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EDA2" w14:textId="446B68F6" w:rsidR="00220929" w:rsidRPr="008F661F" w:rsidRDefault="0086075E" w:rsidP="00E053F7">
      <w:pPr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8F661F">
        <w:rPr>
          <w:rFonts w:asciiTheme="minorHAnsi" w:hAnsiTheme="minorHAnsi" w:cstheme="minorHAnsi"/>
          <w:b/>
          <w:color w:val="000000"/>
          <w:sz w:val="24"/>
          <w:szCs w:val="24"/>
        </w:rPr>
        <w:t>Srilatha V</w:t>
      </w:r>
    </w:p>
    <w:p w14:paraId="774ABBDE" w14:textId="74A8A6AC" w:rsidR="008F661F" w:rsidRDefault="004A76DF" w:rsidP="000E7E8E">
      <w:pPr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8F661F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Data </w:t>
      </w:r>
      <w:r w:rsidR="00780CFB">
        <w:rPr>
          <w:rFonts w:asciiTheme="minorHAnsi" w:hAnsiTheme="minorHAnsi" w:cstheme="minorHAnsi"/>
          <w:b/>
          <w:color w:val="000000"/>
          <w:sz w:val="24"/>
          <w:szCs w:val="24"/>
        </w:rPr>
        <w:t>Analyst</w:t>
      </w:r>
    </w:p>
    <w:p w14:paraId="0D4E4658" w14:textId="4A6795E8" w:rsidR="00A76F5B" w:rsidRDefault="00A76F5B" w:rsidP="000E7E8E">
      <w:pPr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   </w:t>
      </w:r>
      <w:r w:rsidR="00041196">
        <w:rPr>
          <w:rFonts w:asciiTheme="minorHAnsi" w:hAnsiTheme="minorHAnsi" w:cstheme="minorHAnsi"/>
          <w:b/>
          <w:color w:val="000000"/>
          <w:sz w:val="24"/>
          <w:szCs w:val="24"/>
        </w:rPr>
        <w:t>Srilatha.vemury2</w:t>
      </w:r>
      <w:r>
        <w:rPr>
          <w:rFonts w:asciiTheme="minorHAnsi" w:hAnsiTheme="minorHAnsi" w:cstheme="minorHAnsi"/>
          <w:b/>
          <w:color w:val="000000"/>
          <w:sz w:val="24"/>
          <w:szCs w:val="24"/>
        </w:rPr>
        <w:t>@gmail.com</w:t>
      </w:r>
    </w:p>
    <w:p w14:paraId="70434000" w14:textId="231A3512" w:rsidR="00780CFB" w:rsidRPr="00780CFB" w:rsidRDefault="00780CFB" w:rsidP="00780CFB">
      <w:pPr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color w:val="444746"/>
          <w:spacing w:val="2"/>
          <w:sz w:val="24"/>
          <w:szCs w:val="24"/>
          <w:shd w:val="clear" w:color="auto" w:fill="FFFFFF"/>
        </w:rPr>
        <w:t>940-448-0729</w:t>
      </w:r>
    </w:p>
    <w:p w14:paraId="77C3882F" w14:textId="77777777" w:rsidR="005B431B" w:rsidRPr="00965337" w:rsidRDefault="005B431B" w:rsidP="005B431B">
      <w:pPr>
        <w:tabs>
          <w:tab w:val="left" w:pos="1376"/>
        </w:tabs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965337">
        <w:rPr>
          <w:rFonts w:asciiTheme="minorHAnsi" w:hAnsiTheme="minorHAnsi" w:cstheme="minorHAnsi"/>
          <w:b/>
          <w:sz w:val="24"/>
          <w:szCs w:val="24"/>
          <w:u w:val="single"/>
        </w:rPr>
        <w:t xml:space="preserve">PROFESSIONAL SUMMARY: </w:t>
      </w:r>
    </w:p>
    <w:p w14:paraId="234C784C" w14:textId="77777777" w:rsidR="00A65562" w:rsidRPr="00965337" w:rsidRDefault="00A65562" w:rsidP="00A65562">
      <w:pPr>
        <w:ind w:left="360" w:right="18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32D2D0AC" w14:textId="2F6270FD" w:rsidR="00726892" w:rsidRPr="003F3D64" w:rsidRDefault="00726892" w:rsidP="00726892">
      <w:pPr>
        <w:pStyle w:val="ListParagraph0"/>
        <w:numPr>
          <w:ilvl w:val="0"/>
          <w:numId w:val="39"/>
        </w:numPr>
        <w:suppressAutoHyphens/>
        <w:ind w:right="-86"/>
        <w:rPr>
          <w:rFonts w:asciiTheme="minorHAnsi" w:hAnsiTheme="minorHAnsi" w:cstheme="minorHAnsi"/>
          <w:sz w:val="24"/>
          <w:szCs w:val="24"/>
        </w:rPr>
      </w:pPr>
      <w:r w:rsidRPr="003F3D64">
        <w:rPr>
          <w:rFonts w:asciiTheme="minorHAnsi" w:hAnsiTheme="minorHAnsi" w:cstheme="minorHAnsi"/>
          <w:sz w:val="24"/>
          <w:szCs w:val="24"/>
        </w:rPr>
        <w:t>Having</w:t>
      </w:r>
      <w:r w:rsidR="007D35E9" w:rsidRPr="003F3D64">
        <w:rPr>
          <w:rFonts w:asciiTheme="minorHAnsi" w:hAnsiTheme="minorHAnsi" w:cstheme="minorHAnsi"/>
          <w:sz w:val="24"/>
          <w:szCs w:val="24"/>
        </w:rPr>
        <w:t xml:space="preserve"> </w:t>
      </w:r>
      <w:r w:rsidR="00780CFB" w:rsidRPr="003F3D64">
        <w:rPr>
          <w:rFonts w:asciiTheme="minorHAnsi" w:hAnsiTheme="minorHAnsi" w:cstheme="minorHAnsi"/>
          <w:sz w:val="24"/>
          <w:szCs w:val="24"/>
        </w:rPr>
        <w:t>3</w:t>
      </w:r>
      <w:r w:rsidR="00A013C3" w:rsidRPr="003F3D64">
        <w:rPr>
          <w:rFonts w:asciiTheme="minorHAnsi" w:hAnsiTheme="minorHAnsi" w:cstheme="minorHAnsi"/>
          <w:sz w:val="24"/>
          <w:szCs w:val="24"/>
        </w:rPr>
        <w:t>+</w:t>
      </w:r>
      <w:r w:rsidRPr="003F3D64">
        <w:rPr>
          <w:rFonts w:asciiTheme="minorHAnsi" w:hAnsiTheme="minorHAnsi" w:cstheme="minorHAnsi"/>
          <w:sz w:val="24"/>
          <w:szCs w:val="24"/>
        </w:rPr>
        <w:t xml:space="preserve"> years of experience in Machine</w:t>
      </w:r>
      <w:r w:rsidR="006B0955" w:rsidRPr="003F3D64">
        <w:rPr>
          <w:rFonts w:asciiTheme="minorHAnsi" w:hAnsiTheme="minorHAnsi" w:cstheme="minorHAnsi"/>
          <w:sz w:val="24"/>
          <w:szCs w:val="24"/>
        </w:rPr>
        <w:t xml:space="preserve"> </w:t>
      </w:r>
      <w:r w:rsidRPr="003F3D64">
        <w:rPr>
          <w:rFonts w:asciiTheme="minorHAnsi" w:hAnsiTheme="minorHAnsi" w:cstheme="minorHAnsi"/>
          <w:sz w:val="24"/>
          <w:szCs w:val="24"/>
        </w:rPr>
        <w:t>Learning, Data Mining with large</w:t>
      </w:r>
      <w:r w:rsidR="006B0955" w:rsidRPr="003F3D64">
        <w:rPr>
          <w:rFonts w:asciiTheme="minorHAnsi" w:hAnsiTheme="minorHAnsi" w:cstheme="minorHAnsi"/>
          <w:sz w:val="24"/>
          <w:szCs w:val="24"/>
        </w:rPr>
        <w:t xml:space="preserve"> </w:t>
      </w:r>
      <w:r w:rsidRPr="003F3D64">
        <w:rPr>
          <w:rFonts w:asciiTheme="minorHAnsi" w:hAnsiTheme="minorHAnsi" w:cstheme="minorHAnsi"/>
          <w:sz w:val="24"/>
          <w:szCs w:val="24"/>
        </w:rPr>
        <w:t>data</w:t>
      </w:r>
      <w:r w:rsidR="006B0955" w:rsidRPr="003F3D64">
        <w:rPr>
          <w:rFonts w:asciiTheme="minorHAnsi" w:hAnsiTheme="minorHAnsi" w:cstheme="minorHAnsi"/>
          <w:sz w:val="24"/>
          <w:szCs w:val="24"/>
        </w:rPr>
        <w:t xml:space="preserve"> </w:t>
      </w:r>
      <w:r w:rsidRPr="003F3D64">
        <w:rPr>
          <w:rFonts w:asciiTheme="minorHAnsi" w:hAnsiTheme="minorHAnsi" w:cstheme="minorHAnsi"/>
          <w:sz w:val="24"/>
          <w:szCs w:val="24"/>
        </w:rPr>
        <w:t>sets of Structured and Unstructured</w:t>
      </w:r>
      <w:r w:rsidR="006B0955" w:rsidRPr="003F3D64">
        <w:rPr>
          <w:rFonts w:asciiTheme="minorHAnsi" w:hAnsiTheme="minorHAnsi" w:cstheme="minorHAnsi"/>
          <w:sz w:val="24"/>
          <w:szCs w:val="24"/>
        </w:rPr>
        <w:t xml:space="preserve"> </w:t>
      </w:r>
      <w:r w:rsidRPr="003F3D64">
        <w:rPr>
          <w:rFonts w:asciiTheme="minorHAnsi" w:hAnsiTheme="minorHAnsi" w:cstheme="minorHAnsi"/>
          <w:sz w:val="24"/>
          <w:szCs w:val="24"/>
        </w:rPr>
        <w:t>data, Data Validation, Data Acquisition, Data</w:t>
      </w:r>
      <w:r w:rsidR="006B0955" w:rsidRPr="003F3D64">
        <w:rPr>
          <w:rFonts w:asciiTheme="minorHAnsi" w:hAnsiTheme="minorHAnsi" w:cstheme="minorHAnsi"/>
          <w:sz w:val="24"/>
          <w:szCs w:val="24"/>
        </w:rPr>
        <w:t xml:space="preserve"> </w:t>
      </w:r>
      <w:r w:rsidRPr="003F3D64">
        <w:rPr>
          <w:rFonts w:asciiTheme="minorHAnsi" w:hAnsiTheme="minorHAnsi" w:cstheme="minorHAnsi"/>
          <w:sz w:val="24"/>
          <w:szCs w:val="24"/>
        </w:rPr>
        <w:t>Visualization and Predictive modeling</w:t>
      </w:r>
      <w:r w:rsidR="000E7E8E" w:rsidRPr="003F3D64">
        <w:rPr>
          <w:rFonts w:asciiTheme="minorHAnsi" w:hAnsiTheme="minorHAnsi" w:cstheme="minorHAnsi"/>
          <w:sz w:val="24"/>
          <w:szCs w:val="24"/>
        </w:rPr>
        <w:t>.</w:t>
      </w:r>
    </w:p>
    <w:p w14:paraId="5C9C1D84" w14:textId="148437EE" w:rsidR="00726892" w:rsidRPr="003F3D64" w:rsidRDefault="00726892" w:rsidP="00726892">
      <w:pPr>
        <w:pStyle w:val="ListParagraph0"/>
        <w:numPr>
          <w:ilvl w:val="0"/>
          <w:numId w:val="39"/>
        </w:numPr>
        <w:suppressAutoHyphens/>
        <w:ind w:right="-86"/>
        <w:rPr>
          <w:rFonts w:asciiTheme="minorHAnsi" w:hAnsiTheme="minorHAnsi" w:cstheme="minorHAnsi"/>
          <w:sz w:val="24"/>
          <w:szCs w:val="24"/>
        </w:rPr>
      </w:pPr>
      <w:r w:rsidRPr="003F3D64">
        <w:rPr>
          <w:rFonts w:asciiTheme="minorHAnsi" w:eastAsia="Verdana" w:hAnsiTheme="minorHAnsi" w:cstheme="minorHAnsi"/>
          <w:sz w:val="24"/>
          <w:szCs w:val="24"/>
        </w:rPr>
        <w:t>Experienced in Data Analytics, Data Reporting, Ad-hoc Reporting, Graphs, Scale</w:t>
      </w:r>
      <w:r w:rsidR="000E7E8E" w:rsidRPr="003F3D64">
        <w:rPr>
          <w:rFonts w:asciiTheme="minorHAnsi" w:eastAsia="Verdana" w:hAnsiTheme="minorHAnsi" w:cstheme="minorHAnsi"/>
          <w:sz w:val="24"/>
          <w:szCs w:val="24"/>
        </w:rPr>
        <w:t>s.</w:t>
      </w:r>
    </w:p>
    <w:p w14:paraId="6C253248" w14:textId="59545C2B" w:rsidR="00726892" w:rsidRPr="003F3D64" w:rsidRDefault="0086075E" w:rsidP="00465AEA">
      <w:pPr>
        <w:pStyle w:val="ListParagraph0"/>
        <w:numPr>
          <w:ilvl w:val="0"/>
          <w:numId w:val="39"/>
        </w:numPr>
        <w:suppressAutoHyphens/>
        <w:ind w:right="-86"/>
        <w:rPr>
          <w:rFonts w:asciiTheme="minorHAnsi" w:hAnsiTheme="minorHAnsi" w:cstheme="minorHAnsi"/>
          <w:sz w:val="24"/>
          <w:szCs w:val="24"/>
        </w:rPr>
      </w:pPr>
      <w:r w:rsidRPr="003F3D64">
        <w:rPr>
          <w:rFonts w:asciiTheme="minorHAnsi" w:eastAsia="Verdana" w:hAnsiTheme="minorHAnsi" w:cstheme="minorHAnsi"/>
          <w:sz w:val="24"/>
          <w:szCs w:val="24"/>
        </w:rPr>
        <w:t xml:space="preserve">Proficient in requirement gathering, writing, analysis, estimation, use case review, scenario preparation, test planning and strategy decision making, test execution, test results analysis, team management and test result </w:t>
      </w:r>
      <w:r w:rsidR="007F0AA8" w:rsidRPr="003F3D64">
        <w:rPr>
          <w:rFonts w:asciiTheme="minorHAnsi" w:eastAsia="Verdana" w:hAnsiTheme="minorHAnsi" w:cstheme="minorHAnsi"/>
          <w:sz w:val="24"/>
          <w:szCs w:val="24"/>
        </w:rPr>
        <w:t>reporting.</w:t>
      </w:r>
      <w:r w:rsidR="008B665C" w:rsidRPr="003F3D64">
        <w:rPr>
          <w:rFonts w:asciiTheme="minorHAnsi" w:eastAsia="Verdana" w:hAnsiTheme="minorHAnsi" w:cstheme="minorHAnsi"/>
          <w:sz w:val="24"/>
          <w:szCs w:val="24"/>
        </w:rPr>
        <w:t xml:space="preserve"> </w:t>
      </w:r>
      <w:r w:rsidR="00726892" w:rsidRPr="003F3D64">
        <w:rPr>
          <w:rFonts w:asciiTheme="minorHAnsi" w:hAnsiTheme="minorHAnsi" w:cstheme="minorHAnsi"/>
          <w:sz w:val="24"/>
          <w:szCs w:val="24"/>
        </w:rPr>
        <w:t xml:space="preserve">Experienced in creating cutting edge data processing algorithms to meet project demands. </w:t>
      </w:r>
    </w:p>
    <w:p w14:paraId="6A06F27C" w14:textId="5BC2DF08" w:rsidR="00726892" w:rsidRPr="003F3D64" w:rsidRDefault="00726892" w:rsidP="00726892">
      <w:pPr>
        <w:pStyle w:val="ListParagraph0"/>
        <w:numPr>
          <w:ilvl w:val="0"/>
          <w:numId w:val="39"/>
        </w:numPr>
        <w:suppressAutoHyphens/>
        <w:ind w:right="-86"/>
        <w:rPr>
          <w:rFonts w:asciiTheme="minorHAnsi" w:hAnsiTheme="minorHAnsi" w:cstheme="minorHAnsi"/>
          <w:sz w:val="24"/>
          <w:szCs w:val="24"/>
        </w:rPr>
      </w:pPr>
      <w:r w:rsidRPr="003F3D64">
        <w:rPr>
          <w:rFonts w:asciiTheme="minorHAnsi" w:eastAsia="Verdana" w:hAnsiTheme="minorHAnsi" w:cstheme="minorHAnsi"/>
          <w:sz w:val="24"/>
          <w:szCs w:val="24"/>
        </w:rPr>
        <w:t>Expert in performing</w:t>
      </w:r>
      <w:r w:rsidR="007D35E9" w:rsidRPr="003F3D64">
        <w:rPr>
          <w:rFonts w:asciiTheme="minorHAnsi" w:eastAsia="Verdana" w:hAnsiTheme="minorHAnsi" w:cstheme="minorHAnsi"/>
          <w:sz w:val="24"/>
          <w:szCs w:val="24"/>
        </w:rPr>
        <w:t xml:space="preserve"> </w:t>
      </w:r>
      <w:r w:rsidRPr="003F3D64">
        <w:rPr>
          <w:rFonts w:asciiTheme="minorHAnsi" w:eastAsia="Verdana" w:hAnsiTheme="minorHAnsi" w:cstheme="minorHAnsi"/>
          <w:sz w:val="24"/>
          <w:szCs w:val="24"/>
        </w:rPr>
        <w:t xml:space="preserve">Data preparation and exploration to build the appropriate machine learning model. </w:t>
      </w:r>
    </w:p>
    <w:p w14:paraId="0F7BBD96" w14:textId="6E2654F8" w:rsidR="00726892" w:rsidRPr="003F3D64" w:rsidRDefault="00726892" w:rsidP="00211C05">
      <w:pPr>
        <w:pStyle w:val="ListParagraph0"/>
        <w:numPr>
          <w:ilvl w:val="0"/>
          <w:numId w:val="39"/>
        </w:numPr>
        <w:suppressAutoHyphens/>
        <w:ind w:right="-86"/>
        <w:rPr>
          <w:rFonts w:asciiTheme="minorHAnsi" w:hAnsiTheme="minorHAnsi" w:cstheme="minorHAnsi"/>
          <w:sz w:val="24"/>
          <w:szCs w:val="24"/>
        </w:rPr>
      </w:pPr>
      <w:r w:rsidRPr="003F3D64">
        <w:rPr>
          <w:rFonts w:asciiTheme="minorHAnsi" w:hAnsiTheme="minorHAnsi" w:cstheme="minorHAnsi"/>
          <w:sz w:val="24"/>
          <w:szCs w:val="24"/>
        </w:rPr>
        <w:t>Hands on experience on</w:t>
      </w:r>
      <w:r w:rsidR="007D35E9" w:rsidRPr="003F3D64">
        <w:rPr>
          <w:rFonts w:asciiTheme="minorHAnsi" w:hAnsiTheme="minorHAnsi" w:cstheme="minorHAnsi"/>
          <w:sz w:val="24"/>
          <w:szCs w:val="24"/>
        </w:rPr>
        <w:t xml:space="preserve"> </w:t>
      </w:r>
      <w:r w:rsidRPr="003F3D64">
        <w:rPr>
          <w:rFonts w:asciiTheme="minorHAnsi" w:hAnsiTheme="minorHAnsi" w:cstheme="minorHAnsi"/>
          <w:sz w:val="24"/>
          <w:szCs w:val="24"/>
        </w:rPr>
        <w:t xml:space="preserve">ETL, Data warehousing, Data Store concepts and OLAP technologies. </w:t>
      </w:r>
    </w:p>
    <w:p w14:paraId="1924E01D" w14:textId="2F92593C" w:rsidR="00726892" w:rsidRPr="003F3D64" w:rsidRDefault="00726892" w:rsidP="00726892">
      <w:pPr>
        <w:pStyle w:val="ListParagraph0"/>
        <w:numPr>
          <w:ilvl w:val="0"/>
          <w:numId w:val="39"/>
        </w:numPr>
        <w:suppressAutoHyphens/>
        <w:ind w:right="-86"/>
        <w:rPr>
          <w:rFonts w:asciiTheme="minorHAnsi" w:hAnsiTheme="minorHAnsi" w:cstheme="minorHAnsi"/>
          <w:sz w:val="24"/>
          <w:szCs w:val="24"/>
        </w:rPr>
      </w:pPr>
      <w:r w:rsidRPr="003F3D64">
        <w:rPr>
          <w:rFonts w:asciiTheme="minorHAnsi" w:eastAsia="Verdana" w:hAnsiTheme="minorHAnsi" w:cstheme="minorHAnsi"/>
          <w:sz w:val="24"/>
          <w:szCs w:val="24"/>
        </w:rPr>
        <w:t xml:space="preserve">Expertise in Machine Learning models like </w:t>
      </w:r>
      <w:r w:rsidR="007F0AA8" w:rsidRPr="003F3D64">
        <w:rPr>
          <w:rFonts w:asciiTheme="minorHAnsi" w:eastAsia="Verdana" w:hAnsiTheme="minorHAnsi" w:cstheme="minorHAnsi"/>
          <w:sz w:val="24"/>
          <w:szCs w:val="24"/>
        </w:rPr>
        <w:t>Linear, Logistics</w:t>
      </w:r>
      <w:r w:rsidRPr="003F3D64">
        <w:rPr>
          <w:rFonts w:asciiTheme="minorHAnsi" w:eastAsia="Verdana" w:hAnsiTheme="minorHAnsi" w:cstheme="minorHAnsi"/>
          <w:sz w:val="24"/>
          <w:szCs w:val="24"/>
        </w:rPr>
        <w:t>, Decision Trees, Random Forest, SVM, K-Nearest Neighbors, clustering (K-means, Hierarchical</w:t>
      </w:r>
      <w:r w:rsidR="003F3D64" w:rsidRPr="003F3D64">
        <w:rPr>
          <w:rFonts w:asciiTheme="minorHAnsi" w:eastAsia="Verdana" w:hAnsiTheme="minorHAnsi" w:cstheme="minorHAnsi"/>
          <w:sz w:val="24"/>
          <w:szCs w:val="24"/>
        </w:rPr>
        <w:t>), Bayesian</w:t>
      </w:r>
      <w:r w:rsidR="00624276" w:rsidRPr="003F3D64">
        <w:rPr>
          <w:rFonts w:asciiTheme="minorHAnsi" w:eastAsia="Verdana" w:hAnsiTheme="minorHAnsi" w:cstheme="minorHAnsi"/>
          <w:sz w:val="24"/>
          <w:szCs w:val="24"/>
        </w:rPr>
        <w:t>.</w:t>
      </w:r>
    </w:p>
    <w:p w14:paraId="36B669FD" w14:textId="08DC9DF9" w:rsidR="00726892" w:rsidRPr="003F3D64" w:rsidRDefault="00726892" w:rsidP="00726892">
      <w:pPr>
        <w:pStyle w:val="ListParagraph0"/>
        <w:numPr>
          <w:ilvl w:val="0"/>
          <w:numId w:val="39"/>
        </w:numPr>
        <w:shd w:val="clear" w:color="auto" w:fill="FFFFFF"/>
        <w:suppressAutoHyphens/>
        <w:ind w:right="-23"/>
        <w:rPr>
          <w:rFonts w:asciiTheme="minorHAnsi" w:hAnsiTheme="minorHAnsi" w:cstheme="minorHAnsi"/>
          <w:sz w:val="24"/>
          <w:szCs w:val="24"/>
        </w:rPr>
      </w:pPr>
      <w:r w:rsidRPr="003F3D64">
        <w:rPr>
          <w:rFonts w:asciiTheme="minorHAnsi" w:hAnsiTheme="minorHAnsi" w:cstheme="minorHAnsi"/>
          <w:sz w:val="24"/>
          <w:szCs w:val="24"/>
        </w:rPr>
        <w:t>Expertise in Normalization</w:t>
      </w:r>
      <w:r w:rsidR="0086075E" w:rsidRPr="003F3D64">
        <w:rPr>
          <w:rFonts w:asciiTheme="minorHAnsi" w:hAnsiTheme="minorHAnsi" w:cstheme="minorHAnsi"/>
          <w:sz w:val="24"/>
          <w:szCs w:val="24"/>
        </w:rPr>
        <w:t xml:space="preserve"> </w:t>
      </w:r>
      <w:r w:rsidRPr="003F3D64">
        <w:rPr>
          <w:rFonts w:asciiTheme="minorHAnsi" w:hAnsiTheme="minorHAnsi" w:cstheme="minorHAnsi"/>
          <w:sz w:val="24"/>
          <w:szCs w:val="24"/>
          <w:lang w:val="en-IN"/>
        </w:rPr>
        <w:t>and</w:t>
      </w:r>
      <w:r w:rsidR="0086075E" w:rsidRPr="003F3D64">
        <w:rPr>
          <w:rFonts w:asciiTheme="minorHAnsi" w:hAnsiTheme="minorHAnsi" w:cstheme="minorHAnsi"/>
          <w:sz w:val="24"/>
          <w:szCs w:val="24"/>
          <w:lang w:val="en-IN"/>
        </w:rPr>
        <w:t xml:space="preserve"> </w:t>
      </w:r>
      <w:r w:rsidRPr="003F3D64">
        <w:rPr>
          <w:rFonts w:asciiTheme="minorHAnsi" w:hAnsiTheme="minorHAnsi" w:cstheme="minorHAnsi"/>
          <w:sz w:val="24"/>
          <w:szCs w:val="24"/>
        </w:rPr>
        <w:t>De-Normalization techniques for optimum performance in relational and dimensional database environments</w:t>
      </w:r>
      <w:r w:rsidRPr="003F3D64">
        <w:rPr>
          <w:rFonts w:asciiTheme="minorHAnsi" w:hAnsiTheme="minorHAnsi" w:cstheme="minorHAnsi"/>
          <w:sz w:val="24"/>
          <w:szCs w:val="24"/>
          <w:lang w:val="en-IN"/>
        </w:rPr>
        <w:t>.</w:t>
      </w:r>
    </w:p>
    <w:p w14:paraId="47A0FB42" w14:textId="70CDB54E" w:rsidR="00726892" w:rsidRPr="003F3D64" w:rsidRDefault="00726892" w:rsidP="00465AEA">
      <w:pPr>
        <w:pStyle w:val="ListParagraph0"/>
        <w:numPr>
          <w:ilvl w:val="0"/>
          <w:numId w:val="39"/>
        </w:numPr>
        <w:suppressAutoHyphens/>
        <w:ind w:right="-86"/>
        <w:rPr>
          <w:rFonts w:asciiTheme="minorHAnsi" w:hAnsiTheme="minorHAnsi" w:cstheme="minorHAnsi"/>
          <w:sz w:val="24"/>
          <w:szCs w:val="24"/>
        </w:rPr>
      </w:pPr>
      <w:r w:rsidRPr="003F3D64">
        <w:rPr>
          <w:rFonts w:asciiTheme="minorHAnsi" w:hAnsiTheme="minorHAnsi" w:cstheme="minorHAnsi"/>
          <w:sz w:val="24"/>
          <w:szCs w:val="24"/>
        </w:rPr>
        <w:t>Have work experience</w:t>
      </w:r>
      <w:r w:rsidR="006B0955" w:rsidRPr="003F3D64">
        <w:rPr>
          <w:rFonts w:asciiTheme="minorHAnsi" w:hAnsiTheme="minorHAnsi" w:cstheme="minorHAnsi"/>
          <w:sz w:val="24"/>
          <w:szCs w:val="24"/>
        </w:rPr>
        <w:t xml:space="preserve"> </w:t>
      </w:r>
      <w:r w:rsidRPr="003F3D64">
        <w:rPr>
          <w:rFonts w:asciiTheme="minorHAnsi" w:hAnsiTheme="minorHAnsi" w:cstheme="minorHAnsi"/>
          <w:sz w:val="24"/>
          <w:szCs w:val="24"/>
        </w:rPr>
        <w:t xml:space="preserve">on Amazon Web </w:t>
      </w:r>
      <w:r w:rsidR="007F0AA8" w:rsidRPr="003F3D64">
        <w:rPr>
          <w:rFonts w:asciiTheme="minorHAnsi" w:hAnsiTheme="minorHAnsi" w:cstheme="minorHAnsi"/>
          <w:sz w:val="24"/>
          <w:szCs w:val="24"/>
        </w:rPr>
        <w:t>Services (</w:t>
      </w:r>
      <w:r w:rsidRPr="003F3D64">
        <w:rPr>
          <w:rFonts w:asciiTheme="minorHAnsi" w:hAnsiTheme="minorHAnsi" w:cstheme="minorHAnsi"/>
          <w:sz w:val="24"/>
          <w:szCs w:val="24"/>
        </w:rPr>
        <w:t xml:space="preserve">AWS) cloud computing environment. Experienced in SQL programming and creation of relational database models. </w:t>
      </w:r>
    </w:p>
    <w:p w14:paraId="300B2A43" w14:textId="0EAC51EA" w:rsidR="00726892" w:rsidRPr="003F3D64" w:rsidRDefault="00726892" w:rsidP="00465AEA">
      <w:pPr>
        <w:pStyle w:val="ListParagraph0"/>
        <w:numPr>
          <w:ilvl w:val="0"/>
          <w:numId w:val="39"/>
        </w:numPr>
        <w:suppressAutoHyphens/>
        <w:ind w:right="-86"/>
        <w:rPr>
          <w:rFonts w:asciiTheme="minorHAnsi" w:hAnsiTheme="minorHAnsi" w:cstheme="minorHAnsi"/>
          <w:sz w:val="24"/>
          <w:szCs w:val="24"/>
        </w:rPr>
      </w:pPr>
      <w:r w:rsidRPr="003F3D64">
        <w:rPr>
          <w:rFonts w:asciiTheme="minorHAnsi" w:eastAsia="Verdana" w:hAnsiTheme="minorHAnsi" w:cstheme="minorHAnsi"/>
          <w:sz w:val="24"/>
          <w:szCs w:val="24"/>
        </w:rPr>
        <w:t xml:space="preserve">Proficient in Statistical Modeling and Machine Learning techniques in Forecasting/ Predictive Analytics, Segmentation methodologies, Regression based models, Hypothesis testing, Factor analysis/ PCA, </w:t>
      </w:r>
      <w:r w:rsidR="000E7E8E" w:rsidRPr="003F3D64">
        <w:rPr>
          <w:rFonts w:asciiTheme="minorHAnsi" w:eastAsia="Verdana" w:hAnsiTheme="minorHAnsi" w:cstheme="minorHAnsi"/>
          <w:sz w:val="24"/>
          <w:szCs w:val="24"/>
        </w:rPr>
        <w:t>Ensembles. Implemented</w:t>
      </w:r>
      <w:r w:rsidRPr="003F3D64">
        <w:rPr>
          <w:rFonts w:asciiTheme="minorHAnsi" w:eastAsia="Verdana" w:hAnsiTheme="minorHAnsi" w:cstheme="minorHAnsi"/>
          <w:sz w:val="24"/>
          <w:szCs w:val="24"/>
        </w:rPr>
        <w:t xml:space="preserve"> and practice Machine</w:t>
      </w:r>
      <w:r w:rsidR="006B0955" w:rsidRPr="003F3D64">
        <w:rPr>
          <w:rFonts w:asciiTheme="minorHAnsi" w:eastAsia="Verdana" w:hAnsiTheme="minorHAnsi" w:cstheme="minorHAnsi"/>
          <w:sz w:val="24"/>
          <w:szCs w:val="24"/>
        </w:rPr>
        <w:t xml:space="preserve"> </w:t>
      </w:r>
      <w:r w:rsidRPr="003F3D64">
        <w:rPr>
          <w:rFonts w:asciiTheme="minorHAnsi" w:eastAsia="Verdana" w:hAnsiTheme="minorHAnsi" w:cstheme="minorHAnsi"/>
          <w:sz w:val="24"/>
          <w:szCs w:val="24"/>
        </w:rPr>
        <w:t>learning techniques on structured and unstructured data with equal proficiency.</w:t>
      </w:r>
    </w:p>
    <w:p w14:paraId="06DB829D" w14:textId="56292C5E" w:rsidR="00726892" w:rsidRPr="008B665C" w:rsidRDefault="00726892" w:rsidP="008B665C">
      <w:pPr>
        <w:pStyle w:val="ListParagraph0"/>
        <w:numPr>
          <w:ilvl w:val="0"/>
          <w:numId w:val="39"/>
        </w:numPr>
        <w:suppressAutoHyphens/>
        <w:ind w:right="-86"/>
        <w:rPr>
          <w:rFonts w:asciiTheme="minorHAnsi" w:hAnsiTheme="minorHAnsi" w:cstheme="minorHAnsi"/>
          <w:sz w:val="24"/>
          <w:szCs w:val="24"/>
        </w:rPr>
      </w:pPr>
      <w:r w:rsidRPr="003F3D64">
        <w:rPr>
          <w:rFonts w:asciiTheme="minorHAnsi" w:hAnsiTheme="minorHAnsi" w:cstheme="minorHAnsi"/>
          <w:sz w:val="24"/>
          <w:szCs w:val="24"/>
        </w:rPr>
        <w:t xml:space="preserve">Developed predictive models using Decision Tree, </w:t>
      </w:r>
      <w:r w:rsidR="000E7E8E" w:rsidRPr="003F3D64">
        <w:rPr>
          <w:rFonts w:asciiTheme="minorHAnsi" w:hAnsiTheme="minorHAnsi" w:cstheme="minorHAnsi"/>
          <w:sz w:val="24"/>
          <w:szCs w:val="24"/>
        </w:rPr>
        <w:t xml:space="preserve">Random </w:t>
      </w:r>
      <w:r w:rsidR="008B665C" w:rsidRPr="003F3D64">
        <w:rPr>
          <w:rFonts w:asciiTheme="minorHAnsi" w:hAnsiTheme="minorHAnsi" w:cstheme="minorHAnsi"/>
          <w:sz w:val="24"/>
          <w:szCs w:val="24"/>
        </w:rPr>
        <w:t>Forest,</w:t>
      </w:r>
      <w:r w:rsidRPr="003F3D64">
        <w:rPr>
          <w:rFonts w:asciiTheme="minorHAnsi" w:hAnsiTheme="minorHAnsi" w:cstheme="minorHAnsi"/>
          <w:sz w:val="24"/>
          <w:szCs w:val="24"/>
        </w:rPr>
        <w:t xml:space="preserve"> and Naïve Bayes. </w:t>
      </w:r>
      <w:bookmarkStart w:id="0" w:name="_Hlk2794641"/>
      <w:r w:rsidRPr="003F3D64">
        <w:rPr>
          <w:rFonts w:asciiTheme="minorHAnsi" w:hAnsiTheme="minorHAnsi" w:cstheme="minorHAnsi"/>
          <w:color w:val="000000" w:themeColor="text1"/>
          <w:sz w:val="24"/>
          <w:szCs w:val="24"/>
        </w:rPr>
        <w:t>Regression Analysis (Linear Regression, Lasso Regression, Ridge Regression&amp; Elastic net Regression)</w:t>
      </w:r>
      <w:bookmarkStart w:id="1" w:name="_Hlk2792925"/>
      <w:bookmarkEnd w:id="0"/>
      <w:r w:rsidR="000E7E8E" w:rsidRPr="003F3D6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3F3D64">
        <w:rPr>
          <w:rFonts w:asciiTheme="minorHAnsi" w:hAnsiTheme="minorHAnsi" w:cstheme="minorHAnsi"/>
          <w:color w:val="000000" w:themeColor="text1"/>
          <w:sz w:val="24"/>
          <w:szCs w:val="24"/>
        </w:rPr>
        <w:t>Natural Language Understanding (Sentiment Analysis, Custom Analyzers, Entity Analysis, Word embedding</w:t>
      </w:r>
      <w:bookmarkEnd w:id="1"/>
      <w:r w:rsidRPr="003F3D64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  <w:bookmarkStart w:id="2" w:name="_Hlk2792951"/>
      <w:r w:rsidR="00465AEA" w:rsidRPr="003F3D6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. </w:t>
      </w:r>
      <w:r w:rsidRPr="003F3D64">
        <w:rPr>
          <w:rFonts w:asciiTheme="minorHAnsi" w:eastAsia="Verdana" w:hAnsiTheme="minorHAnsi" w:cstheme="minorHAnsi"/>
          <w:sz w:val="24"/>
          <w:szCs w:val="24"/>
        </w:rPr>
        <w:t>Expert in using visualization tools like Tableau, ggplot2 and d3.js for creating dashboards.</w:t>
      </w:r>
      <w:bookmarkStart w:id="3" w:name="_Hlk2793035"/>
      <w:bookmarkEnd w:id="2"/>
      <w:r w:rsidRPr="003F3D64">
        <w:rPr>
          <w:rFonts w:asciiTheme="minorHAnsi" w:hAnsiTheme="minorHAnsi" w:cstheme="minorHAnsi"/>
          <w:color w:val="000000" w:themeColor="text1"/>
          <w:sz w:val="24"/>
          <w:szCs w:val="24"/>
        </w:rPr>
        <w:t>Non-Parametric Fast Learning ML Algorithms (Decision Tress, Random Forest, Gradient Boosting (Xgboost, Light Gradient Boosting, CATBoost)</w:t>
      </w:r>
      <w:bookmarkEnd w:id="3"/>
      <w:r w:rsidR="00465AEA" w:rsidRPr="003F3D6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. </w:t>
      </w:r>
      <w:r w:rsidRPr="003F3D64">
        <w:rPr>
          <w:rFonts w:asciiTheme="minorHAnsi" w:eastAsia="Verdana" w:hAnsiTheme="minorHAnsi" w:cstheme="minorHAnsi"/>
          <w:sz w:val="24"/>
          <w:szCs w:val="24"/>
        </w:rPr>
        <w:t>Used</w:t>
      </w:r>
      <w:r w:rsidR="007D35E9" w:rsidRPr="003F3D64">
        <w:rPr>
          <w:rFonts w:asciiTheme="minorHAnsi" w:eastAsia="Verdana" w:hAnsiTheme="minorHAnsi" w:cstheme="minorHAnsi"/>
          <w:sz w:val="24"/>
          <w:szCs w:val="24"/>
        </w:rPr>
        <w:t xml:space="preserve"> </w:t>
      </w:r>
      <w:r w:rsidRPr="003F3D64">
        <w:rPr>
          <w:rFonts w:asciiTheme="minorHAnsi" w:eastAsia="Verdana" w:hAnsiTheme="minorHAnsi" w:cstheme="minorHAnsi"/>
          <w:sz w:val="24"/>
          <w:szCs w:val="24"/>
        </w:rPr>
        <w:t xml:space="preserve">dimensionality reduction techniques and regularization </w:t>
      </w:r>
      <w:r w:rsidR="007F0AA8" w:rsidRPr="003F3D64">
        <w:rPr>
          <w:rFonts w:asciiTheme="minorHAnsi" w:eastAsia="Verdana" w:hAnsiTheme="minorHAnsi" w:cstheme="minorHAnsi"/>
          <w:sz w:val="24"/>
          <w:szCs w:val="24"/>
        </w:rPr>
        <w:t>techniques</w:t>
      </w:r>
      <w:r w:rsidR="007F0AA8" w:rsidRPr="008B665C">
        <w:rPr>
          <w:rFonts w:asciiTheme="minorHAnsi" w:eastAsia="Verdana" w:hAnsiTheme="minorHAnsi" w:cstheme="minorHAnsi"/>
          <w:b/>
          <w:sz w:val="24"/>
          <w:szCs w:val="24"/>
        </w:rPr>
        <w:t>.</w:t>
      </w:r>
    </w:p>
    <w:p w14:paraId="42CC8D70" w14:textId="77777777" w:rsidR="008B665C" w:rsidRDefault="008B665C" w:rsidP="00E5094B">
      <w:pPr>
        <w:ind w:right="180"/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</w:p>
    <w:p w14:paraId="1A74F5BD" w14:textId="03D94F87" w:rsidR="00220929" w:rsidRPr="00965337" w:rsidRDefault="00F311A9" w:rsidP="00E5094B">
      <w:pPr>
        <w:ind w:right="180"/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965337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EDUCATIONAL DETAILS:</w:t>
      </w:r>
    </w:p>
    <w:p w14:paraId="7E35C5F9" w14:textId="281A1395" w:rsidR="0091009C" w:rsidRPr="00965337" w:rsidRDefault="00681940" w:rsidP="00681940">
      <w:pPr>
        <w:pStyle w:val="ColorfulList-Accent11"/>
        <w:widowControl w:val="0"/>
        <w:autoSpaceDE w:val="0"/>
        <w:autoSpaceDN w:val="0"/>
        <w:adjustRightInd w:val="0"/>
        <w:ind w:left="0"/>
        <w:jc w:val="both"/>
        <w:rPr>
          <w:rFonts w:asciiTheme="minorHAnsi" w:eastAsia="Times New Roman" w:hAnsiTheme="minorHAnsi" w:cstheme="minorHAnsi"/>
        </w:rPr>
      </w:pPr>
      <w:r w:rsidRPr="00965337">
        <w:rPr>
          <w:rFonts w:asciiTheme="minorHAnsi" w:eastAsia="Times New Roman" w:hAnsiTheme="minorHAnsi" w:cstheme="minorHAnsi"/>
        </w:rPr>
        <w:t xml:space="preserve">Master of Science in </w:t>
      </w:r>
      <w:r w:rsidR="0086075E" w:rsidRPr="003F3D64">
        <w:rPr>
          <w:rFonts w:asciiTheme="minorHAnsi" w:eastAsia="Times New Roman" w:hAnsiTheme="minorHAnsi" w:cstheme="minorHAnsi"/>
        </w:rPr>
        <w:t>Business Analytics</w:t>
      </w:r>
      <w:r w:rsidRPr="00965337">
        <w:rPr>
          <w:rFonts w:asciiTheme="minorHAnsi" w:eastAsia="Times New Roman" w:hAnsiTheme="minorHAnsi" w:cstheme="minorHAnsi"/>
        </w:rPr>
        <w:t xml:space="preserve"> –</w:t>
      </w:r>
      <w:r w:rsidR="0086075E">
        <w:rPr>
          <w:rFonts w:asciiTheme="minorHAnsi" w:eastAsia="Times New Roman" w:hAnsiTheme="minorHAnsi" w:cstheme="minorHAnsi"/>
        </w:rPr>
        <w:t>Texas A&amp;M University- commerce</w:t>
      </w:r>
      <w:r w:rsidR="0086075E" w:rsidRPr="00965337">
        <w:rPr>
          <w:rFonts w:asciiTheme="minorHAnsi" w:eastAsia="Times New Roman" w:hAnsiTheme="minorHAnsi" w:cstheme="minorHAnsi"/>
        </w:rPr>
        <w:t xml:space="preserve"> </w:t>
      </w:r>
      <w:r w:rsidR="003F3D64">
        <w:rPr>
          <w:rFonts w:asciiTheme="minorHAnsi" w:eastAsia="Times New Roman" w:hAnsiTheme="minorHAnsi" w:cstheme="minorHAnsi"/>
        </w:rPr>
        <w:t>– Commerce,Texas</w:t>
      </w:r>
      <w:r w:rsidR="0086075E" w:rsidRPr="00965337">
        <w:rPr>
          <w:rFonts w:asciiTheme="minorHAnsi" w:eastAsia="Times New Roman" w:hAnsiTheme="minorHAnsi" w:cstheme="minorHAnsi"/>
        </w:rPr>
        <w:t>(</w:t>
      </w:r>
      <w:r w:rsidRPr="00965337">
        <w:rPr>
          <w:rFonts w:asciiTheme="minorHAnsi" w:eastAsia="Times New Roman" w:hAnsiTheme="minorHAnsi" w:cstheme="minorHAnsi"/>
        </w:rPr>
        <w:t>201</w:t>
      </w:r>
      <w:r w:rsidR="0086075E">
        <w:rPr>
          <w:rFonts w:asciiTheme="minorHAnsi" w:eastAsia="Times New Roman" w:hAnsiTheme="minorHAnsi" w:cstheme="minorHAnsi"/>
        </w:rPr>
        <w:t>8)</w:t>
      </w:r>
    </w:p>
    <w:p w14:paraId="124F33A0" w14:textId="5D256517" w:rsidR="00211C05" w:rsidRDefault="008B665C" w:rsidP="00211C05">
      <w:pPr>
        <w:pStyle w:val="ColorfulList-Accent11"/>
        <w:widowControl w:val="0"/>
        <w:autoSpaceDE w:val="0"/>
        <w:autoSpaceDN w:val="0"/>
        <w:adjustRightInd w:val="0"/>
        <w:ind w:left="0"/>
        <w:jc w:val="both"/>
        <w:rPr>
          <w:rFonts w:asciiTheme="minorHAnsi" w:eastAsia="Times New Roman" w:hAnsiTheme="minorHAnsi" w:cstheme="minorHAnsi"/>
        </w:rPr>
      </w:pPr>
      <w:r w:rsidRPr="00965337">
        <w:rPr>
          <w:rFonts w:asciiTheme="minorHAnsi" w:eastAsia="Times New Roman" w:hAnsiTheme="minorHAnsi" w:cstheme="minorHAnsi"/>
        </w:rPr>
        <w:t xml:space="preserve">Bachelor’s in </w:t>
      </w:r>
      <w:r>
        <w:rPr>
          <w:rFonts w:asciiTheme="minorHAnsi" w:eastAsia="Times New Roman" w:hAnsiTheme="minorHAnsi" w:cstheme="minorHAnsi"/>
        </w:rPr>
        <w:t>I</w:t>
      </w:r>
      <w:r w:rsidRPr="00965337">
        <w:rPr>
          <w:rFonts w:asciiTheme="minorHAnsi" w:eastAsia="Times New Roman" w:hAnsiTheme="minorHAnsi" w:cstheme="minorHAnsi"/>
        </w:rPr>
        <w:t xml:space="preserve">nformation </w:t>
      </w:r>
      <w:r>
        <w:rPr>
          <w:rFonts w:asciiTheme="minorHAnsi" w:eastAsia="Times New Roman" w:hAnsiTheme="minorHAnsi" w:cstheme="minorHAnsi"/>
        </w:rPr>
        <w:t>T</w:t>
      </w:r>
      <w:r w:rsidRPr="00965337">
        <w:rPr>
          <w:rFonts w:asciiTheme="minorHAnsi" w:eastAsia="Times New Roman" w:hAnsiTheme="minorHAnsi" w:cstheme="minorHAnsi"/>
        </w:rPr>
        <w:t>echnology</w:t>
      </w:r>
      <w:r w:rsidR="0086075E">
        <w:rPr>
          <w:rFonts w:asciiTheme="minorHAnsi" w:eastAsia="Times New Roman" w:hAnsiTheme="minorHAnsi" w:cstheme="minorHAnsi"/>
          <w:b/>
          <w:bCs/>
        </w:rPr>
        <w:t xml:space="preserve"> </w:t>
      </w:r>
      <w:r w:rsidR="0086075E">
        <w:rPr>
          <w:rFonts w:asciiTheme="minorHAnsi" w:eastAsia="Times New Roman" w:hAnsiTheme="minorHAnsi" w:cstheme="minorHAnsi"/>
        </w:rPr>
        <w:t>–</w:t>
      </w:r>
      <w:r w:rsidR="00726892" w:rsidRPr="00965337">
        <w:rPr>
          <w:rFonts w:asciiTheme="minorHAnsi" w:eastAsia="Times New Roman" w:hAnsiTheme="minorHAnsi" w:cstheme="minorHAnsi"/>
        </w:rPr>
        <w:t xml:space="preserve"> </w:t>
      </w:r>
      <w:r>
        <w:rPr>
          <w:rFonts w:asciiTheme="minorHAnsi" w:eastAsia="Times New Roman" w:hAnsiTheme="minorHAnsi" w:cstheme="minorHAnsi"/>
        </w:rPr>
        <w:t>MVSR Engineering</w:t>
      </w:r>
      <w:r w:rsidR="003F3D64">
        <w:rPr>
          <w:rFonts w:asciiTheme="minorHAnsi" w:eastAsia="Times New Roman" w:hAnsiTheme="minorHAnsi" w:cstheme="minorHAnsi"/>
        </w:rPr>
        <w:t xml:space="preserve"> College, </w:t>
      </w:r>
      <w:r w:rsidR="0086075E">
        <w:rPr>
          <w:rFonts w:asciiTheme="minorHAnsi" w:eastAsia="Times New Roman" w:hAnsiTheme="minorHAnsi" w:cstheme="minorHAnsi"/>
        </w:rPr>
        <w:t>Osmania University</w:t>
      </w:r>
      <w:r w:rsidR="003F3D64">
        <w:rPr>
          <w:rFonts w:asciiTheme="minorHAnsi" w:eastAsia="Times New Roman" w:hAnsiTheme="minorHAnsi" w:cstheme="minorHAnsi"/>
        </w:rPr>
        <w:t xml:space="preserve">- </w:t>
      </w:r>
      <w:r w:rsidR="00726892" w:rsidRPr="00965337">
        <w:rPr>
          <w:rFonts w:asciiTheme="minorHAnsi" w:eastAsia="Times New Roman" w:hAnsiTheme="minorHAnsi" w:cstheme="minorHAnsi"/>
        </w:rPr>
        <w:t>Hyderabad (201</w:t>
      </w:r>
      <w:r w:rsidR="0086075E">
        <w:rPr>
          <w:rFonts w:asciiTheme="minorHAnsi" w:eastAsia="Times New Roman" w:hAnsiTheme="minorHAnsi" w:cstheme="minorHAnsi"/>
        </w:rPr>
        <w:t>5</w:t>
      </w:r>
      <w:r w:rsidR="00726892" w:rsidRPr="00965337">
        <w:rPr>
          <w:rFonts w:asciiTheme="minorHAnsi" w:eastAsia="Times New Roman" w:hAnsiTheme="minorHAnsi" w:cstheme="minorHAnsi"/>
        </w:rPr>
        <w:t>)</w:t>
      </w:r>
    </w:p>
    <w:p w14:paraId="0542B49B" w14:textId="77777777" w:rsidR="008B665C" w:rsidRDefault="008B665C" w:rsidP="00211C05">
      <w:pPr>
        <w:pStyle w:val="ColorfulList-Accent11"/>
        <w:widowControl w:val="0"/>
        <w:autoSpaceDE w:val="0"/>
        <w:autoSpaceDN w:val="0"/>
        <w:adjustRightInd w:val="0"/>
        <w:ind w:left="0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37CB1B2D" w14:textId="791F3863" w:rsidR="00F311A9" w:rsidRPr="00211C05" w:rsidRDefault="00F311A9" w:rsidP="00211C05">
      <w:pPr>
        <w:pStyle w:val="ColorfulList-Accent11"/>
        <w:widowControl w:val="0"/>
        <w:autoSpaceDE w:val="0"/>
        <w:autoSpaceDN w:val="0"/>
        <w:adjustRightInd w:val="0"/>
        <w:ind w:left="0"/>
        <w:jc w:val="both"/>
        <w:rPr>
          <w:rFonts w:asciiTheme="minorHAnsi" w:eastAsia="Times New Roman" w:hAnsiTheme="minorHAnsi" w:cstheme="minorHAnsi"/>
        </w:rPr>
      </w:pPr>
      <w:r w:rsidRPr="00965337">
        <w:rPr>
          <w:rFonts w:asciiTheme="minorHAnsi" w:hAnsiTheme="minorHAnsi" w:cstheme="minorHAnsi"/>
          <w:b/>
          <w:color w:val="000000"/>
          <w:u w:val="single"/>
        </w:rPr>
        <w:t>TECHNICAL SKILLS:</w:t>
      </w:r>
    </w:p>
    <w:p w14:paraId="05DE6A7D" w14:textId="77777777" w:rsidR="00807B55" w:rsidRPr="00965337" w:rsidRDefault="00807B55" w:rsidP="00E5094B">
      <w:pPr>
        <w:shd w:val="clear" w:color="auto" w:fill="FFFFFF"/>
        <w:ind w:right="180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965337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3000"/>
        <w:gridCol w:w="7410"/>
      </w:tblGrid>
      <w:tr w:rsidR="008C08E7" w:rsidRPr="00965337" w14:paraId="11D08876" w14:textId="77777777" w:rsidTr="00ED24D8">
        <w:trPr>
          <w:trHeight w:val="240"/>
        </w:trPr>
        <w:tc>
          <w:tcPr>
            <w:tcW w:w="3000" w:type="dxa"/>
          </w:tcPr>
          <w:p w14:paraId="40A7E86B" w14:textId="77777777" w:rsidR="008C08E7" w:rsidRPr="00965337" w:rsidRDefault="008C08E7" w:rsidP="00E5094B">
            <w:pPr>
              <w:ind w:right="180"/>
              <w:jc w:val="both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Data Analytics Tools:</w:t>
            </w:r>
          </w:p>
        </w:tc>
        <w:tc>
          <w:tcPr>
            <w:tcW w:w="7410" w:type="dxa"/>
          </w:tcPr>
          <w:p w14:paraId="048C34C1" w14:textId="7A31782D" w:rsidR="008C08E7" w:rsidRPr="00965337" w:rsidRDefault="008C08E7" w:rsidP="00E5094B">
            <w:pPr>
              <w:ind w:right="180"/>
              <w:jc w:val="both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Python(</w:t>
            </w:r>
            <w:r w:rsidR="00E5094B"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NumPy</w:t>
            </w: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, </w:t>
            </w:r>
            <w:r w:rsidR="00E5094B"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SciPy</w:t>
            </w: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, pandas,</w:t>
            </w:r>
            <w:r w:rsidR="006F76F9"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 Seaborn, Plotly, Matplotlib</w:t>
            </w: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)</w:t>
            </w:r>
            <w:r w:rsidR="006F76F9"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, SQL</w:t>
            </w:r>
          </w:p>
        </w:tc>
      </w:tr>
      <w:tr w:rsidR="008C08E7" w:rsidRPr="00965337" w14:paraId="75E322BA" w14:textId="77777777" w:rsidTr="00ED24D8">
        <w:trPr>
          <w:trHeight w:val="240"/>
        </w:trPr>
        <w:tc>
          <w:tcPr>
            <w:tcW w:w="3000" w:type="dxa"/>
          </w:tcPr>
          <w:p w14:paraId="080FE120" w14:textId="77777777" w:rsidR="008C08E7" w:rsidRPr="00965337" w:rsidRDefault="008C08E7" w:rsidP="00E5094B">
            <w:pPr>
              <w:ind w:right="180"/>
              <w:jc w:val="both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Data Visualization:</w:t>
            </w:r>
          </w:p>
        </w:tc>
        <w:tc>
          <w:tcPr>
            <w:tcW w:w="7410" w:type="dxa"/>
          </w:tcPr>
          <w:p w14:paraId="643C3C53" w14:textId="77777777" w:rsidR="008C08E7" w:rsidRPr="00965337" w:rsidRDefault="008C08E7" w:rsidP="00E5094B">
            <w:pPr>
              <w:ind w:right="180"/>
              <w:jc w:val="both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Tableau, Visualization packages, Microsoft Office.</w:t>
            </w:r>
          </w:p>
        </w:tc>
      </w:tr>
      <w:tr w:rsidR="00220929" w:rsidRPr="00965337" w14:paraId="45D25C08" w14:textId="77777777" w:rsidTr="00ED24D8">
        <w:trPr>
          <w:trHeight w:val="240"/>
        </w:trPr>
        <w:tc>
          <w:tcPr>
            <w:tcW w:w="3000" w:type="dxa"/>
          </w:tcPr>
          <w:p w14:paraId="25B82CF6" w14:textId="77777777" w:rsidR="00220929" w:rsidRPr="00965337" w:rsidRDefault="00220929" w:rsidP="00E5094B">
            <w:pPr>
              <w:ind w:right="18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Software &amp; Tools:</w:t>
            </w:r>
          </w:p>
        </w:tc>
        <w:tc>
          <w:tcPr>
            <w:tcW w:w="7410" w:type="dxa"/>
          </w:tcPr>
          <w:p w14:paraId="25A1A8B8" w14:textId="7D9F9759" w:rsidR="00220929" w:rsidRPr="00965337" w:rsidRDefault="00220929" w:rsidP="00E5094B">
            <w:pPr>
              <w:ind w:right="18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MS Projects, Excel, Spyder, </w:t>
            </w:r>
            <w:r w:rsidR="00E5094B"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Pycharm</w:t>
            </w: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, Jupyter, Matlab</w:t>
            </w:r>
            <w:r w:rsidR="006F76F9"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, PostgreSQL</w:t>
            </w:r>
          </w:p>
        </w:tc>
      </w:tr>
      <w:tr w:rsidR="00220929" w:rsidRPr="00965337" w14:paraId="419C284F" w14:textId="77777777" w:rsidTr="00ED24D8">
        <w:trPr>
          <w:trHeight w:val="315"/>
        </w:trPr>
        <w:tc>
          <w:tcPr>
            <w:tcW w:w="3000" w:type="dxa"/>
          </w:tcPr>
          <w:p w14:paraId="322179CC" w14:textId="77777777" w:rsidR="00220929" w:rsidRPr="00965337" w:rsidRDefault="00220929" w:rsidP="00E5094B">
            <w:pPr>
              <w:ind w:right="18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Databases:</w:t>
            </w:r>
          </w:p>
        </w:tc>
        <w:tc>
          <w:tcPr>
            <w:tcW w:w="7410" w:type="dxa"/>
          </w:tcPr>
          <w:p w14:paraId="494A473F" w14:textId="77777777" w:rsidR="00220929" w:rsidRPr="00965337" w:rsidRDefault="00220929" w:rsidP="00E5094B">
            <w:pPr>
              <w:ind w:right="180"/>
              <w:jc w:val="both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SQL, NoSQL, Ms Access.</w:t>
            </w:r>
          </w:p>
        </w:tc>
      </w:tr>
      <w:tr w:rsidR="00220929" w:rsidRPr="00965337" w14:paraId="616EAA84" w14:textId="77777777" w:rsidTr="00ED24D8">
        <w:trPr>
          <w:trHeight w:val="345"/>
        </w:trPr>
        <w:tc>
          <w:tcPr>
            <w:tcW w:w="3000" w:type="dxa"/>
          </w:tcPr>
          <w:p w14:paraId="1EC3322C" w14:textId="77777777" w:rsidR="00220929" w:rsidRPr="00965337" w:rsidRDefault="00220929" w:rsidP="00E5094B">
            <w:pPr>
              <w:ind w:right="18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Operating System:</w:t>
            </w:r>
          </w:p>
        </w:tc>
        <w:tc>
          <w:tcPr>
            <w:tcW w:w="7410" w:type="dxa"/>
          </w:tcPr>
          <w:p w14:paraId="416882CC" w14:textId="77777777" w:rsidR="00220929" w:rsidRPr="00965337" w:rsidRDefault="00220929" w:rsidP="00E5094B">
            <w:pPr>
              <w:ind w:right="180"/>
              <w:jc w:val="both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Windows, UNIX, Linux, Mac OS</w:t>
            </w:r>
          </w:p>
        </w:tc>
      </w:tr>
      <w:tr w:rsidR="00220929" w:rsidRPr="00965337" w14:paraId="23746DDE" w14:textId="77777777" w:rsidTr="00ED24D8">
        <w:trPr>
          <w:trHeight w:val="330"/>
        </w:trPr>
        <w:tc>
          <w:tcPr>
            <w:tcW w:w="3000" w:type="dxa"/>
          </w:tcPr>
          <w:p w14:paraId="6D90850F" w14:textId="77777777" w:rsidR="00220929" w:rsidRPr="00965337" w:rsidRDefault="00220929" w:rsidP="00E5094B">
            <w:pPr>
              <w:ind w:right="18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Languages:</w:t>
            </w:r>
          </w:p>
        </w:tc>
        <w:tc>
          <w:tcPr>
            <w:tcW w:w="7410" w:type="dxa"/>
          </w:tcPr>
          <w:p w14:paraId="5C4D7AFF" w14:textId="0A2C68FE" w:rsidR="00220929" w:rsidRPr="00965337" w:rsidRDefault="00220929" w:rsidP="007E39BB">
            <w:pPr>
              <w:ind w:right="180"/>
              <w:jc w:val="both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Python</w:t>
            </w:r>
            <w:r w:rsidR="000E7E8E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,C,C++</w:t>
            </w:r>
          </w:p>
        </w:tc>
      </w:tr>
      <w:tr w:rsidR="00220929" w:rsidRPr="00965337" w14:paraId="4C4016CE" w14:textId="77777777" w:rsidTr="00ED24D8">
        <w:trPr>
          <w:trHeight w:val="405"/>
        </w:trPr>
        <w:tc>
          <w:tcPr>
            <w:tcW w:w="3000" w:type="dxa"/>
          </w:tcPr>
          <w:p w14:paraId="44A7A056" w14:textId="77777777" w:rsidR="00220929" w:rsidRPr="00965337" w:rsidRDefault="00220929" w:rsidP="00E5094B">
            <w:pPr>
              <w:ind w:right="18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 xml:space="preserve">Machine Learning:   </w:t>
            </w:r>
          </w:p>
        </w:tc>
        <w:tc>
          <w:tcPr>
            <w:tcW w:w="7410" w:type="dxa"/>
          </w:tcPr>
          <w:p w14:paraId="6DBED00B" w14:textId="057E6DD4" w:rsidR="00220929" w:rsidRPr="00965337" w:rsidRDefault="00220929" w:rsidP="00E5094B">
            <w:pPr>
              <w:ind w:right="180"/>
              <w:jc w:val="both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Regression, Classification, Clustering, Association, Simple Linear Regression, Multiple Linear Regression, Decision Trees, Random forest, Logistic Regression, K-NN, SVM, Recommendation system,</w:t>
            </w:r>
            <w:r w:rsidR="006F76F9"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PCA, Time series Analysis, Unsupervised Learning, NLTK, Count Vectorizer, TFiDF, C-Fuzzy Clustering</w:t>
            </w:r>
            <w:r w:rsidRPr="00965337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.</w:t>
            </w:r>
          </w:p>
        </w:tc>
      </w:tr>
    </w:tbl>
    <w:p w14:paraId="016D94CA" w14:textId="77777777" w:rsidR="008B665C" w:rsidRDefault="008B665C" w:rsidP="00E5094B">
      <w:pPr>
        <w:ind w:right="180"/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</w:p>
    <w:p w14:paraId="0E1071BB" w14:textId="3DC31E48" w:rsidR="00E20288" w:rsidRDefault="005B431B" w:rsidP="00E5094B">
      <w:pPr>
        <w:ind w:right="180"/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965337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WORK EXPERIENCE:</w:t>
      </w:r>
    </w:p>
    <w:p w14:paraId="5EEBE5E5" w14:textId="7BE2036B" w:rsidR="00FD02C1" w:rsidRPr="007F0AA8" w:rsidRDefault="0086075E" w:rsidP="00FD02C1">
      <w:pPr>
        <w:ind w:right="180"/>
        <w:jc w:val="both"/>
        <w:rPr>
          <w:rFonts w:ascii="Calibri" w:hAnsi="Calibri" w:cs="Calibri"/>
          <w:b/>
          <w:color w:val="000000"/>
          <w:sz w:val="24"/>
          <w:szCs w:val="24"/>
        </w:rPr>
      </w:pPr>
      <w:r w:rsidRPr="007F0AA8">
        <w:rPr>
          <w:rFonts w:asciiTheme="minorHAnsi" w:hAnsiTheme="minorHAnsi" w:cstheme="minorHAnsi"/>
          <w:b/>
          <w:bCs/>
          <w:color w:val="202124"/>
          <w:sz w:val="24"/>
          <w:szCs w:val="24"/>
          <w:shd w:val="clear" w:color="auto" w:fill="FFFFFF"/>
        </w:rPr>
        <w:t xml:space="preserve">Hewlett-Packard- </w:t>
      </w:r>
      <w:r w:rsidR="00465AEA" w:rsidRPr="007F0AA8">
        <w:rPr>
          <w:rFonts w:asciiTheme="minorHAnsi" w:hAnsiTheme="minorHAnsi" w:cstheme="minorHAnsi"/>
          <w:b/>
          <w:bCs/>
          <w:color w:val="202124"/>
          <w:sz w:val="24"/>
          <w:szCs w:val="24"/>
          <w:shd w:val="clear" w:color="auto" w:fill="FFFFFF"/>
        </w:rPr>
        <w:t>Houston, Texas</w:t>
      </w:r>
      <w:r w:rsidR="00FD02C1" w:rsidRPr="007F0AA8">
        <w:rPr>
          <w:rFonts w:ascii="Calibri" w:hAnsi="Calibri" w:cs="Calibri"/>
          <w:b/>
          <w:color w:val="000000"/>
          <w:sz w:val="24"/>
          <w:szCs w:val="24"/>
        </w:rPr>
        <w:tab/>
      </w:r>
      <w:r w:rsidR="00FD02C1" w:rsidRPr="007F0AA8">
        <w:rPr>
          <w:rFonts w:ascii="Calibri" w:hAnsi="Calibri" w:cs="Calibri"/>
          <w:b/>
          <w:color w:val="000000"/>
          <w:sz w:val="24"/>
          <w:szCs w:val="24"/>
        </w:rPr>
        <w:tab/>
      </w:r>
      <w:r w:rsidR="00FD02C1" w:rsidRPr="007F0AA8">
        <w:rPr>
          <w:rFonts w:ascii="Calibri" w:hAnsi="Calibri" w:cs="Calibri"/>
          <w:b/>
          <w:color w:val="000000"/>
          <w:sz w:val="24"/>
          <w:szCs w:val="24"/>
        </w:rPr>
        <w:tab/>
      </w:r>
      <w:r w:rsidR="00FD02C1" w:rsidRPr="007F0AA8">
        <w:rPr>
          <w:rFonts w:ascii="Calibri" w:hAnsi="Calibri" w:cs="Calibri"/>
          <w:b/>
          <w:color w:val="000000"/>
          <w:sz w:val="24"/>
          <w:szCs w:val="24"/>
        </w:rPr>
        <w:tab/>
      </w:r>
      <w:r w:rsidR="00FD02C1" w:rsidRPr="007F0AA8">
        <w:rPr>
          <w:rFonts w:ascii="Calibri" w:hAnsi="Calibri" w:cs="Calibri"/>
          <w:b/>
          <w:color w:val="000000"/>
          <w:sz w:val="24"/>
          <w:szCs w:val="24"/>
        </w:rPr>
        <w:tab/>
      </w:r>
      <w:r w:rsidR="00FD02C1" w:rsidRPr="007F0AA8">
        <w:rPr>
          <w:rFonts w:ascii="Calibri" w:hAnsi="Calibri" w:cs="Calibri"/>
          <w:b/>
          <w:color w:val="000000"/>
          <w:sz w:val="24"/>
          <w:szCs w:val="24"/>
        </w:rPr>
        <w:tab/>
      </w:r>
      <w:r w:rsidR="00FD02C1" w:rsidRPr="007F0AA8">
        <w:rPr>
          <w:rFonts w:ascii="Calibri" w:hAnsi="Calibri" w:cs="Calibri"/>
          <w:b/>
          <w:color w:val="000000"/>
          <w:sz w:val="24"/>
          <w:szCs w:val="24"/>
        </w:rPr>
        <w:tab/>
        <w:t xml:space="preserve">   </w:t>
      </w:r>
      <w:r w:rsidRPr="007F0AA8">
        <w:rPr>
          <w:rFonts w:ascii="Calibri" w:hAnsi="Calibri" w:cs="Calibri"/>
          <w:b/>
          <w:color w:val="000000"/>
          <w:sz w:val="24"/>
          <w:szCs w:val="24"/>
        </w:rPr>
        <w:t xml:space="preserve">    M</w:t>
      </w:r>
      <w:r w:rsidR="00DE5815" w:rsidRPr="007F0AA8">
        <w:rPr>
          <w:rFonts w:ascii="Calibri" w:hAnsi="Calibri" w:cs="Calibri"/>
          <w:b/>
          <w:color w:val="000000"/>
          <w:sz w:val="24"/>
          <w:szCs w:val="24"/>
        </w:rPr>
        <w:t>ay</w:t>
      </w:r>
      <w:r w:rsidR="00FD02C1" w:rsidRPr="007F0AA8">
        <w:rPr>
          <w:rFonts w:ascii="Calibri" w:hAnsi="Calibri" w:cs="Calibri"/>
          <w:b/>
          <w:color w:val="000000"/>
          <w:sz w:val="24"/>
          <w:szCs w:val="24"/>
        </w:rPr>
        <w:t xml:space="preserve"> 202</w:t>
      </w:r>
      <w:r w:rsidR="000445BD" w:rsidRPr="007F0AA8">
        <w:rPr>
          <w:rFonts w:ascii="Calibri" w:hAnsi="Calibri" w:cs="Calibri"/>
          <w:b/>
          <w:color w:val="000000"/>
          <w:sz w:val="24"/>
          <w:szCs w:val="24"/>
        </w:rPr>
        <w:t>1</w:t>
      </w:r>
      <w:r w:rsidR="00FD02C1" w:rsidRPr="007F0AA8">
        <w:rPr>
          <w:rFonts w:ascii="Calibri" w:hAnsi="Calibri" w:cs="Calibri"/>
          <w:b/>
          <w:color w:val="000000"/>
          <w:sz w:val="24"/>
          <w:szCs w:val="24"/>
        </w:rPr>
        <w:t xml:space="preserve"> to </w:t>
      </w:r>
      <w:r w:rsidR="00780CFB">
        <w:rPr>
          <w:rFonts w:ascii="Calibri" w:hAnsi="Calibri" w:cs="Calibri"/>
          <w:b/>
          <w:color w:val="000000"/>
          <w:sz w:val="24"/>
          <w:szCs w:val="24"/>
        </w:rPr>
        <w:t>Aug 2023</w:t>
      </w:r>
    </w:p>
    <w:p w14:paraId="1ADF5C2F" w14:textId="1FCAEC5B" w:rsidR="00FD02C1" w:rsidRPr="00465AEA" w:rsidRDefault="0086075E" w:rsidP="00FD02C1">
      <w:pPr>
        <w:ind w:right="18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465AEA">
        <w:rPr>
          <w:rFonts w:asciiTheme="minorHAnsi" w:hAnsiTheme="minorHAnsi" w:cstheme="minorHAnsi"/>
          <w:b/>
          <w:sz w:val="24"/>
          <w:szCs w:val="24"/>
        </w:rPr>
        <w:t xml:space="preserve">Data </w:t>
      </w:r>
      <w:r w:rsidR="00780CFB">
        <w:rPr>
          <w:rFonts w:asciiTheme="minorHAnsi" w:hAnsiTheme="minorHAnsi" w:cstheme="minorHAnsi"/>
          <w:b/>
          <w:sz w:val="24"/>
          <w:szCs w:val="24"/>
        </w:rPr>
        <w:t>Analyst</w:t>
      </w:r>
    </w:p>
    <w:p w14:paraId="4B0E85F8" w14:textId="77777777" w:rsidR="008B665C" w:rsidRPr="008B665C" w:rsidRDefault="008B665C" w:rsidP="008B665C">
      <w:pPr>
        <w:pStyle w:val="ListParagraph0"/>
        <w:numPr>
          <w:ilvl w:val="0"/>
          <w:numId w:val="45"/>
        </w:numPr>
        <w:ind w:right="180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8B665C">
        <w:rPr>
          <w:rFonts w:asciiTheme="minorHAnsi" w:hAnsiTheme="minorHAnsi" w:cstheme="minorHAnsi"/>
          <w:sz w:val="24"/>
          <w:szCs w:val="24"/>
        </w:rPr>
        <w:t>Led the migration of a complex sales and business analytics dashboard from R to Tableau, improving the usability and visual appeal of key business metrics.</w:t>
      </w:r>
    </w:p>
    <w:p w14:paraId="404E774D" w14:textId="77777777" w:rsidR="008B665C" w:rsidRPr="008B665C" w:rsidRDefault="008B665C" w:rsidP="008B665C">
      <w:pPr>
        <w:pStyle w:val="ListParagraph0"/>
        <w:numPr>
          <w:ilvl w:val="0"/>
          <w:numId w:val="45"/>
        </w:numPr>
        <w:ind w:right="180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8B665C">
        <w:rPr>
          <w:sz w:val="24"/>
          <w:szCs w:val="24"/>
        </w:rPr>
        <w:t xml:space="preserve">  Designed and developed interactive Tableau dashboards to track and analyze component sales across various regions and states, enhancing data-driven decision-making for stakeholders.</w:t>
      </w:r>
    </w:p>
    <w:p w14:paraId="04ACA06D" w14:textId="77777777" w:rsidR="008B665C" w:rsidRPr="008B665C" w:rsidRDefault="008B665C" w:rsidP="008B665C">
      <w:pPr>
        <w:pStyle w:val="ListParagraph0"/>
        <w:numPr>
          <w:ilvl w:val="0"/>
          <w:numId w:val="45"/>
        </w:numPr>
        <w:ind w:right="180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8B665C">
        <w:rPr>
          <w:sz w:val="24"/>
          <w:szCs w:val="24"/>
        </w:rPr>
        <w:t xml:space="preserve"> Streamlined data visualization processes by optimizing data models and integrating Tableau features for better performance and scalability.</w:t>
      </w:r>
    </w:p>
    <w:p w14:paraId="41EC0BF4" w14:textId="56E835F9" w:rsidR="008B665C" w:rsidRPr="008B665C" w:rsidRDefault="008B665C" w:rsidP="008B665C">
      <w:pPr>
        <w:pStyle w:val="ListParagraph0"/>
        <w:numPr>
          <w:ilvl w:val="0"/>
          <w:numId w:val="45"/>
        </w:numPr>
        <w:ind w:right="180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8B665C">
        <w:rPr>
          <w:sz w:val="24"/>
          <w:szCs w:val="24"/>
        </w:rPr>
        <w:t>Collaborated with cross-functional teams to ensure accurate data representation, reducing data processing time by 20%.</w:t>
      </w:r>
    </w:p>
    <w:p w14:paraId="2DFF958D" w14:textId="12A6B8C5" w:rsidR="00B4726E" w:rsidRPr="008B665C" w:rsidRDefault="008B665C" w:rsidP="00723D93">
      <w:pPr>
        <w:pStyle w:val="ListParagraph0"/>
        <w:numPr>
          <w:ilvl w:val="0"/>
          <w:numId w:val="45"/>
        </w:numPr>
        <w:ind w:right="180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8B665C">
        <w:rPr>
          <w:sz w:val="24"/>
          <w:szCs w:val="24"/>
        </w:rPr>
        <w:t>Managed and cleaned large datasets to ensure accuracy, consistency, and quality before migrating them to Tableau for analysis and visualization</w:t>
      </w:r>
      <w:r>
        <w:t>.</w:t>
      </w:r>
    </w:p>
    <w:p w14:paraId="41FE14A2" w14:textId="77C0E70D" w:rsidR="008B665C" w:rsidRPr="008B665C" w:rsidRDefault="008B665C" w:rsidP="00723D93">
      <w:pPr>
        <w:pStyle w:val="ListParagraph0"/>
        <w:numPr>
          <w:ilvl w:val="0"/>
          <w:numId w:val="45"/>
        </w:numPr>
        <w:ind w:right="180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8B665C">
        <w:rPr>
          <w:sz w:val="24"/>
          <w:szCs w:val="24"/>
        </w:rPr>
        <w:t>Conducted in-depth data analysis on sales trends and business performance, providing actionable insights to drive strategic decision-making</w:t>
      </w:r>
      <w:r>
        <w:t>.</w:t>
      </w:r>
    </w:p>
    <w:p w14:paraId="25BBEDF0" w14:textId="3639C1A9" w:rsidR="008B665C" w:rsidRPr="008B665C" w:rsidRDefault="008B665C" w:rsidP="008B665C">
      <w:pPr>
        <w:pStyle w:val="ListParagraph0"/>
        <w:numPr>
          <w:ilvl w:val="0"/>
          <w:numId w:val="45"/>
        </w:numPr>
        <w:ind w:right="180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8B665C">
        <w:rPr>
          <w:sz w:val="24"/>
          <w:szCs w:val="24"/>
        </w:rPr>
        <w:t>Worked closely with business stakeholders to understand requirements and translate them into interactive Tableau dashboards, resulting in more efficient sales performance tracking</w:t>
      </w:r>
      <w:r>
        <w:t>.</w:t>
      </w:r>
    </w:p>
    <w:p w14:paraId="4B93B958" w14:textId="77777777" w:rsidR="008B665C" w:rsidRDefault="008B665C" w:rsidP="00723D93">
      <w:pPr>
        <w:ind w:right="18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33FADCC3" w14:textId="63F1BAAF" w:rsidR="00FD02C1" w:rsidRPr="00FD02C1" w:rsidRDefault="00FD02C1" w:rsidP="00723D93">
      <w:pPr>
        <w:ind w:right="180"/>
        <w:jc w:val="both"/>
        <w:rPr>
          <w:rFonts w:asciiTheme="minorHAnsi" w:hAnsiTheme="minorHAnsi" w:cstheme="minorHAnsi"/>
          <w:sz w:val="24"/>
          <w:szCs w:val="24"/>
        </w:rPr>
      </w:pPr>
      <w:r w:rsidRPr="00FD02C1">
        <w:rPr>
          <w:rFonts w:asciiTheme="minorHAnsi" w:hAnsiTheme="minorHAnsi" w:cstheme="minorHAnsi"/>
          <w:b/>
          <w:sz w:val="24"/>
          <w:szCs w:val="24"/>
        </w:rPr>
        <w:t xml:space="preserve">Environment: </w:t>
      </w:r>
      <w:r w:rsidRPr="00FD02C1">
        <w:rPr>
          <w:rFonts w:asciiTheme="minorHAnsi" w:hAnsiTheme="minorHAnsi" w:cstheme="minorHAnsi"/>
          <w:sz w:val="24"/>
          <w:szCs w:val="24"/>
        </w:rPr>
        <w:t>Machine learning, Jupyter Notebook</w:t>
      </w:r>
      <w:r w:rsidR="008B665C">
        <w:rPr>
          <w:rFonts w:asciiTheme="minorHAnsi" w:hAnsiTheme="minorHAnsi" w:cstheme="minorHAnsi"/>
          <w:sz w:val="24"/>
          <w:szCs w:val="24"/>
        </w:rPr>
        <w:t>,</w:t>
      </w:r>
      <w:r w:rsidR="004A42E3">
        <w:rPr>
          <w:rFonts w:asciiTheme="minorHAnsi" w:hAnsiTheme="minorHAnsi" w:cstheme="minorHAnsi"/>
          <w:sz w:val="24"/>
          <w:szCs w:val="24"/>
        </w:rPr>
        <w:t xml:space="preserve"> MySQL</w:t>
      </w:r>
      <w:r w:rsidR="00E81AB8">
        <w:rPr>
          <w:rFonts w:asciiTheme="minorHAnsi" w:hAnsiTheme="minorHAnsi" w:cstheme="minorHAnsi"/>
          <w:sz w:val="24"/>
          <w:szCs w:val="24"/>
        </w:rPr>
        <w:t xml:space="preserve">, </w:t>
      </w:r>
      <w:r w:rsidRPr="00FD02C1">
        <w:rPr>
          <w:rFonts w:asciiTheme="minorHAnsi" w:hAnsiTheme="minorHAnsi" w:cstheme="minorHAnsi"/>
          <w:sz w:val="24"/>
          <w:szCs w:val="24"/>
        </w:rPr>
        <w:t>Tableau, Python (ScikitLearn/ Scipy/ Numpy/ Pandas),</w:t>
      </w:r>
    </w:p>
    <w:p w14:paraId="241425CD" w14:textId="77777777" w:rsidR="00FD02C1" w:rsidRPr="00FD02C1" w:rsidRDefault="00FD02C1" w:rsidP="00FD02C1">
      <w:pPr>
        <w:ind w:right="18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052E93BB" w14:textId="7321D7EC" w:rsidR="000203B2" w:rsidRPr="00965337" w:rsidRDefault="0086075E" w:rsidP="00E5094B">
      <w:pPr>
        <w:ind w:right="180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t>PNC Bank (Remote)</w:t>
      </w:r>
      <w:r w:rsidR="00BB5384" w:rsidRPr="00965337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="00BB5384" w:rsidRPr="00965337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="00BB5384" w:rsidRPr="00965337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="00BB5384" w:rsidRPr="00965337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="00BB5384" w:rsidRPr="00965337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="00BB5384" w:rsidRPr="00965337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="00BB5384" w:rsidRPr="00965337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r w:rsidR="000930F4" w:rsidRPr="00965337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                 </w:t>
      </w:r>
      <w:r w:rsidR="00BA1A4D" w:rsidRPr="00965337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       </w:t>
      </w:r>
      <w:r w:rsidR="00E20028" w:rsidRPr="00965337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</w:t>
      </w:r>
      <w:r w:rsidR="00465AEA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</w:t>
      </w:r>
      <w:r w:rsidR="00E20028" w:rsidRPr="00965337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 </w:t>
      </w:r>
      <w:r w:rsidR="007F0AA8">
        <w:rPr>
          <w:rFonts w:asciiTheme="minorHAnsi" w:hAnsiTheme="minorHAnsi" w:cstheme="minorHAnsi"/>
          <w:b/>
          <w:color w:val="000000"/>
          <w:sz w:val="24"/>
          <w:szCs w:val="24"/>
        </w:rPr>
        <w:t>March 2019</w:t>
      </w:r>
      <w:r w:rsidR="00FE5400" w:rsidRPr="00965337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to</w:t>
      </w:r>
      <w:r w:rsidR="00220929" w:rsidRPr="00965337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</w:t>
      </w:r>
      <w:r w:rsidR="00DE5815">
        <w:rPr>
          <w:rFonts w:asciiTheme="minorHAnsi" w:hAnsiTheme="minorHAnsi" w:cstheme="minorHAnsi"/>
          <w:b/>
          <w:color w:val="000000"/>
          <w:sz w:val="24"/>
          <w:szCs w:val="24"/>
        </w:rPr>
        <w:t>April</w:t>
      </w:r>
      <w:r w:rsidR="00FD02C1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202</w:t>
      </w:r>
      <w:r w:rsidR="00027D15">
        <w:rPr>
          <w:rFonts w:asciiTheme="minorHAnsi" w:hAnsiTheme="minorHAnsi" w:cstheme="minorHAnsi"/>
          <w:b/>
          <w:color w:val="000000"/>
          <w:sz w:val="24"/>
          <w:szCs w:val="24"/>
        </w:rPr>
        <w:t>1</w:t>
      </w:r>
    </w:p>
    <w:p w14:paraId="6AC6EB4A" w14:textId="7D3A4E3D" w:rsidR="00780CFB" w:rsidRDefault="001C0D49" w:rsidP="00E5094B">
      <w:pPr>
        <w:ind w:right="18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965337">
        <w:rPr>
          <w:rFonts w:asciiTheme="minorHAnsi" w:hAnsiTheme="minorHAnsi" w:cstheme="minorHAnsi"/>
          <w:b/>
          <w:sz w:val="24"/>
          <w:szCs w:val="24"/>
        </w:rPr>
        <w:t xml:space="preserve">Data </w:t>
      </w:r>
      <w:r w:rsidR="00780CFB">
        <w:rPr>
          <w:rFonts w:asciiTheme="minorHAnsi" w:hAnsiTheme="minorHAnsi" w:cstheme="minorHAnsi"/>
          <w:b/>
          <w:sz w:val="24"/>
          <w:szCs w:val="24"/>
        </w:rPr>
        <w:t>Analyst</w:t>
      </w:r>
    </w:p>
    <w:p w14:paraId="4D08E5E1" w14:textId="77777777" w:rsidR="008B665C" w:rsidRPr="008B665C" w:rsidRDefault="008B665C" w:rsidP="00E5094B">
      <w:pPr>
        <w:ind w:right="18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615685EF" w14:textId="5CDADA53" w:rsidR="005936E8" w:rsidRPr="00965337" w:rsidRDefault="005936E8" w:rsidP="005936E8">
      <w:pPr>
        <w:numPr>
          <w:ilvl w:val="0"/>
          <w:numId w:val="39"/>
        </w:numPr>
        <w:ind w:right="18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65337">
        <w:rPr>
          <w:rFonts w:asciiTheme="minorHAnsi" w:hAnsiTheme="minorHAnsi" w:cstheme="minorHAnsi"/>
          <w:color w:val="000000"/>
          <w:sz w:val="24"/>
          <w:szCs w:val="24"/>
        </w:rPr>
        <w:t>Collaborated with Business Owners to develop key business questions and to build datasets that answer those questions.</w:t>
      </w:r>
    </w:p>
    <w:p w14:paraId="34D6C536" w14:textId="61649F4B" w:rsidR="005F4F3D" w:rsidRPr="00965337" w:rsidRDefault="005F4F3D" w:rsidP="005F4F3D">
      <w:pPr>
        <w:pStyle w:val="ListParagraph0"/>
        <w:numPr>
          <w:ilvl w:val="0"/>
          <w:numId w:val="39"/>
        </w:num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65337">
        <w:rPr>
          <w:rFonts w:asciiTheme="minorHAnsi" w:hAnsiTheme="minorHAnsi" w:cstheme="minorHAnsi"/>
          <w:color w:val="000000"/>
          <w:sz w:val="24"/>
          <w:szCs w:val="24"/>
        </w:rPr>
        <w:t xml:space="preserve">Constructed and evaluated various types of datasets by performing machine learning models using algorithms and statistical modeling techniques such as </w:t>
      </w:r>
      <w:r w:rsidRPr="00965337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clustering, classification, regression, decision trees, support vector </w:t>
      </w:r>
      <w:r w:rsidR="007F0AA8" w:rsidRPr="00965337">
        <w:rPr>
          <w:rFonts w:asciiTheme="minorHAnsi" w:hAnsiTheme="minorHAnsi" w:cstheme="minorHAnsi"/>
          <w:b/>
          <w:color w:val="000000"/>
          <w:sz w:val="24"/>
          <w:szCs w:val="24"/>
        </w:rPr>
        <w:t>machines</w:t>
      </w:r>
      <w:r w:rsidR="007F0AA8" w:rsidRPr="00965337">
        <w:rPr>
          <w:rFonts w:asciiTheme="minorHAnsi" w:hAnsiTheme="minorHAnsi" w:cstheme="minorHAnsi"/>
          <w:color w:val="000000"/>
          <w:sz w:val="24"/>
          <w:szCs w:val="24"/>
        </w:rPr>
        <w:t>, from</w:t>
      </w:r>
      <w:r w:rsidRPr="00965337">
        <w:rPr>
          <w:rFonts w:asciiTheme="minorHAnsi" w:hAnsiTheme="minorHAnsi" w:cstheme="minorHAnsi"/>
          <w:color w:val="000000"/>
          <w:sz w:val="24"/>
          <w:szCs w:val="24"/>
        </w:rPr>
        <w:t xml:space="preserve"> Python libraries (</w:t>
      </w:r>
      <w:r w:rsidRPr="00965337">
        <w:rPr>
          <w:rFonts w:asciiTheme="minorHAnsi" w:hAnsiTheme="minorHAnsi" w:cstheme="minorHAnsi"/>
          <w:b/>
          <w:color w:val="000000"/>
          <w:sz w:val="24"/>
          <w:szCs w:val="24"/>
        </w:rPr>
        <w:t>scikit</w:t>
      </w:r>
      <w:r w:rsidR="00154C01" w:rsidRPr="00965337">
        <w:rPr>
          <w:rFonts w:asciiTheme="minorHAnsi" w:hAnsiTheme="minorHAnsi" w:cstheme="minorHAnsi"/>
          <w:b/>
          <w:color w:val="000000"/>
          <w:sz w:val="24"/>
          <w:szCs w:val="24"/>
        </w:rPr>
        <w:t>-</w:t>
      </w:r>
      <w:r w:rsidRPr="00965337">
        <w:rPr>
          <w:rFonts w:asciiTheme="minorHAnsi" w:hAnsiTheme="minorHAnsi" w:cstheme="minorHAnsi"/>
          <w:b/>
          <w:color w:val="000000"/>
          <w:sz w:val="24"/>
          <w:szCs w:val="24"/>
        </w:rPr>
        <w:t>learn</w:t>
      </w:r>
      <w:r w:rsidRPr="00965337">
        <w:rPr>
          <w:rFonts w:asciiTheme="minorHAnsi" w:hAnsiTheme="minorHAnsi" w:cstheme="minorHAnsi"/>
          <w:color w:val="000000"/>
          <w:sz w:val="24"/>
          <w:szCs w:val="24"/>
        </w:rPr>
        <w:t>).</w:t>
      </w:r>
    </w:p>
    <w:p w14:paraId="294F979A" w14:textId="76149C7B" w:rsidR="005936E8" w:rsidRPr="00965337" w:rsidRDefault="005936E8" w:rsidP="005936E8">
      <w:pPr>
        <w:numPr>
          <w:ilvl w:val="0"/>
          <w:numId w:val="39"/>
        </w:numPr>
        <w:ind w:right="18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65337">
        <w:rPr>
          <w:rFonts w:asciiTheme="minorHAnsi" w:hAnsiTheme="minorHAnsi" w:cstheme="minorHAnsi"/>
          <w:color w:val="000000"/>
          <w:sz w:val="24"/>
          <w:szCs w:val="24"/>
        </w:rPr>
        <w:t xml:space="preserve">Participated in </w:t>
      </w:r>
      <w:r w:rsidR="00A14677" w:rsidRPr="00965337">
        <w:rPr>
          <w:rFonts w:asciiTheme="minorHAnsi" w:hAnsiTheme="minorHAnsi" w:cstheme="minorHAnsi"/>
          <w:color w:val="000000"/>
          <w:sz w:val="24"/>
          <w:szCs w:val="24"/>
        </w:rPr>
        <w:t>stakeholder’s</w:t>
      </w:r>
      <w:r w:rsidRPr="00965337">
        <w:rPr>
          <w:rFonts w:asciiTheme="minorHAnsi" w:hAnsiTheme="minorHAnsi" w:cstheme="minorHAnsi"/>
          <w:color w:val="000000"/>
          <w:sz w:val="24"/>
          <w:szCs w:val="24"/>
        </w:rPr>
        <w:t xml:space="preserve"> meetings to understand the business needs &amp; requirements.</w:t>
      </w:r>
    </w:p>
    <w:p w14:paraId="2E586862" w14:textId="77777777" w:rsidR="005F4F3D" w:rsidRPr="00965337" w:rsidRDefault="005F4F3D" w:rsidP="005F4F3D">
      <w:pPr>
        <w:pStyle w:val="ListParagraph0"/>
        <w:numPr>
          <w:ilvl w:val="0"/>
          <w:numId w:val="39"/>
        </w:num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65337">
        <w:rPr>
          <w:rFonts w:asciiTheme="minorHAnsi" w:hAnsiTheme="minorHAnsi" w:cstheme="minorHAnsi"/>
          <w:color w:val="000000"/>
          <w:sz w:val="24"/>
          <w:szCs w:val="24"/>
        </w:rPr>
        <w:t>Performing the Post pruning techniques in machine learning to reduce the complexity of the final classifier which results in improving the predictive analysis by reducing over fitting, using python libraries(</w:t>
      </w:r>
      <w:r w:rsidRPr="00965337">
        <w:rPr>
          <w:rFonts w:asciiTheme="minorHAnsi" w:hAnsiTheme="minorHAnsi" w:cstheme="minorHAnsi"/>
          <w:b/>
          <w:color w:val="000000"/>
          <w:sz w:val="24"/>
          <w:szCs w:val="24"/>
        </w:rPr>
        <w:t>sklearn</w:t>
      </w:r>
      <w:r w:rsidRPr="00965337">
        <w:rPr>
          <w:rFonts w:asciiTheme="minorHAnsi" w:hAnsiTheme="minorHAnsi" w:cstheme="minorHAnsi"/>
          <w:color w:val="000000"/>
          <w:sz w:val="24"/>
          <w:szCs w:val="24"/>
        </w:rPr>
        <w:t>).</w:t>
      </w:r>
    </w:p>
    <w:p w14:paraId="10A9412F" w14:textId="0B26631D" w:rsidR="005F4F3D" w:rsidRPr="00965337" w:rsidRDefault="005F4F3D" w:rsidP="005F4F3D">
      <w:pPr>
        <w:pStyle w:val="ListParagraph0"/>
        <w:numPr>
          <w:ilvl w:val="0"/>
          <w:numId w:val="39"/>
        </w:num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65337">
        <w:rPr>
          <w:rFonts w:asciiTheme="minorHAnsi" w:hAnsiTheme="minorHAnsi" w:cstheme="minorHAnsi"/>
          <w:color w:val="000000"/>
          <w:sz w:val="24"/>
          <w:szCs w:val="24"/>
        </w:rPr>
        <w:t>Performing predictive analytics and machine learning algorithms especially supervised (</w:t>
      </w:r>
      <w:r w:rsidRPr="00965337">
        <w:rPr>
          <w:rFonts w:asciiTheme="minorHAnsi" w:hAnsiTheme="minorHAnsi" w:cstheme="minorHAnsi"/>
          <w:b/>
          <w:color w:val="000000"/>
          <w:sz w:val="24"/>
          <w:szCs w:val="24"/>
        </w:rPr>
        <w:t>SVM, Logistic Regression, Boosting</w:t>
      </w:r>
      <w:r w:rsidR="00664D52" w:rsidRPr="00965337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r w:rsidRPr="00965337">
        <w:rPr>
          <w:rFonts w:asciiTheme="minorHAnsi" w:hAnsiTheme="minorHAnsi" w:cstheme="minorHAnsi"/>
          <w:b/>
          <w:color w:val="000000"/>
          <w:sz w:val="24"/>
          <w:szCs w:val="24"/>
        </w:rPr>
        <w:t>Random Forests</w:t>
      </w:r>
      <w:r w:rsidRPr="00965337">
        <w:rPr>
          <w:rFonts w:asciiTheme="minorHAnsi" w:hAnsiTheme="minorHAnsi" w:cstheme="minorHAnsi"/>
          <w:color w:val="000000"/>
          <w:sz w:val="24"/>
          <w:szCs w:val="24"/>
        </w:rPr>
        <w:t xml:space="preserve"> methods.</w:t>
      </w:r>
    </w:p>
    <w:p w14:paraId="483669C9" w14:textId="245E871E" w:rsidR="005F4F3D" w:rsidRPr="008B665C" w:rsidRDefault="005E1B33" w:rsidP="008B665C">
      <w:pPr>
        <w:pStyle w:val="ListParagraph0"/>
        <w:numPr>
          <w:ilvl w:val="0"/>
          <w:numId w:val="39"/>
        </w:num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65337">
        <w:rPr>
          <w:rFonts w:asciiTheme="minorHAnsi" w:hAnsiTheme="minorHAnsi" w:cstheme="minorHAnsi"/>
          <w:color w:val="000000"/>
          <w:sz w:val="24"/>
          <w:szCs w:val="24"/>
        </w:rPr>
        <w:t>Applied accuracy metrics for model evaluation and tuned hyperparameters for performance.</w:t>
      </w:r>
      <w:r w:rsidR="005F4F3D" w:rsidRPr="008B665C">
        <w:rPr>
          <w:rFonts w:asciiTheme="minorHAnsi" w:hAnsiTheme="minorHAnsi" w:cstheme="minorHAnsi"/>
          <w:color w:val="000000"/>
          <w:sz w:val="24"/>
          <w:szCs w:val="24"/>
        </w:rPr>
        <w:t>Evaluated datasets for accuracy and quality.</w:t>
      </w:r>
    </w:p>
    <w:p w14:paraId="118F1ECF" w14:textId="11F2FF1D" w:rsidR="005F4F3D" w:rsidRPr="00965337" w:rsidRDefault="005F4F3D" w:rsidP="005F4F3D">
      <w:pPr>
        <w:numPr>
          <w:ilvl w:val="0"/>
          <w:numId w:val="39"/>
        </w:numPr>
        <w:ind w:right="18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65337">
        <w:rPr>
          <w:rFonts w:asciiTheme="minorHAnsi" w:hAnsiTheme="minorHAnsi" w:cstheme="minorHAnsi"/>
          <w:color w:val="000000"/>
          <w:sz w:val="24"/>
          <w:szCs w:val="24"/>
        </w:rPr>
        <w:t>Develop</w:t>
      </w:r>
      <w:r w:rsidR="00681940" w:rsidRPr="00965337">
        <w:rPr>
          <w:rFonts w:asciiTheme="minorHAnsi" w:hAnsiTheme="minorHAnsi" w:cstheme="minorHAnsi"/>
          <w:color w:val="000000"/>
          <w:sz w:val="24"/>
          <w:szCs w:val="24"/>
        </w:rPr>
        <w:t>ed</w:t>
      </w:r>
      <w:r w:rsidRPr="00965337">
        <w:rPr>
          <w:rFonts w:asciiTheme="minorHAnsi" w:hAnsiTheme="minorHAnsi" w:cstheme="minorHAnsi"/>
          <w:color w:val="000000"/>
          <w:sz w:val="24"/>
          <w:szCs w:val="24"/>
        </w:rPr>
        <w:t xml:space="preserve"> machine learning models using concepts of regression, random forest, boosting, GBM</w:t>
      </w:r>
      <w:r w:rsidR="0086075E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4F0A9FEB" w14:textId="40D2DF66" w:rsidR="005F4F3D" w:rsidRPr="00465AEA" w:rsidRDefault="005F4F3D" w:rsidP="00465AEA">
      <w:pPr>
        <w:numPr>
          <w:ilvl w:val="0"/>
          <w:numId w:val="39"/>
        </w:numPr>
        <w:ind w:right="18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65337">
        <w:rPr>
          <w:rFonts w:asciiTheme="minorHAnsi" w:hAnsiTheme="minorHAnsi" w:cstheme="minorHAnsi"/>
          <w:color w:val="000000"/>
          <w:sz w:val="24"/>
          <w:szCs w:val="24"/>
        </w:rPr>
        <w:t>Developed and maintained data dictionary to create reports for technical and business purpose. </w:t>
      </w:r>
      <w:r w:rsidRPr="00465AEA">
        <w:rPr>
          <w:rFonts w:asciiTheme="minorHAnsi" w:hAnsiTheme="minorHAnsi" w:cstheme="minorHAnsi"/>
          <w:color w:val="000000"/>
          <w:sz w:val="24"/>
          <w:szCs w:val="24"/>
        </w:rPr>
        <w:t>Provide</w:t>
      </w:r>
      <w:r w:rsidR="00681940" w:rsidRPr="00465AEA">
        <w:rPr>
          <w:rFonts w:asciiTheme="minorHAnsi" w:hAnsiTheme="minorHAnsi" w:cstheme="minorHAnsi"/>
          <w:color w:val="000000"/>
          <w:sz w:val="24"/>
          <w:szCs w:val="24"/>
        </w:rPr>
        <w:t>d</w:t>
      </w:r>
      <w:r w:rsidRPr="00465AEA">
        <w:rPr>
          <w:rFonts w:asciiTheme="minorHAnsi" w:hAnsiTheme="minorHAnsi" w:cstheme="minorHAnsi"/>
          <w:color w:val="000000"/>
          <w:sz w:val="24"/>
          <w:szCs w:val="24"/>
        </w:rPr>
        <w:t xml:space="preserve"> technical &amp; requirement guidance to the team members.</w:t>
      </w:r>
    </w:p>
    <w:p w14:paraId="65A5EAC3" w14:textId="75964D3A" w:rsidR="005F4F3D" w:rsidRPr="00965337" w:rsidRDefault="005F4F3D" w:rsidP="005F4F3D">
      <w:pPr>
        <w:numPr>
          <w:ilvl w:val="0"/>
          <w:numId w:val="39"/>
        </w:numPr>
        <w:ind w:right="18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65337">
        <w:rPr>
          <w:rFonts w:asciiTheme="minorHAnsi" w:hAnsiTheme="minorHAnsi" w:cstheme="minorHAnsi"/>
          <w:color w:val="000000"/>
          <w:sz w:val="24"/>
          <w:szCs w:val="24"/>
        </w:rPr>
        <w:t xml:space="preserve">Visualized graphs and reports using </w:t>
      </w:r>
      <w:r w:rsidRPr="00965337">
        <w:rPr>
          <w:rFonts w:asciiTheme="minorHAnsi" w:hAnsiTheme="minorHAnsi" w:cstheme="minorHAnsi"/>
          <w:b/>
          <w:color w:val="000000"/>
          <w:sz w:val="24"/>
          <w:szCs w:val="24"/>
        </w:rPr>
        <w:t>matplotlib, seaborn and panda</w:t>
      </w:r>
      <w:r w:rsidR="00681940" w:rsidRPr="00965337">
        <w:rPr>
          <w:rFonts w:asciiTheme="minorHAnsi" w:hAnsiTheme="minorHAnsi" w:cstheme="minorHAnsi"/>
          <w:b/>
          <w:color w:val="000000"/>
          <w:sz w:val="24"/>
          <w:szCs w:val="24"/>
        </w:rPr>
        <w:t>s</w:t>
      </w:r>
      <w:r w:rsidRPr="00965337">
        <w:rPr>
          <w:rFonts w:asciiTheme="minorHAnsi" w:hAnsiTheme="minorHAnsi" w:cstheme="minorHAnsi"/>
          <w:color w:val="000000"/>
          <w:sz w:val="24"/>
          <w:szCs w:val="24"/>
        </w:rPr>
        <w:t xml:space="preserve"> packages in python on datasets for analytical models to know the missing values, outliers, correlation between the features.</w:t>
      </w:r>
    </w:p>
    <w:p w14:paraId="1ACA243D" w14:textId="262CA592" w:rsidR="00465AEA" w:rsidRPr="008B665C" w:rsidRDefault="005936E8" w:rsidP="008B665C">
      <w:pPr>
        <w:numPr>
          <w:ilvl w:val="0"/>
          <w:numId w:val="39"/>
        </w:numPr>
        <w:ind w:right="18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65337">
        <w:rPr>
          <w:rFonts w:asciiTheme="minorHAnsi" w:hAnsiTheme="minorHAnsi" w:cstheme="minorHAnsi"/>
          <w:color w:val="000000"/>
          <w:sz w:val="24"/>
          <w:szCs w:val="24"/>
        </w:rPr>
        <w:t>Utilized ML</w:t>
      </w:r>
      <w:r w:rsidR="005E1B33" w:rsidRPr="00965337">
        <w:rPr>
          <w:rFonts w:asciiTheme="minorHAnsi" w:hAnsiTheme="minorHAnsi" w:cstheme="minorHAnsi"/>
          <w:color w:val="000000"/>
          <w:sz w:val="24"/>
          <w:szCs w:val="24"/>
        </w:rPr>
        <w:t xml:space="preserve"> F</w:t>
      </w:r>
      <w:r w:rsidRPr="00965337">
        <w:rPr>
          <w:rFonts w:asciiTheme="minorHAnsi" w:hAnsiTheme="minorHAnsi" w:cstheme="minorHAnsi"/>
          <w:color w:val="000000"/>
          <w:sz w:val="24"/>
          <w:szCs w:val="24"/>
        </w:rPr>
        <w:t>low to monitor and test machine learning models.</w:t>
      </w:r>
      <w:r w:rsidRPr="008B665C">
        <w:rPr>
          <w:rFonts w:asciiTheme="minorHAnsi" w:hAnsiTheme="minorHAnsi" w:cstheme="minorHAnsi"/>
          <w:color w:val="000000"/>
          <w:sz w:val="24"/>
          <w:szCs w:val="24"/>
        </w:rPr>
        <w:t>Developed flask APIs to expose machine learning model output as a service.</w:t>
      </w:r>
    </w:p>
    <w:p w14:paraId="3A21CCF7" w14:textId="77777777" w:rsidR="00B4726E" w:rsidRDefault="00B4726E" w:rsidP="00465AEA">
      <w:pPr>
        <w:ind w:left="360" w:right="18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11A9492A" w14:textId="46FCD63A" w:rsidR="00154C01" w:rsidRPr="003F3D64" w:rsidRDefault="005F4F3D" w:rsidP="003F3D64">
      <w:pPr>
        <w:ind w:left="360" w:right="180"/>
        <w:jc w:val="both"/>
        <w:rPr>
          <w:rFonts w:asciiTheme="minorHAnsi" w:hAnsiTheme="minorHAnsi" w:cstheme="minorHAnsi"/>
          <w:sz w:val="24"/>
          <w:szCs w:val="24"/>
        </w:rPr>
      </w:pPr>
      <w:r w:rsidRPr="00465AEA">
        <w:rPr>
          <w:rFonts w:asciiTheme="minorHAnsi" w:hAnsiTheme="minorHAnsi" w:cstheme="minorHAnsi"/>
          <w:b/>
          <w:sz w:val="24"/>
          <w:szCs w:val="24"/>
        </w:rPr>
        <w:t xml:space="preserve">Environment: </w:t>
      </w:r>
      <w:r w:rsidRPr="00465AEA">
        <w:rPr>
          <w:rFonts w:asciiTheme="minorHAnsi" w:hAnsiTheme="minorHAnsi" w:cstheme="minorHAnsi"/>
          <w:sz w:val="24"/>
          <w:szCs w:val="24"/>
        </w:rPr>
        <w:t xml:space="preserve">Machine learning, </w:t>
      </w:r>
      <w:r w:rsidR="00FE5400" w:rsidRPr="00465AEA">
        <w:rPr>
          <w:rFonts w:asciiTheme="minorHAnsi" w:hAnsiTheme="minorHAnsi" w:cstheme="minorHAnsi"/>
          <w:sz w:val="24"/>
          <w:szCs w:val="24"/>
        </w:rPr>
        <w:t>Pycharm</w:t>
      </w:r>
      <w:r w:rsidRPr="00465AEA">
        <w:rPr>
          <w:rFonts w:asciiTheme="minorHAnsi" w:hAnsiTheme="minorHAnsi" w:cstheme="minorHAnsi"/>
          <w:sz w:val="24"/>
          <w:szCs w:val="24"/>
        </w:rPr>
        <w:t xml:space="preserve">, Jupyter Notebook, Tableau, Python (ScikitLearn/ Scipy/ Numpy/ </w:t>
      </w:r>
      <w:r w:rsidR="00FE5400" w:rsidRPr="00465AEA">
        <w:rPr>
          <w:rFonts w:asciiTheme="minorHAnsi" w:hAnsiTheme="minorHAnsi" w:cstheme="minorHAnsi"/>
          <w:sz w:val="24"/>
          <w:szCs w:val="24"/>
        </w:rPr>
        <w:t>Pandas</w:t>
      </w:r>
      <w:r w:rsidR="00780CFB">
        <w:rPr>
          <w:rFonts w:asciiTheme="minorHAnsi" w:hAnsiTheme="minorHAnsi" w:cstheme="minorHAnsi"/>
          <w:sz w:val="24"/>
          <w:szCs w:val="24"/>
        </w:rPr>
        <w:t>),Tableau</w:t>
      </w:r>
    </w:p>
    <w:sectPr w:rsidR="00154C01" w:rsidRPr="003F3D64" w:rsidSect="0091009C">
      <w:footerReference w:type="even" r:id="rId8"/>
      <w:footerReference w:type="default" r:id="rId9"/>
      <w:pgSz w:w="12240" w:h="15840" w:code="1"/>
      <w:pgMar w:top="720" w:right="720" w:bottom="720" w:left="720" w:header="54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5A9D3" w14:textId="77777777" w:rsidR="007F7E59" w:rsidRDefault="007F7E59">
      <w:r>
        <w:separator/>
      </w:r>
    </w:p>
  </w:endnote>
  <w:endnote w:type="continuationSeparator" w:id="0">
    <w:p w14:paraId="5900BB35" w14:textId="77777777" w:rsidR="007F7E59" w:rsidRDefault="007F7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Arial Unicode MS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utch 801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dvance">
    <w:altName w:val="Times New Roma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">
    <w:altName w:val="﷽﷽﷽﷽﷽﷽AutomationAcceleratorKey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Palatino">
    <w:altName w:val="﷽﷽﷽﷽﷽﷽﷽﷽"/>
    <w:charset w:val="4D"/>
    <w:family w:val="auto"/>
    <w:pitch w:val="variable"/>
    <w:sig w:usb0="A00002FF" w:usb1="7800205A" w:usb2="14600000" w:usb3="00000000" w:csb0="00000193" w:csb1="00000000"/>
  </w:font>
  <w:font w:name="TmsRmn 12p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Sans-Demi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10116" w14:textId="77777777" w:rsidR="00E20288" w:rsidRDefault="0043497A" w:rsidP="0056262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2028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F3896D" w14:textId="77777777" w:rsidR="00E20288" w:rsidRDefault="00E20288" w:rsidP="0056262B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ED7E" w14:textId="77777777" w:rsidR="00E20288" w:rsidRDefault="0043497A" w:rsidP="0056262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20288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65562">
      <w:rPr>
        <w:rStyle w:val="PageNumber"/>
        <w:noProof/>
      </w:rPr>
      <w:t>3</w:t>
    </w:r>
    <w:r>
      <w:rPr>
        <w:rStyle w:val="PageNumber"/>
      </w:rPr>
      <w:fldChar w:fldCharType="end"/>
    </w:r>
  </w:p>
  <w:p w14:paraId="59EFC3AD" w14:textId="77777777" w:rsidR="00E20288" w:rsidRDefault="00E20288" w:rsidP="0056262B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D7D48" w14:textId="77777777" w:rsidR="007F7E59" w:rsidRDefault="007F7E59">
      <w:r>
        <w:separator/>
      </w:r>
    </w:p>
  </w:footnote>
  <w:footnote w:type="continuationSeparator" w:id="0">
    <w:p w14:paraId="3D9C5D24" w14:textId="77777777" w:rsidR="007F7E59" w:rsidRDefault="007F7E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7D0728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2176256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70EA388"/>
    <w:lvl w:ilvl="0">
      <w:start w:val="1"/>
      <w:numFmt w:val="bullet"/>
      <w:pStyle w:val="List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</w:abstractNum>
  <w:abstractNum w:abstractNumId="3" w15:restartNumberingAfterBreak="0">
    <w:nsid w:val="00000002"/>
    <w:multiLevelType w:val="multi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3"/>
    <w:multiLevelType w:val="multi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5" w15:restartNumberingAfterBreak="0">
    <w:nsid w:val="00000004"/>
    <w:multiLevelType w:val="multilevel"/>
    <w:tmpl w:val="00000004"/>
    <w:name w:val="WW8Num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6" w15:restartNumberingAfterBreak="0">
    <w:nsid w:val="00000005"/>
    <w:multiLevelType w:val="singleLevel"/>
    <w:tmpl w:val="00000005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</w:abstractNum>
  <w:abstractNum w:abstractNumId="7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8" w15:restartNumberingAfterBreak="0">
    <w:nsid w:val="00000007"/>
    <w:multiLevelType w:val="single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</w:abstractNum>
  <w:abstractNum w:abstractNumId="9" w15:restartNumberingAfterBreak="0">
    <w:nsid w:val="00000008"/>
    <w:multiLevelType w:val="single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</w:abstractNum>
  <w:abstractNum w:abstractNumId="10" w15:restartNumberingAfterBreak="0">
    <w:nsid w:val="00000009"/>
    <w:multiLevelType w:val="singleLevel"/>
    <w:tmpl w:val="00000009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1" w15:restartNumberingAfterBreak="0">
    <w:nsid w:val="0000000A"/>
    <w:multiLevelType w:val="single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2" w15:restartNumberingAfterBreak="0">
    <w:nsid w:val="0000000B"/>
    <w:multiLevelType w:val="single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3" w15:restartNumberingAfterBreak="0">
    <w:nsid w:val="0000000C"/>
    <w:multiLevelType w:val="singleLevel"/>
    <w:tmpl w:val="0000000C"/>
    <w:name w:val="WW8Num11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14" w15:restartNumberingAfterBreak="0">
    <w:nsid w:val="00916196"/>
    <w:multiLevelType w:val="hybridMultilevel"/>
    <w:tmpl w:val="01440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D87F52"/>
    <w:multiLevelType w:val="singleLevel"/>
    <w:tmpl w:val="78E69FC8"/>
    <w:name w:val="WW8Num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04166E59"/>
    <w:multiLevelType w:val="hybridMultilevel"/>
    <w:tmpl w:val="617E80E6"/>
    <w:lvl w:ilvl="0" w:tplc="04090001">
      <w:start w:val="1"/>
      <w:numFmt w:val="bullet"/>
      <w:pStyle w:val="RMBodyTex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08A2644A"/>
    <w:multiLevelType w:val="hybridMultilevel"/>
    <w:tmpl w:val="31DAF2F4"/>
    <w:lvl w:ilvl="0" w:tplc="C142AA5A">
      <w:start w:val="1"/>
      <w:numFmt w:val="bullet"/>
      <w:pStyle w:val="NormalVerd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CAB25F1"/>
    <w:multiLevelType w:val="hybridMultilevel"/>
    <w:tmpl w:val="20F23660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9" w15:restartNumberingAfterBreak="0">
    <w:nsid w:val="15742781"/>
    <w:multiLevelType w:val="hybridMultilevel"/>
    <w:tmpl w:val="98DEEB4A"/>
    <w:lvl w:ilvl="0" w:tplc="04090001">
      <w:start w:val="1"/>
      <w:numFmt w:val="bullet"/>
      <w:pStyle w:val="Bulleted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D86640"/>
    <w:multiLevelType w:val="multilevel"/>
    <w:tmpl w:val="B69E4E0E"/>
    <w:lvl w:ilvl="0">
      <w:start w:val="1"/>
      <w:numFmt w:val="bullet"/>
      <w:pStyle w:val="Resume-Bullet1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b w:val="0"/>
        <w:i w:val="0"/>
        <w:spacing w:val="0"/>
        <w:w w:val="100"/>
        <w:position w:val="0"/>
        <w:sz w:val="20"/>
        <w:szCs w:val="20"/>
        <w:effect w:val="none"/>
      </w:rPr>
    </w:lvl>
    <w:lvl w:ilvl="1">
      <w:start w:val="1"/>
      <w:numFmt w:val="bullet"/>
      <w:pStyle w:val="Resume-Bullet2"/>
      <w:lvlText w:val="–"/>
      <w:lvlJc w:val="left"/>
      <w:pPr>
        <w:tabs>
          <w:tab w:val="num" w:pos="432"/>
        </w:tabs>
        <w:ind w:left="432" w:hanging="216"/>
      </w:pPr>
      <w:rPr>
        <w:rFonts w:ascii="Times New Roman" w:hAnsi="Times New Roman" w:cs="Times New Roman" w:hint="default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1" w15:restartNumberingAfterBreak="0">
    <w:nsid w:val="1B9138C5"/>
    <w:multiLevelType w:val="hybridMultilevel"/>
    <w:tmpl w:val="23502F8A"/>
    <w:lvl w:ilvl="0" w:tplc="5EC07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BEA0E07"/>
    <w:multiLevelType w:val="hybridMultilevel"/>
    <w:tmpl w:val="C8C6F8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1491A15"/>
    <w:multiLevelType w:val="singleLevel"/>
    <w:tmpl w:val="C35C39A0"/>
    <w:lvl w:ilvl="0">
      <w:start w:val="1"/>
      <w:numFmt w:val="bullet"/>
      <w:pStyle w:val="WSIBB4"/>
      <w:lvlText w:val="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b w:val="0"/>
        <w:i w:val="0"/>
        <w:sz w:val="22"/>
      </w:rPr>
    </w:lvl>
  </w:abstractNum>
  <w:abstractNum w:abstractNumId="24" w15:restartNumberingAfterBreak="0">
    <w:nsid w:val="2DB531C8"/>
    <w:multiLevelType w:val="hybridMultilevel"/>
    <w:tmpl w:val="C8B41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2DD17712"/>
    <w:multiLevelType w:val="hybridMultilevel"/>
    <w:tmpl w:val="602AA9C0"/>
    <w:lvl w:ilvl="0" w:tplc="04090001">
      <w:start w:val="1"/>
      <w:numFmt w:val="bullet"/>
      <w:pStyle w:val="SAP-TablebulletedTex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A868EC"/>
    <w:multiLevelType w:val="hybridMultilevel"/>
    <w:tmpl w:val="71205C74"/>
    <w:lvl w:ilvl="0" w:tplc="15D29CDA">
      <w:start w:val="1"/>
      <w:numFmt w:val="bullet"/>
      <w:pStyle w:val="Normal11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EB650A"/>
    <w:multiLevelType w:val="hybridMultilevel"/>
    <w:tmpl w:val="02AE1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ED1D7C"/>
    <w:multiLevelType w:val="hybridMultilevel"/>
    <w:tmpl w:val="8A160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A22E99"/>
    <w:multiLevelType w:val="hybridMultilevel"/>
    <w:tmpl w:val="AE940A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2A51AD0"/>
    <w:multiLevelType w:val="hybridMultilevel"/>
    <w:tmpl w:val="12E2D11E"/>
    <w:lvl w:ilvl="0" w:tplc="04090001">
      <w:start w:val="1"/>
      <w:numFmt w:val="bullet"/>
      <w:pStyle w:val="ProjectDetails"/>
      <w:lvlText w:val="-"/>
      <w:lvlJc w:val="left"/>
      <w:pPr>
        <w:tabs>
          <w:tab w:val="num" w:pos="504"/>
        </w:tabs>
        <w:ind w:left="504" w:hanging="360"/>
      </w:pPr>
      <w:rPr>
        <w:rFonts w:hAnsi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926754"/>
    <w:multiLevelType w:val="hybridMultilevel"/>
    <w:tmpl w:val="08E0B7E6"/>
    <w:lvl w:ilvl="0" w:tplc="532C15F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B16050"/>
    <w:multiLevelType w:val="hybridMultilevel"/>
    <w:tmpl w:val="F2DC9DC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3CF833D1"/>
    <w:multiLevelType w:val="hybridMultilevel"/>
    <w:tmpl w:val="11AC625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4" w15:restartNumberingAfterBreak="0">
    <w:nsid w:val="43AC4D2E"/>
    <w:multiLevelType w:val="multilevel"/>
    <w:tmpl w:val="83ACCD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C814CC"/>
    <w:multiLevelType w:val="hybridMultilevel"/>
    <w:tmpl w:val="163A2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4F2A66"/>
    <w:multiLevelType w:val="hybridMultilevel"/>
    <w:tmpl w:val="8D4E5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217A43"/>
    <w:multiLevelType w:val="hybridMultilevel"/>
    <w:tmpl w:val="7B0CF9A2"/>
    <w:lvl w:ilvl="0" w:tplc="04090001">
      <w:start w:val="1"/>
      <w:numFmt w:val="bullet"/>
      <w:pStyle w:val="Styl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3626141"/>
    <w:multiLevelType w:val="hybridMultilevel"/>
    <w:tmpl w:val="5BE4909E"/>
    <w:lvl w:ilvl="0" w:tplc="FFFFFFFF">
      <w:start w:val="1"/>
      <w:numFmt w:val="bullet"/>
      <w:pStyle w:val="Index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3A4A43"/>
    <w:multiLevelType w:val="singleLevel"/>
    <w:tmpl w:val="62C22352"/>
    <w:lvl w:ilvl="0">
      <w:start w:val="1"/>
      <w:numFmt w:val="bullet"/>
      <w:pStyle w:val="Description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w15:restartNumberingAfterBreak="0">
    <w:nsid w:val="68B12B2A"/>
    <w:multiLevelType w:val="hybridMultilevel"/>
    <w:tmpl w:val="0B32C1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DA4D0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  <w:sz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6F1604"/>
    <w:multiLevelType w:val="hybridMultilevel"/>
    <w:tmpl w:val="AB00C75E"/>
    <w:lvl w:ilvl="0" w:tplc="DDEADC1A">
      <w:start w:val="1"/>
      <w:numFmt w:val="bullet"/>
      <w:pStyle w:val="Cog-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C08397A"/>
    <w:multiLevelType w:val="hybridMultilevel"/>
    <w:tmpl w:val="CA8CF25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3" w15:restartNumberingAfterBreak="0">
    <w:nsid w:val="6C930585"/>
    <w:multiLevelType w:val="hybridMultilevel"/>
    <w:tmpl w:val="DD5C8D3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7613C8"/>
    <w:multiLevelType w:val="multilevel"/>
    <w:tmpl w:val="4C46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8F4DD8"/>
    <w:multiLevelType w:val="hybridMultilevel"/>
    <w:tmpl w:val="ECD41198"/>
    <w:lvl w:ilvl="0" w:tplc="04090001">
      <w:numFmt w:val="bullet"/>
      <w:pStyle w:val="Rbullets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Arial Unicode MS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64343D5"/>
    <w:multiLevelType w:val="hybridMultilevel"/>
    <w:tmpl w:val="09846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76637E"/>
    <w:multiLevelType w:val="hybridMultilevel"/>
    <w:tmpl w:val="422E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0F5BAE"/>
    <w:multiLevelType w:val="hybridMultilevel"/>
    <w:tmpl w:val="BCFA6F94"/>
    <w:lvl w:ilvl="0" w:tplc="14A42B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EDC84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27608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220A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5E8F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11094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0057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52083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5ED6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C230ED"/>
    <w:multiLevelType w:val="hybridMultilevel"/>
    <w:tmpl w:val="50D0A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29620D"/>
    <w:multiLevelType w:val="hybridMultilevel"/>
    <w:tmpl w:val="9B78ED7C"/>
    <w:lvl w:ilvl="0" w:tplc="4AF88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507523">
    <w:abstractNumId w:val="2"/>
  </w:num>
  <w:num w:numId="2" w16cid:durableId="1806311282">
    <w:abstractNumId w:val="17"/>
  </w:num>
  <w:num w:numId="3" w16cid:durableId="919170541">
    <w:abstractNumId w:val="20"/>
  </w:num>
  <w:num w:numId="4" w16cid:durableId="196044616">
    <w:abstractNumId w:val="32"/>
  </w:num>
  <w:num w:numId="5" w16cid:durableId="1477068819">
    <w:abstractNumId w:val="1"/>
  </w:num>
  <w:num w:numId="6" w16cid:durableId="396174442">
    <w:abstractNumId w:val="48"/>
  </w:num>
  <w:num w:numId="7" w16cid:durableId="636304828">
    <w:abstractNumId w:val="25"/>
  </w:num>
  <w:num w:numId="8" w16cid:durableId="1064140081">
    <w:abstractNumId w:val="37"/>
  </w:num>
  <w:num w:numId="9" w16cid:durableId="627011721">
    <w:abstractNumId w:val="38"/>
  </w:num>
  <w:num w:numId="10" w16cid:durableId="1023364817">
    <w:abstractNumId w:val="30"/>
  </w:num>
  <w:num w:numId="11" w16cid:durableId="539393217">
    <w:abstractNumId w:val="45"/>
  </w:num>
  <w:num w:numId="12" w16cid:durableId="573318245">
    <w:abstractNumId w:val="19"/>
  </w:num>
  <w:num w:numId="13" w16cid:durableId="245237953">
    <w:abstractNumId w:val="16"/>
  </w:num>
  <w:num w:numId="14" w16cid:durableId="57754310">
    <w:abstractNumId w:val="39"/>
  </w:num>
  <w:num w:numId="15" w16cid:durableId="241987698">
    <w:abstractNumId w:val="26"/>
  </w:num>
  <w:num w:numId="16" w16cid:durableId="2039423931">
    <w:abstractNumId w:val="40"/>
  </w:num>
  <w:num w:numId="17" w16cid:durableId="859511410">
    <w:abstractNumId w:val="41"/>
  </w:num>
  <w:num w:numId="18" w16cid:durableId="1148089822">
    <w:abstractNumId w:val="23"/>
  </w:num>
  <w:num w:numId="19" w16cid:durableId="2033411782">
    <w:abstractNumId w:val="31"/>
  </w:num>
  <w:num w:numId="20" w16cid:durableId="1693529313">
    <w:abstractNumId w:val="43"/>
  </w:num>
  <w:num w:numId="21" w16cid:durableId="1608999433">
    <w:abstractNumId w:val="49"/>
  </w:num>
  <w:num w:numId="22" w16cid:durableId="972295063">
    <w:abstractNumId w:val="29"/>
  </w:num>
  <w:num w:numId="23" w16cid:durableId="1516918682">
    <w:abstractNumId w:val="23"/>
  </w:num>
  <w:num w:numId="24" w16cid:durableId="1973439208">
    <w:abstractNumId w:val="23"/>
  </w:num>
  <w:num w:numId="25" w16cid:durableId="1031759143">
    <w:abstractNumId w:val="23"/>
  </w:num>
  <w:num w:numId="26" w16cid:durableId="1039165687">
    <w:abstractNumId w:val="23"/>
  </w:num>
  <w:num w:numId="27" w16cid:durableId="749078953">
    <w:abstractNumId w:val="14"/>
  </w:num>
  <w:num w:numId="28" w16cid:durableId="1327436122">
    <w:abstractNumId w:val="23"/>
  </w:num>
  <w:num w:numId="29" w16cid:durableId="936906241">
    <w:abstractNumId w:val="23"/>
  </w:num>
  <w:num w:numId="30" w16cid:durableId="1210337994">
    <w:abstractNumId w:val="36"/>
  </w:num>
  <w:num w:numId="31" w16cid:durableId="1486117924">
    <w:abstractNumId w:val="0"/>
  </w:num>
  <w:num w:numId="32" w16cid:durableId="957956649">
    <w:abstractNumId w:val="35"/>
  </w:num>
  <w:num w:numId="33" w16cid:durableId="781997747">
    <w:abstractNumId w:val="27"/>
  </w:num>
  <w:num w:numId="34" w16cid:durableId="1472553437">
    <w:abstractNumId w:val="24"/>
  </w:num>
  <w:num w:numId="35" w16cid:durableId="765267225">
    <w:abstractNumId w:val="28"/>
  </w:num>
  <w:num w:numId="36" w16cid:durableId="437720243">
    <w:abstractNumId w:val="42"/>
  </w:num>
  <w:num w:numId="37" w16cid:durableId="229341794">
    <w:abstractNumId w:val="21"/>
  </w:num>
  <w:num w:numId="38" w16cid:durableId="2000499987">
    <w:abstractNumId w:val="18"/>
  </w:num>
  <w:num w:numId="39" w16cid:durableId="711728106">
    <w:abstractNumId w:val="22"/>
  </w:num>
  <w:num w:numId="40" w16cid:durableId="1130434973">
    <w:abstractNumId w:val="46"/>
  </w:num>
  <w:num w:numId="41" w16cid:durableId="1368333885">
    <w:abstractNumId w:val="50"/>
  </w:num>
  <w:num w:numId="42" w16cid:durableId="92088801">
    <w:abstractNumId w:val="47"/>
  </w:num>
  <w:num w:numId="43" w16cid:durableId="995913946">
    <w:abstractNumId w:val="44"/>
  </w:num>
  <w:num w:numId="44" w16cid:durableId="60179085">
    <w:abstractNumId w:val="34"/>
  </w:num>
  <w:num w:numId="45" w16cid:durableId="1028682093">
    <w:abstractNumId w:val="3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4B"/>
    <w:rsid w:val="000002E5"/>
    <w:rsid w:val="00000585"/>
    <w:rsid w:val="000028D6"/>
    <w:rsid w:val="0000451C"/>
    <w:rsid w:val="00006FD5"/>
    <w:rsid w:val="00007BA1"/>
    <w:rsid w:val="000116B9"/>
    <w:rsid w:val="0001202C"/>
    <w:rsid w:val="00012038"/>
    <w:rsid w:val="00012F0B"/>
    <w:rsid w:val="000203B2"/>
    <w:rsid w:val="000206BF"/>
    <w:rsid w:val="0002089F"/>
    <w:rsid w:val="0002098A"/>
    <w:rsid w:val="00021596"/>
    <w:rsid w:val="00024947"/>
    <w:rsid w:val="00027D15"/>
    <w:rsid w:val="00030D0D"/>
    <w:rsid w:val="00030F9E"/>
    <w:rsid w:val="0003124A"/>
    <w:rsid w:val="000323C1"/>
    <w:rsid w:val="00032449"/>
    <w:rsid w:val="00034B22"/>
    <w:rsid w:val="00035CF8"/>
    <w:rsid w:val="00037621"/>
    <w:rsid w:val="00041196"/>
    <w:rsid w:val="000445BD"/>
    <w:rsid w:val="00057139"/>
    <w:rsid w:val="00061DA4"/>
    <w:rsid w:val="00062492"/>
    <w:rsid w:val="0006288A"/>
    <w:rsid w:val="00066CCF"/>
    <w:rsid w:val="00067C09"/>
    <w:rsid w:val="000703AB"/>
    <w:rsid w:val="00073655"/>
    <w:rsid w:val="00075267"/>
    <w:rsid w:val="00076D33"/>
    <w:rsid w:val="00076EF2"/>
    <w:rsid w:val="000818BD"/>
    <w:rsid w:val="00082F7B"/>
    <w:rsid w:val="0009042B"/>
    <w:rsid w:val="00090BD4"/>
    <w:rsid w:val="000929B4"/>
    <w:rsid w:val="000930F4"/>
    <w:rsid w:val="00093155"/>
    <w:rsid w:val="000934BF"/>
    <w:rsid w:val="00094FAE"/>
    <w:rsid w:val="00097752"/>
    <w:rsid w:val="00097AEF"/>
    <w:rsid w:val="000A009D"/>
    <w:rsid w:val="000A3603"/>
    <w:rsid w:val="000A3843"/>
    <w:rsid w:val="000A5ECF"/>
    <w:rsid w:val="000A64DE"/>
    <w:rsid w:val="000B2698"/>
    <w:rsid w:val="000B2B2B"/>
    <w:rsid w:val="000B2CE1"/>
    <w:rsid w:val="000B3B06"/>
    <w:rsid w:val="000B492B"/>
    <w:rsid w:val="000B4DC6"/>
    <w:rsid w:val="000B7E02"/>
    <w:rsid w:val="000C0238"/>
    <w:rsid w:val="000C0D8A"/>
    <w:rsid w:val="000C0EA8"/>
    <w:rsid w:val="000C2A59"/>
    <w:rsid w:val="000C2E66"/>
    <w:rsid w:val="000C679B"/>
    <w:rsid w:val="000C6AD2"/>
    <w:rsid w:val="000C7960"/>
    <w:rsid w:val="000D2045"/>
    <w:rsid w:val="000D22E9"/>
    <w:rsid w:val="000D4CAB"/>
    <w:rsid w:val="000D5C9D"/>
    <w:rsid w:val="000D5EA9"/>
    <w:rsid w:val="000D614C"/>
    <w:rsid w:val="000D6C21"/>
    <w:rsid w:val="000D7034"/>
    <w:rsid w:val="000D7C9D"/>
    <w:rsid w:val="000E0776"/>
    <w:rsid w:val="000E14C3"/>
    <w:rsid w:val="000E250D"/>
    <w:rsid w:val="000E3F43"/>
    <w:rsid w:val="000E6E37"/>
    <w:rsid w:val="000E7E8E"/>
    <w:rsid w:val="000F0A7A"/>
    <w:rsid w:val="000F214A"/>
    <w:rsid w:val="000F2B83"/>
    <w:rsid w:val="000F306B"/>
    <w:rsid w:val="000F3C82"/>
    <w:rsid w:val="000F3EA0"/>
    <w:rsid w:val="000F574D"/>
    <w:rsid w:val="000F61B2"/>
    <w:rsid w:val="000F7EF5"/>
    <w:rsid w:val="00104B33"/>
    <w:rsid w:val="00105A7A"/>
    <w:rsid w:val="00105FC3"/>
    <w:rsid w:val="0010648C"/>
    <w:rsid w:val="001101BB"/>
    <w:rsid w:val="0011031A"/>
    <w:rsid w:val="00110E0B"/>
    <w:rsid w:val="001117ED"/>
    <w:rsid w:val="00111F69"/>
    <w:rsid w:val="001147AF"/>
    <w:rsid w:val="0011578E"/>
    <w:rsid w:val="00116CFD"/>
    <w:rsid w:val="001178B4"/>
    <w:rsid w:val="001217E0"/>
    <w:rsid w:val="00122F2D"/>
    <w:rsid w:val="0012593D"/>
    <w:rsid w:val="00125F83"/>
    <w:rsid w:val="001273B5"/>
    <w:rsid w:val="00132610"/>
    <w:rsid w:val="001358F9"/>
    <w:rsid w:val="001364F3"/>
    <w:rsid w:val="00137709"/>
    <w:rsid w:val="00140536"/>
    <w:rsid w:val="0014273D"/>
    <w:rsid w:val="00142CB6"/>
    <w:rsid w:val="00144420"/>
    <w:rsid w:val="001462A1"/>
    <w:rsid w:val="00147785"/>
    <w:rsid w:val="001477DC"/>
    <w:rsid w:val="0015386D"/>
    <w:rsid w:val="00154C01"/>
    <w:rsid w:val="001615CA"/>
    <w:rsid w:val="00162BA3"/>
    <w:rsid w:val="001647C9"/>
    <w:rsid w:val="00165861"/>
    <w:rsid w:val="001658E1"/>
    <w:rsid w:val="00170E3E"/>
    <w:rsid w:val="001738E3"/>
    <w:rsid w:val="00174DB7"/>
    <w:rsid w:val="0017584E"/>
    <w:rsid w:val="00182177"/>
    <w:rsid w:val="001822A1"/>
    <w:rsid w:val="00183483"/>
    <w:rsid w:val="00185BC8"/>
    <w:rsid w:val="00190370"/>
    <w:rsid w:val="001928DA"/>
    <w:rsid w:val="0019470B"/>
    <w:rsid w:val="00196D46"/>
    <w:rsid w:val="001A07D6"/>
    <w:rsid w:val="001A26FC"/>
    <w:rsid w:val="001A67C6"/>
    <w:rsid w:val="001A7B27"/>
    <w:rsid w:val="001B13F2"/>
    <w:rsid w:val="001B20BD"/>
    <w:rsid w:val="001B2CCB"/>
    <w:rsid w:val="001B49DD"/>
    <w:rsid w:val="001B55C8"/>
    <w:rsid w:val="001C0D49"/>
    <w:rsid w:val="001C145C"/>
    <w:rsid w:val="001C1BC2"/>
    <w:rsid w:val="001C1F6C"/>
    <w:rsid w:val="001C3050"/>
    <w:rsid w:val="001C3B99"/>
    <w:rsid w:val="001C6D79"/>
    <w:rsid w:val="001D038E"/>
    <w:rsid w:val="001D07E8"/>
    <w:rsid w:val="001D5169"/>
    <w:rsid w:val="001D5A7B"/>
    <w:rsid w:val="001D6B4E"/>
    <w:rsid w:val="001D6D08"/>
    <w:rsid w:val="001D7D27"/>
    <w:rsid w:val="001E4960"/>
    <w:rsid w:val="001E51AF"/>
    <w:rsid w:val="001E55E1"/>
    <w:rsid w:val="001E5FB5"/>
    <w:rsid w:val="001F2929"/>
    <w:rsid w:val="001F3674"/>
    <w:rsid w:val="001F39E0"/>
    <w:rsid w:val="001F65EC"/>
    <w:rsid w:val="00200175"/>
    <w:rsid w:val="00200743"/>
    <w:rsid w:val="00202B0C"/>
    <w:rsid w:val="00205813"/>
    <w:rsid w:val="00205895"/>
    <w:rsid w:val="00207EE1"/>
    <w:rsid w:val="002104AF"/>
    <w:rsid w:val="00211014"/>
    <w:rsid w:val="00211C05"/>
    <w:rsid w:val="00211F58"/>
    <w:rsid w:val="002122BE"/>
    <w:rsid w:val="002125D9"/>
    <w:rsid w:val="00212AB1"/>
    <w:rsid w:val="00213697"/>
    <w:rsid w:val="00220214"/>
    <w:rsid w:val="00220929"/>
    <w:rsid w:val="002233E7"/>
    <w:rsid w:val="0022440F"/>
    <w:rsid w:val="00226A5D"/>
    <w:rsid w:val="002339A6"/>
    <w:rsid w:val="002342B5"/>
    <w:rsid w:val="00234EA5"/>
    <w:rsid w:val="00240E28"/>
    <w:rsid w:val="002437F3"/>
    <w:rsid w:val="002453EF"/>
    <w:rsid w:val="00247696"/>
    <w:rsid w:val="002505C2"/>
    <w:rsid w:val="00250D7D"/>
    <w:rsid w:val="0025162F"/>
    <w:rsid w:val="00251E7D"/>
    <w:rsid w:val="0025268E"/>
    <w:rsid w:val="00255196"/>
    <w:rsid w:val="00262EDD"/>
    <w:rsid w:val="002633B4"/>
    <w:rsid w:val="002641BD"/>
    <w:rsid w:val="002651FC"/>
    <w:rsid w:val="00266536"/>
    <w:rsid w:val="002676FD"/>
    <w:rsid w:val="0027003D"/>
    <w:rsid w:val="00270A72"/>
    <w:rsid w:val="00271C62"/>
    <w:rsid w:val="002725DB"/>
    <w:rsid w:val="00273820"/>
    <w:rsid w:val="00274093"/>
    <w:rsid w:val="0027419C"/>
    <w:rsid w:val="002768E0"/>
    <w:rsid w:val="00292277"/>
    <w:rsid w:val="00292888"/>
    <w:rsid w:val="00292AA0"/>
    <w:rsid w:val="00292C33"/>
    <w:rsid w:val="00294F17"/>
    <w:rsid w:val="00296185"/>
    <w:rsid w:val="002A2CB6"/>
    <w:rsid w:val="002A4007"/>
    <w:rsid w:val="002A5602"/>
    <w:rsid w:val="002B0B99"/>
    <w:rsid w:val="002B195F"/>
    <w:rsid w:val="002B25F3"/>
    <w:rsid w:val="002B4AD1"/>
    <w:rsid w:val="002B6605"/>
    <w:rsid w:val="002B6C76"/>
    <w:rsid w:val="002B6EB9"/>
    <w:rsid w:val="002B75EE"/>
    <w:rsid w:val="002B7989"/>
    <w:rsid w:val="002B79D0"/>
    <w:rsid w:val="002C013C"/>
    <w:rsid w:val="002C066E"/>
    <w:rsid w:val="002C127D"/>
    <w:rsid w:val="002C1C52"/>
    <w:rsid w:val="002C3361"/>
    <w:rsid w:val="002C59D6"/>
    <w:rsid w:val="002D2258"/>
    <w:rsid w:val="002D30AF"/>
    <w:rsid w:val="002D477E"/>
    <w:rsid w:val="002D58E2"/>
    <w:rsid w:val="002E036E"/>
    <w:rsid w:val="002E0767"/>
    <w:rsid w:val="002E0E7A"/>
    <w:rsid w:val="002E2B37"/>
    <w:rsid w:val="002E3D5F"/>
    <w:rsid w:val="002E4DB2"/>
    <w:rsid w:val="002E5743"/>
    <w:rsid w:val="002F1EA5"/>
    <w:rsid w:val="002F2F57"/>
    <w:rsid w:val="002F3458"/>
    <w:rsid w:val="002F3F73"/>
    <w:rsid w:val="002F42B7"/>
    <w:rsid w:val="002F4514"/>
    <w:rsid w:val="002F4AB6"/>
    <w:rsid w:val="002F51F7"/>
    <w:rsid w:val="002F5DCE"/>
    <w:rsid w:val="002F6FE3"/>
    <w:rsid w:val="002F7A09"/>
    <w:rsid w:val="0030028D"/>
    <w:rsid w:val="0030168D"/>
    <w:rsid w:val="00301AD0"/>
    <w:rsid w:val="003045C7"/>
    <w:rsid w:val="00307456"/>
    <w:rsid w:val="003074C5"/>
    <w:rsid w:val="00310B4D"/>
    <w:rsid w:val="003110B3"/>
    <w:rsid w:val="003116B7"/>
    <w:rsid w:val="003126D9"/>
    <w:rsid w:val="00316463"/>
    <w:rsid w:val="00317182"/>
    <w:rsid w:val="003176E7"/>
    <w:rsid w:val="00320479"/>
    <w:rsid w:val="0032375A"/>
    <w:rsid w:val="00324215"/>
    <w:rsid w:val="003250F0"/>
    <w:rsid w:val="00325272"/>
    <w:rsid w:val="00333F67"/>
    <w:rsid w:val="00334DDE"/>
    <w:rsid w:val="00335410"/>
    <w:rsid w:val="00335503"/>
    <w:rsid w:val="00342110"/>
    <w:rsid w:val="003434BD"/>
    <w:rsid w:val="0034358A"/>
    <w:rsid w:val="003449F2"/>
    <w:rsid w:val="00344A81"/>
    <w:rsid w:val="003453B3"/>
    <w:rsid w:val="0035024E"/>
    <w:rsid w:val="00350656"/>
    <w:rsid w:val="00352647"/>
    <w:rsid w:val="00353D24"/>
    <w:rsid w:val="00360BEC"/>
    <w:rsid w:val="003613CD"/>
    <w:rsid w:val="0036278A"/>
    <w:rsid w:val="003630AC"/>
    <w:rsid w:val="0036360A"/>
    <w:rsid w:val="003638C0"/>
    <w:rsid w:val="00363D65"/>
    <w:rsid w:val="00371A6C"/>
    <w:rsid w:val="00374637"/>
    <w:rsid w:val="003754B8"/>
    <w:rsid w:val="00376930"/>
    <w:rsid w:val="00377561"/>
    <w:rsid w:val="00384C99"/>
    <w:rsid w:val="00385C31"/>
    <w:rsid w:val="0038654C"/>
    <w:rsid w:val="0039045A"/>
    <w:rsid w:val="00391083"/>
    <w:rsid w:val="0039148B"/>
    <w:rsid w:val="00391FF1"/>
    <w:rsid w:val="003922CF"/>
    <w:rsid w:val="003942B2"/>
    <w:rsid w:val="003972D6"/>
    <w:rsid w:val="00397A81"/>
    <w:rsid w:val="003A0020"/>
    <w:rsid w:val="003A1177"/>
    <w:rsid w:val="003A6733"/>
    <w:rsid w:val="003A6D94"/>
    <w:rsid w:val="003A7AC6"/>
    <w:rsid w:val="003B37DD"/>
    <w:rsid w:val="003B55C4"/>
    <w:rsid w:val="003B5614"/>
    <w:rsid w:val="003B5A5E"/>
    <w:rsid w:val="003B5A8C"/>
    <w:rsid w:val="003B7538"/>
    <w:rsid w:val="003B7C27"/>
    <w:rsid w:val="003C0076"/>
    <w:rsid w:val="003C00E0"/>
    <w:rsid w:val="003C0EF9"/>
    <w:rsid w:val="003C11DD"/>
    <w:rsid w:val="003C1233"/>
    <w:rsid w:val="003C4A01"/>
    <w:rsid w:val="003C5553"/>
    <w:rsid w:val="003C683C"/>
    <w:rsid w:val="003D0D3D"/>
    <w:rsid w:val="003D0EA3"/>
    <w:rsid w:val="003D166A"/>
    <w:rsid w:val="003D541B"/>
    <w:rsid w:val="003E0AED"/>
    <w:rsid w:val="003E1A02"/>
    <w:rsid w:val="003E544C"/>
    <w:rsid w:val="003E59D8"/>
    <w:rsid w:val="003E66EA"/>
    <w:rsid w:val="003E6847"/>
    <w:rsid w:val="003F1697"/>
    <w:rsid w:val="003F1E7A"/>
    <w:rsid w:val="003F21D4"/>
    <w:rsid w:val="003F3D64"/>
    <w:rsid w:val="003F490B"/>
    <w:rsid w:val="003F51E9"/>
    <w:rsid w:val="003F68C6"/>
    <w:rsid w:val="003F6C9C"/>
    <w:rsid w:val="003F72F3"/>
    <w:rsid w:val="004025D9"/>
    <w:rsid w:val="00402618"/>
    <w:rsid w:val="004034A9"/>
    <w:rsid w:val="00403A7E"/>
    <w:rsid w:val="004049F3"/>
    <w:rsid w:val="00411884"/>
    <w:rsid w:val="004128B0"/>
    <w:rsid w:val="00412AD4"/>
    <w:rsid w:val="00413472"/>
    <w:rsid w:val="0041660B"/>
    <w:rsid w:val="00421A05"/>
    <w:rsid w:val="00421A1F"/>
    <w:rsid w:val="004261D4"/>
    <w:rsid w:val="00427479"/>
    <w:rsid w:val="00431AA3"/>
    <w:rsid w:val="0043464B"/>
    <w:rsid w:val="0043497A"/>
    <w:rsid w:val="00437F33"/>
    <w:rsid w:val="00442456"/>
    <w:rsid w:val="00442B68"/>
    <w:rsid w:val="00445B9D"/>
    <w:rsid w:val="00450301"/>
    <w:rsid w:val="0045206A"/>
    <w:rsid w:val="00452BC0"/>
    <w:rsid w:val="00456110"/>
    <w:rsid w:val="004578DC"/>
    <w:rsid w:val="004608D7"/>
    <w:rsid w:val="00461BC6"/>
    <w:rsid w:val="00461D60"/>
    <w:rsid w:val="0046202A"/>
    <w:rsid w:val="00463C45"/>
    <w:rsid w:val="004643D5"/>
    <w:rsid w:val="004648A4"/>
    <w:rsid w:val="00465AEA"/>
    <w:rsid w:val="00466973"/>
    <w:rsid w:val="004728B4"/>
    <w:rsid w:val="00474247"/>
    <w:rsid w:val="00475079"/>
    <w:rsid w:val="00475797"/>
    <w:rsid w:val="00480C34"/>
    <w:rsid w:val="00483B6A"/>
    <w:rsid w:val="00483F20"/>
    <w:rsid w:val="00484C6C"/>
    <w:rsid w:val="00484DCB"/>
    <w:rsid w:val="00486148"/>
    <w:rsid w:val="00486E76"/>
    <w:rsid w:val="004870A4"/>
    <w:rsid w:val="00492BDD"/>
    <w:rsid w:val="00495456"/>
    <w:rsid w:val="00496096"/>
    <w:rsid w:val="004968CC"/>
    <w:rsid w:val="00497030"/>
    <w:rsid w:val="004A1417"/>
    <w:rsid w:val="004A42E3"/>
    <w:rsid w:val="004A44C0"/>
    <w:rsid w:val="004A76DF"/>
    <w:rsid w:val="004B0DD2"/>
    <w:rsid w:val="004B25B7"/>
    <w:rsid w:val="004B2700"/>
    <w:rsid w:val="004B3984"/>
    <w:rsid w:val="004B5AE2"/>
    <w:rsid w:val="004B7619"/>
    <w:rsid w:val="004C0B17"/>
    <w:rsid w:val="004C2A8B"/>
    <w:rsid w:val="004C3F2A"/>
    <w:rsid w:val="004C5518"/>
    <w:rsid w:val="004C7F0F"/>
    <w:rsid w:val="004D3197"/>
    <w:rsid w:val="004D3DE4"/>
    <w:rsid w:val="004D46E5"/>
    <w:rsid w:val="004D4998"/>
    <w:rsid w:val="004E0011"/>
    <w:rsid w:val="004E3A52"/>
    <w:rsid w:val="004E5480"/>
    <w:rsid w:val="004E7783"/>
    <w:rsid w:val="004F325D"/>
    <w:rsid w:val="004F4420"/>
    <w:rsid w:val="004F6911"/>
    <w:rsid w:val="004F6C27"/>
    <w:rsid w:val="005034DB"/>
    <w:rsid w:val="00503AE6"/>
    <w:rsid w:val="005040B1"/>
    <w:rsid w:val="00504913"/>
    <w:rsid w:val="0050518E"/>
    <w:rsid w:val="00505DF4"/>
    <w:rsid w:val="0050641A"/>
    <w:rsid w:val="00506637"/>
    <w:rsid w:val="00507383"/>
    <w:rsid w:val="00512B7F"/>
    <w:rsid w:val="005157F0"/>
    <w:rsid w:val="005250BC"/>
    <w:rsid w:val="005256A7"/>
    <w:rsid w:val="0053167C"/>
    <w:rsid w:val="0053175B"/>
    <w:rsid w:val="00533BD0"/>
    <w:rsid w:val="0053652F"/>
    <w:rsid w:val="00537831"/>
    <w:rsid w:val="00541408"/>
    <w:rsid w:val="00541B61"/>
    <w:rsid w:val="00543974"/>
    <w:rsid w:val="00552B2F"/>
    <w:rsid w:val="00552B37"/>
    <w:rsid w:val="00555F58"/>
    <w:rsid w:val="0055669D"/>
    <w:rsid w:val="005579D6"/>
    <w:rsid w:val="00560C28"/>
    <w:rsid w:val="00561C44"/>
    <w:rsid w:val="0056262B"/>
    <w:rsid w:val="00562D25"/>
    <w:rsid w:val="00565751"/>
    <w:rsid w:val="00566B52"/>
    <w:rsid w:val="005679E1"/>
    <w:rsid w:val="00573681"/>
    <w:rsid w:val="00574B8A"/>
    <w:rsid w:val="00576991"/>
    <w:rsid w:val="0057709C"/>
    <w:rsid w:val="00577DBF"/>
    <w:rsid w:val="00582B3A"/>
    <w:rsid w:val="00583D0E"/>
    <w:rsid w:val="00584822"/>
    <w:rsid w:val="00592888"/>
    <w:rsid w:val="005936E8"/>
    <w:rsid w:val="00593F93"/>
    <w:rsid w:val="005A1E30"/>
    <w:rsid w:val="005A34C4"/>
    <w:rsid w:val="005A3A5A"/>
    <w:rsid w:val="005A3F90"/>
    <w:rsid w:val="005A657B"/>
    <w:rsid w:val="005B07D5"/>
    <w:rsid w:val="005B431B"/>
    <w:rsid w:val="005B46BD"/>
    <w:rsid w:val="005B5F72"/>
    <w:rsid w:val="005B622E"/>
    <w:rsid w:val="005B7EDA"/>
    <w:rsid w:val="005C271C"/>
    <w:rsid w:val="005C513C"/>
    <w:rsid w:val="005D0CC0"/>
    <w:rsid w:val="005D25C8"/>
    <w:rsid w:val="005D6D1B"/>
    <w:rsid w:val="005D6DAD"/>
    <w:rsid w:val="005D7DDF"/>
    <w:rsid w:val="005E1B33"/>
    <w:rsid w:val="005E4997"/>
    <w:rsid w:val="005E6C58"/>
    <w:rsid w:val="005E7161"/>
    <w:rsid w:val="005E7379"/>
    <w:rsid w:val="005F36B7"/>
    <w:rsid w:val="005F3845"/>
    <w:rsid w:val="005F4F3D"/>
    <w:rsid w:val="005F5D37"/>
    <w:rsid w:val="00600CD3"/>
    <w:rsid w:val="006015B1"/>
    <w:rsid w:val="00602BA4"/>
    <w:rsid w:val="00605C31"/>
    <w:rsid w:val="00624276"/>
    <w:rsid w:val="00626172"/>
    <w:rsid w:val="00626462"/>
    <w:rsid w:val="00626E4E"/>
    <w:rsid w:val="0062708C"/>
    <w:rsid w:val="0062714F"/>
    <w:rsid w:val="0062738B"/>
    <w:rsid w:val="00630D9E"/>
    <w:rsid w:val="00631F1E"/>
    <w:rsid w:val="0063260E"/>
    <w:rsid w:val="0063266F"/>
    <w:rsid w:val="00632D97"/>
    <w:rsid w:val="00632EA3"/>
    <w:rsid w:val="00632F7F"/>
    <w:rsid w:val="006440D4"/>
    <w:rsid w:val="0065111A"/>
    <w:rsid w:val="006513CF"/>
    <w:rsid w:val="0065578A"/>
    <w:rsid w:val="00656C8C"/>
    <w:rsid w:val="006606F0"/>
    <w:rsid w:val="00662FCA"/>
    <w:rsid w:val="00663AD7"/>
    <w:rsid w:val="0066433A"/>
    <w:rsid w:val="00664861"/>
    <w:rsid w:val="00664D52"/>
    <w:rsid w:val="00666057"/>
    <w:rsid w:val="006662CA"/>
    <w:rsid w:val="00666F40"/>
    <w:rsid w:val="00670BCB"/>
    <w:rsid w:val="006714C3"/>
    <w:rsid w:val="0067281A"/>
    <w:rsid w:val="00673720"/>
    <w:rsid w:val="00673938"/>
    <w:rsid w:val="00673A2A"/>
    <w:rsid w:val="00675876"/>
    <w:rsid w:val="006808C2"/>
    <w:rsid w:val="00681940"/>
    <w:rsid w:val="00682F9F"/>
    <w:rsid w:val="00684E5A"/>
    <w:rsid w:val="00685239"/>
    <w:rsid w:val="00685A05"/>
    <w:rsid w:val="00685C8E"/>
    <w:rsid w:val="00685FA2"/>
    <w:rsid w:val="00687FD8"/>
    <w:rsid w:val="006904AD"/>
    <w:rsid w:val="00690765"/>
    <w:rsid w:val="006909ED"/>
    <w:rsid w:val="00691BE9"/>
    <w:rsid w:val="006934C2"/>
    <w:rsid w:val="00695CED"/>
    <w:rsid w:val="00696AA3"/>
    <w:rsid w:val="006A1B94"/>
    <w:rsid w:val="006A288D"/>
    <w:rsid w:val="006A3AF5"/>
    <w:rsid w:val="006A6C58"/>
    <w:rsid w:val="006A7A87"/>
    <w:rsid w:val="006B029B"/>
    <w:rsid w:val="006B0955"/>
    <w:rsid w:val="006B1BBF"/>
    <w:rsid w:val="006B3393"/>
    <w:rsid w:val="006B3F8C"/>
    <w:rsid w:val="006B48AE"/>
    <w:rsid w:val="006B49D4"/>
    <w:rsid w:val="006B525D"/>
    <w:rsid w:val="006B6D72"/>
    <w:rsid w:val="006B7F69"/>
    <w:rsid w:val="006C05C9"/>
    <w:rsid w:val="006C1695"/>
    <w:rsid w:val="006C2B17"/>
    <w:rsid w:val="006C31E5"/>
    <w:rsid w:val="006D093C"/>
    <w:rsid w:val="006D1F83"/>
    <w:rsid w:val="006D3D0F"/>
    <w:rsid w:val="006D47A1"/>
    <w:rsid w:val="006D763F"/>
    <w:rsid w:val="006D7FE7"/>
    <w:rsid w:val="006E4E13"/>
    <w:rsid w:val="006F0128"/>
    <w:rsid w:val="006F1C7A"/>
    <w:rsid w:val="006F458D"/>
    <w:rsid w:val="006F4CA6"/>
    <w:rsid w:val="006F76F9"/>
    <w:rsid w:val="007004B9"/>
    <w:rsid w:val="0070160F"/>
    <w:rsid w:val="0070185B"/>
    <w:rsid w:val="00703472"/>
    <w:rsid w:val="00703E87"/>
    <w:rsid w:val="00703EC7"/>
    <w:rsid w:val="00703F88"/>
    <w:rsid w:val="00706125"/>
    <w:rsid w:val="007077A3"/>
    <w:rsid w:val="00710644"/>
    <w:rsid w:val="00710956"/>
    <w:rsid w:val="00711C9C"/>
    <w:rsid w:val="00712B35"/>
    <w:rsid w:val="00712BFB"/>
    <w:rsid w:val="00712C61"/>
    <w:rsid w:val="00715044"/>
    <w:rsid w:val="00715AE3"/>
    <w:rsid w:val="0071700B"/>
    <w:rsid w:val="007201CD"/>
    <w:rsid w:val="007232EF"/>
    <w:rsid w:val="007233BA"/>
    <w:rsid w:val="00723D93"/>
    <w:rsid w:val="00726892"/>
    <w:rsid w:val="00727F3E"/>
    <w:rsid w:val="007327A9"/>
    <w:rsid w:val="00732B34"/>
    <w:rsid w:val="00732B4B"/>
    <w:rsid w:val="0073382D"/>
    <w:rsid w:val="00734A15"/>
    <w:rsid w:val="00735844"/>
    <w:rsid w:val="00735ADE"/>
    <w:rsid w:val="007372A5"/>
    <w:rsid w:val="00740C05"/>
    <w:rsid w:val="00741F2C"/>
    <w:rsid w:val="00742F88"/>
    <w:rsid w:val="00744575"/>
    <w:rsid w:val="00744C3F"/>
    <w:rsid w:val="00744E2F"/>
    <w:rsid w:val="0074502C"/>
    <w:rsid w:val="007472F1"/>
    <w:rsid w:val="00747C90"/>
    <w:rsid w:val="0075001A"/>
    <w:rsid w:val="00750D58"/>
    <w:rsid w:val="00751EE5"/>
    <w:rsid w:val="007541B5"/>
    <w:rsid w:val="00755533"/>
    <w:rsid w:val="007637ED"/>
    <w:rsid w:val="007654A7"/>
    <w:rsid w:val="0076702E"/>
    <w:rsid w:val="00770222"/>
    <w:rsid w:val="00771701"/>
    <w:rsid w:val="00772C8A"/>
    <w:rsid w:val="00774457"/>
    <w:rsid w:val="00775D10"/>
    <w:rsid w:val="007772A6"/>
    <w:rsid w:val="00780CFB"/>
    <w:rsid w:val="00782473"/>
    <w:rsid w:val="00782D06"/>
    <w:rsid w:val="007835A4"/>
    <w:rsid w:val="00783F4E"/>
    <w:rsid w:val="00786DF5"/>
    <w:rsid w:val="0078776D"/>
    <w:rsid w:val="007904F6"/>
    <w:rsid w:val="00791121"/>
    <w:rsid w:val="00791C81"/>
    <w:rsid w:val="0079278F"/>
    <w:rsid w:val="00794233"/>
    <w:rsid w:val="00794BB8"/>
    <w:rsid w:val="007965F2"/>
    <w:rsid w:val="00797113"/>
    <w:rsid w:val="00797BC8"/>
    <w:rsid w:val="007A003A"/>
    <w:rsid w:val="007A0061"/>
    <w:rsid w:val="007A1041"/>
    <w:rsid w:val="007A151B"/>
    <w:rsid w:val="007A2057"/>
    <w:rsid w:val="007A20B1"/>
    <w:rsid w:val="007A5452"/>
    <w:rsid w:val="007B477E"/>
    <w:rsid w:val="007B5C59"/>
    <w:rsid w:val="007B6B2C"/>
    <w:rsid w:val="007C08B9"/>
    <w:rsid w:val="007C35C4"/>
    <w:rsid w:val="007C39EB"/>
    <w:rsid w:val="007C4A77"/>
    <w:rsid w:val="007C5C45"/>
    <w:rsid w:val="007C6C45"/>
    <w:rsid w:val="007C7C7C"/>
    <w:rsid w:val="007D1B2A"/>
    <w:rsid w:val="007D35E9"/>
    <w:rsid w:val="007D4FC4"/>
    <w:rsid w:val="007E2083"/>
    <w:rsid w:val="007E2B38"/>
    <w:rsid w:val="007E39BB"/>
    <w:rsid w:val="007E4B4C"/>
    <w:rsid w:val="007E5F8B"/>
    <w:rsid w:val="007F0AA8"/>
    <w:rsid w:val="007F18E1"/>
    <w:rsid w:val="007F3174"/>
    <w:rsid w:val="007F3D45"/>
    <w:rsid w:val="007F6CC0"/>
    <w:rsid w:val="007F7E59"/>
    <w:rsid w:val="00801C05"/>
    <w:rsid w:val="008030E7"/>
    <w:rsid w:val="00803514"/>
    <w:rsid w:val="00804FF5"/>
    <w:rsid w:val="008070C1"/>
    <w:rsid w:val="00807B55"/>
    <w:rsid w:val="00810F71"/>
    <w:rsid w:val="008165A9"/>
    <w:rsid w:val="00821F26"/>
    <w:rsid w:val="0082392B"/>
    <w:rsid w:val="00823C41"/>
    <w:rsid w:val="00823F3B"/>
    <w:rsid w:val="00830D91"/>
    <w:rsid w:val="008316BB"/>
    <w:rsid w:val="008326EF"/>
    <w:rsid w:val="008333FF"/>
    <w:rsid w:val="00834D7E"/>
    <w:rsid w:val="00834D8D"/>
    <w:rsid w:val="008403A4"/>
    <w:rsid w:val="00842034"/>
    <w:rsid w:val="00842580"/>
    <w:rsid w:val="00843229"/>
    <w:rsid w:val="008432F0"/>
    <w:rsid w:val="0085006A"/>
    <w:rsid w:val="00851942"/>
    <w:rsid w:val="00852225"/>
    <w:rsid w:val="008554CD"/>
    <w:rsid w:val="00855A19"/>
    <w:rsid w:val="008579E7"/>
    <w:rsid w:val="0086075E"/>
    <w:rsid w:val="008610E6"/>
    <w:rsid w:val="00862024"/>
    <w:rsid w:val="00863793"/>
    <w:rsid w:val="00865118"/>
    <w:rsid w:val="00866CF7"/>
    <w:rsid w:val="00867AF6"/>
    <w:rsid w:val="008705B6"/>
    <w:rsid w:val="008726A0"/>
    <w:rsid w:val="008728C0"/>
    <w:rsid w:val="00874E6A"/>
    <w:rsid w:val="0087557B"/>
    <w:rsid w:val="00875AAF"/>
    <w:rsid w:val="008762EF"/>
    <w:rsid w:val="008773AE"/>
    <w:rsid w:val="00877D21"/>
    <w:rsid w:val="00880BCE"/>
    <w:rsid w:val="0088434B"/>
    <w:rsid w:val="008868EA"/>
    <w:rsid w:val="008869C6"/>
    <w:rsid w:val="00886D77"/>
    <w:rsid w:val="00887E5C"/>
    <w:rsid w:val="008904FC"/>
    <w:rsid w:val="008928D0"/>
    <w:rsid w:val="00894CEF"/>
    <w:rsid w:val="00895264"/>
    <w:rsid w:val="008964BE"/>
    <w:rsid w:val="0089733C"/>
    <w:rsid w:val="00897F5C"/>
    <w:rsid w:val="008A4E2A"/>
    <w:rsid w:val="008A55CB"/>
    <w:rsid w:val="008B02EF"/>
    <w:rsid w:val="008B1DD8"/>
    <w:rsid w:val="008B3836"/>
    <w:rsid w:val="008B4003"/>
    <w:rsid w:val="008B4BE2"/>
    <w:rsid w:val="008B513E"/>
    <w:rsid w:val="008B665C"/>
    <w:rsid w:val="008C0518"/>
    <w:rsid w:val="008C08E7"/>
    <w:rsid w:val="008C09E9"/>
    <w:rsid w:val="008C0B31"/>
    <w:rsid w:val="008C2245"/>
    <w:rsid w:val="008C3AB7"/>
    <w:rsid w:val="008C3D2C"/>
    <w:rsid w:val="008C5FE5"/>
    <w:rsid w:val="008C6089"/>
    <w:rsid w:val="008D51AC"/>
    <w:rsid w:val="008E11FF"/>
    <w:rsid w:val="008E1416"/>
    <w:rsid w:val="008E3074"/>
    <w:rsid w:val="008E5F69"/>
    <w:rsid w:val="008F030C"/>
    <w:rsid w:val="008F109B"/>
    <w:rsid w:val="008F53B9"/>
    <w:rsid w:val="008F661F"/>
    <w:rsid w:val="00900762"/>
    <w:rsid w:val="00901548"/>
    <w:rsid w:val="00901746"/>
    <w:rsid w:val="009057EE"/>
    <w:rsid w:val="0090681C"/>
    <w:rsid w:val="00906E67"/>
    <w:rsid w:val="0090750D"/>
    <w:rsid w:val="0091009C"/>
    <w:rsid w:val="0091103F"/>
    <w:rsid w:val="00911C26"/>
    <w:rsid w:val="009136A7"/>
    <w:rsid w:val="00917115"/>
    <w:rsid w:val="00917787"/>
    <w:rsid w:val="00917B9A"/>
    <w:rsid w:val="0092004C"/>
    <w:rsid w:val="009201C1"/>
    <w:rsid w:val="00925802"/>
    <w:rsid w:val="00925B94"/>
    <w:rsid w:val="0093153C"/>
    <w:rsid w:val="0093566B"/>
    <w:rsid w:val="009357CC"/>
    <w:rsid w:val="009375F3"/>
    <w:rsid w:val="00941C6F"/>
    <w:rsid w:val="0094241D"/>
    <w:rsid w:val="009457E5"/>
    <w:rsid w:val="009459A8"/>
    <w:rsid w:val="009459C3"/>
    <w:rsid w:val="009465AB"/>
    <w:rsid w:val="00946973"/>
    <w:rsid w:val="0095057B"/>
    <w:rsid w:val="00950829"/>
    <w:rsid w:val="00951F55"/>
    <w:rsid w:val="00954A40"/>
    <w:rsid w:val="009559D1"/>
    <w:rsid w:val="0095663E"/>
    <w:rsid w:val="00961537"/>
    <w:rsid w:val="009621EF"/>
    <w:rsid w:val="00962A5C"/>
    <w:rsid w:val="009647D3"/>
    <w:rsid w:val="00965337"/>
    <w:rsid w:val="0096575E"/>
    <w:rsid w:val="00966EBA"/>
    <w:rsid w:val="00971C55"/>
    <w:rsid w:val="009776CC"/>
    <w:rsid w:val="009804B4"/>
    <w:rsid w:val="0098175A"/>
    <w:rsid w:val="0098240E"/>
    <w:rsid w:val="009842DF"/>
    <w:rsid w:val="00984A8D"/>
    <w:rsid w:val="0098671C"/>
    <w:rsid w:val="00990A69"/>
    <w:rsid w:val="00991A4B"/>
    <w:rsid w:val="00991BF7"/>
    <w:rsid w:val="00993472"/>
    <w:rsid w:val="00993DD8"/>
    <w:rsid w:val="009952AD"/>
    <w:rsid w:val="00996876"/>
    <w:rsid w:val="00996B97"/>
    <w:rsid w:val="00997CA1"/>
    <w:rsid w:val="009A09FB"/>
    <w:rsid w:val="009A4193"/>
    <w:rsid w:val="009A566A"/>
    <w:rsid w:val="009A5A41"/>
    <w:rsid w:val="009A5D3F"/>
    <w:rsid w:val="009A6B66"/>
    <w:rsid w:val="009A6EB2"/>
    <w:rsid w:val="009A72B7"/>
    <w:rsid w:val="009A7912"/>
    <w:rsid w:val="009B447E"/>
    <w:rsid w:val="009B64C1"/>
    <w:rsid w:val="009C2274"/>
    <w:rsid w:val="009C2B16"/>
    <w:rsid w:val="009C3938"/>
    <w:rsid w:val="009C43A6"/>
    <w:rsid w:val="009C43FC"/>
    <w:rsid w:val="009C515C"/>
    <w:rsid w:val="009C5EE7"/>
    <w:rsid w:val="009C74F0"/>
    <w:rsid w:val="009D19D7"/>
    <w:rsid w:val="009D48ED"/>
    <w:rsid w:val="009D583A"/>
    <w:rsid w:val="009D7D01"/>
    <w:rsid w:val="009E0AC7"/>
    <w:rsid w:val="009E0CBE"/>
    <w:rsid w:val="009E5772"/>
    <w:rsid w:val="009E5970"/>
    <w:rsid w:val="009F12FE"/>
    <w:rsid w:val="009F2DF9"/>
    <w:rsid w:val="009F3571"/>
    <w:rsid w:val="00A00C94"/>
    <w:rsid w:val="00A013C3"/>
    <w:rsid w:val="00A01690"/>
    <w:rsid w:val="00A0553C"/>
    <w:rsid w:val="00A07B16"/>
    <w:rsid w:val="00A121E3"/>
    <w:rsid w:val="00A125E8"/>
    <w:rsid w:val="00A14677"/>
    <w:rsid w:val="00A14FF2"/>
    <w:rsid w:val="00A161C9"/>
    <w:rsid w:val="00A16685"/>
    <w:rsid w:val="00A16BF2"/>
    <w:rsid w:val="00A17AB7"/>
    <w:rsid w:val="00A2182F"/>
    <w:rsid w:val="00A23700"/>
    <w:rsid w:val="00A24AA3"/>
    <w:rsid w:val="00A26890"/>
    <w:rsid w:val="00A27EE7"/>
    <w:rsid w:val="00A3226A"/>
    <w:rsid w:val="00A32D7C"/>
    <w:rsid w:val="00A3337A"/>
    <w:rsid w:val="00A335C3"/>
    <w:rsid w:val="00A33F79"/>
    <w:rsid w:val="00A35501"/>
    <w:rsid w:val="00A3701F"/>
    <w:rsid w:val="00A370F7"/>
    <w:rsid w:val="00A37C61"/>
    <w:rsid w:val="00A40CE0"/>
    <w:rsid w:val="00A415F5"/>
    <w:rsid w:val="00A45580"/>
    <w:rsid w:val="00A51308"/>
    <w:rsid w:val="00A52046"/>
    <w:rsid w:val="00A52E1A"/>
    <w:rsid w:val="00A546BB"/>
    <w:rsid w:val="00A553F7"/>
    <w:rsid w:val="00A557B4"/>
    <w:rsid w:val="00A56312"/>
    <w:rsid w:val="00A6000D"/>
    <w:rsid w:val="00A636C9"/>
    <w:rsid w:val="00A65562"/>
    <w:rsid w:val="00A673AC"/>
    <w:rsid w:val="00A67C34"/>
    <w:rsid w:val="00A705EC"/>
    <w:rsid w:val="00A70956"/>
    <w:rsid w:val="00A729ED"/>
    <w:rsid w:val="00A73BCD"/>
    <w:rsid w:val="00A76F5B"/>
    <w:rsid w:val="00A77E54"/>
    <w:rsid w:val="00A80BBC"/>
    <w:rsid w:val="00A8563F"/>
    <w:rsid w:val="00A85683"/>
    <w:rsid w:val="00A87542"/>
    <w:rsid w:val="00A9077C"/>
    <w:rsid w:val="00A9328C"/>
    <w:rsid w:val="00A9457D"/>
    <w:rsid w:val="00A95151"/>
    <w:rsid w:val="00A96A31"/>
    <w:rsid w:val="00A97F69"/>
    <w:rsid w:val="00AA02CF"/>
    <w:rsid w:val="00AA0595"/>
    <w:rsid w:val="00AA2672"/>
    <w:rsid w:val="00AA273D"/>
    <w:rsid w:val="00AA3839"/>
    <w:rsid w:val="00AA457A"/>
    <w:rsid w:val="00AA4B42"/>
    <w:rsid w:val="00AA583C"/>
    <w:rsid w:val="00AB148E"/>
    <w:rsid w:val="00AB29B3"/>
    <w:rsid w:val="00AB36A1"/>
    <w:rsid w:val="00AB54E2"/>
    <w:rsid w:val="00AB659A"/>
    <w:rsid w:val="00AB72FF"/>
    <w:rsid w:val="00AB7B68"/>
    <w:rsid w:val="00AB7CEF"/>
    <w:rsid w:val="00AC2844"/>
    <w:rsid w:val="00AC2E70"/>
    <w:rsid w:val="00AC3BC2"/>
    <w:rsid w:val="00AC48F1"/>
    <w:rsid w:val="00AC588F"/>
    <w:rsid w:val="00AC690B"/>
    <w:rsid w:val="00AD0F77"/>
    <w:rsid w:val="00AD1FE6"/>
    <w:rsid w:val="00AD2510"/>
    <w:rsid w:val="00AD2FE1"/>
    <w:rsid w:val="00AD30C6"/>
    <w:rsid w:val="00AD638A"/>
    <w:rsid w:val="00AD6AE5"/>
    <w:rsid w:val="00AE0098"/>
    <w:rsid w:val="00AE1AEC"/>
    <w:rsid w:val="00AE3CE7"/>
    <w:rsid w:val="00AE4A28"/>
    <w:rsid w:val="00AF010A"/>
    <w:rsid w:val="00AF140E"/>
    <w:rsid w:val="00AF359D"/>
    <w:rsid w:val="00AF7B4D"/>
    <w:rsid w:val="00B00FDD"/>
    <w:rsid w:val="00B0304A"/>
    <w:rsid w:val="00B05ECE"/>
    <w:rsid w:val="00B07419"/>
    <w:rsid w:val="00B07513"/>
    <w:rsid w:val="00B07530"/>
    <w:rsid w:val="00B123E3"/>
    <w:rsid w:val="00B128D1"/>
    <w:rsid w:val="00B13761"/>
    <w:rsid w:val="00B161EE"/>
    <w:rsid w:val="00B17E62"/>
    <w:rsid w:val="00B2066F"/>
    <w:rsid w:val="00B252D1"/>
    <w:rsid w:val="00B278DD"/>
    <w:rsid w:val="00B32040"/>
    <w:rsid w:val="00B33BDF"/>
    <w:rsid w:val="00B40807"/>
    <w:rsid w:val="00B41406"/>
    <w:rsid w:val="00B469E7"/>
    <w:rsid w:val="00B4726E"/>
    <w:rsid w:val="00B474C5"/>
    <w:rsid w:val="00B52B9F"/>
    <w:rsid w:val="00B55709"/>
    <w:rsid w:val="00B55D58"/>
    <w:rsid w:val="00B6002C"/>
    <w:rsid w:val="00B6065C"/>
    <w:rsid w:val="00B612F3"/>
    <w:rsid w:val="00B63F5C"/>
    <w:rsid w:val="00B6550E"/>
    <w:rsid w:val="00B65DC7"/>
    <w:rsid w:val="00B6636B"/>
    <w:rsid w:val="00B67074"/>
    <w:rsid w:val="00B736DB"/>
    <w:rsid w:val="00B73CB4"/>
    <w:rsid w:val="00B76673"/>
    <w:rsid w:val="00B80439"/>
    <w:rsid w:val="00B8144B"/>
    <w:rsid w:val="00B82BBB"/>
    <w:rsid w:val="00B85BA3"/>
    <w:rsid w:val="00B85C78"/>
    <w:rsid w:val="00B85F4C"/>
    <w:rsid w:val="00B91D7D"/>
    <w:rsid w:val="00B9219E"/>
    <w:rsid w:val="00B942C6"/>
    <w:rsid w:val="00B957A8"/>
    <w:rsid w:val="00B96978"/>
    <w:rsid w:val="00B9697D"/>
    <w:rsid w:val="00B97B6C"/>
    <w:rsid w:val="00BA1A4D"/>
    <w:rsid w:val="00BA379A"/>
    <w:rsid w:val="00BA58DA"/>
    <w:rsid w:val="00BA594C"/>
    <w:rsid w:val="00BB3552"/>
    <w:rsid w:val="00BB4E17"/>
    <w:rsid w:val="00BB5384"/>
    <w:rsid w:val="00BB688A"/>
    <w:rsid w:val="00BD03B6"/>
    <w:rsid w:val="00BD264B"/>
    <w:rsid w:val="00BD4BE5"/>
    <w:rsid w:val="00BD555A"/>
    <w:rsid w:val="00BD631A"/>
    <w:rsid w:val="00BD6CFD"/>
    <w:rsid w:val="00BD75A1"/>
    <w:rsid w:val="00BE0A2F"/>
    <w:rsid w:val="00BE1208"/>
    <w:rsid w:val="00BE296C"/>
    <w:rsid w:val="00BE3460"/>
    <w:rsid w:val="00BE5D69"/>
    <w:rsid w:val="00BE7977"/>
    <w:rsid w:val="00BF06F2"/>
    <w:rsid w:val="00BF0B1E"/>
    <w:rsid w:val="00BF2CF8"/>
    <w:rsid w:val="00BF3908"/>
    <w:rsid w:val="00BF531E"/>
    <w:rsid w:val="00BF5DE8"/>
    <w:rsid w:val="00BF6FC6"/>
    <w:rsid w:val="00BF7216"/>
    <w:rsid w:val="00C0011A"/>
    <w:rsid w:val="00C003C3"/>
    <w:rsid w:val="00C03D84"/>
    <w:rsid w:val="00C05BE9"/>
    <w:rsid w:val="00C05D5D"/>
    <w:rsid w:val="00C0702A"/>
    <w:rsid w:val="00C11319"/>
    <w:rsid w:val="00C13511"/>
    <w:rsid w:val="00C16883"/>
    <w:rsid w:val="00C16889"/>
    <w:rsid w:val="00C16B01"/>
    <w:rsid w:val="00C16E1C"/>
    <w:rsid w:val="00C17C2D"/>
    <w:rsid w:val="00C17F1A"/>
    <w:rsid w:val="00C2023D"/>
    <w:rsid w:val="00C224C5"/>
    <w:rsid w:val="00C244E2"/>
    <w:rsid w:val="00C272C4"/>
    <w:rsid w:val="00C27516"/>
    <w:rsid w:val="00C3008B"/>
    <w:rsid w:val="00C3185C"/>
    <w:rsid w:val="00C331A7"/>
    <w:rsid w:val="00C34231"/>
    <w:rsid w:val="00C3506D"/>
    <w:rsid w:val="00C356C6"/>
    <w:rsid w:val="00C35C99"/>
    <w:rsid w:val="00C36E43"/>
    <w:rsid w:val="00C43835"/>
    <w:rsid w:val="00C4506C"/>
    <w:rsid w:val="00C46422"/>
    <w:rsid w:val="00C46E90"/>
    <w:rsid w:val="00C51DD4"/>
    <w:rsid w:val="00C53885"/>
    <w:rsid w:val="00C61387"/>
    <w:rsid w:val="00C61693"/>
    <w:rsid w:val="00C64A13"/>
    <w:rsid w:val="00C66774"/>
    <w:rsid w:val="00C70221"/>
    <w:rsid w:val="00C70FEE"/>
    <w:rsid w:val="00C725E4"/>
    <w:rsid w:val="00C726C2"/>
    <w:rsid w:val="00C737A7"/>
    <w:rsid w:val="00C750EA"/>
    <w:rsid w:val="00C764E6"/>
    <w:rsid w:val="00C77AE3"/>
    <w:rsid w:val="00C81B44"/>
    <w:rsid w:val="00C82327"/>
    <w:rsid w:val="00C823AF"/>
    <w:rsid w:val="00C8302B"/>
    <w:rsid w:val="00C83815"/>
    <w:rsid w:val="00C858F9"/>
    <w:rsid w:val="00C85C00"/>
    <w:rsid w:val="00C873F1"/>
    <w:rsid w:val="00C9273D"/>
    <w:rsid w:val="00C92E53"/>
    <w:rsid w:val="00C94A24"/>
    <w:rsid w:val="00C960D4"/>
    <w:rsid w:val="00CA07D2"/>
    <w:rsid w:val="00CA4051"/>
    <w:rsid w:val="00CA51D6"/>
    <w:rsid w:val="00CA60A8"/>
    <w:rsid w:val="00CA60CB"/>
    <w:rsid w:val="00CA6670"/>
    <w:rsid w:val="00CB257A"/>
    <w:rsid w:val="00CB2A24"/>
    <w:rsid w:val="00CB42DC"/>
    <w:rsid w:val="00CB4FEA"/>
    <w:rsid w:val="00CB7E18"/>
    <w:rsid w:val="00CC0D47"/>
    <w:rsid w:val="00CC0E98"/>
    <w:rsid w:val="00CC1232"/>
    <w:rsid w:val="00CC46C3"/>
    <w:rsid w:val="00CC6662"/>
    <w:rsid w:val="00CD1607"/>
    <w:rsid w:val="00CD1AA3"/>
    <w:rsid w:val="00CD2660"/>
    <w:rsid w:val="00CD27B3"/>
    <w:rsid w:val="00CD3113"/>
    <w:rsid w:val="00CD3A2B"/>
    <w:rsid w:val="00CD45D1"/>
    <w:rsid w:val="00CD6211"/>
    <w:rsid w:val="00CD6230"/>
    <w:rsid w:val="00CE0655"/>
    <w:rsid w:val="00CE24D5"/>
    <w:rsid w:val="00CE42F5"/>
    <w:rsid w:val="00CE576D"/>
    <w:rsid w:val="00CE5F2A"/>
    <w:rsid w:val="00CE6788"/>
    <w:rsid w:val="00CE687D"/>
    <w:rsid w:val="00CF0C25"/>
    <w:rsid w:val="00CF0DF5"/>
    <w:rsid w:val="00CF466E"/>
    <w:rsid w:val="00CF5824"/>
    <w:rsid w:val="00CF5E81"/>
    <w:rsid w:val="00D00780"/>
    <w:rsid w:val="00D02F90"/>
    <w:rsid w:val="00D03B45"/>
    <w:rsid w:val="00D06B8E"/>
    <w:rsid w:val="00D127A2"/>
    <w:rsid w:val="00D12F79"/>
    <w:rsid w:val="00D13FF5"/>
    <w:rsid w:val="00D14744"/>
    <w:rsid w:val="00D156DA"/>
    <w:rsid w:val="00D1592D"/>
    <w:rsid w:val="00D2202F"/>
    <w:rsid w:val="00D24DC5"/>
    <w:rsid w:val="00D268B9"/>
    <w:rsid w:val="00D35ACC"/>
    <w:rsid w:val="00D36348"/>
    <w:rsid w:val="00D3767A"/>
    <w:rsid w:val="00D41758"/>
    <w:rsid w:val="00D427A1"/>
    <w:rsid w:val="00D438B6"/>
    <w:rsid w:val="00D45B65"/>
    <w:rsid w:val="00D4723F"/>
    <w:rsid w:val="00D50B85"/>
    <w:rsid w:val="00D53D4B"/>
    <w:rsid w:val="00D61329"/>
    <w:rsid w:val="00D62E85"/>
    <w:rsid w:val="00D63924"/>
    <w:rsid w:val="00D63ECA"/>
    <w:rsid w:val="00D65567"/>
    <w:rsid w:val="00D67686"/>
    <w:rsid w:val="00D677B5"/>
    <w:rsid w:val="00D725CE"/>
    <w:rsid w:val="00D72854"/>
    <w:rsid w:val="00D72A09"/>
    <w:rsid w:val="00D73670"/>
    <w:rsid w:val="00D73CC0"/>
    <w:rsid w:val="00D73D57"/>
    <w:rsid w:val="00D77049"/>
    <w:rsid w:val="00D814EF"/>
    <w:rsid w:val="00D82EF2"/>
    <w:rsid w:val="00D83D65"/>
    <w:rsid w:val="00D84F84"/>
    <w:rsid w:val="00D860D7"/>
    <w:rsid w:val="00D8615E"/>
    <w:rsid w:val="00D90F63"/>
    <w:rsid w:val="00D92965"/>
    <w:rsid w:val="00D95E5F"/>
    <w:rsid w:val="00D96141"/>
    <w:rsid w:val="00D969AE"/>
    <w:rsid w:val="00DA20E0"/>
    <w:rsid w:val="00DA32D5"/>
    <w:rsid w:val="00DA43E5"/>
    <w:rsid w:val="00DA4904"/>
    <w:rsid w:val="00DA6B2B"/>
    <w:rsid w:val="00DB1647"/>
    <w:rsid w:val="00DB1734"/>
    <w:rsid w:val="00DB1EAA"/>
    <w:rsid w:val="00DB42FE"/>
    <w:rsid w:val="00DB5DD8"/>
    <w:rsid w:val="00DC06FC"/>
    <w:rsid w:val="00DC0F61"/>
    <w:rsid w:val="00DC1730"/>
    <w:rsid w:val="00DC235D"/>
    <w:rsid w:val="00DC7BF4"/>
    <w:rsid w:val="00DC7E73"/>
    <w:rsid w:val="00DD1AA5"/>
    <w:rsid w:val="00DD3B2E"/>
    <w:rsid w:val="00DD43D3"/>
    <w:rsid w:val="00DD5C2E"/>
    <w:rsid w:val="00DE0C21"/>
    <w:rsid w:val="00DE1A7A"/>
    <w:rsid w:val="00DE1A8B"/>
    <w:rsid w:val="00DE4874"/>
    <w:rsid w:val="00DE56ED"/>
    <w:rsid w:val="00DE5815"/>
    <w:rsid w:val="00DE685B"/>
    <w:rsid w:val="00DF11A1"/>
    <w:rsid w:val="00DF413C"/>
    <w:rsid w:val="00DF4E2C"/>
    <w:rsid w:val="00DF50EF"/>
    <w:rsid w:val="00DF632B"/>
    <w:rsid w:val="00E01008"/>
    <w:rsid w:val="00E020E3"/>
    <w:rsid w:val="00E0294F"/>
    <w:rsid w:val="00E02C2E"/>
    <w:rsid w:val="00E02CFA"/>
    <w:rsid w:val="00E053F7"/>
    <w:rsid w:val="00E05C9C"/>
    <w:rsid w:val="00E131E6"/>
    <w:rsid w:val="00E13856"/>
    <w:rsid w:val="00E13A9C"/>
    <w:rsid w:val="00E1438E"/>
    <w:rsid w:val="00E14801"/>
    <w:rsid w:val="00E15D48"/>
    <w:rsid w:val="00E20028"/>
    <w:rsid w:val="00E20288"/>
    <w:rsid w:val="00E21ED0"/>
    <w:rsid w:val="00E22A8C"/>
    <w:rsid w:val="00E25C5C"/>
    <w:rsid w:val="00E27E46"/>
    <w:rsid w:val="00E3164E"/>
    <w:rsid w:val="00E31C0D"/>
    <w:rsid w:val="00E34F3B"/>
    <w:rsid w:val="00E3500D"/>
    <w:rsid w:val="00E35255"/>
    <w:rsid w:val="00E35D3D"/>
    <w:rsid w:val="00E37200"/>
    <w:rsid w:val="00E37B7B"/>
    <w:rsid w:val="00E424CD"/>
    <w:rsid w:val="00E4498F"/>
    <w:rsid w:val="00E47E80"/>
    <w:rsid w:val="00E500D4"/>
    <w:rsid w:val="00E5094B"/>
    <w:rsid w:val="00E50C73"/>
    <w:rsid w:val="00E51CA5"/>
    <w:rsid w:val="00E55F2E"/>
    <w:rsid w:val="00E71886"/>
    <w:rsid w:val="00E75B64"/>
    <w:rsid w:val="00E76283"/>
    <w:rsid w:val="00E80E21"/>
    <w:rsid w:val="00E81AB8"/>
    <w:rsid w:val="00E82777"/>
    <w:rsid w:val="00E82A50"/>
    <w:rsid w:val="00E82C09"/>
    <w:rsid w:val="00E83933"/>
    <w:rsid w:val="00E8398C"/>
    <w:rsid w:val="00E83D84"/>
    <w:rsid w:val="00E850CB"/>
    <w:rsid w:val="00E8606A"/>
    <w:rsid w:val="00E872AA"/>
    <w:rsid w:val="00E91459"/>
    <w:rsid w:val="00E92DEE"/>
    <w:rsid w:val="00E94DA7"/>
    <w:rsid w:val="00E95E51"/>
    <w:rsid w:val="00E96D11"/>
    <w:rsid w:val="00E97FEE"/>
    <w:rsid w:val="00EA263C"/>
    <w:rsid w:val="00EA3CFB"/>
    <w:rsid w:val="00EA3D4F"/>
    <w:rsid w:val="00EB26BA"/>
    <w:rsid w:val="00EB3854"/>
    <w:rsid w:val="00EB4579"/>
    <w:rsid w:val="00EB5768"/>
    <w:rsid w:val="00EC0569"/>
    <w:rsid w:val="00EC1C5F"/>
    <w:rsid w:val="00EC4246"/>
    <w:rsid w:val="00EC4558"/>
    <w:rsid w:val="00EC49F8"/>
    <w:rsid w:val="00EC68D2"/>
    <w:rsid w:val="00ED24D8"/>
    <w:rsid w:val="00ED33B0"/>
    <w:rsid w:val="00ED5BD8"/>
    <w:rsid w:val="00ED65A5"/>
    <w:rsid w:val="00ED6907"/>
    <w:rsid w:val="00ED749B"/>
    <w:rsid w:val="00EE3089"/>
    <w:rsid w:val="00EF0BB2"/>
    <w:rsid w:val="00EF6F20"/>
    <w:rsid w:val="00F02354"/>
    <w:rsid w:val="00F07204"/>
    <w:rsid w:val="00F146C0"/>
    <w:rsid w:val="00F15E66"/>
    <w:rsid w:val="00F16A58"/>
    <w:rsid w:val="00F17BF1"/>
    <w:rsid w:val="00F20A11"/>
    <w:rsid w:val="00F21BE7"/>
    <w:rsid w:val="00F23E66"/>
    <w:rsid w:val="00F25AE8"/>
    <w:rsid w:val="00F25B12"/>
    <w:rsid w:val="00F25B61"/>
    <w:rsid w:val="00F27B31"/>
    <w:rsid w:val="00F311A9"/>
    <w:rsid w:val="00F32242"/>
    <w:rsid w:val="00F32435"/>
    <w:rsid w:val="00F34FC9"/>
    <w:rsid w:val="00F35BB0"/>
    <w:rsid w:val="00F35F24"/>
    <w:rsid w:val="00F40ED0"/>
    <w:rsid w:val="00F41FF4"/>
    <w:rsid w:val="00F42AA9"/>
    <w:rsid w:val="00F46DCD"/>
    <w:rsid w:val="00F475C7"/>
    <w:rsid w:val="00F47F39"/>
    <w:rsid w:val="00F5021E"/>
    <w:rsid w:val="00F52138"/>
    <w:rsid w:val="00F5357C"/>
    <w:rsid w:val="00F54334"/>
    <w:rsid w:val="00F54381"/>
    <w:rsid w:val="00F57180"/>
    <w:rsid w:val="00F606E1"/>
    <w:rsid w:val="00F60DE2"/>
    <w:rsid w:val="00F64CCC"/>
    <w:rsid w:val="00F7024B"/>
    <w:rsid w:val="00F706E2"/>
    <w:rsid w:val="00F72E3A"/>
    <w:rsid w:val="00F754C7"/>
    <w:rsid w:val="00F75E11"/>
    <w:rsid w:val="00F82574"/>
    <w:rsid w:val="00F83188"/>
    <w:rsid w:val="00F83C95"/>
    <w:rsid w:val="00F8425A"/>
    <w:rsid w:val="00F879B8"/>
    <w:rsid w:val="00F87AC3"/>
    <w:rsid w:val="00F91CE4"/>
    <w:rsid w:val="00F93774"/>
    <w:rsid w:val="00F95CD2"/>
    <w:rsid w:val="00FA2270"/>
    <w:rsid w:val="00FA4410"/>
    <w:rsid w:val="00FA4E3C"/>
    <w:rsid w:val="00FA674B"/>
    <w:rsid w:val="00FA704C"/>
    <w:rsid w:val="00FB1780"/>
    <w:rsid w:val="00FB2CCC"/>
    <w:rsid w:val="00FB2F84"/>
    <w:rsid w:val="00FB3218"/>
    <w:rsid w:val="00FB3C94"/>
    <w:rsid w:val="00FB49EF"/>
    <w:rsid w:val="00FB5D02"/>
    <w:rsid w:val="00FB6133"/>
    <w:rsid w:val="00FB618C"/>
    <w:rsid w:val="00FB683D"/>
    <w:rsid w:val="00FB6DA1"/>
    <w:rsid w:val="00FB704E"/>
    <w:rsid w:val="00FC2374"/>
    <w:rsid w:val="00FC2718"/>
    <w:rsid w:val="00FC2AC4"/>
    <w:rsid w:val="00FC4B86"/>
    <w:rsid w:val="00FC5094"/>
    <w:rsid w:val="00FC53BB"/>
    <w:rsid w:val="00FC553B"/>
    <w:rsid w:val="00FC6694"/>
    <w:rsid w:val="00FC6C2E"/>
    <w:rsid w:val="00FC792F"/>
    <w:rsid w:val="00FD02C1"/>
    <w:rsid w:val="00FD16B1"/>
    <w:rsid w:val="00FD1C07"/>
    <w:rsid w:val="00FD38AD"/>
    <w:rsid w:val="00FD5345"/>
    <w:rsid w:val="00FD77F6"/>
    <w:rsid w:val="00FE1549"/>
    <w:rsid w:val="00FE4EE7"/>
    <w:rsid w:val="00FE5400"/>
    <w:rsid w:val="00FF1F80"/>
    <w:rsid w:val="00FF20AA"/>
    <w:rsid w:val="00FF45A4"/>
    <w:rsid w:val="00FF5CD7"/>
    <w:rsid w:val="00FF65D5"/>
    <w:rsid w:val="00FF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CDEC7B"/>
  <w15:docId w15:val="{46C28B60-1C51-45B9-97CB-79C568DE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E3E"/>
    <w:rPr>
      <w:lang w:val="en-US" w:eastAsia="en-US"/>
    </w:rPr>
  </w:style>
  <w:style w:type="paragraph" w:styleId="Heading1">
    <w:name w:val="heading 1"/>
    <w:basedOn w:val="Normal"/>
    <w:next w:val="Normal"/>
    <w:qFormat/>
    <w:rsid w:val="00032449"/>
    <w:pPr>
      <w:keepNext/>
      <w:widowControl w:val="0"/>
      <w:tabs>
        <w:tab w:val="left" w:pos="720"/>
        <w:tab w:val="left" w:pos="1440"/>
        <w:tab w:val="right" w:pos="9360"/>
      </w:tabs>
      <w:autoSpaceDE w:val="0"/>
      <w:autoSpaceDN w:val="0"/>
      <w:adjustRightInd w:val="0"/>
      <w:jc w:val="both"/>
      <w:outlineLvl w:val="0"/>
    </w:pPr>
    <w:rPr>
      <w:i/>
      <w:iCs/>
      <w:sz w:val="22"/>
      <w:szCs w:val="22"/>
    </w:rPr>
  </w:style>
  <w:style w:type="paragraph" w:styleId="Heading2">
    <w:name w:val="heading 2"/>
    <w:basedOn w:val="Normal"/>
    <w:next w:val="Normal"/>
    <w:qFormat/>
    <w:rsid w:val="00032449"/>
    <w:pPr>
      <w:keepNext/>
      <w:widowControl w:val="0"/>
      <w:tabs>
        <w:tab w:val="left" w:pos="720"/>
        <w:tab w:val="left" w:pos="1440"/>
        <w:tab w:val="right" w:pos="9360"/>
      </w:tabs>
      <w:autoSpaceDE w:val="0"/>
      <w:autoSpaceDN w:val="0"/>
      <w:adjustRightInd w:val="0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rsid w:val="00032449"/>
    <w:pPr>
      <w:keepNext/>
      <w:widowControl w:val="0"/>
      <w:tabs>
        <w:tab w:val="left" w:pos="720"/>
        <w:tab w:val="left" w:pos="1440"/>
        <w:tab w:val="right" w:pos="9360"/>
      </w:tabs>
      <w:autoSpaceDE w:val="0"/>
      <w:autoSpaceDN w:val="0"/>
      <w:adjustRightInd w:val="0"/>
      <w:jc w:val="center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qFormat/>
    <w:rsid w:val="0003244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03244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32449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032449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032449"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32449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,h,Header - HPS Document,even"/>
    <w:basedOn w:val="Normal"/>
    <w:link w:val="HeaderChar"/>
    <w:uiPriority w:val="99"/>
    <w:rsid w:val="0003244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32449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032449"/>
    <w:pPr>
      <w:widowControl w:val="0"/>
      <w:tabs>
        <w:tab w:val="left" w:pos="720"/>
        <w:tab w:val="left" w:pos="1440"/>
        <w:tab w:val="right" w:pos="9360"/>
      </w:tabs>
      <w:autoSpaceDE w:val="0"/>
      <w:autoSpaceDN w:val="0"/>
      <w:adjustRightInd w:val="0"/>
      <w:ind w:left="720"/>
    </w:pPr>
    <w:rPr>
      <w:sz w:val="22"/>
      <w:szCs w:val="22"/>
    </w:rPr>
  </w:style>
  <w:style w:type="paragraph" w:styleId="BodyTextIndent2">
    <w:name w:val="Body Text Indent 2"/>
    <w:basedOn w:val="Normal"/>
    <w:rsid w:val="00032449"/>
    <w:pPr>
      <w:widowControl w:val="0"/>
      <w:tabs>
        <w:tab w:val="left" w:pos="720"/>
        <w:tab w:val="left" w:pos="2160"/>
      </w:tabs>
      <w:autoSpaceDE w:val="0"/>
      <w:autoSpaceDN w:val="0"/>
      <w:adjustRightInd w:val="0"/>
      <w:ind w:left="2160" w:hanging="1440"/>
      <w:jc w:val="both"/>
    </w:pPr>
    <w:rPr>
      <w:sz w:val="22"/>
      <w:szCs w:val="22"/>
    </w:rPr>
  </w:style>
  <w:style w:type="paragraph" w:styleId="BodyText">
    <w:name w:val="Body Text"/>
    <w:basedOn w:val="Normal"/>
    <w:rsid w:val="00032449"/>
    <w:pPr>
      <w:spacing w:after="120"/>
    </w:pPr>
  </w:style>
  <w:style w:type="character" w:styleId="Hyperlink">
    <w:name w:val="Hyperlink"/>
    <w:rsid w:val="00032449"/>
    <w:rPr>
      <w:color w:val="0000FF"/>
      <w:u w:val="single"/>
    </w:rPr>
  </w:style>
  <w:style w:type="paragraph" w:styleId="NormalWeb">
    <w:name w:val="Normal (Web)"/>
    <w:basedOn w:val="Normal"/>
    <w:rsid w:val="00032449"/>
    <w:pPr>
      <w:spacing w:before="100" w:beforeAutospacing="1" w:after="100" w:afterAutospacing="1"/>
    </w:pPr>
  </w:style>
  <w:style w:type="paragraph" w:styleId="BodyText3">
    <w:name w:val="Body Text 3"/>
    <w:basedOn w:val="Normal"/>
    <w:rsid w:val="00032449"/>
    <w:pPr>
      <w:spacing w:after="120"/>
    </w:pPr>
    <w:rPr>
      <w:sz w:val="16"/>
      <w:szCs w:val="16"/>
    </w:rPr>
  </w:style>
  <w:style w:type="paragraph" w:styleId="HTMLPreformatted">
    <w:name w:val="HTML Preformatted"/>
    <w:basedOn w:val="Normal"/>
    <w:link w:val="HTMLPreformattedChar"/>
    <w:rsid w:val="000324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</w:rPr>
  </w:style>
  <w:style w:type="paragraph" w:styleId="BodyText2">
    <w:name w:val="Body Text 2"/>
    <w:basedOn w:val="Normal"/>
    <w:rsid w:val="00032449"/>
    <w:pPr>
      <w:spacing w:after="120" w:line="480" w:lineRule="auto"/>
      <w:jc w:val="both"/>
    </w:pPr>
    <w:rPr>
      <w:rFonts w:ascii="Arial" w:hAnsi="Arial"/>
    </w:rPr>
  </w:style>
  <w:style w:type="paragraph" w:customStyle="1" w:styleId="JobTitle">
    <w:name w:val="Job Title"/>
    <w:next w:val="Normal"/>
    <w:rsid w:val="00032449"/>
    <w:pPr>
      <w:spacing w:after="60" w:line="220" w:lineRule="atLeast"/>
    </w:pPr>
    <w:rPr>
      <w:rFonts w:ascii="Arial Black" w:hAnsi="Arial Black"/>
      <w:spacing w:val="-10"/>
      <w:lang w:val="en-US" w:eastAsia="en-US"/>
    </w:rPr>
  </w:style>
  <w:style w:type="paragraph" w:customStyle="1" w:styleId="Preformatted">
    <w:name w:val="Preformatted"/>
    <w:basedOn w:val="Normal"/>
    <w:rsid w:val="00032449"/>
    <w:pPr>
      <w:tabs>
        <w:tab w:val="left" w:pos="894"/>
        <w:tab w:val="left" w:pos="1853"/>
        <w:tab w:val="left" w:pos="2812"/>
        <w:tab w:val="left" w:pos="3771"/>
        <w:tab w:val="left" w:pos="4730"/>
      </w:tabs>
      <w:suppressAutoHyphens/>
      <w:autoSpaceDE w:val="0"/>
    </w:pPr>
    <w:rPr>
      <w:rFonts w:ascii="Courier New" w:hAnsi="Courier New"/>
      <w:lang w:eastAsia="en-IN"/>
    </w:rPr>
  </w:style>
  <w:style w:type="character" w:customStyle="1" w:styleId="content">
    <w:name w:val="content"/>
    <w:basedOn w:val="DefaultParagraphFont"/>
    <w:rsid w:val="00032449"/>
  </w:style>
  <w:style w:type="paragraph" w:styleId="Subtitle">
    <w:name w:val="Subtitle"/>
    <w:basedOn w:val="Normal"/>
    <w:qFormat/>
    <w:rsid w:val="00032449"/>
    <w:rPr>
      <w:rFonts w:ascii="Arial" w:hAnsi="Arial"/>
      <w:b/>
    </w:rPr>
  </w:style>
  <w:style w:type="paragraph" w:customStyle="1" w:styleId="qualifications">
    <w:name w:val="qualifications"/>
    <w:basedOn w:val="Normal"/>
    <w:rsid w:val="00032449"/>
    <w:pPr>
      <w:tabs>
        <w:tab w:val="left" w:pos="2837"/>
      </w:tabs>
      <w:spacing w:line="220" w:lineRule="exact"/>
      <w:ind w:left="2520" w:hanging="2520"/>
    </w:pPr>
    <w:rPr>
      <w:sz w:val="22"/>
    </w:rPr>
  </w:style>
  <w:style w:type="paragraph" w:styleId="Title">
    <w:name w:val="Title"/>
    <w:basedOn w:val="Normal"/>
    <w:qFormat/>
    <w:rsid w:val="00032449"/>
    <w:pPr>
      <w:suppressAutoHyphens/>
      <w:jc w:val="center"/>
    </w:pPr>
    <w:rPr>
      <w:b/>
      <w:smallCaps/>
      <w:spacing w:val="-5"/>
      <w:sz w:val="32"/>
    </w:rPr>
  </w:style>
  <w:style w:type="paragraph" w:customStyle="1" w:styleId="projbodtxt">
    <w:name w:val="projbodtxt"/>
    <w:basedOn w:val="Normal"/>
    <w:rsid w:val="00032449"/>
    <w:pPr>
      <w:spacing w:after="120" w:line="280" w:lineRule="exact"/>
      <w:jc w:val="both"/>
    </w:pPr>
    <w:rPr>
      <w:rFonts w:ascii="Arial" w:hAnsi="Arial"/>
      <w:sz w:val="22"/>
      <w:lang w:val="en-GB"/>
    </w:rPr>
  </w:style>
  <w:style w:type="paragraph" w:styleId="ListBullet">
    <w:name w:val="List Bullet"/>
    <w:basedOn w:val="Normal"/>
    <w:rsid w:val="00032449"/>
    <w:pPr>
      <w:numPr>
        <w:numId w:val="1"/>
      </w:numPr>
      <w:jc w:val="both"/>
    </w:pPr>
  </w:style>
  <w:style w:type="paragraph" w:customStyle="1" w:styleId="Normal2">
    <w:name w:val="Normal 2"/>
    <w:basedOn w:val="Normal"/>
    <w:rsid w:val="00032449"/>
    <w:pPr>
      <w:jc w:val="both"/>
    </w:pPr>
    <w:rPr>
      <w:bCs/>
      <w:iCs/>
    </w:rPr>
  </w:style>
  <w:style w:type="paragraph" w:styleId="Caption">
    <w:name w:val="caption"/>
    <w:basedOn w:val="Normal"/>
    <w:next w:val="Normal"/>
    <w:qFormat/>
    <w:rsid w:val="00032449"/>
    <w:pPr>
      <w:overflowPunct w:val="0"/>
      <w:autoSpaceDE w:val="0"/>
      <w:autoSpaceDN w:val="0"/>
      <w:adjustRightInd w:val="0"/>
      <w:textAlignment w:val="baseline"/>
    </w:pPr>
    <w:rPr>
      <w:rFonts w:ascii="Dutch 801 Roman" w:hAnsi="Dutch 801 Roman"/>
      <w:sz w:val="24"/>
    </w:rPr>
  </w:style>
  <w:style w:type="paragraph" w:styleId="BlockText">
    <w:name w:val="Block Text"/>
    <w:basedOn w:val="Normal"/>
    <w:rsid w:val="00032449"/>
    <w:pPr>
      <w:ind w:left="360" w:right="360"/>
      <w:jc w:val="both"/>
    </w:pPr>
    <w:rPr>
      <w:rFonts w:ascii="Arial" w:hAnsi="Arial" w:cs="Arial"/>
      <w:szCs w:val="24"/>
    </w:rPr>
  </w:style>
  <w:style w:type="paragraph" w:styleId="PlainText">
    <w:name w:val="Plain Text"/>
    <w:basedOn w:val="Normal"/>
    <w:link w:val="PlainTextChar"/>
    <w:rsid w:val="00032449"/>
    <w:rPr>
      <w:rFonts w:ascii="Courier New" w:hAnsi="Courier New" w:cs="Courier New"/>
    </w:rPr>
  </w:style>
  <w:style w:type="character" w:styleId="Strong">
    <w:name w:val="Strong"/>
    <w:qFormat/>
    <w:rsid w:val="00032449"/>
    <w:rPr>
      <w:b/>
      <w:bCs/>
    </w:rPr>
  </w:style>
  <w:style w:type="paragraph" w:styleId="BodyTextIndent3">
    <w:name w:val="Body Text Indent 3"/>
    <w:basedOn w:val="Normal"/>
    <w:rsid w:val="00032449"/>
    <w:pPr>
      <w:spacing w:after="120"/>
      <w:ind w:left="360"/>
    </w:pPr>
    <w:rPr>
      <w:sz w:val="16"/>
      <w:szCs w:val="16"/>
    </w:rPr>
  </w:style>
  <w:style w:type="paragraph" w:styleId="CommentText">
    <w:name w:val="annotation text"/>
    <w:basedOn w:val="Normal"/>
    <w:semiHidden/>
    <w:rsid w:val="00032449"/>
    <w:pPr>
      <w:overflowPunct w:val="0"/>
      <w:autoSpaceDE w:val="0"/>
      <w:autoSpaceDN w:val="0"/>
      <w:adjustRightInd w:val="0"/>
      <w:textAlignment w:val="baseline"/>
    </w:pPr>
    <w:rPr>
      <w:rFonts w:ascii="Verdana" w:hAnsi="Verdana"/>
      <w:lang w:val="en-GB"/>
    </w:rPr>
  </w:style>
  <w:style w:type="paragraph" w:customStyle="1" w:styleId="ForCV">
    <w:name w:val="For CV"/>
    <w:basedOn w:val="BodyText"/>
    <w:rsid w:val="00032449"/>
    <w:rPr>
      <w:rFonts w:ascii="Verdana" w:hAnsi="Verdana"/>
      <w:b/>
      <w:lang w:val="en-GB"/>
    </w:rPr>
  </w:style>
  <w:style w:type="paragraph" w:customStyle="1" w:styleId="Head3">
    <w:name w:val="Head 3"/>
    <w:basedOn w:val="BodyText"/>
    <w:rsid w:val="00032449"/>
    <w:pPr>
      <w:jc w:val="center"/>
    </w:pPr>
    <w:rPr>
      <w:rFonts w:ascii="Verdana" w:hAnsi="Verdana"/>
      <w:b/>
      <w:bCs/>
      <w:sz w:val="24"/>
      <w:u w:val="single"/>
      <w:lang w:val="en-GB"/>
    </w:rPr>
  </w:style>
  <w:style w:type="paragraph" w:customStyle="1" w:styleId="CVhead">
    <w:name w:val="CV head"/>
    <w:basedOn w:val="BodyText"/>
    <w:rsid w:val="00032449"/>
    <w:pPr>
      <w:ind w:left="720"/>
    </w:pPr>
    <w:rPr>
      <w:rFonts w:ascii="Georgia" w:hAnsi="Georgia"/>
      <w:b/>
      <w:lang w:val="en-GB"/>
    </w:rPr>
  </w:style>
  <w:style w:type="paragraph" w:customStyle="1" w:styleId="EmpName">
    <w:name w:val="Emp Name"/>
    <w:basedOn w:val="Head3"/>
    <w:rsid w:val="00032449"/>
    <w:rPr>
      <w:rFonts w:ascii="Courier New" w:hAnsi="Courier New"/>
      <w:sz w:val="44"/>
      <w:u w:val="none"/>
    </w:rPr>
  </w:style>
  <w:style w:type="paragraph" w:customStyle="1" w:styleId="RoseResumeHeader">
    <w:name w:val="Rose Resume Header"/>
    <w:basedOn w:val="BodyTextIndent"/>
    <w:rsid w:val="00032449"/>
    <w:pPr>
      <w:widowControl/>
      <w:shd w:val="clear" w:color="auto" w:fill="000000"/>
      <w:tabs>
        <w:tab w:val="clear" w:pos="720"/>
        <w:tab w:val="clear" w:pos="1440"/>
        <w:tab w:val="clear" w:pos="9360"/>
        <w:tab w:val="left" w:pos="2880"/>
      </w:tabs>
      <w:autoSpaceDE/>
      <w:autoSpaceDN/>
      <w:adjustRightInd/>
      <w:ind w:left="0"/>
      <w:jc w:val="center"/>
    </w:pPr>
    <w:rPr>
      <w:rFonts w:ascii="Arial" w:hAnsi="Arial" w:cs="Arial"/>
      <w:b/>
      <w:caps/>
      <w:sz w:val="24"/>
      <w:szCs w:val="24"/>
    </w:rPr>
  </w:style>
  <w:style w:type="paragraph" w:styleId="BalloonText">
    <w:name w:val="Balloon Text"/>
    <w:basedOn w:val="Normal"/>
    <w:semiHidden/>
    <w:rsid w:val="00032449"/>
    <w:rPr>
      <w:rFonts w:ascii="Tahoma" w:hAnsi="Tahoma" w:cs="Tahoma"/>
      <w:sz w:val="16"/>
      <w:szCs w:val="16"/>
    </w:rPr>
  </w:style>
  <w:style w:type="character" w:customStyle="1" w:styleId="WW8Num1z0">
    <w:name w:val="WW8Num1z0"/>
    <w:rsid w:val="00032449"/>
    <w:rPr>
      <w:rFonts w:ascii="Symbol" w:hAnsi="Symbol"/>
      <w:b w:val="0"/>
      <w:i w:val="0"/>
      <w:color w:val="999999"/>
      <w:sz w:val="16"/>
      <w:szCs w:val="16"/>
    </w:rPr>
  </w:style>
  <w:style w:type="character" w:customStyle="1" w:styleId="LocationCharChar">
    <w:name w:val="Location Char Char"/>
    <w:rsid w:val="00032449"/>
    <w:rPr>
      <w:rFonts w:ascii="Tahoma" w:hAnsi="Tahoma"/>
      <w:i/>
      <w:spacing w:val="10"/>
      <w:sz w:val="16"/>
      <w:szCs w:val="16"/>
      <w:lang w:val="en-US" w:eastAsia="ar-SA" w:bidi="ar-SA"/>
    </w:rPr>
  </w:style>
  <w:style w:type="character" w:customStyle="1" w:styleId="Teletype">
    <w:name w:val="Teletype"/>
    <w:rsid w:val="00032449"/>
    <w:rPr>
      <w:rFonts w:ascii="Courier New" w:eastAsia="Courier New" w:hAnsi="Courier New" w:cs="Courier New"/>
    </w:rPr>
  </w:style>
  <w:style w:type="paragraph" w:customStyle="1" w:styleId="ContactInformation">
    <w:name w:val="Contact Information"/>
    <w:basedOn w:val="Normal"/>
    <w:rsid w:val="00032449"/>
    <w:pPr>
      <w:suppressAutoHyphens/>
      <w:spacing w:line="240" w:lineRule="exact"/>
    </w:pPr>
    <w:rPr>
      <w:rFonts w:ascii="Tahoma" w:hAnsi="Tahoma"/>
      <w:spacing w:val="10"/>
      <w:sz w:val="16"/>
      <w:lang w:eastAsia="ar-SA"/>
    </w:rPr>
  </w:style>
  <w:style w:type="paragraph" w:customStyle="1" w:styleId="bulletedlist0">
    <w:name w:val="bulleted list"/>
    <w:basedOn w:val="Normal"/>
    <w:rsid w:val="00032449"/>
    <w:pPr>
      <w:tabs>
        <w:tab w:val="num" w:pos="540"/>
      </w:tabs>
      <w:suppressAutoHyphens/>
      <w:spacing w:before="60" w:after="60" w:line="220" w:lineRule="exact"/>
    </w:pPr>
    <w:rPr>
      <w:rFonts w:ascii="Tahoma" w:hAnsi="Tahoma"/>
      <w:spacing w:val="10"/>
      <w:sz w:val="16"/>
      <w:szCs w:val="16"/>
      <w:lang w:eastAsia="ar-SA"/>
    </w:rPr>
  </w:style>
  <w:style w:type="paragraph" w:customStyle="1" w:styleId="PreformattedText">
    <w:name w:val="Preformatted Text"/>
    <w:basedOn w:val="Normal"/>
    <w:rsid w:val="00032449"/>
    <w:pPr>
      <w:suppressAutoHyphens/>
      <w:spacing w:line="220" w:lineRule="exact"/>
    </w:pPr>
    <w:rPr>
      <w:rFonts w:ascii="Courier New" w:eastAsia="Courier New" w:hAnsi="Courier New" w:cs="Courier New"/>
      <w:spacing w:val="10"/>
      <w:lang w:eastAsia="ar-SA"/>
    </w:rPr>
  </w:style>
  <w:style w:type="character" w:customStyle="1" w:styleId="titlelarge">
    <w:name w:val="titlelarge"/>
    <w:basedOn w:val="DefaultParagraphFont"/>
    <w:rsid w:val="00032449"/>
  </w:style>
  <w:style w:type="character" w:customStyle="1" w:styleId="bdyblk">
    <w:name w:val="bdy_blk"/>
    <w:basedOn w:val="DefaultParagraphFont"/>
    <w:rsid w:val="00032449"/>
  </w:style>
  <w:style w:type="paragraph" w:customStyle="1" w:styleId="NormalBold">
    <w:name w:val="Normal + Bold"/>
    <w:aliases w:val="Underline"/>
    <w:basedOn w:val="Heading5"/>
    <w:rsid w:val="00032449"/>
    <w:rPr>
      <w:rFonts w:ascii="Verdana" w:hAnsi="Verdana" w:cs="Arial"/>
      <w:i w:val="0"/>
      <w:iCs w:val="0"/>
      <w:sz w:val="20"/>
      <w:szCs w:val="20"/>
    </w:rPr>
  </w:style>
  <w:style w:type="paragraph" w:customStyle="1" w:styleId="WP9Heading4">
    <w:name w:val="WP9_Heading4"/>
    <w:basedOn w:val="Normal"/>
    <w:rsid w:val="00032449"/>
    <w:pPr>
      <w:widowControl w:val="0"/>
      <w:shd w:val="pct10" w:color="000000" w:fill="auto"/>
    </w:pPr>
    <w:rPr>
      <w:rFonts w:ascii="Verdana" w:hAnsi="Verdana"/>
      <w:b/>
    </w:rPr>
  </w:style>
  <w:style w:type="paragraph" w:customStyle="1" w:styleId="NormalVerdana">
    <w:name w:val="Normal + Verdana"/>
    <w:aliases w:val="10 pt,Bold,Black,Normal + (Latin) Arial,Normal + 11 pt,Arial,Normal + Arial,11.5 pt,Small caps,Top: (Single solid line,Auto,1....,9 pt,Right:  -0.13&quot;,11 pt,Normal + 10 pt"/>
    <w:basedOn w:val="Normal"/>
    <w:rsid w:val="00032449"/>
    <w:pPr>
      <w:numPr>
        <w:numId w:val="2"/>
      </w:numPr>
      <w:jc w:val="both"/>
    </w:pPr>
    <w:rPr>
      <w:rFonts w:ascii="Verdana" w:hAnsi="Verdana"/>
      <w:b/>
    </w:rPr>
  </w:style>
  <w:style w:type="paragraph" w:customStyle="1" w:styleId="Objective">
    <w:name w:val="Objective"/>
    <w:basedOn w:val="Normal"/>
    <w:next w:val="BodyText"/>
    <w:rsid w:val="00032449"/>
    <w:pPr>
      <w:spacing w:before="220" w:after="220" w:line="220" w:lineRule="atLeast"/>
      <w:jc w:val="both"/>
    </w:pPr>
    <w:rPr>
      <w:rFonts w:ascii="Arial" w:hAnsi="Arial"/>
    </w:rPr>
  </w:style>
  <w:style w:type="paragraph" w:customStyle="1" w:styleId="1">
    <w:name w:val="1"/>
    <w:basedOn w:val="Normal"/>
    <w:semiHidden/>
    <w:rsid w:val="00032449"/>
    <w:pPr>
      <w:spacing w:after="160" w:line="240" w:lineRule="exact"/>
    </w:pPr>
    <w:rPr>
      <w:rFonts w:ascii="Verdana" w:hAnsi="Verdana"/>
    </w:rPr>
  </w:style>
  <w:style w:type="paragraph" w:customStyle="1" w:styleId="Normal1">
    <w:name w:val="Normal1"/>
    <w:basedOn w:val="Normal"/>
    <w:rsid w:val="00032449"/>
    <w:pPr>
      <w:widowControl w:val="0"/>
      <w:suppressAutoHyphens/>
      <w:autoSpaceDE w:val="0"/>
    </w:pPr>
    <w:rPr>
      <w:rFonts w:eastAsia="Lucida Sans Unicode"/>
      <w:sz w:val="24"/>
      <w:szCs w:val="24"/>
      <w:lang w:eastAsia="ar-SA"/>
    </w:rPr>
  </w:style>
  <w:style w:type="character" w:customStyle="1" w:styleId="Normal1Char">
    <w:name w:val="Normal1 Char"/>
    <w:rsid w:val="00032449"/>
    <w:rPr>
      <w:rFonts w:eastAsia="Lucida Sans Unicode"/>
      <w:sz w:val="24"/>
      <w:szCs w:val="24"/>
      <w:lang w:val="en-US" w:eastAsia="ar-SA" w:bidi="ar-SA"/>
    </w:rPr>
  </w:style>
  <w:style w:type="paragraph" w:customStyle="1" w:styleId="TableContents">
    <w:name w:val="Table Contents"/>
    <w:basedOn w:val="Normal"/>
    <w:rsid w:val="00032449"/>
    <w:pPr>
      <w:widowControl w:val="0"/>
      <w:suppressLineNumbers/>
      <w:suppressAutoHyphens/>
      <w:overflowPunct w:val="0"/>
      <w:autoSpaceDE w:val="0"/>
      <w:jc w:val="both"/>
      <w:textAlignment w:val="baseline"/>
    </w:pPr>
    <w:rPr>
      <w:rFonts w:ascii="Arial" w:hAnsi="Arial"/>
      <w:kern w:val="1"/>
      <w:lang w:eastAsia="ar-SA"/>
    </w:rPr>
  </w:style>
  <w:style w:type="paragraph" w:customStyle="1" w:styleId="TableHeading">
    <w:name w:val="Table Heading"/>
    <w:basedOn w:val="TableContents"/>
    <w:rsid w:val="00032449"/>
    <w:pPr>
      <w:jc w:val="center"/>
    </w:pPr>
    <w:rPr>
      <w:b/>
      <w:i/>
    </w:rPr>
  </w:style>
  <w:style w:type="paragraph" w:customStyle="1" w:styleId="NormalDS">
    <w:name w:val="Normal DS"/>
    <w:basedOn w:val="Normal"/>
    <w:rsid w:val="00032449"/>
    <w:pPr>
      <w:spacing w:after="260"/>
    </w:pPr>
    <w:rPr>
      <w:kern w:val="1"/>
      <w:sz w:val="23"/>
      <w:lang w:eastAsia="ar-SA"/>
    </w:rPr>
  </w:style>
  <w:style w:type="character" w:customStyle="1" w:styleId="CharChar1">
    <w:name w:val="Char Char1"/>
    <w:rsid w:val="00032449"/>
    <w:rPr>
      <w:rFonts w:ascii="Courier New" w:eastAsia="Courier New" w:hAnsi="Courier New"/>
      <w:lang w:val="en-US" w:eastAsia="en-US" w:bidi="ar-SA"/>
    </w:rPr>
  </w:style>
  <w:style w:type="paragraph" w:customStyle="1" w:styleId="stright">
    <w:name w:val="!stright"/>
    <w:rsid w:val="00032449"/>
    <w:rPr>
      <w:sz w:val="24"/>
      <w:lang w:val="en-US" w:eastAsia="en-US"/>
    </w:rPr>
  </w:style>
  <w:style w:type="paragraph" w:customStyle="1" w:styleId="Resume-Bullet1">
    <w:name w:val="Resume - Bullet 1"/>
    <w:basedOn w:val="Normal"/>
    <w:rsid w:val="00032449"/>
    <w:pPr>
      <w:numPr>
        <w:numId w:val="3"/>
      </w:numPr>
      <w:spacing w:before="20" w:line="220" w:lineRule="exact"/>
    </w:pPr>
    <w:rPr>
      <w:rFonts w:ascii="Arial" w:hAnsi="Arial"/>
    </w:rPr>
  </w:style>
  <w:style w:type="paragraph" w:customStyle="1" w:styleId="Resume-Bullet2">
    <w:name w:val="Resume - Bullet 2"/>
    <w:basedOn w:val="Resume-Bullet1"/>
    <w:rsid w:val="00032449"/>
    <w:pPr>
      <w:numPr>
        <w:ilvl w:val="1"/>
      </w:numPr>
    </w:pPr>
  </w:style>
  <w:style w:type="character" w:customStyle="1" w:styleId="blackthin1">
    <w:name w:val="blackthin1"/>
    <w:rsid w:val="00032449"/>
    <w:rPr>
      <w:rFonts w:ascii="Verdana" w:hAnsi="Verdana"/>
      <w:color w:val="333333"/>
      <w:sz w:val="20"/>
      <w:szCs w:val="20"/>
      <w:u w:val="none"/>
      <w:effect w:val="none"/>
    </w:rPr>
  </w:style>
  <w:style w:type="paragraph" w:customStyle="1" w:styleId="WW-PlainText">
    <w:name w:val="WW-Plain Text"/>
    <w:basedOn w:val="Normal"/>
    <w:rsid w:val="00032449"/>
    <w:pPr>
      <w:suppressAutoHyphens/>
      <w:overflowPunct w:val="0"/>
      <w:autoSpaceDE w:val="0"/>
      <w:textAlignment w:val="baseline"/>
    </w:pPr>
    <w:rPr>
      <w:rFonts w:ascii="Courier New" w:hAnsi="Courier New" w:cs="Courier New"/>
      <w:lang w:eastAsia="ar-SA"/>
    </w:rPr>
  </w:style>
  <w:style w:type="paragraph" w:customStyle="1" w:styleId="WW-ListBullet">
    <w:name w:val="WW-List Bullet"/>
    <w:basedOn w:val="Normal"/>
    <w:rsid w:val="00032449"/>
    <w:pPr>
      <w:suppressAutoHyphens/>
    </w:pPr>
    <w:rPr>
      <w:rFonts w:ascii="Arial" w:eastAsia="MS Mincho" w:hAnsi="Arial" w:cs="Arial"/>
      <w:b/>
      <w:bCs/>
      <w:sz w:val="22"/>
      <w:szCs w:val="24"/>
      <w:lang w:eastAsia="ar-SA"/>
    </w:rPr>
  </w:style>
  <w:style w:type="paragraph" w:customStyle="1" w:styleId="WW-BodyText3">
    <w:name w:val="WW-Body Text 3"/>
    <w:basedOn w:val="Normal"/>
    <w:rsid w:val="00032449"/>
    <w:pPr>
      <w:suppressAutoHyphens/>
      <w:jc w:val="both"/>
    </w:pPr>
    <w:rPr>
      <w:rFonts w:ascii="Arial" w:hAnsi="Arial"/>
      <w:sz w:val="22"/>
      <w:u w:val="single"/>
      <w:lang w:eastAsia="ar-SA"/>
    </w:rPr>
  </w:style>
  <w:style w:type="paragraph" w:customStyle="1" w:styleId="WW-BodyText2">
    <w:name w:val="WW-Body Text 2"/>
    <w:basedOn w:val="Normal"/>
    <w:rsid w:val="00032449"/>
    <w:pPr>
      <w:suppressAutoHyphens/>
      <w:jc w:val="both"/>
    </w:pPr>
    <w:rPr>
      <w:rFonts w:ascii="Arial" w:hAnsi="Arial" w:cs="Arial"/>
      <w:color w:val="000000"/>
      <w:sz w:val="22"/>
      <w:szCs w:val="22"/>
      <w:lang w:eastAsia="ar-SA"/>
    </w:rPr>
  </w:style>
  <w:style w:type="character" w:styleId="Emphasis">
    <w:name w:val="Emphasis"/>
    <w:qFormat/>
    <w:rsid w:val="00032449"/>
    <w:rPr>
      <w:i/>
      <w:iCs/>
    </w:rPr>
  </w:style>
  <w:style w:type="paragraph" w:customStyle="1" w:styleId="TEXT">
    <w:name w:val="TEXT"/>
    <w:basedOn w:val="Normal"/>
    <w:rsid w:val="00032449"/>
    <w:pPr>
      <w:spacing w:after="60"/>
      <w:ind w:left="648"/>
    </w:pPr>
    <w:rPr>
      <w:rFonts w:ascii="Arial" w:hAnsi="Arial" w:cs="Arial"/>
      <w:color w:val="000000"/>
    </w:rPr>
  </w:style>
  <w:style w:type="paragraph" w:customStyle="1" w:styleId="nexttext">
    <w:name w:val="nexttext"/>
    <w:basedOn w:val="Normal"/>
    <w:rsid w:val="00032449"/>
    <w:rPr>
      <w:rFonts w:ascii="Arial" w:hAnsi="Arial" w:cs="Arial"/>
    </w:rPr>
  </w:style>
  <w:style w:type="paragraph" w:customStyle="1" w:styleId="nowtext">
    <w:name w:val="nowtext"/>
    <w:basedOn w:val="Normal"/>
    <w:rsid w:val="00032449"/>
    <w:pPr>
      <w:jc w:val="both"/>
    </w:pPr>
    <w:rPr>
      <w:rFonts w:ascii="Arial" w:hAnsi="Arial" w:cs="Arial"/>
    </w:rPr>
  </w:style>
  <w:style w:type="character" w:customStyle="1" w:styleId="gmailquote">
    <w:name w:val="gmail_quote"/>
    <w:basedOn w:val="DefaultParagraphFont"/>
    <w:rsid w:val="00032449"/>
  </w:style>
  <w:style w:type="paragraph" w:customStyle="1" w:styleId="advance">
    <w:name w:val="advance"/>
    <w:basedOn w:val="Normal"/>
    <w:rsid w:val="00032449"/>
    <w:pPr>
      <w:tabs>
        <w:tab w:val="num" w:pos="360"/>
      </w:tabs>
      <w:ind w:left="360" w:hanging="360"/>
    </w:pPr>
    <w:rPr>
      <w:rFonts w:ascii="Advance" w:hAnsi="Advance"/>
      <w:sz w:val="22"/>
      <w:szCs w:val="15"/>
    </w:rPr>
  </w:style>
  <w:style w:type="paragraph" w:customStyle="1" w:styleId="text-body">
    <w:name w:val="text-body"/>
    <w:basedOn w:val="Normal"/>
    <w:rsid w:val="00032449"/>
    <w:pPr>
      <w:spacing w:before="100" w:beforeAutospacing="1" w:after="100" w:afterAutospacing="1"/>
    </w:pPr>
    <w:rPr>
      <w:sz w:val="24"/>
      <w:szCs w:val="24"/>
    </w:rPr>
  </w:style>
  <w:style w:type="character" w:customStyle="1" w:styleId="BodyTextIndent2Char1">
    <w:name w:val="Body Text Indent 2 Char1"/>
    <w:rsid w:val="00032449"/>
    <w:rPr>
      <w:rFonts w:ascii="Arial Narrow" w:hAnsi="Arial Narrow"/>
      <w:lang w:val="en-US" w:eastAsia="en-US" w:bidi="ar-SA"/>
    </w:rPr>
  </w:style>
  <w:style w:type="character" w:customStyle="1" w:styleId="boldtitle1">
    <w:name w:val="boldtitle1"/>
    <w:rsid w:val="00032449"/>
    <w:rPr>
      <w:rFonts w:ascii="Arial Black" w:hAnsi="Arial Black" w:hint="default"/>
      <w:b w:val="0"/>
      <w:bCs w:val="0"/>
      <w:sz w:val="36"/>
      <w:szCs w:val="36"/>
    </w:rPr>
  </w:style>
  <w:style w:type="paragraph" w:customStyle="1" w:styleId="kpmgbody">
    <w:name w:val="kpmgbody"/>
    <w:basedOn w:val="BodyText"/>
    <w:rsid w:val="00032449"/>
    <w:pPr>
      <w:spacing w:before="40" w:after="40" w:line="360" w:lineRule="auto"/>
      <w:jc w:val="both"/>
    </w:pPr>
    <w:rPr>
      <w:rFonts w:ascii="Century Gothic" w:hAnsi="Century Gothic"/>
      <w:b/>
      <w:sz w:val="24"/>
    </w:rPr>
  </w:style>
  <w:style w:type="paragraph" w:customStyle="1" w:styleId="regular">
    <w:name w:val="regular"/>
    <w:basedOn w:val="Normal"/>
    <w:rsid w:val="00032449"/>
    <w:pPr>
      <w:jc w:val="both"/>
    </w:pPr>
    <w:rPr>
      <w:sz w:val="24"/>
    </w:rPr>
  </w:style>
  <w:style w:type="paragraph" w:customStyle="1" w:styleId="Achievement">
    <w:name w:val="Achievement"/>
    <w:basedOn w:val="BodyText"/>
    <w:link w:val="AchievementChar1"/>
    <w:rsid w:val="00032449"/>
    <w:pPr>
      <w:widowControl w:val="0"/>
      <w:spacing w:after="60"/>
      <w:jc w:val="both"/>
    </w:pPr>
  </w:style>
  <w:style w:type="paragraph" w:customStyle="1" w:styleId="CompanyName">
    <w:name w:val="Company Name"/>
    <w:basedOn w:val="Normal"/>
    <w:next w:val="Normal"/>
    <w:rsid w:val="00032449"/>
    <w:pPr>
      <w:widowControl w:val="0"/>
      <w:tabs>
        <w:tab w:val="left" w:pos="0"/>
        <w:tab w:val="right" w:pos="8639"/>
      </w:tabs>
      <w:spacing w:before="220" w:after="40"/>
      <w:jc w:val="center"/>
    </w:pPr>
    <w:rPr>
      <w:rFonts w:ascii="Arial" w:hAnsi="Arial"/>
      <w:b/>
      <w:sz w:val="24"/>
    </w:rPr>
  </w:style>
  <w:style w:type="paragraph" w:styleId="FootnoteText">
    <w:name w:val="footnote text"/>
    <w:basedOn w:val="Normal"/>
    <w:semiHidden/>
    <w:rsid w:val="00032449"/>
    <w:pPr>
      <w:widowControl w:val="0"/>
    </w:pPr>
  </w:style>
  <w:style w:type="character" w:customStyle="1" w:styleId="Char">
    <w:name w:val="Char"/>
    <w:rsid w:val="00032449"/>
    <w:rPr>
      <w:lang w:val="en-US" w:eastAsia="ar-SA" w:bidi="ar-SA"/>
    </w:rPr>
  </w:style>
  <w:style w:type="character" w:customStyle="1" w:styleId="ListBullet1">
    <w:name w:val="List Bullet1"/>
    <w:basedOn w:val="DefaultParagraphFont"/>
    <w:rsid w:val="00032449"/>
  </w:style>
  <w:style w:type="paragraph" w:customStyle="1" w:styleId="RoseResumeDates">
    <w:name w:val="Rose Resume Dates"/>
    <w:basedOn w:val="Heading2"/>
    <w:rsid w:val="00032449"/>
    <w:pPr>
      <w:widowControl/>
      <w:tabs>
        <w:tab w:val="clear" w:pos="720"/>
      </w:tabs>
      <w:suppressAutoHyphens/>
      <w:autoSpaceDE/>
      <w:autoSpaceDN/>
      <w:adjustRightInd/>
      <w:jc w:val="right"/>
    </w:pPr>
    <w:rPr>
      <w:rFonts w:ascii="Arial" w:hAnsi="Arial" w:cs="Arial"/>
      <w:iCs/>
      <w:color w:val="000000"/>
      <w:sz w:val="20"/>
      <w:szCs w:val="24"/>
      <w:lang w:eastAsia="ar-SA"/>
    </w:rPr>
  </w:style>
  <w:style w:type="character" w:customStyle="1" w:styleId="HTMLPreformattedChar">
    <w:name w:val="HTML Preformatted Char"/>
    <w:link w:val="HTMLPreformatted"/>
    <w:semiHidden/>
    <w:rsid w:val="00A70956"/>
    <w:rPr>
      <w:rFonts w:ascii="Courier New" w:eastAsia="Courier New" w:hAnsi="Courier New"/>
      <w:lang w:val="en-US" w:eastAsia="en-US" w:bidi="ar-SA"/>
    </w:rPr>
  </w:style>
  <w:style w:type="paragraph" w:customStyle="1" w:styleId="levnl11">
    <w:name w:val="_levnl11"/>
    <w:basedOn w:val="Normal"/>
    <w:rsid w:val="0003244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" w:hanging="360"/>
    </w:pPr>
    <w:rPr>
      <w:sz w:val="24"/>
    </w:rPr>
  </w:style>
  <w:style w:type="character" w:customStyle="1" w:styleId="blackres">
    <w:name w:val="blackres"/>
    <w:basedOn w:val="DefaultParagraphFont"/>
    <w:rsid w:val="00032449"/>
  </w:style>
  <w:style w:type="paragraph" w:styleId="z-TopofForm">
    <w:name w:val="HTML Top of Form"/>
    <w:basedOn w:val="Normal"/>
    <w:next w:val="Normal"/>
    <w:hidden/>
    <w:rsid w:val="0003244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hidden/>
    <w:rsid w:val="0003244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v111">
    <w:name w:val="v111"/>
    <w:rsid w:val="00032449"/>
    <w:rPr>
      <w:rFonts w:ascii="Verdana" w:hAnsi="Verdana" w:cs="Arial" w:hint="default"/>
      <w:b w:val="0"/>
      <w:bCs w:val="0"/>
      <w:color w:val="000000"/>
      <w:sz w:val="19"/>
      <w:szCs w:val="19"/>
    </w:rPr>
  </w:style>
  <w:style w:type="paragraph" w:customStyle="1" w:styleId="Normallatin">
    <w:name w:val="Normal + latin"/>
    <w:basedOn w:val="Heading6"/>
    <w:rsid w:val="00032449"/>
    <w:pPr>
      <w:jc w:val="both"/>
    </w:pPr>
    <w:rPr>
      <w:rFonts w:ascii="Arial" w:eastAsia="SimSun" w:hAnsi="Arial" w:cs="Arial"/>
      <w:lang w:eastAsia="zh-CN"/>
    </w:rPr>
  </w:style>
  <w:style w:type="character" w:customStyle="1" w:styleId="bodytextsmall">
    <w:name w:val="bodytextsmall"/>
    <w:basedOn w:val="DefaultParagraphFont"/>
    <w:rsid w:val="00032449"/>
  </w:style>
  <w:style w:type="character" w:customStyle="1" w:styleId="normal--char">
    <w:name w:val="normal--char"/>
    <w:basedOn w:val="DefaultParagraphFont"/>
    <w:rsid w:val="00032449"/>
  </w:style>
  <w:style w:type="character" w:customStyle="1" w:styleId="html-0020preformatted--char">
    <w:name w:val="html-0020preformatted--char"/>
    <w:basedOn w:val="DefaultParagraphFont"/>
    <w:rsid w:val="00032449"/>
  </w:style>
  <w:style w:type="character" w:customStyle="1" w:styleId="blackres1">
    <w:name w:val="blackres1"/>
    <w:rsid w:val="00032449"/>
    <w:rPr>
      <w:rFonts w:ascii="Arial" w:hAnsi="Arial" w:cs="Arial" w:hint="default"/>
      <w:color w:val="000000"/>
      <w:sz w:val="20"/>
      <w:szCs w:val="20"/>
    </w:rPr>
  </w:style>
  <w:style w:type="paragraph" w:customStyle="1" w:styleId="Heading11">
    <w:name w:val="Heading 11"/>
    <w:basedOn w:val="Normal"/>
    <w:rsid w:val="0003244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sz w:val="24"/>
    </w:rPr>
  </w:style>
  <w:style w:type="paragraph" w:customStyle="1" w:styleId="Heading41">
    <w:name w:val="Heading 41"/>
    <w:basedOn w:val="Normal"/>
    <w:rsid w:val="0003244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sz w:val="24"/>
    </w:rPr>
  </w:style>
  <w:style w:type="character" w:styleId="HTMLTypewriter">
    <w:name w:val="HTML Typewriter"/>
    <w:rsid w:val="00032449"/>
    <w:rPr>
      <w:rFonts w:ascii="Courier New" w:eastAsia="Courier New" w:hAnsi="Courier New" w:cs="Courier New"/>
      <w:sz w:val="20"/>
      <w:szCs w:val="20"/>
    </w:rPr>
  </w:style>
  <w:style w:type="paragraph" w:customStyle="1" w:styleId="bullet">
    <w:name w:val="bullet"/>
    <w:basedOn w:val="Normal"/>
    <w:rsid w:val="00032449"/>
    <w:pPr>
      <w:tabs>
        <w:tab w:val="num" w:pos="1800"/>
      </w:tabs>
      <w:ind w:left="1800" w:hanging="360"/>
    </w:pPr>
    <w:rPr>
      <w:sz w:val="24"/>
    </w:rPr>
  </w:style>
  <w:style w:type="paragraph" w:customStyle="1" w:styleId="level1">
    <w:name w:val="_level1"/>
    <w:basedOn w:val="Normal"/>
    <w:rsid w:val="00032449"/>
    <w:pPr>
      <w:tabs>
        <w:tab w:val="left" w:pos="360"/>
        <w:tab w:val="left" w:pos="360"/>
        <w:tab w:val="left" w:pos="706"/>
        <w:tab w:val="left" w:pos="1411"/>
        <w:tab w:val="left" w:pos="2117"/>
        <w:tab w:val="left" w:pos="2822"/>
        <w:tab w:val="left" w:pos="3528"/>
        <w:tab w:val="left" w:pos="4234"/>
        <w:tab w:val="left" w:pos="4939"/>
        <w:tab w:val="left" w:pos="5645"/>
        <w:tab w:val="left" w:pos="6350"/>
        <w:tab w:val="left" w:pos="7056"/>
        <w:tab w:val="left" w:pos="7762"/>
        <w:tab w:val="left" w:pos="8467"/>
        <w:tab w:val="left" w:pos="9173"/>
      </w:tabs>
      <w:ind w:left="360" w:hanging="360"/>
    </w:pPr>
    <w:rPr>
      <w:sz w:val="24"/>
    </w:rPr>
  </w:style>
  <w:style w:type="paragraph" w:styleId="ListBullet2">
    <w:name w:val="List Bullet 2"/>
    <w:basedOn w:val="Normal"/>
    <w:rsid w:val="00032449"/>
    <w:pPr>
      <w:numPr>
        <w:numId w:val="5"/>
      </w:numPr>
    </w:pPr>
  </w:style>
  <w:style w:type="paragraph" w:customStyle="1" w:styleId="SectionTitle">
    <w:name w:val="Section Title"/>
    <w:basedOn w:val="Normal"/>
    <w:next w:val="Normal"/>
    <w:rsid w:val="00032449"/>
    <w:rPr>
      <w:rFonts w:ascii="Arial" w:hAnsi="Arial"/>
      <w:sz w:val="24"/>
    </w:rPr>
  </w:style>
  <w:style w:type="paragraph" w:customStyle="1" w:styleId="Normalarial">
    <w:name w:val="Normal+arial"/>
    <w:basedOn w:val="Normal"/>
    <w:rsid w:val="00032449"/>
    <w:pPr>
      <w:ind w:left="360"/>
    </w:pPr>
    <w:rPr>
      <w:rFonts w:ascii="Arial" w:hAnsi="Arial" w:cs="Arial"/>
      <w:color w:val="000000"/>
    </w:rPr>
  </w:style>
  <w:style w:type="paragraph" w:customStyle="1" w:styleId="WebText">
    <w:name w:val="WebText"/>
    <w:basedOn w:val="PlainText"/>
    <w:rsid w:val="00032449"/>
    <w:rPr>
      <w:rFonts w:ascii="Palatino Linotype" w:eastAsia="MS Mincho" w:hAnsi="Palatino Linotype" w:cs="Times New Roman"/>
      <w:sz w:val="18"/>
    </w:rPr>
  </w:style>
  <w:style w:type="paragraph" w:customStyle="1" w:styleId="Body1">
    <w:name w:val="*Body 1"/>
    <w:rsid w:val="00032449"/>
    <w:pPr>
      <w:spacing w:after="240" w:line="280" w:lineRule="exact"/>
    </w:pPr>
    <w:rPr>
      <w:rFonts w:ascii="Times" w:hAnsi="Times"/>
      <w:sz w:val="22"/>
      <w:lang w:val="en-US" w:eastAsia="en-US"/>
    </w:rPr>
  </w:style>
  <w:style w:type="paragraph" w:customStyle="1" w:styleId="SAPResumHeadline">
    <w:name w:val="SAP Resumé Headline"/>
    <w:basedOn w:val="Normal"/>
    <w:autoRedefine/>
    <w:rsid w:val="00032449"/>
    <w:pPr>
      <w:spacing w:line="440" w:lineRule="exact"/>
      <w:jc w:val="center"/>
    </w:pPr>
    <w:rPr>
      <w:rFonts w:ascii="Arial Black" w:hAnsi="Arial Black"/>
      <w:color w:val="F2C800"/>
      <w:spacing w:val="-20"/>
      <w:kern w:val="44"/>
      <w:sz w:val="44"/>
      <w:lang w:val="de-DE" w:eastAsia="de-DE"/>
    </w:rPr>
  </w:style>
  <w:style w:type="paragraph" w:customStyle="1" w:styleId="SAP-Footer">
    <w:name w:val="SAP - Footer"/>
    <w:rsid w:val="00032449"/>
    <w:pPr>
      <w:spacing w:line="160" w:lineRule="exact"/>
      <w:jc w:val="right"/>
    </w:pPr>
    <w:rPr>
      <w:rFonts w:ascii="Arial" w:hAnsi="Arial"/>
      <w:noProof/>
      <w:sz w:val="16"/>
      <w:lang w:val="en-US" w:eastAsia="en-US"/>
    </w:rPr>
  </w:style>
  <w:style w:type="character" w:customStyle="1" w:styleId="Heading6Char">
    <w:name w:val="Heading 6 Char"/>
    <w:rsid w:val="00032449"/>
    <w:rPr>
      <w:rFonts w:ascii="Arial" w:hAnsi="Arial" w:cs="Arial"/>
      <w:b/>
      <w:bCs/>
      <w:lang w:val="en-US" w:eastAsia="en-US" w:bidi="ar-SA"/>
    </w:rPr>
  </w:style>
  <w:style w:type="character" w:customStyle="1" w:styleId="Reference">
    <w:name w:val="Reference"/>
    <w:rsid w:val="00032449"/>
    <w:rPr>
      <w:rFonts w:ascii="Courier New" w:hAnsi="Courier New"/>
      <w:color w:val="0000FF"/>
      <w:sz w:val="20"/>
    </w:rPr>
  </w:style>
  <w:style w:type="character" w:customStyle="1" w:styleId="description">
    <w:name w:val="description"/>
    <w:basedOn w:val="DefaultParagraphFont"/>
    <w:rsid w:val="00032449"/>
  </w:style>
  <w:style w:type="paragraph" w:customStyle="1" w:styleId="SAP-TableHeader">
    <w:name w:val="SAP - Table Header"/>
    <w:basedOn w:val="Normal"/>
    <w:autoRedefine/>
    <w:rsid w:val="00032449"/>
    <w:pPr>
      <w:spacing w:after="60" w:line="260" w:lineRule="exact"/>
      <w:jc w:val="both"/>
    </w:pPr>
    <w:rPr>
      <w:rFonts w:ascii="Arial Black" w:hAnsi="Arial Black"/>
      <w:noProof/>
      <w:sz w:val="22"/>
    </w:rPr>
  </w:style>
  <w:style w:type="paragraph" w:customStyle="1" w:styleId="SAP-TablebulletedText">
    <w:name w:val="SAP - Table bulleted Text"/>
    <w:basedOn w:val="Normal"/>
    <w:autoRedefine/>
    <w:rsid w:val="00032449"/>
    <w:pPr>
      <w:numPr>
        <w:numId w:val="7"/>
      </w:numPr>
      <w:spacing w:line="260" w:lineRule="exact"/>
    </w:pPr>
    <w:rPr>
      <w:rFonts w:ascii="Arial" w:hAnsi="Arial"/>
      <w:noProof/>
    </w:rPr>
  </w:style>
  <w:style w:type="paragraph" w:customStyle="1" w:styleId="SAP-TableBodyText">
    <w:name w:val="SAP-Table Body Text"/>
    <w:basedOn w:val="SAP-TableHeader"/>
    <w:autoRedefine/>
    <w:rsid w:val="00032449"/>
    <w:pPr>
      <w:spacing w:after="40"/>
    </w:pPr>
    <w:rPr>
      <w:rFonts w:ascii="Verdana" w:hAnsi="Verdana" w:cs="Arial"/>
      <w:bCs/>
      <w:noProof w:val="0"/>
      <w:sz w:val="20"/>
    </w:rPr>
  </w:style>
  <w:style w:type="paragraph" w:customStyle="1" w:styleId="SAP-FirstPageTableBodyTextBold">
    <w:name w:val="SAP-First Page Table Body Text Bold"/>
    <w:basedOn w:val="Normal"/>
    <w:autoRedefine/>
    <w:rsid w:val="00032449"/>
    <w:pPr>
      <w:spacing w:before="40" w:after="40" w:line="260" w:lineRule="exact"/>
    </w:pPr>
    <w:rPr>
      <w:rFonts w:ascii="Arial Black" w:hAnsi="Arial Black"/>
      <w:noProof/>
      <w:sz w:val="22"/>
    </w:rPr>
  </w:style>
  <w:style w:type="paragraph" w:customStyle="1" w:styleId="NormalIMP">
    <w:name w:val="Normal_IMP"/>
    <w:basedOn w:val="Normal"/>
    <w:rsid w:val="00032449"/>
    <w:pPr>
      <w:suppressAutoHyphens/>
      <w:overflowPunct w:val="0"/>
      <w:autoSpaceDE w:val="0"/>
      <w:autoSpaceDN w:val="0"/>
      <w:adjustRightInd w:val="0"/>
      <w:spacing w:line="230" w:lineRule="auto"/>
      <w:textAlignment w:val="baseline"/>
    </w:pPr>
  </w:style>
  <w:style w:type="paragraph" w:customStyle="1" w:styleId="boolet">
    <w:name w:val="boolet"/>
    <w:basedOn w:val="Normal"/>
    <w:rsid w:val="00032449"/>
    <w:pPr>
      <w:tabs>
        <w:tab w:val="num" w:pos="720"/>
      </w:tabs>
      <w:ind w:left="720" w:right="18" w:hanging="360"/>
    </w:pPr>
    <w:rPr>
      <w:rFonts w:ascii="Garamond" w:hAnsi="Garamond"/>
    </w:rPr>
  </w:style>
  <w:style w:type="paragraph" w:customStyle="1" w:styleId="Style1">
    <w:name w:val="Style1"/>
    <w:basedOn w:val="Normal"/>
    <w:rsid w:val="00032449"/>
    <w:pPr>
      <w:numPr>
        <w:numId w:val="8"/>
      </w:numPr>
    </w:pPr>
    <w:rPr>
      <w:color w:val="000000"/>
      <w:sz w:val="24"/>
      <w:szCs w:val="18"/>
    </w:rPr>
  </w:style>
  <w:style w:type="paragraph" w:customStyle="1" w:styleId="Char1CharCharCharCharCharCharCharCharChar">
    <w:name w:val="Char1 Char Char Char Char Char Char Char Char Char"/>
    <w:basedOn w:val="Normal"/>
    <w:autoRedefine/>
    <w:semiHidden/>
    <w:rsid w:val="00032449"/>
    <w:pPr>
      <w:widowControl w:val="0"/>
      <w:spacing w:after="160"/>
      <w:jc w:val="both"/>
    </w:pPr>
    <w:rPr>
      <w:sz w:val="22"/>
      <w:szCs w:val="24"/>
    </w:rPr>
  </w:style>
  <w:style w:type="character" w:customStyle="1" w:styleId="PlainTextChar">
    <w:name w:val="Plain Text Char"/>
    <w:link w:val="PlainText"/>
    <w:semiHidden/>
    <w:rsid w:val="00A70956"/>
    <w:rPr>
      <w:rFonts w:ascii="Courier New" w:hAnsi="Courier New" w:cs="Courier New"/>
      <w:lang w:val="en-US" w:eastAsia="en-US" w:bidi="ar-SA"/>
    </w:rPr>
  </w:style>
  <w:style w:type="character" w:customStyle="1" w:styleId="Character-Bold">
    <w:name w:val="Character-Bold"/>
    <w:rsid w:val="00A70956"/>
    <w:rPr>
      <w:rFonts w:ascii="Arial Narrow" w:hAnsi="Arial Narrow" w:hint="default"/>
      <w:b/>
      <w:bCs/>
    </w:rPr>
  </w:style>
  <w:style w:type="paragraph" w:customStyle="1" w:styleId="ColorfulList-Accent11">
    <w:name w:val="Colorful List - Accent 11"/>
    <w:basedOn w:val="Normal"/>
    <w:link w:val="ColorfulList-Accent1Char1"/>
    <w:uiPriority w:val="34"/>
    <w:qFormat/>
    <w:rsid w:val="00A70956"/>
    <w:pPr>
      <w:ind w:left="720"/>
      <w:contextualSpacing/>
    </w:pPr>
    <w:rPr>
      <w:rFonts w:ascii="Century Gothic" w:eastAsia="Calibri" w:hAnsi="Century Gothic"/>
      <w:sz w:val="24"/>
      <w:szCs w:val="24"/>
    </w:rPr>
  </w:style>
  <w:style w:type="paragraph" w:customStyle="1" w:styleId="HTMLBody">
    <w:name w:val="HTML Body"/>
    <w:rsid w:val="00AA2672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paragraph" w:customStyle="1" w:styleId="normalparanospaceafter">
    <w:name w:val="normal para no space after"/>
    <w:basedOn w:val="Normal"/>
    <w:rsid w:val="00703E87"/>
    <w:pPr>
      <w:jc w:val="both"/>
    </w:pPr>
    <w:rPr>
      <w:rFonts w:ascii="Arial" w:eastAsia="SimSun" w:hAnsi="Arial"/>
    </w:rPr>
  </w:style>
  <w:style w:type="character" w:customStyle="1" w:styleId="HTMLTypewriter2">
    <w:name w:val="HTML Typewriter2"/>
    <w:rsid w:val="00703E87"/>
    <w:rPr>
      <w:rFonts w:ascii="Courier New" w:eastAsia="PMingLiU" w:hAnsi="Courier New" w:cs="Courier New"/>
      <w:sz w:val="20"/>
      <w:szCs w:val="20"/>
    </w:rPr>
  </w:style>
  <w:style w:type="paragraph" w:customStyle="1" w:styleId="DefaultText">
    <w:name w:val="Default Text"/>
    <w:basedOn w:val="Normal"/>
    <w:rsid w:val="00273820"/>
    <w:pPr>
      <w:autoSpaceDE w:val="0"/>
      <w:autoSpaceDN w:val="0"/>
    </w:pPr>
    <w:rPr>
      <w:sz w:val="24"/>
      <w:szCs w:val="24"/>
    </w:rPr>
  </w:style>
  <w:style w:type="paragraph" w:customStyle="1" w:styleId="TableText">
    <w:name w:val="Table Text"/>
    <w:basedOn w:val="Normal"/>
    <w:rsid w:val="00273820"/>
    <w:pPr>
      <w:tabs>
        <w:tab w:val="decimal" w:pos="0"/>
      </w:tabs>
      <w:autoSpaceDE w:val="0"/>
      <w:autoSpaceDN w:val="0"/>
    </w:pPr>
    <w:rPr>
      <w:sz w:val="24"/>
      <w:szCs w:val="24"/>
    </w:rPr>
  </w:style>
  <w:style w:type="paragraph" w:styleId="Index1">
    <w:name w:val="index 1"/>
    <w:basedOn w:val="Normal"/>
    <w:next w:val="Normal"/>
    <w:autoRedefine/>
    <w:semiHidden/>
    <w:rsid w:val="00673938"/>
    <w:pPr>
      <w:numPr>
        <w:numId w:val="9"/>
      </w:numPr>
      <w:tabs>
        <w:tab w:val="clear" w:pos="720"/>
        <w:tab w:val="num" w:pos="-180"/>
      </w:tabs>
      <w:ind w:hanging="1080"/>
      <w:jc w:val="both"/>
    </w:pPr>
    <w:rPr>
      <w:rFonts w:ascii="Arial" w:hAnsi="Arial" w:cs="Arial"/>
    </w:rPr>
  </w:style>
  <w:style w:type="paragraph" w:customStyle="1" w:styleId="Employer">
    <w:name w:val="Employer"/>
    <w:basedOn w:val="Heading3"/>
    <w:rsid w:val="007472F1"/>
    <w:pPr>
      <w:widowControl/>
      <w:tabs>
        <w:tab w:val="clear" w:pos="720"/>
        <w:tab w:val="clear" w:pos="1440"/>
        <w:tab w:val="clear" w:pos="9360"/>
      </w:tabs>
      <w:autoSpaceDE/>
      <w:autoSpaceDN/>
      <w:adjustRightInd/>
      <w:jc w:val="left"/>
    </w:pPr>
    <w:rPr>
      <w:rFonts w:ascii="Arial" w:hAnsi="Arial"/>
      <w:sz w:val="20"/>
      <w:szCs w:val="20"/>
    </w:rPr>
  </w:style>
  <w:style w:type="paragraph" w:customStyle="1" w:styleId="ProjectDetails">
    <w:name w:val="ProjectDetails"/>
    <w:basedOn w:val="Normal"/>
    <w:rsid w:val="007472F1"/>
    <w:pPr>
      <w:numPr>
        <w:numId w:val="10"/>
      </w:numPr>
      <w:tabs>
        <w:tab w:val="left" w:pos="-1440"/>
        <w:tab w:val="left" w:pos="-720"/>
      </w:tabs>
      <w:suppressAutoHyphens/>
    </w:pPr>
    <w:rPr>
      <w:rFonts w:ascii="Arial" w:hAnsi="Arial"/>
      <w:lang w:val="en-GB"/>
    </w:rPr>
  </w:style>
  <w:style w:type="paragraph" w:styleId="List">
    <w:name w:val="List"/>
    <w:basedOn w:val="Normal"/>
    <w:rsid w:val="00FC553B"/>
    <w:pPr>
      <w:widowControl w:val="0"/>
      <w:autoSpaceDE w:val="0"/>
      <w:autoSpaceDN w:val="0"/>
    </w:pPr>
    <w:rPr>
      <w:rFonts w:ascii="Tahoma" w:hAnsi="Tahoma" w:cs="Tahoma"/>
    </w:rPr>
  </w:style>
  <w:style w:type="table" w:styleId="TableGrid">
    <w:name w:val="Table Grid"/>
    <w:basedOn w:val="TableNormal"/>
    <w:rsid w:val="006643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Typewriter3">
    <w:name w:val="HTML Typewriter3"/>
    <w:rsid w:val="0095663E"/>
    <w:rPr>
      <w:rFonts w:ascii="Courier New" w:eastAsia="Times New Roman" w:hAnsi="Courier New" w:cs="Courier New"/>
      <w:sz w:val="20"/>
      <w:szCs w:val="20"/>
    </w:rPr>
  </w:style>
  <w:style w:type="paragraph" w:customStyle="1" w:styleId="Text0">
    <w:name w:val="Text"/>
    <w:basedOn w:val="Normal"/>
    <w:rsid w:val="00A00C94"/>
    <w:pPr>
      <w:tabs>
        <w:tab w:val="left" w:pos="6300"/>
      </w:tabs>
      <w:spacing w:before="100" w:beforeAutospacing="1" w:after="100" w:afterAutospacing="1"/>
    </w:pPr>
    <w:rPr>
      <w:rFonts w:ascii="Arial" w:hAnsi="Arial" w:cs="Arial"/>
      <w:b/>
      <w:bCs/>
      <w:sz w:val="18"/>
    </w:rPr>
  </w:style>
  <w:style w:type="paragraph" w:customStyle="1" w:styleId="Rel-Head">
    <w:name w:val="Rel-Head"/>
    <w:basedOn w:val="Normal"/>
    <w:rsid w:val="00A00C94"/>
    <w:pPr>
      <w:suppressAutoHyphens/>
      <w:ind w:left="720"/>
    </w:pPr>
    <w:rPr>
      <w:rFonts w:ascii="Arial" w:hAnsi="Arial" w:cs="Arial"/>
      <w:u w:val="single"/>
      <w:lang w:eastAsia="ar-SA"/>
    </w:rPr>
  </w:style>
  <w:style w:type="character" w:customStyle="1" w:styleId="subheadltredlg1">
    <w:name w:val="subheadltredlg1"/>
    <w:rsid w:val="003116B7"/>
    <w:rPr>
      <w:rFonts w:ascii="Arial" w:hAnsi="Arial" w:cs="Arial" w:hint="default"/>
      <w:b/>
      <w:bCs/>
      <w:color w:val="B14042"/>
      <w:sz w:val="24"/>
      <w:szCs w:val="24"/>
    </w:rPr>
  </w:style>
  <w:style w:type="character" w:customStyle="1" w:styleId="bodytext1">
    <w:name w:val="bodytext1"/>
    <w:rsid w:val="003116B7"/>
    <w:rPr>
      <w:rFonts w:ascii="Arial" w:hAnsi="Arial" w:cs="Arial" w:hint="default"/>
      <w:color w:val="333333"/>
      <w:sz w:val="18"/>
      <w:szCs w:val="18"/>
    </w:rPr>
  </w:style>
  <w:style w:type="character" w:customStyle="1" w:styleId="bodytextlead">
    <w:name w:val="bodytextlead"/>
    <w:basedOn w:val="DefaultParagraphFont"/>
    <w:rsid w:val="003116B7"/>
  </w:style>
  <w:style w:type="paragraph" w:customStyle="1" w:styleId="Style2">
    <w:name w:val="Style2"/>
    <w:basedOn w:val="Normal"/>
    <w:rsid w:val="003116B7"/>
    <w:pPr>
      <w:jc w:val="both"/>
    </w:pPr>
    <w:rPr>
      <w:rFonts w:cs="Arial"/>
      <w:b/>
      <w:sz w:val="24"/>
      <w:szCs w:val="24"/>
    </w:rPr>
  </w:style>
  <w:style w:type="paragraph" w:styleId="NormalIndent">
    <w:name w:val="Normal Indent"/>
    <w:basedOn w:val="Normal"/>
    <w:rsid w:val="00533BD0"/>
    <w:pPr>
      <w:ind w:left="720"/>
    </w:pPr>
  </w:style>
  <w:style w:type="paragraph" w:customStyle="1" w:styleId="ares1arial">
    <w:name w:val="ares1arial"/>
    <w:basedOn w:val="Normal"/>
    <w:rsid w:val="00533BD0"/>
    <w:pPr>
      <w:widowControl w:val="0"/>
      <w:autoSpaceDE w:val="0"/>
      <w:autoSpaceDN w:val="0"/>
      <w:adjustRightInd w:val="0"/>
      <w:jc w:val="both"/>
    </w:pPr>
    <w:rPr>
      <w:rFonts w:ascii="Arial" w:hAnsi="Arial" w:cs="Arial"/>
      <w:b/>
      <w:bCs/>
    </w:rPr>
  </w:style>
  <w:style w:type="character" w:customStyle="1" w:styleId="body12">
    <w:name w:val="body + 12"/>
    <w:rsid w:val="00533BD0"/>
    <w:rPr>
      <w:rFonts w:ascii="Times New Roman" w:hAnsi="Times New Roman" w:cs="Times New Roman"/>
      <w:sz w:val="24"/>
      <w:szCs w:val="20"/>
      <w:lang w:val="en-US" w:eastAsia="en-US" w:bidi="ar-SA"/>
    </w:rPr>
  </w:style>
  <w:style w:type="paragraph" w:customStyle="1" w:styleId="Rbullets">
    <w:name w:val="Rbullets"/>
    <w:basedOn w:val="HTMLPreformatted"/>
    <w:autoRedefine/>
    <w:rsid w:val="00A370F7"/>
    <w:pPr>
      <w:numPr>
        <w:numId w:val="11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60"/>
    </w:pPr>
    <w:rPr>
      <w:rFonts w:ascii="Times New Roman" w:eastAsia="Arial Unicode MS" w:hAnsi="Times New Roman"/>
    </w:rPr>
  </w:style>
  <w:style w:type="paragraph" w:customStyle="1" w:styleId="RPEHeader">
    <w:name w:val="RPEHeader"/>
    <w:basedOn w:val="Rbullets"/>
    <w:rsid w:val="00A370F7"/>
    <w:pPr>
      <w:numPr>
        <w:numId w:val="0"/>
      </w:numPr>
      <w:spacing w:before="0"/>
    </w:pPr>
    <w:rPr>
      <w:b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NormalBulletListChar">
    <w:name w:val="Normal Bullet List Char"/>
    <w:rsid w:val="00A370F7"/>
    <w:rPr>
      <w:sz w:val="24"/>
      <w:lang w:val="en-US" w:eastAsia="en-US" w:bidi="ar-SA"/>
    </w:rPr>
  </w:style>
  <w:style w:type="paragraph" w:customStyle="1" w:styleId="NormalTahoma">
    <w:name w:val="Normal + Tahoma"/>
    <w:aliases w:val="Justified"/>
    <w:basedOn w:val="NormalWeb"/>
    <w:rsid w:val="00A370F7"/>
    <w:pPr>
      <w:ind w:left="720"/>
    </w:pPr>
    <w:rPr>
      <w:rFonts w:ascii="Tahoma" w:hAnsi="Tahoma"/>
      <w:b/>
      <w:bCs/>
      <w:color w:val="333333"/>
      <w:szCs w:val="24"/>
    </w:rPr>
  </w:style>
  <w:style w:type="paragraph" w:customStyle="1" w:styleId="ResumeHeader">
    <w:name w:val="Resume Header"/>
    <w:basedOn w:val="Normal"/>
    <w:rsid w:val="00810F71"/>
    <w:pPr>
      <w:tabs>
        <w:tab w:val="center" w:pos="5040"/>
        <w:tab w:val="right" w:pos="9360"/>
      </w:tabs>
      <w:spacing w:before="240" w:after="60"/>
    </w:pPr>
    <w:rPr>
      <w:rFonts w:ascii="Arial" w:hAnsi="Arial" w:cs="Arial"/>
      <w:b/>
      <w:bCs/>
      <w:sz w:val="22"/>
      <w:szCs w:val="22"/>
    </w:rPr>
  </w:style>
  <w:style w:type="character" w:customStyle="1" w:styleId="bodycopy">
    <w:name w:val="bodycopy"/>
    <w:basedOn w:val="DefaultParagraphFont"/>
    <w:rsid w:val="009842DF"/>
  </w:style>
  <w:style w:type="paragraph" w:customStyle="1" w:styleId="DetailHeading">
    <w:name w:val="Detail Heading"/>
    <w:basedOn w:val="Normal"/>
    <w:rsid w:val="00C82327"/>
    <w:pPr>
      <w:suppressAutoHyphens/>
      <w:spacing w:before="60" w:after="60" w:line="0" w:lineRule="atLeast"/>
    </w:pPr>
    <w:rPr>
      <w:rFonts w:ascii="Arial" w:hAnsi="Arial"/>
      <w:b/>
      <w:i/>
      <w:lang w:eastAsia="ar-SA"/>
    </w:rPr>
  </w:style>
  <w:style w:type="paragraph" w:customStyle="1" w:styleId="BulletedList">
    <w:name w:val="BulletedList"/>
    <w:basedOn w:val="Normal"/>
    <w:rsid w:val="006934C2"/>
    <w:pPr>
      <w:numPr>
        <w:numId w:val="12"/>
      </w:numPr>
      <w:spacing w:line="320" w:lineRule="exact"/>
    </w:pPr>
    <w:rPr>
      <w:rFonts w:ascii="Arial" w:hAnsi="Arial"/>
      <w:szCs w:val="24"/>
    </w:rPr>
  </w:style>
  <w:style w:type="paragraph" w:customStyle="1" w:styleId="arial">
    <w:name w:val="arial"/>
    <w:basedOn w:val="Heading1"/>
    <w:rsid w:val="007A003A"/>
    <w:pPr>
      <w:widowControl/>
      <w:tabs>
        <w:tab w:val="clear" w:pos="720"/>
        <w:tab w:val="clear" w:pos="1440"/>
        <w:tab w:val="clear" w:pos="9360"/>
      </w:tabs>
      <w:adjustRightInd/>
      <w:jc w:val="left"/>
    </w:pPr>
    <w:rPr>
      <w:rFonts w:ascii="Arial" w:hAnsi="Arial" w:cs="Arial"/>
      <w:b/>
      <w:bCs/>
      <w:i w:val="0"/>
      <w:iCs w:val="0"/>
      <w:sz w:val="20"/>
      <w:szCs w:val="20"/>
    </w:rPr>
  </w:style>
  <w:style w:type="paragraph" w:customStyle="1" w:styleId="Normal11ptjustified">
    <w:name w:val="Normal+11pt  justified"/>
    <w:basedOn w:val="Normal"/>
    <w:rsid w:val="007A003A"/>
    <w:rPr>
      <w:sz w:val="24"/>
      <w:szCs w:val="24"/>
    </w:rPr>
  </w:style>
  <w:style w:type="character" w:customStyle="1" w:styleId="AchievementChar">
    <w:name w:val="Achievement Char"/>
    <w:rsid w:val="000C7960"/>
    <w:rPr>
      <w:rFonts w:ascii="Century Gothic" w:hAnsi="Century Gothic"/>
      <w:bCs/>
      <w:sz w:val="18"/>
      <w:lang w:val="en-US" w:eastAsia="en-US" w:bidi="ar-SA"/>
    </w:rPr>
  </w:style>
  <w:style w:type="character" w:customStyle="1" w:styleId="AchievementChar1">
    <w:name w:val="Achievement Char1"/>
    <w:link w:val="Achievement"/>
    <w:rsid w:val="000C7960"/>
    <w:rPr>
      <w:lang w:val="en-US" w:eastAsia="en-US" w:bidi="ar-SA"/>
    </w:rPr>
  </w:style>
  <w:style w:type="character" w:customStyle="1" w:styleId="spelle">
    <w:name w:val="spelle"/>
    <w:basedOn w:val="DefaultParagraphFont"/>
    <w:rsid w:val="00866CF7"/>
  </w:style>
  <w:style w:type="paragraph" w:customStyle="1" w:styleId="Normal20">
    <w:name w:val="Normal2"/>
    <w:basedOn w:val="Normal"/>
    <w:rsid w:val="00866CF7"/>
    <w:pPr>
      <w:spacing w:before="100" w:beforeAutospacing="1" w:after="100" w:afterAutospacing="1"/>
    </w:pPr>
    <w:rPr>
      <w:sz w:val="24"/>
      <w:szCs w:val="24"/>
    </w:rPr>
  </w:style>
  <w:style w:type="character" w:customStyle="1" w:styleId="normalchar">
    <w:name w:val="normal__char"/>
    <w:basedOn w:val="DefaultParagraphFont"/>
    <w:rsid w:val="00866CF7"/>
  </w:style>
  <w:style w:type="paragraph" w:customStyle="1" w:styleId="body0020text">
    <w:name w:val="body_0020text"/>
    <w:basedOn w:val="Normal"/>
    <w:rsid w:val="00866CF7"/>
    <w:pPr>
      <w:spacing w:before="100" w:beforeAutospacing="1" w:after="100" w:afterAutospacing="1"/>
    </w:pPr>
    <w:rPr>
      <w:sz w:val="24"/>
      <w:szCs w:val="24"/>
    </w:rPr>
  </w:style>
  <w:style w:type="character" w:customStyle="1" w:styleId="body0020textchar">
    <w:name w:val="body_0020text__char"/>
    <w:basedOn w:val="DefaultParagraphFont"/>
    <w:rsid w:val="00866CF7"/>
  </w:style>
  <w:style w:type="character" w:customStyle="1" w:styleId="wp9005fheaderchar">
    <w:name w:val="wp9_005fheader__char"/>
    <w:basedOn w:val="DefaultParagraphFont"/>
    <w:rsid w:val="00866CF7"/>
  </w:style>
  <w:style w:type="character" w:customStyle="1" w:styleId="strongchar">
    <w:name w:val="strong__char"/>
    <w:basedOn w:val="DefaultParagraphFont"/>
    <w:rsid w:val="00866CF7"/>
  </w:style>
  <w:style w:type="character" w:customStyle="1" w:styleId="TechnicalProfessionalsName">
    <w:name w:val="Technical Professional's Name"/>
    <w:rsid w:val="00AD638A"/>
    <w:rPr>
      <w:rFonts w:ascii="Arial" w:hAnsi="Arial"/>
      <w:b/>
      <w:color w:val="8E001C"/>
      <w:sz w:val="32"/>
    </w:rPr>
  </w:style>
  <w:style w:type="paragraph" w:customStyle="1" w:styleId="Addressblock">
    <w:name w:val="Address block"/>
    <w:rsid w:val="00AD638A"/>
    <w:pPr>
      <w:spacing w:line="240" w:lineRule="exact"/>
      <w:jc w:val="right"/>
    </w:pPr>
    <w:rPr>
      <w:rFonts w:ascii="Arial" w:hAnsi="Arial"/>
      <w:szCs w:val="24"/>
      <w:lang w:val="en-US" w:eastAsia="en-US"/>
    </w:rPr>
  </w:style>
  <w:style w:type="paragraph" w:customStyle="1" w:styleId="RMBodyText">
    <w:name w:val="RM Body Text"/>
    <w:basedOn w:val="Normal"/>
    <w:rsid w:val="00D4723F"/>
    <w:pPr>
      <w:widowControl w:val="0"/>
      <w:numPr>
        <w:numId w:val="13"/>
      </w:numPr>
      <w:tabs>
        <w:tab w:val="num" w:pos="960"/>
      </w:tabs>
      <w:autoSpaceDE w:val="0"/>
      <w:autoSpaceDN w:val="0"/>
      <w:adjustRightInd w:val="0"/>
      <w:spacing w:after="56"/>
      <w:ind w:left="960"/>
    </w:pPr>
    <w:rPr>
      <w:sz w:val="22"/>
      <w:szCs w:val="22"/>
    </w:rPr>
  </w:style>
  <w:style w:type="paragraph" w:customStyle="1" w:styleId="RMHeading2">
    <w:name w:val="RM Heading 2"/>
    <w:basedOn w:val="Normal"/>
    <w:rsid w:val="00D4723F"/>
    <w:pPr>
      <w:keepNext/>
      <w:keepLines/>
      <w:widowControl w:val="0"/>
      <w:autoSpaceDE w:val="0"/>
      <w:autoSpaceDN w:val="0"/>
      <w:adjustRightInd w:val="0"/>
      <w:ind w:left="564" w:hanging="338"/>
    </w:pPr>
    <w:rPr>
      <w:rFonts w:ascii="Arial" w:hAnsi="Arial" w:cs="Arial"/>
      <w:b/>
      <w:bCs/>
      <w:sz w:val="22"/>
      <w:szCs w:val="22"/>
    </w:rPr>
  </w:style>
  <w:style w:type="paragraph" w:customStyle="1" w:styleId="RMBodyText1">
    <w:name w:val="RM Body Text 1"/>
    <w:basedOn w:val="Normal"/>
    <w:rsid w:val="00D4723F"/>
    <w:pPr>
      <w:keepNext/>
      <w:keepLines/>
      <w:widowControl w:val="0"/>
      <w:autoSpaceDE w:val="0"/>
      <w:autoSpaceDN w:val="0"/>
      <w:adjustRightInd w:val="0"/>
      <w:spacing w:after="56"/>
      <w:ind w:left="564" w:hanging="338"/>
    </w:pPr>
    <w:rPr>
      <w:sz w:val="22"/>
      <w:szCs w:val="22"/>
    </w:rPr>
  </w:style>
  <w:style w:type="paragraph" w:customStyle="1" w:styleId="cv2">
    <w:name w:val="cv2"/>
    <w:basedOn w:val="Heading1"/>
    <w:rsid w:val="00742F88"/>
    <w:pPr>
      <w:widowControl/>
      <w:tabs>
        <w:tab w:val="clear" w:pos="720"/>
        <w:tab w:val="clear" w:pos="1440"/>
        <w:tab w:val="clear" w:pos="9360"/>
      </w:tabs>
      <w:autoSpaceDE/>
      <w:autoSpaceDN/>
      <w:adjustRightInd/>
      <w:spacing w:before="480" w:after="240"/>
      <w:jc w:val="left"/>
      <w:outlineLvl w:val="9"/>
    </w:pPr>
    <w:rPr>
      <w:rFonts w:ascii="Arial Narrow" w:hAnsi="Arial Narrow"/>
      <w:b/>
      <w:i w:val="0"/>
      <w:iCs w:val="0"/>
      <w:sz w:val="28"/>
      <w:szCs w:val="20"/>
      <w:lang w:val="en-GB"/>
    </w:rPr>
  </w:style>
  <w:style w:type="paragraph" w:customStyle="1" w:styleId="cv3">
    <w:name w:val="cv3"/>
    <w:basedOn w:val="cv2"/>
    <w:rsid w:val="00742F88"/>
    <w:pPr>
      <w:spacing w:before="240"/>
    </w:pPr>
    <w:rPr>
      <w:sz w:val="24"/>
    </w:rPr>
  </w:style>
  <w:style w:type="paragraph" w:customStyle="1" w:styleId="tablehead">
    <w:name w:val="tablehead"/>
    <w:basedOn w:val="Normal"/>
    <w:rsid w:val="00742F88"/>
    <w:pPr>
      <w:spacing w:before="120" w:after="120"/>
    </w:pPr>
    <w:rPr>
      <w:rFonts w:ascii="Arial" w:hAnsi="Arial"/>
      <w:b/>
      <w:lang w:val="en-GB"/>
    </w:rPr>
  </w:style>
  <w:style w:type="character" w:customStyle="1" w:styleId="StyleHeading29ptCharCharCharChar">
    <w:name w:val="Style Heading 2 + 9 pt Char Char Char Char"/>
    <w:rsid w:val="00F32435"/>
    <w:rPr>
      <w:rFonts w:ascii="Verdana" w:hAnsi="Verdana"/>
      <w:b/>
      <w:bCs/>
      <w:sz w:val="18"/>
      <w:szCs w:val="24"/>
      <w:lang w:val="en-US" w:eastAsia="en-US" w:bidi="ar-SA"/>
    </w:rPr>
  </w:style>
  <w:style w:type="character" w:customStyle="1" w:styleId="Typewriter">
    <w:name w:val="Typewriter"/>
    <w:rsid w:val="00F32435"/>
    <w:rPr>
      <w:rFonts w:ascii="Times New Roman" w:hAnsi="Times New Roman" w:cs="Times New Roman"/>
      <w:sz w:val="22"/>
      <w:szCs w:val="22"/>
    </w:rPr>
  </w:style>
  <w:style w:type="paragraph" w:customStyle="1" w:styleId="exper1">
    <w:name w:val="exper1"/>
    <w:basedOn w:val="Normal"/>
    <w:rsid w:val="00F32435"/>
    <w:pPr>
      <w:tabs>
        <w:tab w:val="right" w:pos="9360"/>
      </w:tabs>
      <w:jc w:val="both"/>
    </w:pPr>
    <w:rPr>
      <w:rFonts w:ascii="Arial" w:hAnsi="Arial"/>
      <w:b/>
    </w:rPr>
  </w:style>
  <w:style w:type="paragraph" w:customStyle="1" w:styleId="CcList">
    <w:name w:val="Cc List"/>
    <w:basedOn w:val="Normal"/>
    <w:rsid w:val="00F32435"/>
    <w:pPr>
      <w:keepLines/>
      <w:spacing w:line="220" w:lineRule="atLeast"/>
      <w:ind w:left="360" w:hanging="360"/>
      <w:jc w:val="both"/>
    </w:pPr>
    <w:rPr>
      <w:rFonts w:ascii="Arial" w:hAnsi="Arial" w:cs="Arial"/>
      <w:spacing w:val="-5"/>
    </w:rPr>
  </w:style>
  <w:style w:type="paragraph" w:customStyle="1" w:styleId="BodyText21">
    <w:name w:val="Body Text 21"/>
    <w:basedOn w:val="Normal"/>
    <w:rsid w:val="00803514"/>
    <w:pPr>
      <w:jc w:val="both"/>
    </w:pPr>
    <w:rPr>
      <w:sz w:val="24"/>
    </w:rPr>
  </w:style>
  <w:style w:type="paragraph" w:styleId="List2">
    <w:name w:val="List 2"/>
    <w:basedOn w:val="Normal"/>
    <w:rsid w:val="00A52E1A"/>
    <w:pPr>
      <w:ind w:left="720" w:hanging="360"/>
    </w:pPr>
  </w:style>
  <w:style w:type="character" w:styleId="PageNumber">
    <w:name w:val="page number"/>
    <w:basedOn w:val="DefaultParagraphFont"/>
    <w:rsid w:val="00B73CB4"/>
  </w:style>
  <w:style w:type="paragraph" w:customStyle="1" w:styleId="Normaljustified">
    <w:name w:val="Normal+justified"/>
    <w:basedOn w:val="HTMLPreformatted"/>
    <w:rsid w:val="00B73CB4"/>
    <w:pPr>
      <w:tabs>
        <w:tab w:val="num" w:pos="360"/>
      </w:tabs>
      <w:ind w:left="360" w:hanging="360"/>
    </w:pPr>
    <w:rPr>
      <w:rFonts w:ascii="Times New Roman" w:eastAsia="SimSun" w:hAnsi="Times New Roman"/>
      <w:sz w:val="24"/>
      <w:szCs w:val="24"/>
    </w:rPr>
  </w:style>
  <w:style w:type="character" w:customStyle="1" w:styleId="areatitle1">
    <w:name w:val="area_title1"/>
    <w:rsid w:val="00B73CB4"/>
    <w:rPr>
      <w:rFonts w:ascii="Arial" w:hAnsi="Arial" w:cs="Arial" w:hint="default"/>
      <w:b/>
      <w:bCs/>
      <w:strike w:val="0"/>
      <w:dstrike w:val="0"/>
      <w:color w:val="003366"/>
      <w:sz w:val="21"/>
      <w:szCs w:val="21"/>
      <w:u w:val="none"/>
      <w:effect w:val="none"/>
    </w:rPr>
  </w:style>
  <w:style w:type="character" w:customStyle="1" w:styleId="BodyTextChar">
    <w:name w:val="Body Text Char"/>
    <w:rsid w:val="00B73CB4"/>
    <w:rPr>
      <w:rFonts w:ascii="Arial" w:hAnsi="Arial"/>
      <w:sz w:val="22"/>
      <w:lang w:val="en-US" w:eastAsia="en-US" w:bidi="ar-SA"/>
    </w:rPr>
  </w:style>
  <w:style w:type="character" w:customStyle="1" w:styleId="textnormal1">
    <w:name w:val="textnormal1"/>
    <w:rsid w:val="00B73CB4"/>
    <w:rPr>
      <w:rFonts w:ascii="Arial" w:hAnsi="Arial" w:cs="Arial" w:hint="default"/>
      <w:color w:val="000000"/>
      <w:sz w:val="20"/>
      <w:szCs w:val="20"/>
      <w:shd w:val="clear" w:color="auto" w:fill="auto"/>
    </w:rPr>
  </w:style>
  <w:style w:type="character" w:customStyle="1" w:styleId="small1">
    <w:name w:val="small1"/>
    <w:rsid w:val="00B73CB4"/>
    <w:rPr>
      <w:rFonts w:ascii="Verdana" w:hAnsi="Verdana" w:hint="default"/>
      <w:i w:val="0"/>
      <w:iCs w:val="0"/>
      <w:sz w:val="16"/>
      <w:szCs w:val="16"/>
    </w:rPr>
  </w:style>
  <w:style w:type="character" w:customStyle="1" w:styleId="goohl0">
    <w:name w:val="goohl0"/>
    <w:basedOn w:val="DefaultParagraphFont"/>
    <w:rsid w:val="00B73CB4"/>
  </w:style>
  <w:style w:type="character" w:customStyle="1" w:styleId="BodyTextChar1">
    <w:name w:val="Body Text Char1"/>
    <w:rsid w:val="00B73CB4"/>
    <w:rPr>
      <w:sz w:val="24"/>
      <w:szCs w:val="24"/>
      <w:lang w:val="en-US" w:eastAsia="en-US" w:bidi="ar-SA"/>
    </w:rPr>
  </w:style>
  <w:style w:type="paragraph" w:customStyle="1" w:styleId="Blue2ndLevelText">
    <w:name w:val="Blue 2nd Level Text"/>
    <w:basedOn w:val="BodyTextIndent3"/>
    <w:link w:val="Blue2ndLevelTextChar"/>
    <w:rsid w:val="00B73CB4"/>
    <w:pPr>
      <w:spacing w:after="240"/>
      <w:ind w:left="900"/>
    </w:pPr>
    <w:rPr>
      <w:rFonts w:ascii="Arial" w:hAnsi="Arial"/>
      <w:color w:val="333399"/>
      <w:sz w:val="20"/>
      <w:szCs w:val="20"/>
    </w:rPr>
  </w:style>
  <w:style w:type="character" w:customStyle="1" w:styleId="Blue2ndLevelTextChar">
    <w:name w:val="Blue 2nd Level Text Char"/>
    <w:link w:val="Blue2ndLevelText"/>
    <w:rsid w:val="00B73CB4"/>
    <w:rPr>
      <w:rFonts w:ascii="Arial" w:hAnsi="Arial"/>
      <w:color w:val="333399"/>
      <w:lang w:val="en-US" w:eastAsia="en-US" w:bidi="ar-SA"/>
    </w:rPr>
  </w:style>
  <w:style w:type="character" w:customStyle="1" w:styleId="responsibility">
    <w:name w:val="responsibility"/>
    <w:basedOn w:val="DefaultParagraphFont"/>
    <w:rsid w:val="00B73CB4"/>
  </w:style>
  <w:style w:type="paragraph" w:customStyle="1" w:styleId="BodyText30">
    <w:name w:val="Body Text3"/>
    <w:basedOn w:val="NormalVerdana"/>
    <w:rsid w:val="00212AB1"/>
    <w:pPr>
      <w:tabs>
        <w:tab w:val="clear" w:pos="360"/>
        <w:tab w:val="num" w:pos="720"/>
      </w:tabs>
      <w:ind w:left="720"/>
    </w:pPr>
    <w:rPr>
      <w:rFonts w:ascii="Arial" w:hAnsi="Arial" w:cs="Arial"/>
      <w:b w:val="0"/>
      <w:snapToGrid w:val="0"/>
      <w:lang w:val="nb-NO"/>
    </w:rPr>
  </w:style>
  <w:style w:type="paragraph" w:customStyle="1" w:styleId="ShortReturnAddress">
    <w:name w:val="Short Return Address"/>
    <w:basedOn w:val="Normal"/>
    <w:rsid w:val="001D5A7B"/>
  </w:style>
  <w:style w:type="character" w:customStyle="1" w:styleId="bulletbodycopy1">
    <w:name w:val="bulletbodycopy1"/>
    <w:rsid w:val="001D5A7B"/>
    <w:rPr>
      <w:rFonts w:ascii="Arial" w:hAnsi="Arial" w:cs="Arial"/>
      <w:color w:val="000000"/>
      <w:sz w:val="18"/>
      <w:szCs w:val="18"/>
      <w:u w:val="none"/>
      <w:effect w:val="none"/>
    </w:rPr>
  </w:style>
  <w:style w:type="character" w:customStyle="1" w:styleId="topstoryhead1">
    <w:name w:val="topstoryhead1"/>
    <w:rsid w:val="001D5A7B"/>
    <w:rPr>
      <w:rFonts w:ascii="Arial" w:hAnsi="Arial" w:cs="Arial" w:hint="default"/>
      <w:b/>
      <w:bCs/>
      <w:strike w:val="0"/>
      <w:dstrike w:val="0"/>
      <w:color w:val="000000"/>
      <w:sz w:val="27"/>
      <w:szCs w:val="27"/>
      <w:u w:val="none"/>
      <w:effect w:val="none"/>
    </w:rPr>
  </w:style>
  <w:style w:type="paragraph" w:customStyle="1" w:styleId="MyStyle1">
    <w:name w:val="MyStyle1"/>
    <w:rsid w:val="000F3EA0"/>
    <w:pPr>
      <w:jc w:val="both"/>
    </w:pPr>
    <w:rPr>
      <w:b/>
      <w:noProof/>
      <w:sz w:val="24"/>
      <w:lang w:val="en-US" w:eastAsia="en-US"/>
    </w:rPr>
  </w:style>
  <w:style w:type="paragraph" w:customStyle="1" w:styleId="ResumeText">
    <w:name w:val="Resume Text"/>
    <w:basedOn w:val="Normal"/>
    <w:rsid w:val="000F3EA0"/>
    <w:pPr>
      <w:suppressAutoHyphens/>
      <w:ind w:left="720" w:firstLine="1"/>
      <w:jc w:val="both"/>
    </w:pPr>
    <w:rPr>
      <w:lang w:val="de-DE"/>
    </w:rPr>
  </w:style>
  <w:style w:type="paragraph" w:customStyle="1" w:styleId="WPFooter">
    <w:name w:val="WP_Footer"/>
    <w:basedOn w:val="Normal"/>
    <w:rsid w:val="00F25B61"/>
    <w:pPr>
      <w:widowControl w:val="0"/>
      <w:tabs>
        <w:tab w:val="left" w:pos="0"/>
        <w:tab w:val="center" w:pos="4320"/>
        <w:tab w:val="right" w:pos="8496"/>
      </w:tabs>
    </w:pPr>
  </w:style>
  <w:style w:type="character" w:customStyle="1" w:styleId="syeds">
    <w:name w:val="syeds"/>
    <w:semiHidden/>
    <w:rsid w:val="007F6CC0"/>
    <w:rPr>
      <w:rFonts w:ascii="Times New Roman" w:hAnsi="Times New Roman" w:cs="Times New Roman"/>
      <w:b w:val="0"/>
      <w:bCs w:val="0"/>
      <w:i w:val="0"/>
      <w:iCs w:val="0"/>
      <w:strike w:val="0"/>
      <w:color w:val="000080"/>
      <w:sz w:val="20"/>
      <w:szCs w:val="20"/>
      <w:u w:val="none"/>
    </w:rPr>
  </w:style>
  <w:style w:type="character" w:customStyle="1" w:styleId="gmailquote0">
    <w:name w:val="gmailquote"/>
    <w:basedOn w:val="DefaultParagraphFont"/>
    <w:rsid w:val="00C0702A"/>
  </w:style>
  <w:style w:type="paragraph" w:customStyle="1" w:styleId="Style">
    <w:name w:val="Style"/>
    <w:rsid w:val="0025162F"/>
    <w:pPr>
      <w:widowControl w:val="0"/>
      <w:autoSpaceDE w:val="0"/>
      <w:autoSpaceDN w:val="0"/>
      <w:adjustRightInd w:val="0"/>
    </w:pPr>
    <w:rPr>
      <w:sz w:val="24"/>
      <w:szCs w:val="24"/>
      <w:lang w:val="en-US" w:eastAsia="en-US"/>
    </w:rPr>
  </w:style>
  <w:style w:type="paragraph" w:customStyle="1" w:styleId="EDUCATIONheader">
    <w:name w:val="EDUCATION header"/>
    <w:basedOn w:val="Normal"/>
    <w:rsid w:val="00B07419"/>
    <w:pPr>
      <w:keepNext/>
      <w:pBdr>
        <w:bottom w:val="single" w:sz="12" w:space="0" w:color="auto"/>
      </w:pBdr>
      <w:spacing w:before="120" w:after="200"/>
    </w:pPr>
    <w:rPr>
      <w:rFonts w:ascii="Palatino" w:hAnsi="Palatino"/>
      <w:b/>
      <w:smallCaps/>
      <w:sz w:val="24"/>
    </w:rPr>
  </w:style>
  <w:style w:type="paragraph" w:customStyle="1" w:styleId="NormalAfter12ptChar">
    <w:name w:val="Normal + After:  12 pt Char"/>
    <w:basedOn w:val="Normal"/>
    <w:rsid w:val="00821F26"/>
    <w:pPr>
      <w:spacing w:after="120"/>
    </w:pPr>
    <w:rPr>
      <w:rFonts w:ascii="Arial" w:hAnsi="Arial"/>
      <w:lang w:val="en-GB"/>
    </w:rPr>
  </w:style>
  <w:style w:type="character" w:customStyle="1" w:styleId="yshortcuts">
    <w:name w:val="yshortcuts"/>
    <w:basedOn w:val="DefaultParagraphFont"/>
    <w:rsid w:val="0043464B"/>
  </w:style>
  <w:style w:type="paragraph" w:customStyle="1" w:styleId="BodyText10">
    <w:name w:val="Body Text1"/>
    <w:aliases w:val="b"/>
    <w:basedOn w:val="Normal"/>
    <w:rsid w:val="001273B5"/>
    <w:pPr>
      <w:tabs>
        <w:tab w:val="left" w:pos="216"/>
      </w:tabs>
      <w:suppressAutoHyphens/>
      <w:spacing w:after="200" w:line="264" w:lineRule="exact"/>
      <w:jc w:val="both"/>
    </w:pPr>
    <w:rPr>
      <w:rFonts w:ascii="Arial" w:hAnsi="Arial"/>
    </w:rPr>
  </w:style>
  <w:style w:type="paragraph" w:customStyle="1" w:styleId="resHeading">
    <w:name w:val="resHeading"/>
    <w:basedOn w:val="Normal"/>
    <w:rsid w:val="00F879B8"/>
    <w:pPr>
      <w:spacing w:before="180" w:after="120"/>
    </w:pPr>
    <w:rPr>
      <w:b/>
      <w:snapToGrid w:val="0"/>
      <w:sz w:val="22"/>
    </w:rPr>
  </w:style>
  <w:style w:type="paragraph" w:styleId="TOAHeading">
    <w:name w:val="toa heading"/>
    <w:basedOn w:val="Normal"/>
    <w:next w:val="Normal"/>
    <w:semiHidden/>
    <w:rsid w:val="0002089F"/>
    <w:pPr>
      <w:tabs>
        <w:tab w:val="left" w:pos="9000"/>
        <w:tab w:val="right" w:pos="9360"/>
      </w:tabs>
      <w:suppressAutoHyphens/>
    </w:pPr>
    <w:rPr>
      <w:rFonts w:ascii="TmsRmn 12pt" w:hAnsi="TmsRmn 12pt"/>
      <w:sz w:val="24"/>
    </w:rPr>
  </w:style>
  <w:style w:type="paragraph" w:customStyle="1" w:styleId="verdana">
    <w:name w:val="verdana"/>
    <w:basedOn w:val="Heading5"/>
    <w:rsid w:val="002E2B37"/>
    <w:pPr>
      <w:keepNext/>
      <w:tabs>
        <w:tab w:val="num" w:pos="3960"/>
      </w:tabs>
      <w:suppressAutoHyphens/>
      <w:autoSpaceDE w:val="0"/>
      <w:spacing w:before="0" w:after="0" w:line="240" w:lineRule="exact"/>
      <w:ind w:left="3960" w:hanging="360"/>
    </w:pPr>
    <w:rPr>
      <w:sz w:val="20"/>
      <w:szCs w:val="20"/>
      <w:lang w:eastAsia="ar-SA"/>
    </w:rPr>
  </w:style>
  <w:style w:type="paragraph" w:customStyle="1" w:styleId="DescriptionBullets">
    <w:name w:val="Description Bullets"/>
    <w:basedOn w:val="Normal"/>
    <w:rsid w:val="000F574D"/>
    <w:pPr>
      <w:numPr>
        <w:numId w:val="14"/>
      </w:numPr>
      <w:ind w:left="2160"/>
    </w:pPr>
    <w:rPr>
      <w:rFonts w:ascii="Arial" w:eastAsia="Batang" w:hAnsi="Arial"/>
      <w:sz w:val="24"/>
    </w:rPr>
  </w:style>
  <w:style w:type="character" w:customStyle="1" w:styleId="usertext1">
    <w:name w:val="usertext1"/>
    <w:rsid w:val="008326EF"/>
    <w:rPr>
      <w:rFonts w:ascii="Arial" w:hAnsi="Arial" w:cs="Arial" w:hint="default"/>
      <w:sz w:val="20"/>
      <w:szCs w:val="20"/>
    </w:rPr>
  </w:style>
  <w:style w:type="paragraph" w:styleId="BodyTextFirstIndent2">
    <w:name w:val="Body Text First Indent 2"/>
    <w:basedOn w:val="BodyTextIndent"/>
    <w:rsid w:val="008326EF"/>
    <w:pPr>
      <w:widowControl/>
      <w:tabs>
        <w:tab w:val="clear" w:pos="720"/>
        <w:tab w:val="clear" w:pos="1440"/>
        <w:tab w:val="clear" w:pos="9360"/>
      </w:tabs>
      <w:overflowPunct w:val="0"/>
      <w:spacing w:after="120"/>
      <w:ind w:left="360" w:firstLine="210"/>
      <w:textAlignment w:val="baseline"/>
    </w:pPr>
    <w:rPr>
      <w:sz w:val="20"/>
      <w:szCs w:val="20"/>
    </w:rPr>
  </w:style>
  <w:style w:type="paragraph" w:styleId="Closing">
    <w:name w:val="Closing"/>
    <w:basedOn w:val="Normal"/>
    <w:rsid w:val="003250F0"/>
    <w:pPr>
      <w:spacing w:line="220" w:lineRule="atLeast"/>
      <w:ind w:left="835"/>
    </w:pPr>
  </w:style>
  <w:style w:type="paragraph" w:customStyle="1" w:styleId="DocumentLabel">
    <w:name w:val="Document Label"/>
    <w:next w:val="Normal"/>
    <w:rsid w:val="003250F0"/>
    <w:pPr>
      <w:spacing w:before="140" w:after="540" w:line="600" w:lineRule="atLeast"/>
      <w:ind w:left="840"/>
    </w:pPr>
    <w:rPr>
      <w:spacing w:val="-38"/>
      <w:sz w:val="60"/>
      <w:lang w:val="en-US" w:eastAsia="en-US"/>
    </w:rPr>
  </w:style>
  <w:style w:type="paragraph" w:customStyle="1" w:styleId="MessageHeaderFirst">
    <w:name w:val="Message Header First"/>
    <w:basedOn w:val="MessageHeader"/>
    <w:next w:val="MessageHeader"/>
    <w:rsid w:val="003250F0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415" w:lineRule="atLeast"/>
      <w:ind w:left="1560" w:hanging="720"/>
    </w:pPr>
    <w:rPr>
      <w:rFonts w:ascii="Times New Roman" w:hAnsi="Times New Roman" w:cs="Times New Roman"/>
      <w:sz w:val="20"/>
      <w:szCs w:val="20"/>
    </w:rPr>
  </w:style>
  <w:style w:type="character" w:customStyle="1" w:styleId="MessageHeaderLabel">
    <w:name w:val="Message Header Label"/>
    <w:rsid w:val="003250F0"/>
    <w:rPr>
      <w:rFonts w:ascii="Arial" w:hAnsi="Arial"/>
      <w:b/>
      <w:spacing w:val="-4"/>
      <w:sz w:val="18"/>
      <w:vertAlign w:val="baseline"/>
    </w:rPr>
  </w:style>
  <w:style w:type="paragraph" w:customStyle="1" w:styleId="MessageHeaderLast">
    <w:name w:val="Message Header Last"/>
    <w:basedOn w:val="MessageHeader"/>
    <w:next w:val="BodyText"/>
    <w:rsid w:val="003250F0"/>
    <w:pPr>
      <w:keepLines/>
      <w:pBdr>
        <w:top w:val="none" w:sz="0" w:space="0" w:color="auto"/>
        <w:left w:val="none" w:sz="0" w:space="0" w:color="auto"/>
        <w:bottom w:val="single" w:sz="6" w:space="22" w:color="auto"/>
        <w:right w:val="none" w:sz="0" w:space="0" w:color="auto"/>
      </w:pBdr>
      <w:shd w:val="clear" w:color="auto" w:fill="auto"/>
      <w:spacing w:after="400" w:line="415" w:lineRule="atLeast"/>
      <w:ind w:left="1560" w:hanging="720"/>
    </w:pPr>
    <w:rPr>
      <w:rFonts w:ascii="Times New Roman" w:hAnsi="Times New Roman" w:cs="Times New Roman"/>
      <w:sz w:val="20"/>
      <w:szCs w:val="20"/>
    </w:rPr>
  </w:style>
  <w:style w:type="paragraph" w:customStyle="1" w:styleId="Slogan">
    <w:name w:val="Slogan"/>
    <w:basedOn w:val="Normal"/>
    <w:rsid w:val="003250F0"/>
    <w:pPr>
      <w:framePr w:w="5170" w:h="1800" w:hSpace="187" w:vSpace="187" w:wrap="notBeside" w:vAnchor="page" w:hAnchor="page" w:x="966" w:yAlign="bottom" w:anchorLock="1"/>
    </w:pPr>
    <w:rPr>
      <w:rFonts w:ascii="Impact" w:hAnsi="Impact"/>
      <w:caps/>
      <w:color w:val="DFDFDF"/>
      <w:spacing w:val="20"/>
      <w:sz w:val="48"/>
    </w:rPr>
  </w:style>
  <w:style w:type="paragraph" w:customStyle="1" w:styleId="Institution">
    <w:name w:val="Institution"/>
    <w:basedOn w:val="Normal"/>
    <w:next w:val="Achievement"/>
    <w:autoRedefine/>
    <w:rsid w:val="003250F0"/>
    <w:pPr>
      <w:tabs>
        <w:tab w:val="left" w:pos="2160"/>
        <w:tab w:val="right" w:pos="6480"/>
      </w:tabs>
      <w:spacing w:before="220" w:after="60" w:line="220" w:lineRule="atLeast"/>
      <w:ind w:right="-360"/>
    </w:pPr>
  </w:style>
  <w:style w:type="paragraph" w:styleId="MessageHeader">
    <w:name w:val="Message Header"/>
    <w:basedOn w:val="Normal"/>
    <w:rsid w:val="003250F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customStyle="1" w:styleId="Normal11arial">
    <w:name w:val="Normal _11 arial"/>
    <w:basedOn w:val="HTMLPreformatted"/>
    <w:rsid w:val="00A729ED"/>
    <w:pPr>
      <w:numPr>
        <w:numId w:val="15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color w:val="000000"/>
      <w:sz w:val="22"/>
      <w:szCs w:val="22"/>
    </w:rPr>
  </w:style>
  <w:style w:type="paragraph" w:customStyle="1" w:styleId="CVbodytext">
    <w:name w:val="CVbodytext"/>
    <w:basedOn w:val="BodyText3"/>
    <w:rsid w:val="00352647"/>
    <w:pPr>
      <w:tabs>
        <w:tab w:val="left" w:pos="720"/>
      </w:tabs>
      <w:spacing w:after="200"/>
      <w:jc w:val="both"/>
    </w:pPr>
    <w:rPr>
      <w:rFonts w:ascii="Arial" w:hAnsi="Arial" w:cs="Arial"/>
      <w:sz w:val="20"/>
      <w:szCs w:val="24"/>
    </w:rPr>
  </w:style>
  <w:style w:type="paragraph" w:customStyle="1" w:styleId="PositionIndex">
    <w:name w:val="PositionIndex"/>
    <w:basedOn w:val="Normal"/>
    <w:rsid w:val="00066CCF"/>
    <w:pPr>
      <w:keepNext/>
      <w:spacing w:before="180" w:after="120"/>
    </w:pPr>
    <w:rPr>
      <w:rFonts w:ascii="Book Antiqua" w:hAnsi="Book Antiqua"/>
      <w:b/>
      <w:noProof/>
      <w:sz w:val="22"/>
    </w:rPr>
  </w:style>
  <w:style w:type="character" w:customStyle="1" w:styleId="text1">
    <w:name w:val="text"/>
    <w:basedOn w:val="DefaultParagraphFont"/>
    <w:rsid w:val="00066CCF"/>
  </w:style>
  <w:style w:type="paragraph" w:customStyle="1" w:styleId="HeadingBase1">
    <w:name w:val="Heading Base 1"/>
    <w:basedOn w:val="Normal"/>
    <w:rsid w:val="002768E0"/>
    <w:pPr>
      <w:keepNext/>
      <w:keepLines/>
      <w:spacing w:before="120" w:after="120" w:line="220" w:lineRule="atLeast"/>
      <w:jc w:val="both"/>
    </w:pPr>
    <w:rPr>
      <w:rFonts w:ascii="Arial Black" w:hAnsi="Arial Black"/>
      <w:spacing w:val="-10"/>
      <w:kern w:val="20"/>
    </w:rPr>
  </w:style>
  <w:style w:type="character" w:customStyle="1" w:styleId="clscopya1">
    <w:name w:val="clscopya1"/>
    <w:rsid w:val="002C3361"/>
    <w:rPr>
      <w:rFonts w:ascii="Verdana" w:hAnsi="Verdana" w:hint="default"/>
      <w:color w:val="000000"/>
      <w:sz w:val="15"/>
      <w:szCs w:val="15"/>
    </w:rPr>
  </w:style>
  <w:style w:type="paragraph" w:customStyle="1" w:styleId="NormalLucidaSans-Demi">
    <w:name w:val="Normal + LucidaSans-Demi"/>
    <w:aliases w:val="18 pt,Not Bold"/>
    <w:basedOn w:val="Heading7"/>
    <w:rsid w:val="00C51DD4"/>
    <w:pPr>
      <w:keepNext/>
      <w:pBdr>
        <w:bottom w:val="single" w:sz="4" w:space="1" w:color="auto"/>
      </w:pBdr>
      <w:spacing w:before="0" w:after="0"/>
    </w:pPr>
    <w:rPr>
      <w:rFonts w:ascii="LucidaSans-Demi" w:hAnsi="LucidaSans-Demi" w:cs="LucidaSans-Demi"/>
      <w:sz w:val="36"/>
      <w:szCs w:val="36"/>
      <w:lang w:val="pt-BR" w:eastAsia="ko-KR"/>
    </w:rPr>
  </w:style>
  <w:style w:type="paragraph" w:customStyle="1" w:styleId="Tablehead0">
    <w:name w:val="Table head"/>
    <w:basedOn w:val="BodyText"/>
    <w:rsid w:val="000F7EF5"/>
    <w:pPr>
      <w:spacing w:before="100"/>
      <w:jc w:val="center"/>
    </w:pPr>
    <w:rPr>
      <w:rFonts w:ascii="Georgia" w:hAnsi="Georgia"/>
      <w:b/>
      <w:sz w:val="22"/>
      <w:lang w:val="en-GB"/>
    </w:rPr>
  </w:style>
  <w:style w:type="character" w:customStyle="1" w:styleId="HeaderChar">
    <w:name w:val="Header Char"/>
    <w:aliases w:val="Header Char Char Char,h Char,Header - HPS Document Char,even Char"/>
    <w:link w:val="Header"/>
    <w:uiPriority w:val="99"/>
    <w:rsid w:val="00DB1EAA"/>
    <w:rPr>
      <w:lang w:val="en-US" w:eastAsia="en-US"/>
    </w:rPr>
  </w:style>
  <w:style w:type="character" w:customStyle="1" w:styleId="FooterChar">
    <w:name w:val="Footer Char"/>
    <w:link w:val="Footer"/>
    <w:uiPriority w:val="99"/>
    <w:rsid w:val="008030E7"/>
    <w:rPr>
      <w:lang w:val="en-US" w:eastAsia="en-US"/>
    </w:rPr>
  </w:style>
  <w:style w:type="paragraph" w:customStyle="1" w:styleId="listparagraph">
    <w:name w:val="listparagraph"/>
    <w:basedOn w:val="Normal"/>
    <w:rsid w:val="00632EA3"/>
    <w:pPr>
      <w:spacing w:before="100" w:beforeAutospacing="1" w:after="100" w:afterAutospacing="1"/>
    </w:pPr>
    <w:rPr>
      <w:sz w:val="24"/>
      <w:szCs w:val="24"/>
      <w:lang w:bidi="hi-IN"/>
    </w:rPr>
  </w:style>
  <w:style w:type="paragraph" w:customStyle="1" w:styleId="listparagraphcxspmiddle">
    <w:name w:val="listparagraphcxspmiddle"/>
    <w:basedOn w:val="Normal"/>
    <w:rsid w:val="00632EA3"/>
    <w:pPr>
      <w:spacing w:before="100" w:beforeAutospacing="1" w:after="100" w:afterAutospacing="1"/>
    </w:pPr>
    <w:rPr>
      <w:sz w:val="24"/>
      <w:szCs w:val="24"/>
      <w:lang w:bidi="hi-IN"/>
    </w:rPr>
  </w:style>
  <w:style w:type="paragraph" w:customStyle="1" w:styleId="listparagraphcxsplast">
    <w:name w:val="listparagraphcxsplast"/>
    <w:basedOn w:val="Normal"/>
    <w:rsid w:val="00632EA3"/>
    <w:pPr>
      <w:spacing w:before="100" w:beforeAutospacing="1" w:after="100" w:afterAutospacing="1"/>
    </w:pPr>
    <w:rPr>
      <w:sz w:val="24"/>
      <w:szCs w:val="24"/>
      <w:lang w:bidi="hi-IN"/>
    </w:rPr>
  </w:style>
  <w:style w:type="paragraph" w:customStyle="1" w:styleId="cogheadingsmall">
    <w:name w:val="cog heading small"/>
    <w:basedOn w:val="Normal"/>
    <w:rsid w:val="0062708C"/>
    <w:pPr>
      <w:spacing w:before="60" w:after="60" w:line="260" w:lineRule="atLeast"/>
      <w:jc w:val="both"/>
    </w:pPr>
    <w:rPr>
      <w:rFonts w:ascii="Arial" w:hAnsi="Arial" w:cs="Arial"/>
      <w:b/>
      <w:sz w:val="24"/>
      <w:szCs w:val="24"/>
    </w:rPr>
  </w:style>
  <w:style w:type="paragraph" w:customStyle="1" w:styleId="Cog-Bullet">
    <w:name w:val="Cog-Bullet"/>
    <w:basedOn w:val="Normal"/>
    <w:autoRedefine/>
    <w:rsid w:val="00DB5DD8"/>
    <w:pPr>
      <w:numPr>
        <w:numId w:val="17"/>
      </w:numPr>
      <w:jc w:val="both"/>
    </w:pPr>
    <w:rPr>
      <w:rFonts w:ascii="Arial" w:hAnsi="Arial" w:cs="Arial"/>
      <w:bCs/>
      <w:noProof/>
      <w:snapToGrid w:val="0"/>
      <w:color w:val="000000"/>
    </w:rPr>
  </w:style>
  <w:style w:type="paragraph" w:customStyle="1" w:styleId="Cog-bullet0">
    <w:name w:val="Cog-bullet"/>
    <w:basedOn w:val="Normal"/>
    <w:autoRedefine/>
    <w:rsid w:val="00DB5DD8"/>
    <w:pPr>
      <w:jc w:val="both"/>
    </w:pPr>
    <w:rPr>
      <w:rFonts w:ascii="Arial" w:hAnsi="Arial"/>
      <w:snapToGrid w:val="0"/>
    </w:rPr>
  </w:style>
  <w:style w:type="paragraph" w:customStyle="1" w:styleId="WSIBB4">
    <w:name w:val="WSIB B4"/>
    <w:basedOn w:val="Normal"/>
    <w:rsid w:val="004B3984"/>
    <w:pPr>
      <w:numPr>
        <w:numId w:val="18"/>
      </w:numPr>
      <w:suppressAutoHyphens/>
      <w:spacing w:before="80" w:after="120"/>
    </w:pPr>
    <w:rPr>
      <w:rFonts w:ascii="Arial Narrow" w:hAnsi="Arial Narrow"/>
      <w:snapToGrid w:val="0"/>
    </w:rPr>
  </w:style>
  <w:style w:type="paragraph" w:customStyle="1" w:styleId="Default">
    <w:name w:val="Default"/>
    <w:rsid w:val="000A64D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character" w:customStyle="1" w:styleId="apple-converted-space">
    <w:name w:val="apple-converted-space"/>
    <w:rsid w:val="00AA3839"/>
  </w:style>
  <w:style w:type="character" w:styleId="FollowedHyperlink">
    <w:name w:val="FollowedHyperlink"/>
    <w:uiPriority w:val="99"/>
    <w:semiHidden/>
    <w:unhideWhenUsed/>
    <w:rsid w:val="0036360A"/>
    <w:rPr>
      <w:color w:val="800080"/>
      <w:u w:val="single"/>
    </w:rPr>
  </w:style>
  <w:style w:type="character" w:customStyle="1" w:styleId="UnresolvedMention1">
    <w:name w:val="Unresolved Mention1"/>
    <w:uiPriority w:val="99"/>
    <w:semiHidden/>
    <w:unhideWhenUsed/>
    <w:rsid w:val="00CE5F2A"/>
    <w:rPr>
      <w:color w:val="605E5C"/>
      <w:shd w:val="clear" w:color="auto" w:fill="E1DFDD"/>
    </w:rPr>
  </w:style>
  <w:style w:type="character" w:customStyle="1" w:styleId="ColorfulList-Accent1Char1">
    <w:name w:val="Colorful List - Accent 1 Char1"/>
    <w:link w:val="ColorfulList-Accent11"/>
    <w:uiPriority w:val="34"/>
    <w:rsid w:val="000203B2"/>
    <w:rPr>
      <w:rFonts w:ascii="Century Gothic" w:eastAsia="Calibri" w:hAnsi="Century Gothic"/>
      <w:sz w:val="24"/>
      <w:szCs w:val="24"/>
    </w:rPr>
  </w:style>
  <w:style w:type="paragraph" w:styleId="ListParagraph0">
    <w:name w:val="List Paragraph"/>
    <w:basedOn w:val="Normal"/>
    <w:link w:val="ListParagraphChar"/>
    <w:uiPriority w:val="34"/>
    <w:qFormat/>
    <w:rsid w:val="00F41FF4"/>
    <w:pPr>
      <w:ind w:left="720"/>
      <w:contextualSpacing/>
    </w:pPr>
    <w:rPr>
      <w:rFonts w:ascii="Calibri" w:eastAsia="Calibri" w:hAnsi="Calibri"/>
    </w:rPr>
  </w:style>
  <w:style w:type="character" w:customStyle="1" w:styleId="ListParagraphChar">
    <w:name w:val="List Paragraph Char"/>
    <w:link w:val="ListParagraph0"/>
    <w:uiPriority w:val="34"/>
    <w:locked/>
    <w:rsid w:val="00F41FF4"/>
    <w:rPr>
      <w:rFonts w:ascii="Calibri" w:eastAsia="Calibri" w:hAnsi="Calibri" w:cs="Arial"/>
    </w:rPr>
  </w:style>
  <w:style w:type="table" w:styleId="TableGridLight">
    <w:name w:val="Grid Table Light"/>
    <w:basedOn w:val="TableNormal"/>
    <w:uiPriority w:val="40"/>
    <w:rsid w:val="00ED24D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D24D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D24D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D24D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D24D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D24D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ED24D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D24D8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D24D8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D24D8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D24D8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D24D8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D24D8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780C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7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0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1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7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1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7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148110">
                                          <w:marLeft w:val="218"/>
                                          <w:marRight w:val="218"/>
                                          <w:marTop w:val="218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454637">
                                              <w:marLeft w:val="218"/>
                                              <w:marRight w:val="218"/>
                                              <w:marTop w:val="218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0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1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85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14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8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003499">
                                          <w:marLeft w:val="218"/>
                                          <w:marRight w:val="218"/>
                                          <w:marTop w:val="218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489908">
                                              <w:marLeft w:val="218"/>
                                              <w:marRight w:val="218"/>
                                              <w:marTop w:val="218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20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5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EF1EEE-307D-2043-9FED-F11CC12A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Scientist</vt:lpstr>
    </vt:vector>
  </TitlesOfParts>
  <Company>Donato Technologies, Inc</Company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Scientist</dc:title>
  <dc:creator>Srilatha</dc:creator>
  <cp:lastModifiedBy>srilatha vemury</cp:lastModifiedBy>
  <cp:revision>3</cp:revision>
  <cp:lastPrinted>2015-06-26T04:18:00Z</cp:lastPrinted>
  <dcterms:created xsi:type="dcterms:W3CDTF">2025-02-18T17:13:00Z</dcterms:created>
  <dcterms:modified xsi:type="dcterms:W3CDTF">2025-05-06T17:51:00Z</dcterms:modified>
</cp:coreProperties>
</file>