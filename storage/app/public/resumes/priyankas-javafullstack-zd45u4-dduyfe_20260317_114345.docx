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CE6" w:rsidRDefault="00580CE6" w:rsidP="00580CE6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</w:r>
      <w:r w:rsidRPr="00580CE6">
        <w:rPr>
          <w:rFonts w:asciiTheme="minorHAnsi" w:hAnsiTheme="minorHAnsi" w:cstheme="minorHAnsi"/>
          <w:b/>
          <w:bCs/>
          <w:color w:val="000000" w:themeColor="text1"/>
          <w:szCs w:val="24"/>
        </w:rPr>
        <w:t>Priyanka</w:t>
      </w:r>
      <w:r w:rsidR="00C64F2E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S</w:t>
      </w:r>
      <w:r w:rsidR="00786573">
        <w:rPr>
          <w:rFonts w:asciiTheme="minorHAnsi" w:hAnsiTheme="minorHAnsi" w:cstheme="minorHAnsi"/>
          <w:b/>
          <w:bCs/>
          <w:color w:val="000000" w:themeColor="text1"/>
          <w:szCs w:val="24"/>
        </w:rPr>
        <w:t>S</w:t>
      </w:r>
    </w:p>
    <w:p w:rsidR="00BA13C9" w:rsidRDefault="00BA13C9" w:rsidP="00580CE6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</w:p>
    <w:p w:rsidR="00BA13C9" w:rsidRPr="000D5EE6" w:rsidRDefault="00BA13C9" w:rsidP="00BA13C9">
      <w:pPr>
        <w:pStyle w:val="ContactInf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outlineLvl w:val="0"/>
        <w:rPr>
          <w:rFonts w:asciiTheme="majorHAnsi" w:eastAsia="Times New Roman" w:hAnsiTheme="majorHAnsi"/>
          <w:sz w:val="20"/>
        </w:rPr>
      </w:pPr>
      <w:r w:rsidRPr="000D5EE6">
        <w:rPr>
          <w:rFonts w:asciiTheme="majorHAnsi" w:hAnsiTheme="majorHAnsi"/>
          <w:b/>
          <w:sz w:val="20"/>
        </w:rPr>
        <w:t>Mobile</w:t>
      </w:r>
      <w:r w:rsidRPr="000D5EE6">
        <w:rPr>
          <w:rFonts w:asciiTheme="majorHAnsi" w:hAnsiTheme="majorHAnsi"/>
          <w:sz w:val="20"/>
        </w:rPr>
        <w:t xml:space="preserve">: </w:t>
      </w:r>
      <w:r w:rsidR="00443AA1">
        <w:rPr>
          <w:rFonts w:asciiTheme="majorHAnsi" w:hAnsiTheme="majorHAnsi"/>
          <w:sz w:val="20"/>
        </w:rPr>
        <w:t>512</w:t>
      </w:r>
      <w:r w:rsidRPr="000D5EE6">
        <w:rPr>
          <w:rFonts w:asciiTheme="majorHAnsi" w:hAnsiTheme="majorHAnsi"/>
          <w:sz w:val="20"/>
        </w:rPr>
        <w:t>-</w:t>
      </w:r>
      <w:r w:rsidR="00443AA1">
        <w:rPr>
          <w:rFonts w:asciiTheme="majorHAnsi" w:hAnsiTheme="majorHAnsi"/>
          <w:sz w:val="20"/>
        </w:rPr>
        <w:t>655</w:t>
      </w:r>
      <w:r w:rsidRPr="000D5EE6">
        <w:rPr>
          <w:rFonts w:asciiTheme="majorHAnsi" w:hAnsiTheme="majorHAnsi"/>
          <w:sz w:val="20"/>
        </w:rPr>
        <w:t>-</w:t>
      </w:r>
      <w:r w:rsidR="00443AA1">
        <w:rPr>
          <w:rFonts w:asciiTheme="majorHAnsi" w:hAnsiTheme="majorHAnsi"/>
          <w:sz w:val="20"/>
        </w:rPr>
        <w:t>3199</w:t>
      </w:r>
    </w:p>
    <w:p w:rsidR="00580CE6" w:rsidRPr="000D5EE6" w:rsidRDefault="00BA13C9" w:rsidP="00BA13C9">
      <w:pPr>
        <w:pStyle w:val="ContactInf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outlineLvl w:val="0"/>
        <w:rPr>
          <w:rFonts w:asciiTheme="majorHAnsi" w:eastAsia="Times New Roman" w:hAnsiTheme="majorHAnsi"/>
          <w:sz w:val="20"/>
        </w:rPr>
      </w:pPr>
      <w:r w:rsidRPr="000D5EE6">
        <w:rPr>
          <w:rFonts w:asciiTheme="majorHAnsi" w:eastAsia="Times New Roman" w:hAnsiTheme="majorHAnsi"/>
          <w:b/>
          <w:sz w:val="20"/>
        </w:rPr>
        <w:t>Email</w:t>
      </w:r>
      <w:r w:rsidRPr="000D5EE6">
        <w:rPr>
          <w:rFonts w:asciiTheme="majorHAnsi" w:eastAsia="Times New Roman" w:hAnsiTheme="majorHAnsi"/>
          <w:sz w:val="20"/>
        </w:rPr>
        <w:t xml:space="preserve">: </w:t>
      </w:r>
      <w:r w:rsidR="000D5EE6" w:rsidRPr="000D5EE6">
        <w:rPr>
          <w:sz w:val="20"/>
        </w:rPr>
        <w:t>priyanka.swdev@gmail.com</w:t>
      </w:r>
    </w:p>
    <w:p w:rsidR="00580CE6" w:rsidRDefault="00580CE6" w:rsidP="00580CE6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</w:pPr>
    </w:p>
    <w:p w:rsidR="00580CE6" w:rsidRPr="00580CE6" w:rsidRDefault="00580CE6" w:rsidP="00580CE6">
      <w:p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</w:pPr>
      <w:r w:rsidRPr="00580CE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 xml:space="preserve">PROFESSIONAL SUMMARY </w:t>
      </w:r>
    </w:p>
    <w:p w:rsidR="00580CE6" w:rsidRPr="00580CE6" w:rsidRDefault="00580CE6" w:rsidP="00580CE6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580CE6" w:rsidRPr="00580CE6" w:rsidRDefault="00152D00" w:rsidP="00580CE6">
      <w:pPr>
        <w:pStyle w:val="NoSpacing"/>
        <w:numPr>
          <w:ilvl w:val="0"/>
          <w:numId w:val="25"/>
        </w:numPr>
      </w:pPr>
      <w:r>
        <w:rPr>
          <w:b/>
        </w:rPr>
        <w:t>11</w:t>
      </w:r>
      <w:r w:rsidR="00E650B3">
        <w:rPr>
          <w:b/>
        </w:rPr>
        <w:t xml:space="preserve">+ </w:t>
      </w:r>
      <w:r w:rsidR="00DE03EE">
        <w:rPr>
          <w:b/>
        </w:rPr>
        <w:t xml:space="preserve"> </w:t>
      </w:r>
      <w:r w:rsidR="00C143AB" w:rsidRPr="00C143AB">
        <w:rPr>
          <w:b/>
        </w:rPr>
        <w:t>Years</w:t>
      </w:r>
      <w:r w:rsidR="00C143AB">
        <w:t xml:space="preserve"> of </w:t>
      </w:r>
      <w:r w:rsidR="00580CE6" w:rsidRPr="00580CE6">
        <w:rPr>
          <w:b/>
        </w:rPr>
        <w:t>Ja</w:t>
      </w:r>
      <w:bookmarkStart w:id="0" w:name="_GoBack"/>
      <w:bookmarkEnd w:id="0"/>
      <w:r w:rsidR="00580CE6" w:rsidRPr="00580CE6">
        <w:rPr>
          <w:b/>
        </w:rPr>
        <w:t>va/J2EE</w:t>
      </w:r>
      <w:r w:rsidR="00580CE6" w:rsidRPr="00580CE6">
        <w:t xml:space="preserve"> Developer in Object Oriented Development, implementation and maintenance of web and distributed Enterprise applications using J2SE/J2EE techno</w:t>
      </w:r>
      <w:r w:rsidR="00417B1F">
        <w:t>logies for healthcare , telecom</w:t>
      </w:r>
      <w:r w:rsidR="00580CE6" w:rsidRPr="00580CE6">
        <w:t xml:space="preserve"> and mass media domain.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>Deployment with various methodologies like Agile (Scrum)</w:t>
      </w:r>
      <w:r w:rsidR="00C64210">
        <w:t>, SAFe</w:t>
      </w:r>
      <w:r w:rsidRPr="00580CE6">
        <w:t xml:space="preserve"> and Waterfall.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 xml:space="preserve">Developed web-based enterprise applications using Servlets, JSP, Hibernate, Web Services (SOAP and REST), Microservices, Spring MVC and SQL, Oracle, </w:t>
      </w:r>
      <w:r w:rsidR="003B55C1">
        <w:t>Postgres</w:t>
      </w:r>
      <w:r w:rsidRPr="00580CE6">
        <w:t xml:space="preserve"> DB.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>Experience in developing the UI screens using HTML, CSS, JSP, Ajax, Servlet, Angul</w:t>
      </w:r>
      <w:r w:rsidR="008D05A8">
        <w:t>ar</w:t>
      </w:r>
      <w:r w:rsidRPr="00580CE6">
        <w:t>, JavaScript, JQuery, Bootstrap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>Developed core modules in large cross-platform applications using Hibernate, JPA,JTA, JSP,  EJB.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>Experience with Cloud Computing Service environment like AWS, PCF</w:t>
      </w:r>
      <w:r w:rsidR="003B55C1">
        <w:t>, AKS</w:t>
      </w:r>
      <w:r w:rsidRPr="00580CE6">
        <w:t>.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>Experience with Subversion (SVN), GIT and Visual Source Safe as versioning software tools.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 xml:space="preserve">Proficiency with the application servers like IBM </w:t>
      </w:r>
      <w:r w:rsidRPr="00580CE6">
        <w:rPr>
          <w:b/>
        </w:rPr>
        <w:t>WebSphere, WebLogic, Apache Tomcat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 xml:space="preserve">Experience with </w:t>
      </w:r>
      <w:r w:rsidRPr="00580CE6">
        <w:rPr>
          <w:b/>
        </w:rPr>
        <w:t>JUnit ,Mockito</w:t>
      </w:r>
      <w:r w:rsidRPr="00580CE6">
        <w:t xml:space="preserve">, Log4j in developing test cases 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>Developed UNIX shells/scripts to support and maintain the implementations.</w:t>
      </w:r>
    </w:p>
    <w:p w:rsidR="00580CE6" w:rsidRPr="00580CE6" w:rsidRDefault="00580CE6" w:rsidP="00580CE6">
      <w:pPr>
        <w:pStyle w:val="NoSpacing"/>
        <w:numPr>
          <w:ilvl w:val="0"/>
          <w:numId w:val="25"/>
        </w:numPr>
      </w:pPr>
      <w:r w:rsidRPr="00580CE6">
        <w:t>Excellent communication, analytical, interpersonal and presentation skills.</w:t>
      </w:r>
    </w:p>
    <w:p w:rsidR="00580CE6" w:rsidRDefault="00580CE6" w:rsidP="00580CE6">
      <w:p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u w:val="thick"/>
        </w:rPr>
      </w:pPr>
    </w:p>
    <w:p w:rsidR="00580CE6" w:rsidRPr="0078367A" w:rsidRDefault="00580CE6" w:rsidP="00580CE6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78367A">
        <w:rPr>
          <w:rFonts w:asciiTheme="minorHAnsi" w:hAnsiTheme="minorHAnsi" w:cstheme="minorHAnsi"/>
          <w:b/>
          <w:color w:val="000000" w:themeColor="text1"/>
          <w:sz w:val="22"/>
          <w:szCs w:val="22"/>
          <w:u w:val="thick"/>
        </w:rPr>
        <w:t>TECHNICAL SKILLS SET</w:t>
      </w:r>
    </w:p>
    <w:p w:rsidR="00580CE6" w:rsidRPr="004D1D7D" w:rsidRDefault="00580CE6" w:rsidP="00580CE6">
      <w:pPr>
        <w:pStyle w:val="NoSpacing"/>
        <w:ind w:left="360"/>
        <w:jc w:val="center"/>
        <w:rPr>
          <w:rFonts w:asciiTheme="minorHAnsi" w:hAnsiTheme="minorHAnsi" w:cstheme="minorHAnsi"/>
          <w:b/>
          <w:color w:val="000000" w:themeColor="text1"/>
          <w:u w:val="thick"/>
        </w:rPr>
      </w:pPr>
    </w:p>
    <w:tbl>
      <w:tblPr>
        <w:tblW w:w="9536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80"/>
        <w:gridCol w:w="6656"/>
      </w:tblGrid>
      <w:tr w:rsidR="00580CE6" w:rsidRPr="004D1D7D" w:rsidTr="000C02BB">
        <w:trPr>
          <w:trHeight w:val="22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bookmarkStart w:id="1" w:name="OLE_LINK2"/>
            <w:bookmarkStart w:id="2" w:name="OLE_LINK1"/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Languages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DA7798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 xml:space="preserve">Java,  </w:t>
            </w:r>
            <w:r w:rsidR="007C265F">
              <w:rPr>
                <w:rFonts w:asciiTheme="minorHAnsi" w:hAnsiTheme="minorHAnsi" w:cstheme="minorHAnsi"/>
                <w:color w:val="000000" w:themeColor="text1"/>
              </w:rPr>
              <w:t xml:space="preserve">Python, </w:t>
            </w:r>
            <w:r w:rsidRPr="004D1D7D">
              <w:rPr>
                <w:rFonts w:asciiTheme="minorHAnsi" w:hAnsiTheme="minorHAnsi" w:cstheme="minorHAnsi"/>
                <w:color w:val="000000" w:themeColor="text1"/>
              </w:rPr>
              <w:t>SQL, PL/SQL</w:t>
            </w:r>
          </w:p>
        </w:tc>
      </w:tr>
      <w:tr w:rsidR="00580CE6" w:rsidRPr="004D1D7D" w:rsidTr="000C02BB">
        <w:trPr>
          <w:trHeight w:val="7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Enterprise Java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JSP, Servlet, JNDI , JDBC.</w:t>
            </w:r>
          </w:p>
        </w:tc>
      </w:tr>
      <w:tr w:rsidR="00580CE6" w:rsidRPr="004D1D7D" w:rsidTr="000C02BB">
        <w:trPr>
          <w:trHeight w:val="45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Mark-up/XML Technologies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HTML, JavaScript,</w:t>
            </w:r>
            <w:r w:rsidR="00981E9D">
              <w:rPr>
                <w:rFonts w:asciiTheme="minorHAnsi" w:hAnsiTheme="minorHAnsi" w:cstheme="minorHAnsi"/>
                <w:color w:val="000000" w:themeColor="text1"/>
              </w:rPr>
              <w:t xml:space="preserve"> Angular</w:t>
            </w:r>
            <w:r w:rsidRPr="004D1D7D">
              <w:rPr>
                <w:rFonts w:asciiTheme="minorHAnsi" w:hAnsiTheme="minorHAnsi" w:cstheme="minorHAnsi"/>
                <w:color w:val="000000" w:themeColor="text1"/>
              </w:rPr>
              <w:t>, CSS, XML, JQuery, JSON.</w:t>
            </w:r>
          </w:p>
        </w:tc>
      </w:tr>
      <w:tr w:rsidR="00580CE6" w:rsidRPr="004D1D7D" w:rsidTr="000C02BB">
        <w:trPr>
          <w:trHeight w:val="471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Tools &amp; Framework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Spring, Hibernate, Spring IOC, Spring AOP, Log4J, JUnit, SOA, SOAP UI, Spring Boot, Spring Batch, Spring Security</w:t>
            </w:r>
          </w:p>
        </w:tc>
      </w:tr>
      <w:tr w:rsidR="00580CE6" w:rsidRPr="004D1D7D" w:rsidTr="000C02BB">
        <w:trPr>
          <w:trHeight w:val="22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Web services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SOAP, RESTful, WSDL, JAX-RPC, JAX-RS JAX-WS, JAX-B</w:t>
            </w:r>
          </w:p>
        </w:tc>
      </w:tr>
      <w:tr w:rsidR="00580CE6" w:rsidRPr="004D1D7D" w:rsidTr="000C02BB">
        <w:trPr>
          <w:trHeight w:val="23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Web/App Servers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Web Sphere , Apache, Tomcat, ,Weblogic</w:t>
            </w:r>
          </w:p>
        </w:tc>
      </w:tr>
      <w:tr w:rsidR="00580CE6" w:rsidRPr="004D1D7D" w:rsidTr="000C02BB">
        <w:trPr>
          <w:trHeight w:val="23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Database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Oracle,SQL-Server, MySQL server, Cassandra</w:t>
            </w:r>
          </w:p>
        </w:tc>
      </w:tr>
      <w:tr w:rsidR="00580CE6" w:rsidRPr="004D1D7D" w:rsidTr="000C02BB">
        <w:trPr>
          <w:trHeight w:val="22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Development Tools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Eclipse, RAD, Spring Tool Suite (STS), IntelliJ</w:t>
            </w:r>
          </w:p>
        </w:tc>
      </w:tr>
      <w:tr w:rsidR="00580CE6" w:rsidRPr="004D1D7D" w:rsidTr="000C02BB">
        <w:trPr>
          <w:trHeight w:val="23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O-R mapping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Hibernate, JPA, JTA</w:t>
            </w:r>
          </w:p>
        </w:tc>
      </w:tr>
      <w:tr w:rsidR="00580CE6" w:rsidRPr="004D1D7D" w:rsidTr="000C02BB">
        <w:trPr>
          <w:trHeight w:val="22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Modeling/ CASE Tools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Rational Rose, MS Visio Professional, Star UML</w:t>
            </w:r>
          </w:p>
        </w:tc>
      </w:tr>
      <w:tr w:rsidR="00580CE6" w:rsidRPr="004D1D7D" w:rsidTr="000C02BB">
        <w:trPr>
          <w:trHeight w:val="23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Testing Tools/ Others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JUnit, SoapUI, Putty, Rational Clear Quest, RTC</w:t>
            </w:r>
          </w:p>
        </w:tc>
      </w:tr>
      <w:tr w:rsidR="00580CE6" w:rsidRPr="004D1D7D" w:rsidTr="000C02BB">
        <w:trPr>
          <w:trHeight w:val="22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Version Control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Cs/>
                <w:color w:val="000000" w:themeColor="text1"/>
              </w:rPr>
              <w:t>CVS,SVN, Rational clear case, Star Team</w:t>
            </w:r>
          </w:p>
        </w:tc>
      </w:tr>
      <w:tr w:rsidR="00580CE6" w:rsidRPr="004D1D7D" w:rsidTr="000C02BB">
        <w:trPr>
          <w:trHeight w:val="23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OS &amp; Environment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0CE6" w:rsidRPr="004D1D7D" w:rsidRDefault="00580CE6" w:rsidP="000C02BB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</w:rPr>
              <w:t>Windows Vista/XP/2000/NT, Win 2k Server, Sun Solaris, UNIX</w:t>
            </w:r>
          </w:p>
        </w:tc>
      </w:tr>
      <w:tr w:rsidR="00580CE6" w:rsidRPr="004D1D7D" w:rsidTr="000C02BB">
        <w:trPr>
          <w:trHeight w:val="23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0CE6" w:rsidRPr="004D1D7D" w:rsidRDefault="00580CE6" w:rsidP="000C02BB">
            <w:pPr>
              <w:pStyle w:val="NoSpacing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4D1D7D">
              <w:rPr>
                <w:rFonts w:asciiTheme="minorHAnsi" w:hAnsiTheme="minorHAnsi" w:cstheme="minorHAnsi"/>
                <w:b/>
                <w:color w:val="000000" w:themeColor="text1"/>
              </w:rPr>
              <w:t>Build-Automation Tools (CI)/Issue Tracking Tools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0CE6" w:rsidRPr="004D1D7D" w:rsidRDefault="00580CE6" w:rsidP="000C02BB">
            <w:pPr>
              <w:ind w:left="360" w:hanging="36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D1D7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Maven, Jenkins, JIRA, Pivotal Tracker, FireBug</w:t>
            </w:r>
            <w:r w:rsidR="00FF7885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Rally</w:t>
            </w:r>
          </w:p>
        </w:tc>
      </w:tr>
      <w:bookmarkEnd w:id="1"/>
      <w:bookmarkEnd w:id="2"/>
    </w:tbl>
    <w:p w:rsidR="00580CE6" w:rsidRPr="004D1D7D" w:rsidRDefault="00580CE6" w:rsidP="00580CE6">
      <w:pPr>
        <w:jc w:val="both"/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</w:p>
    <w:p w:rsidR="00580CE6" w:rsidRPr="004D1D7D" w:rsidRDefault="00580CE6" w:rsidP="00580CE6">
      <w:pPr>
        <w:jc w:val="both"/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</w:p>
    <w:p w:rsidR="00580CE6" w:rsidRDefault="00580CE6" w:rsidP="00580CE6">
      <w:pPr>
        <w:pStyle w:val="NoSpacing"/>
        <w:outlineLvl w:val="0"/>
        <w:rPr>
          <w:rFonts w:asciiTheme="minorHAnsi" w:hAnsiTheme="minorHAnsi" w:cstheme="minorHAnsi"/>
          <w:b/>
          <w:color w:val="000000" w:themeColor="text1"/>
          <w:u w:val="thick"/>
        </w:rPr>
      </w:pPr>
      <w:r w:rsidRPr="004D1D7D">
        <w:rPr>
          <w:rFonts w:asciiTheme="minorHAnsi" w:hAnsiTheme="minorHAnsi" w:cstheme="minorHAnsi"/>
          <w:b/>
          <w:color w:val="000000" w:themeColor="text1"/>
          <w:u w:val="thick"/>
        </w:rPr>
        <w:t>PROFESSIONAL EXPERIENCE</w:t>
      </w:r>
    </w:p>
    <w:p w:rsidR="005759B9" w:rsidRDefault="005759B9" w:rsidP="00580CE6">
      <w:pPr>
        <w:pStyle w:val="NoSpacing"/>
        <w:outlineLvl w:val="0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E4423A" w:rsidRDefault="00E4423A" w:rsidP="00E4423A">
      <w:pPr>
        <w:pStyle w:val="NoSpacing"/>
        <w:rPr>
          <w:rFonts w:asciiTheme="minorHAnsi" w:hAnsiTheme="minorHAnsi" w:cstheme="minorHAnsi"/>
          <w:b/>
          <w:color w:val="000000" w:themeColor="text1"/>
          <w:u w:val="thick"/>
        </w:rPr>
      </w:pPr>
      <w:r>
        <w:rPr>
          <w:rFonts w:asciiTheme="minorHAnsi" w:eastAsia="Calibri" w:hAnsiTheme="minorHAnsi" w:cstheme="minorHAnsi"/>
          <w:b/>
          <w:color w:val="000000" w:themeColor="text1"/>
        </w:rPr>
        <w:t>CVS Health - Columbus, Indiana</w:t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  <w:t>Aug  2022- Till Date</w:t>
      </w:r>
    </w:p>
    <w:p w:rsidR="00E4423A" w:rsidRDefault="00E4423A" w:rsidP="00E4423A">
      <w:pPr>
        <w:pStyle w:val="NoSpacing"/>
        <w:rPr>
          <w:rFonts w:asciiTheme="minorHAnsi" w:eastAsia="Calibri" w:hAnsiTheme="minorHAnsi" w:cstheme="minorHAnsi"/>
          <w:b/>
          <w:color w:val="000000" w:themeColor="text1"/>
        </w:rPr>
      </w:pPr>
      <w:r>
        <w:rPr>
          <w:rFonts w:asciiTheme="minorHAnsi" w:eastAsia="Calibri" w:hAnsiTheme="minorHAnsi" w:cstheme="minorHAnsi"/>
          <w:b/>
          <w:color w:val="000000" w:themeColor="text1"/>
        </w:rPr>
        <w:t xml:space="preserve">Role: Lead Developer </w:t>
      </w:r>
    </w:p>
    <w:p w:rsidR="00E4423A" w:rsidRDefault="00E4423A" w:rsidP="00E4423A">
      <w:pPr>
        <w:jc w:val="both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</w:pPr>
    </w:p>
    <w:p w:rsidR="00E4423A" w:rsidRDefault="00E4423A" w:rsidP="00E4423A">
      <w:pPr>
        <w:pStyle w:val="NoSpacing"/>
        <w:outlineLvl w:val="0"/>
        <w:rPr>
          <w:rFonts w:asciiTheme="minorHAnsi" w:eastAsia="Calibri" w:hAnsiTheme="minorHAnsi" w:cstheme="minorHAnsi"/>
          <w:b/>
          <w:color w:val="000000" w:themeColor="text1"/>
          <w:u w:val="single"/>
        </w:rPr>
      </w:pPr>
      <w:r>
        <w:rPr>
          <w:rFonts w:asciiTheme="minorHAnsi" w:eastAsia="Calibri" w:hAnsiTheme="minorHAnsi" w:cstheme="minorHAnsi"/>
          <w:b/>
          <w:color w:val="000000" w:themeColor="text1"/>
          <w:u w:val="single"/>
        </w:rPr>
        <w:t>Description:</w:t>
      </w:r>
    </w:p>
    <w:p w:rsidR="00E4423A" w:rsidRDefault="00E4423A" w:rsidP="00E4423A">
      <w:pPr>
        <w:jc w:val="both"/>
        <w:rPr>
          <w:rFonts w:asciiTheme="minorHAnsi" w:hAnsiTheme="minorHAnsi" w:cstheme="minorHAnsi"/>
          <w:color w:val="000000" w:themeColor="text1"/>
          <w:kern w:val="2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kern w:val="2"/>
          <w:sz w:val="22"/>
          <w:szCs w:val="22"/>
        </w:rPr>
        <w:t>This project named CAA is web application which can be access by clients and internal users to create , manage and view Client requirements, register for products and programs. The application provides transparency into the implementation process , automate sharing of data to downstream applications.</w:t>
      </w:r>
    </w:p>
    <w:p w:rsidR="00E4423A" w:rsidRDefault="00E4423A" w:rsidP="00E4423A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</w:p>
    <w:p w:rsidR="00E4423A" w:rsidRDefault="00E4423A" w:rsidP="00E4423A">
      <w:pPr>
        <w:pStyle w:val="NoSpacing"/>
        <w:outlineLvl w:val="0"/>
        <w:rPr>
          <w:rFonts w:asciiTheme="minorHAnsi" w:eastAsia="Calibri" w:hAnsiTheme="minorHAnsi" w:cstheme="minorHAnsi"/>
          <w:b/>
          <w:color w:val="000000" w:themeColor="text1"/>
          <w:u w:val="single"/>
        </w:rPr>
      </w:pPr>
      <w:r>
        <w:rPr>
          <w:rFonts w:asciiTheme="minorHAnsi" w:eastAsia="Calibri" w:hAnsiTheme="minorHAnsi" w:cstheme="minorHAnsi"/>
          <w:b/>
          <w:color w:val="000000" w:themeColor="text1"/>
          <w:u w:val="single"/>
        </w:rPr>
        <w:t>Roles &amp; Responsibilities: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hAnsiTheme="minorHAnsi" w:cstheme="minorHAnsi"/>
        </w:rPr>
        <w:lastRenderedPageBreak/>
        <w:t>Collaborated with  all key stake holders in development process using</w:t>
      </w:r>
      <w:r>
        <w:rPr>
          <w:rFonts w:asciiTheme="minorHAnsi" w:hAnsiTheme="minorHAnsi" w:cstheme="minorHAnsi"/>
          <w:b/>
        </w:rPr>
        <w:t xml:space="preserve"> PI planning, Sprint planning, Sprint demo, Sprint Retrospective</w:t>
      </w:r>
      <w:r>
        <w:rPr>
          <w:rFonts w:asciiTheme="minorHAnsi" w:hAnsiTheme="minorHAnsi" w:cstheme="minorHAnsi"/>
        </w:rPr>
        <w:t xml:space="preserve"> in agile world Development and Testing of application 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eastAsia="Cambria" w:hAnsiTheme="minorHAnsi" w:cstheme="minorHAnsi"/>
          <w:b/>
          <w:color w:val="000000"/>
        </w:rPr>
        <w:t>Led a team of five offshore s</w:t>
      </w:r>
      <w:r>
        <w:rPr>
          <w:rFonts w:asciiTheme="minorHAnsi" w:eastAsia="Cambria" w:hAnsiTheme="minorHAnsi" w:cstheme="minorHAnsi"/>
          <w:color w:val="000000"/>
        </w:rPr>
        <w:t>oftware developers to team to design, develop and launch the application using SAFe Agile framework that increased the speed of data processing by 25%, allowing for greater customer satisfaction.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eastAsia="Cambria" w:hAnsiTheme="minorHAnsi" w:cstheme="minorHAnsi"/>
          <w:color w:val="000000"/>
        </w:rPr>
        <w:t xml:space="preserve">Achieved </w:t>
      </w:r>
      <w:r>
        <w:rPr>
          <w:rFonts w:asciiTheme="minorHAnsi" w:eastAsia="Cambria" w:hAnsiTheme="minorHAnsi" w:cstheme="minorHAnsi"/>
          <w:b/>
          <w:color w:val="000000"/>
        </w:rPr>
        <w:t>99% of milestones</w:t>
      </w:r>
      <w:r>
        <w:rPr>
          <w:rFonts w:asciiTheme="minorHAnsi" w:eastAsia="Cambria" w:hAnsiTheme="minorHAnsi" w:cstheme="minorHAnsi"/>
          <w:color w:val="000000"/>
        </w:rPr>
        <w:t xml:space="preserve"> on time.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eastAsia="Cambria" w:hAnsiTheme="minorHAnsi" w:cstheme="minorHAnsi"/>
          <w:color w:val="000000"/>
        </w:rPr>
        <w:t xml:space="preserve">Involved in creation of </w:t>
      </w:r>
      <w:r>
        <w:rPr>
          <w:rFonts w:asciiTheme="minorHAnsi" w:eastAsia="Cambria" w:hAnsiTheme="minorHAnsi" w:cstheme="minorHAnsi"/>
          <w:b/>
          <w:color w:val="000000"/>
        </w:rPr>
        <w:t>technical design document a</w:t>
      </w:r>
      <w:r>
        <w:rPr>
          <w:rFonts w:asciiTheme="minorHAnsi" w:eastAsia="Cambria" w:hAnsiTheme="minorHAnsi" w:cstheme="minorHAnsi"/>
          <w:color w:val="000000"/>
        </w:rPr>
        <w:t xml:space="preserve">nd review low level document as part of application re-engineering 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eastAsia="Batang" w:hAnsiTheme="minorHAnsi" w:cstheme="minorHAnsi"/>
        </w:rPr>
        <w:t xml:space="preserve">Developed </w:t>
      </w:r>
      <w:r>
        <w:rPr>
          <w:rFonts w:asciiTheme="minorHAnsi" w:eastAsia="Batang" w:hAnsiTheme="minorHAnsi" w:cstheme="minorHAnsi"/>
          <w:b/>
        </w:rPr>
        <w:t>sequence diagram in design</w:t>
      </w:r>
      <w:r>
        <w:rPr>
          <w:rFonts w:asciiTheme="minorHAnsi" w:eastAsia="Batang" w:hAnsiTheme="minorHAnsi" w:cstheme="minorHAnsi"/>
        </w:rPr>
        <w:t xml:space="preserve"> phase of application, with Application design document 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eastAsia="Cambria" w:hAnsiTheme="minorHAnsi" w:cstheme="minorHAnsi"/>
          <w:color w:val="000000"/>
        </w:rPr>
        <w:t xml:space="preserve">Collaborated in transitioning </w:t>
      </w:r>
      <w:r>
        <w:rPr>
          <w:rFonts w:asciiTheme="minorHAnsi" w:eastAsia="Cambria" w:hAnsiTheme="minorHAnsi" w:cstheme="minorHAnsi"/>
          <w:b/>
          <w:color w:val="000000"/>
        </w:rPr>
        <w:t>from PCF to Microsoft Azure Cloud</w:t>
      </w:r>
      <w:r>
        <w:rPr>
          <w:rFonts w:asciiTheme="minorHAnsi" w:eastAsia="Cambria" w:hAnsiTheme="minorHAnsi" w:cstheme="minorHAnsi"/>
          <w:color w:val="000000"/>
        </w:rPr>
        <w:t xml:space="preserve"> PaaS by setting up CI/CD pipelines on Azure DevOps. 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eastAsia="Cambria" w:hAnsiTheme="minorHAnsi" w:cstheme="minorHAnsi"/>
          <w:color w:val="000000"/>
        </w:rPr>
        <w:t xml:space="preserve">Set up CI/CD pipelines for developed </w:t>
      </w:r>
      <w:r>
        <w:rPr>
          <w:rFonts w:asciiTheme="minorHAnsi" w:eastAsia="Cambria" w:hAnsiTheme="minorHAnsi" w:cstheme="minorHAnsi"/>
          <w:b/>
          <w:color w:val="000000"/>
        </w:rPr>
        <w:t>Microservices using Springboot</w:t>
      </w:r>
      <w:r>
        <w:rPr>
          <w:rFonts w:asciiTheme="minorHAnsi" w:eastAsia="Cambria" w:hAnsiTheme="minorHAnsi" w:cstheme="minorHAnsi"/>
          <w:color w:val="000000"/>
        </w:rPr>
        <w:t xml:space="preserve"> and integrated tools such as </w:t>
      </w:r>
      <w:r>
        <w:rPr>
          <w:rFonts w:asciiTheme="minorHAnsi" w:eastAsia="Cambria" w:hAnsiTheme="minorHAnsi" w:cstheme="minorHAnsi"/>
          <w:b/>
          <w:color w:val="000000"/>
        </w:rPr>
        <w:t>Maven, Github, SonarQube, Nexus, Docker</w:t>
      </w:r>
      <w:r>
        <w:rPr>
          <w:rFonts w:asciiTheme="minorHAnsi" w:eastAsia="Cambria" w:hAnsiTheme="minorHAnsi" w:cstheme="minorHAnsi"/>
          <w:color w:val="000000"/>
        </w:rPr>
        <w:t>, Slack for providing immediate feedback to teams after code check-in</w:t>
      </w:r>
      <w:r>
        <w:rPr>
          <w:rFonts w:asciiTheme="minorHAnsi" w:eastAsia="Cambria" w:hAnsiTheme="minorHAnsi" w:cstheme="minorHAnsi"/>
          <w:b/>
          <w:color w:val="000000"/>
        </w:rPr>
        <w:t>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Build REST web service by building </w:t>
      </w:r>
      <w:r>
        <w:rPr>
          <w:rFonts w:asciiTheme="minorHAnsi" w:hAnsiTheme="minorHAnsi" w:cstheme="minorHAnsi"/>
          <w:b/>
        </w:rPr>
        <w:t>Node.js</w:t>
      </w:r>
      <w:r>
        <w:rPr>
          <w:rFonts w:asciiTheme="minorHAnsi" w:hAnsiTheme="minorHAnsi" w:cstheme="minorHAnsi"/>
        </w:rPr>
        <w:t xml:space="preserve"> Server in the back-end to handle requests sent from the front-end jQuery Ajax calls. Added Junit tests for created services.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Implemented Spring boot </w:t>
      </w:r>
      <w:r>
        <w:rPr>
          <w:rFonts w:asciiTheme="minorHAnsi" w:hAnsiTheme="minorHAnsi" w:cstheme="minorHAnsi"/>
          <w:b/>
        </w:rPr>
        <w:t>microservices</w:t>
      </w:r>
      <w:r>
        <w:rPr>
          <w:rFonts w:asciiTheme="minorHAnsi" w:hAnsiTheme="minorHAnsi" w:cstheme="minorHAnsi"/>
        </w:rPr>
        <w:t xml:space="preserve"> using Java 8 to process the messages into the </w:t>
      </w:r>
      <w:r>
        <w:rPr>
          <w:rFonts w:asciiTheme="minorHAnsi" w:hAnsiTheme="minorHAnsi" w:cstheme="minorHAnsi"/>
          <w:b/>
        </w:rPr>
        <w:t>Kafka</w:t>
      </w:r>
      <w:r>
        <w:rPr>
          <w:rFonts w:asciiTheme="minorHAnsi" w:hAnsiTheme="minorHAnsi" w:cstheme="minorHAnsi"/>
        </w:rPr>
        <w:t xml:space="preserve"> cluster setup.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Implemented </w:t>
      </w:r>
      <w:r>
        <w:rPr>
          <w:rFonts w:asciiTheme="minorHAnsi" w:hAnsiTheme="minorHAnsi" w:cstheme="minorHAnsi"/>
          <w:b/>
        </w:rPr>
        <w:t>Kafka</w:t>
      </w:r>
      <w:r>
        <w:rPr>
          <w:rFonts w:asciiTheme="minorHAnsi" w:hAnsiTheme="minorHAnsi" w:cstheme="minorHAnsi"/>
        </w:rPr>
        <w:t xml:space="preserve"> producer and consumer applications on </w:t>
      </w:r>
      <w:r>
        <w:rPr>
          <w:rFonts w:asciiTheme="minorHAnsi" w:hAnsiTheme="minorHAnsi" w:cstheme="minorHAnsi"/>
          <w:b/>
        </w:rPr>
        <w:t>Kafka</w:t>
      </w:r>
      <w:r>
        <w:rPr>
          <w:rFonts w:asciiTheme="minorHAnsi" w:hAnsiTheme="minorHAnsi" w:cstheme="minorHAnsi"/>
        </w:rPr>
        <w:t xml:space="preserve"> cluster setup with help of Zookeeper.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Spring </w:t>
      </w:r>
      <w:r>
        <w:rPr>
          <w:rFonts w:asciiTheme="minorHAnsi" w:hAnsiTheme="minorHAnsi" w:cstheme="minorHAnsi"/>
          <w:b/>
        </w:rPr>
        <w:t>Kafka</w:t>
      </w:r>
      <w:r>
        <w:rPr>
          <w:rFonts w:asciiTheme="minorHAnsi" w:hAnsiTheme="minorHAnsi" w:cstheme="minorHAnsi"/>
        </w:rPr>
        <w:t xml:space="preserve"> API calls to process the messages smoothly on Kafka Cluster setup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Enhanced application performance by </w:t>
      </w:r>
      <w:r>
        <w:rPr>
          <w:rFonts w:asciiTheme="minorHAnsi" w:hAnsiTheme="minorHAnsi" w:cstheme="minorHAnsi"/>
          <w:b/>
        </w:rPr>
        <w:t>Angular 10</w:t>
      </w:r>
      <w:r>
        <w:rPr>
          <w:rFonts w:asciiTheme="minorHAnsi" w:hAnsiTheme="minorHAnsi" w:cstheme="minorHAnsi"/>
        </w:rPr>
        <w:t xml:space="preserve"> Component based development in view of future Angular framework transitions.</w:t>
      </w:r>
    </w:p>
    <w:p w:rsidR="00857EA0" w:rsidRDefault="00857EA0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</w:t>
      </w:r>
      <w:r>
        <w:rPr>
          <w:rFonts w:asciiTheme="minorHAnsi" w:hAnsiTheme="minorHAnsi" w:cstheme="minorHAnsi"/>
          <w:b/>
        </w:rPr>
        <w:t xml:space="preserve">AppDynamics </w:t>
      </w:r>
      <w:r>
        <w:rPr>
          <w:rFonts w:asciiTheme="minorHAnsi" w:hAnsiTheme="minorHAnsi" w:cstheme="minorHAnsi"/>
        </w:rPr>
        <w:t xml:space="preserve"> to monitor Heath Rule dashboard and Reports</w:t>
      </w:r>
      <w:r w:rsidR="000D11BD">
        <w:rPr>
          <w:rFonts w:asciiTheme="minorHAnsi" w:hAnsiTheme="minorHAnsi" w:cstheme="minorHAnsi"/>
        </w:rPr>
        <w:t xml:space="preserve"> of various application</w:t>
      </w:r>
      <w:r>
        <w:rPr>
          <w:rFonts w:asciiTheme="minorHAnsi" w:hAnsiTheme="minorHAnsi" w:cstheme="minorHAnsi"/>
        </w:rPr>
        <w:t>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eastAsia="Cambria" w:hAnsiTheme="minorHAnsi" w:cstheme="minorHAnsi"/>
          <w:color w:val="000000"/>
        </w:rPr>
        <w:t xml:space="preserve">Implemented cluster services </w:t>
      </w:r>
      <w:r>
        <w:rPr>
          <w:rFonts w:asciiTheme="minorHAnsi" w:eastAsia="Cambria" w:hAnsiTheme="minorHAnsi" w:cstheme="minorHAnsi"/>
          <w:b/>
          <w:color w:val="000000"/>
        </w:rPr>
        <w:t>using Docker and Azure Kubernetes services (AKS)</w:t>
      </w:r>
      <w:r>
        <w:rPr>
          <w:rFonts w:asciiTheme="minorHAnsi" w:eastAsia="Cambria" w:hAnsiTheme="minorHAnsi" w:cstheme="minorHAnsi"/>
          <w:color w:val="000000"/>
        </w:rPr>
        <w:t xml:space="preserve"> to manage deployments in kubernetes by building a self-hosted kubernetes cluster using Jenkins CI/CD pipeline.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</w:t>
      </w:r>
      <w:r>
        <w:rPr>
          <w:rFonts w:asciiTheme="minorHAnsi" w:hAnsiTheme="minorHAnsi" w:cstheme="minorHAnsi"/>
          <w:b/>
        </w:rPr>
        <w:t>Log4j</w:t>
      </w:r>
      <w:r>
        <w:rPr>
          <w:rFonts w:asciiTheme="minorHAnsi" w:hAnsiTheme="minorHAnsi" w:cstheme="minorHAnsi"/>
        </w:rPr>
        <w:t xml:space="preserve"> to capture the log that includes runtime exception and for logging info and are helpful in </w:t>
      </w:r>
      <w:r>
        <w:rPr>
          <w:rFonts w:asciiTheme="minorHAnsi" w:hAnsiTheme="minorHAnsi" w:cstheme="minorHAnsi"/>
          <w:b/>
        </w:rPr>
        <w:t>debugging</w:t>
      </w:r>
      <w:r>
        <w:rPr>
          <w:rFonts w:asciiTheme="minorHAnsi" w:hAnsiTheme="minorHAnsi" w:cstheme="minorHAnsi"/>
        </w:rPr>
        <w:t xml:space="preserve"> the issues  </w:t>
      </w:r>
    </w:p>
    <w:p w:rsidR="00010937" w:rsidRDefault="00010937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Implemented API documentation </w:t>
      </w:r>
      <w:r w:rsidR="00857EA0">
        <w:rPr>
          <w:rFonts w:asciiTheme="minorHAnsi" w:hAnsiTheme="minorHAnsi" w:cstheme="minorHAnsi"/>
        </w:rPr>
        <w:t xml:space="preserve">with </w:t>
      </w:r>
      <w:r w:rsidR="00857EA0">
        <w:rPr>
          <w:rFonts w:asciiTheme="minorHAnsi" w:hAnsiTheme="minorHAnsi" w:cstheme="minorHAnsi"/>
          <w:b/>
        </w:rPr>
        <w:t>Swagger</w:t>
      </w:r>
      <w:r>
        <w:rPr>
          <w:rFonts w:asciiTheme="minorHAnsi" w:hAnsiTheme="minorHAnsi" w:cstheme="minorHAnsi"/>
        </w:rPr>
        <w:t>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  <w:bCs/>
          <w:lang w:val="en-IN"/>
        </w:rPr>
      </w:pPr>
      <w:r>
        <w:rPr>
          <w:rFonts w:asciiTheme="minorHAnsi" w:hAnsiTheme="minorHAnsi" w:cstheme="minorHAnsi"/>
        </w:rPr>
        <w:t xml:space="preserve">Used </w:t>
      </w:r>
      <w:r>
        <w:rPr>
          <w:rFonts w:asciiTheme="minorHAnsi" w:hAnsiTheme="minorHAnsi" w:cstheme="minorHAnsi"/>
          <w:b/>
        </w:rPr>
        <w:t>Rally</w:t>
      </w:r>
      <w:r>
        <w:rPr>
          <w:rFonts w:asciiTheme="minorHAnsi" w:hAnsiTheme="minorHAnsi" w:cstheme="minorHAnsi"/>
        </w:rPr>
        <w:t xml:space="preserve"> ticketing system to keep track of issues and tasks on individuals.</w:t>
      </w:r>
    </w:p>
    <w:p w:rsidR="00E4423A" w:rsidRDefault="00E4423A" w:rsidP="00E4423A">
      <w:pPr>
        <w:pStyle w:val="NoSpacing"/>
        <w:numPr>
          <w:ilvl w:val="0"/>
          <w:numId w:val="35"/>
        </w:numPr>
        <w:outlineLvl w:val="0"/>
        <w:rPr>
          <w:rFonts w:asciiTheme="minorHAnsi" w:hAnsiTheme="minorHAnsi" w:cstheme="minorHAnsi"/>
          <w:color w:val="000000" w:themeColor="text1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Created tables, triggers, stored procedures, </w:t>
      </w:r>
      <w:r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SQL queries, </w:t>
      </w:r>
      <w:r>
        <w:rPr>
          <w:rFonts w:asciiTheme="minorHAnsi" w:hAnsiTheme="minorHAnsi" w:cstheme="minorHAnsi"/>
          <w:color w:val="000000" w:themeColor="text1"/>
          <w:shd w:val="clear" w:color="auto" w:fill="FFFFFF"/>
        </w:rPr>
        <w:t>joins, integrity constrains and views for multiple databases.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eastAsia="Cambria" w:hAnsiTheme="minorHAnsi" w:cstheme="minorHAnsi"/>
          <w:color w:val="000000"/>
        </w:rPr>
        <w:t xml:space="preserve">Support and drive </w:t>
      </w:r>
      <w:r>
        <w:rPr>
          <w:rFonts w:asciiTheme="minorHAnsi" w:eastAsia="Cambria" w:hAnsiTheme="minorHAnsi" w:cstheme="minorHAnsi"/>
          <w:b/>
          <w:color w:val="000000"/>
        </w:rPr>
        <w:t>continuous improvement</w:t>
      </w:r>
      <w:r>
        <w:rPr>
          <w:rFonts w:asciiTheme="minorHAnsi" w:eastAsia="Cambria" w:hAnsiTheme="minorHAnsi" w:cstheme="minorHAnsi"/>
          <w:color w:val="000000"/>
        </w:rPr>
        <w:t xml:space="preserve"> to an established product development process</w:t>
      </w:r>
    </w:p>
    <w:p w:rsidR="00E4423A" w:rsidRDefault="00E4423A" w:rsidP="00E4423A">
      <w:pPr>
        <w:pStyle w:val="NoSpacing"/>
        <w:ind w:left="720"/>
        <w:rPr>
          <w:rFonts w:asciiTheme="minorHAnsi" w:eastAsia="Batang" w:hAnsiTheme="minorHAnsi" w:cstheme="minorHAnsi"/>
        </w:rPr>
      </w:pPr>
    </w:p>
    <w:p w:rsidR="00E4423A" w:rsidRDefault="00E4423A" w:rsidP="00E4423A">
      <w:pPr>
        <w:pStyle w:val="NoSpacing"/>
        <w:ind w:left="1350" w:hanging="1350"/>
        <w:jc w:val="both"/>
        <w:outlineLvl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  <w:u w:val="single"/>
        </w:rPr>
        <w:t>Environment</w:t>
      </w:r>
      <w:r>
        <w:rPr>
          <w:rFonts w:asciiTheme="minorHAnsi" w:hAnsiTheme="minorHAnsi" w:cstheme="minorHAnsi"/>
          <w:color w:val="000000" w:themeColor="text1"/>
          <w:u w:val="single"/>
        </w:rPr>
        <w:t>:</w:t>
      </w:r>
      <w:r>
        <w:rPr>
          <w:rFonts w:asciiTheme="minorHAnsi" w:hAnsiTheme="minorHAnsi" w:cstheme="minorHAnsi"/>
          <w:color w:val="000000" w:themeColor="text1"/>
        </w:rPr>
        <w:t xml:space="preserve"> Java 8, Spring, Spring Boot , Postgres,, Hibernate, Spring MVC, JDBC, JUnit, Maven, Rest, Log4J, Micro services, Node JS, Rally , GIT, Jenkins, Linux, Angular 10.</w:t>
      </w:r>
    </w:p>
    <w:p w:rsidR="00E4423A" w:rsidRDefault="00E4423A" w:rsidP="00E4423A">
      <w:pPr>
        <w:pStyle w:val="NoSpacing"/>
        <w:outlineLvl w:val="0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E4423A" w:rsidRDefault="00E4423A" w:rsidP="00E4423A">
      <w:pPr>
        <w:pStyle w:val="NoSpacing"/>
        <w:outlineLvl w:val="0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E4423A" w:rsidRDefault="00E4423A" w:rsidP="00E4423A">
      <w:pPr>
        <w:pStyle w:val="NoSpacing"/>
        <w:ind w:left="360"/>
        <w:jc w:val="center"/>
        <w:outlineLvl w:val="0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E4423A" w:rsidRDefault="00E4423A" w:rsidP="00E4423A">
      <w:pPr>
        <w:pStyle w:val="NoSpacing"/>
        <w:ind w:left="360"/>
        <w:jc w:val="center"/>
        <w:outlineLvl w:val="0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E4423A" w:rsidRDefault="00E4423A" w:rsidP="00E4423A">
      <w:pPr>
        <w:pStyle w:val="NoSpacing"/>
        <w:rPr>
          <w:rFonts w:asciiTheme="minorHAnsi" w:hAnsiTheme="minorHAnsi" w:cstheme="minorHAnsi"/>
          <w:b/>
          <w:color w:val="000000" w:themeColor="text1"/>
          <w:u w:val="thick"/>
        </w:rPr>
      </w:pPr>
      <w:r>
        <w:rPr>
          <w:rFonts w:asciiTheme="minorHAnsi" w:eastAsia="Calibri" w:hAnsiTheme="minorHAnsi" w:cstheme="minorHAnsi"/>
          <w:b/>
          <w:color w:val="000000" w:themeColor="text1"/>
        </w:rPr>
        <w:t>Verizon - Tampa, Flo</w:t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>rida</w:t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ab/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ab/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ab/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ab/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ab/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ab/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ab/>
      </w:r>
      <w:r w:rsidR="00417AFC">
        <w:rPr>
          <w:rFonts w:asciiTheme="minorHAnsi" w:eastAsia="Calibri" w:hAnsiTheme="minorHAnsi" w:cstheme="minorHAnsi"/>
          <w:b/>
          <w:color w:val="000000" w:themeColor="text1"/>
        </w:rPr>
        <w:tab/>
        <w:t xml:space="preserve">               Apr </w:t>
      </w:r>
      <w:r>
        <w:rPr>
          <w:rFonts w:asciiTheme="minorHAnsi" w:eastAsia="Calibri" w:hAnsiTheme="minorHAnsi" w:cstheme="minorHAnsi"/>
          <w:b/>
          <w:color w:val="000000" w:themeColor="text1"/>
        </w:rPr>
        <w:t>2019 - Jul 2022</w:t>
      </w:r>
    </w:p>
    <w:p w:rsidR="00E4423A" w:rsidRDefault="00E4423A" w:rsidP="00E4423A">
      <w:pPr>
        <w:pStyle w:val="NoSpacing"/>
        <w:rPr>
          <w:rFonts w:asciiTheme="minorHAnsi" w:eastAsia="Calibri" w:hAnsiTheme="minorHAnsi" w:cstheme="minorHAnsi"/>
          <w:b/>
          <w:color w:val="000000" w:themeColor="text1"/>
        </w:rPr>
      </w:pPr>
      <w:r>
        <w:rPr>
          <w:rFonts w:asciiTheme="minorHAnsi" w:eastAsia="Calibri" w:hAnsiTheme="minorHAnsi" w:cstheme="minorHAnsi"/>
          <w:b/>
          <w:color w:val="000000" w:themeColor="text1"/>
        </w:rPr>
        <w:t xml:space="preserve">Role: Java/ J2EE Developer </w:t>
      </w:r>
    </w:p>
    <w:p w:rsidR="00E4423A" w:rsidRDefault="00E4423A" w:rsidP="00E4423A">
      <w:pPr>
        <w:jc w:val="both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</w:pPr>
    </w:p>
    <w:p w:rsidR="00E4423A" w:rsidRDefault="00E4423A" w:rsidP="00E4423A">
      <w:pPr>
        <w:pStyle w:val="NoSpacing"/>
        <w:outlineLvl w:val="0"/>
        <w:rPr>
          <w:rFonts w:asciiTheme="minorHAnsi" w:eastAsia="Calibri" w:hAnsiTheme="minorHAnsi" w:cstheme="minorHAnsi"/>
          <w:b/>
          <w:color w:val="000000" w:themeColor="text1"/>
          <w:u w:val="single"/>
        </w:rPr>
      </w:pPr>
      <w:r>
        <w:rPr>
          <w:rFonts w:asciiTheme="minorHAnsi" w:eastAsia="Calibri" w:hAnsiTheme="minorHAnsi" w:cstheme="minorHAnsi"/>
          <w:b/>
          <w:color w:val="000000" w:themeColor="text1"/>
          <w:u w:val="single"/>
        </w:rPr>
        <w:t>Description:</w:t>
      </w:r>
    </w:p>
    <w:p w:rsidR="00E4423A" w:rsidRDefault="00E4423A" w:rsidP="00E4423A">
      <w:pPr>
        <w:jc w:val="both"/>
        <w:rPr>
          <w:rFonts w:asciiTheme="minorHAnsi" w:hAnsiTheme="minorHAnsi" w:cstheme="minorHAnsi"/>
          <w:color w:val="000000" w:themeColor="text1"/>
          <w:kern w:val="2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kern w:val="2"/>
          <w:sz w:val="22"/>
          <w:szCs w:val="22"/>
        </w:rPr>
        <w:t>This project named Integrated Ops Portal (IOP) is web application for Verizon wireless employees. They can view cell items, alarms, tickets, work orders, tasks &amp; PMs. The application provides access to the information to employee needs in one place , and combine data from Ops-tracker, Granite, Remedy, Siterra. The application can also be used to cover for another employee in case they took some time off.</w:t>
      </w:r>
    </w:p>
    <w:p w:rsidR="00E4423A" w:rsidRDefault="00E4423A" w:rsidP="00E4423A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</w:p>
    <w:p w:rsidR="00E4423A" w:rsidRDefault="00E4423A" w:rsidP="00E4423A">
      <w:pPr>
        <w:pStyle w:val="NoSpacing"/>
        <w:outlineLvl w:val="0"/>
        <w:rPr>
          <w:rFonts w:asciiTheme="minorHAnsi" w:eastAsia="Calibri" w:hAnsiTheme="minorHAnsi" w:cstheme="minorHAnsi"/>
          <w:b/>
          <w:color w:val="000000" w:themeColor="text1"/>
          <w:u w:val="single"/>
        </w:rPr>
      </w:pPr>
      <w:r>
        <w:rPr>
          <w:rFonts w:asciiTheme="minorHAnsi" w:eastAsia="Calibri" w:hAnsiTheme="minorHAnsi" w:cstheme="minorHAnsi"/>
          <w:b/>
          <w:color w:val="000000" w:themeColor="text1"/>
          <w:u w:val="single"/>
        </w:rPr>
        <w:t>Roles &amp; Responsibilities: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eastAsia="Batang" w:hAnsiTheme="minorHAnsi" w:cstheme="minorHAnsi"/>
        </w:rPr>
      </w:pPr>
      <w:r>
        <w:rPr>
          <w:rFonts w:asciiTheme="minorHAnsi" w:hAnsiTheme="minorHAnsi" w:cstheme="minorHAnsi"/>
        </w:rPr>
        <w:t xml:space="preserve">Involved in </w:t>
      </w:r>
      <w:r>
        <w:rPr>
          <w:rFonts w:asciiTheme="minorHAnsi" w:hAnsiTheme="minorHAnsi" w:cstheme="minorHAnsi"/>
          <w:b/>
        </w:rPr>
        <w:t>SDLC</w:t>
      </w:r>
      <w:r>
        <w:rPr>
          <w:rFonts w:asciiTheme="minorHAnsi" w:hAnsiTheme="minorHAnsi" w:cstheme="minorHAnsi"/>
        </w:rPr>
        <w:t xml:space="preserve"> Requirements gathering, Analysis, Design, Development and Testing of application using </w:t>
      </w:r>
      <w:r>
        <w:rPr>
          <w:rFonts w:asciiTheme="minorHAnsi" w:hAnsiTheme="minorHAnsi" w:cstheme="minorHAnsi"/>
          <w:b/>
        </w:rPr>
        <w:t>AGILE</w:t>
      </w:r>
      <w:r>
        <w:rPr>
          <w:rFonts w:asciiTheme="minorHAnsi" w:hAnsiTheme="minorHAnsi" w:cstheme="minorHAnsi"/>
        </w:rPr>
        <w:t xml:space="preserve"> methodology </w:t>
      </w:r>
      <w:r>
        <w:rPr>
          <w:rFonts w:asciiTheme="minorHAnsi" w:hAnsiTheme="minorHAnsi" w:cstheme="minorHAnsi"/>
          <w:b/>
        </w:rPr>
        <w:t>SCRUM</w:t>
      </w:r>
      <w:r>
        <w:rPr>
          <w:rFonts w:asciiTheme="minorHAnsi" w:hAnsiTheme="minorHAnsi" w:cstheme="minorHAnsi"/>
        </w:rPr>
        <w:t xml:space="preserve"> 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eastAsia="Batang" w:hAnsiTheme="minorHAnsi" w:cstheme="minorHAnsi"/>
        </w:rPr>
        <w:t>Implemente</w:t>
      </w:r>
      <w:r>
        <w:rPr>
          <w:rFonts w:asciiTheme="minorHAnsi" w:eastAsia="Batang" w:hAnsiTheme="minorHAnsi" w:cstheme="minorHAnsi"/>
          <w:b/>
        </w:rPr>
        <w:t>d Restful </w:t>
      </w:r>
      <w:r>
        <w:rPr>
          <w:rFonts w:asciiTheme="minorHAnsi" w:eastAsia="Batang" w:hAnsiTheme="minorHAnsi" w:cstheme="minorHAnsi"/>
        </w:rPr>
        <w:t>web services usin</w:t>
      </w:r>
      <w:r>
        <w:rPr>
          <w:rFonts w:asciiTheme="minorHAnsi" w:eastAsia="Batang" w:hAnsiTheme="minorHAnsi" w:cstheme="minorHAnsi"/>
          <w:b/>
        </w:rPr>
        <w:t>g JAX-RS [JERSEY]</w:t>
      </w:r>
      <w:r>
        <w:rPr>
          <w:rFonts w:asciiTheme="minorHAnsi" w:eastAsia="Batang" w:hAnsiTheme="minorHAnsi" w:cstheme="minorHAnsi"/>
        </w:rPr>
        <w:t>, created and read th</w:t>
      </w:r>
      <w:r>
        <w:rPr>
          <w:rFonts w:asciiTheme="minorHAnsi" w:eastAsia="Batang" w:hAnsiTheme="minorHAnsi" w:cstheme="minorHAnsi"/>
          <w:b/>
        </w:rPr>
        <w:t>e JSON</w:t>
      </w:r>
      <w:r>
        <w:rPr>
          <w:rFonts w:asciiTheme="minorHAnsi" w:eastAsia="Batang" w:hAnsiTheme="minorHAnsi" w:cstheme="minorHAnsi"/>
        </w:rPr>
        <w:t xml:space="preserve"> objects by using JACKSON libraries.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Involved in design discussions and understanding of business requirements and identify the relevant </w:t>
      </w:r>
      <w:r>
        <w:rPr>
          <w:rFonts w:asciiTheme="minorHAnsi" w:hAnsiTheme="minorHAnsi" w:cstheme="minorHAnsi"/>
          <w:b/>
        </w:rPr>
        <w:t>functional and technical requirements.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Involved in design and implementation of inter </w:t>
      </w:r>
      <w:r>
        <w:rPr>
          <w:rFonts w:asciiTheme="minorHAnsi" w:hAnsiTheme="minorHAnsi" w:cstheme="minorHAnsi"/>
          <w:b/>
        </w:rPr>
        <w:t xml:space="preserve">services communication </w:t>
      </w:r>
      <w:r>
        <w:rPr>
          <w:rFonts w:asciiTheme="minorHAnsi" w:hAnsiTheme="minorHAnsi" w:cstheme="minorHAnsi"/>
        </w:rPr>
        <w:t xml:space="preserve">using message queues like </w:t>
      </w:r>
      <w:r>
        <w:rPr>
          <w:rFonts w:asciiTheme="minorHAnsi" w:hAnsiTheme="minorHAnsi" w:cstheme="minorHAnsi"/>
          <w:b/>
        </w:rPr>
        <w:t>Kafka</w:t>
      </w:r>
      <w:r>
        <w:rPr>
          <w:rFonts w:asciiTheme="minorHAnsi" w:hAnsiTheme="minorHAnsi" w:cstheme="minorHAnsi"/>
        </w:rPr>
        <w:t>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Involved in creation of web services, </w:t>
      </w:r>
      <w:r>
        <w:rPr>
          <w:rFonts w:asciiTheme="minorHAnsi" w:hAnsiTheme="minorHAnsi" w:cstheme="minorHAnsi"/>
          <w:b/>
        </w:rPr>
        <w:t>WSDL</w:t>
      </w:r>
      <w:r>
        <w:rPr>
          <w:rFonts w:asciiTheme="minorHAnsi" w:hAnsiTheme="minorHAnsi" w:cstheme="minorHAnsi"/>
        </w:rPr>
        <w:t xml:space="preserve"> and web methods with Annotation in </w:t>
      </w:r>
      <w:r>
        <w:rPr>
          <w:rFonts w:asciiTheme="minorHAnsi" w:hAnsiTheme="minorHAnsi" w:cstheme="minorHAnsi"/>
          <w:b/>
        </w:rPr>
        <w:t>hibernate</w:t>
      </w:r>
      <w:r>
        <w:rPr>
          <w:rFonts w:asciiTheme="minorHAnsi" w:hAnsiTheme="minorHAnsi" w:cstheme="minorHAnsi"/>
        </w:rPr>
        <w:t xml:space="preserve">, Used </w:t>
      </w:r>
      <w:r>
        <w:rPr>
          <w:rFonts w:asciiTheme="minorHAnsi" w:hAnsiTheme="minorHAnsi" w:cstheme="minorHAnsi"/>
          <w:b/>
        </w:rPr>
        <w:t>the spring container</w:t>
      </w:r>
      <w:r>
        <w:rPr>
          <w:rFonts w:asciiTheme="minorHAnsi" w:hAnsiTheme="minorHAnsi" w:cstheme="minorHAnsi"/>
        </w:rPr>
        <w:t xml:space="preserve"> for data source and to load the Hibernate specific classes.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Developed user interface using </w:t>
      </w:r>
      <w:r>
        <w:rPr>
          <w:rFonts w:asciiTheme="minorHAnsi" w:hAnsiTheme="minorHAnsi" w:cstheme="minorHAnsi"/>
          <w:b/>
          <w:bCs/>
        </w:rPr>
        <w:t xml:space="preserve">JSP Tag libraries, third party libraries </w:t>
      </w:r>
      <w:r>
        <w:rPr>
          <w:rFonts w:asciiTheme="minorHAnsi" w:hAnsiTheme="minorHAnsi" w:cstheme="minorHAnsi"/>
          <w:bCs/>
        </w:rPr>
        <w:t>and</w:t>
      </w:r>
      <w:r>
        <w:rPr>
          <w:rFonts w:asciiTheme="minorHAnsi" w:hAnsiTheme="minorHAnsi" w:cstheme="minorHAnsi"/>
          <w:b/>
          <w:bCs/>
        </w:rPr>
        <w:t xml:space="preserve"> Java Script </w:t>
      </w:r>
      <w:r>
        <w:rPr>
          <w:rFonts w:asciiTheme="minorHAnsi" w:hAnsiTheme="minorHAnsi" w:cstheme="minorHAnsi"/>
        </w:rPr>
        <w:t>to simplify the complexities of the application.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Designed and developed asynchronous </w:t>
      </w:r>
      <w:r>
        <w:rPr>
          <w:rFonts w:asciiTheme="minorHAnsi" w:hAnsiTheme="minorHAnsi" w:cstheme="minorHAnsi"/>
          <w:b/>
        </w:rPr>
        <w:t>RESTful Micro services</w:t>
      </w:r>
      <w:r>
        <w:rPr>
          <w:rFonts w:asciiTheme="minorHAnsi" w:hAnsiTheme="minorHAnsi" w:cstheme="minorHAnsi"/>
        </w:rPr>
        <w:t xml:space="preserve"> using </w:t>
      </w:r>
      <w:r>
        <w:rPr>
          <w:rFonts w:asciiTheme="minorHAnsi" w:hAnsiTheme="minorHAnsi" w:cstheme="minorHAnsi"/>
          <w:b/>
        </w:rPr>
        <w:t>Spring boot</w:t>
      </w:r>
      <w:r>
        <w:rPr>
          <w:rFonts w:asciiTheme="minorHAnsi" w:hAnsiTheme="minorHAnsi" w:cstheme="minorHAnsi"/>
        </w:rPr>
        <w:t xml:space="preserve"> 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Implemented </w:t>
      </w:r>
      <w:r>
        <w:rPr>
          <w:rFonts w:asciiTheme="minorHAnsi" w:hAnsiTheme="minorHAnsi" w:cstheme="minorHAnsi"/>
          <w:b/>
        </w:rPr>
        <w:t>REST Micro services</w:t>
      </w:r>
      <w:r>
        <w:rPr>
          <w:rFonts w:asciiTheme="minorHAnsi" w:hAnsiTheme="minorHAnsi" w:cstheme="minorHAnsi"/>
        </w:rPr>
        <w:t xml:space="preserve"> using spring boot. Generated Metrics with method level granularity and Persistence using </w:t>
      </w:r>
      <w:r>
        <w:rPr>
          <w:rFonts w:asciiTheme="minorHAnsi" w:hAnsiTheme="minorHAnsi" w:cstheme="minorHAnsi"/>
          <w:b/>
        </w:rPr>
        <w:t>Spring AOP and Spring Actuator</w:t>
      </w:r>
      <w:r>
        <w:rPr>
          <w:rFonts w:asciiTheme="minorHAnsi" w:hAnsiTheme="minorHAnsi" w:cstheme="minorHAnsi"/>
        </w:rPr>
        <w:t>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shd w:val="clear" w:color="auto" w:fill="FFFFFF"/>
        </w:rPr>
        <w:t xml:space="preserve">Involved in developing </w:t>
      </w:r>
      <w:r>
        <w:rPr>
          <w:rFonts w:asciiTheme="minorHAnsi" w:hAnsiTheme="minorHAnsi" w:cstheme="minorHAnsi"/>
          <w:b/>
          <w:shd w:val="clear" w:color="auto" w:fill="FFFFFF"/>
        </w:rPr>
        <w:t>Unit Test cases</w:t>
      </w:r>
      <w:r>
        <w:rPr>
          <w:rFonts w:asciiTheme="minorHAnsi" w:hAnsiTheme="minorHAnsi" w:cstheme="minorHAnsi"/>
          <w:shd w:val="clear" w:color="auto" w:fill="FFFFFF"/>
        </w:rPr>
        <w:t xml:space="preserve"> and testing the Application using </w:t>
      </w:r>
      <w:r>
        <w:rPr>
          <w:rFonts w:asciiTheme="minorHAnsi" w:hAnsiTheme="minorHAnsi" w:cstheme="minorHAnsi"/>
          <w:b/>
          <w:shd w:val="clear" w:color="auto" w:fill="FFFFFF"/>
        </w:rPr>
        <w:t xml:space="preserve">soap-ui. 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 xml:space="preserve">Used </w:t>
      </w:r>
      <w:r>
        <w:rPr>
          <w:rFonts w:asciiTheme="minorHAnsi" w:hAnsiTheme="minorHAnsi" w:cstheme="minorHAnsi"/>
          <w:b/>
          <w:shd w:val="clear" w:color="auto" w:fill="FFFFFF"/>
        </w:rPr>
        <w:t xml:space="preserve">SQL </w:t>
      </w:r>
      <w:r>
        <w:rPr>
          <w:rFonts w:asciiTheme="minorHAnsi" w:hAnsiTheme="minorHAnsi" w:cstheme="minorHAnsi"/>
          <w:shd w:val="clear" w:color="auto" w:fill="FFFFFF"/>
        </w:rPr>
        <w:t xml:space="preserve">Queries  in Java code to do select/update/delete depending upon the business requirement. Also used </w:t>
      </w:r>
      <w:r>
        <w:rPr>
          <w:rFonts w:asciiTheme="minorHAnsi" w:hAnsiTheme="minorHAnsi" w:cstheme="minorHAnsi"/>
          <w:b/>
          <w:shd w:val="clear" w:color="auto" w:fill="FFFFFF"/>
        </w:rPr>
        <w:t>Stored procedures</w:t>
      </w:r>
      <w:r>
        <w:rPr>
          <w:rFonts w:asciiTheme="minorHAnsi" w:hAnsiTheme="minorHAnsi" w:cstheme="minorHAnsi"/>
          <w:shd w:val="clear" w:color="auto" w:fill="FFFFFF"/>
        </w:rPr>
        <w:t xml:space="preserve"> connecting to the database using </w:t>
      </w:r>
      <w:r>
        <w:rPr>
          <w:rFonts w:asciiTheme="minorHAnsi" w:hAnsiTheme="minorHAnsi" w:cstheme="minorHAnsi"/>
          <w:b/>
          <w:shd w:val="clear" w:color="auto" w:fill="FFFFFF"/>
        </w:rPr>
        <w:t>spring JDBC (Oracle DB/Mysql)</w:t>
      </w:r>
      <w:r>
        <w:rPr>
          <w:rFonts w:asciiTheme="minorHAnsi" w:hAnsiTheme="minorHAnsi" w:cstheme="minorHAnsi"/>
          <w:shd w:val="clear" w:color="auto" w:fill="FFFFFF"/>
        </w:rPr>
        <w:t>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</w:rPr>
        <w:t xml:space="preserve">Used Spring framework including </w:t>
      </w:r>
      <w:r>
        <w:rPr>
          <w:rFonts w:asciiTheme="minorHAnsi" w:hAnsiTheme="minorHAnsi" w:cstheme="minorHAnsi"/>
          <w:b/>
        </w:rPr>
        <w:t>Spring core/IOC, MVC, Spring Web, Spring Security</w:t>
      </w:r>
      <w:r>
        <w:rPr>
          <w:rFonts w:asciiTheme="minorHAnsi" w:hAnsiTheme="minorHAnsi" w:cstheme="minorHAnsi"/>
        </w:rPr>
        <w:t>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  <w:bCs/>
          <w:lang w:val="en-IN"/>
        </w:rPr>
      </w:pPr>
      <w:r>
        <w:rPr>
          <w:rFonts w:asciiTheme="minorHAnsi" w:hAnsiTheme="minorHAnsi" w:cstheme="minorHAnsi"/>
        </w:rPr>
        <w:t xml:space="preserve">Used </w:t>
      </w:r>
      <w:r>
        <w:rPr>
          <w:rFonts w:asciiTheme="minorHAnsi" w:hAnsiTheme="minorHAnsi" w:cstheme="minorHAnsi"/>
          <w:b/>
        </w:rPr>
        <w:t>JIRA</w:t>
      </w:r>
      <w:r>
        <w:rPr>
          <w:rFonts w:asciiTheme="minorHAnsi" w:hAnsiTheme="minorHAnsi" w:cstheme="minorHAnsi"/>
        </w:rPr>
        <w:t xml:space="preserve"> ticketing system to keep track of issues and tasks on individuals.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Involved in installing and configuring </w:t>
      </w:r>
      <w:r>
        <w:rPr>
          <w:rFonts w:asciiTheme="minorHAnsi" w:hAnsiTheme="minorHAnsi" w:cstheme="minorHAnsi"/>
          <w:b/>
        </w:rPr>
        <w:t>Maven</w:t>
      </w:r>
      <w:r>
        <w:rPr>
          <w:rFonts w:asciiTheme="minorHAnsi" w:hAnsiTheme="minorHAnsi" w:cstheme="minorHAnsi"/>
        </w:rPr>
        <w:t xml:space="preserve"> for building application and deployment.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Experience in writing test cases using </w:t>
      </w:r>
      <w:r>
        <w:rPr>
          <w:rFonts w:asciiTheme="minorHAnsi" w:hAnsiTheme="minorHAnsi" w:cstheme="minorHAnsi"/>
          <w:b/>
        </w:rPr>
        <w:t>JUnit</w:t>
      </w:r>
      <w:r>
        <w:rPr>
          <w:rFonts w:asciiTheme="minorHAnsi" w:hAnsiTheme="minorHAnsi" w:cstheme="minorHAnsi"/>
        </w:rPr>
        <w:t xml:space="preserve"> testing framework and configured applications on </w:t>
      </w:r>
      <w:r>
        <w:rPr>
          <w:rFonts w:asciiTheme="minorHAnsi" w:hAnsiTheme="minorHAnsi" w:cstheme="minorHAnsi"/>
          <w:b/>
        </w:rPr>
        <w:t>WebLogic</w:t>
      </w:r>
      <w:r>
        <w:rPr>
          <w:rFonts w:asciiTheme="minorHAnsi" w:hAnsiTheme="minorHAnsi" w:cstheme="minorHAnsi"/>
        </w:rPr>
        <w:t xml:space="preserve"> Server. 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Build services using </w:t>
      </w:r>
      <w:r>
        <w:rPr>
          <w:rFonts w:asciiTheme="minorHAnsi" w:hAnsiTheme="minorHAnsi" w:cstheme="minorHAnsi"/>
          <w:b/>
        </w:rPr>
        <w:t>AWS</w:t>
      </w:r>
      <w:r>
        <w:rPr>
          <w:rFonts w:asciiTheme="minorHAnsi" w:hAnsiTheme="minorHAnsi" w:cstheme="minorHAnsi"/>
        </w:rPr>
        <w:t xml:space="preserve"> importing volumes, launching </w:t>
      </w:r>
      <w:r>
        <w:rPr>
          <w:rFonts w:asciiTheme="minorHAnsi" w:hAnsiTheme="minorHAnsi" w:cstheme="minorHAnsi"/>
          <w:b/>
        </w:rPr>
        <w:t>EC2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b/>
        </w:rPr>
        <w:t xml:space="preserve">Auto- scaling, Load balancers. Captured AMI of EC2 </w:t>
      </w:r>
      <w:r>
        <w:rPr>
          <w:rFonts w:asciiTheme="minorHAnsi" w:hAnsiTheme="minorHAnsi" w:cstheme="minorHAnsi"/>
        </w:rPr>
        <w:t xml:space="preserve">instance for snapshot and creating </w:t>
      </w:r>
      <w:r>
        <w:rPr>
          <w:rFonts w:asciiTheme="minorHAnsi" w:hAnsiTheme="minorHAnsi" w:cstheme="minorHAnsi"/>
          <w:b/>
        </w:rPr>
        <w:t xml:space="preserve">clone’s instances </w:t>
      </w:r>
      <w:r>
        <w:rPr>
          <w:rFonts w:asciiTheme="minorHAnsi" w:hAnsiTheme="minorHAnsi" w:cstheme="minorHAnsi"/>
        </w:rPr>
        <w:t>for their application elsewhere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</w:t>
      </w:r>
      <w:r>
        <w:rPr>
          <w:rFonts w:asciiTheme="minorHAnsi" w:hAnsiTheme="minorHAnsi" w:cstheme="minorHAnsi"/>
          <w:b/>
        </w:rPr>
        <w:t>Git</w:t>
      </w:r>
      <w:r>
        <w:rPr>
          <w:rFonts w:asciiTheme="minorHAnsi" w:hAnsiTheme="minorHAnsi" w:cstheme="minorHAnsi"/>
        </w:rPr>
        <w:t xml:space="preserve"> as source control management giving a huge speed advantage on centralized systems that have to communicate with a server.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During </w:t>
      </w:r>
      <w:r>
        <w:rPr>
          <w:rFonts w:asciiTheme="minorHAnsi" w:hAnsiTheme="minorHAnsi" w:cstheme="minorHAnsi"/>
          <w:b/>
        </w:rPr>
        <w:t xml:space="preserve">Production </w:t>
      </w:r>
      <w:r>
        <w:rPr>
          <w:rFonts w:asciiTheme="minorHAnsi" w:hAnsiTheme="minorHAnsi" w:cstheme="minorHAnsi"/>
        </w:rPr>
        <w:t xml:space="preserve">issues, identify the faulty servers and place them out of rotation from F5 Load Balancer VIP to avoid business impact. 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Taking thread and heap dumps during </w:t>
      </w:r>
      <w:r>
        <w:rPr>
          <w:rFonts w:asciiTheme="minorHAnsi" w:hAnsiTheme="minorHAnsi" w:cstheme="minorHAnsi"/>
          <w:b/>
        </w:rPr>
        <w:t>Production</w:t>
      </w:r>
      <w:r>
        <w:rPr>
          <w:rFonts w:asciiTheme="minorHAnsi" w:hAnsiTheme="minorHAnsi" w:cstheme="minorHAnsi"/>
        </w:rPr>
        <w:t xml:space="preserve"> issues, analyzing them and identify the faulty piece of code.</w:t>
      </w:r>
    </w:p>
    <w:p w:rsidR="00010937" w:rsidRDefault="00010937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</w:t>
      </w:r>
      <w:r w:rsidRPr="00010937">
        <w:rPr>
          <w:rFonts w:asciiTheme="minorHAnsi" w:hAnsiTheme="minorHAnsi" w:cstheme="minorHAnsi"/>
          <w:b/>
        </w:rPr>
        <w:t>Splunk</w:t>
      </w:r>
      <w:r>
        <w:rPr>
          <w:rFonts w:asciiTheme="minorHAnsi" w:hAnsiTheme="minorHAnsi" w:cstheme="minorHAnsi"/>
        </w:rPr>
        <w:t xml:space="preserve"> for engineering dashboards to check easy track of application health check.</w:t>
      </w:r>
    </w:p>
    <w:p w:rsidR="00BA0533" w:rsidRDefault="00BA0533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Wrote </w:t>
      </w:r>
      <w:r w:rsidRPr="00BA0533">
        <w:rPr>
          <w:rFonts w:asciiTheme="minorHAnsi" w:hAnsiTheme="minorHAnsi" w:cstheme="minorHAnsi"/>
          <w:b/>
        </w:rPr>
        <w:t>Python</w:t>
      </w:r>
      <w:r>
        <w:rPr>
          <w:rFonts w:asciiTheme="minorHAnsi" w:hAnsiTheme="minorHAnsi" w:cstheme="minorHAnsi"/>
        </w:rPr>
        <w:t xml:space="preserve"> scripts to parse JSON documents and load the data in database.</w:t>
      </w:r>
    </w:p>
    <w:p w:rsidR="00E4423A" w:rsidRDefault="00E4423A" w:rsidP="00E4423A">
      <w:pPr>
        <w:pStyle w:val="NoSpacing"/>
        <w:numPr>
          <w:ilvl w:val="0"/>
          <w:numId w:val="3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Setup the continuous Integration (CI) process for the application using the </w:t>
      </w:r>
      <w:r>
        <w:rPr>
          <w:rFonts w:asciiTheme="minorHAnsi" w:hAnsiTheme="minorHAnsi" w:cstheme="minorHAnsi"/>
          <w:b/>
        </w:rPr>
        <w:t>Jenkins</w:t>
      </w:r>
      <w:r>
        <w:rPr>
          <w:rFonts w:asciiTheme="minorHAnsi" w:hAnsiTheme="minorHAnsi" w:cstheme="minorHAnsi"/>
        </w:rPr>
        <w:t>.</w:t>
      </w:r>
    </w:p>
    <w:p w:rsidR="00E4423A" w:rsidRDefault="00E4423A" w:rsidP="00E4423A">
      <w:pPr>
        <w:pStyle w:val="NoSpacing"/>
        <w:ind w:left="360"/>
        <w:jc w:val="both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E4423A" w:rsidRDefault="00E4423A" w:rsidP="00E4423A">
      <w:pPr>
        <w:pStyle w:val="NoSpacing"/>
        <w:ind w:left="1350" w:hanging="1350"/>
        <w:jc w:val="both"/>
        <w:outlineLvl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  <w:u w:val="single"/>
        </w:rPr>
        <w:t>Environment</w:t>
      </w:r>
      <w:r>
        <w:rPr>
          <w:rFonts w:asciiTheme="minorHAnsi" w:hAnsiTheme="minorHAnsi" w:cstheme="minorHAnsi"/>
          <w:color w:val="000000" w:themeColor="text1"/>
          <w:u w:val="single"/>
        </w:rPr>
        <w:t>:</w:t>
      </w:r>
      <w:r>
        <w:rPr>
          <w:rFonts w:asciiTheme="minorHAnsi" w:hAnsiTheme="minorHAnsi" w:cstheme="minorHAnsi"/>
          <w:color w:val="000000" w:themeColor="text1"/>
        </w:rPr>
        <w:t xml:space="preserve"> Java 8, Spring, Spring Boot , Oracle, AWS, Spring Security, Hibernate, Spring MVC, JDBC, JUnit, Maven,   WebLogic, Rest, Log4J, Micro services, JIRA , GIT, </w:t>
      </w:r>
      <w:r w:rsidR="00010937">
        <w:rPr>
          <w:rFonts w:asciiTheme="minorHAnsi" w:hAnsiTheme="minorHAnsi" w:cstheme="minorHAnsi"/>
          <w:color w:val="000000" w:themeColor="text1"/>
        </w:rPr>
        <w:t>Splunk,</w:t>
      </w:r>
      <w:r>
        <w:rPr>
          <w:rFonts w:asciiTheme="minorHAnsi" w:hAnsiTheme="minorHAnsi" w:cstheme="minorHAnsi"/>
          <w:color w:val="000000" w:themeColor="text1"/>
        </w:rPr>
        <w:t>Jenkins, Linux.</w:t>
      </w:r>
    </w:p>
    <w:p w:rsidR="00E4423A" w:rsidRDefault="00E4423A" w:rsidP="00E4423A">
      <w:pPr>
        <w:pStyle w:val="NoSpacing"/>
        <w:jc w:val="both"/>
        <w:rPr>
          <w:rFonts w:asciiTheme="minorHAnsi" w:hAnsiTheme="minorHAnsi" w:cstheme="minorHAnsi"/>
          <w:color w:val="000000" w:themeColor="text1"/>
        </w:rPr>
      </w:pPr>
    </w:p>
    <w:p w:rsidR="00E4423A" w:rsidRDefault="00E4423A" w:rsidP="00E4423A">
      <w:pPr>
        <w:pStyle w:val="NoSpacing"/>
        <w:rPr>
          <w:rFonts w:asciiTheme="minorHAnsi" w:hAnsiTheme="minorHAnsi" w:cstheme="minorHAnsi"/>
          <w:b/>
          <w:color w:val="000000" w:themeColor="text1"/>
          <w:u w:val="thick"/>
        </w:rPr>
      </w:pPr>
      <w:r>
        <w:rPr>
          <w:rFonts w:asciiTheme="minorHAnsi" w:eastAsia="Calibri" w:hAnsiTheme="minorHAnsi" w:cstheme="minorHAnsi"/>
          <w:b/>
          <w:color w:val="000000" w:themeColor="text1"/>
        </w:rPr>
        <w:t>Thomson Reuters - Eagan, Minnesota</w:t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</w:r>
      <w:r>
        <w:rPr>
          <w:rFonts w:asciiTheme="minorHAnsi" w:eastAsia="Calibri" w:hAnsiTheme="minorHAnsi" w:cstheme="minorHAnsi"/>
          <w:b/>
          <w:color w:val="000000" w:themeColor="text1"/>
        </w:rPr>
        <w:tab/>
        <w:t xml:space="preserve">            Feb   2018- Mar 2019</w:t>
      </w:r>
    </w:p>
    <w:p w:rsidR="00E4423A" w:rsidRDefault="00E4423A" w:rsidP="00E4423A">
      <w:pPr>
        <w:pStyle w:val="NoSpacing"/>
        <w:rPr>
          <w:rFonts w:asciiTheme="minorHAnsi" w:eastAsia="Calibri" w:hAnsiTheme="minorHAnsi" w:cstheme="minorHAnsi"/>
          <w:b/>
          <w:color w:val="000000" w:themeColor="text1"/>
        </w:rPr>
      </w:pPr>
      <w:r>
        <w:rPr>
          <w:rFonts w:asciiTheme="minorHAnsi" w:eastAsia="Calibri" w:hAnsiTheme="minorHAnsi" w:cstheme="minorHAnsi"/>
          <w:b/>
          <w:color w:val="000000" w:themeColor="text1"/>
        </w:rPr>
        <w:t>Role :  Java/ J2EE Developer</w:t>
      </w:r>
    </w:p>
    <w:p w:rsidR="00E4423A" w:rsidRDefault="00E4423A" w:rsidP="00E4423A">
      <w:pPr>
        <w:pStyle w:val="NoSpacing"/>
        <w:ind w:left="360"/>
        <w:jc w:val="center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E4423A" w:rsidRDefault="00E4423A" w:rsidP="00E4423A">
      <w:pPr>
        <w:jc w:val="both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</w:pPr>
    </w:p>
    <w:p w:rsidR="00E4423A" w:rsidRDefault="00E4423A" w:rsidP="00E4423A">
      <w:pPr>
        <w:pStyle w:val="NoSpacing"/>
        <w:outlineLvl w:val="0"/>
        <w:rPr>
          <w:rFonts w:asciiTheme="minorHAnsi" w:eastAsia="Calibri" w:hAnsiTheme="minorHAnsi" w:cstheme="minorHAnsi"/>
          <w:b/>
          <w:color w:val="000000" w:themeColor="text1"/>
          <w:u w:val="single"/>
        </w:rPr>
      </w:pPr>
      <w:r>
        <w:rPr>
          <w:rFonts w:asciiTheme="minorHAnsi" w:eastAsia="Calibri" w:hAnsiTheme="minorHAnsi" w:cstheme="minorHAnsi"/>
          <w:b/>
          <w:color w:val="000000" w:themeColor="text1"/>
          <w:u w:val="single"/>
        </w:rPr>
        <w:t>Description:</w:t>
      </w:r>
    </w:p>
    <w:p w:rsidR="00E4423A" w:rsidRDefault="00E4423A" w:rsidP="00E4423A">
      <w:pPr>
        <w:jc w:val="both"/>
        <w:rPr>
          <w:rFonts w:asciiTheme="minorHAnsi" w:hAnsiTheme="minorHAnsi" w:cstheme="minorHAnsi"/>
          <w:color w:val="000000" w:themeColor="text1"/>
          <w:kern w:val="2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kern w:val="2"/>
          <w:sz w:val="22"/>
          <w:szCs w:val="22"/>
        </w:rPr>
        <w:t xml:space="preserve">Thomson Reuters is currently developing proprietary services, video platform technology, mobile solutions and working on a strategic integration with a Learning Management System (LMS) via both UI and Rest API's. </w:t>
      </w:r>
    </w:p>
    <w:p w:rsidR="00E4423A" w:rsidRDefault="00E4423A" w:rsidP="00E4423A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</w:p>
    <w:p w:rsidR="00E4423A" w:rsidRDefault="00E4423A" w:rsidP="00E4423A">
      <w:pPr>
        <w:pStyle w:val="NoSpacing"/>
        <w:outlineLvl w:val="0"/>
        <w:rPr>
          <w:rFonts w:asciiTheme="minorHAnsi" w:eastAsia="Calibri" w:hAnsiTheme="minorHAnsi" w:cstheme="minorHAnsi"/>
          <w:b/>
          <w:color w:val="000000" w:themeColor="text1"/>
          <w:u w:val="single"/>
        </w:rPr>
      </w:pPr>
      <w:r>
        <w:rPr>
          <w:rFonts w:asciiTheme="minorHAnsi" w:eastAsia="Calibri" w:hAnsiTheme="minorHAnsi" w:cstheme="minorHAnsi"/>
          <w:b/>
          <w:color w:val="000000" w:themeColor="text1"/>
          <w:u w:val="single"/>
        </w:rPr>
        <w:t>Roles &amp; Responsibilities:</w:t>
      </w:r>
    </w:p>
    <w:p w:rsidR="00E4423A" w:rsidRDefault="00E4423A" w:rsidP="00E4423A">
      <w:pPr>
        <w:pStyle w:val="NoSpacing"/>
        <w:outlineLvl w:val="0"/>
        <w:rPr>
          <w:rFonts w:asciiTheme="minorHAnsi" w:eastAsia="Calibri" w:hAnsiTheme="minorHAnsi" w:cstheme="minorHAnsi"/>
          <w:b/>
          <w:color w:val="000000" w:themeColor="text1"/>
          <w:u w:val="single"/>
        </w:rPr>
      </w:pP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Involved in the analysis, definition, design, implementation and deployment of full software    development life-cycle (</w:t>
      </w:r>
      <w:r>
        <w:rPr>
          <w:rFonts w:asciiTheme="minorHAnsi" w:hAnsiTheme="minorHAnsi" w:cstheme="minorHAnsi"/>
          <w:b/>
        </w:rPr>
        <w:t>SDLC</w:t>
      </w:r>
      <w:r>
        <w:rPr>
          <w:rFonts w:asciiTheme="minorHAnsi" w:hAnsiTheme="minorHAnsi" w:cstheme="minorHAnsi"/>
        </w:rPr>
        <w:t>) of the project.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eastAsia="Batang" w:hAnsiTheme="minorHAnsi" w:cstheme="minorHAnsi"/>
        </w:rPr>
        <w:t>Implemented </w:t>
      </w:r>
      <w:r>
        <w:rPr>
          <w:rFonts w:asciiTheme="minorHAnsi" w:eastAsia="Batang" w:hAnsiTheme="minorHAnsi" w:cstheme="minorHAnsi"/>
          <w:b/>
        </w:rPr>
        <w:t>Restful </w:t>
      </w:r>
      <w:r>
        <w:rPr>
          <w:rFonts w:asciiTheme="minorHAnsi" w:eastAsia="Batang" w:hAnsiTheme="minorHAnsi" w:cstheme="minorHAnsi"/>
        </w:rPr>
        <w:t xml:space="preserve">web services using </w:t>
      </w:r>
      <w:r>
        <w:rPr>
          <w:rFonts w:asciiTheme="minorHAnsi" w:eastAsia="Batang" w:hAnsiTheme="minorHAnsi" w:cstheme="minorHAnsi"/>
          <w:b/>
        </w:rPr>
        <w:t>JAX-RS [JERSEY]</w:t>
      </w:r>
      <w:r>
        <w:rPr>
          <w:rFonts w:asciiTheme="minorHAnsi" w:eastAsia="Batang" w:hAnsiTheme="minorHAnsi" w:cstheme="minorHAnsi"/>
        </w:rPr>
        <w:t xml:space="preserve">, created and read the </w:t>
      </w:r>
      <w:r>
        <w:rPr>
          <w:rFonts w:asciiTheme="minorHAnsi" w:eastAsia="Batang" w:hAnsiTheme="minorHAnsi" w:cstheme="minorHAnsi"/>
          <w:b/>
        </w:rPr>
        <w:t>JSON</w:t>
      </w:r>
      <w:r>
        <w:rPr>
          <w:rFonts w:asciiTheme="minorHAnsi" w:eastAsia="Batang" w:hAnsiTheme="minorHAnsi" w:cstheme="minorHAnsi"/>
        </w:rPr>
        <w:t xml:space="preserve"> objects by using JACKSON libraries.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t xml:space="preserve">Designed and implemented application using </w:t>
      </w:r>
      <w:r>
        <w:rPr>
          <w:rFonts w:asciiTheme="minorHAnsi" w:hAnsiTheme="minorHAnsi" w:cstheme="minorHAnsi"/>
          <w:b/>
        </w:rPr>
        <w:t>Spring MVC, JNDI, Spring IOC, Spring Annotations, Spring AOP, Spring Transactions, JDBC.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t xml:space="preserve">Developed user friendly interface to seamlessly combine the new module with existing login system using </w:t>
      </w:r>
      <w:r>
        <w:rPr>
          <w:rFonts w:asciiTheme="minorHAnsi" w:hAnsiTheme="minorHAnsi" w:cstheme="minorHAnsi"/>
          <w:b/>
        </w:rPr>
        <w:t>Angular JS.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Developed user interface using </w:t>
      </w:r>
      <w:r>
        <w:rPr>
          <w:rFonts w:asciiTheme="minorHAnsi" w:hAnsiTheme="minorHAnsi" w:cstheme="minorHAnsi"/>
          <w:b/>
          <w:bCs/>
        </w:rPr>
        <w:t xml:space="preserve">JSP Tag libraries, third party libraries </w:t>
      </w:r>
      <w:r>
        <w:rPr>
          <w:rFonts w:asciiTheme="minorHAnsi" w:hAnsiTheme="minorHAnsi" w:cstheme="minorHAnsi"/>
          <w:bCs/>
        </w:rPr>
        <w:t>and</w:t>
      </w:r>
      <w:r>
        <w:rPr>
          <w:rFonts w:asciiTheme="minorHAnsi" w:hAnsiTheme="minorHAnsi" w:cstheme="minorHAnsi"/>
          <w:b/>
          <w:bCs/>
        </w:rPr>
        <w:t xml:space="preserve"> Java Script </w:t>
      </w:r>
      <w:r>
        <w:rPr>
          <w:rFonts w:asciiTheme="minorHAnsi" w:hAnsiTheme="minorHAnsi" w:cstheme="minorHAnsi"/>
        </w:rPr>
        <w:t>to simplify the complexities of the application.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Experience in customizing and deploying the applications using different application such as </w:t>
      </w:r>
      <w:r>
        <w:rPr>
          <w:rFonts w:asciiTheme="minorHAnsi" w:hAnsiTheme="minorHAnsi" w:cstheme="minorHAnsi"/>
          <w:b/>
        </w:rPr>
        <w:t>IBM WebSphere</w:t>
      </w:r>
      <w:r>
        <w:rPr>
          <w:rFonts w:asciiTheme="minorHAnsi" w:hAnsiTheme="minorHAnsi" w:cstheme="minorHAnsi"/>
        </w:rPr>
        <w:t xml:space="preserve"> for configuring connection pooling.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</w:t>
      </w:r>
      <w:r>
        <w:rPr>
          <w:rFonts w:asciiTheme="minorHAnsi" w:hAnsiTheme="minorHAnsi" w:cstheme="minorHAnsi"/>
          <w:b/>
        </w:rPr>
        <w:t xml:space="preserve">Microservices </w:t>
      </w:r>
      <w:r>
        <w:rPr>
          <w:rFonts w:asciiTheme="minorHAnsi" w:hAnsiTheme="minorHAnsi" w:cstheme="minorHAnsi"/>
        </w:rPr>
        <w:t xml:space="preserve">with </w:t>
      </w:r>
      <w:r>
        <w:rPr>
          <w:rFonts w:asciiTheme="minorHAnsi" w:hAnsiTheme="minorHAnsi" w:cstheme="minorHAnsi"/>
          <w:b/>
        </w:rPr>
        <w:t>Spring Boot</w:t>
      </w:r>
      <w:r>
        <w:rPr>
          <w:rFonts w:asciiTheme="minorHAnsi" w:hAnsiTheme="minorHAnsi" w:cstheme="minorHAnsi"/>
        </w:rPr>
        <w:t xml:space="preserve"> predicted service interacting through amalgamation of REST and MQ message broker.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hd w:val="clear" w:color="auto" w:fill="FFFFFF"/>
        </w:rPr>
        <w:t>Created customized AMIs based on already existing </w:t>
      </w:r>
      <w:r>
        <w:rPr>
          <w:rFonts w:asciiTheme="minorHAnsi" w:hAnsiTheme="minorHAnsi" w:cstheme="minorHAnsi"/>
          <w:b/>
          <w:shd w:val="clear" w:color="auto" w:fill="FFFFFF"/>
        </w:rPr>
        <w:t>AWS </w:t>
      </w:r>
      <w:r>
        <w:rPr>
          <w:rFonts w:asciiTheme="minorHAnsi" w:hAnsiTheme="minorHAnsi" w:cstheme="minorHAnsi"/>
          <w:shd w:val="clear" w:color="auto" w:fill="FFFFFF"/>
        </w:rPr>
        <w:t xml:space="preserve">EC2 instances </w:t>
      </w:r>
      <w:r>
        <w:rPr>
          <w:rFonts w:asciiTheme="minorHAnsi" w:hAnsiTheme="minorHAnsi" w:cstheme="minorHAnsi"/>
        </w:rPr>
        <w:t xml:space="preserve">and </w:t>
      </w:r>
      <w:r>
        <w:rPr>
          <w:rFonts w:asciiTheme="minorHAnsi" w:hAnsiTheme="minorHAnsi" w:cstheme="minorHAnsi"/>
          <w:shd w:val="clear" w:color="auto" w:fill="FFFFFF"/>
        </w:rPr>
        <w:t>troubleshoots </w:t>
      </w:r>
      <w:r>
        <w:rPr>
          <w:rFonts w:asciiTheme="minorHAnsi" w:hAnsiTheme="minorHAnsi" w:cstheme="minorHAnsi"/>
          <w:b/>
          <w:shd w:val="clear" w:color="auto" w:fill="FFFFFF"/>
        </w:rPr>
        <w:t>AWS </w:t>
      </w:r>
      <w:r>
        <w:rPr>
          <w:rFonts w:asciiTheme="minorHAnsi" w:hAnsiTheme="minorHAnsi" w:cstheme="minorHAnsi"/>
          <w:shd w:val="clear" w:color="auto" w:fill="FFFFFF"/>
        </w:rPr>
        <w:t>EC2 Status check including System Status checks and Instance Status check alerts. 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Created Stored Procedures using Postgre SQL server , Functions for DAO layer by studying the required business objects and validating them using </w:t>
      </w:r>
      <w:r>
        <w:rPr>
          <w:rFonts w:asciiTheme="minorHAnsi" w:hAnsiTheme="minorHAnsi" w:cstheme="minorHAnsi"/>
          <w:b/>
        </w:rPr>
        <w:t>Oracle database</w:t>
      </w:r>
      <w:r>
        <w:rPr>
          <w:rFonts w:asciiTheme="minorHAnsi" w:hAnsiTheme="minorHAnsi" w:cstheme="minorHAnsi"/>
        </w:rPr>
        <w:t>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lastRenderedPageBreak/>
        <w:t xml:space="preserve">Written the code for the topic subscription and serializing the updates which were to be saved a JSON blob in the </w:t>
      </w:r>
      <w:r>
        <w:rPr>
          <w:rFonts w:asciiTheme="minorHAnsi" w:hAnsiTheme="minorHAnsi" w:cstheme="minorHAnsi"/>
          <w:b/>
          <w:shd w:val="clear" w:color="auto" w:fill="FFFFFF"/>
        </w:rPr>
        <w:t>SOLR</w:t>
      </w:r>
      <w:r>
        <w:rPr>
          <w:rFonts w:asciiTheme="minorHAnsi" w:hAnsiTheme="minorHAnsi" w:cstheme="minorHAnsi"/>
          <w:shd w:val="clear" w:color="auto" w:fill="FFFFFF"/>
        </w:rPr>
        <w:t xml:space="preserve"> and de-serializing them on the retrieval of the updates.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</w:rPr>
        <w:t xml:space="preserve">Used Spring framework including </w:t>
      </w:r>
      <w:r>
        <w:rPr>
          <w:rFonts w:asciiTheme="minorHAnsi" w:hAnsiTheme="minorHAnsi" w:cstheme="minorHAnsi"/>
          <w:b/>
        </w:rPr>
        <w:t>Spring core/IOC, Spring Web, Spring Security</w:t>
      </w:r>
      <w:r>
        <w:rPr>
          <w:rFonts w:asciiTheme="minorHAnsi" w:hAnsiTheme="minorHAnsi" w:cstheme="minorHAnsi"/>
        </w:rPr>
        <w:t>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 xml:space="preserve">Developed </w:t>
      </w:r>
      <w:r>
        <w:rPr>
          <w:rFonts w:asciiTheme="minorHAnsi" w:hAnsiTheme="minorHAnsi" w:cstheme="minorHAnsi"/>
          <w:b/>
          <w:shd w:val="clear" w:color="auto" w:fill="FFFFFF"/>
        </w:rPr>
        <w:t>Java server Pages</w:t>
      </w:r>
      <w:r>
        <w:rPr>
          <w:rFonts w:asciiTheme="minorHAnsi" w:hAnsiTheme="minorHAnsi" w:cstheme="minorHAnsi"/>
          <w:shd w:val="clear" w:color="auto" w:fill="FFFFFF"/>
        </w:rPr>
        <w:t xml:space="preserve"> using JSP Tags, Spring –tags, minimal Scriplets, HTML for client side validation and errors to ease troubleshooting.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Involved in installing and configuring </w:t>
      </w:r>
      <w:r>
        <w:rPr>
          <w:rFonts w:asciiTheme="minorHAnsi" w:hAnsiTheme="minorHAnsi" w:cstheme="minorHAnsi"/>
          <w:b/>
        </w:rPr>
        <w:t>Maven</w:t>
      </w:r>
      <w:r>
        <w:rPr>
          <w:rFonts w:asciiTheme="minorHAnsi" w:hAnsiTheme="minorHAnsi" w:cstheme="minorHAnsi"/>
        </w:rPr>
        <w:t xml:space="preserve"> for building application and deployment.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on </w:t>
      </w:r>
      <w:r>
        <w:rPr>
          <w:rFonts w:asciiTheme="minorHAnsi" w:hAnsiTheme="minorHAnsi" w:cstheme="minorHAnsi"/>
          <w:b/>
        </w:rPr>
        <w:t>Log4J</w:t>
      </w:r>
      <w:r>
        <w:rPr>
          <w:rFonts w:asciiTheme="minorHAnsi" w:hAnsiTheme="minorHAnsi" w:cstheme="minorHAnsi"/>
        </w:rPr>
        <w:t xml:space="preserve"> to validate functionalities and </w:t>
      </w:r>
      <w:r>
        <w:rPr>
          <w:rFonts w:asciiTheme="minorHAnsi" w:hAnsiTheme="minorHAnsi" w:cstheme="minorHAnsi"/>
          <w:b/>
        </w:rPr>
        <w:t>JUnit</w:t>
      </w:r>
      <w:r>
        <w:rPr>
          <w:rFonts w:asciiTheme="minorHAnsi" w:hAnsiTheme="minorHAnsi" w:cstheme="minorHAnsi"/>
        </w:rPr>
        <w:t>for unit testing.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Support our application platforms in both </w:t>
      </w:r>
      <w:r>
        <w:rPr>
          <w:rFonts w:asciiTheme="minorHAnsi" w:hAnsiTheme="minorHAnsi" w:cstheme="minorHAnsi"/>
          <w:b/>
        </w:rPr>
        <w:t>production</w:t>
      </w:r>
      <w:r>
        <w:rPr>
          <w:rFonts w:asciiTheme="minorHAnsi" w:hAnsiTheme="minorHAnsi" w:cstheme="minorHAnsi"/>
        </w:rPr>
        <w:t xml:space="preserve"> and the non-production test environments.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Software </w:t>
      </w:r>
      <w:r>
        <w:rPr>
          <w:rFonts w:asciiTheme="minorHAnsi" w:hAnsiTheme="minorHAnsi" w:cstheme="minorHAnsi"/>
          <w:b/>
        </w:rPr>
        <w:t>deployment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</w:rPr>
        <w:t>support</w:t>
      </w:r>
      <w:r>
        <w:rPr>
          <w:rFonts w:asciiTheme="minorHAnsi" w:hAnsiTheme="minorHAnsi" w:cstheme="minorHAnsi"/>
        </w:rPr>
        <w:t xml:space="preserve"> in staging and </w:t>
      </w:r>
      <w:r>
        <w:rPr>
          <w:rFonts w:asciiTheme="minorHAnsi" w:hAnsiTheme="minorHAnsi" w:cstheme="minorHAnsi"/>
          <w:b/>
        </w:rPr>
        <w:t>production</w:t>
      </w:r>
      <w:r>
        <w:rPr>
          <w:rFonts w:asciiTheme="minorHAnsi" w:hAnsiTheme="minorHAnsi" w:cstheme="minorHAnsi"/>
        </w:rPr>
        <w:t xml:space="preserve"> environments.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Analyzed the</w:t>
      </w:r>
      <w:r>
        <w:rPr>
          <w:rFonts w:asciiTheme="minorHAnsi" w:hAnsiTheme="minorHAnsi" w:cstheme="minorHAnsi"/>
          <w:b/>
        </w:rPr>
        <w:t xml:space="preserve"> Node.JS</w:t>
      </w:r>
      <w:r>
        <w:rPr>
          <w:rFonts w:asciiTheme="minorHAnsi" w:hAnsiTheme="minorHAnsi" w:cstheme="minorHAnsi"/>
        </w:rPr>
        <w:t xml:space="preserve"> server structure in legacy project, then mimicked the REST service by using Java JAX-WS API, and did the corresponding configurations.</w:t>
      </w:r>
    </w:p>
    <w:p w:rsidR="00BA0533" w:rsidRDefault="00BA0533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Wrote </w:t>
      </w:r>
      <w:r w:rsidRPr="00BA0533">
        <w:rPr>
          <w:rFonts w:asciiTheme="minorHAnsi" w:hAnsiTheme="minorHAnsi" w:cstheme="minorHAnsi"/>
          <w:b/>
        </w:rPr>
        <w:t>Python</w:t>
      </w:r>
      <w:r>
        <w:rPr>
          <w:rFonts w:asciiTheme="minorHAnsi" w:hAnsiTheme="minorHAnsi" w:cstheme="minorHAnsi"/>
        </w:rPr>
        <w:t xml:space="preserve"> code </w:t>
      </w:r>
      <w:r w:rsidR="00852FC9">
        <w:rPr>
          <w:rFonts w:asciiTheme="minorHAnsi" w:hAnsiTheme="minorHAnsi" w:cstheme="minorHAnsi"/>
        </w:rPr>
        <w:t>embedded</w:t>
      </w:r>
      <w:r>
        <w:rPr>
          <w:rFonts w:asciiTheme="minorHAnsi" w:hAnsiTheme="minorHAnsi" w:cstheme="minorHAnsi"/>
        </w:rPr>
        <w:t xml:space="preserve"> with JSON and XML to produce HTTP GET request, parsing HTML data.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</w:t>
      </w:r>
      <w:r>
        <w:rPr>
          <w:rFonts w:asciiTheme="minorHAnsi" w:hAnsiTheme="minorHAnsi" w:cstheme="minorHAnsi"/>
          <w:b/>
        </w:rPr>
        <w:t>Git</w:t>
      </w:r>
      <w:r w:rsidR="00BA0533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>for version management between various integration and development streams.</w:t>
      </w:r>
    </w:p>
    <w:p w:rsidR="00E4423A" w:rsidRDefault="00E4423A" w:rsidP="00E4423A">
      <w:pPr>
        <w:pStyle w:val="NoSpacing"/>
        <w:numPr>
          <w:ilvl w:val="0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Setup the continuous Integration (CI) process for the application using the </w:t>
      </w:r>
      <w:r>
        <w:rPr>
          <w:rFonts w:asciiTheme="minorHAnsi" w:hAnsiTheme="minorHAnsi" w:cstheme="minorHAnsi"/>
          <w:b/>
        </w:rPr>
        <w:t>Jenkins</w:t>
      </w:r>
      <w:r>
        <w:rPr>
          <w:rFonts w:asciiTheme="minorHAnsi" w:hAnsiTheme="minorHAnsi" w:cstheme="minorHAnsi"/>
        </w:rPr>
        <w:t xml:space="preserve">. </w:t>
      </w:r>
    </w:p>
    <w:p w:rsidR="00E4423A" w:rsidRDefault="00E4423A" w:rsidP="00E4423A">
      <w:pPr>
        <w:pStyle w:val="NoSpacing"/>
        <w:rPr>
          <w:rFonts w:asciiTheme="minorHAnsi" w:hAnsiTheme="minorHAnsi" w:cstheme="minorHAnsi"/>
          <w:b/>
          <w:u w:val="thick"/>
        </w:rPr>
      </w:pPr>
    </w:p>
    <w:p w:rsidR="00E4423A" w:rsidRDefault="00E4423A" w:rsidP="00E4423A">
      <w:pPr>
        <w:pStyle w:val="NoSpacing"/>
        <w:jc w:val="both"/>
        <w:outlineLvl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  <w:u w:val="single"/>
        </w:rPr>
        <w:t>Environment</w:t>
      </w:r>
      <w:r>
        <w:rPr>
          <w:rFonts w:asciiTheme="minorHAnsi" w:hAnsiTheme="minorHAnsi" w:cstheme="minorHAnsi"/>
          <w:color w:val="000000" w:themeColor="text1"/>
          <w:u w:val="single"/>
        </w:rPr>
        <w:t>:</w:t>
      </w:r>
      <w:r>
        <w:rPr>
          <w:rFonts w:asciiTheme="minorHAnsi" w:hAnsiTheme="minorHAnsi" w:cstheme="minorHAnsi"/>
          <w:color w:val="000000" w:themeColor="text1"/>
        </w:rPr>
        <w:t xml:space="preserve">  Java 8, Spring, Spring Boot , Spring Security, Servlet, JSP, Spring MVC, JDBC, JUnit, Maven, </w:t>
      </w:r>
    </w:p>
    <w:p w:rsidR="00E4423A" w:rsidRDefault="00E4423A" w:rsidP="00E4423A">
      <w:pPr>
        <w:pStyle w:val="NoSpacing"/>
        <w:ind w:left="1260"/>
        <w:jc w:val="both"/>
        <w:outlineLvl w:val="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WebSphere, JavaScript, HTML, AngularJS, , Restful, Log4J, AWS, Microservices, JIRA , GIT, Jenkins.</w:t>
      </w:r>
    </w:p>
    <w:p w:rsidR="00E4423A" w:rsidRDefault="00E4423A" w:rsidP="00E4423A">
      <w:pPr>
        <w:pStyle w:val="NoSpacing"/>
        <w:ind w:left="360"/>
        <w:jc w:val="center"/>
        <w:rPr>
          <w:rFonts w:asciiTheme="minorHAnsi" w:hAnsiTheme="minorHAnsi" w:cstheme="minorHAnsi"/>
          <w:b/>
          <w:color w:val="000000" w:themeColor="text1"/>
          <w:u w:val="thick"/>
        </w:rPr>
      </w:pPr>
    </w:p>
    <w:tbl>
      <w:tblPr>
        <w:tblStyle w:val="TableGrid"/>
        <w:tblpPr w:leftFromText="180" w:rightFromText="180" w:vertAnchor="text" w:horzAnchor="margin" w:tblpY="1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109"/>
      </w:tblGrid>
      <w:tr w:rsidR="00E4423A" w:rsidTr="008E2FAF">
        <w:tc>
          <w:tcPr>
            <w:tcW w:w="10109" w:type="dxa"/>
          </w:tcPr>
          <w:p w:rsidR="00E4423A" w:rsidRDefault="00E4423A" w:rsidP="008E2FAF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State of Texas - Austin, Texas                                                                                                            Apr  2017- Oct  2017</w:t>
            </w:r>
          </w:p>
          <w:p w:rsidR="00E4423A" w:rsidRDefault="00E4423A" w:rsidP="008E2FAF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Role  : Java/ J2EE Developer</w:t>
            </w:r>
          </w:p>
          <w:p w:rsidR="00E4423A" w:rsidRDefault="00E4423A" w:rsidP="008E2FAF">
            <w:pPr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:rsidR="00E4423A" w:rsidRDefault="00E4423A" w:rsidP="008E2FAF">
            <w:pPr>
              <w:pStyle w:val="NoSpacing"/>
              <w:outlineLvl w:val="0"/>
              <w:rPr>
                <w:rFonts w:asciiTheme="minorHAnsi" w:eastAsia="Calibri" w:hAnsiTheme="minorHAnsi" w:cstheme="minorHAnsi"/>
                <w:b/>
                <w:color w:val="000000" w:themeColor="text1"/>
                <w:u w:val="single"/>
              </w:rPr>
            </w:pPr>
            <w:r>
              <w:rPr>
                <w:rFonts w:asciiTheme="minorHAnsi" w:eastAsia="Calibri" w:hAnsiTheme="minorHAnsi" w:cstheme="minorHAnsi"/>
                <w:b/>
                <w:color w:val="000000" w:themeColor="text1"/>
                <w:u w:val="single"/>
              </w:rPr>
              <w:t>Description:</w:t>
            </w:r>
          </w:p>
          <w:p w:rsidR="00E4423A" w:rsidRDefault="00E4423A" w:rsidP="008E2FAF">
            <w:pPr>
              <w:pStyle w:val="NoSpacing"/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This project has been dedicated to providing quality, cost-effective health plans and unique health programs. They do this through innovation, leadership, community involvement and by staying true to their mission of making a healthy difference in people's lives. </w:t>
            </w:r>
          </w:p>
          <w:p w:rsidR="00E4423A" w:rsidRDefault="00E4423A" w:rsidP="008E2FAF">
            <w:pPr>
              <w:pStyle w:val="NoSpacing"/>
              <w:outlineLvl w:val="0"/>
              <w:rPr>
                <w:rFonts w:asciiTheme="minorHAnsi" w:eastAsia="Calibri" w:hAnsiTheme="minorHAnsi" w:cstheme="minorHAnsi"/>
                <w:b/>
                <w:color w:val="000000" w:themeColor="text1"/>
                <w:u w:val="single"/>
              </w:rPr>
            </w:pPr>
          </w:p>
          <w:p w:rsidR="00E4423A" w:rsidRDefault="00E4423A" w:rsidP="008E2FAF">
            <w:pPr>
              <w:pStyle w:val="NoSpacing"/>
              <w:outlineLvl w:val="0"/>
              <w:rPr>
                <w:rFonts w:asciiTheme="minorHAnsi" w:eastAsia="Calibri" w:hAnsiTheme="minorHAnsi" w:cstheme="minorHAnsi"/>
                <w:b/>
                <w:color w:val="000000" w:themeColor="text1"/>
                <w:u w:val="single"/>
              </w:rPr>
            </w:pPr>
            <w:r>
              <w:rPr>
                <w:rFonts w:asciiTheme="minorHAnsi" w:eastAsia="Calibri" w:hAnsiTheme="minorHAnsi" w:cstheme="minorHAnsi"/>
                <w:b/>
                <w:color w:val="000000" w:themeColor="text1"/>
                <w:u w:val="single"/>
              </w:rPr>
              <w:t>Roles &amp; Responsibilities:</w:t>
            </w:r>
          </w:p>
          <w:p w:rsidR="00E4423A" w:rsidRDefault="00E4423A" w:rsidP="008E2FAF">
            <w:pPr>
              <w:pStyle w:val="NoSpacing"/>
              <w:outlineLvl w:val="0"/>
              <w:rPr>
                <w:rFonts w:asciiTheme="minorHAnsi" w:eastAsia="Calibri" w:hAnsiTheme="minorHAnsi" w:cstheme="minorHAnsi"/>
                <w:b/>
                <w:color w:val="000000" w:themeColor="text1"/>
                <w:u w:val="single"/>
              </w:rPr>
            </w:pP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Involved in the analysis, definition, design, implementation and deployment of full software    development life-cycle (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SDLC</w:t>
            </w:r>
            <w:r>
              <w:rPr>
                <w:rFonts w:asciiTheme="minorHAnsi" w:hAnsiTheme="minorHAnsi" w:cstheme="minorHAnsi"/>
                <w:color w:val="000000" w:themeColor="text1"/>
              </w:rPr>
              <w:t>) of the project.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Good client interaction and involved in client and Business discussions for requirements gathering and planning.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Developed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 xml:space="preserve">REST 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web services &amp; consumption of the responses to build in UI. 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Moving the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micro-services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as cloud bases in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AWS EC2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server &amp; deployed using Elastic bean stalk services of AWS.  Used AWS Cloud watch for monitoring. 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outlineLvl w:val="0"/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 Developed web applications using Rational Application Developer (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RAD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) and deployed it in  IBM WAS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(Web sphere Application Server)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.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outlineLvl w:val="0"/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 Well versed in designing presentation layer components using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Servlets, JSP, JQuery, Tag Libraries, HTML, CSS and JavaScript. 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outlineLvl w:val="0"/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Developed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REST services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to talk with adapter classes and exposed them to the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Angular JS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front-end. 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Worked on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dyna cache and distributed map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cache to improve performance.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 Developed web service client using Spring Framework and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REST HTTP protocol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to get customer credentials and information. Used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JPA, hibernate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persistence API for the database operations to interact with Oracle Database. 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7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Used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JUnit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for testing the application modules and Log4Jfor logging.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8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 Implemented methods to validate, invalidate, keep a live session for login process and maintaining session credentials. 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8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Used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 xml:space="preserve">Maven 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repository to include all the jar files required for the JSP Tag libraries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8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 Used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SVN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for version control across common source code.</w:t>
            </w:r>
          </w:p>
          <w:p w:rsidR="00E4423A" w:rsidRDefault="00E4423A" w:rsidP="00E4423A">
            <w:pPr>
              <w:pStyle w:val="NoSpacing"/>
              <w:numPr>
                <w:ilvl w:val="0"/>
                <w:numId w:val="38"/>
              </w:numPr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Fixed </w:t>
            </w:r>
            <w:r>
              <w:rPr>
                <w:rFonts w:asciiTheme="minorHAnsi" w:hAnsiTheme="minorHAnsi" w:cstheme="minorHAnsi"/>
                <w:b/>
                <w:color w:val="000000" w:themeColor="text1"/>
                <w:shd w:val="clear" w:color="auto" w:fill="FFFFFF"/>
              </w:rPr>
              <w:t>priority &amp; performance related defects</w:t>
            </w:r>
            <w:r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 xml:space="preserve"> after the portal went to pre-prod environment. </w:t>
            </w:r>
          </w:p>
          <w:p w:rsidR="00E4423A" w:rsidRDefault="00E4423A" w:rsidP="008E2FAF">
            <w:pPr>
              <w:pStyle w:val="NoSpacing"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</w:p>
          <w:p w:rsidR="00E4423A" w:rsidRDefault="00E4423A" w:rsidP="008E2FAF">
            <w:pPr>
              <w:pStyle w:val="NoSpacing"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Environment:</w:t>
            </w:r>
            <w:r>
              <w:rPr>
                <w:rFonts w:asciiTheme="minorHAnsi" w:hAnsiTheme="minorHAnsi" w:cstheme="minorHAnsi"/>
                <w:color w:val="000000" w:themeColor="text1"/>
              </w:rPr>
              <w:t>JDK , Spring Boot , WSDL, Maven 4.0, Log4j, Rest Web Services, IBM RAD, IBM WAS,</w:t>
            </w:r>
          </w:p>
          <w:p w:rsidR="00E4423A" w:rsidRDefault="00E4423A" w:rsidP="008E2FAF">
            <w:pPr>
              <w:pStyle w:val="NoSpacing"/>
              <w:ind w:left="1260"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 Bootstrap, CSS, Angular JS, Maven, Jenkins, AWS, Micro-services</w:t>
            </w:r>
          </w:p>
          <w:p w:rsidR="00EF7D88" w:rsidRDefault="00EF7D88" w:rsidP="008E2FAF">
            <w:pPr>
              <w:pStyle w:val="NoSpacing"/>
              <w:ind w:left="1260"/>
              <w:outlineLvl w:val="0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</w:p>
          <w:p w:rsidR="00E4423A" w:rsidRDefault="00E4423A" w:rsidP="008E2FAF">
            <w:pPr>
              <w:pStyle w:val="NoSpacing"/>
              <w:ind w:left="360"/>
              <w:jc w:val="center"/>
              <w:rPr>
                <w:rFonts w:asciiTheme="minorHAnsi" w:hAnsiTheme="minorHAnsi" w:cstheme="minorHAnsi"/>
                <w:b/>
                <w:color w:val="000000" w:themeColor="text1"/>
                <w:u w:val="thick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9893"/>
            </w:tblGrid>
            <w:tr w:rsidR="00E4423A" w:rsidTr="008E2FAF">
              <w:tc>
                <w:tcPr>
                  <w:tcW w:w="10109" w:type="dxa"/>
                </w:tcPr>
                <w:p w:rsidR="00E4423A" w:rsidRDefault="00E4423A" w:rsidP="00417AFC">
                  <w:pPr>
                    <w:framePr w:hSpace="180" w:wrap="around" w:vAnchor="text" w:hAnchor="margin" w:y="166"/>
                    <w:jc w:val="both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lastRenderedPageBreak/>
                    <w:t>T-Mobile - Bellevue, Washington                                                                                              June  2016 -Mar  2017</w:t>
                  </w:r>
                </w:p>
                <w:p w:rsidR="00E4423A" w:rsidRDefault="00E4423A" w:rsidP="00417AFC">
                  <w:pPr>
                    <w:framePr w:hSpace="180" w:wrap="around" w:vAnchor="text" w:hAnchor="margin" w:y="166"/>
                    <w:jc w:val="both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>Role : Java/ J2EE Developer</w:t>
                  </w:r>
                </w:p>
                <w:p w:rsidR="00E4423A" w:rsidRDefault="00E4423A" w:rsidP="00417AFC">
                  <w:pPr>
                    <w:framePr w:hSpace="180" w:wrap="around" w:vAnchor="text" w:hAnchor="margin" w:y="166"/>
                    <w:jc w:val="both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</w:pPr>
                  <w:r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  <w:t>Description: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The project is called Payment System and has multiple modules in it. The objective is to build standardized, Reusable and applied across projects for various data integration process within T-Mobile environment resulting in improved data quality, transparency &amp; trust.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</w:pPr>
                  <w:r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  <w:t>Roles &amp; Responsibilities: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</w:pPr>
                </w:p>
                <w:p w:rsidR="00E4423A" w:rsidRDefault="00E4423A" w:rsidP="00417AFC">
                  <w:pPr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shd w:val="clear" w:color="auto" w:fill="FFFFFF"/>
                    <w:spacing w:after="75" w:line="320" w:lineRule="atLeast"/>
                    <w:jc w:val="both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>Actively participated in the daily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 SCRUM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 meetings to produce quality deliverables within time.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Enhanced the application with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Spring Boot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Framework.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Used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Spring Tool Suite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as IDE for the project.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Produced and consumed both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SOAP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and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RESTful Web Services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using JAX-WS and JAX-RS.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Developed Web interface using JSP, JSP Standard Tag Libraries (JSTL) and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Spring MVC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custom components.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Used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Gemfire cache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to organize data into data region with configuration of gemfire service instance.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Implemented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Microservices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using</w:t>
                  </w:r>
                  <w:r>
                    <w:rPr>
                      <w:rStyle w:val="apple-converted-space"/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 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spring boot based microservices, and enabled discovery using Netflix eureka server.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Developed user interface using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BOOTSTRAP UI,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third party libraries AT task.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Developed Web Service client interface with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 xml:space="preserve">JAX -RPC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from WSDL files for invoking the methods using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SOAP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Developed application service components and configured beans using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Spring IoC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, creation of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Hibernate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mapping files and generation of database schema. </w:t>
                  </w:r>
                </w:p>
                <w:p w:rsidR="00E4423A" w:rsidRPr="00243493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Connection/service binding details are injected via deployed cloud platform with the help of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PCF</w:t>
                  </w:r>
                </w:p>
                <w:p w:rsidR="00243493" w:rsidRDefault="00243493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Used </w:t>
                  </w:r>
                  <w:r w:rsidRPr="00243493"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APIGEE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management APIs for certain operation.</w:t>
                  </w:r>
                </w:p>
                <w:p w:rsidR="00243493" w:rsidRDefault="00243493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Und</w:t>
                  </w:r>
                  <w:r w:rsidR="00544B3E"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erstood components with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in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 xml:space="preserve">APIGEE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platform so issues can be resolved when needed.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Used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Cassandra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DB to perform Delta and worked with it to perform many different operations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Used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 xml:space="preserve">Apache Maven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as build tool and Developed Maven Profiles for the build process and deployed in the server.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Involved in creating various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Data Access Objects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(DAO) for addition, modification and deletion of records using various specification files.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Involved in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Unit Testing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of various modules by generating the Test Cases.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Developed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logging aspects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using Spring AOP.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Investigate and troubleshoot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Production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issues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>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Involved in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Bug fixing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of various modules that were raised by the testing teams in the application during the Integration testing phase.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numPr>
                      <w:ilvl w:val="0"/>
                      <w:numId w:val="39"/>
                    </w:numPr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Implemented 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Log4J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  <w:t xml:space="preserve"> for Logging Errors, debugging and tracking using loggers.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shd w:val="clear" w:color="auto" w:fill="FFFFFF"/>
                    </w:rPr>
                    <w:t> </w:t>
                  </w: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u w:val="single"/>
                    </w:rPr>
                    <w:t>Environment: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</w:rPr>
                    <w:t xml:space="preserve">JDK , Spring 4.0,Gemfire cache, Hibernate, Micro service, Spring boot, Cassandra, </w:t>
                  </w:r>
                  <w:r w:rsidR="003C0AEC">
                    <w:rPr>
                      <w:rFonts w:asciiTheme="minorHAnsi" w:hAnsiTheme="minorHAnsi" w:cstheme="minorHAnsi"/>
                      <w:color w:val="000000" w:themeColor="text1"/>
                    </w:rPr>
                    <w:t>APIGEE,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ind w:left="1242" w:firstLine="90"/>
                    <w:outlineLvl w:val="0"/>
                    <w:rPr>
                      <w:rFonts w:asciiTheme="minorHAnsi" w:hAnsiTheme="minorHAnsi" w:cstheme="minorHAnsi"/>
                      <w:color w:val="000000" w:themeColor="text1"/>
                      <w:shd w:val="clear" w:color="auto" w:fill="FFFFFF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</w:rPr>
                    <w:t>Maven 4.0, Log4j, Rest Web Services, PCF.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9677"/>
                  </w:tblGrid>
                  <w:tr w:rsidR="00E4423A" w:rsidTr="008E2FAF">
                    <w:tc>
                      <w:tcPr>
                        <w:tcW w:w="101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E4423A" w:rsidRDefault="00E4423A" w:rsidP="00417AFC">
                        <w:pPr>
                          <w:pStyle w:val="NoSpacing"/>
                          <w:framePr w:hSpace="180" w:wrap="around" w:vAnchor="text" w:hAnchor="margin" w:y="166"/>
                          <w:jc w:val="both"/>
                          <w:rPr>
                            <w:rFonts w:asciiTheme="minorHAnsi" w:eastAsia="Arial" w:hAnsiTheme="minorHAnsi" w:cstheme="minorHAnsi"/>
                            <w:b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</w:rPr>
                          <w:t>MindTech  Solutions - India                                                                                          Period: Jan 2012 - Jun 2014</w:t>
                        </w:r>
                      </w:p>
                      <w:p w:rsidR="00E4423A" w:rsidRDefault="00E4423A" w:rsidP="00417AFC">
                        <w:pPr>
                          <w:pStyle w:val="NoSpacing"/>
                          <w:framePr w:hSpace="180" w:wrap="around" w:vAnchor="text" w:hAnchor="margin" w:y="166"/>
                          <w:jc w:val="both"/>
                          <w:rPr>
                            <w:rFonts w:asciiTheme="minorHAnsi" w:hAnsiTheme="minorHAnsi" w:cstheme="minorHAnsi"/>
                            <w:b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</w:rPr>
                          <w:t>Role :  Jr Java Developer</w:t>
                        </w:r>
                      </w:p>
                    </w:tc>
                  </w:tr>
                </w:tbl>
                <w:p w:rsidR="00E4423A" w:rsidRDefault="00E4423A" w:rsidP="00417AFC">
                  <w:pPr>
                    <w:framePr w:hSpace="180" w:wrap="around" w:vAnchor="text" w:hAnchor="margin" w:y="166"/>
                    <w:shd w:val="clear" w:color="auto" w:fill="FFFFFF"/>
                    <w:jc w:val="both"/>
                    <w:rPr>
                      <w:rFonts w:asciiTheme="minorHAnsi" w:hAnsiTheme="minorHAnsi" w:cstheme="minorHAnsi"/>
                      <w:b/>
                      <w:sz w:val="22"/>
                      <w:szCs w:val="22"/>
                      <w:u w:val="single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jc w:val="both"/>
                    <w:outlineLvl w:val="0"/>
                    <w:rPr>
                      <w:rFonts w:asciiTheme="minorHAnsi" w:hAnsiTheme="minorHAnsi" w:cstheme="minorHAnsi"/>
                      <w:b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u w:val="single"/>
                    </w:rPr>
                    <w:t>Description:</w:t>
                  </w:r>
                </w:p>
                <w:p w:rsidR="00E4423A" w:rsidRDefault="00E4423A" w:rsidP="00417AFC">
                  <w:pPr>
                    <w:framePr w:hSpace="180" w:wrap="around" w:vAnchor="text" w:hAnchor="margin" w:y="166"/>
                    <w:jc w:val="both"/>
                    <w:rPr>
                      <w:rStyle w:val="IntenseEmphasis"/>
                      <w:i w:val="0"/>
                      <w:sz w:val="22"/>
                      <w:szCs w:val="22"/>
                    </w:rPr>
                  </w:pPr>
                  <w:r w:rsidRPr="00D82249">
                    <w:rPr>
                      <w:rStyle w:val="IntenseEmphasis"/>
                      <w:rFonts w:asciiTheme="minorHAnsi" w:hAnsiTheme="minorHAnsi" w:cstheme="minorHAnsi"/>
                      <w:i w:val="0"/>
                      <w:color w:val="auto"/>
                      <w:sz w:val="22"/>
                      <w:szCs w:val="22"/>
                    </w:rPr>
                    <w:t xml:space="preserve">This project includes the claim submission/processing modules. </w:t>
                  </w:r>
                  <w:r w:rsidRPr="001B4306">
                    <w:rPr>
                      <w:rFonts w:asciiTheme="minorHAnsi" w:hAnsiTheme="minorHAnsi" w:cstheme="minorHAnsi"/>
                      <w:sz w:val="22"/>
                      <w:szCs w:val="22"/>
                    </w:rPr>
                    <w:t>The</w:t>
                  </w:r>
                  <w:r w:rsidRPr="001B4306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application is designed to manage customers, sales orders, contracts, install base and licensing. </w:t>
                  </w:r>
                </w:p>
                <w:p w:rsidR="00E4423A" w:rsidRDefault="00E4423A" w:rsidP="00417AFC">
                  <w:pPr>
                    <w:pStyle w:val="NormalWeb"/>
                    <w:framePr w:hSpace="180" w:wrap="around" w:vAnchor="text" w:hAnchor="margin" w:y="166"/>
                    <w:spacing w:before="0" w:beforeAutospacing="0" w:after="0" w:afterAutospacing="0"/>
                    <w:jc w:val="both"/>
                  </w:pPr>
                  <w:r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 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hAnsiTheme="minorHAnsi" w:cstheme="minorHAnsi"/>
                      <w:b/>
                      <w:u w:val="single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hAnsiTheme="minorHAnsi" w:cstheme="minorHAnsi"/>
                      <w:b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u w:val="single"/>
                    </w:rPr>
                    <w:t>Responsibilities:</w:t>
                  </w:r>
                </w:p>
                <w:p w:rsidR="00E4423A" w:rsidRDefault="00E4423A" w:rsidP="00417AFC">
                  <w:pPr>
                    <w:pStyle w:val="ListParagraph"/>
                    <w:framePr w:hSpace="180" w:wrap="around" w:vAnchor="text" w:hAnchor="margin" w:y="166"/>
                    <w:widowControl w:val="0"/>
                    <w:numPr>
                      <w:ilvl w:val="0"/>
                      <w:numId w:val="40"/>
                    </w:numPr>
                    <w:tabs>
                      <w:tab w:val="num" w:pos="0"/>
                    </w:tabs>
                    <w:suppressAutoHyphens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</w:rPr>
                    <w:lastRenderedPageBreak/>
                    <w:t xml:space="preserve">Developed </w:t>
                  </w:r>
                  <w:r>
                    <w:rPr>
                      <w:rFonts w:asciiTheme="minorHAnsi" w:hAnsiTheme="minorHAnsi" w:cstheme="minorHAnsi"/>
                      <w:b/>
                    </w:rPr>
                    <w:t>Servlets</w:t>
                  </w:r>
                  <w:r>
                    <w:rPr>
                      <w:rFonts w:asciiTheme="minorHAnsi" w:hAnsiTheme="minorHAnsi" w:cstheme="minorHAnsi"/>
                    </w:rPr>
                    <w:t xml:space="preserve"> and </w:t>
                  </w:r>
                  <w:r>
                    <w:rPr>
                      <w:rFonts w:asciiTheme="minorHAnsi" w:hAnsiTheme="minorHAnsi" w:cstheme="minorHAnsi"/>
                      <w:b/>
                    </w:rPr>
                    <w:t>Java files</w:t>
                  </w:r>
                  <w:r>
                    <w:rPr>
                      <w:rFonts w:asciiTheme="minorHAnsi" w:hAnsiTheme="minorHAnsi" w:cstheme="minorHAnsi"/>
                    </w:rPr>
                    <w:t xml:space="preserve"> for Uploading Files and Database Connectivity using 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JDBC </w:t>
                  </w:r>
                  <w:r>
                    <w:rPr>
                      <w:rFonts w:asciiTheme="minorHAnsi" w:hAnsiTheme="minorHAnsi" w:cstheme="minorHAnsi"/>
                    </w:rPr>
                    <w:t xml:space="preserve">API and created </w:t>
                  </w:r>
                  <w:r>
                    <w:rPr>
                      <w:rFonts w:asciiTheme="minorHAnsi" w:hAnsiTheme="minorHAnsi" w:cstheme="minorHAnsi"/>
                      <w:b/>
                    </w:rPr>
                    <w:t>Java Mail</w:t>
                  </w:r>
                  <w:r>
                    <w:rPr>
                      <w:rFonts w:asciiTheme="minorHAnsi" w:hAnsiTheme="minorHAnsi" w:cstheme="minorHAnsi"/>
                    </w:rPr>
                    <w:t xml:space="preserve"> classes.</w:t>
                  </w:r>
                </w:p>
                <w:p w:rsidR="00E4423A" w:rsidRDefault="00E4423A" w:rsidP="00417AFC">
                  <w:pPr>
                    <w:pStyle w:val="ListParagraph"/>
                    <w:framePr w:hSpace="180" w:wrap="around" w:vAnchor="text" w:hAnchor="margin" w:y="166"/>
                    <w:widowControl w:val="0"/>
                    <w:numPr>
                      <w:ilvl w:val="0"/>
                      <w:numId w:val="40"/>
                    </w:numPr>
                    <w:tabs>
                      <w:tab w:val="num" w:pos="0"/>
                    </w:tabs>
                    <w:suppressAutoHyphens/>
                    <w:jc w:val="both"/>
                    <w:rPr>
                      <w:rFonts w:asciiTheme="minorHAnsi" w:hAnsiTheme="minorHAnsi" w:cstheme="minorHAnsi"/>
                      <w:b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Created User Interface screens using </w:t>
                  </w:r>
                  <w:r>
                    <w:rPr>
                      <w:rFonts w:asciiTheme="minorHAnsi" w:hAnsiTheme="minorHAnsi" w:cstheme="minorHAnsi"/>
                      <w:b/>
                      <w:color w:val="000000"/>
                    </w:rPr>
                    <w:t>HTML, CSS, Java script.</w:t>
                  </w:r>
                </w:p>
                <w:p w:rsidR="00E4423A" w:rsidRDefault="00E4423A" w:rsidP="00417AFC">
                  <w:pPr>
                    <w:pStyle w:val="ListParagraph"/>
                    <w:framePr w:hSpace="180" w:wrap="around" w:vAnchor="text" w:hAnchor="margin" w:y="166"/>
                    <w:widowControl w:val="0"/>
                    <w:numPr>
                      <w:ilvl w:val="0"/>
                      <w:numId w:val="40"/>
                    </w:numPr>
                    <w:tabs>
                      <w:tab w:val="num" w:pos="0"/>
                    </w:tabs>
                    <w:suppressAutoHyphens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Developed Action classes, Action Forms, and Struts Configuration file to handle required </w:t>
                  </w:r>
                  <w:r>
                    <w:rPr>
                      <w:rFonts w:asciiTheme="minorHAnsi" w:hAnsiTheme="minorHAnsi" w:cstheme="minorHAnsi"/>
                      <w:b/>
                      <w:color w:val="000000"/>
                    </w:rPr>
                    <w:t>UI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actions, </w:t>
                  </w:r>
                  <w:r>
                    <w:rPr>
                      <w:rFonts w:asciiTheme="minorHAnsi" w:hAnsiTheme="minorHAnsi" w:cstheme="minorHAnsi"/>
                      <w:b/>
                      <w:color w:val="000000"/>
                    </w:rPr>
                    <w:t>JSPs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for Views.</w:t>
                  </w:r>
                </w:p>
                <w:p w:rsidR="00E4423A" w:rsidRDefault="00E4423A" w:rsidP="00417AFC">
                  <w:pPr>
                    <w:pStyle w:val="ListParagraph"/>
                    <w:framePr w:hSpace="180" w:wrap="around" w:vAnchor="text" w:hAnchor="margin" w:y="166"/>
                    <w:widowControl w:val="0"/>
                    <w:numPr>
                      <w:ilvl w:val="0"/>
                      <w:numId w:val="40"/>
                    </w:numPr>
                    <w:tabs>
                      <w:tab w:val="num" w:pos="0"/>
                    </w:tabs>
                    <w:suppressAutoHyphens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Used various </w:t>
                  </w:r>
                  <w:r>
                    <w:rPr>
                      <w:rFonts w:asciiTheme="minorHAnsi" w:hAnsiTheme="minorHAnsi" w:cstheme="minorHAnsi"/>
                      <w:b/>
                      <w:color w:val="000000"/>
                    </w:rPr>
                    <w:t>design patterns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like Business delegate, Singleton, Factory, DAO, DTO.</w:t>
                  </w:r>
                </w:p>
                <w:p w:rsidR="00E4423A" w:rsidRDefault="00E4423A" w:rsidP="00417AFC">
                  <w:pPr>
                    <w:pStyle w:val="ListParagraph"/>
                    <w:framePr w:hSpace="180" w:wrap="around" w:vAnchor="text" w:hAnchor="margin" w:y="166"/>
                    <w:widowControl w:val="0"/>
                    <w:numPr>
                      <w:ilvl w:val="0"/>
                      <w:numId w:val="40"/>
                    </w:numPr>
                    <w:tabs>
                      <w:tab w:val="num" w:pos="0"/>
                    </w:tabs>
                    <w:suppressAutoHyphens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Performed Inheritance based OR mappings in tables to simplify the data in </w:t>
                  </w:r>
                  <w:r>
                    <w:rPr>
                      <w:rFonts w:asciiTheme="minorHAnsi" w:hAnsiTheme="minorHAnsi" w:cstheme="minorHAnsi"/>
                      <w:b/>
                      <w:color w:val="000000"/>
                    </w:rPr>
                    <w:t>Hibernate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. </w:t>
                  </w:r>
                </w:p>
                <w:p w:rsidR="00E4423A" w:rsidRDefault="00E4423A" w:rsidP="00417AFC">
                  <w:pPr>
                    <w:pStyle w:val="ListParagraph"/>
                    <w:framePr w:hSpace="180" w:wrap="around" w:vAnchor="text" w:hAnchor="margin" w:y="166"/>
                    <w:widowControl w:val="0"/>
                    <w:numPr>
                      <w:ilvl w:val="0"/>
                      <w:numId w:val="40"/>
                    </w:numPr>
                    <w:tabs>
                      <w:tab w:val="num" w:pos="0"/>
                    </w:tabs>
                    <w:suppressAutoHyphens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Used </w:t>
                  </w:r>
                  <w:r>
                    <w:rPr>
                      <w:rFonts w:asciiTheme="minorHAnsi" w:hAnsiTheme="minorHAnsi" w:cstheme="minorHAnsi"/>
                      <w:b/>
                      <w:color w:val="000000"/>
                    </w:rPr>
                    <w:t>Oracle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 database for SQL, PL/SQL scripts, stored procedures, functions, triggers, Oracle forms/Reports, Performance Tuning and Optimization. </w:t>
                  </w:r>
                </w:p>
                <w:p w:rsidR="00E4423A" w:rsidRDefault="00E4423A" w:rsidP="00417AFC">
                  <w:pPr>
                    <w:pStyle w:val="PlainText"/>
                    <w:framePr w:hSpace="180" w:wrap="around" w:vAnchor="text" w:hAnchor="margin" w:y="166"/>
                    <w:numPr>
                      <w:ilvl w:val="0"/>
                      <w:numId w:val="40"/>
                    </w:numPr>
                    <w:jc w:val="both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Involved in deploying the software on </w:t>
                  </w:r>
                  <w:r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Apache Tomcat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.</w:t>
                  </w:r>
                </w:p>
                <w:p w:rsidR="00E4423A" w:rsidRDefault="00E4423A" w:rsidP="00417AFC">
                  <w:pPr>
                    <w:pStyle w:val="ListParagraph"/>
                    <w:framePr w:hSpace="180" w:wrap="around" w:vAnchor="text" w:hAnchor="margin" w:y="166"/>
                    <w:numPr>
                      <w:ilvl w:val="0"/>
                      <w:numId w:val="40"/>
                    </w:numPr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</w:rPr>
                    <w:t xml:space="preserve">Unit tested all the classes using </w:t>
                  </w:r>
                  <w:r>
                    <w:rPr>
                      <w:rFonts w:asciiTheme="minorHAnsi" w:hAnsiTheme="minorHAnsi" w:cstheme="minorHAnsi"/>
                      <w:b/>
                      <w:color w:val="000000"/>
                    </w:rPr>
                    <w:t xml:space="preserve">JUNIT </w:t>
                  </w:r>
                  <w:r>
                    <w:rPr>
                      <w:rFonts w:asciiTheme="minorHAnsi" w:hAnsiTheme="minorHAnsi" w:cstheme="minorHAnsi"/>
                      <w:color w:val="000000"/>
                    </w:rPr>
                    <w:t>at various class level and methods level.</w:t>
                  </w:r>
                </w:p>
                <w:p w:rsidR="00E4423A" w:rsidRDefault="00E4423A" w:rsidP="00417AFC">
                  <w:pPr>
                    <w:framePr w:hSpace="180" w:wrap="around" w:vAnchor="text" w:hAnchor="margin" w:y="166"/>
                    <w:jc w:val="both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:rsidR="00E4423A" w:rsidRDefault="00E4423A" w:rsidP="00417AFC">
                  <w:pPr>
                    <w:framePr w:hSpace="180" w:wrap="around" w:vAnchor="text" w:hAnchor="margin" w:y="166"/>
                    <w:jc w:val="both"/>
                    <w:outlineLvl w:val="0"/>
                    <w:rPr>
                      <w:rFonts w:asciiTheme="minorHAnsi" w:hAnsiTheme="minorHAnsi" w:cstheme="minorHAnsi"/>
                      <w:sz w:val="22"/>
                      <w:szCs w:val="22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2"/>
                      <w:szCs w:val="22"/>
                      <w:u w:val="single"/>
                    </w:rPr>
                    <w:t>Environment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  <w:u w:val="single"/>
                    </w:rPr>
                    <w:t xml:space="preserve">: </w:t>
                  </w:r>
                </w:p>
                <w:p w:rsidR="00E4423A" w:rsidRDefault="00E4423A" w:rsidP="00417AFC">
                  <w:pPr>
                    <w:framePr w:hSpace="180" w:wrap="around" w:vAnchor="text" w:hAnchor="margin" w:y="166"/>
                    <w:jc w:val="both"/>
                    <w:outlineLvl w:val="0"/>
                    <w:rPr>
                      <w:rFonts w:asciiTheme="minorHAnsi" w:hAnsiTheme="minorHAnsi" w:cstheme="minorHAnsi"/>
                      <w:sz w:val="22"/>
                      <w:szCs w:val="22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Java 1.4., Tomcat, Hibernate 2.0, JSP 2.0, HTML, JavaScript, JavaBeans, Oracle 10g.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outlineLvl w:val="0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</w:pPr>
                  <w:r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  <w:t>Education Details:</w:t>
                  </w: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  <w:u w:val="single"/>
                    </w:rPr>
                  </w:pPr>
                </w:p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rPr>
                      <w:rFonts w:asciiTheme="minorHAnsi" w:eastAsia="Calibri" w:hAnsiTheme="minorHAnsi" w:cstheme="minorHAnsi"/>
                      <w:color w:val="000000" w:themeColor="text1"/>
                    </w:rPr>
                  </w:pPr>
                  <w:r>
                    <w:rPr>
                      <w:rFonts w:asciiTheme="minorHAnsi" w:eastAsia="Calibri" w:hAnsiTheme="minorHAnsi" w:cstheme="minorHAnsi"/>
                      <w:color w:val="000000" w:themeColor="text1"/>
                    </w:rPr>
                    <w:t>Master's of Science, SUNY , New Paltz - 2016 &amp; Bachelor's of Engineering, Pune University - 2013</w:t>
                  </w:r>
                </w:p>
              </w:tc>
            </w:tr>
            <w:tr w:rsidR="00E4423A" w:rsidTr="008E2FAF">
              <w:tc>
                <w:tcPr>
                  <w:tcW w:w="10109" w:type="dxa"/>
                </w:tcPr>
                <w:p w:rsidR="00E4423A" w:rsidRDefault="00E4423A" w:rsidP="00417AFC">
                  <w:pPr>
                    <w:pStyle w:val="NoSpacing"/>
                    <w:framePr w:hSpace="180" w:wrap="around" w:vAnchor="text" w:hAnchor="margin" w:y="166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</w:rPr>
                  </w:pPr>
                </w:p>
              </w:tc>
            </w:tr>
          </w:tbl>
          <w:p w:rsidR="00E4423A" w:rsidRDefault="00E4423A" w:rsidP="008E2FAF">
            <w:pPr>
              <w:pStyle w:val="NoSpacing"/>
              <w:rPr>
                <w:rFonts w:asciiTheme="minorHAnsi" w:eastAsia="Calibri" w:hAnsiTheme="minorHAnsi" w:cstheme="minorHAnsi"/>
                <w:b/>
                <w:color w:val="000000" w:themeColor="text1"/>
              </w:rPr>
            </w:pPr>
          </w:p>
        </w:tc>
      </w:tr>
    </w:tbl>
    <w:p w:rsidR="00580CE6" w:rsidRPr="004D1D7D" w:rsidRDefault="00580CE6" w:rsidP="00580CE6">
      <w:pPr>
        <w:pStyle w:val="NoSpacing"/>
        <w:ind w:left="360"/>
        <w:jc w:val="center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580CE6" w:rsidRPr="004D1D7D" w:rsidRDefault="00580CE6" w:rsidP="00580CE6">
      <w:pPr>
        <w:pStyle w:val="NoSpacing"/>
        <w:ind w:left="360"/>
        <w:jc w:val="center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580CE6" w:rsidRPr="004D1D7D" w:rsidRDefault="00580CE6" w:rsidP="00580CE6">
      <w:pPr>
        <w:pStyle w:val="NoSpacing"/>
        <w:ind w:left="360"/>
        <w:jc w:val="center"/>
        <w:rPr>
          <w:rFonts w:asciiTheme="minorHAnsi" w:hAnsiTheme="minorHAnsi" w:cstheme="minorHAnsi"/>
          <w:b/>
          <w:color w:val="000000" w:themeColor="text1"/>
          <w:u w:val="thick"/>
        </w:rPr>
      </w:pPr>
    </w:p>
    <w:p w:rsidR="00580CE6" w:rsidRPr="004D1D7D" w:rsidRDefault="00580CE6" w:rsidP="00580CE6">
      <w:pPr>
        <w:jc w:val="both"/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10109"/>
      </w:tblGrid>
      <w:tr w:rsidR="00580CE6" w:rsidRPr="004D1D7D" w:rsidTr="000C02BB">
        <w:tc>
          <w:tcPr>
            <w:tcW w:w="10109" w:type="dxa"/>
            <w:tcBorders>
              <w:top w:val="nil"/>
              <w:left w:val="nil"/>
              <w:bottom w:val="nil"/>
              <w:right w:val="nil"/>
            </w:tcBorders>
          </w:tcPr>
          <w:p w:rsidR="00580CE6" w:rsidRPr="004D1D7D" w:rsidRDefault="00580CE6" w:rsidP="000C02BB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</w:tr>
    </w:tbl>
    <w:p w:rsidR="00580CE6" w:rsidRPr="004D1D7D" w:rsidRDefault="00580CE6" w:rsidP="00580CE6">
      <w:pPr>
        <w:shd w:val="clear" w:color="auto" w:fill="FFFFFF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</w:pPr>
    </w:p>
    <w:p w:rsidR="00580CE6" w:rsidRPr="004D1D7D" w:rsidRDefault="00580CE6" w:rsidP="00580CE6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3F3CD8" w:rsidRPr="00580CE6" w:rsidRDefault="003F3CD8" w:rsidP="00580CE6"/>
    <w:sectPr w:rsidR="003F3CD8" w:rsidRPr="00580CE6" w:rsidSect="001E000A">
      <w:headerReference w:type="even" r:id="rId8"/>
      <w:headerReference w:type="default" r:id="rId9"/>
      <w:footerReference w:type="even" r:id="rId10"/>
      <w:footerReference w:type="default" r:id="rId11"/>
      <w:pgSz w:w="11907" w:h="16839" w:code="9"/>
      <w:pgMar w:top="720" w:right="720" w:bottom="72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225C" w:rsidRDefault="008A225C">
      <w:r>
        <w:separator/>
      </w:r>
    </w:p>
  </w:endnote>
  <w:endnote w:type="continuationSeparator" w:id="1">
    <w:p w:rsidR="008A225C" w:rsidRDefault="008A22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G Times (W1)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rus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3B3F" w:rsidRDefault="007B267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73B3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73B3F" w:rsidRDefault="00E73B3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3B3F" w:rsidRDefault="00E73B3F">
    <w:pPr>
      <w:pStyle w:val="Footer"/>
      <w:framePr w:wrap="around" w:vAnchor="text" w:hAnchor="margin" w:xAlign="center" w:y="1"/>
      <w:rPr>
        <w:rStyle w:val="PageNumber"/>
      </w:rPr>
    </w:pPr>
  </w:p>
  <w:p w:rsidR="00E73B3F" w:rsidRDefault="00E73B3F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225C" w:rsidRDefault="008A225C">
      <w:r>
        <w:separator/>
      </w:r>
    </w:p>
  </w:footnote>
  <w:footnote w:type="continuationSeparator" w:id="1">
    <w:p w:rsidR="008A225C" w:rsidRDefault="008A22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3B3F" w:rsidRDefault="007B267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73B3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73B3F" w:rsidRDefault="00E73B3F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3B3F" w:rsidRPr="00274F03" w:rsidRDefault="00E73B3F" w:rsidP="00CA2DFE">
    <w:pPr>
      <w:jc w:val="right"/>
      <w:rPr>
        <w:color w:val="A6A6A6"/>
      </w:rPr>
    </w:pPr>
  </w:p>
  <w:p w:rsidR="00E73B3F" w:rsidRPr="00CA2DFE" w:rsidRDefault="00E73B3F" w:rsidP="00CA2DFE">
    <w:pPr>
      <w:pStyle w:val="Header"/>
      <w:rPr>
        <w:szCs w:val="4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581466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/>
      </w:rPr>
    </w:lvl>
  </w:abstractNum>
  <w:abstractNum w:abstractNumId="3">
    <w:nsid w:val="00000004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>
    <w:nsid w:val="00000005"/>
    <w:multiLevelType w:val="singleLevel"/>
    <w:tmpl w:val="00000005"/>
    <w:name w:val="WW8Num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/>
      </w:rPr>
    </w:lvl>
  </w:abstractNum>
  <w:abstractNum w:abstractNumId="5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/>
      </w:rPr>
    </w:lvl>
  </w:abstractNum>
  <w:abstractNum w:abstractNumId="6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</w:rPr>
    </w:lvl>
  </w:abstractNum>
  <w:abstractNum w:abstractNumId="7">
    <w:nsid w:val="00000008"/>
    <w:multiLevelType w:val="single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  <w:b/>
        <w:i/>
        <w:caps w:val="0"/>
        <w:smallCaps w:val="0"/>
        <w:strike w:val="0"/>
        <w:dstrike w:val="0"/>
        <w:vanish w:val="0"/>
        <w:color w:val="000000"/>
      </w:r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9">
    <w:nsid w:val="0000000A"/>
    <w:multiLevelType w:val="singleLevel"/>
    <w:tmpl w:val="04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1">
    <w:nsid w:val="03255FE2"/>
    <w:multiLevelType w:val="hybridMultilevel"/>
    <w:tmpl w:val="4C2818A6"/>
    <w:name w:val="WW8Num8"/>
    <w:lvl w:ilvl="0" w:tplc="FEFA4A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D2432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D8AC5F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E8484E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2F8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AACFDA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AEC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AB2365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8D0F3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8695DE9"/>
    <w:multiLevelType w:val="hybridMultilevel"/>
    <w:tmpl w:val="121E8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DF50FD5"/>
    <w:multiLevelType w:val="hybridMultilevel"/>
    <w:tmpl w:val="6AD0258E"/>
    <w:lvl w:ilvl="0" w:tplc="10166A6A">
      <w:start w:val="1"/>
      <w:numFmt w:val="bullet"/>
      <w:pStyle w:val="Normalblack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28A72F9"/>
    <w:multiLevelType w:val="hybridMultilevel"/>
    <w:tmpl w:val="3002212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12F57CEE"/>
    <w:multiLevelType w:val="hybridMultilevel"/>
    <w:tmpl w:val="1360A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17AA1C3F"/>
    <w:multiLevelType w:val="hybridMultilevel"/>
    <w:tmpl w:val="13A290F0"/>
    <w:lvl w:ilvl="0" w:tplc="04090001">
      <w:start w:val="1"/>
      <w:numFmt w:val="bullet"/>
      <w:pStyle w:val="Wyvil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87A408D"/>
    <w:multiLevelType w:val="hybridMultilevel"/>
    <w:tmpl w:val="E918D104"/>
    <w:lvl w:ilvl="0" w:tplc="8CDAFB0E">
      <w:start w:val="2"/>
      <w:numFmt w:val="bullet"/>
      <w:lvlText w:val="-"/>
      <w:lvlJc w:val="left"/>
      <w:pPr>
        <w:ind w:left="54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>
    <w:nsid w:val="1D61448A"/>
    <w:multiLevelType w:val="hybridMultilevel"/>
    <w:tmpl w:val="2812A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DB9001E"/>
    <w:multiLevelType w:val="multilevel"/>
    <w:tmpl w:val="3EACDF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>
    <w:nsid w:val="25706883"/>
    <w:multiLevelType w:val="hybridMultilevel"/>
    <w:tmpl w:val="71E4D9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2B8661DC"/>
    <w:multiLevelType w:val="hybridMultilevel"/>
    <w:tmpl w:val="22186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DFB3249"/>
    <w:multiLevelType w:val="hybridMultilevel"/>
    <w:tmpl w:val="CCB00A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B70537"/>
    <w:multiLevelType w:val="hybridMultilevel"/>
    <w:tmpl w:val="A0A6A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344293"/>
    <w:multiLevelType w:val="hybridMultilevel"/>
    <w:tmpl w:val="0118631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>
    <w:nsid w:val="4AC350E3"/>
    <w:multiLevelType w:val="hybridMultilevel"/>
    <w:tmpl w:val="BD669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A64A61"/>
    <w:multiLevelType w:val="hybridMultilevel"/>
    <w:tmpl w:val="2FCE6BE0"/>
    <w:lvl w:ilvl="0" w:tplc="04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2195758"/>
    <w:multiLevelType w:val="multilevel"/>
    <w:tmpl w:val="1CD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8851BF"/>
    <w:multiLevelType w:val="hybridMultilevel"/>
    <w:tmpl w:val="750CDEBC"/>
    <w:lvl w:ilvl="0" w:tplc="0409000B">
      <w:start w:val="1"/>
      <w:numFmt w:val="bullet"/>
      <w:pStyle w:val="advanc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6BE0FDC"/>
    <w:multiLevelType w:val="multilevel"/>
    <w:tmpl w:val="530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CE4F9B"/>
    <w:multiLevelType w:val="hybridMultilevel"/>
    <w:tmpl w:val="667AF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D0211D"/>
    <w:multiLevelType w:val="hybridMultilevel"/>
    <w:tmpl w:val="10CA9AA6"/>
    <w:lvl w:ilvl="0" w:tplc="B0DED07C">
      <w:start w:val="1"/>
      <w:numFmt w:val="bullet"/>
      <w:pStyle w:val="TableTex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661679D"/>
    <w:multiLevelType w:val="multilevel"/>
    <w:tmpl w:val="734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BE340F"/>
    <w:multiLevelType w:val="hybridMultilevel"/>
    <w:tmpl w:val="B3C07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7D613A"/>
    <w:multiLevelType w:val="hybridMultilevel"/>
    <w:tmpl w:val="4482A00A"/>
    <w:lvl w:ilvl="0" w:tplc="0409000B">
      <w:start w:val="1"/>
      <w:numFmt w:val="bullet"/>
      <w:pStyle w:val="NormalJustifi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0FC35A7"/>
    <w:multiLevelType w:val="hybridMultilevel"/>
    <w:tmpl w:val="2A183EA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6">
    <w:nsid w:val="72491850"/>
    <w:multiLevelType w:val="hybridMultilevel"/>
    <w:tmpl w:val="EC92598A"/>
    <w:lvl w:ilvl="0" w:tplc="04090001">
      <w:start w:val="1"/>
      <w:numFmt w:val="bullet"/>
      <w:pStyle w:val="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41064FA"/>
    <w:multiLevelType w:val="hybridMultilevel"/>
    <w:tmpl w:val="40B84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876D3D"/>
    <w:multiLevelType w:val="hybridMultilevel"/>
    <w:tmpl w:val="0A6E7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A65D20"/>
    <w:multiLevelType w:val="hybridMultilevel"/>
    <w:tmpl w:val="4B428862"/>
    <w:lvl w:ilvl="0" w:tplc="04090001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86804A5"/>
    <w:multiLevelType w:val="hybridMultilevel"/>
    <w:tmpl w:val="5C6C0982"/>
    <w:lvl w:ilvl="0" w:tplc="04090001">
      <w:start w:val="1"/>
      <w:numFmt w:val="bullet"/>
      <w:pStyle w:val="Objectivelis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>
    <w:nsid w:val="789C557A"/>
    <w:multiLevelType w:val="hybridMultilevel"/>
    <w:tmpl w:val="F424C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657445"/>
    <w:multiLevelType w:val="hybridMultilevel"/>
    <w:tmpl w:val="B4581D12"/>
    <w:lvl w:ilvl="0" w:tplc="933A8DE4">
      <w:start w:val="1"/>
      <w:numFmt w:val="bullet"/>
      <w:pStyle w:val="Normal12p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6"/>
  </w:num>
  <w:num w:numId="3">
    <w:abstractNumId w:val="42"/>
  </w:num>
  <w:num w:numId="4">
    <w:abstractNumId w:val="28"/>
  </w:num>
  <w:num w:numId="5">
    <w:abstractNumId w:val="34"/>
  </w:num>
  <w:num w:numId="6">
    <w:abstractNumId w:val="16"/>
  </w:num>
  <w:num w:numId="7">
    <w:abstractNumId w:val="13"/>
  </w:num>
  <w:num w:numId="8">
    <w:abstractNumId w:val="36"/>
  </w:num>
  <w:num w:numId="9">
    <w:abstractNumId w:val="40"/>
  </w:num>
  <w:num w:numId="10">
    <w:abstractNumId w:val="31"/>
  </w:num>
  <w:num w:numId="11">
    <w:abstractNumId w:val="0"/>
  </w:num>
  <w:num w:numId="12">
    <w:abstractNumId w:val="24"/>
  </w:num>
  <w:num w:numId="13">
    <w:abstractNumId w:val="38"/>
  </w:num>
  <w:num w:numId="14">
    <w:abstractNumId w:val="12"/>
  </w:num>
  <w:num w:numId="15">
    <w:abstractNumId w:val="22"/>
  </w:num>
  <w:num w:numId="16">
    <w:abstractNumId w:val="41"/>
  </w:num>
  <w:num w:numId="17">
    <w:abstractNumId w:val="9"/>
  </w:num>
  <w:num w:numId="18">
    <w:abstractNumId w:val="3"/>
  </w:num>
  <w:num w:numId="19">
    <w:abstractNumId w:val="19"/>
  </w:num>
  <w:num w:numId="20">
    <w:abstractNumId w:val="14"/>
  </w:num>
  <w:num w:numId="21">
    <w:abstractNumId w:val="37"/>
  </w:num>
  <w:num w:numId="22">
    <w:abstractNumId w:val="27"/>
  </w:num>
  <w:num w:numId="23">
    <w:abstractNumId w:val="29"/>
  </w:num>
  <w:num w:numId="24">
    <w:abstractNumId w:val="32"/>
  </w:num>
  <w:num w:numId="25">
    <w:abstractNumId w:val="25"/>
  </w:num>
  <w:num w:numId="26">
    <w:abstractNumId w:val="18"/>
  </w:num>
  <w:num w:numId="27">
    <w:abstractNumId w:val="23"/>
  </w:num>
  <w:num w:numId="28">
    <w:abstractNumId w:val="33"/>
  </w:num>
  <w:num w:numId="29">
    <w:abstractNumId w:val="21"/>
  </w:num>
  <w:num w:numId="30">
    <w:abstractNumId w:val="15"/>
  </w:num>
  <w:num w:numId="31">
    <w:abstractNumId w:val="30"/>
  </w:num>
  <w:num w:numId="32">
    <w:abstractNumId w:val="20"/>
  </w:num>
  <w:num w:numId="33">
    <w:abstractNumId w:val="17"/>
  </w:num>
  <w:num w:numId="34">
    <w:abstractNumId w:val="35"/>
  </w:num>
  <w:num w:numId="3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03426"/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846433"/>
    <w:rsid w:val="00001500"/>
    <w:rsid w:val="0000305F"/>
    <w:rsid w:val="00003563"/>
    <w:rsid w:val="00003778"/>
    <w:rsid w:val="000037B4"/>
    <w:rsid w:val="000038A0"/>
    <w:rsid w:val="00010937"/>
    <w:rsid w:val="00013637"/>
    <w:rsid w:val="000137B6"/>
    <w:rsid w:val="00013FE5"/>
    <w:rsid w:val="0001493C"/>
    <w:rsid w:val="00014F3F"/>
    <w:rsid w:val="0001575F"/>
    <w:rsid w:val="00015802"/>
    <w:rsid w:val="00016214"/>
    <w:rsid w:val="00016BA4"/>
    <w:rsid w:val="00016C7B"/>
    <w:rsid w:val="00016DDD"/>
    <w:rsid w:val="000171ED"/>
    <w:rsid w:val="00021095"/>
    <w:rsid w:val="00022944"/>
    <w:rsid w:val="0002326F"/>
    <w:rsid w:val="00024744"/>
    <w:rsid w:val="0002600F"/>
    <w:rsid w:val="000266AA"/>
    <w:rsid w:val="00027626"/>
    <w:rsid w:val="000302BD"/>
    <w:rsid w:val="000306B9"/>
    <w:rsid w:val="000308C5"/>
    <w:rsid w:val="00032523"/>
    <w:rsid w:val="000336FF"/>
    <w:rsid w:val="000344C2"/>
    <w:rsid w:val="00035BB5"/>
    <w:rsid w:val="00035D02"/>
    <w:rsid w:val="0003656C"/>
    <w:rsid w:val="000404C8"/>
    <w:rsid w:val="0004162F"/>
    <w:rsid w:val="0004168E"/>
    <w:rsid w:val="00042D30"/>
    <w:rsid w:val="0004588F"/>
    <w:rsid w:val="00045CEB"/>
    <w:rsid w:val="000463F9"/>
    <w:rsid w:val="00046407"/>
    <w:rsid w:val="000467E0"/>
    <w:rsid w:val="00046BAF"/>
    <w:rsid w:val="00050B90"/>
    <w:rsid w:val="00050D25"/>
    <w:rsid w:val="00055BE4"/>
    <w:rsid w:val="0005619C"/>
    <w:rsid w:val="000600BC"/>
    <w:rsid w:val="00060A1E"/>
    <w:rsid w:val="00060DAA"/>
    <w:rsid w:val="00064089"/>
    <w:rsid w:val="000659E7"/>
    <w:rsid w:val="00065AE9"/>
    <w:rsid w:val="00067534"/>
    <w:rsid w:val="000712A0"/>
    <w:rsid w:val="00074000"/>
    <w:rsid w:val="0007464B"/>
    <w:rsid w:val="000754DF"/>
    <w:rsid w:val="000755A6"/>
    <w:rsid w:val="0007583F"/>
    <w:rsid w:val="00075A4D"/>
    <w:rsid w:val="00075E15"/>
    <w:rsid w:val="0007744F"/>
    <w:rsid w:val="00080B7A"/>
    <w:rsid w:val="00081E28"/>
    <w:rsid w:val="00081EB1"/>
    <w:rsid w:val="000839E9"/>
    <w:rsid w:val="00083E3A"/>
    <w:rsid w:val="00083F50"/>
    <w:rsid w:val="000872CD"/>
    <w:rsid w:val="00087585"/>
    <w:rsid w:val="00087A7B"/>
    <w:rsid w:val="000905F5"/>
    <w:rsid w:val="000907DA"/>
    <w:rsid w:val="00090A47"/>
    <w:rsid w:val="00090E9F"/>
    <w:rsid w:val="00091C60"/>
    <w:rsid w:val="00093851"/>
    <w:rsid w:val="000938BA"/>
    <w:rsid w:val="00095742"/>
    <w:rsid w:val="00095CD6"/>
    <w:rsid w:val="000A1FF9"/>
    <w:rsid w:val="000A2F66"/>
    <w:rsid w:val="000A357A"/>
    <w:rsid w:val="000A3957"/>
    <w:rsid w:val="000A6521"/>
    <w:rsid w:val="000A7518"/>
    <w:rsid w:val="000B04E9"/>
    <w:rsid w:val="000B0C8A"/>
    <w:rsid w:val="000B0E40"/>
    <w:rsid w:val="000B2683"/>
    <w:rsid w:val="000B3989"/>
    <w:rsid w:val="000B4455"/>
    <w:rsid w:val="000B59D7"/>
    <w:rsid w:val="000B70B5"/>
    <w:rsid w:val="000C050B"/>
    <w:rsid w:val="000C12A1"/>
    <w:rsid w:val="000C16B6"/>
    <w:rsid w:val="000C18CB"/>
    <w:rsid w:val="000C2607"/>
    <w:rsid w:val="000C38BC"/>
    <w:rsid w:val="000C474D"/>
    <w:rsid w:val="000C4874"/>
    <w:rsid w:val="000C4AA6"/>
    <w:rsid w:val="000C6DE6"/>
    <w:rsid w:val="000C7A7E"/>
    <w:rsid w:val="000D11BD"/>
    <w:rsid w:val="000D161C"/>
    <w:rsid w:val="000D19BB"/>
    <w:rsid w:val="000D31C0"/>
    <w:rsid w:val="000D3340"/>
    <w:rsid w:val="000D343B"/>
    <w:rsid w:val="000D3557"/>
    <w:rsid w:val="000D39D3"/>
    <w:rsid w:val="000D5053"/>
    <w:rsid w:val="000D5ED2"/>
    <w:rsid w:val="000D5EE6"/>
    <w:rsid w:val="000D650F"/>
    <w:rsid w:val="000D6B28"/>
    <w:rsid w:val="000D6E7C"/>
    <w:rsid w:val="000D7190"/>
    <w:rsid w:val="000D7B4E"/>
    <w:rsid w:val="000D7D00"/>
    <w:rsid w:val="000E05EF"/>
    <w:rsid w:val="000E1179"/>
    <w:rsid w:val="000E1464"/>
    <w:rsid w:val="000E1FCE"/>
    <w:rsid w:val="000E21F7"/>
    <w:rsid w:val="000E2322"/>
    <w:rsid w:val="000E2598"/>
    <w:rsid w:val="000E2780"/>
    <w:rsid w:val="000E3912"/>
    <w:rsid w:val="000E49FE"/>
    <w:rsid w:val="000E4A8F"/>
    <w:rsid w:val="000E565E"/>
    <w:rsid w:val="000E5E72"/>
    <w:rsid w:val="000E61C2"/>
    <w:rsid w:val="000E6F4D"/>
    <w:rsid w:val="000E791A"/>
    <w:rsid w:val="000E7DC5"/>
    <w:rsid w:val="000F03C8"/>
    <w:rsid w:val="000F03DB"/>
    <w:rsid w:val="000F16B2"/>
    <w:rsid w:val="000F1DFF"/>
    <w:rsid w:val="000F4328"/>
    <w:rsid w:val="000F4B48"/>
    <w:rsid w:val="000F4DDB"/>
    <w:rsid w:val="000F5A8B"/>
    <w:rsid w:val="000F5B49"/>
    <w:rsid w:val="000F67A3"/>
    <w:rsid w:val="000F7C1D"/>
    <w:rsid w:val="001012C5"/>
    <w:rsid w:val="001018FC"/>
    <w:rsid w:val="00102272"/>
    <w:rsid w:val="00102995"/>
    <w:rsid w:val="00107811"/>
    <w:rsid w:val="00107D6E"/>
    <w:rsid w:val="00107F59"/>
    <w:rsid w:val="001105A0"/>
    <w:rsid w:val="00110979"/>
    <w:rsid w:val="001111FD"/>
    <w:rsid w:val="00113074"/>
    <w:rsid w:val="001136A9"/>
    <w:rsid w:val="00113B54"/>
    <w:rsid w:val="001150A2"/>
    <w:rsid w:val="001152E0"/>
    <w:rsid w:val="00115D68"/>
    <w:rsid w:val="00116E34"/>
    <w:rsid w:val="00117A78"/>
    <w:rsid w:val="00117DFD"/>
    <w:rsid w:val="00120272"/>
    <w:rsid w:val="001207C4"/>
    <w:rsid w:val="00121533"/>
    <w:rsid w:val="00122511"/>
    <w:rsid w:val="00122D58"/>
    <w:rsid w:val="00123292"/>
    <w:rsid w:val="001251D4"/>
    <w:rsid w:val="001265A4"/>
    <w:rsid w:val="00127135"/>
    <w:rsid w:val="00127617"/>
    <w:rsid w:val="00127725"/>
    <w:rsid w:val="0012784C"/>
    <w:rsid w:val="001309A4"/>
    <w:rsid w:val="00130CC9"/>
    <w:rsid w:val="00131294"/>
    <w:rsid w:val="00132BAF"/>
    <w:rsid w:val="00132BB7"/>
    <w:rsid w:val="00133362"/>
    <w:rsid w:val="00133389"/>
    <w:rsid w:val="00134D3C"/>
    <w:rsid w:val="00135158"/>
    <w:rsid w:val="0013622D"/>
    <w:rsid w:val="00136349"/>
    <w:rsid w:val="00136F8B"/>
    <w:rsid w:val="00137681"/>
    <w:rsid w:val="00140328"/>
    <w:rsid w:val="00140774"/>
    <w:rsid w:val="00140EAB"/>
    <w:rsid w:val="0014106B"/>
    <w:rsid w:val="001426BE"/>
    <w:rsid w:val="00144FE7"/>
    <w:rsid w:val="00145257"/>
    <w:rsid w:val="00145DB7"/>
    <w:rsid w:val="00147BEE"/>
    <w:rsid w:val="00150642"/>
    <w:rsid w:val="00150FE8"/>
    <w:rsid w:val="00151825"/>
    <w:rsid w:val="00152460"/>
    <w:rsid w:val="00152D00"/>
    <w:rsid w:val="00152E6F"/>
    <w:rsid w:val="00155667"/>
    <w:rsid w:val="001571D4"/>
    <w:rsid w:val="00157FC4"/>
    <w:rsid w:val="00160806"/>
    <w:rsid w:val="00161312"/>
    <w:rsid w:val="00161632"/>
    <w:rsid w:val="00162163"/>
    <w:rsid w:val="00162F22"/>
    <w:rsid w:val="0016612A"/>
    <w:rsid w:val="001662E0"/>
    <w:rsid w:val="001678B3"/>
    <w:rsid w:val="00170779"/>
    <w:rsid w:val="00171269"/>
    <w:rsid w:val="00171A41"/>
    <w:rsid w:val="001734CF"/>
    <w:rsid w:val="00174194"/>
    <w:rsid w:val="001743CA"/>
    <w:rsid w:val="0017597B"/>
    <w:rsid w:val="001763B6"/>
    <w:rsid w:val="00176989"/>
    <w:rsid w:val="00177256"/>
    <w:rsid w:val="00177B94"/>
    <w:rsid w:val="00180565"/>
    <w:rsid w:val="00182808"/>
    <w:rsid w:val="00182B46"/>
    <w:rsid w:val="001858C6"/>
    <w:rsid w:val="00186839"/>
    <w:rsid w:val="001868F3"/>
    <w:rsid w:val="00190379"/>
    <w:rsid w:val="00190826"/>
    <w:rsid w:val="00191363"/>
    <w:rsid w:val="00192031"/>
    <w:rsid w:val="00192558"/>
    <w:rsid w:val="00193745"/>
    <w:rsid w:val="001946B5"/>
    <w:rsid w:val="0019473A"/>
    <w:rsid w:val="00194BBA"/>
    <w:rsid w:val="00195F8A"/>
    <w:rsid w:val="00197D47"/>
    <w:rsid w:val="001A024E"/>
    <w:rsid w:val="001A19C2"/>
    <w:rsid w:val="001A2347"/>
    <w:rsid w:val="001A4335"/>
    <w:rsid w:val="001A481B"/>
    <w:rsid w:val="001A4ADE"/>
    <w:rsid w:val="001A4BFC"/>
    <w:rsid w:val="001A5579"/>
    <w:rsid w:val="001A5BE9"/>
    <w:rsid w:val="001A685E"/>
    <w:rsid w:val="001A7911"/>
    <w:rsid w:val="001B19B7"/>
    <w:rsid w:val="001B31F1"/>
    <w:rsid w:val="001B32A5"/>
    <w:rsid w:val="001B3810"/>
    <w:rsid w:val="001B3B75"/>
    <w:rsid w:val="001B537F"/>
    <w:rsid w:val="001B656A"/>
    <w:rsid w:val="001B7C10"/>
    <w:rsid w:val="001C229B"/>
    <w:rsid w:val="001C3CD9"/>
    <w:rsid w:val="001C44E1"/>
    <w:rsid w:val="001C458F"/>
    <w:rsid w:val="001C554F"/>
    <w:rsid w:val="001C6467"/>
    <w:rsid w:val="001C6A05"/>
    <w:rsid w:val="001C7808"/>
    <w:rsid w:val="001C7996"/>
    <w:rsid w:val="001D2DB1"/>
    <w:rsid w:val="001D3032"/>
    <w:rsid w:val="001D31CD"/>
    <w:rsid w:val="001D3942"/>
    <w:rsid w:val="001D3A12"/>
    <w:rsid w:val="001D4E01"/>
    <w:rsid w:val="001D4F89"/>
    <w:rsid w:val="001D6422"/>
    <w:rsid w:val="001D6FF9"/>
    <w:rsid w:val="001D7066"/>
    <w:rsid w:val="001D73ED"/>
    <w:rsid w:val="001E000A"/>
    <w:rsid w:val="001E0456"/>
    <w:rsid w:val="001E1FFC"/>
    <w:rsid w:val="001E2101"/>
    <w:rsid w:val="001E3095"/>
    <w:rsid w:val="001E37EF"/>
    <w:rsid w:val="001E4895"/>
    <w:rsid w:val="001E5C9F"/>
    <w:rsid w:val="001F3412"/>
    <w:rsid w:val="001F44AA"/>
    <w:rsid w:val="001F66FB"/>
    <w:rsid w:val="00201003"/>
    <w:rsid w:val="0020194F"/>
    <w:rsid w:val="0020199E"/>
    <w:rsid w:val="00201F01"/>
    <w:rsid w:val="002024C6"/>
    <w:rsid w:val="00202E40"/>
    <w:rsid w:val="00204A04"/>
    <w:rsid w:val="00204F89"/>
    <w:rsid w:val="00205BB1"/>
    <w:rsid w:val="00210950"/>
    <w:rsid w:val="002121A2"/>
    <w:rsid w:val="00212289"/>
    <w:rsid w:val="00213DBE"/>
    <w:rsid w:val="00215309"/>
    <w:rsid w:val="00215554"/>
    <w:rsid w:val="00215CA5"/>
    <w:rsid w:val="00215D40"/>
    <w:rsid w:val="002161EF"/>
    <w:rsid w:val="002164DD"/>
    <w:rsid w:val="00216B65"/>
    <w:rsid w:val="00222752"/>
    <w:rsid w:val="002230F1"/>
    <w:rsid w:val="002235FA"/>
    <w:rsid w:val="002239BE"/>
    <w:rsid w:val="002267C7"/>
    <w:rsid w:val="00227DE8"/>
    <w:rsid w:val="0023143F"/>
    <w:rsid w:val="00231903"/>
    <w:rsid w:val="0023218C"/>
    <w:rsid w:val="002344C5"/>
    <w:rsid w:val="00234F9B"/>
    <w:rsid w:val="00235CF4"/>
    <w:rsid w:val="00236960"/>
    <w:rsid w:val="002374F6"/>
    <w:rsid w:val="0024016A"/>
    <w:rsid w:val="002413A1"/>
    <w:rsid w:val="00241B63"/>
    <w:rsid w:val="00243493"/>
    <w:rsid w:val="0024471F"/>
    <w:rsid w:val="00244EC1"/>
    <w:rsid w:val="002463B7"/>
    <w:rsid w:val="00246BC9"/>
    <w:rsid w:val="002514CC"/>
    <w:rsid w:val="00251D21"/>
    <w:rsid w:val="00251F13"/>
    <w:rsid w:val="002525AF"/>
    <w:rsid w:val="00253460"/>
    <w:rsid w:val="00253D6F"/>
    <w:rsid w:val="002545E6"/>
    <w:rsid w:val="002549D1"/>
    <w:rsid w:val="002563B8"/>
    <w:rsid w:val="00257020"/>
    <w:rsid w:val="00257B7D"/>
    <w:rsid w:val="002600EC"/>
    <w:rsid w:val="0026028F"/>
    <w:rsid w:val="002603F3"/>
    <w:rsid w:val="00260441"/>
    <w:rsid w:val="002607EC"/>
    <w:rsid w:val="002619C7"/>
    <w:rsid w:val="002625C1"/>
    <w:rsid w:val="00262CF1"/>
    <w:rsid w:val="0026398B"/>
    <w:rsid w:val="0026450B"/>
    <w:rsid w:val="00264F5E"/>
    <w:rsid w:val="00265C83"/>
    <w:rsid w:val="00266251"/>
    <w:rsid w:val="002705A3"/>
    <w:rsid w:val="00270D26"/>
    <w:rsid w:val="00272174"/>
    <w:rsid w:val="00272969"/>
    <w:rsid w:val="00272DD0"/>
    <w:rsid w:val="002742B7"/>
    <w:rsid w:val="00274D33"/>
    <w:rsid w:val="00274F03"/>
    <w:rsid w:val="00275039"/>
    <w:rsid w:val="002801C9"/>
    <w:rsid w:val="002809A1"/>
    <w:rsid w:val="0028120C"/>
    <w:rsid w:val="0028126F"/>
    <w:rsid w:val="00282D6A"/>
    <w:rsid w:val="0028337E"/>
    <w:rsid w:val="00283B70"/>
    <w:rsid w:val="002840D7"/>
    <w:rsid w:val="0028528D"/>
    <w:rsid w:val="0028542D"/>
    <w:rsid w:val="00285F5B"/>
    <w:rsid w:val="0028634D"/>
    <w:rsid w:val="00286645"/>
    <w:rsid w:val="0028700D"/>
    <w:rsid w:val="00290066"/>
    <w:rsid w:val="00290DB5"/>
    <w:rsid w:val="002916E0"/>
    <w:rsid w:val="002929FD"/>
    <w:rsid w:val="00294CAC"/>
    <w:rsid w:val="00294DB3"/>
    <w:rsid w:val="00296D2F"/>
    <w:rsid w:val="002A26BB"/>
    <w:rsid w:val="002A3785"/>
    <w:rsid w:val="002A42F9"/>
    <w:rsid w:val="002A5A3A"/>
    <w:rsid w:val="002A6A58"/>
    <w:rsid w:val="002B02E4"/>
    <w:rsid w:val="002B0388"/>
    <w:rsid w:val="002B06D9"/>
    <w:rsid w:val="002B1B82"/>
    <w:rsid w:val="002B22C3"/>
    <w:rsid w:val="002B3694"/>
    <w:rsid w:val="002B38D6"/>
    <w:rsid w:val="002B4C98"/>
    <w:rsid w:val="002B59FA"/>
    <w:rsid w:val="002B5FD1"/>
    <w:rsid w:val="002B688A"/>
    <w:rsid w:val="002B6906"/>
    <w:rsid w:val="002B6CB3"/>
    <w:rsid w:val="002B7DAE"/>
    <w:rsid w:val="002C02F8"/>
    <w:rsid w:val="002C09C7"/>
    <w:rsid w:val="002C19A0"/>
    <w:rsid w:val="002C1CBB"/>
    <w:rsid w:val="002C2B77"/>
    <w:rsid w:val="002C3310"/>
    <w:rsid w:val="002C33F8"/>
    <w:rsid w:val="002C341E"/>
    <w:rsid w:val="002C411E"/>
    <w:rsid w:val="002C43D9"/>
    <w:rsid w:val="002C50F8"/>
    <w:rsid w:val="002C5188"/>
    <w:rsid w:val="002C607D"/>
    <w:rsid w:val="002C7BB9"/>
    <w:rsid w:val="002C7CE2"/>
    <w:rsid w:val="002D0285"/>
    <w:rsid w:val="002D06DF"/>
    <w:rsid w:val="002D1912"/>
    <w:rsid w:val="002D21E9"/>
    <w:rsid w:val="002D282C"/>
    <w:rsid w:val="002D4087"/>
    <w:rsid w:val="002D5FE3"/>
    <w:rsid w:val="002D6FBA"/>
    <w:rsid w:val="002E03A4"/>
    <w:rsid w:val="002E1203"/>
    <w:rsid w:val="002E1FF0"/>
    <w:rsid w:val="002E2185"/>
    <w:rsid w:val="002E2757"/>
    <w:rsid w:val="002E45C5"/>
    <w:rsid w:val="002E4C88"/>
    <w:rsid w:val="002E590A"/>
    <w:rsid w:val="002E5CCC"/>
    <w:rsid w:val="002F0A77"/>
    <w:rsid w:val="002F3F1B"/>
    <w:rsid w:val="002F4256"/>
    <w:rsid w:val="002F68A1"/>
    <w:rsid w:val="002F6C57"/>
    <w:rsid w:val="002F6E30"/>
    <w:rsid w:val="002F7B49"/>
    <w:rsid w:val="00300D92"/>
    <w:rsid w:val="00301289"/>
    <w:rsid w:val="003015AF"/>
    <w:rsid w:val="00301844"/>
    <w:rsid w:val="003019D5"/>
    <w:rsid w:val="00302782"/>
    <w:rsid w:val="00305A32"/>
    <w:rsid w:val="00307257"/>
    <w:rsid w:val="00312CED"/>
    <w:rsid w:val="00313096"/>
    <w:rsid w:val="00313DAA"/>
    <w:rsid w:val="003144A8"/>
    <w:rsid w:val="00314B66"/>
    <w:rsid w:val="0031506B"/>
    <w:rsid w:val="00315AA3"/>
    <w:rsid w:val="003164A7"/>
    <w:rsid w:val="00317330"/>
    <w:rsid w:val="0031775D"/>
    <w:rsid w:val="00317987"/>
    <w:rsid w:val="00320774"/>
    <w:rsid w:val="00322358"/>
    <w:rsid w:val="0032384A"/>
    <w:rsid w:val="00324127"/>
    <w:rsid w:val="00324887"/>
    <w:rsid w:val="00324C84"/>
    <w:rsid w:val="003262BE"/>
    <w:rsid w:val="0032632C"/>
    <w:rsid w:val="003266EE"/>
    <w:rsid w:val="00330042"/>
    <w:rsid w:val="00330CE1"/>
    <w:rsid w:val="003324E4"/>
    <w:rsid w:val="00332889"/>
    <w:rsid w:val="00333ABE"/>
    <w:rsid w:val="00333C48"/>
    <w:rsid w:val="00333C99"/>
    <w:rsid w:val="00334FC3"/>
    <w:rsid w:val="003364DC"/>
    <w:rsid w:val="00336B09"/>
    <w:rsid w:val="00336E0F"/>
    <w:rsid w:val="003371DA"/>
    <w:rsid w:val="003376D9"/>
    <w:rsid w:val="003377E3"/>
    <w:rsid w:val="00340867"/>
    <w:rsid w:val="00340AF5"/>
    <w:rsid w:val="003419AD"/>
    <w:rsid w:val="0034252E"/>
    <w:rsid w:val="00343B49"/>
    <w:rsid w:val="00345D9D"/>
    <w:rsid w:val="00345DF7"/>
    <w:rsid w:val="00350D73"/>
    <w:rsid w:val="00351016"/>
    <w:rsid w:val="0035254F"/>
    <w:rsid w:val="00352C4B"/>
    <w:rsid w:val="003537CC"/>
    <w:rsid w:val="00356A76"/>
    <w:rsid w:val="00362F12"/>
    <w:rsid w:val="003640B9"/>
    <w:rsid w:val="00364BB7"/>
    <w:rsid w:val="0036515D"/>
    <w:rsid w:val="00365887"/>
    <w:rsid w:val="00365F16"/>
    <w:rsid w:val="00366146"/>
    <w:rsid w:val="00366C6C"/>
    <w:rsid w:val="00366C71"/>
    <w:rsid w:val="00367554"/>
    <w:rsid w:val="003678ED"/>
    <w:rsid w:val="00367BD9"/>
    <w:rsid w:val="0037213B"/>
    <w:rsid w:val="00372197"/>
    <w:rsid w:val="00373620"/>
    <w:rsid w:val="0037464C"/>
    <w:rsid w:val="00374E7C"/>
    <w:rsid w:val="00374E8C"/>
    <w:rsid w:val="00375E03"/>
    <w:rsid w:val="00376A17"/>
    <w:rsid w:val="00376B33"/>
    <w:rsid w:val="00376FB4"/>
    <w:rsid w:val="00377D56"/>
    <w:rsid w:val="00377DF0"/>
    <w:rsid w:val="0038141A"/>
    <w:rsid w:val="00381456"/>
    <w:rsid w:val="00383C53"/>
    <w:rsid w:val="00384155"/>
    <w:rsid w:val="00384788"/>
    <w:rsid w:val="003849DC"/>
    <w:rsid w:val="00385387"/>
    <w:rsid w:val="00386221"/>
    <w:rsid w:val="00391443"/>
    <w:rsid w:val="0039152C"/>
    <w:rsid w:val="00391D9D"/>
    <w:rsid w:val="0039232E"/>
    <w:rsid w:val="0039366B"/>
    <w:rsid w:val="00395147"/>
    <w:rsid w:val="003954C9"/>
    <w:rsid w:val="00395653"/>
    <w:rsid w:val="00395759"/>
    <w:rsid w:val="00395A6A"/>
    <w:rsid w:val="00396BB7"/>
    <w:rsid w:val="00396DC4"/>
    <w:rsid w:val="003A0080"/>
    <w:rsid w:val="003A2575"/>
    <w:rsid w:val="003A2878"/>
    <w:rsid w:val="003A2F2E"/>
    <w:rsid w:val="003A3836"/>
    <w:rsid w:val="003A426D"/>
    <w:rsid w:val="003A4AC3"/>
    <w:rsid w:val="003A62D6"/>
    <w:rsid w:val="003A6635"/>
    <w:rsid w:val="003B1527"/>
    <w:rsid w:val="003B1AC6"/>
    <w:rsid w:val="003B55C1"/>
    <w:rsid w:val="003B5709"/>
    <w:rsid w:val="003B61E3"/>
    <w:rsid w:val="003B6264"/>
    <w:rsid w:val="003B6C3C"/>
    <w:rsid w:val="003B71F2"/>
    <w:rsid w:val="003B7F62"/>
    <w:rsid w:val="003C0AEC"/>
    <w:rsid w:val="003C1252"/>
    <w:rsid w:val="003C2BE3"/>
    <w:rsid w:val="003C3236"/>
    <w:rsid w:val="003C3A9F"/>
    <w:rsid w:val="003C4E9C"/>
    <w:rsid w:val="003C6617"/>
    <w:rsid w:val="003C69B1"/>
    <w:rsid w:val="003C6D85"/>
    <w:rsid w:val="003D003F"/>
    <w:rsid w:val="003D12D4"/>
    <w:rsid w:val="003D1521"/>
    <w:rsid w:val="003D4041"/>
    <w:rsid w:val="003D410E"/>
    <w:rsid w:val="003E0BBB"/>
    <w:rsid w:val="003E0CA4"/>
    <w:rsid w:val="003E1AEF"/>
    <w:rsid w:val="003E5DFC"/>
    <w:rsid w:val="003E5E7C"/>
    <w:rsid w:val="003E7BD7"/>
    <w:rsid w:val="003F1D6F"/>
    <w:rsid w:val="003F3CD8"/>
    <w:rsid w:val="003F460A"/>
    <w:rsid w:val="003F4C4A"/>
    <w:rsid w:val="003F4FCF"/>
    <w:rsid w:val="003F5BF9"/>
    <w:rsid w:val="003F7DE7"/>
    <w:rsid w:val="00400056"/>
    <w:rsid w:val="00403D23"/>
    <w:rsid w:val="004054B2"/>
    <w:rsid w:val="00405A46"/>
    <w:rsid w:val="00405D90"/>
    <w:rsid w:val="0040711A"/>
    <w:rsid w:val="00407CE7"/>
    <w:rsid w:val="00412311"/>
    <w:rsid w:val="00412AF9"/>
    <w:rsid w:val="00414999"/>
    <w:rsid w:val="0041552A"/>
    <w:rsid w:val="004171C3"/>
    <w:rsid w:val="00417548"/>
    <w:rsid w:val="004178A4"/>
    <w:rsid w:val="00417AFC"/>
    <w:rsid w:val="00417B1F"/>
    <w:rsid w:val="00421D80"/>
    <w:rsid w:val="00421E0C"/>
    <w:rsid w:val="00422A64"/>
    <w:rsid w:val="00422DDE"/>
    <w:rsid w:val="00423686"/>
    <w:rsid w:val="004243EF"/>
    <w:rsid w:val="00424E0B"/>
    <w:rsid w:val="00425410"/>
    <w:rsid w:val="00425429"/>
    <w:rsid w:val="0042659F"/>
    <w:rsid w:val="00426AD0"/>
    <w:rsid w:val="00426E55"/>
    <w:rsid w:val="004300DD"/>
    <w:rsid w:val="00430D24"/>
    <w:rsid w:val="00431009"/>
    <w:rsid w:val="00431B2A"/>
    <w:rsid w:val="004343E6"/>
    <w:rsid w:val="00436467"/>
    <w:rsid w:val="00436DDA"/>
    <w:rsid w:val="00441B83"/>
    <w:rsid w:val="00441EA5"/>
    <w:rsid w:val="00442562"/>
    <w:rsid w:val="0044283B"/>
    <w:rsid w:val="00442D52"/>
    <w:rsid w:val="00443006"/>
    <w:rsid w:val="00443207"/>
    <w:rsid w:val="00443AA1"/>
    <w:rsid w:val="00443F30"/>
    <w:rsid w:val="004442FA"/>
    <w:rsid w:val="0044489E"/>
    <w:rsid w:val="00444EFB"/>
    <w:rsid w:val="00445BC7"/>
    <w:rsid w:val="0044664E"/>
    <w:rsid w:val="004471E6"/>
    <w:rsid w:val="00447B56"/>
    <w:rsid w:val="00447DC3"/>
    <w:rsid w:val="00450E74"/>
    <w:rsid w:val="00450E94"/>
    <w:rsid w:val="004517D4"/>
    <w:rsid w:val="00453C32"/>
    <w:rsid w:val="00454FB5"/>
    <w:rsid w:val="004602BC"/>
    <w:rsid w:val="00461069"/>
    <w:rsid w:val="00461B8A"/>
    <w:rsid w:val="0046212E"/>
    <w:rsid w:val="004622AF"/>
    <w:rsid w:val="0046501D"/>
    <w:rsid w:val="00466405"/>
    <w:rsid w:val="00470755"/>
    <w:rsid w:val="004731FB"/>
    <w:rsid w:val="0047343D"/>
    <w:rsid w:val="004737E0"/>
    <w:rsid w:val="004753B2"/>
    <w:rsid w:val="0047736F"/>
    <w:rsid w:val="00480ED4"/>
    <w:rsid w:val="00481212"/>
    <w:rsid w:val="00481A8D"/>
    <w:rsid w:val="00481FE0"/>
    <w:rsid w:val="00483193"/>
    <w:rsid w:val="00483538"/>
    <w:rsid w:val="00483717"/>
    <w:rsid w:val="00483B85"/>
    <w:rsid w:val="00484E8E"/>
    <w:rsid w:val="00484EB1"/>
    <w:rsid w:val="0048536D"/>
    <w:rsid w:val="00485A3D"/>
    <w:rsid w:val="00485AE0"/>
    <w:rsid w:val="00486151"/>
    <w:rsid w:val="00486B22"/>
    <w:rsid w:val="00487D60"/>
    <w:rsid w:val="004904E3"/>
    <w:rsid w:val="00490668"/>
    <w:rsid w:val="00490B2C"/>
    <w:rsid w:val="00492B16"/>
    <w:rsid w:val="0049397F"/>
    <w:rsid w:val="004963B0"/>
    <w:rsid w:val="00497537"/>
    <w:rsid w:val="00497A11"/>
    <w:rsid w:val="004A1B46"/>
    <w:rsid w:val="004A1E1A"/>
    <w:rsid w:val="004A1EA2"/>
    <w:rsid w:val="004A1FFE"/>
    <w:rsid w:val="004A2C6D"/>
    <w:rsid w:val="004A4613"/>
    <w:rsid w:val="004A491C"/>
    <w:rsid w:val="004A4984"/>
    <w:rsid w:val="004A49A3"/>
    <w:rsid w:val="004A4B7E"/>
    <w:rsid w:val="004A4EAB"/>
    <w:rsid w:val="004A5A8E"/>
    <w:rsid w:val="004A65D9"/>
    <w:rsid w:val="004A674C"/>
    <w:rsid w:val="004B06EF"/>
    <w:rsid w:val="004B1B0C"/>
    <w:rsid w:val="004B3FA5"/>
    <w:rsid w:val="004B58E6"/>
    <w:rsid w:val="004B68B3"/>
    <w:rsid w:val="004B6B26"/>
    <w:rsid w:val="004B6BA6"/>
    <w:rsid w:val="004C1C0F"/>
    <w:rsid w:val="004C1E00"/>
    <w:rsid w:val="004C4362"/>
    <w:rsid w:val="004C50EF"/>
    <w:rsid w:val="004C5FD1"/>
    <w:rsid w:val="004C6403"/>
    <w:rsid w:val="004C6433"/>
    <w:rsid w:val="004C655F"/>
    <w:rsid w:val="004C7FEB"/>
    <w:rsid w:val="004D0FF3"/>
    <w:rsid w:val="004D1D7D"/>
    <w:rsid w:val="004D2D07"/>
    <w:rsid w:val="004D2D36"/>
    <w:rsid w:val="004D3592"/>
    <w:rsid w:val="004D36CE"/>
    <w:rsid w:val="004D3CA5"/>
    <w:rsid w:val="004D3E09"/>
    <w:rsid w:val="004D5085"/>
    <w:rsid w:val="004D5256"/>
    <w:rsid w:val="004D55B5"/>
    <w:rsid w:val="004D5E5F"/>
    <w:rsid w:val="004D6BA1"/>
    <w:rsid w:val="004E032E"/>
    <w:rsid w:val="004E1597"/>
    <w:rsid w:val="004E1DA0"/>
    <w:rsid w:val="004E305E"/>
    <w:rsid w:val="004E6406"/>
    <w:rsid w:val="004E775B"/>
    <w:rsid w:val="004E7CF3"/>
    <w:rsid w:val="004F0275"/>
    <w:rsid w:val="004F1171"/>
    <w:rsid w:val="004F1F47"/>
    <w:rsid w:val="004F2186"/>
    <w:rsid w:val="004F2F15"/>
    <w:rsid w:val="004F6094"/>
    <w:rsid w:val="004F7E25"/>
    <w:rsid w:val="005001D0"/>
    <w:rsid w:val="0050020E"/>
    <w:rsid w:val="00500CA3"/>
    <w:rsid w:val="005015BE"/>
    <w:rsid w:val="0050165E"/>
    <w:rsid w:val="00501F16"/>
    <w:rsid w:val="00502A47"/>
    <w:rsid w:val="00503AAF"/>
    <w:rsid w:val="0050412D"/>
    <w:rsid w:val="00505D6B"/>
    <w:rsid w:val="00506E56"/>
    <w:rsid w:val="005072FC"/>
    <w:rsid w:val="0051078F"/>
    <w:rsid w:val="00510C3C"/>
    <w:rsid w:val="00511774"/>
    <w:rsid w:val="00512C3A"/>
    <w:rsid w:val="00512CC0"/>
    <w:rsid w:val="00514C36"/>
    <w:rsid w:val="00514DF1"/>
    <w:rsid w:val="005169CE"/>
    <w:rsid w:val="00517E06"/>
    <w:rsid w:val="00520048"/>
    <w:rsid w:val="0052114D"/>
    <w:rsid w:val="00521B74"/>
    <w:rsid w:val="00523EDE"/>
    <w:rsid w:val="00524D88"/>
    <w:rsid w:val="005268DC"/>
    <w:rsid w:val="00526BF2"/>
    <w:rsid w:val="00526CC5"/>
    <w:rsid w:val="0053164D"/>
    <w:rsid w:val="00531840"/>
    <w:rsid w:val="005337BA"/>
    <w:rsid w:val="005342FE"/>
    <w:rsid w:val="005344B0"/>
    <w:rsid w:val="00534CCE"/>
    <w:rsid w:val="00535132"/>
    <w:rsid w:val="005367F9"/>
    <w:rsid w:val="00540347"/>
    <w:rsid w:val="0054129D"/>
    <w:rsid w:val="00541D25"/>
    <w:rsid w:val="0054374E"/>
    <w:rsid w:val="00543AEA"/>
    <w:rsid w:val="005443C5"/>
    <w:rsid w:val="0054466E"/>
    <w:rsid w:val="00544B3E"/>
    <w:rsid w:val="00544D33"/>
    <w:rsid w:val="0054597A"/>
    <w:rsid w:val="00545DD8"/>
    <w:rsid w:val="00546415"/>
    <w:rsid w:val="005469BF"/>
    <w:rsid w:val="00547EAF"/>
    <w:rsid w:val="00547F43"/>
    <w:rsid w:val="00550C64"/>
    <w:rsid w:val="0055167C"/>
    <w:rsid w:val="005520F6"/>
    <w:rsid w:val="005561DC"/>
    <w:rsid w:val="005561E1"/>
    <w:rsid w:val="00556A9B"/>
    <w:rsid w:val="00556FF7"/>
    <w:rsid w:val="00557660"/>
    <w:rsid w:val="00557E31"/>
    <w:rsid w:val="00560D72"/>
    <w:rsid w:val="00562A49"/>
    <w:rsid w:val="00563890"/>
    <w:rsid w:val="005641ED"/>
    <w:rsid w:val="005643B1"/>
    <w:rsid w:val="00564748"/>
    <w:rsid w:val="005653E0"/>
    <w:rsid w:val="0056559A"/>
    <w:rsid w:val="00566B2D"/>
    <w:rsid w:val="005700D7"/>
    <w:rsid w:val="00571C5D"/>
    <w:rsid w:val="00571E81"/>
    <w:rsid w:val="00572FBD"/>
    <w:rsid w:val="00573FB5"/>
    <w:rsid w:val="005759B9"/>
    <w:rsid w:val="00576419"/>
    <w:rsid w:val="0057762B"/>
    <w:rsid w:val="00577689"/>
    <w:rsid w:val="00577C5E"/>
    <w:rsid w:val="00580CE6"/>
    <w:rsid w:val="005818F8"/>
    <w:rsid w:val="00583055"/>
    <w:rsid w:val="0058475A"/>
    <w:rsid w:val="00584872"/>
    <w:rsid w:val="00586254"/>
    <w:rsid w:val="00587756"/>
    <w:rsid w:val="005902FE"/>
    <w:rsid w:val="00590918"/>
    <w:rsid w:val="00591873"/>
    <w:rsid w:val="00593AF9"/>
    <w:rsid w:val="00594A44"/>
    <w:rsid w:val="005950B8"/>
    <w:rsid w:val="00597329"/>
    <w:rsid w:val="005A0887"/>
    <w:rsid w:val="005A1847"/>
    <w:rsid w:val="005A2AB8"/>
    <w:rsid w:val="005A3DAA"/>
    <w:rsid w:val="005A3E56"/>
    <w:rsid w:val="005A4498"/>
    <w:rsid w:val="005A532A"/>
    <w:rsid w:val="005A5D8D"/>
    <w:rsid w:val="005A68D4"/>
    <w:rsid w:val="005A7E1A"/>
    <w:rsid w:val="005B1D50"/>
    <w:rsid w:val="005B256C"/>
    <w:rsid w:val="005B4624"/>
    <w:rsid w:val="005B72EC"/>
    <w:rsid w:val="005B73B1"/>
    <w:rsid w:val="005B7575"/>
    <w:rsid w:val="005B782F"/>
    <w:rsid w:val="005C1B6B"/>
    <w:rsid w:val="005C23D9"/>
    <w:rsid w:val="005C34D1"/>
    <w:rsid w:val="005C3939"/>
    <w:rsid w:val="005C3948"/>
    <w:rsid w:val="005C3FDF"/>
    <w:rsid w:val="005C4938"/>
    <w:rsid w:val="005C52F2"/>
    <w:rsid w:val="005C64BA"/>
    <w:rsid w:val="005C751C"/>
    <w:rsid w:val="005D0370"/>
    <w:rsid w:val="005D0F76"/>
    <w:rsid w:val="005D1079"/>
    <w:rsid w:val="005D1214"/>
    <w:rsid w:val="005D2287"/>
    <w:rsid w:val="005D2CBE"/>
    <w:rsid w:val="005D2FC0"/>
    <w:rsid w:val="005D312F"/>
    <w:rsid w:val="005D3B9E"/>
    <w:rsid w:val="005D5B61"/>
    <w:rsid w:val="005D5FEF"/>
    <w:rsid w:val="005D6149"/>
    <w:rsid w:val="005D6B4F"/>
    <w:rsid w:val="005D74D5"/>
    <w:rsid w:val="005D79E5"/>
    <w:rsid w:val="005D7F8B"/>
    <w:rsid w:val="005E04C9"/>
    <w:rsid w:val="005E0A5F"/>
    <w:rsid w:val="005E14FB"/>
    <w:rsid w:val="005E2739"/>
    <w:rsid w:val="005E2995"/>
    <w:rsid w:val="005E331F"/>
    <w:rsid w:val="005E38B4"/>
    <w:rsid w:val="005E4F42"/>
    <w:rsid w:val="005E684A"/>
    <w:rsid w:val="005F17E8"/>
    <w:rsid w:val="005F2209"/>
    <w:rsid w:val="005F2F9D"/>
    <w:rsid w:val="005F49BA"/>
    <w:rsid w:val="005F53D3"/>
    <w:rsid w:val="005F555D"/>
    <w:rsid w:val="005F5674"/>
    <w:rsid w:val="005F62ED"/>
    <w:rsid w:val="005F6421"/>
    <w:rsid w:val="005F6A82"/>
    <w:rsid w:val="005F7553"/>
    <w:rsid w:val="005F7A7E"/>
    <w:rsid w:val="00601C16"/>
    <w:rsid w:val="00602032"/>
    <w:rsid w:val="0060204B"/>
    <w:rsid w:val="00602335"/>
    <w:rsid w:val="006062A0"/>
    <w:rsid w:val="00606FE2"/>
    <w:rsid w:val="0061181A"/>
    <w:rsid w:val="006125AF"/>
    <w:rsid w:val="0061307B"/>
    <w:rsid w:val="006141C6"/>
    <w:rsid w:val="0061424D"/>
    <w:rsid w:val="00615FB3"/>
    <w:rsid w:val="00616075"/>
    <w:rsid w:val="00616B2E"/>
    <w:rsid w:val="00616C3F"/>
    <w:rsid w:val="00616C49"/>
    <w:rsid w:val="00616F2B"/>
    <w:rsid w:val="00617380"/>
    <w:rsid w:val="0061787E"/>
    <w:rsid w:val="00620085"/>
    <w:rsid w:val="006200A2"/>
    <w:rsid w:val="006215E9"/>
    <w:rsid w:val="00624279"/>
    <w:rsid w:val="00625A74"/>
    <w:rsid w:val="00626432"/>
    <w:rsid w:val="00626465"/>
    <w:rsid w:val="00626693"/>
    <w:rsid w:val="0062798A"/>
    <w:rsid w:val="006306D2"/>
    <w:rsid w:val="00630889"/>
    <w:rsid w:val="0063167F"/>
    <w:rsid w:val="0063377B"/>
    <w:rsid w:val="00636025"/>
    <w:rsid w:val="006407B1"/>
    <w:rsid w:val="00642A51"/>
    <w:rsid w:val="006437DA"/>
    <w:rsid w:val="00643913"/>
    <w:rsid w:val="00643DED"/>
    <w:rsid w:val="006445D1"/>
    <w:rsid w:val="00645443"/>
    <w:rsid w:val="0064618A"/>
    <w:rsid w:val="00646F95"/>
    <w:rsid w:val="00651200"/>
    <w:rsid w:val="0065276C"/>
    <w:rsid w:val="0065306C"/>
    <w:rsid w:val="00654003"/>
    <w:rsid w:val="00654D57"/>
    <w:rsid w:val="0065651C"/>
    <w:rsid w:val="0066107C"/>
    <w:rsid w:val="006638FC"/>
    <w:rsid w:val="006640D9"/>
    <w:rsid w:val="00665090"/>
    <w:rsid w:val="00666001"/>
    <w:rsid w:val="00666032"/>
    <w:rsid w:val="00667507"/>
    <w:rsid w:val="0067186B"/>
    <w:rsid w:val="00671FA2"/>
    <w:rsid w:val="006726F4"/>
    <w:rsid w:val="00672F86"/>
    <w:rsid w:val="00673C1C"/>
    <w:rsid w:val="00674CF5"/>
    <w:rsid w:val="00677A99"/>
    <w:rsid w:val="00677BBC"/>
    <w:rsid w:val="00677F3C"/>
    <w:rsid w:val="00680D9F"/>
    <w:rsid w:val="006826BC"/>
    <w:rsid w:val="00682B71"/>
    <w:rsid w:val="006848E5"/>
    <w:rsid w:val="00685D61"/>
    <w:rsid w:val="00687A68"/>
    <w:rsid w:val="00687A71"/>
    <w:rsid w:val="00691767"/>
    <w:rsid w:val="0069228A"/>
    <w:rsid w:val="00692DCA"/>
    <w:rsid w:val="00693039"/>
    <w:rsid w:val="006956A2"/>
    <w:rsid w:val="0069744D"/>
    <w:rsid w:val="006A055D"/>
    <w:rsid w:val="006A0829"/>
    <w:rsid w:val="006A0C62"/>
    <w:rsid w:val="006A0FD3"/>
    <w:rsid w:val="006A1F9D"/>
    <w:rsid w:val="006A2225"/>
    <w:rsid w:val="006A25FC"/>
    <w:rsid w:val="006A3FD6"/>
    <w:rsid w:val="006A4C01"/>
    <w:rsid w:val="006A4CD8"/>
    <w:rsid w:val="006A4D57"/>
    <w:rsid w:val="006A4F43"/>
    <w:rsid w:val="006B0800"/>
    <w:rsid w:val="006B0FA7"/>
    <w:rsid w:val="006B1833"/>
    <w:rsid w:val="006B1C3E"/>
    <w:rsid w:val="006B1E26"/>
    <w:rsid w:val="006B259A"/>
    <w:rsid w:val="006B2734"/>
    <w:rsid w:val="006B3711"/>
    <w:rsid w:val="006B4E14"/>
    <w:rsid w:val="006B5511"/>
    <w:rsid w:val="006B5B14"/>
    <w:rsid w:val="006B5CAC"/>
    <w:rsid w:val="006B7BF0"/>
    <w:rsid w:val="006B7D53"/>
    <w:rsid w:val="006C0B57"/>
    <w:rsid w:val="006C233F"/>
    <w:rsid w:val="006C243D"/>
    <w:rsid w:val="006C25D0"/>
    <w:rsid w:val="006C25D3"/>
    <w:rsid w:val="006C2AAA"/>
    <w:rsid w:val="006C3FF4"/>
    <w:rsid w:val="006C4805"/>
    <w:rsid w:val="006C6277"/>
    <w:rsid w:val="006D10DD"/>
    <w:rsid w:val="006D26EA"/>
    <w:rsid w:val="006D4425"/>
    <w:rsid w:val="006D7223"/>
    <w:rsid w:val="006E0C18"/>
    <w:rsid w:val="006E1998"/>
    <w:rsid w:val="006E1CD0"/>
    <w:rsid w:val="006E32FA"/>
    <w:rsid w:val="006E3C75"/>
    <w:rsid w:val="006E5F18"/>
    <w:rsid w:val="006E60F4"/>
    <w:rsid w:val="006E632D"/>
    <w:rsid w:val="006E6641"/>
    <w:rsid w:val="006E6DF7"/>
    <w:rsid w:val="006E749C"/>
    <w:rsid w:val="006F2E4F"/>
    <w:rsid w:val="006F5BF0"/>
    <w:rsid w:val="006F65B7"/>
    <w:rsid w:val="006F6B8F"/>
    <w:rsid w:val="006F700A"/>
    <w:rsid w:val="00700E84"/>
    <w:rsid w:val="00701E31"/>
    <w:rsid w:val="0070391E"/>
    <w:rsid w:val="00704AE2"/>
    <w:rsid w:val="007069AD"/>
    <w:rsid w:val="00706AFA"/>
    <w:rsid w:val="007074B1"/>
    <w:rsid w:val="00710B52"/>
    <w:rsid w:val="00710CE2"/>
    <w:rsid w:val="0071131C"/>
    <w:rsid w:val="00712215"/>
    <w:rsid w:val="00712E59"/>
    <w:rsid w:val="007134D1"/>
    <w:rsid w:val="007138E2"/>
    <w:rsid w:val="00713B80"/>
    <w:rsid w:val="00713E9D"/>
    <w:rsid w:val="007147B6"/>
    <w:rsid w:val="00715771"/>
    <w:rsid w:val="007162D1"/>
    <w:rsid w:val="007173D3"/>
    <w:rsid w:val="00717B36"/>
    <w:rsid w:val="007207D9"/>
    <w:rsid w:val="00720E06"/>
    <w:rsid w:val="007218B8"/>
    <w:rsid w:val="00721BAA"/>
    <w:rsid w:val="0072240B"/>
    <w:rsid w:val="007224F4"/>
    <w:rsid w:val="0072311E"/>
    <w:rsid w:val="0072446F"/>
    <w:rsid w:val="00725086"/>
    <w:rsid w:val="00725319"/>
    <w:rsid w:val="007258F1"/>
    <w:rsid w:val="007260D2"/>
    <w:rsid w:val="0072615E"/>
    <w:rsid w:val="007265F7"/>
    <w:rsid w:val="00726A42"/>
    <w:rsid w:val="00726CF7"/>
    <w:rsid w:val="0072727E"/>
    <w:rsid w:val="00727A96"/>
    <w:rsid w:val="00727D70"/>
    <w:rsid w:val="007332C0"/>
    <w:rsid w:val="00733A55"/>
    <w:rsid w:val="00733B29"/>
    <w:rsid w:val="00733E71"/>
    <w:rsid w:val="00734EBC"/>
    <w:rsid w:val="0073527E"/>
    <w:rsid w:val="00735DAC"/>
    <w:rsid w:val="0073710B"/>
    <w:rsid w:val="0073719C"/>
    <w:rsid w:val="007375A9"/>
    <w:rsid w:val="00741CE1"/>
    <w:rsid w:val="00743CAE"/>
    <w:rsid w:val="00744083"/>
    <w:rsid w:val="00744C57"/>
    <w:rsid w:val="00745E54"/>
    <w:rsid w:val="00746292"/>
    <w:rsid w:val="007464CC"/>
    <w:rsid w:val="007501EC"/>
    <w:rsid w:val="00752032"/>
    <w:rsid w:val="0075248B"/>
    <w:rsid w:val="007524D5"/>
    <w:rsid w:val="00752B80"/>
    <w:rsid w:val="00754032"/>
    <w:rsid w:val="00756474"/>
    <w:rsid w:val="007570D8"/>
    <w:rsid w:val="00757DE4"/>
    <w:rsid w:val="00757EDF"/>
    <w:rsid w:val="007606AE"/>
    <w:rsid w:val="007613E3"/>
    <w:rsid w:val="00762C2D"/>
    <w:rsid w:val="00762E23"/>
    <w:rsid w:val="00764FD5"/>
    <w:rsid w:val="0076660C"/>
    <w:rsid w:val="00767AFE"/>
    <w:rsid w:val="00771839"/>
    <w:rsid w:val="00772559"/>
    <w:rsid w:val="00773840"/>
    <w:rsid w:val="00774AA1"/>
    <w:rsid w:val="00775C9F"/>
    <w:rsid w:val="00776490"/>
    <w:rsid w:val="00776C49"/>
    <w:rsid w:val="00780284"/>
    <w:rsid w:val="00780565"/>
    <w:rsid w:val="007825F0"/>
    <w:rsid w:val="00782CA0"/>
    <w:rsid w:val="007831D4"/>
    <w:rsid w:val="0078367A"/>
    <w:rsid w:val="00784453"/>
    <w:rsid w:val="00784EDA"/>
    <w:rsid w:val="00784F68"/>
    <w:rsid w:val="00785559"/>
    <w:rsid w:val="00785967"/>
    <w:rsid w:val="00786063"/>
    <w:rsid w:val="00786224"/>
    <w:rsid w:val="007864BE"/>
    <w:rsid w:val="00786573"/>
    <w:rsid w:val="00787369"/>
    <w:rsid w:val="007900A3"/>
    <w:rsid w:val="007902D8"/>
    <w:rsid w:val="007925AB"/>
    <w:rsid w:val="007931E0"/>
    <w:rsid w:val="00793782"/>
    <w:rsid w:val="00795E5C"/>
    <w:rsid w:val="0079720D"/>
    <w:rsid w:val="007A0759"/>
    <w:rsid w:val="007A09EC"/>
    <w:rsid w:val="007A1C29"/>
    <w:rsid w:val="007A31CD"/>
    <w:rsid w:val="007A56D3"/>
    <w:rsid w:val="007A6541"/>
    <w:rsid w:val="007A684D"/>
    <w:rsid w:val="007A6B74"/>
    <w:rsid w:val="007A7294"/>
    <w:rsid w:val="007A78A8"/>
    <w:rsid w:val="007B1904"/>
    <w:rsid w:val="007B19AD"/>
    <w:rsid w:val="007B1D7F"/>
    <w:rsid w:val="007B2671"/>
    <w:rsid w:val="007B2E75"/>
    <w:rsid w:val="007B2F7B"/>
    <w:rsid w:val="007B3511"/>
    <w:rsid w:val="007B4C30"/>
    <w:rsid w:val="007B59C3"/>
    <w:rsid w:val="007B60E7"/>
    <w:rsid w:val="007B66EC"/>
    <w:rsid w:val="007B6A81"/>
    <w:rsid w:val="007B7F14"/>
    <w:rsid w:val="007C03C3"/>
    <w:rsid w:val="007C06E7"/>
    <w:rsid w:val="007C07F9"/>
    <w:rsid w:val="007C257E"/>
    <w:rsid w:val="007C265F"/>
    <w:rsid w:val="007C4487"/>
    <w:rsid w:val="007C51A2"/>
    <w:rsid w:val="007C5557"/>
    <w:rsid w:val="007C6033"/>
    <w:rsid w:val="007C6679"/>
    <w:rsid w:val="007C6D1A"/>
    <w:rsid w:val="007D06FE"/>
    <w:rsid w:val="007D09E6"/>
    <w:rsid w:val="007D19FD"/>
    <w:rsid w:val="007D1D4F"/>
    <w:rsid w:val="007D22D4"/>
    <w:rsid w:val="007D340A"/>
    <w:rsid w:val="007D3E59"/>
    <w:rsid w:val="007D3E63"/>
    <w:rsid w:val="007D4D1A"/>
    <w:rsid w:val="007D673B"/>
    <w:rsid w:val="007D6A67"/>
    <w:rsid w:val="007D7FE4"/>
    <w:rsid w:val="007E0740"/>
    <w:rsid w:val="007E0F39"/>
    <w:rsid w:val="007E27C8"/>
    <w:rsid w:val="007E2C22"/>
    <w:rsid w:val="007E4BA8"/>
    <w:rsid w:val="007E62A0"/>
    <w:rsid w:val="007E6A3F"/>
    <w:rsid w:val="007E6D1F"/>
    <w:rsid w:val="007E7977"/>
    <w:rsid w:val="007F2D24"/>
    <w:rsid w:val="007F2FC2"/>
    <w:rsid w:val="007F3F25"/>
    <w:rsid w:val="007F55DE"/>
    <w:rsid w:val="007F62AB"/>
    <w:rsid w:val="007F6E39"/>
    <w:rsid w:val="007F705A"/>
    <w:rsid w:val="0080180E"/>
    <w:rsid w:val="00802C80"/>
    <w:rsid w:val="008030F3"/>
    <w:rsid w:val="00806549"/>
    <w:rsid w:val="00807211"/>
    <w:rsid w:val="008077B6"/>
    <w:rsid w:val="00807E92"/>
    <w:rsid w:val="00807F46"/>
    <w:rsid w:val="008116E0"/>
    <w:rsid w:val="00811F3E"/>
    <w:rsid w:val="0081320B"/>
    <w:rsid w:val="00814386"/>
    <w:rsid w:val="008155ED"/>
    <w:rsid w:val="00815C43"/>
    <w:rsid w:val="00816631"/>
    <w:rsid w:val="00820FD6"/>
    <w:rsid w:val="00821844"/>
    <w:rsid w:val="008218CA"/>
    <w:rsid w:val="00821B00"/>
    <w:rsid w:val="00822D8F"/>
    <w:rsid w:val="008242DF"/>
    <w:rsid w:val="00824535"/>
    <w:rsid w:val="00824EDF"/>
    <w:rsid w:val="0082505C"/>
    <w:rsid w:val="00826159"/>
    <w:rsid w:val="0082643F"/>
    <w:rsid w:val="00830BC3"/>
    <w:rsid w:val="008313EF"/>
    <w:rsid w:val="00831D78"/>
    <w:rsid w:val="008327A7"/>
    <w:rsid w:val="00832C25"/>
    <w:rsid w:val="00835E0E"/>
    <w:rsid w:val="0083661C"/>
    <w:rsid w:val="00837A8E"/>
    <w:rsid w:val="00837B2D"/>
    <w:rsid w:val="00840517"/>
    <w:rsid w:val="008419DA"/>
    <w:rsid w:val="00843F7F"/>
    <w:rsid w:val="00846433"/>
    <w:rsid w:val="00846E27"/>
    <w:rsid w:val="008470B8"/>
    <w:rsid w:val="00847AD7"/>
    <w:rsid w:val="008503C8"/>
    <w:rsid w:val="008529CD"/>
    <w:rsid w:val="00852FC9"/>
    <w:rsid w:val="00853810"/>
    <w:rsid w:val="00857EA0"/>
    <w:rsid w:val="00861261"/>
    <w:rsid w:val="0086169B"/>
    <w:rsid w:val="00865493"/>
    <w:rsid w:val="00866543"/>
    <w:rsid w:val="008668A4"/>
    <w:rsid w:val="00866F47"/>
    <w:rsid w:val="00867DA0"/>
    <w:rsid w:val="00870162"/>
    <w:rsid w:val="00870553"/>
    <w:rsid w:val="0087071F"/>
    <w:rsid w:val="00870A02"/>
    <w:rsid w:val="0087115E"/>
    <w:rsid w:val="00871CFC"/>
    <w:rsid w:val="0087212C"/>
    <w:rsid w:val="00873AF1"/>
    <w:rsid w:val="00875A37"/>
    <w:rsid w:val="00875C28"/>
    <w:rsid w:val="0087613C"/>
    <w:rsid w:val="0087642A"/>
    <w:rsid w:val="00877D46"/>
    <w:rsid w:val="0088031A"/>
    <w:rsid w:val="008851E4"/>
    <w:rsid w:val="00885281"/>
    <w:rsid w:val="00887B3E"/>
    <w:rsid w:val="00887CBC"/>
    <w:rsid w:val="0089032A"/>
    <w:rsid w:val="0089157A"/>
    <w:rsid w:val="00892F87"/>
    <w:rsid w:val="00893318"/>
    <w:rsid w:val="00893788"/>
    <w:rsid w:val="008949B1"/>
    <w:rsid w:val="00895760"/>
    <w:rsid w:val="00897B26"/>
    <w:rsid w:val="008A0D20"/>
    <w:rsid w:val="008A13E4"/>
    <w:rsid w:val="008A20F8"/>
    <w:rsid w:val="008A225C"/>
    <w:rsid w:val="008A2BA0"/>
    <w:rsid w:val="008A2E97"/>
    <w:rsid w:val="008A33D3"/>
    <w:rsid w:val="008A37AC"/>
    <w:rsid w:val="008A3992"/>
    <w:rsid w:val="008A4F50"/>
    <w:rsid w:val="008A7355"/>
    <w:rsid w:val="008A7788"/>
    <w:rsid w:val="008A7A5F"/>
    <w:rsid w:val="008A7F81"/>
    <w:rsid w:val="008B0661"/>
    <w:rsid w:val="008B0D33"/>
    <w:rsid w:val="008B1951"/>
    <w:rsid w:val="008B1A25"/>
    <w:rsid w:val="008B20C5"/>
    <w:rsid w:val="008B3F54"/>
    <w:rsid w:val="008B4173"/>
    <w:rsid w:val="008B48E5"/>
    <w:rsid w:val="008B5992"/>
    <w:rsid w:val="008B5D69"/>
    <w:rsid w:val="008B6CBF"/>
    <w:rsid w:val="008B7FAC"/>
    <w:rsid w:val="008C03C8"/>
    <w:rsid w:val="008C1FBA"/>
    <w:rsid w:val="008C22D7"/>
    <w:rsid w:val="008C242A"/>
    <w:rsid w:val="008C35E3"/>
    <w:rsid w:val="008C3F0C"/>
    <w:rsid w:val="008C5219"/>
    <w:rsid w:val="008C5BF0"/>
    <w:rsid w:val="008C5EA5"/>
    <w:rsid w:val="008C620B"/>
    <w:rsid w:val="008C77DB"/>
    <w:rsid w:val="008C7846"/>
    <w:rsid w:val="008D05A8"/>
    <w:rsid w:val="008D1104"/>
    <w:rsid w:val="008D2DD0"/>
    <w:rsid w:val="008D2EC8"/>
    <w:rsid w:val="008D300D"/>
    <w:rsid w:val="008D3060"/>
    <w:rsid w:val="008D4A8D"/>
    <w:rsid w:val="008D59D5"/>
    <w:rsid w:val="008E209A"/>
    <w:rsid w:val="008E2794"/>
    <w:rsid w:val="008E34A8"/>
    <w:rsid w:val="008E37A1"/>
    <w:rsid w:val="008E639E"/>
    <w:rsid w:val="008F0C29"/>
    <w:rsid w:val="008F192A"/>
    <w:rsid w:val="008F2A0B"/>
    <w:rsid w:val="008F33ED"/>
    <w:rsid w:val="008F3C2C"/>
    <w:rsid w:val="008F3E11"/>
    <w:rsid w:val="008F459D"/>
    <w:rsid w:val="008F4EEA"/>
    <w:rsid w:val="008F5AE3"/>
    <w:rsid w:val="008F62F8"/>
    <w:rsid w:val="008F6C65"/>
    <w:rsid w:val="008F7567"/>
    <w:rsid w:val="008F7D1C"/>
    <w:rsid w:val="009001A6"/>
    <w:rsid w:val="00901FA8"/>
    <w:rsid w:val="00902F55"/>
    <w:rsid w:val="009039E0"/>
    <w:rsid w:val="009046A0"/>
    <w:rsid w:val="00905106"/>
    <w:rsid w:val="00907F64"/>
    <w:rsid w:val="00914AEA"/>
    <w:rsid w:val="009161D9"/>
    <w:rsid w:val="00916492"/>
    <w:rsid w:val="00916AFE"/>
    <w:rsid w:val="00916EDA"/>
    <w:rsid w:val="00921116"/>
    <w:rsid w:val="00921684"/>
    <w:rsid w:val="009218FB"/>
    <w:rsid w:val="009226F7"/>
    <w:rsid w:val="00922DBE"/>
    <w:rsid w:val="00924C08"/>
    <w:rsid w:val="00924E3C"/>
    <w:rsid w:val="00925703"/>
    <w:rsid w:val="00926DCB"/>
    <w:rsid w:val="009270CA"/>
    <w:rsid w:val="00931354"/>
    <w:rsid w:val="0093450C"/>
    <w:rsid w:val="00935075"/>
    <w:rsid w:val="0093579A"/>
    <w:rsid w:val="00935D1B"/>
    <w:rsid w:val="009363E7"/>
    <w:rsid w:val="00941658"/>
    <w:rsid w:val="009416AA"/>
    <w:rsid w:val="00942040"/>
    <w:rsid w:val="0094228F"/>
    <w:rsid w:val="009425B9"/>
    <w:rsid w:val="00942A98"/>
    <w:rsid w:val="00943AEC"/>
    <w:rsid w:val="00945998"/>
    <w:rsid w:val="00947A73"/>
    <w:rsid w:val="00952EB1"/>
    <w:rsid w:val="0095493A"/>
    <w:rsid w:val="00960014"/>
    <w:rsid w:val="0096030C"/>
    <w:rsid w:val="00962A1F"/>
    <w:rsid w:val="00964501"/>
    <w:rsid w:val="00964EB2"/>
    <w:rsid w:val="009657D8"/>
    <w:rsid w:val="00966DD8"/>
    <w:rsid w:val="00967DDB"/>
    <w:rsid w:val="00967F0E"/>
    <w:rsid w:val="00970719"/>
    <w:rsid w:val="00970B9F"/>
    <w:rsid w:val="00970EB4"/>
    <w:rsid w:val="00970ECB"/>
    <w:rsid w:val="009710CB"/>
    <w:rsid w:val="00971AE6"/>
    <w:rsid w:val="00971DAB"/>
    <w:rsid w:val="00974B32"/>
    <w:rsid w:val="0097518F"/>
    <w:rsid w:val="00976E01"/>
    <w:rsid w:val="00977E8E"/>
    <w:rsid w:val="009813A0"/>
    <w:rsid w:val="00981414"/>
    <w:rsid w:val="00981509"/>
    <w:rsid w:val="009819DB"/>
    <w:rsid w:val="00981C32"/>
    <w:rsid w:val="00981E9D"/>
    <w:rsid w:val="00983FE0"/>
    <w:rsid w:val="00985255"/>
    <w:rsid w:val="00985611"/>
    <w:rsid w:val="00985748"/>
    <w:rsid w:val="0099083A"/>
    <w:rsid w:val="00990A72"/>
    <w:rsid w:val="00990DF5"/>
    <w:rsid w:val="009947D9"/>
    <w:rsid w:val="009963B4"/>
    <w:rsid w:val="00996F3C"/>
    <w:rsid w:val="00997B7E"/>
    <w:rsid w:val="009A0D34"/>
    <w:rsid w:val="009A0E4C"/>
    <w:rsid w:val="009A2197"/>
    <w:rsid w:val="009A2E33"/>
    <w:rsid w:val="009A385C"/>
    <w:rsid w:val="009A3E52"/>
    <w:rsid w:val="009A5BE5"/>
    <w:rsid w:val="009A6ACB"/>
    <w:rsid w:val="009A73AE"/>
    <w:rsid w:val="009A7528"/>
    <w:rsid w:val="009B08FE"/>
    <w:rsid w:val="009B1A56"/>
    <w:rsid w:val="009B2182"/>
    <w:rsid w:val="009B25D5"/>
    <w:rsid w:val="009B2624"/>
    <w:rsid w:val="009B2ADB"/>
    <w:rsid w:val="009B3533"/>
    <w:rsid w:val="009B3C5F"/>
    <w:rsid w:val="009B5030"/>
    <w:rsid w:val="009B5988"/>
    <w:rsid w:val="009B64EF"/>
    <w:rsid w:val="009C0612"/>
    <w:rsid w:val="009C0EBB"/>
    <w:rsid w:val="009C189F"/>
    <w:rsid w:val="009C2DD2"/>
    <w:rsid w:val="009C3518"/>
    <w:rsid w:val="009C3F88"/>
    <w:rsid w:val="009C779F"/>
    <w:rsid w:val="009D1026"/>
    <w:rsid w:val="009D245B"/>
    <w:rsid w:val="009D3840"/>
    <w:rsid w:val="009D3D6C"/>
    <w:rsid w:val="009D50D4"/>
    <w:rsid w:val="009D5412"/>
    <w:rsid w:val="009D5F3A"/>
    <w:rsid w:val="009D5F68"/>
    <w:rsid w:val="009D6195"/>
    <w:rsid w:val="009D7D57"/>
    <w:rsid w:val="009E3938"/>
    <w:rsid w:val="009E3D42"/>
    <w:rsid w:val="009E42E2"/>
    <w:rsid w:val="009E6ED8"/>
    <w:rsid w:val="009E7DD7"/>
    <w:rsid w:val="009E7FB8"/>
    <w:rsid w:val="009F01B9"/>
    <w:rsid w:val="009F01F0"/>
    <w:rsid w:val="009F0395"/>
    <w:rsid w:val="009F1010"/>
    <w:rsid w:val="009F2AE9"/>
    <w:rsid w:val="009F2D31"/>
    <w:rsid w:val="009F5338"/>
    <w:rsid w:val="009F632E"/>
    <w:rsid w:val="009F7040"/>
    <w:rsid w:val="00A01DA3"/>
    <w:rsid w:val="00A03CFA"/>
    <w:rsid w:val="00A05492"/>
    <w:rsid w:val="00A065AA"/>
    <w:rsid w:val="00A07506"/>
    <w:rsid w:val="00A07E77"/>
    <w:rsid w:val="00A10F92"/>
    <w:rsid w:val="00A114F5"/>
    <w:rsid w:val="00A137F1"/>
    <w:rsid w:val="00A13D74"/>
    <w:rsid w:val="00A14726"/>
    <w:rsid w:val="00A147F3"/>
    <w:rsid w:val="00A14B45"/>
    <w:rsid w:val="00A14E9E"/>
    <w:rsid w:val="00A15CCD"/>
    <w:rsid w:val="00A15D3F"/>
    <w:rsid w:val="00A15F85"/>
    <w:rsid w:val="00A20567"/>
    <w:rsid w:val="00A20F8B"/>
    <w:rsid w:val="00A214C2"/>
    <w:rsid w:val="00A2228C"/>
    <w:rsid w:val="00A2445E"/>
    <w:rsid w:val="00A263E0"/>
    <w:rsid w:val="00A27252"/>
    <w:rsid w:val="00A300F4"/>
    <w:rsid w:val="00A30772"/>
    <w:rsid w:val="00A31BB1"/>
    <w:rsid w:val="00A373AB"/>
    <w:rsid w:val="00A37D62"/>
    <w:rsid w:val="00A37E7B"/>
    <w:rsid w:val="00A4116D"/>
    <w:rsid w:val="00A41267"/>
    <w:rsid w:val="00A41696"/>
    <w:rsid w:val="00A42795"/>
    <w:rsid w:val="00A427FF"/>
    <w:rsid w:val="00A42AA1"/>
    <w:rsid w:val="00A42C5A"/>
    <w:rsid w:val="00A43D3B"/>
    <w:rsid w:val="00A43ED6"/>
    <w:rsid w:val="00A4469C"/>
    <w:rsid w:val="00A44B92"/>
    <w:rsid w:val="00A45DCA"/>
    <w:rsid w:val="00A461FC"/>
    <w:rsid w:val="00A479ED"/>
    <w:rsid w:val="00A513FC"/>
    <w:rsid w:val="00A5143C"/>
    <w:rsid w:val="00A516AC"/>
    <w:rsid w:val="00A51EF3"/>
    <w:rsid w:val="00A524AE"/>
    <w:rsid w:val="00A53F86"/>
    <w:rsid w:val="00A55574"/>
    <w:rsid w:val="00A55BA1"/>
    <w:rsid w:val="00A6051F"/>
    <w:rsid w:val="00A6162F"/>
    <w:rsid w:val="00A61CCC"/>
    <w:rsid w:val="00A61F0D"/>
    <w:rsid w:val="00A645BF"/>
    <w:rsid w:val="00A64C01"/>
    <w:rsid w:val="00A64D8B"/>
    <w:rsid w:val="00A64F41"/>
    <w:rsid w:val="00A64FF6"/>
    <w:rsid w:val="00A66E06"/>
    <w:rsid w:val="00A672F8"/>
    <w:rsid w:val="00A67840"/>
    <w:rsid w:val="00A70726"/>
    <w:rsid w:val="00A70AA6"/>
    <w:rsid w:val="00A717B5"/>
    <w:rsid w:val="00A71ADB"/>
    <w:rsid w:val="00A726EE"/>
    <w:rsid w:val="00A76206"/>
    <w:rsid w:val="00A7622B"/>
    <w:rsid w:val="00A76370"/>
    <w:rsid w:val="00A7672F"/>
    <w:rsid w:val="00A77D4C"/>
    <w:rsid w:val="00A77E46"/>
    <w:rsid w:val="00A80D9F"/>
    <w:rsid w:val="00A82B07"/>
    <w:rsid w:val="00A83C33"/>
    <w:rsid w:val="00A8526C"/>
    <w:rsid w:val="00A86BD0"/>
    <w:rsid w:val="00A9062C"/>
    <w:rsid w:val="00A90912"/>
    <w:rsid w:val="00A92064"/>
    <w:rsid w:val="00A92A13"/>
    <w:rsid w:val="00A93A35"/>
    <w:rsid w:val="00A93F26"/>
    <w:rsid w:val="00A94071"/>
    <w:rsid w:val="00A9557A"/>
    <w:rsid w:val="00A970F2"/>
    <w:rsid w:val="00A97F46"/>
    <w:rsid w:val="00AA0585"/>
    <w:rsid w:val="00AA0717"/>
    <w:rsid w:val="00AA09C4"/>
    <w:rsid w:val="00AA1037"/>
    <w:rsid w:val="00AA3799"/>
    <w:rsid w:val="00AA38C6"/>
    <w:rsid w:val="00AA3D62"/>
    <w:rsid w:val="00AA55B1"/>
    <w:rsid w:val="00AA777A"/>
    <w:rsid w:val="00AA77A6"/>
    <w:rsid w:val="00AB001C"/>
    <w:rsid w:val="00AB0F35"/>
    <w:rsid w:val="00AB0FA5"/>
    <w:rsid w:val="00AB133D"/>
    <w:rsid w:val="00AB17A5"/>
    <w:rsid w:val="00AB40B3"/>
    <w:rsid w:val="00AB4395"/>
    <w:rsid w:val="00AB46D3"/>
    <w:rsid w:val="00AB613C"/>
    <w:rsid w:val="00AB6572"/>
    <w:rsid w:val="00AB78D0"/>
    <w:rsid w:val="00AC03EB"/>
    <w:rsid w:val="00AC0F84"/>
    <w:rsid w:val="00AC1809"/>
    <w:rsid w:val="00AC1F14"/>
    <w:rsid w:val="00AC2186"/>
    <w:rsid w:val="00AC46EA"/>
    <w:rsid w:val="00AC4736"/>
    <w:rsid w:val="00AC5432"/>
    <w:rsid w:val="00AC6D78"/>
    <w:rsid w:val="00AC6E00"/>
    <w:rsid w:val="00AC7C12"/>
    <w:rsid w:val="00AD0059"/>
    <w:rsid w:val="00AD0E7A"/>
    <w:rsid w:val="00AD1949"/>
    <w:rsid w:val="00AD2058"/>
    <w:rsid w:val="00AD3E18"/>
    <w:rsid w:val="00AD3E6D"/>
    <w:rsid w:val="00AD4B46"/>
    <w:rsid w:val="00AD50E6"/>
    <w:rsid w:val="00AD55DB"/>
    <w:rsid w:val="00AD7964"/>
    <w:rsid w:val="00AE0481"/>
    <w:rsid w:val="00AE2D56"/>
    <w:rsid w:val="00AE3138"/>
    <w:rsid w:val="00AE39B9"/>
    <w:rsid w:val="00AE46BE"/>
    <w:rsid w:val="00AE54D0"/>
    <w:rsid w:val="00AE5CBF"/>
    <w:rsid w:val="00AE5EE5"/>
    <w:rsid w:val="00AE649D"/>
    <w:rsid w:val="00AE70D7"/>
    <w:rsid w:val="00AF0324"/>
    <w:rsid w:val="00AF0AFC"/>
    <w:rsid w:val="00AF1289"/>
    <w:rsid w:val="00AF1934"/>
    <w:rsid w:val="00AF20CC"/>
    <w:rsid w:val="00AF527F"/>
    <w:rsid w:val="00AF561C"/>
    <w:rsid w:val="00AF6169"/>
    <w:rsid w:val="00AF6DFA"/>
    <w:rsid w:val="00B019CA"/>
    <w:rsid w:val="00B03A6E"/>
    <w:rsid w:val="00B03DCF"/>
    <w:rsid w:val="00B04FAB"/>
    <w:rsid w:val="00B102AD"/>
    <w:rsid w:val="00B10BA1"/>
    <w:rsid w:val="00B10DFC"/>
    <w:rsid w:val="00B12082"/>
    <w:rsid w:val="00B1257C"/>
    <w:rsid w:val="00B12919"/>
    <w:rsid w:val="00B12DED"/>
    <w:rsid w:val="00B141F2"/>
    <w:rsid w:val="00B16FFE"/>
    <w:rsid w:val="00B21316"/>
    <w:rsid w:val="00B21DB8"/>
    <w:rsid w:val="00B22DAD"/>
    <w:rsid w:val="00B2359A"/>
    <w:rsid w:val="00B243CA"/>
    <w:rsid w:val="00B25785"/>
    <w:rsid w:val="00B27CFE"/>
    <w:rsid w:val="00B27FA8"/>
    <w:rsid w:val="00B310F3"/>
    <w:rsid w:val="00B31376"/>
    <w:rsid w:val="00B324A1"/>
    <w:rsid w:val="00B32B05"/>
    <w:rsid w:val="00B32FAC"/>
    <w:rsid w:val="00B357C9"/>
    <w:rsid w:val="00B36A49"/>
    <w:rsid w:val="00B36A82"/>
    <w:rsid w:val="00B36F9E"/>
    <w:rsid w:val="00B40277"/>
    <w:rsid w:val="00B40D78"/>
    <w:rsid w:val="00B4110D"/>
    <w:rsid w:val="00B41B9D"/>
    <w:rsid w:val="00B436D8"/>
    <w:rsid w:val="00B43A7E"/>
    <w:rsid w:val="00B43ED1"/>
    <w:rsid w:val="00B44AD4"/>
    <w:rsid w:val="00B4728C"/>
    <w:rsid w:val="00B47FF2"/>
    <w:rsid w:val="00B5175B"/>
    <w:rsid w:val="00B51EF8"/>
    <w:rsid w:val="00B520F0"/>
    <w:rsid w:val="00B55879"/>
    <w:rsid w:val="00B55A29"/>
    <w:rsid w:val="00B56234"/>
    <w:rsid w:val="00B57747"/>
    <w:rsid w:val="00B57951"/>
    <w:rsid w:val="00B579B8"/>
    <w:rsid w:val="00B63F81"/>
    <w:rsid w:val="00B64E7D"/>
    <w:rsid w:val="00B657EA"/>
    <w:rsid w:val="00B71560"/>
    <w:rsid w:val="00B71604"/>
    <w:rsid w:val="00B720EF"/>
    <w:rsid w:val="00B733ED"/>
    <w:rsid w:val="00B73B9E"/>
    <w:rsid w:val="00B741DA"/>
    <w:rsid w:val="00B74478"/>
    <w:rsid w:val="00B749FA"/>
    <w:rsid w:val="00B74A16"/>
    <w:rsid w:val="00B75329"/>
    <w:rsid w:val="00B75CA3"/>
    <w:rsid w:val="00B762FF"/>
    <w:rsid w:val="00B76A3E"/>
    <w:rsid w:val="00B77389"/>
    <w:rsid w:val="00B773F3"/>
    <w:rsid w:val="00B77653"/>
    <w:rsid w:val="00B82676"/>
    <w:rsid w:val="00B82777"/>
    <w:rsid w:val="00B8335D"/>
    <w:rsid w:val="00B84187"/>
    <w:rsid w:val="00B84491"/>
    <w:rsid w:val="00B85EAA"/>
    <w:rsid w:val="00B8653F"/>
    <w:rsid w:val="00B86872"/>
    <w:rsid w:val="00B86CE9"/>
    <w:rsid w:val="00B87230"/>
    <w:rsid w:val="00B87B58"/>
    <w:rsid w:val="00B90DED"/>
    <w:rsid w:val="00B919AC"/>
    <w:rsid w:val="00B91E83"/>
    <w:rsid w:val="00B91F87"/>
    <w:rsid w:val="00B94383"/>
    <w:rsid w:val="00B94C61"/>
    <w:rsid w:val="00B950AF"/>
    <w:rsid w:val="00B96979"/>
    <w:rsid w:val="00B976A8"/>
    <w:rsid w:val="00BA009A"/>
    <w:rsid w:val="00BA01EF"/>
    <w:rsid w:val="00BA0533"/>
    <w:rsid w:val="00BA13C9"/>
    <w:rsid w:val="00BA1D93"/>
    <w:rsid w:val="00BA56DF"/>
    <w:rsid w:val="00BA73E2"/>
    <w:rsid w:val="00BA784A"/>
    <w:rsid w:val="00BA7AFB"/>
    <w:rsid w:val="00BA7D8D"/>
    <w:rsid w:val="00BB1DA4"/>
    <w:rsid w:val="00BB1E3D"/>
    <w:rsid w:val="00BB4AC5"/>
    <w:rsid w:val="00BB563E"/>
    <w:rsid w:val="00BB5726"/>
    <w:rsid w:val="00BC0033"/>
    <w:rsid w:val="00BC07AF"/>
    <w:rsid w:val="00BC1111"/>
    <w:rsid w:val="00BC37D8"/>
    <w:rsid w:val="00BC4792"/>
    <w:rsid w:val="00BC498F"/>
    <w:rsid w:val="00BC4F9D"/>
    <w:rsid w:val="00BC524D"/>
    <w:rsid w:val="00BC5922"/>
    <w:rsid w:val="00BC59B2"/>
    <w:rsid w:val="00BC5F34"/>
    <w:rsid w:val="00BC6508"/>
    <w:rsid w:val="00BC6ED6"/>
    <w:rsid w:val="00BD241B"/>
    <w:rsid w:val="00BD29A1"/>
    <w:rsid w:val="00BD3852"/>
    <w:rsid w:val="00BD530E"/>
    <w:rsid w:val="00BD7CC5"/>
    <w:rsid w:val="00BD7CC6"/>
    <w:rsid w:val="00BE1905"/>
    <w:rsid w:val="00BE1CC3"/>
    <w:rsid w:val="00BE22EE"/>
    <w:rsid w:val="00BE28E3"/>
    <w:rsid w:val="00BE3B8B"/>
    <w:rsid w:val="00BE5EAB"/>
    <w:rsid w:val="00BE7493"/>
    <w:rsid w:val="00BE79D0"/>
    <w:rsid w:val="00BE7FEC"/>
    <w:rsid w:val="00BF193E"/>
    <w:rsid w:val="00BF1FC4"/>
    <w:rsid w:val="00BF20D9"/>
    <w:rsid w:val="00BF2A49"/>
    <w:rsid w:val="00BF2B47"/>
    <w:rsid w:val="00BF39F4"/>
    <w:rsid w:val="00BF4316"/>
    <w:rsid w:val="00BF4698"/>
    <w:rsid w:val="00BF55F8"/>
    <w:rsid w:val="00BF5895"/>
    <w:rsid w:val="00BF70C7"/>
    <w:rsid w:val="00C00733"/>
    <w:rsid w:val="00C01423"/>
    <w:rsid w:val="00C02A1F"/>
    <w:rsid w:val="00C02C42"/>
    <w:rsid w:val="00C030D8"/>
    <w:rsid w:val="00C045B1"/>
    <w:rsid w:val="00C049DE"/>
    <w:rsid w:val="00C0523F"/>
    <w:rsid w:val="00C062F7"/>
    <w:rsid w:val="00C068D0"/>
    <w:rsid w:val="00C07953"/>
    <w:rsid w:val="00C07B8C"/>
    <w:rsid w:val="00C07D03"/>
    <w:rsid w:val="00C103BB"/>
    <w:rsid w:val="00C11F27"/>
    <w:rsid w:val="00C143AB"/>
    <w:rsid w:val="00C16D15"/>
    <w:rsid w:val="00C205FA"/>
    <w:rsid w:val="00C20A83"/>
    <w:rsid w:val="00C20D6D"/>
    <w:rsid w:val="00C2120C"/>
    <w:rsid w:val="00C22934"/>
    <w:rsid w:val="00C22E87"/>
    <w:rsid w:val="00C2373B"/>
    <w:rsid w:val="00C2608B"/>
    <w:rsid w:val="00C26F46"/>
    <w:rsid w:val="00C270F8"/>
    <w:rsid w:val="00C2710A"/>
    <w:rsid w:val="00C27113"/>
    <w:rsid w:val="00C30AF7"/>
    <w:rsid w:val="00C311BF"/>
    <w:rsid w:val="00C3307F"/>
    <w:rsid w:val="00C33330"/>
    <w:rsid w:val="00C3416B"/>
    <w:rsid w:val="00C346C2"/>
    <w:rsid w:val="00C348FA"/>
    <w:rsid w:val="00C34C7C"/>
    <w:rsid w:val="00C350F8"/>
    <w:rsid w:val="00C35888"/>
    <w:rsid w:val="00C35B23"/>
    <w:rsid w:val="00C36C06"/>
    <w:rsid w:val="00C41C72"/>
    <w:rsid w:val="00C429A8"/>
    <w:rsid w:val="00C459B8"/>
    <w:rsid w:val="00C46194"/>
    <w:rsid w:val="00C47E5A"/>
    <w:rsid w:val="00C5095F"/>
    <w:rsid w:val="00C50D86"/>
    <w:rsid w:val="00C5207D"/>
    <w:rsid w:val="00C541CB"/>
    <w:rsid w:val="00C547F2"/>
    <w:rsid w:val="00C55119"/>
    <w:rsid w:val="00C57EBD"/>
    <w:rsid w:val="00C608F2"/>
    <w:rsid w:val="00C61B34"/>
    <w:rsid w:val="00C62668"/>
    <w:rsid w:val="00C62953"/>
    <w:rsid w:val="00C64210"/>
    <w:rsid w:val="00C64F2E"/>
    <w:rsid w:val="00C667D2"/>
    <w:rsid w:val="00C66B9C"/>
    <w:rsid w:val="00C6732D"/>
    <w:rsid w:val="00C70957"/>
    <w:rsid w:val="00C71A7E"/>
    <w:rsid w:val="00C72F47"/>
    <w:rsid w:val="00C735D9"/>
    <w:rsid w:val="00C7441C"/>
    <w:rsid w:val="00C75391"/>
    <w:rsid w:val="00C75D86"/>
    <w:rsid w:val="00C771BC"/>
    <w:rsid w:val="00C77397"/>
    <w:rsid w:val="00C82A41"/>
    <w:rsid w:val="00C836E3"/>
    <w:rsid w:val="00C83FE6"/>
    <w:rsid w:val="00C84989"/>
    <w:rsid w:val="00C849B8"/>
    <w:rsid w:val="00C84E63"/>
    <w:rsid w:val="00C9109D"/>
    <w:rsid w:val="00C9166F"/>
    <w:rsid w:val="00C91A93"/>
    <w:rsid w:val="00C9234F"/>
    <w:rsid w:val="00C92E37"/>
    <w:rsid w:val="00C9357F"/>
    <w:rsid w:val="00C93C7E"/>
    <w:rsid w:val="00C94405"/>
    <w:rsid w:val="00C9632A"/>
    <w:rsid w:val="00C9666A"/>
    <w:rsid w:val="00C9671C"/>
    <w:rsid w:val="00C97650"/>
    <w:rsid w:val="00CA008F"/>
    <w:rsid w:val="00CA207B"/>
    <w:rsid w:val="00CA2DFE"/>
    <w:rsid w:val="00CA53E8"/>
    <w:rsid w:val="00CA5DF0"/>
    <w:rsid w:val="00CA6D21"/>
    <w:rsid w:val="00CB0C64"/>
    <w:rsid w:val="00CB277D"/>
    <w:rsid w:val="00CB3214"/>
    <w:rsid w:val="00CB34C7"/>
    <w:rsid w:val="00CB3F55"/>
    <w:rsid w:val="00CB47A8"/>
    <w:rsid w:val="00CB5051"/>
    <w:rsid w:val="00CB593D"/>
    <w:rsid w:val="00CB5FA5"/>
    <w:rsid w:val="00CB6E10"/>
    <w:rsid w:val="00CB7F28"/>
    <w:rsid w:val="00CC056B"/>
    <w:rsid w:val="00CC1021"/>
    <w:rsid w:val="00CC4082"/>
    <w:rsid w:val="00CC4329"/>
    <w:rsid w:val="00CC45CF"/>
    <w:rsid w:val="00CC4748"/>
    <w:rsid w:val="00CC72D3"/>
    <w:rsid w:val="00CC7B0B"/>
    <w:rsid w:val="00CC7C2F"/>
    <w:rsid w:val="00CD1E52"/>
    <w:rsid w:val="00CD1F19"/>
    <w:rsid w:val="00CD3595"/>
    <w:rsid w:val="00CD35F5"/>
    <w:rsid w:val="00CD3749"/>
    <w:rsid w:val="00CD4F5B"/>
    <w:rsid w:val="00CD590F"/>
    <w:rsid w:val="00CD5E60"/>
    <w:rsid w:val="00CD6D3A"/>
    <w:rsid w:val="00CD7076"/>
    <w:rsid w:val="00CE092A"/>
    <w:rsid w:val="00CE108A"/>
    <w:rsid w:val="00CE11E5"/>
    <w:rsid w:val="00CE1617"/>
    <w:rsid w:val="00CE2CC7"/>
    <w:rsid w:val="00CE2E82"/>
    <w:rsid w:val="00CE5997"/>
    <w:rsid w:val="00CE65A5"/>
    <w:rsid w:val="00CE78A5"/>
    <w:rsid w:val="00CF03DE"/>
    <w:rsid w:val="00CF09C3"/>
    <w:rsid w:val="00CF2503"/>
    <w:rsid w:val="00CF2802"/>
    <w:rsid w:val="00CF57A3"/>
    <w:rsid w:val="00D00513"/>
    <w:rsid w:val="00D005C1"/>
    <w:rsid w:val="00D01DA2"/>
    <w:rsid w:val="00D01E7C"/>
    <w:rsid w:val="00D021DB"/>
    <w:rsid w:val="00D02322"/>
    <w:rsid w:val="00D02BAF"/>
    <w:rsid w:val="00D047A2"/>
    <w:rsid w:val="00D10492"/>
    <w:rsid w:val="00D10F2F"/>
    <w:rsid w:val="00D11588"/>
    <w:rsid w:val="00D125F8"/>
    <w:rsid w:val="00D12BBF"/>
    <w:rsid w:val="00D13495"/>
    <w:rsid w:val="00D135A8"/>
    <w:rsid w:val="00D13E98"/>
    <w:rsid w:val="00D14418"/>
    <w:rsid w:val="00D153CC"/>
    <w:rsid w:val="00D173E3"/>
    <w:rsid w:val="00D17E5A"/>
    <w:rsid w:val="00D17F8B"/>
    <w:rsid w:val="00D21CE4"/>
    <w:rsid w:val="00D21FDE"/>
    <w:rsid w:val="00D23001"/>
    <w:rsid w:val="00D23C0B"/>
    <w:rsid w:val="00D26220"/>
    <w:rsid w:val="00D26B7D"/>
    <w:rsid w:val="00D27667"/>
    <w:rsid w:val="00D2768D"/>
    <w:rsid w:val="00D27D3B"/>
    <w:rsid w:val="00D27DB9"/>
    <w:rsid w:val="00D30E80"/>
    <w:rsid w:val="00D31136"/>
    <w:rsid w:val="00D34E58"/>
    <w:rsid w:val="00D357B7"/>
    <w:rsid w:val="00D3665E"/>
    <w:rsid w:val="00D36712"/>
    <w:rsid w:val="00D36DCF"/>
    <w:rsid w:val="00D372C0"/>
    <w:rsid w:val="00D37ED7"/>
    <w:rsid w:val="00D41212"/>
    <w:rsid w:val="00D41788"/>
    <w:rsid w:val="00D429F0"/>
    <w:rsid w:val="00D431E0"/>
    <w:rsid w:val="00D43515"/>
    <w:rsid w:val="00D4428A"/>
    <w:rsid w:val="00D44CA2"/>
    <w:rsid w:val="00D457DC"/>
    <w:rsid w:val="00D4702D"/>
    <w:rsid w:val="00D47962"/>
    <w:rsid w:val="00D47EC9"/>
    <w:rsid w:val="00D50021"/>
    <w:rsid w:val="00D509D5"/>
    <w:rsid w:val="00D50E61"/>
    <w:rsid w:val="00D51103"/>
    <w:rsid w:val="00D51984"/>
    <w:rsid w:val="00D51A68"/>
    <w:rsid w:val="00D51B57"/>
    <w:rsid w:val="00D5784D"/>
    <w:rsid w:val="00D602E0"/>
    <w:rsid w:val="00D60670"/>
    <w:rsid w:val="00D624FC"/>
    <w:rsid w:val="00D62A16"/>
    <w:rsid w:val="00D631BB"/>
    <w:rsid w:val="00D63385"/>
    <w:rsid w:val="00D63710"/>
    <w:rsid w:val="00D64298"/>
    <w:rsid w:val="00D6478B"/>
    <w:rsid w:val="00D65D00"/>
    <w:rsid w:val="00D671E1"/>
    <w:rsid w:val="00D67C80"/>
    <w:rsid w:val="00D70CA6"/>
    <w:rsid w:val="00D71A4C"/>
    <w:rsid w:val="00D72217"/>
    <w:rsid w:val="00D73630"/>
    <w:rsid w:val="00D73D24"/>
    <w:rsid w:val="00D75484"/>
    <w:rsid w:val="00D75C9B"/>
    <w:rsid w:val="00D75EE4"/>
    <w:rsid w:val="00D76624"/>
    <w:rsid w:val="00D766EE"/>
    <w:rsid w:val="00D779BC"/>
    <w:rsid w:val="00D77F73"/>
    <w:rsid w:val="00D835A2"/>
    <w:rsid w:val="00D84A92"/>
    <w:rsid w:val="00D84AEB"/>
    <w:rsid w:val="00D8548F"/>
    <w:rsid w:val="00D90531"/>
    <w:rsid w:val="00D90F56"/>
    <w:rsid w:val="00D91EF0"/>
    <w:rsid w:val="00D92AA6"/>
    <w:rsid w:val="00D94E5D"/>
    <w:rsid w:val="00D95BAE"/>
    <w:rsid w:val="00D95D33"/>
    <w:rsid w:val="00D9619C"/>
    <w:rsid w:val="00D96CAC"/>
    <w:rsid w:val="00D9708B"/>
    <w:rsid w:val="00D97163"/>
    <w:rsid w:val="00D97398"/>
    <w:rsid w:val="00DA02E4"/>
    <w:rsid w:val="00DA0DC6"/>
    <w:rsid w:val="00DA0E5E"/>
    <w:rsid w:val="00DA12DA"/>
    <w:rsid w:val="00DA1D64"/>
    <w:rsid w:val="00DA2C3F"/>
    <w:rsid w:val="00DA2D52"/>
    <w:rsid w:val="00DA34D5"/>
    <w:rsid w:val="00DA41F0"/>
    <w:rsid w:val="00DA56B8"/>
    <w:rsid w:val="00DA71D4"/>
    <w:rsid w:val="00DA7798"/>
    <w:rsid w:val="00DB0A6A"/>
    <w:rsid w:val="00DB3A28"/>
    <w:rsid w:val="00DB63B6"/>
    <w:rsid w:val="00DB6820"/>
    <w:rsid w:val="00DB6977"/>
    <w:rsid w:val="00DB72B0"/>
    <w:rsid w:val="00DB7DD2"/>
    <w:rsid w:val="00DB7DE3"/>
    <w:rsid w:val="00DC0E72"/>
    <w:rsid w:val="00DC2EA8"/>
    <w:rsid w:val="00DC348C"/>
    <w:rsid w:val="00DC4459"/>
    <w:rsid w:val="00DC45A2"/>
    <w:rsid w:val="00DC4D08"/>
    <w:rsid w:val="00DC527D"/>
    <w:rsid w:val="00DC5E73"/>
    <w:rsid w:val="00DC6D8C"/>
    <w:rsid w:val="00DC7A2B"/>
    <w:rsid w:val="00DD0176"/>
    <w:rsid w:val="00DD1EED"/>
    <w:rsid w:val="00DD2FD9"/>
    <w:rsid w:val="00DD3461"/>
    <w:rsid w:val="00DD51C6"/>
    <w:rsid w:val="00DD6C16"/>
    <w:rsid w:val="00DD73B0"/>
    <w:rsid w:val="00DD7E93"/>
    <w:rsid w:val="00DE01F4"/>
    <w:rsid w:val="00DE03EE"/>
    <w:rsid w:val="00DE1A3A"/>
    <w:rsid w:val="00DE2F6B"/>
    <w:rsid w:val="00DE3E0F"/>
    <w:rsid w:val="00DE3F08"/>
    <w:rsid w:val="00DE45E5"/>
    <w:rsid w:val="00DE5271"/>
    <w:rsid w:val="00DE5E79"/>
    <w:rsid w:val="00DE6097"/>
    <w:rsid w:val="00DE625E"/>
    <w:rsid w:val="00DE6737"/>
    <w:rsid w:val="00DE6EAF"/>
    <w:rsid w:val="00DE7454"/>
    <w:rsid w:val="00DF1206"/>
    <w:rsid w:val="00DF124F"/>
    <w:rsid w:val="00DF2B62"/>
    <w:rsid w:val="00DF2BAE"/>
    <w:rsid w:val="00DF5A14"/>
    <w:rsid w:val="00DF6559"/>
    <w:rsid w:val="00DF6A6F"/>
    <w:rsid w:val="00DF6E59"/>
    <w:rsid w:val="00DF7439"/>
    <w:rsid w:val="00DF7780"/>
    <w:rsid w:val="00DF7BCA"/>
    <w:rsid w:val="00E0064D"/>
    <w:rsid w:val="00E02568"/>
    <w:rsid w:val="00E030D4"/>
    <w:rsid w:val="00E03B98"/>
    <w:rsid w:val="00E03D7D"/>
    <w:rsid w:val="00E043C4"/>
    <w:rsid w:val="00E04673"/>
    <w:rsid w:val="00E04F1A"/>
    <w:rsid w:val="00E04F85"/>
    <w:rsid w:val="00E07AF0"/>
    <w:rsid w:val="00E106A0"/>
    <w:rsid w:val="00E11537"/>
    <w:rsid w:val="00E11601"/>
    <w:rsid w:val="00E11F7D"/>
    <w:rsid w:val="00E12226"/>
    <w:rsid w:val="00E12E97"/>
    <w:rsid w:val="00E13E44"/>
    <w:rsid w:val="00E15706"/>
    <w:rsid w:val="00E16959"/>
    <w:rsid w:val="00E17884"/>
    <w:rsid w:val="00E206ED"/>
    <w:rsid w:val="00E21F9B"/>
    <w:rsid w:val="00E22848"/>
    <w:rsid w:val="00E23A10"/>
    <w:rsid w:val="00E24D14"/>
    <w:rsid w:val="00E2528F"/>
    <w:rsid w:val="00E25865"/>
    <w:rsid w:val="00E26512"/>
    <w:rsid w:val="00E27AF5"/>
    <w:rsid w:val="00E30A3E"/>
    <w:rsid w:val="00E31E2C"/>
    <w:rsid w:val="00E3383E"/>
    <w:rsid w:val="00E3584A"/>
    <w:rsid w:val="00E35D99"/>
    <w:rsid w:val="00E40DFA"/>
    <w:rsid w:val="00E43B90"/>
    <w:rsid w:val="00E44226"/>
    <w:rsid w:val="00E4423A"/>
    <w:rsid w:val="00E45504"/>
    <w:rsid w:val="00E45809"/>
    <w:rsid w:val="00E4590D"/>
    <w:rsid w:val="00E46106"/>
    <w:rsid w:val="00E4667A"/>
    <w:rsid w:val="00E4689F"/>
    <w:rsid w:val="00E46AA9"/>
    <w:rsid w:val="00E4713A"/>
    <w:rsid w:val="00E4716E"/>
    <w:rsid w:val="00E47928"/>
    <w:rsid w:val="00E50BDC"/>
    <w:rsid w:val="00E54077"/>
    <w:rsid w:val="00E54F46"/>
    <w:rsid w:val="00E56AB7"/>
    <w:rsid w:val="00E57210"/>
    <w:rsid w:val="00E57307"/>
    <w:rsid w:val="00E603B6"/>
    <w:rsid w:val="00E60781"/>
    <w:rsid w:val="00E60F58"/>
    <w:rsid w:val="00E61189"/>
    <w:rsid w:val="00E61A2F"/>
    <w:rsid w:val="00E63826"/>
    <w:rsid w:val="00E64856"/>
    <w:rsid w:val="00E64D2A"/>
    <w:rsid w:val="00E64FF4"/>
    <w:rsid w:val="00E650B3"/>
    <w:rsid w:val="00E667A2"/>
    <w:rsid w:val="00E67B23"/>
    <w:rsid w:val="00E71298"/>
    <w:rsid w:val="00E73043"/>
    <w:rsid w:val="00E73136"/>
    <w:rsid w:val="00E73B3F"/>
    <w:rsid w:val="00E73CF1"/>
    <w:rsid w:val="00E7459B"/>
    <w:rsid w:val="00E8158B"/>
    <w:rsid w:val="00E81C59"/>
    <w:rsid w:val="00E835C7"/>
    <w:rsid w:val="00E83D64"/>
    <w:rsid w:val="00E866AA"/>
    <w:rsid w:val="00E905BA"/>
    <w:rsid w:val="00E9244A"/>
    <w:rsid w:val="00E926EB"/>
    <w:rsid w:val="00E9275E"/>
    <w:rsid w:val="00E9371C"/>
    <w:rsid w:val="00E93ECA"/>
    <w:rsid w:val="00E94015"/>
    <w:rsid w:val="00E96B0F"/>
    <w:rsid w:val="00E97438"/>
    <w:rsid w:val="00EA0092"/>
    <w:rsid w:val="00EA094A"/>
    <w:rsid w:val="00EA2C90"/>
    <w:rsid w:val="00EA2ED9"/>
    <w:rsid w:val="00EA3DB4"/>
    <w:rsid w:val="00EA5829"/>
    <w:rsid w:val="00EA6476"/>
    <w:rsid w:val="00EA7793"/>
    <w:rsid w:val="00EA7859"/>
    <w:rsid w:val="00EB0CA6"/>
    <w:rsid w:val="00EB0F85"/>
    <w:rsid w:val="00EB2477"/>
    <w:rsid w:val="00EB2CC6"/>
    <w:rsid w:val="00EB31E6"/>
    <w:rsid w:val="00EB42FA"/>
    <w:rsid w:val="00EB5CD6"/>
    <w:rsid w:val="00EB6A35"/>
    <w:rsid w:val="00EB6C00"/>
    <w:rsid w:val="00EC0B36"/>
    <w:rsid w:val="00EC1C74"/>
    <w:rsid w:val="00EC330B"/>
    <w:rsid w:val="00EC3C7C"/>
    <w:rsid w:val="00EC5518"/>
    <w:rsid w:val="00EC69BA"/>
    <w:rsid w:val="00EC6C71"/>
    <w:rsid w:val="00EC73A2"/>
    <w:rsid w:val="00EC76A9"/>
    <w:rsid w:val="00ED38F1"/>
    <w:rsid w:val="00ED3BA6"/>
    <w:rsid w:val="00ED4270"/>
    <w:rsid w:val="00EE00CC"/>
    <w:rsid w:val="00EE048A"/>
    <w:rsid w:val="00EE1C96"/>
    <w:rsid w:val="00EE2BE6"/>
    <w:rsid w:val="00EE2D2C"/>
    <w:rsid w:val="00EE3F31"/>
    <w:rsid w:val="00EE442E"/>
    <w:rsid w:val="00EE5455"/>
    <w:rsid w:val="00EE58A3"/>
    <w:rsid w:val="00EE6BBF"/>
    <w:rsid w:val="00EE6FDE"/>
    <w:rsid w:val="00EE7003"/>
    <w:rsid w:val="00EE733E"/>
    <w:rsid w:val="00EE775F"/>
    <w:rsid w:val="00EE7990"/>
    <w:rsid w:val="00EE7CC1"/>
    <w:rsid w:val="00EF006A"/>
    <w:rsid w:val="00EF04C9"/>
    <w:rsid w:val="00EF1B28"/>
    <w:rsid w:val="00EF1FBD"/>
    <w:rsid w:val="00EF2569"/>
    <w:rsid w:val="00EF4466"/>
    <w:rsid w:val="00EF51CB"/>
    <w:rsid w:val="00EF544D"/>
    <w:rsid w:val="00EF557F"/>
    <w:rsid w:val="00EF5C48"/>
    <w:rsid w:val="00EF69AB"/>
    <w:rsid w:val="00EF799D"/>
    <w:rsid w:val="00EF7CDD"/>
    <w:rsid w:val="00EF7D88"/>
    <w:rsid w:val="00EF7EEE"/>
    <w:rsid w:val="00EF7F80"/>
    <w:rsid w:val="00F003B1"/>
    <w:rsid w:val="00F00E34"/>
    <w:rsid w:val="00F01FAB"/>
    <w:rsid w:val="00F02EE6"/>
    <w:rsid w:val="00F03056"/>
    <w:rsid w:val="00F04F22"/>
    <w:rsid w:val="00F06EAD"/>
    <w:rsid w:val="00F107CD"/>
    <w:rsid w:val="00F122F3"/>
    <w:rsid w:val="00F13619"/>
    <w:rsid w:val="00F148A5"/>
    <w:rsid w:val="00F14D01"/>
    <w:rsid w:val="00F14F5D"/>
    <w:rsid w:val="00F15463"/>
    <w:rsid w:val="00F165BC"/>
    <w:rsid w:val="00F17571"/>
    <w:rsid w:val="00F175FD"/>
    <w:rsid w:val="00F17E97"/>
    <w:rsid w:val="00F2008E"/>
    <w:rsid w:val="00F20666"/>
    <w:rsid w:val="00F21968"/>
    <w:rsid w:val="00F225CF"/>
    <w:rsid w:val="00F22A00"/>
    <w:rsid w:val="00F233FA"/>
    <w:rsid w:val="00F23A75"/>
    <w:rsid w:val="00F24307"/>
    <w:rsid w:val="00F243E7"/>
    <w:rsid w:val="00F24C49"/>
    <w:rsid w:val="00F255CA"/>
    <w:rsid w:val="00F27180"/>
    <w:rsid w:val="00F3041F"/>
    <w:rsid w:val="00F30A65"/>
    <w:rsid w:val="00F30F43"/>
    <w:rsid w:val="00F31FF4"/>
    <w:rsid w:val="00F34428"/>
    <w:rsid w:val="00F34454"/>
    <w:rsid w:val="00F349FA"/>
    <w:rsid w:val="00F3548B"/>
    <w:rsid w:val="00F36038"/>
    <w:rsid w:val="00F36A36"/>
    <w:rsid w:val="00F373E2"/>
    <w:rsid w:val="00F40FB1"/>
    <w:rsid w:val="00F4136C"/>
    <w:rsid w:val="00F41654"/>
    <w:rsid w:val="00F42B3D"/>
    <w:rsid w:val="00F42E0B"/>
    <w:rsid w:val="00F433FE"/>
    <w:rsid w:val="00F44B50"/>
    <w:rsid w:val="00F468C0"/>
    <w:rsid w:val="00F46D56"/>
    <w:rsid w:val="00F46EE5"/>
    <w:rsid w:val="00F4717C"/>
    <w:rsid w:val="00F50D73"/>
    <w:rsid w:val="00F51045"/>
    <w:rsid w:val="00F51634"/>
    <w:rsid w:val="00F51A36"/>
    <w:rsid w:val="00F525C3"/>
    <w:rsid w:val="00F52C16"/>
    <w:rsid w:val="00F53128"/>
    <w:rsid w:val="00F53E03"/>
    <w:rsid w:val="00F54B3D"/>
    <w:rsid w:val="00F551F3"/>
    <w:rsid w:val="00F552C9"/>
    <w:rsid w:val="00F5539C"/>
    <w:rsid w:val="00F60BBF"/>
    <w:rsid w:val="00F613CB"/>
    <w:rsid w:val="00F61FA2"/>
    <w:rsid w:val="00F623B0"/>
    <w:rsid w:val="00F6334A"/>
    <w:rsid w:val="00F65947"/>
    <w:rsid w:val="00F720AE"/>
    <w:rsid w:val="00F74B1E"/>
    <w:rsid w:val="00F74B44"/>
    <w:rsid w:val="00F7549F"/>
    <w:rsid w:val="00F764CE"/>
    <w:rsid w:val="00F76B6A"/>
    <w:rsid w:val="00F77356"/>
    <w:rsid w:val="00F776E5"/>
    <w:rsid w:val="00F802D9"/>
    <w:rsid w:val="00F81C31"/>
    <w:rsid w:val="00F8507A"/>
    <w:rsid w:val="00F85FBD"/>
    <w:rsid w:val="00F86CBC"/>
    <w:rsid w:val="00F92359"/>
    <w:rsid w:val="00F93362"/>
    <w:rsid w:val="00F939E7"/>
    <w:rsid w:val="00F9552F"/>
    <w:rsid w:val="00F956AB"/>
    <w:rsid w:val="00F96338"/>
    <w:rsid w:val="00F96E1A"/>
    <w:rsid w:val="00F97C73"/>
    <w:rsid w:val="00FA066A"/>
    <w:rsid w:val="00FA0E21"/>
    <w:rsid w:val="00FA1FE6"/>
    <w:rsid w:val="00FA20AE"/>
    <w:rsid w:val="00FA2AB3"/>
    <w:rsid w:val="00FA2CBE"/>
    <w:rsid w:val="00FA432C"/>
    <w:rsid w:val="00FA51C0"/>
    <w:rsid w:val="00FA56E9"/>
    <w:rsid w:val="00FA5F40"/>
    <w:rsid w:val="00FB1ACC"/>
    <w:rsid w:val="00FB26BB"/>
    <w:rsid w:val="00FB29DE"/>
    <w:rsid w:val="00FB2E3F"/>
    <w:rsid w:val="00FB2E8A"/>
    <w:rsid w:val="00FB2FEC"/>
    <w:rsid w:val="00FB495A"/>
    <w:rsid w:val="00FB5078"/>
    <w:rsid w:val="00FB539C"/>
    <w:rsid w:val="00FB5F21"/>
    <w:rsid w:val="00FB64B0"/>
    <w:rsid w:val="00FB7B93"/>
    <w:rsid w:val="00FC0741"/>
    <w:rsid w:val="00FC24B9"/>
    <w:rsid w:val="00FC2837"/>
    <w:rsid w:val="00FC28C7"/>
    <w:rsid w:val="00FC32F3"/>
    <w:rsid w:val="00FC4DDF"/>
    <w:rsid w:val="00FC4F42"/>
    <w:rsid w:val="00FC62FD"/>
    <w:rsid w:val="00FC6E21"/>
    <w:rsid w:val="00FC70AF"/>
    <w:rsid w:val="00FC7D09"/>
    <w:rsid w:val="00FD19B5"/>
    <w:rsid w:val="00FD3412"/>
    <w:rsid w:val="00FD44D8"/>
    <w:rsid w:val="00FD47A2"/>
    <w:rsid w:val="00FD5FBD"/>
    <w:rsid w:val="00FD658E"/>
    <w:rsid w:val="00FD6974"/>
    <w:rsid w:val="00FE040C"/>
    <w:rsid w:val="00FE18B2"/>
    <w:rsid w:val="00FE1B78"/>
    <w:rsid w:val="00FE1F96"/>
    <w:rsid w:val="00FE3867"/>
    <w:rsid w:val="00FE413F"/>
    <w:rsid w:val="00FE4879"/>
    <w:rsid w:val="00FE49DB"/>
    <w:rsid w:val="00FE4FCC"/>
    <w:rsid w:val="00FE5EF4"/>
    <w:rsid w:val="00FE6847"/>
    <w:rsid w:val="00FE6887"/>
    <w:rsid w:val="00FE69EF"/>
    <w:rsid w:val="00FE71C5"/>
    <w:rsid w:val="00FF0AAB"/>
    <w:rsid w:val="00FF16BB"/>
    <w:rsid w:val="00FF1B06"/>
    <w:rsid w:val="00FF1D3D"/>
    <w:rsid w:val="00FF2F78"/>
    <w:rsid w:val="00FF48FA"/>
    <w:rsid w:val="00FF4996"/>
    <w:rsid w:val="00FF4C8C"/>
    <w:rsid w:val="00FF65BF"/>
    <w:rsid w:val="00FF784F"/>
    <w:rsid w:val="00FF78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iPriority="22" w:unhideWhenUsed="0" w:qFormat="1"/>
    <w:lsdException w:name="Emphasis" w:semiHidden="0" w:unhideWhenUsed="0" w:qFormat="1"/>
    <w:lsdException w:name="Plain Text" w:uiPriority="99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999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107811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07811"/>
    <w:pPr>
      <w:keepNext/>
      <w:autoSpaceDE w:val="0"/>
      <w:autoSpaceDN w:val="0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rsid w:val="00107811"/>
    <w:pPr>
      <w:keepNext/>
      <w:jc w:val="both"/>
      <w:outlineLvl w:val="2"/>
    </w:pPr>
    <w:rPr>
      <w:rFonts w:ascii="Verdana" w:hAnsi="Verdana"/>
      <w:b/>
      <w:bCs/>
      <w:i/>
      <w:iCs/>
      <w:sz w:val="20"/>
    </w:rPr>
  </w:style>
  <w:style w:type="paragraph" w:styleId="Heading4">
    <w:name w:val="heading 4"/>
    <w:basedOn w:val="Normal"/>
    <w:next w:val="Normal"/>
    <w:qFormat/>
    <w:rsid w:val="0010781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781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07811"/>
    <w:pPr>
      <w:keepNext/>
      <w:outlineLvl w:val="5"/>
    </w:pPr>
    <w:rPr>
      <w:b/>
      <w:color w:val="993300"/>
      <w:szCs w:val="24"/>
    </w:rPr>
  </w:style>
  <w:style w:type="paragraph" w:styleId="Heading7">
    <w:name w:val="heading 7"/>
    <w:basedOn w:val="Normal"/>
    <w:next w:val="Normal"/>
    <w:qFormat/>
    <w:rsid w:val="00107811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07811"/>
    <w:pPr>
      <w:keepNext/>
      <w:outlineLvl w:val="7"/>
    </w:pPr>
    <w:rPr>
      <w:b/>
      <w:color w:val="800000"/>
      <w:szCs w:val="24"/>
    </w:rPr>
  </w:style>
  <w:style w:type="paragraph" w:styleId="Heading9">
    <w:name w:val="heading 9"/>
    <w:basedOn w:val="Normal"/>
    <w:next w:val="Normal"/>
    <w:link w:val="Heading9Char"/>
    <w:qFormat/>
    <w:rsid w:val="006B0FA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107811"/>
    <w:pPr>
      <w:tabs>
        <w:tab w:val="center" w:pos="4320"/>
        <w:tab w:val="right" w:pos="8640"/>
      </w:tabs>
    </w:pPr>
    <w:rPr>
      <w:szCs w:val="24"/>
    </w:rPr>
  </w:style>
  <w:style w:type="paragraph" w:styleId="Footer">
    <w:name w:val="footer"/>
    <w:basedOn w:val="Normal"/>
    <w:link w:val="FooterChar"/>
    <w:rsid w:val="00107811"/>
    <w:pPr>
      <w:tabs>
        <w:tab w:val="center" w:pos="4320"/>
        <w:tab w:val="right" w:pos="8640"/>
      </w:tabs>
    </w:pPr>
    <w:rPr>
      <w:szCs w:val="24"/>
    </w:rPr>
  </w:style>
  <w:style w:type="paragraph" w:styleId="Title">
    <w:name w:val="Title"/>
    <w:basedOn w:val="Normal"/>
    <w:link w:val="TitleChar"/>
    <w:uiPriority w:val="99"/>
    <w:qFormat/>
    <w:rsid w:val="00107811"/>
    <w:pPr>
      <w:tabs>
        <w:tab w:val="left" w:pos="2340"/>
      </w:tabs>
      <w:jc w:val="center"/>
    </w:pPr>
    <w:rPr>
      <w:b/>
    </w:rPr>
  </w:style>
  <w:style w:type="character" w:styleId="PageNumber">
    <w:name w:val="page number"/>
    <w:basedOn w:val="DefaultParagraphFont"/>
    <w:rsid w:val="00107811"/>
  </w:style>
  <w:style w:type="paragraph" w:styleId="BodyText2">
    <w:name w:val="Body Text 2"/>
    <w:basedOn w:val="Normal"/>
    <w:rsid w:val="00107811"/>
    <w:pPr>
      <w:spacing w:after="120" w:line="480" w:lineRule="auto"/>
    </w:pPr>
    <w:rPr>
      <w:szCs w:val="24"/>
    </w:rPr>
  </w:style>
  <w:style w:type="character" w:styleId="Hyperlink">
    <w:name w:val="Hyperlink"/>
    <w:rsid w:val="00107811"/>
    <w:rPr>
      <w:color w:val="0000FF"/>
      <w:u w:val="single"/>
    </w:rPr>
  </w:style>
  <w:style w:type="paragraph" w:styleId="BodyTextIndent2">
    <w:name w:val="Body Text Indent 2"/>
    <w:basedOn w:val="Normal"/>
    <w:rsid w:val="00107811"/>
    <w:pPr>
      <w:spacing w:after="120" w:line="480" w:lineRule="auto"/>
      <w:ind w:left="360"/>
    </w:pPr>
  </w:style>
  <w:style w:type="paragraph" w:styleId="PlainText">
    <w:name w:val="Plain Text"/>
    <w:aliases w:val="Plain Text Char"/>
    <w:basedOn w:val="Normal"/>
    <w:link w:val="PlainTextChar1"/>
    <w:uiPriority w:val="99"/>
    <w:rsid w:val="00107811"/>
    <w:rPr>
      <w:rFonts w:ascii="Courier New" w:hAnsi="Courier New"/>
      <w:sz w:val="20"/>
    </w:rPr>
  </w:style>
  <w:style w:type="paragraph" w:styleId="BodyText">
    <w:name w:val="Body Text"/>
    <w:basedOn w:val="Normal"/>
    <w:rsid w:val="00107811"/>
    <w:pPr>
      <w:spacing w:after="120"/>
    </w:pPr>
  </w:style>
  <w:style w:type="paragraph" w:customStyle="1" w:styleId="ResumeText">
    <w:name w:val="Resume Text"/>
    <w:basedOn w:val="Normal"/>
    <w:rsid w:val="00107811"/>
    <w:pPr>
      <w:suppressAutoHyphens/>
      <w:ind w:left="720" w:firstLine="1"/>
      <w:jc w:val="both"/>
    </w:pPr>
    <w:rPr>
      <w:sz w:val="20"/>
      <w:lang w:val="de-DE"/>
    </w:rPr>
  </w:style>
  <w:style w:type="paragraph" w:styleId="BlockText">
    <w:name w:val="Block Text"/>
    <w:basedOn w:val="Normal"/>
    <w:rsid w:val="00107811"/>
    <w:pPr>
      <w:ind w:left="144" w:right="144"/>
      <w:jc w:val="both"/>
    </w:pPr>
    <w:rPr>
      <w:szCs w:val="24"/>
    </w:rPr>
  </w:style>
  <w:style w:type="character" w:customStyle="1" w:styleId="bodycopy1">
    <w:name w:val="bodycopy1"/>
    <w:rsid w:val="00107811"/>
    <w:rPr>
      <w:rFonts w:ascii="Arial" w:hAnsi="Arial" w:cs="Arial" w:hint="default"/>
      <w:caps w:val="0"/>
      <w:strike w:val="0"/>
      <w:dstrike w:val="0"/>
      <w:color w:val="000000"/>
      <w:spacing w:val="240"/>
      <w:sz w:val="20"/>
      <w:szCs w:val="20"/>
      <w:u w:val="none"/>
      <w:effect w:val="none"/>
    </w:rPr>
  </w:style>
  <w:style w:type="paragraph" w:customStyle="1" w:styleId="NormalArial">
    <w:name w:val="Normal + Arial"/>
    <w:aliases w:val="10 pt,BoldNormal + Arial,Bold,Normal + Palatino Linotype,Black,Normal + (Latin) Book Antiqua,(Complex) Tahoma,(Latin) Bold,Justifi... ...,(Complex) Arial,11 pt,Line spacinNormal + Arial,10 pt... ...,Line spacin...,10"/>
    <w:basedOn w:val="Normal"/>
    <w:link w:val="NormalArialChar"/>
    <w:rsid w:val="00107811"/>
    <w:pPr>
      <w:numPr>
        <w:numId w:val="1"/>
      </w:numPr>
    </w:pPr>
    <w:rPr>
      <w:rFonts w:ascii="Garamond" w:hAnsi="Garamond"/>
      <w:sz w:val="20"/>
    </w:rPr>
  </w:style>
  <w:style w:type="character" w:customStyle="1" w:styleId="BlockTextChar">
    <w:name w:val="Block Text Char"/>
    <w:rsid w:val="00107811"/>
    <w:rPr>
      <w:sz w:val="24"/>
      <w:szCs w:val="24"/>
      <w:lang w:val="en-US" w:eastAsia="en-US" w:bidi="ar-SA"/>
    </w:rPr>
  </w:style>
  <w:style w:type="character" w:styleId="HTMLTypewriter">
    <w:name w:val="HTML Typewriter"/>
    <w:rsid w:val="00107811"/>
    <w:rPr>
      <w:rFonts w:ascii="Courier New" w:eastAsia="Courier New" w:hAnsi="Courier New" w:cs="Courier New" w:hint="default"/>
      <w:sz w:val="20"/>
      <w:szCs w:val="20"/>
    </w:rPr>
  </w:style>
  <w:style w:type="paragraph" w:styleId="BodyText3">
    <w:name w:val="Body Text 3"/>
    <w:basedOn w:val="Normal"/>
    <w:rsid w:val="00107811"/>
    <w:pPr>
      <w:jc w:val="both"/>
    </w:pPr>
  </w:style>
  <w:style w:type="character" w:customStyle="1" w:styleId="Heading8Char">
    <w:name w:val="Heading 8 Char"/>
    <w:rsid w:val="00107811"/>
    <w:rPr>
      <w:b/>
      <w:color w:val="800000"/>
      <w:sz w:val="24"/>
      <w:szCs w:val="24"/>
      <w:lang w:val="en-US" w:eastAsia="en-US" w:bidi="ar-SA"/>
    </w:rPr>
  </w:style>
  <w:style w:type="paragraph" w:styleId="BodyTextIndent">
    <w:name w:val="Body Text Indent"/>
    <w:basedOn w:val="Normal"/>
    <w:rsid w:val="00107811"/>
    <w:pPr>
      <w:spacing w:after="120"/>
      <w:ind w:left="360"/>
    </w:pPr>
  </w:style>
  <w:style w:type="paragraph" w:styleId="NormalWeb">
    <w:name w:val="Normal (Web)"/>
    <w:basedOn w:val="Normal"/>
    <w:link w:val="NormalWebChar"/>
    <w:uiPriority w:val="99"/>
    <w:rsid w:val="00107811"/>
    <w:pPr>
      <w:spacing w:before="100" w:beforeAutospacing="1" w:after="100" w:afterAutospacing="1"/>
    </w:pPr>
    <w:rPr>
      <w:szCs w:val="24"/>
    </w:rPr>
  </w:style>
  <w:style w:type="paragraph" w:styleId="HTMLPreformatted">
    <w:name w:val="HTML Preformatted"/>
    <w:basedOn w:val="Normal"/>
    <w:link w:val="HTMLPreformattedChar"/>
    <w:rsid w:val="00107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</w:rPr>
  </w:style>
  <w:style w:type="paragraph" w:customStyle="1" w:styleId="objective">
    <w:name w:val="objective"/>
    <w:basedOn w:val="Normal"/>
    <w:rsid w:val="00107811"/>
    <w:rPr>
      <w:szCs w:val="24"/>
    </w:rPr>
  </w:style>
  <w:style w:type="paragraph" w:styleId="NormalIndent">
    <w:name w:val="Normal Indent"/>
    <w:basedOn w:val="Normal"/>
    <w:rsid w:val="00A07E77"/>
    <w:pPr>
      <w:ind w:left="720"/>
    </w:pPr>
    <w:rPr>
      <w:sz w:val="20"/>
    </w:rPr>
  </w:style>
  <w:style w:type="paragraph" w:styleId="ListBullet">
    <w:name w:val="List Bullet"/>
    <w:basedOn w:val="Normal"/>
    <w:autoRedefine/>
    <w:rsid w:val="00D13E98"/>
    <w:pPr>
      <w:numPr>
        <w:numId w:val="2"/>
      </w:numPr>
    </w:pPr>
    <w:rPr>
      <w:rFonts w:ascii="Tahoma" w:hAnsi="Tahoma" w:cs="Tahoma"/>
      <w:sz w:val="20"/>
      <w:szCs w:val="24"/>
    </w:rPr>
  </w:style>
  <w:style w:type="paragraph" w:customStyle="1" w:styleId="boolet">
    <w:name w:val="boolet"/>
    <w:basedOn w:val="Normal"/>
    <w:rsid w:val="00150FE8"/>
    <w:pPr>
      <w:tabs>
        <w:tab w:val="num" w:pos="1080"/>
      </w:tabs>
      <w:ind w:left="1080" w:right="18" w:hanging="360"/>
    </w:pPr>
    <w:rPr>
      <w:rFonts w:ascii="Garamond" w:hAnsi="Garamond"/>
      <w:sz w:val="20"/>
    </w:rPr>
  </w:style>
  <w:style w:type="paragraph" w:styleId="BalloonText">
    <w:name w:val="Balloon Text"/>
    <w:basedOn w:val="Normal"/>
    <w:semiHidden/>
    <w:rsid w:val="006B0800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6B0800"/>
    <w:rPr>
      <w:sz w:val="16"/>
      <w:szCs w:val="16"/>
    </w:rPr>
  </w:style>
  <w:style w:type="paragraph" w:styleId="CommentText">
    <w:name w:val="annotation text"/>
    <w:basedOn w:val="Normal"/>
    <w:semiHidden/>
    <w:rsid w:val="006B0800"/>
    <w:rPr>
      <w:sz w:val="20"/>
    </w:rPr>
  </w:style>
  <w:style w:type="paragraph" w:styleId="CommentSubject">
    <w:name w:val="annotation subject"/>
    <w:basedOn w:val="CommentText"/>
    <w:next w:val="CommentText"/>
    <w:semiHidden/>
    <w:rsid w:val="006B0800"/>
    <w:rPr>
      <w:b/>
      <w:bCs/>
    </w:rPr>
  </w:style>
  <w:style w:type="paragraph" w:customStyle="1" w:styleId="TechSummNormal">
    <w:name w:val="TechSummNormal"/>
    <w:basedOn w:val="Normal"/>
    <w:rsid w:val="00F36A36"/>
    <w:pPr>
      <w:spacing w:before="220"/>
      <w:ind w:left="907"/>
      <w:jc w:val="both"/>
    </w:pPr>
    <w:rPr>
      <w:rFonts w:ascii="CG Times (W1)" w:hAnsi="CG Times (W1)" w:cs="CG Times (W1)"/>
      <w:sz w:val="22"/>
      <w:szCs w:val="22"/>
    </w:rPr>
  </w:style>
  <w:style w:type="paragraph" w:customStyle="1" w:styleId="Normal12pt">
    <w:name w:val="Normal + 12 pt"/>
    <w:aliases w:val="Justified,Left:  2.5&quot;"/>
    <w:basedOn w:val="Normal"/>
    <w:rsid w:val="00F36A36"/>
    <w:pPr>
      <w:numPr>
        <w:numId w:val="3"/>
      </w:numPr>
      <w:autoSpaceDE w:val="0"/>
      <w:autoSpaceDN w:val="0"/>
      <w:adjustRightInd w:val="0"/>
    </w:pPr>
    <w:rPr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50B9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western">
    <w:name w:val="western"/>
    <w:basedOn w:val="Normal"/>
    <w:rsid w:val="00BB563E"/>
    <w:pPr>
      <w:spacing w:before="100" w:beforeAutospacing="1" w:after="100" w:afterAutospacing="1"/>
    </w:pPr>
    <w:rPr>
      <w:szCs w:val="24"/>
    </w:rPr>
  </w:style>
  <w:style w:type="paragraph" w:customStyle="1" w:styleId="SectionTitle">
    <w:name w:val="Section Title"/>
    <w:basedOn w:val="Normal"/>
    <w:next w:val="Normal"/>
    <w:rsid w:val="00A20F8B"/>
    <w:pPr>
      <w:keepNext/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suppressAutoHyphens/>
      <w:spacing w:before="120" w:line="280" w:lineRule="atLeast"/>
    </w:pPr>
    <w:rPr>
      <w:rFonts w:ascii="Arial" w:hAnsi="Arial"/>
      <w:b/>
      <w:bCs/>
      <w:spacing w:val="-10"/>
      <w:position w:val="7"/>
      <w:sz w:val="20"/>
      <w:lang w:eastAsia="ar-SA"/>
    </w:rPr>
  </w:style>
  <w:style w:type="paragraph" w:styleId="NoSpacing">
    <w:name w:val="No Spacing"/>
    <w:link w:val="NoSpacingChar"/>
    <w:qFormat/>
    <w:rsid w:val="00481FE0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rsid w:val="00481FE0"/>
    <w:rPr>
      <w:rFonts w:ascii="Calibri" w:hAnsi="Calibri"/>
      <w:sz w:val="22"/>
      <w:szCs w:val="22"/>
      <w:lang w:val="en-US" w:eastAsia="en-US" w:bidi="ar-SA"/>
    </w:rPr>
  </w:style>
  <w:style w:type="paragraph" w:customStyle="1" w:styleId="BulletList1">
    <w:name w:val="Bullet_List1"/>
    <w:basedOn w:val="Normal"/>
    <w:autoRedefine/>
    <w:rsid w:val="00D51103"/>
    <w:pPr>
      <w:tabs>
        <w:tab w:val="left" w:pos="2250"/>
      </w:tabs>
      <w:snapToGrid w:val="0"/>
      <w:spacing w:after="120"/>
      <w:ind w:left="360"/>
      <w:jc w:val="both"/>
    </w:pPr>
    <w:rPr>
      <w:rFonts w:ascii="Arial Narrow" w:hAnsi="Arial Narrow" w:cs="Arial"/>
      <w:bCs/>
      <w:snapToGrid w:val="0"/>
      <w:color w:val="000000"/>
      <w:sz w:val="22"/>
      <w:szCs w:val="22"/>
    </w:rPr>
  </w:style>
  <w:style w:type="character" w:customStyle="1" w:styleId="Character-Bold">
    <w:name w:val="Character-Bold"/>
    <w:rsid w:val="00D51103"/>
    <w:rPr>
      <w:rFonts w:ascii="Arial Narrow" w:hAnsi="Arial Narrow"/>
    </w:rPr>
  </w:style>
  <w:style w:type="paragraph" w:customStyle="1" w:styleId="Heading4NN">
    <w:name w:val="Heading4_NN"/>
    <w:basedOn w:val="Heading4"/>
    <w:next w:val="Normal"/>
    <w:autoRedefine/>
    <w:rsid w:val="00D51103"/>
    <w:pPr>
      <w:keepNext w:val="0"/>
      <w:snapToGrid w:val="0"/>
      <w:spacing w:before="0" w:after="120"/>
      <w:jc w:val="both"/>
      <w:outlineLvl w:val="9"/>
    </w:pPr>
    <w:rPr>
      <w:rFonts w:ascii="Arial Narrow" w:hAnsi="Arial Narrow" w:cs="Arial"/>
      <w:b w:val="0"/>
      <w:snapToGrid w:val="0"/>
      <w:color w:val="000000"/>
      <w:sz w:val="22"/>
    </w:rPr>
  </w:style>
  <w:style w:type="paragraph" w:customStyle="1" w:styleId="TableHead">
    <w:name w:val="Table_Head"/>
    <w:basedOn w:val="Normal"/>
    <w:autoRedefine/>
    <w:rsid w:val="00D51103"/>
    <w:pPr>
      <w:tabs>
        <w:tab w:val="left" w:pos="1080"/>
      </w:tabs>
      <w:snapToGrid w:val="0"/>
      <w:spacing w:before="120" w:after="120"/>
      <w:jc w:val="both"/>
    </w:pPr>
    <w:rPr>
      <w:rFonts w:ascii="Arial Narrow" w:hAnsi="Arial Narrow" w:cs="Arial"/>
      <w:b/>
      <w:bCs/>
      <w:snapToGrid w:val="0"/>
      <w:color w:val="000000"/>
      <w:sz w:val="22"/>
      <w:szCs w:val="24"/>
    </w:rPr>
  </w:style>
  <w:style w:type="paragraph" w:styleId="List2">
    <w:name w:val="List 2"/>
    <w:basedOn w:val="Normal"/>
    <w:rsid w:val="00D51103"/>
    <w:pPr>
      <w:snapToGrid w:val="0"/>
      <w:ind w:left="720" w:hanging="360"/>
      <w:jc w:val="both"/>
    </w:pPr>
    <w:rPr>
      <w:rFonts w:cs="Arial"/>
    </w:rPr>
  </w:style>
  <w:style w:type="character" w:customStyle="1" w:styleId="text">
    <w:name w:val="text"/>
    <w:basedOn w:val="DefaultParagraphFont"/>
    <w:rsid w:val="00A41267"/>
  </w:style>
  <w:style w:type="paragraph" w:customStyle="1" w:styleId="TableContents">
    <w:name w:val="Table Contents"/>
    <w:basedOn w:val="Normal"/>
    <w:rsid w:val="0086169B"/>
    <w:pPr>
      <w:suppressLineNumbers/>
      <w:suppressAutoHyphens/>
    </w:pPr>
    <w:rPr>
      <w:sz w:val="20"/>
      <w:lang w:eastAsia="ar-SA"/>
    </w:rPr>
  </w:style>
  <w:style w:type="character" w:styleId="Strong">
    <w:name w:val="Strong"/>
    <w:uiPriority w:val="22"/>
    <w:qFormat/>
    <w:rsid w:val="00C9234F"/>
    <w:rPr>
      <w:b/>
      <w:bCs/>
    </w:rPr>
  </w:style>
  <w:style w:type="character" w:customStyle="1" w:styleId="normalchar">
    <w:name w:val="normal__char"/>
    <w:basedOn w:val="DefaultParagraphFont"/>
    <w:rsid w:val="00C9234F"/>
  </w:style>
  <w:style w:type="paragraph" w:customStyle="1" w:styleId="Normal1">
    <w:name w:val="Normal1"/>
    <w:basedOn w:val="Normal"/>
    <w:rsid w:val="00C9234F"/>
    <w:pPr>
      <w:spacing w:before="100" w:beforeAutospacing="1" w:after="100" w:afterAutospacing="1"/>
    </w:pPr>
    <w:rPr>
      <w:szCs w:val="24"/>
    </w:rPr>
  </w:style>
  <w:style w:type="character" w:customStyle="1" w:styleId="footerchar0">
    <w:name w:val="footer__char"/>
    <w:basedOn w:val="DefaultParagraphFont"/>
    <w:rsid w:val="00C9234F"/>
  </w:style>
  <w:style w:type="character" w:customStyle="1" w:styleId="strongchar">
    <w:name w:val="strong__char"/>
    <w:basedOn w:val="DefaultParagraphFont"/>
    <w:rsid w:val="00C9234F"/>
  </w:style>
  <w:style w:type="character" w:customStyle="1" w:styleId="beelinelabel">
    <w:name w:val="beelinelabel"/>
    <w:basedOn w:val="DefaultParagraphFont"/>
    <w:rsid w:val="00C9234F"/>
  </w:style>
  <w:style w:type="character" w:customStyle="1" w:styleId="yshortcuts">
    <w:name w:val="yshortcuts"/>
    <w:basedOn w:val="DefaultParagraphFont"/>
    <w:rsid w:val="0005619C"/>
  </w:style>
  <w:style w:type="character" w:customStyle="1" w:styleId="apple-style-span">
    <w:name w:val="apple-style-span"/>
    <w:basedOn w:val="DefaultParagraphFont"/>
    <w:rsid w:val="0005619C"/>
  </w:style>
  <w:style w:type="paragraph" w:styleId="List3">
    <w:name w:val="List 3"/>
    <w:basedOn w:val="Normal"/>
    <w:rsid w:val="007A31CD"/>
    <w:pPr>
      <w:ind w:left="1080" w:hanging="360"/>
      <w:contextualSpacing/>
    </w:pPr>
  </w:style>
  <w:style w:type="character" w:customStyle="1" w:styleId="HTMLTypewriter2">
    <w:name w:val="HTML Typewriter2"/>
    <w:rsid w:val="00216B65"/>
    <w:rPr>
      <w:rFonts w:ascii="Courier New" w:eastAsia="Times New Roman" w:hAnsi="Courier New" w:cs="Courier New"/>
      <w:sz w:val="20"/>
      <w:szCs w:val="20"/>
    </w:rPr>
  </w:style>
  <w:style w:type="character" w:customStyle="1" w:styleId="PlainTextChar1">
    <w:name w:val="Plain Text Char1"/>
    <w:aliases w:val="Plain Text Char Char"/>
    <w:link w:val="PlainText"/>
    <w:uiPriority w:val="99"/>
    <w:rsid w:val="00216B65"/>
    <w:rPr>
      <w:rFonts w:ascii="Courier New" w:hAnsi="Courier New" w:cs="Courier New"/>
    </w:rPr>
  </w:style>
  <w:style w:type="character" w:customStyle="1" w:styleId="HeaderChar">
    <w:name w:val="Header Char"/>
    <w:aliases w:val="h Char"/>
    <w:link w:val="Header"/>
    <w:uiPriority w:val="99"/>
    <w:rsid w:val="00216B65"/>
    <w:rPr>
      <w:sz w:val="24"/>
      <w:szCs w:val="24"/>
    </w:rPr>
  </w:style>
  <w:style w:type="character" w:customStyle="1" w:styleId="highlight1">
    <w:name w:val="highlight1"/>
    <w:rsid w:val="0031775D"/>
    <w:rPr>
      <w:b/>
      <w:bCs/>
      <w:color w:val="FF0000"/>
    </w:rPr>
  </w:style>
  <w:style w:type="character" w:customStyle="1" w:styleId="NormalWebChar">
    <w:name w:val="Normal (Web) Char"/>
    <w:link w:val="NormalWeb"/>
    <w:uiPriority w:val="99"/>
    <w:rsid w:val="0031775D"/>
    <w:rPr>
      <w:sz w:val="24"/>
      <w:szCs w:val="24"/>
    </w:rPr>
  </w:style>
  <w:style w:type="character" w:customStyle="1" w:styleId="HTMLPreformattedChar">
    <w:name w:val="HTML Preformatted Char"/>
    <w:link w:val="HTMLPreformatted"/>
    <w:rsid w:val="00D70CA6"/>
    <w:rPr>
      <w:rFonts w:ascii="Courier New" w:hAnsi="Courier New" w:cs="Courier New"/>
    </w:rPr>
  </w:style>
  <w:style w:type="character" w:customStyle="1" w:styleId="corpdircompname1">
    <w:name w:val="corpdircompname1"/>
    <w:rsid w:val="00D70CA6"/>
    <w:rPr>
      <w:rFonts w:ascii="Verdana" w:hAnsi="Verdana" w:hint="default"/>
      <w:b/>
      <w:bCs/>
      <w:i w:val="0"/>
      <w:iCs w:val="0"/>
      <w:color w:val="000000"/>
      <w:sz w:val="16"/>
      <w:szCs w:val="16"/>
    </w:rPr>
  </w:style>
  <w:style w:type="character" w:customStyle="1" w:styleId="mainheadprod1">
    <w:name w:val="mainheadprod1"/>
    <w:rsid w:val="00DB72B0"/>
    <w:rPr>
      <w:rFonts w:ascii="Verdana" w:hAnsi="Verdana" w:hint="default"/>
      <w:b/>
      <w:bCs/>
      <w:color w:val="333333"/>
      <w:sz w:val="20"/>
      <w:szCs w:val="20"/>
    </w:rPr>
  </w:style>
  <w:style w:type="character" w:customStyle="1" w:styleId="bold1">
    <w:name w:val="bold1"/>
    <w:rsid w:val="00DB72B0"/>
    <w:rPr>
      <w:rFonts w:ascii="Arial" w:hAnsi="Arial" w:cs="Arial"/>
      <w:b/>
      <w:bCs/>
      <w:color w:val="000000"/>
      <w:sz w:val="18"/>
      <w:szCs w:val="18"/>
    </w:rPr>
  </w:style>
  <w:style w:type="paragraph" w:customStyle="1" w:styleId="advance">
    <w:name w:val="advance"/>
    <w:basedOn w:val="Normal"/>
    <w:rsid w:val="00FC6E21"/>
    <w:pPr>
      <w:numPr>
        <w:numId w:val="4"/>
      </w:numPr>
    </w:pPr>
    <w:rPr>
      <w:rFonts w:ascii="Arial" w:hAnsi="Arial" w:cs="Arial"/>
      <w:color w:val="000000"/>
      <w:sz w:val="18"/>
      <w:szCs w:val="18"/>
    </w:rPr>
  </w:style>
  <w:style w:type="paragraph" w:customStyle="1" w:styleId="Normal11pt">
    <w:name w:val="Normal + 11 pt"/>
    <w:aliases w:val="Line spacing:  At least 14 pt"/>
    <w:basedOn w:val="Normal"/>
    <w:rsid w:val="00FC6E21"/>
    <w:pPr>
      <w:tabs>
        <w:tab w:val="left" w:pos="7020"/>
      </w:tabs>
    </w:pPr>
    <w:rPr>
      <w:b/>
      <w:sz w:val="22"/>
      <w:szCs w:val="24"/>
    </w:rPr>
  </w:style>
  <w:style w:type="paragraph" w:customStyle="1" w:styleId="ResumeHeading">
    <w:name w:val="Resume Heading"/>
    <w:basedOn w:val="Heading1"/>
    <w:autoRedefine/>
    <w:rsid w:val="00FC6E21"/>
    <w:pPr>
      <w:widowControl w:val="0"/>
      <w:tabs>
        <w:tab w:val="left" w:pos="2880"/>
      </w:tabs>
      <w:spacing w:before="0" w:after="0"/>
    </w:pPr>
    <w:rPr>
      <w:rFonts w:ascii="Times New Roman" w:hAnsi="Times New Roman"/>
      <w:b w:val="0"/>
      <w:kern w:val="0"/>
      <w:sz w:val="22"/>
      <w:szCs w:val="22"/>
    </w:rPr>
  </w:style>
  <w:style w:type="paragraph" w:customStyle="1" w:styleId="NormalJustified">
    <w:name w:val="Normal + Justified"/>
    <w:basedOn w:val="Normal"/>
    <w:rsid w:val="00FC6E21"/>
    <w:pPr>
      <w:numPr>
        <w:numId w:val="5"/>
      </w:numPr>
      <w:spacing w:after="120"/>
      <w:ind w:right="-360"/>
      <w:jc w:val="both"/>
    </w:pPr>
    <w:rPr>
      <w:sz w:val="20"/>
    </w:rPr>
  </w:style>
  <w:style w:type="character" w:customStyle="1" w:styleId="blackres1">
    <w:name w:val="blackres1"/>
    <w:rsid w:val="00FC6E21"/>
    <w:rPr>
      <w:rFonts w:ascii="Arial" w:hAnsi="Arial" w:cs="Arial" w:hint="default"/>
      <w:color w:val="000000"/>
      <w:sz w:val="20"/>
      <w:szCs w:val="20"/>
    </w:rPr>
  </w:style>
  <w:style w:type="paragraph" w:customStyle="1" w:styleId="Achievement">
    <w:name w:val="Achievement"/>
    <w:basedOn w:val="BodyText"/>
    <w:rsid w:val="00F23A75"/>
    <w:pPr>
      <w:tabs>
        <w:tab w:val="num" w:pos="2160"/>
      </w:tabs>
      <w:spacing w:after="60" w:line="240" w:lineRule="atLeast"/>
      <w:ind w:left="2160" w:hanging="360"/>
    </w:pPr>
    <w:rPr>
      <w:rFonts w:ascii="Garamond" w:hAnsi="Garamond"/>
      <w:sz w:val="20"/>
    </w:rPr>
  </w:style>
  <w:style w:type="character" w:customStyle="1" w:styleId="txtempstyle">
    <w:name w:val="txtempstyle"/>
    <w:basedOn w:val="DefaultParagraphFont"/>
    <w:rsid w:val="00F23A75"/>
  </w:style>
  <w:style w:type="character" w:customStyle="1" w:styleId="highlight">
    <w:name w:val="highlight"/>
    <w:basedOn w:val="DefaultParagraphFont"/>
    <w:rsid w:val="00F23A75"/>
  </w:style>
  <w:style w:type="paragraph" w:customStyle="1" w:styleId="WyvilNormal">
    <w:name w:val="WyvilNormal"/>
    <w:basedOn w:val="Normal"/>
    <w:autoRedefine/>
    <w:rsid w:val="00A14B45"/>
    <w:pPr>
      <w:jc w:val="both"/>
    </w:pPr>
    <w:rPr>
      <w:rFonts w:ascii="Palatino Linotype" w:hAnsi="Palatino Linotype" w:cs="Arial"/>
      <w:color w:val="000000"/>
      <w:sz w:val="20"/>
      <w:szCs w:val="24"/>
    </w:rPr>
  </w:style>
  <w:style w:type="paragraph" w:customStyle="1" w:styleId="WyvilList">
    <w:name w:val="WyvilList"/>
    <w:basedOn w:val="WyvilNormal"/>
    <w:autoRedefine/>
    <w:rsid w:val="00A14B45"/>
    <w:pPr>
      <w:numPr>
        <w:numId w:val="6"/>
      </w:numPr>
    </w:pPr>
    <w:rPr>
      <w:color w:val="auto"/>
    </w:rPr>
  </w:style>
  <w:style w:type="paragraph" w:customStyle="1" w:styleId="WyvilHeading">
    <w:name w:val="WyvilHeading"/>
    <w:basedOn w:val="WyvilList"/>
    <w:autoRedefine/>
    <w:rsid w:val="00A14B45"/>
    <w:pPr>
      <w:numPr>
        <w:numId w:val="0"/>
      </w:numPr>
    </w:pPr>
    <w:rPr>
      <w:b/>
      <w:i/>
      <w:color w:val="000000"/>
      <w:sz w:val="22"/>
      <w:szCs w:val="22"/>
    </w:rPr>
  </w:style>
  <w:style w:type="paragraph" w:customStyle="1" w:styleId="WyvilSubHead">
    <w:name w:val="WyvilSubHead"/>
    <w:basedOn w:val="WyvilNormal"/>
    <w:autoRedefine/>
    <w:rsid w:val="00A14B45"/>
    <w:rPr>
      <w:b/>
      <w:bCs/>
      <w:sz w:val="22"/>
      <w:szCs w:val="22"/>
    </w:rPr>
  </w:style>
  <w:style w:type="character" w:customStyle="1" w:styleId="WyvilSubHeadChar">
    <w:name w:val="WyvilSubHead Char"/>
    <w:rsid w:val="00A14B45"/>
    <w:rPr>
      <w:rFonts w:ascii="Times" w:hAnsi="Times"/>
      <w:b/>
      <w:color w:val="000000"/>
      <w:szCs w:val="24"/>
      <w:lang w:val="en-US" w:eastAsia="en-US" w:bidi="ar-SA"/>
    </w:rPr>
  </w:style>
  <w:style w:type="character" w:customStyle="1" w:styleId="Heading9Char">
    <w:name w:val="Heading 9 Char"/>
    <w:link w:val="Heading9"/>
    <w:semiHidden/>
    <w:rsid w:val="006B0FA7"/>
    <w:rPr>
      <w:rFonts w:ascii="Cambria" w:eastAsia="Times New Roman" w:hAnsi="Cambria" w:cs="Times New Roman"/>
      <w:sz w:val="22"/>
      <w:szCs w:val="22"/>
    </w:rPr>
  </w:style>
  <w:style w:type="paragraph" w:customStyle="1" w:styleId="levnl11">
    <w:name w:val="_levnl11"/>
    <w:basedOn w:val="Normal"/>
    <w:rsid w:val="006B0FA7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character" w:customStyle="1" w:styleId="apple-converted-space">
    <w:name w:val="apple-converted-space"/>
    <w:basedOn w:val="DefaultParagraphFont"/>
    <w:rsid w:val="006B0FA7"/>
  </w:style>
  <w:style w:type="character" w:customStyle="1" w:styleId="TitleChar">
    <w:name w:val="Title Char"/>
    <w:link w:val="Title"/>
    <w:uiPriority w:val="99"/>
    <w:locked/>
    <w:rsid w:val="004F1F47"/>
    <w:rPr>
      <w:b/>
      <w:sz w:val="24"/>
    </w:rPr>
  </w:style>
  <w:style w:type="paragraph" w:customStyle="1" w:styleId="Preformatted">
    <w:name w:val="Preformatted"/>
    <w:basedOn w:val="Normal"/>
    <w:rsid w:val="00F22A0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</w:rPr>
  </w:style>
  <w:style w:type="character" w:customStyle="1" w:styleId="Normal11ptChar">
    <w:name w:val="Normal + 11 pt Char"/>
    <w:aliases w:val="Justified Char,Line spacing:  At least 14 pt Char Char"/>
    <w:rsid w:val="00F22A00"/>
    <w:rPr>
      <w:color w:val="000000"/>
      <w:sz w:val="22"/>
      <w:szCs w:val="22"/>
      <w:lang w:val="en-US" w:eastAsia="en-US" w:bidi="ar-SA"/>
    </w:rPr>
  </w:style>
  <w:style w:type="character" w:customStyle="1" w:styleId="spelle">
    <w:name w:val="spelle"/>
    <w:rsid w:val="00CA2DFE"/>
    <w:rPr>
      <w:rFonts w:cs="Times New Roman"/>
    </w:rPr>
  </w:style>
  <w:style w:type="character" w:customStyle="1" w:styleId="grame">
    <w:name w:val="grame"/>
    <w:rsid w:val="00CA2DFE"/>
    <w:rPr>
      <w:rFonts w:cs="Times New Roman"/>
    </w:rPr>
  </w:style>
  <w:style w:type="paragraph" w:styleId="Subtitle">
    <w:name w:val="Subtitle"/>
    <w:basedOn w:val="Normal"/>
    <w:link w:val="SubtitleChar"/>
    <w:qFormat/>
    <w:rsid w:val="00924C08"/>
    <w:rPr>
      <w:rFonts w:ascii="Arrus BT" w:hAnsi="Arrus BT"/>
      <w:sz w:val="28"/>
    </w:rPr>
  </w:style>
  <w:style w:type="character" w:customStyle="1" w:styleId="SubtitleChar">
    <w:name w:val="Subtitle Char"/>
    <w:link w:val="Subtitle"/>
    <w:rsid w:val="00924C08"/>
    <w:rPr>
      <w:rFonts w:ascii="Arrus BT" w:hAnsi="Arrus BT"/>
      <w:sz w:val="28"/>
    </w:rPr>
  </w:style>
  <w:style w:type="paragraph" w:customStyle="1" w:styleId="NewsletterNormal">
    <w:name w:val="Newsletter Normal"/>
    <w:basedOn w:val="Normal"/>
    <w:rsid w:val="00FF2F78"/>
    <w:pPr>
      <w:spacing w:before="60" w:after="120"/>
    </w:pPr>
    <w:rPr>
      <w:rFonts w:ascii="Verdana" w:hAnsi="Verdana"/>
      <w:sz w:val="20"/>
      <w:szCs w:val="24"/>
    </w:rPr>
  </w:style>
  <w:style w:type="character" w:customStyle="1" w:styleId="body0020text00203char">
    <w:name w:val="body_0020text_00203__char"/>
    <w:basedOn w:val="DefaultParagraphFont"/>
    <w:rsid w:val="00FF2F78"/>
  </w:style>
  <w:style w:type="paragraph" w:customStyle="1" w:styleId="Normalblack">
    <w:name w:val="Normal + black"/>
    <w:basedOn w:val="Normal"/>
    <w:rsid w:val="0026398B"/>
    <w:pPr>
      <w:numPr>
        <w:numId w:val="7"/>
      </w:numPr>
    </w:pPr>
    <w:rPr>
      <w:szCs w:val="24"/>
    </w:rPr>
  </w:style>
  <w:style w:type="character" w:customStyle="1" w:styleId="Heading1Char">
    <w:name w:val="Heading 1 Char"/>
    <w:link w:val="Heading1"/>
    <w:rsid w:val="0026398B"/>
    <w:rPr>
      <w:rFonts w:ascii="Arial" w:hAnsi="Arial" w:cs="Arial"/>
      <w:b/>
      <w:bCs/>
      <w:kern w:val="32"/>
      <w:sz w:val="32"/>
      <w:szCs w:val="32"/>
    </w:rPr>
  </w:style>
  <w:style w:type="paragraph" w:customStyle="1" w:styleId="NormalAdvance">
    <w:name w:val="Normal + Advance"/>
    <w:aliases w:val="11 pt Char,Normal + Advance Char"/>
    <w:basedOn w:val="Normal"/>
    <w:rsid w:val="001265A4"/>
    <w:pPr>
      <w:tabs>
        <w:tab w:val="num" w:pos="720"/>
      </w:tabs>
      <w:ind w:left="720" w:hanging="360"/>
      <w:jc w:val="both"/>
    </w:pPr>
    <w:rPr>
      <w:szCs w:val="24"/>
    </w:rPr>
  </w:style>
  <w:style w:type="character" w:customStyle="1" w:styleId="ilad">
    <w:name w:val="il_ad"/>
    <w:basedOn w:val="DefaultParagraphFont"/>
    <w:rsid w:val="001265A4"/>
  </w:style>
  <w:style w:type="paragraph" w:customStyle="1" w:styleId="Bullet1">
    <w:name w:val="Bullet1"/>
    <w:basedOn w:val="Normal"/>
    <w:rsid w:val="00272DD0"/>
    <w:pPr>
      <w:numPr>
        <w:numId w:val="8"/>
      </w:numPr>
      <w:spacing w:before="60"/>
      <w:jc w:val="both"/>
    </w:pPr>
    <w:rPr>
      <w:sz w:val="22"/>
      <w:szCs w:val="24"/>
    </w:rPr>
  </w:style>
  <w:style w:type="paragraph" w:customStyle="1" w:styleId="Char1CharCharCharCharCharCharCharCharChar">
    <w:name w:val="Char1 Char Char Char Char Char Char Char Char Char"/>
    <w:basedOn w:val="Normal"/>
    <w:autoRedefine/>
    <w:semiHidden/>
    <w:rsid w:val="00272DD0"/>
    <w:pPr>
      <w:widowControl w:val="0"/>
      <w:spacing w:after="160"/>
      <w:jc w:val="both"/>
    </w:pPr>
    <w:rPr>
      <w:sz w:val="22"/>
      <w:szCs w:val="24"/>
    </w:rPr>
  </w:style>
  <w:style w:type="paragraph" w:customStyle="1" w:styleId="Objectivelist">
    <w:name w:val="Objective.list"/>
    <w:basedOn w:val="Normal"/>
    <w:rsid w:val="00272DD0"/>
    <w:pPr>
      <w:numPr>
        <w:numId w:val="9"/>
      </w:numPr>
    </w:pPr>
    <w:rPr>
      <w:szCs w:val="24"/>
    </w:rPr>
  </w:style>
  <w:style w:type="paragraph" w:customStyle="1" w:styleId="Heady">
    <w:name w:val="Heady"/>
    <w:basedOn w:val="Normal"/>
    <w:rsid w:val="009416AA"/>
    <w:pPr>
      <w:tabs>
        <w:tab w:val="left" w:pos="360"/>
      </w:tabs>
      <w:jc w:val="both"/>
    </w:pPr>
    <w:rPr>
      <w:sz w:val="22"/>
    </w:rPr>
  </w:style>
  <w:style w:type="character" w:customStyle="1" w:styleId="klink">
    <w:name w:val="klink"/>
    <w:basedOn w:val="DefaultParagraphFont"/>
    <w:rsid w:val="00A4469C"/>
  </w:style>
  <w:style w:type="paragraph" w:customStyle="1" w:styleId="ResumeCompanyNameText">
    <w:name w:val="Resume Company Name Text"/>
    <w:basedOn w:val="Normal"/>
    <w:link w:val="ResumeCompanyNameTextChar"/>
    <w:qFormat/>
    <w:rsid w:val="00D17F8B"/>
    <w:pPr>
      <w:tabs>
        <w:tab w:val="left" w:pos="7355"/>
      </w:tabs>
    </w:pPr>
    <w:rPr>
      <w:rFonts w:ascii="Calibri" w:hAnsi="Calibri"/>
      <w:b/>
      <w:sz w:val="22"/>
    </w:rPr>
  </w:style>
  <w:style w:type="character" w:customStyle="1" w:styleId="ResumeCompanyNameTextChar">
    <w:name w:val="Resume Company Name Text Char"/>
    <w:link w:val="ResumeCompanyNameText"/>
    <w:rsid w:val="00D17F8B"/>
    <w:rPr>
      <w:rFonts w:ascii="Calibri" w:hAnsi="Calibri" w:cs="Arial"/>
      <w:b/>
      <w:sz w:val="22"/>
    </w:rPr>
  </w:style>
  <w:style w:type="character" w:customStyle="1" w:styleId="NormalArialChar">
    <w:name w:val="Normal + Arial Char"/>
    <w:aliases w:val="10 Char Char"/>
    <w:link w:val="NormalArial"/>
    <w:rsid w:val="00CE78A5"/>
    <w:rPr>
      <w:rFonts w:ascii="Garamond" w:hAnsi="Garamond"/>
    </w:rPr>
  </w:style>
  <w:style w:type="paragraph" w:customStyle="1" w:styleId="Name">
    <w:name w:val="Name"/>
    <w:basedOn w:val="Normal"/>
    <w:next w:val="Heading1"/>
    <w:rsid w:val="00C33330"/>
    <w:pPr>
      <w:keepNext/>
      <w:pBdr>
        <w:bottom w:val="single" w:sz="18" w:space="4" w:color="0075BF"/>
      </w:pBdr>
      <w:spacing w:before="60" w:after="60"/>
    </w:pPr>
    <w:rPr>
      <w:rFonts w:ascii="Arial Narrow" w:hAnsi="Arial Narrow"/>
      <w:b/>
      <w:smallCaps/>
      <w:color w:val="007EC4"/>
      <w:spacing w:val="26"/>
      <w:w w:val="90"/>
      <w:sz w:val="44"/>
      <w:szCs w:val="44"/>
    </w:rPr>
  </w:style>
  <w:style w:type="paragraph" w:customStyle="1" w:styleId="TableHeading">
    <w:name w:val="Table Heading"/>
    <w:basedOn w:val="Closing"/>
    <w:rsid w:val="00C33330"/>
    <w:pPr>
      <w:suppressAutoHyphens/>
      <w:spacing w:before="80" w:after="80"/>
      <w:ind w:left="0"/>
    </w:pPr>
    <w:rPr>
      <w:rFonts w:ascii="Arial Narrow" w:hAnsi="Arial Narrow"/>
      <w:b/>
      <w:spacing w:val="20"/>
      <w:sz w:val="20"/>
    </w:rPr>
  </w:style>
  <w:style w:type="paragraph" w:customStyle="1" w:styleId="TableText">
    <w:name w:val="Table Text"/>
    <w:basedOn w:val="Normal"/>
    <w:rsid w:val="00C33330"/>
    <w:pPr>
      <w:numPr>
        <w:numId w:val="10"/>
      </w:numPr>
      <w:suppressAutoHyphens/>
      <w:spacing w:before="20" w:after="20"/>
    </w:pPr>
    <w:rPr>
      <w:rFonts w:ascii="Arial" w:hAnsi="Arial"/>
      <w:sz w:val="18"/>
      <w:szCs w:val="18"/>
    </w:rPr>
  </w:style>
  <w:style w:type="paragraph" w:styleId="Closing">
    <w:name w:val="Closing"/>
    <w:basedOn w:val="Normal"/>
    <w:link w:val="ClosingChar"/>
    <w:rsid w:val="00C33330"/>
    <w:pPr>
      <w:ind w:left="4320"/>
    </w:pPr>
  </w:style>
  <w:style w:type="character" w:customStyle="1" w:styleId="ClosingChar">
    <w:name w:val="Closing Char"/>
    <w:link w:val="Closing"/>
    <w:rsid w:val="00C33330"/>
    <w:rPr>
      <w:sz w:val="24"/>
    </w:rPr>
  </w:style>
  <w:style w:type="paragraph" w:styleId="ListBullet2">
    <w:name w:val="List Bullet 2"/>
    <w:basedOn w:val="Normal"/>
    <w:rsid w:val="00215D40"/>
    <w:pPr>
      <w:numPr>
        <w:numId w:val="11"/>
      </w:numPr>
      <w:contextualSpacing/>
    </w:pPr>
  </w:style>
  <w:style w:type="character" w:customStyle="1" w:styleId="Typewriter">
    <w:name w:val="Typewriter"/>
    <w:rsid w:val="00215D40"/>
    <w:rPr>
      <w:rFonts w:ascii="Courier New" w:hAnsi="Courier New"/>
      <w:sz w:val="20"/>
    </w:rPr>
  </w:style>
  <w:style w:type="character" w:customStyle="1" w:styleId="hp">
    <w:name w:val="hp"/>
    <w:basedOn w:val="DefaultParagraphFont"/>
    <w:rsid w:val="00E57307"/>
  </w:style>
  <w:style w:type="character" w:customStyle="1" w:styleId="il">
    <w:name w:val="il"/>
    <w:basedOn w:val="DefaultParagraphFont"/>
    <w:rsid w:val="00E57307"/>
  </w:style>
  <w:style w:type="character" w:customStyle="1" w:styleId="BodyText2Char">
    <w:name w:val="Body Text 2 Char"/>
    <w:rsid w:val="00F40FB1"/>
    <w:rPr>
      <w:sz w:val="24"/>
      <w:lang w:val="en-US" w:eastAsia="ar-SA" w:bidi="ar-SA"/>
    </w:rPr>
  </w:style>
  <w:style w:type="character" w:styleId="Emphasis">
    <w:name w:val="Emphasis"/>
    <w:qFormat/>
    <w:rsid w:val="005C4938"/>
    <w:rPr>
      <w:i/>
      <w:iCs/>
    </w:rPr>
  </w:style>
  <w:style w:type="character" w:customStyle="1" w:styleId="FooterChar">
    <w:name w:val="Footer Char"/>
    <w:link w:val="Footer"/>
    <w:rsid w:val="00757DE4"/>
    <w:rPr>
      <w:sz w:val="24"/>
      <w:szCs w:val="24"/>
      <w:lang w:val="en-US" w:eastAsia="en-US"/>
    </w:rPr>
  </w:style>
  <w:style w:type="character" w:customStyle="1" w:styleId="beelinetextbox">
    <w:name w:val="beelinetextbox"/>
    <w:rsid w:val="00757DE4"/>
  </w:style>
  <w:style w:type="paragraph" w:customStyle="1" w:styleId="Default">
    <w:name w:val="Default"/>
    <w:rsid w:val="0096450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981C32"/>
    <w:rPr>
      <w:rFonts w:ascii="Calibri" w:eastAsia="Calibri" w:hAnsi="Calibri"/>
      <w:sz w:val="22"/>
      <w:szCs w:val="22"/>
    </w:rPr>
  </w:style>
  <w:style w:type="paragraph" w:customStyle="1" w:styleId="medlist">
    <w:name w:val="medlist"/>
    <w:basedOn w:val="Normal"/>
    <w:rsid w:val="008C35E3"/>
    <w:pPr>
      <w:spacing w:before="100" w:beforeAutospacing="1" w:after="100" w:afterAutospacing="1"/>
    </w:pPr>
    <w:rPr>
      <w:szCs w:val="24"/>
    </w:rPr>
  </w:style>
  <w:style w:type="character" w:customStyle="1" w:styleId="watch-title">
    <w:name w:val="watch-title"/>
    <w:basedOn w:val="DefaultParagraphFont"/>
    <w:rsid w:val="0070391E"/>
  </w:style>
  <w:style w:type="character" w:customStyle="1" w:styleId="hl">
    <w:name w:val="hl"/>
    <w:basedOn w:val="DefaultParagraphFont"/>
    <w:rsid w:val="00481A8D"/>
  </w:style>
  <w:style w:type="character" w:customStyle="1" w:styleId="bold">
    <w:name w:val="bold"/>
    <w:basedOn w:val="DefaultParagraphFont"/>
    <w:rsid w:val="00481A8D"/>
  </w:style>
  <w:style w:type="paragraph" w:customStyle="1" w:styleId="workdates">
    <w:name w:val="work_dates"/>
    <w:basedOn w:val="Normal"/>
    <w:rsid w:val="00481A8D"/>
    <w:pPr>
      <w:spacing w:before="100" w:beforeAutospacing="1" w:after="100" w:afterAutospacing="1"/>
    </w:pPr>
    <w:rPr>
      <w:szCs w:val="24"/>
    </w:rPr>
  </w:style>
  <w:style w:type="paragraph" w:customStyle="1" w:styleId="worktitle">
    <w:name w:val="work_title"/>
    <w:basedOn w:val="Normal"/>
    <w:rsid w:val="00481A8D"/>
    <w:pPr>
      <w:spacing w:before="100" w:beforeAutospacing="1" w:after="100" w:afterAutospacing="1"/>
    </w:pPr>
    <w:rPr>
      <w:szCs w:val="24"/>
    </w:rPr>
  </w:style>
  <w:style w:type="paragraph" w:customStyle="1" w:styleId="edutitle">
    <w:name w:val="edu_title"/>
    <w:basedOn w:val="Normal"/>
    <w:rsid w:val="00481A8D"/>
    <w:pPr>
      <w:spacing w:before="100" w:beforeAutospacing="1" w:after="100" w:afterAutospacing="1"/>
    </w:pPr>
    <w:rPr>
      <w:szCs w:val="24"/>
    </w:rPr>
  </w:style>
  <w:style w:type="paragraph" w:customStyle="1" w:styleId="Normal0">
    <w:name w:val="[Normal]"/>
    <w:rsid w:val="00826159"/>
    <w:pPr>
      <w:widowControl w:val="0"/>
    </w:pPr>
    <w:rPr>
      <w:rFonts w:ascii="Arial" w:eastAsia="Arial" w:hAnsi="Arial" w:cs="Arial"/>
      <w:sz w:val="24"/>
    </w:rPr>
  </w:style>
  <w:style w:type="paragraph" w:customStyle="1" w:styleId="ContactInfo">
    <w:name w:val="Contact Info"/>
    <w:basedOn w:val="Normal"/>
    <w:rsid w:val="00826159"/>
    <w:pPr>
      <w:pBdr>
        <w:top w:val="single" w:sz="4" w:space="4" w:color="auto"/>
      </w:pBdr>
      <w:spacing w:after="40" w:line="240" w:lineRule="atLeast"/>
      <w:jc w:val="center"/>
    </w:pPr>
    <w:rPr>
      <w:rFonts w:ascii="Calibri" w:eastAsia="Calibri" w:hAnsi="Calibri" w:cs="Arial"/>
      <w:sz w:val="19"/>
    </w:rPr>
  </w:style>
  <w:style w:type="character" w:customStyle="1" w:styleId="NormalVerdanaChar">
    <w:name w:val="Normal + Verdana Char"/>
    <w:locked/>
    <w:rsid w:val="009A6ACB"/>
    <w:rPr>
      <w:rFonts w:ascii="Verdana" w:eastAsia="Times New Roman" w:hAnsi="Verdana" w:cs="Times New Roman"/>
      <w:sz w:val="20"/>
      <w:szCs w:val="20"/>
    </w:rPr>
  </w:style>
  <w:style w:type="table" w:styleId="TableGrid">
    <w:name w:val="Table Grid"/>
    <w:basedOn w:val="TableNormal"/>
    <w:rsid w:val="00EC73A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C205FA"/>
    <w:rPr>
      <w:i/>
      <w:iCs/>
      <w:color w:val="5B9BD5"/>
    </w:rPr>
  </w:style>
  <w:style w:type="paragraph" w:customStyle="1" w:styleId="MediumShading1-Accent11">
    <w:name w:val="Medium Shading 1 - Accent 11"/>
    <w:uiPriority w:val="1"/>
    <w:qFormat/>
    <w:rsid w:val="0044489E"/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783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483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1561">
          <w:marLeft w:val="547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2531">
          <w:marLeft w:val="547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166">
          <w:marLeft w:val="547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2598">
          <w:marLeft w:val="547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2500">
          <w:marLeft w:val="547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0641">
          <w:marLeft w:val="547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13">
          <w:marLeft w:val="547"/>
          <w:marRight w:val="0"/>
          <w:marTop w:val="4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3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8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1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42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7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4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532D4-7782-45B3-9E64-AEBAD5477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4050</TotalTime>
  <Pages>6</Pages>
  <Words>2598</Words>
  <Characters>14814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17378</CharactersWithSpaces>
  <SharedDoc>false</SharedDoc>
  <HLinks>
    <vt:vector size="6" baseType="variant">
      <vt:variant>
        <vt:i4>4391017</vt:i4>
      </vt:variant>
      <vt:variant>
        <vt:i4>0</vt:i4>
      </vt:variant>
      <vt:variant>
        <vt:i4>0</vt:i4>
      </vt:variant>
      <vt:variant>
        <vt:i4>5</vt:i4>
      </vt:variant>
      <vt:variant>
        <vt:lpwstr>mailto:saya.java6@gmail.com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Java Developer</dc:subject>
  <dc:creator>Priyanka S</dc:creator>
  <cp:lastModifiedBy>priyanka</cp:lastModifiedBy>
  <cp:revision>22</cp:revision>
  <cp:lastPrinted>2016-11-01T21:57:00Z</cp:lastPrinted>
  <dcterms:created xsi:type="dcterms:W3CDTF">2022-02-09T20:01:00Z</dcterms:created>
  <dcterms:modified xsi:type="dcterms:W3CDTF">2024-12-19T13:24:00Z</dcterms:modified>
  <cp:category>A1</cp:category>
</cp:coreProperties>
</file>