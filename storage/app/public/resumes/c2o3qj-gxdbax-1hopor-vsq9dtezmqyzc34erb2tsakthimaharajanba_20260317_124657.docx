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documenttop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46"/>
      </w:tblGrid>
      <w:tr w:rsidR="00AB7479" w:rsidRPr="00EF0A5D" w14:paraId="7C425102" w14:textId="77777777">
        <w:trPr>
          <w:tblCellSpacing w:w="0" w:type="dxa"/>
        </w:trPr>
        <w:tc>
          <w:tcPr>
            <w:tcW w:w="1094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51969B" w14:textId="77777777" w:rsidR="00AB7479" w:rsidRPr="00EF0A5D" w:rsidRDefault="0061077F">
            <w:pPr>
              <w:pStyle w:val="documentname"/>
              <w:pBdr>
                <w:bottom w:val="none" w:sz="0" w:space="0" w:color="auto"/>
              </w:pBdr>
              <w:spacing w:before="400"/>
              <w:rPr>
                <w:rStyle w:val="documentleft-box"/>
                <w:rFonts w:eastAsia="Georgia"/>
              </w:rPr>
            </w:pPr>
            <w:r w:rsidRPr="00EF0A5D">
              <w:rPr>
                <w:rStyle w:val="span"/>
                <w:rFonts w:eastAsia="Georgia"/>
              </w:rPr>
              <w:t>Sakthi Maharajan</w:t>
            </w:r>
          </w:p>
          <w:p w14:paraId="690B7DC4" w14:textId="77777777" w:rsidR="00AB7479" w:rsidRPr="00EF0A5D" w:rsidRDefault="0061077F">
            <w:pPr>
              <w:pStyle w:val="documentresumeTitle"/>
              <w:rPr>
                <w:rStyle w:val="documentleft-box"/>
                <w:rFonts w:eastAsia="Georgia"/>
              </w:rPr>
            </w:pPr>
            <w:r w:rsidRPr="00EF0A5D">
              <w:rPr>
                <w:rStyle w:val="documentleft-box"/>
                <w:rFonts w:eastAsia="Georgia"/>
              </w:rPr>
              <w:t>Business Analyst</w:t>
            </w:r>
          </w:p>
          <w:tbl>
            <w:tblPr>
              <w:tblStyle w:val="documentcol-containerany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473"/>
              <w:gridCol w:w="5473"/>
            </w:tblGrid>
            <w:tr w:rsidR="00AB7479" w:rsidRPr="00EF0A5D" w14:paraId="19DC5D65" w14:textId="77777777">
              <w:trPr>
                <w:tblCellSpacing w:w="0" w:type="dxa"/>
              </w:trPr>
              <w:tc>
                <w:tcPr>
                  <w:tcW w:w="547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E4B0A6" w14:textId="186E518F" w:rsidR="00AB7479" w:rsidRPr="00EF0A5D" w:rsidRDefault="0061077F">
                  <w:pPr>
                    <w:pStyle w:val="documentcol-containerany"/>
                    <w:spacing w:before="200" w:line="420" w:lineRule="atLeast"/>
                    <w:ind w:right="100"/>
                    <w:rPr>
                      <w:rStyle w:val="documentcol"/>
                      <w:rFonts w:eastAsia="Georgia"/>
                    </w:rPr>
                  </w:pPr>
                  <w:r w:rsidRPr="00EF0A5D">
                    <w:rPr>
                      <w:rStyle w:val="documentcol-containeranyCharacter"/>
                      <w:rFonts w:eastAsia="Georgia"/>
                      <w:b/>
                      <w:bCs/>
                    </w:rPr>
                    <w:t>Address</w:t>
                  </w:r>
                  <w:r w:rsidR="009246DA" w:rsidRPr="00EF0A5D">
                    <w:rPr>
                      <w:rStyle w:val="documentcol-containeranyCharacter"/>
                      <w:rFonts w:eastAsia="Georgia"/>
                      <w:b/>
                      <w:bCs/>
                    </w:rPr>
                    <w:t>:</w:t>
                  </w:r>
                  <w:r w:rsidRPr="00EF0A5D">
                    <w:rPr>
                      <w:rStyle w:val="documentcol-containeranyCharacter"/>
                      <w:rFonts w:eastAsia="Georgia"/>
                      <w:b/>
                      <w:bCs/>
                    </w:rPr>
                    <w:t xml:space="preserve">  </w:t>
                  </w:r>
                  <w:r w:rsidRPr="00EF0A5D">
                    <w:rPr>
                      <w:rStyle w:val="documentcol-containeranyCharacter"/>
                      <w:rFonts w:eastAsia="Georgia"/>
                    </w:rPr>
                    <w:t>610-1525 Alta Vista Drive, Ottawa ON K1G 0G1</w:t>
                  </w:r>
                </w:p>
                <w:p w14:paraId="7859D872" w14:textId="11B7F6B2" w:rsidR="00AB7479" w:rsidRPr="00EF0A5D" w:rsidRDefault="0061077F">
                  <w:pPr>
                    <w:pStyle w:val="documentcol-containerany"/>
                    <w:spacing w:line="420" w:lineRule="atLeast"/>
                    <w:ind w:right="100"/>
                    <w:rPr>
                      <w:rStyle w:val="documentcol"/>
                      <w:rFonts w:eastAsia="Georgia"/>
                      <w:lang w:val="fr-FR"/>
                    </w:rPr>
                  </w:pPr>
                  <w:proofErr w:type="gramStart"/>
                  <w:r w:rsidRPr="00EF0A5D">
                    <w:rPr>
                      <w:rStyle w:val="documentcol-containeranyCharacter"/>
                      <w:rFonts w:eastAsia="Georgia"/>
                      <w:b/>
                      <w:bCs/>
                      <w:lang w:val="fr-FR"/>
                    </w:rPr>
                    <w:t>Phone</w:t>
                  </w:r>
                  <w:r w:rsidR="009246DA" w:rsidRPr="00EF0A5D">
                    <w:rPr>
                      <w:rStyle w:val="documentcol-containeranyCharacter"/>
                      <w:rFonts w:eastAsia="Georgia"/>
                      <w:b/>
                      <w:bCs/>
                      <w:lang w:val="fr-FR"/>
                    </w:rPr>
                    <w:t>:</w:t>
                  </w:r>
                  <w:proofErr w:type="gramEnd"/>
                  <w:r w:rsidRPr="00EF0A5D">
                    <w:rPr>
                      <w:rStyle w:val="documentcol-containeranyCharacter"/>
                      <w:rFonts w:eastAsia="Georgia"/>
                      <w:b/>
                      <w:bCs/>
                      <w:lang w:val="fr-FR"/>
                    </w:rPr>
                    <w:t xml:space="preserve">  </w:t>
                  </w:r>
                  <w:r w:rsidRPr="00EF0A5D">
                    <w:rPr>
                      <w:rStyle w:val="documentcol-containeranyCharacter"/>
                      <w:rFonts w:eastAsia="Georgia"/>
                      <w:lang w:val="fr-FR"/>
                    </w:rPr>
                    <w:t>+1 613 261 4908</w:t>
                  </w:r>
                </w:p>
                <w:p w14:paraId="29D18F44" w14:textId="5FB3241C" w:rsidR="00AB7479" w:rsidRPr="00EF0A5D" w:rsidRDefault="0061077F">
                  <w:pPr>
                    <w:pStyle w:val="documentcol-containerany"/>
                    <w:spacing w:line="420" w:lineRule="atLeast"/>
                    <w:ind w:right="100"/>
                    <w:rPr>
                      <w:rStyle w:val="documentcol"/>
                      <w:rFonts w:eastAsia="Georgia"/>
                      <w:lang w:val="fr-FR"/>
                    </w:rPr>
                  </w:pPr>
                  <w:proofErr w:type="gramStart"/>
                  <w:r w:rsidRPr="00EF0A5D">
                    <w:rPr>
                      <w:rStyle w:val="documentcol-containeranyCharacter"/>
                      <w:rFonts w:eastAsia="Georgia"/>
                      <w:b/>
                      <w:bCs/>
                      <w:lang w:val="fr-FR"/>
                    </w:rPr>
                    <w:t>E-mail</w:t>
                  </w:r>
                  <w:r w:rsidR="009246DA" w:rsidRPr="00EF0A5D">
                    <w:rPr>
                      <w:rStyle w:val="documentcol-containeranyCharacter"/>
                      <w:rFonts w:eastAsia="Georgia"/>
                      <w:b/>
                      <w:bCs/>
                      <w:lang w:val="fr-FR"/>
                    </w:rPr>
                    <w:t>:</w:t>
                  </w:r>
                  <w:proofErr w:type="gramEnd"/>
                  <w:r w:rsidRPr="00EF0A5D">
                    <w:rPr>
                      <w:rStyle w:val="documentcol-containeranyCharacter"/>
                      <w:rFonts w:eastAsia="Georgia"/>
                      <w:b/>
                      <w:bCs/>
                      <w:lang w:val="fr-FR"/>
                    </w:rPr>
                    <w:t xml:space="preserve">  </w:t>
                  </w:r>
                  <w:hyperlink r:id="rId5" w:history="1">
                    <w:r w:rsidR="00E3164D" w:rsidRPr="00C919AC">
                      <w:rPr>
                        <w:rStyle w:val="Hyperlink"/>
                        <w:rFonts w:eastAsia="Georgia"/>
                        <w:lang w:val="fr-FR"/>
                      </w:rPr>
                      <w:t>Sakthi1217@gmail.com</w:t>
                    </w:r>
                  </w:hyperlink>
                </w:p>
              </w:tc>
              <w:tc>
                <w:tcPr>
                  <w:tcW w:w="547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771F54C" w14:textId="7D25DBBB" w:rsidR="00AB7479" w:rsidRPr="00EF0A5D" w:rsidRDefault="006E346F" w:rsidP="006E346F">
                  <w:pPr>
                    <w:pStyle w:val="documentcol-containerany"/>
                    <w:pBdr>
                      <w:top w:val="none" w:sz="0" w:space="1" w:color="auto"/>
                      <w:left w:val="none" w:sz="0" w:space="5" w:color="auto"/>
                    </w:pBdr>
                    <w:spacing w:before="200" w:line="420" w:lineRule="atLeast"/>
                    <w:rPr>
                      <w:rStyle w:val="documentcol"/>
                      <w:rFonts w:eastAsia="Georgia"/>
                    </w:rPr>
                  </w:pPr>
                  <w:proofErr w:type="spellStart"/>
                  <w:r>
                    <w:rPr>
                      <w:rStyle w:val="documentcol-containeranyCharacter"/>
                      <w:rFonts w:eastAsia="Georgia"/>
                      <w:b/>
                      <w:bCs/>
                    </w:rPr>
                    <w:t>Linkedin</w:t>
                  </w:r>
                  <w:proofErr w:type="spellEnd"/>
                  <w:r w:rsidR="00AD6C99">
                    <w:rPr>
                      <w:rStyle w:val="documentcol-containeranyCharacter"/>
                      <w:rFonts w:eastAsia="Georgia"/>
                      <w:b/>
                      <w:bCs/>
                    </w:rPr>
                    <w:t>:</w:t>
                  </w:r>
                  <w:r w:rsidR="0061077F" w:rsidRPr="00EF0A5D">
                    <w:rPr>
                      <w:rStyle w:val="documentcol"/>
                      <w:rFonts w:eastAsia="Georgia"/>
                    </w:rPr>
                    <w:t xml:space="preserve"> </w:t>
                  </w:r>
                  <w:r w:rsidR="0061077F" w:rsidRPr="00EF0A5D">
                    <w:rPr>
                      <w:rStyle w:val="documentcol-containeranyCharacter"/>
                      <w:rFonts w:eastAsia="Georgia"/>
                    </w:rPr>
                    <w:t>www.linkedin.com/in/sakthi-m-73ba5625b</w:t>
                  </w:r>
                </w:p>
              </w:tc>
            </w:tr>
          </w:tbl>
          <w:p w14:paraId="35F7BE0A" w14:textId="77777777" w:rsidR="00AB7479" w:rsidRPr="00EF0A5D" w:rsidRDefault="00AB7479">
            <w:pPr>
              <w:pStyle w:val="documentleft-boxParagraph"/>
              <w:spacing w:line="320" w:lineRule="atLeast"/>
              <w:textAlignment w:val="auto"/>
              <w:rPr>
                <w:rStyle w:val="documentleft-box"/>
                <w:rFonts w:eastAsia="Georgia"/>
                <w:sz w:val="22"/>
                <w:szCs w:val="22"/>
              </w:rPr>
            </w:pPr>
          </w:p>
        </w:tc>
      </w:tr>
    </w:tbl>
    <w:p w14:paraId="172AAF97" w14:textId="77777777" w:rsidR="00AB7479" w:rsidRPr="00EF0A5D" w:rsidRDefault="0061077F" w:rsidP="009246DA">
      <w:pPr>
        <w:pStyle w:val="p"/>
        <w:spacing w:before="400" w:line="320" w:lineRule="atLeast"/>
        <w:jc w:val="both"/>
        <w:rPr>
          <w:rFonts w:eastAsia="Georgia"/>
          <w:sz w:val="22"/>
          <w:szCs w:val="22"/>
        </w:rPr>
      </w:pPr>
      <w:r w:rsidRPr="00EF0A5D">
        <w:rPr>
          <w:rFonts w:eastAsia="Georgia"/>
          <w:sz w:val="22"/>
          <w:szCs w:val="22"/>
        </w:rPr>
        <w:t>Highly skilled and results-driven Business Analyst with over 3+ years of experience in analyzing business processes, identifying opportunities for improvement, and implementing effective solutions. Proven track record of successfully leading cross-functional teams, driving strategic initiatives, and delivering actionable insights to optimize organizational performance. Strong analytical mindset, exceptional problem-solving abilities, and excellent communication skills. Seeking a challenging position in a dynamic organization to leverage my expertise in business analysis and contribute to the achievement of organizational goals.</w:t>
      </w:r>
    </w:p>
    <w:p w14:paraId="5B9F030E" w14:textId="77777777" w:rsidR="00AB7479" w:rsidRPr="00EF0A5D" w:rsidRDefault="0061077F">
      <w:pPr>
        <w:pStyle w:val="documentsectiontitle"/>
        <w:pBdr>
          <w:bottom w:val="single" w:sz="8" w:space="0" w:color="CCCCCC"/>
        </w:pBdr>
        <w:spacing w:before="400" w:after="200"/>
        <w:rPr>
          <w:rFonts w:eastAsia="Georgia"/>
          <w:b/>
          <w:bCs/>
          <w:i/>
          <w:iCs/>
          <w:spacing w:val="-10"/>
        </w:rPr>
      </w:pPr>
      <w:r w:rsidRPr="00EF0A5D">
        <w:rPr>
          <w:rFonts w:eastAsia="Georgia"/>
          <w:b/>
          <w:bCs/>
          <w:i/>
          <w:iCs/>
          <w:spacing w:val="-10"/>
        </w:rPr>
        <w:t>Skills</w:t>
      </w: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674"/>
      </w:tblGrid>
      <w:tr w:rsidR="00AB7479" w:rsidRPr="00EF0A5D" w14:paraId="3991FB28" w14:textId="77777777">
        <w:trPr>
          <w:tblCellSpacing w:w="0" w:type="dxa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4509B2" w14:textId="77777777" w:rsidR="00AB7479" w:rsidRPr="00EF0A5D" w:rsidRDefault="0061077F" w:rsidP="009246DA">
            <w:pPr>
              <w:pStyle w:val="ListParagraph"/>
              <w:numPr>
                <w:ilvl w:val="3"/>
                <w:numId w:val="5"/>
              </w:numPr>
              <w:spacing w:line="320" w:lineRule="atLeast"/>
              <w:textAlignment w:val="auto"/>
              <w:rPr>
                <w:rStyle w:val="documentcol-containeranyCharacter"/>
                <w:rFonts w:eastAsia="Georgia"/>
              </w:rPr>
            </w:pPr>
            <w:r w:rsidRPr="00EF0A5D">
              <w:rPr>
                <w:rStyle w:val="documentcol-containeranyCharacter"/>
                <w:rFonts w:eastAsia="Georgia"/>
              </w:rPr>
              <w:t>Business Process analysis</w:t>
            </w:r>
          </w:p>
        </w:tc>
      </w:tr>
    </w:tbl>
    <w:p w14:paraId="305D135C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243"/>
      </w:tblGrid>
      <w:tr w:rsidR="00AB7479" w:rsidRPr="00EF0A5D" w14:paraId="4433A7F8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DBC847D" w14:textId="77777777" w:rsidR="00AB7479" w:rsidRPr="00EF0A5D" w:rsidRDefault="0061077F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r w:rsidRPr="00EF0A5D">
              <w:rPr>
                <w:rStyle w:val="documentcol-containeranyCharacter"/>
                <w:rFonts w:eastAsia="Georgia"/>
              </w:rPr>
              <w:t>Requirements gathering and documentation</w:t>
            </w:r>
          </w:p>
        </w:tc>
      </w:tr>
    </w:tbl>
    <w:p w14:paraId="0CBFB8FA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192"/>
      </w:tblGrid>
      <w:tr w:rsidR="00AB7479" w:rsidRPr="00EF0A5D" w14:paraId="44A7C6E0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228072B" w14:textId="77777777" w:rsidR="00AB7479" w:rsidRPr="00EF0A5D" w:rsidRDefault="0061077F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r w:rsidRPr="00EF0A5D">
              <w:rPr>
                <w:rStyle w:val="documentcol-containeranyCharacter"/>
                <w:rFonts w:eastAsia="Georgia"/>
              </w:rPr>
              <w:t>Data analysis and interpretation</w:t>
            </w:r>
          </w:p>
        </w:tc>
      </w:tr>
    </w:tbl>
    <w:p w14:paraId="73855970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203"/>
      </w:tblGrid>
      <w:tr w:rsidR="00AB7479" w:rsidRPr="00EF0A5D" w14:paraId="6A4171CD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DC50443" w14:textId="77777777" w:rsidR="00AB7479" w:rsidRPr="00EF0A5D" w:rsidRDefault="0061077F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r w:rsidRPr="00EF0A5D">
              <w:rPr>
                <w:rStyle w:val="documentcol-containeranyCharacter"/>
                <w:rFonts w:eastAsia="Georgia"/>
              </w:rPr>
              <w:t>Project management</w:t>
            </w:r>
          </w:p>
        </w:tc>
      </w:tr>
    </w:tbl>
    <w:p w14:paraId="6BB7C227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630"/>
      </w:tblGrid>
      <w:tr w:rsidR="00AB7479" w:rsidRPr="00EF0A5D" w14:paraId="343509EC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3A0359A" w14:textId="77777777" w:rsidR="00AB7479" w:rsidRPr="00EF0A5D" w:rsidRDefault="0061077F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r w:rsidRPr="00EF0A5D">
              <w:rPr>
                <w:rStyle w:val="documentcol-containeranyCharacter"/>
                <w:rFonts w:eastAsia="Georgia"/>
              </w:rPr>
              <w:t>Stakeholder management</w:t>
            </w:r>
          </w:p>
        </w:tc>
      </w:tr>
    </w:tbl>
    <w:p w14:paraId="71CA6651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960"/>
      </w:tblGrid>
      <w:tr w:rsidR="00AB7479" w:rsidRPr="00EF0A5D" w14:paraId="0CC509D8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CC42B7B" w14:textId="77777777" w:rsidR="00AB7479" w:rsidRPr="00EF0A5D" w:rsidRDefault="0061077F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r w:rsidRPr="00EF0A5D">
              <w:rPr>
                <w:rStyle w:val="documentcol-containeranyCharacter"/>
                <w:rFonts w:eastAsia="Georgia"/>
              </w:rPr>
              <w:t>Market research and analysis</w:t>
            </w:r>
          </w:p>
        </w:tc>
      </w:tr>
    </w:tbl>
    <w:p w14:paraId="7E175631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290"/>
      </w:tblGrid>
      <w:tr w:rsidR="00AB7479" w:rsidRPr="00EF0A5D" w14:paraId="5B2657F9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05294E1" w14:textId="77777777" w:rsidR="00AB7479" w:rsidRPr="00EF0A5D" w:rsidRDefault="0061077F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r w:rsidRPr="00EF0A5D">
              <w:rPr>
                <w:rStyle w:val="documentcol-containeranyCharacter"/>
                <w:rFonts w:eastAsia="Georgia"/>
              </w:rPr>
              <w:t>Strategic planning and execution</w:t>
            </w:r>
          </w:p>
        </w:tc>
      </w:tr>
    </w:tbl>
    <w:p w14:paraId="6909DC4C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946"/>
      </w:tblGrid>
      <w:tr w:rsidR="00AB7479" w:rsidRPr="00EF0A5D" w14:paraId="734E8DFA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A553E94" w14:textId="77777777" w:rsidR="00AB7479" w:rsidRPr="00EF0A5D" w:rsidRDefault="0061077F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r w:rsidRPr="00EF0A5D">
              <w:rPr>
                <w:rStyle w:val="documentcol-containeranyCharacter"/>
                <w:rFonts w:eastAsia="Georgia"/>
              </w:rPr>
              <w:t>Strong analytical and problem-solving skills Process improvement</w:t>
            </w:r>
          </w:p>
        </w:tc>
      </w:tr>
    </w:tbl>
    <w:p w14:paraId="27A9A456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9909"/>
      </w:tblGrid>
      <w:tr w:rsidR="00AB7479" w:rsidRPr="00EF0A5D" w14:paraId="00988884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2123C1A" w14:textId="77777777" w:rsidR="00AB7479" w:rsidRPr="00EF0A5D" w:rsidRDefault="0061077F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r w:rsidRPr="00EF0A5D">
              <w:rPr>
                <w:rStyle w:val="documentcol-containeranyCharacter"/>
                <w:rFonts w:eastAsia="Georgia"/>
              </w:rPr>
              <w:t>Excellent communication and presentation abilities</w:t>
            </w:r>
          </w:p>
        </w:tc>
      </w:tr>
    </w:tbl>
    <w:p w14:paraId="76B9E5F9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210"/>
      </w:tblGrid>
      <w:tr w:rsidR="00AB7479" w:rsidRPr="00EF0A5D" w14:paraId="451C7010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4B8803C" w14:textId="282C821B" w:rsidR="00AB7479" w:rsidRPr="00EF0A5D" w:rsidRDefault="0093378D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proofErr w:type="spellStart"/>
            <w:proofErr w:type="gramStart"/>
            <w:r>
              <w:rPr>
                <w:rStyle w:val="documentcol-containeranyCharacter"/>
                <w:rFonts w:eastAsia="Georgia"/>
              </w:rPr>
              <w:t>DRaw.IO,Visio</w:t>
            </w:r>
            <w:proofErr w:type="spellEnd"/>
            <w:proofErr w:type="gramEnd"/>
            <w:r>
              <w:rPr>
                <w:rStyle w:val="documentcol-containeranyCharacter"/>
                <w:rFonts w:eastAsia="Georgia"/>
              </w:rPr>
              <w:t>,</w:t>
            </w:r>
            <w:r w:rsidR="003200BE">
              <w:rPr>
                <w:rStyle w:val="documentcol-containeranyCharacter"/>
                <w:rFonts w:eastAsia="Georgia"/>
              </w:rPr>
              <w:t xml:space="preserve"> </w:t>
            </w:r>
            <w:r>
              <w:rPr>
                <w:rStyle w:val="documentcol-containeranyCharacter"/>
                <w:rFonts w:eastAsia="Georgia"/>
              </w:rPr>
              <w:t xml:space="preserve">MS </w:t>
            </w:r>
            <w:r w:rsidR="003200BE">
              <w:rPr>
                <w:rStyle w:val="documentcol-containeranyCharacter"/>
                <w:rFonts w:eastAsia="Georgia"/>
              </w:rPr>
              <w:t>word, MS</w:t>
            </w:r>
            <w:r>
              <w:rPr>
                <w:rStyle w:val="documentcol-containeranyCharacter"/>
                <w:rFonts w:eastAsia="Georgia"/>
              </w:rPr>
              <w:t xml:space="preserve"> </w:t>
            </w:r>
            <w:r w:rsidR="003200BE">
              <w:rPr>
                <w:rStyle w:val="documentcol-containeranyCharacter"/>
                <w:rFonts w:eastAsia="Georgia"/>
              </w:rPr>
              <w:t>PowerPoint, MS Excel</w:t>
            </w:r>
          </w:p>
        </w:tc>
      </w:tr>
    </w:tbl>
    <w:p w14:paraId="6F03EFB9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423"/>
      </w:tblGrid>
      <w:tr w:rsidR="00AB7479" w:rsidRPr="00EF0A5D" w14:paraId="66B96BF5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5108B37" w14:textId="6F885B41" w:rsidR="00AB7479" w:rsidRPr="00EF0A5D" w:rsidRDefault="00CE0BDA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r>
              <w:rPr>
                <w:rStyle w:val="documentcol-containeranyCharacter"/>
                <w:rFonts w:eastAsia="Georgia"/>
              </w:rPr>
              <w:t>Proficient</w:t>
            </w:r>
            <w:r w:rsidR="000F022C">
              <w:rPr>
                <w:rStyle w:val="documentcol-containeranyCharacter"/>
                <w:rFonts w:eastAsia="Georgia"/>
              </w:rPr>
              <w:t xml:space="preserve"> in</w:t>
            </w:r>
            <w:r>
              <w:rPr>
                <w:rStyle w:val="documentcol-containeranyCharacter"/>
                <w:rFonts w:eastAsia="Georgia"/>
              </w:rPr>
              <w:t xml:space="preserve"> </w:t>
            </w:r>
            <w:proofErr w:type="spellStart"/>
            <w:r w:rsidR="0052471D">
              <w:rPr>
                <w:rStyle w:val="documentcol-containeranyCharacter"/>
                <w:rFonts w:eastAsia="Georgia"/>
              </w:rPr>
              <w:t>J</w:t>
            </w:r>
            <w:r w:rsidR="00166696">
              <w:rPr>
                <w:rStyle w:val="documentcol-containeranyCharacter"/>
                <w:rFonts w:eastAsia="Georgia"/>
              </w:rPr>
              <w:t>iraboard</w:t>
            </w:r>
            <w:proofErr w:type="spellEnd"/>
            <w:r w:rsidR="00166696">
              <w:rPr>
                <w:rStyle w:val="documentcol-containeranyCharacter"/>
                <w:rFonts w:eastAsia="Georgia"/>
              </w:rPr>
              <w:t>.</w:t>
            </w:r>
          </w:p>
        </w:tc>
      </w:tr>
    </w:tbl>
    <w:p w14:paraId="726F91EF" w14:textId="77777777" w:rsidR="00AB7479" w:rsidRPr="00EF0A5D" w:rsidRDefault="00AB7479"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233"/>
      </w:tblGrid>
      <w:tr w:rsidR="00AB7479" w:rsidRPr="00EF0A5D" w14:paraId="1E3409CC" w14:textId="77777777">
        <w:trPr>
          <w:tblCellSpacing w:w="0" w:type="dxa"/>
        </w:trPr>
        <w:tc>
          <w:tcPr>
            <w:tcW w:w="5000" w:type="pct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D3E684C" w14:textId="20E7B350" w:rsidR="00AB7479" w:rsidRPr="00EF0A5D" w:rsidRDefault="00A30CD7" w:rsidP="009246DA">
            <w:pPr>
              <w:pStyle w:val="documentcol-containerany"/>
              <w:numPr>
                <w:ilvl w:val="3"/>
                <w:numId w:val="5"/>
              </w:numPr>
              <w:spacing w:line="320" w:lineRule="atLeast"/>
              <w:rPr>
                <w:rStyle w:val="documentcol-70nth-last-child1"/>
                <w:rFonts w:eastAsia="Georgia"/>
              </w:rPr>
            </w:pPr>
            <w:r>
              <w:rPr>
                <w:rStyle w:val="documentcol-containeranyCharacter"/>
                <w:rFonts w:eastAsia="Georgia"/>
              </w:rPr>
              <w:t>Domain Knowledge.</w:t>
            </w:r>
          </w:p>
        </w:tc>
      </w:tr>
    </w:tbl>
    <w:p w14:paraId="4D6896F3" w14:textId="77777777" w:rsidR="00AB7479" w:rsidRPr="00EF0A5D" w:rsidRDefault="0061077F">
      <w:pPr>
        <w:pStyle w:val="documentsectiontitle"/>
        <w:pBdr>
          <w:bottom w:val="single" w:sz="8" w:space="0" w:color="CCCCCC"/>
        </w:pBdr>
        <w:spacing w:before="400" w:after="200"/>
        <w:rPr>
          <w:rFonts w:eastAsia="Georgia"/>
          <w:b/>
          <w:bCs/>
          <w:i/>
          <w:iCs/>
          <w:spacing w:val="-10"/>
        </w:rPr>
      </w:pPr>
      <w:r w:rsidRPr="00EF0A5D">
        <w:rPr>
          <w:rFonts w:eastAsia="Georgia"/>
          <w:b/>
          <w:bCs/>
          <w:i/>
          <w:iCs/>
          <w:spacing w:val="-10"/>
        </w:rPr>
        <w:t>Work History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AB7479" w:rsidRPr="00EF0A5D" w14:paraId="1D0B9817" w14:textId="77777777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4073B8D3" w14:textId="77777777" w:rsidR="00AB7479" w:rsidRPr="00EF0A5D" w:rsidRDefault="0061077F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eastAsia="Georgia"/>
                <w:sz w:val="4"/>
                <w:szCs w:val="4"/>
              </w:rPr>
            </w:pPr>
            <w:r w:rsidRPr="00EF0A5D">
              <w:rPr>
                <w:rStyle w:val="txtBold"/>
                <w:rFonts w:eastAsia="Georgia"/>
              </w:rPr>
              <w:t>2023-07</w:t>
            </w:r>
            <w:r w:rsidRPr="00EF0A5D">
              <w:rPr>
                <w:rStyle w:val="spandateswrapper"/>
                <w:rFonts w:eastAsia="Georgia"/>
              </w:rPr>
              <w:t xml:space="preserve"> </w:t>
            </w:r>
            <w:r w:rsidRPr="00EF0A5D">
              <w:rPr>
                <w:rStyle w:val="txtBold"/>
                <w:rFonts w:eastAsia="Georgia"/>
              </w:rPr>
              <w:t>- Current</w:t>
            </w:r>
          </w:p>
        </w:tc>
        <w:tc>
          <w:tcPr>
            <w:tcW w:w="844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865A9C" w14:textId="77777777" w:rsidR="00AB7479" w:rsidRPr="00EF0A5D" w:rsidRDefault="0061077F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eastAsia="Georgia"/>
              </w:rPr>
            </w:pPr>
            <w:r w:rsidRPr="00EF0A5D">
              <w:rPr>
                <w:rStyle w:val="divdocumentjobtitle"/>
                <w:rFonts w:eastAsia="Georgia"/>
                <w:b/>
                <w:bCs/>
              </w:rPr>
              <w:t>Business Analyst</w:t>
            </w:r>
            <w:r w:rsidRPr="00EF0A5D">
              <w:rPr>
                <w:rStyle w:val="documentmb5"/>
                <w:rFonts w:eastAsia="Georgia"/>
              </w:rPr>
              <w:t xml:space="preserve"> </w:t>
            </w:r>
          </w:p>
          <w:p w14:paraId="674ED1FC" w14:textId="77777777" w:rsidR="00AB7479" w:rsidRPr="00EF0A5D" w:rsidRDefault="0061077F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eastAsia="Georgia"/>
                <w:i/>
                <w:iCs/>
                <w:sz w:val="22"/>
                <w:szCs w:val="22"/>
              </w:rPr>
            </w:pPr>
            <w:proofErr w:type="spellStart"/>
            <w:r w:rsidRPr="00EF0A5D">
              <w:rPr>
                <w:rStyle w:val="span"/>
                <w:rFonts w:eastAsia="Georgia"/>
                <w:i/>
                <w:iCs/>
                <w:sz w:val="22"/>
                <w:szCs w:val="22"/>
              </w:rPr>
              <w:t>RightData</w:t>
            </w:r>
            <w:proofErr w:type="spellEnd"/>
            <w:r w:rsidRPr="00EF0A5D">
              <w:rPr>
                <w:rStyle w:val="documentsinglecolumn"/>
                <w:rFonts w:eastAsia="Georgia"/>
                <w:i/>
                <w:iCs/>
                <w:sz w:val="22"/>
                <w:szCs w:val="22"/>
              </w:rPr>
              <w:t xml:space="preserve"> </w:t>
            </w:r>
          </w:p>
          <w:p w14:paraId="55DA9D0B" w14:textId="77777777" w:rsidR="00AB7479" w:rsidRPr="00EF0A5D" w:rsidRDefault="0061077F" w:rsidP="009246DA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Collaborated with stakeholders to gather and analyze business requirements, translating them into functional specifications for development teams.</w:t>
            </w:r>
          </w:p>
          <w:p w14:paraId="3EC7896F" w14:textId="6E07EE70" w:rsidR="00AB7479" w:rsidRPr="00EF0A5D" w:rsidRDefault="00827698" w:rsidP="009246DA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827698">
              <w:rPr>
                <w:sz w:val="22"/>
                <w:szCs w:val="22"/>
                <w:shd w:val="clear" w:color="auto" w:fill="FFFFFF"/>
              </w:rPr>
              <w:t xml:space="preserve">Assist the Project Manager with project related activities as needed to ensure work plans are complete and being adhered to. This would include input for scope, </w:t>
            </w:r>
            <w:proofErr w:type="gramStart"/>
            <w:r w:rsidRPr="00827698">
              <w:rPr>
                <w:sz w:val="22"/>
                <w:szCs w:val="22"/>
                <w:shd w:val="clear" w:color="auto" w:fill="FFFFFF"/>
              </w:rPr>
              <w:t>issue</w:t>
            </w:r>
            <w:proofErr w:type="gramEnd"/>
            <w:r w:rsidRPr="00827698">
              <w:rPr>
                <w:sz w:val="22"/>
                <w:szCs w:val="22"/>
                <w:shd w:val="clear" w:color="auto" w:fill="FFFFFF"/>
              </w:rPr>
              <w:t xml:space="preserve"> and risk management activities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.</w:t>
            </w:r>
          </w:p>
          <w:p w14:paraId="1E04C2F0" w14:textId="005A7EB0" w:rsidR="00D75473" w:rsidRPr="00B97BE3" w:rsidRDefault="00D75473" w:rsidP="009246DA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Fonts w:eastAsia="Georgia"/>
                <w:sz w:val="22"/>
                <w:szCs w:val="22"/>
              </w:rPr>
            </w:pPr>
            <w:r w:rsidRPr="00D75473">
              <w:rPr>
                <w:sz w:val="22"/>
                <w:szCs w:val="22"/>
                <w:shd w:val="clear" w:color="auto" w:fill="FFFFFF"/>
              </w:rPr>
              <w:t>Perform risk management, including identifying, prioritizing, and mitigating risks, and communicating and escalating risks and issues</w:t>
            </w:r>
            <w:r w:rsidR="000619CA">
              <w:rPr>
                <w:sz w:val="22"/>
                <w:szCs w:val="22"/>
                <w:shd w:val="clear" w:color="auto" w:fill="FFFFFF"/>
              </w:rPr>
              <w:t>.</w:t>
            </w:r>
          </w:p>
          <w:p w14:paraId="66AA9488" w14:textId="4F2AF1E9" w:rsidR="00B97BE3" w:rsidRPr="00570A85" w:rsidRDefault="00B97BE3" w:rsidP="009246DA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570A85">
              <w:rPr>
                <w:sz w:val="22"/>
                <w:szCs w:val="22"/>
                <w:shd w:val="clear" w:color="auto" w:fill="FFFFFF"/>
              </w:rPr>
              <w:lastRenderedPageBreak/>
              <w:t>Work with business leaders, subject matter experts and vendor staff to elicit and translate business and technical requirements.</w:t>
            </w:r>
          </w:p>
          <w:p w14:paraId="28624A06" w14:textId="77777777" w:rsidR="00AB7479" w:rsidRDefault="0061077F" w:rsidP="009246DA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Utilized data analysis techniques to extract meaningful insights from large datasets, providing actionable recommendations to senior management for informed decision-making.</w:t>
            </w:r>
          </w:p>
          <w:p w14:paraId="7AD3114D" w14:textId="77777777" w:rsidR="006C3F7D" w:rsidRPr="00DB2821" w:rsidRDefault="006C3F7D" w:rsidP="00DB2821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white-space-pre"/>
                <w:rFonts w:eastAsia="Georgia"/>
                <w:sz w:val="22"/>
                <w:szCs w:val="22"/>
              </w:rPr>
            </w:pPr>
            <w:r w:rsidRPr="00DB2821">
              <w:rPr>
                <w:rStyle w:val="span"/>
                <w:rFonts w:eastAsia="Georgia"/>
                <w:sz w:val="22"/>
                <w:szCs w:val="22"/>
              </w:rPr>
              <w:t>Prepare BRD and FRD,</w:t>
            </w:r>
            <w:r w:rsidRPr="00DB2821">
              <w:rPr>
                <w:sz w:val="22"/>
                <w:szCs w:val="22"/>
                <w:shd w:val="clear" w:color="auto" w:fill="FFFFFF"/>
              </w:rPr>
              <w:t xml:space="preserve"> Write use cases and test cases.</w:t>
            </w:r>
            <w:r w:rsidRPr="00DB2821">
              <w:rPr>
                <w:rStyle w:val="white-space-pre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5A72F4E9" w14:textId="087007CE" w:rsidR="00C5201A" w:rsidRPr="00DB2821" w:rsidRDefault="00C5201A" w:rsidP="00DB2821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white-space-pre"/>
                <w:rFonts w:eastAsia="Georgia"/>
                <w:sz w:val="22"/>
                <w:szCs w:val="22"/>
              </w:rPr>
            </w:pPr>
            <w:r w:rsidRPr="00DB2821">
              <w:rPr>
                <w:sz w:val="22"/>
                <w:szCs w:val="22"/>
                <w:shd w:val="clear" w:color="auto" w:fill="FFFFFF"/>
              </w:rPr>
              <w:t xml:space="preserve">Develop functional test cases, following up with </w:t>
            </w:r>
            <w:proofErr w:type="gramStart"/>
            <w:r w:rsidRPr="00DB2821">
              <w:rPr>
                <w:sz w:val="22"/>
                <w:szCs w:val="22"/>
                <w:shd w:val="clear" w:color="auto" w:fill="FFFFFF"/>
              </w:rPr>
              <w:t>SME’s</w:t>
            </w:r>
            <w:proofErr w:type="gramEnd"/>
            <w:r w:rsidRPr="00DB2821">
              <w:rPr>
                <w:sz w:val="22"/>
                <w:szCs w:val="22"/>
                <w:shd w:val="clear" w:color="auto" w:fill="FFFFFF"/>
              </w:rPr>
              <w:t xml:space="preserve"> as needed.</w:t>
            </w:r>
            <w:r w:rsidRPr="00DB2821">
              <w:rPr>
                <w:rStyle w:val="white-space-pre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072A6844" w14:textId="5D428D97" w:rsidR="00C5201A" w:rsidRPr="00DB2821" w:rsidRDefault="00C5201A" w:rsidP="00DB2821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white-space-pre"/>
                <w:rFonts w:eastAsia="Georgia"/>
                <w:sz w:val="22"/>
                <w:szCs w:val="22"/>
              </w:rPr>
            </w:pPr>
            <w:r w:rsidRPr="00DB2821">
              <w:rPr>
                <w:sz w:val="22"/>
                <w:szCs w:val="22"/>
                <w:shd w:val="clear" w:color="auto" w:fill="FFFFFF"/>
              </w:rPr>
              <w:t>During UAT, execute test cases if required. This may be done by clinical folks and will be determined when the test lead has done their analysis and test plan.</w:t>
            </w:r>
            <w:r w:rsidRPr="00DB2821">
              <w:rPr>
                <w:rStyle w:val="white-space-pre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00EEA61D" w14:textId="5D3ED004" w:rsidR="00C5201A" w:rsidRPr="00DB2821" w:rsidRDefault="00C5201A" w:rsidP="00DB2821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white-space-pre"/>
                <w:rFonts w:eastAsia="Georgia"/>
                <w:sz w:val="22"/>
                <w:szCs w:val="22"/>
              </w:rPr>
            </w:pPr>
            <w:r w:rsidRPr="00DB2821">
              <w:rPr>
                <w:sz w:val="22"/>
                <w:szCs w:val="22"/>
                <w:shd w:val="clear" w:color="auto" w:fill="FFFFFF"/>
              </w:rPr>
              <w:t>Work with the Project Manager as well as operational and program staff to help determine deployment plans and transition plans as needed.</w:t>
            </w:r>
            <w:r w:rsidRPr="00DB2821">
              <w:rPr>
                <w:rStyle w:val="white-space-pre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4041B0D4" w14:textId="4DBF1473" w:rsidR="007C6D10" w:rsidRPr="00DB2821" w:rsidRDefault="00C5201A" w:rsidP="00DB2821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DB2821">
              <w:rPr>
                <w:sz w:val="22"/>
                <w:szCs w:val="22"/>
                <w:shd w:val="clear" w:color="auto" w:fill="FFFFFF"/>
              </w:rPr>
              <w:t>Work with clinical adoption specialist/developer or business owner to help determine user documentation and training requirements.</w:t>
            </w:r>
          </w:p>
          <w:p w14:paraId="32FADCBB" w14:textId="45AB5CFB" w:rsidR="00B34E56" w:rsidRPr="00EF0A5D" w:rsidRDefault="00517E5A" w:rsidP="009246DA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>
              <w:rPr>
                <w:rStyle w:val="span"/>
                <w:rFonts w:eastAsia="Georgia"/>
                <w:sz w:val="22"/>
                <w:szCs w:val="22"/>
              </w:rPr>
              <w:t>Proficient in using Jira board for user story creation</w:t>
            </w:r>
            <w:r w:rsidR="00AD7D17">
              <w:rPr>
                <w:rStyle w:val="span"/>
                <w:rFonts w:eastAsia="Georgia"/>
                <w:sz w:val="22"/>
                <w:szCs w:val="22"/>
              </w:rPr>
              <w:t xml:space="preserve"> for </w:t>
            </w:r>
            <w:proofErr w:type="gramStart"/>
            <w:r w:rsidR="00AD7D17">
              <w:rPr>
                <w:rStyle w:val="span"/>
                <w:rFonts w:eastAsia="Georgia"/>
                <w:sz w:val="22"/>
                <w:szCs w:val="22"/>
              </w:rPr>
              <w:t>particular sprint</w:t>
            </w:r>
            <w:proofErr w:type="gramEnd"/>
            <w:r w:rsidR="00AD7D17">
              <w:rPr>
                <w:rStyle w:val="span"/>
                <w:rFonts w:eastAsia="Georgia"/>
                <w:sz w:val="22"/>
                <w:szCs w:val="22"/>
              </w:rPr>
              <w:t>.</w:t>
            </w:r>
          </w:p>
          <w:p w14:paraId="5DBE9967" w14:textId="77777777" w:rsidR="00AB7479" w:rsidRPr="00EF0A5D" w:rsidRDefault="0061077F" w:rsidP="009246DA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Prepared comprehensive documentation, including project charters, use cases, and process flow diagrams, ensuring clear communication and understanding among team members.</w:t>
            </w:r>
          </w:p>
          <w:p w14:paraId="740FDA5C" w14:textId="77777777" w:rsidR="00AB7479" w:rsidRPr="00EF0A5D" w:rsidRDefault="0061077F" w:rsidP="009246DA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Collaborated with IT teams to ensure successful software implementation, conducting user acceptance testing and providing feedback for system enhancements.</w:t>
            </w:r>
          </w:p>
          <w:p w14:paraId="1F38E260" w14:textId="77777777" w:rsidR="00AB7479" w:rsidRPr="00EF0A5D" w:rsidRDefault="0061077F" w:rsidP="009246DA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Acted as a liaison between business stakeholders and technical teams, facilitating effective communication and ensuring alignment with business objectives.</w:t>
            </w:r>
          </w:p>
          <w:p w14:paraId="307969B0" w14:textId="77777777" w:rsidR="00AB7479" w:rsidRPr="00EF0A5D" w:rsidRDefault="0061077F" w:rsidP="009246DA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Conducted regular stakeholder meetings and presentations to communicate project updates, gather feedback, and address concerns.</w:t>
            </w:r>
          </w:p>
          <w:p w14:paraId="64514687" w14:textId="77777777" w:rsidR="009246DA" w:rsidRPr="00EF0A5D" w:rsidRDefault="009246DA" w:rsidP="009246DA">
            <w:pPr>
              <w:pStyle w:val="documentulli"/>
              <w:spacing w:line="340" w:lineRule="atLeast"/>
              <w:ind w:left="300" w:right="200"/>
              <w:jc w:val="both"/>
              <w:rPr>
                <w:rStyle w:val="span"/>
                <w:rFonts w:eastAsia="Georgia"/>
                <w:sz w:val="22"/>
                <w:szCs w:val="22"/>
              </w:rPr>
            </w:pPr>
          </w:p>
        </w:tc>
      </w:tr>
    </w:tbl>
    <w:p w14:paraId="60D6652C" w14:textId="77777777" w:rsidR="00AB7479" w:rsidRPr="00EF0A5D" w:rsidRDefault="00AB7479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AB7479" w:rsidRPr="00EF0A5D" w14:paraId="633290BC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1BF43961" w14:textId="77777777" w:rsidR="00AB7479" w:rsidRPr="00EF0A5D" w:rsidRDefault="0061077F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eastAsia="Georgia"/>
                <w:sz w:val="4"/>
                <w:szCs w:val="4"/>
              </w:rPr>
            </w:pPr>
            <w:r w:rsidRPr="00EF0A5D">
              <w:rPr>
                <w:rStyle w:val="txtBold"/>
                <w:rFonts w:eastAsia="Georgia"/>
              </w:rPr>
              <w:t>2020-04</w:t>
            </w:r>
            <w:r w:rsidRPr="00EF0A5D">
              <w:rPr>
                <w:rStyle w:val="spandateswrapper"/>
                <w:rFonts w:eastAsia="Georgia"/>
              </w:rPr>
              <w:t xml:space="preserve"> </w:t>
            </w:r>
            <w:r w:rsidRPr="00EF0A5D">
              <w:rPr>
                <w:rStyle w:val="txtBold"/>
                <w:rFonts w:eastAsia="Georgia"/>
              </w:rPr>
              <w:t>- 2021-06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34A0367" w14:textId="77777777" w:rsidR="00AB7479" w:rsidRPr="00EF0A5D" w:rsidRDefault="0061077F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eastAsia="Georgia"/>
              </w:rPr>
            </w:pPr>
            <w:r w:rsidRPr="00EF0A5D">
              <w:rPr>
                <w:rStyle w:val="divdocumentjobtitle"/>
                <w:rFonts w:eastAsia="Georgia"/>
                <w:b/>
                <w:bCs/>
              </w:rPr>
              <w:t>Business Analyst</w:t>
            </w:r>
            <w:r w:rsidRPr="00EF0A5D">
              <w:rPr>
                <w:rStyle w:val="documentmb5"/>
                <w:rFonts w:eastAsia="Georgia"/>
              </w:rPr>
              <w:t xml:space="preserve"> </w:t>
            </w:r>
          </w:p>
          <w:p w14:paraId="49712CA2" w14:textId="77777777" w:rsidR="00AB7479" w:rsidRPr="00EF0A5D" w:rsidRDefault="0061077F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eastAsia="Georgia"/>
                <w:i/>
                <w:iCs/>
                <w:sz w:val="22"/>
                <w:szCs w:val="22"/>
              </w:rPr>
            </w:pPr>
            <w:proofErr w:type="spellStart"/>
            <w:r w:rsidRPr="00EF0A5D">
              <w:rPr>
                <w:rStyle w:val="span"/>
                <w:rFonts w:eastAsia="Georgia"/>
                <w:i/>
                <w:iCs/>
                <w:sz w:val="22"/>
                <w:szCs w:val="22"/>
              </w:rPr>
              <w:t>Unizen</w:t>
            </w:r>
            <w:proofErr w:type="spellEnd"/>
            <w:r w:rsidRPr="00EF0A5D">
              <w:rPr>
                <w:rStyle w:val="span"/>
                <w:rFonts w:eastAsia="Georgia"/>
                <w:i/>
                <w:iCs/>
                <w:sz w:val="22"/>
                <w:szCs w:val="22"/>
              </w:rPr>
              <w:t xml:space="preserve"> Technologies</w:t>
            </w:r>
            <w:r w:rsidRPr="00EF0A5D">
              <w:rPr>
                <w:rStyle w:val="documentsinglecolumn"/>
                <w:rFonts w:eastAsia="Georgia"/>
                <w:i/>
                <w:iCs/>
                <w:sz w:val="22"/>
                <w:szCs w:val="22"/>
              </w:rPr>
              <w:t xml:space="preserve"> </w:t>
            </w:r>
          </w:p>
          <w:p w14:paraId="15CA0EC2" w14:textId="77777777" w:rsidR="00AB7479" w:rsidRPr="00EF0A5D" w:rsidRDefault="0061077F" w:rsidP="009246DA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Conducted market research and competitor analysis to identify market trends, customer needs, and potential growth opportunities.</w:t>
            </w:r>
          </w:p>
          <w:p w14:paraId="03A4F309" w14:textId="77777777" w:rsidR="00AB7479" w:rsidRPr="00EF0A5D" w:rsidRDefault="0061077F" w:rsidP="009246DA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Developed business cases and feasibility studies for new product initiatives, assessing market demand, financial viability, and resource requirements.</w:t>
            </w:r>
          </w:p>
          <w:p w14:paraId="6A0C497A" w14:textId="77777777" w:rsidR="00AB7479" w:rsidRPr="00EF0A5D" w:rsidRDefault="0061077F" w:rsidP="009246DA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Collaborated with product development teams to define product specifications, ensuring alignment with customer requirements and market trends.</w:t>
            </w:r>
          </w:p>
          <w:p w14:paraId="746BC9C6" w14:textId="77777777" w:rsidR="00AB7479" w:rsidRPr="00EF0A5D" w:rsidRDefault="0061077F" w:rsidP="009246DA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Monitored project progress, tracked key performance indicators, and prepared regular reports for senior management, facilitating data-driven decision-making.</w:t>
            </w:r>
          </w:p>
          <w:p w14:paraId="6628A5D1" w14:textId="77777777" w:rsidR="00AB7479" w:rsidRPr="00EF0A5D" w:rsidRDefault="0061077F" w:rsidP="009246DA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Assisted in the development and implementation of marketing strategies, conducting customer </w:t>
            </w:r>
            <w:proofErr w:type="gramStart"/>
            <w:r w:rsidRPr="00EF0A5D">
              <w:rPr>
                <w:rStyle w:val="span"/>
                <w:rFonts w:eastAsia="Georgia"/>
                <w:sz w:val="22"/>
                <w:szCs w:val="22"/>
              </w:rPr>
              <w:t>segmentation</w:t>
            </w:r>
            <w:proofErr w:type="gramEnd"/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 and targeting, resulting in a 10% increase in market share.</w:t>
            </w:r>
          </w:p>
          <w:p w14:paraId="406E2A8D" w14:textId="77777777" w:rsidR="00AB7479" w:rsidRPr="00EF0A5D" w:rsidRDefault="0061077F" w:rsidP="009246DA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Supported the sales team in identifying customer pain points and proposing solutions, contributing to a 15% increase in customer satisfaction.</w:t>
            </w:r>
          </w:p>
          <w:p w14:paraId="20978DE5" w14:textId="77777777" w:rsidR="00AB7479" w:rsidRDefault="0061077F" w:rsidP="009246DA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Conducted training sessions and workshops for end-users to facilitate smooth adoption of new systems and processes.</w:t>
            </w:r>
          </w:p>
          <w:p w14:paraId="338EE734" w14:textId="77777777" w:rsidR="0059348C" w:rsidRDefault="0059348C" w:rsidP="0059348C">
            <w:pPr>
              <w:pStyle w:val="documentulli"/>
              <w:spacing w:line="340" w:lineRule="atLeast"/>
              <w:ind w:right="200"/>
              <w:jc w:val="both"/>
              <w:rPr>
                <w:rStyle w:val="span"/>
                <w:rFonts w:eastAsia="Georgia"/>
                <w:sz w:val="22"/>
                <w:szCs w:val="22"/>
              </w:rPr>
            </w:pPr>
          </w:p>
          <w:p w14:paraId="53B98D65" w14:textId="77777777" w:rsidR="0059348C" w:rsidRDefault="0059348C" w:rsidP="0059348C">
            <w:pPr>
              <w:pStyle w:val="documentulli"/>
              <w:spacing w:line="340" w:lineRule="atLeast"/>
              <w:ind w:right="200"/>
              <w:jc w:val="both"/>
              <w:rPr>
                <w:rStyle w:val="span"/>
                <w:rFonts w:eastAsia="Georgia"/>
                <w:sz w:val="22"/>
                <w:szCs w:val="22"/>
              </w:rPr>
            </w:pPr>
          </w:p>
          <w:p w14:paraId="359592B3" w14:textId="77777777" w:rsidR="00AF055E" w:rsidRDefault="00AF055E" w:rsidP="0059348C">
            <w:pPr>
              <w:pStyle w:val="documentulli"/>
              <w:spacing w:line="340" w:lineRule="atLeast"/>
              <w:ind w:right="200"/>
              <w:jc w:val="both"/>
              <w:rPr>
                <w:rStyle w:val="span"/>
                <w:rFonts w:eastAsia="Georgia"/>
                <w:sz w:val="22"/>
                <w:szCs w:val="22"/>
              </w:rPr>
            </w:pPr>
          </w:p>
          <w:p w14:paraId="4573C132" w14:textId="77777777" w:rsidR="00AF055E" w:rsidRPr="00EF0A5D" w:rsidRDefault="00AF055E" w:rsidP="0059348C">
            <w:pPr>
              <w:pStyle w:val="documentulli"/>
              <w:spacing w:line="340" w:lineRule="atLeast"/>
              <w:ind w:right="200"/>
              <w:jc w:val="both"/>
              <w:rPr>
                <w:rStyle w:val="span"/>
                <w:rFonts w:eastAsia="Georgia"/>
                <w:sz w:val="22"/>
                <w:szCs w:val="22"/>
              </w:rPr>
            </w:pPr>
          </w:p>
          <w:p w14:paraId="445DF2A6" w14:textId="7F915F6B" w:rsidR="009246DA" w:rsidRPr="00EF0A5D" w:rsidRDefault="009246DA" w:rsidP="009246DA">
            <w:pPr>
              <w:pStyle w:val="documentulli"/>
              <w:spacing w:line="340" w:lineRule="atLeast"/>
              <w:ind w:left="300" w:right="200"/>
              <w:jc w:val="both"/>
              <w:rPr>
                <w:rStyle w:val="span"/>
                <w:rFonts w:eastAsia="Georgia"/>
                <w:sz w:val="22"/>
                <w:szCs w:val="22"/>
              </w:rPr>
            </w:pPr>
          </w:p>
        </w:tc>
      </w:tr>
    </w:tbl>
    <w:p w14:paraId="25E7729C" w14:textId="77777777" w:rsidR="00AB7479" w:rsidRPr="00EF0A5D" w:rsidRDefault="00AB7479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AB7479" w:rsidRPr="00EF0A5D" w14:paraId="594BD665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3B249D3E" w14:textId="77777777" w:rsidR="00AB7479" w:rsidRPr="00EF0A5D" w:rsidRDefault="0061077F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eastAsia="Georgia"/>
                <w:sz w:val="4"/>
                <w:szCs w:val="4"/>
              </w:rPr>
            </w:pPr>
            <w:r w:rsidRPr="00EF0A5D">
              <w:rPr>
                <w:rStyle w:val="txtBold"/>
                <w:rFonts w:eastAsia="Georgia"/>
              </w:rPr>
              <w:lastRenderedPageBreak/>
              <w:t>2013-04</w:t>
            </w:r>
            <w:r w:rsidRPr="00EF0A5D">
              <w:rPr>
                <w:rStyle w:val="spandateswrapper"/>
                <w:rFonts w:eastAsia="Georgia"/>
              </w:rPr>
              <w:t xml:space="preserve"> </w:t>
            </w:r>
            <w:r w:rsidRPr="00EF0A5D">
              <w:rPr>
                <w:rStyle w:val="txtBold"/>
                <w:rFonts w:eastAsia="Georgia"/>
              </w:rPr>
              <w:t>- 2019-04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06B133CF" w14:textId="77777777" w:rsidR="00AB7479" w:rsidRPr="00EF0A5D" w:rsidRDefault="0061077F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eastAsia="Georgia"/>
              </w:rPr>
            </w:pPr>
            <w:r w:rsidRPr="00EF0A5D">
              <w:rPr>
                <w:rStyle w:val="divdocumentjobtitle"/>
                <w:rFonts w:eastAsia="Georgia"/>
                <w:b/>
                <w:bCs/>
              </w:rPr>
              <w:t>HR Associate</w:t>
            </w:r>
            <w:r w:rsidRPr="00EF0A5D">
              <w:rPr>
                <w:rStyle w:val="documentmb5"/>
                <w:rFonts w:eastAsia="Georgia"/>
              </w:rPr>
              <w:t xml:space="preserve"> </w:t>
            </w:r>
          </w:p>
          <w:p w14:paraId="571D4F55" w14:textId="77777777" w:rsidR="00AB7479" w:rsidRPr="00EF0A5D" w:rsidRDefault="0061077F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eastAsia="Georgia"/>
                <w:i/>
                <w:iCs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i/>
                <w:iCs/>
                <w:sz w:val="22"/>
                <w:szCs w:val="22"/>
              </w:rPr>
              <w:t xml:space="preserve">Cross Domain Pvt Ltd </w:t>
            </w:r>
          </w:p>
          <w:p w14:paraId="1A79667E" w14:textId="23FAAE82" w:rsidR="00AB7479" w:rsidRPr="00EF0A5D" w:rsidRDefault="0061077F" w:rsidP="009246DA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Strategical and Diverse recruitment experience with sourcing from Job portal, LinkedIn, </w:t>
            </w:r>
            <w:r w:rsidR="009246DA" w:rsidRPr="00EF0A5D">
              <w:rPr>
                <w:rStyle w:val="span"/>
                <w:rFonts w:eastAsia="Georgia"/>
                <w:sz w:val="22"/>
                <w:szCs w:val="22"/>
              </w:rPr>
              <w:t>social media</w:t>
            </w:r>
            <w:r w:rsidRPr="00EF0A5D">
              <w:rPr>
                <w:rStyle w:val="span"/>
                <w:rFonts w:eastAsia="Georgia"/>
                <w:sz w:val="22"/>
                <w:szCs w:val="22"/>
              </w:rPr>
              <w:t>, etc.</w:t>
            </w:r>
          </w:p>
          <w:p w14:paraId="3E5DB7DB" w14:textId="6147CA3F" w:rsidR="00AB7479" w:rsidRPr="00EF0A5D" w:rsidRDefault="0061077F" w:rsidP="009246DA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Organized &amp;</w:t>
            </w:r>
            <w:r w:rsidR="009246DA" w:rsidRPr="00EF0A5D">
              <w:rPr>
                <w:rStyle w:val="span"/>
                <w:rFonts w:eastAsia="Georgia"/>
                <w:sz w:val="22"/>
                <w:szCs w:val="22"/>
              </w:rPr>
              <w:t xml:space="preserve"> conducted</w:t>
            </w:r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 preliminary round of interviews and second round of interview, over the phone and in-</w:t>
            </w:r>
            <w:proofErr w:type="gramStart"/>
            <w:r w:rsidRPr="00EF0A5D">
              <w:rPr>
                <w:rStyle w:val="span"/>
                <w:rFonts w:eastAsia="Georgia"/>
                <w:sz w:val="22"/>
                <w:szCs w:val="22"/>
              </w:rPr>
              <w:t>person</w:t>
            </w:r>
            <w:proofErr w:type="gramEnd"/>
          </w:p>
          <w:p w14:paraId="2C631C5C" w14:textId="77777777" w:rsidR="00AB7479" w:rsidRPr="00EF0A5D" w:rsidRDefault="0061077F" w:rsidP="009246DA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Negotiated salary and explained benefits of the company to potential employees On-boarding, Induction and joining for new employees.</w:t>
            </w:r>
          </w:p>
          <w:p w14:paraId="7143BA0E" w14:textId="77777777" w:rsidR="00AB7479" w:rsidRPr="00EF0A5D" w:rsidRDefault="0061077F" w:rsidP="009246DA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Induction experience in company's policies, organization structure and familiarization of team members &amp; other staff</w:t>
            </w:r>
          </w:p>
          <w:p w14:paraId="4E45939C" w14:textId="77777777" w:rsidR="00AB7479" w:rsidRPr="00EF0A5D" w:rsidRDefault="0061077F" w:rsidP="009246DA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Issued offer letters and conducted background checks and </w:t>
            </w:r>
            <w:proofErr w:type="gramStart"/>
            <w:r w:rsidRPr="00EF0A5D">
              <w:rPr>
                <w:rStyle w:val="span"/>
                <w:rFonts w:eastAsia="Georgia"/>
                <w:sz w:val="22"/>
                <w:szCs w:val="22"/>
              </w:rPr>
              <w:t>references</w:t>
            </w:r>
            <w:proofErr w:type="gramEnd"/>
          </w:p>
          <w:p w14:paraId="4145DBEA" w14:textId="1D1463DF" w:rsidR="00AB7479" w:rsidRPr="00EF0A5D" w:rsidRDefault="0061077F" w:rsidP="009246DA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Resolved various employee relations </w:t>
            </w:r>
            <w:proofErr w:type="gramStart"/>
            <w:r w:rsidRPr="00EF0A5D">
              <w:rPr>
                <w:rStyle w:val="span"/>
                <w:rFonts w:eastAsia="Georgia"/>
                <w:sz w:val="22"/>
                <w:szCs w:val="22"/>
              </w:rPr>
              <w:t>problem</w:t>
            </w:r>
            <w:proofErr w:type="gramEnd"/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 to the satisfaction of five department heads</w:t>
            </w:r>
            <w:r w:rsidR="00C35FCE">
              <w:rPr>
                <w:rStyle w:val="span"/>
                <w:rFonts w:eastAsia="Georgia"/>
                <w:sz w:val="22"/>
                <w:szCs w:val="22"/>
              </w:rPr>
              <w:t>.</w:t>
            </w:r>
          </w:p>
          <w:p w14:paraId="5E3CB07F" w14:textId="77777777" w:rsidR="009246DA" w:rsidRPr="00EF0A5D" w:rsidRDefault="009246DA" w:rsidP="009246DA">
            <w:pPr>
              <w:pStyle w:val="documentulli"/>
              <w:spacing w:line="340" w:lineRule="atLeast"/>
              <w:ind w:left="300" w:right="200"/>
              <w:jc w:val="both"/>
              <w:rPr>
                <w:rStyle w:val="span"/>
                <w:rFonts w:eastAsia="Georgia"/>
                <w:sz w:val="22"/>
                <w:szCs w:val="22"/>
              </w:rPr>
            </w:pPr>
          </w:p>
        </w:tc>
      </w:tr>
    </w:tbl>
    <w:p w14:paraId="4D6CCDDD" w14:textId="77777777" w:rsidR="00AB7479" w:rsidRPr="00EF0A5D" w:rsidRDefault="00AB7479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AB7479" w:rsidRPr="00EF0A5D" w14:paraId="3BB66BCC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622263B6" w14:textId="77777777" w:rsidR="00AB7479" w:rsidRPr="00EF0A5D" w:rsidRDefault="0061077F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eastAsia="Georgia"/>
                <w:sz w:val="4"/>
                <w:szCs w:val="4"/>
              </w:rPr>
            </w:pPr>
            <w:r w:rsidRPr="00EF0A5D">
              <w:rPr>
                <w:rStyle w:val="txtBold"/>
                <w:rFonts w:eastAsia="Georgia"/>
              </w:rPr>
              <w:t>2012-04</w:t>
            </w:r>
            <w:r w:rsidRPr="00EF0A5D">
              <w:rPr>
                <w:rStyle w:val="spandateswrapper"/>
                <w:rFonts w:eastAsia="Georgia"/>
              </w:rPr>
              <w:t xml:space="preserve"> </w:t>
            </w:r>
            <w:r w:rsidRPr="00EF0A5D">
              <w:rPr>
                <w:rStyle w:val="txtBold"/>
                <w:rFonts w:eastAsia="Georgia"/>
              </w:rPr>
              <w:t>- 2013-04</w:t>
            </w: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C582172" w14:textId="77777777" w:rsidR="00AB7479" w:rsidRPr="00EF0A5D" w:rsidRDefault="0061077F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txtBold"/>
                <w:rFonts w:eastAsia="Georgia"/>
              </w:rPr>
            </w:pPr>
            <w:r w:rsidRPr="00EF0A5D">
              <w:rPr>
                <w:rStyle w:val="divdocumentjobtitle"/>
                <w:rFonts w:eastAsia="Georgia"/>
                <w:b/>
                <w:bCs/>
              </w:rPr>
              <w:t>HR Executive</w:t>
            </w:r>
            <w:r w:rsidRPr="00EF0A5D">
              <w:rPr>
                <w:rStyle w:val="documentmb5"/>
                <w:rFonts w:eastAsia="Georgia"/>
              </w:rPr>
              <w:t xml:space="preserve"> </w:t>
            </w:r>
          </w:p>
          <w:p w14:paraId="3C07F492" w14:textId="77777777" w:rsidR="00AB7479" w:rsidRPr="00EF0A5D" w:rsidRDefault="0061077F">
            <w:pPr>
              <w:pStyle w:val="documentmb5Paragraph"/>
              <w:spacing w:after="100" w:line="340" w:lineRule="atLeast"/>
              <w:ind w:right="200"/>
              <w:rPr>
                <w:rStyle w:val="documentsinglecolumn"/>
                <w:rFonts w:eastAsia="Georgia"/>
                <w:i/>
                <w:iCs/>
                <w:sz w:val="22"/>
                <w:szCs w:val="22"/>
              </w:rPr>
            </w:pPr>
            <w:proofErr w:type="spellStart"/>
            <w:r w:rsidRPr="00EF0A5D">
              <w:rPr>
                <w:rStyle w:val="span"/>
                <w:rFonts w:eastAsia="Georgia"/>
                <w:i/>
                <w:iCs/>
                <w:sz w:val="22"/>
                <w:szCs w:val="22"/>
              </w:rPr>
              <w:t>Harvas</w:t>
            </w:r>
            <w:proofErr w:type="spellEnd"/>
            <w:r w:rsidRPr="00EF0A5D">
              <w:rPr>
                <w:rStyle w:val="span"/>
                <w:rFonts w:eastAsia="Georgia"/>
                <w:i/>
                <w:iCs/>
                <w:sz w:val="22"/>
                <w:szCs w:val="22"/>
              </w:rPr>
              <w:t xml:space="preserve"> Management Solutions </w:t>
            </w:r>
          </w:p>
          <w:p w14:paraId="183E5CEF" w14:textId="5C5223FC" w:rsidR="00AB7479" w:rsidRPr="00EF0A5D" w:rsidRDefault="0061077F" w:rsidP="009246DA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End to end to ownership in recruitment and interview by identifying potential candidates based on skills, knowledge, </w:t>
            </w:r>
            <w:proofErr w:type="gramStart"/>
            <w:r w:rsidRPr="00EF0A5D">
              <w:rPr>
                <w:rStyle w:val="span"/>
                <w:rFonts w:eastAsia="Georgia"/>
                <w:sz w:val="22"/>
                <w:szCs w:val="22"/>
              </w:rPr>
              <w:t>education</w:t>
            </w:r>
            <w:proofErr w:type="gramEnd"/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 and </w:t>
            </w:r>
            <w:r w:rsidR="009246DA" w:rsidRPr="00EF0A5D">
              <w:rPr>
                <w:rStyle w:val="span"/>
                <w:rFonts w:eastAsia="Georgia"/>
                <w:sz w:val="22"/>
                <w:szCs w:val="22"/>
              </w:rPr>
              <w:t>experience.</w:t>
            </w:r>
          </w:p>
          <w:p w14:paraId="2B7FF2C6" w14:textId="77777777" w:rsidR="00AB7479" w:rsidRPr="00EF0A5D" w:rsidRDefault="0061077F" w:rsidP="009246DA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Sourced profiles through Job portals, LinkedIn, employee referrals, </w:t>
            </w:r>
            <w:proofErr w:type="gramStart"/>
            <w:r w:rsidRPr="00EF0A5D">
              <w:rPr>
                <w:rStyle w:val="span"/>
                <w:rFonts w:eastAsia="Georgia"/>
                <w:sz w:val="22"/>
                <w:szCs w:val="22"/>
              </w:rPr>
              <w:t>references</w:t>
            </w:r>
            <w:proofErr w:type="gramEnd"/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 and social media.</w:t>
            </w:r>
          </w:p>
          <w:p w14:paraId="66916760" w14:textId="77777777" w:rsidR="00AB7479" w:rsidRPr="00EF0A5D" w:rsidRDefault="0061077F" w:rsidP="009246DA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 xml:space="preserve">Screened, short listed, mapped skills with existing </w:t>
            </w:r>
            <w:proofErr w:type="gramStart"/>
            <w:r w:rsidRPr="00EF0A5D">
              <w:rPr>
                <w:rStyle w:val="span"/>
                <w:rFonts w:eastAsia="Georgia"/>
                <w:sz w:val="22"/>
                <w:szCs w:val="22"/>
              </w:rPr>
              <w:t>requirements</w:t>
            </w:r>
            <w:proofErr w:type="gramEnd"/>
          </w:p>
          <w:p w14:paraId="7337B8B8" w14:textId="77777777" w:rsidR="00AB7479" w:rsidRPr="00EF0A5D" w:rsidRDefault="0061077F" w:rsidP="009246DA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00" w:right="200" w:hanging="261"/>
              <w:jc w:val="both"/>
              <w:rPr>
                <w:rStyle w:val="span"/>
                <w:rFonts w:eastAsia="Georgia"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sz w:val="22"/>
                <w:szCs w:val="22"/>
              </w:rPr>
              <w:t>Responsible for negotiating job offers, including compensation and benefits.</w:t>
            </w:r>
          </w:p>
        </w:tc>
      </w:tr>
    </w:tbl>
    <w:p w14:paraId="60523BD0" w14:textId="77777777" w:rsidR="00AB7479" w:rsidRPr="00EF0A5D" w:rsidRDefault="0061077F">
      <w:pPr>
        <w:pStyle w:val="documentsectiontitle"/>
        <w:pBdr>
          <w:bottom w:val="single" w:sz="8" w:space="0" w:color="CCCCCC"/>
        </w:pBdr>
        <w:spacing w:before="400" w:after="200"/>
        <w:rPr>
          <w:rFonts w:eastAsia="Georgia"/>
          <w:b/>
          <w:bCs/>
          <w:i/>
          <w:iCs/>
          <w:spacing w:val="-10"/>
        </w:rPr>
      </w:pPr>
      <w:r w:rsidRPr="00EF0A5D">
        <w:rPr>
          <w:rFonts w:eastAsia="Georgia"/>
          <w:b/>
          <w:bCs/>
          <w:i/>
          <w:iCs/>
          <w:spacing w:val="-10"/>
        </w:rPr>
        <w:t>Certifications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AB7479" w:rsidRPr="00EF0A5D" w14:paraId="12684164" w14:textId="77777777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4DCD7813" w14:textId="77777777" w:rsidR="00AB7479" w:rsidRPr="00EF0A5D" w:rsidRDefault="00AB7479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eastAsia="Georgia"/>
                <w:sz w:val="4"/>
                <w:szCs w:val="4"/>
              </w:rPr>
            </w:pPr>
          </w:p>
        </w:tc>
        <w:tc>
          <w:tcPr>
            <w:tcW w:w="844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843EC0" w14:textId="53A3D91E" w:rsidR="00AB7479" w:rsidRPr="00EF0A5D" w:rsidRDefault="0061077F">
            <w:pPr>
              <w:pStyle w:val="p"/>
              <w:spacing w:line="340" w:lineRule="atLeast"/>
              <w:ind w:right="200"/>
              <w:rPr>
                <w:rStyle w:val="documentsinglecolumn"/>
                <w:rFonts w:eastAsia="Georgia"/>
                <w:sz w:val="22"/>
                <w:szCs w:val="22"/>
              </w:rPr>
            </w:pPr>
            <w:r w:rsidRPr="00EF0A5D">
              <w:rPr>
                <w:rStyle w:val="documentsinglecolumn"/>
                <w:rFonts w:eastAsia="Georgia"/>
                <w:sz w:val="22"/>
                <w:szCs w:val="22"/>
              </w:rPr>
              <w:t>AWS Solution</w:t>
            </w:r>
            <w:r w:rsidR="000A7377">
              <w:rPr>
                <w:rStyle w:val="documentsinglecolumn"/>
                <w:rFonts w:eastAsia="Georgia"/>
                <w:sz w:val="22"/>
                <w:szCs w:val="22"/>
              </w:rPr>
              <w:t xml:space="preserve"> </w:t>
            </w:r>
            <w:r w:rsidRPr="00EF0A5D">
              <w:rPr>
                <w:rStyle w:val="documentsinglecolumn"/>
                <w:rFonts w:eastAsia="Georgia"/>
                <w:sz w:val="22"/>
                <w:szCs w:val="22"/>
              </w:rPr>
              <w:t xml:space="preserve">Architect Associate </w:t>
            </w:r>
            <w:proofErr w:type="spellStart"/>
            <w:r w:rsidR="00451E83" w:rsidRPr="00E2284C">
              <w:rPr>
                <w:b/>
                <w:color w:val="000000"/>
              </w:rPr>
              <w:t>Associate</w:t>
            </w:r>
            <w:proofErr w:type="spellEnd"/>
            <w:r w:rsidR="00451E83" w:rsidRPr="00E2284C">
              <w:rPr>
                <w:b/>
                <w:color w:val="000000"/>
              </w:rPr>
              <w:t xml:space="preserve"> ID: AWS</w:t>
            </w:r>
            <w:proofErr w:type="gramStart"/>
            <w:r w:rsidR="00451E83" w:rsidRPr="00E2284C">
              <w:rPr>
                <w:b/>
                <w:color w:val="000000"/>
              </w:rPr>
              <w:t>01139717</w:t>
            </w:r>
            <w:r w:rsidR="006D6635">
              <w:rPr>
                <w:b/>
                <w:color w:val="000000"/>
              </w:rPr>
              <w:t xml:space="preserve"> ,</w:t>
            </w:r>
            <w:proofErr w:type="gramEnd"/>
            <w:r w:rsidR="006D6635">
              <w:rPr>
                <w:b/>
                <w:color w:val="000000"/>
              </w:rPr>
              <w:t xml:space="preserve"> 2019.</w:t>
            </w:r>
          </w:p>
        </w:tc>
      </w:tr>
    </w:tbl>
    <w:p w14:paraId="44A1538C" w14:textId="77777777" w:rsidR="00AB7479" w:rsidRPr="00EF0A5D" w:rsidRDefault="0061077F">
      <w:pPr>
        <w:pStyle w:val="documentsectiontitle"/>
        <w:pBdr>
          <w:bottom w:val="single" w:sz="8" w:space="0" w:color="CCCCCC"/>
        </w:pBdr>
        <w:spacing w:before="400" w:after="200"/>
        <w:rPr>
          <w:rFonts w:eastAsia="Georgia"/>
          <w:b/>
          <w:bCs/>
          <w:i/>
          <w:iCs/>
          <w:spacing w:val="-10"/>
        </w:rPr>
      </w:pPr>
      <w:r w:rsidRPr="00EF0A5D">
        <w:rPr>
          <w:rFonts w:eastAsia="Georgia"/>
          <w:b/>
          <w:bCs/>
          <w:i/>
          <w:iCs/>
          <w:spacing w:val="-10"/>
        </w:rPr>
        <w:t>Education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AB7479" w:rsidRPr="00EF0A5D" w14:paraId="3F554730" w14:textId="77777777">
        <w:trPr>
          <w:tblCellSpacing w:w="0" w:type="dxa"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100" w:type="dxa"/>
            </w:tcMar>
            <w:hideMark/>
          </w:tcPr>
          <w:p w14:paraId="7C0F00DD" w14:textId="77777777" w:rsidR="00AB7479" w:rsidRPr="00EF0A5D" w:rsidRDefault="00AB7479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eastAsia="Georgia"/>
                <w:sz w:val="4"/>
                <w:szCs w:val="4"/>
              </w:rPr>
            </w:pPr>
          </w:p>
        </w:tc>
        <w:tc>
          <w:tcPr>
            <w:tcW w:w="844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A12AC6" w14:textId="77777777" w:rsidR="00AB7479" w:rsidRPr="00EF0A5D" w:rsidRDefault="0061077F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eastAsia="Georgia"/>
              </w:rPr>
            </w:pPr>
            <w:r w:rsidRPr="00EF0A5D">
              <w:rPr>
                <w:rStyle w:val="spandegree"/>
                <w:rFonts w:eastAsia="Georgia"/>
              </w:rPr>
              <w:t>Master of Business Administration</w:t>
            </w:r>
            <w:r w:rsidRPr="00EF0A5D">
              <w:rPr>
                <w:rStyle w:val="singlecolumnspanpaddedlinenth-child1"/>
                <w:rFonts w:eastAsia="Georgia"/>
              </w:rPr>
              <w:t xml:space="preserve"> </w:t>
            </w:r>
          </w:p>
          <w:p w14:paraId="4FF2DDF2" w14:textId="77777777" w:rsidR="00AB7479" w:rsidRPr="00EF0A5D" w:rsidRDefault="0061077F">
            <w:pPr>
              <w:pStyle w:val="spanpaddedline"/>
              <w:spacing w:line="340" w:lineRule="atLeast"/>
              <w:ind w:right="200"/>
              <w:rPr>
                <w:rStyle w:val="documentsinglecolumn"/>
                <w:rFonts w:eastAsia="Georgia"/>
                <w:i/>
                <w:iCs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i/>
                <w:iCs/>
                <w:sz w:val="22"/>
                <w:szCs w:val="22"/>
              </w:rPr>
              <w:t>Pondicherry University</w:t>
            </w:r>
          </w:p>
          <w:p w14:paraId="33397BF5" w14:textId="77777777" w:rsidR="00AB7479" w:rsidRPr="00EF0A5D" w:rsidRDefault="00AB7479">
            <w:pPr>
              <w:pStyle w:val="spanpaddedline"/>
              <w:spacing w:line="340" w:lineRule="atLeast"/>
              <w:ind w:right="200"/>
              <w:rPr>
                <w:rStyle w:val="documentsinglecolumn"/>
                <w:rFonts w:eastAsia="Georgia"/>
                <w:sz w:val="22"/>
                <w:szCs w:val="22"/>
              </w:rPr>
            </w:pPr>
          </w:p>
        </w:tc>
      </w:tr>
    </w:tbl>
    <w:p w14:paraId="4598C677" w14:textId="77777777" w:rsidR="00AB7479" w:rsidRPr="00EF0A5D" w:rsidRDefault="00AB7479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00"/>
        <w:gridCol w:w="8446"/>
      </w:tblGrid>
      <w:tr w:rsidR="00AB7479" w:rsidRPr="00EF0A5D" w14:paraId="082F537B" w14:textId="77777777">
        <w:trPr>
          <w:tblCellSpacing w:w="0" w:type="dxa"/>
        </w:trPr>
        <w:tc>
          <w:tcPr>
            <w:tcW w:w="2500" w:type="dxa"/>
            <w:tcMar>
              <w:top w:w="200" w:type="dxa"/>
              <w:left w:w="0" w:type="dxa"/>
              <w:bottom w:w="0" w:type="dxa"/>
              <w:right w:w="100" w:type="dxa"/>
            </w:tcMar>
            <w:hideMark/>
          </w:tcPr>
          <w:p w14:paraId="1102AEC1" w14:textId="77777777" w:rsidR="00AB7479" w:rsidRPr="00EF0A5D" w:rsidRDefault="00AB7479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eastAsia="Georgia"/>
                <w:sz w:val="4"/>
                <w:szCs w:val="4"/>
              </w:rPr>
            </w:pPr>
          </w:p>
        </w:tc>
        <w:tc>
          <w:tcPr>
            <w:tcW w:w="8446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2EF6EEB1" w14:textId="77777777" w:rsidR="00AB7479" w:rsidRPr="00EF0A5D" w:rsidRDefault="0061077F">
            <w:pPr>
              <w:pStyle w:val="spandateswrapperParagraph"/>
              <w:pBdr>
                <w:right w:val="none" w:sz="0" w:space="0" w:color="auto"/>
              </w:pBdr>
              <w:ind w:right="300"/>
              <w:textAlignment w:val="auto"/>
              <w:rPr>
                <w:rStyle w:val="spandateswrapper"/>
                <w:rFonts w:eastAsia="Georgia"/>
              </w:rPr>
            </w:pPr>
            <w:r w:rsidRPr="00EF0A5D">
              <w:rPr>
                <w:rStyle w:val="spandegree"/>
                <w:rFonts w:eastAsia="Georgia"/>
              </w:rPr>
              <w:t>Bachelor of Engineering Information Technology</w:t>
            </w:r>
            <w:r w:rsidRPr="00EF0A5D">
              <w:rPr>
                <w:rStyle w:val="singlecolumnspanpaddedlinenth-child1"/>
                <w:rFonts w:eastAsia="Georgia"/>
              </w:rPr>
              <w:t xml:space="preserve"> </w:t>
            </w:r>
          </w:p>
          <w:p w14:paraId="522FC834" w14:textId="77777777" w:rsidR="00AB7479" w:rsidRPr="00EF0A5D" w:rsidRDefault="0061077F">
            <w:pPr>
              <w:pStyle w:val="spanpaddedline"/>
              <w:spacing w:line="340" w:lineRule="atLeast"/>
              <w:ind w:right="200"/>
              <w:rPr>
                <w:rStyle w:val="documentsinglecolumn"/>
                <w:rFonts w:eastAsia="Georgia"/>
                <w:i/>
                <w:iCs/>
                <w:sz w:val="22"/>
                <w:szCs w:val="22"/>
              </w:rPr>
            </w:pPr>
            <w:r w:rsidRPr="00EF0A5D">
              <w:rPr>
                <w:rStyle w:val="span"/>
                <w:rFonts w:eastAsia="Georgia"/>
                <w:i/>
                <w:iCs/>
                <w:sz w:val="22"/>
                <w:szCs w:val="22"/>
              </w:rPr>
              <w:t>Anna University</w:t>
            </w:r>
          </w:p>
          <w:p w14:paraId="0E204CCF" w14:textId="77777777" w:rsidR="00AB7479" w:rsidRPr="00EF0A5D" w:rsidRDefault="00AB7479">
            <w:pPr>
              <w:pStyle w:val="spanpaddedline"/>
              <w:spacing w:line="340" w:lineRule="atLeast"/>
              <w:ind w:right="200"/>
              <w:rPr>
                <w:rStyle w:val="documentsinglecolumn"/>
                <w:rFonts w:eastAsia="Georgia"/>
                <w:sz w:val="22"/>
                <w:szCs w:val="22"/>
              </w:rPr>
            </w:pPr>
          </w:p>
        </w:tc>
      </w:tr>
    </w:tbl>
    <w:p w14:paraId="1AA24497" w14:textId="77777777" w:rsidR="00AB7479" w:rsidRPr="00EF0A5D" w:rsidRDefault="00AB7479">
      <w:pPr>
        <w:rPr>
          <w:rFonts w:eastAsia="Georgia"/>
          <w:b/>
          <w:bCs/>
          <w:i/>
          <w:iCs/>
          <w:spacing w:val="-10"/>
        </w:rPr>
      </w:pPr>
    </w:p>
    <w:sectPr w:rsidR="00AB7479" w:rsidRPr="00EF0A5D">
      <w:pgSz w:w="11906" w:h="16838"/>
      <w:pgMar w:top="480" w:right="480" w:bottom="4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794A6C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C68D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D43E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4E1B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A6D4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4CCA8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26CB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28FF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34A9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5EAC1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3ED1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9800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B0C7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10C5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AECD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D660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003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FE86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91AD4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6259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D2EE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48CD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0CA36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64CB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D8C7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BA2F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226E2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626DB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9ACD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8AD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674DB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1A68B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3CA3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F4B1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0090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6CBA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5F342803"/>
    <w:multiLevelType w:val="hybridMultilevel"/>
    <w:tmpl w:val="50CC3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8022E"/>
    <w:multiLevelType w:val="hybridMultilevel"/>
    <w:tmpl w:val="003E92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04B43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7706">
    <w:abstractNumId w:val="0"/>
  </w:num>
  <w:num w:numId="2" w16cid:durableId="1640183707">
    <w:abstractNumId w:val="1"/>
  </w:num>
  <w:num w:numId="3" w16cid:durableId="217981382">
    <w:abstractNumId w:val="2"/>
  </w:num>
  <w:num w:numId="4" w16cid:durableId="511577158">
    <w:abstractNumId w:val="3"/>
  </w:num>
  <w:num w:numId="5" w16cid:durableId="434250823">
    <w:abstractNumId w:val="4"/>
  </w:num>
  <w:num w:numId="6" w16cid:durableId="728767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479"/>
    <w:rsid w:val="000619CA"/>
    <w:rsid w:val="000A7377"/>
    <w:rsid w:val="000F022C"/>
    <w:rsid w:val="00166696"/>
    <w:rsid w:val="00256A3E"/>
    <w:rsid w:val="002B692D"/>
    <w:rsid w:val="003200BE"/>
    <w:rsid w:val="00330285"/>
    <w:rsid w:val="00451E83"/>
    <w:rsid w:val="00517E5A"/>
    <w:rsid w:val="0052471D"/>
    <w:rsid w:val="00570A85"/>
    <w:rsid w:val="0059348C"/>
    <w:rsid w:val="005C74E1"/>
    <w:rsid w:val="0061077F"/>
    <w:rsid w:val="006C3F7D"/>
    <w:rsid w:val="006D6635"/>
    <w:rsid w:val="006E346F"/>
    <w:rsid w:val="007B07C9"/>
    <w:rsid w:val="007C6D10"/>
    <w:rsid w:val="00827698"/>
    <w:rsid w:val="009246DA"/>
    <w:rsid w:val="0093378D"/>
    <w:rsid w:val="00A30CD7"/>
    <w:rsid w:val="00AB7479"/>
    <w:rsid w:val="00AD6C99"/>
    <w:rsid w:val="00AD7D17"/>
    <w:rsid w:val="00AF055E"/>
    <w:rsid w:val="00AF5F97"/>
    <w:rsid w:val="00B34E56"/>
    <w:rsid w:val="00B638ED"/>
    <w:rsid w:val="00B97BE3"/>
    <w:rsid w:val="00C35FCE"/>
    <w:rsid w:val="00C5201A"/>
    <w:rsid w:val="00CE0BDA"/>
    <w:rsid w:val="00D75473"/>
    <w:rsid w:val="00DB2821"/>
    <w:rsid w:val="00E16E7B"/>
    <w:rsid w:val="00E3164D"/>
    <w:rsid w:val="00EF0A5D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C9509"/>
  <w15:docId w15:val="{EEB9F1BC-9D66-477E-855E-9CC22D84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">
    <w:name w:val="div"/>
    <w:basedOn w:val="Normal"/>
  </w:style>
  <w:style w:type="character" w:customStyle="1" w:styleId="documentleft-box">
    <w:name w:val="document_left-box"/>
    <w:basedOn w:val="DefaultParagraphFont"/>
  </w:style>
  <w:style w:type="paragraph" w:customStyle="1" w:styleId="documentsection">
    <w:name w:val="document_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name">
    <w:name w:val="document_name"/>
    <w:basedOn w:val="Normal"/>
    <w:pPr>
      <w:pBdr>
        <w:bottom w:val="none" w:sz="0" w:space="5" w:color="auto"/>
      </w:pBdr>
      <w:spacing w:line="820" w:lineRule="atLeast"/>
    </w:pPr>
    <w:rPr>
      <w:b/>
      <w:bCs/>
      <w:i/>
      <w:iCs/>
      <w:color w:val="252932"/>
      <w:spacing w:val="-40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bottom w:val="none" w:sz="0" w:space="5" w:color="auto"/>
      </w:pBdr>
      <w:spacing w:line="420" w:lineRule="atLeast"/>
    </w:pPr>
    <w:rPr>
      <w:b/>
      <w:bCs/>
      <w:color w:val="252932"/>
      <w:sz w:val="32"/>
      <w:szCs w:val="32"/>
    </w:rPr>
  </w:style>
  <w:style w:type="character" w:customStyle="1" w:styleId="documentcol">
    <w:name w:val="document_col"/>
    <w:basedOn w:val="DefaultParagraphFont"/>
  </w:style>
  <w:style w:type="paragraph" w:customStyle="1" w:styleId="documentaddress">
    <w:name w:val="document_address"/>
    <w:basedOn w:val="Normal"/>
    <w:pPr>
      <w:pBdr>
        <w:top w:val="none" w:sz="0" w:space="1" w:color="auto"/>
      </w:pBdr>
      <w:spacing w:line="420" w:lineRule="atLeast"/>
    </w:pPr>
    <w:rPr>
      <w:sz w:val="22"/>
      <w:szCs w:val="22"/>
    </w:rPr>
  </w:style>
  <w:style w:type="paragraph" w:customStyle="1" w:styleId="documentcol-containerany">
    <w:name w:val="document_col-container_any"/>
    <w:basedOn w:val="Normal"/>
    <w:rPr>
      <w:sz w:val="22"/>
      <w:szCs w:val="22"/>
    </w:rPr>
  </w:style>
  <w:style w:type="character" w:customStyle="1" w:styleId="documentcol-containeranyCharacter">
    <w:name w:val="document_col-container_any Character"/>
    <w:basedOn w:val="DefaultParagraphFont"/>
    <w:rPr>
      <w:sz w:val="22"/>
      <w:szCs w:val="22"/>
    </w:rPr>
  </w:style>
  <w:style w:type="table" w:customStyle="1" w:styleId="documentcol-containeranyTable">
    <w:name w:val="document_col-container_any Table"/>
    <w:basedOn w:val="TableNormal"/>
    <w:tblPr/>
  </w:style>
  <w:style w:type="paragraph" w:customStyle="1" w:styleId="documentleft-boxParagraph">
    <w:name w:val="document_left-box Paragraph"/>
    <w:basedOn w:val="Normal"/>
    <w:pPr>
      <w:textAlignment w:val="top"/>
    </w:pPr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paragraph" w:customStyle="1" w:styleId="documentheading">
    <w:name w:val="document_heading"/>
    <w:basedOn w:val="Normal"/>
    <w:pPr>
      <w:pBdr>
        <w:bottom w:val="single" w:sz="8" w:space="0" w:color="CCCCCC"/>
      </w:pBdr>
    </w:pPr>
    <w:rPr>
      <w:b/>
      <w:bCs/>
      <w:i/>
      <w:iCs/>
      <w:spacing w:val="-10"/>
    </w:rPr>
  </w:style>
  <w:style w:type="paragraph" w:customStyle="1" w:styleId="documentsectiontitle">
    <w:name w:val="document_sectiontitle"/>
    <w:basedOn w:val="Normal"/>
    <w:pPr>
      <w:spacing w:line="420" w:lineRule="atLeast"/>
    </w:pPr>
    <w:rPr>
      <w:color w:val="252932"/>
      <w:sz w:val="32"/>
      <w:szCs w:val="32"/>
    </w:rPr>
  </w:style>
  <w:style w:type="paragraph" w:customStyle="1" w:styleId="documentratvsectionsinglecolumn">
    <w:name w:val="document_ratvsection_singlecolumn"/>
    <w:basedOn w:val="Normal"/>
  </w:style>
  <w:style w:type="character" w:customStyle="1" w:styleId="documentcol-70nth-last-child1">
    <w:name w:val="document_col-70_nth-last-child(1)"/>
    <w:basedOn w:val="DefaultParagraphFont"/>
  </w:style>
  <w:style w:type="character" w:customStyle="1" w:styleId="spandateswrapper">
    <w:name w:val="span_dates_wrapper"/>
    <w:basedOn w:val="span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5" w:color="auto"/>
      </w:pBd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singlecolumn">
    <w:name w:val="document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table" w:customStyle="1" w:styleId="documentdivparagraphTable">
    <w:name w:val="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paragraph" w:styleId="ListParagraph">
    <w:name w:val="List Paragraph"/>
    <w:basedOn w:val="Normal"/>
    <w:uiPriority w:val="34"/>
    <w:qFormat/>
    <w:rsid w:val="009246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16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6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5201A"/>
    <w:pPr>
      <w:spacing w:before="100" w:beforeAutospacing="1" w:after="100" w:afterAutospacing="1" w:line="240" w:lineRule="auto"/>
      <w:textAlignment w:val="auto"/>
    </w:pPr>
    <w:rPr>
      <w:lang w:val="en-CA" w:eastAsia="en-CA"/>
    </w:rPr>
  </w:style>
  <w:style w:type="character" w:customStyle="1" w:styleId="white-space-pre">
    <w:name w:val="white-space-pre"/>
    <w:basedOn w:val="DefaultParagraphFont"/>
    <w:rsid w:val="00C52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kthi12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Sakthi  Maharajan</dc:title>
  <cp:lastModifiedBy>sakthi M</cp:lastModifiedBy>
  <cp:revision>5</cp:revision>
  <dcterms:created xsi:type="dcterms:W3CDTF">2024-03-20T17:29:00Z</dcterms:created>
  <dcterms:modified xsi:type="dcterms:W3CDTF">2024-03-21T16:15:00Z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7b6d1d01-977e-4d7e-9d74-90e901463b59</vt:lpwstr>
  </property>
  <property fmtid="{D5CDD505-2E9C-101B-9397-08002B2CF9AE}" pid="3" name="x1ye=0">
    <vt:lpwstr>4GgAAB+LCAAAAAAABAAcmsWys0oYRR+IAW5D3N2ZYcHdefp7/jtNqgh097f3WhVImsEhEhJhQmQZGmJYCOJxlEVZjkZhgce13yvLHde1NADtziUGIpCCxQTb+asEHRuQFetCr0NE79oqFPWzsoNXI8yh7GnO+8MiJPgyC4RDQDCANxkvMlG6FC60OcN7ARpUoVoa/fUU8P66qWLjaMhXuQJlhiYBJ6i12ZWXPP7BupXimdU/aDY+UrPs0FDId13</vt:lpwstr>
  </property>
  <property fmtid="{D5CDD505-2E9C-101B-9397-08002B2CF9AE}" pid="4" name="x1ye=1">
    <vt:lpwstr>dlyEbcS1I9eEdAoODTkqRzL1JctakCj4SQLzBug9uF+wZe1qpCISIc8/dme2YOaY3IBPM/q5DQyvJSZoirxgHabR9qCDzXcls97O01oIf/XTIhnuq8cu6A7rHo1Ct0ZMn1LJLpHaQedY4iRwGFL2AWfXbCJKubSL97DNKNopNFbpus8rKu41pxpXN8ZaNnxHHpaFgNe9roxnkVs4SLnYIDrBU4Mwz3Ju7blfEjKK4+H5+dE409LeQGmzAohOBdT</vt:lpwstr>
  </property>
  <property fmtid="{D5CDD505-2E9C-101B-9397-08002B2CF9AE}" pid="5" name="x1ye=10">
    <vt:lpwstr>zS694au/aTkv3iFf/ctGtnEgnc4G/Dly3AZNfzsNePj6sthyZeoG5YdJVCOAPqUXRjAqZT/1aDbbqqBPWoQeUda+3Umjet9X4kO0b2ZVfz97oq32mVKE5qfACWV/2RUAnbmZorQ9JNXCmUUCiG+BrjTYcoYb4aFpmd7K/Tt9FCH6LgNMxpXO6tq3OOLOj9NTIS/rALdpfW+4NLs6SADfMisawXM1/+EMyPO7rEbfSU5Zu96Nh+asa8u6pesrEKw</vt:lpwstr>
  </property>
  <property fmtid="{D5CDD505-2E9C-101B-9397-08002B2CF9AE}" pid="6" name="x1ye=100">
    <vt:lpwstr>wRsiIFrsxaI/ziXvcKqhOvUq5de8VdifSb3fT7bi8MXZ1k4r55zt1U7+eXVMRyqSo1W74kPlZy6HWO5vx22vnJEOsaeXzAy/0hKAovLqsoWIsnoabisdMsIqWxqIzg0LKpPdaGPuIx8JDHkomuV3CYkDBhh0ecfd5N2k2dZKw7udSK0hx9Bon5nrCggNnxgbk8Ngv+n4IJLdwFvdztMRN1DUlwNRsgycX1Dl/XFGNEdXPS5H9RzkYhHOj78qwTv</vt:lpwstr>
  </property>
  <property fmtid="{D5CDD505-2E9C-101B-9397-08002B2CF9AE}" pid="7" name="x1ye=101">
    <vt:lpwstr>W+ibk1ut7V/39ZHB2g5CyRiK+NPqe9CG9ektjW9dFPN2IpPcZ3Zv1Tv8ZsVrPweVhGXN/ogFtAi5JuHn2t3HYNIKJQLovi3JQN/F8qkK7TUjubjrOgAeaX3zZ3j++oeW/t6rSpXw5YQ5GcTNfgSn4mQymtgvszytUNHoyJ21LKEEkA98Q3tRH1UaV4bDk+o4VIr4HzsOsh8h810Vv0hJCEEY4lQGPVRMMx0g1fcmlC6IHwtGeIWTNL7++zpXPkf</vt:lpwstr>
  </property>
  <property fmtid="{D5CDD505-2E9C-101B-9397-08002B2CF9AE}" pid="8" name="x1ye=102">
    <vt:lpwstr>n2wPUXUd1GMsGU14LgOAanLCWomzQ12vzXNo1PYAAdE3gseX49p2dfRJRG5Pvd0ua3djqPJimOueKnP4hub8LBRLwjscMf5wTNEn7vYw+/Zp1sXORGu+eGFLQgOf+IDbMoha2/nHfODr3Ggvzh6qIGCXuPgjpsju091FLgZnGfZeu2T5Ky5cPUUfrx5grNk4AfpLNYr4xceyoAjiF8az54lNVXj6Mmf9h0gmfr/PbyuKPYNRovydP9/pVd5Deak</vt:lpwstr>
  </property>
  <property fmtid="{D5CDD505-2E9C-101B-9397-08002B2CF9AE}" pid="9" name="x1ye=103">
    <vt:lpwstr>ACTfxtv+LRGFhJmUG3cm3zzbSwyJ/AN2g//wUfD50WeqGEcgMYzxSvDLSXXpvm1GbheQn535RxtepLYAG0sGbSsHNTLNysaGPNzoIX5hRbDFuqouPY6BRJk/o4lmKkBUe3SsupNxv9ZU74K8HMCvgdEUVZ7hXoDZPvBw/k47/3DmMWvv9LYGeUOVOV5Xe9kkU8jHfxu1xXJiIWl4qD8+KzpWUp/H4dwc/RIl6v1GIfy9JQIenFEwcdMJqeZhCtu</vt:lpwstr>
  </property>
  <property fmtid="{D5CDD505-2E9C-101B-9397-08002B2CF9AE}" pid="10" name="x1ye=104">
    <vt:lpwstr>Ht08xQLlJO/iMdxcogRo9XZ1+3XdO2uQ0RHCmpXBLvcmy4USNG1G1xV7htjtwoYfMZE8PvxOSy/88H3mdgwI6M/v4/7SxEK0FGMTRXTJhdSmvhXxvZixgPcV2iaZt5Pq5v39pWkXmbzCfhIMuaaZ941CB07/rEaN2CsZfp2q+frC0pFEx1Gdg60zHUmxqb7XEqX5dWdZzmo9P0P1YGTMjLFzWewviefxbwf1/PxxYvOLQ2wIXOoMw/siju98X4W</vt:lpwstr>
  </property>
  <property fmtid="{D5CDD505-2E9C-101B-9397-08002B2CF9AE}" pid="11" name="x1ye=105">
    <vt:lpwstr>L0oeA1YKZfoFuDR9qjtl7VuXiid54a6xpdHGq58bCo3PLS5sbzG+qEa3UxCZfD1+K8e6ZadUVTYEMRJMSLPbkl4917zsgVKUc+zEZR/8VQVma8mcOJTAu519gPv5UraHmUtPD7vZw47siTIduVj9nd3igyZZb4rtou/HWYM5oUmWUVl96pz8AbOF1Bqc3LywRhWi5rxlduAHr3xYF1G8ZPuoCK+wgs9rX+qWiuxgT4/M4AfveolrakzJvB+TlPW</vt:lpwstr>
  </property>
  <property fmtid="{D5CDD505-2E9C-101B-9397-08002B2CF9AE}" pid="12" name="x1ye=106">
    <vt:lpwstr>9iVmToT78irYOLGvnbcqSDordKdMUbC0j9GTuLg6FnwkeUipH3cZswfGejbyYG7ewlCQyQFEnO1Pjl3841/tfXnoUNru5o1SjCMMMo6H9HhzIV4GgAAA==</vt:lpwstr>
  </property>
  <property fmtid="{D5CDD505-2E9C-101B-9397-08002B2CF9AE}" pid="13" name="x1ye=11">
    <vt:lpwstr>VPqLQakPjJJzYj8KoiV9Ruy6u72Oo14KZCC6eO1WSqELD/QuFxIlZJpQjiBSBE9mZGmICXUntSI44y3s/DNVVPYsMOKdKWWj09liC4S+LMH5DqxnJ/voAfxMxfttsAbuOMx7jbik68oIfuWiKy3JTwFmmsU8V3U/wMDvqOVw+EHDAbfGZvJL8PvpTzXW8Gg0SYTsRo6KpyYKZq0RKyZPea+Xzz6fmHdlgiNLZsrc1CCzl+FNSzcwBb31xNKDtbe</vt:lpwstr>
  </property>
  <property fmtid="{D5CDD505-2E9C-101B-9397-08002B2CF9AE}" pid="14" name="x1ye=12">
    <vt:lpwstr>NpC0mzAp2MglWFtNN11EXOiZe8q5uQL4N8utWLiAaeNsbqQY6eauJ+/TDpDw0QzCs1LUYjDyzzJ+pPRIy9w6uZea4XCqJJ2QNB0Iuu3FbZN/SYmTPHnG7s6xVEGCta6X8z3hIU2GW+iF/FZPWz/jfzwofkYAQ7HBUnr0K1m55hB83n9PWHH9biK6zOt+u+Uej1c8A5r9tWqfJRALhQY/TPU8xZZbAXNZf2QIdA/CLh9fmJzawvtLYTd/c5FsIzi</vt:lpwstr>
  </property>
  <property fmtid="{D5CDD505-2E9C-101B-9397-08002B2CF9AE}" pid="15" name="x1ye=13">
    <vt:lpwstr>VeeiRmjzbSAeIc91Tq4A/W82FZFE0Vz8yHKad1XJ+fJZO714QJTj8NRDnSJL9Bu5fmrNkzGkjwtJ7yRo3sFCv/mxYSCwL0/O/Zg1V/+AdHUHdN3VAmpPsezMxKA6mrmhUJC0IZNE9EOo9oyiBDLTZjbjBzLB6UlOw4QJRcuu/hfK1ga/sP/QUsb1ZdQRMsc+liLOt6ZNOZW3pDdUZyk1Bv71TFerZ893fH6RoOzWGxgM61vCUFlhfIemsdSA5F2</vt:lpwstr>
  </property>
  <property fmtid="{D5CDD505-2E9C-101B-9397-08002B2CF9AE}" pid="16" name="x1ye=14">
    <vt:lpwstr>WzD5aSklA1W1P9vJbsDaYHkhDLVqOK9gACxx5Mo8dFDeDxqUFyDWeDN1qd9FvLK8HKDG8LTTJuqQL+0GT7I2W5WcIaRW2tRfG/giFoPLL5pTLFUpD78jO1R3TLc2LIPSyiv0zU6lmGzRz63EXyKH5aKI6teJ8f7GHdlJzFcSsXfukH+TPOqi0iVyIVJuG+p7wMJFqttyE99vlZHc55HyjIvaGo6iC1Uhoanr3pl0V7exOcourBb5Wk/K1mP1F2J</vt:lpwstr>
  </property>
  <property fmtid="{D5CDD505-2E9C-101B-9397-08002B2CF9AE}" pid="17" name="x1ye=15">
    <vt:lpwstr>A0/4XpgerLLfLQRV/hyAPgcYIjH3u9AN7gK5ekOCI4ot8YtSRfLAGVA2v/FQ8Otvc2NIwWLBxFOBXYWwXxsWdUcsGO5ZyNYqrZRHcVMPRPHdpW4IMf2Y8V3v+Wq+F/SMriKHAFtfcMGuRmnmGWogx6fb7oxglLf0x4/29etUdX6ylg41ZPm8/yH3VF9Wz+2x00VmrVylm5zE31MIEmsu872Z/6hMu5B47W+jpPvUHgD+a86L4hem8CTFmaM9UHg</vt:lpwstr>
  </property>
  <property fmtid="{D5CDD505-2E9C-101B-9397-08002B2CF9AE}" pid="18" name="x1ye=16">
    <vt:lpwstr>r7zrdkwHzI0EbhsQ1hO/RAwtUksVaLteAN6wC1LxtwO0a2xorMbHrgxIFS3xpRf8qSD+x6J79hJ8LwmLlWJVJTdP1/jy2dF9Cxy+qs/ZYDq6iT9wxGxF9VzQr2YWQC6K8wtZ3jTV2DBLPbg7tBOdPzM0pFUkU0XaqNghpJgOzXhN/Ikjj5+dptzJgC5E6WDZ5L+pVM6QYk8U1XtfztAUsyDlrxvakx88sy3BVPBHskS85ntyWhLW+28p8PD2eaR</vt:lpwstr>
  </property>
  <property fmtid="{D5CDD505-2E9C-101B-9397-08002B2CF9AE}" pid="19" name="x1ye=17">
    <vt:lpwstr>jrHEGYqN8/zy9VfN8TmGDmjqGzauz57Ywh7NRQFpSk60tOzdVkcg/aUURvGZ9N1zFPo9ws2oV9Oz8etPUFnK9mW3fcGb+5vh34/aP6dmIjyWxPl6Iy1xZi0tCiIg27UEh/sY8K8uHSQxKklEU0ryuo4KOwaSNY/qVi64aCbv+L9Nnlv0VaTC75g/M3T6ImMH6A+Uw4tYoDaLiOaXi7xNdqiv4fb05mH9wor509itjlc60vcYR9lc35GOrWWhgqx</vt:lpwstr>
  </property>
  <property fmtid="{D5CDD505-2E9C-101B-9397-08002B2CF9AE}" pid="20" name="x1ye=18">
    <vt:lpwstr>nEg4ur5SqJQfuzMGh+nlEt7q1wqekKinZq2bAza2PruHf+Q2WOeYnmWIXv198TzJCw2uTu5p0eo4owN2qEUiwNlathiNUUhqH7qS1NZsBHDU8Uh42RVxVq/9blzmOFWFLWMCkoZ6YoeTkXTr8wgJtj6KpXmwqKF8zEYsxY6/68Pcj9VX5XFwiQ4Uiop6rPn6saw1REcJ3Jp/7+de5f9t7EZ8wjYZvDMP/BneiRIIAQ6GWOY8YOeT3+Ck1qZ63xm</vt:lpwstr>
  </property>
  <property fmtid="{D5CDD505-2E9C-101B-9397-08002B2CF9AE}" pid="21" name="x1ye=19">
    <vt:lpwstr>SLgJcCqHs7GqMNkpJ1wjOQPO6RmM0JDE9jO3y5habVBbixo9oIYQS1nddpK8PbnR/TkNuBgQst/ePMnglBQaxckoIRXZuFJDZtxgSMMeuczYGfVJkX5p9+B4V5pgrTvcvN/cKyRPUbOgFkZTgrVBESwj1xFc2EexQShOW8ikE4rNjoKPbssOcx1BG2RcoeDObxrqWWwvMFBDnH4cJ224BfIktQ8eIP0z8Hr9DtFqmErP7oDODF5Fp2jLxsU5T/n</vt:lpwstr>
  </property>
  <property fmtid="{D5CDD505-2E9C-101B-9397-08002B2CF9AE}" pid="22" name="x1ye=2">
    <vt:lpwstr>RJxpuOU1eK18/aU23xtMv+RvPKTOrC2Z8TxVaQafP0pT8+XMdpUrGuYGmLWcZxrD0odO35keiNRBDC/7X0KA6AWRJLT9ms5ESysjMYEI+VKkGwUVifMVEwBStu2aVi+Ri5Dl1cfD4DCoU6NOPXoehujxnk++AIVLPHfZv+YGE7/aCgHasVJN1h483O9jBq8DFKGzWnmXiwrXzmZddlxrfe3Ta2jLn5R9hlbHO/CsqZdEWhv9U27QhhTWIhNLkHZ</vt:lpwstr>
  </property>
  <property fmtid="{D5CDD505-2E9C-101B-9397-08002B2CF9AE}" pid="23" name="x1ye=20">
    <vt:lpwstr>bcZ28P60gI3HNjaHxqRc0PUnsSrLKSTpohR4Zw7/ki/Z6fq78Vhg+k4IYIHMJtR5VjgsslgWazuk/VnVRBrkqFMG2Hq+DXygmfC4/9QvHR6NyUd4TabnK0TJqpobNbZfxmt3tDe0uIene8G46sV5KaJUA4/l5RCnceHMMEmTyIu2+AgyBQtR58fr6GJF5UrFK5l4aTsvkUg64Wtx5FuJwqnzLqO5nD4ptNjKvZ7fu73juGxldn75H5WkRmZVE3s</vt:lpwstr>
  </property>
  <property fmtid="{D5CDD505-2E9C-101B-9397-08002B2CF9AE}" pid="24" name="x1ye=21">
    <vt:lpwstr>hTRiWRSoFGJXe8vn2GXRdbhVS8rpd4z1npdlcQr9WRN2yYuVsaFo6EWG9axghCPMnt/KuzXmJlEt05DtTn/0r/E35yvft7okLl6MH/k7Z5wm8tOI9pC23whIudWGgWCFNbdlxhvsmvN3dXSTaSBzs0Vtxk91ACyYCidf+35l8+fdcxxabiTVvoSuE7Oe8bJOk88t6TqKGsIRCf3nKdfnDbgwp/BmL7xJGJBK/vPhbztxgobmpvEj/6Z43QLv9VA</vt:lpwstr>
  </property>
  <property fmtid="{D5CDD505-2E9C-101B-9397-08002B2CF9AE}" pid="25" name="x1ye=22">
    <vt:lpwstr>ZXHuvCxT4ES/xHSoLoCOypXwrnggqwH1Ax10JREjN4ipAp1/CpL2lw68Gl1VDVGsJcftMK9TJ9IVOOdEeHSUwkNlIZme4XrSZP2iRlyyKeGQ9Jyw4mPfhkaCq3vB5mXH5+y7Yiojbn9oUiCrjIR39VCKAVMxLc7zq7iVHPyOHQp1uf0twZZCUzF5UsCZKQfkoAUGx7dE5qzZi8jkUXIQbMUMtkaEvqC3FUaQK4tgW3nH8utI9N6Y/AvFk30R+Iq</vt:lpwstr>
  </property>
  <property fmtid="{D5CDD505-2E9C-101B-9397-08002B2CF9AE}" pid="26" name="x1ye=23">
    <vt:lpwstr>dvakD+c+1bz2a8dOXQpkcYXNVuycEOIMRgmbYNUGgp1sHWnCqz1Wrrsm7cGYSH+Tw/Aooe5m/AQOl082wDK6diNEng2U+q1rtqTunUcRp4uB6hfUMnV7xcdtP4phyARk+H+gcEyjRZNfSlTXWqplxN5FhrIxm8QZmXfNbxagryYlQ5fQdlfIiRA/kBID/RSaUfbO0O3Ct3ZtIIZ3DNCJV0YLO+MUKi0PUIm7fZ46TEC2UF/JTAE/EWHilzA4l2e</vt:lpwstr>
  </property>
  <property fmtid="{D5CDD505-2E9C-101B-9397-08002B2CF9AE}" pid="27" name="x1ye=24">
    <vt:lpwstr>1Be4ynMNAEbWEpsGiVWnvhjNkr9+yTfnScrU/TFdH5+TW6vcQb+/ggxj0ZGSbrkWP4vwce2Jk/C1u/AkW5uQ8htAAUj1FSJlTnN6B56Tfrdhx1cTR0Nc/CgTPigqwPv+T/hwbACNvcIXfPlJl9oSDAEorKDfwINWIlEqa4NPENPaYFmafWLac0IGZ69cgBjeJdjUPZyhzPyLew3y0AgiQpdbzi/p0Cbm2AWxvmlngOyeKVz4MzrxC1JOBiJ3yIy</vt:lpwstr>
  </property>
  <property fmtid="{D5CDD505-2E9C-101B-9397-08002B2CF9AE}" pid="28" name="x1ye=25">
    <vt:lpwstr>jGjR/xvy/p1pvpL1F0Vc8TKR+QX9Qx8RQDpVQiiOxTK7P1TQsf0SCfp3viX4CzzxQbuPDgPP4C+m5dHSJy91uEO2/8iFVvDn+3IBQfjUBUw9Sztan7XCp0CTQes5Qy8SWp47MFARxVaF5Qro+TxBBlmQkR06JaivvYsO4a222NocLlww+b/nTH/EsTF+qf/fz0R039a5GGoNx2FctKdREZ1x3G+VVN8xXG3G/Lmv6S5K//vBZpolvO5U+Do+sXX</vt:lpwstr>
  </property>
  <property fmtid="{D5CDD505-2E9C-101B-9397-08002B2CF9AE}" pid="29" name="x1ye=26">
    <vt:lpwstr>gMGg6FH7vH3bIMrX+TR9m/q8mCUeOCx8MhcqgdNDRv98GpR6fs77F2LtspqBfhH2eb+ancAoNE7ZFDvBm1BVHYAjCXrZFNGoEJDAc44wX5vVIDV9ZpNXjo1IH3w/kH1R5tJyZz/n1Z6Pm+5wXnupXMYY1/6+mNA9kndcbw9ZbsDD95VMexXNZt/iPp0upZ6ngcNpu7KsAD6bVPbP+DgAouud/bbcFjDwhIDkRR6uTjIUCOyfUZcVtZiWBVsi3kR</vt:lpwstr>
  </property>
  <property fmtid="{D5CDD505-2E9C-101B-9397-08002B2CF9AE}" pid="30" name="x1ye=27">
    <vt:lpwstr>UxZeI/TYqN1g3VIJh1zB5bs6hjiXckGblp0ArSVD4iKvfEaalos1zsFryKatHafD+GBu3JcnaVgO/ED9l3PekmgMM3XjKdTiCuJJTSA6kWZALs8KTZZF8xB+B6JnJUWzmZaLSW3N5ezJFUXS2uAp4CCIt1SQG+oPNThJfmxI8U83tg05bhnFRexW0f4+JYYHLMqC1uQ2LlWHJWW5wWoGMDw3hg0CIpQVFgRxyOWLBn+QLiRXBqrRNsfUf3MU6Si</vt:lpwstr>
  </property>
  <property fmtid="{D5CDD505-2E9C-101B-9397-08002B2CF9AE}" pid="31" name="x1ye=28">
    <vt:lpwstr>ksjI7gxqBEssmgc52TBOtw0UigBehPZsXFZNVqStkG5YHLNdzzyOG7g9RilfTkWT4Wr3+xv/dq/byhAFb0um6exrfapu899wKo3V61Xkcr8QPQQy/soUXG0omPxNjzwswSboR8Pk20BtQ5Gmfs93tijUDaud8jB/oPvSUMCzUwvfYyn1b4OZF743B2Qs41AOMRmafauhELGckrYy/lS2OVXIkJIMvUmwYEi6o8K1z5oQ8tRlklNalPx3C3TpjZv</vt:lpwstr>
  </property>
  <property fmtid="{D5CDD505-2E9C-101B-9397-08002B2CF9AE}" pid="32" name="x1ye=29">
    <vt:lpwstr>uiHxJviqtQyT8i/WDWzIYBN3wm6Abhy0C9MC1z0QcJzpcv7GIVPS+7aLlUCrIDb48v9YBDRcJY2gKzV4O/GVGBWie6wKaJI+ezSz5qZXkESU5IoyhmGRrEfUjj+yaMcv02X3W+A2ZbYMnikAjG+leTNlhnv98ErAv3EVxZh6pgV+2bEPJ8lPi4m8ooT8rFv5+jIuCbtXDmx4fyCigkWf0pIPXR+fvxRQELg9n3xE1YYyXqPaitW+rSA0kCzeihu</vt:lpwstr>
  </property>
  <property fmtid="{D5CDD505-2E9C-101B-9397-08002B2CF9AE}" pid="33" name="x1ye=3">
    <vt:lpwstr>wGH66qmJ4HL+WgnV2NBCW8UR1Cwp4PzAIW2XTl4SdG1aLI8Hmx4eG0XjpH4zcXMGCY/yY0fATxvLDhFbXfYj7AtgJyM1olGbbsCZDT9swInV4W4c5Pc90qYNY6zAS0AK4FuqB6Cgl3Q5IvekNs4WoEveQQcjXhMfJbTp86HZic7IN6dgVZrNbj2dQOBOKg0cnP81yKkJCrKUll3y6WcMNTz8AakI9w7oleZS5Hus+VEU2xKYzg/yZdluNl8IruI</vt:lpwstr>
  </property>
  <property fmtid="{D5CDD505-2E9C-101B-9397-08002B2CF9AE}" pid="34" name="x1ye=30">
    <vt:lpwstr>QRL/rzVekb2Klh9W5DqcRQn8aCS93koOb4hUERP/wL3/I2kEjJsfNe0APiEnFpqn1jziRyXJtZ7cXJo92rsJW/2KuhbUwI/omydVwCbN0HSQdZ0+PQuhgHOMU66+5Hf0tsZveGkPXXPu6R5ic5hOkCyAWf98eB/i7MRks25nu+7JX9qB8zanuiDZhs7T4/sz2rugQKkWgpy6ljkTQZViFchxvBCbJ11OCcdhWWkmH5Z/f80LqBqsKF+UosH1FIc</vt:lpwstr>
  </property>
  <property fmtid="{D5CDD505-2E9C-101B-9397-08002B2CF9AE}" pid="35" name="x1ye=31">
    <vt:lpwstr>2/u6SOy5uNOMEID2lDXQIAJjKn6Iryh/bOOcRmtFvA6rolkAu5A7o2jZksAEj61/OSy2QhIYRNsYqE/choBchAnsRH2Qm9gJRc6ixhrSU0usXtA8lDIhHBGvaaZhK2Sz1lZC5vHZzfPpTVsogOH7YUPcigBKbWd6u+Bi0cNzKMf4meIh0vn/Emfnp8tt/DWjggxfN2H9A6CQuXzm5yQYJV1l0ArQe8AQGftOVC7vXO+jUhEoBaWdCblzxOKHojN</vt:lpwstr>
  </property>
  <property fmtid="{D5CDD505-2E9C-101B-9397-08002B2CF9AE}" pid="36" name="x1ye=32">
    <vt:lpwstr>vuAUso5HRZgtHzsKRmiqzyG/kRRy9bR+/cH2MReSxiKFLo8xfg3HZJy9VYlJTp0Rf3C6pkd6BhYen6cl2TJ1/BRfx47TeIqRPMAqUQ9gHDQwX2oN42ZRPpzv7EX2xSTRc7WKSB5+3Wjt3HC20DwBwivIQekv2logdB7+UASVcabWA3H6UDg9DsP5eZcmyFc6NSLp3V/9zKaInL6cXvB8cmDc4+VIFK+fIKyPZj5QTj0vWC5AXPWSPcbDUQC/aW+</vt:lpwstr>
  </property>
  <property fmtid="{D5CDD505-2E9C-101B-9397-08002B2CF9AE}" pid="37" name="x1ye=33">
    <vt:lpwstr>aKamaMiW4Vx8wJxazTZiSL0YdIvR8daG2f/qG7aJsIAYxbAwv9jCPqqtAqjfzAyQT1Gp6NN2VzFG1BaWaNb5njgA5t2/59yv2bfurQc+ohhY38aF+N3WaDDLvjOy9oP/fBUio+Mqcp/eVafk7FSuCSD6ZGxmOEKFZEZgKXkwEon9NO+FJna+HpWGzFzObxTDvMkBqIuUrFshfAdwxBLBn4W7dvljsAoLZuSWIf9KV7lyoLNx1eZwRf5z1aw7jrd</vt:lpwstr>
  </property>
  <property fmtid="{D5CDD505-2E9C-101B-9397-08002B2CF9AE}" pid="38" name="x1ye=34">
    <vt:lpwstr>3LG6zgHGhzKmSdwXeh7ggbzp07PnUv9rf5dovyr9IRi/sr/v1DenBGtIG3+zAaaGpxIsBjxWAt94vRCX9a/1BLhxuC+jtiQ53F38pP0yB3eUKglsz6FaRsVdsikIzEzfkTdgbSZAd207/eXL3xQNhtZxyys89hKYEW+Wt29BnJU4VDmxMUR1xdWNT8l0nqqUn4KhLxZAFob9UqPPkTS/FvUDxV1dexb1YbS0SseX4OY8yKjWFJHV/RClZErCYtl</vt:lpwstr>
  </property>
  <property fmtid="{D5CDD505-2E9C-101B-9397-08002B2CF9AE}" pid="39" name="x1ye=35">
    <vt:lpwstr>hpl1Tt2DfNRFKvmHDDKUIUz/diw+edKZonwQm8jPnAnoVeJ0Z3WRyo8d+hukmTCO/pBwh+06OlseAaRym6oIJYxPGOzX3du1OFqWQL9Q+ne5vGTIPaR/ajupzs6LbHcOb2Xkz6/32iVpK6IpWawLPSnmtQe/igj+JCtaYD2KjSefkleXChGpgiOAtlASwBJQWJbh0nRDdXyznJJSn4/MhQv74JM7M9S8J/wV0WFktdTJNEaioaQFcxYJB4P3CWC</vt:lpwstr>
  </property>
  <property fmtid="{D5CDD505-2E9C-101B-9397-08002B2CF9AE}" pid="40" name="x1ye=36">
    <vt:lpwstr>aQcn9ZtcUj9xW1sdR0HMTAGzVMrtPBVivYa6gAqhqRnmOlsHq6y0toZbqrXj8g9DmXLevHdhYG/l1bxhStB6NySH1TL1oafzvoYaGj5i2BzenembtoNG9fTDBjM7dN9tGVdeVpvH5HKbsCt/Kda4smfxluCdjltAfD1KM0WdDc4oH37KY1u8H/EymUJ3QeBKKeKaNf9p6Q8dTlVMdUgjoxZOQPty++8vMCWCro1Wa1lvcXba1M7S0qbPye7HW5c</vt:lpwstr>
  </property>
  <property fmtid="{D5CDD505-2E9C-101B-9397-08002B2CF9AE}" pid="41" name="x1ye=37">
    <vt:lpwstr>Dm7TFm+Py/SMWwer6sAJucXROAmMrS2UDMMYsNsHshiyxFG6rN9nQ0WRJhMp6A8q93mFB3dxp6VGQIlVYpEmuNP7c+Qdhs9Dm5FJU+qQ8KXcrzK5TV51kQthZOSRwzxhkjxRFaHVgYQ3auI38xjxpslXJh1WK6W+4Kdc0EM1vCFvW+o++wXYzQ45q0pSftHR1nkbz+PZlIQqwTFvwE2+QCk/6W7g/oEtvGNT3+ub3MNue7GnmrvUDe865ZXmTyG</vt:lpwstr>
  </property>
  <property fmtid="{D5CDD505-2E9C-101B-9397-08002B2CF9AE}" pid="42" name="x1ye=38">
    <vt:lpwstr>RR8w/Ir/rQmmuiw0B81X7K0BR0+PD0j+aC/4obNRF+KXDGDMG67ARzT1YG+TOa7Hlm7/dWkOaftRFeTIytvVy6BqDvzIcvf1nuiLTaOOVeGibhkz0C0VhWAJy+1CkA7B+NtK4xMX4psCkuDNbWvYgYBXQWyIglZyDh0kv/lyfSIyNcyldfbBV/VJE8uYn/dQVlG5WJ5cZsXYI4lupLf1d57lV2dNjcABi4hM/jQ8UdZRsJr3kuKb90CB0wJNq/6</vt:lpwstr>
  </property>
  <property fmtid="{D5CDD505-2E9C-101B-9397-08002B2CF9AE}" pid="43" name="x1ye=39">
    <vt:lpwstr>Q44D8lLNsNu/udt0P0MV30vlrsTGgEl7vbv79ufKQXv3GFikRbi48cOd1rtFEvE8OelA5JlwDYdq6i1n+7eYwKwl59NXrMX6+A+eTDHXD9U8VRwfpqXOIlJK8zmSHmjZkOnKqTbz9RU5N8EKrDMnE1nxYvUhGINZ2RvpzexMwHnXIMb76DnZM67dmS6D94BqxPRs0fAly2kxT9EgRQASwmBL1JrJtqfc2S9k86wEQgZNp0elyWzs3b4M67XXIbT</vt:lpwstr>
  </property>
  <property fmtid="{D5CDD505-2E9C-101B-9397-08002B2CF9AE}" pid="44" name="x1ye=4">
    <vt:lpwstr>lVKQx1xw7ggeT3sAHBY71lhyLVRqgDB2yR93YA4r/czrGMIGuTXY31E5xzSsk6NFZRQDOE+SmxpLTc0Y/FXnXh6q8Hw++AcfuDIq7YQZFuOYWyEvUIaa/ggWOje+lM/wXZWydP+jCUcsRReIydftgdFq3mI29AwmXeRzDBgxbYLfux8KngY27JySgtO4C6+Oet6AgNsen8mu6JIAFKLw8s4quo1XXKoNTA1yuOHvAKPAjyLdaiCmQB7PsYwY4wq</vt:lpwstr>
  </property>
  <property fmtid="{D5CDD505-2E9C-101B-9397-08002B2CF9AE}" pid="45" name="x1ye=40">
    <vt:lpwstr>r0quAfUhW2SiTHH+Wizy4/r68XMpctSd7iRZp56WgVAMEM61D2hn/R3SY2BzwgPvojS79HdH1ZOLLN+jNVE9HvYeIx6Mde/PkEXw7Pmnv9/qJxH7rekTEK7slxcMFYtkngxXFqPpOarLgUqHuOGcSALL477v05X2N0piyPc+QbYjdtjppv/VKszK7igE59LYNt8Ui46JhmwDtamzm1Ir2y6hcFt7D2Xln9mYsOo6UpuV955y/amGuA8GLNyXKLk</vt:lpwstr>
  </property>
  <property fmtid="{D5CDD505-2E9C-101B-9397-08002B2CF9AE}" pid="46" name="x1ye=41">
    <vt:lpwstr>WU7ziNFhn1RYh9R+7M2CPwxSvVEvkLiIXXU74Iao2VEh10Jj8SMFzfmccq4vtKy+/asfzsUoMgrVzYqMZPqKn/3HSrFjedDh45jLOb01ya1o9H0tXuWhlj6nXB+HeReVEugjiEdbyn0recFm5fx5nrI3amL9dganfkdkiHoO8YV+5Zba2s1JpA+vXg721qpzYiyWU4lbkSYNQBuYdTqwI9icGATTjcgj9ZW/r73HE6IBZjJi6uFA0Bnx86dZQTs</vt:lpwstr>
  </property>
  <property fmtid="{D5CDD505-2E9C-101B-9397-08002B2CF9AE}" pid="47" name="x1ye=42">
    <vt:lpwstr>MSeoR+NTX5d9VX5nlZvbniidiOyDfwy0eE5aj9gOB6v5k6PI9SxMzF8kUsZ8w7hHB+FV+b0VX+9mKRKBp+QuS5jQ/tkMhDzYXg78c1p9q2xiTXdBIv4fDQaCYkw0CuQc1HdOcy3/y03h4f0wK+IrcUOMn/JlD5hUcCOpNYbpYK5GDh8lfT33KbwsQDHKAEFxdK5fEbUzHRsE7A/Z4MOhIJHcSeAYpbFMMW3StKWiQBzrUXjX3j3C/kJHV7JJgbU</vt:lpwstr>
  </property>
  <property fmtid="{D5CDD505-2E9C-101B-9397-08002B2CF9AE}" pid="48" name="x1ye=43">
    <vt:lpwstr>C9OxjLh+rAEwZAzQMkwk37OfWsqJgIYWfBzswVTlrQB9PiLJw97TvzhGMTj9Afd6ur48sOKujHfPSZm5qb6+2jQYal7o56eK/FTCL0VKQqA5gEUt6r/BCl2zCmxmk1c0nS2yUyf20J1wXiyGJA4RZ3X8e5PtazN+4sc0f/SU3wTw156U0Zbu3chJXqwE8oWhvklvDiUCkCtGkoqfJYqkqG0eKT+ItnYi/3zXvUG0YiLYs+nQ93Kzai700givCdf</vt:lpwstr>
  </property>
  <property fmtid="{D5CDD505-2E9C-101B-9397-08002B2CF9AE}" pid="49" name="x1ye=44">
    <vt:lpwstr>IlSau4hc1Cv/k1aj4xYGA0es3LOVbJjXIiwix0AQs+0mLNNH6gLx877Qkq/Boi691Ng6hxSzXo6xolHan6+G2VjDwmFG56Y5NhUyGnQ1Bfdx4PJoyorlCgpS0i4MPKjdXQAJW2xtEmSsOj6B0+UcbQo7ZBn6F9H0G96zvGHdIIoA/bU03so8NmsQHcqF55xc7j2mB80FiHvPLo0nAj7hgZno/LipE/Gbc9tmDqFJywif/1GezBIhVDGhNe9CaL9</vt:lpwstr>
  </property>
  <property fmtid="{D5CDD505-2E9C-101B-9397-08002B2CF9AE}" pid="50" name="x1ye=45">
    <vt:lpwstr>s30sNFzLgX80AQwbaUu/APxxepSCNKakBnuIamg6krJj/elpwXH+WXhc3DSkFWvY1u7Iq/0aLwX+MQev8xRYxhthwGvSFFGHTX382hBXPZsb0x+cIqo50enQnzJ+fWIoC/skyxShRZtpnF+bR2H7n/P4aZevI8EmzJsvueXFT8HLn+SkepI/imPNg1SInTuUwZcxdigP+UoBFl3Xwy12EBWlU7mI+5OZH/80XFi7xTg0s5v2MFrY1dnEImeKGDP</vt:lpwstr>
  </property>
  <property fmtid="{D5CDD505-2E9C-101B-9397-08002B2CF9AE}" pid="51" name="x1ye=46">
    <vt:lpwstr>fEfUFd++Lbw0nbrrtSpLf/9rbWYqeOFCFGDxvSbwTPuW9qs6uRK4nOxE30wtQ8nAClB1SKJHuGbMW+yHnZMMtXsFp9QFRbw7EFP4UcvM7LyHV0bdtvACICxO6QqJEeus4j3Xh5Y6sMboD9c7k2g5H33IjpLAS5wvDtrSeXaP9k3EzX/bRIZQNY/EHKoLagHP9U2F5UUixrb6XpFnQ9VQ/jSxWk4Um6WrTQ1ajh4BsSAbPKRujGgq6gx/ntMTBKb</vt:lpwstr>
  </property>
  <property fmtid="{D5CDD505-2E9C-101B-9397-08002B2CF9AE}" pid="52" name="x1ye=47">
    <vt:lpwstr>RmkxhvqwwIzJ/OWsogQyW40czxNG4lg0SnzNcbkB0mrfzS+ZL+afqjyANXICKV908ZTSLZhiXGq2PW23jiCpphAUZ9wtwZ9IZIf3uc/FDvoKvIOComaGUkuKPX5LYUjrr0fkBecoe9etLXkUFhju6jEhV8EQObvTBEf6f2jAYup29gzdafWT/BWOMUzOwXCaHzIq/SCJmt8KNZMSxuMM+aC+UELp8rSevSYdhdyxKEFu5RZWRytlbKotj+gVaRD</vt:lpwstr>
  </property>
  <property fmtid="{D5CDD505-2E9C-101B-9397-08002B2CF9AE}" pid="53" name="x1ye=48">
    <vt:lpwstr>D7r2R8FX+8uJxpGIer+kODOoQ4lLSoahqfdUlJRy5THzv33iLZIhTFaiJTWxI2Ow7u698bX8uJTU8QNZNwN4mj9IuUXk57QzLLNqKOAJMMgT5dxvbnRikg6ehp0x8zYcYLDYT8KFcA0PeYPS5pzAX7GG1p/I6mF9yraYjxKbx/2PNdfnasD2zKQO/azaxucj/Z3r5wYP7g83OP4h/qVCCPKUwLxr3fe7RSfXuNJoTIod6htP4AXfkVk5RhAF3CJ</vt:lpwstr>
  </property>
  <property fmtid="{D5CDD505-2E9C-101B-9397-08002B2CF9AE}" pid="54" name="x1ye=49">
    <vt:lpwstr>ocHNdZJ8+cy0lcjvEZjc3GHlkMboY28HBB/VnO8o+UHwnVw88Rxj61KQ4N4ejL8N+8PVUK0bI/sZ7cnAoWT09lS1acld1AfhmJyPIvvQA9QvaSO/pkDato3bBNfXfigoytddS610aKC17CPyWHbHBc+ELHjVrNPMkeIeH08su0cvUcUr7m5NvETX+OHVsKyhv6JbMi4R5e4QuoVcVzL90OIV4EMps6iE046BXPzeRG2LGnDFNstqSmbXDWL5CAU</vt:lpwstr>
  </property>
  <property fmtid="{D5CDD505-2E9C-101B-9397-08002B2CF9AE}" pid="55" name="x1ye=5">
    <vt:lpwstr>bgjalP8KWezDL0FAVe6gFdlPlqgqHc15QxpMrFoCa2Zo9BDmLe4i/hxza5IPFyreq4GGG0/u48v4YswrILQKWhZViMoqwfhZJHGI+uflF0fi9ojgGrtGHrK3LkDvEId755v2EzeFenR66RJA635YV4SNd4gVQGTZA9ENuROoOvkJMCQ9fm54ctZVDLRDF9EhuszrSHnk1LFRmqbNweFAKUIbv3UT8VsrJclEtpypeAaktXa2m0SfNw7m8qAoB4J</vt:lpwstr>
  </property>
  <property fmtid="{D5CDD505-2E9C-101B-9397-08002B2CF9AE}" pid="56" name="x1ye=50">
    <vt:lpwstr>TuT2WsKyctGn8jgsidaF/1c36UhJf5dFS4Mje7of7TyITLYHZU/o5f1fyOnVl4H+d1hXSQt91jZQ8szy5Gh9e+6cTLCTaIg5P+Ct4BDEHXTBlzN8sO5kWjjDz5Flv+gZGCHNu6PfIHST3IbM8CePJc1dHOxHr6jtL8iQScYr+s6WlD//INs81XJF5Cd7dPokg8fKWqn9Qv55pOAN4IrJ/yXZkGXr2q1vZmB363XmGHQLkUrX8rkil4v1OW0HRtW</vt:lpwstr>
  </property>
  <property fmtid="{D5CDD505-2E9C-101B-9397-08002B2CF9AE}" pid="57" name="x1ye=51">
    <vt:lpwstr>cbFz73afoR/ir0Wr/XCiZVhCgV1sKXZ5EUop2a0MsK4mSDE2ZfSbJzxeMtfpu8Uf9dV1u1Q9HuXJD+QlyMMktez/shmV1BNq8prea5xPQC7lbWds1RQV+G9EOxfd2cwOtRCwXgB/vU6qZNGE2BMOUpyHaD9s6Twve9/IwBHQH9sXFOBO/KXEQVYA3MKnUXjPLnj3r9WaV55WK6Wy7t86IUYxn9NkPAgExyUUWm4rISpEF35aOoeRlptzgg5XRxp</vt:lpwstr>
  </property>
  <property fmtid="{D5CDD505-2E9C-101B-9397-08002B2CF9AE}" pid="58" name="x1ye=52">
    <vt:lpwstr>Y0lykzbc6lFtG/p3CYLHXxkEysq0P63d9+nH6M2fKYwucr+rJ096vGCvIeEkV+ACETRtUGMju2tRgmmItVHXamEUIKWa0y4z+voUM3w1dyHjFCGE/FfuN6l4rxAHc6uINSrfi+93K7TYKVCvi6ob+It4V1SFegwkf/f2FkUuaJQfJ0yQJsvBjBgm7jE/y2z+O+QkMxG6YtHf327aTCzKWFk7vXvrQN5oPtAwQOXcEA5XF89aH9sOMnwTf0xMGXi</vt:lpwstr>
  </property>
  <property fmtid="{D5CDD505-2E9C-101B-9397-08002B2CF9AE}" pid="59" name="x1ye=53">
    <vt:lpwstr>jFxgBAqpsKsCkeaFxu4KUh3S5b7vpj3DgahaQIO1auUlm938UsvAofOrOuiJgJD0XFx5+hnLGKI5seBrExAnDZo2ZRTT2nz1l3lKrwTe+4IN98Wwf1vFuFutvcZWHZdnIU9SAgDEynm5SgXMhA4Fu97WOZuP+xrdlgBBhvYK+B/dQr+uJmZAcqt+4mOLZgyD0tnWqtlYk1RYhxZNBjPX2YEiJzG3mZH4rlSz2ajMCNCUbixwX3aSl85T4t6nHHv</vt:lpwstr>
  </property>
  <property fmtid="{D5CDD505-2E9C-101B-9397-08002B2CF9AE}" pid="60" name="x1ye=54">
    <vt:lpwstr>EL29R3FRj2W8Tr32T/PRqWTnU6SlRZwhYvaUGO3KA76TkBxmDXB0/Z/IHACrlYV/IcZOmpp2KZwf04TjwFh+a7D39K+6/9fm8k1h8J9ghgTdPq6mO8nsm8ZW7TFELvVCl3kp+f3F6VHhiXCZTKTdc4Zl+svcwktdHeNF6J4f4mRI8FTXNfASy7oPP3y0ikpFDEubhXx8Ye1DRujVuERLVckeeFg+41Aqiq7VPXx0o+2xt7izVrDxUL4hooSgJNP</vt:lpwstr>
  </property>
  <property fmtid="{D5CDD505-2E9C-101B-9397-08002B2CF9AE}" pid="61" name="x1ye=55">
    <vt:lpwstr>Uc9ID5zAOZWoOhlZJWWWXucfIS5CFBZ2ECR9sFQkmM5/Y7Fg7ZMdE5kDuBFEannrKalfLZfbLIQ8o1QXz8Pgfzp5GEuaiC6lA/6f9Gr7K3E/boBsLg7tJdn5G3db8wtjx560t23Ei4gTsKiQBjfD16dTFLaLmOn1HC34xoKaZzEiHXC3wkgHt2L+bN3amX5CeheV9BcVB5FHQX1e9PEXyO1DiLU1dE5tY12PMim5C/b4D9VXszJ+RjZZ/MrwcDJ</vt:lpwstr>
  </property>
  <property fmtid="{D5CDD505-2E9C-101B-9397-08002B2CF9AE}" pid="62" name="x1ye=56">
    <vt:lpwstr>iokiD59Q5l701jZrmXciL64Stz3v7/ER7ncyINTslMlseiWldV7J7arsdqKLFET+VCvJEwyfpiV/5T0NqMqJG3ou2tqvrKUexXMkDMFTxCn3vRSPkOMAHAQ8dPGoatLuoYp3qm6Jgf7cAHcdJ52rJW477JHH+U/3Bi/tYV+FgmKPpwRYqCj6og44Xg9DfxtwMmJ+Eb5W/m180xfX9QdlHxKHf1zonuQ2v0YnqA2VUtnDbCdCRQ6GhiL2qEWzzvs</vt:lpwstr>
  </property>
  <property fmtid="{D5CDD505-2E9C-101B-9397-08002B2CF9AE}" pid="63" name="x1ye=57">
    <vt:lpwstr>N+/75sywpFCt/37arc1gxZDoiAekq/PUQPpzEW02tTxRBbd5YAHmNvaxtDll7JG1/zFYfNWBl6j15h1A9Ynb2r9zp3wTI1BV8otCh7aoaYk3GZCciKNAsv/3PBgY+MyMJDPCldwvTQmZvDSqVx1bwby7ooxIUuswbJ6j6RPfSAeR4qxLwlSSn90HDv3b6pi9Fyp0PeW7M4j2E6OECkEhiJp7Y0VXdJCFFm+rgcH+6+P2uwjwJ8Os+qLRlESgmBR</vt:lpwstr>
  </property>
  <property fmtid="{D5CDD505-2E9C-101B-9397-08002B2CF9AE}" pid="64" name="x1ye=58">
    <vt:lpwstr>E0A4woYB/7UUP1KR8FoyJmsybDJs0j2eG6z/HGK+zvEUaSpde/xBMLGDh7Eu2XTQ2QAo/3psp6Lc6LiRIxLZ4eKDziuKVV8WNfKx/Ai1AnlvSsTqnGJ3OJNJ+YJFJwLs0Cxy9E/qerxanZ73FmnwWY+wx8ij3wuMCQA+F42s8ZeQ3i17GLQgXuT6g8Pq74fE+8GkUK5rxdQGRraZZe4JV9/RKzo45XqhIzMI6kfyrewsm2ZUsGZmv0lxz63wxOf</vt:lpwstr>
  </property>
  <property fmtid="{D5CDD505-2E9C-101B-9397-08002B2CF9AE}" pid="65" name="x1ye=59">
    <vt:lpwstr>e0sZEKmoc/c/LytCu5Qcaw7/FnEAbq7aCdG1IQkht42bVm9D+3zcsLnvwivRAl9QzrT/1adY/jcq2wBCAF5siJIuSR+CXO+8uQPiN0/iOuOajp9Y5Qf5M796LQcQ5Nq0+8ejMmKq/C12XaA6Y5Bi9xiwa+nDgk+PCMCx7qRbjrKiS3557r8dnhBp8tGyoE4s4h2+YA2gT6P31ytRV/ipYvlrC6IpGg5WfxKM3KNbmP5J3DyWv3cBv4AwUdL11hi</vt:lpwstr>
  </property>
  <property fmtid="{D5CDD505-2E9C-101B-9397-08002B2CF9AE}" pid="66" name="x1ye=6">
    <vt:lpwstr>7DZtTCQdSY3GzLQ/Dy7k5R37mTsgtwbgTsBMe1wlcqvavvdgfs9w+wmNGOOAz2j/T9GR/e5HuU+zu4TyQWsscXt0qc20c0YGTKc2a2CEZzFtK6HnHmX8mjCG/t9LNg0hbIu0tj8aBtpdnyqb2t50o6zgWC7CbpTR4bqBQqlYC+hCGpQDWW1RQ50wrL6qSZEazjqGva6VwKSGxPx6Hwine4L1l/fudsRIzoKzVcaVUhUEpjU+BofxA9Q9V8PZC5a</vt:lpwstr>
  </property>
  <property fmtid="{D5CDD505-2E9C-101B-9397-08002B2CF9AE}" pid="67" name="x1ye=60">
    <vt:lpwstr>lIlfpJBKOvXmlBGTaj09oBhOkfw+IZSidbr3CCQsgPkT1JrpPFl8D2dtO+/vRE/BT13B17xdnJ2tK2aSJ09Nf4IKNhuyNYQuvaG7Yx288db09g1dEq+fqZpxp7YUyCfF7M2MU1bleL41QEUguJ3aOJXViKMnSAbOEYYsPl5LHyW1ELx6PKndxqmGpzcgLdR6+d87KCcogk3v2rPBMaZUPmCmEeViIfaSf0A5ZATUO/wu7PFXMcRxvwVPFCLnZrX</vt:lpwstr>
  </property>
  <property fmtid="{D5CDD505-2E9C-101B-9397-08002B2CF9AE}" pid="68" name="x1ye=61">
    <vt:lpwstr>vJ6iAHY4lTr0j87SE7/erLanulRuewcBaWiAYfCjIbYiWVAYlXsI25vmS9Bzgt9YQCxQAIrmCk9/COSncMeYAhSuxvX7toutrxh00fCR3mj+2FJ4Yr6rqB4luvSDtxpTVNyrlSGmzcpsoIKgp61os7Q9WETzy9DsXuCicVTP+rHZvT2hC8Cr6EM+E+xfK/QCfTG7GRi99/qyw+LLG3SFcprtKFdEz5K02eMMVX0qCTq+2sOQ5zsw2/3kWU2l/3V</vt:lpwstr>
  </property>
  <property fmtid="{D5CDD505-2E9C-101B-9397-08002B2CF9AE}" pid="69" name="x1ye=62">
    <vt:lpwstr>KwEiwUISgHdfWx86X3tVExFv4Xvj2ko0RrXP2M90Nidi5bkqWpVVt73NYjaP2YcTXXKkGPzeTkfRE5/Nbw5ohqpOzs8rbwesqu2Y3t83i4YUjxNQzj+sR6pfFkkv+Iael+QRFI1sgUSFcs3IR04jrBgGrPIrZ9hTWd92EFrn9mPf3Z2Jhp83ALntQwwxR/lH4bKEY4zQYKQRLXjlrVSX2c8o/vzP11JvNgVEiMPGcoQhQkY5lowLJ7NWjyJIkDr</vt:lpwstr>
  </property>
  <property fmtid="{D5CDD505-2E9C-101B-9397-08002B2CF9AE}" pid="70" name="x1ye=63">
    <vt:lpwstr>5UQpXOinbgkoE9fpVkQAbOvHsMpHbhINl5DMti0ao6ykASFAW8gqHXkBT3WqO4yoWJ7oZMp7vxZheJwmQs5fMd7E/rydO5h7hc9a/JS2+Xr6/763ClykX/vDh6aTQv0bDdNmrQxQkx0Kjnsj9n1R6GGLbuqkLI3ZAaj+cpxVwY0CSXkzUE1kd1zMBwKcmnvk5LjWizwZvpZD4bvJQxza4spfDlAwanpSAMcIRDbMoz9EZnyR+W1ZhxvICKkvdCd</vt:lpwstr>
  </property>
  <property fmtid="{D5CDD505-2E9C-101B-9397-08002B2CF9AE}" pid="71" name="x1ye=64">
    <vt:lpwstr>8bV2f884T+3lXwQqa4wtQp3c1XCh0Wz//JPVsloB/3xOFhsDbEv4B/p7Tujm7nbvp9A9Sn5qqVWLcfvrZy+m/57E1xMXy/HdahR8lPl/8wn7p4OGIY+sIBAUuqEqSTS6ZQ+kyZ5Iv72eAYCe4KNlHbD7u+mpiSrel8rfa5EKom/x4chgYAe3df8i4bgW0IwaCXrznxwfIpnshh1y/cKsv2sY5DkqAEsXSJ6zYB6gZXtkiDGjORGu78ZqjA7Sp3F</vt:lpwstr>
  </property>
  <property fmtid="{D5CDD505-2E9C-101B-9397-08002B2CF9AE}" pid="72" name="x1ye=65">
    <vt:lpwstr>R/9iGsqgrV3jHVvJE6CveNqr9Xs/K/cg/4UyvGTYjV+3Bu5tTjjxvY3346kafVFYoOPqbNa+k6nN9RPV62BOtjnWN0H1OmsEzdr+URIpzL7sl8kXrCYdSAt8QEcyCZE0t9ltaY09PEKPYBOZYzbOlmI0LVCJQjyc1IiusKVDGFZ2iI8gyAGhevyBxpOFnq6P3p+OBRmmsyqzHLqfxSxgZ9o4c5NK99JfyYTgmZKZrRQ498hb2wLzStvbuTrV2sg</vt:lpwstr>
  </property>
  <property fmtid="{D5CDD505-2E9C-101B-9397-08002B2CF9AE}" pid="73" name="x1ye=66">
    <vt:lpwstr>8F0c7SgcOQUdE5jc95Hh2ha0Rn/B/AcX/WBHsA6uKrKee/1HyPxLi8N3cnNdrx3+0+Hge75YD+EOjD0e+wT9pWfpr/1FZB079xup26/YPGbVIkgj+SXgr4s/YSAhIoZEV+6wfKT2F07MTFOUpzaTUSdUJR0t8UF4jIhTbzXwdnkSwpEADRA7HAbQmNu9sOGndr7PTDnzURBBSVmS8LqPQ3n9i57s7H3FAlCZ/b5OVb30T6g/mn1yiVFEuP199t5</vt:lpwstr>
  </property>
  <property fmtid="{D5CDD505-2E9C-101B-9397-08002B2CF9AE}" pid="74" name="x1ye=67">
    <vt:lpwstr>GMVDZ5+NCtygxD1M8pVoXhMYXkiqQM8C03viK0jlepYfit0hjfYc00S+VpyXBjEh8Wr4QtJuLJr8DFvkt9nKfHroZFQ9LbaM6NpaEqoXOlXBpkzwbfoTDuoftfASdMwdVvuvAxz6L50WZHOjFU/HH7gb+l9QvzQ1iBFY0vOR0ndx2XMzJ9hnpZdfpOniuTKx+JfNPuwBIZeV6abPK97yemHPekZ1P/Y4dAddx2E+RuMrUNpy53WNO2nqXTpnZTb</vt:lpwstr>
  </property>
  <property fmtid="{D5CDD505-2E9C-101B-9397-08002B2CF9AE}" pid="75" name="x1ye=68">
    <vt:lpwstr>t2ubg8jJdR+5mSW6KQgb3e7yc2+Ls7UyteNEzBO++Z0nU8DxYI1FZVFaArcrEBRwRfyKRQuBm69wlO3Y8JsJobN3S5pPzIc9YNsi1RwQ5R47VMGaZkmMaP2jGRzhh9VD92EjvvMlTH/sJV/DxBKEfT7hcy24mXaYiQq2GxfJS3Ld8pVsz1KKORfWG7bPa+FmSpE6El5inaFnH2j5COppz8y3H96wBR6Y/Ppbp+14AwpLtZk68Q+Dr9Et93G4nwN</vt:lpwstr>
  </property>
  <property fmtid="{D5CDD505-2E9C-101B-9397-08002B2CF9AE}" pid="76" name="x1ye=69">
    <vt:lpwstr>4A7pwH1zdRF+PBgCN5HwhI+PsycquHsmm0YG3j2MP21lGiGO3VDeLpaUd4SJDTn11rrvNpiQQfBV/l/q6qGPhDYPQl9w1yPVV2qVWdGT6yh82XPlBqmRImdbIirx1aMhQa35b3kmZPt+EWdZ3UI7ABP2t7DGRyjHF6etnUOiXk/IrMUxIod33rhtDdde/apC+u9JNNr1ZWcmmCaQrGiMaRKSKQvZwi1n6JI2DOFsCBQmpjH6LUjZ/h8eWlWWqHE</vt:lpwstr>
  </property>
  <property fmtid="{D5CDD505-2E9C-101B-9397-08002B2CF9AE}" pid="77" name="x1ye=7">
    <vt:lpwstr>yJAUTjWWcOjNsHtnOsgbgvPjT+YeuydsanV6rzrRkxv839mWnMjVL55DXTdUPYCIr2ELa1QRxTn9pq27wIhoYgXqvJWs3/IDYy15HZSMZrY6R379tB6p1A38jAAKngCCgmtDP8NcH+eWXZcm9L1rln7dDKSDrnY93Bze/uKACj4XEZK2TLNCNtbxWAc5AJaFkkD2N8WUcfuxYDImTTKEDmQGlHdDXuucKshFzX1N0r5ICZ0m3p7VsibnwQRCxmD</vt:lpwstr>
  </property>
  <property fmtid="{D5CDD505-2E9C-101B-9397-08002B2CF9AE}" pid="78" name="x1ye=70">
    <vt:lpwstr>MbiQSOOt/9bWQLI0GAWY8KuQkimA4jzTZ4L3AIwtB495YZ7TxVKwSNBJGg5pfiPKfH6V8sMDuk9FhiY1TGhyK5ueNduvGZ7vbjFIvH1a0MAXsNLok4nBRF0+/m1aejlX9/n0Myj3E/q008Gbpi84MbSNiAVJoMzkUokfN5b9NM2Qd7hR45Lqel1I2RdoMnv4vbuqewLh1+0gOfSf0Ofm0e9sZ2DWwSbuAdeL1g+24x//A9UkZ01yofZkGcyvUr+</vt:lpwstr>
  </property>
  <property fmtid="{D5CDD505-2E9C-101B-9397-08002B2CF9AE}" pid="79" name="x1ye=71">
    <vt:lpwstr>baYxtjNB/CvdP3eu6HZGtW5M/TeYqb+9g/9s6G64Y/Kc+EngXaHT0/goshQvDSg3wEG6TlIEeNpw2zmdqZngInPelqJ/oFx3e8UzhQiM3YcdiYpD8LgUKR/ny2jahGj0w0dmEMdEVbl4bY8xWl9rg1Ul59qIyGHRUs6B7kQfoag9z1q9Y4UdUitE3rGXnmTM8gSUYeEDovoWFvP4Mc6wL7M8uNt9qevVxVpM8HkZySyHCkT3MyZgVSJdf5T9dp9</vt:lpwstr>
  </property>
  <property fmtid="{D5CDD505-2E9C-101B-9397-08002B2CF9AE}" pid="80" name="x1ye=72">
    <vt:lpwstr>CpEQqhQFBLXkVEHggZqNBOLUOXwBDklZIJhpufDt8791FXdT+nhlhE/Punr7gR/Wq13qFl8WrviCtpcEvDw6HJmTlWjEb5uP0+kPfF2RqYwPcuIDKDxvX7pbsNaWXtsgZR3tSp+iPvEC83qoNuKC8ZFTQFCC4e5xnFEpZLJP+BcXizdsBFETeNaqBAG5bBhl4s5qzGOoGehNzBOHnjqsUKFiZv4yge2Pc/yagOWZPAMTU9Ih2X6QZgk3Z4fRMwj</vt:lpwstr>
  </property>
  <property fmtid="{D5CDD505-2E9C-101B-9397-08002B2CF9AE}" pid="81" name="x1ye=73">
    <vt:lpwstr>ASkChn4kpfIjObW/3H+CdKa+leYKfmyY1KWEiD9gUAfMems/JdG8IlKuX0F++NcMIW1awFYlv9RFpjDxNMoU8NviUVkGGlXrzt9qaFWF/KZIpc5WX48eR23XqaXlDmHgdq6NhzsTZ8zOHvSmIUUHRpKyBEzjNPNLvoZjuHPCmZlOesrAS1OUq7dq3MG7lQWZz4mN7C07p4Y8QTr2WDWp9IneExNjQa6qnq81VkjjW2UOuTMlR48eok31w89yscK</vt:lpwstr>
  </property>
  <property fmtid="{D5CDD505-2E9C-101B-9397-08002B2CF9AE}" pid="82" name="x1ye=74">
    <vt:lpwstr>RpQ5CplhlelyKmLrHreGDwcKEqpY3PDMzAhz5SGQmNzPEcXNQlIXleJmyYKZ4QfVVzDAaP6IcSebFce2evsWiZ+TFbvDWvOkmkRiyN+VAKyyJttalBH+7dfXMBdjCIdS44w6cL0W0a9H4x/zbNVxhn5OBEimx2n57II/3AKP7wBJJjs1hdwvjW2TIJTEeCPrjzQ6VgDml0+cEC+hnsegTp3BqGUL9UVuo/DAty5E+BFOQQH1+VxEbq7XlDvHVqQ</vt:lpwstr>
  </property>
  <property fmtid="{D5CDD505-2E9C-101B-9397-08002B2CF9AE}" pid="83" name="x1ye=75">
    <vt:lpwstr>3uwfs7dfFFtUB6IzYL8uNNV6vtVXCyOJqTmSbZGPNpCB5LBbqViUsFdFC2k34XkbGuvwox8O27vmhZE3SFwK23vmX5g89mQjHL8IUFFiG8eC8CMk1wD5Z5hL1NBN65y4dPbb+Qj6y6ITRpt6FeKG3xUxOxKyH7dQ2A3xEFqp5Sqe7WbQTGG+5d5IkJ+Y2l9JcaclGbyUf2gqFnRLwHKsOEyoJ+A9U9OxS9Rlpqh2+MQNOT6kY1S4LbL67q0B5Eu</vt:lpwstr>
  </property>
  <property fmtid="{D5CDD505-2E9C-101B-9397-08002B2CF9AE}" pid="84" name="x1ye=76">
    <vt:lpwstr>0y0XDeFsIujgCeSuiPDgCp4QpkJ6OM6D26O8uNaiRFXUGsER29UI9lqXjKP58ImvBnNDe0l1FYDEjbRz3Ve1p8lYPsEX+xwuxNa2jt49heIrGzVfL1oFcMXxpVjiztfbtIa8yZ/+Fp5KxbfQ6JU/C1w7NuHjY6y5scEkhCJ7HgnFXufMd+zNxpqauCVIQfgk1oKWarjqMuABnAY+maBIeQzENKCXeP18UHf2KwYHuYhMipKN2Xzzz5nP1FzA7Ud</vt:lpwstr>
  </property>
  <property fmtid="{D5CDD505-2E9C-101B-9397-08002B2CF9AE}" pid="85" name="x1ye=77">
    <vt:lpwstr>CMprqiTSwZUZjLHC3WBXg5HM+d13DHpEX1aJdzbDPMIpnKEv6JigKjaq3hjiyLuF8mGxFbwfrqN2oDXWQlsuH2G7hRRWOEO5pAJP3MjjArVFisetg93hm07m9GnzDWTlaxiSqiifPRqcJ6LrHe8VZbQXOD1s/ijzBu5T7e+FI5czvhQ8JRdUXx7oZk2FBiZMjh774CuGCN8D12YKqaBUSZbjGGvPKA37mCtyGfKDDoMXAmvvtgccJZd895iVNlt</vt:lpwstr>
  </property>
  <property fmtid="{D5CDD505-2E9C-101B-9397-08002B2CF9AE}" pid="86" name="x1ye=78">
    <vt:lpwstr>pngotAZLER7C+Yvb7n0Vypv0blQd79YMW4dyuzaJORDLr+4ZzxSI30q/pbmfyKeSVC79UlUXGn4c1ezJ48xwN32xphTEE5V1dIU8Hrfs5rqwwtlkIFnwgaos4uOEje5EpcO21Z9SHvWQcNXSwESLPOW2d8bmqma7p1d0NR8joWW85vAlvbEMl9Edihcx+6tzahcI4ulfFRWcIh0Qhus5ePNyr3v1Nn6NdxvoUdr5cenJZF9/RWYvi/lfR+I1Ays</vt:lpwstr>
  </property>
  <property fmtid="{D5CDD505-2E9C-101B-9397-08002B2CF9AE}" pid="87" name="x1ye=79">
    <vt:lpwstr>iyz05p2tAthYq2IYWs0Hlm0+V21hG29VRk2Lk36t0ImpNvUDsxdkaHMeh7QgJpP+NPSgO0ODKxhF6x0XAB9ouQmw67f/fHNYq2McdfIIJo9WXX6pnj5BmjZ8/busk+0jk2+mijPZbgH9GIN2F/sSwMTa/iBS3cBUwjG7UMMNfkqCR+4fC7kLcccuPcyVZcFi4kDf6/MRjHUbaEITxRH3TTg4cWHAz70LU55/OmzQWBgElDRuBzxGsrCH2on61Fp</vt:lpwstr>
  </property>
  <property fmtid="{D5CDD505-2E9C-101B-9397-08002B2CF9AE}" pid="88" name="x1ye=8">
    <vt:lpwstr>iPG4gVR2sf8ALXTYxjbyRfthnYkZiGIe4KXMgxOo9cEtwSoW801WCVS9Tj2Lt8IPaid2jlchYrKLfbckfl4kniP5Kn2Tr9eOKF8rSTnlYhQEMiC5yWBLF4m7bqFIixnV+3KnRCfiwUgK3Riw7yprHFpQ3IRyK/QsRko/CL8Ohl5XLXe5Y5zqQY7+tVJRZInPYT4v4oe5bYmYNGrfiGd5EBMJh/1dKdiiEbPspIhz25G3KiQCmtp8yGYsp81Rb5E</vt:lpwstr>
  </property>
  <property fmtid="{D5CDD505-2E9C-101B-9397-08002B2CF9AE}" pid="89" name="x1ye=80">
    <vt:lpwstr>xQ8fivTUDHk23rA0DTo0keXGIRWUGADGZTtUJ3aiQgL+5rAdNjGijCv68fl9tzk1XYziWSDGZkV5EbCZcTAR+aT4uivyDGi1bYjqzcFzp9TZHsaw7n0a1SoqvRwLLqaPpYuUMOIYom3E9kGKHL1wm31n+XgiLLXdjGbmSL13YpAQgfo1Evz1XEUdGUTivIYC02dDoLr4WPeLMXeoU+HrjVuDCbyd8N6IvcwdMYlubu6Sb+2w1tGo4yHzAKWfmCI</vt:lpwstr>
  </property>
  <property fmtid="{D5CDD505-2E9C-101B-9397-08002B2CF9AE}" pid="90" name="x1ye=81">
    <vt:lpwstr>SWG+rnHsYsvwghpWZAlQB5ttBfdlz+lSszvaCRKDVF4SEaEsviN4mf5DEklQW8JeMjyAAIJGj5nQTW2R8bG0q/SOj8DOvwZpN55W5LIcAAj7ofDZHaAGKZpogemJ6Y/Scd/btzHMSSEmWq8XnN5qkOU1n7kzEdzfFLO1+xI+zyyUaTJfsld31IOFMKpw8LkKa4uQbtFPHt+7Si3JjT+OF7ewif2gZPEV6fTx4kC3WbG1vNWE2+/h29Q7+NygLmC</vt:lpwstr>
  </property>
  <property fmtid="{D5CDD505-2E9C-101B-9397-08002B2CF9AE}" pid="91" name="x1ye=82">
    <vt:lpwstr>kCxSyRLErRX3F14hOWn8UV0zNOomrsVh5QECu20Hka4F1xBf+Y6kyxu59Q2L2sLsRmd74XnF9CZEjHGRJLq9ZKjsInuxFx4QIKtMhTdV7JvKpj4Beq3mfKKG81lEPKHxtQIzHieYbXutqCu8xRY9YyvqTkbddijq3gdYjxWwsR/bk4npFRDFMJTLatcfSQU1wcz+zQ+G+DIRJ+oN6l9CbsvqY8QiFjXbNa5P30t3/amvS/Q1pM4bp6erG8dIXqH</vt:lpwstr>
  </property>
  <property fmtid="{D5CDD505-2E9C-101B-9397-08002B2CF9AE}" pid="92" name="x1ye=83">
    <vt:lpwstr>JeutwqI8XcxSTpXqJUEXUowmqD2ktTdr+n36Q12ASO3VoWeWHZ51/uyRopk34J+bnx1yjFctGtZDUqguk2QlM3q1l+4+r2xXvc0uL8sr6wPHt4UohjPbbrQESLdB/klrgl9+VmHFuy+FKKgk1NEhfDyLf+tula5eI8RVzIrnq3og85Ys7N0tojt0zfg/iwrXyA+PKBTkUSVknLQhi28GvirvUoeT3mEzIovkCcUsaOQBCypHFtqiSQkyomjTF4w</vt:lpwstr>
  </property>
  <property fmtid="{D5CDD505-2E9C-101B-9397-08002B2CF9AE}" pid="93" name="x1ye=84">
    <vt:lpwstr>8LUDxDGpJqfV0zZL3UPta35ImLqNGG7JO3VUrYhQMXQeeqjP8uXyPCsjShtI48xLo6jY5LPInlq2mSroAsPsrdOtOCzBfk/89Lx1NFASOjU34i06mUKBR5P+BF6JoBqNBr607zpeZ8ziVBqTz651pM+UjpwZkTmd96dPjWWjq/qwo2TpmIDhKR44JUtCkeQlZj6ab49HCBYA0y/erkySCxBg5k46IwjZP/EZttQvrVbqyFsq2qzgRV8fMi/U2D1</vt:lpwstr>
  </property>
  <property fmtid="{D5CDD505-2E9C-101B-9397-08002B2CF9AE}" pid="94" name="x1ye=85">
    <vt:lpwstr>WWlPJfxl6y/SYpTAw0SCTZHjwjSpODHmQxKN7emEDGjjw2w+yCpiiod3qkeC4aj5pgVdE2Nubv10LBFwZ9vEZMAGQdNYTFlMrqWYXwpCzj0S3JU2sfI8bv+EBrfz3GKMkJpQYP3qQZRKOAhn5k571CM1KXAby2Og0Rql1zHAwXzx5yAbPG9xVS62B5XdHwMYz2xvg4fkWawvGznSOD0rn4XceIODnulw/7uCZXw9rnYNIGoy0EW/im3KHm3sBAz</vt:lpwstr>
  </property>
  <property fmtid="{D5CDD505-2E9C-101B-9397-08002B2CF9AE}" pid="95" name="x1ye=86">
    <vt:lpwstr>7SZKBeE12LMAN1JFefSikXA7DmutR8Ija6gRsNqQ+tqqomtQsAlacS8+RH4xM5qY4kN7vAR0QdqwjONwTReppZlLWbTcul6PhzRWWyVof10Sg8c44Cxh+X/+wmqmh1qpm0kexIS14AzehPCF3YCJkGN1eqhlr4o9bM/r0YG3Or8Ab1D277tUapE3PMxaOxsycWmSSxpkfh5PMLtF8AtmwdzaRFgCKA292wkO5tl3zdJq/lCTwBK67XM6YZo1usy</vt:lpwstr>
  </property>
  <property fmtid="{D5CDD505-2E9C-101B-9397-08002B2CF9AE}" pid="96" name="x1ye=87">
    <vt:lpwstr>7Nuir2G5ZdGRYaPDUlmJ3BJfhN5G5hM+QgjfBg9RoIZI+RacUSIUvAIKhlgdpbIwyJuDweeE3MQyn1qdJ9EZqvyeQh4Vv5tmiLVfmU42Xvq6RbTeNWIG16lNms1Xk9lYn89/Gd00S94K0xGH+6O1SaGkcsjqGPpPiA0r67FmZ7Hnlezxtdp9JFvh7GheIfUeWU2JQZQOTr8waDKC/fcrveUgMOqbIt6rqD2Jt/MJGUuYZ/mF+CrmpuVYH1RxT+5</vt:lpwstr>
  </property>
  <property fmtid="{D5CDD505-2E9C-101B-9397-08002B2CF9AE}" pid="97" name="x1ye=88">
    <vt:lpwstr>Yjdt946o1j1lVLoyhtzHTVT5r1iH0vUm1mlZQUkQmhAX0yU35nUv+/6Tcd1oQ7I6bCxRWoF3mJPTvf0HPSSHc0jb/QCsYfy8sqCud7d1eBYwk6mBvX6H8RySo9OAqZEqvdMXFTgson07b3EJQ/u10sMXVOHq0edxbixJ68qWZH5WppaiV2BZwpSRcqlzu63Anp+7AvV28Sn08f0eb0SITLW6t5Jvb0Yn++mErf3Vyme/M4+zl2HmqhFdyKjnZpN</vt:lpwstr>
  </property>
  <property fmtid="{D5CDD505-2E9C-101B-9397-08002B2CF9AE}" pid="98" name="x1ye=89">
    <vt:lpwstr>2xmascE6vqF78e4WCYG6y91NMwpvFqwGo7Q2nueIej9XDPyqjxTSin0hvseOD/6aHnwX8e1WLVprDy/Y/bLp4JeOAQEC/nmvH+Joobn5amdB9Wm4wcW1F7YowSrVueAgAL+wXrltDOcHkdi1ArF8hlWQr1wHxEQw18JqEKQgfVwe87I8vZJHe550T4tdCLsyvERxPMYTW/G05parPVB0nSlZrx8HRxRBMs3G5dwDdhQ3t8wy3Vs2xMKO0ZDYbv/</vt:lpwstr>
  </property>
  <property fmtid="{D5CDD505-2E9C-101B-9397-08002B2CF9AE}" pid="99" name="x1ye=9">
    <vt:lpwstr>yNtP6s+b5SZ+l3YCUkXMNsjJeuWN6B8CYnmi01cVAjTWFKzQ2Peaju4OmewjJ0xPS562WnpNBEvNToNJsXPPo5B2jssopdujzIjR4LGQKnfFJUMQFITm8Tc1hsm+ynP4W7e8gR1RPf/UZfD3YD7eJ9cPg4VeGQG7BXwIKD0IU3VsMxGFyCalxwWkC1mhCHwufn7NOap7WPi29S2M91sbIk4G2JoFpay/3lxpoiLNx6wIjYQW93nUqbh0uaXRjm0</vt:lpwstr>
  </property>
  <property fmtid="{D5CDD505-2E9C-101B-9397-08002B2CF9AE}" pid="100" name="x1ye=90">
    <vt:lpwstr>vmCT8MpBt6lJ2Vlg7pA1rEqb5P+f9Pim2kBUlyHyBznrgrjxYxPRdvKMOUXlghn1ye9pEpTmjM1tOpLRnM+R0BUHVVO1T49PZvmSwg0lnIxnn+DIEjzXIGSZbsyMQXY4K7hjvQlepcNFjWW4xP5zTOQcgkcHF6NsfG25WgiE9G23g0yhLmgedSahbb+qP09uBdK12hn2DAeUi/b8+qkUZQYM8GQS9ZAixpBKB2pHMq5hKLBVuHzuELaCqcKtmqq</vt:lpwstr>
  </property>
  <property fmtid="{D5CDD505-2E9C-101B-9397-08002B2CF9AE}" pid="101" name="x1ye=91">
    <vt:lpwstr>2ZwE0ShN9YAHyrDwu6XMUgKxawrKt5SJlpJn8nlFitYg+aw90AacRy6zL3y1TN645DFcURV5A+ta9uNnImpi/ow8IUAEVtoe2uONpdMsi/ejwLfuthItIbw6gjTxX1cRyV90dVCfyIIJD7Af5A9eCJNrH/OJZnRqCzzV/TTvYBRcDQCakuT6SCfzTXF1KJSzpWxeaKFJH9b3LHMM0j4ZADDy47P7UWrBzHnKauBGyEIs8Fv6HQNOQYOg4LkF33T</vt:lpwstr>
  </property>
  <property fmtid="{D5CDD505-2E9C-101B-9397-08002B2CF9AE}" pid="102" name="x1ye=92">
    <vt:lpwstr>FgOSR1cDq3VeynYwg3PQX9JPBu7retQsr413ZHbLwapYnhHFhNctpcsIJQf/edDeEgxYzCS0WBZ7mW/MQzIone5VZSrnRpW7g5jMnEWnLVZsIGTkJVs7b9kLcjdL+E0+guFQZUh2+iQjhMi7m8Eq6I+bVC68qhifn6ik8gL204uCOuipz9p7sjY6STkLzD6it9Dvm978fW6DzTGfm9EHgcbtFImLgqI6M6hEB4YThfbcrdPa+EKdwTaIoFlypoq</vt:lpwstr>
  </property>
  <property fmtid="{D5CDD505-2E9C-101B-9397-08002B2CF9AE}" pid="103" name="x1ye=93">
    <vt:lpwstr>ilwwxX8hR5DvQglc+qmYcPGC4XE/x1TBN2MhBu1DyZAw9PilV+PG3ioGrX6XpxPR1uRYv6Pb42Mm8BCaDD9HY2aaPNANbL/RYkCWZ7vGpBHR9pUEuG64KZtvnHIV0cl2/3ZKQop1hXZEPdcFRHBpcojTWd+bB4KRFDIoi8XK/rlnKp85D+zB7CcPl1dqmHRRbr24TIhJ+Wo9f8lW05OSC8jcctRg17mlvDn+0UGn+anVEPB7NjY30ty5Qe86vho</vt:lpwstr>
  </property>
  <property fmtid="{D5CDD505-2E9C-101B-9397-08002B2CF9AE}" pid="104" name="x1ye=94">
    <vt:lpwstr>jTMKPhI3SS2oz6jxfUD1qTXWc5stDRMy5lX9QNVN0t3vaI+vIyyAXhgnmtrR7R3kYuBn44ZGzWr46vft2EKSd40bQqsjjZji/KCkBJHp6gOFnrQwrVlNlG5VervDGNCZmSii8S76rM7VFP/Lb53QZ25Ic+9ccgpo9QhaICgwVL85NF0EWYiRH2I4Js5w/7PRUjFT5A4cpR1zPxq+KSF+ckHpw9FVUIq1X+s3y9ZdsrqFu0Op7WIGVBndMYjazbD</vt:lpwstr>
  </property>
  <property fmtid="{D5CDD505-2E9C-101B-9397-08002B2CF9AE}" pid="105" name="x1ye=95">
    <vt:lpwstr>hShq9LsQPU/Ocb9fEg3PuYYc4avccRWblZnbViKq95C+B4TC3j89zOA1mR5tm6oIijTpuo32Qun6kkLgrwBy95iRu5zVA88FKxgHP7AT57z2oDOc9Vdaej1Mk1mwnaI/mFDtMaquIIO3nQMop0vzsd+B2+C8Q5nGs9aF5G1P3ZVSr+xF5yNv1JfkkfPQvdYxiknIXzM3FgEngGwWmwT4r6G3YJHRB/yZKEKmCq1C38oNXQ3uR3Itw9w8dNfsLtu</vt:lpwstr>
  </property>
  <property fmtid="{D5CDD505-2E9C-101B-9397-08002B2CF9AE}" pid="106" name="x1ye=96">
    <vt:lpwstr>1xE4EtLVScplTykOUAzbEawyj2qJZgRWs42bAPPbAvXv5eGuvgA9SYt/j9o2GALf0HlwfUahKkHuvAMIKldRJMa6WU1L9mCLUzFBOSGxAgjEUuHcJ/y8qAkoj/NZ3ahWPZV4mmHLnB+OPr85fnLxrQGzMq/3CleCwa1AbgwENjpSj81W8vk2L88IsZB51jdkmzd4Rq//3PW5BKwWIrjVMqIu8kyr0SA2FnCELXwVrGaxtdBKrQNWoAxvkZYO/bw</vt:lpwstr>
  </property>
  <property fmtid="{D5CDD505-2E9C-101B-9397-08002B2CF9AE}" pid="107" name="x1ye=97">
    <vt:lpwstr>kiZwAgKZnB560pgbTBj2U0JgnO3gCo029/IqL3R6vHzOUV+o73d+kKkVVJuQoSwvYR44j/HTKlO+MCLrVSTgR/NyzOPZYf21NALfQ7OgOgTgTwqlqtfZK4awTZErC3f48ui/+cKHRNWdNeFmxNAWTyBTjMYW9duyRy/ZrPfo5vp7i8+4Eb/IaS6icqp0WElmiUgOEb1P9ALV1R2gbp49F3LXJyPxxTFvOpyLlTNzOJwzKuuRw4ko77GY9Wd7LHH</vt:lpwstr>
  </property>
  <property fmtid="{D5CDD505-2E9C-101B-9397-08002B2CF9AE}" pid="108" name="x1ye=98">
    <vt:lpwstr>0frH5wmLMUg9FKaZ9XCgWoEnAyiYKt4NU2yTItMCHQodiUZkcutK2kaXU+Yy/j77pZELPiD73mzE0NvLNvTuX1vm8zhESK3iytIETQ6hHxLXkghx2Y6WTp3NHbonVoQ7FxhHywvPt+m3IMsa2W2BERv/vXiCMYYJW/lTKY669n1PYxuqYYZBjfAty/HYo52YClIZkZysS+gMVQ3y+EsUyJ/7APWdMEUPLfFDm/UN8FZ6GLis55Khlkn5+fGvWJh</vt:lpwstr>
  </property>
  <property fmtid="{D5CDD505-2E9C-101B-9397-08002B2CF9AE}" pid="109" name="x1ye=99">
    <vt:lpwstr>V3OV8isSkuSbppLbDITF6wLwmb3zeRYdNRY3820CsevjwFKYbT7UBxVKYuVfvuKujirntD6BOYtifGnYP3sH6jLto4yIqY+sncVuyQAGZNGg0O0lBs50y1P9Dm9I5UFMFX21TbsdLWWaMd7e6NUUJyhPhY3omIuE1tZaudRQYyW+2F3YHKN3dOTNLQYJ/EiQR9PrE+b4yc/gNWc7vrHStnnxZM4Kq6peU1PUr5dRyunWGq8G48JCrH3IxAF8wwl</vt:lpwstr>
  </property>
</Properties>
</file>