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1F0258" w14:textId="77777777" w:rsidR="00465076" w:rsidRPr="00DB1B99" w:rsidRDefault="00436606">
      <w:pPr>
        <w:pStyle w:val="Heading"/>
        <w:jc w:val="center"/>
        <w:rPr>
          <w:rFonts w:ascii="Times New Roman" w:hAnsi="Times New Roman" w:cs="Times New Roman"/>
          <w:b/>
          <w:bCs/>
          <w:sz w:val="32"/>
          <w:szCs w:val="32"/>
        </w:rPr>
      </w:pPr>
      <w:r w:rsidRPr="00DB1B99">
        <w:rPr>
          <w:rFonts w:ascii="Times New Roman" w:hAnsi="Times New Roman" w:cs="Times New Roman"/>
          <w:b/>
          <w:bCs/>
          <w:sz w:val="32"/>
          <w:szCs w:val="32"/>
        </w:rPr>
        <w:t>JOEL</w:t>
      </w:r>
      <w:r w:rsidR="004C1B87" w:rsidRPr="00DB1B99">
        <w:rPr>
          <w:rFonts w:ascii="Times New Roman" w:hAnsi="Times New Roman" w:cs="Times New Roman"/>
          <w:b/>
          <w:bCs/>
          <w:sz w:val="32"/>
          <w:szCs w:val="32"/>
        </w:rPr>
        <w:t xml:space="preserve"> </w:t>
      </w:r>
      <w:r w:rsidRPr="00DB1B99">
        <w:rPr>
          <w:rFonts w:ascii="Times New Roman" w:hAnsi="Times New Roman" w:cs="Times New Roman"/>
          <w:b/>
          <w:bCs/>
          <w:sz w:val="32"/>
          <w:szCs w:val="32"/>
        </w:rPr>
        <w:t>MIRANDA</w:t>
      </w:r>
    </w:p>
    <w:p w14:paraId="38A9C887" w14:textId="77777777" w:rsidR="00032EBD" w:rsidRDefault="00032EBD" w:rsidP="0054663A">
      <w:pPr>
        <w:pStyle w:val="BodyText"/>
        <w:tabs>
          <w:tab w:val="left" w:pos="4409"/>
          <w:tab w:val="left" w:pos="9734"/>
        </w:tabs>
        <w:spacing w:before="10"/>
        <w:jc w:val="center"/>
        <w:rPr>
          <w:rFonts w:ascii="Times New Roman" w:eastAsia="Arial Unicode MS" w:hAnsi="Times New Roman" w:cs="Times New Roman"/>
          <w:szCs w:val="20"/>
        </w:rPr>
      </w:pPr>
      <w:hyperlink r:id="rId6" w:history="1">
        <w:r w:rsidRPr="00D26772">
          <w:rPr>
            <w:rStyle w:val="Hyperlink"/>
            <w:rFonts w:ascii="Times New Roman" w:hAnsi="Times New Roman" w:cs="Times New Roman"/>
            <w:szCs w:val="20"/>
          </w:rPr>
          <w:t>jmiranda11@hawk.iit.edu</w:t>
        </w:r>
      </w:hyperlink>
      <w:r>
        <w:rPr>
          <w:rFonts w:ascii="Times New Roman" w:hAnsi="Times New Roman" w:cs="Times New Roman"/>
          <w:szCs w:val="20"/>
        </w:rPr>
        <w:t xml:space="preserve"> | </w:t>
      </w:r>
      <w:r w:rsidR="004C2FB2" w:rsidRPr="00A94224">
        <w:rPr>
          <w:rFonts w:ascii="Times New Roman" w:hAnsi="Times New Roman" w:cs="Times New Roman"/>
          <w:szCs w:val="20"/>
        </w:rPr>
        <w:t>Chicago,</w:t>
      </w:r>
      <w:r w:rsidR="004C2FB2" w:rsidRPr="00A94224">
        <w:rPr>
          <w:rFonts w:ascii="Times New Roman" w:hAnsi="Times New Roman" w:cs="Times New Roman"/>
          <w:spacing w:val="-5"/>
          <w:szCs w:val="20"/>
        </w:rPr>
        <w:t xml:space="preserve"> </w:t>
      </w:r>
      <w:r w:rsidR="004C2FB2" w:rsidRPr="00A94224">
        <w:rPr>
          <w:rFonts w:ascii="Times New Roman" w:hAnsi="Times New Roman" w:cs="Times New Roman"/>
          <w:szCs w:val="20"/>
        </w:rPr>
        <w:t>IL-60616</w:t>
      </w:r>
      <w:r w:rsidR="00FF1C6F" w:rsidRPr="00A94224">
        <w:rPr>
          <w:rFonts w:ascii="Times New Roman" w:eastAsia="Arial Unicode MS" w:hAnsi="Times New Roman" w:cs="Times New Roman"/>
          <w:bCs/>
          <w:szCs w:val="20"/>
        </w:rPr>
        <w:t xml:space="preserve">| </w:t>
      </w:r>
      <w:r w:rsidR="00436606" w:rsidRPr="00A94224">
        <w:rPr>
          <w:rFonts w:ascii="Times New Roman" w:hAnsi="Times New Roman" w:cs="Times New Roman"/>
          <w:szCs w:val="20"/>
        </w:rPr>
        <w:t xml:space="preserve">+1(872)258-6450 </w:t>
      </w:r>
      <w:r w:rsidR="00FF1C6F" w:rsidRPr="00A94224">
        <w:rPr>
          <w:rFonts w:ascii="Times New Roman" w:eastAsia="Arial Unicode MS" w:hAnsi="Times New Roman" w:cs="Times New Roman"/>
          <w:szCs w:val="20"/>
        </w:rPr>
        <w:t>|</w:t>
      </w:r>
      <w:r>
        <w:rPr>
          <w:rFonts w:ascii="Times New Roman" w:eastAsia="Arial Unicode MS" w:hAnsi="Times New Roman" w:cs="Times New Roman"/>
          <w:szCs w:val="20"/>
        </w:rPr>
        <w:t xml:space="preserve"> </w:t>
      </w:r>
    </w:p>
    <w:p w14:paraId="647EC5B9" w14:textId="5CA6FBEA" w:rsidR="00032EBD" w:rsidRPr="00032EBD" w:rsidRDefault="00032EBD" w:rsidP="00032EBD">
      <w:pPr>
        <w:pStyle w:val="BodyText"/>
        <w:tabs>
          <w:tab w:val="left" w:pos="4409"/>
          <w:tab w:val="left" w:pos="9734"/>
        </w:tabs>
        <w:spacing w:before="10"/>
        <w:jc w:val="center"/>
        <w:rPr>
          <w:rFonts w:ascii="Times New Roman" w:eastAsia="Arial Unicode MS" w:hAnsi="Times New Roman" w:cs="Times New Roman"/>
          <w:szCs w:val="20"/>
        </w:rPr>
      </w:pPr>
      <w:hyperlink r:id="rId7" w:history="1">
        <w:r w:rsidRPr="00D26772">
          <w:rPr>
            <w:rStyle w:val="Hyperlink"/>
            <w:rFonts w:ascii="Times New Roman" w:eastAsia="Arial Unicode MS" w:hAnsi="Times New Roman" w:cs="Times New Roman"/>
            <w:szCs w:val="20"/>
          </w:rPr>
          <w:t>https://www.linkedin.com/in/joel-miranda-4159801a1/</w:t>
        </w:r>
      </w:hyperlink>
      <w:r>
        <w:rPr>
          <w:rFonts w:ascii="Times New Roman" w:eastAsia="Arial Unicode MS" w:hAnsi="Times New Roman" w:cs="Times New Roman"/>
          <w:szCs w:val="20"/>
        </w:rPr>
        <w:t xml:space="preserve"> | </w:t>
      </w:r>
      <w:hyperlink r:id="rId8" w:history="1">
        <w:r w:rsidR="0087353D">
          <w:rPr>
            <w:rStyle w:val="Hyperlink"/>
            <w:rFonts w:ascii="Times New Roman" w:hAnsi="Times New Roman" w:cs="Times New Roman"/>
            <w:szCs w:val="20"/>
          </w:rPr>
          <w:t>https://portfolio-ten-puce-21.vercel.app/</w:t>
        </w:r>
      </w:hyperlink>
      <w:r>
        <w:rPr>
          <w:rFonts w:ascii="Times New Roman" w:hAnsi="Times New Roman" w:cs="Times New Roman"/>
          <w:szCs w:val="20"/>
        </w:rPr>
        <w:t xml:space="preserve"> </w:t>
      </w:r>
    </w:p>
    <w:p w14:paraId="14D51599" w14:textId="755B659C" w:rsidR="00571891" w:rsidRDefault="000604F7" w:rsidP="007C2EE0">
      <w:pPr>
        <w:pStyle w:val="SectionTitle0"/>
        <w:pBdr>
          <w:bottom w:val="single" w:sz="4" w:space="0" w:color="808080"/>
        </w:pBdr>
        <w:spacing w:before="120" w:line="240" w:lineRule="auto"/>
        <w:jc w:val="both"/>
        <w:rPr>
          <w:rFonts w:ascii="Times New Roman" w:hAnsi="Times New Roman"/>
          <w:caps w:val="0"/>
          <w:kern w:val="0"/>
          <w:sz w:val="18"/>
          <w:szCs w:val="18"/>
          <w:lang w:eastAsia="en-IN"/>
        </w:rPr>
      </w:pPr>
      <w:r w:rsidRPr="000604F7">
        <w:rPr>
          <w:rFonts w:ascii="Times New Roman" w:hAnsi="Times New Roman"/>
          <w:caps w:val="0"/>
          <w:kern w:val="0"/>
          <w:sz w:val="18"/>
          <w:szCs w:val="18"/>
          <w:lang w:eastAsia="en-IN"/>
        </w:rPr>
        <w:t xml:space="preserve">Dynamic and results-driven </w:t>
      </w:r>
      <w:r w:rsidRPr="000604F7">
        <w:rPr>
          <w:rFonts w:ascii="Times New Roman" w:hAnsi="Times New Roman"/>
          <w:b/>
          <w:bCs/>
          <w:caps w:val="0"/>
          <w:kern w:val="0"/>
          <w:sz w:val="18"/>
          <w:szCs w:val="18"/>
          <w:lang w:eastAsia="en-IN"/>
        </w:rPr>
        <w:t>Data Analytics</w:t>
      </w:r>
      <w:r w:rsidRPr="000604F7">
        <w:rPr>
          <w:rFonts w:ascii="Times New Roman" w:hAnsi="Times New Roman"/>
          <w:caps w:val="0"/>
          <w:kern w:val="0"/>
          <w:sz w:val="18"/>
          <w:szCs w:val="18"/>
          <w:lang w:eastAsia="en-IN"/>
        </w:rPr>
        <w:t xml:space="preserve"> professional with a Master's in Information Technology and Management. Experienced in leveraging advanced data analytics tools, </w:t>
      </w:r>
      <w:r w:rsidRPr="000604F7">
        <w:rPr>
          <w:rFonts w:ascii="Times New Roman" w:hAnsi="Times New Roman"/>
          <w:b/>
          <w:bCs/>
          <w:caps w:val="0"/>
          <w:kern w:val="0"/>
          <w:sz w:val="18"/>
          <w:szCs w:val="18"/>
          <w:lang w:eastAsia="en-IN"/>
        </w:rPr>
        <w:t>SQL, Python, Tableau, and Power BI</w:t>
      </w:r>
      <w:r w:rsidRPr="000604F7">
        <w:rPr>
          <w:rFonts w:ascii="Times New Roman" w:hAnsi="Times New Roman"/>
          <w:caps w:val="0"/>
          <w:kern w:val="0"/>
          <w:sz w:val="18"/>
          <w:szCs w:val="18"/>
          <w:lang w:eastAsia="en-IN"/>
        </w:rPr>
        <w:t xml:space="preserve"> to deliver actionable insights. Proven expertise in </w:t>
      </w:r>
      <w:r w:rsidRPr="000604F7">
        <w:rPr>
          <w:rFonts w:ascii="Times New Roman" w:hAnsi="Times New Roman"/>
          <w:b/>
          <w:bCs/>
          <w:caps w:val="0"/>
          <w:kern w:val="0"/>
          <w:sz w:val="18"/>
          <w:szCs w:val="18"/>
          <w:lang w:eastAsia="en-IN"/>
        </w:rPr>
        <w:t>data engineering</w:t>
      </w:r>
      <w:r w:rsidRPr="000604F7">
        <w:rPr>
          <w:rFonts w:ascii="Times New Roman" w:hAnsi="Times New Roman"/>
          <w:caps w:val="0"/>
          <w:kern w:val="0"/>
          <w:sz w:val="18"/>
          <w:szCs w:val="18"/>
          <w:lang w:eastAsia="en-IN"/>
        </w:rPr>
        <w:t xml:space="preserve">, dashboard creation, and business intelligence. Adept at transforming complex datasets into clear, value-driven strategies to drive decision-making. </w:t>
      </w:r>
      <w:r w:rsidR="00571891" w:rsidRPr="00571891">
        <w:rPr>
          <w:rFonts w:ascii="Times New Roman" w:hAnsi="Times New Roman"/>
          <w:caps w:val="0"/>
          <w:kern w:val="0"/>
          <w:sz w:val="18"/>
          <w:szCs w:val="18"/>
          <w:lang w:eastAsia="en-IN"/>
        </w:rPr>
        <w:t>Seeking to apply analytical expertise and technical skills to drive organizational success.</w:t>
      </w:r>
    </w:p>
    <w:p w14:paraId="4844E024" w14:textId="0EEF7E83" w:rsidR="007C2EE0" w:rsidRPr="007C2EE0" w:rsidRDefault="007C2EE0" w:rsidP="007C2EE0">
      <w:pPr>
        <w:pStyle w:val="SectionTitle0"/>
        <w:pBdr>
          <w:bottom w:val="single" w:sz="4" w:space="0" w:color="808080"/>
        </w:pBdr>
        <w:spacing w:before="120" w:line="240" w:lineRule="auto"/>
        <w:jc w:val="both"/>
        <w:rPr>
          <w:rFonts w:ascii="Times New Roman" w:hAnsi="Times New Roman"/>
          <w:caps w:val="0"/>
          <w:kern w:val="0"/>
          <w:sz w:val="18"/>
          <w:szCs w:val="18"/>
          <w:lang w:eastAsia="en-IN"/>
        </w:rPr>
      </w:pPr>
      <w:r w:rsidRPr="00DF70BB">
        <w:rPr>
          <w:rFonts w:ascii="Times New Roman" w:hAnsi="Times New Roman"/>
          <w:b/>
          <w:bCs/>
          <w:sz w:val="18"/>
          <w:szCs w:val="18"/>
        </w:rPr>
        <w:t>WORK EXPERIENCE</w:t>
      </w:r>
    </w:p>
    <w:p w14:paraId="15579687" w14:textId="77777777" w:rsidR="007C2EE0" w:rsidRPr="00DF70BB" w:rsidRDefault="007C2EE0" w:rsidP="007C2EE0">
      <w:pPr>
        <w:tabs>
          <w:tab w:val="left" w:pos="1838"/>
        </w:tabs>
        <w:jc w:val="both"/>
        <w:rPr>
          <w:rFonts w:eastAsia="MS Mincho"/>
          <w:b/>
          <w:bCs/>
          <w:sz w:val="18"/>
          <w:szCs w:val="18"/>
        </w:rPr>
      </w:pPr>
      <w:r w:rsidRPr="00DF70BB">
        <w:rPr>
          <w:b/>
          <w:bCs/>
          <w:sz w:val="18"/>
          <w:szCs w:val="18"/>
          <w:u w:val="single"/>
        </w:rPr>
        <w:t xml:space="preserve">Global </w:t>
      </w:r>
      <w:proofErr w:type="spellStart"/>
      <w:r w:rsidRPr="005F0D12">
        <w:rPr>
          <w:b/>
          <w:bCs/>
          <w:sz w:val="18"/>
          <w:szCs w:val="18"/>
          <w:u w:val="single"/>
        </w:rPr>
        <w:t>ESoft</w:t>
      </w:r>
      <w:r>
        <w:rPr>
          <w:b/>
          <w:bCs/>
          <w:sz w:val="18"/>
          <w:szCs w:val="18"/>
          <w:u w:val="single"/>
        </w:rPr>
        <w:t>Sys</w:t>
      </w:r>
      <w:proofErr w:type="spellEnd"/>
      <w:r>
        <w:rPr>
          <w:b/>
          <w:bCs/>
          <w:sz w:val="18"/>
          <w:szCs w:val="18"/>
        </w:rPr>
        <w:t xml:space="preserve"> </w:t>
      </w:r>
      <w:r w:rsidRPr="009B4842">
        <w:rPr>
          <w:b/>
          <w:bCs/>
          <w:sz w:val="18"/>
          <w:szCs w:val="18"/>
        </w:rPr>
        <w:t>as</w:t>
      </w:r>
      <w:r w:rsidRPr="00DF70BB">
        <w:rPr>
          <w:rFonts w:eastAsia="MS Mincho"/>
          <w:b/>
          <w:bCs/>
          <w:sz w:val="18"/>
          <w:szCs w:val="18"/>
        </w:rPr>
        <w:t xml:space="preserve"> SOFTWARE</w:t>
      </w:r>
      <w:r>
        <w:rPr>
          <w:rFonts w:eastAsia="MS Mincho"/>
          <w:b/>
          <w:bCs/>
          <w:sz w:val="18"/>
          <w:szCs w:val="18"/>
        </w:rPr>
        <w:t xml:space="preserve"> DATA</w:t>
      </w:r>
      <w:r w:rsidRPr="00DF70BB">
        <w:rPr>
          <w:rFonts w:eastAsia="MS Mincho"/>
          <w:b/>
          <w:bCs/>
          <w:sz w:val="18"/>
          <w:szCs w:val="18"/>
        </w:rPr>
        <w:t xml:space="preserve"> ENGINEER   </w:t>
      </w:r>
      <w:r w:rsidRPr="00DF70BB">
        <w:rPr>
          <w:rFonts w:eastAsia="MS Mincho"/>
          <w:b/>
          <w:bCs/>
          <w:sz w:val="18"/>
          <w:szCs w:val="18"/>
        </w:rPr>
        <w:tab/>
      </w:r>
      <w:r w:rsidRPr="00DF70BB">
        <w:rPr>
          <w:rFonts w:eastAsia="MS Mincho"/>
          <w:b/>
          <w:bCs/>
          <w:sz w:val="18"/>
          <w:szCs w:val="18"/>
        </w:rPr>
        <w:tab/>
        <w:t xml:space="preserve">         </w:t>
      </w:r>
      <w:r>
        <w:rPr>
          <w:rFonts w:eastAsia="MS Mincho"/>
          <w:b/>
          <w:bCs/>
          <w:sz w:val="18"/>
          <w:szCs w:val="18"/>
        </w:rPr>
        <w:t xml:space="preserve">     </w:t>
      </w:r>
      <w:r>
        <w:rPr>
          <w:rFonts w:eastAsia="MS Mincho"/>
          <w:b/>
          <w:bCs/>
          <w:sz w:val="18"/>
          <w:szCs w:val="18"/>
        </w:rPr>
        <w:tab/>
      </w:r>
      <w:r>
        <w:rPr>
          <w:rFonts w:eastAsia="MS Mincho"/>
          <w:b/>
          <w:bCs/>
          <w:sz w:val="18"/>
          <w:szCs w:val="18"/>
        </w:rPr>
        <w:tab/>
      </w:r>
      <w:r>
        <w:rPr>
          <w:rFonts w:eastAsia="MS Mincho"/>
          <w:b/>
          <w:bCs/>
          <w:sz w:val="18"/>
          <w:szCs w:val="18"/>
        </w:rPr>
        <w:tab/>
        <w:t xml:space="preserve">              </w:t>
      </w:r>
      <w:r>
        <w:rPr>
          <w:rFonts w:eastAsia="MS Mincho"/>
          <w:b/>
          <w:bCs/>
          <w:sz w:val="18"/>
          <w:szCs w:val="18"/>
        </w:rPr>
        <w:tab/>
        <w:t xml:space="preserve">               </w:t>
      </w:r>
      <w:r w:rsidRPr="00DF70BB">
        <w:rPr>
          <w:sz w:val="18"/>
          <w:szCs w:val="18"/>
        </w:rPr>
        <w:t>July</w:t>
      </w:r>
      <w:r w:rsidRPr="00DF70BB">
        <w:rPr>
          <w:spacing w:val="-3"/>
          <w:sz w:val="18"/>
          <w:szCs w:val="18"/>
        </w:rPr>
        <w:t xml:space="preserve"> </w:t>
      </w:r>
      <w:r w:rsidRPr="00DF70BB">
        <w:rPr>
          <w:sz w:val="18"/>
          <w:szCs w:val="18"/>
        </w:rPr>
        <w:t>2020</w:t>
      </w:r>
      <w:r w:rsidRPr="00DF70BB">
        <w:rPr>
          <w:spacing w:val="-3"/>
          <w:sz w:val="18"/>
          <w:szCs w:val="18"/>
        </w:rPr>
        <w:t xml:space="preserve"> </w:t>
      </w:r>
      <w:r w:rsidRPr="00DF70BB">
        <w:rPr>
          <w:sz w:val="18"/>
          <w:szCs w:val="18"/>
        </w:rPr>
        <w:t>-</w:t>
      </w:r>
      <w:r w:rsidRPr="00DF70BB">
        <w:rPr>
          <w:spacing w:val="-2"/>
          <w:sz w:val="18"/>
          <w:szCs w:val="18"/>
        </w:rPr>
        <w:t xml:space="preserve"> </w:t>
      </w:r>
      <w:r w:rsidRPr="00DF70BB">
        <w:rPr>
          <w:sz w:val="18"/>
          <w:szCs w:val="18"/>
        </w:rPr>
        <w:t>July</w:t>
      </w:r>
      <w:r w:rsidRPr="00DF70BB">
        <w:rPr>
          <w:spacing w:val="-3"/>
          <w:sz w:val="18"/>
          <w:szCs w:val="18"/>
        </w:rPr>
        <w:t xml:space="preserve"> </w:t>
      </w:r>
      <w:r w:rsidRPr="00DF70BB">
        <w:rPr>
          <w:sz w:val="18"/>
          <w:szCs w:val="18"/>
        </w:rPr>
        <w:t>2022</w:t>
      </w:r>
    </w:p>
    <w:p w14:paraId="5C367D87" w14:textId="77777777" w:rsidR="007C2EE0" w:rsidRPr="00DF70BB" w:rsidRDefault="007C2EE0" w:rsidP="007C2EE0">
      <w:pPr>
        <w:pStyle w:val="NormalWeb1"/>
        <w:numPr>
          <w:ilvl w:val="0"/>
          <w:numId w:val="5"/>
        </w:numPr>
        <w:shd w:val="clear" w:color="auto" w:fill="FFFFFF"/>
        <w:tabs>
          <w:tab w:val="clear" w:pos="1080"/>
          <w:tab w:val="left" w:pos="720"/>
        </w:tabs>
        <w:spacing w:before="0" w:after="0" w:line="240" w:lineRule="atLeast"/>
        <w:ind w:left="725" w:hanging="380"/>
        <w:jc w:val="both"/>
        <w:rPr>
          <w:rFonts w:eastAsia="MS Mincho"/>
          <w:sz w:val="18"/>
          <w:szCs w:val="18"/>
        </w:rPr>
      </w:pPr>
      <w:r w:rsidRPr="002A485C">
        <w:rPr>
          <w:rFonts w:eastAsia="MS Mincho"/>
          <w:sz w:val="18"/>
          <w:szCs w:val="18"/>
        </w:rPr>
        <w:t>Embraced Agile methodologies in SDLC, utilizing Python, C</w:t>
      </w:r>
      <w:r>
        <w:rPr>
          <w:rFonts w:eastAsia="MS Mincho"/>
          <w:sz w:val="18"/>
          <w:szCs w:val="18"/>
        </w:rPr>
        <w:t>#</w:t>
      </w:r>
      <w:r w:rsidRPr="002A485C">
        <w:rPr>
          <w:rFonts w:eastAsia="MS Mincho"/>
          <w:sz w:val="18"/>
          <w:szCs w:val="18"/>
        </w:rPr>
        <w:t xml:space="preserve">, and JavaScript for object-oriented programming. Demonstrated strong </w:t>
      </w:r>
      <w:r w:rsidRPr="002A485C">
        <w:rPr>
          <w:rFonts w:eastAsia="MS Mincho"/>
          <w:b/>
          <w:bCs/>
          <w:sz w:val="18"/>
          <w:szCs w:val="18"/>
        </w:rPr>
        <w:t>problem-solving</w:t>
      </w:r>
      <w:r w:rsidRPr="002A485C">
        <w:rPr>
          <w:rFonts w:eastAsia="MS Mincho"/>
          <w:sz w:val="18"/>
          <w:szCs w:val="18"/>
        </w:rPr>
        <w:t xml:space="preserve"> and </w:t>
      </w:r>
      <w:r w:rsidRPr="002A485C">
        <w:rPr>
          <w:rFonts w:eastAsia="MS Mincho"/>
          <w:b/>
          <w:bCs/>
          <w:sz w:val="18"/>
          <w:szCs w:val="18"/>
        </w:rPr>
        <w:t>time management</w:t>
      </w:r>
      <w:r w:rsidRPr="002A485C">
        <w:rPr>
          <w:rFonts w:eastAsia="MS Mincho"/>
          <w:sz w:val="18"/>
          <w:szCs w:val="18"/>
        </w:rPr>
        <w:t xml:space="preserve"> skills to deliver high-quality software solutions.</w:t>
      </w:r>
      <w:r w:rsidRPr="00DF70BB">
        <w:rPr>
          <w:rFonts w:eastAsia="MS Mincho"/>
          <w:sz w:val="18"/>
          <w:szCs w:val="18"/>
        </w:rPr>
        <w:t xml:space="preserve"> </w:t>
      </w:r>
    </w:p>
    <w:p w14:paraId="317A7EA2" w14:textId="77777777" w:rsidR="007C2EE0" w:rsidRDefault="007C2EE0" w:rsidP="007C2EE0">
      <w:pPr>
        <w:pStyle w:val="NormalWeb1"/>
        <w:numPr>
          <w:ilvl w:val="0"/>
          <w:numId w:val="5"/>
        </w:numPr>
        <w:shd w:val="clear" w:color="auto" w:fill="FFFFFF"/>
        <w:tabs>
          <w:tab w:val="clear" w:pos="1080"/>
          <w:tab w:val="left" w:pos="720"/>
        </w:tabs>
        <w:spacing w:before="0" w:after="0" w:line="240" w:lineRule="atLeast"/>
        <w:ind w:left="725" w:hanging="380"/>
        <w:jc w:val="both"/>
        <w:rPr>
          <w:rFonts w:eastAsia="MS Mincho"/>
          <w:sz w:val="18"/>
          <w:szCs w:val="18"/>
        </w:rPr>
      </w:pPr>
      <w:r w:rsidRPr="009F0066">
        <w:rPr>
          <w:rFonts w:eastAsia="MS Mincho"/>
          <w:sz w:val="18"/>
          <w:szCs w:val="18"/>
        </w:rPr>
        <w:t xml:space="preserve">Executed comprehensive unit testing to ensure accuracy in data processing and backend functionalities, utilizing </w:t>
      </w:r>
      <w:r>
        <w:rPr>
          <w:rFonts w:eastAsia="MS Mincho"/>
          <w:sz w:val="18"/>
          <w:szCs w:val="18"/>
        </w:rPr>
        <w:t xml:space="preserve">C# and </w:t>
      </w:r>
      <w:r w:rsidRPr="009F0066">
        <w:rPr>
          <w:rFonts w:eastAsia="MS Mincho"/>
          <w:sz w:val="18"/>
          <w:szCs w:val="18"/>
        </w:rPr>
        <w:t>Java for stable application performance</w:t>
      </w:r>
      <w:r>
        <w:rPr>
          <w:rFonts w:eastAsia="MS Mincho"/>
          <w:sz w:val="18"/>
          <w:szCs w:val="18"/>
        </w:rPr>
        <w:t>.</w:t>
      </w:r>
      <w:r w:rsidRPr="006D10FF">
        <w:t xml:space="preserve"> </w:t>
      </w:r>
      <w:r w:rsidRPr="006D10FF">
        <w:rPr>
          <w:rFonts w:eastAsia="MS Mincho"/>
          <w:sz w:val="18"/>
          <w:szCs w:val="18"/>
        </w:rPr>
        <w:t xml:space="preserve">Embraced </w:t>
      </w:r>
      <w:r w:rsidRPr="006D10FF">
        <w:rPr>
          <w:rFonts w:eastAsia="MS Mincho"/>
          <w:b/>
          <w:bCs/>
          <w:sz w:val="18"/>
          <w:szCs w:val="18"/>
        </w:rPr>
        <w:t>continuous learning</w:t>
      </w:r>
      <w:r w:rsidRPr="006D10FF">
        <w:rPr>
          <w:rFonts w:eastAsia="MS Mincho"/>
          <w:sz w:val="18"/>
          <w:szCs w:val="18"/>
        </w:rPr>
        <w:t xml:space="preserve"> to stay current with evolving testing frameworks and best practices, consistently enhancing testing efficiency and adaptability.</w:t>
      </w:r>
    </w:p>
    <w:p w14:paraId="4358D77B" w14:textId="3BAC4820" w:rsidR="007C2EE0" w:rsidRPr="002764A1" w:rsidRDefault="007C2EE0" w:rsidP="007C2EE0">
      <w:pPr>
        <w:pStyle w:val="NormalWeb1"/>
        <w:numPr>
          <w:ilvl w:val="0"/>
          <w:numId w:val="5"/>
        </w:numPr>
        <w:shd w:val="clear" w:color="auto" w:fill="FFFFFF"/>
        <w:tabs>
          <w:tab w:val="clear" w:pos="1080"/>
          <w:tab w:val="left" w:pos="720"/>
        </w:tabs>
        <w:spacing w:before="0" w:after="0" w:line="240" w:lineRule="atLeast"/>
        <w:ind w:left="725" w:hanging="380"/>
        <w:jc w:val="both"/>
        <w:rPr>
          <w:rFonts w:eastAsia="MS Mincho"/>
          <w:sz w:val="18"/>
          <w:szCs w:val="18"/>
        </w:rPr>
      </w:pPr>
      <w:r w:rsidRPr="002764A1">
        <w:rPr>
          <w:rFonts w:eastAsia="MS Mincho"/>
          <w:sz w:val="18"/>
          <w:szCs w:val="18"/>
        </w:rPr>
        <w:t xml:space="preserve">Enhanced system performance by </w:t>
      </w:r>
      <w:r w:rsidR="00E369EC">
        <w:rPr>
          <w:rFonts w:eastAsia="MS Mincho"/>
          <w:sz w:val="18"/>
          <w:szCs w:val="18"/>
        </w:rPr>
        <w:t>30</w:t>
      </w:r>
      <w:r w:rsidRPr="002764A1">
        <w:rPr>
          <w:rFonts w:eastAsia="MS Mincho"/>
          <w:sz w:val="18"/>
          <w:szCs w:val="18"/>
        </w:rPr>
        <w:t xml:space="preserve">% through optimized </w:t>
      </w:r>
      <w:r w:rsidRPr="006D10FF">
        <w:rPr>
          <w:rFonts w:eastAsia="MS Mincho"/>
          <w:b/>
          <w:bCs/>
          <w:sz w:val="18"/>
          <w:szCs w:val="18"/>
        </w:rPr>
        <w:t>MySQL</w:t>
      </w:r>
      <w:r w:rsidRPr="002764A1">
        <w:rPr>
          <w:rFonts w:eastAsia="MS Mincho"/>
          <w:sz w:val="18"/>
          <w:szCs w:val="18"/>
        </w:rPr>
        <w:t xml:space="preserve"> </w:t>
      </w:r>
      <w:r>
        <w:rPr>
          <w:rFonts w:eastAsia="MS Mincho"/>
          <w:sz w:val="18"/>
          <w:szCs w:val="18"/>
        </w:rPr>
        <w:t>queries</w:t>
      </w:r>
      <w:r w:rsidRPr="002764A1">
        <w:rPr>
          <w:rFonts w:eastAsia="MS Mincho"/>
          <w:sz w:val="18"/>
          <w:szCs w:val="18"/>
        </w:rPr>
        <w:t xml:space="preserve">, while improving stability and reliability. Demonstrated strong proficiency in </w:t>
      </w:r>
      <w:r w:rsidRPr="002764A1">
        <w:rPr>
          <w:rFonts w:eastAsia="MS Mincho"/>
          <w:b/>
          <w:bCs/>
          <w:sz w:val="18"/>
          <w:szCs w:val="18"/>
        </w:rPr>
        <w:t>database management</w:t>
      </w:r>
      <w:r w:rsidRPr="002764A1">
        <w:rPr>
          <w:rFonts w:eastAsia="MS Mincho"/>
          <w:sz w:val="18"/>
          <w:szCs w:val="18"/>
        </w:rPr>
        <w:t xml:space="preserve"> and </w:t>
      </w:r>
      <w:r w:rsidRPr="002764A1">
        <w:rPr>
          <w:rFonts w:eastAsia="MS Mincho"/>
          <w:b/>
          <w:bCs/>
          <w:sz w:val="18"/>
          <w:szCs w:val="18"/>
        </w:rPr>
        <w:t>decision-making</w:t>
      </w:r>
      <w:r w:rsidRPr="002764A1">
        <w:rPr>
          <w:rFonts w:eastAsia="MS Mincho"/>
          <w:sz w:val="18"/>
          <w:szCs w:val="18"/>
        </w:rPr>
        <w:t xml:space="preserve"> to drive overall </w:t>
      </w:r>
      <w:r>
        <w:rPr>
          <w:rFonts w:eastAsia="MS Mincho"/>
          <w:sz w:val="18"/>
          <w:szCs w:val="18"/>
        </w:rPr>
        <w:t>database</w:t>
      </w:r>
      <w:r w:rsidRPr="002764A1">
        <w:rPr>
          <w:rFonts w:eastAsia="MS Mincho"/>
          <w:sz w:val="18"/>
          <w:szCs w:val="18"/>
        </w:rPr>
        <w:t xml:space="preserve"> efficiency</w:t>
      </w:r>
      <w:r>
        <w:rPr>
          <w:rFonts w:eastAsia="MS Mincho"/>
          <w:sz w:val="18"/>
          <w:szCs w:val="18"/>
        </w:rPr>
        <w:t>.</w:t>
      </w:r>
    </w:p>
    <w:p w14:paraId="424F603A" w14:textId="77777777" w:rsidR="007C2EE0" w:rsidRDefault="007C2EE0" w:rsidP="007C2EE0">
      <w:pPr>
        <w:pStyle w:val="NormalWeb1"/>
        <w:numPr>
          <w:ilvl w:val="0"/>
          <w:numId w:val="5"/>
        </w:numPr>
        <w:shd w:val="clear" w:color="auto" w:fill="FFFFFF"/>
        <w:tabs>
          <w:tab w:val="clear" w:pos="1080"/>
          <w:tab w:val="left" w:pos="720"/>
        </w:tabs>
        <w:spacing w:before="0" w:after="0" w:line="240" w:lineRule="atLeast"/>
        <w:ind w:left="725" w:hanging="380"/>
        <w:jc w:val="both"/>
        <w:rPr>
          <w:rFonts w:eastAsia="MS Mincho"/>
          <w:sz w:val="18"/>
          <w:szCs w:val="18"/>
        </w:rPr>
      </w:pPr>
      <w:r w:rsidRPr="00DF70BB">
        <w:rPr>
          <w:rFonts w:eastAsia="MS Mincho"/>
          <w:sz w:val="18"/>
          <w:szCs w:val="18"/>
        </w:rPr>
        <w:t xml:space="preserve">Designed user-centric databases with essential stored procedures. Collaborated with team members, showcasing strong </w:t>
      </w:r>
      <w:r w:rsidRPr="00DF70BB">
        <w:rPr>
          <w:rFonts w:eastAsia="MS Mincho"/>
          <w:b/>
          <w:bCs/>
          <w:sz w:val="18"/>
          <w:szCs w:val="18"/>
        </w:rPr>
        <w:t>teamwork</w:t>
      </w:r>
      <w:r w:rsidRPr="00DF70BB">
        <w:rPr>
          <w:rFonts w:eastAsia="MS Mincho"/>
          <w:sz w:val="18"/>
          <w:szCs w:val="18"/>
        </w:rPr>
        <w:t xml:space="preserve"> and </w:t>
      </w:r>
      <w:r w:rsidRPr="00DF70BB">
        <w:rPr>
          <w:rFonts w:eastAsia="MS Mincho"/>
          <w:b/>
          <w:bCs/>
          <w:sz w:val="18"/>
          <w:szCs w:val="18"/>
        </w:rPr>
        <w:t>communication</w:t>
      </w:r>
      <w:r w:rsidRPr="00DF70BB">
        <w:rPr>
          <w:rFonts w:eastAsia="MS Mincho"/>
          <w:sz w:val="18"/>
          <w:szCs w:val="18"/>
        </w:rPr>
        <w:t xml:space="preserve"> skills to deliver high-quality database solutions. </w:t>
      </w:r>
    </w:p>
    <w:p w14:paraId="7A2B630A" w14:textId="77777777" w:rsidR="007C2EE0" w:rsidRDefault="007C2EE0" w:rsidP="007C2EE0">
      <w:pPr>
        <w:pStyle w:val="NormalWeb1"/>
        <w:numPr>
          <w:ilvl w:val="0"/>
          <w:numId w:val="5"/>
        </w:numPr>
        <w:shd w:val="clear" w:color="auto" w:fill="FFFFFF"/>
        <w:tabs>
          <w:tab w:val="clear" w:pos="1080"/>
          <w:tab w:val="left" w:pos="720"/>
        </w:tabs>
        <w:spacing w:before="0" w:after="0" w:line="240" w:lineRule="atLeast"/>
        <w:ind w:left="725" w:hanging="380"/>
        <w:jc w:val="both"/>
        <w:rPr>
          <w:rFonts w:eastAsia="MS Mincho"/>
          <w:sz w:val="18"/>
          <w:szCs w:val="18"/>
        </w:rPr>
      </w:pPr>
      <w:r w:rsidRPr="00A63D4B">
        <w:rPr>
          <w:rFonts w:eastAsia="MS Mincho"/>
          <w:sz w:val="18"/>
          <w:szCs w:val="18"/>
        </w:rPr>
        <w:t xml:space="preserve">Developed </w:t>
      </w:r>
      <w:r>
        <w:rPr>
          <w:rFonts w:eastAsia="MS Mincho"/>
          <w:sz w:val="18"/>
          <w:szCs w:val="18"/>
        </w:rPr>
        <w:t>an </w:t>
      </w:r>
      <w:r w:rsidRPr="00A63D4B">
        <w:rPr>
          <w:rFonts w:eastAsia="MS Mincho"/>
          <w:sz w:val="18"/>
          <w:szCs w:val="18"/>
        </w:rPr>
        <w:t xml:space="preserve">interactive </w:t>
      </w:r>
      <w:r w:rsidRPr="00A63D4B">
        <w:rPr>
          <w:rFonts w:eastAsia="MS Mincho"/>
          <w:b/>
          <w:bCs/>
          <w:sz w:val="18"/>
          <w:szCs w:val="18"/>
        </w:rPr>
        <w:t>Power BI</w:t>
      </w:r>
      <w:r w:rsidRPr="00A63D4B">
        <w:rPr>
          <w:rFonts w:eastAsia="MS Mincho"/>
          <w:sz w:val="18"/>
          <w:szCs w:val="18"/>
        </w:rPr>
        <w:t xml:space="preserve"> dashboard that visualized key performance metrics, significantly enhancing data accessibility and reducing decision-making time by 15% for business stakeholders.</w:t>
      </w:r>
    </w:p>
    <w:p w14:paraId="6D836BE5" w14:textId="77777777" w:rsidR="007C2EE0" w:rsidRPr="00FC3F1D" w:rsidRDefault="007C2EE0" w:rsidP="007C2EE0">
      <w:pPr>
        <w:pStyle w:val="NormalWeb1"/>
        <w:numPr>
          <w:ilvl w:val="0"/>
          <w:numId w:val="5"/>
        </w:numPr>
        <w:shd w:val="clear" w:color="auto" w:fill="FFFFFF"/>
        <w:tabs>
          <w:tab w:val="clear" w:pos="1080"/>
          <w:tab w:val="left" w:pos="720"/>
        </w:tabs>
        <w:spacing w:before="0" w:after="0" w:line="240" w:lineRule="atLeast"/>
        <w:ind w:left="725" w:hanging="380"/>
        <w:jc w:val="both"/>
        <w:rPr>
          <w:rFonts w:eastAsia="MS Mincho"/>
          <w:sz w:val="18"/>
          <w:szCs w:val="18"/>
        </w:rPr>
      </w:pPr>
      <w:r w:rsidRPr="00FC3F1D">
        <w:rPr>
          <w:rFonts w:eastAsia="MS Mincho"/>
          <w:sz w:val="18"/>
          <w:szCs w:val="18"/>
        </w:rPr>
        <w:t xml:space="preserve">Resolved an average of </w:t>
      </w:r>
      <w:r>
        <w:rPr>
          <w:rFonts w:eastAsia="MS Mincho"/>
          <w:sz w:val="18"/>
          <w:szCs w:val="18"/>
        </w:rPr>
        <w:t>8</w:t>
      </w:r>
      <w:r w:rsidRPr="00FC3F1D">
        <w:rPr>
          <w:rFonts w:eastAsia="MS Mincho"/>
          <w:sz w:val="18"/>
          <w:szCs w:val="18"/>
        </w:rPr>
        <w:t xml:space="preserve"> bugs </w:t>
      </w:r>
      <w:r>
        <w:rPr>
          <w:rFonts w:eastAsia="MS Mincho"/>
          <w:sz w:val="18"/>
          <w:szCs w:val="18"/>
        </w:rPr>
        <w:t>weekly</w:t>
      </w:r>
      <w:r w:rsidRPr="00FC3F1D">
        <w:rPr>
          <w:rFonts w:eastAsia="MS Mincho"/>
          <w:sz w:val="18"/>
          <w:szCs w:val="18"/>
        </w:rPr>
        <w:t xml:space="preserve">, </w:t>
      </w:r>
      <w:r w:rsidRPr="003D5AC0">
        <w:rPr>
          <w:rFonts w:eastAsia="MS Mincho"/>
          <w:sz w:val="18"/>
          <w:szCs w:val="18"/>
        </w:rPr>
        <w:t xml:space="preserve">bolstering data reliability and quality through effective </w:t>
      </w:r>
      <w:r w:rsidRPr="003D5AC0">
        <w:rPr>
          <w:rFonts w:eastAsia="MS Mincho"/>
          <w:b/>
          <w:bCs/>
          <w:sz w:val="18"/>
          <w:szCs w:val="18"/>
        </w:rPr>
        <w:t>problem-solving</w:t>
      </w:r>
      <w:r w:rsidRPr="003D5AC0">
        <w:rPr>
          <w:rFonts w:eastAsia="MS Mincho"/>
          <w:sz w:val="18"/>
          <w:szCs w:val="18"/>
        </w:rPr>
        <w:t xml:space="preserve"> and attention to detail.</w:t>
      </w:r>
    </w:p>
    <w:p w14:paraId="65CF145E" w14:textId="77777777" w:rsidR="007C2EE0" w:rsidRPr="00DF70BB" w:rsidRDefault="007C2EE0" w:rsidP="007C2EE0">
      <w:pPr>
        <w:pStyle w:val="NormalWeb1"/>
        <w:shd w:val="clear" w:color="auto" w:fill="FFFFFF"/>
        <w:tabs>
          <w:tab w:val="left" w:pos="720"/>
        </w:tabs>
        <w:spacing w:before="0" w:after="0" w:line="240" w:lineRule="atLeast"/>
        <w:jc w:val="both"/>
        <w:rPr>
          <w:rFonts w:eastAsia="MS Mincho"/>
          <w:sz w:val="18"/>
          <w:szCs w:val="18"/>
        </w:rPr>
      </w:pPr>
      <w:r w:rsidRPr="00DF70BB">
        <w:rPr>
          <w:rFonts w:eastAsia="MS Mincho"/>
          <w:b/>
          <w:bCs/>
          <w:sz w:val="18"/>
          <w:szCs w:val="18"/>
          <w:u w:val="single"/>
        </w:rPr>
        <w:t>EZ Technologies</w:t>
      </w:r>
      <w:r w:rsidRPr="00DF70BB">
        <w:rPr>
          <w:rFonts w:eastAsia="MS Mincho"/>
          <w:b/>
          <w:bCs/>
          <w:sz w:val="18"/>
          <w:szCs w:val="18"/>
        </w:rPr>
        <w:t xml:space="preserve"> as Junior Analyst Intern</w:t>
      </w:r>
      <w:r w:rsidRPr="00DF70BB">
        <w:rPr>
          <w:rFonts w:eastAsia="MS Mincho"/>
          <w:sz w:val="18"/>
          <w:szCs w:val="18"/>
        </w:rPr>
        <w:t xml:space="preserve"> </w:t>
      </w:r>
      <w:r w:rsidRPr="00DF70BB">
        <w:rPr>
          <w:rFonts w:eastAsia="MS Mincho"/>
          <w:sz w:val="18"/>
          <w:szCs w:val="18"/>
        </w:rPr>
        <w:tab/>
      </w:r>
      <w:r w:rsidRPr="00DF70BB">
        <w:rPr>
          <w:rFonts w:eastAsia="MS Mincho"/>
          <w:sz w:val="18"/>
          <w:szCs w:val="18"/>
        </w:rPr>
        <w:tab/>
      </w:r>
      <w:r w:rsidRPr="00DF70BB">
        <w:rPr>
          <w:rFonts w:eastAsia="MS Mincho"/>
          <w:sz w:val="18"/>
          <w:szCs w:val="18"/>
        </w:rPr>
        <w:tab/>
      </w:r>
      <w:r w:rsidRPr="00DF70BB">
        <w:rPr>
          <w:rFonts w:eastAsia="MS Mincho"/>
          <w:sz w:val="18"/>
          <w:szCs w:val="18"/>
        </w:rPr>
        <w:tab/>
        <w:t xml:space="preserve">      </w:t>
      </w:r>
      <w:r>
        <w:rPr>
          <w:rFonts w:eastAsia="MS Mincho"/>
          <w:sz w:val="18"/>
          <w:szCs w:val="18"/>
        </w:rPr>
        <w:tab/>
        <w:t xml:space="preserve">            </w:t>
      </w:r>
      <w:r>
        <w:rPr>
          <w:rFonts w:eastAsia="MS Mincho"/>
          <w:sz w:val="18"/>
          <w:szCs w:val="18"/>
        </w:rPr>
        <w:tab/>
      </w:r>
      <w:r>
        <w:rPr>
          <w:rFonts w:eastAsia="MS Mincho"/>
          <w:sz w:val="18"/>
          <w:szCs w:val="18"/>
        </w:rPr>
        <w:tab/>
        <w:t xml:space="preserve">             </w:t>
      </w:r>
      <w:r w:rsidRPr="00DF70BB">
        <w:rPr>
          <w:sz w:val="18"/>
          <w:szCs w:val="18"/>
        </w:rPr>
        <w:t>June</w:t>
      </w:r>
      <w:r w:rsidRPr="00DF70BB">
        <w:rPr>
          <w:spacing w:val="-3"/>
          <w:sz w:val="18"/>
          <w:szCs w:val="18"/>
        </w:rPr>
        <w:t xml:space="preserve"> </w:t>
      </w:r>
      <w:r w:rsidRPr="00DF70BB">
        <w:rPr>
          <w:sz w:val="18"/>
          <w:szCs w:val="18"/>
        </w:rPr>
        <w:t>2019</w:t>
      </w:r>
      <w:r w:rsidRPr="00DF70BB">
        <w:rPr>
          <w:spacing w:val="-3"/>
          <w:sz w:val="18"/>
          <w:szCs w:val="18"/>
        </w:rPr>
        <w:t xml:space="preserve"> </w:t>
      </w:r>
      <w:r w:rsidRPr="00DF70BB">
        <w:rPr>
          <w:sz w:val="18"/>
          <w:szCs w:val="18"/>
        </w:rPr>
        <w:t>-</w:t>
      </w:r>
      <w:r w:rsidRPr="00DF70BB">
        <w:rPr>
          <w:spacing w:val="-2"/>
          <w:sz w:val="18"/>
          <w:szCs w:val="18"/>
        </w:rPr>
        <w:t xml:space="preserve"> </w:t>
      </w:r>
      <w:r w:rsidRPr="00DF70BB">
        <w:rPr>
          <w:sz w:val="18"/>
          <w:szCs w:val="18"/>
        </w:rPr>
        <w:t>June</w:t>
      </w:r>
      <w:r w:rsidRPr="00DF70BB">
        <w:rPr>
          <w:spacing w:val="-3"/>
          <w:sz w:val="18"/>
          <w:szCs w:val="18"/>
        </w:rPr>
        <w:t xml:space="preserve"> </w:t>
      </w:r>
      <w:r w:rsidRPr="00DF70BB">
        <w:rPr>
          <w:sz w:val="18"/>
          <w:szCs w:val="18"/>
        </w:rPr>
        <w:t>2020</w:t>
      </w:r>
    </w:p>
    <w:p w14:paraId="544D54CE" w14:textId="77777777" w:rsidR="007C2EE0" w:rsidRPr="00DF70BB" w:rsidRDefault="007C2EE0" w:rsidP="007C2EE0">
      <w:pPr>
        <w:pStyle w:val="NormalWeb1"/>
        <w:numPr>
          <w:ilvl w:val="0"/>
          <w:numId w:val="15"/>
        </w:numPr>
        <w:shd w:val="clear" w:color="auto" w:fill="FFFFFF"/>
        <w:tabs>
          <w:tab w:val="left" w:pos="720"/>
        </w:tabs>
        <w:spacing w:before="0" w:after="0" w:line="240" w:lineRule="atLeast"/>
        <w:jc w:val="both"/>
        <w:rPr>
          <w:rFonts w:eastAsia="MS Mincho"/>
          <w:sz w:val="18"/>
          <w:szCs w:val="18"/>
        </w:rPr>
      </w:pPr>
      <w:r w:rsidRPr="00DF70BB">
        <w:rPr>
          <w:rFonts w:eastAsia="MS Mincho"/>
          <w:sz w:val="18"/>
          <w:szCs w:val="18"/>
        </w:rPr>
        <w:t xml:space="preserve">Enhanced </w:t>
      </w:r>
      <w:r w:rsidRPr="00DF70BB">
        <w:rPr>
          <w:sz w:val="18"/>
          <w:szCs w:val="18"/>
        </w:rPr>
        <w:t xml:space="preserve">Decision-Making through Data Insights </w:t>
      </w:r>
      <w:r w:rsidRPr="00DF70BB">
        <w:rPr>
          <w:rFonts w:eastAsia="MS Mincho"/>
          <w:sz w:val="18"/>
          <w:szCs w:val="18"/>
        </w:rPr>
        <w:t>by designing and implementing real-time user activities and identifying incomplete transactions.</w:t>
      </w:r>
    </w:p>
    <w:p w14:paraId="35BB49F0" w14:textId="52949E59" w:rsidR="007C2EE0" w:rsidRPr="008A3B30" w:rsidRDefault="007C2EE0" w:rsidP="007C2EE0">
      <w:pPr>
        <w:numPr>
          <w:ilvl w:val="0"/>
          <w:numId w:val="15"/>
        </w:numPr>
        <w:jc w:val="both"/>
        <w:rPr>
          <w:b/>
          <w:bCs/>
          <w:sz w:val="18"/>
          <w:szCs w:val="18"/>
        </w:rPr>
      </w:pPr>
      <w:r w:rsidRPr="00DF70BB">
        <w:rPr>
          <w:sz w:val="18"/>
          <w:szCs w:val="18"/>
        </w:rPr>
        <w:t>Executed meticulous analysis of various datasets, demonstrating adept handling of over 1</w:t>
      </w:r>
      <w:r w:rsidR="00E369EC">
        <w:rPr>
          <w:sz w:val="18"/>
          <w:szCs w:val="18"/>
        </w:rPr>
        <w:t>5</w:t>
      </w:r>
      <w:r w:rsidRPr="00DF70BB">
        <w:rPr>
          <w:sz w:val="18"/>
          <w:szCs w:val="18"/>
        </w:rPr>
        <w:t xml:space="preserve">00 observations and addressing missing values. </w:t>
      </w:r>
      <w:r>
        <w:rPr>
          <w:sz w:val="18"/>
          <w:szCs w:val="18"/>
        </w:rPr>
        <w:t>Even a</w:t>
      </w:r>
      <w:r w:rsidRPr="00DF70BB">
        <w:rPr>
          <w:sz w:val="18"/>
          <w:szCs w:val="18"/>
        </w:rPr>
        <w:t xml:space="preserve">ddressed missing values with finesse, demonstrating proficiency in </w:t>
      </w:r>
      <w:r w:rsidRPr="00E77B3F">
        <w:rPr>
          <w:b/>
          <w:bCs/>
          <w:sz w:val="18"/>
          <w:szCs w:val="18"/>
        </w:rPr>
        <w:t>data cleaning and preprocessing</w:t>
      </w:r>
      <w:r w:rsidRPr="00DF70BB">
        <w:rPr>
          <w:sz w:val="18"/>
          <w:szCs w:val="18"/>
        </w:rPr>
        <w:t xml:space="preserve"> methods. </w:t>
      </w:r>
    </w:p>
    <w:p w14:paraId="6D1053A0" w14:textId="77777777" w:rsidR="007C2EE0" w:rsidRDefault="007C2EE0" w:rsidP="007C2EE0">
      <w:pPr>
        <w:pStyle w:val="NormalWeb1"/>
        <w:numPr>
          <w:ilvl w:val="0"/>
          <w:numId w:val="15"/>
        </w:numPr>
        <w:shd w:val="clear" w:color="auto" w:fill="FFFFFF"/>
        <w:tabs>
          <w:tab w:val="left" w:pos="720"/>
        </w:tabs>
        <w:spacing w:before="0" w:after="0" w:line="240" w:lineRule="atLeast"/>
        <w:jc w:val="both"/>
        <w:rPr>
          <w:rFonts w:eastAsia="MS Mincho"/>
          <w:sz w:val="18"/>
          <w:szCs w:val="18"/>
        </w:rPr>
      </w:pPr>
      <w:r w:rsidRPr="00DF70BB">
        <w:rPr>
          <w:sz w:val="18"/>
          <w:szCs w:val="18"/>
        </w:rPr>
        <w:t xml:space="preserve">Emphasized seamless Oracle database operations through user interactions with the application, rather than using SQL Developer directly.  Also </w:t>
      </w:r>
      <w:r w:rsidRPr="00DF70BB">
        <w:rPr>
          <w:rFonts w:eastAsia="MS Mincho"/>
          <w:sz w:val="18"/>
          <w:szCs w:val="18"/>
        </w:rPr>
        <w:t>actively participated in Agile processes, including sprint planning, daily stand-ups, and retrospectives.</w:t>
      </w:r>
    </w:p>
    <w:p w14:paraId="2665205B" w14:textId="77777777" w:rsidR="007C2EE0" w:rsidRPr="001D3E56" w:rsidRDefault="007C2EE0" w:rsidP="007C2EE0">
      <w:pPr>
        <w:pStyle w:val="NormalWeb1"/>
        <w:shd w:val="clear" w:color="auto" w:fill="FFFFFF"/>
        <w:tabs>
          <w:tab w:val="left" w:pos="720"/>
        </w:tabs>
        <w:spacing w:before="0" w:after="0" w:line="240" w:lineRule="atLeast"/>
        <w:jc w:val="both"/>
        <w:rPr>
          <w:rFonts w:eastAsia="MS Mincho"/>
          <w:sz w:val="18"/>
          <w:szCs w:val="18"/>
        </w:rPr>
      </w:pPr>
    </w:p>
    <w:p w14:paraId="10970706" w14:textId="77777777" w:rsidR="007C2EE0" w:rsidRPr="00DF70BB" w:rsidRDefault="007C2EE0" w:rsidP="007C2EE0">
      <w:pPr>
        <w:pBdr>
          <w:bottom w:val="single" w:sz="4" w:space="1" w:color="auto"/>
        </w:pBdr>
        <w:rPr>
          <w:rFonts w:eastAsia="MS Mincho"/>
          <w:sz w:val="18"/>
          <w:szCs w:val="18"/>
        </w:rPr>
      </w:pPr>
      <w:r w:rsidRPr="00DF70BB">
        <w:rPr>
          <w:b/>
          <w:bCs/>
          <w:sz w:val="18"/>
          <w:szCs w:val="18"/>
        </w:rPr>
        <w:t xml:space="preserve">ACADEMIC PROJECTS </w:t>
      </w:r>
    </w:p>
    <w:p w14:paraId="0CF51AFE" w14:textId="77777777" w:rsidR="007C2EE0" w:rsidRPr="00DF70BB" w:rsidRDefault="007C2EE0" w:rsidP="007C2EE0">
      <w:pPr>
        <w:rPr>
          <w:b/>
          <w:bCs/>
          <w:sz w:val="18"/>
          <w:szCs w:val="18"/>
        </w:rPr>
      </w:pPr>
      <w:r w:rsidRPr="00DF70BB">
        <w:rPr>
          <w:b/>
          <w:bCs/>
          <w:sz w:val="18"/>
          <w:szCs w:val="18"/>
        </w:rPr>
        <w:t xml:space="preserve">1) Train Management System: </w:t>
      </w:r>
      <w:hyperlink r:id="rId9" w:history="1">
        <w:r w:rsidRPr="00DF70BB">
          <w:rPr>
            <w:rStyle w:val="Hyperlink"/>
            <w:sz w:val="18"/>
            <w:szCs w:val="18"/>
          </w:rPr>
          <w:t>https://github.com/joelmiranda26/Train-Management-System.git</w:t>
        </w:r>
      </w:hyperlink>
      <w:r w:rsidRPr="00DF70BB">
        <w:rPr>
          <w:b/>
          <w:bCs/>
          <w:color w:val="4472C4"/>
          <w:sz w:val="18"/>
          <w:szCs w:val="18"/>
        </w:rPr>
        <w:t xml:space="preserve"> </w:t>
      </w:r>
    </w:p>
    <w:p w14:paraId="32194363" w14:textId="77777777" w:rsidR="007C2EE0" w:rsidRPr="00DF70BB" w:rsidRDefault="007C2EE0" w:rsidP="007C2EE0">
      <w:pPr>
        <w:numPr>
          <w:ilvl w:val="0"/>
          <w:numId w:val="11"/>
        </w:numPr>
        <w:jc w:val="both"/>
        <w:rPr>
          <w:b/>
          <w:bCs/>
          <w:sz w:val="18"/>
          <w:szCs w:val="18"/>
        </w:rPr>
      </w:pPr>
      <w:r w:rsidRPr="00DF70BB">
        <w:rPr>
          <w:sz w:val="18"/>
          <w:szCs w:val="18"/>
        </w:rPr>
        <w:t xml:space="preserve">Created intuitive, responsive portals tailored for various user roles using HTML, CSS, Java, and Apache Tomcat as the web server, allowing employees and IT administrators to have streamlined access to essential features. </w:t>
      </w:r>
    </w:p>
    <w:p w14:paraId="0E3B00E3" w14:textId="77777777" w:rsidR="007C2EE0" w:rsidRPr="00DF70BB" w:rsidRDefault="007C2EE0" w:rsidP="007C2EE0">
      <w:pPr>
        <w:numPr>
          <w:ilvl w:val="0"/>
          <w:numId w:val="11"/>
        </w:numPr>
        <w:jc w:val="both"/>
        <w:rPr>
          <w:b/>
          <w:bCs/>
          <w:sz w:val="18"/>
          <w:szCs w:val="18"/>
        </w:rPr>
      </w:pPr>
      <w:r w:rsidRPr="00DF70BB">
        <w:rPr>
          <w:sz w:val="18"/>
          <w:szCs w:val="18"/>
        </w:rPr>
        <w:t>Developed and maintained a robust Oracle-based relational database management system for train inventory and transportation data, ensuring data integrity through entity-relationship modeling, normalization, and enforcement of key constraints.</w:t>
      </w:r>
    </w:p>
    <w:p w14:paraId="089DC8BA" w14:textId="77777777" w:rsidR="007C2EE0" w:rsidRPr="003945BA" w:rsidRDefault="007C2EE0" w:rsidP="007C2EE0">
      <w:pPr>
        <w:numPr>
          <w:ilvl w:val="0"/>
          <w:numId w:val="11"/>
        </w:numPr>
        <w:jc w:val="both"/>
        <w:rPr>
          <w:b/>
          <w:bCs/>
          <w:sz w:val="18"/>
          <w:szCs w:val="18"/>
        </w:rPr>
      </w:pPr>
      <w:r w:rsidRPr="00DF70BB">
        <w:rPr>
          <w:sz w:val="18"/>
          <w:szCs w:val="18"/>
        </w:rPr>
        <w:t>Demonstrated proficiency in using Oracle as the preferred relational database management system to ensure efficient data storage and retrieval. Emphasized seamless database operations through user interactions with the application, rather than using SQL Developer directly.</w:t>
      </w:r>
    </w:p>
    <w:p w14:paraId="282A4D41" w14:textId="77777777" w:rsidR="007C2EE0" w:rsidRPr="00FD7039" w:rsidRDefault="007C2EE0" w:rsidP="007C2EE0">
      <w:pPr>
        <w:jc w:val="both"/>
        <w:rPr>
          <w:b/>
          <w:bCs/>
          <w:sz w:val="18"/>
          <w:szCs w:val="18"/>
        </w:rPr>
      </w:pPr>
      <w:r w:rsidRPr="00FD7039">
        <w:rPr>
          <w:b/>
          <w:bCs/>
          <w:sz w:val="18"/>
          <w:szCs w:val="18"/>
        </w:rPr>
        <w:t xml:space="preserve">2) ETL Project: </w:t>
      </w:r>
      <w:hyperlink r:id="rId10" w:history="1">
        <w:r w:rsidRPr="00ED38AB">
          <w:rPr>
            <w:rStyle w:val="Hyperlink"/>
            <w:sz w:val="18"/>
            <w:szCs w:val="18"/>
          </w:rPr>
          <w:t>https://github.com/joelmiranda26/LinkedIn-ETL-Project</w:t>
        </w:r>
      </w:hyperlink>
      <w:r>
        <w:rPr>
          <w:b/>
          <w:bCs/>
          <w:sz w:val="18"/>
          <w:szCs w:val="18"/>
        </w:rPr>
        <w:t xml:space="preserve"> </w:t>
      </w:r>
    </w:p>
    <w:p w14:paraId="79E28D9A" w14:textId="77777777" w:rsidR="007C2EE0" w:rsidRPr="003945BA" w:rsidRDefault="007C2EE0" w:rsidP="007C2EE0">
      <w:pPr>
        <w:pStyle w:val="ListParagraph"/>
        <w:numPr>
          <w:ilvl w:val="0"/>
          <w:numId w:val="16"/>
        </w:numPr>
        <w:jc w:val="both"/>
        <w:rPr>
          <w:sz w:val="18"/>
          <w:szCs w:val="18"/>
        </w:rPr>
      </w:pPr>
      <w:r w:rsidRPr="003945BA">
        <w:rPr>
          <w:sz w:val="18"/>
          <w:szCs w:val="18"/>
        </w:rPr>
        <w:t>Utilized Pentaho Data Integration (PDI), specifically the Spoon interface, to design and implement</w:t>
      </w:r>
      <w:r>
        <w:rPr>
          <w:sz w:val="18"/>
          <w:szCs w:val="18"/>
        </w:rPr>
        <w:t xml:space="preserve"> </w:t>
      </w:r>
      <w:r w:rsidRPr="009D5982">
        <w:rPr>
          <w:sz w:val="18"/>
          <w:szCs w:val="18"/>
        </w:rPr>
        <w:t>LinkedIn</w:t>
      </w:r>
      <w:r w:rsidRPr="003945BA">
        <w:rPr>
          <w:sz w:val="18"/>
          <w:szCs w:val="18"/>
        </w:rPr>
        <w:t xml:space="preserve"> ETL processes, ensuring efficient data extraction, transformation, and loading across multiple data sources</w:t>
      </w:r>
      <w:r>
        <w:rPr>
          <w:sz w:val="18"/>
          <w:szCs w:val="18"/>
        </w:rPr>
        <w:t>, and created a dashboard using Tableau</w:t>
      </w:r>
      <w:r w:rsidRPr="003945BA">
        <w:rPr>
          <w:sz w:val="18"/>
          <w:szCs w:val="18"/>
        </w:rPr>
        <w:t>.</w:t>
      </w:r>
    </w:p>
    <w:p w14:paraId="035F48BB" w14:textId="77777777" w:rsidR="007C2EE0" w:rsidRPr="003945BA" w:rsidRDefault="007C2EE0" w:rsidP="007C2EE0">
      <w:pPr>
        <w:rPr>
          <w:sz w:val="18"/>
          <w:szCs w:val="18"/>
        </w:rPr>
      </w:pPr>
      <w:r w:rsidRPr="00DF70BB">
        <w:rPr>
          <w:b/>
          <w:bCs/>
          <w:sz w:val="18"/>
          <w:szCs w:val="18"/>
        </w:rPr>
        <w:t xml:space="preserve">3) Stock Price Predictions: </w:t>
      </w:r>
      <w:hyperlink r:id="rId11" w:history="1">
        <w:r w:rsidRPr="00DF70BB">
          <w:rPr>
            <w:rStyle w:val="Hyperlink"/>
            <w:sz w:val="18"/>
            <w:szCs w:val="18"/>
          </w:rPr>
          <w:t>https://github.com/joelmiranda26/Stock-Price-Predictions.git</w:t>
        </w:r>
      </w:hyperlink>
      <w:r w:rsidRPr="00DF70BB">
        <w:rPr>
          <w:b/>
          <w:bCs/>
          <w:sz w:val="18"/>
          <w:szCs w:val="18"/>
        </w:rPr>
        <w:t xml:space="preserve"> </w:t>
      </w:r>
    </w:p>
    <w:p w14:paraId="7975E41B" w14:textId="77777777" w:rsidR="007C2EE0" w:rsidRPr="00DF70BB" w:rsidRDefault="007C2EE0" w:rsidP="007C2EE0">
      <w:pPr>
        <w:numPr>
          <w:ilvl w:val="0"/>
          <w:numId w:val="11"/>
        </w:numPr>
        <w:jc w:val="both"/>
        <w:rPr>
          <w:b/>
          <w:bCs/>
          <w:sz w:val="18"/>
          <w:szCs w:val="18"/>
        </w:rPr>
      </w:pPr>
      <w:r w:rsidRPr="00DF70BB">
        <w:rPr>
          <w:sz w:val="18"/>
          <w:szCs w:val="18"/>
        </w:rPr>
        <w:t>Python libraries such as NLTK, Pandas, NumPy, Scikit-Learn, Matplotlib, and TensorFlow were used to preprocess, analyze, and apply machine learning to stock price predictions derived from social media.</w:t>
      </w:r>
    </w:p>
    <w:p w14:paraId="3ABCC629" w14:textId="77777777" w:rsidR="007C2EE0" w:rsidRPr="00DF70BB" w:rsidRDefault="007C2EE0" w:rsidP="007C2EE0">
      <w:pPr>
        <w:numPr>
          <w:ilvl w:val="0"/>
          <w:numId w:val="11"/>
        </w:numPr>
        <w:jc w:val="both"/>
        <w:rPr>
          <w:b/>
          <w:bCs/>
          <w:sz w:val="18"/>
          <w:szCs w:val="18"/>
        </w:rPr>
      </w:pPr>
      <w:r w:rsidRPr="00DF70BB">
        <w:rPr>
          <w:sz w:val="18"/>
          <w:szCs w:val="18"/>
        </w:rPr>
        <w:t xml:space="preserve">Developed comprehensive evaluation plans that included dataset collection, NLTK preprocessing, and the use of classifiers such as Random Forest, Multinomial Naive Bayes, Logistic Regression, and Support Vector Classifier. </w:t>
      </w:r>
    </w:p>
    <w:p w14:paraId="770AF187" w14:textId="77777777" w:rsidR="007C2EE0" w:rsidRPr="00DF70BB" w:rsidRDefault="007C2EE0" w:rsidP="007C2EE0">
      <w:pPr>
        <w:numPr>
          <w:ilvl w:val="0"/>
          <w:numId w:val="11"/>
        </w:numPr>
        <w:jc w:val="both"/>
        <w:rPr>
          <w:b/>
          <w:bCs/>
          <w:sz w:val="18"/>
          <w:szCs w:val="18"/>
        </w:rPr>
      </w:pPr>
      <w:r w:rsidRPr="00DF70BB">
        <w:rPr>
          <w:sz w:val="18"/>
          <w:szCs w:val="18"/>
        </w:rPr>
        <w:t xml:space="preserve">Model performance was evaluated using metrics such as accuracy, precision, recall, F1-Score, and ROC Curve, taking into account bullish, bearish, and neutral sentiments </w:t>
      </w:r>
      <w:r>
        <w:rPr>
          <w:sz w:val="18"/>
          <w:szCs w:val="18"/>
        </w:rPr>
        <w:t>and</w:t>
      </w:r>
      <w:r w:rsidRPr="00DF70BB">
        <w:rPr>
          <w:sz w:val="18"/>
          <w:szCs w:val="18"/>
        </w:rPr>
        <w:t xml:space="preserve"> current market trends. </w:t>
      </w:r>
    </w:p>
    <w:p w14:paraId="79E0B1B0" w14:textId="77777777" w:rsidR="007C2EE0" w:rsidRPr="00DF70BB" w:rsidRDefault="007C2EE0" w:rsidP="007C2EE0">
      <w:pPr>
        <w:numPr>
          <w:ilvl w:val="0"/>
          <w:numId w:val="11"/>
        </w:numPr>
        <w:jc w:val="both"/>
        <w:rPr>
          <w:b/>
          <w:bCs/>
          <w:sz w:val="18"/>
          <w:szCs w:val="18"/>
        </w:rPr>
      </w:pPr>
      <w:r w:rsidRPr="00DF70BB">
        <w:rPr>
          <w:sz w:val="18"/>
          <w:szCs w:val="18"/>
        </w:rPr>
        <w:t>Contributed to a more nuanced understanding of how tweet sentiment influences stock trends compared to market benchmarks.</w:t>
      </w:r>
    </w:p>
    <w:p w14:paraId="3C0DB1A3" w14:textId="77777777" w:rsidR="007C2EE0" w:rsidRPr="00DF70BB" w:rsidRDefault="007C2EE0" w:rsidP="007C2EE0">
      <w:pPr>
        <w:rPr>
          <w:b/>
          <w:bCs/>
          <w:sz w:val="18"/>
          <w:szCs w:val="18"/>
        </w:rPr>
      </w:pPr>
      <w:r w:rsidRPr="00DF70BB">
        <w:rPr>
          <w:b/>
          <w:bCs/>
          <w:sz w:val="18"/>
          <w:szCs w:val="18"/>
        </w:rPr>
        <w:t xml:space="preserve">4) </w:t>
      </w:r>
      <w:r w:rsidRPr="00DF70BB">
        <w:rPr>
          <w:rFonts w:eastAsia="MS Mincho"/>
          <w:b/>
          <w:bCs/>
          <w:sz w:val="18"/>
          <w:szCs w:val="18"/>
        </w:rPr>
        <w:t xml:space="preserve">Tableau </w:t>
      </w:r>
      <w:r>
        <w:rPr>
          <w:b/>
          <w:bCs/>
          <w:sz w:val="18"/>
          <w:szCs w:val="18"/>
        </w:rPr>
        <w:t>&amp; Power BI</w:t>
      </w:r>
      <w:r w:rsidRPr="00DF70BB">
        <w:rPr>
          <w:b/>
          <w:bCs/>
          <w:sz w:val="18"/>
          <w:szCs w:val="18"/>
        </w:rPr>
        <w:t xml:space="preserve">: </w:t>
      </w:r>
    </w:p>
    <w:p w14:paraId="72560855" w14:textId="4CA3F6D1" w:rsidR="007C2EE0" w:rsidRPr="007C2EE0" w:rsidRDefault="007C2EE0" w:rsidP="007C2EE0">
      <w:pPr>
        <w:numPr>
          <w:ilvl w:val="0"/>
          <w:numId w:val="12"/>
        </w:numPr>
        <w:jc w:val="both"/>
        <w:rPr>
          <w:rFonts w:eastAsia="MS Mincho"/>
          <w:sz w:val="18"/>
          <w:szCs w:val="18"/>
        </w:rPr>
      </w:pPr>
      <w:r w:rsidRPr="00DF70BB">
        <w:rPr>
          <w:rFonts w:eastAsia="MS Mincho"/>
          <w:sz w:val="18"/>
          <w:szCs w:val="18"/>
        </w:rPr>
        <w:t xml:space="preserve">Developed comprehensive </w:t>
      </w:r>
      <w:r>
        <w:rPr>
          <w:rFonts w:eastAsia="MS Mincho"/>
          <w:sz w:val="18"/>
          <w:szCs w:val="18"/>
        </w:rPr>
        <w:t>Data Analysis</w:t>
      </w:r>
      <w:r w:rsidRPr="00DF70BB">
        <w:rPr>
          <w:rFonts w:eastAsia="MS Mincho"/>
          <w:sz w:val="18"/>
          <w:szCs w:val="18"/>
        </w:rPr>
        <w:t xml:space="preserve"> </w:t>
      </w:r>
      <w:r>
        <w:rPr>
          <w:rFonts w:eastAsia="MS Mincho"/>
          <w:sz w:val="18"/>
          <w:szCs w:val="18"/>
        </w:rPr>
        <w:t>dashboards like</w:t>
      </w:r>
      <w:r w:rsidRPr="00DF70BB">
        <w:rPr>
          <w:rFonts w:eastAsia="MS Mincho"/>
          <w:sz w:val="18"/>
          <w:szCs w:val="18"/>
        </w:rPr>
        <w:t xml:space="preserve"> </w:t>
      </w:r>
      <w:hyperlink r:id="rId12" w:history="1">
        <w:r w:rsidRPr="00DF70BB">
          <w:rPr>
            <w:rStyle w:val="Hyperlink"/>
            <w:rFonts w:eastAsia="MS Mincho"/>
            <w:b/>
            <w:bCs/>
            <w:sz w:val="18"/>
            <w:szCs w:val="18"/>
          </w:rPr>
          <w:t>Airbnb USA data</w:t>
        </w:r>
      </w:hyperlink>
      <w:r w:rsidRPr="006C31B0">
        <w:rPr>
          <w:rStyle w:val="Hyperlink"/>
          <w:rFonts w:eastAsia="MS Mincho"/>
          <w:color w:val="000000" w:themeColor="text1"/>
          <w:sz w:val="18"/>
          <w:szCs w:val="18"/>
          <w:u w:val="none"/>
        </w:rPr>
        <w:t>,</w:t>
      </w:r>
      <w:r w:rsidRPr="00DF70BB">
        <w:rPr>
          <w:rFonts w:eastAsia="MS Mincho"/>
          <w:sz w:val="18"/>
          <w:szCs w:val="18"/>
        </w:rPr>
        <w:t xml:space="preserve"> </w:t>
      </w:r>
      <w:r>
        <w:rPr>
          <w:rFonts w:eastAsia="MS Mincho"/>
          <w:sz w:val="18"/>
          <w:szCs w:val="18"/>
        </w:rPr>
        <w:t xml:space="preserve"> </w:t>
      </w:r>
      <w:hyperlink r:id="rId13" w:history="1">
        <w:r w:rsidRPr="00DF70BB">
          <w:rPr>
            <w:rStyle w:val="Hyperlink"/>
            <w:rFonts w:eastAsia="MS Mincho"/>
            <w:b/>
            <w:bCs/>
            <w:sz w:val="18"/>
            <w:szCs w:val="18"/>
          </w:rPr>
          <w:t>Netflix data</w:t>
        </w:r>
      </w:hyperlink>
      <w:r w:rsidRPr="006C31B0">
        <w:rPr>
          <w:rStyle w:val="Hyperlink"/>
          <w:rFonts w:eastAsia="MS Mincho"/>
          <w:color w:val="000000" w:themeColor="text1"/>
          <w:sz w:val="18"/>
          <w:szCs w:val="18"/>
          <w:u w:val="none"/>
        </w:rPr>
        <w:t>,</w:t>
      </w:r>
      <w:r>
        <w:rPr>
          <w:rFonts w:eastAsia="MS Mincho"/>
          <w:sz w:val="18"/>
          <w:szCs w:val="18"/>
        </w:rPr>
        <w:t xml:space="preserve"> </w:t>
      </w:r>
      <w:hyperlink r:id="rId14" w:history="1">
        <w:r w:rsidRPr="00A550C2">
          <w:rPr>
            <w:rStyle w:val="Hyperlink"/>
            <w:rFonts w:eastAsia="MS Mincho"/>
            <w:b/>
            <w:bCs/>
            <w:sz w:val="18"/>
            <w:szCs w:val="18"/>
          </w:rPr>
          <w:t>Spotify data</w:t>
        </w:r>
      </w:hyperlink>
      <w:r>
        <w:rPr>
          <w:rFonts w:eastAsia="MS Mincho"/>
          <w:sz w:val="18"/>
          <w:szCs w:val="18"/>
        </w:rPr>
        <w:t xml:space="preserve">, and </w:t>
      </w:r>
      <w:hyperlink r:id="rId15" w:history="1">
        <w:r w:rsidRPr="006C31B0">
          <w:rPr>
            <w:rStyle w:val="Hyperlink"/>
            <w:rFonts w:eastAsia="MS Mincho"/>
            <w:b/>
            <w:bCs/>
            <w:sz w:val="18"/>
            <w:szCs w:val="18"/>
          </w:rPr>
          <w:t>Product and Sales Performance</w:t>
        </w:r>
      </w:hyperlink>
      <w:r>
        <w:rPr>
          <w:rFonts w:eastAsia="MS Mincho"/>
          <w:sz w:val="18"/>
          <w:szCs w:val="18"/>
        </w:rPr>
        <w:t xml:space="preserve"> </w:t>
      </w:r>
      <w:r w:rsidRPr="00792CFC">
        <w:rPr>
          <w:rFonts w:eastAsia="MS Mincho"/>
          <w:sz w:val="18"/>
          <w:szCs w:val="18"/>
        </w:rPr>
        <w:t xml:space="preserve">providing insightful statistics on various attributes. </w:t>
      </w:r>
    </w:p>
    <w:p w14:paraId="1BAA7405" w14:textId="54AFAB93" w:rsidR="00465076" w:rsidRPr="00C61E09" w:rsidRDefault="00465076" w:rsidP="001D3E56">
      <w:pPr>
        <w:pStyle w:val="SectionTitle0"/>
        <w:pBdr>
          <w:bottom w:val="single" w:sz="4" w:space="0" w:color="808080"/>
        </w:pBdr>
        <w:spacing w:before="120" w:line="240" w:lineRule="auto"/>
        <w:rPr>
          <w:rFonts w:ascii="Times New Roman" w:hAnsi="Times New Roman"/>
          <w:b/>
          <w:sz w:val="18"/>
          <w:szCs w:val="18"/>
        </w:rPr>
      </w:pPr>
      <w:r w:rsidRPr="00C61E09">
        <w:rPr>
          <w:rFonts w:ascii="Times New Roman" w:hAnsi="Times New Roman"/>
          <w:b/>
          <w:sz w:val="18"/>
          <w:szCs w:val="18"/>
        </w:rPr>
        <w:t>Education</w:t>
      </w:r>
    </w:p>
    <w:p w14:paraId="753196B1" w14:textId="31143440" w:rsidR="005406BB" w:rsidRPr="00C61E09" w:rsidRDefault="00405ACD" w:rsidP="001C3174">
      <w:pPr>
        <w:tabs>
          <w:tab w:val="right" w:pos="9975"/>
        </w:tabs>
        <w:jc w:val="both"/>
        <w:rPr>
          <w:sz w:val="18"/>
          <w:szCs w:val="18"/>
        </w:rPr>
      </w:pPr>
      <w:r w:rsidRPr="00C61E09">
        <w:rPr>
          <w:sz w:val="18"/>
          <w:szCs w:val="18"/>
        </w:rPr>
        <w:t xml:space="preserve">Illinois </w:t>
      </w:r>
      <w:r w:rsidR="005406BB" w:rsidRPr="00C61E09">
        <w:rPr>
          <w:sz w:val="18"/>
          <w:szCs w:val="18"/>
        </w:rPr>
        <w:t xml:space="preserve">Institute </w:t>
      </w:r>
      <w:r w:rsidRPr="00C61E09">
        <w:rPr>
          <w:sz w:val="18"/>
          <w:szCs w:val="18"/>
        </w:rPr>
        <w:t>of Technology</w:t>
      </w:r>
      <w:r w:rsidR="005412CB">
        <w:rPr>
          <w:sz w:val="18"/>
          <w:szCs w:val="18"/>
        </w:rPr>
        <w:t>.</w:t>
      </w:r>
      <w:r w:rsidR="00FC3235" w:rsidRPr="00C61E09">
        <w:rPr>
          <w:sz w:val="18"/>
          <w:szCs w:val="18"/>
        </w:rPr>
        <w:tab/>
      </w:r>
      <w:r w:rsidR="004C2FB2" w:rsidRPr="00C61E09">
        <w:rPr>
          <w:iCs/>
          <w:sz w:val="18"/>
          <w:szCs w:val="18"/>
        </w:rPr>
        <w:t xml:space="preserve">Jan 2023 – </w:t>
      </w:r>
      <w:r w:rsidR="00FD4720" w:rsidRPr="00C61E09">
        <w:rPr>
          <w:iCs/>
          <w:sz w:val="18"/>
          <w:szCs w:val="18"/>
        </w:rPr>
        <w:t>Dec</w:t>
      </w:r>
      <w:r w:rsidR="004C2FB2" w:rsidRPr="00C61E09">
        <w:rPr>
          <w:iCs/>
          <w:sz w:val="18"/>
          <w:szCs w:val="18"/>
        </w:rPr>
        <w:t xml:space="preserve"> 202</w:t>
      </w:r>
      <w:r w:rsidR="00C8410A" w:rsidRPr="00C61E09">
        <w:rPr>
          <w:iCs/>
          <w:sz w:val="18"/>
          <w:szCs w:val="18"/>
        </w:rPr>
        <w:t>4</w:t>
      </w:r>
    </w:p>
    <w:p w14:paraId="0A6EEAF5" w14:textId="642FDDA3" w:rsidR="00405ACD" w:rsidRPr="00C61E09" w:rsidRDefault="00405ACD" w:rsidP="00626218">
      <w:pPr>
        <w:jc w:val="both"/>
        <w:rPr>
          <w:b/>
          <w:bCs/>
          <w:sz w:val="18"/>
          <w:szCs w:val="18"/>
        </w:rPr>
      </w:pPr>
      <w:r w:rsidRPr="00C61E09">
        <w:rPr>
          <w:b/>
          <w:bCs/>
          <w:sz w:val="18"/>
          <w:szCs w:val="18"/>
        </w:rPr>
        <w:t>Master of Science</w:t>
      </w:r>
      <w:r w:rsidR="007D7ECD" w:rsidRPr="00C61E09">
        <w:rPr>
          <w:b/>
          <w:bCs/>
          <w:sz w:val="18"/>
          <w:szCs w:val="18"/>
        </w:rPr>
        <w:t xml:space="preserve"> in</w:t>
      </w:r>
      <w:r w:rsidRPr="00C61E09">
        <w:rPr>
          <w:b/>
          <w:bCs/>
          <w:sz w:val="18"/>
          <w:szCs w:val="18"/>
        </w:rPr>
        <w:t xml:space="preserve"> </w:t>
      </w:r>
      <w:r w:rsidR="004C2FB2" w:rsidRPr="00C61E09">
        <w:rPr>
          <w:b/>
          <w:bCs/>
          <w:sz w:val="18"/>
          <w:szCs w:val="18"/>
        </w:rPr>
        <w:t>Information Technology and Management</w:t>
      </w:r>
      <w:r w:rsidR="006376B2" w:rsidRPr="00C61E09">
        <w:rPr>
          <w:b/>
          <w:bCs/>
          <w:sz w:val="18"/>
          <w:szCs w:val="18"/>
        </w:rPr>
        <w:t>.</w:t>
      </w:r>
      <w:r w:rsidR="006376B2" w:rsidRPr="00C61E09">
        <w:rPr>
          <w:b/>
          <w:bCs/>
          <w:sz w:val="18"/>
          <w:szCs w:val="18"/>
        </w:rPr>
        <w:tab/>
      </w:r>
      <w:r w:rsidR="00032EBD" w:rsidRPr="00C61E09">
        <w:rPr>
          <w:b/>
          <w:bCs/>
          <w:sz w:val="18"/>
          <w:szCs w:val="18"/>
        </w:rPr>
        <w:tab/>
      </w:r>
      <w:r w:rsidR="00032EBD" w:rsidRPr="00C61E09">
        <w:rPr>
          <w:b/>
          <w:bCs/>
          <w:sz w:val="18"/>
          <w:szCs w:val="18"/>
        </w:rPr>
        <w:tab/>
      </w:r>
      <w:r w:rsidR="00032EBD" w:rsidRPr="00C61E09">
        <w:rPr>
          <w:b/>
          <w:bCs/>
          <w:sz w:val="18"/>
          <w:szCs w:val="18"/>
        </w:rPr>
        <w:tab/>
      </w:r>
      <w:r w:rsidR="00032EBD" w:rsidRPr="00C61E09">
        <w:rPr>
          <w:b/>
          <w:bCs/>
          <w:sz w:val="18"/>
          <w:szCs w:val="18"/>
        </w:rPr>
        <w:tab/>
      </w:r>
      <w:r w:rsidR="00626218" w:rsidRPr="00C61E09">
        <w:rPr>
          <w:b/>
          <w:bCs/>
          <w:sz w:val="18"/>
          <w:szCs w:val="18"/>
        </w:rPr>
        <w:t xml:space="preserve">                </w:t>
      </w:r>
      <w:r w:rsidR="009A6D06" w:rsidRPr="00C61E09">
        <w:rPr>
          <w:b/>
          <w:bCs/>
          <w:sz w:val="18"/>
          <w:szCs w:val="18"/>
        </w:rPr>
        <w:t xml:space="preserve">               </w:t>
      </w:r>
      <w:r w:rsidR="00626218" w:rsidRPr="00C61E09">
        <w:rPr>
          <w:b/>
          <w:bCs/>
          <w:sz w:val="18"/>
          <w:szCs w:val="18"/>
        </w:rPr>
        <w:t>GPA</w:t>
      </w:r>
      <w:r w:rsidR="009A6D06" w:rsidRPr="00C61E09">
        <w:rPr>
          <w:b/>
          <w:bCs/>
          <w:sz w:val="18"/>
          <w:szCs w:val="18"/>
        </w:rPr>
        <w:t xml:space="preserve">: </w:t>
      </w:r>
      <w:r w:rsidR="00626218" w:rsidRPr="00C61E09">
        <w:rPr>
          <w:b/>
          <w:bCs/>
          <w:sz w:val="18"/>
          <w:szCs w:val="18"/>
        </w:rPr>
        <w:t>3.7</w:t>
      </w:r>
      <w:r w:rsidR="00AD64ED">
        <w:rPr>
          <w:b/>
          <w:bCs/>
          <w:sz w:val="18"/>
          <w:szCs w:val="18"/>
        </w:rPr>
        <w:t>0</w:t>
      </w:r>
      <w:r w:rsidR="00626218" w:rsidRPr="00C61E09">
        <w:rPr>
          <w:b/>
          <w:bCs/>
          <w:sz w:val="18"/>
          <w:szCs w:val="18"/>
        </w:rPr>
        <w:t xml:space="preserve">         </w:t>
      </w:r>
      <w:r w:rsidR="004C2FB2" w:rsidRPr="00C61E09">
        <w:rPr>
          <w:spacing w:val="-1"/>
          <w:sz w:val="18"/>
          <w:szCs w:val="18"/>
        </w:rPr>
        <w:t>Visvesvaraya</w:t>
      </w:r>
      <w:r w:rsidR="004C2FB2" w:rsidRPr="00C61E09">
        <w:rPr>
          <w:spacing w:val="-13"/>
          <w:sz w:val="18"/>
          <w:szCs w:val="18"/>
        </w:rPr>
        <w:t xml:space="preserve"> </w:t>
      </w:r>
      <w:r w:rsidR="004C2FB2" w:rsidRPr="00C61E09">
        <w:rPr>
          <w:spacing w:val="-1"/>
          <w:sz w:val="18"/>
          <w:szCs w:val="18"/>
        </w:rPr>
        <w:t>Technical</w:t>
      </w:r>
      <w:r w:rsidR="004C2FB2" w:rsidRPr="00C61E09">
        <w:rPr>
          <w:spacing w:val="-9"/>
          <w:sz w:val="18"/>
          <w:szCs w:val="18"/>
        </w:rPr>
        <w:t xml:space="preserve"> </w:t>
      </w:r>
      <w:r w:rsidR="004C2FB2" w:rsidRPr="00C61E09">
        <w:rPr>
          <w:spacing w:val="-1"/>
          <w:sz w:val="18"/>
          <w:szCs w:val="18"/>
        </w:rPr>
        <w:t>University</w:t>
      </w:r>
      <w:r w:rsidR="005412CB">
        <w:rPr>
          <w:spacing w:val="-1"/>
          <w:sz w:val="18"/>
          <w:szCs w:val="18"/>
        </w:rPr>
        <w:t>.</w:t>
      </w:r>
      <w:r w:rsidR="004C2FB2" w:rsidRPr="00C61E09">
        <w:rPr>
          <w:rStyle w:val="fs13fw4"/>
          <w:caps/>
          <w:sz w:val="18"/>
          <w:szCs w:val="18"/>
        </w:rPr>
        <w:tab/>
      </w:r>
      <w:r w:rsidR="00626218" w:rsidRPr="00C61E09">
        <w:rPr>
          <w:rStyle w:val="fs13fw4"/>
          <w:caps/>
          <w:sz w:val="18"/>
          <w:szCs w:val="18"/>
        </w:rPr>
        <w:tab/>
      </w:r>
      <w:r w:rsidR="00626218" w:rsidRPr="00C61E09">
        <w:rPr>
          <w:rStyle w:val="fs13fw4"/>
          <w:caps/>
          <w:sz w:val="18"/>
          <w:szCs w:val="18"/>
        </w:rPr>
        <w:tab/>
      </w:r>
      <w:r w:rsidR="00626218" w:rsidRPr="00C61E09">
        <w:rPr>
          <w:rStyle w:val="fs13fw4"/>
          <w:caps/>
          <w:sz w:val="18"/>
          <w:szCs w:val="18"/>
        </w:rPr>
        <w:tab/>
        <w:t xml:space="preserve">        </w:t>
      </w:r>
      <w:r w:rsidR="00C61E09">
        <w:rPr>
          <w:rStyle w:val="fs13fw4"/>
          <w:caps/>
          <w:sz w:val="18"/>
          <w:szCs w:val="18"/>
        </w:rPr>
        <w:t xml:space="preserve">      </w:t>
      </w:r>
      <w:r w:rsidR="00C61E09">
        <w:rPr>
          <w:rStyle w:val="fs13fw4"/>
          <w:caps/>
          <w:sz w:val="18"/>
          <w:szCs w:val="18"/>
        </w:rPr>
        <w:tab/>
        <w:t xml:space="preserve">             </w:t>
      </w:r>
      <w:r w:rsidR="005412CB">
        <w:rPr>
          <w:rStyle w:val="fs13fw4"/>
          <w:caps/>
          <w:sz w:val="18"/>
          <w:szCs w:val="18"/>
        </w:rPr>
        <w:tab/>
      </w:r>
      <w:r w:rsidR="005412CB">
        <w:rPr>
          <w:rStyle w:val="fs13fw4"/>
          <w:caps/>
          <w:sz w:val="18"/>
          <w:szCs w:val="18"/>
        </w:rPr>
        <w:tab/>
      </w:r>
      <w:r w:rsidR="005412CB">
        <w:rPr>
          <w:rStyle w:val="fs13fw4"/>
          <w:caps/>
          <w:sz w:val="18"/>
          <w:szCs w:val="18"/>
        </w:rPr>
        <w:tab/>
        <w:t xml:space="preserve">              </w:t>
      </w:r>
      <w:r w:rsidR="004C2FB2" w:rsidRPr="00C61E09">
        <w:rPr>
          <w:rStyle w:val="fs13fw4"/>
          <w:sz w:val="18"/>
          <w:szCs w:val="18"/>
        </w:rPr>
        <w:t xml:space="preserve">Aug 2016 – </w:t>
      </w:r>
      <w:r w:rsidR="00786556" w:rsidRPr="00C61E09">
        <w:rPr>
          <w:rStyle w:val="fs13fw4"/>
          <w:sz w:val="18"/>
          <w:szCs w:val="18"/>
        </w:rPr>
        <w:t>July</w:t>
      </w:r>
      <w:r w:rsidR="004C2FB2" w:rsidRPr="00C61E09">
        <w:rPr>
          <w:rStyle w:val="fs13fw4"/>
          <w:sz w:val="18"/>
          <w:szCs w:val="18"/>
        </w:rPr>
        <w:t xml:space="preserve"> 2020</w:t>
      </w:r>
    </w:p>
    <w:p w14:paraId="5C3866C9" w14:textId="77777777" w:rsidR="00ED1744" w:rsidRPr="00C61E09" w:rsidRDefault="004C2FB2" w:rsidP="001C3174">
      <w:pPr>
        <w:jc w:val="both"/>
        <w:rPr>
          <w:b/>
          <w:bCs/>
          <w:sz w:val="18"/>
          <w:szCs w:val="18"/>
        </w:rPr>
      </w:pPr>
      <w:r w:rsidRPr="00C61E09">
        <w:rPr>
          <w:b/>
          <w:bCs/>
          <w:sz w:val="18"/>
          <w:szCs w:val="18"/>
        </w:rPr>
        <w:t>Bachelor</w:t>
      </w:r>
      <w:r w:rsidRPr="00C61E09">
        <w:rPr>
          <w:b/>
          <w:bCs/>
          <w:spacing w:val="-10"/>
          <w:sz w:val="18"/>
          <w:szCs w:val="18"/>
        </w:rPr>
        <w:t xml:space="preserve"> </w:t>
      </w:r>
      <w:r w:rsidRPr="00C61E09">
        <w:rPr>
          <w:b/>
          <w:bCs/>
          <w:sz w:val="18"/>
          <w:szCs w:val="18"/>
        </w:rPr>
        <w:t>of</w:t>
      </w:r>
      <w:r w:rsidRPr="00C61E09">
        <w:rPr>
          <w:b/>
          <w:bCs/>
          <w:spacing w:val="-5"/>
          <w:sz w:val="18"/>
          <w:szCs w:val="18"/>
        </w:rPr>
        <w:t xml:space="preserve"> </w:t>
      </w:r>
      <w:r w:rsidRPr="00C61E09">
        <w:rPr>
          <w:b/>
          <w:bCs/>
          <w:sz w:val="18"/>
          <w:szCs w:val="18"/>
        </w:rPr>
        <w:t>Engineering</w:t>
      </w:r>
      <w:r w:rsidRPr="00C61E09">
        <w:rPr>
          <w:b/>
          <w:bCs/>
          <w:spacing w:val="-6"/>
          <w:sz w:val="18"/>
          <w:szCs w:val="18"/>
        </w:rPr>
        <w:t xml:space="preserve"> </w:t>
      </w:r>
      <w:r w:rsidRPr="00C61E09">
        <w:rPr>
          <w:b/>
          <w:bCs/>
          <w:sz w:val="18"/>
          <w:szCs w:val="18"/>
        </w:rPr>
        <w:t>in</w:t>
      </w:r>
      <w:r w:rsidRPr="00C61E09">
        <w:rPr>
          <w:b/>
          <w:bCs/>
          <w:spacing w:val="-6"/>
          <w:sz w:val="18"/>
          <w:szCs w:val="18"/>
        </w:rPr>
        <w:t xml:space="preserve"> </w:t>
      </w:r>
      <w:r w:rsidRPr="00C61E09">
        <w:rPr>
          <w:b/>
          <w:bCs/>
          <w:sz w:val="18"/>
          <w:szCs w:val="18"/>
        </w:rPr>
        <w:t>Computer</w:t>
      </w:r>
      <w:r w:rsidRPr="00C61E09">
        <w:rPr>
          <w:b/>
          <w:bCs/>
          <w:spacing w:val="-5"/>
          <w:sz w:val="18"/>
          <w:szCs w:val="18"/>
        </w:rPr>
        <w:t xml:space="preserve"> </w:t>
      </w:r>
      <w:r w:rsidRPr="00C61E09">
        <w:rPr>
          <w:b/>
          <w:bCs/>
          <w:sz w:val="18"/>
          <w:szCs w:val="18"/>
        </w:rPr>
        <w:t>Science</w:t>
      </w:r>
      <w:r w:rsidR="006376B2" w:rsidRPr="00C61E09">
        <w:rPr>
          <w:b/>
          <w:bCs/>
          <w:sz w:val="18"/>
          <w:szCs w:val="18"/>
        </w:rPr>
        <w:t>.</w:t>
      </w:r>
      <w:r w:rsidR="006376B2" w:rsidRPr="00C61E09">
        <w:rPr>
          <w:b/>
          <w:bCs/>
          <w:sz w:val="18"/>
          <w:szCs w:val="18"/>
        </w:rPr>
        <w:tab/>
      </w:r>
      <w:r w:rsidR="006376B2" w:rsidRPr="00C61E09">
        <w:rPr>
          <w:b/>
          <w:bCs/>
          <w:sz w:val="18"/>
          <w:szCs w:val="18"/>
        </w:rPr>
        <w:tab/>
      </w:r>
      <w:r w:rsidR="006376B2" w:rsidRPr="00C61E09">
        <w:rPr>
          <w:b/>
          <w:bCs/>
          <w:sz w:val="18"/>
          <w:szCs w:val="18"/>
        </w:rPr>
        <w:tab/>
      </w:r>
      <w:r w:rsidR="006376B2" w:rsidRPr="00C61E09">
        <w:rPr>
          <w:b/>
          <w:bCs/>
          <w:sz w:val="18"/>
          <w:szCs w:val="18"/>
        </w:rPr>
        <w:tab/>
      </w:r>
      <w:r w:rsidR="006376B2" w:rsidRPr="00C61E09">
        <w:rPr>
          <w:b/>
          <w:bCs/>
          <w:sz w:val="18"/>
          <w:szCs w:val="18"/>
        </w:rPr>
        <w:tab/>
      </w:r>
      <w:r w:rsidR="006376B2" w:rsidRPr="00C61E09">
        <w:rPr>
          <w:b/>
          <w:bCs/>
          <w:sz w:val="18"/>
          <w:szCs w:val="18"/>
        </w:rPr>
        <w:tab/>
      </w:r>
      <w:r w:rsidR="006376B2" w:rsidRPr="00C61E09">
        <w:rPr>
          <w:b/>
          <w:bCs/>
          <w:sz w:val="18"/>
          <w:szCs w:val="18"/>
        </w:rPr>
        <w:tab/>
      </w:r>
      <w:r w:rsidR="006376B2" w:rsidRPr="00C61E09">
        <w:rPr>
          <w:b/>
          <w:bCs/>
          <w:sz w:val="18"/>
          <w:szCs w:val="18"/>
        </w:rPr>
        <w:tab/>
        <w:t xml:space="preserve"> </w:t>
      </w:r>
      <w:r w:rsidR="009A6D06" w:rsidRPr="00C61E09">
        <w:rPr>
          <w:b/>
          <w:bCs/>
          <w:sz w:val="18"/>
          <w:szCs w:val="18"/>
        </w:rPr>
        <w:t xml:space="preserve">              </w:t>
      </w:r>
      <w:r w:rsidR="00032EBD" w:rsidRPr="00C61E09">
        <w:rPr>
          <w:b/>
          <w:bCs/>
          <w:sz w:val="18"/>
          <w:szCs w:val="18"/>
        </w:rPr>
        <w:t>GPA</w:t>
      </w:r>
      <w:r w:rsidR="009A6D06" w:rsidRPr="00C61E09">
        <w:rPr>
          <w:b/>
          <w:bCs/>
          <w:sz w:val="18"/>
          <w:szCs w:val="18"/>
        </w:rPr>
        <w:t xml:space="preserve">: </w:t>
      </w:r>
      <w:r w:rsidR="00032EBD" w:rsidRPr="00C61E09">
        <w:rPr>
          <w:b/>
          <w:bCs/>
          <w:sz w:val="18"/>
          <w:szCs w:val="18"/>
        </w:rPr>
        <w:t>3.33</w:t>
      </w:r>
      <w:r w:rsidR="006376B2" w:rsidRPr="00C61E09">
        <w:rPr>
          <w:b/>
          <w:bCs/>
          <w:sz w:val="18"/>
          <w:szCs w:val="18"/>
        </w:rPr>
        <w:t xml:space="preserve">      </w:t>
      </w:r>
      <w:r w:rsidR="002E0CF3" w:rsidRPr="00C61E09">
        <w:rPr>
          <w:b/>
          <w:bCs/>
          <w:sz w:val="18"/>
          <w:szCs w:val="18"/>
        </w:rPr>
        <w:t xml:space="preserve">   </w:t>
      </w:r>
    </w:p>
    <w:p w14:paraId="7ACC062E" w14:textId="77777777" w:rsidR="00465076" w:rsidRPr="00DF70BB" w:rsidRDefault="00465076" w:rsidP="001D3E56">
      <w:pPr>
        <w:pStyle w:val="SectionTitle0"/>
        <w:spacing w:before="120"/>
        <w:rPr>
          <w:rFonts w:ascii="Times New Roman" w:hAnsi="Times New Roman"/>
          <w:b/>
          <w:sz w:val="18"/>
          <w:szCs w:val="18"/>
        </w:rPr>
      </w:pPr>
      <w:r w:rsidRPr="00DF70BB">
        <w:rPr>
          <w:rFonts w:ascii="Times New Roman" w:hAnsi="Times New Roman"/>
          <w:b/>
          <w:sz w:val="18"/>
          <w:szCs w:val="18"/>
        </w:rPr>
        <w:t xml:space="preserve">Skills </w:t>
      </w:r>
    </w:p>
    <w:p w14:paraId="001618C3" w14:textId="4ABF31A0" w:rsidR="004C2FB2" w:rsidRPr="00DF70BB" w:rsidRDefault="004C2FB2" w:rsidP="00976DE2">
      <w:pPr>
        <w:jc w:val="both"/>
        <w:rPr>
          <w:sz w:val="18"/>
          <w:szCs w:val="18"/>
        </w:rPr>
      </w:pPr>
      <w:r w:rsidRPr="00DF70BB">
        <w:rPr>
          <w:b/>
          <w:sz w:val="18"/>
          <w:szCs w:val="18"/>
        </w:rPr>
        <w:t>Programming</w:t>
      </w:r>
      <w:r w:rsidRPr="00DF70BB">
        <w:rPr>
          <w:b/>
          <w:spacing w:val="-9"/>
          <w:sz w:val="18"/>
          <w:szCs w:val="18"/>
        </w:rPr>
        <w:t xml:space="preserve"> </w:t>
      </w:r>
      <w:r w:rsidRPr="00DF70BB">
        <w:rPr>
          <w:b/>
          <w:sz w:val="18"/>
          <w:szCs w:val="18"/>
        </w:rPr>
        <w:t>Languages:</w:t>
      </w:r>
      <w:r w:rsidRPr="00DF70BB">
        <w:rPr>
          <w:b/>
          <w:spacing w:val="-9"/>
          <w:sz w:val="18"/>
          <w:szCs w:val="18"/>
        </w:rPr>
        <w:t xml:space="preserve"> </w:t>
      </w:r>
      <w:r w:rsidRPr="00DF70BB">
        <w:rPr>
          <w:sz w:val="18"/>
          <w:szCs w:val="18"/>
        </w:rPr>
        <w:t>C</w:t>
      </w:r>
      <w:r w:rsidRPr="00DF70BB">
        <w:rPr>
          <w:b/>
          <w:sz w:val="18"/>
          <w:szCs w:val="18"/>
        </w:rPr>
        <w:t>,</w:t>
      </w:r>
      <w:r w:rsidRPr="00DF70BB">
        <w:rPr>
          <w:b/>
          <w:spacing w:val="-9"/>
          <w:sz w:val="18"/>
          <w:szCs w:val="18"/>
        </w:rPr>
        <w:t xml:space="preserve"> </w:t>
      </w:r>
      <w:r w:rsidRPr="00DF70BB">
        <w:rPr>
          <w:sz w:val="18"/>
          <w:szCs w:val="18"/>
        </w:rPr>
        <w:t>C++, C#,</w:t>
      </w:r>
      <w:r w:rsidRPr="00DF70BB">
        <w:rPr>
          <w:spacing w:val="-8"/>
          <w:sz w:val="18"/>
          <w:szCs w:val="18"/>
        </w:rPr>
        <w:t xml:space="preserve"> </w:t>
      </w:r>
      <w:r w:rsidRPr="00DF70BB">
        <w:rPr>
          <w:sz w:val="18"/>
          <w:szCs w:val="18"/>
        </w:rPr>
        <w:t>Java</w:t>
      </w:r>
      <w:r w:rsidR="004F36E3" w:rsidRPr="00DF70BB">
        <w:rPr>
          <w:sz w:val="18"/>
          <w:szCs w:val="18"/>
        </w:rPr>
        <w:t xml:space="preserve">, </w:t>
      </w:r>
      <w:r w:rsidR="00D54245" w:rsidRPr="00DF70BB">
        <w:rPr>
          <w:sz w:val="18"/>
          <w:szCs w:val="18"/>
        </w:rPr>
        <w:t>Python</w:t>
      </w:r>
      <w:r w:rsidR="00901D0C">
        <w:rPr>
          <w:sz w:val="18"/>
          <w:szCs w:val="18"/>
        </w:rPr>
        <w:t xml:space="preserve">, </w:t>
      </w:r>
      <w:r w:rsidR="004F36E3" w:rsidRPr="00DF70BB">
        <w:rPr>
          <w:sz w:val="18"/>
          <w:szCs w:val="18"/>
        </w:rPr>
        <w:t>R</w:t>
      </w:r>
      <w:r w:rsidR="00D56B56" w:rsidRPr="00DF70BB">
        <w:rPr>
          <w:sz w:val="18"/>
          <w:szCs w:val="18"/>
        </w:rPr>
        <w:t>, PHP</w:t>
      </w:r>
      <w:r w:rsidRPr="00DF70BB">
        <w:rPr>
          <w:sz w:val="18"/>
          <w:szCs w:val="18"/>
        </w:rPr>
        <w:t>.</w:t>
      </w:r>
    </w:p>
    <w:p w14:paraId="6AC0A2AA" w14:textId="03ABD5AA" w:rsidR="00E94E2F" w:rsidRPr="00DF70BB" w:rsidRDefault="00E94E2F" w:rsidP="00976DE2">
      <w:pPr>
        <w:jc w:val="both"/>
        <w:rPr>
          <w:sz w:val="18"/>
          <w:szCs w:val="18"/>
        </w:rPr>
      </w:pPr>
      <w:r w:rsidRPr="00DF70BB">
        <w:rPr>
          <w:b/>
          <w:sz w:val="18"/>
          <w:szCs w:val="18"/>
        </w:rPr>
        <w:t>Web</w:t>
      </w:r>
      <w:r w:rsidRPr="00DF70BB">
        <w:rPr>
          <w:b/>
          <w:spacing w:val="-13"/>
          <w:sz w:val="18"/>
          <w:szCs w:val="18"/>
        </w:rPr>
        <w:t xml:space="preserve"> </w:t>
      </w:r>
      <w:r w:rsidRPr="00DF70BB">
        <w:rPr>
          <w:b/>
          <w:sz w:val="18"/>
          <w:szCs w:val="18"/>
        </w:rPr>
        <w:t>Development:</w:t>
      </w:r>
      <w:r w:rsidRPr="00DF70BB">
        <w:rPr>
          <w:b/>
          <w:spacing w:val="-12"/>
          <w:sz w:val="18"/>
          <w:szCs w:val="18"/>
        </w:rPr>
        <w:t xml:space="preserve"> </w:t>
      </w:r>
      <w:r w:rsidRPr="00DF70BB">
        <w:rPr>
          <w:sz w:val="18"/>
          <w:szCs w:val="18"/>
        </w:rPr>
        <w:t>HTML</w:t>
      </w:r>
      <w:r w:rsidRPr="00DF70BB">
        <w:rPr>
          <w:spacing w:val="-12"/>
          <w:sz w:val="18"/>
          <w:szCs w:val="18"/>
        </w:rPr>
        <w:t xml:space="preserve">, </w:t>
      </w:r>
      <w:r w:rsidRPr="00DF70BB">
        <w:rPr>
          <w:sz w:val="18"/>
          <w:szCs w:val="18"/>
        </w:rPr>
        <w:t>CSS</w:t>
      </w:r>
      <w:r w:rsidR="00D41820" w:rsidRPr="00DF70BB">
        <w:rPr>
          <w:sz w:val="18"/>
          <w:szCs w:val="18"/>
        </w:rPr>
        <w:t xml:space="preserve">, </w:t>
      </w:r>
      <w:r w:rsidR="00D56B56" w:rsidRPr="00DF70BB">
        <w:rPr>
          <w:sz w:val="18"/>
          <w:szCs w:val="18"/>
        </w:rPr>
        <w:t>Bootstrap,</w:t>
      </w:r>
      <w:r w:rsidR="007C2EE0">
        <w:rPr>
          <w:sz w:val="18"/>
          <w:szCs w:val="18"/>
        </w:rPr>
        <w:t xml:space="preserve"> </w:t>
      </w:r>
      <w:r w:rsidR="007C2EE0" w:rsidRPr="00DF70BB">
        <w:rPr>
          <w:spacing w:val="-12"/>
          <w:sz w:val="18"/>
          <w:szCs w:val="18"/>
        </w:rPr>
        <w:t>JavaScript</w:t>
      </w:r>
      <w:r w:rsidR="007C2EE0">
        <w:rPr>
          <w:spacing w:val="-12"/>
          <w:sz w:val="18"/>
          <w:szCs w:val="18"/>
        </w:rPr>
        <w:t>,</w:t>
      </w:r>
      <w:r w:rsidR="00D56B56" w:rsidRPr="00DF70BB">
        <w:rPr>
          <w:sz w:val="18"/>
          <w:szCs w:val="18"/>
        </w:rPr>
        <w:t xml:space="preserve"> </w:t>
      </w:r>
      <w:r w:rsidR="00D41820" w:rsidRPr="00DF70BB">
        <w:rPr>
          <w:sz w:val="18"/>
          <w:szCs w:val="18"/>
        </w:rPr>
        <w:t>REST API</w:t>
      </w:r>
      <w:r w:rsidRPr="00DF70BB">
        <w:rPr>
          <w:sz w:val="18"/>
          <w:szCs w:val="18"/>
        </w:rPr>
        <w:t>.</w:t>
      </w:r>
      <w:r w:rsidRPr="00DF70BB">
        <w:rPr>
          <w:b/>
          <w:bCs/>
          <w:sz w:val="18"/>
          <w:szCs w:val="18"/>
        </w:rPr>
        <w:t xml:space="preserve"> </w:t>
      </w:r>
    </w:p>
    <w:p w14:paraId="7B2D4BF1" w14:textId="19DD798D" w:rsidR="00E94E2F" w:rsidRPr="00DF70BB" w:rsidRDefault="00D54245" w:rsidP="00976DE2">
      <w:pPr>
        <w:jc w:val="both"/>
        <w:rPr>
          <w:sz w:val="18"/>
          <w:szCs w:val="18"/>
        </w:rPr>
      </w:pPr>
      <w:r w:rsidRPr="00DF70BB">
        <w:rPr>
          <w:b/>
          <w:bCs/>
          <w:sz w:val="18"/>
          <w:szCs w:val="18"/>
        </w:rPr>
        <w:t>Database</w:t>
      </w:r>
      <w:r w:rsidR="00E94E2F" w:rsidRPr="00DF70BB">
        <w:rPr>
          <w:b/>
          <w:bCs/>
          <w:sz w:val="18"/>
          <w:szCs w:val="18"/>
        </w:rPr>
        <w:t>:</w:t>
      </w:r>
      <w:r w:rsidR="00E94E2F" w:rsidRPr="00DF70BB">
        <w:rPr>
          <w:sz w:val="18"/>
          <w:szCs w:val="18"/>
        </w:rPr>
        <w:t xml:space="preserve"> </w:t>
      </w:r>
      <w:r w:rsidR="007C2EE0" w:rsidRPr="00DF70BB">
        <w:rPr>
          <w:sz w:val="18"/>
          <w:szCs w:val="18"/>
        </w:rPr>
        <w:t>MySQL</w:t>
      </w:r>
      <w:r w:rsidR="007C2EE0">
        <w:rPr>
          <w:sz w:val="18"/>
          <w:szCs w:val="18"/>
        </w:rPr>
        <w:t>,</w:t>
      </w:r>
      <w:r w:rsidR="007C2EE0" w:rsidRPr="00DF70BB">
        <w:rPr>
          <w:sz w:val="18"/>
          <w:szCs w:val="18"/>
        </w:rPr>
        <w:t xml:space="preserve"> </w:t>
      </w:r>
      <w:r w:rsidR="00F42065" w:rsidRPr="00DF70BB">
        <w:rPr>
          <w:sz w:val="18"/>
          <w:szCs w:val="18"/>
        </w:rPr>
        <w:t>SQL</w:t>
      </w:r>
      <w:r w:rsidR="00E94E2F" w:rsidRPr="00DF70BB">
        <w:rPr>
          <w:sz w:val="18"/>
          <w:szCs w:val="18"/>
        </w:rPr>
        <w:t xml:space="preserve">, </w:t>
      </w:r>
      <w:r w:rsidR="007C2EE0">
        <w:rPr>
          <w:sz w:val="18"/>
          <w:szCs w:val="18"/>
        </w:rPr>
        <w:t>NoSQL</w:t>
      </w:r>
      <w:r w:rsidR="00226986" w:rsidRPr="00DF70BB">
        <w:rPr>
          <w:sz w:val="18"/>
          <w:szCs w:val="18"/>
        </w:rPr>
        <w:t>, Microsoft SQL</w:t>
      </w:r>
      <w:r w:rsidR="007762CC" w:rsidRPr="00DF70BB">
        <w:rPr>
          <w:sz w:val="18"/>
          <w:szCs w:val="18"/>
        </w:rPr>
        <w:t>,</w:t>
      </w:r>
      <w:r w:rsidR="00F42065" w:rsidRPr="00DF70BB">
        <w:rPr>
          <w:sz w:val="18"/>
          <w:szCs w:val="18"/>
        </w:rPr>
        <w:t xml:space="preserve"> </w:t>
      </w:r>
      <w:proofErr w:type="spellStart"/>
      <w:r w:rsidR="00A550C2" w:rsidRPr="00DF70BB">
        <w:rPr>
          <w:sz w:val="18"/>
          <w:szCs w:val="18"/>
        </w:rPr>
        <w:t>SQL</w:t>
      </w:r>
      <w:r w:rsidR="00A550C2">
        <w:rPr>
          <w:sz w:val="18"/>
          <w:szCs w:val="18"/>
        </w:rPr>
        <w:t>y</w:t>
      </w:r>
      <w:r w:rsidR="00A550C2" w:rsidRPr="00DF70BB">
        <w:rPr>
          <w:sz w:val="18"/>
          <w:szCs w:val="18"/>
        </w:rPr>
        <w:t>og</w:t>
      </w:r>
      <w:proofErr w:type="spellEnd"/>
      <w:r w:rsidR="00F42065" w:rsidRPr="00DF70BB">
        <w:rPr>
          <w:sz w:val="18"/>
          <w:szCs w:val="18"/>
        </w:rPr>
        <w:t>,</w:t>
      </w:r>
      <w:r w:rsidR="007762CC" w:rsidRPr="00DF70BB">
        <w:rPr>
          <w:sz w:val="18"/>
          <w:szCs w:val="18"/>
        </w:rPr>
        <w:t xml:space="preserve"> </w:t>
      </w:r>
      <w:r w:rsidR="001675BB" w:rsidRPr="00DF70BB">
        <w:rPr>
          <w:sz w:val="18"/>
          <w:szCs w:val="18"/>
        </w:rPr>
        <w:t>Oracle</w:t>
      </w:r>
      <w:r w:rsidR="007C2EE0">
        <w:rPr>
          <w:sz w:val="18"/>
          <w:szCs w:val="18"/>
        </w:rPr>
        <w:t xml:space="preserve"> PL/SQL</w:t>
      </w:r>
      <w:r w:rsidR="00CF496C" w:rsidRPr="00DF70BB">
        <w:rPr>
          <w:sz w:val="18"/>
          <w:szCs w:val="18"/>
        </w:rPr>
        <w:t>.</w:t>
      </w:r>
    </w:p>
    <w:p w14:paraId="13C75184" w14:textId="5626FC75" w:rsidR="00F42065" w:rsidRPr="00DF70BB" w:rsidRDefault="005C5AF6" w:rsidP="00976DE2">
      <w:pPr>
        <w:jc w:val="both"/>
        <w:rPr>
          <w:sz w:val="18"/>
          <w:szCs w:val="18"/>
        </w:rPr>
      </w:pPr>
      <w:r w:rsidRPr="00DF70BB">
        <w:rPr>
          <w:b/>
          <w:bCs/>
          <w:sz w:val="18"/>
          <w:szCs w:val="18"/>
        </w:rPr>
        <w:t>Tools</w:t>
      </w:r>
      <w:r w:rsidR="00E94E2F" w:rsidRPr="00DF70BB">
        <w:rPr>
          <w:sz w:val="18"/>
          <w:szCs w:val="18"/>
        </w:rPr>
        <w:t xml:space="preserve">: </w:t>
      </w:r>
      <w:r w:rsidR="00D54245" w:rsidRPr="00DF70BB">
        <w:rPr>
          <w:sz w:val="18"/>
          <w:szCs w:val="18"/>
        </w:rPr>
        <w:t>Tableau,</w:t>
      </w:r>
      <w:r w:rsidR="002E4165">
        <w:rPr>
          <w:sz w:val="18"/>
          <w:szCs w:val="18"/>
        </w:rPr>
        <w:t xml:space="preserve"> Power BI,</w:t>
      </w:r>
      <w:r w:rsidR="00D54245" w:rsidRPr="00DF70BB">
        <w:rPr>
          <w:sz w:val="18"/>
          <w:szCs w:val="18"/>
        </w:rPr>
        <w:t xml:space="preserve"> </w:t>
      </w:r>
      <w:r w:rsidR="00E94E2F" w:rsidRPr="00DF70BB">
        <w:rPr>
          <w:sz w:val="18"/>
          <w:szCs w:val="18"/>
        </w:rPr>
        <w:t>M</w:t>
      </w:r>
      <w:r w:rsidR="00F42065" w:rsidRPr="00DF70BB">
        <w:rPr>
          <w:sz w:val="18"/>
          <w:szCs w:val="18"/>
        </w:rPr>
        <w:t xml:space="preserve">icrosoft </w:t>
      </w:r>
      <w:r w:rsidR="00E94E2F" w:rsidRPr="00DF70BB">
        <w:rPr>
          <w:sz w:val="18"/>
          <w:szCs w:val="18"/>
        </w:rPr>
        <w:t xml:space="preserve">Excel, </w:t>
      </w:r>
      <w:r w:rsidR="00D54245" w:rsidRPr="00DF70BB">
        <w:rPr>
          <w:sz w:val="18"/>
          <w:szCs w:val="18"/>
        </w:rPr>
        <w:t>GitHub, Visual Studio</w:t>
      </w:r>
      <w:r w:rsidR="00226986" w:rsidRPr="00DF70BB">
        <w:rPr>
          <w:sz w:val="18"/>
          <w:szCs w:val="18"/>
        </w:rPr>
        <w:t xml:space="preserve">, </w:t>
      </w:r>
      <w:r w:rsidR="007C2EE0" w:rsidRPr="007C2EE0">
        <w:rPr>
          <w:sz w:val="18"/>
          <w:szCs w:val="18"/>
        </w:rPr>
        <w:t>Eclipse</w:t>
      </w:r>
      <w:r w:rsidR="007C2EE0">
        <w:rPr>
          <w:sz w:val="18"/>
          <w:szCs w:val="18"/>
        </w:rPr>
        <w:t>,</w:t>
      </w:r>
      <w:r w:rsidR="007C2EE0" w:rsidRPr="007C2EE0">
        <w:rPr>
          <w:sz w:val="18"/>
          <w:szCs w:val="18"/>
        </w:rPr>
        <w:t xml:space="preserve"> </w:t>
      </w:r>
      <w:r w:rsidR="00226986" w:rsidRPr="00DF70BB">
        <w:rPr>
          <w:sz w:val="18"/>
          <w:szCs w:val="18"/>
        </w:rPr>
        <w:t>Apache NetBeans IDE 17</w:t>
      </w:r>
      <w:r w:rsidR="00C21DF6" w:rsidRPr="00DF70BB">
        <w:rPr>
          <w:sz w:val="18"/>
          <w:szCs w:val="18"/>
        </w:rPr>
        <w:t>, Postman</w:t>
      </w:r>
      <w:r w:rsidR="00E834A2">
        <w:rPr>
          <w:sz w:val="18"/>
          <w:szCs w:val="18"/>
        </w:rPr>
        <w:t xml:space="preserve">, </w:t>
      </w:r>
      <w:r w:rsidR="007C2EE0">
        <w:rPr>
          <w:sz w:val="18"/>
          <w:szCs w:val="18"/>
        </w:rPr>
        <w:t>ETL</w:t>
      </w:r>
      <w:r w:rsidR="00F42065" w:rsidRPr="00DF70BB">
        <w:rPr>
          <w:sz w:val="18"/>
          <w:szCs w:val="18"/>
        </w:rPr>
        <w:t>.</w:t>
      </w:r>
    </w:p>
    <w:p w14:paraId="7EFC04D2" w14:textId="19474227" w:rsidR="00465076" w:rsidRPr="00A94224" w:rsidRDefault="00465076" w:rsidP="003D5AC0">
      <w:pPr>
        <w:ind w:left="720"/>
        <w:rPr>
          <w:rFonts w:eastAsia="MS Mincho"/>
          <w:sz w:val="18"/>
          <w:szCs w:val="18"/>
        </w:rPr>
      </w:pPr>
    </w:p>
    <w:sectPr w:rsidR="00465076" w:rsidRPr="00A94224">
      <w:footnotePr>
        <w:pos w:val="beneathText"/>
      </w:footnotePr>
      <w:pgSz w:w="11906" w:h="16838"/>
      <w:pgMar w:top="675" w:right="956" w:bottom="720" w:left="9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Cambria"/>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lvl w:ilvl="0">
      <w:start w:val="1"/>
      <w:numFmt w:val="decimal"/>
      <w:pStyle w:val="Achievement"/>
      <w:lvlText w:val="%1."/>
      <w:lvlJc w:val="left"/>
      <w:pPr>
        <w:tabs>
          <w:tab w:val="num" w:pos="1080"/>
        </w:tabs>
        <w:ind w:left="1080" w:hanging="360"/>
      </w:pPr>
    </w:lvl>
  </w:abstractNum>
  <w:abstractNum w:abstractNumId="2" w15:restartNumberingAfterBreak="0">
    <w:nsid w:val="00000004"/>
    <w:multiLevelType w:val="singleLevel"/>
    <w:tmpl w:val="00000004"/>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b/>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b/>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b/>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4" w15:restartNumberingAfterBreak="0">
    <w:nsid w:val="00000006"/>
    <w:multiLevelType w:val="multilevel"/>
    <w:tmpl w:val="00000006"/>
    <w:lvl w:ilvl="0">
      <w:start w:val="1"/>
      <w:numFmt w:val="bullet"/>
      <w:lvlText w:val=""/>
      <w:lvlJc w:val="left"/>
      <w:pPr>
        <w:tabs>
          <w:tab w:val="num" w:pos="784"/>
        </w:tabs>
        <w:ind w:left="784" w:hanging="360"/>
      </w:pPr>
      <w:rPr>
        <w:rFonts w:ascii="Symbol" w:hAnsi="Symbol"/>
        <w:sz w:val="20"/>
        <w:szCs w:val="20"/>
      </w:rPr>
    </w:lvl>
    <w:lvl w:ilvl="1">
      <w:start w:val="1"/>
      <w:numFmt w:val="bullet"/>
      <w:lvlText w:val="◦"/>
      <w:lvlJc w:val="left"/>
      <w:pPr>
        <w:tabs>
          <w:tab w:val="num" w:pos="1144"/>
        </w:tabs>
        <w:ind w:left="1144" w:hanging="360"/>
      </w:pPr>
      <w:rPr>
        <w:rFonts w:ascii="OpenSymbol" w:hAnsi="OpenSymbol" w:cs="Courier New"/>
      </w:rPr>
    </w:lvl>
    <w:lvl w:ilvl="2">
      <w:start w:val="1"/>
      <w:numFmt w:val="bullet"/>
      <w:lvlText w:val="▪"/>
      <w:lvlJc w:val="left"/>
      <w:pPr>
        <w:tabs>
          <w:tab w:val="num" w:pos="1504"/>
        </w:tabs>
        <w:ind w:left="1504" w:hanging="360"/>
      </w:pPr>
      <w:rPr>
        <w:rFonts w:ascii="OpenSymbol" w:hAnsi="OpenSymbol" w:cs="Courier New"/>
      </w:rPr>
    </w:lvl>
    <w:lvl w:ilvl="3">
      <w:start w:val="1"/>
      <w:numFmt w:val="bullet"/>
      <w:lvlText w:val=""/>
      <w:lvlJc w:val="left"/>
      <w:pPr>
        <w:tabs>
          <w:tab w:val="num" w:pos="1864"/>
        </w:tabs>
        <w:ind w:left="1864" w:hanging="360"/>
      </w:pPr>
      <w:rPr>
        <w:rFonts w:ascii="Symbol" w:hAnsi="Symbol"/>
        <w:sz w:val="20"/>
        <w:szCs w:val="20"/>
      </w:rPr>
    </w:lvl>
    <w:lvl w:ilvl="4">
      <w:start w:val="1"/>
      <w:numFmt w:val="bullet"/>
      <w:lvlText w:val="◦"/>
      <w:lvlJc w:val="left"/>
      <w:pPr>
        <w:tabs>
          <w:tab w:val="num" w:pos="2224"/>
        </w:tabs>
        <w:ind w:left="2224" w:hanging="360"/>
      </w:pPr>
      <w:rPr>
        <w:rFonts w:ascii="OpenSymbol" w:hAnsi="OpenSymbol" w:cs="Courier New"/>
      </w:rPr>
    </w:lvl>
    <w:lvl w:ilvl="5">
      <w:start w:val="1"/>
      <w:numFmt w:val="bullet"/>
      <w:lvlText w:val="▪"/>
      <w:lvlJc w:val="left"/>
      <w:pPr>
        <w:tabs>
          <w:tab w:val="num" w:pos="2584"/>
        </w:tabs>
        <w:ind w:left="2584" w:hanging="360"/>
      </w:pPr>
      <w:rPr>
        <w:rFonts w:ascii="OpenSymbol" w:hAnsi="OpenSymbol" w:cs="Courier New"/>
      </w:rPr>
    </w:lvl>
    <w:lvl w:ilvl="6">
      <w:start w:val="1"/>
      <w:numFmt w:val="bullet"/>
      <w:lvlText w:val=""/>
      <w:lvlJc w:val="left"/>
      <w:pPr>
        <w:tabs>
          <w:tab w:val="num" w:pos="2944"/>
        </w:tabs>
        <w:ind w:left="2944" w:hanging="360"/>
      </w:pPr>
      <w:rPr>
        <w:rFonts w:ascii="Symbol" w:hAnsi="Symbol"/>
        <w:sz w:val="20"/>
        <w:szCs w:val="20"/>
      </w:rPr>
    </w:lvl>
    <w:lvl w:ilvl="7">
      <w:start w:val="1"/>
      <w:numFmt w:val="bullet"/>
      <w:lvlText w:val="◦"/>
      <w:lvlJc w:val="left"/>
      <w:pPr>
        <w:tabs>
          <w:tab w:val="num" w:pos="3304"/>
        </w:tabs>
        <w:ind w:left="3304" w:hanging="360"/>
      </w:pPr>
      <w:rPr>
        <w:rFonts w:ascii="OpenSymbol" w:hAnsi="OpenSymbol" w:cs="Courier New"/>
      </w:rPr>
    </w:lvl>
    <w:lvl w:ilvl="8">
      <w:start w:val="1"/>
      <w:numFmt w:val="bullet"/>
      <w:lvlText w:val="▪"/>
      <w:lvlJc w:val="left"/>
      <w:pPr>
        <w:tabs>
          <w:tab w:val="num" w:pos="3664"/>
        </w:tabs>
        <w:ind w:left="3664" w:hanging="360"/>
      </w:pPr>
      <w:rPr>
        <w:rFonts w:ascii="OpenSymbol" w:hAnsi="OpenSymbol" w:cs="Courier New"/>
      </w:rPr>
    </w:lvl>
  </w:abstractNum>
  <w:abstractNum w:abstractNumId="5" w15:restartNumberingAfterBreak="0">
    <w:nsid w:val="00000007"/>
    <w:multiLevelType w:val="multilevel"/>
    <w:tmpl w:val="00000007"/>
    <w:lvl w:ilvl="0">
      <w:start w:val="1"/>
      <w:numFmt w:val="bullet"/>
      <w:lvlText w:val=""/>
      <w:lvlJc w:val="left"/>
      <w:pPr>
        <w:tabs>
          <w:tab w:val="num" w:pos="1080"/>
        </w:tabs>
        <w:ind w:left="1080" w:hanging="360"/>
      </w:pPr>
      <w:rPr>
        <w:rFonts w:ascii="Symbol" w:hAnsi="Symbol"/>
      </w:rPr>
    </w:lvl>
    <w:lvl w:ilvl="1">
      <w:start w:val="1"/>
      <w:numFmt w:val="bullet"/>
      <w:lvlText w:val="◦"/>
      <w:lvlJc w:val="left"/>
      <w:pPr>
        <w:tabs>
          <w:tab w:val="num" w:pos="1440"/>
        </w:tabs>
        <w:ind w:left="1440" w:hanging="360"/>
      </w:pPr>
      <w:rPr>
        <w:rFonts w:ascii="OpenSymbol" w:hAnsi="OpenSymbol" w:cs="Courier New"/>
      </w:rPr>
    </w:lvl>
    <w:lvl w:ilvl="2">
      <w:start w:val="1"/>
      <w:numFmt w:val="bullet"/>
      <w:lvlText w:val="▪"/>
      <w:lvlJc w:val="left"/>
      <w:pPr>
        <w:tabs>
          <w:tab w:val="num" w:pos="1800"/>
        </w:tabs>
        <w:ind w:left="1800" w:hanging="360"/>
      </w:pPr>
      <w:rPr>
        <w:rFonts w:ascii="OpenSymbol" w:hAnsi="OpenSymbol" w:cs="Courier New"/>
      </w:rPr>
    </w:lvl>
    <w:lvl w:ilvl="3">
      <w:start w:val="1"/>
      <w:numFmt w:val="bullet"/>
      <w:lvlText w:val=""/>
      <w:lvlJc w:val="left"/>
      <w:pPr>
        <w:tabs>
          <w:tab w:val="num" w:pos="2160"/>
        </w:tabs>
        <w:ind w:left="2160" w:hanging="360"/>
      </w:pPr>
      <w:rPr>
        <w:rFonts w:ascii="Symbol" w:hAnsi="Symbol"/>
      </w:rPr>
    </w:lvl>
    <w:lvl w:ilvl="4">
      <w:start w:val="1"/>
      <w:numFmt w:val="bullet"/>
      <w:lvlText w:val="◦"/>
      <w:lvlJc w:val="left"/>
      <w:pPr>
        <w:tabs>
          <w:tab w:val="num" w:pos="2520"/>
        </w:tabs>
        <w:ind w:left="2520" w:hanging="360"/>
      </w:pPr>
      <w:rPr>
        <w:rFonts w:ascii="OpenSymbol" w:hAnsi="OpenSymbol" w:cs="Courier New"/>
      </w:rPr>
    </w:lvl>
    <w:lvl w:ilvl="5">
      <w:start w:val="1"/>
      <w:numFmt w:val="bullet"/>
      <w:lvlText w:val="▪"/>
      <w:lvlJc w:val="left"/>
      <w:pPr>
        <w:tabs>
          <w:tab w:val="num" w:pos="2880"/>
        </w:tabs>
        <w:ind w:left="2880" w:hanging="360"/>
      </w:pPr>
      <w:rPr>
        <w:rFonts w:ascii="OpenSymbol" w:hAnsi="OpenSymbol" w:cs="Courier New"/>
      </w:rPr>
    </w:lvl>
    <w:lvl w:ilvl="6">
      <w:start w:val="1"/>
      <w:numFmt w:val="bullet"/>
      <w:lvlText w:val=""/>
      <w:lvlJc w:val="left"/>
      <w:pPr>
        <w:tabs>
          <w:tab w:val="num" w:pos="3240"/>
        </w:tabs>
        <w:ind w:left="3240" w:hanging="360"/>
      </w:pPr>
      <w:rPr>
        <w:rFonts w:ascii="Symbol" w:hAnsi="Symbol"/>
      </w:rPr>
    </w:lvl>
    <w:lvl w:ilvl="7">
      <w:start w:val="1"/>
      <w:numFmt w:val="bullet"/>
      <w:lvlText w:val="◦"/>
      <w:lvlJc w:val="left"/>
      <w:pPr>
        <w:tabs>
          <w:tab w:val="num" w:pos="3600"/>
        </w:tabs>
        <w:ind w:left="3600" w:hanging="360"/>
      </w:pPr>
      <w:rPr>
        <w:rFonts w:ascii="OpenSymbol" w:hAnsi="OpenSymbol" w:cs="Courier New"/>
      </w:rPr>
    </w:lvl>
    <w:lvl w:ilvl="8">
      <w:start w:val="1"/>
      <w:numFmt w:val="bullet"/>
      <w:lvlText w:val="▪"/>
      <w:lvlJc w:val="left"/>
      <w:pPr>
        <w:tabs>
          <w:tab w:val="num" w:pos="3960"/>
        </w:tabs>
        <w:ind w:left="3960" w:hanging="360"/>
      </w:pPr>
      <w:rPr>
        <w:rFonts w:ascii="OpenSymbol" w:hAnsi="OpenSymbol" w:cs="Courier New"/>
      </w:rPr>
    </w:lvl>
  </w:abstractNum>
  <w:abstractNum w:abstractNumId="6" w15:restartNumberingAfterBreak="0">
    <w:nsid w:val="056E74EA"/>
    <w:multiLevelType w:val="hybridMultilevel"/>
    <w:tmpl w:val="BD088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CA46F1"/>
    <w:multiLevelType w:val="hybridMultilevel"/>
    <w:tmpl w:val="029C8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DB2A1B"/>
    <w:multiLevelType w:val="hybridMultilevel"/>
    <w:tmpl w:val="01B2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F21E1"/>
    <w:multiLevelType w:val="hybridMultilevel"/>
    <w:tmpl w:val="C4A6BC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AD0F9A"/>
    <w:multiLevelType w:val="hybridMultilevel"/>
    <w:tmpl w:val="89E0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70CB3"/>
    <w:multiLevelType w:val="hybridMultilevel"/>
    <w:tmpl w:val="B712C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086332"/>
    <w:multiLevelType w:val="hybridMultilevel"/>
    <w:tmpl w:val="90BC0BD0"/>
    <w:lvl w:ilvl="0" w:tplc="40090001">
      <w:start w:val="1"/>
      <w:numFmt w:val="bullet"/>
      <w:lvlText w:val=""/>
      <w:lvlJc w:val="left"/>
      <w:pPr>
        <w:ind w:left="807" w:hanging="360"/>
      </w:pPr>
      <w:rPr>
        <w:rFonts w:ascii="Symbol" w:hAnsi="Symbol" w:hint="default"/>
      </w:rPr>
    </w:lvl>
    <w:lvl w:ilvl="1" w:tplc="40090003" w:tentative="1">
      <w:start w:val="1"/>
      <w:numFmt w:val="bullet"/>
      <w:lvlText w:val="o"/>
      <w:lvlJc w:val="left"/>
      <w:pPr>
        <w:ind w:left="1527" w:hanging="360"/>
      </w:pPr>
      <w:rPr>
        <w:rFonts w:ascii="Courier New" w:hAnsi="Courier New" w:cs="Courier New" w:hint="default"/>
      </w:rPr>
    </w:lvl>
    <w:lvl w:ilvl="2" w:tplc="40090005" w:tentative="1">
      <w:start w:val="1"/>
      <w:numFmt w:val="bullet"/>
      <w:lvlText w:val=""/>
      <w:lvlJc w:val="left"/>
      <w:pPr>
        <w:ind w:left="2247" w:hanging="360"/>
      </w:pPr>
      <w:rPr>
        <w:rFonts w:ascii="Wingdings" w:hAnsi="Wingdings" w:hint="default"/>
      </w:rPr>
    </w:lvl>
    <w:lvl w:ilvl="3" w:tplc="40090001" w:tentative="1">
      <w:start w:val="1"/>
      <w:numFmt w:val="bullet"/>
      <w:lvlText w:val=""/>
      <w:lvlJc w:val="left"/>
      <w:pPr>
        <w:ind w:left="2967" w:hanging="360"/>
      </w:pPr>
      <w:rPr>
        <w:rFonts w:ascii="Symbol" w:hAnsi="Symbol" w:hint="default"/>
      </w:rPr>
    </w:lvl>
    <w:lvl w:ilvl="4" w:tplc="40090003" w:tentative="1">
      <w:start w:val="1"/>
      <w:numFmt w:val="bullet"/>
      <w:lvlText w:val="o"/>
      <w:lvlJc w:val="left"/>
      <w:pPr>
        <w:ind w:left="3687" w:hanging="360"/>
      </w:pPr>
      <w:rPr>
        <w:rFonts w:ascii="Courier New" w:hAnsi="Courier New" w:cs="Courier New" w:hint="default"/>
      </w:rPr>
    </w:lvl>
    <w:lvl w:ilvl="5" w:tplc="40090005" w:tentative="1">
      <w:start w:val="1"/>
      <w:numFmt w:val="bullet"/>
      <w:lvlText w:val=""/>
      <w:lvlJc w:val="left"/>
      <w:pPr>
        <w:ind w:left="4407" w:hanging="360"/>
      </w:pPr>
      <w:rPr>
        <w:rFonts w:ascii="Wingdings" w:hAnsi="Wingdings" w:hint="default"/>
      </w:rPr>
    </w:lvl>
    <w:lvl w:ilvl="6" w:tplc="40090001" w:tentative="1">
      <w:start w:val="1"/>
      <w:numFmt w:val="bullet"/>
      <w:lvlText w:val=""/>
      <w:lvlJc w:val="left"/>
      <w:pPr>
        <w:ind w:left="5127" w:hanging="360"/>
      </w:pPr>
      <w:rPr>
        <w:rFonts w:ascii="Symbol" w:hAnsi="Symbol" w:hint="default"/>
      </w:rPr>
    </w:lvl>
    <w:lvl w:ilvl="7" w:tplc="40090003" w:tentative="1">
      <w:start w:val="1"/>
      <w:numFmt w:val="bullet"/>
      <w:lvlText w:val="o"/>
      <w:lvlJc w:val="left"/>
      <w:pPr>
        <w:ind w:left="5847" w:hanging="360"/>
      </w:pPr>
      <w:rPr>
        <w:rFonts w:ascii="Courier New" w:hAnsi="Courier New" w:cs="Courier New" w:hint="default"/>
      </w:rPr>
    </w:lvl>
    <w:lvl w:ilvl="8" w:tplc="40090005" w:tentative="1">
      <w:start w:val="1"/>
      <w:numFmt w:val="bullet"/>
      <w:lvlText w:val=""/>
      <w:lvlJc w:val="left"/>
      <w:pPr>
        <w:ind w:left="6567" w:hanging="360"/>
      </w:pPr>
      <w:rPr>
        <w:rFonts w:ascii="Wingdings" w:hAnsi="Wingdings" w:hint="default"/>
      </w:rPr>
    </w:lvl>
  </w:abstractNum>
  <w:abstractNum w:abstractNumId="13" w15:restartNumberingAfterBreak="0">
    <w:nsid w:val="50C021B1"/>
    <w:multiLevelType w:val="hybridMultilevel"/>
    <w:tmpl w:val="5CC2F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E732D5"/>
    <w:multiLevelType w:val="hybridMultilevel"/>
    <w:tmpl w:val="9A2AA1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FB60DBC"/>
    <w:multiLevelType w:val="hybridMultilevel"/>
    <w:tmpl w:val="3DDA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333833">
    <w:abstractNumId w:val="0"/>
  </w:num>
  <w:num w:numId="2" w16cid:durableId="1677033029">
    <w:abstractNumId w:val="1"/>
  </w:num>
  <w:num w:numId="3" w16cid:durableId="1805351389">
    <w:abstractNumId w:val="3"/>
  </w:num>
  <w:num w:numId="4" w16cid:durableId="1753307380">
    <w:abstractNumId w:val="4"/>
  </w:num>
  <w:num w:numId="5" w16cid:durableId="1454907296">
    <w:abstractNumId w:val="5"/>
  </w:num>
  <w:num w:numId="6" w16cid:durableId="1951427510">
    <w:abstractNumId w:val="2"/>
  </w:num>
  <w:num w:numId="7" w16cid:durableId="1721400206">
    <w:abstractNumId w:val="15"/>
  </w:num>
  <w:num w:numId="8" w16cid:durableId="1087843587">
    <w:abstractNumId w:val="10"/>
  </w:num>
  <w:num w:numId="9" w16cid:durableId="321546959">
    <w:abstractNumId w:val="8"/>
  </w:num>
  <w:num w:numId="10" w16cid:durableId="1503399993">
    <w:abstractNumId w:val="11"/>
  </w:num>
  <w:num w:numId="11" w16cid:durableId="359280188">
    <w:abstractNumId w:val="13"/>
  </w:num>
  <w:num w:numId="12" w16cid:durableId="2009164922">
    <w:abstractNumId w:val="7"/>
  </w:num>
  <w:num w:numId="13" w16cid:durableId="1466586708">
    <w:abstractNumId w:val="14"/>
  </w:num>
  <w:num w:numId="14" w16cid:durableId="354498552">
    <w:abstractNumId w:val="9"/>
  </w:num>
  <w:num w:numId="15" w16cid:durableId="1796947321">
    <w:abstractNumId w:val="6"/>
  </w:num>
  <w:num w:numId="16" w16cid:durableId="1448812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characterSpacingControl w:val="doNotCompress"/>
  <w:footnotePr>
    <w:pos w:val="beneathTex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E3"/>
    <w:rsid w:val="00032EBD"/>
    <w:rsid w:val="00040C18"/>
    <w:rsid w:val="0004283B"/>
    <w:rsid w:val="000453A1"/>
    <w:rsid w:val="00045554"/>
    <w:rsid w:val="000604F7"/>
    <w:rsid w:val="00067DCB"/>
    <w:rsid w:val="00072BD8"/>
    <w:rsid w:val="00074AF7"/>
    <w:rsid w:val="00081776"/>
    <w:rsid w:val="000A2397"/>
    <w:rsid w:val="000C3AE6"/>
    <w:rsid w:val="000C4C60"/>
    <w:rsid w:val="000D554E"/>
    <w:rsid w:val="000D7512"/>
    <w:rsid w:val="000D75C4"/>
    <w:rsid w:val="000D75CB"/>
    <w:rsid w:val="000E2268"/>
    <w:rsid w:val="000E3D1B"/>
    <w:rsid w:val="000E710A"/>
    <w:rsid w:val="001067E1"/>
    <w:rsid w:val="00111FD5"/>
    <w:rsid w:val="0011352A"/>
    <w:rsid w:val="0011401F"/>
    <w:rsid w:val="001160F3"/>
    <w:rsid w:val="00130A69"/>
    <w:rsid w:val="001343A4"/>
    <w:rsid w:val="00156DCE"/>
    <w:rsid w:val="001675BB"/>
    <w:rsid w:val="00172D36"/>
    <w:rsid w:val="001B2AFC"/>
    <w:rsid w:val="001C3174"/>
    <w:rsid w:val="001D3E56"/>
    <w:rsid w:val="00205575"/>
    <w:rsid w:val="00226986"/>
    <w:rsid w:val="002455EC"/>
    <w:rsid w:val="00273A83"/>
    <w:rsid w:val="002764A1"/>
    <w:rsid w:val="002775E1"/>
    <w:rsid w:val="002816F7"/>
    <w:rsid w:val="00284B7C"/>
    <w:rsid w:val="002A485C"/>
    <w:rsid w:val="002C57E3"/>
    <w:rsid w:val="002D14F7"/>
    <w:rsid w:val="002E0CF3"/>
    <w:rsid w:val="002E4165"/>
    <w:rsid w:val="002E4A3B"/>
    <w:rsid w:val="00307A65"/>
    <w:rsid w:val="003160CC"/>
    <w:rsid w:val="0031615E"/>
    <w:rsid w:val="003209D4"/>
    <w:rsid w:val="00337579"/>
    <w:rsid w:val="00360CD7"/>
    <w:rsid w:val="00366193"/>
    <w:rsid w:val="003746CD"/>
    <w:rsid w:val="00376D94"/>
    <w:rsid w:val="003945BA"/>
    <w:rsid w:val="003C201F"/>
    <w:rsid w:val="003D5AC0"/>
    <w:rsid w:val="00405ACD"/>
    <w:rsid w:val="0042205B"/>
    <w:rsid w:val="0043355D"/>
    <w:rsid w:val="00435FBD"/>
    <w:rsid w:val="00436606"/>
    <w:rsid w:val="00465076"/>
    <w:rsid w:val="0047178B"/>
    <w:rsid w:val="0047432C"/>
    <w:rsid w:val="0048264D"/>
    <w:rsid w:val="004979D7"/>
    <w:rsid w:val="004A5F3B"/>
    <w:rsid w:val="004A622E"/>
    <w:rsid w:val="004C1B87"/>
    <w:rsid w:val="004C2FB2"/>
    <w:rsid w:val="004C7FB9"/>
    <w:rsid w:val="004E34C5"/>
    <w:rsid w:val="004F2DA5"/>
    <w:rsid w:val="004F36E3"/>
    <w:rsid w:val="004F49E7"/>
    <w:rsid w:val="004F5833"/>
    <w:rsid w:val="00510B60"/>
    <w:rsid w:val="00533045"/>
    <w:rsid w:val="005406BB"/>
    <w:rsid w:val="0054105E"/>
    <w:rsid w:val="005412CB"/>
    <w:rsid w:val="0054663A"/>
    <w:rsid w:val="0055122D"/>
    <w:rsid w:val="00556BC2"/>
    <w:rsid w:val="00564810"/>
    <w:rsid w:val="00571891"/>
    <w:rsid w:val="00577C98"/>
    <w:rsid w:val="00590460"/>
    <w:rsid w:val="005A6C81"/>
    <w:rsid w:val="005C5AF6"/>
    <w:rsid w:val="005F0D12"/>
    <w:rsid w:val="00600CE2"/>
    <w:rsid w:val="0062162F"/>
    <w:rsid w:val="00626218"/>
    <w:rsid w:val="006376B2"/>
    <w:rsid w:val="0066607C"/>
    <w:rsid w:val="00671D2C"/>
    <w:rsid w:val="00681E65"/>
    <w:rsid w:val="00690818"/>
    <w:rsid w:val="006B1649"/>
    <w:rsid w:val="006C2043"/>
    <w:rsid w:val="006C31B0"/>
    <w:rsid w:val="006D10FF"/>
    <w:rsid w:val="006E61AD"/>
    <w:rsid w:val="0070052B"/>
    <w:rsid w:val="00703757"/>
    <w:rsid w:val="00705B27"/>
    <w:rsid w:val="007106BE"/>
    <w:rsid w:val="0074089D"/>
    <w:rsid w:val="00750EAF"/>
    <w:rsid w:val="00752B89"/>
    <w:rsid w:val="00755C8A"/>
    <w:rsid w:val="00756C07"/>
    <w:rsid w:val="007762CC"/>
    <w:rsid w:val="00784B65"/>
    <w:rsid w:val="00786556"/>
    <w:rsid w:val="00786AF8"/>
    <w:rsid w:val="00792CFC"/>
    <w:rsid w:val="00796A37"/>
    <w:rsid w:val="007B1973"/>
    <w:rsid w:val="007C2EE0"/>
    <w:rsid w:val="007C586D"/>
    <w:rsid w:val="007D7ECD"/>
    <w:rsid w:val="007E5C10"/>
    <w:rsid w:val="007F14EC"/>
    <w:rsid w:val="007F6869"/>
    <w:rsid w:val="00820C99"/>
    <w:rsid w:val="008228E8"/>
    <w:rsid w:val="008249BF"/>
    <w:rsid w:val="00824CD4"/>
    <w:rsid w:val="00847FE8"/>
    <w:rsid w:val="008536D3"/>
    <w:rsid w:val="0087353D"/>
    <w:rsid w:val="008758E3"/>
    <w:rsid w:val="008821C1"/>
    <w:rsid w:val="00883C59"/>
    <w:rsid w:val="00891A56"/>
    <w:rsid w:val="008A1EBC"/>
    <w:rsid w:val="008A3B30"/>
    <w:rsid w:val="008B3E00"/>
    <w:rsid w:val="008C1FE1"/>
    <w:rsid w:val="008C30D6"/>
    <w:rsid w:val="008D02EE"/>
    <w:rsid w:val="008F3DB1"/>
    <w:rsid w:val="00901D0C"/>
    <w:rsid w:val="009032C0"/>
    <w:rsid w:val="00931925"/>
    <w:rsid w:val="00934693"/>
    <w:rsid w:val="00941157"/>
    <w:rsid w:val="00941177"/>
    <w:rsid w:val="009424DB"/>
    <w:rsid w:val="009531EE"/>
    <w:rsid w:val="00975B44"/>
    <w:rsid w:val="00976351"/>
    <w:rsid w:val="00976DE2"/>
    <w:rsid w:val="00981FE9"/>
    <w:rsid w:val="009A33CA"/>
    <w:rsid w:val="009A6D06"/>
    <w:rsid w:val="009B4842"/>
    <w:rsid w:val="009B7998"/>
    <w:rsid w:val="009C143B"/>
    <w:rsid w:val="009C1673"/>
    <w:rsid w:val="009C670D"/>
    <w:rsid w:val="009D5982"/>
    <w:rsid w:val="009D6CE6"/>
    <w:rsid w:val="009F0066"/>
    <w:rsid w:val="009F2CCE"/>
    <w:rsid w:val="00A021CA"/>
    <w:rsid w:val="00A17C34"/>
    <w:rsid w:val="00A34CEF"/>
    <w:rsid w:val="00A40565"/>
    <w:rsid w:val="00A45D8E"/>
    <w:rsid w:val="00A46B77"/>
    <w:rsid w:val="00A46E63"/>
    <w:rsid w:val="00A550C2"/>
    <w:rsid w:val="00A608DD"/>
    <w:rsid w:val="00A63D4B"/>
    <w:rsid w:val="00A663AC"/>
    <w:rsid w:val="00A67B63"/>
    <w:rsid w:val="00A92358"/>
    <w:rsid w:val="00A94224"/>
    <w:rsid w:val="00A960A0"/>
    <w:rsid w:val="00AC5600"/>
    <w:rsid w:val="00AD1CAF"/>
    <w:rsid w:val="00AD64ED"/>
    <w:rsid w:val="00AF064D"/>
    <w:rsid w:val="00B172D4"/>
    <w:rsid w:val="00B24FB2"/>
    <w:rsid w:val="00B351F7"/>
    <w:rsid w:val="00B66A03"/>
    <w:rsid w:val="00B67397"/>
    <w:rsid w:val="00B95CF6"/>
    <w:rsid w:val="00BC4EE7"/>
    <w:rsid w:val="00BC5EB5"/>
    <w:rsid w:val="00BD0424"/>
    <w:rsid w:val="00BD2A55"/>
    <w:rsid w:val="00BD3411"/>
    <w:rsid w:val="00BE1A7D"/>
    <w:rsid w:val="00BF331F"/>
    <w:rsid w:val="00C06985"/>
    <w:rsid w:val="00C21DF6"/>
    <w:rsid w:val="00C37B45"/>
    <w:rsid w:val="00C37FD7"/>
    <w:rsid w:val="00C500AB"/>
    <w:rsid w:val="00C51513"/>
    <w:rsid w:val="00C57CA6"/>
    <w:rsid w:val="00C61E09"/>
    <w:rsid w:val="00C8410A"/>
    <w:rsid w:val="00C90EF5"/>
    <w:rsid w:val="00CA1A58"/>
    <w:rsid w:val="00CB58D6"/>
    <w:rsid w:val="00CC3008"/>
    <w:rsid w:val="00CF496C"/>
    <w:rsid w:val="00D00F94"/>
    <w:rsid w:val="00D03F12"/>
    <w:rsid w:val="00D117E3"/>
    <w:rsid w:val="00D25D60"/>
    <w:rsid w:val="00D30910"/>
    <w:rsid w:val="00D41820"/>
    <w:rsid w:val="00D501AA"/>
    <w:rsid w:val="00D53A7F"/>
    <w:rsid w:val="00D54245"/>
    <w:rsid w:val="00D5502D"/>
    <w:rsid w:val="00D56B56"/>
    <w:rsid w:val="00D57B10"/>
    <w:rsid w:val="00D94AFF"/>
    <w:rsid w:val="00DA19FF"/>
    <w:rsid w:val="00DB1B99"/>
    <w:rsid w:val="00DF1DDF"/>
    <w:rsid w:val="00DF2261"/>
    <w:rsid w:val="00DF70BB"/>
    <w:rsid w:val="00E21696"/>
    <w:rsid w:val="00E238F9"/>
    <w:rsid w:val="00E252BF"/>
    <w:rsid w:val="00E369EC"/>
    <w:rsid w:val="00E63126"/>
    <w:rsid w:val="00E74F0B"/>
    <w:rsid w:val="00E77B3F"/>
    <w:rsid w:val="00E834A2"/>
    <w:rsid w:val="00E94E2F"/>
    <w:rsid w:val="00EA4476"/>
    <w:rsid w:val="00ED0008"/>
    <w:rsid w:val="00ED1744"/>
    <w:rsid w:val="00ED38AB"/>
    <w:rsid w:val="00ED565E"/>
    <w:rsid w:val="00EE01DA"/>
    <w:rsid w:val="00EF0121"/>
    <w:rsid w:val="00F42065"/>
    <w:rsid w:val="00F66586"/>
    <w:rsid w:val="00F722AF"/>
    <w:rsid w:val="00F85A78"/>
    <w:rsid w:val="00FC2D78"/>
    <w:rsid w:val="00FC3235"/>
    <w:rsid w:val="00FC3F1D"/>
    <w:rsid w:val="00FD20E7"/>
    <w:rsid w:val="00FD40C0"/>
    <w:rsid w:val="00FD4720"/>
    <w:rsid w:val="00FD7039"/>
    <w:rsid w:val="00FF1C6F"/>
    <w:rsid w:val="00FF1DAD"/>
    <w:rsid w:val="014F528E"/>
    <w:rsid w:val="01FF5743"/>
    <w:rsid w:val="034F30D5"/>
    <w:rsid w:val="044D54F4"/>
    <w:rsid w:val="045442B6"/>
    <w:rsid w:val="04985CD3"/>
    <w:rsid w:val="09045F1F"/>
    <w:rsid w:val="0B386A0D"/>
    <w:rsid w:val="0C1231B5"/>
    <w:rsid w:val="0D0B194E"/>
    <w:rsid w:val="0EB01AA4"/>
    <w:rsid w:val="0F5944C5"/>
    <w:rsid w:val="0FB02DA6"/>
    <w:rsid w:val="11802205"/>
    <w:rsid w:val="1353380E"/>
    <w:rsid w:val="13876695"/>
    <w:rsid w:val="15A514E0"/>
    <w:rsid w:val="16E26A7B"/>
    <w:rsid w:val="17EB685F"/>
    <w:rsid w:val="18CF5E13"/>
    <w:rsid w:val="18EE0FF2"/>
    <w:rsid w:val="1A5B7BFA"/>
    <w:rsid w:val="1A8409EC"/>
    <w:rsid w:val="1A9D67FC"/>
    <w:rsid w:val="1AB541C1"/>
    <w:rsid w:val="1B4F12B0"/>
    <w:rsid w:val="1D0E2146"/>
    <w:rsid w:val="1E7758DB"/>
    <w:rsid w:val="1ED8480E"/>
    <w:rsid w:val="1FB07681"/>
    <w:rsid w:val="207F48A9"/>
    <w:rsid w:val="21531B87"/>
    <w:rsid w:val="217E0A90"/>
    <w:rsid w:val="23EB7DD5"/>
    <w:rsid w:val="24560F96"/>
    <w:rsid w:val="25B95179"/>
    <w:rsid w:val="287E35DE"/>
    <w:rsid w:val="29A03640"/>
    <w:rsid w:val="2A442EA6"/>
    <w:rsid w:val="2AAA7AE0"/>
    <w:rsid w:val="2B750C20"/>
    <w:rsid w:val="2D180763"/>
    <w:rsid w:val="2E865AA4"/>
    <w:rsid w:val="2F793C50"/>
    <w:rsid w:val="315C7AF8"/>
    <w:rsid w:val="325A7DDF"/>
    <w:rsid w:val="32770621"/>
    <w:rsid w:val="3380799B"/>
    <w:rsid w:val="380C0EC4"/>
    <w:rsid w:val="38B01A31"/>
    <w:rsid w:val="39B36DB1"/>
    <w:rsid w:val="3CA1723F"/>
    <w:rsid w:val="45E1475C"/>
    <w:rsid w:val="465F2B26"/>
    <w:rsid w:val="47945A7E"/>
    <w:rsid w:val="4F453FF5"/>
    <w:rsid w:val="50186E3F"/>
    <w:rsid w:val="50211D09"/>
    <w:rsid w:val="51885315"/>
    <w:rsid w:val="58A373E3"/>
    <w:rsid w:val="5A5D0572"/>
    <w:rsid w:val="5C2B1484"/>
    <w:rsid w:val="5E1A6E90"/>
    <w:rsid w:val="60507C4B"/>
    <w:rsid w:val="60715670"/>
    <w:rsid w:val="637246F1"/>
    <w:rsid w:val="639948C8"/>
    <w:rsid w:val="647E2ADC"/>
    <w:rsid w:val="67C15CDC"/>
    <w:rsid w:val="6FFD5151"/>
    <w:rsid w:val="71E51CFB"/>
    <w:rsid w:val="71EA1888"/>
    <w:rsid w:val="730E3221"/>
    <w:rsid w:val="754B617E"/>
    <w:rsid w:val="76B11B02"/>
    <w:rsid w:val="77AB6629"/>
    <w:rsid w:val="7A050009"/>
    <w:rsid w:val="7CCD177D"/>
    <w:rsid w:val="7E4879D9"/>
    <w:rsid w:val="7E7743B9"/>
    <w:rsid w:val="7E9C6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6662635"/>
  <w15:docId w15:val="{BAFB9061-DC76-42FA-A55F-E21F68859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6" w:qFormat="1"/>
    <w:lsdException w:name="heading 1" w:qFormat="1"/>
    <w:lsdException w:name="heading 2" w:uiPriority="6"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w:uiPriority="7"/>
    <w:lsdException w:name="Title" w:qFormat="1"/>
    <w:lsdException w:name="Default Paragraph Font" w:uiPriority="7"/>
    <w:lsdException w:name="Body Text" w:uiPriority="7"/>
    <w:lsdException w:name="Subtitle" w:qFormat="1"/>
    <w:lsdException w:name="Hyperlink" w:uiPriority="7"/>
    <w:lsdException w:name="Strong" w:uiPriority="7"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6"/>
    <w:qFormat/>
    <w:rsid w:val="001160F3"/>
    <w:pPr>
      <w:suppressAutoHyphens/>
    </w:pPr>
    <w:rPr>
      <w:rFonts w:eastAsia="Times New Roman"/>
      <w:kern w:val="24"/>
      <w:sz w:val="24"/>
      <w:szCs w:val="24"/>
      <w:lang w:val="en-US" w:eastAsia="ar-SA"/>
    </w:rPr>
  </w:style>
  <w:style w:type="paragraph" w:styleId="Heading1">
    <w:name w:val="heading 1"/>
    <w:basedOn w:val="Normal"/>
    <w:next w:val="Normal"/>
    <w:link w:val="Heading1Char"/>
    <w:qFormat/>
    <w:rsid w:val="0047432C"/>
    <w:pPr>
      <w:keepNext/>
      <w:spacing w:before="240" w:after="60"/>
      <w:outlineLvl w:val="0"/>
    </w:pPr>
    <w:rPr>
      <w:rFonts w:ascii="Calibri Light" w:hAnsi="Calibri Light"/>
      <w:b/>
      <w:bCs/>
      <w:kern w:val="32"/>
      <w:sz w:val="32"/>
      <w:szCs w:val="32"/>
    </w:rPr>
  </w:style>
  <w:style w:type="paragraph" w:styleId="Heading2">
    <w:name w:val="heading 2"/>
    <w:basedOn w:val="Normal"/>
    <w:next w:val="Normal"/>
    <w:uiPriority w:val="6"/>
    <w:qFormat/>
    <w:pPr>
      <w:keepNext/>
      <w:numPr>
        <w:ilvl w:val="1"/>
        <w:numId w:val="1"/>
      </w:numPr>
      <w:tabs>
        <w:tab w:val="left" w:pos="0"/>
      </w:tabs>
      <w:outlineLvl w:val="1"/>
    </w:pPr>
    <w:rPr>
      <w:rFonts w:ascii="Arial" w:hAnsi="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Absatz-Standardschriftart111111111111111111111111111111">
    <w:name w:val="WW-Absatz-Standardschriftart111111111111111111111111111111"/>
    <w:uiPriority w:val="2"/>
  </w:style>
  <w:style w:type="character" w:customStyle="1" w:styleId="CharChar">
    <w:name w:val="Char Char"/>
    <w:uiPriority w:val="6"/>
    <w:rPr>
      <w:color w:val="000000"/>
      <w:sz w:val="24"/>
      <w:szCs w:val="24"/>
    </w:rPr>
  </w:style>
  <w:style w:type="character" w:customStyle="1" w:styleId="WW8Num11z3">
    <w:name w:val="WW8Num11z3"/>
    <w:uiPriority w:val="3"/>
    <w:rPr>
      <w:rFonts w:ascii="Symbol" w:hAnsi="Symbol"/>
    </w:rPr>
  </w:style>
  <w:style w:type="character" w:customStyle="1" w:styleId="WW8Num19z1">
    <w:name w:val="WW8Num19z1"/>
    <w:uiPriority w:val="3"/>
    <w:rPr>
      <w:rFonts w:ascii="Courier New" w:hAnsi="Courier New" w:cs="Courier New"/>
    </w:rPr>
  </w:style>
  <w:style w:type="character" w:customStyle="1" w:styleId="WW-Absatz-Standardschriftart11111111111111111111111111111111111111111111111111111">
    <w:name w:val="WW-Absatz-Standardschriftart11111111111111111111111111111111111111111111111111111"/>
    <w:uiPriority w:val="2"/>
  </w:style>
  <w:style w:type="character" w:customStyle="1" w:styleId="WW-Absatz-Standardschriftart11111111">
    <w:name w:val="WW-Absatz-Standardschriftart11111111"/>
    <w:uiPriority w:val="2"/>
  </w:style>
  <w:style w:type="character" w:customStyle="1" w:styleId="WW-Absatz-Standardschriftart111111111111111111111111111111111111111111111111">
    <w:name w:val="WW-Absatz-Standardschriftart111111111111111111111111111111111111111111111111"/>
    <w:uiPriority w:val="2"/>
  </w:style>
  <w:style w:type="character" w:customStyle="1" w:styleId="WW8Num21z1">
    <w:name w:val="WW8Num21z1"/>
    <w:uiPriority w:val="3"/>
    <w:rPr>
      <w:rFonts w:ascii="Courier New" w:hAnsi="Courier New" w:cs="Courier New"/>
    </w:rPr>
  </w:style>
  <w:style w:type="character" w:customStyle="1" w:styleId="WW8Num8z3">
    <w:name w:val="WW8Num8z3"/>
    <w:uiPriority w:val="3"/>
    <w:rPr>
      <w:rFonts w:ascii="Symbol" w:hAnsi="Symbol"/>
    </w:rPr>
  </w:style>
  <w:style w:type="character" w:customStyle="1" w:styleId="WW8Num18z0">
    <w:name w:val="WW8Num18z0"/>
    <w:uiPriority w:val="3"/>
    <w:rPr>
      <w:rFonts w:ascii="Symbol" w:hAnsi="Symbol"/>
    </w:rPr>
  </w:style>
  <w:style w:type="character" w:customStyle="1" w:styleId="WW-Absatz-Standardschriftart1111111111111111111111111111111111">
    <w:name w:val="WW-Absatz-Standardschriftart1111111111111111111111111111111111"/>
    <w:uiPriority w:val="2"/>
  </w:style>
  <w:style w:type="character" w:customStyle="1" w:styleId="WW-Absatz-Standardschriftart11111111111111111111111111111">
    <w:name w:val="WW-Absatz-Standardschriftart11111111111111111111111111111"/>
    <w:uiPriority w:val="2"/>
  </w:style>
  <w:style w:type="character" w:customStyle="1" w:styleId="WW-Absatz-Standardschriftart1111111111111111111111111111111111111111111111111111111111">
    <w:name w:val="WW-Absatz-Standardschriftart1111111111111111111111111111111111111111111111111111111111"/>
    <w:uiPriority w:val="2"/>
  </w:style>
  <w:style w:type="character" w:customStyle="1" w:styleId="WW-Absatz-Standardschriftart111111111111111111111111111111111111111">
    <w:name w:val="WW-Absatz-Standardschriftart111111111111111111111111111111111111111"/>
    <w:uiPriority w:val="2"/>
  </w:style>
  <w:style w:type="character" w:styleId="Strong">
    <w:name w:val="Strong"/>
    <w:uiPriority w:val="7"/>
    <w:qFormat/>
    <w:rPr>
      <w:b/>
      <w:bCs/>
    </w:rPr>
  </w:style>
  <w:style w:type="character" w:customStyle="1" w:styleId="WW-Absatz-Standardschriftart1111111111111111111111111111111111111111111">
    <w:name w:val="WW-Absatz-Standardschriftart1111111111111111111111111111111111111111111"/>
    <w:uiPriority w:val="2"/>
  </w:style>
  <w:style w:type="character" w:customStyle="1" w:styleId="WW-Absatz-Standardschriftart11111111111111111111111">
    <w:name w:val="WW-Absatz-Standardschriftart11111111111111111111111"/>
    <w:uiPriority w:val="2"/>
  </w:style>
  <w:style w:type="character" w:customStyle="1" w:styleId="WW8Num22z0">
    <w:name w:val="WW8Num22z0"/>
    <w:uiPriority w:val="3"/>
    <w:rPr>
      <w:rFonts w:ascii="Symbol" w:hAnsi="Symbol" w:cs="Symbol"/>
    </w:rPr>
  </w:style>
  <w:style w:type="character" w:customStyle="1" w:styleId="WW8Num20z0">
    <w:name w:val="WW8Num20z0"/>
    <w:uiPriority w:val="3"/>
    <w:rPr>
      <w:rFonts w:ascii="Symbol" w:hAnsi="Symbol"/>
    </w:rPr>
  </w:style>
  <w:style w:type="character" w:customStyle="1" w:styleId="WW8Num12z2">
    <w:name w:val="WW8Num12z2"/>
    <w:uiPriority w:val="3"/>
    <w:rPr>
      <w:rFonts w:ascii="Wingdings" w:hAnsi="Wingdings"/>
      <w:sz w:val="20"/>
    </w:rPr>
  </w:style>
  <w:style w:type="character" w:customStyle="1" w:styleId="WW-Absatz-Standardschriftart1111111111111111111111111111">
    <w:name w:val="WW-Absatz-Standardschriftart1111111111111111111111111111"/>
    <w:uiPriority w:val="2"/>
  </w:style>
  <w:style w:type="character" w:customStyle="1" w:styleId="WW8Num19z0">
    <w:name w:val="WW8Num19z0"/>
    <w:uiPriority w:val="3"/>
    <w:rPr>
      <w:rFonts w:ascii="Symbol" w:hAnsi="Symbol"/>
    </w:rPr>
  </w:style>
  <w:style w:type="character" w:customStyle="1" w:styleId="WW8Num13z0">
    <w:name w:val="WW8Num13z0"/>
    <w:uiPriority w:val="3"/>
    <w:rPr>
      <w:rFonts w:ascii="Wingdings" w:hAnsi="Wingdings"/>
    </w:rPr>
  </w:style>
  <w:style w:type="character" w:customStyle="1" w:styleId="klink">
    <w:name w:val="klink"/>
    <w:basedOn w:val="DefaultParagraphFont1"/>
    <w:uiPriority w:val="6"/>
  </w:style>
  <w:style w:type="character" w:customStyle="1" w:styleId="WW8Num2z1">
    <w:name w:val="WW8Num2z1"/>
    <w:uiPriority w:val="3"/>
    <w:rPr>
      <w:rFonts w:ascii="Courier New" w:hAnsi="Courier New" w:cs="Courier New"/>
    </w:rPr>
  </w:style>
  <w:style w:type="character" w:customStyle="1" w:styleId="DefaultParagraphFont1">
    <w:name w:val="Default Paragraph Font1"/>
    <w:uiPriority w:val="6"/>
  </w:style>
  <w:style w:type="character" w:customStyle="1" w:styleId="WW8Num21z0">
    <w:name w:val="WW8Num21z0"/>
    <w:uiPriority w:val="3"/>
    <w:rPr>
      <w:rFonts w:ascii="Symbol" w:hAnsi="Symbol"/>
    </w:rPr>
  </w:style>
  <w:style w:type="character" w:customStyle="1" w:styleId="WW-Absatz-Standardschriftart111111111111111111111111111111111111111111111">
    <w:name w:val="WW-Absatz-Standardschriftart111111111111111111111111111111111111111111111"/>
    <w:uiPriority w:val="2"/>
  </w:style>
  <w:style w:type="character" w:customStyle="1" w:styleId="WW-Absatz-Standardschriftart">
    <w:name w:val="WW-Absatz-Standardschriftart"/>
    <w:uiPriority w:val="2"/>
  </w:style>
  <w:style w:type="character" w:customStyle="1" w:styleId="WW-Absatz-Standardschriftart1111111111111111111111111111111111111111111111111111">
    <w:name w:val="WW-Absatz-Standardschriftart1111111111111111111111111111111111111111111111111111"/>
    <w:uiPriority w:val="2"/>
  </w:style>
  <w:style w:type="character" w:customStyle="1" w:styleId="WW8Num8z1">
    <w:name w:val="WW8Num8z1"/>
    <w:uiPriority w:val="3"/>
    <w:rPr>
      <w:rFonts w:ascii="Courier New" w:hAnsi="Courier New" w:cs="Courier New"/>
    </w:rPr>
  </w:style>
  <w:style w:type="character" w:customStyle="1" w:styleId="WW8Num3z0">
    <w:name w:val="WW8Num3z0"/>
    <w:uiPriority w:val="3"/>
    <w:rPr>
      <w:rFonts w:ascii="Symbol" w:hAnsi="Symbol"/>
      <w:sz w:val="20"/>
    </w:rPr>
  </w:style>
  <w:style w:type="character" w:customStyle="1" w:styleId="WW8Num16z2">
    <w:name w:val="WW8Num16z2"/>
    <w:uiPriority w:val="3"/>
    <w:rPr>
      <w:rFonts w:ascii="Wingdings" w:hAnsi="Wingdings"/>
    </w:rPr>
  </w:style>
  <w:style w:type="character" w:customStyle="1" w:styleId="WW8Num13z1">
    <w:name w:val="WW8Num13z1"/>
    <w:uiPriority w:val="3"/>
    <w:rPr>
      <w:rFonts w:ascii="Courier New" w:hAnsi="Courier New" w:cs="Courier New"/>
    </w:rPr>
  </w:style>
  <w:style w:type="character" w:customStyle="1" w:styleId="WW8Num2z3">
    <w:name w:val="WW8Num2z3"/>
    <w:uiPriority w:val="3"/>
    <w:rPr>
      <w:rFonts w:ascii="Symbol" w:hAnsi="Symbol"/>
    </w:rPr>
  </w:style>
  <w:style w:type="character" w:customStyle="1" w:styleId="WW8Num9z0">
    <w:name w:val="WW8Num9z0"/>
    <w:uiPriority w:val="3"/>
    <w:rPr>
      <w:rFonts w:ascii="Wingdings" w:hAnsi="Wingdings"/>
      <w:sz w:val="20"/>
      <w:szCs w:val="20"/>
    </w:rPr>
  </w:style>
  <w:style w:type="character" w:customStyle="1" w:styleId="WW8Num17z3">
    <w:name w:val="WW8Num17z3"/>
    <w:uiPriority w:val="3"/>
    <w:rPr>
      <w:rFonts w:ascii="Symbol" w:hAnsi="Symbol"/>
    </w:rPr>
  </w:style>
  <w:style w:type="character" w:customStyle="1" w:styleId="WW-Absatz-Standardschriftart1111">
    <w:name w:val="WW-Absatz-Standardschriftart1111"/>
    <w:uiPriority w:val="2"/>
  </w:style>
  <w:style w:type="character" w:customStyle="1" w:styleId="WW8Num22z3">
    <w:name w:val="WW8Num22z3"/>
    <w:uiPriority w:val="3"/>
    <w:rPr>
      <w:rFonts w:ascii="Symbol" w:hAnsi="Symbol"/>
    </w:rPr>
  </w:style>
  <w:style w:type="character" w:customStyle="1" w:styleId="WW-Absatz-Standardschriftart111111">
    <w:name w:val="WW-Absatz-Standardschriftart111111"/>
    <w:uiPriority w:val="2"/>
  </w:style>
  <w:style w:type="character" w:customStyle="1" w:styleId="WW-Absatz-Standardschriftart11111111111111111111111111111111111111111">
    <w:name w:val="WW-Absatz-Standardschriftart11111111111111111111111111111111111111111"/>
    <w:uiPriority w:val="2"/>
  </w:style>
  <w:style w:type="character" w:customStyle="1" w:styleId="WW8Num5z0">
    <w:name w:val="WW8Num5z0"/>
    <w:uiPriority w:val="3"/>
    <w:rPr>
      <w:b/>
    </w:rPr>
  </w:style>
  <w:style w:type="character" w:customStyle="1" w:styleId="WW-Absatz-Standardschriftart11111111111">
    <w:name w:val="WW-Absatz-Standardschriftart11111111111"/>
    <w:uiPriority w:val="2"/>
  </w:style>
  <w:style w:type="character" w:customStyle="1" w:styleId="WW8Num18z2">
    <w:name w:val="WW8Num18z2"/>
    <w:uiPriority w:val="3"/>
    <w:rPr>
      <w:rFonts w:ascii="Wingdings" w:hAnsi="Wingdings"/>
    </w:rPr>
  </w:style>
  <w:style w:type="character" w:customStyle="1" w:styleId="WW-Absatz-Standardschriftart1111111111111111111111111111111111111111111111">
    <w:name w:val="WW-Absatz-Standardschriftart1111111111111111111111111111111111111111111111"/>
    <w:uiPriority w:val="2"/>
  </w:style>
  <w:style w:type="character" w:customStyle="1" w:styleId="WW8Num20z2">
    <w:name w:val="WW8Num20z2"/>
    <w:uiPriority w:val="3"/>
    <w:rPr>
      <w:rFonts w:ascii="Wingdings" w:hAnsi="Wingdings"/>
    </w:rPr>
  </w:style>
  <w:style w:type="character" w:styleId="Hyperlink">
    <w:name w:val="Hyperlink"/>
    <w:uiPriority w:val="7"/>
    <w:rsid w:val="00B351F7"/>
    <w:rPr>
      <w:color w:val="2E74B5"/>
      <w:u w:val="single"/>
    </w:rPr>
  </w:style>
  <w:style w:type="character" w:customStyle="1" w:styleId="WW-Absatz-Standardschriftart111111111">
    <w:name w:val="WW-Absatz-Standardschriftart111111111"/>
    <w:uiPriority w:val="2"/>
  </w:style>
  <w:style w:type="character" w:customStyle="1" w:styleId="WW8Num9z3">
    <w:name w:val="WW8Num9z3"/>
    <w:uiPriority w:val="3"/>
    <w:rPr>
      <w:rFonts w:ascii="Symbol" w:hAnsi="Symbol"/>
    </w:rPr>
  </w:style>
  <w:style w:type="character" w:customStyle="1" w:styleId="apple-converted-space">
    <w:name w:val="apple-converted-space"/>
    <w:basedOn w:val="DefaultParagraphFont1"/>
    <w:uiPriority w:val="7"/>
  </w:style>
  <w:style w:type="character" w:customStyle="1" w:styleId="WW8Num11z1">
    <w:name w:val="WW8Num11z1"/>
    <w:uiPriority w:val="3"/>
    <w:rPr>
      <w:rFonts w:ascii="Courier New" w:hAnsi="Courier New" w:cs="Courier New"/>
    </w:rPr>
  </w:style>
  <w:style w:type="character" w:customStyle="1" w:styleId="WW8Num9z2">
    <w:name w:val="WW8Num9z2"/>
    <w:uiPriority w:val="3"/>
    <w:rPr>
      <w:rFonts w:ascii="Wingdings" w:hAnsi="Wingdings"/>
    </w:rPr>
  </w:style>
  <w:style w:type="character" w:customStyle="1" w:styleId="WW-Absatz-Standardschriftart1111111111111111111111111">
    <w:name w:val="WW-Absatz-Standardschriftart1111111111111111111111111"/>
    <w:uiPriority w:val="2"/>
  </w:style>
  <w:style w:type="character" w:customStyle="1" w:styleId="WW8Num3z2">
    <w:name w:val="WW8Num3z2"/>
    <w:uiPriority w:val="3"/>
    <w:rPr>
      <w:rFonts w:ascii="Wingdings" w:hAnsi="Wingdings"/>
      <w:sz w:val="20"/>
    </w:rPr>
  </w:style>
  <w:style w:type="character" w:customStyle="1" w:styleId="WW8Num8z2">
    <w:name w:val="WW8Num8z2"/>
    <w:uiPriority w:val="3"/>
    <w:rPr>
      <w:rFonts w:ascii="Wingdings" w:hAnsi="Wingdings"/>
    </w:rPr>
  </w:style>
  <w:style w:type="character" w:customStyle="1" w:styleId="WW8Num13z3">
    <w:name w:val="WW8Num13z3"/>
    <w:uiPriority w:val="3"/>
    <w:rPr>
      <w:rFonts w:ascii="Symbol" w:hAnsi="Symbol"/>
    </w:rPr>
  </w:style>
  <w:style w:type="character" w:customStyle="1" w:styleId="WW8Num7z0">
    <w:name w:val="WW8Num7z0"/>
    <w:uiPriority w:val="3"/>
    <w:rPr>
      <w:rFonts w:ascii="Symbol" w:hAnsi="Symbol"/>
    </w:rPr>
  </w:style>
  <w:style w:type="character" w:customStyle="1" w:styleId="WW-Absatz-Standardschriftart1111111111111">
    <w:name w:val="WW-Absatz-Standardschriftart1111111111111"/>
    <w:uiPriority w:val="2"/>
  </w:style>
  <w:style w:type="character" w:customStyle="1" w:styleId="WW-Absatz-Standardschriftart11111111111111111111111111111111111">
    <w:name w:val="WW-Absatz-Standardschriftart11111111111111111111111111111111111"/>
    <w:uiPriority w:val="2"/>
  </w:style>
  <w:style w:type="character" w:customStyle="1" w:styleId="WW8Num11z0">
    <w:name w:val="WW8Num11z0"/>
    <w:uiPriority w:val="3"/>
    <w:rPr>
      <w:rFonts w:ascii="Wingdings" w:hAnsi="Wingdings"/>
      <w:sz w:val="20"/>
      <w:szCs w:val="20"/>
    </w:rPr>
  </w:style>
  <w:style w:type="character" w:customStyle="1" w:styleId="WW-Absatz-Standardschriftart111111111111111">
    <w:name w:val="WW-Absatz-Standardschriftart111111111111111"/>
    <w:uiPriority w:val="2"/>
  </w:style>
  <w:style w:type="character" w:customStyle="1" w:styleId="WW8Num22z1">
    <w:name w:val="WW8Num22z1"/>
    <w:uiPriority w:val="3"/>
    <w:rPr>
      <w:rFonts w:ascii="Courier New" w:hAnsi="Courier New"/>
    </w:rPr>
  </w:style>
  <w:style w:type="character" w:customStyle="1" w:styleId="WW-Absatz-Standardschriftart1111111111111111111111111111111111111111111111111">
    <w:name w:val="WW-Absatz-Standardschriftart1111111111111111111111111111111111111111111111111"/>
    <w:uiPriority w:val="2"/>
  </w:style>
  <w:style w:type="character" w:customStyle="1" w:styleId="WW-Absatz-Standardschriftart1111111">
    <w:name w:val="WW-Absatz-Standardschriftart1111111"/>
    <w:uiPriority w:val="2"/>
  </w:style>
  <w:style w:type="character" w:customStyle="1" w:styleId="WW-Absatz-Standardschriftart1111111111111111111111">
    <w:name w:val="WW-Absatz-Standardschriftart1111111111111111111111"/>
    <w:uiPriority w:val="2"/>
  </w:style>
  <w:style w:type="character" w:customStyle="1" w:styleId="WW-Absatz-Standardschriftart11111111111111111111111111111111111111111111">
    <w:name w:val="WW-Absatz-Standardschriftart11111111111111111111111111111111111111111111"/>
    <w:uiPriority w:val="2"/>
  </w:style>
  <w:style w:type="character" w:customStyle="1" w:styleId="WW8Num9z1">
    <w:name w:val="WW8Num9z1"/>
    <w:uiPriority w:val="3"/>
    <w:rPr>
      <w:rFonts w:ascii="Courier New" w:hAnsi="Courier New" w:cs="Courier New"/>
    </w:rPr>
  </w:style>
  <w:style w:type="character" w:customStyle="1" w:styleId="WW8Num6z1">
    <w:name w:val="WW8Num6z1"/>
    <w:uiPriority w:val="3"/>
    <w:rPr>
      <w:rFonts w:ascii="OpenSymbol" w:hAnsi="OpenSymbol" w:cs="Courier New"/>
    </w:rPr>
  </w:style>
  <w:style w:type="character" w:customStyle="1" w:styleId="WW8Num8z0">
    <w:name w:val="WW8Num8z0"/>
    <w:uiPriority w:val="3"/>
    <w:rPr>
      <w:rFonts w:ascii="Symbol" w:hAnsi="Symbol"/>
      <w:sz w:val="20"/>
      <w:szCs w:val="20"/>
    </w:rPr>
  </w:style>
  <w:style w:type="character" w:customStyle="1" w:styleId="WW8Num7z1">
    <w:name w:val="WW8Num7z1"/>
    <w:uiPriority w:val="3"/>
    <w:rPr>
      <w:rFonts w:ascii="Courier New" w:hAnsi="Courier New" w:cs="Courier New"/>
    </w:rPr>
  </w:style>
  <w:style w:type="character" w:customStyle="1" w:styleId="Absatz-Standardschriftart">
    <w:name w:val="Absatz-Standardschriftart"/>
    <w:uiPriority w:val="7"/>
  </w:style>
  <w:style w:type="character" w:customStyle="1" w:styleId="WW-Absatz-Standardschriftart11111111111111111111111111111111">
    <w:name w:val="WW-Absatz-Standardschriftart11111111111111111111111111111111"/>
    <w:uiPriority w:val="2"/>
  </w:style>
  <w:style w:type="character" w:customStyle="1" w:styleId="WW-Absatz-Standardschriftart111111111111111111111111">
    <w:name w:val="WW-Absatz-Standardschriftart111111111111111111111111"/>
    <w:uiPriority w:val="2"/>
  </w:style>
  <w:style w:type="character" w:customStyle="1" w:styleId="WW8Num17z1">
    <w:name w:val="WW8Num17z1"/>
    <w:uiPriority w:val="3"/>
    <w:rPr>
      <w:rFonts w:ascii="Courier New" w:hAnsi="Courier New" w:cs="Courier New"/>
    </w:rPr>
  </w:style>
  <w:style w:type="character" w:customStyle="1" w:styleId="WW8Num24z1">
    <w:name w:val="WW8Num24z1"/>
    <w:uiPriority w:val="3"/>
    <w:rPr>
      <w:rFonts w:ascii="Courier New" w:hAnsi="Courier New" w:cs="Courier New"/>
    </w:rPr>
  </w:style>
  <w:style w:type="character" w:customStyle="1" w:styleId="WW-Absatz-Standardschriftart1111111111111111111">
    <w:name w:val="WW-Absatz-Standardschriftart1111111111111111111"/>
    <w:uiPriority w:val="2"/>
  </w:style>
  <w:style w:type="character" w:customStyle="1" w:styleId="WW-Absatz-Standardschriftart1111111111111111111111111111111">
    <w:name w:val="WW-Absatz-Standardschriftart1111111111111111111111111111111"/>
    <w:uiPriority w:val="2"/>
  </w:style>
  <w:style w:type="character" w:customStyle="1" w:styleId="Bullets">
    <w:name w:val="Bullets"/>
    <w:uiPriority w:val="6"/>
    <w:rPr>
      <w:rFonts w:ascii="OpenSymbol" w:eastAsia="OpenSymbol" w:hAnsi="OpenSymbol" w:cs="OpenSymbol"/>
    </w:rPr>
  </w:style>
  <w:style w:type="character" w:customStyle="1" w:styleId="WW-Absatz-Standardschriftart1111111111111111111111111111111111111111111111111111111">
    <w:name w:val="WW-Absatz-Standardschriftart1111111111111111111111111111111111111111111111111111111"/>
    <w:uiPriority w:val="2"/>
  </w:style>
  <w:style w:type="character" w:customStyle="1" w:styleId="WW-Absatz-Standardschriftart111111111111111111">
    <w:name w:val="WW-Absatz-Standardschriftart111111111111111111"/>
    <w:uiPriority w:val="2"/>
  </w:style>
  <w:style w:type="character" w:customStyle="1" w:styleId="WW-Absatz-Standardschriftart11111111111111111111111111">
    <w:name w:val="WW-Absatz-Standardschriftart11111111111111111111111111"/>
    <w:uiPriority w:val="2"/>
  </w:style>
  <w:style w:type="character" w:customStyle="1" w:styleId="WW-Absatz-Standardschriftart11111111111111111111">
    <w:name w:val="WW-Absatz-Standardschriftart11111111111111111111"/>
    <w:uiPriority w:val="2"/>
  </w:style>
  <w:style w:type="character" w:customStyle="1" w:styleId="WW-Absatz-Standardschriftart11111111111111">
    <w:name w:val="WW-Absatz-Standardschriftart11111111111111"/>
    <w:uiPriority w:val="2"/>
  </w:style>
  <w:style w:type="character" w:customStyle="1" w:styleId="WW-Absatz-Standardschriftart1">
    <w:name w:val="WW-Absatz-Standardschriftart1"/>
    <w:uiPriority w:val="2"/>
  </w:style>
  <w:style w:type="character" w:customStyle="1" w:styleId="WW-Absatz-Standardschriftart11111111111111111111111111111111111111111111111">
    <w:name w:val="WW-Absatz-Standardschriftart11111111111111111111111111111111111111111111111"/>
    <w:uiPriority w:val="2"/>
  </w:style>
  <w:style w:type="character" w:customStyle="1" w:styleId="WW-Absatz-Standardschriftart1111111111111111111111111111111111111">
    <w:name w:val="WW-Absatz-Standardschriftart1111111111111111111111111111111111111"/>
    <w:uiPriority w:val="2"/>
  </w:style>
  <w:style w:type="character" w:customStyle="1" w:styleId="WW-Absatz-Standardschriftart1111111111111111111111111111111111111111">
    <w:name w:val="WW-Absatz-Standardschriftart1111111111111111111111111111111111111111"/>
    <w:uiPriority w:val="2"/>
  </w:style>
  <w:style w:type="character" w:customStyle="1" w:styleId="WW8Num24z2">
    <w:name w:val="WW8Num24z2"/>
    <w:uiPriority w:val="3"/>
    <w:rPr>
      <w:rFonts w:ascii="Wingdings" w:hAnsi="Wingdings"/>
    </w:rPr>
  </w:style>
  <w:style w:type="character" w:customStyle="1" w:styleId="WW8Num22z2">
    <w:name w:val="WW8Num22z2"/>
    <w:uiPriority w:val="3"/>
    <w:rPr>
      <w:rFonts w:ascii="Wingdings" w:hAnsi="Wingdings"/>
    </w:rPr>
  </w:style>
  <w:style w:type="character" w:customStyle="1" w:styleId="WW8Num17z2">
    <w:name w:val="WW8Num17z2"/>
    <w:uiPriority w:val="3"/>
    <w:rPr>
      <w:rFonts w:ascii="Wingdings" w:hAnsi="Wingdings"/>
    </w:rPr>
  </w:style>
  <w:style w:type="character" w:customStyle="1" w:styleId="WW8Num15z1">
    <w:name w:val="WW8Num15z1"/>
    <w:uiPriority w:val="3"/>
    <w:rPr>
      <w:rFonts w:ascii="Courier New" w:hAnsi="Courier New" w:cs="Courier New"/>
    </w:rPr>
  </w:style>
  <w:style w:type="character" w:customStyle="1" w:styleId="WW-Absatz-Standardschriftart1111111111">
    <w:name w:val="WW-Absatz-Standardschriftart1111111111"/>
    <w:uiPriority w:val="2"/>
  </w:style>
  <w:style w:type="character" w:customStyle="1" w:styleId="WW-Absatz-Standardschriftart111">
    <w:name w:val="WW-Absatz-Standardschriftart111"/>
    <w:uiPriority w:val="2"/>
  </w:style>
  <w:style w:type="character" w:customStyle="1" w:styleId="WW-Absatz-Standardschriftart111111111111111111111111111111111111111111">
    <w:name w:val="WW-Absatz-Standardschriftart111111111111111111111111111111111111111111"/>
    <w:uiPriority w:val="2"/>
  </w:style>
  <w:style w:type="character" w:customStyle="1" w:styleId="WW-Absatz-Standardschriftart11111">
    <w:name w:val="WW-Absatz-Standardschriftart11111"/>
    <w:uiPriority w:val="2"/>
  </w:style>
  <w:style w:type="character" w:customStyle="1" w:styleId="WW-Absatz-Standardschriftart11111111111111111">
    <w:name w:val="WW-Absatz-Standardschriftart11111111111111111"/>
    <w:uiPriority w:val="2"/>
  </w:style>
  <w:style w:type="character" w:customStyle="1" w:styleId="WW8Num20z1">
    <w:name w:val="WW8Num20z1"/>
    <w:uiPriority w:val="3"/>
    <w:rPr>
      <w:rFonts w:ascii="Courier New" w:hAnsi="Courier New" w:cs="Courier New"/>
    </w:rPr>
  </w:style>
  <w:style w:type="character" w:customStyle="1" w:styleId="WW8Num7z2">
    <w:name w:val="WW8Num7z2"/>
    <w:uiPriority w:val="3"/>
    <w:rPr>
      <w:rFonts w:ascii="Wingdings" w:hAnsi="Wingdings"/>
    </w:rPr>
  </w:style>
  <w:style w:type="character" w:customStyle="1" w:styleId="WW-Absatz-Standardschriftart111111111111">
    <w:name w:val="WW-Absatz-Standardschriftart111111111111"/>
    <w:uiPriority w:val="2"/>
  </w:style>
  <w:style w:type="character" w:customStyle="1" w:styleId="WW-Absatz-Standardschriftart111111111111111111111111111111111111111111111111111111111">
    <w:name w:val="WW-Absatz-Standardschriftart111111111111111111111111111111111111111111111111111111111"/>
    <w:uiPriority w:val="2"/>
  </w:style>
  <w:style w:type="character" w:customStyle="1" w:styleId="WW8Num12z0">
    <w:name w:val="WW8Num12z0"/>
    <w:uiPriority w:val="3"/>
    <w:rPr>
      <w:rFonts w:ascii="Symbol" w:hAnsi="Symbol"/>
      <w:sz w:val="20"/>
    </w:rPr>
  </w:style>
  <w:style w:type="character" w:customStyle="1" w:styleId="WW-Absatz-Standardschriftart111111111111111111111">
    <w:name w:val="WW-Absatz-Standardschriftart111111111111111111111"/>
    <w:uiPriority w:val="2"/>
  </w:style>
  <w:style w:type="character" w:customStyle="1" w:styleId="WW8Num6z0">
    <w:name w:val="WW8Num6z0"/>
    <w:uiPriority w:val="3"/>
    <w:rPr>
      <w:rFonts w:ascii="Wingdings" w:hAnsi="Wingdings"/>
      <w:sz w:val="20"/>
      <w:szCs w:val="20"/>
    </w:rPr>
  </w:style>
  <w:style w:type="character" w:customStyle="1" w:styleId="WW8Num21z2">
    <w:name w:val="WW8Num21z2"/>
    <w:uiPriority w:val="3"/>
    <w:rPr>
      <w:rFonts w:ascii="Wingdings" w:hAnsi="Wingdings"/>
    </w:rPr>
  </w:style>
  <w:style w:type="character" w:customStyle="1" w:styleId="WW8Num16z0">
    <w:name w:val="WW8Num16z0"/>
    <w:uiPriority w:val="3"/>
    <w:rPr>
      <w:rFonts w:ascii="Symbol" w:hAnsi="Symbol"/>
      <w:sz w:val="20"/>
      <w:szCs w:val="20"/>
    </w:rPr>
  </w:style>
  <w:style w:type="character" w:customStyle="1" w:styleId="WW-Absatz-Standardschriftart111111111111111111111111111111111">
    <w:name w:val="WW-Absatz-Standardschriftart111111111111111111111111111111111"/>
    <w:uiPriority w:val="2"/>
  </w:style>
  <w:style w:type="character" w:customStyle="1" w:styleId="WW-Absatz-Standardschriftart111111111111111111111111111111111111111111111111111111">
    <w:name w:val="WW-Absatz-Standardschriftart111111111111111111111111111111111111111111111111111111"/>
    <w:uiPriority w:val="2"/>
  </w:style>
  <w:style w:type="character" w:customStyle="1" w:styleId="WW-Absatz-Standardschriftart111111111111111111111111111111111111111111111111111">
    <w:name w:val="WW-Absatz-Standardschriftart111111111111111111111111111111111111111111111111111"/>
    <w:uiPriority w:val="2"/>
  </w:style>
  <w:style w:type="character" w:customStyle="1" w:styleId="NumberingSymbols">
    <w:name w:val="Numbering Symbols"/>
    <w:uiPriority w:val="6"/>
  </w:style>
  <w:style w:type="character" w:customStyle="1" w:styleId="WW8Num19z2">
    <w:name w:val="WW8Num19z2"/>
    <w:uiPriority w:val="3"/>
    <w:rPr>
      <w:rFonts w:ascii="Wingdings" w:hAnsi="Wingdings"/>
    </w:rPr>
  </w:style>
  <w:style w:type="character" w:customStyle="1" w:styleId="WW-Absatz-Standardschriftart11111111111111111111111111111111111111">
    <w:name w:val="WW-Absatz-Standardschriftart11111111111111111111111111111111111111"/>
    <w:uiPriority w:val="2"/>
  </w:style>
  <w:style w:type="character" w:customStyle="1" w:styleId="WW8Num3z1">
    <w:name w:val="WW8Num3z1"/>
    <w:uiPriority w:val="3"/>
    <w:rPr>
      <w:rFonts w:ascii="Courier New" w:hAnsi="Courier New"/>
      <w:sz w:val="20"/>
    </w:rPr>
  </w:style>
  <w:style w:type="character" w:customStyle="1" w:styleId="WW-Absatz-Standardschriftart11111111111111111111111111111111111111111111111111111111">
    <w:name w:val="WW-Absatz-Standardschriftart11111111111111111111111111111111111111111111111111111111"/>
    <w:uiPriority w:val="2"/>
  </w:style>
  <w:style w:type="character" w:customStyle="1" w:styleId="WW-Absatz-Standardschriftart11">
    <w:name w:val="WW-Absatz-Standardschriftart11"/>
    <w:uiPriority w:val="2"/>
  </w:style>
  <w:style w:type="character" w:customStyle="1" w:styleId="headingb1">
    <w:name w:val="headingb1"/>
    <w:uiPriority w:val="6"/>
    <w:rPr>
      <w:rFonts w:ascii="Tahoma" w:hAnsi="Tahoma" w:cs="Tahoma"/>
      <w:b/>
      <w:bCs/>
      <w:color w:val="336699"/>
      <w:sz w:val="18"/>
      <w:szCs w:val="18"/>
    </w:rPr>
  </w:style>
  <w:style w:type="character" w:customStyle="1" w:styleId="WW-Absatz-Standardschriftart111111111111111111111111111">
    <w:name w:val="WW-Absatz-Standardschriftart111111111111111111111111111"/>
    <w:uiPriority w:val="2"/>
  </w:style>
  <w:style w:type="character" w:customStyle="1" w:styleId="WW8Num4z0">
    <w:name w:val="WW8Num4z0"/>
    <w:uiPriority w:val="3"/>
    <w:rPr>
      <w:rFonts w:ascii="Symbol" w:hAnsi="Symbol"/>
    </w:rPr>
  </w:style>
  <w:style w:type="character" w:customStyle="1" w:styleId="WW8Num15z0">
    <w:name w:val="WW8Num15z0"/>
    <w:uiPriority w:val="3"/>
    <w:rPr>
      <w:rFonts w:ascii="Symbol" w:hAnsi="Symbol"/>
    </w:rPr>
  </w:style>
  <w:style w:type="character" w:customStyle="1" w:styleId="WW8Num17z0">
    <w:name w:val="WW8Num17z0"/>
    <w:uiPriority w:val="3"/>
    <w:rPr>
      <w:rFonts w:ascii="Wingdings" w:hAnsi="Wingdings"/>
      <w:sz w:val="20"/>
      <w:szCs w:val="20"/>
    </w:rPr>
  </w:style>
  <w:style w:type="character" w:customStyle="1" w:styleId="WW8Num18z4">
    <w:name w:val="WW8Num18z4"/>
    <w:uiPriority w:val="3"/>
    <w:rPr>
      <w:rFonts w:ascii="Courier New" w:hAnsi="Courier New" w:cs="Courier New"/>
    </w:rPr>
  </w:style>
  <w:style w:type="character" w:customStyle="1" w:styleId="WW8Num16z1">
    <w:name w:val="WW8Num16z1"/>
    <w:uiPriority w:val="3"/>
    <w:rPr>
      <w:rFonts w:ascii="Courier New" w:hAnsi="Courier New" w:cs="Courier New"/>
    </w:rPr>
  </w:style>
  <w:style w:type="character" w:customStyle="1" w:styleId="WW8Num15z2">
    <w:name w:val="WW8Num15z2"/>
    <w:uiPriority w:val="3"/>
    <w:rPr>
      <w:rFonts w:ascii="Wingdings" w:hAnsi="Wingdings"/>
    </w:rPr>
  </w:style>
  <w:style w:type="character" w:customStyle="1" w:styleId="WW-Absatz-Standardschriftart1111111111111111">
    <w:name w:val="WW-Absatz-Standardschriftart1111111111111111"/>
    <w:uiPriority w:val="2"/>
  </w:style>
  <w:style w:type="character" w:customStyle="1" w:styleId="WW-Absatz-Standardschriftart111111111111111111111111111111111111">
    <w:name w:val="WW-Absatz-Standardschriftart111111111111111111111111111111111111"/>
    <w:uiPriority w:val="2"/>
  </w:style>
  <w:style w:type="character" w:customStyle="1" w:styleId="WW8Num16z3">
    <w:name w:val="WW8Num16z3"/>
    <w:uiPriority w:val="3"/>
    <w:rPr>
      <w:rFonts w:ascii="Symbol" w:hAnsi="Symbol"/>
    </w:rPr>
  </w:style>
  <w:style w:type="character" w:customStyle="1" w:styleId="WW-Absatz-Standardschriftart11111111111111111111111111111111111111111111111111">
    <w:name w:val="WW-Absatz-Standardschriftart11111111111111111111111111111111111111111111111111"/>
    <w:uiPriority w:val="2"/>
  </w:style>
  <w:style w:type="character" w:customStyle="1" w:styleId="WW8Num18z1">
    <w:name w:val="WW8Num18z1"/>
    <w:uiPriority w:val="3"/>
    <w:rPr>
      <w:rFonts w:ascii="Verdana" w:eastAsia="Times New Roman" w:hAnsi="Verdana" w:cs="Times New Roman"/>
    </w:rPr>
  </w:style>
  <w:style w:type="character" w:customStyle="1" w:styleId="WW8Num2z0">
    <w:name w:val="WW8Num2z0"/>
    <w:uiPriority w:val="3"/>
    <w:rPr>
      <w:rFonts w:ascii="Wingdings" w:hAnsi="Wingdings"/>
    </w:rPr>
  </w:style>
  <w:style w:type="character" w:customStyle="1" w:styleId="WW8Num5z1">
    <w:name w:val="WW8Num5z1"/>
    <w:uiPriority w:val="3"/>
    <w:rPr>
      <w:rFonts w:ascii="OpenSymbol" w:hAnsi="OpenSymbol" w:cs="Courier New"/>
    </w:rPr>
  </w:style>
  <w:style w:type="character" w:customStyle="1" w:styleId="WW-Absatz-Standardschriftart11111111111111111111111111111111111111111111111111111111111">
    <w:name w:val="WW-Absatz-Standardschriftart11111111111111111111111111111111111111111111111111111111111"/>
    <w:uiPriority w:val="2"/>
  </w:style>
  <w:style w:type="character" w:customStyle="1" w:styleId="WW8Num12z1">
    <w:name w:val="WW8Num12z1"/>
    <w:uiPriority w:val="3"/>
    <w:rPr>
      <w:rFonts w:ascii="Courier New" w:hAnsi="Courier New"/>
      <w:sz w:val="20"/>
    </w:rPr>
  </w:style>
  <w:style w:type="character" w:customStyle="1" w:styleId="WW8Num11z2">
    <w:name w:val="WW8Num11z2"/>
    <w:uiPriority w:val="3"/>
    <w:rPr>
      <w:rFonts w:ascii="Wingdings" w:hAnsi="Wingdings"/>
    </w:rPr>
  </w:style>
  <w:style w:type="character" w:customStyle="1" w:styleId="WW8Num24z0">
    <w:name w:val="WW8Num24z0"/>
    <w:uiPriority w:val="3"/>
    <w:rPr>
      <w:rFonts w:ascii="Symbol" w:hAnsi="Symbol"/>
    </w:rPr>
  </w:style>
  <w:style w:type="paragraph" w:styleId="BodyText">
    <w:name w:val="Body Text"/>
    <w:basedOn w:val="Normal"/>
    <w:uiPriority w:val="7"/>
    <w:rPr>
      <w:rFonts w:ascii="Arial" w:hAnsi="Arial" w:cs="Arial"/>
      <w:sz w:val="20"/>
    </w:rPr>
  </w:style>
  <w:style w:type="paragraph" w:customStyle="1" w:styleId="Caption1">
    <w:name w:val="Caption1"/>
    <w:basedOn w:val="Normal"/>
    <w:uiPriority w:val="7"/>
    <w:pPr>
      <w:suppressLineNumbers/>
      <w:spacing w:before="120" w:after="120"/>
    </w:pPr>
    <w:rPr>
      <w:rFonts w:cs="Mangal"/>
      <w:i/>
      <w:iCs/>
    </w:rPr>
  </w:style>
  <w:style w:type="paragraph" w:customStyle="1" w:styleId="NormalWeb1">
    <w:name w:val="Normal (Web)1"/>
    <w:basedOn w:val="Normal"/>
    <w:uiPriority w:val="7"/>
    <w:pPr>
      <w:spacing w:before="280" w:after="280"/>
    </w:pPr>
  </w:style>
  <w:style w:type="paragraph" w:customStyle="1" w:styleId="BodyText31">
    <w:name w:val="Body Text 31"/>
    <w:basedOn w:val="Normal"/>
    <w:uiPriority w:val="6"/>
    <w:rPr>
      <w:rFonts w:ascii="Verdana" w:hAnsi="Verdana"/>
      <w:b/>
      <w:sz w:val="20"/>
    </w:rPr>
  </w:style>
  <w:style w:type="paragraph" w:customStyle="1" w:styleId="Name">
    <w:name w:val="Name"/>
    <w:basedOn w:val="Normal"/>
    <w:next w:val="Normal"/>
    <w:uiPriority w:val="6"/>
    <w:pPr>
      <w:spacing w:after="440" w:line="240" w:lineRule="atLeast"/>
      <w:jc w:val="center"/>
    </w:pPr>
    <w:rPr>
      <w:rFonts w:ascii="Garamond" w:hAnsi="Garamond"/>
      <w:caps/>
      <w:spacing w:val="80"/>
      <w:sz w:val="44"/>
      <w:szCs w:val="44"/>
      <w:lang w:eastAsia="zh-CN"/>
    </w:rPr>
  </w:style>
  <w:style w:type="paragraph" w:customStyle="1" w:styleId="Heading">
    <w:name w:val="Heading"/>
    <w:basedOn w:val="Normal"/>
    <w:next w:val="BodyText"/>
    <w:uiPriority w:val="6"/>
    <w:pPr>
      <w:keepNext/>
      <w:spacing w:before="240" w:after="120"/>
    </w:pPr>
    <w:rPr>
      <w:rFonts w:ascii="Arial" w:eastAsia="SimSun" w:hAnsi="Arial" w:cs="Mangal"/>
      <w:sz w:val="28"/>
      <w:szCs w:val="28"/>
    </w:rPr>
  </w:style>
  <w:style w:type="paragraph" w:customStyle="1" w:styleId="CompanyNameOne">
    <w:name w:val="Company Name One"/>
    <w:basedOn w:val="Normal"/>
    <w:next w:val="Normal"/>
    <w:uiPriority w:val="6"/>
    <w:pPr>
      <w:tabs>
        <w:tab w:val="left" w:pos="1440"/>
        <w:tab w:val="right" w:pos="6480"/>
      </w:tabs>
      <w:spacing w:before="60" w:line="220" w:lineRule="atLeast"/>
    </w:pPr>
    <w:rPr>
      <w:rFonts w:ascii="Garamond" w:hAnsi="Garamond"/>
      <w:sz w:val="22"/>
      <w:szCs w:val="20"/>
      <w:lang w:eastAsia="zh-CN"/>
    </w:rPr>
  </w:style>
  <w:style w:type="paragraph" w:customStyle="1" w:styleId="Address1">
    <w:name w:val="Address 1"/>
    <w:basedOn w:val="Normal"/>
    <w:uiPriority w:val="6"/>
    <w:pPr>
      <w:spacing w:line="160" w:lineRule="atLeast"/>
      <w:jc w:val="center"/>
    </w:pPr>
    <w:rPr>
      <w:rFonts w:ascii="Garamond" w:hAnsi="Garamond"/>
      <w:caps/>
      <w:spacing w:val="30"/>
      <w:sz w:val="15"/>
      <w:szCs w:val="15"/>
      <w:lang w:eastAsia="zh-CN"/>
    </w:rPr>
  </w:style>
  <w:style w:type="paragraph" w:styleId="List">
    <w:name w:val="List"/>
    <w:basedOn w:val="BodyText"/>
    <w:uiPriority w:val="7"/>
    <w:rPr>
      <w:rFonts w:cs="Mangal"/>
    </w:rPr>
  </w:style>
  <w:style w:type="paragraph" w:customStyle="1" w:styleId="ListParagraph1">
    <w:name w:val="List Paragraph1"/>
    <w:basedOn w:val="Normal"/>
    <w:uiPriority w:val="7"/>
    <w:pPr>
      <w:ind w:left="720"/>
    </w:pPr>
  </w:style>
  <w:style w:type="paragraph" w:customStyle="1" w:styleId="Quotations">
    <w:name w:val="Quotations"/>
    <w:basedOn w:val="Normal"/>
    <w:uiPriority w:val="6"/>
    <w:pPr>
      <w:spacing w:after="283"/>
      <w:ind w:left="567" w:right="567"/>
    </w:pPr>
  </w:style>
  <w:style w:type="paragraph" w:styleId="NormalWeb">
    <w:name w:val="Normal (Web)"/>
    <w:pPr>
      <w:spacing w:before="100" w:beforeAutospacing="1" w:after="100" w:afterAutospacing="1"/>
    </w:pPr>
    <w:rPr>
      <w:sz w:val="24"/>
      <w:szCs w:val="24"/>
      <w:lang w:val="en-US" w:eastAsia="zh-CN"/>
    </w:rPr>
  </w:style>
  <w:style w:type="paragraph" w:customStyle="1" w:styleId="sectiontitle">
    <w:name w:val="section title +"/>
    <w:basedOn w:val="Normal"/>
    <w:uiPriority w:val="6"/>
    <w:rPr>
      <w:rFonts w:ascii="Arial" w:hAnsi="Arial"/>
      <w:b/>
      <w:sz w:val="20"/>
      <w:szCs w:val="20"/>
    </w:rPr>
  </w:style>
  <w:style w:type="paragraph" w:customStyle="1" w:styleId="PlainText1">
    <w:name w:val="Plain Text1"/>
    <w:basedOn w:val="Normal"/>
    <w:uiPriority w:val="6"/>
    <w:pPr>
      <w:spacing w:before="280" w:after="280"/>
    </w:pPr>
    <w:rPr>
      <w:color w:val="000000"/>
    </w:rPr>
  </w:style>
  <w:style w:type="paragraph" w:customStyle="1" w:styleId="Institution">
    <w:name w:val="Institution"/>
    <w:basedOn w:val="Normal"/>
    <w:next w:val="Achievement"/>
    <w:uiPriority w:val="7"/>
    <w:pPr>
      <w:tabs>
        <w:tab w:val="left" w:pos="1440"/>
        <w:tab w:val="right" w:pos="6480"/>
      </w:tabs>
      <w:spacing w:before="60" w:line="220" w:lineRule="atLeast"/>
    </w:pPr>
    <w:rPr>
      <w:rFonts w:ascii="Garamond" w:hAnsi="Garamond"/>
      <w:sz w:val="22"/>
      <w:szCs w:val="20"/>
      <w:lang w:eastAsia="zh-CN"/>
    </w:rPr>
  </w:style>
  <w:style w:type="paragraph" w:customStyle="1" w:styleId="Index">
    <w:name w:val="Index"/>
    <w:basedOn w:val="Normal"/>
    <w:uiPriority w:val="6"/>
    <w:pPr>
      <w:suppressLineNumbers/>
    </w:pPr>
    <w:rPr>
      <w:rFonts w:cs="Mangal"/>
    </w:rPr>
  </w:style>
  <w:style w:type="paragraph" w:customStyle="1" w:styleId="Achievement">
    <w:name w:val="Achievement"/>
    <w:basedOn w:val="BodyText"/>
    <w:uiPriority w:val="6"/>
    <w:pPr>
      <w:numPr>
        <w:numId w:val="2"/>
      </w:numPr>
      <w:tabs>
        <w:tab w:val="left" w:pos="1080"/>
      </w:tabs>
      <w:spacing w:after="60" w:line="240" w:lineRule="atLeast"/>
      <w:jc w:val="both"/>
    </w:pPr>
    <w:rPr>
      <w:rFonts w:ascii="Garamond" w:hAnsi="Garamond" w:cs="Times New Roman"/>
      <w:sz w:val="22"/>
      <w:szCs w:val="20"/>
      <w:lang w:eastAsia="zh-CN"/>
    </w:rPr>
  </w:style>
  <w:style w:type="paragraph" w:customStyle="1" w:styleId="TableHeading">
    <w:name w:val="Table Heading"/>
    <w:basedOn w:val="TableContents"/>
    <w:uiPriority w:val="6"/>
    <w:pPr>
      <w:jc w:val="center"/>
    </w:pPr>
    <w:rPr>
      <w:b/>
      <w:bCs/>
    </w:rPr>
  </w:style>
  <w:style w:type="paragraph" w:customStyle="1" w:styleId="SectionTitle0">
    <w:name w:val="Section Title"/>
    <w:basedOn w:val="Normal"/>
    <w:next w:val="Normal"/>
    <w:uiPriority w:val="6"/>
    <w:rsid w:val="001160F3"/>
    <w:pPr>
      <w:pBdr>
        <w:bottom w:val="single" w:sz="4" w:space="1" w:color="808080"/>
      </w:pBdr>
      <w:spacing w:before="240" w:line="220" w:lineRule="atLeast"/>
    </w:pPr>
    <w:rPr>
      <w:rFonts w:ascii="Garamond" w:hAnsi="Garamond"/>
      <w:caps/>
      <w:kern w:val="20"/>
      <w:sz w:val="20"/>
      <w:szCs w:val="20"/>
      <w:lang w:eastAsia="zh-CN"/>
    </w:rPr>
  </w:style>
  <w:style w:type="paragraph" w:customStyle="1" w:styleId="TableContents">
    <w:name w:val="Table Contents"/>
    <w:basedOn w:val="Normal"/>
    <w:uiPriority w:val="6"/>
    <w:pPr>
      <w:suppressLineNumbers/>
    </w:pPr>
  </w:style>
  <w:style w:type="table" w:customStyle="1" w:styleId="TableGrid">
    <w:name w:val="TableGrid"/>
    <w:qFormat/>
    <w:rPr>
      <w:lang w:val="en-US" w:eastAsia="en-US"/>
    </w:rPr>
    <w:tblPr>
      <w:tblCellMar>
        <w:top w:w="0" w:type="dxa"/>
        <w:left w:w="0" w:type="dxa"/>
        <w:bottom w:w="0" w:type="dxa"/>
        <w:right w:w="0" w:type="dxa"/>
      </w:tblCellMar>
    </w:tblPr>
  </w:style>
  <w:style w:type="character" w:styleId="UnresolvedMention">
    <w:name w:val="Unresolved Mention"/>
    <w:uiPriority w:val="99"/>
    <w:semiHidden/>
    <w:unhideWhenUsed/>
    <w:rsid w:val="00FF1C6F"/>
    <w:rPr>
      <w:color w:val="605E5C"/>
      <w:shd w:val="clear" w:color="auto" w:fill="E1DFDD"/>
    </w:rPr>
  </w:style>
  <w:style w:type="character" w:customStyle="1" w:styleId="fs13fw4ttuundefinedtdn">
    <w:name w:val="fs13 fw4 ttu undefined tdn"/>
    <w:basedOn w:val="DefaultParagraphFont"/>
    <w:rsid w:val="004C2FB2"/>
  </w:style>
  <w:style w:type="character" w:customStyle="1" w:styleId="fs13fw4ttu">
    <w:name w:val="fs13 fw4 ttu"/>
    <w:basedOn w:val="DefaultParagraphFont"/>
    <w:rsid w:val="004C2FB2"/>
  </w:style>
  <w:style w:type="character" w:customStyle="1" w:styleId="fs13fw4">
    <w:name w:val="fs13 fw4"/>
    <w:basedOn w:val="DefaultParagraphFont"/>
    <w:rsid w:val="004C2FB2"/>
  </w:style>
  <w:style w:type="character" w:customStyle="1" w:styleId="Heading1Char">
    <w:name w:val="Heading 1 Char"/>
    <w:link w:val="Heading1"/>
    <w:rsid w:val="0047432C"/>
    <w:rPr>
      <w:rFonts w:ascii="Calibri Light" w:eastAsia="Times New Roman" w:hAnsi="Calibri Light" w:cs="Times New Roman"/>
      <w:b/>
      <w:bCs/>
      <w:kern w:val="32"/>
      <w:sz w:val="32"/>
      <w:szCs w:val="32"/>
      <w:lang w:val="en-US" w:eastAsia="ar-SA"/>
    </w:rPr>
  </w:style>
  <w:style w:type="character" w:styleId="FollowedHyperlink">
    <w:name w:val="FollowedHyperlink"/>
    <w:rsid w:val="00786AF8"/>
    <w:rPr>
      <w:color w:val="954F72"/>
      <w:u w:val="single"/>
    </w:rPr>
  </w:style>
  <w:style w:type="character" w:customStyle="1" w:styleId="fs12fw4undefinedtdn">
    <w:name w:val="fs12 fw4 undefined tdn"/>
    <w:basedOn w:val="DefaultParagraphFont"/>
    <w:rsid w:val="00C06985"/>
  </w:style>
  <w:style w:type="character" w:customStyle="1" w:styleId="fs12fw4">
    <w:name w:val="fs12 fw4"/>
    <w:basedOn w:val="DefaultParagraphFont"/>
    <w:rsid w:val="00C06985"/>
  </w:style>
  <w:style w:type="character" w:customStyle="1" w:styleId="fs12fw6overflow-hidden">
    <w:name w:val="fs12 fw6 overflow-hidden"/>
    <w:basedOn w:val="DefaultParagraphFont"/>
    <w:rsid w:val="00C06985"/>
  </w:style>
  <w:style w:type="paragraph" w:styleId="ListParagraph">
    <w:name w:val="List Paragraph"/>
    <w:basedOn w:val="Normal"/>
    <w:uiPriority w:val="99"/>
    <w:qFormat/>
    <w:rsid w:val="003945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365763">
      <w:bodyDiv w:val="1"/>
      <w:marLeft w:val="0"/>
      <w:marRight w:val="0"/>
      <w:marTop w:val="0"/>
      <w:marBottom w:val="0"/>
      <w:divBdr>
        <w:top w:val="none" w:sz="0" w:space="0" w:color="auto"/>
        <w:left w:val="none" w:sz="0" w:space="0" w:color="auto"/>
        <w:bottom w:val="none" w:sz="0" w:space="0" w:color="auto"/>
        <w:right w:val="none" w:sz="0" w:space="0" w:color="auto"/>
      </w:divBdr>
    </w:div>
    <w:div w:id="321585571">
      <w:bodyDiv w:val="1"/>
      <w:marLeft w:val="0"/>
      <w:marRight w:val="0"/>
      <w:marTop w:val="0"/>
      <w:marBottom w:val="0"/>
      <w:divBdr>
        <w:top w:val="none" w:sz="0" w:space="0" w:color="auto"/>
        <w:left w:val="none" w:sz="0" w:space="0" w:color="auto"/>
        <w:bottom w:val="none" w:sz="0" w:space="0" w:color="auto"/>
        <w:right w:val="none" w:sz="0" w:space="0" w:color="auto"/>
      </w:divBdr>
    </w:div>
    <w:div w:id="995955388">
      <w:bodyDiv w:val="1"/>
      <w:marLeft w:val="0"/>
      <w:marRight w:val="0"/>
      <w:marTop w:val="0"/>
      <w:marBottom w:val="0"/>
      <w:divBdr>
        <w:top w:val="none" w:sz="0" w:space="0" w:color="auto"/>
        <w:left w:val="none" w:sz="0" w:space="0" w:color="auto"/>
        <w:bottom w:val="none" w:sz="0" w:space="0" w:color="auto"/>
        <w:right w:val="none" w:sz="0" w:space="0" w:color="auto"/>
      </w:divBdr>
    </w:div>
    <w:div w:id="1084764209">
      <w:bodyDiv w:val="1"/>
      <w:marLeft w:val="0"/>
      <w:marRight w:val="0"/>
      <w:marTop w:val="0"/>
      <w:marBottom w:val="0"/>
      <w:divBdr>
        <w:top w:val="none" w:sz="0" w:space="0" w:color="auto"/>
        <w:left w:val="none" w:sz="0" w:space="0" w:color="auto"/>
        <w:bottom w:val="none" w:sz="0" w:space="0" w:color="auto"/>
        <w:right w:val="none" w:sz="0" w:space="0" w:color="auto"/>
      </w:divBdr>
    </w:div>
    <w:div w:id="1733573585">
      <w:bodyDiv w:val="1"/>
      <w:marLeft w:val="0"/>
      <w:marRight w:val="0"/>
      <w:marTop w:val="0"/>
      <w:marBottom w:val="0"/>
      <w:divBdr>
        <w:top w:val="none" w:sz="0" w:space="0" w:color="auto"/>
        <w:left w:val="none" w:sz="0" w:space="0" w:color="auto"/>
        <w:bottom w:val="none" w:sz="0" w:space="0" w:color="auto"/>
        <w:right w:val="none" w:sz="0" w:space="0" w:color="auto"/>
      </w:divBdr>
    </w:div>
    <w:div w:id="193829435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folio-ten-puce-21.vercel.app/" TargetMode="External"/><Relationship Id="rId13" Type="http://schemas.openxmlformats.org/officeDocument/2006/relationships/hyperlink" Target="https://joelmiranda26.github.io/Netflix-Mini-Project/" TargetMode="External"/><Relationship Id="rId3" Type="http://schemas.openxmlformats.org/officeDocument/2006/relationships/styles" Target="styles.xml"/><Relationship Id="rId7" Type="http://schemas.openxmlformats.org/officeDocument/2006/relationships/hyperlink" Target="https://www.linkedin.com/in/joel-miranda-4159801a1/" TargetMode="External"/><Relationship Id="rId12" Type="http://schemas.openxmlformats.org/officeDocument/2006/relationships/hyperlink" Target="https://joelmiranda26.github.io/Tableau_Mini_Projec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jmiranda11@hawk.iit.edu" TargetMode="External"/><Relationship Id="rId11" Type="http://schemas.openxmlformats.org/officeDocument/2006/relationships/hyperlink" Target="https://github.com/joelmiranda26/Stock-Price-Predictions.git" TargetMode="External"/><Relationship Id="rId5" Type="http://schemas.openxmlformats.org/officeDocument/2006/relationships/webSettings" Target="webSettings.xml"/><Relationship Id="rId15" Type="http://schemas.openxmlformats.org/officeDocument/2006/relationships/hyperlink" Target="https://github.com/joelmiranda26/PowerBI_Dashboard1/blob/main/PowerBIDash.pdf" TargetMode="External"/><Relationship Id="rId10" Type="http://schemas.openxmlformats.org/officeDocument/2006/relationships/hyperlink" Target="https://github.com/joelmiranda26/LinkedIn-ETL-Project" TargetMode="External"/><Relationship Id="rId4" Type="http://schemas.openxmlformats.org/officeDocument/2006/relationships/settings" Target="settings.xml"/><Relationship Id="rId9" Type="http://schemas.openxmlformats.org/officeDocument/2006/relationships/hyperlink" Target="https://github.com/joelmiranda26/Train-Management-System.git" TargetMode="External"/><Relationship Id="rId14" Type="http://schemas.openxmlformats.org/officeDocument/2006/relationships/hyperlink" Target="https://github.com/joelmiranda26/Spotify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06C1B-EE23-42B4-AC00-C8E37ACA1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684</Words>
  <Characters>5754</Characters>
  <Application>Microsoft Office Word</Application>
  <DocSecurity>0</DocSecurity>
  <Lines>47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Links>
    <vt:vector size="48" baseType="variant">
      <vt:variant>
        <vt:i4>917525</vt:i4>
      </vt:variant>
      <vt:variant>
        <vt:i4>21</vt:i4>
      </vt:variant>
      <vt:variant>
        <vt:i4>0</vt:i4>
      </vt:variant>
      <vt:variant>
        <vt:i4>5</vt:i4>
      </vt:variant>
      <vt:variant>
        <vt:lpwstr>https://joelmiranda26.github.io/Netflix-Mini-Project/</vt:lpwstr>
      </vt:variant>
      <vt:variant>
        <vt:lpwstr/>
      </vt:variant>
      <vt:variant>
        <vt:i4>7995503</vt:i4>
      </vt:variant>
      <vt:variant>
        <vt:i4>18</vt:i4>
      </vt:variant>
      <vt:variant>
        <vt:i4>0</vt:i4>
      </vt:variant>
      <vt:variant>
        <vt:i4>5</vt:i4>
      </vt:variant>
      <vt:variant>
        <vt:lpwstr>https://joelmiranda26.github.io/Tableau_Mini_Project/</vt:lpwstr>
      </vt:variant>
      <vt:variant>
        <vt:lpwstr/>
      </vt:variant>
      <vt:variant>
        <vt:i4>6619238</vt:i4>
      </vt:variant>
      <vt:variant>
        <vt:i4>15</vt:i4>
      </vt:variant>
      <vt:variant>
        <vt:i4>0</vt:i4>
      </vt:variant>
      <vt:variant>
        <vt:i4>5</vt:i4>
      </vt:variant>
      <vt:variant>
        <vt:lpwstr>https://public.tableau.com/app/profile/joel.miranda6506/vizzes</vt:lpwstr>
      </vt:variant>
      <vt:variant>
        <vt:lpwstr/>
      </vt:variant>
      <vt:variant>
        <vt:i4>5832713</vt:i4>
      </vt:variant>
      <vt:variant>
        <vt:i4>12</vt:i4>
      </vt:variant>
      <vt:variant>
        <vt:i4>0</vt:i4>
      </vt:variant>
      <vt:variant>
        <vt:i4>5</vt:i4>
      </vt:variant>
      <vt:variant>
        <vt:lpwstr>https://github.com/joelmiranda26/Stock-Price-Predictions.git</vt:lpwstr>
      </vt:variant>
      <vt:variant>
        <vt:lpwstr/>
      </vt:variant>
      <vt:variant>
        <vt:i4>1507418</vt:i4>
      </vt:variant>
      <vt:variant>
        <vt:i4>9</vt:i4>
      </vt:variant>
      <vt:variant>
        <vt:i4>0</vt:i4>
      </vt:variant>
      <vt:variant>
        <vt:i4>5</vt:i4>
      </vt:variant>
      <vt:variant>
        <vt:lpwstr>https://github.com/joelmiranda26/Train-Management-System.git</vt:lpwstr>
      </vt:variant>
      <vt:variant>
        <vt:lpwstr/>
      </vt:variant>
      <vt:variant>
        <vt:i4>7667753</vt:i4>
      </vt:variant>
      <vt:variant>
        <vt:i4>6</vt:i4>
      </vt:variant>
      <vt:variant>
        <vt:i4>0</vt:i4>
      </vt:variant>
      <vt:variant>
        <vt:i4>5</vt:i4>
      </vt:variant>
      <vt:variant>
        <vt:lpwstr>https://joelmiranda26.github.io/Portfolio/</vt:lpwstr>
      </vt:variant>
      <vt:variant>
        <vt:lpwstr/>
      </vt:variant>
      <vt:variant>
        <vt:i4>2228340</vt:i4>
      </vt:variant>
      <vt:variant>
        <vt:i4>3</vt:i4>
      </vt:variant>
      <vt:variant>
        <vt:i4>0</vt:i4>
      </vt:variant>
      <vt:variant>
        <vt:i4>5</vt:i4>
      </vt:variant>
      <vt:variant>
        <vt:lpwstr>https://www.linkedin.com/in/joel-miranda-4159801a1/</vt:lpwstr>
      </vt:variant>
      <vt:variant>
        <vt:lpwstr/>
      </vt:variant>
      <vt:variant>
        <vt:i4>1179769</vt:i4>
      </vt:variant>
      <vt:variant>
        <vt:i4>0</vt:i4>
      </vt:variant>
      <vt:variant>
        <vt:i4>0</vt:i4>
      </vt:variant>
      <vt:variant>
        <vt:i4>5</vt:i4>
      </vt:variant>
      <vt:variant>
        <vt:lpwstr>mailto:jmiranda11@hawk.iit.edu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Joel Miranda</cp:lastModifiedBy>
  <cp:revision>2</cp:revision>
  <cp:lastPrinted>2024-12-11T17:25:00Z</cp:lastPrinted>
  <dcterms:created xsi:type="dcterms:W3CDTF">2025-01-03T19:11:00Z</dcterms:created>
  <dcterms:modified xsi:type="dcterms:W3CDTF">2025-01-03T19:11:00Z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y fmtid="{D5CDD505-2E9C-101B-9397-08002B2CF9AE}" pid="3" name="GrammarlyDocumentId">
    <vt:lpwstr>d97c640e4fcfc98626aed87bcda65f33c0e6a798e9a9f1e740e68eb6a0950535</vt:lpwstr>
  </property>
</Properties>
</file>