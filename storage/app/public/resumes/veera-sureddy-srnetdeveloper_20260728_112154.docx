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5A7BE" w14:textId="77777777" w:rsidR="0045734B" w:rsidRDefault="00000000">
      <w:pPr>
        <w:pStyle w:val="divname"/>
        <w:jc w:val="center"/>
      </w:pPr>
      <w:r>
        <w:rPr>
          <w:rStyle w:val="span"/>
          <w:sz w:val="68"/>
          <w:szCs w:val="68"/>
        </w:rPr>
        <w:t>Veera</w:t>
      </w:r>
      <w:r>
        <w:t xml:space="preserve"> </w:t>
      </w:r>
      <w:r>
        <w:rPr>
          <w:rStyle w:val="span"/>
          <w:sz w:val="68"/>
          <w:szCs w:val="68"/>
        </w:rPr>
        <w:t>Sureddy</w:t>
      </w:r>
    </w:p>
    <w:p w14:paraId="46A0EF40" w14:textId="27F78E76" w:rsidR="0045734B" w:rsidRDefault="00000000">
      <w:pPr>
        <w:pStyle w:val="divaddress"/>
        <w:spacing w:before="40"/>
        <w:jc w:val="center"/>
        <w:rPr>
          <w:rFonts w:ascii="Arial" w:eastAsia="Arial" w:hAnsi="Arial" w:cs="Arial"/>
        </w:rPr>
      </w:pPr>
      <w:r>
        <w:rPr>
          <w:rStyle w:val="span"/>
          <w:rFonts w:ascii="Arial" w:eastAsia="Arial" w:hAnsi="Arial" w:cs="Arial"/>
          <w:sz w:val="18"/>
          <w:szCs w:val="18"/>
        </w:rPr>
        <w:t xml:space="preserve">Veera.gpost@gmail.com </w:t>
      </w:r>
      <w:r>
        <w:rPr>
          <w:rStyle w:val="sprtr"/>
          <w:rFonts w:ascii="Arial" w:eastAsia="Arial" w:hAnsi="Arial" w:cs="Arial"/>
        </w:rPr>
        <w:t>  |  </w:t>
      </w:r>
      <w:r>
        <w:rPr>
          <w:rStyle w:val="span"/>
          <w:rFonts w:ascii="Arial" w:eastAsia="Arial" w:hAnsi="Arial" w:cs="Arial"/>
          <w:sz w:val="18"/>
          <w:szCs w:val="18"/>
        </w:rPr>
        <w:t xml:space="preserve"> 407</w:t>
      </w:r>
      <w:r>
        <w:rPr>
          <w:rStyle w:val="span"/>
          <w:rFonts w:ascii="Arial" w:eastAsia="Arial" w:hAnsi="Arial" w:cs="Arial"/>
          <w:sz w:val="18"/>
          <w:szCs w:val="18"/>
        </w:rPr>
        <w:noBreakHyphen/>
      </w:r>
      <w:r w:rsidR="00B14868">
        <w:rPr>
          <w:rStyle w:val="span"/>
          <w:rFonts w:ascii="Arial" w:eastAsia="Arial" w:hAnsi="Arial" w:cs="Arial"/>
          <w:sz w:val="18"/>
          <w:szCs w:val="18"/>
        </w:rPr>
        <w:t>232-0519</w:t>
      </w:r>
      <w:r>
        <w:rPr>
          <w:rStyle w:val="span"/>
          <w:rFonts w:ascii="Arial" w:eastAsia="Arial" w:hAnsi="Arial" w:cs="Arial"/>
          <w:sz w:val="18"/>
          <w:szCs w:val="18"/>
        </w:rPr>
        <w:t xml:space="preserve">   |   </w:t>
      </w:r>
      <w:r>
        <w:rPr>
          <w:rStyle w:val="span"/>
          <w:rFonts w:ascii="Arial" w:eastAsia="Arial" w:hAnsi="Arial" w:cs="Arial"/>
          <w:b/>
          <w:bCs/>
          <w:sz w:val="18"/>
          <w:szCs w:val="18"/>
        </w:rPr>
        <w:t>WWW: </w:t>
      </w:r>
      <w:r>
        <w:rPr>
          <w:rStyle w:val="span"/>
          <w:rFonts w:ascii="Arial" w:eastAsia="Arial" w:hAnsi="Arial" w:cs="Arial"/>
          <w:sz w:val="18"/>
          <w:szCs w:val="18"/>
        </w:rPr>
        <w:t>linkedin.com/in/veera</w:t>
      </w:r>
      <w:r>
        <w:rPr>
          <w:rStyle w:val="span"/>
          <w:rFonts w:ascii="Arial" w:eastAsia="Arial" w:hAnsi="Arial" w:cs="Arial"/>
          <w:sz w:val="18"/>
          <w:szCs w:val="18"/>
        </w:rPr>
        <w:noBreakHyphen/>
        <w:t>venkat</w:t>
      </w:r>
      <w:r w:rsidR="001460EC">
        <w:rPr>
          <w:rStyle w:val="span"/>
          <w:rFonts w:ascii="Arial" w:eastAsia="Arial" w:hAnsi="Arial" w:cs="Arial"/>
          <w:sz w:val="18"/>
          <w:szCs w:val="18"/>
        </w:rPr>
        <w:t>09</w:t>
      </w:r>
      <w:r w:rsidR="001460EC">
        <w:rPr>
          <w:rStyle w:val="sprtr"/>
          <w:rFonts w:ascii="Arial" w:eastAsia="Arial" w:hAnsi="Arial" w:cs="Arial"/>
        </w:rPr>
        <w:t xml:space="preserve"> | https://bold.pro/my/veera-sureddy</w:t>
      </w:r>
    </w:p>
    <w:p w14:paraId="2707522D" w14:textId="77777777" w:rsidR="0045734B" w:rsidRDefault="00000000">
      <w:pPr>
        <w:pStyle w:val="divdocumentheading"/>
        <w:tabs>
          <w:tab w:val="left" w:pos="3948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Professional Summary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480BB23B" w14:textId="4D30E8A2" w:rsidR="002E0EEF" w:rsidRDefault="002E0EEF" w:rsidP="002E0EEF">
      <w:pPr>
        <w:pStyle w:val="p"/>
        <w:spacing w:line="260" w:lineRule="atLeast"/>
        <w:ind w:left="400" w:right="400"/>
        <w:rPr>
          <w:rFonts w:ascii="Arial" w:eastAsia="Arial" w:hAnsi="Arial" w:cs="Arial"/>
          <w:color w:val="595959"/>
          <w:sz w:val="18"/>
          <w:szCs w:val="18"/>
        </w:rPr>
      </w:pPr>
      <w:r w:rsidRPr="002E0EEF">
        <w:rPr>
          <w:rFonts w:ascii="Arial" w:eastAsia="Arial" w:hAnsi="Arial" w:cs="Arial"/>
          <w:color w:val="595959"/>
          <w:sz w:val="18"/>
          <w:szCs w:val="18"/>
        </w:rPr>
        <w:tab/>
        <w:t>Over nine years of experience building and improving .NET applications, with a strong mix of full-stack development and cloud integration work. Alongside C# and ASP.NET, I’ve also put F# to work on projects where functional programming made a real difference — like streamlining data pipelines, making code cleaner and more reliable, and connecting those pieces with Azure and AWS services. I enjoy using the right tool for the job, and F# has often been that tool for handling complex logic in a simpler way.</w:t>
      </w:r>
    </w:p>
    <w:p w14:paraId="13ACC161" w14:textId="77777777" w:rsidR="0045734B" w:rsidRDefault="00000000">
      <w:pPr>
        <w:pStyle w:val="divdocumentheading"/>
        <w:tabs>
          <w:tab w:val="left" w:pos="4245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Technical Skills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tbl>
      <w:tblPr>
        <w:tblStyle w:val="divdocumenttable"/>
        <w:tblW w:w="0" w:type="auto"/>
        <w:tblInd w:w="40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20"/>
        <w:gridCol w:w="5420"/>
      </w:tblGrid>
      <w:tr w:rsidR="0045734B" w14:paraId="0388C2EC" w14:textId="77777777">
        <w:tc>
          <w:tcPr>
            <w:tcW w:w="54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836E2B" w14:textId="77777777" w:rsidR="0045734B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Arial" w:eastAsia="Arial" w:hAnsi="Arial" w:cs="Arial"/>
                <w:color w:val="595959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C# and .NET framework</w:t>
            </w:r>
          </w:p>
          <w:p w14:paraId="7E264FD8" w14:textId="77777777" w:rsidR="0045734B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Arial" w:eastAsia="Arial" w:hAnsi="Arial" w:cs="Arial"/>
                <w:color w:val="595959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Web forms and WinForms</w:t>
            </w:r>
          </w:p>
          <w:p w14:paraId="1ED204B6" w14:textId="77777777" w:rsidR="0045734B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Arial" w:eastAsia="Arial" w:hAnsi="Arial" w:cs="Arial"/>
                <w:color w:val="595959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ASP.NET and ADO.NET</w:t>
            </w:r>
          </w:p>
          <w:p w14:paraId="7A0B7BAD" w14:textId="77777777" w:rsidR="0045734B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Arial" w:eastAsia="Arial" w:hAnsi="Arial" w:cs="Arial"/>
                <w:color w:val="595959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SQL Server (2000-2017)</w:t>
            </w:r>
          </w:p>
          <w:p w14:paraId="25949994" w14:textId="77777777" w:rsidR="0045734B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Arial" w:eastAsia="Arial" w:hAnsi="Arial" w:cs="Arial"/>
                <w:color w:val="595959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Microsoft Access and DB Vista</w:t>
            </w:r>
          </w:p>
          <w:p w14:paraId="50D494D0" w14:textId="77777777" w:rsidR="0045734B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Arial" w:eastAsia="Arial" w:hAnsi="Arial" w:cs="Arial"/>
                <w:color w:val="595959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Web services and WCF</w:t>
            </w:r>
          </w:p>
          <w:p w14:paraId="065DC56F" w14:textId="77777777" w:rsidR="0045734B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Arial" w:eastAsia="Arial" w:hAnsi="Arial" w:cs="Arial"/>
                <w:color w:val="595959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HTML5, CSS3, and JavaScript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6BECF1" w14:textId="77777777" w:rsidR="0045734B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Arial" w:eastAsia="Arial" w:hAnsi="Arial" w:cs="Arial"/>
                <w:color w:val="595959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XML, XSLT, and AJAX</w:t>
            </w:r>
          </w:p>
          <w:p w14:paraId="056DCD8B" w14:textId="77777777" w:rsidR="0045734B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Arial" w:eastAsia="Arial" w:hAnsi="Arial" w:cs="Arial"/>
                <w:color w:val="595959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Visual Studio (2005-2017)</w:t>
            </w:r>
          </w:p>
          <w:p w14:paraId="607307DD" w14:textId="77777777" w:rsidR="0045734B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Arial" w:eastAsia="Arial" w:hAnsi="Arial" w:cs="Arial"/>
                <w:color w:val="595959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Agile and Waterfall methodologies</w:t>
            </w:r>
          </w:p>
          <w:p w14:paraId="3801963B" w14:textId="77777777" w:rsidR="0045734B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Arial" w:eastAsia="Arial" w:hAnsi="Arial" w:cs="Arial"/>
                <w:color w:val="595959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Object-oriented programming (OOP)</w:t>
            </w:r>
          </w:p>
          <w:p w14:paraId="2FED3352" w14:textId="77777777" w:rsidR="0045734B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Arial" w:eastAsia="Arial" w:hAnsi="Arial" w:cs="Arial"/>
                <w:color w:val="595959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Crystal Reports and SSIS</w:t>
            </w:r>
          </w:p>
          <w:p w14:paraId="39D69B1E" w14:textId="77777777" w:rsidR="0045734B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Arial" w:eastAsia="Arial" w:hAnsi="Arial" w:cs="Arial"/>
                <w:color w:val="595959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Azure cloud services</w:t>
            </w:r>
          </w:p>
          <w:p w14:paraId="7909AEED" w14:textId="77777777" w:rsidR="0045734B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Arial" w:eastAsia="Arial" w:hAnsi="Arial" w:cs="Arial"/>
                <w:color w:val="595959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Windows operating systems (2000-2010)</w:t>
            </w:r>
          </w:p>
        </w:tc>
      </w:tr>
    </w:tbl>
    <w:p w14:paraId="30AA7EEC" w14:textId="77777777" w:rsidR="0045734B" w:rsidRDefault="00000000">
      <w:pPr>
        <w:pStyle w:val="divdocumentheading"/>
        <w:tabs>
          <w:tab w:val="left" w:pos="4690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Experience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17D3FD80" w14:textId="5D31B60C" w:rsidR="0045734B" w:rsidRDefault="00000000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jc w:val="center"/>
        <w:rPr>
          <w:rFonts w:ascii="Arial" w:eastAsia="Arial" w:hAnsi="Arial" w:cs="Arial"/>
          <w:color w:val="595959"/>
          <w:sz w:val="18"/>
          <w:szCs w:val="18"/>
        </w:rPr>
      </w:pPr>
      <w:r>
        <w:rPr>
          <w:rStyle w:val="spanjobtitle"/>
          <w:rFonts w:ascii="Arial" w:eastAsia="Arial" w:hAnsi="Arial" w:cs="Arial"/>
          <w:color w:val="595959"/>
          <w:sz w:val="18"/>
          <w:szCs w:val="18"/>
        </w:rPr>
        <w:t>Full Stack .NET Developer</w:t>
      </w:r>
      <w:r w:rsidR="00DF0558">
        <w:rPr>
          <w:rStyle w:val="spanjobtitle"/>
          <w:rFonts w:ascii="Arial" w:eastAsia="Arial" w:hAnsi="Arial" w:cs="Arial"/>
          <w:color w:val="595959"/>
          <w:sz w:val="18"/>
          <w:szCs w:val="18"/>
        </w:rPr>
        <w:t xml:space="preserve"> </w:t>
      </w:r>
      <w:r>
        <w:rPr>
          <w:rStyle w:val="sprtr"/>
          <w:rFonts w:ascii="Arial" w:eastAsia="Arial" w:hAnsi="Arial" w:cs="Arial"/>
          <w:color w:val="595959"/>
          <w:sz w:val="18"/>
          <w:szCs w:val="18"/>
        </w:rPr>
        <w:t>|</w:t>
      </w:r>
      <w:r w:rsidRPr="00BD3761">
        <w:rPr>
          <w:rStyle w:val="spanjobtitle"/>
          <w:rFonts w:ascii="Arial" w:eastAsia="Arial" w:hAnsi="Arial" w:cs="Arial"/>
          <w:color w:val="595959"/>
          <w:sz w:val="18"/>
          <w:szCs w:val="18"/>
        </w:rPr>
        <w:t>ARIZONA DEPARTMENT OF HEALTH SERVICES - AZ|06/2023 - Current</w:t>
      </w:r>
      <w:r>
        <w:rPr>
          <w:rStyle w:val="singlecolumnspanpaddedlinenth-child1"/>
          <w:rFonts w:ascii="Arial" w:eastAsia="Arial" w:hAnsi="Arial" w:cs="Arial"/>
          <w:color w:val="595959"/>
          <w:sz w:val="18"/>
          <w:szCs w:val="18"/>
        </w:rPr>
        <w:t xml:space="preserve"> </w:t>
      </w:r>
    </w:p>
    <w:p w14:paraId="3AB0E234" w14:textId="77777777" w:rsidR="0045734B" w:rsidRDefault="00000000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Delivered accepted functionality in each sprint using Agile Scrum methodology.</w:t>
      </w:r>
    </w:p>
    <w:p w14:paraId="2EE2C267" w14:textId="77777777" w:rsidR="0045734B" w:rsidRDefault="00000000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Played key role in implementing features, refactoring code, and fixing defects.</w:t>
      </w:r>
    </w:p>
    <w:p w14:paraId="4C48B745" w14:textId="77777777" w:rsidR="0045734B" w:rsidRDefault="00000000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Designed hybrid single-page application utilizing C# 5.0, .NET Framework 4.5, ASP.NET MVC 5, and AngularJS 16.</w:t>
      </w:r>
    </w:p>
    <w:p w14:paraId="1CABA158" w14:textId="77777777" w:rsidR="0045734B" w:rsidRDefault="00000000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Integrated SOAP and RESTful APIs within enterprise applications and developed W&amp;C RESTful APIs.</w:t>
      </w:r>
    </w:p>
    <w:p w14:paraId="7F59672F" w14:textId="77777777" w:rsidR="0045734B" w:rsidRDefault="00000000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Utilized Git for version control in Azure DevOps, executing branching, merging, and code reviews.</w:t>
      </w:r>
    </w:p>
    <w:p w14:paraId="23D87B73" w14:textId="77777777" w:rsidR="0045734B" w:rsidRDefault="00000000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Created unit and integration tests while supporting UAT processes by business teams.</w:t>
      </w:r>
    </w:p>
    <w:p w14:paraId="4304AA8B" w14:textId="77777777" w:rsidR="0045734B" w:rsidRDefault="00000000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Participated in UI design enhancements with Master Pages, HTML5, Bootstrap, and CSS3 in MVC 5.</w:t>
      </w:r>
    </w:p>
    <w:p w14:paraId="250F6014" w14:textId="77777777" w:rsidR="0045734B" w:rsidRDefault="00000000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Managed AWS Lambda functions and components like S3, SQS, and DynamoDB for cloud solutions.</w:t>
      </w:r>
    </w:p>
    <w:p w14:paraId="363FD43B" w14:textId="5D3EAC13" w:rsidR="009B3A65" w:rsidRDefault="009B3A65" w:rsidP="009B3A65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 w:rsidRPr="009B3A65">
        <w:rPr>
          <w:rStyle w:val="span"/>
          <w:rFonts w:ascii="Arial" w:eastAsia="Arial" w:hAnsi="Arial" w:cs="Arial"/>
          <w:color w:val="595959"/>
          <w:sz w:val="18"/>
          <w:szCs w:val="18"/>
        </w:rPr>
        <w:t>Used F# to simplify tricky data transformations in our health services projects, making the code easier to read and maintain.</w:t>
      </w:r>
    </w:p>
    <w:p w14:paraId="17C40F4C" w14:textId="17FF69AF" w:rsidR="009B3A65" w:rsidRPr="001773E6" w:rsidRDefault="001773E6" w:rsidP="001773E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 w:rsidRPr="001773E6">
        <w:rPr>
          <w:rStyle w:val="span"/>
          <w:rFonts w:ascii="Arial" w:eastAsia="Arial" w:hAnsi="Arial" w:cs="Arial"/>
          <w:color w:val="595959"/>
          <w:sz w:val="18"/>
          <w:szCs w:val="18"/>
        </w:rPr>
        <w:t>Connected F# pipelines with Azure services to process health data in real time without slowing the system down.</w:t>
      </w:r>
    </w:p>
    <w:p w14:paraId="1DA91390" w14:textId="011A7207" w:rsidR="009B3A65" w:rsidRPr="009B3A65" w:rsidRDefault="009B3A65" w:rsidP="009B3A65">
      <w:pPr>
        <w:pStyle w:val="divdocumentulli"/>
        <w:spacing w:line="260" w:lineRule="atLeast"/>
        <w:ind w:left="720" w:right="400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 xml:space="preserve">   </w:t>
      </w:r>
    </w:p>
    <w:p w14:paraId="59E5A0FA" w14:textId="11AD370C" w:rsidR="0045734B" w:rsidRPr="009B3A65" w:rsidRDefault="009B3A65" w:rsidP="009B3A65">
      <w:pPr>
        <w:pStyle w:val="divdocumentulli"/>
        <w:spacing w:line="260" w:lineRule="atLeast"/>
        <w:ind w:left="720" w:right="400"/>
        <w:rPr>
          <w:rStyle w:val="spanjobtitle"/>
          <w:rFonts w:ascii="Arial" w:eastAsia="Arial" w:hAnsi="Arial" w:cs="Arial"/>
          <w:b w:val="0"/>
          <w:bCs w:val="0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 xml:space="preserve">                                   </w:t>
      </w:r>
      <w:r>
        <w:rPr>
          <w:rStyle w:val="spanjobtitle"/>
          <w:rFonts w:ascii="Arial" w:eastAsia="Arial" w:hAnsi="Arial" w:cs="Arial"/>
          <w:color w:val="595959"/>
          <w:sz w:val="18"/>
          <w:szCs w:val="18"/>
        </w:rPr>
        <w:t>Full Stack .NET Developer</w:t>
      </w:r>
      <w:r w:rsidR="00DF0558">
        <w:rPr>
          <w:rStyle w:val="spanjobtitle"/>
          <w:rFonts w:ascii="Arial" w:eastAsia="Arial" w:hAnsi="Arial" w:cs="Arial"/>
          <w:color w:val="595959"/>
          <w:sz w:val="18"/>
          <w:szCs w:val="18"/>
        </w:rPr>
        <w:t xml:space="preserve"> </w:t>
      </w:r>
      <w:r>
        <w:rPr>
          <w:rStyle w:val="sprtr"/>
          <w:rFonts w:ascii="Arial" w:eastAsia="Arial" w:hAnsi="Arial" w:cs="Arial"/>
          <w:color w:val="595959"/>
          <w:sz w:val="18"/>
          <w:szCs w:val="18"/>
        </w:rPr>
        <w:t>|</w:t>
      </w:r>
      <w:r w:rsidRPr="00BD3761">
        <w:rPr>
          <w:rStyle w:val="spanjobtitle"/>
          <w:rFonts w:ascii="Arial" w:eastAsia="Arial" w:hAnsi="Arial" w:cs="Arial"/>
          <w:color w:val="595959"/>
          <w:sz w:val="18"/>
          <w:szCs w:val="18"/>
        </w:rPr>
        <w:t>FIS - Princeton, NJ|01/2022 - 05/2023</w:t>
      </w:r>
      <w:r w:rsidRPr="00BD3761">
        <w:rPr>
          <w:rStyle w:val="spanjobtitle"/>
          <w:rFonts w:eastAsia="Arial"/>
          <w:sz w:val="18"/>
          <w:szCs w:val="18"/>
        </w:rPr>
        <w:t xml:space="preserve"> </w:t>
      </w:r>
    </w:p>
    <w:p w14:paraId="595D7C1F" w14:textId="77777777" w:rsidR="0045734B" w:rsidRDefault="00000000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Developed business tier using C# 5.0 for implementing business logic classes and methods.</w:t>
      </w:r>
    </w:p>
    <w:p w14:paraId="726FA147" w14:textId="77777777" w:rsidR="0045734B" w:rsidRDefault="00000000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Enhanced application functionality with .NET Framework 4.0 and MVC 4.</w:t>
      </w:r>
    </w:p>
    <w:p w14:paraId="3F8B0FD6" w14:textId="77777777" w:rsidR="0045734B" w:rsidRDefault="00000000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Created Razor views utilizing strongly typed models, helpers, and partial views in ASP.NET MVC 4.</w:t>
      </w:r>
    </w:p>
    <w:p w14:paraId="54EB6613" w14:textId="77777777" w:rsidR="0045734B" w:rsidRDefault="00000000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Implemented AWS Lambda functions using .NET 6 to optimize serverless architecture.</w:t>
      </w:r>
    </w:p>
    <w:p w14:paraId="65B7BEDE" w14:textId="77777777" w:rsidR="0045734B" w:rsidRDefault="00000000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Utilized Dynatrace SDK for end-to-end tracing, metrics, and logging between AWS Lambda and .NET Core applications.</w:t>
      </w:r>
    </w:p>
    <w:p w14:paraId="55222DED" w14:textId="77777777" w:rsidR="0045734B" w:rsidRDefault="00000000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Increased security through data annotations and action filters for validation, authentication, and authorization.</w:t>
      </w:r>
    </w:p>
    <w:p w14:paraId="1B48D0CA" w14:textId="77777777" w:rsidR="0045734B" w:rsidRDefault="00000000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Executed Dependency Injection to ensure a loosely coupled architecture, enhancing testability.</w:t>
      </w:r>
    </w:p>
    <w:p w14:paraId="7D6C9A08" w14:textId="01A282A7" w:rsidR="001773E6" w:rsidRDefault="00000000" w:rsidP="001773E6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Designed user interfaces with Angular 13/14, HTML5, CSS3, and Bootstrap for interactive web pages.</w:t>
      </w:r>
    </w:p>
    <w:p w14:paraId="25566365" w14:textId="0EB54291" w:rsidR="001773E6" w:rsidRDefault="001773E6" w:rsidP="001773E6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 w:rsidRPr="001773E6">
        <w:rPr>
          <w:rStyle w:val="span"/>
          <w:rFonts w:ascii="Arial" w:eastAsia="Arial" w:hAnsi="Arial" w:cs="Arial"/>
          <w:color w:val="595959"/>
          <w:sz w:val="18"/>
          <w:szCs w:val="18"/>
        </w:rPr>
        <w:t>Built small but powerful F# serverless functions on AWS Lambda to handle specific business rules and data checks.</w:t>
      </w:r>
    </w:p>
    <w:p w14:paraId="2E8BF67F" w14:textId="112B2335" w:rsidR="001773E6" w:rsidRPr="001773E6" w:rsidRDefault="001773E6" w:rsidP="001773E6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 w:rsidRPr="001773E6">
        <w:rPr>
          <w:rStyle w:val="span"/>
          <w:rFonts w:ascii="Arial" w:eastAsia="Arial" w:hAnsi="Arial" w:cs="Arial"/>
          <w:color w:val="595959"/>
          <w:sz w:val="18"/>
          <w:szCs w:val="18"/>
        </w:rPr>
        <w:t>Took advantage of F#’s pattern matching to cut down on complex “if/else” logic in our API layer.</w:t>
      </w:r>
    </w:p>
    <w:p w14:paraId="3AF01397" w14:textId="16544BF5" w:rsidR="0045734B" w:rsidRPr="00BD3761" w:rsidRDefault="00000000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Style w:val="spanjobtitle"/>
          <w:rFonts w:eastAsia="Arial"/>
          <w:sz w:val="18"/>
          <w:szCs w:val="18"/>
        </w:rPr>
      </w:pPr>
      <w:r>
        <w:rPr>
          <w:rStyle w:val="spanjobtitle"/>
          <w:rFonts w:ascii="Arial" w:eastAsia="Arial" w:hAnsi="Arial" w:cs="Arial"/>
          <w:color w:val="595959"/>
          <w:sz w:val="18"/>
          <w:szCs w:val="18"/>
        </w:rPr>
        <w:t>Full Stack.NET Developer</w:t>
      </w:r>
      <w:r w:rsidR="00DF0558">
        <w:rPr>
          <w:rStyle w:val="spanjobtitle"/>
          <w:rFonts w:ascii="Arial" w:eastAsia="Arial" w:hAnsi="Arial" w:cs="Arial"/>
          <w:color w:val="595959"/>
          <w:sz w:val="18"/>
          <w:szCs w:val="18"/>
        </w:rPr>
        <w:t xml:space="preserve"> </w:t>
      </w:r>
      <w:r>
        <w:rPr>
          <w:rStyle w:val="sprtr"/>
          <w:rFonts w:ascii="Arial" w:eastAsia="Arial" w:hAnsi="Arial" w:cs="Arial"/>
          <w:color w:val="595959"/>
          <w:sz w:val="18"/>
          <w:szCs w:val="18"/>
        </w:rPr>
        <w:t>|</w:t>
      </w:r>
      <w:r w:rsidRPr="00BD3761">
        <w:rPr>
          <w:rStyle w:val="spanjobtitle"/>
          <w:rFonts w:ascii="Arial" w:eastAsia="Arial" w:hAnsi="Arial" w:cs="Arial"/>
          <w:color w:val="595959"/>
          <w:sz w:val="18"/>
          <w:szCs w:val="18"/>
        </w:rPr>
        <w:t>State of NY - New York, NY|03/2020 - 12/2021</w:t>
      </w:r>
      <w:r w:rsidRPr="00BD3761">
        <w:rPr>
          <w:rStyle w:val="spanjobtitle"/>
          <w:rFonts w:eastAsia="Arial"/>
          <w:sz w:val="18"/>
          <w:szCs w:val="18"/>
        </w:rPr>
        <w:t xml:space="preserve"> </w:t>
      </w:r>
    </w:p>
    <w:p w14:paraId="272C643E" w14:textId="77777777" w:rsidR="0045734B" w:rsidRDefault="00000000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Coordinated compatibility efforts with technical teams, laboratory researchers, and biostatisticians for applications and modules.</w:t>
      </w:r>
    </w:p>
    <w:p w14:paraId="6D0E76F0" w14:textId="77777777" w:rsidR="0045734B" w:rsidRDefault="00000000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Architected and implemented backend web services using C#.NET.</w:t>
      </w:r>
    </w:p>
    <w:p w14:paraId="5EF5BBEA" w14:textId="77777777" w:rsidR="0045734B" w:rsidRDefault="00000000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Developed user interaction logic through controllers and action methods in C#.NET.</w:t>
      </w:r>
    </w:p>
    <w:p w14:paraId="1436DB0C" w14:textId="77777777" w:rsidR="0045734B" w:rsidRDefault="00000000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lastRenderedPageBreak/>
        <w:t>Designed and implemented cloud solutions utilizing Azure services, including Functions, App Services, and SQL databases.</w:t>
      </w:r>
    </w:p>
    <w:p w14:paraId="177E2970" w14:textId="77777777" w:rsidR="0045734B" w:rsidRDefault="00000000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Automated cloud deployments with Azure DevOps to improve efficiency.</w:t>
      </w:r>
    </w:p>
    <w:p w14:paraId="5E086B80" w14:textId="77777777" w:rsidR="0045734B" w:rsidRDefault="00000000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Implemented application security with ASP.NET Forms Authentication and role-based authorization.</w:t>
      </w:r>
    </w:p>
    <w:p w14:paraId="04110816" w14:textId="77777777" w:rsidR="0045734B" w:rsidRDefault="00000000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Created user interfaces using XHTML, CSS2, jQuery, and Razor Views.</w:t>
      </w:r>
    </w:p>
    <w:p w14:paraId="6F6375FB" w14:textId="7D952288" w:rsidR="000573A8" w:rsidRDefault="00000000" w:rsidP="000573A8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Developed data migration processes and transformations using SSIS.</w:t>
      </w:r>
    </w:p>
    <w:p w14:paraId="14312231" w14:textId="45C5434D" w:rsidR="000573A8" w:rsidRDefault="000573A8" w:rsidP="002E0EEF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 w:rsidRPr="000573A8">
        <w:rPr>
          <w:rStyle w:val="span"/>
          <w:rFonts w:ascii="Arial" w:eastAsia="Arial" w:hAnsi="Arial" w:cs="Arial"/>
          <w:color w:val="595959"/>
          <w:sz w:val="18"/>
          <w:szCs w:val="18"/>
        </w:rPr>
        <w:t>Designed F# scripts for Azure Functions to move and clean large amounts of health data quickly and reliably.</w:t>
      </w:r>
    </w:p>
    <w:p w14:paraId="785A9782" w14:textId="47A838EC" w:rsidR="002E0EEF" w:rsidRPr="002E0EEF" w:rsidRDefault="002E0EEF" w:rsidP="002E0EEF">
      <w:pPr>
        <w:pStyle w:val="divdocumentulli"/>
        <w:numPr>
          <w:ilvl w:val="0"/>
          <w:numId w:val="5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 w:rsidRPr="002E0EEF">
        <w:rPr>
          <w:rStyle w:val="span"/>
          <w:rFonts w:ascii="Arial" w:eastAsia="Arial" w:hAnsi="Arial" w:cs="Arial"/>
          <w:color w:val="595959"/>
          <w:sz w:val="18"/>
          <w:szCs w:val="18"/>
        </w:rPr>
        <w:t>Used F#’s functional style to make our data workflows less error-prone and easier for the team to maintain</w:t>
      </w:r>
    </w:p>
    <w:p w14:paraId="0D012D68" w14:textId="25921EB2" w:rsidR="0045734B" w:rsidRDefault="00000000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Arial" w:eastAsia="Arial" w:hAnsi="Arial" w:cs="Arial"/>
          <w:color w:val="595959"/>
          <w:sz w:val="18"/>
          <w:szCs w:val="18"/>
        </w:rPr>
      </w:pPr>
      <w:r>
        <w:rPr>
          <w:rStyle w:val="spanjobtitle"/>
          <w:rFonts w:ascii="Arial" w:eastAsia="Arial" w:hAnsi="Arial" w:cs="Arial"/>
          <w:color w:val="595959"/>
          <w:sz w:val="18"/>
          <w:szCs w:val="18"/>
        </w:rPr>
        <w:t xml:space="preserve">Dot Net </w:t>
      </w:r>
      <w:r w:rsidR="00B36CD6">
        <w:rPr>
          <w:rStyle w:val="spanjobtitle"/>
          <w:rFonts w:ascii="Arial" w:eastAsia="Arial" w:hAnsi="Arial" w:cs="Arial"/>
          <w:color w:val="595959"/>
          <w:sz w:val="18"/>
          <w:szCs w:val="18"/>
        </w:rPr>
        <w:t>Developer</w:t>
      </w:r>
      <w:r w:rsidR="00B36CD6">
        <w:rPr>
          <w:rStyle w:val="sprtr"/>
          <w:rFonts w:ascii="Arial" w:eastAsia="Arial" w:hAnsi="Arial" w:cs="Arial"/>
          <w:color w:val="595959"/>
          <w:sz w:val="18"/>
          <w:szCs w:val="18"/>
        </w:rPr>
        <w:t xml:space="preserve"> </w:t>
      </w:r>
      <w:r w:rsidR="00B36CD6" w:rsidRPr="00BD3761">
        <w:rPr>
          <w:rStyle w:val="spanjobtitle"/>
          <w:rFonts w:ascii="Arial" w:eastAsia="Arial" w:hAnsi="Arial" w:cs="Arial"/>
          <w:color w:val="595959"/>
          <w:sz w:val="18"/>
          <w:szCs w:val="18"/>
        </w:rPr>
        <w:t>Microsoft</w:t>
      </w:r>
      <w:r w:rsidRPr="00BD3761">
        <w:rPr>
          <w:rStyle w:val="spanjobtitle"/>
          <w:rFonts w:ascii="Arial" w:eastAsia="Arial" w:hAnsi="Arial" w:cs="Arial"/>
          <w:color w:val="595959"/>
          <w:sz w:val="18"/>
          <w:szCs w:val="18"/>
        </w:rPr>
        <w:t xml:space="preserve"> - Seattle, WA</w:t>
      </w:r>
      <w:r>
        <w:rPr>
          <w:rStyle w:val="sprtr"/>
          <w:rFonts w:ascii="Arial" w:eastAsia="Arial" w:hAnsi="Arial" w:cs="Arial"/>
          <w:color w:val="595959"/>
          <w:sz w:val="18"/>
          <w:szCs w:val="18"/>
        </w:rPr>
        <w:t>|</w:t>
      </w:r>
      <w:r w:rsidRPr="00BD3761">
        <w:rPr>
          <w:rStyle w:val="spanjobtitle"/>
          <w:rFonts w:ascii="Arial" w:eastAsia="Arial" w:hAnsi="Arial" w:cs="Arial"/>
          <w:color w:val="595959"/>
          <w:sz w:val="18"/>
          <w:szCs w:val="18"/>
        </w:rPr>
        <w:t>03/2019 - 02/2020</w:t>
      </w:r>
      <w:r>
        <w:rPr>
          <w:rStyle w:val="singlecolumnspanpaddedlinenth-child1"/>
          <w:rFonts w:ascii="Arial" w:eastAsia="Arial" w:hAnsi="Arial" w:cs="Arial"/>
          <w:color w:val="595959"/>
          <w:sz w:val="18"/>
          <w:szCs w:val="18"/>
        </w:rPr>
        <w:t xml:space="preserve"> </w:t>
      </w:r>
    </w:p>
    <w:p w14:paraId="0137A0EA" w14:textId="77777777" w:rsidR="0045734B" w:rsidRDefault="00000000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Gathered and analyzed requirements to inform application design and development.</w:t>
      </w:r>
    </w:p>
    <w:p w14:paraId="4E24D1FA" w14:textId="77777777" w:rsidR="0045734B" w:rsidRDefault="00000000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Developed integrated n-tier web applications using C#, ASP.NET 4, and ADO.NET.</w:t>
      </w:r>
    </w:p>
    <w:p w14:paraId="75983AA9" w14:textId="77777777" w:rsidR="0045734B" w:rsidRDefault="00000000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Created responsive web user interfaces with ASP.NET, HTML, JavaScript, CSS, and AJAX controls.</w:t>
      </w:r>
    </w:p>
    <w:p w14:paraId="6C0F5EB3" w14:textId="77777777" w:rsidR="0045734B" w:rsidRDefault="00000000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Employed .NET Framework 4.0 and object-oriented methodologies for application development.</w:t>
      </w:r>
    </w:p>
    <w:p w14:paraId="24B0FC3B" w14:textId="77777777" w:rsidR="0045734B" w:rsidRDefault="00000000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Implemented ASP.NET security infrastructure for user authentication and access control.</w:t>
      </w:r>
    </w:p>
    <w:p w14:paraId="34C91902" w14:textId="77777777" w:rsidR="0045734B" w:rsidRDefault="00000000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Designed event-driven Web Forms with validation utilizing ASP.NET controls and jQuery.</w:t>
      </w:r>
    </w:p>
    <w:p w14:paraId="21D136B3" w14:textId="77777777" w:rsidR="0045734B" w:rsidRDefault="00000000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Maintained complex database objects, including stored procedures, triggers, and views.</w:t>
      </w:r>
    </w:p>
    <w:p w14:paraId="2AC68C08" w14:textId="06A9EBC1" w:rsidR="002E0EEF" w:rsidRDefault="00000000" w:rsidP="002E0EEF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Optimized queries to enhance data retrieval performance.</w:t>
      </w:r>
    </w:p>
    <w:p w14:paraId="2C87D8B7" w14:textId="7E496F23" w:rsidR="002E0EEF" w:rsidRPr="002E0EEF" w:rsidRDefault="002E0EEF" w:rsidP="002E0EEF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 w:rsidRPr="002E0EEF">
        <w:rPr>
          <w:rStyle w:val="span"/>
          <w:rFonts w:ascii="Arial" w:eastAsia="Arial" w:hAnsi="Arial" w:cs="Arial"/>
          <w:color w:val="595959"/>
          <w:sz w:val="18"/>
          <w:szCs w:val="18"/>
        </w:rPr>
        <w:t>Added F# async workflows into ASP.NET services to handle multiple requests smoothly without bottlenecks.</w:t>
      </w:r>
    </w:p>
    <w:p w14:paraId="22647BD5" w14:textId="094086B6" w:rsidR="0045734B" w:rsidRDefault="00000000">
      <w:pPr>
        <w:pStyle w:val="divdocumentsinglecolumn"/>
        <w:pBdr>
          <w:left w:val="none" w:sz="0" w:space="0" w:color="auto"/>
          <w:right w:val="none" w:sz="0" w:space="0" w:color="auto"/>
        </w:pBdr>
        <w:spacing w:before="400" w:line="260" w:lineRule="atLeast"/>
        <w:ind w:left="400" w:right="400"/>
        <w:jc w:val="center"/>
        <w:rPr>
          <w:rFonts w:ascii="Arial" w:eastAsia="Arial" w:hAnsi="Arial" w:cs="Arial"/>
          <w:color w:val="595959"/>
          <w:sz w:val="18"/>
          <w:szCs w:val="18"/>
        </w:rPr>
      </w:pPr>
      <w:r>
        <w:rPr>
          <w:rStyle w:val="spanjobtitle"/>
          <w:rFonts w:ascii="Arial" w:eastAsia="Arial" w:hAnsi="Arial" w:cs="Arial"/>
          <w:color w:val="595959"/>
          <w:sz w:val="18"/>
          <w:szCs w:val="18"/>
        </w:rPr>
        <w:t>Dot Net Developer</w:t>
      </w:r>
      <w:r>
        <w:rPr>
          <w:rStyle w:val="sprtr"/>
          <w:rFonts w:ascii="Arial" w:eastAsia="Arial" w:hAnsi="Arial" w:cs="Arial"/>
          <w:color w:val="595959"/>
          <w:sz w:val="18"/>
          <w:szCs w:val="18"/>
        </w:rPr>
        <w:t>|</w:t>
      </w:r>
      <w:r w:rsidR="001E2818">
        <w:rPr>
          <w:rStyle w:val="sprtr"/>
          <w:rFonts w:ascii="Arial" w:eastAsia="Arial" w:hAnsi="Arial" w:cs="Arial"/>
          <w:color w:val="595959"/>
          <w:sz w:val="18"/>
          <w:szCs w:val="18"/>
        </w:rPr>
        <w:t xml:space="preserve"> </w:t>
      </w:r>
      <w:r w:rsidRPr="00BD3761">
        <w:rPr>
          <w:rStyle w:val="spanjobtitle"/>
          <w:rFonts w:ascii="Arial" w:eastAsia="Arial" w:hAnsi="Arial" w:cs="Arial"/>
          <w:color w:val="595959"/>
          <w:sz w:val="18"/>
          <w:szCs w:val="18"/>
        </w:rPr>
        <w:t>Zenqa</w:t>
      </w:r>
      <w:r w:rsidR="001E2818" w:rsidRPr="00BD3761">
        <w:rPr>
          <w:rStyle w:val="spanjobtitle"/>
          <w:rFonts w:ascii="Arial" w:eastAsia="Arial" w:hAnsi="Arial" w:cs="Arial"/>
          <w:color w:val="595959"/>
          <w:sz w:val="18"/>
          <w:szCs w:val="18"/>
        </w:rPr>
        <w:t xml:space="preserve"> </w:t>
      </w:r>
      <w:r w:rsidRPr="00BD3761">
        <w:rPr>
          <w:rStyle w:val="spanjobtitle"/>
          <w:rFonts w:eastAsia="Arial"/>
          <w:sz w:val="18"/>
          <w:szCs w:val="18"/>
        </w:rPr>
        <w:t>|</w:t>
      </w:r>
      <w:r w:rsidR="001E2818">
        <w:rPr>
          <w:rStyle w:val="sprtr"/>
          <w:rFonts w:ascii="Arial" w:eastAsia="Arial" w:hAnsi="Arial" w:cs="Arial"/>
          <w:color w:val="595959"/>
          <w:sz w:val="18"/>
          <w:szCs w:val="18"/>
        </w:rPr>
        <w:t xml:space="preserve"> </w:t>
      </w:r>
      <w:r w:rsidRPr="00BD3761">
        <w:rPr>
          <w:rStyle w:val="spanjobtitle"/>
          <w:rFonts w:ascii="Arial" w:eastAsia="Arial" w:hAnsi="Arial" w:cs="Arial"/>
          <w:color w:val="595959"/>
          <w:sz w:val="18"/>
          <w:szCs w:val="18"/>
        </w:rPr>
        <w:t>06/2014 - 08/2018</w:t>
      </w:r>
      <w:r w:rsidRPr="00BD3761">
        <w:rPr>
          <w:rStyle w:val="spanjobtitle"/>
          <w:rFonts w:eastAsia="Arial"/>
          <w:sz w:val="18"/>
          <w:szCs w:val="18"/>
        </w:rPr>
        <w:t xml:space="preserve"> </w:t>
      </w:r>
    </w:p>
    <w:p w14:paraId="03EF5042" w14:textId="77777777" w:rsidR="0045734B" w:rsidRDefault="00000000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Rebuilt site features and developed creative solutions for en.360buy.com using JD.com architecture.</w:t>
      </w:r>
    </w:p>
    <w:p w14:paraId="0EE69818" w14:textId="77777777" w:rsidR="0045734B" w:rsidRDefault="00000000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Implemented presentation layer with ASP.NET and JavaScript to enhance user experience.</w:t>
      </w:r>
    </w:p>
    <w:p w14:paraId="3F659953" w14:textId="77777777" w:rsidR="0045734B" w:rsidRDefault="00000000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Created components maintaining business logic layer in C#, utilizing ADO.NET for data access.</w:t>
      </w:r>
    </w:p>
    <w:p w14:paraId="37B7DF5E" w14:textId="77777777" w:rsidR="0045734B" w:rsidRDefault="00000000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Designed process flow structure and standards for web application development.</w:t>
      </w:r>
    </w:p>
    <w:p w14:paraId="2400E74D" w14:textId="77777777" w:rsidR="0045734B" w:rsidRDefault="00000000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Developed component classes and interfaces in C#, ensuring strict adherence to object-oriented paradigms.</w:t>
      </w:r>
    </w:p>
    <w:p w14:paraId="51B639C2" w14:textId="77777777" w:rsidR="0045734B" w:rsidRDefault="00000000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Created document management user controls and custom controls for consistent application functionality.</w:t>
      </w:r>
    </w:p>
    <w:p w14:paraId="56D29793" w14:textId="77777777" w:rsidR="0045734B" w:rsidRDefault="00000000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Engineered complete front-end application using ASP.NET with C# for internal processing tasks.</w:t>
      </w:r>
    </w:p>
    <w:p w14:paraId="784F12F3" w14:textId="5B566A41" w:rsidR="002E0EEF" w:rsidRDefault="00000000" w:rsidP="002E0EEF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>Executed database design, including stored procedures, views, triggers, and complex SQL queries.</w:t>
      </w:r>
    </w:p>
    <w:p w14:paraId="693C61C1" w14:textId="4CEB32F4" w:rsidR="002E0EEF" w:rsidRPr="002E0EEF" w:rsidRDefault="002E0EEF" w:rsidP="002E0EEF">
      <w:pPr>
        <w:pStyle w:val="divdocumentulli"/>
        <w:numPr>
          <w:ilvl w:val="0"/>
          <w:numId w:val="7"/>
        </w:numPr>
        <w:spacing w:line="260" w:lineRule="atLeast"/>
        <w:ind w:left="860" w:right="400" w:hanging="183"/>
        <w:rPr>
          <w:rStyle w:val="span"/>
          <w:rFonts w:ascii="Arial" w:eastAsia="Arial" w:hAnsi="Arial" w:cs="Arial"/>
          <w:color w:val="595959"/>
          <w:sz w:val="18"/>
          <w:szCs w:val="18"/>
        </w:rPr>
      </w:pPr>
      <w:r w:rsidRPr="002E0EEF">
        <w:rPr>
          <w:rStyle w:val="span"/>
          <w:rFonts w:ascii="Arial" w:eastAsia="Arial" w:hAnsi="Arial" w:cs="Arial"/>
          <w:color w:val="595959"/>
          <w:sz w:val="18"/>
          <w:szCs w:val="18"/>
        </w:rPr>
        <w:t>Created reusable F# libraries so we didn’t have to rewrite the same validation logic across multiple projects.</w:t>
      </w:r>
    </w:p>
    <w:p w14:paraId="72FB3CAF" w14:textId="77777777" w:rsidR="0045734B" w:rsidRDefault="00000000">
      <w:pPr>
        <w:pStyle w:val="divdocumentheading"/>
        <w:tabs>
          <w:tab w:val="left" w:pos="4764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Education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2B53EFD3" w14:textId="794ACBA1" w:rsidR="0045734B" w:rsidRDefault="00000000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jc w:val="center"/>
        <w:rPr>
          <w:rFonts w:ascii="Arial" w:eastAsia="Arial" w:hAnsi="Arial" w:cs="Arial"/>
          <w:color w:val="595959"/>
          <w:sz w:val="18"/>
          <w:szCs w:val="18"/>
        </w:rPr>
      </w:pPr>
      <w:r>
        <w:rPr>
          <w:rStyle w:val="span"/>
          <w:rFonts w:ascii="Arial" w:eastAsia="Arial" w:hAnsi="Arial" w:cs="Arial"/>
          <w:color w:val="595959"/>
          <w:sz w:val="18"/>
          <w:szCs w:val="18"/>
        </w:rPr>
        <w:t xml:space="preserve">Mewar </w:t>
      </w:r>
      <w:r w:rsidR="00DF0558">
        <w:rPr>
          <w:rStyle w:val="span"/>
          <w:rFonts w:ascii="Arial" w:eastAsia="Arial" w:hAnsi="Arial" w:cs="Arial"/>
          <w:color w:val="595959"/>
          <w:sz w:val="18"/>
          <w:szCs w:val="18"/>
        </w:rPr>
        <w:t>University</w:t>
      </w:r>
      <w:r w:rsidR="00DF0558">
        <w:rPr>
          <w:rStyle w:val="sprtr"/>
          <w:rFonts w:ascii="Arial" w:eastAsia="Arial" w:hAnsi="Arial" w:cs="Arial"/>
          <w:color w:val="595959"/>
          <w:sz w:val="18"/>
          <w:szCs w:val="18"/>
        </w:rPr>
        <w:t xml:space="preserve"> |</w:t>
      </w:r>
      <w:r>
        <w:rPr>
          <w:rStyle w:val="sprtr"/>
          <w:rFonts w:ascii="Arial" w:eastAsia="Arial" w:hAnsi="Arial" w:cs="Arial"/>
          <w:color w:val="595959"/>
          <w:sz w:val="18"/>
          <w:szCs w:val="18"/>
        </w:rPr>
        <w:t>  </w:t>
      </w:r>
      <w:r>
        <w:rPr>
          <w:rStyle w:val="singlecolumnspanpaddedlinenth-child1"/>
          <w:rFonts w:ascii="Arial" w:eastAsia="Arial" w:hAnsi="Arial" w:cs="Arial"/>
          <w:color w:val="595959"/>
          <w:sz w:val="18"/>
          <w:szCs w:val="18"/>
        </w:rPr>
        <w:t xml:space="preserve"> </w:t>
      </w:r>
      <w:r>
        <w:rPr>
          <w:rStyle w:val="span"/>
          <w:rFonts w:ascii="Arial" w:eastAsia="Arial" w:hAnsi="Arial" w:cs="Arial"/>
          <w:color w:val="595959"/>
          <w:sz w:val="18"/>
          <w:szCs w:val="18"/>
        </w:rPr>
        <w:t>09/2014</w:t>
      </w:r>
      <w:r>
        <w:rPr>
          <w:rStyle w:val="singlecolumnspanpaddedlinenth-child1"/>
          <w:rFonts w:ascii="Arial" w:eastAsia="Arial" w:hAnsi="Arial" w:cs="Arial"/>
          <w:color w:val="595959"/>
          <w:sz w:val="18"/>
          <w:szCs w:val="18"/>
        </w:rPr>
        <w:t xml:space="preserve"> </w:t>
      </w:r>
    </w:p>
    <w:p w14:paraId="4E243B02" w14:textId="77777777" w:rsidR="0045734B" w:rsidRDefault="00000000">
      <w:pPr>
        <w:pStyle w:val="spanpaddedline"/>
        <w:spacing w:after="100" w:line="260" w:lineRule="atLeast"/>
        <w:ind w:left="400" w:right="400"/>
        <w:jc w:val="center"/>
        <w:rPr>
          <w:rFonts w:ascii="Arial" w:eastAsia="Arial" w:hAnsi="Arial" w:cs="Arial"/>
          <w:color w:val="595959"/>
          <w:sz w:val="18"/>
          <w:szCs w:val="18"/>
        </w:rPr>
      </w:pPr>
      <w:r>
        <w:rPr>
          <w:rStyle w:val="spandegree"/>
          <w:rFonts w:ascii="Arial" w:eastAsia="Arial" w:hAnsi="Arial" w:cs="Arial"/>
          <w:color w:val="595959"/>
          <w:sz w:val="18"/>
          <w:szCs w:val="18"/>
        </w:rPr>
        <w:t>Bachelors</w:t>
      </w:r>
      <w:r>
        <w:rPr>
          <w:rStyle w:val="span"/>
          <w:rFonts w:ascii="Arial" w:eastAsia="Arial" w:hAnsi="Arial" w:cs="Arial"/>
          <w:color w:val="595959"/>
          <w:sz w:val="18"/>
          <w:szCs w:val="18"/>
        </w:rPr>
        <w:t>: computer science</w:t>
      </w:r>
      <w:r>
        <w:rPr>
          <w:rFonts w:ascii="Arial" w:eastAsia="Arial" w:hAnsi="Arial" w:cs="Arial"/>
          <w:color w:val="595959"/>
          <w:sz w:val="18"/>
          <w:szCs w:val="18"/>
        </w:rPr>
        <w:t xml:space="preserve"> </w:t>
      </w:r>
    </w:p>
    <w:p w14:paraId="5EF88EE5" w14:textId="77777777" w:rsidR="0045734B" w:rsidRDefault="00000000">
      <w:pPr>
        <w:pStyle w:val="divdocumentheading"/>
        <w:tabs>
          <w:tab w:val="left" w:pos="3874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Activities and Honors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008ED8DD" w14:textId="77777777" w:rsidR="0045734B" w:rsidRDefault="00000000">
      <w:pPr>
        <w:pStyle w:val="divdocumentulli"/>
        <w:numPr>
          <w:ilvl w:val="0"/>
          <w:numId w:val="8"/>
        </w:numPr>
        <w:spacing w:line="260" w:lineRule="atLeast"/>
        <w:ind w:left="860" w:right="400" w:hanging="183"/>
        <w:rPr>
          <w:rFonts w:ascii="Arial" w:eastAsia="Arial" w:hAnsi="Arial" w:cs="Arial"/>
          <w:color w:val="595959"/>
          <w:sz w:val="18"/>
          <w:szCs w:val="18"/>
        </w:rPr>
      </w:pPr>
      <w:r>
        <w:rPr>
          <w:rFonts w:ascii="Arial" w:eastAsia="Arial" w:hAnsi="Arial" w:cs="Arial"/>
          <w:color w:val="595959"/>
          <w:sz w:val="18"/>
          <w:szCs w:val="18"/>
        </w:rPr>
        <w:t>Actively contribute to open-source .NET projects and developer communities</w:t>
      </w:r>
    </w:p>
    <w:p w14:paraId="03223875" w14:textId="77777777" w:rsidR="0045734B" w:rsidRDefault="00000000">
      <w:pPr>
        <w:pStyle w:val="divdocumentulli"/>
        <w:numPr>
          <w:ilvl w:val="0"/>
          <w:numId w:val="8"/>
        </w:numPr>
        <w:spacing w:line="260" w:lineRule="atLeast"/>
        <w:ind w:left="860" w:right="400" w:hanging="183"/>
        <w:rPr>
          <w:rFonts w:ascii="Arial" w:eastAsia="Arial" w:hAnsi="Arial" w:cs="Arial"/>
          <w:color w:val="595959"/>
          <w:sz w:val="18"/>
          <w:szCs w:val="18"/>
        </w:rPr>
      </w:pPr>
      <w:r>
        <w:rPr>
          <w:rFonts w:ascii="Arial" w:eastAsia="Arial" w:hAnsi="Arial" w:cs="Arial"/>
          <w:color w:val="595959"/>
          <w:sz w:val="18"/>
          <w:szCs w:val="18"/>
        </w:rPr>
        <w:t>Mentor junior developers and support peer learning initiatives</w:t>
      </w:r>
    </w:p>
    <w:p w14:paraId="52DC8D63" w14:textId="77777777" w:rsidR="0045734B" w:rsidRDefault="00000000">
      <w:pPr>
        <w:pStyle w:val="divdocumentulli"/>
        <w:numPr>
          <w:ilvl w:val="0"/>
          <w:numId w:val="8"/>
        </w:numPr>
        <w:spacing w:line="260" w:lineRule="atLeast"/>
        <w:ind w:left="860" w:right="400" w:hanging="183"/>
        <w:rPr>
          <w:rFonts w:ascii="Arial" w:eastAsia="Arial" w:hAnsi="Arial" w:cs="Arial"/>
          <w:color w:val="595959"/>
          <w:sz w:val="18"/>
          <w:szCs w:val="18"/>
        </w:rPr>
      </w:pPr>
      <w:r>
        <w:rPr>
          <w:rFonts w:ascii="Arial" w:eastAsia="Arial" w:hAnsi="Arial" w:cs="Arial"/>
          <w:color w:val="595959"/>
          <w:sz w:val="18"/>
          <w:szCs w:val="18"/>
        </w:rPr>
        <w:t>Participate in Microsoft tech events, webinars, and local coding meetups</w:t>
      </w:r>
    </w:p>
    <w:p w14:paraId="7228ECBC" w14:textId="77777777" w:rsidR="0045734B" w:rsidRDefault="00000000">
      <w:pPr>
        <w:pStyle w:val="divdocumentulli"/>
        <w:numPr>
          <w:ilvl w:val="0"/>
          <w:numId w:val="8"/>
        </w:numPr>
        <w:spacing w:line="260" w:lineRule="atLeast"/>
        <w:ind w:left="860" w:right="400" w:hanging="183"/>
        <w:rPr>
          <w:rFonts w:ascii="Arial" w:eastAsia="Arial" w:hAnsi="Arial" w:cs="Arial"/>
          <w:color w:val="595959"/>
          <w:sz w:val="18"/>
          <w:szCs w:val="18"/>
        </w:rPr>
      </w:pPr>
      <w:r>
        <w:rPr>
          <w:rFonts w:ascii="Arial" w:eastAsia="Arial" w:hAnsi="Arial" w:cs="Arial"/>
          <w:color w:val="595959"/>
          <w:sz w:val="18"/>
          <w:szCs w:val="18"/>
        </w:rPr>
        <w:t>Volunteer technical support for non-profit digital projects</w:t>
      </w:r>
    </w:p>
    <w:p w14:paraId="270ECAC1" w14:textId="77777777" w:rsidR="0045734B" w:rsidRDefault="00000000">
      <w:pPr>
        <w:pStyle w:val="divdocumentulli"/>
        <w:numPr>
          <w:ilvl w:val="0"/>
          <w:numId w:val="8"/>
        </w:numPr>
        <w:spacing w:line="260" w:lineRule="atLeast"/>
        <w:ind w:left="860" w:right="400" w:hanging="183"/>
        <w:rPr>
          <w:rFonts w:ascii="Arial" w:eastAsia="Arial" w:hAnsi="Arial" w:cs="Arial"/>
          <w:color w:val="595959"/>
          <w:sz w:val="18"/>
          <w:szCs w:val="18"/>
        </w:rPr>
      </w:pPr>
      <w:r>
        <w:rPr>
          <w:rFonts w:ascii="Arial" w:eastAsia="Arial" w:hAnsi="Arial" w:cs="Arial"/>
          <w:color w:val="595959"/>
          <w:sz w:val="18"/>
          <w:szCs w:val="18"/>
        </w:rPr>
        <w:t>Share knowledge through forums like Stack Overflow and GitHub</w:t>
      </w:r>
    </w:p>
    <w:p w14:paraId="7D851BA9" w14:textId="77777777" w:rsidR="0045734B" w:rsidRDefault="00000000">
      <w:pPr>
        <w:pStyle w:val="divdocumentheading"/>
        <w:tabs>
          <w:tab w:val="left" w:pos="4319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Accomplishments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76832285" w14:textId="77777777" w:rsidR="0045734B" w:rsidRDefault="00000000">
      <w:pPr>
        <w:pStyle w:val="divdocumentulli"/>
        <w:numPr>
          <w:ilvl w:val="0"/>
          <w:numId w:val="9"/>
        </w:numPr>
        <w:spacing w:line="260" w:lineRule="atLeast"/>
        <w:ind w:left="860" w:right="400" w:hanging="183"/>
        <w:rPr>
          <w:rFonts w:ascii="Arial" w:eastAsia="Arial" w:hAnsi="Arial" w:cs="Arial"/>
          <w:color w:val="595959"/>
          <w:sz w:val="18"/>
          <w:szCs w:val="18"/>
        </w:rPr>
      </w:pPr>
      <w:r>
        <w:rPr>
          <w:rFonts w:ascii="Arial" w:eastAsia="Arial" w:hAnsi="Arial" w:cs="Arial"/>
          <w:color w:val="595959"/>
          <w:sz w:val="18"/>
          <w:szCs w:val="18"/>
        </w:rPr>
        <w:t xml:space="preserve">Recognized as </w:t>
      </w:r>
      <w:r>
        <w:rPr>
          <w:rStyle w:val="em"/>
          <w:rFonts w:ascii="Arial" w:eastAsia="Arial" w:hAnsi="Arial" w:cs="Arial"/>
          <w:i/>
          <w:iCs/>
          <w:color w:val="595959"/>
          <w:sz w:val="18"/>
          <w:szCs w:val="18"/>
        </w:rPr>
        <w:t>Employee of the Quarter</w:t>
      </w:r>
      <w:r>
        <w:rPr>
          <w:rFonts w:ascii="Arial" w:eastAsia="Arial" w:hAnsi="Arial" w:cs="Arial"/>
          <w:color w:val="595959"/>
          <w:sz w:val="18"/>
          <w:szCs w:val="18"/>
        </w:rPr>
        <w:t xml:space="preserve"> for delivering high-impact .NET application ahead of schedule</w:t>
      </w:r>
    </w:p>
    <w:p w14:paraId="1FD03989" w14:textId="77777777" w:rsidR="0045734B" w:rsidRDefault="00000000">
      <w:pPr>
        <w:pStyle w:val="divdocumentulli"/>
        <w:numPr>
          <w:ilvl w:val="0"/>
          <w:numId w:val="9"/>
        </w:numPr>
        <w:spacing w:line="260" w:lineRule="atLeast"/>
        <w:ind w:left="860" w:right="400" w:hanging="183"/>
        <w:rPr>
          <w:rFonts w:ascii="Arial" w:eastAsia="Arial" w:hAnsi="Arial" w:cs="Arial"/>
          <w:color w:val="595959"/>
          <w:sz w:val="18"/>
          <w:szCs w:val="18"/>
        </w:rPr>
      </w:pPr>
      <w:r>
        <w:rPr>
          <w:rFonts w:ascii="Arial" w:eastAsia="Arial" w:hAnsi="Arial" w:cs="Arial"/>
          <w:color w:val="595959"/>
          <w:sz w:val="18"/>
          <w:szCs w:val="18"/>
        </w:rPr>
        <w:t>Led a cross-functional team to complete a critical migration to ASP.NET Core, reducing system downtime by 30%</w:t>
      </w:r>
    </w:p>
    <w:p w14:paraId="123C01EE" w14:textId="77777777" w:rsidR="0045734B" w:rsidRDefault="00000000">
      <w:pPr>
        <w:pStyle w:val="divdocumentulli"/>
        <w:numPr>
          <w:ilvl w:val="0"/>
          <w:numId w:val="9"/>
        </w:numPr>
        <w:spacing w:line="260" w:lineRule="atLeast"/>
        <w:ind w:left="860" w:right="400" w:hanging="183"/>
        <w:rPr>
          <w:rFonts w:ascii="Arial" w:eastAsia="Arial" w:hAnsi="Arial" w:cs="Arial"/>
          <w:color w:val="595959"/>
          <w:sz w:val="18"/>
          <w:szCs w:val="18"/>
        </w:rPr>
      </w:pPr>
      <w:r>
        <w:rPr>
          <w:rFonts w:ascii="Arial" w:eastAsia="Arial" w:hAnsi="Arial" w:cs="Arial"/>
          <w:color w:val="595959"/>
          <w:sz w:val="18"/>
          <w:szCs w:val="18"/>
        </w:rPr>
        <w:t>Achieved 99.9% application uptime over 12 months through performance tuning and proactive debugging</w:t>
      </w:r>
    </w:p>
    <w:p w14:paraId="2322D40A" w14:textId="77777777" w:rsidR="0045734B" w:rsidRDefault="00000000">
      <w:pPr>
        <w:pStyle w:val="divdocumentulli"/>
        <w:numPr>
          <w:ilvl w:val="0"/>
          <w:numId w:val="9"/>
        </w:numPr>
        <w:spacing w:line="260" w:lineRule="atLeast"/>
        <w:ind w:left="860" w:right="400" w:hanging="183"/>
        <w:rPr>
          <w:rFonts w:ascii="Arial" w:eastAsia="Arial" w:hAnsi="Arial" w:cs="Arial"/>
          <w:color w:val="595959"/>
          <w:sz w:val="18"/>
          <w:szCs w:val="18"/>
        </w:rPr>
      </w:pPr>
      <w:r>
        <w:rPr>
          <w:rFonts w:ascii="Arial" w:eastAsia="Arial" w:hAnsi="Arial" w:cs="Arial"/>
          <w:color w:val="595959"/>
          <w:sz w:val="18"/>
          <w:szCs w:val="18"/>
        </w:rPr>
        <w:t>Successfully mentored 4 junior developers, two of whom were promoted within a year</w:t>
      </w:r>
    </w:p>
    <w:p w14:paraId="0A2D4F8A" w14:textId="77777777" w:rsidR="0045734B" w:rsidRDefault="00000000">
      <w:pPr>
        <w:pStyle w:val="divdocumentulli"/>
        <w:numPr>
          <w:ilvl w:val="0"/>
          <w:numId w:val="9"/>
        </w:numPr>
        <w:spacing w:line="260" w:lineRule="atLeast"/>
        <w:ind w:left="860" w:right="400" w:hanging="183"/>
        <w:rPr>
          <w:rFonts w:ascii="Arial" w:eastAsia="Arial" w:hAnsi="Arial" w:cs="Arial"/>
          <w:color w:val="595959"/>
          <w:sz w:val="18"/>
          <w:szCs w:val="18"/>
        </w:rPr>
      </w:pPr>
      <w:r>
        <w:rPr>
          <w:rFonts w:ascii="Arial" w:eastAsia="Arial" w:hAnsi="Arial" w:cs="Arial"/>
          <w:color w:val="595959"/>
          <w:sz w:val="18"/>
          <w:szCs w:val="18"/>
        </w:rPr>
        <w:t>Received client appreciation for delivering a complex enterprise module with zero post-deployment issues</w:t>
      </w:r>
    </w:p>
    <w:p w14:paraId="075114B0" w14:textId="77777777" w:rsidR="0045734B" w:rsidRDefault="00000000">
      <w:pPr>
        <w:pStyle w:val="divdocumentulli"/>
        <w:numPr>
          <w:ilvl w:val="0"/>
          <w:numId w:val="9"/>
        </w:numPr>
        <w:spacing w:line="260" w:lineRule="atLeast"/>
        <w:ind w:left="860" w:right="400" w:hanging="183"/>
        <w:rPr>
          <w:rFonts w:ascii="Arial" w:eastAsia="Arial" w:hAnsi="Arial" w:cs="Arial"/>
          <w:color w:val="595959"/>
          <w:sz w:val="18"/>
          <w:szCs w:val="18"/>
        </w:rPr>
      </w:pPr>
      <w:r>
        <w:rPr>
          <w:rFonts w:ascii="Arial" w:eastAsia="Arial" w:hAnsi="Arial" w:cs="Arial"/>
          <w:color w:val="595959"/>
          <w:sz w:val="18"/>
          <w:szCs w:val="18"/>
        </w:rPr>
        <w:t>Surpassed sprint delivery targets consistently in Agile teams across multiple projects</w:t>
      </w:r>
    </w:p>
    <w:p w14:paraId="4C935637" w14:textId="77777777" w:rsidR="0045734B" w:rsidRDefault="00000000">
      <w:pPr>
        <w:spacing w:line="14" w:lineRule="exact"/>
      </w:pPr>
      <w:r>
        <w:rPr>
          <w:color w:val="FFFFFF"/>
          <w:sz w:val="2"/>
        </w:rPr>
        <w:t>#HRJ#35df0328-1a2b-45f9-9af2-5fe11bc779f4#</w:t>
      </w:r>
    </w:p>
    <w:sectPr w:rsidR="0045734B">
      <w:pgSz w:w="12240" w:h="15840"/>
      <w:pgMar w:top="500" w:right="500" w:bottom="50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52E00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20DD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4065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D421A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248CB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F588B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C7E22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9B4B4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04AC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91CBB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56FD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308A2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9E27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D84A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5E45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8205E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3476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B82EB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47299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A22A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6784E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886E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DE5E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2C6B1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30044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9623B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7082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34E38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5057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704D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5F043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70BF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0548C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92D1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7C35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9264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89A26D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F88F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71CE0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8A51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85473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A869A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66BE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5885B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8AC75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700C09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16FA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99A94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EAA6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A4C8F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94E86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09A8B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A1AFC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28F4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817285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1075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BC844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662D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AE74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524C3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BA9D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72D2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370D0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98F8F9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9470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4526E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BC92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FC59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370BD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48A2D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A88B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CC06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309063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EC1C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7CE40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EF61F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B2C9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EBC35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94BB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BAB9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8A58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4A752619"/>
    <w:multiLevelType w:val="multilevel"/>
    <w:tmpl w:val="82A8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25385">
    <w:abstractNumId w:val="0"/>
  </w:num>
  <w:num w:numId="2" w16cid:durableId="1415280557">
    <w:abstractNumId w:val="1"/>
  </w:num>
  <w:num w:numId="3" w16cid:durableId="672268686">
    <w:abstractNumId w:val="2"/>
  </w:num>
  <w:num w:numId="4" w16cid:durableId="61297101">
    <w:abstractNumId w:val="3"/>
  </w:num>
  <w:num w:numId="5" w16cid:durableId="406343155">
    <w:abstractNumId w:val="4"/>
  </w:num>
  <w:num w:numId="6" w16cid:durableId="1561670936">
    <w:abstractNumId w:val="5"/>
  </w:num>
  <w:num w:numId="7" w16cid:durableId="1629970625">
    <w:abstractNumId w:val="6"/>
  </w:num>
  <w:num w:numId="8" w16cid:durableId="631253586">
    <w:abstractNumId w:val="7"/>
  </w:num>
  <w:num w:numId="9" w16cid:durableId="1011445191">
    <w:abstractNumId w:val="8"/>
  </w:num>
  <w:num w:numId="10" w16cid:durableId="14115851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4B"/>
    <w:rsid w:val="0002626E"/>
    <w:rsid w:val="000573A8"/>
    <w:rsid w:val="001460EC"/>
    <w:rsid w:val="001773E6"/>
    <w:rsid w:val="001E2818"/>
    <w:rsid w:val="0026537B"/>
    <w:rsid w:val="002E0EEF"/>
    <w:rsid w:val="002E15C9"/>
    <w:rsid w:val="003F60DC"/>
    <w:rsid w:val="0045734B"/>
    <w:rsid w:val="006F5D3C"/>
    <w:rsid w:val="009B3A65"/>
    <w:rsid w:val="00A06EFB"/>
    <w:rsid w:val="00B14868"/>
    <w:rsid w:val="00B36CD6"/>
    <w:rsid w:val="00BD3761"/>
    <w:rsid w:val="00CE119D"/>
    <w:rsid w:val="00D4259F"/>
    <w:rsid w:val="00DF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CDC56"/>
  <w15:docId w15:val="{C6561538-7483-4B68-84C9-60E5CD4DD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595959"/>
    </w:rPr>
  </w:style>
  <w:style w:type="paragraph" w:customStyle="1" w:styleId="divdocumentdivSECTIONNAME">
    <w:name w:val="div_document_div_SECTION_NAME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1000" w:lineRule="atLeast"/>
    </w:pPr>
    <w:rPr>
      <w:rFonts w:ascii="Courier New" w:eastAsia="Courier New" w:hAnsi="Courier New" w:cs="Courier New"/>
      <w:caps/>
      <w:color w:val="434D54"/>
      <w:sz w:val="68"/>
      <w:szCs w:val="6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</w:pPr>
    <w:rPr>
      <w:color w:val="434D54"/>
      <w:sz w:val="18"/>
      <w:szCs w:val="18"/>
    </w:rPr>
  </w:style>
  <w:style w:type="character" w:customStyle="1" w:styleId="sprtr">
    <w:name w:val="sprtr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socialnth-last-child1sprtr">
    <w:name w:val="document_social_nth-last-child(1)_sprtr"/>
    <w:basedOn w:val="DefaultParagraphFont"/>
    <w:rPr>
      <w:vanish/>
    </w:rPr>
  </w:style>
  <w:style w:type="paragraph" w:customStyle="1" w:styleId="documentSECTIONCNTCsectionnotbtnlnk">
    <w:name w:val="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4" w:color="auto"/>
      </w:pBdr>
    </w:pPr>
  </w:style>
  <w:style w:type="character" w:customStyle="1" w:styleId="divdocumentheadingCharacter">
    <w:name w:val="div_document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434D54"/>
      <w:sz w:val="24"/>
      <w:szCs w:val="24"/>
    </w:rPr>
  </w:style>
  <w:style w:type="paragraph" w:customStyle="1" w:styleId="divdocumentsinglecolumn">
    <w:name w:val="div_document_singlecolumn"/>
    <w:basedOn w:val="Normal"/>
    <w:pPr>
      <w:pBdr>
        <w:left w:val="none" w:sz="0" w:space="20" w:color="auto"/>
        <w:right w:val="none" w:sz="0" w:space="20" w:color="auto"/>
      </w:pBdr>
    </w:pPr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em">
    <w:name w:val="em"/>
    <w:basedOn w:val="DefaultParagraphFont"/>
    <w:rPr>
      <w:sz w:val="24"/>
      <w:szCs w:val="24"/>
      <w:bdr w:val="none" w:sz="0" w:space="0" w:color="auto"/>
      <w:vertAlign w:val="baseline"/>
    </w:rPr>
  </w:style>
  <w:style w:type="paragraph" w:styleId="ListParagraph">
    <w:name w:val="List Paragraph"/>
    <w:basedOn w:val="Normal"/>
    <w:uiPriority w:val="34"/>
    <w:qFormat/>
    <w:rsid w:val="009B3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Veera Sureddy</vt:lpstr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Veera Sureddy</dc:title>
  <dc:creator>Bumbleebee</dc:creator>
  <cp:lastModifiedBy>veera sureddy</cp:lastModifiedBy>
  <cp:revision>2</cp:revision>
  <dcterms:created xsi:type="dcterms:W3CDTF">2025-08-21T14:37:00Z</dcterms:created>
  <dcterms:modified xsi:type="dcterms:W3CDTF">2025-08-21T14:37:00Z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35df0328-1a2b-45f9-9af2-5fe11bc779f4</vt:lpwstr>
  </property>
  <property fmtid="{D5CDD505-2E9C-101B-9397-08002B2CF9AE}" pid="3" name="x1ye=0">
    <vt:lpwstr>OG8AAB+LCAAAAAAABAAUmrW2q1AURT+IArcSd3c63F0CfP27r0xBcgJ7rzVnRkRSwCmYYRhKZFgK5iEOEVAIRhFYgDmYoXrKK215UdOh0GtA48gXH5G2qVoxSdZ311MyEyKfgPdFeGcPtrl7DyM6r3NWqNnSqT59uJ6XNaq56peYYGwGOA5s88lxaVeEKcdUELoOTHdLnopQKKqwikXC6aG5zRDTolyZlkn72JtUwg8HZRjDTEjrchffDshAsRp</vt:lpwstr>
  </property>
  <property fmtid="{D5CDD505-2E9C-101B-9397-08002B2CF9AE}" pid="4" name="x1ye=1">
    <vt:lpwstr>6Dxoqlg2IThpg2ZLCSrdOjhc7Lk6CgpAJJGeT+wGXHSdJSi1FcVWQVL4l7U4wlM481xpbQ74AoJfI0w6MLxZh692ZR3+jkXX8r8Pe/kudpCUgurKFLzst6XEZ+zkXnvkcIkpg8Ea8Yk8hO7JWcKdKUtapfYAcmFF2EenTR4CLWArWb6g7CiQl0uni4rPwXDNLOCb0yVDBWot+nXNDjEvGYUgqO8coBsS7kzFfh2Id5xhlqWyMdN/Bqx06ne/HaN</vt:lpwstr>
  </property>
  <property fmtid="{D5CDD505-2E9C-101B-9397-08002B2CF9AE}" pid="5" name="x1ye=10">
    <vt:lpwstr>7aLOAUJWGHBMTFNX4WbxcHLlf+PUbTARfWv381yHTtoyYUU+GvhDzlAzvfMDCdgbmpnm2uUi7wMW6KpMZ9ILvN2uKSG957GcFOTXqVnFkHsgZhxglYllwdYuzwY1mTi9lYnvYefd4QrPjZcjXerCahjGxqGIh4tS1Wb/FpzGn9FWlciYfR0mcP5Rg1ICNEckWFArmGabySPT4dqvpeK39FYH7q9heaVzSqcs6uFdPTSpsSv0vWXcM//UHKiYYR1</vt:lpwstr>
  </property>
  <property fmtid="{D5CDD505-2E9C-101B-9397-08002B2CF9AE}" pid="6" name="x1ye=100">
    <vt:lpwstr>UaF0cNqkw3VM1sHgnaCx+avQpk1iM2J4eEA603GpbJnfRVy7E7Ay5Rahu9lgIAGb19MZ0yP8KTWRdoAhcp9Q2zW3MG47q+jdnStB8hzqxc5WoJJlpIIurjADlSBuNbUW6OnUTW13N27hOK4uq0UxBROqC8gBVUMeqPgMRUhconJDcSoJXou1+cwtGHxQDapg0eRRRA3FQCwl30qDSreSgvDjtKpbjiHobbsRbRZP6CXNpu9WvpI1aUVaz/6MFLx</vt:lpwstr>
  </property>
  <property fmtid="{D5CDD505-2E9C-101B-9397-08002B2CF9AE}" pid="7" name="x1ye=101">
    <vt:lpwstr>+SoluPp/rVpCOdX9MrSIs1vYAjkljAkNrRGpTkHBDQGD0ZAPAFa7D4ESnD9TQJht74OrtLW07QlVUrvL4DXm0zfPIobRkYU8+FEVFqorzTdxRHUP09OWUo1+JsY02cQqHzCkLTHIwOtzlZw7meoINYxmTvZ6xX+eqGWVLO8GVoeoQUuKD4s+GAnpb/Dy9dqZ+rEvrsq/2S5pLQdZGlht3T0/7NVkAjtucEt0QO5Hd4MbtNji49yItxYtnIgMyOm</vt:lpwstr>
  </property>
  <property fmtid="{D5CDD505-2E9C-101B-9397-08002B2CF9AE}" pid="8" name="x1ye=102">
    <vt:lpwstr>LB/9i8ysJd6CVNjDcvMjmBVXI4uUuNdCX+JNMz0ZVZ0FDRDsL1U2mf5ZzPFIhYl4ZfniTAW/lpKcRlK/uBlf4Oee/zPau+84R+EPzTwmlVj9ic/J1JcsRjEwncWvW5DtIsYdCk0nGRSM3D/SmG75feiA4qJcdxVluqMKnBgJc9JVOcdsLeddCsdqqQhFq4NsdVKFQUBRg+LtmWE5TPuuIXRFU5SOFwOSqf0yt8uUU/9jWtR0PNlfY+vNmLEQ7CE</vt:lpwstr>
  </property>
  <property fmtid="{D5CDD505-2E9C-101B-9397-08002B2CF9AE}" pid="9" name="x1ye=103">
    <vt:lpwstr>OUzxUVadmUHCLAgSpQrg/BDNv59zo/xO11Nakh08CmMCuVuB8efqzBUaVhAv9l5olFWEbAqZBftj3qc71wlPTRStr6l31Z75e/KnXe38T2ydvvPSd/RaeeRTnoCzNVzSy7oBWT5e/weBwt/mxDo4lOE3w8OMWQjKle/+55yDii1Tfk3IuS+q1L4rQyp20x/2dEY3UVb6ir9EBpViFvjtZiETbgj5rqzGLah/lbEkN3yAaTP32/KXGqpHBWw+RS/</vt:lpwstr>
  </property>
  <property fmtid="{D5CDD505-2E9C-101B-9397-08002B2CF9AE}" pid="10" name="x1ye=104">
    <vt:lpwstr>7n5uugT2cNznaowIfZCC2Wr6cMpPuFeWPHrgIrNXTxJLF0iM6MDDTwj4Tln3XJADu6fc4CE1A78eoQXMlMrbz/pEITyNHqkq9vnxme34WrNeKt+E47uuyV08/e73RwSxukkxNu7JxwSe+nE6gPA+7xOTtfpFU8StAsbtS6buCjsr9l7PW+TtNW8CNcPeTO8IU7IVbc+ofjkFx52PxOcs4giScLIPLdUWGsmHfLDbu+brqRkAFuytcDxq6Ur3K7i</vt:lpwstr>
  </property>
  <property fmtid="{D5CDD505-2E9C-101B-9397-08002B2CF9AE}" pid="11" name="x1ye=105">
    <vt:lpwstr>/iAQ7UWW3UWwPqR5uO5Yxe6vGIRHCjTs1/3DmhuVY5ilk+pM0TUVIsP8M28UW1c29rCDJ01oEPfZTCJcJpKT5DqiVVpsp7i6zn88ZSIcxF6eKgbLS4EqOzt/SMXkGuj1sPtw+VrAs8Ps1/e0VkEQmL2kHYnBdRh38VELUi1HbMXcU5MiN7Bg7Hr4GbUS9WEM3k9na7QbiQHwJqbFSLVUFdMQ8ySXpvQxqwz+Qy4ThUE19kAOyLdmO83WUwVw8ES</vt:lpwstr>
  </property>
  <property fmtid="{D5CDD505-2E9C-101B-9397-08002B2CF9AE}" pid="12" name="x1ye=106">
    <vt:lpwstr>7Sne/5y3aE5Y6SlQ4z2/dTN86qBTIg7jcVvWXynbxSsjJiHHFDorprNap2jx7Q8EbNGkLpBaK/A+gdjvREB5Tt0ATCDViT8upEvfySDsWMHrA1HGcW97oz7uzGwdoBH/Dey6l1cUXXMQAnJG09yqEtpSiwuqT95FtXPtaCRb4T7ubUo+PIWfEQ6GXjUE60+Pg2iB9lKTYaVtJrUCFjePPmQiJxb19PNgxigZy1dcOytXXra20fg4nct6yK6QzuR</vt:lpwstr>
  </property>
  <property fmtid="{D5CDD505-2E9C-101B-9397-08002B2CF9AE}" pid="13" name="x1ye=107">
    <vt:lpwstr>TDtrr8KMXNHn9A8tNuv7seSv3pqRshyVaf/FUmeBXnxdu8Ulpr5jIAKPRGQwWgzVQgf+IW6QfP6fGop98eiEUkTa2wflWj2hn7v1USMxnk3H/2Bgk0xwYmuKOiGLivddiylXSjTKO71bbsPvxMoy8GIWuEAdMc7VpfyBAu4nV4auOxSk70sUsxGZMFXYWI5ioYWsgjeiddwN4LNpVjz2J7P9MCVPNygLKWoQyhliWCEMNXdankhb9MXoMbliRF6</vt:lpwstr>
  </property>
  <property fmtid="{D5CDD505-2E9C-101B-9397-08002B2CF9AE}" pid="14" name="x1ye=108">
    <vt:lpwstr>noIBLyNXWx0E5VF9qy79dUWubK25IfcYZoFUdnF23F6F5UZ2v/n0rZh8bbGbF43bHqthEPVMOLDKnfqUjrgRpy/MHXIQItJX5lmaCgsUjYI0HWHfsgipcSlKGVOcPDQFnp5RNokx3wLG8GwHlQIFacBjXxuGdy0gp/+GTUwDyeNHiB4MYv1Bzh0fKEpNh32qYNxaEXi+3gtpbpu1DOVXN8hJfJPQKZK38lTxUXOaX3LOtCr8BE227tcGq7JHMC3</vt:lpwstr>
  </property>
  <property fmtid="{D5CDD505-2E9C-101B-9397-08002B2CF9AE}" pid="15" name="x1ye=109">
    <vt:lpwstr>Ein6lRoS/D+uRHJ+xl5xiXuLt8AN3PZ/M5z1iAel2DGLqMSbAzbmPjfiRQ13bbgEl8xxcFZp9sxU1cOP10x5B45TN6uN80XVL2b3cnM922YAJI+7n+5XS8E4X9pe8OS0Rf7PD0FVQH4eaKJvzRDJdIIcDN2ktfESi2+z2iZT+O9jA46ZzFGPaM1H4U+vWMEsKBI5mlWRvwkfTQXnsdY3d8mEPQc/OybQY93M2JhXiuT5Is48BmeZAX5Po4gGuCQ</vt:lpwstr>
  </property>
  <property fmtid="{D5CDD505-2E9C-101B-9397-08002B2CF9AE}" pid="16" name="x1ye=11">
    <vt:lpwstr>ORMrd+RmFFFcNHLwNlv+Z7XotG97Ns4obHpHQnfYrT5XbExBtLjh8K8ILNcWZkrW8xr3ReC9Wg4HqhE4lLWDoIYYVcPV6TXFYDc6N0nsEnOUIoKECMy+1vUNT5/9Bz/SskHr5UqiKhJUflVGiFjl6DQ9fhgHQ47yWl+4Y2KSG7V5O6uOTbCmlBFtmNBoL/+LxxBmrFFQD55DRuOuw34StoGEyrzKryFmp75D4IvZChReOM3z5tCX9Tz8ahuhDUT</vt:lpwstr>
  </property>
  <property fmtid="{D5CDD505-2E9C-101B-9397-08002B2CF9AE}" pid="17" name="x1ye=110">
    <vt:lpwstr>78ofrsdSf/qzVAGqGrtvcpOgr4aH7++pafxC70lrxhxwEaqb+ROLG2Q1r4g8ZXpAm5kRqPZhdmybxY4KgXrfQSGHgZIfqgphZAyqltSvDqWRjcZw0D+UX3klPqL0hP+Hjk5frhhgeoQmNM50ePWnGVAPezMJ/uOS9iZoWohDRKT8WPPgz0YSE7nLX9RrrTIa+gLomKX2mbB75b01sNiOkbbhWmeFsONK2HZGcI0mp5rq8bFjELp1RhChOolKAls</vt:lpwstr>
  </property>
  <property fmtid="{D5CDD505-2E9C-101B-9397-08002B2CF9AE}" pid="18" name="x1ye=111">
    <vt:lpwstr>mNSW2QbMDets0uoyBbRbvqNeTJX70qLJeUKh5141Q9zf2R7U1cBKZzK0Df6OI8NDkrf6/ssSRjDS23sEoGJTwmNBXayVi7x9R99BDjxrvi/bw8sSbWUtNxrOEE8XZPNTZFus79FHda2rMWu3HF5nkSYrtH6hLl80UU3txy1G+Jw2lIQdlQCIylFsurzpL9qxq7optUfgyJYA8FYaGTkHClMU43hZmQ6ASa+q1nP5m16ZcFsdluKD4xnXz2sKSWK</vt:lpwstr>
  </property>
  <property fmtid="{D5CDD505-2E9C-101B-9397-08002B2CF9AE}" pid="19" name="x1ye=112">
    <vt:lpwstr>b6048Fq83FfF68xQV5NTHcvcXquu1sNIuOzbuDnonOVomdoUMz/utD2oxeiIOQXOQshoW/RKTJ2BwATuS3vfm/8m/O5cunaA8RerAHDpj8kb0QRKvUpSnGFLPikWiKAu01j3DU5MLaajsH7LaTCCQHta7GizJrD9Qnsi7ZaHB8VlLETogiRJjDLTJcJf+wO8ePbv33+sRQRlOG8AAA==</vt:lpwstr>
  </property>
  <property fmtid="{D5CDD505-2E9C-101B-9397-08002B2CF9AE}" pid="20" name="x1ye=12">
    <vt:lpwstr>iOlHoU0iaycTYLXbmxL5pXLXsS+6AuUd0K3tbr1BbX3FQ1zc03Ou7XJ48Hmf+pqnqWcKlKYCqYd0ULQkjiRm1spvJ29n2UwiuDRfrSaaeOKGu/HiobbV6MR++t/FCLJDC6s0jG4dz4LRZl38oTp3qlKAEQt9Z3mkjjkJXzFwGF5+ivjSqGDVfeFYUlFT/uLa9e7WrbvIgFsgRDOHI81WTeTi6bfrNP7uAbfgVWrEQM8W0uM9hzu44JDNI3umF91</vt:lpwstr>
  </property>
  <property fmtid="{D5CDD505-2E9C-101B-9397-08002B2CF9AE}" pid="21" name="x1ye=13">
    <vt:lpwstr>DvLnfXSyUOvnMNw+0aIVY/Cxyrt6kijvZ/8/h3IvYFMAuEkL3GpZUR11hEGyzYMuE0t/JDGtGcKb+2+bMDQiNqgT6hBRgnij2rkx+lNEl6ZirK/o6TwYLWZlyKNB8UdZDRg57CTaZIoKdFe7s0AQru7ja95D3aVsMU8VUFf4iIyTzzMukX2n/kbO8uKZnvl56ztXk4qChgUhSPrEboRBTooAGDmXiWo2NCY1Cric75dUQpKakUxiAqEhhUQKFXn</vt:lpwstr>
  </property>
  <property fmtid="{D5CDD505-2E9C-101B-9397-08002B2CF9AE}" pid="22" name="x1ye=14">
    <vt:lpwstr>QQBcH+tw0EdxIlu+Rp3ObTbTaJv5m8FO4ZT3+4TRJtu+8WbOQrcRCztDMEmJP1rE+CT3UiFDVi/EKw/vyeAszLM2KDiVJAdUg9xYeu5y9+50vSTV3U9XOWqi9J2A1DvzQscFag27Qj82arpivurNEFra6e4PglonnxmYmVuTB+VyoRoJfIiU1oO4cQb+HIKCSnDW2jMPBPDNikQxEujQ8z/VOp9Sm+cNh/JtFihPwGqfB1At/Svz6W9AJxO8zRp</vt:lpwstr>
  </property>
  <property fmtid="{D5CDD505-2E9C-101B-9397-08002B2CF9AE}" pid="23" name="x1ye=15">
    <vt:lpwstr>tQ44RIHqwyBeliZPAoWrXZBdr6fJXUdH0hEHXplRc9IBE2TeKVhCW2XKhHKZ6qHkIpQPMgzsaQTgx/Q6uJ8ZaRU+tjUgo+hvNfOik4v2OnhHIXQkLQ5Z7UWNofWKa3c6KKwEIINtm395JYCMoFfd3xS0LktmAWyA5/kE/QeEyvp9euXUSzrAqwqPcYKEUvYvxiXW+zpBlVuRvnO7Es/uhMS/1FPXUfFNT2srRu/tjiWkOLj9lSbqcR2r86lSOq+</vt:lpwstr>
  </property>
  <property fmtid="{D5CDD505-2E9C-101B-9397-08002B2CF9AE}" pid="24" name="x1ye=16">
    <vt:lpwstr>v+2rPmNMH7Jyt7QYXwLklejykqnX3LmpZiPNq5/BqRQY+wMW/1Eo3Ko2cMunI0XXfy4T+akjwV1Cs7Pkd/pyZW2bjOaWv4ZvTdkIEBfuVE6PhrL4o09h0VgGFPpwWKEm+shzcQEBt46lK8JR9cjyNNZ6dmOlI8hd5RmihfLRmPTte9McuqJ9HqcqZkjGmmXMktKJY8z7+AT/GKKykoCW+KCCid4PrJhCUZ1EOsHozYUfvy4BOU66I5aufAgw8qd</vt:lpwstr>
  </property>
  <property fmtid="{D5CDD505-2E9C-101B-9397-08002B2CF9AE}" pid="25" name="x1ye=17">
    <vt:lpwstr>KyixFOIOaW0SssRhBzwLr9Yv2isIFf/jiHgdvMmPTEg0A/fUN5DR5Vt9KBCcA9bpjHLwC7Pqgx7kU29iD9iRfnHIaWzqJeMP0rYakhTQgscNfo6xIJ1cc++kuhjtJrr2VR1d3f6jNOOtQKcvY+QYgGpphXjtVnEjS/r304gQUTw8oKfFduxFH3Z/y38HhZe8T9TfNtTVr1P2zxF6plxdsEHvLx5S7gnaaLHPUnoDTaBcImMtznBkzB9aa2tGE0G</vt:lpwstr>
  </property>
  <property fmtid="{D5CDD505-2E9C-101B-9397-08002B2CF9AE}" pid="26" name="x1ye=18">
    <vt:lpwstr>VYGT9VmvRHtC9mfFxth78J4wFWkxE8BMbqK4vwbzfkDzRPLTGpFShAcIrpplcydLw6YuNvfPqh+8tQd3k7V1L0ipN5I6ycQWxpCmvYX1AFtYskKJSgWvuDjdhnmomTl46NZaTvsFiA1zsV6IoZ0KYEqoXhDWt7BkWJa1BScYSMXlqHPXXAPGlD2ZnO80qM1p8k98wYCJw1X4IZzxHZ8nOI6/L3VFdoGy183ZE/sflRGG7AOH+tum0fEPuTAjnw3</vt:lpwstr>
  </property>
  <property fmtid="{D5CDD505-2E9C-101B-9397-08002B2CF9AE}" pid="27" name="x1ye=19">
    <vt:lpwstr>9nI1kOVBd9B5hKBSG6wJbGZPW1B3yk5WNKtqa4d3TI6Fb4UielBYRhWnATWMJyVaeHWgmaFOASJOvNElWruLGgms4B22oBeY9fakf2To5VeKuhGPj0ptuOb8whOMTC2lGCr1R0bKMpcqERkOOyCLMP4KJUPPghxyyAJJTtEzuVPY/E/GHDbr+Vr69ZMFE09zljBVhMxERRmv3vH8iGd6GFJf7mYiLDEEn58HbvQ84jTRbNpRrQswDs4iK3STxUC</vt:lpwstr>
  </property>
  <property fmtid="{D5CDD505-2E9C-101B-9397-08002B2CF9AE}" pid="28" name="x1ye=2">
    <vt:lpwstr>ya7jbGZ0vPzKnkRBYmHHvm16PmBC80GIVsI6O4wXJ8+Ng2MPdUErNm61nUlaw/kMzNyfL93SqYDvFTgQJ3oKrHLhhHuM+tXgt9/yKbYdxqg7FuLNki9KNlCVfBQZ0Kzsy4w69Fx3qf3TII0xgwpLUo2+wq3MDAm53+9F30yzxJOnnFebM6cb0XA7tlCSbWW4MnrDEWKniBe5JBY5GqQYjrPWp+3pQKqC49Mm2mTNBq3JGIgQhst/xzxex6XXUS7</vt:lpwstr>
  </property>
  <property fmtid="{D5CDD505-2E9C-101B-9397-08002B2CF9AE}" pid="29" name="x1ye=20">
    <vt:lpwstr>3fLh9kAcpKDyVC9or6pL7LAkIjM7+sk/g1Cp2zaaU0r+oKro17agCfMqB1JsnOF6oZFVgsBdb9xlpEo5Be21GZewA8dToFycF/2Tzcb0O6ZujoEvwCLxSTWFgfMOEjEYfXcGHv3iK42bzMWX60/pH+KQ5ne5zqURLz2WmL8uSIa/67NyuDXHGQbLAgsUL14YbI2Gw2Xik/Q0Dr2kDZSFekICRTVVsuNAJtFrmUIq/GtHRcoKb9q73/Y37jiV3q1</vt:lpwstr>
  </property>
  <property fmtid="{D5CDD505-2E9C-101B-9397-08002B2CF9AE}" pid="30" name="x1ye=21">
    <vt:lpwstr>1PgMbX3ctS2I38mqCAY8Epq+KIZAL3g4aijwi/Wx8pR3rL+Vu8GKMm4h/puiG7begRYG55hSP47jTfkQvkmQ2UMAjtFsh7JofGNb0Mx9LY4pqYsSpQxSuTMjq99QdUm846lCDukkba2Hqj71ujfe899tQHMLCClD/7UxrW9RysOFfLPfHyfYRKyev5MZdnnQWHEpdrvS7qhujjRRrWYGxa7lC54hwacmfN1dHor+1yNyGbf0tl8Hmk4ZT9iu/kZ</vt:lpwstr>
  </property>
  <property fmtid="{D5CDD505-2E9C-101B-9397-08002B2CF9AE}" pid="31" name="x1ye=22">
    <vt:lpwstr>z1VoZSP5UWIsVuhmhKUYBOwMsuFhpo3h224r+DXP14RVuJ/4Xk95p1Sr6KNVRiOk/EzUVzZs38H3CKhwq+ptVCIzjAQ8lz0tsBt2ttOpcYex/PbkmUfwsuw53HBU1b8qtRBQCwJr4UxMbKNMhwsC0BtOc9FuGP+t6PQ537PYAJipGUqPLXXOHy+Mxnmpcfc2qYuFPH7/nJJunCK9i0uDuzbTPW4PnhUOTP/3+aybgAMn3KawgcdbCleo+fsozCU</vt:lpwstr>
  </property>
  <property fmtid="{D5CDD505-2E9C-101B-9397-08002B2CF9AE}" pid="32" name="x1ye=23">
    <vt:lpwstr>FiHAokN5cjTSHUG0Rqzr1d16pGZ/PCY4DiHhkVaHHeEHa2Bhea9dtH0IOzOm3ZZNzlfKsm79ETgMDo3ov7S8w/Iv+aWdA/gtfb79P0i8ISh+h7cPX/2JtcYAKrV2gqw8RrjfY7kejLhwbZRA5GO6wpRzVx/+277sVLyp0i9KZlojyEXLo9Vk25mXHZbfp9zMfgIfUQlDbYBchKRn4D5kfvw0kRo8nrSHzHoZ7oQO6fh5kZr+VuGHwx1m1Pd+kA5</vt:lpwstr>
  </property>
  <property fmtid="{D5CDD505-2E9C-101B-9397-08002B2CF9AE}" pid="33" name="x1ye=24">
    <vt:lpwstr>lQMclSD+MTcQk80PgCrUcCtfBQ4+GFMbnkOEMNSgkIO6yvlxB6NGjXyMFaa6azBChFr+A3MuxImCaqsyuDh3VlTaOVZq8+dM212Lb6+BiHQRZXlxTYBy6o/OPUCi9VcoLFZiIE1AIW/fYb5Uo0P18Qm8tAL7qXw7FQfr18oYXiSvQMhWZqv5HAtJhoYtfbi/08nje4OpjVEfFYj33Z4jOThO+8/+/sTHh5E407trBX9afm5QSYREZnWnE7N42zp</vt:lpwstr>
  </property>
  <property fmtid="{D5CDD505-2E9C-101B-9397-08002B2CF9AE}" pid="34" name="x1ye=25">
    <vt:lpwstr>4UoZQ9OtmDvomFCd/nnirUPewTvkMWFpZqQD1jaP8PAyzKrss+7Rmi8fw9lHvFY/hKT0SotdPCDV+ZXzbsRkv4WCYfNNDC9lYep+2oUv8zNavT1l4V2dF04zzUcxFgM1DTUg8l0vmbRENFgkX+5nyPL4cWiIQTCToVjpd133R1mTiLvIU9F+L15TCAXhG/zYEQyRCC0zXrWvIKfvPA63FISDJw54dqnOR1mtwJf1f0sIHp5YAc+aKJtRa8SAAsC</vt:lpwstr>
  </property>
  <property fmtid="{D5CDD505-2E9C-101B-9397-08002B2CF9AE}" pid="35" name="x1ye=26">
    <vt:lpwstr>MINi1r6bSW++rToX1wswtprL2Mnuq0XVdXqtLeJjdlhzFyZrDIZEbiUjfxKv91K2HTlO3vpZcniOuHQcSTC1cPeaYDrYAJGRUtRsEZekeXV6cufjnsg2s9T3mc1/6CkX36iLyx7/nTI3PD6v0D6b/ucnLkxyoKSxEzYF6tC932eJgVh+xFsrDePndQ9HmmxE7L7+Erft+jv7aVVcat4anLQ1gFa+GCHCxhH5ODCCvmB7i5iBxYbmmnTxS7AD1Ib</vt:lpwstr>
  </property>
  <property fmtid="{D5CDD505-2E9C-101B-9397-08002B2CF9AE}" pid="36" name="x1ye=27">
    <vt:lpwstr>0DDS0BQ5eqTrubXC5fKeMB4eCxwKt0hMAMcULaoOItShFVt4oGt/Uwf7ARpw+4As3RbJuJQZQYWdqtIM3yvI40/GZvdBmit4rE61hCnwPxzD/0o/fstVMd5eIrYK9y6IS+vVPax0pNeMQnXa7Li07dkLtbFcWC1hBX8K51ySniW+nHN3EzV30fNaqogBGKU5cn9IU1QNhbQaXnCpUXW+Ugd1Gz4kgtuvF7Iq+7TluZZrchvkMDLzewwaUNPuAUz</vt:lpwstr>
  </property>
  <property fmtid="{D5CDD505-2E9C-101B-9397-08002B2CF9AE}" pid="37" name="x1ye=28">
    <vt:lpwstr>9a/NN7gMYUYk+WtR8aF7JF2H/Coqsz/zu8vetWmx7cS8FeNKt/i7hAEsjHEmuwhLu7W7L/YR9ifXjViJg37PdZ28WELJ0xDwec6+Fytln2Q3O0L0NWpWAVkUHIRHMEQjA2uOgOrfTxNcQvyDJgI1owTvbgTX0cDM9qV0KYtCT6/dVtccHGoBBCKYCTqCxeXXbYZ2pAzn2BCMdLrYxXs2CSeWIuF8dr1wUx1UNgAVMkUYTkvDXZvi28tfDC8I5k8</vt:lpwstr>
  </property>
  <property fmtid="{D5CDD505-2E9C-101B-9397-08002B2CF9AE}" pid="38" name="x1ye=29">
    <vt:lpwstr>CHPOBj/ygvwDZY277ZrolhKTgWbMg3q3SljC6n/KBpqV12LUHQiSAO13d/2Qwab+XcsGLEui6MeyBEOeprzVFsw7GVABac8Nux8ETYKD5pOJnLWaTP37kY62aMxC1jXKm2M79iozi4/HsCnT0COeih1oMr4hMdzW2EpR2DHxq81pX1tsYCxMC7jD6XcZY9Mxs9cdGmmrv7RzHdXE1+/ZUf83kKMe8LL6BvSaTpQOfV+2M+XrAsefoo5kvOmT7qX</vt:lpwstr>
  </property>
  <property fmtid="{D5CDD505-2E9C-101B-9397-08002B2CF9AE}" pid="39" name="x1ye=3">
    <vt:lpwstr>liQxWytfNCFlhIWAWxBiaHx7jMwQzGTJxLhQtny0j2VtMPPUOkOtJR9TsgPkrQ2DX4TEwJgX058CiyCI7mAUWcFSFI29L1m5Xr0tXhJfmZBfXJwRq13pjikXzome6cHWKQFPMhwXeQZKl1HPmrHOJZvhJ6M3ueLhyLOImjdHED0Jlu4lTHS4CvQ0N+VW8e6O1+NnJtFQsVjwFu5lWB5rU180GnXq+ZDEsiRluxfjPRgvnR2hNejmqEoNanpsbnF</vt:lpwstr>
  </property>
  <property fmtid="{D5CDD505-2E9C-101B-9397-08002B2CF9AE}" pid="40" name="x1ye=30">
    <vt:lpwstr>WHuRz8i4TdQIzZ5nlHzVjkh3hdOimplGFZBVJrvMFb44PE35TDIrOriRkM8ksxyDBPnCh9mNWPdtNQtOmcgSKdpmhJYP0T108yZt2P59cgImdkrr5HOh+4jhBblvtOolwy18RNcaDQqfrL0O6O5GKlpsaGtua9eChWETec4sRRR4eKTw538yzL/xr2A6ltQsPxt58XbpPhheR5WNA4bVTdvElrb09gu01+UhFkylUH1mvy728mIY3dPBYMLnfzB</vt:lpwstr>
  </property>
  <property fmtid="{D5CDD505-2E9C-101B-9397-08002B2CF9AE}" pid="41" name="x1ye=31">
    <vt:lpwstr>XvS0fiqDfXP6rdUSikM8UC6trS1Y5RjmnVs4Pl034EqzBa4fzKCGqG/MZ4GF/gDbLvfo9D9Eui+0YjufjG5fMzzkJGePMZcRg0x8q8P/hHi3EmtP6mAr0N7fNIeFQaNDaxVZNCq+KMwf0HxIbx6SrvCQp1f3RuVFbew+BIWUlRZym0qheBfDhmAdWEcQDSb7KF+hT8hmhgUkpNbqfSbYYRw2KsGQkuE50vzQ4rVa/4HAeVePcLsMZMp2ErihtGn</vt:lpwstr>
  </property>
  <property fmtid="{D5CDD505-2E9C-101B-9397-08002B2CF9AE}" pid="42" name="x1ye=32">
    <vt:lpwstr>+w0ps1B3TpxZuPjYVecQvOPx2DD0Y0I9RhjmhssX04WD50OdXwqZWD912evK7sYjDYWZxNOmZAXcRgCFtrzYMjAEJAEmyvn49zfHxKrRmoQFFU7bLvkJtG8L3a4TOQNizC7vMJ3YQ/brlE38i4/2FyAhmDSnXbH+ZSiTjZqqHi4bojOfWEHkycKre/9hp1qP3Sc2ACMcn3JOu4KxSS2pfL6FRjAsdOS/7A/5C/hIZ1tv0eRij7esU3eLIX19nyz</vt:lpwstr>
  </property>
  <property fmtid="{D5CDD505-2E9C-101B-9397-08002B2CF9AE}" pid="43" name="x1ye=33">
    <vt:lpwstr>MPqFjgn7NPAeT9JhJbck1LUBh63iARaqCO4xoCXybnKDLb+mKSVKaVpSmJU85+ogJ0iLPRs4ltJI9YxN5crf2gDSumsyB0uDC3TI2SHZnTTw22wTDJDYH/wtDtXHl1wdS9tY5gYctWgwUl7ZR1GDSX8DeFJ8P6RyXc02rBuOoMIcsL/wkv4V5gpW09FDtAr2BlxjY8kgzT89BiNiJS1UKeOrdxnZOHEgahA0HFZONdk7siB8XOa81rL83Cz0xnT</vt:lpwstr>
  </property>
  <property fmtid="{D5CDD505-2E9C-101B-9397-08002B2CF9AE}" pid="44" name="x1ye=34">
    <vt:lpwstr>6VMjglQ9Y8Fdgtf8e1Rm1cNp24yMRMq6Mtx+kfzikglr8srFb9NPT8yowa0IysLTKI1vhna4ztohiSb0VO7naddiKOYlILAwrFjx/pupt60zcL2aLOZN58B7vG5cGbIK7khKf5TT9RHlhgbvxj6X7VN/pq3+BXfz0F/YzKcOUl1u4eQAeo9tc/rM6OcXpNuAwW4s4HPcCwtcmQNwZnJF7ddIgayrteEh6Erm3QQzfyAyWoIS4FTbYRAtc94mpnI</vt:lpwstr>
  </property>
  <property fmtid="{D5CDD505-2E9C-101B-9397-08002B2CF9AE}" pid="45" name="x1ye=35">
    <vt:lpwstr>BeHyNhL2bqHsmGRtUw9Xazd1kokwih8+wWysNN3XkBl9Biw9jFakm6ArrR/doge0nucxwEscmshlGImBtWXj8AE99tCjD5yKcz+vL0cmIZqh78ZcSjMgyWerkcy4z98ZIhQzIiXf2TDAJTt9GQ5UEDR7MgJnftXnMjh/stF1SF8BO0QOXZ+6AspvABZcIny0tqh9+8C+6FuTcwMoEmmBB3cAPJU/WICaoaUd1mz8FTIM6IUy2yndastDGkzLwvW</vt:lpwstr>
  </property>
  <property fmtid="{D5CDD505-2E9C-101B-9397-08002B2CF9AE}" pid="46" name="x1ye=36">
    <vt:lpwstr>ykZI7TH3Ww9AOgv5i7wbOQ0pY0d9uOpKV61f9GeBoAlXbIE0aC6DsDze5Rilu8fXk+g/DWueg3nsxspiyOhmoAdCKNtOQ+vAEPJ1j4lPR6R/C54P1Fh2w8DlADD7JfEUJE43MnUtaZu0jw4aVpvPWdTL34WurOeNDss+McXkvJIKhzlfE3HcY6762P6WJ2RNqKqBcNf1vhAaQC11SFVSa9Aor+QlhcpG7l8KzLHviyUS9QYWMReN8ZlZa27lHtN</vt:lpwstr>
  </property>
  <property fmtid="{D5CDD505-2E9C-101B-9397-08002B2CF9AE}" pid="47" name="x1ye=37">
    <vt:lpwstr>3iZveqDANLOUTbBsuGhcWW9NS05vlILwyD9o4zwyC10WtypuR6p8KKwzQU5ziPBJab9Vu8g9IWqh3rDnANgfcgRip3MKSO+saz5UPHpdKJcph6S3STCEWQUccWEvSpBSYl4lbYS0i3kdDwxlncJdKL7MKmtny03jji1tzIKqjX3OGtQVvcSMKoeefc926rPu86fZaiCWRUJc/Pf4wxRrjHN6NkMPjLzOeIDXX7boQnkhiaV9WlOR0EgcIJK///2</vt:lpwstr>
  </property>
  <property fmtid="{D5CDD505-2E9C-101B-9397-08002B2CF9AE}" pid="48" name="x1ye=38">
    <vt:lpwstr>QObGe+oiiXHo8svZ/14wPohTmLLi4bDOs+eRlvaG3x0HJPiV1O6V4gScmwm2uWQ4UC9qUpXKD8G34T/3O+DW5CdjW0Jz59Bk2NeNLM+8SVk93Gzikm5Hz7sk5FgxcqcmB6Rku0ugyl/c8lLMiMgx45Nwz3Ek6pa71bYCv0TrL6MxEZWvnidNFFdRGy+qPwbDR5niG9gNksE3u77wc3MCJAR87IcArL/crg2vH+/6+RcI/1qaGdeP9qQkPGbwtk7</vt:lpwstr>
  </property>
  <property fmtid="{D5CDD505-2E9C-101B-9397-08002B2CF9AE}" pid="49" name="x1ye=39">
    <vt:lpwstr>1VgsWKShj8M+bH2xCFj54+o2gdMAz+hffeu2iZRw73mI1baWl8kjKbK5P5Wtqbjuc+e2zypcuJ1LqvJzv49qdCeQrjsFZninYAjmMCVseblI9RpbD1XCDaWtKrW/Pta7gq9pA0N2ffH+sRf3vpls/75xkFhvAhxGFks0FX4Z+/VKexzCgR0R0b6z0/oULkO2hu8bduHba85oiAozUPZJZo1fZ8BaQsdstYUKhQKdoVN7y7kS7d01CLwEgb/o/P7</vt:lpwstr>
  </property>
  <property fmtid="{D5CDD505-2E9C-101B-9397-08002B2CF9AE}" pid="50" name="x1ye=4">
    <vt:lpwstr>rTphd8bLQqig2BeYlTRRH57gVANSUVIikDdkQ0k7lIrdOBOZdBHJu0NZSNI7fNVpfXZ6XulhtTmAUsuWelMtVIwKgMl94iXgTwvahWm/ytXYglPKrzemkPTieCy+46kyNHKhp5Oyvth9+CtuyaK0vxXL1LCNgJKgA5ZnMtdSddDLiV7RvM4LXLfUU6NBcp04jRTXWMMaVVQ7XA38ezwcUojwEMl9gEROEz4QU72keEuJh0uBsaaBtMSbC0BXH9r</vt:lpwstr>
  </property>
  <property fmtid="{D5CDD505-2E9C-101B-9397-08002B2CF9AE}" pid="51" name="x1ye=40">
    <vt:lpwstr>4SGaDvKjQxjAzqagTgJX5faaA7jnL5k7GBwQp2eJv8mSt/dMmdzbitzDGvhNVcQeBMiJIzXc0M/QVUcOeNYD4KhJefSGfLD2dcH2jZ9wTKYOH/7nlBEjA+D+52KNglyXkowru4tOw8yhwMacysV/O3z/4X8MrR9u5D7+ze4VQS2VTKCDoceLAeU7KX8oZaOPcDiFW4IqKaJezi4GvFlqEE95R/hbowfkfk65m3Fe/JQEJHzPnVyuQ8d2tfaJ1o2</vt:lpwstr>
  </property>
  <property fmtid="{D5CDD505-2E9C-101B-9397-08002B2CF9AE}" pid="52" name="x1ye=41">
    <vt:lpwstr>hIn05IQsqkoOvX/hs75CTAgfoYunc1wDDD5eDar/a52kjBE1GjBaY6O3VNU3xYjPYeuNb8PJBBoqYqGdidBuq2bfqS2pz5xcunAZR49vQ1vqcPqbGzPdrx4s1l22C4ufT2nYOxwJduoH0Nm2Hg+8WJUbzjMSc+9ye9wqMxSweXcgiY2xY8iQwo6E5ks00COulYrXY8Fh4AmL4e3bRLatRW/NvPcSO9ijyWPMBdhoGL82gZptlmN5qq1+oc6keCY</vt:lpwstr>
  </property>
  <property fmtid="{D5CDD505-2E9C-101B-9397-08002B2CF9AE}" pid="53" name="x1ye=42">
    <vt:lpwstr>4S72KY+qtzNu3poQ7EHZn8X7R9/lKgAk7xqwNdr549Ydj2zukkAVfTMHMwcLz5DQe3an2rw/e4aIfPG36sLL5fcRuSqUT/YYBoDipYgB7cmoQcmiwlZvtplejBwn6OPqcZLTjTznaPQm72p/Ir6ogZko97myWeI1d6X4rW1jgQ6TFb0zrymPlfjNVMa1wrcd0TqZ+5hlW2CwnuJM0Fn01/dLT3znsi5dSsh8NaGqAICnz1aWfaWJmtZ7DxFprXL</vt:lpwstr>
  </property>
  <property fmtid="{D5CDD505-2E9C-101B-9397-08002B2CF9AE}" pid="54" name="x1ye=43">
    <vt:lpwstr>vFDxTBN+d62SywoRcGUnBiCCVOpNbYxLt5rJ1Cpux+95jNLXMMVITL0XngQK+StRSi7FrSgv8pd8iC1W7PwaUjP2LJt4431J5+Yl6xgjaX8YMbyzD+Kd6rhwOKGttm/CnW8lKrxPy568vn4I3E0cGJTUe+IZ0mEHjWpcf0kepr+Lzjt/so1quYi4b2ynxBMXDytLdtY71ipQCFmxa3lZtjahuQie8UPzJHOLZ2xVj8X1jVXAo2bb3MdnAk4eFE6</vt:lpwstr>
  </property>
  <property fmtid="{D5CDD505-2E9C-101B-9397-08002B2CF9AE}" pid="55" name="x1ye=44">
    <vt:lpwstr>K/Cx97CixwbxVm5/MNUEQFEm9SG80j4cAmh4CqPmBnzubsEp/ulKTEWCqTR4f1DV/sLYnRR7Gd1F0/u792eqBTf7MAsJbHN8+5EIRU0E5PSLsNy6GLWoNQxF+IS20iX0pv5hsBAU459KJKdPFrViKyIXqjEc0sh9ywySKDft54JEOnY3mdi+pru/kQiwGZ83cO7Rukj1SAiVoCF4R4GjTteArzBuxCi6wiNX743k17PgB95jHWgwX9eZ2QUkB2a</vt:lpwstr>
  </property>
  <property fmtid="{D5CDD505-2E9C-101B-9397-08002B2CF9AE}" pid="56" name="x1ye=45">
    <vt:lpwstr>Gg1s+bFZNnXaKRQlquQhSYeP0RM1gmUJPx7Gv/yGhiR2ba/WoYhtaJYi5vdISeP2e6des+7wtyPTkY8FajGO3a+LEmFsw6U09wdvDYXbfWxaALhsq8E+fTncWuaIcyV3e+sJ3e/GZrm9GDrBgo8RX65guSNd/XFsw5qPV7Zd4CNnnTvP+E+K0oqWUKddFhCtCCiJwUqHkxlYPgQ+XBCDi517qBOtvM/5UhLJ+zO9ImMjN0XFiwbi0ZWL7UXjwG7</vt:lpwstr>
  </property>
  <property fmtid="{D5CDD505-2E9C-101B-9397-08002B2CF9AE}" pid="57" name="x1ye=46">
    <vt:lpwstr>J68JUg1pVThfc7/bUcgHhi/4OpJRiXPnIOrPxoqxAwcj654Th3Gy3lrkqVrgDw2HxGSUXtcQhCJch2BZahTCssFo/acDFxUcL0ZGOSM0zoWblJID53GGpDk/pETP780pALT+BucnoncfPuNS/2/fjEt6DmXxp76sU1kjnhUPeXIPmoKBUbwIE/ZedNJHeqEtGfWaqwR5NvDi2YuUmO6Ng0VDKc4DPUHyUw/qpdNsApFhn9KCLknBekisiCDmBFY</vt:lpwstr>
  </property>
  <property fmtid="{D5CDD505-2E9C-101B-9397-08002B2CF9AE}" pid="58" name="x1ye=47">
    <vt:lpwstr>YUE1W2y/d/FRn9ID3fZR2dqGftdMindLpa0pQlo1UDlJ/yqiIVyckXKilBKt1EgQrGEM26Lgouzv8yplVlvD6XxOyv2vb+Bz+rkcRVOITFF6K/9ko2krYuRtmtHM+MFE9+UphYoKeeiwPt8IWVmFuJQE20rdPSQMfsLqC9Yzeq3aJWTWdB2rAbZ9MjLtOJ6L72lvigjpJy3rAJHn1wC3rEYGqTrSlVNFzbmD5YFbSWGtYYTPONuCGDgBcGO8s+z</vt:lpwstr>
  </property>
  <property fmtid="{D5CDD505-2E9C-101B-9397-08002B2CF9AE}" pid="59" name="x1ye=48">
    <vt:lpwstr>iSrNU0Tg1ye4av9RiKfUYPznnr/pj+VraNcYboJS/vMBM+FmZsQqhVlpbtYHuF3CybVFgoXawaJd6DMVqPJWjyIc+kqlUiZ9F4we6C+g/zDwJJ0r5J1jzTylWLOid92fLePuNCgSreT+z7MQsI8jtIjHVI8D5pJKeEVpFf6KcAPFN8zoZSpdpiH2UMiLUDqAOVkRl2X8hLqrop+KAHdabHm87tzj7veS4I3DfjjOkzDt2UmxoQCVwUbhYaps1tX</vt:lpwstr>
  </property>
  <property fmtid="{D5CDD505-2E9C-101B-9397-08002B2CF9AE}" pid="60" name="x1ye=49">
    <vt:lpwstr>Y2bMehsmpnQNRAT2jasX/6Q/+DjZRSVCLMxHPIAWg/MWL9vwRUCvwahfRjrAe2+H4r7Kkvy4Z0uoPtCELE+nXkOyvOVNkSyKLyklVz+1Ap8CdUq40NkLoySmu138PMAWs5I6Z+wmFkdgLQqhoit6spgHErV+/YOCEenJLMU38dL2Ri7YybmMXE1P+0tn3LLL/Wp23blCiuCdDVSkTb3LAVkbd1hdbMueaWbcOc3L8ulwkWn8QSPrP6HVkOxO2uC</vt:lpwstr>
  </property>
  <property fmtid="{D5CDD505-2E9C-101B-9397-08002B2CF9AE}" pid="61" name="x1ye=5">
    <vt:lpwstr>+5kbsW0LD6TOuGTpK6LXbmBvCFBTKDGlEb6yUZyMfsXTPxEst3tMcCjfICuqIVZu+32KuWtDPc4wBSldBlXoTqvu30F+j3aefnAXjiuVBfMaqC7Oq9Rc4SfklI1nhv3VPM6/HKrOx9+svECTUw2Ay8Q6fpIHncIxpx0NL0ctBuACUENN7Li651kmLeAbSgwjhM0EsRXuCqbdfAy+FsQbicMJmCBzD4b1rIPCCt3SOHPZ89pkZZ2LboZ9lLPirl9</vt:lpwstr>
  </property>
  <property fmtid="{D5CDD505-2E9C-101B-9397-08002B2CF9AE}" pid="62" name="x1ye=50">
    <vt:lpwstr>3iYvUtLd5sOBUawRmvZ1K81jg3jn/BuHm7/mWDZ8tnVklVnlXjtBDVPEVJC3yZdyDnOrwJxQRkaar5Ooi/q7B7DRVk9+j6K/XhnfnQFVhaFWB/EP1XctofJXDO3+sl9ohVFuSrR2VqifjBGq6rJ+OaSWZkMffoU2MZaUvdaZ63NDcEqoD1r66ULQwFTTHzhlA1NoYt0q9hHWqa0UgcJZyAQSTuq6nDh+sJJM7IgACOn/XUNlmpnw0lKWEsXl2Xk</vt:lpwstr>
  </property>
  <property fmtid="{D5CDD505-2E9C-101B-9397-08002B2CF9AE}" pid="63" name="x1ye=51">
    <vt:lpwstr>3tHP0nAmfirkzKsdHy2UPoo4bBvzJ7mqyFaKVz8/uIG+2rKB2wzi2WUC7ov3aJkBgLhPSrvRXbnJOyTIrwTMSbYZX0Qrom14vLNfMXKiZHCQno+MbME3muULRcSQvcf281ugmg5F0abs3jH4m8/zJ/vm4grAuqJvxY1k44uDmSxqQ7881dyxH280wzOcrG/USpkkZ6YA96eSj01uPisTvBZeFvBjfhk5bTxviHyWB4vmHPR+JFsylsjONqE3yeN</vt:lpwstr>
  </property>
  <property fmtid="{D5CDD505-2E9C-101B-9397-08002B2CF9AE}" pid="64" name="x1ye=52">
    <vt:lpwstr>gvARV+NflY6gzwzKWI23IbD9YEWnePZplDR+MLsn2cdVLYmW7Ib2BE8Mj2GHypD7kOLn5/bBCzad98TvM10iObAr/qX9p+331edliI61qFtitbqU0fyKMOlEJsYnfQNNq4HybLcu5eTv8y5Z/87sr2BGc2FUVRfDyq2UzD1lR2D1sPRZyr16gbHZ/siAJ4p6Vnhk86rH6loFtP4uCJTwsSC1XxNu4kBwDUkYxsTk8IINnxhOCrN5J2OgANmfrqo</vt:lpwstr>
  </property>
  <property fmtid="{D5CDD505-2E9C-101B-9397-08002B2CF9AE}" pid="65" name="x1ye=53">
    <vt:lpwstr>TL3WY9XlhU4Inb1q/QQ7Cf7SvyIPO/LT1T26AlNkfGdUq1BMEkf6zZ2B7orsvijAw8nH9PeNiaIXcaRFTiprxbF+wi/MeQ+2RNkA8PVPA6Avdhpqv4ws0zCeiChTp3IfIqX8E3kC+wZ55Ow5mV35W0+lCPivVxPIwL3pyg3EGA17SGHtSSvUQCGV8neieC77hiBpFwuzu6xi35vl/agi8FR/v4RoZJ2oEroNiLD+M+6hZ703boZbATT0GFLUCOJ</vt:lpwstr>
  </property>
  <property fmtid="{D5CDD505-2E9C-101B-9397-08002B2CF9AE}" pid="66" name="x1ye=54">
    <vt:lpwstr>1fcIsLhS9VrReVRAKiQJ+Hq0Xr3g84SYnzipVYOoMr7/4S/faPZuG/mz9WtBku6CKu0QsDOHFeBYf8SQqgZN3vcz6DjI78PGlcZZsF5R1DtafA3gD+qqNV05LffBQ2eJ6pxfvqKZyVv35cyzS21y+I44n65ctY6qIe9isHCBtX6kHEoTBkJs+CX/Jbq0dJR1X1iraUp2DAS41DNAXBlxBB2JZoEbClfZ9Tb7dJrw9tJxFJPZIMOYZL2Msco7OTF</vt:lpwstr>
  </property>
  <property fmtid="{D5CDD505-2E9C-101B-9397-08002B2CF9AE}" pid="67" name="x1ye=55">
    <vt:lpwstr>LeKpPUrb2+3J6nBbrnxpPW9CEiRUhMf1FmaIVH1ceQt9svKecDmQ50U0itYKXSSfq0jnP4rXUNbGc4MqFhx5XRHP1Y5ggQscWXRwD9y5Gjm0d96VKaOMJj6CEtOS0rLzd48mD8QREMLf4lCtKTgUWq+rtlisb61RxcS98J9r7phuJPbqtJvwyIVO7IFIcvnp8jNUYnPCgQydD9h4yLRWbMRUTHN+BFQmdZMqAUFY2y3KnAh7i2HcAK7xvL1ykRI</vt:lpwstr>
  </property>
  <property fmtid="{D5CDD505-2E9C-101B-9397-08002B2CF9AE}" pid="68" name="x1ye=56">
    <vt:lpwstr>qRoa0+xRFdWzGP36HgQellenmQZCOculEyBaeupL5D0Hx/gdpsniCZEJf2bUfsuR0sTioW6RyK/3jsiJfvwjSVJacUnIKvqeOAn6M58cyG0p1+Wy1vavzPaevKak3+A2fdkQ+jqFWhL35os6b1HvjN3odSb1aPJEu0SiCH6V7WgTsILXY4LPrQvxyKmJUjy/ZockH+WWY79ZhVA57NeIMlTRsNfoSBZzcVgvxXwaVOy/lseQEGhcRyhh2IXLyIA</vt:lpwstr>
  </property>
  <property fmtid="{D5CDD505-2E9C-101B-9397-08002B2CF9AE}" pid="69" name="x1ye=57">
    <vt:lpwstr>CRHxvC2GLqXmjXNT8QUWK4oJO3LNC4jkJaj8eWO7BrPAvWJgb3LZIXKAdTud0n6ObUlv45TFRLtXY6+SEvq02xEZsvTq2HOx78a+g8Mp+xzHcFWnKzvtr1s+6hUrMYUBhi33GnrTpWvA/lJuA7UonU4gN9+N6WdcF1JvHPFm2jUIv7q4hY6HcW/vcNqAbkegdh3AE8WNSfTB+ItViX/acwfLCDfWXfcbIsd2vPx0HGGOmrf6mm3f7SKIQxKHwEp</vt:lpwstr>
  </property>
  <property fmtid="{D5CDD505-2E9C-101B-9397-08002B2CF9AE}" pid="70" name="x1ye=58">
    <vt:lpwstr>b+TIJbHpIf35swLZsqjs6cqpxP7TAD1Hez+uaWjcZtx8n3qG73qqTHtRsyn3mcFLGUHnyMtLUih/ErMM6S2jaoOAj5u/vnNUvyMVOwYk+LFAQ6bSuM43Ogr9ctSPbW05ZswINBI6HnJ3D0r3kzapilaQyFPbxwvPVPHwiDXDF3MZjWDX1/t2DAvJyvsqepSI2GIdfAmI9EZLqb+frjLo3483BcuNO/BB7xMJGozshkxNxvVwF265RpljUSQiTpu</vt:lpwstr>
  </property>
  <property fmtid="{D5CDD505-2E9C-101B-9397-08002B2CF9AE}" pid="71" name="x1ye=59">
    <vt:lpwstr>YU8WI4Cr6xMkaaH+Wnx48/GD+AxmN8U9fAmD/MAXavSnzYI3Oc+Me3RFbgeUS1RZ0JYZjT+Yq9iAKvTDIlael70+8m195djpO7TO4u1I9Elt9aIgNC55QzttDv4SXicwnGbDFOM6qu56bY0IwitMDEX0kklNydSV4rAPknxJWYqLyjlOOT9jArJakAgf32ng+mSTHYrU8oxJywUtJrL7SXCmGv4ybH7+chGZDZz5ssielUIM/QQx+ObZfd2ungz</vt:lpwstr>
  </property>
  <property fmtid="{D5CDD505-2E9C-101B-9397-08002B2CF9AE}" pid="72" name="x1ye=6">
    <vt:lpwstr>oe45CwutQLtxDodj9F3QkomwD7cfte7gLYacBS+5a12tfC2NcI31uxikzoQJ8KPFtzGiLORdcJC+t/GWCjbwUU4e9hBLk+zWpFLSTEc8AUfd97PkGBpnk/kQJM0pLWHQXg50kFvxz7cVaOe5MGTEq1bPrY1OQX18APPv2FxLVS+Tv7XD5ucWAc62MHrBpV9Ix3+TuR34mZ/kNUKhxApIho9v0EbEQX0choAY1pb+gAawTOqK2WhR9xNo6PMbmUJ</vt:lpwstr>
  </property>
  <property fmtid="{D5CDD505-2E9C-101B-9397-08002B2CF9AE}" pid="73" name="x1ye=60">
    <vt:lpwstr>TKO1fBM5wfO3z6CnkA89NiBdxo2ArdaDey9x+wahtEy1f9WCbTh1NZDGpvaQeEa6/GWcSjY7GFiKpJPy5UfEZ4WEMn7T4NsJ5kdBwXdGDMdhAc7g72uJLfAJ6Lqqp6iSXTiC9j3fv/fmyVKY9R/5Hpmd8fY9tXC+0Pt7jUykhVCkBcnxSNdtlSemKGusrD0yKY7jttlYJkr7RwuxbA+roOLWeISLVVznqBWI/gcvP2nLOYixU1pkopou9eIO+cc</vt:lpwstr>
  </property>
  <property fmtid="{D5CDD505-2E9C-101B-9397-08002B2CF9AE}" pid="74" name="x1ye=61">
    <vt:lpwstr>BNVJJzQ2AAJn6m+S4H9Ft9mQ8in7qkLdhPBR1UAMElcrq6XnY1+PgLzEDcsblZ95AWM72S3TObL4C7Dgw/pfy/Tp46xn4VVHIOHPt1PaKPxfsG1+bZZLpBGIGI47C9twCf9CTbJmYqIGZU0GjWwEOrqhszwvAvOdazh4b8V+pZpv4xhFy6/ua8ZEuW3/LZNkpEC4jYseCLj8DwkLi6FxivtmXaZJ/tbtdsP339Vzx7BQMIDu7xJgFI5u6LQHt/q</vt:lpwstr>
  </property>
  <property fmtid="{D5CDD505-2E9C-101B-9397-08002B2CF9AE}" pid="75" name="x1ye=62">
    <vt:lpwstr>Da/IzxRZs/elC00xLlV7/bAEMCiMmRpcZ/g0Yi4W6UDfJ5YSDqI+0+OL8ZnwVxKwz3f/P0CKg5oSI5XOSC5vTsi/cW/tnbKEustOQ8febI/diJ07nZ5Tg+BMZZuRwmHU1PRvAsud36k0xZyPH+YxpjvZU+dB3vos6eli4sShoeyKzJ9xdhb8vuplUia8GQD3EfBJiJL9slb+Y8ZPmemXASjzhRzrMOkCxBpFd3GHFBguqrydjYQPR1pT7/5A/UV</vt:lpwstr>
  </property>
  <property fmtid="{D5CDD505-2E9C-101B-9397-08002B2CF9AE}" pid="76" name="x1ye=63">
    <vt:lpwstr>WmFj+5iLAvR4wl48O5pqjYmgRScNmclS274Dsf+UTuTJOKCf0U2ACT8tjXGuIOGusAkk97Yyz+anJbmh1fab3SLIBKV5fGnE8y+3OoyYk/B9FykEIQYHIMYy4YsMTz/YooXlWfgRawn/1gehAPzmijxgdP2YiWQ6TXcwftT+ps9UegdDk/guxUUlS49C9f9t+WAoC1z1hvezbezxgUuyREt/9OlldPUAlF6WxF25kA6GGrw+PH/ksOgMr02mXWq</vt:lpwstr>
  </property>
  <property fmtid="{D5CDD505-2E9C-101B-9397-08002B2CF9AE}" pid="77" name="x1ye=64">
    <vt:lpwstr>1Dm2B0KYynn/noRAyEOTMme8cu+vuRTinaBWTKWDINZRmAI5agA4INI5THRsPWdDUT7SqL70SkfF2u1ofsmTdf/3OFm8ea/5b7l0JITBi1E0l/YC6PcxjwJY4HwQV/J1PX/MYW6ZIGCSvelOVQKu4vZWlFN3uLSofxla+wDqtT6GgOyi/JJZ39yZonWMLf1xTiHqZpB2xZFHiWwZyUyG0EypJppq0t98TiwNj5Hnc1LMrn/U2PDRNmLmMCy/4Ee</vt:lpwstr>
  </property>
  <property fmtid="{D5CDD505-2E9C-101B-9397-08002B2CF9AE}" pid="78" name="x1ye=65">
    <vt:lpwstr>dx/0bqaW0rE+DtHqQtIOjXvr8iBTA7z5d1wanlkbxNYMX4M4QqzehzwMv1cCwwVuFv+/9Le4GkfCfDpORMUypunbZ0Ey2FfFTf65Rbe+PVuiFw2tSfRToWGhEe4D0tTdMuKhJ1CkToMebh8w1Ux6wFn9KzZzey5De1Uf1l0C+w1RUtOZKztsl6s94UcFB+1cT5KUby+G69GjhDMD+Ke/SyzZW4EOdy1jryYp2Fc0UT/aflGkgC0edh6u1R8cCoe</vt:lpwstr>
  </property>
  <property fmtid="{D5CDD505-2E9C-101B-9397-08002B2CF9AE}" pid="79" name="x1ye=66">
    <vt:lpwstr>qVfqjLryBOvPUMswZNkUjkv2KFp43e4ZcdQbzdYTzOPSCG4fNBL8JIw4jgdGHa6WP+W/7UXJf8R7Z/X2v0acYHOKa7lL1vDUr1/vDW218+Lmh44/91cNZqzyphFL0gCjRI8RdAcHfpkODucPWH79TJExne2XutiRQP4ADtSko1nKqRK9Hra4/0BZjLJMxAVdtwmJ7NkgEqLdjiSCbAfeZykbFoVMPrbZh6vaSATJHC8zST/SHXw9dr3R6NomY00</vt:lpwstr>
  </property>
  <property fmtid="{D5CDD505-2E9C-101B-9397-08002B2CF9AE}" pid="80" name="x1ye=67">
    <vt:lpwstr>ZdEqNfi8y3KkgIQqWjocErLn/Yu/j7rjDqziazc3F4sLmT92MP+aktU4M5kM+xduThV44rGrVpehKf7I1h93roch2PaeNwtRl+Go4Nf7g0zd48gPKJ3C8PnTCyqG2g8tKbwUDBaLqFB/xmmH4oBH+mh5Z35QqTPuWkNOG/R5JnwvQfnFS+mRwoqbvlBRoXnmpFGRAHa786azWoUEryfHJ3N4NEbJZZsgut6zC8kuwQduslFm2VRGS6a0JzWsl3C</vt:lpwstr>
  </property>
  <property fmtid="{D5CDD505-2E9C-101B-9397-08002B2CF9AE}" pid="81" name="x1ye=68">
    <vt:lpwstr>lTEfR8lQ0Up6/VfgOgfkw0z5JhMjd57zoYPH0Hiz58LUqZr8RKw+f08jrEfS+Wq6hch0psPni9X6J6ZmFHcQX1AZ29oEUiYPLZWFh0DT31UOEJammd/vxg+/9Ld1pDxgaA2/m+V5dcxvf/2ZCNHpBjJ+CxSR1WD9az97uHSeDRMaCq0zK84dBzWBJhGCuQ7t0OBVkZQf3xtJho9ZqEmVH/OtpW1Oim8bJM23kiZFQztxALhwcMw7UBOIDDL6xn7</vt:lpwstr>
  </property>
  <property fmtid="{D5CDD505-2E9C-101B-9397-08002B2CF9AE}" pid="82" name="x1ye=69">
    <vt:lpwstr>ehsGEKYlOx6v1c2nLWxbrXlCi/8yqGoJH+jwU/HukAW/moRFzhhCde64CJ3yl7VxX3MyHMoe/fW6XyUvx5+5kJCLRFKo5MHFnIM1Rzv6AWBb6PwH7SL0xrLGi2xIfm5/VoS+uLrXJ8ulynKmhAOu9Nos2lXbRDRMGM42Q8Uu/168bJFY/zMlxuTEovHXBIMJvbgZ09RW8cn0cIidFT7BVYtyh9RApadkRH8j0L+Ah7t2+tzTVbWjsDvgl/wFmJq</vt:lpwstr>
  </property>
  <property fmtid="{D5CDD505-2E9C-101B-9397-08002B2CF9AE}" pid="83" name="x1ye=7">
    <vt:lpwstr>j5GeahxBcXFlVrMgmj2u7JDzQ0cnEdBWnUosRUY7HFif2HqXmXl+1bpnigxtr1F7voWcDash0/h8PsrviUI9lka1vBCK0+G5mw3ivixuLYRkH+xFWZbl3qCZFrAK9ZqAgGOcgCs7HbCKbj+SAWovCGvY7VYMgrpL7W17cD+3iG4PEMH+T0RviNFDWCTiSJyco4y3XxCpRYw+gaoX9aCBQNByep5d3dn5ZO2iinzD+o43uxLPR0vM5Y55usFjLSp</vt:lpwstr>
  </property>
  <property fmtid="{D5CDD505-2E9C-101B-9397-08002B2CF9AE}" pid="84" name="x1ye=70">
    <vt:lpwstr>oWHlcb93i4XhfM7rfb6PodAksiV9kP/TZqjINvvjna30wIZqsV/5gomgd5xbHNdbVCoQqJthH1N1mYnsCG5g1fasl6jFApSiSwR88v3WthKqVcTAuELT9pShd/ddarD0cHQUSfXpBPtCujpdxl02A3mA2cnclrhJvws7+fP/SoDxPjqXMP1P7WNeT3NuYuQZjy3eAqQlawda4pSDW7rYZF1f3UhFinEE0pYRW7/vRM3Uuh7va2lalgnTZEAD+KV</vt:lpwstr>
  </property>
  <property fmtid="{D5CDD505-2E9C-101B-9397-08002B2CF9AE}" pid="85" name="x1ye=71">
    <vt:lpwstr>gFgdAXzXcIgnaQoLkWdG83qI+yaNaapgxz9Bgm91lkFE0sBFiBynbJ66f20SOqzPbH1A1+CwrkcRD2rwbA+Cqb+iJDg2SEJsvJM3PMHxiVdVUCRfn0Jrcx4hGMQBFuXxN7mTbvvwAUJcuPAsqv+LxfyBws+rHw8LHxefrHQKs8DAU4elhefq1Xs6Bs94F7DnBpm7OvR3+8wokP1qarFNSt3ATFfOkfzIm0BVs/ysrHy6B12umDHMXFbyxUDcFFa</vt:lpwstr>
  </property>
  <property fmtid="{D5CDD505-2E9C-101B-9397-08002B2CF9AE}" pid="86" name="x1ye=72">
    <vt:lpwstr>MccBB+hGPtrWqgX4s93lzc6wQn85oTX8tHRzMldUagVzlPfl4meoJilhIY186i5MegD1ZVSlehshlUYvQ4kAGyUb9F4IKDRFSuJSXPPn0/VXbNpd7I8KpqKS/Zy7mxa0bq/SZE/H9dBh9ciRhifweYAHP+Y3BisqbHZWF4cvCRb6GTSK7kX16L++TOGAxH21GqDSzaKv2/WsFX70leU5Mx3c9KYjmG0yGFmS50jAbvTCjXnjJnKXNaIV0ZUXpbe</vt:lpwstr>
  </property>
  <property fmtid="{D5CDD505-2E9C-101B-9397-08002B2CF9AE}" pid="87" name="x1ye=73">
    <vt:lpwstr>PgXrK5Ordv+ornAH3m49lc0UIIVAUl3sjhRQ5Uz8jJ7b4pIt86y4egCdEVvLM5/hFVuj6ijwekVFF9L8OgSOTmIt1oDj9iHCkkNZjX60nIkz600TWZdpPg/hDzJJcYeY/LiKdnNellU11RbvNWc4+0h77faWT0V2RtRlL0O46OBj9HTCYHu1KHRVILR6MCVBTW7vL5RegNqxBLUkMgSm9T8mzv0eXtMu7ItqqOdEO+dpX5L13OAWEqaaRAsyQsB</vt:lpwstr>
  </property>
  <property fmtid="{D5CDD505-2E9C-101B-9397-08002B2CF9AE}" pid="88" name="x1ye=74">
    <vt:lpwstr>xKq1pnc1VN7lY5WPdXDpBeyNfffFkq8BH7GlS/FHK/+Z85clEAKvjSzGv67hhP0EeWs01kYVnG4h9VA3PRLtOETZccqLX3jGnjnsB3WtRKco9az8fE0BJ6oS1vEd0q8oXE4wt+osWHuGHX0aMPwxSDTmVCH4go6qyQbDf90uHKZqUcQ3wV+ZT331Srl3DvzRo7roFw4YzAiEKfWkRlBybXOCPuaJSU1VeSdXVwpx/uX4yNtht8//Q2qR+nGrUb6</vt:lpwstr>
  </property>
  <property fmtid="{D5CDD505-2E9C-101B-9397-08002B2CF9AE}" pid="89" name="x1ye=75">
    <vt:lpwstr>cZuooLwuq4uQ6KiAlJR/9pGNLc8UGjv9EOOOmJaXJ7wdE0LavgTPn7fR90gunNZgsM/c3bicnZmVC+a4V1dYGa2MFA4SvFhaNObniXpxTE1cjkXlZH7O/EVBBntKZ3Nb/sr4BwL0judMw8bm8pFMPmInRbZaJPtAlf3YcgGXQvC3InW+CwZ+ZGIiqmxGXhRE2ZQ3LKJEMap/JE34ZmPJCbS5ZcXee6g8S95zHof6MDJPfEgk0kRFIgIGnVK0Rmi</vt:lpwstr>
  </property>
  <property fmtid="{D5CDD505-2E9C-101B-9397-08002B2CF9AE}" pid="90" name="x1ye=76">
    <vt:lpwstr>EG+GSjvjLOHMhipgaU014MUcmEdmA2NlCVbWh7BpYfVbPwgpi9zfx/jT2uZFO1cJjsAenUnQ88GKPLKs4fw0CJAzzCoLKZkMqS3PqDsOVcgLoQxWSxEJvlimGyyswm6RP15P9u3KwVOAKBBp2R/wPkoAGIh3VPrPw5uyI7lQOjQ1t4J79RHg9xsd6Tw1uJwdRePXHFcgqdjEeq3d88HompA3v/0E5dEAo19qsZqg1/08RTx6QiFY4UWb/XdnFxz</vt:lpwstr>
  </property>
  <property fmtid="{D5CDD505-2E9C-101B-9397-08002B2CF9AE}" pid="91" name="x1ye=77">
    <vt:lpwstr>SPlQKUuTu3Q8JCBQKivEHDn/qV14QgpZ/k230mRkWJg5skTgjF4V8drzUpbHWrv7XTIDzw0iIxFeFx38+rC2MMkgpBuEOGsocM8NdkNOWVfbH+FjUdu36E3+ng23TLA5nOEUrqAi6r2wj2xHxt2WsyRMt+d/pE07rgGqzKQp+TlNfGlX9IVYLoObZNq/zs4G8Hnzgx2p4bdwTHV8FHKgopXXrqYqy0J4uvqsHvLlTDNdPaJJJb5Ztgg1fViiVO+</vt:lpwstr>
  </property>
  <property fmtid="{D5CDD505-2E9C-101B-9397-08002B2CF9AE}" pid="92" name="x1ye=78">
    <vt:lpwstr>0zxaj61NMZaZaXStn80PUj1MwDpNbqkUHcwRMF/bTHaRt/AYCTH30NeYoWEJ3QLsvC2pFdppinDd1iyfhgiAGjBUtmija8Z9rTWgpF2ZbT56I+AG74pHKyNLwkq0eVelS0Xw5f91rkRyISLpx5f4NDduuKvDpmEBJ0+4VyYGMpG7we+LKr+pCvZ3Sqgl+3XXhbnyxjrXwSZE4p8AI+tv+t+2Hu10joTYAJaWfsZd/XQfh7RNFjF4KCpCBUhZCgl</vt:lpwstr>
  </property>
  <property fmtid="{D5CDD505-2E9C-101B-9397-08002B2CF9AE}" pid="93" name="x1ye=79">
    <vt:lpwstr>GcO2woKqM5wQOaqm+7WN576G0qTfLhx+jnyMPqho+WB7Vrore8+ynJo3xIGvDryDr2uCluHvqufubVJfbZ8nKhTgN/jeo39B9QNffpNYPyzpGSuLDr/HZl45fW4PO4vJM0xVrXZtSCW7LjP13oZdECArq6ozY611LgZbJs7na0Un5kxQ/ihCLyhYoR8XjaRoiBsWWVfdcClNpcR9ss1balmNzeiunT3HOeM1yXiQI51xRoYOJJMZUpujT2vHJBq</vt:lpwstr>
  </property>
  <property fmtid="{D5CDD505-2E9C-101B-9397-08002B2CF9AE}" pid="94" name="x1ye=8">
    <vt:lpwstr>PgvzcnlcJ/LdP6CpCykDGdlEFZ8OVm77DRMvZEd2vtK2n/N0ObJyX58RGM+vQafdahl8Q2SzflQHOhzugYbm1wMbiiMPj4q5hCu22UkF0CRQtIe2Y8ubtPpVsHDwygUt1z5HwGqWQP21YOJ+fC7Wwt+CLPfpxkxIZ5yTlK8eModyb2S4YHtO22wPV2237+gwl0jVH772LZuQjvrQc4pzmb9hiIJiDDaX/qh7Q1Pq7+O71xJHl/iM3hZY54lPjUf</vt:lpwstr>
  </property>
  <property fmtid="{D5CDD505-2E9C-101B-9397-08002B2CF9AE}" pid="95" name="x1ye=80">
    <vt:lpwstr>D1cOv3v2aw+z/XW0erEOMOMIzqeWNjqqQ+NwtfIAfcieleEfVL3kz075tMh/f3TGY7nL0e3HQYUaMoL6KT4mN0i6OzutVo2C1VQjqrRl0T2rRjTcAQs9nLra4r1vtUtWs2tHJ7HDjz0NnF5pkcCUvwT6xrT72y+U2elmO04koFE6ATiwRnPG7iD3oHKGssNvOEKq6wUm/Eu1w5eaL8T7tF6qWxSUZG/gwx5hlj2LbgcOpU8/0RTnVqu8BWTkbBO</vt:lpwstr>
  </property>
  <property fmtid="{D5CDD505-2E9C-101B-9397-08002B2CF9AE}" pid="96" name="x1ye=81">
    <vt:lpwstr>ENvTRHatRFllmHh0Qk2yhWdsCfZkNAzwqYRIrPxAcQdM37eTDJqsuUFQkPSfAUN9+OypDfRYtrZsF3M+XFVznoARMleonuhVRbtD0loIyb7vsdMhhMovahoS4LFmEstqPWgSOCoz7ZnzXtdNdOeJ670NWifyt8hbbDhGieWKTaaFsNqMGqSWUSkFdydWUcXJs99fBGt+MW+5JOCbB92/GU/WQCIT1iF32Nt4o6qoqGCYSdGb3aExn8MF8YWALdn</vt:lpwstr>
  </property>
  <property fmtid="{D5CDD505-2E9C-101B-9397-08002B2CF9AE}" pid="97" name="x1ye=82">
    <vt:lpwstr>Coxpk27qQTiz1W/b41oAG1OmBT2VxS4YVFvro2uydTqnoivwPiV/PDRsvYxPpGZaCIlxaOFtxdX21C8WzZaoqM4qBtGHAxIrC78KCbktlT7jJawmugubb+Nkk7j5LtBgzqsCJkrAVeofTWsv2EGJaYyNPXZdUAdoSUmgpYIlpLNpec6AByr0EZTcV+6LMKq8nPxQdPV1lcMtqIAkaZYdXy2zZTPYEM44M43eZxKtg+KSC0C4YUcD0cQ8bSafoC3</vt:lpwstr>
  </property>
  <property fmtid="{D5CDD505-2E9C-101B-9397-08002B2CF9AE}" pid="98" name="x1ye=83">
    <vt:lpwstr>nCxWahRQSdcH+vtRFfeFA/5XsbXnBPkQ2ee/4kEh1d/xphG8tGLwlfOeiO/F41JrZgA81DPhb0KIzcirsp4xIquS8CMLLkyCzPptCKJbkO1/TFoC2HQ9ci+RC1aqd2aMvxHjuf3DoO4fJRYKjqPH6Wb54dydqkrPNfoOOA15qD1crDPeFnQJOpskd0K28GnXVFv/3gdQhe1DsDC3GzRpQWckEen35Dki5V89ul5syiRg3b3J3vB3/za5GuTv/G2</vt:lpwstr>
  </property>
  <property fmtid="{D5CDD505-2E9C-101B-9397-08002B2CF9AE}" pid="99" name="x1ye=84">
    <vt:lpwstr>q9sFtHNAFvmdXY49OiUa9RRtoD7FCcKxTZGGSQJZgh/fDmjjp5/Qia/4t4JGdBnPRpyFPcIwN88NvDB6bfYLS2H8YnEnBhgEZwULOn+MbKF2GcBKSPkyGnWnpflYfmMuOu4p5Gy0gwE9L6OBPwDkk0OWu+nEaN4h3MIs7YDdgEzbGcybfsS8fUjUSAnEfx2eibpPzY/3IyYf1bzVW75f2rYukJTBoPjhrDxB3+9FdYKv+OasPcsoncTtby8Bdly</vt:lpwstr>
  </property>
  <property fmtid="{D5CDD505-2E9C-101B-9397-08002B2CF9AE}" pid="100" name="x1ye=85">
    <vt:lpwstr>HLgGUUGjV09tkOHThvAbK5eTeUJWWtCfQqvP3d8Q55O0FuARhcY3QZMpLinA7Ko+Ogq5PLb/qdaNpGhEfT2C95lkPQunyaOahD3WChBlgyxeyywziQiIuTMEfetz8lZOhK1VYmw2GjtkE4rDan5YbBEKP390iJe5UHihEDqQpp/7AwsPzG3l1AHriHCULqtdGIB3iXH4TWVNOE9j2kLlv7T6b09/xQXjY80OV1GnE9qlEzDJoGkqr1R+HMOTYr4</vt:lpwstr>
  </property>
  <property fmtid="{D5CDD505-2E9C-101B-9397-08002B2CF9AE}" pid="101" name="x1ye=86">
    <vt:lpwstr>OpQ42OJjikl8IAdr7DDkGuSslle43a6w7HRkuB0c4XFdQ0wBlij/f83AemhKxHkdbAv9x3ITR5+QR/B5MY6W1y8QVRqtEMYgaWMc8/5tateKdXEYrMUiEvUTLJEG03LeXj+HYN/S3RrTh3d+oVKcro7BjIs8CaraR9KknBtmegfZqYmHxiyISN+/T0QLhUDIiELZ1KylwfAQydWayqN7ZYDXpHKaU7YYxssIrLqlOpEHQRuOyA0aAvekvhfUPGQ</vt:lpwstr>
  </property>
  <property fmtid="{D5CDD505-2E9C-101B-9397-08002B2CF9AE}" pid="102" name="x1ye=87">
    <vt:lpwstr>M6Zv9Kt9ZLl8AwXDof7zQD/HiWBuEKnMBmvYM8WkVkAGdLotSHfQ+Z8O9kEak/BLj+EPe9MhmrOtd65Tk87UhGTtLagQcmBElWhDeMu4uqUd/v5xmO4e0qsq9wNl4vhbwoMrNhm4OotjvNFCHm89IM1dYa8RPehcLJGvswU2p7moDkHEJ25fIo4vlUAlaL+CArlxODHh5/UZkNv1swK9+cfsZCAnvXN+oNDGNomO+xfmmIgvI1QXjADZbsEvhjv</vt:lpwstr>
  </property>
  <property fmtid="{D5CDD505-2E9C-101B-9397-08002B2CF9AE}" pid="103" name="x1ye=88">
    <vt:lpwstr>8NPGw/2uPzjCxz7xRYaXyU9rQ+cmIXwCki+iwNjsWdpVYHb/cF8430GHnWR0MYt3R9spCP5c7QNmjPHxRD3TpxGw2H416a/hH9Hg4Tb3nKA/3iTrOekGSQQbbiU3gbK3zqVIb28W2GAIKc/qThWDjqjLpIuxUksPdFRpL+kGGnDkkZ4qOFklC8hTEfSrUrq+ApRF/bqRX6mqztXySxRRv5hbdrnIF3UADH/vmb8JANY/3BDzcja2eYUZHHLcgwR</vt:lpwstr>
  </property>
  <property fmtid="{D5CDD505-2E9C-101B-9397-08002B2CF9AE}" pid="104" name="x1ye=89">
    <vt:lpwstr>ZnZtH5de3ojwcTk1/05W0P3wDbr7RV9BcPv4ttefEfRg7jGIKL/qwmYWXS2wKCMcqHfb0KmzhqVu8DI/HCtx62mUjWiUvBrvuOVKHW+XzRdDWkuYQchq+AsfAYYSW7lStOBhVqvQxWyJYIOHEYbQhJedpd2O8mwDmhsIiTgfQTM9nEJfCMl9K6cs4roHcGwMCMFPzLeM7SO2Wumyt1t1zNsQd7nd4efU6RijZ9qk63m+aMbqegY8U2+gOqbKPHb</vt:lpwstr>
  </property>
  <property fmtid="{D5CDD505-2E9C-101B-9397-08002B2CF9AE}" pid="105" name="x1ye=9">
    <vt:lpwstr>fXJUNwetsatV+WT139/d9f1vYer3Sj5+z7WpqdqHLbNxT2+BiUzVqK3TzCYhporSYEZesauzv/gFuyIgKehpVv5LEG2CSpazltXw+NxlIeonDIfq3D6iAp2z7NN34KaA1coKZT0r66SC9DEqzpoIxI3jSo+koozf+/hhta72uqY90pyGXgdRiEIyuoXhy9Tj3ceF7q81kg4CBZkzTtcyttvqaPJ+lUyfp2M84yOlLMtM3e6U6dZ5/dVvRSIV9qz</vt:lpwstr>
  </property>
  <property fmtid="{D5CDD505-2E9C-101B-9397-08002B2CF9AE}" pid="106" name="x1ye=90">
    <vt:lpwstr>8sG/FT3pXIwxtDRfvyj3K2m53LlsOutgUhiAlUIAsn7ZPdOuEcGRhXm8rVnvpadD1hDL4u4DZNmaESbv3uzUP+Myb4iwIcgXolbkJgcccYwsWCsEbffSWWgpVkwf0GeaxvSYQppnLETlFVgVS3a3zQX8dLHWz8sJQGSPlExGusIxPPBg1R5XsAE+IIhdv5fTeITczxix3YxyrAavuifUSqedNXMSEigz8zLqcUIVuHN3Ibd+Fv1aBv5lWzekpTy</vt:lpwstr>
  </property>
  <property fmtid="{D5CDD505-2E9C-101B-9397-08002B2CF9AE}" pid="107" name="x1ye=91">
    <vt:lpwstr>4L33NrjsxS9z+6VfB39MOAeoddIlzsX5DnKgcDZFGjxZkF/GQtmNPw7kzBYsg9hwoCLw79zG8+3rn8ewmyS+nxo+qldlIyBCFlXPcyPA2FT1pzPxT8CQbCleTq8X15b1/YAQ3NHlxSmve0+OUTNXMCHWYmEgcxEOmvIYpnHk1PmlBTHDfsGtYu72G3CZhLtiYa3xmBPaoEGbtq/EGtpFp1xqB0cKVnahl0abdJvqm5fkysodG6nUnzHbH1WIEpb</vt:lpwstr>
  </property>
  <property fmtid="{D5CDD505-2E9C-101B-9397-08002B2CF9AE}" pid="108" name="x1ye=92">
    <vt:lpwstr>S6Xqjf2xAh4veauNOERCgePQXWlyJNNDN/C4Ox7EXg/yGxkkS4trdi4Ab4nX3nC65whSpq3zGoOXuNHt135odJhC7E+WTYYyu4uTA2lNHzNiFti211tXpFZ6vVaAE8Auo2+sh2W4uuxBxTAx3iddZxXyi8DV+AifiFNI6euac/N9RsflhSTNqO6JHbnjbuajLZOb+6qATCCB8j5b18JXXNU3JQIS93qbpK92cAXe5M4yNlRXcQxGIGCqBrvK9q0</vt:lpwstr>
  </property>
  <property fmtid="{D5CDD505-2E9C-101B-9397-08002B2CF9AE}" pid="109" name="x1ye=93">
    <vt:lpwstr>hCrDyTIi7mrWGvz2Hj7ufbn0OiYU1K4y8LYaXPraHqsh8nZ6L4/R6Sz3hKOW1IQAeeZYJLmh2IUvLOyU+qxBt+jVENusmbDZdwKF9CmlH2ZOKOuFSoucgJgH1k5zO1Enl3dp13gB8SmcR2Pjed7oTRyKRyqNx7lLn0ao5A4NQ6HYHp8PyZAfCBZDVqIhk/ENoB2b+EHw6q3R97rJzsDTRSHlzEdLgKqhWjA3UfZYf8s4QbENGM1rnYYzJHFmpIc</vt:lpwstr>
  </property>
  <property fmtid="{D5CDD505-2E9C-101B-9397-08002B2CF9AE}" pid="110" name="x1ye=94">
    <vt:lpwstr>ez7A/62uIxV1uYjNWZrsZ10fh+sNnyeDiHLQ0wYbImua7MmLt0CpYHO+iZvIyKqjCSmyUJDp9HP0kh6+zezZFcuf12idUtfFIhokhaUzjm/w/82VIp6QvOLJ6iU4NEzmnbLcI4A5Ef8KjIgzeYsjO+vUEymJOx49FeU8qpVyiPSp08Piw9ihM/UgToJODbzZCDYLaRlQkgfLkYaudj/H043xE4+tAWKKZ0nzCNZaHluoL1cIjv2VX//n+1n/h+F</vt:lpwstr>
  </property>
  <property fmtid="{D5CDD505-2E9C-101B-9397-08002B2CF9AE}" pid="111" name="x1ye=95">
    <vt:lpwstr>kyVieudX31drTyEZYCNf3fXi390EVjfHgaf4JX5Z1l7jDEJVlsyZsWZnpU/k2zIV63z5RrUaZevQiwo8lpnYtvL4a6zUDf4IdlCt8tkQjpG1fXNsap3Q7ayfHgHpvcFT366JpXhGVzEnCqDvJVl5BmCW9Folg5jYzMjeS5CckOOXWvUalLi5QNix9f9g5Bm3temZ2L/+GII2TxpEW3fFOow3vX8K1hu0Ll+eKZARmV2GOzYZCqsY5Z9TrvfJScE</vt:lpwstr>
  </property>
  <property fmtid="{D5CDD505-2E9C-101B-9397-08002B2CF9AE}" pid="112" name="x1ye=96">
    <vt:lpwstr>GKzRqxNNZksqh4zZwUhELVRoysfMapXY1UoSYgkiJERb6XLKsB2e1AE5+ruQGSFSSFBIbwXf90Kt/FTU1LWmPyBhf2qYcublbQf/LCOwekmOKwIFdsJJZMm1gRwOI8AXmh3R+Sr9hpKaLuLKRkr9bqQi/ARyN9eHJvEQDpdAtSoLcjskKGlarYyAcLRshf/qpKbTw7o8HLvM3WOsLzo2UhkS21Iw+fc7JbhN+T3DPh2hfhtfxaKRbPdwFtVknLP</vt:lpwstr>
  </property>
  <property fmtid="{D5CDD505-2E9C-101B-9397-08002B2CF9AE}" pid="113" name="x1ye=97">
    <vt:lpwstr>18yAqKXTcTir1By7U4aKnZvJ+hEsI94zsz4xeMZwJOsdTRZ60yBv5qI9bdB89hM7zEhBXOu5mioUPtSz17FI0JkSN9dcKdnLI0HjebxES6CRvQMqbU/2NFVoNC90V8tETGdzan3JggQrjCx7/QXupKK1N3XDNpexivX0lJqdVMxKLe1Us4b3rFshFyFNEFHEEnlH1WUk/MEbQjO2RUZ0zdUcBD09R77+Wt+HDz/7OhcL32o1snnh6iE5a4S4FGk</vt:lpwstr>
  </property>
  <property fmtid="{D5CDD505-2E9C-101B-9397-08002B2CF9AE}" pid="114" name="x1ye=98">
    <vt:lpwstr>O0y2jy3zpW8U45Evj+HYwQ3DTSoyDzuzrmnEfE2TuNolCVpZ5PIQ+8yxelkfvsp98RPr8+YoGt2lMZABlgeUVgQPs7+09MzvJs7FBeHDjE6obeBqwsUevPqp2f6BfO9NH1ljOWw6doeu7oxhLW/SYmzTNAvvXCiGR/KNsKhNM7KOYSyf1rO58wcOyrJyp7cChbJ7Omjsl0furUNfYQgoy1s6sODNPB4c9KXu/f8146r5wffMfBkfYJIMg/o0BGO</vt:lpwstr>
  </property>
  <property fmtid="{D5CDD505-2E9C-101B-9397-08002B2CF9AE}" pid="115" name="x1ye=99">
    <vt:lpwstr>sYAeQ+AhVoYPY5K59PwQsmgRNkyjihnv20dYTFx8Xp2aH5M5OKNXJPm64mzST7SAcCZS/KcXnDSwA7s1n1+GqExdbaS1gcjMVxxmpg69IaDcUIjXl6uY7bNrAUuMkPUzJ/SB+zI6vgOOPBdaSelPWPojdn326RcJNwBEFzSlOXI8L7Db+actmcdk8ZxQ/hxK/n4yl1jc3em4J0PaPp5AxaHi8RlKQ9IYLm6w1hbgJtzlf3oqCCM9wYKPZobaGKg</vt:lpwstr>
  </property>
</Properties>
</file>