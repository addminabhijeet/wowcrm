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fontsiz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050"/>
      </w:tblGrid>
      <w:tr w:rsidR="00A50F84" w14:paraId="5C0354C7" w14:textId="77777777" w:rsidTr="00841FC9">
        <w:trPr>
          <w:trHeight w:val="2710"/>
          <w:tblCellSpacing w:w="0" w:type="dxa"/>
          <w:hidden/>
        </w:trPr>
        <w:tc>
          <w:tcPr>
            <w:tcW w:w="12050" w:type="dxa"/>
            <w:tcMar>
              <w:top w:w="800" w:type="dxa"/>
              <w:left w:w="0" w:type="dxa"/>
              <w:bottom w:w="800" w:type="dxa"/>
              <w:right w:w="0" w:type="dxa"/>
            </w:tcMar>
            <w:vAlign w:val="bottom"/>
            <w:hideMark/>
          </w:tcPr>
          <w:p w14:paraId="78AA4579" w14:textId="77777777" w:rsidR="00A50F84" w:rsidRDefault="00A50F84">
            <w:pPr>
              <w:rPr>
                <w:vanish/>
              </w:rPr>
            </w:pP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A50F84" w14:paraId="56532C5B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3826CC" w14:textId="1C3C4399" w:rsidR="00A50F84" w:rsidRDefault="00C065BD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2E8A9EA" wp14:editId="0D9EB2C1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0</wp:posOffset>
                            </wp:positionV>
                            <wp:extent cx="6985000" cy="0"/>
                            <wp:effectExtent l="12700" t="13970" r="12700" b="14605"/>
                            <wp:wrapNone/>
                            <wp:docPr id="371761294" name="Lin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985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38E9983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pt,0" to="5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" strokeweight="1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2CB50E6" wp14:editId="3921838C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-1574800</wp:posOffset>
                            </wp:positionV>
                            <wp:extent cx="7772400" cy="1562100"/>
                            <wp:effectExtent l="0" t="1270" r="0" b="0"/>
                            <wp:wrapNone/>
                            <wp:docPr id="212170041" name="Rectangl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772400" cy="15621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tbl>
                                        <w:tblPr>
                                          <w:tblStyle w:val="topSection"/>
                                          <w:tblW w:w="0" w:type="auto"/>
                                          <w:tblCellSpacing w:w="0" w:type="dxa"/>
                                          <w:tblLayout w:type="fixed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5E0" w:firstRow="1" w:lastRow="1" w:firstColumn="1" w:lastColumn="1" w:noHBand="0" w:noVBand="1"/>
                                        </w:tblPr>
                                        <w:tblGrid>
                                          <w:gridCol w:w="11740"/>
                                        </w:tblGrid>
                                        <w:tr w:rsidR="00A50F84" w14:paraId="5EB171F8" w14:textId="77777777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11740" w:type="dxa"/>
                                              <w:tcMar>
                                                <w:top w:w="800" w:type="dxa"/>
                                                <w:left w:w="0" w:type="dxa"/>
                                                <w:bottom w:w="0" w:type="dxa"/>
                                                <w:right w:w="0" w:type="dxa"/>
                                              </w:tcMar>
                                              <w:vAlign w:val="bottom"/>
                                              <w:hideMark/>
                                            </w:tcPr>
                                            <w:p w14:paraId="7FD98327" w14:textId="77777777" w:rsidR="00A50F84" w:rsidRDefault="00000000">
                                              <w:pPr>
                                                <w:pStyle w:val="documenttxt-bold"/>
                                                <w:spacing w:line="580" w:lineRule="exact"/>
                                                <w:ind w:left="1500" w:right="500"/>
                                                <w:rPr>
                                                  <w:rStyle w:val="nameTable"/>
                                                  <w:rFonts w:ascii="Montserrat" w:eastAsia="Montserrat" w:hAnsi="Montserrat" w:cs="Montserrat"/>
                                                  <w:color w:val="000000"/>
                                                  <w:spacing w:val="20"/>
                                                  <w:sz w:val="48"/>
                                                  <w:szCs w:val="48"/>
                                                </w:rPr>
                                              </w:pPr>
                                              <w:r>
                                                <w:rPr>
                                                  <w:rStyle w:val="span"/>
                                                  <w:rFonts w:ascii="Montserrat" w:eastAsia="Montserrat" w:hAnsi="Montserrat" w:cs="Montserrat"/>
                                                  <w:color w:val="000000"/>
                                                  <w:spacing w:val="20"/>
                                                  <w:sz w:val="48"/>
                                                  <w:szCs w:val="48"/>
                                                </w:rPr>
                                                <w:t>Gayathri</w:t>
                                              </w:r>
                                              <w:r>
                                                <w:rPr>
                                                  <w:rStyle w:val="nameTable"/>
                                                  <w:rFonts w:ascii="Montserrat" w:eastAsia="Montserrat" w:hAnsi="Montserrat" w:cs="Montserrat"/>
                                                  <w:color w:val="000000"/>
                                                  <w:spacing w:val="20"/>
                                                  <w:sz w:val="48"/>
                                                  <w:szCs w:val="48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Style w:val="span"/>
                                                  <w:rFonts w:ascii="Montserrat" w:eastAsia="Montserrat" w:hAnsi="Montserrat" w:cs="Montserrat"/>
                                                  <w:color w:val="000000"/>
                                                  <w:spacing w:val="20"/>
                                                  <w:sz w:val="48"/>
                                                  <w:szCs w:val="48"/>
                                                </w:rPr>
                                                <w:t>Parangipettai</w:t>
                                              </w:r>
                                            </w:p>
                                            <w:p w14:paraId="56897464" w14:textId="77777777" w:rsidR="00A50F84" w:rsidRDefault="00000000">
                                              <w:pPr>
                                                <w:pStyle w:val="topscspdiv"/>
                                                <w:spacing w:line="100" w:lineRule="exact"/>
                                                <w:ind w:left="1500" w:right="500"/>
                                                <w:rPr>
                                                  <w:rStyle w:val="nameTable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</w:rPr>
                                              </w:pPr>
                                              <w:r>
                                                <w:rPr>
                                                  <w:rStyle w:val="nameTable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</w:rPr>
                                                <w:t> </w:t>
                                              </w:r>
                                            </w:p>
                                            <w:p w14:paraId="7242F8AA" w14:textId="77777777" w:rsidR="00A50F84" w:rsidRDefault="00000000">
                                              <w:pPr>
                                                <w:spacing w:line="240" w:lineRule="exact"/>
                                                <w:ind w:left="1500" w:right="500"/>
                                                <w:textAlignment w:val="auto"/>
                                                <w:rPr>
                                                  <w:rStyle w:val="span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>
                                                <w:rPr>
                                                  <w:rStyle w:val="span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>+1-614-401-3189     </w:t>
                                              </w:r>
                                              <w:r>
                                                <w:rPr>
                                                  <w:rStyle w:val="documentaddresslinth-child1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Style w:val="span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>•     </w:t>
                                              </w:r>
                                              <w:r>
                                                <w:rPr>
                                                  <w:rStyle w:val="documentaddressliemail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>gayathripc@gmail.com</w:t>
                                              </w:r>
                                              <w:r>
                                                <w:rPr>
                                                  <w:rStyle w:val="span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>     </w:t>
                                              </w:r>
                                              <w:r>
                                                <w:rPr>
                                                  <w:rStyle w:val="documentaddresslinth-last-child1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  <w:sz w:val="20"/>
                                                  <w:szCs w:val="20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  <w:p w14:paraId="0E4A97E2" w14:textId="77777777" w:rsidR="00A50F84" w:rsidRDefault="00A50F84">
                                              <w:pPr>
                                                <w:pStyle w:val="asposemld8header"/>
                                                <w:spacing w:line="20" w:lineRule="exact"/>
                                                <w:ind w:left="1500" w:right="500"/>
                                                <w:rPr>
                                                  <w:rStyle w:val="nameTable"/>
                                                  <w:rFonts w:ascii="Source Sans Pro" w:eastAsia="Source Sans Pro" w:hAnsi="Source Sans Pro" w:cs="Source Sans Pro"/>
                                                  <w:color w:val="000000"/>
                                                </w:rPr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586E3220" w14:textId="77777777" w:rsidR="00A50F84" w:rsidRDefault="00A50F84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2CB50E6" id="Rectangle 3" o:spid="_x0000_s1026" style="position:absolute;margin-left:0;margin-top:-124pt;width:612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" strokecolor="white">
                            <v:textbox>
                              <w:txbxContent>
                                <w:tbl>
                                  <w:tblPr>
                                    <w:tblStyle w:val="topSection"/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5E0" w:firstRow="1" w:lastRow="1" w:firstColumn="1" w:lastColumn="1" w:noHBand="0" w:noVBand="1"/>
                                  </w:tblPr>
                                  <w:tblGrid>
                                    <w:gridCol w:w="11740"/>
                                  </w:tblGrid>
                                  <w:tr w:rsidR="00A50F84" w14:paraId="5EB171F8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1740" w:type="dxa"/>
                                        <w:tcMar>
                                          <w:top w:w="80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  <w:vAlign w:val="bottom"/>
                                        <w:hideMark/>
                                      </w:tcPr>
                                      <w:p w14:paraId="7FD98327" w14:textId="77777777" w:rsidR="00A50F84" w:rsidRDefault="00000000">
                                        <w:pPr>
                                          <w:pStyle w:val="documenttxt-bold"/>
                                          <w:spacing w:line="580" w:lineRule="exact"/>
                                          <w:ind w:left="1500" w:right="500"/>
                                          <w:rPr>
                                            <w:rStyle w:val="nameTable"/>
                                            <w:rFonts w:ascii="Montserrat" w:eastAsia="Montserrat" w:hAnsi="Montserrat" w:cs="Montserrat"/>
                                            <w:color w:val="000000"/>
                                            <w:spacing w:val="20"/>
                                            <w:sz w:val="48"/>
                                            <w:szCs w:val="48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Montserrat" w:eastAsia="Montserrat" w:hAnsi="Montserrat" w:cs="Montserrat"/>
                                            <w:color w:val="000000"/>
                                            <w:spacing w:val="20"/>
                                            <w:sz w:val="48"/>
                                            <w:szCs w:val="48"/>
                                          </w:rPr>
                                          <w:t>Gayathri</w:t>
                                        </w:r>
                                        <w:r>
                                          <w:rPr>
                                            <w:rStyle w:val="nameTable"/>
                                            <w:rFonts w:ascii="Montserrat" w:eastAsia="Montserrat" w:hAnsi="Montserrat" w:cs="Montserrat"/>
                                            <w:color w:val="000000"/>
                                            <w:spacing w:val="20"/>
                                            <w:sz w:val="48"/>
                                            <w:szCs w:val="4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Montserrat" w:eastAsia="Montserrat" w:hAnsi="Montserrat" w:cs="Montserrat"/>
                                            <w:color w:val="000000"/>
                                            <w:spacing w:val="20"/>
                                            <w:sz w:val="48"/>
                                            <w:szCs w:val="48"/>
                                          </w:rPr>
                                          <w:t>Parangipettai</w:t>
                                        </w:r>
                                      </w:p>
                                      <w:p w14:paraId="56897464" w14:textId="77777777" w:rsidR="00A50F84" w:rsidRDefault="00000000">
                                        <w:pPr>
                                          <w:pStyle w:val="topscspdiv"/>
                                          <w:spacing w:line="100" w:lineRule="exact"/>
                                          <w:ind w:left="1500" w:right="500"/>
                                          <w:rPr>
                                            <w:rStyle w:val="nameTable"/>
                                            <w:rFonts w:ascii="Source Sans Pro" w:eastAsia="Source Sans Pro" w:hAnsi="Source Sans Pro" w:cs="Source Sans Pro"/>
                                            <w:color w:val="000000"/>
                                          </w:rPr>
                                        </w:pPr>
                                        <w:r>
                                          <w:rPr>
                                            <w:rStyle w:val="nameTable"/>
                                            <w:rFonts w:ascii="Source Sans Pro" w:eastAsia="Source Sans Pro" w:hAnsi="Source Sans Pro" w:cs="Source Sans Pro"/>
                                            <w:color w:val="000000"/>
                                          </w:rPr>
                                          <w:t> </w:t>
                                        </w:r>
                                      </w:p>
                                      <w:p w14:paraId="7242F8AA" w14:textId="77777777" w:rsidR="00A50F84" w:rsidRDefault="00000000">
                                        <w:pPr>
                                          <w:spacing w:line="240" w:lineRule="exact"/>
                                          <w:ind w:left="1500" w:right="500"/>
                                          <w:textAlignment w:val="auto"/>
                                          <w:rPr>
                                            <w:rStyle w:val="span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Style w:val="span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+1-614-401-3189     </w:t>
                                        </w:r>
                                        <w:r>
                                          <w:rPr>
                                            <w:rStyle w:val="documentaddresslinth-child1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•     </w:t>
                                        </w:r>
                                        <w:r>
                                          <w:rPr>
                                            <w:rStyle w:val="documentaddressliemail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gayathripc@gmail.com</w:t>
                                        </w:r>
                                        <w:r>
                                          <w:rPr>
                                            <w:rStyle w:val="span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     </w:t>
                                        </w:r>
                                        <w:r>
                                          <w:rPr>
                                            <w:rStyle w:val="documentaddresslinth-last-child1"/>
                                            <w:rFonts w:ascii="Source Sans Pro" w:eastAsia="Source Sans Pro" w:hAnsi="Source Sans Pro" w:cs="Source Sans Pro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0E4A97E2" w14:textId="77777777" w:rsidR="00A50F84" w:rsidRDefault="00A50F84">
                                        <w:pPr>
                                          <w:pStyle w:val="asposemld8header"/>
                                          <w:spacing w:line="20" w:lineRule="exact"/>
                                          <w:ind w:left="1500" w:right="500"/>
                                          <w:rPr>
                                            <w:rStyle w:val="nameTable"/>
                                            <w:rFonts w:ascii="Source Sans Pro" w:eastAsia="Source Sans Pro" w:hAnsi="Source Sans Pro" w:cs="Source Sans Pro"/>
                                            <w:color w:val="00000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86E3220" w14:textId="77777777" w:rsidR="00A50F84" w:rsidRDefault="00A50F84"/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6CEB47B1" wp14:editId="2007B6BD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-1003300</wp:posOffset>
                            </wp:positionV>
                            <wp:extent cx="317500" cy="558800"/>
                            <wp:effectExtent l="9525" t="10795" r="6350" b="11430"/>
                            <wp:wrapNone/>
                            <wp:docPr id="1237273335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17500" cy="558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B63DAC2" id="Rectangle 4" o:spid="_x0000_s1026" style="position:absolute;margin-left:0;margin-top:-79pt;width:25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" fillcolor="black"/>
                        </w:pict>
                      </mc:Fallback>
                    </mc:AlternateConten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35330F" w14:textId="55A1C7E8" w:rsidR="00A50F84" w:rsidRDefault="00C065BD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1" locked="0" layoutInCell="1" allowOverlap="1" wp14:anchorId="192A3DBA" wp14:editId="7AEF9E88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0795" r="9525" b="8255"/>
                            <wp:wrapNone/>
                            <wp:docPr id="887636453" name="Rectangl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92F3CA" id="Rectangle 5" o:spid="_x0000_s1026" style="position:absolute;margin-left:-25pt;margin-top:-400pt;width:171pt;height:22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documentheading"/>
                    </w:rPr>
                    <w:t>Summary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1" locked="0" layoutInCell="1" allowOverlap="1" wp14:anchorId="048EB5C2" wp14:editId="7857D3A1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0795" r="9525" b="8255"/>
                            <wp:wrapNone/>
                            <wp:docPr id="2019121091" name="Rectangle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9D80C6D" id="Rectangle 6" o:spid="_x0000_s1026" style="position:absolute;margin-left:-25pt;margin-top:-400pt;width:171pt;height:22in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8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F47CDA" w14:textId="77777777" w:rsidR="00A50F84" w:rsidRDefault="00000000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6665BB" w14:textId="4599982F" w:rsidR="00A50F84" w:rsidRDefault="00C065BD">
                  <w:pPr>
                    <w:pStyle w:val="p"/>
                    <w:spacing w:before="200"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1" locked="0" layoutInCell="1" allowOverlap="1" wp14:anchorId="71DF74E4" wp14:editId="52E983F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46815957" name="Rectangl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36DE58" id="Rectangle 7" o:spid="_x0000_s1026" style="position:absolute;margin-left:-185pt;margin-top:-400pt;width:171pt;height:22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425ADA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Analytical, </w:t>
                  </w:r>
                  <w:r w:rsidR="00787938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</w:t>
                  </w:r>
                  <w:r w:rsidR="00425ADA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etail oriented 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and Results-driven Technical Analyst and QA/UAT Lead with over 8</w:t>
                  </w:r>
                  <w:r w:rsidR="00787938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+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years of experience in architecting and developing software test solutions for web-based and client-server applications. Proven expertise in </w:t>
                  </w:r>
                  <w:r w:rsidR="00425ADA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delivering end to end system implementations, optimizing business processes, driving digital transformation, 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managing complex testing processes, ensuring quality assurance, and delivering robust software solutions. Certified SAFe POPM, demonstrating a commitment to agile methodologies and continuous improvement. Seeking to leverage analytical skills and leadership abilities to drive project success in a dynamic environment.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1" locked="0" layoutInCell="1" allowOverlap="1" wp14:anchorId="24944F7B" wp14:editId="3B37B94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959488293" name="Rectangl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4DDE57C" id="Rectangle 8" o:spid="_x0000_s1026" style="position:absolute;margin-left:-185pt;margin-top:-400pt;width:171pt;height:22in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500" w:type="dxa"/>
                  <w:tcMar>
                    <w:top w:w="16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59710F" w14:textId="77777777" w:rsidR="00A50F84" w:rsidRDefault="00000000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FD98C14" w14:textId="77777777" w:rsidR="00A50F84" w:rsidRDefault="00000000">
            <w:pPr>
              <w:pStyle w:val="documentparent-containersectionnth-child1scspdiv"/>
              <w:rPr>
                <w:rStyle w:val="mld5maincell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A50F84" w14:paraId="1DF0B4E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DFC01E" w14:textId="45964C2D" w:rsidR="00A50F84" w:rsidRDefault="00C065BD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8B9F6E0" wp14:editId="519E6BB1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0</wp:posOffset>
                            </wp:positionV>
                            <wp:extent cx="6985000" cy="0"/>
                            <wp:effectExtent l="12700" t="10795" r="12700" b="8255"/>
                            <wp:wrapNone/>
                            <wp:docPr id="1822596373" name="Line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985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78728FC" id="Line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pt,0" to="5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" strokeweight="1pt"/>
                        </w:pict>
                      </mc:Fallback>
                    </mc:AlternateConten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DA2B79" w14:textId="5F8BBE0B" w:rsidR="00A50F84" w:rsidRDefault="00C065BD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1" locked="0" layoutInCell="1" allowOverlap="1" wp14:anchorId="4140DD5F" wp14:editId="53117393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7620" r="9525" b="11430"/>
                            <wp:wrapNone/>
                            <wp:docPr id="868435809" name="Rectangle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BF29807" id="Rectangle 10" o:spid="_x0000_s1026" style="position:absolute;margin-left:-25pt;margin-top:-400pt;width:171pt;height:22in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documentheading"/>
                    </w:rPr>
                    <w:t>Technical Skills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1" locked="0" layoutInCell="1" allowOverlap="1" wp14:anchorId="707951DC" wp14:editId="03C35FFD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7620" r="9525" b="11430"/>
                            <wp:wrapNone/>
                            <wp:docPr id="1704223702" name="Rectangle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916D2EA" id="Rectangle 11" o:spid="_x0000_s1026" style="position:absolute;margin-left:-25pt;margin-top:-400pt;width:171pt;height:22in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C27C01" w14:textId="77777777" w:rsidR="00A50F84" w:rsidRDefault="00000000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0B3032" w14:textId="77777777" w:rsidR="00AF5176" w:rsidRDefault="00AF5176"/>
                <w:tbl>
                  <w:tblPr>
                    <w:tblStyle w:val="documenthilt-secsinglecolumn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00"/>
                    <w:gridCol w:w="3900"/>
                  </w:tblGrid>
                  <w:tr w:rsidR="00A50F84" w14:paraId="14E2EFAD" w14:textId="77777777">
                    <w:trPr>
                      <w:tblCellSpacing w:w="0" w:type="dxa"/>
                    </w:trPr>
                    <w:tc>
                      <w:tcPr>
                        <w:tcW w:w="3900" w:type="dxa"/>
                        <w:tcMar>
                          <w:top w:w="0" w:type="dxa"/>
                          <w:left w:w="0" w:type="dxa"/>
                          <w:bottom w:w="0" w:type="dxa"/>
                          <w:right w:w="400" w:type="dxa"/>
                        </w:tcMar>
                        <w:hideMark/>
                      </w:tcPr>
                      <w:p w14:paraId="6C5605DF" w14:textId="77777777" w:rsidR="00A50F84" w:rsidRDefault="00000000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Agile project management</w:t>
                        </w:r>
                      </w:p>
                      <w:p w14:paraId="3B2C2703" w14:textId="77777777" w:rsidR="00A50F84" w:rsidRDefault="00000000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Cross-functional collaboration</w:t>
                        </w:r>
                      </w:p>
                      <w:p w14:paraId="78D64EF5" w14:textId="77777777" w:rsidR="00A50F84" w:rsidRDefault="00000000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Test strategy development</w:t>
                        </w:r>
                      </w:p>
                      <w:p w14:paraId="5F024C76" w14:textId="42F750AD" w:rsidR="00425ADA" w:rsidRDefault="00425ADA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Business/Technical requirement Gathering/Analysis</w:t>
                        </w:r>
                      </w:p>
                      <w:p w14:paraId="088623C0" w14:textId="1B99CE28" w:rsidR="00425ADA" w:rsidRDefault="00425ADA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Business Process Mapping (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BPMN, UML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)</w:t>
                        </w:r>
                      </w:p>
                      <w:p w14:paraId="14560DE1" w14:textId="25C0CA4F" w:rsidR="00425ADA" w:rsidRDefault="00425ADA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BI Tools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(Power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BI)</w:t>
                        </w:r>
                      </w:p>
                      <w:p w14:paraId="1BE9CB7E" w14:textId="0051FE06" w:rsidR="00D56220" w:rsidRDefault="00D56220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User Story Creatin &amp; Backlog Grooming</w:t>
                        </w:r>
                      </w:p>
                      <w:p w14:paraId="58358D29" w14:textId="70725886" w:rsidR="00425ADA" w:rsidRDefault="00425ADA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ERP/CRM Systems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(Salesforce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, SAP,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Oracle)</w:t>
                        </w:r>
                      </w:p>
                      <w:p w14:paraId="528B58CA" w14:textId="3B09ECDD" w:rsidR="00D56220" w:rsidRDefault="00D56220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Functional &amp;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Non-Functional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Requirements</w:t>
                        </w:r>
                      </w:p>
                      <w:p w14:paraId="4DD7497D" w14:textId="7875A573" w:rsidR="00425ADA" w:rsidRPr="007332FA" w:rsidRDefault="00581FC5" w:rsidP="007332FA">
                        <w:pPr>
                          <w:pStyle w:val="documentullinth-last-child1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Wireframing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(Figma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Azure)</w:t>
                        </w:r>
                      </w:p>
                      <w:p w14:paraId="572B13E1" w14:textId="77777777" w:rsidR="00425ADA" w:rsidRDefault="00425ADA" w:rsidP="00425ADA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Test Management</w:t>
                        </w:r>
                      </w:p>
                      <w:p w14:paraId="56ACFA95" w14:textId="0D1FBEFE" w:rsidR="00425ADA" w:rsidRPr="00425ADA" w:rsidRDefault="00425ADA" w:rsidP="00425ADA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Salesforce Flows,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Pr="00425ADA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Lightning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,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Pr="00425ADA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Apex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,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Pr="00425ADA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LWC</w:t>
                        </w:r>
                      </w:p>
                      <w:p w14:paraId="41C887BE" w14:textId="3F03C8E4" w:rsidR="00787938" w:rsidRPr="00787938" w:rsidRDefault="00425ADA" w:rsidP="00787938">
                        <w:pPr>
                          <w:pStyle w:val="documenthilt-seculli"/>
                          <w:numPr>
                            <w:ilvl w:val="0"/>
                            <w:numId w:val="1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UAT/QA/BI testin</w:t>
                        </w:r>
                        <w:r w:rsidR="00787938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g</w:t>
                        </w:r>
                      </w:p>
                      <w:p w14:paraId="27E16041" w14:textId="77AF9CD6" w:rsidR="00425ADA" w:rsidRDefault="00425ADA" w:rsidP="00425ADA">
                        <w:pPr>
                          <w:pStyle w:val="documentullinth-last-child1"/>
                          <w:spacing w:line="280" w:lineRule="atLeast"/>
                          <w:ind w:left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8BF6160" w14:textId="658D481E" w:rsidR="00AF5176" w:rsidRPr="00AF5176" w:rsidRDefault="00000000" w:rsidP="00AF5176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before="200"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Problem solving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&amp; Critical Thinkin</w:t>
                        </w:r>
                        <w:r w:rsidR="00AF5176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g</w:t>
                        </w:r>
                      </w:p>
                      <w:p w14:paraId="70B42DE7" w14:textId="77777777" w:rsidR="00A50F84" w:rsidRDefault="00000000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Data management</w:t>
                        </w:r>
                      </w:p>
                      <w:p w14:paraId="50B90EBC" w14:textId="1D15578D" w:rsidR="00B62E01" w:rsidRDefault="00B62E01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SQL 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&amp; 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DB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Querying</w:t>
                        </w:r>
                      </w:p>
                      <w:p w14:paraId="7D39286F" w14:textId="49A97CE5" w:rsidR="00D56220" w:rsidRPr="00787938" w:rsidRDefault="00AF5176" w:rsidP="00787938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Data Integration</w:t>
                        </w:r>
                        <w:r w:rsidR="00581FC5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&amp;</w:t>
                        </w: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ETL </w:t>
                        </w:r>
                        <w:r w:rsidR="00190447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Processes</w:t>
                        </w:r>
                      </w:p>
                      <w:p w14:paraId="5CCC7B54" w14:textId="1F92A506" w:rsidR="00B62E01" w:rsidRDefault="00B62E01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ServiceNow ATF</w:t>
                        </w:r>
                      </w:p>
                      <w:p w14:paraId="215E8B8D" w14:textId="44B7C745" w:rsidR="00B62E01" w:rsidRDefault="00B62E01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Defect Management Expertise</w:t>
                        </w:r>
                      </w:p>
                      <w:p w14:paraId="018D26F4" w14:textId="1899C90F" w:rsidR="00B62E01" w:rsidRDefault="00B62E01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API Testing Postman/SoapUI</w:t>
                        </w:r>
                      </w:p>
                      <w:p w14:paraId="78987B5D" w14:textId="0CC18464" w:rsidR="00B62E01" w:rsidRDefault="00B62E01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span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TDD framework using selenium WebDriver, JavaScript and XPath</w:t>
                        </w:r>
                      </w:p>
                      <w:p w14:paraId="0DAA0CA5" w14:textId="129C4B31" w:rsidR="00A50F84" w:rsidRPr="00D56220" w:rsidRDefault="00000000" w:rsidP="00D56220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Zephyr Enterprise</w:t>
                        </w:r>
                        <w:r w:rsidR="00D56220"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/ Zephyr Scale</w:t>
                        </w:r>
                      </w:p>
                      <w:p w14:paraId="4FB3D7F4" w14:textId="77777777" w:rsidR="00A50F84" w:rsidRDefault="00000000">
                        <w:pPr>
                          <w:pStyle w:val="documenthilt-seculli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Custom Salesforce configurations</w:t>
                        </w:r>
                      </w:p>
                      <w:p w14:paraId="44753894" w14:textId="77777777" w:rsidR="00A50F84" w:rsidRDefault="00000000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Data mapping</w:t>
                        </w:r>
                      </w:p>
                      <w:p w14:paraId="75AEB9E4" w14:textId="347CE523" w:rsidR="007332FA" w:rsidRDefault="007332FA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CPQ Platforms</w:t>
                        </w:r>
                      </w:p>
                      <w:p w14:paraId="4F753ECA" w14:textId="77777777" w:rsidR="007332FA" w:rsidRDefault="007332FA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Waterfall/Agile/Scrum</w:t>
                        </w:r>
                      </w:p>
                      <w:p w14:paraId="658E07F5" w14:textId="4DC37C66" w:rsidR="007332FA" w:rsidRDefault="007332FA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Salesforce Administration/Applications</w:t>
                        </w:r>
                      </w:p>
                      <w:p w14:paraId="049EAE56" w14:textId="14F23DE6" w:rsidR="00787938" w:rsidRDefault="00787938">
                        <w:pPr>
                          <w:pStyle w:val="documentullinth-last-child1"/>
                          <w:numPr>
                            <w:ilvl w:val="0"/>
                            <w:numId w:val="2"/>
                          </w:numPr>
                          <w:spacing w:line="280" w:lineRule="atLeast"/>
                          <w:ind w:left="180" w:hanging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>Certified SAFe POPM,</w:t>
                        </w:r>
                        <w:r>
                          <w:rPr>
                            <w:rStyle w:val="sectiontablesectionbody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  <w:t xml:space="preserve"> ID 29739686-6768</w:t>
                        </w:r>
                      </w:p>
                      <w:p w14:paraId="41708674" w14:textId="77777777" w:rsidR="00D56220" w:rsidRDefault="00D56220" w:rsidP="007332FA">
                        <w:pPr>
                          <w:pStyle w:val="documentullinth-last-child1"/>
                          <w:spacing w:line="280" w:lineRule="atLeast"/>
                          <w:ind w:left="180"/>
                          <w:rPr>
                            <w:rStyle w:val="documenthilt-secpaddedline"/>
                            <w:rFonts w:ascii="Source Sans Pro" w:eastAsia="Source Sans Pro" w:hAnsi="Source Sans Pro" w:cs="Source Sans Pro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1118A06" w14:textId="3F9B7BE0" w:rsidR="00A50F84" w:rsidRDefault="00C065BD">
                  <w:pP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1" locked="0" layoutInCell="1" allowOverlap="1" wp14:anchorId="794668A5" wp14:editId="63BF5E8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183734874" name="Rectangl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150833A" id="Rectangle 12" o:spid="_x0000_s1026" style="position:absolute;margin-left:-185pt;margin-top:-400pt;width:171pt;height:22in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1D29685F" wp14:editId="5FE0E64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943048652" name="Rectangle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627331C" id="Rectangle 13" o:spid="_x0000_s1026" style="position:absolute;margin-left:-185pt;margin-top:-400pt;width:171pt;height:22in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E901A3" w14:textId="77777777" w:rsidR="00A50F84" w:rsidRDefault="00000000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65941A9" w14:textId="6A927263" w:rsidR="00A50F84" w:rsidRDefault="00A50F84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A50F84" w14:paraId="7EA55C6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38C345" w14:textId="2DFBDE33" w:rsidR="00A50F84" w:rsidRDefault="00C065BD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5895C3AD" wp14:editId="6328C434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0</wp:posOffset>
                            </wp:positionV>
                            <wp:extent cx="6985000" cy="0"/>
                            <wp:effectExtent l="12700" t="7620" r="12700" b="11430"/>
                            <wp:wrapNone/>
                            <wp:docPr id="685426354" name="Line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985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924FF57" id="Line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pt,0" to="5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" strokeweight="1pt"/>
                        </w:pict>
                      </mc:Fallback>
                    </mc:AlternateConten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1A7DD7F" w14:textId="40EFD9B8" w:rsidR="00A50F84" w:rsidRDefault="00C065BD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1" locked="0" layoutInCell="1" allowOverlap="1" wp14:anchorId="0480A269" wp14:editId="084E5A6E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3970" r="9525" b="5080"/>
                            <wp:wrapNone/>
                            <wp:docPr id="166849793" name="Rectangle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18346A" id="Rectangle 15" o:spid="_x0000_s1026" style="position:absolute;margin-left:-25pt;margin-top:-400pt;width:171pt;height:22in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documentheading"/>
                    </w:rPr>
                    <w:t>Experience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1" locked="0" layoutInCell="1" allowOverlap="1" wp14:anchorId="55E35276" wp14:editId="7289A13C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3970" r="9525" b="5080"/>
                            <wp:wrapNone/>
                            <wp:docPr id="986086222" name="Rectangle 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B8B4BEF" id="Rectangle 16" o:spid="_x0000_s1026" style="position:absolute;margin-left:-25pt;margin-top:-400pt;width:171pt;height:22in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FE92A28" w14:textId="77777777" w:rsidR="00A50F84" w:rsidRDefault="00000000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F02EBE9" w14:textId="0AB8D5F0" w:rsidR="00A50F84" w:rsidRDefault="00C065BD">
                  <w:pPr>
                    <w:pStyle w:val="documentdispBlk"/>
                    <w:spacing w:before="200"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1" locked="0" layoutInCell="1" allowOverlap="1" wp14:anchorId="0CDF5B2D" wp14:editId="70AF28B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584235431" name="Rectangle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4785E7" id="Rectangle 17" o:spid="_x0000_s1026" style="position:absolute;margin-left:-185pt;margin-top:-400pt;width:171pt;height:22in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08/2022 - Current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1" locked="0" layoutInCell="1" allowOverlap="1" wp14:anchorId="6FB98CCF" wp14:editId="787AC7B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670865174" name="Rectangle 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108400F" id="Rectangle 18" o:spid="_x0000_s1026" style="position:absolute;margin-left:-185pt;margin-top:-400pt;width:171pt;height:22in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157797B" w14:textId="48279617" w:rsidR="00A50F84" w:rsidRPr="00CA7C3C" w:rsidRDefault="00C065BD" w:rsidP="00CA7C3C">
                  <w:pPr>
                    <w:pStyle w:val="documentdispBlk"/>
                    <w:spacing w:line="300" w:lineRule="atLeast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1" locked="0" layoutInCell="1" allowOverlap="1" wp14:anchorId="3C5BDBA2" wp14:editId="17DB344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1905349760" name="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9876A92" id="Rectangle 19" o:spid="_x0000_s1026" style="position:absolute;margin-left:-185pt;margin-top:-400pt;width:171pt;height:22in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B97709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Business 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Analyst| QA/UAT Test Lead, </w:t>
                  </w:r>
                  <w:r>
                    <w:rPr>
                      <w:rStyle w:val="documenttxt-boldCharacter"/>
                      <w:rFonts w:ascii="Source Sans Pro" w:eastAsia="Source Sans Pro" w:hAnsi="Source Sans Pro" w:cs="Source Sans Pro"/>
                      <w:color w:val="000000"/>
                    </w:rPr>
                    <w:t>Ameren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1" locked="0" layoutInCell="1" allowOverlap="1" wp14:anchorId="2B05A833" wp14:editId="26806CC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1114744701" name="Rectangle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EDF9DBC" id="Rectangle 20" o:spid="_x0000_s1026" style="position:absolute;margin-left:-185pt;margin-top:-400pt;width:171pt;height:22in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1" locked="0" layoutInCell="1" allowOverlap="1" wp14:anchorId="131277E9" wp14:editId="7FA613C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530430780" name="Rectangle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F0845C3" id="Rectangle 21" o:spid="_x0000_s1026" style="position:absolute;margin-left:-185pt;margin-top:-400pt;width:171pt;height:22in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1" locked="0" layoutInCell="1" allowOverlap="1" wp14:anchorId="468ECEC8" wp14:editId="1CC0BFC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903643822" name="Rectangle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DF057F4" id="Rectangle 22" o:spid="_x0000_s1026" style="position:absolute;margin-left:-185pt;margin-top:-400pt;width:171pt;height:22in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1" locked="0" layoutInCell="1" allowOverlap="1" wp14:anchorId="6F9F9DC7" wp14:editId="68D8DFD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328336516" name="Rectangl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1F55135" id="Rectangle 23" o:spid="_x0000_s1026" style="position:absolute;margin-left:-185pt;margin-top:-400pt;width:171pt;height:22in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1" locked="0" layoutInCell="1" allowOverlap="1" wp14:anchorId="5974D44D" wp14:editId="47DE084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599269413" name="Rectangle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1B05624" id="Rectangle 24" o:spid="_x0000_s1026" style="position:absolute;margin-left:-185pt;margin-top:-400pt;width:171pt;height:22in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4F38F15" w14:textId="77777777" w:rsidR="00CA7C3C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1" locked="0" layoutInCell="1" allowOverlap="1" wp14:anchorId="7201754C" wp14:editId="138C426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189602825" name="Rectangle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8430D4F" id="Rectangle 25" o:spid="_x0000_s1026" style="position:absolute;margin-left:-185pt;margin-top:-400pt;width:171pt;height:22in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Document business processes, workflows, and system requirements in a clear and concise manner, ensuring accuracy and completeness.</w:t>
                  </w:r>
                </w:p>
                <w:p w14:paraId="43DC4A43" w14:textId="6EC51143" w:rsidR="00A50F84" w:rsidRDefault="00CA7C3C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Skilled in analyzing customer desires through research, data modeling, and collaboration with UX, Customer Insights, and Communications.</w:t>
                  </w:r>
                  <w:r w:rsidR="00C065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1" locked="0" layoutInCell="1" allowOverlap="1" wp14:anchorId="3CFDD0F5" wp14:editId="2228311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789054758" name="Rectangle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4AC25A" id="Rectangle 26" o:spid="_x0000_s1026" style="position:absolute;margin-left:-185pt;margin-top:-400pt;width:171pt;height:22in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519B970" w14:textId="4FF33405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1" locked="0" layoutInCell="1" allowOverlap="1" wp14:anchorId="704613A7" wp14:editId="6E0272F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926846383" name="Rectangl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AD5978E" id="Rectangle 27" o:spid="_x0000_s1026" style="position:absolute;margin-left:-185pt;margin-top:-400pt;width:171pt;height:22in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Reviewed business</w:t>
                  </w:r>
                  <w:r w:rsidR="00581FC5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technical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requirements and software specification requirements to achieve a better understanding of the application on the legacy side and Salesforce CRM.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1" locked="0" layoutInCell="1" allowOverlap="1" wp14:anchorId="4B6CE6E7" wp14:editId="2F8DFC1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522326727" name="Rectangle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BEDD3E" id="Rectangle 28" o:spid="_x0000_s1026" style="position:absolute;margin-left:-185pt;margin-top:-400pt;width:171pt;height:22in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27341FD7" w14:textId="77777777" w:rsidR="00D56220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1" locked="0" layoutInCell="1" allowOverlap="1" wp14:anchorId="2BE301DD" wp14:editId="45357C0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982432060" name="Rectangle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F74A527" id="Rectangle 29" o:spid="_x0000_s1026" style="position:absolute;margin-left:-185pt;margin-top:-400pt;width:171pt;height:22in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Developed process flow diagrams.</w:t>
                  </w:r>
                </w:p>
                <w:p w14:paraId="76EBFA5D" w14:textId="0E615F8A" w:rsidR="00A50F84" w:rsidRDefault="00D56220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the End-to-End Architect to convert business requirements into technical specifications</w:t>
                  </w:r>
                  <w:r>
                    <w:rPr>
                      <w:noProof/>
                    </w:rPr>
                    <w:t xml:space="preserve"> </w:t>
                  </w:r>
                  <w:r w:rsidR="00C065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1" locked="0" layoutInCell="1" allowOverlap="1" wp14:anchorId="3ECB3BE0" wp14:editId="60D1946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35017651" name="Rectangle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86D7C7F" id="Rectangle 30" o:spid="_x0000_s1026" style="position:absolute;margin-left:-185pt;margin-top:-400pt;width:171pt;height:22in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11BEC81B" w14:textId="446A4512" w:rsidR="00A50F84" w:rsidRPr="00581FC5" w:rsidRDefault="00C065BD" w:rsidP="00581FC5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1" locked="0" layoutInCell="1" allowOverlap="1" wp14:anchorId="15C4C9E2" wp14:editId="6C685FF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629565851" name="Rectangle 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CD3C15D" id="Rectangle 31" o:spid="_x0000_s1026" style="position:absolute;margin-left:-185pt;margin-top:-400pt;width:171pt;height:22in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581FC5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Curates’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product backlog, ensuring user stories are detailed with acceptance criteria.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1" locked="0" layoutInCell="1" allowOverlap="1" wp14:anchorId="39819DD9" wp14:editId="4FE5FCA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851447211" name="Rectangle 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0CF6CF4" id="Rectangle 32" o:spid="_x0000_s1026" style="position:absolute;margin-left:-185pt;margin-top:-400pt;width:171pt;height:22in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1" locked="0" layoutInCell="1" allowOverlap="1" wp14:anchorId="3C9150E5" wp14:editId="223493B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2072967766" name="Rectangle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527E2B" id="Rectangle 33" o:spid="_x0000_s1026" style="position:absolute;margin-left:-185pt;margin-top:-400pt;width:171pt;height:22in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1" locked="0" layoutInCell="1" allowOverlap="1" wp14:anchorId="2DD92A79" wp14:editId="657B70B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846102846" name="Rectangle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640A59" id="Rectangle 34" o:spid="_x0000_s1026" style="position:absolute;margin-left:-185pt;margin-top:-400pt;width:171pt;height:22in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F0F7764" w14:textId="405F49B7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92032" behindDoc="1" locked="0" layoutInCell="1" allowOverlap="1" wp14:anchorId="7F3F3028" wp14:editId="458953C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690947998" name="Rectangle 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4AF165B" id="Rectangle 35" o:spid="_x0000_s1026" style="position:absolute;margin-left:-185pt;margin-top:-400pt;width:171pt;height:22in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Conducted comprehensive Gap Fit analysis through techniques such as process mapping, data analysis, stakeholder interviews, and user testing.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1" locked="0" layoutInCell="1" allowOverlap="1" wp14:anchorId="36276452" wp14:editId="4FC3AFB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830367523" name="Rectangle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9459B4E" id="Rectangle 36" o:spid="_x0000_s1026" style="position:absolute;margin-left:-185pt;margin-top:-400pt;width:171pt;height:22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F643162" w14:textId="0610F705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1" locked="0" layoutInCell="1" allowOverlap="1" wp14:anchorId="204065F3" wp14:editId="4778F30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80994972" name="Rectangle 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93F3773" id="Rectangle 37" o:spid="_x0000_s1026" style="position:absolute;margin-left:-185pt;margin-top:-400pt;width:171pt;height:22in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Automated customer data capture and integrated it into the CRM.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1" locked="0" layoutInCell="1" allowOverlap="1" wp14:anchorId="6193CBAE" wp14:editId="410DE2B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41378830" name="Rectangle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D11665" id="Rectangle 38" o:spid="_x0000_s1026" style="position:absolute;margin-left:-185pt;margin-top:-400pt;width:171pt;height:22in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1C778AE" w14:textId="77B8A93C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1" locked="0" layoutInCell="1" allowOverlap="1" wp14:anchorId="7DF9B916" wp14:editId="33BBFB1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227783579" name="Rectangle 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4A41F8" id="Rectangle 39" o:spid="_x0000_s1026" style="position:absolute;margin-left:-185pt;margin-top:-400pt;width:171pt;height:22in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Configured and customized Salesforce CRM , including data mapping, field creation, workflow automation, and user permissions setup.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1" locked="0" layoutInCell="1" allowOverlap="1" wp14:anchorId="703E69E4" wp14:editId="7438C98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886859244" name="Rectangle 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4A4890" id="Rectangle 40" o:spid="_x0000_s1026" style="position:absolute;margin-left:-185pt;margin-top:-400pt;width:171pt;height:22in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C6DA3A0" w14:textId="5F8A613C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1" locked="0" layoutInCell="1" allowOverlap="1" wp14:anchorId="2571350F" wp14:editId="47003D8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28588639" name="Rectangle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D19DC17" id="Rectangle 41" o:spid="_x0000_s1026" style="position:absolute;margin-left:-185pt;margin-top:-400pt;width:171pt;height:22in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Experienced with Salesforce CRM, legacy application testing, Apex (classes and triggers), custom Lightning components.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1" locked="0" layoutInCell="1" allowOverlap="1" wp14:anchorId="030D4337" wp14:editId="32EDB0F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312900785" name="Rectangle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DFB0CE" id="Rectangle 42" o:spid="_x0000_s1026" style="position:absolute;margin-left:-185pt;margin-top:-400pt;width:171pt;height:22in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52AE0B4" w14:textId="6E25B0CC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1" locked="0" layoutInCell="1" allowOverlap="1" wp14:anchorId="2ED84263" wp14:editId="7350645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355243663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8AAB3C0" id="Rectangle 43" o:spid="_x0000_s1026" style="position:absolute;margin-left:-185pt;margin-top:-400pt;width:171pt;height:22in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Designed and executed architecture plan with Salesforce tools.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1" locked="0" layoutInCell="1" allowOverlap="1" wp14:anchorId="3977ACA7" wp14:editId="7EF3328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68409910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B75E4D" id="Rectangle 44" o:spid="_x0000_s1026" style="position:absolute;margin-left:-185pt;margin-top:-400pt;width:171pt;height:22in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38FB4058" w14:textId="4AE99659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1" locked="0" layoutInCell="1" allowOverlap="1" wp14:anchorId="3F276799" wp14:editId="4D44291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480054273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6FD1569" id="Rectangle 45" o:spid="_x0000_s1026" style="position:absolute;margin-left:-185pt;margin-top:-400pt;width:171pt;height:22in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Worked with developers to troubleshoot issues and resolve defects.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1" locked="0" layoutInCell="1" allowOverlap="1" wp14:anchorId="65BE25C2" wp14:editId="52F765E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92825885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D31608C" id="Rectangle 46" o:spid="_x0000_s1026" style="position:absolute;margin-left:-185pt;margin-top:-400pt;width:171pt;height:22in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19E0397A" w14:textId="4A6D4B0C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1" locked="0" layoutInCell="1" allowOverlap="1" wp14:anchorId="4ABB60C3" wp14:editId="622F44B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404807784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323F22" id="Rectangle 47" o:spid="_x0000_s1026" style="position:absolute;margin-left:-185pt;margin-top:-400pt;width:171pt;height:22in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Led system demos and user acceptance testing sessions to exhibit system functionality.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1" locked="0" layoutInCell="1" allowOverlap="1" wp14:anchorId="117BF827" wp14:editId="2EA4A2F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975757227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D3D47A6" id="Rectangle 48" o:spid="_x0000_s1026" style="position:absolute;margin-left:-185pt;margin-top:-400pt;width:171pt;height:22in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A09B810" w14:textId="4F17450E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1" locked="0" layoutInCell="1" allowOverlap="1" wp14:anchorId="5BEBA571" wp14:editId="4D3A428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52921307" name="Rectangle 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92096C2" id="Rectangle 49" o:spid="_x0000_s1026" style="position:absolute;margin-left:-185pt;margin-top:-400pt;width:171pt;height:22in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Utilized Zephyr tool to prepare test cases and generate detailed reports.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1" locked="0" layoutInCell="1" allowOverlap="1" wp14:anchorId="7A36BF82" wp14:editId="12D3C67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956650778" name="Rectangle 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3C130D9" id="Rectangle 50" o:spid="_x0000_s1026" style="position:absolute;margin-left:-185pt;margin-top:-400pt;width:171pt;height:22in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1E7273C" w14:textId="419306DE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1" locked="0" layoutInCell="1" allowOverlap="1" wp14:anchorId="215DC7CD" wp14:editId="5602B97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98206454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DE4E37A" id="Rectangle 51" o:spid="_x0000_s1026" style="position:absolute;margin-left:-185pt;margin-top:-400pt;width:171pt;height:22in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Utilized design thinking to enhance product development.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1" locked="0" layoutInCell="1" allowOverlap="1" wp14:anchorId="25C6DAC4" wp14:editId="643E77A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2127249291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859150C" id="Rectangle 52" o:spid="_x0000_s1026" style="position:absolute;margin-left:-185pt;margin-top:-400pt;width:171pt;height:22in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BD91871" w14:textId="4024F090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1" locked="0" layoutInCell="1" allowOverlap="1" wp14:anchorId="58C35C21" wp14:editId="612AC06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917465085" name="Rectangle 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451497" id="Rectangle 53" o:spid="_x0000_s1026" style="position:absolute;margin-left:-185pt;margin-top:-400pt;width:171pt;height:22in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Skilled in analyzing customer desires through research, data modeling, and collaboration with UX, Customer Insights, and Communications to deliver products aligned with customer and company values.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1" locked="0" layoutInCell="1" allowOverlap="1" wp14:anchorId="59B25067" wp14:editId="37D14C8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317740870" name="Rectangle 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AD9FDA7" id="Rectangle 54" o:spid="_x0000_s1026" style="position:absolute;margin-left:-185pt;margin-top:-400pt;width:171pt;height:22in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28B7367" w14:textId="483DFE8F" w:rsidR="00A50F84" w:rsidRDefault="00C065BD">
                  <w:pPr>
                    <w:pStyle w:val="documentulli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1" locked="0" layoutInCell="1" allowOverlap="1" wp14:anchorId="28C36745" wp14:editId="2DF918E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844273217" name="Rectangle 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2F39DFC" id="Rectangle 55" o:spid="_x0000_s1026" style="position:absolute;margin-left:-185pt;margin-top:-400pt;width:171pt;height:22in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Coordinated testing tasks in JIRA during backlog refinement and sprint planning.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1" locked="0" layoutInCell="1" allowOverlap="1" wp14:anchorId="6B5D9276" wp14:editId="5DB9656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60080410" name="Rectangle 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826112B" id="Rectangle 56" o:spid="_x0000_s1026" style="position:absolute;margin-left:-185pt;margin-top:-400pt;width:171pt;height:22in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9FAF4C0" w14:textId="3D32970D" w:rsidR="00CA7C3C" w:rsidRPr="007332FA" w:rsidRDefault="00C065BD" w:rsidP="007332FA">
                  <w:pPr>
                    <w:pStyle w:val="documentullinth-last-child1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1" locked="0" layoutInCell="1" allowOverlap="1" wp14:anchorId="7FC8B53F" wp14:editId="6135286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31360" name="Rectangle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0E25BF5" id="Rectangle 57" o:spid="_x0000_s1026" style="position:absolute;margin-left:-185pt;margin-top:-400pt;width:171pt;height:22in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Engaged in code review meetings with other developers and senior team members to uphold coding standards.</w:t>
                  </w:r>
                </w:p>
                <w:p w14:paraId="58F7FBDA" w14:textId="3CF2194F" w:rsidR="00CA7C3C" w:rsidRDefault="00CA7C3C" w:rsidP="00CA7C3C">
                  <w:pPr>
                    <w:pStyle w:val="documentullinth-last-child1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CA7C3C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Performed exploratory, functional testing, system testing, smoke testing, end-to-end testing, positive testing, negative testing, </w:t>
                  </w:r>
                  <w:r w:rsidR="004A62A7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Regression testing, prod testing </w:t>
                  </w:r>
                  <w:r w:rsidRPr="00CA7C3C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and UAT testing.</w:t>
                  </w:r>
                </w:p>
                <w:p w14:paraId="3B24F73D" w14:textId="77777777" w:rsidR="00CA7C3C" w:rsidRPr="00CA7C3C" w:rsidRDefault="00CA7C3C" w:rsidP="00CA7C3C">
                  <w:pPr>
                    <w:pStyle w:val="documentullinth-last-child1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Utilized the Zephyr tool/scale for preparing test cases, executing, tracking defects, and managing RTM</w:t>
                  </w:r>
                  <w:r>
                    <w:rPr>
                      <w:noProof/>
                    </w:rPr>
                    <w:t xml:space="preserve"> </w:t>
                  </w:r>
                </w:p>
                <w:p w14:paraId="1AD713C8" w14:textId="1186AC4D" w:rsidR="00A50F84" w:rsidRPr="004A62A7" w:rsidRDefault="00CA7C3C" w:rsidP="004A62A7">
                  <w:pPr>
                    <w:pStyle w:val="documentullinth-last-child1"/>
                    <w:numPr>
                      <w:ilvl w:val="0"/>
                      <w:numId w:val="3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CA7C3C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Automation Testing experience with TDD framework using selenium WebDriver, JavaScript and XPath, implementing POM with CI/CD pipelines.</w:t>
                  </w:r>
                  <w:r w:rsidR="00C065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1" locked="0" layoutInCell="1" allowOverlap="1" wp14:anchorId="51DE1FCE" wp14:editId="2E3EB61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699051139" name="Rectangle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E4668A2" id="Rectangle 58" o:spid="_x0000_s1026" style="position:absolute;margin-left:-185pt;margin-top:-400pt;width:171pt;height:22in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81E9F92" w14:textId="28B641DA" w:rsidR="00A50F84" w:rsidRDefault="00C065BD">
                  <w:pPr>
                    <w:pStyle w:val="documentdispBlk"/>
                    <w:pBdr>
                      <w:top w:val="none" w:sz="0" w:space="15" w:color="auto"/>
                    </w:pBdr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1" locked="0" layoutInCell="1" allowOverlap="1" wp14:anchorId="51770DA8" wp14:editId="6577319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289421953" name="Rectangle 5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DEC8C2D" id="Rectangle 59" o:spid="_x0000_s1026" style="position:absolute;margin-left:-185pt;margin-top:-400pt;width:171pt;height:22in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11/2020 - 07/2022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1" locked="0" layoutInCell="1" allowOverlap="1" wp14:anchorId="5F53CE7B" wp14:editId="1956A3E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793743913" name="Rectangle 6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42F4AC4" id="Rectangle 60" o:spid="_x0000_s1026" style="position:absolute;margin-left:-185pt;margin-top:-400pt;width:171pt;height:22in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9DC7B8E" w14:textId="3C2D8596" w:rsidR="00A50F84" w:rsidRDefault="00C065BD">
                  <w:pPr>
                    <w:pStyle w:val="documentdispBlk"/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1" locked="0" layoutInCell="1" allowOverlap="1" wp14:anchorId="2D252677" wp14:editId="7DC441E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920664675" name="Rectangle 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3A529B0" id="Rectangle 61" o:spid="_x0000_s1026" style="position:absolute;margin-left:-185pt;margin-top:-400pt;width:171pt;height:22in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2C7CAE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Support Analyst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, </w:t>
                  </w:r>
                  <w:r w:rsidRPr="000F20D9">
                    <w:rPr>
                      <w:rStyle w:val="documenttxt-boldCharacter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</w:rPr>
                    <w:t>SSD</w:t>
                  </w:r>
                  <w:r w:rsidRPr="000F20D9">
                    <w:rPr>
                      <w:rStyle w:val="sectiontablesectionbody"/>
                      <w:rFonts w:ascii="Source Sans Pro" w:eastAsia="Source Sans Pro" w:hAnsi="Source Sans Pro" w:cs="Source Sans Pro"/>
                      <w:b/>
                      <w:bCs/>
                      <w:color w:val="000000"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1" locked="0" layoutInCell="1" allowOverlap="1" wp14:anchorId="05417EA6" wp14:editId="7BD081D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282355555" name="Rectangle 6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AAFD4DC" id="Rectangle 62" o:spid="_x0000_s1026" style="position:absolute;margin-left:-185pt;margin-top:-400pt;width:171pt;height:22in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B8F6FA4" w14:textId="28A7FD2D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Led business analysis and solution design for a Salesforce CPQ implementation as part of a large-scale digital transformation, transitioning legacy systems to Salesforce Sales Cloud and CPQ.</w:t>
                  </w:r>
                </w:p>
                <w:p w14:paraId="58BAD732" w14:textId="19C483D4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Conducted stakeholder workshops to gather, analyze, and document business requirements related to Quote-to-Order processes, pricing strategies, approvals, and product configuration rules.</w:t>
                  </w:r>
                </w:p>
                <w:p w14:paraId="12DE8A3C" w14:textId="64672224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technical and functional teams to design scalable CPQ configurations including Product Bundling, Pricing Rules, Product Options, Approvals, and Document Templates.</w:t>
                  </w:r>
                </w:p>
                <w:p w14:paraId="7E69D6F1" w14:textId="4BF38413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Managed data migration activities involving field mapping, data cleansing, and validation processes; partnered with ETL teams to ensure seamless data transformation and system cutover.</w:t>
                  </w:r>
                </w:p>
                <w:p w14:paraId="3D67CFC4" w14:textId="160851B7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Developed process flow diagrams, functional requirement documents (FRDs), and user stories in alignment with agile project methodologies.</w:t>
                  </w:r>
                </w:p>
                <w:p w14:paraId="529A618D" w14:textId="21B056D9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Supported integration planning by defining functional data mappings and requirements for REST/SOAP APIs connecting Salesforce with downstream systems.</w:t>
                  </w:r>
                </w:p>
                <w:p w14:paraId="079D45C7" w14:textId="3AFAE2B9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Designed and optimized Salesforce automation processes using Process Builder, Flows, and Assignment Rules to enhance operational efficiency.</w:t>
                  </w:r>
                </w:p>
                <w:p w14:paraId="73CBE99F" w14:textId="713A3AA9" w:rsidR="007A0D55" w:rsidRPr="007A0D55" w:rsidRDefault="007A0D55" w:rsidP="007A0D55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7A0D55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Acted as the primary liaison between business users and Salesforce technical teams, ensuring requirements were accurately translated into effective system solutions.</w:t>
                  </w:r>
                </w:p>
                <w:p w14:paraId="7A7CD66A" w14:textId="0BC3DB97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1" locked="0" layoutInCell="1" allowOverlap="1" wp14:anchorId="3CA44A7F" wp14:editId="4C2A9AC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86568131" name="Rectangle 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01DB42" id="Rectangle 63" o:spid="_x0000_s1026" style="position:absolute;margin-left:-185pt;margin-top:-400pt;width:171pt;height:22in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1" locked="0" layoutInCell="1" allowOverlap="1" wp14:anchorId="05CAB9B7" wp14:editId="70B23EB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261561948" name="Rectangle 6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B760FFC" id="Rectangle 64" o:spid="_x0000_s1026" style="position:absolute;margin-left:-185pt;margin-top:-400pt;width:171pt;height:22in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7332FA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Provided SIS Support , Data analysis &amp; Reporting and collaborated to support Integration </w:t>
                  </w:r>
                </w:p>
                <w:p w14:paraId="2DB2A142" w14:textId="751BB27E" w:rsidR="007332FA" w:rsidRDefault="007332FA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Supported Help Desk and Ticketing issues ( Service now )</w:t>
                  </w:r>
                </w:p>
                <w:p w14:paraId="223AACED" w14:textId="1E755B42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22752" behindDoc="1" locked="0" layoutInCell="1" allowOverlap="1" wp14:anchorId="4D435136" wp14:editId="55FE790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926251917" name="Rectangle 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3E0D5F3" id="Rectangle 65" o:spid="_x0000_s1026" style="position:absolute;margin-left:-185pt;margin-top:-400pt;width:171pt;height:22in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Conducted various types of testing including exploratory, functional, system, smoke, end-to-end, positive, negative, and UAT.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1" locked="0" layoutInCell="1" allowOverlap="1" wp14:anchorId="2A8F5325" wp14:editId="31306DB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657373217" name="Rectangle 6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7036012" id="Rectangle 66" o:spid="_x0000_s1026" style="position:absolute;margin-left:-185pt;margin-top:-400pt;width:171pt;height:22in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008C2DC" w14:textId="21EF9953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1" locked="0" layoutInCell="1" allowOverlap="1" wp14:anchorId="577573B4" wp14:editId="671B6B4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475260973" name="Rectangle 6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1506E61" id="Rectangle 67" o:spid="_x0000_s1026" style="position:absolute;margin-left:-185pt;margin-top:-400pt;width:171pt;height:22in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Worked with UX designer, sales, support, and marketing teams to address customer issues.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1" locked="0" layoutInCell="1" allowOverlap="1" wp14:anchorId="4FE4A23F" wp14:editId="56B1E3A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367624356" name="Rectangle 6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628EF43" id="Rectangle 68" o:spid="_x0000_s1026" style="position:absolute;margin-left:-185pt;margin-top:-400pt;width:171pt;height:22in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2B2845B1" w14:textId="7960D719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1" locked="0" layoutInCell="1" allowOverlap="1" wp14:anchorId="11312D45" wp14:editId="0F2429B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47162593" name="Rectangle 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6254C01" id="Rectangle 69" o:spid="_x0000_s1026" style="position:absolute;margin-left:-185pt;margin-top:-400pt;width:171pt;height:22in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Spearheaded automation of financial reporting, significantly cutting manual processing time.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1" locked="0" layoutInCell="1" allowOverlap="1" wp14:anchorId="26A27680" wp14:editId="669CC52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251274747" name="Rectangle 7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F347DC5" id="Rectangle 70" o:spid="_x0000_s1026" style="position:absolute;margin-left:-185pt;margin-top:-400pt;width:171pt;height:22in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99C7ED5" w14:textId="6EFA8A14" w:rsidR="00A50F84" w:rsidRPr="007332FA" w:rsidRDefault="00C065BD" w:rsidP="007332FA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1" locked="0" layoutInCell="1" allowOverlap="1" wp14:anchorId="41A8DC73" wp14:editId="75CA33F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675177766" name="Rectangle 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9A44C9" id="Rectangle 71" o:spid="_x0000_s1026" style="position:absolute;margin-left:-185pt;margin-top:-400pt;width:171pt;height:22in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 backend and frontend assessments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1" locked="0" layoutInCell="1" allowOverlap="1" wp14:anchorId="061DFA5A" wp14:editId="10F9BB6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013484562" name="Rectangle 7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5A22B6" id="Rectangle 72" o:spid="_x0000_s1026" style="position:absolute;margin-left:-185pt;margin-top:-400pt;width:171pt;height:22in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1" locked="0" layoutInCell="1" allowOverlap="1" wp14:anchorId="471A089D" wp14:editId="6899DEB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009262304" name="Rectangle 7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58E85DB" id="Rectangle 73" o:spid="_x0000_s1026" style="position:absolute;margin-left:-185pt;margin-top:-400pt;width:171pt;height:22in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1" locked="0" layoutInCell="1" allowOverlap="1" wp14:anchorId="4CC95889" wp14:editId="09E2DCC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267782723" name="Rectangle 7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BC96D2F" id="Rectangle 74" o:spid="_x0000_s1026" style="position:absolute;margin-left:-185pt;margin-top:-400pt;width:171pt;height:22in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33BAADFC" w14:textId="2FA0925C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1" locked="0" layoutInCell="1" allowOverlap="1" wp14:anchorId="63565004" wp14:editId="4E0BA40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179264287" name="Rectangle 7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0722507" id="Rectangle 75" o:spid="_x0000_s1026" style="position:absolute;margin-left:-185pt;margin-top:-400pt;width:171pt;height:22in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Executed functional testing across multiple environments.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1" locked="0" layoutInCell="1" allowOverlap="1" wp14:anchorId="014897E7" wp14:editId="0C1F15C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628496794" name="Rectangle 7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B6C6CD7" id="Rectangle 76" o:spid="_x0000_s1026" style="position:absolute;margin-left:-185pt;margin-top:-400pt;width:171pt;height:22in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1BB17903" w14:textId="6CE40BE8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1" locked="0" layoutInCell="1" allowOverlap="1" wp14:anchorId="58F8225A" wp14:editId="3D4A77D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2034740650" name="Rectangle 7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2D40915" id="Rectangle 77" o:spid="_x0000_s1026" style="position:absolute;margin-left:-185pt;margin-top:-400pt;width:171pt;height:22in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Specialized in identifying business requirement-compliant defects.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1" locked="0" layoutInCell="1" allowOverlap="1" wp14:anchorId="424AC1B2" wp14:editId="29AB284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244453024" name="Rectangle 7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570B569" id="Rectangle 78" o:spid="_x0000_s1026" style="position:absolute;margin-left:-185pt;margin-top:-400pt;width:171pt;height:22in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27C211D" w14:textId="2F07DB07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1" locked="0" layoutInCell="1" allowOverlap="1" wp14:anchorId="48F5974A" wp14:editId="5E0CE05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187265351" name="Rectangle 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44674F" id="Rectangle 79" o:spid="_x0000_s1026" style="position:absolute;margin-left:-185pt;margin-top:-400pt;width:171pt;height:22in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 end-to-end testing during production release.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1" locked="0" layoutInCell="1" allowOverlap="1" wp14:anchorId="10B9D29E" wp14:editId="62EAC5C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242034207" name="Rectangle 8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6CB10FC" id="Rectangle 80" o:spid="_x0000_s1026" style="position:absolute;margin-left:-185pt;margin-top:-400pt;width:171pt;height:22in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F0F11C6" w14:textId="5236454A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1" locked="0" layoutInCell="1" allowOverlap="1" wp14:anchorId="43D1BDFB" wp14:editId="40DBFAE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450820248" name="Rectangle 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19D268" id="Rectangle 81" o:spid="_x0000_s1026" style="position:absolute;margin-left:-185pt;margin-top:-400pt;width:171pt;height:22in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Utilize Zephyr tool to prepare test cases, create test plans, and execute tasks.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1" locked="0" layoutInCell="1" allowOverlap="1" wp14:anchorId="60722411" wp14:editId="1F93747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764968040" name="Rectangle 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AEA986A" id="Rectangle 82" o:spid="_x0000_s1026" style="position:absolute;margin-left:-185pt;margin-top:-400pt;width:171pt;height:22in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3029DAA2" w14:textId="4EBAA3DF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1" locked="0" layoutInCell="1" allowOverlap="1" wp14:anchorId="15DE90DF" wp14:editId="067B997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716343236" name="Rectangle 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019C322" id="Rectangle 83" o:spid="_x0000_s1026" style="position:absolute;margin-left:-185pt;margin-top:-400pt;width:171pt;height:22in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Organized testing tasks in JIRA for backlog refinement.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1" locked="0" layoutInCell="1" allowOverlap="1" wp14:anchorId="166875AF" wp14:editId="27D98DA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2034798210" name="Rectangle 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F48D169" id="Rectangle 84" o:spid="_x0000_s1026" style="position:absolute;margin-left:-185pt;margin-top:-400pt;width:171pt;height:22in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0B55370" w14:textId="152513D8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1" locked="0" layoutInCell="1" allowOverlap="1" wp14:anchorId="407776AB" wp14:editId="56339D4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738056202" name="Rectangle 8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08C9541" id="Rectangle 85" o:spid="_x0000_s1026" style="position:absolute;margin-left:-185pt;margin-top:-400pt;width:171pt;height:22in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Created and organized project testing requirements in Confluence.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1" locked="0" layoutInCell="1" allowOverlap="1" wp14:anchorId="42104B86" wp14:editId="61813DC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322175873" name="Rectangle 8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5684F94" id="Rectangle 86" o:spid="_x0000_s1026" style="position:absolute;margin-left:-185pt;margin-top:-400pt;width:171pt;height:22in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80E49C2" w14:textId="70932D43" w:rsidR="00A50F84" w:rsidRPr="007332FA" w:rsidRDefault="00C065BD" w:rsidP="007332FA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1" locked="0" layoutInCell="1" allowOverlap="1" wp14:anchorId="062E1F83" wp14:editId="17AE449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11802069" name="Rectangle 8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12C142" id="Rectangle 87" o:spid="_x0000_s1026" style="position:absolute;margin-left:-185pt;margin-top:-400pt;width:171pt;height:22in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Product Owner, Business Analyst, and end users to review testing requirements.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1" locked="0" layoutInCell="1" allowOverlap="1" wp14:anchorId="327B912C" wp14:editId="67976EA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506374006" name="Rectangle 8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CFC0F91" id="Rectangle 88" o:spid="_x0000_s1026" style="position:absolute;margin-left:-185pt;margin-top:-400pt;width:171pt;height:22in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1" locked="0" layoutInCell="1" allowOverlap="1" wp14:anchorId="497D21BF" wp14:editId="3525F33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169626694" name="Rectangle 8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37B252" id="Rectangle 89" o:spid="_x0000_s1026" style="position:absolute;margin-left:-185pt;margin-top:-400pt;width:171pt;height:22in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1" locked="0" layoutInCell="1" allowOverlap="1" wp14:anchorId="60847147" wp14:editId="0C7607B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860182920" name="Rectangle 9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C8667D4" id="Rectangle 90" o:spid="_x0000_s1026" style="position:absolute;margin-left:-185pt;margin-top:-400pt;width:171pt;height:22in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27304316" w14:textId="3978C06E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1" locked="0" layoutInCell="1" allowOverlap="1" wp14:anchorId="53FAA947" wp14:editId="50B1363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392366432" name="Rectangle 9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05465E" id="Rectangle 91" o:spid="_x0000_s1026" style="position:absolute;margin-left:-185pt;margin-top:-400pt;width:171pt;height:22in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subject matter experts to identify test scenarios and design appropriate test data.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1" locked="0" layoutInCell="1" allowOverlap="1" wp14:anchorId="523CE5A1" wp14:editId="2D795E6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839000288" name="Rectangle 9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5AC45B" id="Rectangle 92" o:spid="_x0000_s1026" style="position:absolute;margin-left:-185pt;margin-top:-400pt;width:171pt;height:22in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18A71E5" w14:textId="56E64824" w:rsidR="00A50F84" w:rsidRDefault="00C065BD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1" locked="0" layoutInCell="1" allowOverlap="1" wp14:anchorId="05422D5B" wp14:editId="432AAAC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742420818" name="Rectangle 9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4D49CE8" id="Rectangle 93" o:spid="_x0000_s1026" style="position:absolute;margin-left:-185pt;margin-top:-400pt;width:171pt;height:22in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Led team to complete testing in all environments until production.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1" locked="0" layoutInCell="1" allowOverlap="1" wp14:anchorId="56D2A3B2" wp14:editId="4848D29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151115871" name="Rectangle 9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7D66139" id="Rectangle 94" o:spid="_x0000_s1026" style="position:absolute;margin-left:-185pt;margin-top:-400pt;width:171pt;height:22in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39A9B26" w14:textId="77777777" w:rsidR="009F7143" w:rsidRDefault="00C065BD" w:rsidP="000F20D9">
                  <w:pPr>
                    <w:pStyle w:val="documentulli"/>
                    <w:numPr>
                      <w:ilvl w:val="0"/>
                      <w:numId w:val="4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1" locked="0" layoutInCell="1" allowOverlap="1" wp14:anchorId="69DEC0DF" wp14:editId="6606C32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545015548" name="Rectangle 9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8AE169" id="Rectangle 95" o:spid="_x0000_s1026" style="position:absolute;margin-left:-185pt;margin-top:-400pt;width:171pt;height:22in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Executed system and regression testing scripts</w:t>
                  </w:r>
                </w:p>
                <w:p w14:paraId="114AE71D" w14:textId="77777777" w:rsidR="009F7143" w:rsidRDefault="009F7143" w:rsidP="009F7143">
                  <w:pPr>
                    <w:pStyle w:val="documentulli"/>
                    <w:spacing w:line="280" w:lineRule="atLeast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  <w:p w14:paraId="03762094" w14:textId="1D3EE7AF" w:rsidR="00CA7C3C" w:rsidRPr="000F20D9" w:rsidRDefault="00C065BD" w:rsidP="009F7143">
                  <w:pPr>
                    <w:pStyle w:val="documentulli"/>
                    <w:spacing w:line="280" w:lineRule="atLeast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1" locked="0" layoutInCell="1" allowOverlap="1" wp14:anchorId="219A29B8" wp14:editId="6AF1E55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484500556" name="Rectangle 9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663BB08" id="Rectangle 96" o:spid="_x0000_s1026" style="position:absolute;margin-left:-185pt;margin-top:-400pt;width:171pt;height:22in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1" locked="0" layoutInCell="1" allowOverlap="1" wp14:anchorId="323F313D" wp14:editId="54ACE77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898514047" name="Rectangle 9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02D624A" id="Rectangle 97" o:spid="_x0000_s1026" style="position:absolute;margin-left:-185pt;margin-top:-400pt;width:171pt;height:22in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1" locked="0" layoutInCell="1" allowOverlap="1" wp14:anchorId="3D50D03F" wp14:editId="611D85C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2041633360" name="Rectangle 9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E8BBED4" id="Rectangle 98" o:spid="_x0000_s1026" style="position:absolute;margin-left:-185pt;margin-top:-400pt;width:171pt;height:22in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7568" behindDoc="1" locked="0" layoutInCell="1" allowOverlap="1" wp14:anchorId="6051C79E" wp14:editId="345B8DF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723378551" name="Rectangle 9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BD31757" id="Rectangle 99" o:spid="_x0000_s1026" style="position:absolute;margin-left:-185pt;margin-top:-400pt;width:171pt;height:22in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1" locked="0" layoutInCell="1" allowOverlap="1" wp14:anchorId="3C63E439" wp14:editId="6DF09FE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700" r="12700" b="6350"/>
                            <wp:wrapNone/>
                            <wp:docPr id="97065476" name="Rectangle 10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D180666" id="Rectangle 100" o:spid="_x0000_s1026" style="position:absolute;margin-left:-185pt;margin-top:-400pt;width:171pt;height:22in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1BAE3EE" w14:textId="70F1B33D" w:rsidR="00A50F84" w:rsidRDefault="00C065BD">
                  <w:pPr>
                    <w:pStyle w:val="documentdispBlk"/>
                    <w:pBdr>
                      <w:top w:val="none" w:sz="0" w:space="15" w:color="auto"/>
                    </w:pBdr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9616" behindDoc="1" locked="0" layoutInCell="1" allowOverlap="1" wp14:anchorId="5F3720CB" wp14:editId="72B36CE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69545485" name="Rectangle 10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47F021C" id="Rectangle 101" o:spid="_x0000_s1026" style="position:absolute;margin-left:-185pt;margin-top:-400pt;width:171pt;height:22in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11/2018 - 10/2020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1" locked="0" layoutInCell="1" allowOverlap="1" wp14:anchorId="60F1ED87" wp14:editId="336BAC3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9525" r="12700" b="9525"/>
                            <wp:wrapNone/>
                            <wp:docPr id="1048404136" name="Rectangle 10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6D65C77" id="Rectangle 102" o:spid="_x0000_s1026" style="position:absolute;margin-left:-185pt;margin-top:-400pt;width:171pt;height:22in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9C71321" w14:textId="75814418" w:rsidR="00A50F84" w:rsidRDefault="00C065BD">
                  <w:pPr>
                    <w:pStyle w:val="documentdispBlk"/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1664" behindDoc="1" locked="0" layoutInCell="1" allowOverlap="1" wp14:anchorId="3C322F75" wp14:editId="08C82EF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010699960" name="Rectangle 1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7E99BF" id="Rectangle 103" o:spid="_x0000_s1026" style="position:absolute;margin-left:-185pt;margin-top:-400pt;width:171pt;height:22in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="00D80873"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Sales Analyst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, </w:t>
                  </w:r>
                  <w:r w:rsidRPr="00D80873">
                    <w:rPr>
                      <w:rStyle w:val="documenttxt-boldCharacter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</w:rPr>
                    <w:t>Ricky Brands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1" locked="0" layoutInCell="1" allowOverlap="1" wp14:anchorId="6C53660E" wp14:editId="6FA03DA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985148866" name="Rectangle 10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59A1D9C" id="Rectangle 104" o:spid="_x0000_s1026" style="position:absolute;margin-left:-185pt;margin-top:-400pt;width:171pt;height:22in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37B9804" w14:textId="77777777" w:rsidR="00671167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1" locked="0" layoutInCell="1" allowOverlap="1" wp14:anchorId="567F1D06" wp14:editId="0B99A8D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1118989493" name="Rectangle 10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93F564" id="Rectangle 105" o:spid="_x0000_s1026" style="position:absolute;margin-left:-185pt;margin-top:-400pt;width:171pt;height:22in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in all stages of the SDLC utilizing Agile methodology.</w:t>
                  </w:r>
                </w:p>
                <w:p w14:paraId="28699224" w14:textId="77777777" w:rsidR="00FC564A" w:rsidRDefault="00671167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Design, develop, and implement Salesforce CPQ solutions.</w:t>
                  </w:r>
                </w:p>
                <w:p w14:paraId="6F6A9182" w14:textId="77777777" w:rsidR="00CA7C3C" w:rsidRDefault="00FC564A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This can include streamlining the quote-to-cash process, improving sales efficiency, and integrating Salesforce CPQ with other systems.</w:t>
                  </w:r>
                </w:p>
                <w:p w14:paraId="46A44D79" w14:textId="77777777" w:rsidR="00D56220" w:rsidRPr="00D56220" w:rsidRDefault="00CA7C3C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ource Sans Pro" w:hAnsi="Source Sans Pro"/>
                      <w:sz w:val="20"/>
                      <w:szCs w:val="20"/>
                    </w:rPr>
                    <w:t>Skilled in streamlining sales workflows, automation pricing rules and integrating CPQ solutions with CRM</w:t>
                  </w:r>
                  <w:r>
                    <w:rPr>
                      <w:noProof/>
                    </w:rPr>
                    <w:t xml:space="preserve"> </w:t>
                  </w:r>
                </w:p>
                <w:p w14:paraId="3535A185" w14:textId="296295C3" w:rsidR="00A50F84" w:rsidRDefault="00D56220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 w:rsidRPr="00DC30C2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Testing BI reports and dashboards</w:t>
                  </w:r>
                  <w:r w:rsidRPr="00DC30C2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8224" behindDoc="1" locked="0" layoutInCell="1" allowOverlap="1" wp14:anchorId="42FE6502" wp14:editId="3475E1C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6350" r="12700" b="12700"/>
                            <wp:wrapNone/>
                            <wp:docPr id="1342341069" name="Rectangle 9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2C7DA59" id="Rectangle 96" o:spid="_x0000_s1026" style="position:absolute;margin-left:-185pt;margin-top:-400pt;width:171pt;height:22in;z-index:-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 w:rsidRPr="00DC30C2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, Data Validation,</w:t>
                  </w:r>
                  <w:r w:rsidRPr="00DC30C2">
                    <w:rPr>
                      <w:rFonts w:ascii="Roboto" w:hAnsi="Roboto"/>
                      <w:color w:val="545D7E"/>
                      <w:spacing w:val="2"/>
                      <w:shd w:val="clear" w:color="auto" w:fill="FFFFFF"/>
                    </w:rPr>
                    <w:t xml:space="preserve"> </w:t>
                  </w:r>
                  <w:r w:rsidRPr="00DC30C2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various BI tools </w:t>
                  </w:r>
                  <w:r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Power BI </w:t>
                  </w:r>
                  <w:r w:rsidRPr="00DC30C2">
                    <w:rPr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and technologies</w:t>
                  </w:r>
                  <w:r>
                    <w:rPr>
                      <w:noProof/>
                    </w:rPr>
                    <w:t xml:space="preserve"> </w:t>
                  </w:r>
                  <w:r w:rsidR="00C065B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1" locked="0" layoutInCell="1" allowOverlap="1" wp14:anchorId="6589456C" wp14:editId="64FE9EC4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607225758" name="Rectangle 10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B3D71B" id="Rectangle 106" o:spid="_x0000_s1026" style="position:absolute;margin-left:-185pt;margin-top:-400pt;width:171pt;height:22in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5823E8F" w14:textId="43EE5251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5760" behindDoc="1" locked="0" layoutInCell="1" allowOverlap="1" wp14:anchorId="5E391CB2" wp14:editId="69B79C2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1272996864" name="Rectangle 10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22B652" id="Rectangle 107" o:spid="_x0000_s1026" style="position:absolute;margin-left:-185pt;margin-top:-400pt;width:171pt;height:22in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Evaluated test outcomes and compiled reports.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1" locked="0" layoutInCell="1" allowOverlap="1" wp14:anchorId="500EB80C" wp14:editId="6B83129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1264958386" name="Rectangle 10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7CAF3A" id="Rectangle 108" o:spid="_x0000_s1026" style="position:absolute;margin-left:-185pt;margin-top:-400pt;width:171pt;height:22in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0A6EC95" w14:textId="14C8BA23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7808" behindDoc="1" locked="0" layoutInCell="1" allowOverlap="1" wp14:anchorId="5FB786F7" wp14:editId="7E4AC08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252425305" name="Rectangle 10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53BEE7D" id="Rectangle 109" o:spid="_x0000_s1026" style="position:absolute;margin-left:-185pt;margin-top:-400pt;width:171pt;height:22in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Utilized JIRA for tracking storyboards in agile environments.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1" locked="0" layoutInCell="1" allowOverlap="1" wp14:anchorId="1EC18D12" wp14:editId="016A87F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526890538" name="Rectangle 1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A16CB43" id="Rectangle 110" o:spid="_x0000_s1026" style="position:absolute;margin-left:-185pt;margin-top:-400pt;width:171pt;height:22in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2ECEFAE7" w14:textId="42BD5AD5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1" locked="0" layoutInCell="1" allowOverlap="1" wp14:anchorId="024DAF21" wp14:editId="62FA989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1230587288" name="Rectangle 1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B22B0B1" id="Rectangle 111" o:spid="_x0000_s1026" style="position:absolute;margin-left:-185pt;margin-top:-400pt;width:171pt;height:22in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IT to enhance data visualization tools for real-time financial insights.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0880" behindDoc="1" locked="0" layoutInCell="1" allowOverlap="1" wp14:anchorId="79443251" wp14:editId="281747F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170780070" name="Rectangle 1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F7E2B84" id="Rectangle 112" o:spid="_x0000_s1026" style="position:absolute;margin-left:-185pt;margin-top:-400pt;width:171pt;height:22in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57C4389" w14:textId="4E17CE75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1904" behindDoc="1" locked="0" layoutInCell="1" allowOverlap="1" wp14:anchorId="484B4982" wp14:editId="628CC96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788208053" name="Rectangle 1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D8507E" id="Rectangle 113" o:spid="_x0000_s1026" style="position:absolute;margin-left:-185pt;margin-top:-400pt;width:171pt;height:22in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Organized requirements and stored test cases using HP/ALM (Quality Center).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1" locked="0" layoutInCell="1" allowOverlap="1" wp14:anchorId="0B4FE95B" wp14:editId="2342749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823104346" name="Rectangle 1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2702FE7" id="Rectangle 114" o:spid="_x0000_s1026" style="position:absolute;margin-left:-185pt;margin-top:-400pt;width:171pt;height:22in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1B37D3E3" w14:textId="060C3D9A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3952" behindDoc="1" locked="0" layoutInCell="1" allowOverlap="1" wp14:anchorId="13B7F578" wp14:editId="6395D4A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958282072" name="Rectangle 1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2B5C264" id="Rectangle 115" o:spid="_x0000_s1026" style="position:absolute;margin-left:-185pt;margin-top:-400pt;width:171pt;height:22in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Executed functional, GUI, regression, and smoke testing on new web application enhancements.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1" locked="0" layoutInCell="1" allowOverlap="1" wp14:anchorId="1350B2EB" wp14:editId="42DEDAE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102249248" name="Rectangle 11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6B3C482" id="Rectangle 116" o:spid="_x0000_s1026" style="position:absolute;margin-left:-185pt;margin-top:-400pt;width:171pt;height:22in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7C85B45" w14:textId="07E7C9E1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6000" behindDoc="1" locked="0" layoutInCell="1" allowOverlap="1" wp14:anchorId="19ECAF4D" wp14:editId="3EC4331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1997312377" name="Rectangle 1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6EEE73" id="Rectangle 117" o:spid="_x0000_s1026" style="position:absolute;margin-left:-185pt;margin-top:-400pt;width:171pt;height:22in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Execute Informatica applications, gather test results.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7024" behindDoc="1" locked="0" layoutInCell="1" allowOverlap="1" wp14:anchorId="280DCCDB" wp14:editId="1B45694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8890" r="12700" b="10160"/>
                            <wp:wrapNone/>
                            <wp:docPr id="915683010" name="Rectangle 1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37706C9" id="Rectangle 118" o:spid="_x0000_s1026" style="position:absolute;margin-left:-185pt;margin-top:-400pt;width:171pt;height:22in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C623B8F" w14:textId="632A2EF6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8048" behindDoc="1" locked="0" layoutInCell="1" allowOverlap="1" wp14:anchorId="3478A3A8" wp14:editId="259BC03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888346832" name="Rectangle 1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536698A" id="Rectangle 119" o:spid="_x0000_s1026" style="position:absolute;margin-left:-185pt;margin-top:-400pt;width:171pt;height:22in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Produced relevant test data in QA environment while executing applications.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9072" behindDoc="1" locked="0" layoutInCell="1" allowOverlap="1" wp14:anchorId="132B436B" wp14:editId="4AF241A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872871038" name="Rectangle 1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37A6346" id="Rectangle 120" o:spid="_x0000_s1026" style="position:absolute;margin-left:-185pt;margin-top:-400pt;width:171pt;height:22in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F93C075" w14:textId="75894666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0096" behindDoc="1" locked="0" layoutInCell="1" allowOverlap="1" wp14:anchorId="7DC61C1C" wp14:editId="7480354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2101435411" name="Rectangle 1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FB3961C" id="Rectangle 121" o:spid="_x0000_s1026" style="position:absolute;margin-left:-185pt;margin-top:-400pt;width:171pt;height:22in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Collaborated with SMEs and business analysts to outline and create test scenarios.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120" behindDoc="1" locked="0" layoutInCell="1" allowOverlap="1" wp14:anchorId="34315FE0" wp14:editId="31E4B89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2065" r="12700" b="6985"/>
                            <wp:wrapNone/>
                            <wp:docPr id="1994354690" name="Rectangle 1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86DDB50" id="Rectangle 122" o:spid="_x0000_s1026" style="position:absolute;margin-left:-185pt;margin-top:-400pt;width:171pt;height:22in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324B045F" w14:textId="3C7774B3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2144" behindDoc="1" locked="0" layoutInCell="1" allowOverlap="1" wp14:anchorId="6537D809" wp14:editId="1F167AF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258914767" name="Rectangle 1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52A3612" id="Rectangle 123" o:spid="_x0000_s1026" style="position:absolute;margin-left:-185pt;margin-top:-400pt;width:171pt;height:22in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Conducted back-end testing utilizing SQL queries.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3168" behindDoc="1" locked="0" layoutInCell="1" allowOverlap="1" wp14:anchorId="2A67ABEF" wp14:editId="3B0CEEB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219979925" name="Rectangle 1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4480A2D" id="Rectangle 124" o:spid="_x0000_s1026" style="position:absolute;margin-left:-185pt;margin-top:-400pt;width:171pt;height:22in;z-index:-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2F38F60" w14:textId="02E9DD98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4192" behindDoc="1" locked="0" layoutInCell="1" allowOverlap="1" wp14:anchorId="663BC16B" wp14:editId="0CF7364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838741402" name="Rectangle 1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94A804E" id="Rectangle 125" o:spid="_x0000_s1026" style="position:absolute;margin-left:-185pt;margin-top:-400pt;width:171pt;height:22in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Executed API testing using Postman and SoapUI for cleanse functions.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1" locked="0" layoutInCell="1" allowOverlap="1" wp14:anchorId="1D781EA8" wp14:editId="3FF82681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684540912" name="Rectangle 1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42754C9" id="Rectangle 126" o:spid="_x0000_s1026" style="position:absolute;margin-left:-185pt;margin-top:-400pt;width:171pt;height:22in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54D007B4" w14:textId="29E20E19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6240" behindDoc="1" locked="0" layoutInCell="1" allowOverlap="1" wp14:anchorId="243CE561" wp14:editId="715D786E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190447230" name="Rectangle 1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C661B37" id="Rectangle 127" o:spid="_x0000_s1026" style="position:absolute;margin-left:-185pt;margin-top:-400pt;width:171pt;height:22in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Participated in developing and maintaining the Requirements Traceability Matrix.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7264" behindDoc="1" locked="0" layoutInCell="1" allowOverlap="1" wp14:anchorId="4F38859E" wp14:editId="5A6D839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706387591" name="Rectangle 1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BB73E79" id="Rectangle 128" o:spid="_x0000_s1026" style="position:absolute;margin-left:-185pt;margin-top:-400pt;width:171pt;height:22in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BC45637" w14:textId="689EAC57" w:rsidR="00A50F84" w:rsidRDefault="00C065BD">
                  <w:pPr>
                    <w:pStyle w:val="documentulli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8288" behindDoc="1" locked="0" layoutInCell="1" allowOverlap="1" wp14:anchorId="466ACDE6" wp14:editId="75EEE39B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2126229912" name="Rectangle 1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1D215A" id="Rectangle 129" o:spid="_x0000_s1026" style="position:absolute;margin-left:-185pt;margin-top:-400pt;width:171pt;height:22in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Developed a comprehensive test plan.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9312" behindDoc="1" locked="0" layoutInCell="1" allowOverlap="1" wp14:anchorId="0A69BFAF" wp14:editId="755FE27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482466748" name="Rectangle 1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FC7B748" id="Rectangle 130" o:spid="_x0000_s1026" style="position:absolute;margin-left:-185pt;margin-top:-400pt;width:171pt;height:22in;z-index:-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62C53F2" w14:textId="356EFA51" w:rsidR="00A50F84" w:rsidRDefault="00C065BD">
                  <w:pPr>
                    <w:pStyle w:val="documentullinth-last-child1"/>
                    <w:numPr>
                      <w:ilvl w:val="0"/>
                      <w:numId w:val="5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0336" behindDoc="1" locked="0" layoutInCell="1" allowOverlap="1" wp14:anchorId="15EB48DC" wp14:editId="67F176F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561934489" name="Rectangle 1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5619E92" id="Rectangle 131" o:spid="_x0000_s1026" style="position:absolute;margin-left:-185pt;margin-top:-400pt;width:171pt;height:22in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Performed functional, non-functional, user acceptance, and regression tests.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1360" behindDoc="1" locked="0" layoutInCell="1" allowOverlap="1" wp14:anchorId="7E56E0CE" wp14:editId="7873F76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001752630" name="Rectangle 1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96EB076" id="Rectangle 132" o:spid="_x0000_s1026" style="position:absolute;margin-left:-185pt;margin-top:-400pt;width:171pt;height:22in;z-index:-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2D9D4E32" w14:textId="5C0601CD" w:rsidR="00A50F84" w:rsidRDefault="00C065BD">
                  <w:pPr>
                    <w:pStyle w:val="documentdispBlk"/>
                    <w:pBdr>
                      <w:top w:val="none" w:sz="0" w:space="15" w:color="auto"/>
                    </w:pBdr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2384" behindDoc="1" locked="0" layoutInCell="1" allowOverlap="1" wp14:anchorId="65FB4A93" wp14:editId="783D201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229710873" name="Rectangle 1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02762DD" id="Rectangle 133" o:spid="_x0000_s1026" style="position:absolute;margin-left:-185pt;margin-top:-400pt;width:171pt;height:22in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11/2007 - 05/2011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3408" behindDoc="1" locked="0" layoutInCell="1" allowOverlap="1" wp14:anchorId="7468E076" wp14:editId="369F0C7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49935697" name="Rectangle 1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E6072C5" id="Rectangle 134" o:spid="_x0000_s1026" style="position:absolute;margin-left:-185pt;margin-top:-400pt;width:171pt;height:22in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6CDA17E" w14:textId="2B737C67" w:rsidR="00A50F84" w:rsidRDefault="00C065BD">
                  <w:pPr>
                    <w:pStyle w:val="documentdispBlk"/>
                    <w:spacing w:line="30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4432" behindDoc="1" locked="0" layoutInCell="1" allowOverlap="1" wp14:anchorId="767800C1" wp14:editId="1CACC7A3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1019624497" name="Rectangle 1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540494" id="Rectangle 135" o:spid="_x0000_s1026" style="position:absolute;margin-left:-185pt;margin-top:-400pt;width:171pt;height:22in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 xml:space="preserve">Lead Engineer – Quality control and Administrative Manager, </w:t>
                  </w:r>
                  <w:r w:rsidRPr="00D80873">
                    <w:rPr>
                      <w:rStyle w:val="documenttxt-boldCharacter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</w:rPr>
                    <w:t>SPEL Semiconductor Limited</w: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</w:rPr>
                    <w:t>, Chennai, India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5456" behindDoc="1" locked="0" layoutInCell="1" allowOverlap="1" wp14:anchorId="74C1EFE9" wp14:editId="0460D4C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5715" r="12700" b="13335"/>
                            <wp:wrapNone/>
                            <wp:docPr id="672140867" name="Rectangle 1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52A20A" id="Rectangle 136" o:spid="_x0000_s1026" style="position:absolute;margin-left:-185pt;margin-top:-400pt;width:171pt;height:22in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19B923A3" w14:textId="3F4B7145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796480" behindDoc="1" locked="0" layoutInCell="1" allowOverlap="1" wp14:anchorId="4F1DAAF7" wp14:editId="71E6D377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635116530" name="Rectangle 1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36D37F6" id="Rectangle 137" o:spid="_x0000_s1026" style="position:absolute;margin-left:-185pt;margin-top:-400pt;width:171pt;height:22in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Managed customer interactions throughout technical discussions, factory audits, and package qualifications.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7504" behindDoc="1" locked="0" layoutInCell="1" allowOverlap="1" wp14:anchorId="4034A02B" wp14:editId="3E95A88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2048000475" name="Rectangle 1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3E39423" id="Rectangle 138" o:spid="_x0000_s1026" style="position:absolute;margin-left:-185pt;margin-top:-400pt;width:171pt;height:22in;z-index:-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6E98D4EA" w14:textId="4B5EFD78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8528" behindDoc="1" locked="0" layoutInCell="1" allowOverlap="1" wp14:anchorId="3DF174AD" wp14:editId="711B9CE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912714020" name="Rectangle 1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F6FE43" id="Rectangle 139" o:spid="_x0000_s1026" style="position:absolute;margin-left:-185pt;margin-top:-400pt;width:171pt;height:22in;z-index:-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Translate customer requirements during CDR, ensuring timely implementation in relevant functions.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9552" behindDoc="1" locked="0" layoutInCell="1" allowOverlap="1" wp14:anchorId="7315EFA1" wp14:editId="6348BF2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896161061" name="Rectangle 1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2F5B6BA" id="Rectangle 140" o:spid="_x0000_s1026" style="position:absolute;margin-left:-185pt;margin-top:-400pt;width:171pt;height:22in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82D17C1" w14:textId="371CFE30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0576" behindDoc="1" locked="0" layoutInCell="1" allowOverlap="1" wp14:anchorId="2B96EB13" wp14:editId="6C63436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615291825" name="Rectangle 1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3B8C78C" id="Rectangle 141" o:spid="_x0000_s1026" style="position:absolute;margin-left:-185pt;margin-top:-400pt;width:171pt;height:22in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Conducted incoming inspections to verify quality standards of raw materials.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1600" behindDoc="1" locked="0" layoutInCell="1" allowOverlap="1" wp14:anchorId="57C50DD8" wp14:editId="17466ACD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612791656" name="Rectangle 1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18854BA" id="Rectangle 142" o:spid="_x0000_s1026" style="position:absolute;margin-left:-185pt;margin-top:-400pt;width:171pt;height:22in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4F545F7" w14:textId="02E2BB59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2624" behindDoc="1" locked="0" layoutInCell="1" allowOverlap="1" wp14:anchorId="3DB0FE6C" wp14:editId="6010E309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12631243" name="Rectangle 1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A5DFE7B" id="Rectangle 143" o:spid="_x0000_s1026" style="position:absolute;margin-left:-185pt;margin-top:-400pt;width:171pt;height:22in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Designed POD using AutoCAD, build sheets, and a quality monitor plan for the complete process.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3648" behindDoc="1" locked="0" layoutInCell="1" allowOverlap="1" wp14:anchorId="4A1D3EBD" wp14:editId="220B3FA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329668120" name="Rectangle 1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4AADB19" id="Rectangle 144" o:spid="_x0000_s1026" style="position:absolute;margin-left:-185pt;margin-top:-400pt;width:171pt;height:22in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08A0281" w14:textId="04E2014B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4672" behindDoc="1" locked="0" layoutInCell="1" allowOverlap="1" wp14:anchorId="5EFCB9C4" wp14:editId="1B28BCD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54146806" name="Rectangle 1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A410EDD" id="Rectangle 145" o:spid="_x0000_s1026" style="position:absolute;margin-left:-185pt;margin-top:-400pt;width:171pt;height:22in;z-index:-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Regularly monitor storage conditions of all production materials and work-in-progress products.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5696" behindDoc="1" locked="0" layoutInCell="1" allowOverlap="1" wp14:anchorId="206F7DA1" wp14:editId="4B0868E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551428622" name="Rectangle 1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4A3FD5" id="Rectangle 146" o:spid="_x0000_s1026" style="position:absolute;margin-left:-185pt;margin-top:-400pt;width:171pt;height:22in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98EC663" w14:textId="3883C1C6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6720" behindDoc="1" locked="0" layoutInCell="1" allowOverlap="1" wp14:anchorId="703352C4" wp14:editId="091CFF88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912097697" name="Rectangle 1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CF966D" id="Rectangle 147" o:spid="_x0000_s1026" style="position:absolute;margin-left:-185pt;margin-top:-400pt;width:171pt;height:22in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Handles numerous administrative tasks.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7744" behindDoc="1" locked="0" layoutInCell="1" allowOverlap="1" wp14:anchorId="7BFB1BC4" wp14:editId="26248E6F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2074969844" name="Rectangle 1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5B35FFE" id="Rectangle 148" o:spid="_x0000_s1026" style="position:absolute;margin-left:-185pt;margin-top:-400pt;width:171pt;height:22in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55D8E4C" w14:textId="4A6C2DE7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8768" behindDoc="1" locked="0" layoutInCell="1" allowOverlap="1" wp14:anchorId="6B652410" wp14:editId="0ABB31A5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03189367" name="Rectangle 1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2F73BD" id="Rectangle 149" o:spid="_x0000_s1026" style="position:absolute;margin-left:-185pt;margin-top:-400pt;width:171pt;height:22in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Created documents and presentations using Microsoft Office Suite.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9792" behindDoc="1" locked="0" layoutInCell="1" allowOverlap="1" wp14:anchorId="22256F61" wp14:editId="05044650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242683866" name="Rectangle 1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1D8FBD1" id="Rectangle 150" o:spid="_x0000_s1026" style="position:absolute;margin-left:-185pt;margin-top:-400pt;width:171pt;height:22in;z-index:-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7128BFBD" w14:textId="3CC6A223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0816" behindDoc="1" locked="0" layoutInCell="1" allowOverlap="1" wp14:anchorId="112E8F91" wp14:editId="7683E3C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452694794" name="Rectangle 1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53FC6AD" id="Rectangle 151" o:spid="_x0000_s1026" style="position:absolute;margin-left:-185pt;margin-top:-400pt;width:171pt;height:22in;z-index:-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Oversaw deliverable tracking and timely completion.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1840" behindDoc="1" locked="0" layoutInCell="1" allowOverlap="1" wp14:anchorId="42467169" wp14:editId="388A646A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0795" r="12700" b="8255"/>
                            <wp:wrapNone/>
                            <wp:docPr id="2042158379" name="Rectangle 1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E3A6FC" id="Rectangle 152" o:spid="_x0000_s1026" style="position:absolute;margin-left:-185pt;margin-top:-400pt;width:171pt;height:22in;z-index:-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4350B676" w14:textId="2F96C8CA" w:rsidR="00A50F84" w:rsidRDefault="00C065BD">
                  <w:pPr>
                    <w:pStyle w:val="documentulli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2864" behindDoc="1" locked="0" layoutInCell="1" allowOverlap="1" wp14:anchorId="2379AAC7" wp14:editId="4044EF2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616655782" name="Rectangle 1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27DE25" id="Rectangle 153" o:spid="_x0000_s1026" style="position:absolute;margin-left:-185pt;margin-top:-400pt;width:171pt;height:22in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Consistently maintained performance exceeding 100% in daily team Excel pivot chart.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3888" behindDoc="1" locked="0" layoutInCell="1" allowOverlap="1" wp14:anchorId="0D9961C6" wp14:editId="6C353A92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7620" r="12700" b="11430"/>
                            <wp:wrapNone/>
                            <wp:docPr id="1924483761" name="Rectangle 1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D05D039" id="Rectangle 154" o:spid="_x0000_s1026" style="position:absolute;margin-left:-185pt;margin-top:-400pt;width:171pt;height:22in;z-index:-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  <w:p w14:paraId="0A74B000" w14:textId="169FD235" w:rsidR="00A50F84" w:rsidRDefault="00C065BD">
                  <w:pPr>
                    <w:pStyle w:val="documentullinth-last-child1"/>
                    <w:numPr>
                      <w:ilvl w:val="0"/>
                      <w:numId w:val="6"/>
                    </w:numPr>
                    <w:spacing w:line="280" w:lineRule="atLeast"/>
                    <w:ind w:left="180" w:hanging="180"/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4912" behindDoc="1" locked="0" layoutInCell="1" allowOverlap="1" wp14:anchorId="5048955D" wp14:editId="0215BA7C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491372223" name="Rectangle 1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81D58D2" id="Rectangle 155" o:spid="_x0000_s1026" style="position:absolute;margin-left:-185pt;margin-top:-400pt;width:171pt;height:22in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span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Extracted essential data from meetings.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5936" behindDoc="1" locked="0" layoutInCell="1" allowOverlap="1" wp14:anchorId="0B96DF9D" wp14:editId="4D0B9D46">
                            <wp:simplePos x="0" y="0"/>
                            <wp:positionH relativeFrom="column">
                              <wp:posOffset>-2349500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6350" t="13970" r="12700" b="5080"/>
                            <wp:wrapNone/>
                            <wp:docPr id="1830438198" name="Rectangle 15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2F4709" id="Rectangle 156" o:spid="_x0000_s1026" style="position:absolute;margin-left:-185pt;margin-top:-400pt;width:171pt;height:22in;z-index:-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DOHP5Y&#10;4QAAAA4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90AF64" w14:textId="77777777" w:rsidR="00A50F84" w:rsidRDefault="00000000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lastRenderedPageBreak/>
                    <w:t> </w:t>
                  </w:r>
                </w:p>
              </w:tc>
            </w:tr>
          </w:tbl>
          <w:p w14:paraId="28D7BE48" w14:textId="77777777" w:rsidR="00A50F84" w:rsidRDefault="00000000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  <w:r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  <w:lastRenderedPageBreak/>
              <w:t> </w:t>
            </w:r>
          </w:p>
          <w:tbl>
            <w:tblPr>
              <w:tblStyle w:val="section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440"/>
              <w:gridCol w:w="800"/>
              <w:gridCol w:w="7800"/>
              <w:gridCol w:w="500"/>
            </w:tblGrid>
            <w:tr w:rsidR="00A50F84" w14:paraId="6FAB9E26" w14:textId="77777777" w:rsidTr="00841FC9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AB8D38" w14:textId="6C151481" w:rsidR="00A50F84" w:rsidRDefault="00C065BD">
                  <w:pPr>
                    <w:spacing w:before="200"/>
                    <w:rPr>
                      <w:rStyle w:val="mld5main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6960" behindDoc="0" locked="0" layoutInCell="1" allowOverlap="1" wp14:anchorId="360D40CF" wp14:editId="5CF9894C">
                            <wp:simplePos x="0" y="0"/>
                            <wp:positionH relativeFrom="column">
                              <wp:posOffset>317500</wp:posOffset>
                            </wp:positionH>
                            <wp:positionV relativeFrom="paragraph">
                              <wp:posOffset>0</wp:posOffset>
                            </wp:positionV>
                            <wp:extent cx="6985000" cy="0"/>
                            <wp:effectExtent l="12700" t="13970" r="12700" b="14605"/>
                            <wp:wrapNone/>
                            <wp:docPr id="1722533164" name="Line 1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6985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FCC9F3C" id="Line 157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pt,0" to="5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" strokeweight="1pt"/>
                        </w:pict>
                      </mc:Fallback>
                    </mc:AlternateContent>
                  </w:r>
                  <w:r>
                    <w:rPr>
                      <w:rStyle w:val="sectiontableleftfull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559EF9" w14:textId="39CD62D7" w:rsidR="00A50F84" w:rsidRDefault="00C065BD">
                  <w:pPr>
                    <w:pStyle w:val="documentsectiontitle"/>
                    <w:spacing w:before="200"/>
                    <w:rPr>
                      <w:rStyle w:val="documentheading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7984" behindDoc="1" locked="0" layoutInCell="1" allowOverlap="1" wp14:anchorId="357C1693" wp14:editId="58330ED8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0795" r="9525" b="8255"/>
                            <wp:wrapNone/>
                            <wp:docPr id="1277773445" name="Rectangle 1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E284642" id="Rectangle 158" o:spid="_x0000_s1026" style="position:absolute;margin-left:-25pt;margin-top:-400pt;width:171pt;height:22in;z-index:-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  <w:r>
                    <w:rPr>
                      <w:rStyle w:val="documentheading"/>
                    </w:rPr>
                    <w:t>Education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9008" behindDoc="1" locked="0" layoutInCell="1" allowOverlap="1" wp14:anchorId="747AC2EA" wp14:editId="03F2FFA4">
                            <wp:simplePos x="0" y="0"/>
                            <wp:positionH relativeFrom="column">
                              <wp:posOffset>-317500</wp:posOffset>
                            </wp:positionH>
                            <wp:positionV relativeFrom="paragraph">
                              <wp:posOffset>-5080000</wp:posOffset>
                            </wp:positionV>
                            <wp:extent cx="2171700" cy="20116800"/>
                            <wp:effectExtent l="9525" t="10795" r="9525" b="8255"/>
                            <wp:wrapNone/>
                            <wp:docPr id="2056597620" name="Rectangle 15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71700" cy="20116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2EEE5"/>
                                    </a:solidFill>
                                    <a:ln w="9525">
                                      <a:solidFill>
                                        <a:srgbClr val="F2EEE5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9088E98" id="Rectangle 159" o:spid="_x0000_s1026" style="position:absolute;margin-left:-25pt;margin-top:-400pt;width:171pt;height:22in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" fillcolor="#f2eee5" strokecolor="#f2eee5"/>
                        </w:pict>
                      </mc:Fallback>
                    </mc:AlternateContent>
                  </w:r>
                </w:p>
              </w:tc>
              <w:tc>
                <w:tcPr>
                  <w:tcW w:w="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C07339" w14:textId="77777777" w:rsidR="00A50F84" w:rsidRDefault="00000000">
                  <w:pPr>
                    <w:pStyle w:val="sectiontableleftspacecellParagraph"/>
                    <w:spacing w:before="200" w:line="280" w:lineRule="atLeast"/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lef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8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113775" w14:textId="1D488E39" w:rsidR="00A50F84" w:rsidRDefault="00841FC9">
                  <w:pPr>
                    <w:pStyle w:val="documentdispBlk"/>
                    <w:spacing w:before="200" w:line="280" w:lineRule="atLeast"/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Electronics and Communications Engineering – SRM </w:t>
                  </w:r>
                  <w:r w:rsidR="003866D8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University,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</w:t>
                  </w:r>
                  <w:r w:rsidR="003866D8"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Chennai,</w:t>
                  </w:r>
                  <w:r>
                    <w:rPr>
                      <w:rStyle w:val="sectiontablesectionbody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 xml:space="preserve"> India</w:t>
                  </w:r>
                </w:p>
              </w:tc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89771D" w14:textId="77777777" w:rsidR="00A50F84" w:rsidRDefault="00000000">
                  <w:pPr>
                    <w:pStyle w:val="sectiontablerightspacecellParagraph"/>
                    <w:spacing w:before="200" w:line="280" w:lineRule="atLeast"/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ectiontablerightspacecell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62C288B4" w14:textId="1C2E52E6" w:rsidR="00A50F84" w:rsidRDefault="00A50F84" w:rsidP="00841FC9">
            <w:pPr>
              <w:pStyle w:val="documentparent-containersectionscspdiv"/>
              <w:rPr>
                <w:rStyle w:val="mld5maincell"/>
                <w:rFonts w:ascii="Source Sans Pro" w:eastAsia="Source Sans Pro" w:hAnsi="Source Sans Pro" w:cs="Source Sans Pro"/>
                <w:color w:val="000000"/>
              </w:rPr>
            </w:pPr>
          </w:p>
        </w:tc>
      </w:tr>
    </w:tbl>
    <w:p w14:paraId="08034BC2" w14:textId="0A3E82FE" w:rsidR="00841FC9" w:rsidRPr="00841FC9" w:rsidRDefault="00841FC9" w:rsidP="00841FC9">
      <w:pPr>
        <w:tabs>
          <w:tab w:val="left" w:pos="1956"/>
        </w:tabs>
      </w:pPr>
    </w:p>
    <w:sectPr w:rsidR="00841FC9" w:rsidRPr="00841FC9">
      <w:headerReference w:type="default" r:id="rId7"/>
      <w:footerReference w:type="default" r:id="rId8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C3DB" w14:textId="77777777" w:rsidR="00C44941" w:rsidRDefault="00C44941">
      <w:pPr>
        <w:spacing w:line="240" w:lineRule="auto"/>
      </w:pPr>
      <w:r>
        <w:separator/>
      </w:r>
    </w:p>
  </w:endnote>
  <w:endnote w:type="continuationSeparator" w:id="0">
    <w:p w14:paraId="60945079" w14:textId="77777777" w:rsidR="00C44941" w:rsidRDefault="00C44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05498747-BB3C-4175-8A25-B36E1A230DB1}"/>
    <w:embedBold r:id="rId2" w:fontKey="{87279F6B-73C6-41CE-8D30-54FC6527D479}"/>
    <w:embedBoldItalic r:id="rId3" w:fontKey="{5A94115C-FEBC-4355-847C-CF28B7283E85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4" w:fontKey="{C3771508-ACE0-4A27-8924-FE070247743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D95696C9-3661-47A3-BA78-A426927EA0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38C3" w14:textId="77777777" w:rsidR="00A50F84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BBE9" w14:textId="77777777" w:rsidR="00C44941" w:rsidRDefault="00C44941">
      <w:pPr>
        <w:spacing w:line="240" w:lineRule="auto"/>
      </w:pPr>
      <w:r>
        <w:separator/>
      </w:r>
    </w:p>
  </w:footnote>
  <w:footnote w:type="continuationSeparator" w:id="0">
    <w:p w14:paraId="173C2E63" w14:textId="77777777" w:rsidR="00C44941" w:rsidRDefault="00C449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2BAF" w14:textId="77777777" w:rsidR="00A50F84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2DCD7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73924A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82A6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32FA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2800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E268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8003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9CD8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3451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60D4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89A4ED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ECEB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7E28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AA1A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DE9B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9E64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4CE2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A816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B788D6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020CEE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78AF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72F4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12FE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727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96FD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44C5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7663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4C463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06A653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E65B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FC42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B436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56B1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0204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C0BB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C0A6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8C24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9B0CC0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565D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5AD6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EEAD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AA45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102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623D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FE25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F1682B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</w:rPr>
    </w:lvl>
    <w:lvl w:ilvl="1" w:tplc="9DEC16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AEA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0A4C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E417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5C4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2A74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D632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9407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53902820">
    <w:abstractNumId w:val="0"/>
  </w:num>
  <w:num w:numId="2" w16cid:durableId="741176161">
    <w:abstractNumId w:val="1"/>
  </w:num>
  <w:num w:numId="3" w16cid:durableId="934291341">
    <w:abstractNumId w:val="2"/>
  </w:num>
  <w:num w:numId="4" w16cid:durableId="293214792">
    <w:abstractNumId w:val="3"/>
  </w:num>
  <w:num w:numId="5" w16cid:durableId="339814945">
    <w:abstractNumId w:val="4"/>
  </w:num>
  <w:num w:numId="6" w16cid:durableId="80025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84"/>
    <w:rsid w:val="000E0C41"/>
    <w:rsid w:val="000F20D9"/>
    <w:rsid w:val="00190447"/>
    <w:rsid w:val="0019056D"/>
    <w:rsid w:val="002C7CAE"/>
    <w:rsid w:val="003866D8"/>
    <w:rsid w:val="003C4471"/>
    <w:rsid w:val="00425ADA"/>
    <w:rsid w:val="004A62A7"/>
    <w:rsid w:val="005433C8"/>
    <w:rsid w:val="00581FC5"/>
    <w:rsid w:val="00671167"/>
    <w:rsid w:val="007332FA"/>
    <w:rsid w:val="00787938"/>
    <w:rsid w:val="007A0D55"/>
    <w:rsid w:val="00841FC9"/>
    <w:rsid w:val="0087139D"/>
    <w:rsid w:val="0092695E"/>
    <w:rsid w:val="009F7143"/>
    <w:rsid w:val="00A50F84"/>
    <w:rsid w:val="00AF5176"/>
    <w:rsid w:val="00B62E01"/>
    <w:rsid w:val="00B97709"/>
    <w:rsid w:val="00C065BD"/>
    <w:rsid w:val="00C44941"/>
    <w:rsid w:val="00CA7C3C"/>
    <w:rsid w:val="00D56220"/>
    <w:rsid w:val="00D80873"/>
    <w:rsid w:val="00DC5544"/>
    <w:rsid w:val="00FC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FB4A"/>
  <w15:docId w15:val="{A6211A61-DB27-4A65-9C9D-BC68C2E4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mld5maincell">
    <w:name w:val="mld5maincell"/>
    <w:basedOn w:val="DefaultParagraphFont"/>
  </w:style>
  <w:style w:type="character" w:customStyle="1" w:styleId="nameTable">
    <w:name w:val="nameTable"/>
    <w:basedOn w:val="DefaultParagraphFont"/>
  </w:style>
  <w:style w:type="paragraph" w:customStyle="1" w:styleId="div">
    <w:name w:val="div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txt-bold">
    <w:name w:val="document_txt-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cntc-sec">
    <w:name w:val="document_cntc-sec"/>
    <w:basedOn w:val="Normal"/>
    <w:pPr>
      <w:pBdr>
        <w:top w:val="none" w:sz="0" w:space="5" w:color="auto"/>
      </w:pBdr>
    </w:pPr>
    <w:rPr>
      <w:color w:val="000000"/>
    </w:rPr>
  </w:style>
  <w:style w:type="paragraph" w:customStyle="1" w:styleId="documentaddress">
    <w:name w:val="document_address"/>
    <w:basedOn w:val="Normal"/>
    <w:rPr>
      <w:sz w:val="20"/>
      <w:szCs w:val="20"/>
    </w:rPr>
  </w:style>
  <w:style w:type="paragraph" w:customStyle="1" w:styleId="topscspdiv">
    <w:name w:val="topscspdiv"/>
    <w:basedOn w:val="Normal"/>
    <w:pPr>
      <w:spacing w:line="100" w:lineRule="atLeast"/>
    </w:pPr>
    <w:rPr>
      <w:sz w:val="10"/>
      <w:szCs w:val="10"/>
    </w:rPr>
  </w:style>
  <w:style w:type="character" w:customStyle="1" w:styleId="documentaddresslinth-child1">
    <w:name w:val="document_address_li_nth-child(1)"/>
    <w:basedOn w:val="DefaultParagraphFont"/>
  </w:style>
  <w:style w:type="character" w:customStyle="1" w:styleId="documentaddresslinth-last-child1">
    <w:name w:val="document_address_li_nth-last-child(1)"/>
    <w:basedOn w:val="DefaultParagraphFont"/>
  </w:style>
  <w:style w:type="character" w:customStyle="1" w:styleId="documentaddressliemail">
    <w:name w:val="document_address_li_email"/>
    <w:basedOn w:val="DefaultParagraphFont"/>
  </w:style>
  <w:style w:type="paragraph" w:customStyle="1" w:styleId="asposemld8header">
    <w:name w:val="aspose_mld8header"/>
    <w:basedOn w:val="Normal"/>
    <w:pPr>
      <w:spacing w:line="20" w:lineRule="atLeast"/>
    </w:pPr>
    <w:rPr>
      <w:sz w:val="2"/>
      <w:szCs w:val="2"/>
    </w:rPr>
  </w:style>
  <w:style w:type="table" w:customStyle="1" w:styleId="topSection">
    <w:name w:val="topSection"/>
    <w:basedOn w:val="TableNormal"/>
    <w:tblPr/>
    <w:trPr>
      <w:hidden/>
    </w:trPr>
  </w:style>
  <w:style w:type="paragraph" w:customStyle="1" w:styleId="documentparent-container">
    <w:name w:val="document_parent-container"/>
    <w:basedOn w:val="Normal"/>
  </w:style>
  <w:style w:type="paragraph" w:customStyle="1" w:styleId="documentparent-containersectionnth-child1">
    <w:name w:val="document_parent-container_section_nth-child(1)"/>
    <w:basedOn w:val="Normal"/>
  </w:style>
  <w:style w:type="character" w:customStyle="1" w:styleId="sectiontableleftfullspacecell">
    <w:name w:val="sectiontable_leftfullspacecell"/>
    <w:basedOn w:val="DefaultParagraphFont"/>
  </w:style>
  <w:style w:type="character" w:customStyle="1" w:styleId="documentheading">
    <w:name w:val="document_heading"/>
    <w:basedOn w:val="DefaultParagraphFont"/>
  </w:style>
  <w:style w:type="paragraph" w:customStyle="1" w:styleId="documentsectiontitle">
    <w:name w:val="document_sectiontitle"/>
    <w:basedOn w:val="Normal"/>
    <w:pPr>
      <w:spacing w:line="360" w:lineRule="atLeast"/>
    </w:pPr>
    <w:rPr>
      <w:rFonts w:ascii="Source Sans Pro" w:eastAsia="Source Sans Pro" w:hAnsi="Source Sans Pro" w:cs="Source Sans Pro"/>
      <w:b/>
      <w:bCs/>
      <w:i/>
      <w:iCs/>
      <w:color w:val="000000"/>
      <w:sz w:val="32"/>
      <w:szCs w:val="32"/>
    </w:rPr>
  </w:style>
  <w:style w:type="character" w:customStyle="1" w:styleId="sectiontableleftspacecell">
    <w:name w:val="sectiontable_leftspacecell"/>
    <w:basedOn w:val="DefaultParagraphFont"/>
  </w:style>
  <w:style w:type="paragraph" w:customStyle="1" w:styleId="sectiontableleftspacecellParagraph">
    <w:name w:val="sectiontable_leftspacecell Paragraph"/>
    <w:basedOn w:val="Normal"/>
    <w:pPr>
      <w:textAlignment w:val="top"/>
    </w:pPr>
  </w:style>
  <w:style w:type="character" w:customStyle="1" w:styleId="sectiontablesectionbody">
    <w:name w:val="sectiontable_sectionbody"/>
    <w:basedOn w:val="DefaultParagraphFont"/>
  </w:style>
  <w:style w:type="paragraph" w:customStyle="1" w:styleId="p">
    <w:name w:val="p"/>
    <w:basedOn w:val="Normal"/>
  </w:style>
  <w:style w:type="character" w:customStyle="1" w:styleId="sectiontablerightspacecell">
    <w:name w:val="sectiontable_rightspacecell"/>
    <w:basedOn w:val="DefaultParagraphFont"/>
  </w:style>
  <w:style w:type="paragraph" w:customStyle="1" w:styleId="sectiontablerightspacecellParagraph">
    <w:name w:val="sectiontable_rightspacecell Paragraph"/>
    <w:basedOn w:val="Normal"/>
    <w:pPr>
      <w:textAlignment w:val="top"/>
    </w:pPr>
  </w:style>
  <w:style w:type="table" w:customStyle="1" w:styleId="sectiontable">
    <w:name w:val="sectiontable"/>
    <w:basedOn w:val="TableNormal"/>
    <w:tblPr/>
    <w:trPr>
      <w:hidden/>
    </w:trPr>
  </w:style>
  <w:style w:type="paragraph" w:customStyle="1" w:styleId="documentparent-containersectionnth-child1scspdiv">
    <w:name w:val="document_parent-container_section_nth-child(1)_scspdiv"/>
    <w:basedOn w:val="Normal"/>
    <w:pPr>
      <w:spacing w:line="400" w:lineRule="atLeast"/>
    </w:pPr>
  </w:style>
  <w:style w:type="paragraph" w:customStyle="1" w:styleId="documentparent-containersection">
    <w:name w:val="document_parent-container_section"/>
    <w:basedOn w:val="Normal"/>
    <w:pPr>
      <w:pBdr>
        <w:top w:val="single" w:sz="8" w:space="10" w:color="000000"/>
      </w:pBdr>
    </w:pPr>
  </w:style>
  <w:style w:type="character" w:customStyle="1" w:styleId="documenthilt-secpaddedline">
    <w:name w:val="document_hilt-sec_paddedline"/>
    <w:basedOn w:val="DefaultParagraphFont"/>
  </w:style>
  <w:style w:type="paragraph" w:customStyle="1" w:styleId="documenthilt-seculli">
    <w:name w:val="document_hilt-sec_ul_li"/>
    <w:basedOn w:val="Normal"/>
  </w:style>
  <w:style w:type="paragraph" w:customStyle="1" w:styleId="documentullinth-last-child1">
    <w:name w:val="document_ul_li_nth-last-child(1)"/>
    <w:basedOn w:val="Normal"/>
  </w:style>
  <w:style w:type="paragraph" w:customStyle="1" w:styleId="documenthilt-secpaddedlineParagraph">
    <w:name w:val="document_hilt-sec_paddedline Paragraph"/>
    <w:basedOn w:val="Normal"/>
    <w:pPr>
      <w:textAlignment w:val="top"/>
    </w:pPr>
  </w:style>
  <w:style w:type="table" w:customStyle="1" w:styleId="documenthilt-secsinglecolumn">
    <w:name w:val="document_hilt-sec_singlecolumn"/>
    <w:basedOn w:val="TableNormal"/>
    <w:tblPr/>
    <w:trPr>
      <w:hidden/>
    </w:trPr>
  </w:style>
  <w:style w:type="paragraph" w:customStyle="1" w:styleId="documentparent-containersectionscspdiv">
    <w:name w:val="document_parent-container_section_scspdiv"/>
    <w:basedOn w:val="Normal"/>
    <w:pPr>
      <w:spacing w:line="600" w:lineRule="atLeast"/>
    </w:pPr>
    <w:rPr>
      <w:sz w:val="20"/>
      <w:szCs w:val="20"/>
    </w:rPr>
  </w:style>
  <w:style w:type="paragraph" w:customStyle="1" w:styleId="documentexpr-secparagraph">
    <w:name w:val="document_expr-sec_paragraph"/>
    <w:basedOn w:val="Normal"/>
    <w:pPr>
      <w:pBdr>
        <w:top w:val="none" w:sz="0" w:space="15" w:color="auto"/>
      </w:pBdr>
    </w:pPr>
  </w:style>
  <w:style w:type="paragraph" w:customStyle="1" w:styleId="documentdispBlk">
    <w:name w:val="document_dispBlk"/>
    <w:basedOn w:val="Normal"/>
  </w:style>
  <w:style w:type="character" w:customStyle="1" w:styleId="documenttxt-boldCharacter">
    <w:name w:val="document_txt-bold Character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table" w:customStyle="1" w:styleId="documentfontsize">
    <w:name w:val="document_fontsize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Gayathri Parangipettai</vt:lpstr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Gayathri Parangipettai</dc:title>
  <dc:creator>Gayathri Parangipettai</dc:creator>
  <cp:lastModifiedBy>Dwaraknath Viswanathan</cp:lastModifiedBy>
  <cp:revision>22</cp:revision>
  <dcterms:created xsi:type="dcterms:W3CDTF">2025-04-08T15:07:00Z</dcterms:created>
  <dcterms:modified xsi:type="dcterms:W3CDTF">2025-07-02T20:34:00Z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bf319e09-a5d6-4f36-8885-143a65f8f812</vt:lpwstr>
  </property>
  <property fmtid="{D5CDD505-2E9C-101B-9397-08002B2CF9AE}" pid="3" name="x1ye=0">
    <vt:lpwstr>+FsAAB+LCAAAAAAABAAUm0d2g0AQBQ/EggxiCSLnnHbknDOnt3wAyzDT/X+Vno1wFItSPPtheZijUAZB8C/7QT4EBhMITn3OM1dnAe52G4eVNjgLQHSRmLEeKE4wyFGSnl6uTv3eDi3cWi8eu8z4w8xuSXSKlGjH0mKv87ZP5LwrrpOrrq/i9fo0egxnklzuSzle/sZnE0KUqtHP6jwXei1+NUyNReeMT+pTHY7BIVJZW5/dTFDGrNL+Yum1pDQ</vt:lpwstr>
  </property>
  <property fmtid="{D5CDD505-2E9C-101B-9397-08002B2CF9AE}" pid="4" name="x1ye=1">
    <vt:lpwstr>AOlbuHqhj952UNqDz2CrryiuKU7fnCDtqxBfg06HF6miQ0bEVo2Xf3kpIseb67LAWPotTwOLic258VddpG35eqivkhTqK4P20IIyseM7SyYc4NgBG2ZrwAvPanDFsQFHlfVkuyIw6VP3dXTs/EJtUh3Up/X5C0z1G9CMumpiNkj5p2P6tNsdBxNm1aK2BU9Kp7K3t8BsHyzd5qhFnE24IOP4LX+SpQdWdylHqRkLIkb5Ux2PyQsMuz1umxGAZPL</vt:lpwstr>
  </property>
  <property fmtid="{D5CDD505-2E9C-101B-9397-08002B2CF9AE}" pid="5" name="x1ye=10">
    <vt:lpwstr>0off/wX2qx523GaCPJ1UC/R5HvpxdynQPICrYVh9+CGW5CHjEPzfgLQgCrrsKtdjeEYd9pHO4VPGO66ECnuLe8k4MD/j2PWY5sQXUdmjhiPyWTVhozF+UxZpaTzbfPIWa8XO9kUQKAqLgf+cNOaE8GKc+4YzUvce9j0DilVctiAjm+vsWzwFWY02DaWBy3BhavEcgDO3uS/Dao/uyb0ON25IqqrtqcBy90951sCOuNHHFVA4hjMFxQwNY7G9dPm</vt:lpwstr>
  </property>
  <property fmtid="{D5CDD505-2E9C-101B-9397-08002B2CF9AE}" pid="6" name="x1ye=11">
    <vt:lpwstr>F+QL6FcVpjKbJOjH5uma7Qb7yC3dgwAfcIVkOqUrVKGqoUrIpLYC1XQ6t+vd2XtW+xeKMEfqmKtgbXYUaibXAKEc+H2wlIVith9M9W/mlF/oBEoiaGecnte1mCRNJbu7qT+AS1ZARYIQytit9iRKjNPRYlaqu5ILQ74K7fiQkWVA2h9BCaDbc+1Xhz8yI9aMbWV9aOIV8xaIkAKM0j+JvH8N/VTKwLrHa+HVS1traOvzTCfNNeZabfeCYkQwocU</vt:lpwstr>
  </property>
  <property fmtid="{D5CDD505-2E9C-101B-9397-08002B2CF9AE}" pid="7" name="x1ye=12">
    <vt:lpwstr>C04Mv5EeBWomgUAvjCC3bTin+q2L/tcgOWSo7Uatmh7lrz/om5n8tkDiVDyeSMZimprKaz1eGNyh+ecd+7vZz54e+Rfp4V1uFRF6mXQoZEzVP3nD8mCndylwsLdhIU+f2yg65JHWydQDIMrK9ZBR0PxWElJGc2BSP0SbGW4NARnW6Vx6l/jZz9iESuEF7UfESqEQoA3F2k/tcz7YRpdHDkiGzPtoEmL41XDQW/0BM6bkJcR+qLVnBAn2qyJboFX</vt:lpwstr>
  </property>
  <property fmtid="{D5CDD505-2E9C-101B-9397-08002B2CF9AE}" pid="8" name="x1ye=13">
    <vt:lpwstr>C24qMayVweeqvsVEA2u0gbIjFAJdmtrSszYWsDrV8TpNw4eWMbatD5ZgTCppESPRXJs5WWS5MDQt0+bWbX33GMxic84wD0geUl5OPYhGHKcR5c71qheKso1wI1r4yePWLXWS4AcwbpquvJSRS8eAAIiyAvg6Rqe1cky+1Qujwis8vaMrJY5LbPgkCE/zKYFjJskQE8Kb0AnxeO94DruB5bRq/e5r2zplPTq2yDJwkxKfwiyngyOFnhJa3AN0ao4</vt:lpwstr>
  </property>
  <property fmtid="{D5CDD505-2E9C-101B-9397-08002B2CF9AE}" pid="9" name="x1ye=14">
    <vt:lpwstr>pLqFTcDL7Svve2ypbR/CvBH2vrlXHqQRZsyjh39F58YyDqEVto0Vmnvlwt4x/M0kzE5vzoVfhLwQytFkDDTC/qF8o7TAPfPuDKtyTh8lJvyLif3rHGb9chPWnGFTlPawqrP0kJ3GROqrY+CWzuKW78QIIKkeevV0upbrh++IGrrZ1FYX3Oi7M8Tv3kjlN9TN5fIa/rq3yZ0+fUYPFpSRNaLD2xHVL/qphodBP7Sj5wfusqZGkLYLkJV/QuT6v01</vt:lpwstr>
  </property>
  <property fmtid="{D5CDD505-2E9C-101B-9397-08002B2CF9AE}" pid="10" name="x1ye=15">
    <vt:lpwstr>JCpxj9d/KRjw7VdcmoUQK7d3E8Q/bU+2vcaa0o7M0qfLPgRubAjdJi92K75lXyw8I0FYgoftjFiiUd40EatX/GJjG82P7WM3TOxvjmKx7fmrtqRcGp/2IE6ZwUk5/N8JlCp6IEff5aoLpntysHxskEY0EEqxLryXpOSG0EhbySXqyz8tuCfBm1Gz+WHV3BcIytBx2GYJ2i3ciq9ENIh6Kuf5DE7XrW0CdpUoiCexgVaS8T9BZbmfd7w1kAS6BuZ</vt:lpwstr>
  </property>
  <property fmtid="{D5CDD505-2E9C-101B-9397-08002B2CF9AE}" pid="11" name="x1ye=16">
    <vt:lpwstr>lB4cSjOfSsBJMQhyX2HLOdB/GGOKBKlcG+xHyucSIKcBax7OUvwZYcHeHnwDfj0p42ppX1Knq/M+8E3fanYpkTzGt523Qlc2KJfj568JR+CpB/1Ew7ssKwPXpONQ9hQ+eO5rkEb0YAR1amNvw4Sze7eczw3An4wLxl9ggalMaqfOSH0WYU1wZTusyuL060/j4pBhSmGXBWFKTWgaTssVizKO8RsW0MXwQ6u0FFFk1EYKE4rE834/BU9xcftCuUH</vt:lpwstr>
  </property>
  <property fmtid="{D5CDD505-2E9C-101B-9397-08002B2CF9AE}" pid="12" name="x1ye=17">
    <vt:lpwstr>qvhrem+RpYltcImpwM9Jm/OVEO9MkN3C6Dt9juh7e2k+UnEPa77LUBQ1wbW9xg9/7D5cnQ804MFKJWQeOvuMiXKzT3WU24s+P6/YIlBzoa6HsfA0qyKpVpiht20uMgbOiRTc+geuLcbCTAbkRbnKAzcGdybO8uNEoQUOQvACc0uwr4e/yBvMPGaPadSmHINNNn03IfW4c5woCIlTLVewnDQtt39DPHW9+YtMuBDi0Dd2eLsLtGtbjj8k8p1H5by</vt:lpwstr>
  </property>
  <property fmtid="{D5CDD505-2E9C-101B-9397-08002B2CF9AE}" pid="13" name="x1ye=18">
    <vt:lpwstr>7loN81Kb0ajsq/JQURpvHcMwlYl3kYqBeWBWc3mQm/1XuARwZLz9nsNHG0L9WPKAWzU1aTd6lePotMRBsRh0sLCmQNq3tKHllKAmvLcmzrG/bRkHJvfgMMluRxQJhGK6V1iJ+aqRrNgWMqpZdDbUUrRRUmeIZSJn0yYYMJvX9TqvUOraeaLnZ5RfmFl5EZCKXO9eM2YBUg40E/n3X9JgHrUeO8hYN78a5G84pAvuHRpnUhttN0nWlki8LTnqNLA</vt:lpwstr>
  </property>
  <property fmtid="{D5CDD505-2E9C-101B-9397-08002B2CF9AE}" pid="14" name="x1ye=19">
    <vt:lpwstr>0J0V+1ariR+MN3Dbl8mirrFrqpH8jpVfYVhIt0l7V2mQZpa2ekPV8h9ARZbNAF3RBYiEUzR5tZtKuuzn6eFg99K9Irib76jSfMgO905c3DjgvNe9Bg1Xfd/qDvTtVMzdEAQzdiFjwM/LjX1TRM03NUbUeIDNHKZS58bxHvxAvj5/GIZaYaz0pti7yRsyltuAPN1A0KEkgfdgig6dHhaQvUi9N7LTlEdam5+blysI1wNbzS8nuD1WPMQOX6WPQcQ</vt:lpwstr>
  </property>
  <property fmtid="{D5CDD505-2E9C-101B-9397-08002B2CF9AE}" pid="15" name="x1ye=2">
    <vt:lpwstr>P4XbhjbcZOV52o/j40yGLb/AlNYPeVs5O+K97oo6F9v/Ea8nzZlg+MBkHA934sSeRinQnBmkhKAKFvg/xmJPOKZF0fa+/LVMuScjNwfFgtbxmdKx6PfJRve4+GQn3PjmqKit5qzAsD2//KSRFzYRXWzqCbNec8Mtdy9IGdTn7eRAXS9xfip7EzHynul8XwUAI0F5SKAuC+s0smvM5Rsi/xWdiZvopIRQVCxJuObNJydKKLmQuOaHyuhIryyzHUt</vt:lpwstr>
  </property>
  <property fmtid="{D5CDD505-2E9C-101B-9397-08002B2CF9AE}" pid="16" name="x1ye=20">
    <vt:lpwstr>kN7VcNsuYoL0Ig1Ab2c0jowGWADK1Ine2mJX/70pVs2/1awfPGl9GdLkO7/9fd4wJCR26L1Te6judIPk25+hXthFCSS0rYkiEQ0Pl/fdyShwT7QrEMYQ/lWCIOBm9gP8lPNg2n6LwYd8UDDyKVsfyWqOZ38z4EIDIyh3dFn9tb9qA1+DgHix90OS4zyryBcFQF6X4uxgKuyLZXYGfBn8B0GgB+pR5sZYRYYrroqf89nQBLvuWuBoeM2eprl+J6W</vt:lpwstr>
  </property>
  <property fmtid="{D5CDD505-2E9C-101B-9397-08002B2CF9AE}" pid="17" name="x1ye=21">
    <vt:lpwstr>T1A2i1Z5/R+JVlVRrMGDOd8n1U1kedR8xSGFKEsWJStzydjuER26gekmkizn2/fZjyHBrdd6nHsjfs6Gs+RHDbcV5GXlOk+KhngndEIAys8D3CejWH3805WkoKNCJv8NocbGxNOLqxgwUWB7J2qiY6ZEgvAdwKGKtBfz7iD2hvRmJxt2oy1FoHb9TbXOvKsVXbOuVmtd0grwqjqGgri68R9F7PkHqt/EoJJYS0W2PjkikzN84FBDFD40WRiUy0A</vt:lpwstr>
  </property>
  <property fmtid="{D5CDD505-2E9C-101B-9397-08002B2CF9AE}" pid="18" name="x1ye=22">
    <vt:lpwstr>ZUMpTIqDGjawbU0QrzpAQ9aBdHtiUS5Cf2+69wvuqJ8El04XzoDvQPKrEC8/fTobFH/CaYOgufAmp8TIDahq3IuhLDCQH3PmE+Dq7e7fbWjLre9T0dUt2W32GmmMyX5F+JbDOOmk2EHW4CnHeY5XgalhLIi0BJbkTs824rXuzT1kYDOeLn9QSg6fImJFh0ewrtPrvY4sd3IMX5FmN/5w/4V6JSynh2l8gF6R6dkfkWtStsrbUlrpnpltYN23uE2</vt:lpwstr>
  </property>
  <property fmtid="{D5CDD505-2E9C-101B-9397-08002B2CF9AE}" pid="19" name="x1ye=23">
    <vt:lpwstr>s9eW/aEI0aOIDZLWA8/VncUerL8SGpGViCLhgx9LBFlP9iz8HyO7rABg8kdrDdxAABTsExNrRxQ+h2WVJ8+X/KtJbOLqWUJpna6vtqUixMLtQetZToXzx6gHqXyJkow4q842hPQzkqDI0YBZUkHkxoutjaCdLWLG0mci4n8/RZMeIU/7tZpxLfXtk1KH3is8jWVzBEIEHSvtjzU8pAJyxttDGB2VMevvpPJ3/3z5nqqzQF57xIr6FbJl8VNpW2w</vt:lpwstr>
  </property>
  <property fmtid="{D5CDD505-2E9C-101B-9397-08002B2CF9AE}" pid="20" name="x1ye=24">
    <vt:lpwstr>4yFwfBgiHvIuVvrVxb0vxZTVhlDHw42yli1rm23LBlTUtfkRU3poVthhY5rZvcGfrOx6C1SqkGbMtAwbcG0moy/Mb12VdNO9jUG7JxRP3jtawPwsA4iI6+iRukVwnY904mHATmRyo8+OtnuGtV3rEbpZeizC5i69meDPg4V8bfgOPj6BMilsWoCmBYMdiP+s734K22/uHKJyCyVG2wt+TWbYadQn3lRRGBv/eH8vk4Ksg+XjK4Q9A8XPMQtrwHb</vt:lpwstr>
  </property>
  <property fmtid="{D5CDD505-2E9C-101B-9397-08002B2CF9AE}" pid="21" name="x1ye=25">
    <vt:lpwstr>w4b2SCX1bLB6ANYBnnmK6azUeZN5mDX4UHNYrEZweAT7X+qnfRY5P7Fqv8KxVGt9N85g/507LZZqVg2SuLic4xCI+Wb2ArtM5dFErd5ewzDaAA6pMjdqiwo83aK/dTfRkvnldO/INZfi3zH8fbDAUrMCao7w7//W0ezQMYRdeBT34IRQDnjz799WT8Nfs3VdYDsinQqKmptBURwhqSsv+Uo74eEHkP785BvaIywLOv1mwhDAxLlx3bR/9GXgGiP</vt:lpwstr>
  </property>
  <property fmtid="{D5CDD505-2E9C-101B-9397-08002B2CF9AE}" pid="22" name="x1ye=26">
    <vt:lpwstr>P1I/nXOGa7pm1LoqNy0ioMbYhYgwBh9/JOgd+D4oOGcUjLi6aGtn0GRYVFdOOE7Gc0HxwMND1nwtFQShpM0cLrJUFLvoqtWRTfZUdSkiz2tf1CWPt4lmSwtPvVbMK0/I7A9bLToputp27RuSYriiwv9ktv9H16gB4ko8JIKI3vuD8L9ipl0NgQB+Ap5Fs2Ntqx1OwCbyXcdjSifGAIQh2GIls5QBkSuigQv34Equcm7MDH7uDdyA4/NtQWPayvp</vt:lpwstr>
  </property>
  <property fmtid="{D5CDD505-2E9C-101B-9397-08002B2CF9AE}" pid="23" name="x1ye=27">
    <vt:lpwstr>Afhj9gF1uy7w41XyE5CbJRj1QhYXkd90voxsawESHsrmIqrrMFj6EhACz7iaoG+eCPRsgJyhZqGb3z9m+OPZfwYB8byd2gl+zMhcqbPR3CMK64RekIHkM82v0xH0Sf3Y9MYZ6IG75xyEYNdWxo3v7HxmCDxZh2JbwyEx1/dQ8tj9pFGbb5U+jBNIZBUNhyHuCeIdTljhheC+c3IBeIdW5+JSK+TRbXGotwHKsZsCoufI75rKtGW6tZQLMOsDUux</vt:lpwstr>
  </property>
  <property fmtid="{D5CDD505-2E9C-101B-9397-08002B2CF9AE}" pid="24" name="x1ye=28">
    <vt:lpwstr>SSEn0NU7us1mdr+f2ML00wqSqYQuPkhdaJLiwSVj/bOUkcnLOpodI5UfR2vUDG9FJBxIQnVV0lvtYtOFZ5KO47Ot2YfUWdRGtV/g0kLM7OT3pz47JxoFSiTRWtN8d8f4KO/UxAYFNXNwb9xjaJ3NXaTISGNONmiIU1wf1bEMj8TFpfLeh5S/Nk6D4Nybl5OagpdaODfLc/EGT7x0iAaz44eZEq96ipW6XVm8VrT0xYELBI5b5PcG5I3Jvg2wV/S</vt:lpwstr>
  </property>
  <property fmtid="{D5CDD505-2E9C-101B-9397-08002B2CF9AE}" pid="25" name="x1ye=29">
    <vt:lpwstr>XpWim1VoI4OZBf9vvYUi0mhfWj9Gq+w6r2LU3iCLs29zB3Xo1qOCBtzNU8lNUJpfzdibbinDZMNfhwhLrK1+2w83fYXD6Td+c+7FWcNXuTv111qD9XF9mrsbTQ8zPtO0Tc4SlP1dmxxjBL6cWhQRypvRfOO+MIb/0ekrMb5AxETcmnoVOVcjEMCFA4cHczfiSOJl+FJ2Y/EGkNFbB9F9gVstyEz/Eolxtz5WirpuyfeGVEkdooI3TK4/6yLrfz6</vt:lpwstr>
  </property>
  <property fmtid="{D5CDD505-2E9C-101B-9397-08002B2CF9AE}" pid="26" name="x1ye=3">
    <vt:lpwstr>wZvL8jStJSoalKpmZWQFyc4XbdUF8B7RcGRkQAJJdGU2QVnkNZQ9J62I8TN07jwht1r/nvUkGJQC6BH7p3uGtABqvbFSkit+kzh0p4vXp3QUkt3oCocwl7xLd2HEUQN1Us2L0mFogV2E8Fqlk2nvEStwhmFGMBOjIwpnKz1axim3NusMzyHz1d00ZVTeL3rprp/30bOxPL4rol2xv0j+HcKSBMzXlvisFQEqPDkcNGBzlLfco6m1eCsX5UP4gan</vt:lpwstr>
  </property>
  <property fmtid="{D5CDD505-2E9C-101B-9397-08002B2CF9AE}" pid="27" name="x1ye=30">
    <vt:lpwstr>ghwInfLbhFObo3vsI6f3c3pEmCBGCaLTt5GoAcQZP0T3BXsbDMapfitfU17mJGrkSYXyBLzlFymUQSrQCJIbXZ4wGRsFrqgbUEIGEre4Ws7h+ysXac6vExNKTEEH4kux9bYciMH04zVkoJKuYozR1xZobTzqEJ0yhdcUV8g3bN+CKvOLTDLxnBge+jOq7BQrtA6pWL8mtatqzRzPUEsNNzE2RHH4a8dfOG2Z+q598omOXEn0TPirTLUKX0Ob5sC</vt:lpwstr>
  </property>
  <property fmtid="{D5CDD505-2E9C-101B-9397-08002B2CF9AE}" pid="28" name="x1ye=31">
    <vt:lpwstr>BJhzVr7gyvzsoJ6/9lOkapu+QDFo4HpU1kkvPlmqX5Rzbh19Ro3bdFVnYG9AX/tZxgnqyFrsxlaUtgKJCenQLV8/XIjySSCZOm7aIYqlJ9sqM2ovbv5WdK25jGtrX7ANza6amCg3SKUfYqR8TwXnGEuPfdhewEMs/bb2p26MyiSncYIN81to5PvtHEsGqbGeNkfNGxm1/aJsUdtPPk50SKR5Mtp3tNtyS8X+Ja/KLmLVsFaeVn8XuXP6G3IZKm4</vt:lpwstr>
  </property>
  <property fmtid="{D5CDD505-2E9C-101B-9397-08002B2CF9AE}" pid="29" name="x1ye=32">
    <vt:lpwstr>hTNO4q1GdGjPwO/DcGY4HgZXk91Nh2DCuGjKYAwGuQMiUe9PVTnQz1RW/Dhir+7bfAF/z3bUUlue27VJbCiPy4DW1d0x4j31cTksLZbVD4zy0kZ32/dwjEKGfnkIJHBcurqlGqHk7qe6PpwRvuPlkSr2LbAlH4WIbFbLkJQ8vwzQo1smffFyqTdecrUbHa7Yg9asS16CRkDXf2a72JiSHsPPMadAMRhnRkMmMrMfaUwJbKYcyiGt8BZyXkBioe/</vt:lpwstr>
  </property>
  <property fmtid="{D5CDD505-2E9C-101B-9397-08002B2CF9AE}" pid="30" name="x1ye=33">
    <vt:lpwstr>rDBDWtz1siOqSC6Y8oOh7BVt7IOFQH7jcdfEwA4u/Iy3JftotE8ZL4ufnDn7jPXufKWwPCHRnmS4S3Z2z1RBbfk4fVmS2uZef+gOlbtPRwYCcqF3W6Zhjl5pMM5by13+VhvhESvh04NXF+x7M1A8cT4EMBszSotTcJx/TyKaf1oI8EQDn2qKlTJmzOQFN7PZUz19gy+B3pNjMCHUfcIu6eEWhY9bl5jFANr+19b5mKBLcNUjCbumdJZ9WHObES9</vt:lpwstr>
  </property>
  <property fmtid="{D5CDD505-2E9C-101B-9397-08002B2CF9AE}" pid="31" name="x1ye=34">
    <vt:lpwstr>I7xdQ3iWfIiaIWwDwboNB8QMufhS3LOmO5BA54vRxJSgHd6mdmPuP+8PPlnv37/t7R8IEbCbRgTsKUSRbhjR6gG9SfZxsR3mZt9xpdRjgyfOCOxyyNIgrwl1PESSqDacStXuEu785M9fnATYOo2ivX+qf0eXvHgunBxsw1jPRn8dqtcYevkK4ktXBeDlN2IF7o7S6xf7XaeowZ6miYJj3wY3mD935O7f3iecNjkrL4RNGwZQKX/mF9CS7LuMNCl</vt:lpwstr>
  </property>
  <property fmtid="{D5CDD505-2E9C-101B-9397-08002B2CF9AE}" pid="32" name="x1ye=35">
    <vt:lpwstr>/Y7oIRcrUHVLu4J4ABxXlNKc5JstX6IR1BBYNEBzYwNJL/BFDH5vlH/0je80Ds9e0Z0oTsqyhox/HTnx1Wdciu+kxdccbYk6NgVuAzS6eby4T3xydJUrHnydutD5HPtwRnk0c48qWTsGJUPw0pqdWB1e9+NOUQygw7Y3mPy6jEGe3/sKvIDOmc9GGea3257IbL7OHPpBC9DDM03vLKnEIvvF0VT3ow9oap6g74e1wyxfQBgXIRnquYhfo6tpClJ</vt:lpwstr>
  </property>
  <property fmtid="{D5CDD505-2E9C-101B-9397-08002B2CF9AE}" pid="33" name="x1ye=36">
    <vt:lpwstr>0yB7/ITanBg80I5O2uSTK7E4cA608qL4jZ5OpFH8OsUCCgCu6CF7rtvU6pI8SL6QhPuS5fZpKp8v2qcbVcm08Sj0gJBHQMys0cl6AoZ6FWdsS30UzHRCCw3vObRhz1sv8cvtA495XDrbhcJgVOPT2TASdrDULN4AHv8eKuWtGGUXx09fITPAIu1EXCqb5ndxWSGm7jxq5Q5CHCfNnZ5iXGWlJMs0mJTaCyVIvB+2XYjH3VG9ZszKJVUjxwQVsOB</vt:lpwstr>
  </property>
  <property fmtid="{D5CDD505-2E9C-101B-9397-08002B2CF9AE}" pid="34" name="x1ye=37">
    <vt:lpwstr>fGVMrDaU2+vfUjV44qKKhtqOLozLY5qFdmKH/gdmy78h4dpXuRyWs3uRBNg57r4TCGcCwNs4eLH25uhTKoqdojN2PF/QRubHBRoIU+HH5SYW/u6RLTNO+GAcivjCGBeNrlH1ksfTp7//vjpPTiyRWuZ3sfJ+7eoB0prN5x8015La61lPkaLgpeQvxeYMMrvN1X6SYbgnmOoo2fendPsdlx8oPxLd0F/t9aIzeBnDW6zs8ahWxCHy1HCg3y4xQdu</vt:lpwstr>
  </property>
  <property fmtid="{D5CDD505-2E9C-101B-9397-08002B2CF9AE}" pid="35" name="x1ye=38">
    <vt:lpwstr>Zzz44FS0yA/uFYS9DXdjMJ+vghQe6myoP+tki2sJ+0vhd/cJs6fHmsaQNq/xFMPpPnwepzf4pbI8NU9f2SZE60HZn5Feg55f0yMeDr4QnWIKMrzaYzLymOuek+NMWE9HueqNq13wXM48gf5gyXXnBswtES2blhLi0c+dudNWT8LMDRV1kdC/XxoyFhhQffWsEXmcXY/OEdClC4/Zl1Z1vZz0L5agRGQIKP0TadGtKDae2166SiqjpnCWnK20W14</vt:lpwstr>
  </property>
  <property fmtid="{D5CDD505-2E9C-101B-9397-08002B2CF9AE}" pid="36" name="x1ye=39">
    <vt:lpwstr>4EaE0XGt4xbB+mbvCtKH9XHe1j5rPS9ioPqfijyYFLqo7xIGZ8OMEIN1s5knL7eV+FTifxyBBNdHNMXaQREZ1hGV/WzD8vJYi+nmTxzV5zZjPX4CJaVHYsm6sBiGBeQX7yWqICrsjCA4WDZsChOa8tJVlny+ksiizYO3ZZkddOQzjbOBEklwsIBUGs6xRSC90Idg88IyTSuy+oCTGxH/CfnNM60XNBg8zlc6YJfkyjgEVnfz0NziDcEpUrPNV53</vt:lpwstr>
  </property>
  <property fmtid="{D5CDD505-2E9C-101B-9397-08002B2CF9AE}" pid="37" name="x1ye=4">
    <vt:lpwstr>PjF/to1c+hJtA7ceEcMtbYMJWb2sVYw/gfWUubQMWrqo3XfDbCUn4aGrJKCH7PSLnwFrTlBTOR+lZYRZZB3mqJoWuJSbHr5q4yTBJxW/0W7qBWqXqKF6cnrWZmUgINqryphhJld9Woxw00UmrXOhHyBpV35KTGrghH3TqoCzXWp44MsJLcMQ92JRjHKDqTnMGgA+e7JzbY0QHHL20bfjt2+SQjINE6r27hXMnoXk0zZhuqjy1ZZgerI+MABHPlN</vt:lpwstr>
  </property>
  <property fmtid="{D5CDD505-2E9C-101B-9397-08002B2CF9AE}" pid="38" name="x1ye=40">
    <vt:lpwstr>m/uFd0hZVCn+fmICWcDfyuZXAI0pqri7mvf6IQW8F1gaRMMdNrPhVvXnr67va6zXXXzYx3H95VlD7ddIyDgJGDwcBAwMtHlZbwqHVevC875+ZYNs9S2TwjP222FosHsa2v4zkoN4CGrdzz8PNz5y7T3N11M+AeyVDYCX0UY3SxgNqwb0du6Yh1bFVRfSltz5ZkWjyuZzI7j2UTe1UAzPvX7XUMOYSmDGkVpz9ZcrO5AsPbJB2d+pbJRFnRBRUFD</vt:lpwstr>
  </property>
  <property fmtid="{D5CDD505-2E9C-101B-9397-08002B2CF9AE}" pid="39" name="x1ye=41">
    <vt:lpwstr>J4ZrLhMz0mCdIL8nidFCQxG9EYIzZVSgvM9rAP/Kzs1YzK9ZqG57UxA4Z+spv3NEZOnsjoMnco2ubyL7A5QzJ+BRsH2L8Wt/IBeY76LyqEbCnGlmSW3rC4D1ne622uJI6tbaevdu08LT33Z9rSBth0l9i3iHwyn/8y6IDk0T7g/ghImt43/tNx8cfOosCXgJW4nmTQH3yyS4M6mHjVI0CO0LRRiXlRdL3748XefraqPWvX2hrA3fz99C7GniRpR</vt:lpwstr>
  </property>
  <property fmtid="{D5CDD505-2E9C-101B-9397-08002B2CF9AE}" pid="40" name="x1ye=42">
    <vt:lpwstr>OATCZdFUPsj8Oub6Z80hr1gDYGNfh3NHJVR5SWpzRCyRqnra/6I9H0mB0NwXX960Q87bfoZpywHAzHiXKIv0wmzdfUdsbrrTQjo70ubdr+ItsH+k5yF5iIlH4qsxocrDGd8urjjd6DsfssJOxfg+OBNGvhj/1AjZRCkbZa4y2ygQahPoRcIzYEqViieqreIXM5yJjDE81fmgM3CoNyi3hXa6I2k7zm3VXjYeG94s8lR4721cYeuYk2XeqXFrbqt</vt:lpwstr>
  </property>
  <property fmtid="{D5CDD505-2E9C-101B-9397-08002B2CF9AE}" pid="41" name="x1ye=43">
    <vt:lpwstr>CWdO0nKqJE36DRmuXsTBS8W+jD3yREzpEMBP2mmY2EfT0ssZESShadKkxFvllmDuD5WiGXg+GhHCfnHsj3XRySXFcJrpMIk6lOqhWapMNfaVQFBdoV4307UtOxIozSmqSWuLs42YmuYgIWprX2/5Pm7Uhj+vdDaWZZA3GprVrdyYRKnAW2a/RW+lbRuM6u8TRX2vVOY6kLesl+KdCEdm4Isk1tfRvgoRsFZy8px9aXeF5X0kMkc8s+CtcRlyvM0</vt:lpwstr>
  </property>
  <property fmtid="{D5CDD505-2E9C-101B-9397-08002B2CF9AE}" pid="42" name="x1ye=44">
    <vt:lpwstr>T317XwP/hj7YiDygaWRd5k9bC61Fb+B8Wh3DKOUovh2HMr5RRd6vcEx6A75LrIY4NyIyGzBCsEGdcYb0Jj/RKoLWUdyOv85SNEUYw4RvLpgKKY8kPOjHNNnHN4Kk7UDlddxwFqR6pasDwJrix4RLCvGaNqyAnEY3tNK/22kBz5GZtNTlm2TU/Ren+gkDlLlS1MUicni/K+QAKywfISfO7YWVb9rAVN/OtisBlseT5Jc4nV9LnZcc+yRk4ZXi2c3</vt:lpwstr>
  </property>
  <property fmtid="{D5CDD505-2E9C-101B-9397-08002B2CF9AE}" pid="43" name="x1ye=45">
    <vt:lpwstr>Gki7h5kfQLLo27QzusnPdXvjGWb0u/CoVVJOutNG9ApJBsnX2K+3NSYwkGKsRp5k/4rE+kjwVi52GOTjANwDIPcYyBPkESlH9Ft+p0Wx3rxxuOlmHXkvKhTBuaUmfbBC5oY962N5oAzcXyYejTlVuxmp1p/1olPGCHNiCLUcvxT6O3z0nkvdtoD6eH6YFuQ+WO4XzgORCQPX3QzNQRwQJx7H9KJSKDXx+QdCahBuxR2Go3GfRBdfelovYj494lx</vt:lpwstr>
  </property>
  <property fmtid="{D5CDD505-2E9C-101B-9397-08002B2CF9AE}" pid="44" name="x1ye=46">
    <vt:lpwstr>jKYuxGszi9RhnBa1ik9nIvzrYrbhYTCRxkaj0a5PN1B96DSNN3+jWFX0IKHtpHWh2bc7lUbOXt/tgmy+5X3BPFb8UnRVFF5c1TE6PB3FTLuYfR83Mxi+f22m+a0eZ31AQumBW3pBw8YSh1mhm3MAgKuRUa631HGBL7SkN493l4AAIEL4OYh/i3YK77eq2trfSpT0KOUon2FheEEpQgKR3Oc2fmtoG2X2Hki/mdObg3Nn04zG4Me/OGs3jP0A+d5</vt:lpwstr>
  </property>
  <property fmtid="{D5CDD505-2E9C-101B-9397-08002B2CF9AE}" pid="45" name="x1ye=47">
    <vt:lpwstr>B3EbQgAwQqWqQAlfJdbViJ9qVJVyfECCmfTPWf8TBMf42EuoTvhshIMGZ/RO7jRHi7kGmW48OOIWWKLVr4JvSbCgZcmuKzTE3pO1NdUo01gFsCN3UI78amTFICeAksdArHn3pAWo617Ku/qljf1qpLSL8uTQ0SZ+Kvzgk9URqeFB0GU2rBqfwwlPmHb5b/tb/FZnRjAO/+KbsckQ0OE5x3ypvACIlBRqgRVMdy3ZcWtFX11jUH95Ch+Dm+c6BUi</vt:lpwstr>
  </property>
  <property fmtid="{D5CDD505-2E9C-101B-9397-08002B2CF9AE}" pid="46" name="x1ye=48">
    <vt:lpwstr>DsEpPS+/HAdt79rZCpkzWI13mAiLN9bMdAOBKctVhYFcvroCKDuQ8iqp3I3c1h9GQoGWs9zz1CPlZaodLKakUO1CWR3PxrEzhm0H4C+AA8LLR8IkxirJLGiaCVqW+PWCPxCEAMSc4j2U6uvU1XhuvjhVea8SqjMRqepJO3UceIZI0poe34O+JwdjvX3fCm50PRuKVvhc0Ru+0/02rztZwm+z6ERZ0/grm5czwziK2j+r6UIS/VnObH67ZCBVOBD</vt:lpwstr>
  </property>
  <property fmtid="{D5CDD505-2E9C-101B-9397-08002B2CF9AE}" pid="47" name="x1ye=49">
    <vt:lpwstr>XVfRnhELOmGQCBcU6GpwsJvzAbJN+nASidtJROFGOecg1RiOyxHOm0A3wMrcNRifa0ftLp8BctJ3flCZiwFQhY1xuVECjjf16Pk4Aa6mT77ExX4pebGvsU9yQ2WkL9m+5VyfgP769vgkWv/Xoo8YSAy8M/DRz39Rnqxw37iipK9jXz16mxjNpi8V1VoszAsIzD1Xr9AWNsPOocT+C+xxYokMrxXJsBiphjnwf6R0cK+m7+YNAHphaRQfSMwVlyo</vt:lpwstr>
  </property>
  <property fmtid="{D5CDD505-2E9C-101B-9397-08002B2CF9AE}" pid="48" name="x1ye=5">
    <vt:lpwstr>FnZDYEYC9yTodKfz30L/KhEHKDQL4BtoA+cmKjvbLdl1tZ2irYQC5SAQ89jB/+SNjOuoBpMSbuqF+IBzbZKQlK71W7HKVeI5EZ6+NAWP1F+ULgq4JZhZkQsLT7f7ChIzcwQC4pXBM5jAyrgYlMwzbhhRxyGV+1iq5lJO0WbyuYc0wBbDFVPzH33bq2Z3bAV3ZBNyvkRmhqacU0USBCynIs7qboABBj2So+jVBJf6Yd12tKwnM6ay6K7h8856Eu3</vt:lpwstr>
  </property>
  <property fmtid="{D5CDD505-2E9C-101B-9397-08002B2CF9AE}" pid="49" name="x1ye=50">
    <vt:lpwstr>bp1aQQ7uvTg1WFbmf0ZG8YdHQF1i5pvHVhQKexaZKmYEh2P3pMy94Yz94TE8/brgv3dVzK43t2+MBhnQn4HE9QI3oM1JVI8EpvnCiTi0uo0STHI7iPlSBiExW/UpeF/ZaOTgJG/xkLGqc15XZJq9sIdJy6Zx8NmRbLdK7LqQFQrQMf+BujMlrlChBlh1pD1o3ozSoMb/LpoFHxPXG0jor2XMY/CwHXvARBuiCfRgleLxSvvbjtc5PGgub5/+MXj</vt:lpwstr>
  </property>
  <property fmtid="{D5CDD505-2E9C-101B-9397-08002B2CF9AE}" pid="50" name="x1ye=51">
    <vt:lpwstr>tnDt/l1kh7M2A8KJjvtnLn3gaRNtn50XBvMssVEBFZ+Y/dNfmLMGq+tA/Lwk/zpJt5iuzGM4Q/dD+esC3BGDSStoGh7NwktAukw4RPj/gwhZJlYqd1upyOTsJq0CpxJzCtkobWIKwsN9KDF4UJNwKBEZJe/RXU7gFfONsqqDBTf8Mab9gxtgoS9PgYsfgiK8xfLOgu8KX3X49pAe0kdKCgGLPJ66RkDo3u5UOXBPVke1GmXZ9Ua2okmmUVMGPZ8</vt:lpwstr>
  </property>
  <property fmtid="{D5CDD505-2E9C-101B-9397-08002B2CF9AE}" pid="51" name="x1ye=52">
    <vt:lpwstr>+QPY+6dIbl+EKGqPDCBQM8+a5V/y2KimAKgW3/go9CWqmmCPWqX4VNP7tT5mophHAasU+3uZOBLpDtdo6LMi3KuijCz70QJjcvhb3S17U/5DjSH/bYJZkpxeBKMxDT9gUmI2XEhvPl7EwxyR8iP7zeFvMFQqO36Nx7jOHt7az97qjs3IjFBRQJB+PIHJ00/Gp/p1kifKh7s202nBizEbsDtQ9yrdtY3roHVZPpU2QQYMWqKz3AohV6hvfkUt3pJ</vt:lpwstr>
  </property>
  <property fmtid="{D5CDD505-2E9C-101B-9397-08002B2CF9AE}" pid="52" name="x1ye=53">
    <vt:lpwstr>NN5tmXNHQlDkAjV+voq3eR7gxH0yeLYOvShy3u11pTMExi7qeC5mU+lDLDo5StrNhAp1+UvdsD/1iLTdhhsuPEl3tZ8eY71ObbF76hLoQhRGFd/TJvJugskdFZ1SfHy1FYGXOZGW/gxR5XC1GQKIRzfwR/PGi+ZMv4K4lBGH4+ofa4J60VpYQTix2RTXgYD7sTlANiuSnzbtSyaHulaXVAMjfBlU/oUgaWFMdjA1vecME6pX9LL4P9Af+mz5EMS</vt:lpwstr>
  </property>
  <property fmtid="{D5CDD505-2E9C-101B-9397-08002B2CF9AE}" pid="53" name="x1ye=54">
    <vt:lpwstr>HZYZTFwqyeXNNHmEcTtstcuz7el+1mUZ7M/XceD9Z99o+erKnMnZ4Hkx8+PPZbZotPM9C2p1e6cCTQvyP2lmsQoS5t5umdglQPMD9++S6iqM+7qX3LNtg3W4NUksr/MI4HUD0gssnsfV7xXZdQ93oYzvCUun42mhZ9NwI7+sOhelP6l/r5ARnh41w7MAPUtiPr+cYVO2mFJj90wtTMaT0Mg1vw/nVpOGARVtN182a/4DrUZ116TIgvmN0x7ex2A</vt:lpwstr>
  </property>
  <property fmtid="{D5CDD505-2E9C-101B-9397-08002B2CF9AE}" pid="54" name="x1ye=55">
    <vt:lpwstr>zMcu1eDOkFh1xluvTxezfWDZrMIY0T56AMZPzS6+M/eTFo4SANUkHj0Jr54dB/EsuLdsZpjTpJI+5ny2sa3g/IISWOsPaUYY0UfOU603aSL4QA/81ju9MTGKmggtIix++eSsqmEmZMpZO0pfFjvbcD7IDJ8+BrWaTu2Hh2KfdchkhrtOKfmTtcuuL7q2RFAUe/EVeXaq1KvUqaMqCfLKYcmE6b4m5dJLwGJfZJwYN7PqLX1bicTQJYmH8aEKyhX</vt:lpwstr>
  </property>
  <property fmtid="{D5CDD505-2E9C-101B-9397-08002B2CF9AE}" pid="55" name="x1ye=56">
    <vt:lpwstr>TrL4JYwXcvTBTxPTJxPJN7GcPtfBPIADZfyti5R9AIRNpt+vKKR+Zu0kUHkjGbyUgn4VGhlyWqTLztt+QI5Z54KvElLsGfefCMaBuCgNQOiusizovPbfMUBEFbgb7XmWi7ozLosAuTMsGohZlqKgc7QmmB7B8DuUCdCQx3IsmG1cxWe/OXegSC92eNgzykTRXl3CGy+wIfOaoQTxLtU5yONyWSzN1ZmYmR5xFlzG/Jzrgv2Lp1kI+A7+8tt9uUG</vt:lpwstr>
  </property>
  <property fmtid="{D5CDD505-2E9C-101B-9397-08002B2CF9AE}" pid="56" name="x1ye=57">
    <vt:lpwstr>kQwemjyCrp6jgLjB5tY2C2m2CTvM0xIDsKivRQBN3NKfU01/q6kED+4XrS3J3a39R7OEARPqpPRqly9O6YOmg7kb2G/o4+NDywHiXM2B7d1HZCp3rrMcczG3FXyWadYxy6EJdke+NADNmynIy3n3Ua9i4tcAogA++RrtgIzXXxAuUKL6UNoFzDdUvDE3ys+wfsaQ1yR/dIs/ZUxDIXm6KZKhzdDHljKSvIhWf5UjU6IO5ICqKbmHkV7fVcihSH4</vt:lpwstr>
  </property>
  <property fmtid="{D5CDD505-2E9C-101B-9397-08002B2CF9AE}" pid="57" name="x1ye=58">
    <vt:lpwstr>Acxiz+4OXKyDwYK7jBxTN9iibIVObJOskqVwQle4j1cybnuMnVL+P+BUx7ToxeAYqVfoDNJoj2eHa7fzxvEBknm5wVhB8CpDw+dzAzyHtkyb78Tvr6V5HZ1lO9MbUDgO3QRGocn0E2nh8OgD87ilI1DIwD8EAAVj/M5oA6FRpqC7l+/lI7MkDtealoggLfisdW+oBrZIBRY+weNE+7G74KQuJF+2TswJLZbfGB4H7KX4P3agXD4vRMrRL59DDgo</vt:lpwstr>
  </property>
  <property fmtid="{D5CDD505-2E9C-101B-9397-08002B2CF9AE}" pid="58" name="x1ye=59">
    <vt:lpwstr>tuW1xoklKJOMUBPtrbPb41GkqtCJiSEqSdZWdYlowtH4MktC1PxqLOUw5gtxSxZb2HKXGthFEA38ITXoQPbLChd/0iVR9Dktxcg9vMboodbUt1/6JCqiq4RangHvJCC3sbtG81oMawZ2eHMWP9LS+BmGK1c5BdHfLSF4FZSaK6MQpE7yncqtSAxoR9ShxKKIUgmVIePHRNWBb+78Hz218xMZJpOtnseyqNhsqKrm3sGn4DqbAYwATDHN7b0F1gO</vt:lpwstr>
  </property>
  <property fmtid="{D5CDD505-2E9C-101B-9397-08002B2CF9AE}" pid="59" name="x1ye=6">
    <vt:lpwstr>iwB5PfBQ1bFgX29KIcKz+Wo4N6++Nc9j46wQTduJLaFViIY6nFvsuuiZ8mftjGh/HgQQq+2kktfdWOR5jrreRCqG17D5+TMFRCbEtGpMGwysJZ/OxHjBG4oWFOFigMucXhMtmFy+xohVS3Q63m/HDpIeD7xlRaOO5WQNhnE/W3TSNI96gAZKkJad9W5199l55KJePC+qK6ySnBtIpU+KnFtv3KBhgGv7lSMsdg+6wRm5i+Qc+9pAf7fEkYRWQ3T</vt:lpwstr>
  </property>
  <property fmtid="{D5CDD505-2E9C-101B-9397-08002B2CF9AE}" pid="60" name="x1ye=60">
    <vt:lpwstr>Un8JhsO/eILfUNzZBRRBECvvP5o5ichENJ+bds3xsc44fpxhvO+hTUTOJBVRgUgcJvXuJk8QfxalVo8wO35oeCsQLOaQjPZce2UHf6M/KD6n1bTfachJsdkg0fsp2gelo46xEsDZBMlBQ+xnJI6aRsy3cEjlGODtoqUADNk1MDSr2xVUjpyyxLXGRFr7fSW//k0Zw+inWX2OzteMtGM/bQURfJUPjtJDsbo3z7F/D5mz53xpSw5/RfuohXvu9eZ</vt:lpwstr>
  </property>
  <property fmtid="{D5CDD505-2E9C-101B-9397-08002B2CF9AE}" pid="61" name="x1ye=61">
    <vt:lpwstr>s5kVXjuItRfk6iQPosAMiesmShrtV745j0qTLZYI5P+urkaNMBSVu92xwXL9LzgfjtLxe1hyXN/0yA/SNxu/UrOkDjgnOOrHFYyrtzCEkkWrYEj3UyLoyQLiIP9blm1F3zjVnB89y/05shTw/+c5fYPzOC1WEGbdBrZHivMeqEk10rM9nt43YE23gr/zz+2hAiLIgPgnw5ZRGkiRSUsH1kxB4ZI5iAJ6/kgz4VoG9hre6xqo4PQgMEq4tDUK+Jt</vt:lpwstr>
  </property>
  <property fmtid="{D5CDD505-2E9C-101B-9397-08002B2CF9AE}" pid="62" name="x1ye=62">
    <vt:lpwstr>1tKLjsRaRT6Bd1Uof8hA01QYemjQ0c2paBkhnBXS4xx1k2IhsJxfDvigOtr8YDIfnPydUGN+J6q8QYMKYvHfinKrm+lcMkRUVP00oWgNpvJ1k2LPvW2veRGqSu3UHJjrj7AoVnTzEFEZSgDH363a/KMDnnSwwV+rUMwZ2QslTcNLSiXBw0h4LfmGCux/ggVPwjlCrmVD/z6vDRX7VSLpuyPY8df1nF8adcEnn0TlLOfaXx+d1/hcEeHHffz7N4X</vt:lpwstr>
  </property>
  <property fmtid="{D5CDD505-2E9C-101B-9397-08002B2CF9AE}" pid="63" name="x1ye=63">
    <vt:lpwstr>QFOKxzMsJF8J5oevPA6Q82fTKHDwny6hu7rl6ok+uUHA/3ukkeuEhVEMIMYZhWhM9gPSn0FUhwVLNeWMxJtUhzyw5QYdwnCCe/fLy2waAjbADxDe8HOTuh0TzlENbNtxp5GvedNYB63LsJmvvMNQGeSa9b1un12TAsxaHyBijEXGQgA6vPVNDIBcEfkknb//1+M3pSWcSrCGfbDT0J3UHnCER+faFihgBgpWxm02NyM7Ff+4gNwnRmM118Tac4P</vt:lpwstr>
  </property>
  <property fmtid="{D5CDD505-2E9C-101B-9397-08002B2CF9AE}" pid="64" name="x1ye=64">
    <vt:lpwstr>vBoorcDEyQ0cU15t17v5NgopFhdnmlpWGzJrdrg4r997kXeXJbvrYcShIKKP9v3SdUtqwssKRv062gGMbctNLJex5IJDL8gow1HFUjB5TOnE+SCZz9sdLrX/yDv6sWYo571lhAbZHMUU1Xjxk4OfKq6F1y0+aV3bTFhjEwMkU30MVTugX0fVX1tr80oBz5E3XPdVjVtohJkCOf3igHl5JXrI1xRnQqHRtcPfa3D3pEsySdtkZK8kqw0yh4MoEFY</vt:lpwstr>
  </property>
  <property fmtid="{D5CDD505-2E9C-101B-9397-08002B2CF9AE}" pid="65" name="x1ye=65">
    <vt:lpwstr>Cu86xgId3h4haJALmy8F8dN/linETkfY9P6+0bUVGVHJ6MG7JCP3nfOw6y4JIIgR11u9PSywkdHMtOvK81WDrDlXY1gaD4PzQ8YLBtwyobRApgkZclJ11KJmpaCkGfOk0ku9xP0uFA8SdNOuboNhXx/cfct8mdQf1js4S4lGAVbPX2AFXyzAGfN3C+l6Wbnmhyf21YsMygovtCoXVdpBY1nN0nSbBFOi1RjXZFsU0H8RnVufCu09E+jSCxLksUI</vt:lpwstr>
  </property>
  <property fmtid="{D5CDD505-2E9C-101B-9397-08002B2CF9AE}" pid="66" name="x1ye=66">
    <vt:lpwstr>yPHPnv8xdt1oEeaJ155fgncfRAiN808vD9hhvVzpxZvchxQq2sf9mlLygwosKh8QublvZ0c4lKeC/h+b0tXakGMh8nv4PIFk7fz5z9f5Na6Z2ZrlH4a1ypjwPy+5HLKrC6dY233uyjrOlsTtbY9arYnFE4k1XAirvQdpJtRZYYqs3+KjhrbVeBAIp+UArcilfg7ho63F3D1z9uH2QNM+fsTTIRJ5RxdiM/ZG+6qFGNNGarCPQgF/zRvjKAUqS1n</vt:lpwstr>
  </property>
  <property fmtid="{D5CDD505-2E9C-101B-9397-08002B2CF9AE}" pid="67" name="x1ye=67">
    <vt:lpwstr>WTDEsCjcLVCjfmJEvGMiLY17D1XNu4dAp9TPurVnTboZ3BUPokiugTikjDPhEL1HXrpRxJjeDUl0R1culyab/cgr8GAn3550A8GDLRyt0rIWxszLc4SWeIL6oM3pIynlIOTOGnwG7R7BG6QuqYt0nXwzFrpsMhxUnNTVObqxzgcOWM5OIYdChKImQN+qkAToTL48frA2efSd6n1xxnOrjod1o43nltes5ULiv9aGRYFxjsHIZW694jMZdUAl24I</vt:lpwstr>
  </property>
  <property fmtid="{D5CDD505-2E9C-101B-9397-08002B2CF9AE}" pid="68" name="x1ye=68">
    <vt:lpwstr>P8cjknjjeAP8e7l+wMvPUynRPFHTODfC00WWEAKoXSl5EnPx9ZQGabe/WkZINcz9AUE5gLYAIQWI0jw+zCQn+00CR88i+yjpe8vwzQWC+g6OYlEI4i5ErgtGb9298ElFt3hpRm/OBhSvhkm6oj9dciDRQrDIpIrkp4LRNqFFwtfonkkvyo6Jqjalu/nJsTEps59QwY0LzXGv3gpePr3WnEXNEFrgvDeL+GSfX7Z9qBizi+koIqH+1MYWtpFkS6M</vt:lpwstr>
  </property>
  <property fmtid="{D5CDD505-2E9C-101B-9397-08002B2CF9AE}" pid="69" name="x1ye=69">
    <vt:lpwstr>VTV+q4yALp+sMqGhsFzPr/BWbw/vdZ8STeIsgzIjl+9UQyiwPGQkp6xcWA4wVOS0NUy1W0y+xTfIARLdoiALcAvfOJb+jzTTJKQuG9Pti7fb4nE+pE1yj5ctZEQRwVD/b1TmFgsMqCLcDV/mUkZOb86z1h/EsyUsv376PHKp9UO4QlpS+em0GuKlBsIcPEvoD6HZXkzHQpUJeWBYzb5Ad6BvnJrS41RYl01CA907136K2mdQQeQmwI5xstkYhe9</vt:lpwstr>
  </property>
  <property fmtid="{D5CDD505-2E9C-101B-9397-08002B2CF9AE}" pid="70" name="x1ye=7">
    <vt:lpwstr>gJLcscbQwQyW3Tf/Hx1XtHxYwXVR1fSdQvGIn1h0NOIQGlPf/lM/R1s7R1CslGf9OD5RwpxBj41jUy43kbxtx60qF3IHS1CqzIt4q5ACSWCle0rWkiFedkI9GgfAAHhIyjDY2DQEK+8mN2E1bnJhel1EGmRxXRBtCZVg8v5h91MPl7JgTCoPLHuBPwZg/EDX/CYJTccRM+ojnnA1bT/8hkxth1iTE326EPSyz0zO7C3OYF0vuhv2yzeRNrdGCyH</vt:lpwstr>
  </property>
  <property fmtid="{D5CDD505-2E9C-101B-9397-08002B2CF9AE}" pid="71" name="x1ye=70">
    <vt:lpwstr>e/1J2i8PZa65NbU8sG9CI1nM8WpHAt58d0yNIlbQi0buahR8cv9oMhTZYLUfVxaqmvZ08hc3wNXS3SwyQs6Pn7jkx56AlxWZgFCacbHS/CD2vTMOoTox5t+dK73Lhh8zk3413B8DQI0cXeD9gl0wVuFhey9QbS0JmiyPZ8PCeFgxxbHYALtqIV7brSIAJruCmGfxLCUud0ionqAzwPvIXkwfmUYMR6/gTkkk1DbfCLjLqTKsvSTxb4D/QVxSiKt</vt:lpwstr>
  </property>
  <property fmtid="{D5CDD505-2E9C-101B-9397-08002B2CF9AE}" pid="72" name="x1ye=71">
    <vt:lpwstr>WNJbbx3N3Kr7C8TL5TT4sWnClLsJ7JW/XYJldb77kAE1nUztuDC5nm2qbkdMj9mvTFL92IKFVwmz4fHzPnDo2Wxd/vUD7HN2D/Trq80lIE2nL/v3Z6WuLdb23Ifd/qA9aXoSEkM3RALr3fUKIlKdkL25ZJ0BFHa1s4kKmCTGxKwGQ3+IgOjFX8oMgJNNgSR7ENYy6YQtEZuWj7u9EUawforNMGevJ8+nsB2QlJ0GVkpkG9Os+574EKcDY72Qbq7</vt:lpwstr>
  </property>
  <property fmtid="{D5CDD505-2E9C-101B-9397-08002B2CF9AE}" pid="73" name="x1ye=72">
    <vt:lpwstr>kLUhvYdjs/jInPh1POk68tFi5Ce6/fETHsmqOr+PHp1UoAQQqaM7lCy3dzjAV6ggz0EUot35Z4RS2kRvxeak5qSaaDQKJQ2rNUdjllihY1qPfcn9mb3yKIXBUl2ZpqpQDD4xAa/yOoWOSBy7nZcZq5k1yL3bV6j6XiZq/wfcIQbKD+XORb+sPOVN9Ybdk7heU/DmD2ImUL4Ggo0U3cqVCDwriiawW3V1YZzCWoJ9Jx4z2Nu9V7KxXYOBtEwrrGS</vt:lpwstr>
  </property>
  <property fmtid="{D5CDD505-2E9C-101B-9397-08002B2CF9AE}" pid="74" name="x1ye=73">
    <vt:lpwstr>+mLFD9lRfewLqI5vv/bdXWO4QnFQo5BpNC4tWCcVlGiyDxPPpQmUz3VNvKspHbuusVN9SgHAdUvugTj+QBJicVlmd5kWm2EaFqi1/cceuqQ7JBJadFbKGQdyES6tcblUZTr/s1FIDCqy4smQIgoyU88cWkI2wQQWfEx4XfIOTV2IJYWDkBXNSTxuhCYFPnW/MWc3vlUF0xAhI9jp+7AimgfQqYCuor9KE/xCOSlTkVizE2wj3nZgC9Sif/E4bmZ</vt:lpwstr>
  </property>
  <property fmtid="{D5CDD505-2E9C-101B-9397-08002B2CF9AE}" pid="75" name="x1ye=74">
    <vt:lpwstr>lfrJWWUM8NCd/tMff41o/9A5XycOLt7QRyCK/5rHR7nfkRhiFWwARRdDwRiczqFNlTSRAa9ZGVwi1a34/NL4/0IsC0cTtKkBaqGGIpQ5LAkS+xY2rvxNjn7M3MztDQsT0QSMYs2QqdW5JPtX5GwhK2H1Ll+nvVjw5mKaY2K7RDHzkrxe4T5FCQgcheb1yYHTfjdAMB+t4v8vronEqv1O8jVfbmOHk5+MZQVrEmlYMlEsa8J+it7ZOkodWMSFWbU</vt:lpwstr>
  </property>
  <property fmtid="{D5CDD505-2E9C-101B-9397-08002B2CF9AE}" pid="76" name="x1ye=75">
    <vt:lpwstr>TkC/vERPiYT6iu0sTSF73xPtWffI7ORufuzb3px5IBG1Hgrt1Vc5+Wm/Vq1qmYntgcuBiUEKqT7VOzHzPwRxLwDw9B7v5pS9j6WcdswrhYQm0kelyV+Epq1hEdhoX5vhZ753+mZioxwinglh6+OKtKB4hnJuraCYa+p3idgImY+gb4VesWAa31qqyFSZP4AMteh+d8eghZJZRH5VVQTxq/tc6B80ci0+w1kXcwfquc0gBdGkDxcwpEnOfBaswdn</vt:lpwstr>
  </property>
  <property fmtid="{D5CDD505-2E9C-101B-9397-08002B2CF9AE}" pid="77" name="x1ye=76">
    <vt:lpwstr>ombULL1ES+LwUwb9x36SdpP0FUwPt1ZdlkAgjg/F2YDJHj+b1bcyNJGMEPqCKSWP8vmkqQ4Q5t8PRl19bbv7jbloF4qPQ3smxadm8ZV+mLHo6kOelt9oH3262bokWAvFNSPVvfJqbiGFK1wC7/qEpJDHzivsGrkGx9+N/riX0w3LXErk0d064kicmZrQE191pTuUet1P+FYpAvKXppGYR4UCYXeU5efuLsCiiZUYg6mIpym+eDzblipNsj68l3P</vt:lpwstr>
  </property>
  <property fmtid="{D5CDD505-2E9C-101B-9397-08002B2CF9AE}" pid="78" name="x1ye=77">
    <vt:lpwstr>DQldN8xAdQ6sulFtC7YacY7xA3j5uOUUVkA8AwClIN4NH70c+Bc9qQM/Bt2L3iDtMmSFmg/WobQOAFP21+2Q3PkY1gPmzFL7uf2aaRqj/oqeVqdSLJOKj0Hr71GIk+LyWWGb8yj1iFtp83eRZw7F0RQ3fQ3Icb9WOYZKVjBunl6GgMXSrGC4ES9Op0LnDxp8kU0U42+mx3eGjrfuanmn/jOW84Eey0/XV/UGXPHbFnJOwnya1dLdBL5zRTRH072</vt:lpwstr>
  </property>
  <property fmtid="{D5CDD505-2E9C-101B-9397-08002B2CF9AE}" pid="79" name="x1ye=78">
    <vt:lpwstr>yrCUyedriBWEIuBJuHx6MAy5T5m4b3wNZSwy/4oD/BBtlj0PuQ1ChJ+Xc8yaA+SFo63iOJaSZYX5KV8WVaNHym+a7SKYFMG7fD5HpTsJ4+omDWiwQaMqMu5MvKbryrL970gBpGz3LLCT3H2YS/ftVBYyrGOVU7Q8tSspKrzIK9iO5iHIlqBpgn044NN65UjvbapRTGU1YfCjahq01HXu3sjzJiwQck2FKT6pg0thsg/bXsTyT3ZZadrDCMfNmgE</vt:lpwstr>
  </property>
  <property fmtid="{D5CDD505-2E9C-101B-9397-08002B2CF9AE}" pid="80" name="x1ye=79">
    <vt:lpwstr>ATJD9zRshJ2eSB1NOw82V47Z+YxJVqzsC9LZPjIpKG0H8ddsQyDWOZn6CcOLN6oCb6MbHG7tfImniyY3AwalDYjUZf779GF+sf4NvmF5gBwYMGgv17BulKLpvvXmHDOT+WhuG1wKU+hcLzJm+VUebrOBB7M1gizlaKQuRqwGcmCAhVIYWLcxroqA6LaxKX0/OFaj1HyNvF3CtsQ7HNlb+osEd+dtcZN/jJYpLPLDgfSuFEwe0XV5igjEd0zPnAd</vt:lpwstr>
  </property>
  <property fmtid="{D5CDD505-2E9C-101B-9397-08002B2CF9AE}" pid="81" name="x1ye=8">
    <vt:lpwstr>y2BjgwCJLNJhdRa0+LrlJ1+QvVU815gYND8ekvhGM3gq30oi6mbDKsdRzbxc/dz4WvqF0iRUfeEsDkh63MHhYBsrjQTONOBhDjyn4NoEYoZnzPsOAFXBkzYS1yBxpgzJz7755BZUXhhl0BKohZDQBoPx9kIAx+eHL7DzHXZbtIZOhDMvKKGrp+7SKozTZrxCALKInMCWYvO4tHVC0jCOmkTARwfM5GPAECm8TXkUs4j5Ke40nC6MxIF+KoIrltP</vt:lpwstr>
  </property>
  <property fmtid="{D5CDD505-2E9C-101B-9397-08002B2CF9AE}" pid="82" name="x1ye=80">
    <vt:lpwstr>g37n7SCV77RocpSvBm0eYvaKK5apeIkb9MGw3XQG04SmoM5K2TPr62OwQ9uhzuiYm1fIwIH0dn/P9xggreR20J1CBVu0xkeF3wKHfP4yLtht6Ng8MlD9ghP89IiGiXzZj6czoR4eTOM9yC8ZUK2cB8BBlyJGDXm2BgSb8Sgg6t9bNkt6pcDv/LftCOxgEyVkvxxZHg1N/ufqRIXMKCJPXNvZoxfx4QQj7outu1AdVFvXyur7s8Zrc945Tmptxl0</vt:lpwstr>
  </property>
  <property fmtid="{D5CDD505-2E9C-101B-9397-08002B2CF9AE}" pid="83" name="x1ye=81">
    <vt:lpwstr>5WRtkgiINH6otntBgvgknRi+RsMxm9OB0g5l8xtmwMdTv9jk8udzCzX6MENmSGpxAcUnY3kaqfeYJVKKAMGSByGYBZ2yFOX5KufdFYbaoL7S2jWB8XevKOAy3WhKPZtfb6oA1AU9Q4Lefre1HOjOF6iqDKryj+ydm3U5bCa02Nh/xs30pm3BuUCOiMMq5pP/q2cbSgUTp26ecgwegHeSKzouOBhd8uy8VBINlv4/cW3n+yKBDYhztlavojAf4t1</vt:lpwstr>
  </property>
  <property fmtid="{D5CDD505-2E9C-101B-9397-08002B2CF9AE}" pid="84" name="x1ye=82">
    <vt:lpwstr>UZq/7ehyi3xKnyBywL2sZR2VUaccNMO9YPbYSUb/MUPj5FhnlAXUIzHL68NLbIrcPfs5OP0XEAE9wmA9fohTKYELdlMzsvoX0PzHKsOQx+j53lGVExhpwqkntdQ/SjgO8QzTxinqVFHI2qvhioZHXAiQbqyNwVUcNVKJ54xUAxcXkXF+4nrAG+72naUdU0P0dAWOBCg07QGHxVBAU/zIoUayw/BEJakrjQ234b+xM8w6Al7V1PuCV5ZOLkLywG7</vt:lpwstr>
  </property>
  <property fmtid="{D5CDD505-2E9C-101B-9397-08002B2CF9AE}" pid="85" name="x1ye=83">
    <vt:lpwstr>G+TvaI/razMUdguGFdfNjh0kqQo4KKcTy8pRGhYq6T39JUocV1Fc7sKn2Bfc0/VHc4KL36bckaVc5/jUlH/xS+aCbWmoT/3YLEPMdN9t5jontbd58PWF4kALsr+aLjpceSHkmOCpNhIiJs0oSGzAe5H22WxZcp3+IRXybzUy0XmI7hv2i4IN+aLp6YgqaLIWY8x38u39stmkrfOL7hh9hK2Er5OHZ2dqnpNykMybxBcJ0Qo28/mza7ZUiSFjJS7</vt:lpwstr>
  </property>
  <property fmtid="{D5CDD505-2E9C-101B-9397-08002B2CF9AE}" pid="86" name="x1ye=84">
    <vt:lpwstr>kp5/8tUh91qGtgbQ2CnKJWVmxkPmuewyJ4WynXwq/KnYo6UnH6zpXE8dmWtF79hn2AzxIT0OT1O4i91uNoqWiGYSUnkSwOotnvC3P0d9o7vnemhYTppLR0Q3Vc6tN4pknihLbdwY701HZZlyt8/bBED4W3oTTiA1/Zk3VfLWr/9KUgG7tMMqzccbitBV/Outal/35ngYZr4KJmL5WOi+0p2aWt8IsUFdaZRhXZhlwwziqyc7o6IPePEDS/lO04r</vt:lpwstr>
  </property>
  <property fmtid="{D5CDD505-2E9C-101B-9397-08002B2CF9AE}" pid="87" name="x1ye=85">
    <vt:lpwstr>3QXGDeFn8+nUKsE4GK/JXagd/NZTmTAjPETDpQTikIu9/KAywLOSowGY1l/Avy+rKjhSSXUha/EQR5VMep2eiwcRrrLJbcLHRbJ8/RqPzgPq5+NSMQocS52Psj5qRj6ogE6k8mnyt5TeuagS2Lrd1OBFIKpEjRn3dsxqthVoeoQAKOo4aZG86556yuev8SN8v0GnNVJwR7LCffoxCaniDYhJlLf2O6ilLfoRuRkrNXD54Y88spwAG7OqxeZuLo6</vt:lpwstr>
  </property>
  <property fmtid="{D5CDD505-2E9C-101B-9397-08002B2CF9AE}" pid="88" name="x1ye=86">
    <vt:lpwstr>O7lJ8JkSmKtC0oTDmCLO5g/cLkgyoFz+oo6QX1CHTjSbKju6nl6xNnGmkqXjC+2k5vAYFGNBYWE00jtWB15IjsjIkHgUNIvpMMN5YmEzRUmJD5Cj/5aCw5fZzsMM7MtX5TLKzbJNXPfHERgAa7XOS4uFOxcNxoXWbHB4Di7EJwcBaP61izMoSGGC71IFkl+GlPkROH9P5EPsRHUOogjtM1oq+pSqIAUQL4rulrc8xfFfTzKporf42zAd+rtoTuR</vt:lpwstr>
  </property>
  <property fmtid="{D5CDD505-2E9C-101B-9397-08002B2CF9AE}" pid="89" name="x1ye=87">
    <vt:lpwstr>xzcq2636DlWV7BSaOYQL3CV0AM4E5TLZOeN4hPNDZ7OF/159KS+8kwguWnb+fpRmYex7evyR2hFGN9CJzltBMDfXzVwOGRMndHd1xokHpGM/X3ZSm2F5WDAjpIyzCZk59vN8wn4IpQDaqyOjmbX2c1PmsjNtHzvbLAoKs+EwQosa2bFbXuVKjIsNluIf9eQbsP6Xj6LrCYilkzoFez3EFqR6lQUAeI/7AdDtL+ozCf+jM4FMWPOni7tX0mZlXVF</vt:lpwstr>
  </property>
  <property fmtid="{D5CDD505-2E9C-101B-9397-08002B2CF9AE}" pid="90" name="x1ye=88">
    <vt:lpwstr>PD6w/Q7qUvL3ySiLEwTk/bG3qP5rhyNUc+DXoZCCSu7c3bkBWqe9DoPZWdjxW1ByGKaEl3ErttgiW1C+AYgy6nstEyzs7DCa+9u/HpO3v4Xn1tVJtVDO4LZ4OqeyeWdJq1KDUiIAUSzRtzQw3NDsSyxsntMU81ydLEXxC0WUK2IIBkRjZiBntmIMeKkTM5vC7933Bfc97j7FbUdk3KVgyEjH/LwjRdkCznOedZuJ3eeDocL2JB7Vhkku91R5Kh5</vt:lpwstr>
  </property>
  <property fmtid="{D5CDD505-2E9C-101B-9397-08002B2CF9AE}" pid="91" name="x1ye=89">
    <vt:lpwstr>ZXgAJoa1MzG9hsWFfwg+t/lh8poU5d6G4THx4bW1GkZWSM79pqnaEUaXORyRlCi12IpP4aTMXU68quk7ZgXTtbBrmln80ARSDCav7VNxYkPUXN0MgSW7q+1NeTiS/rNVEHxVaZoHnv0fwzqaXgDyK6ETWVsZuCp/FpA0TCV88N7wdtVKVVBdxLFpRbGHmhEmRRQvdK3RZOpoK6gCjwdN3bX0rrrwIhm58HKHo1NZfVOJXqS5Wrmx/tsIIwu7Kqd</vt:lpwstr>
  </property>
  <property fmtid="{D5CDD505-2E9C-101B-9397-08002B2CF9AE}" pid="92" name="x1ye=9">
    <vt:lpwstr>Vrt+hrgpPFHC4fgMeiVve455QoA6DwDAWhTA3VSEeR36jBH/UjVbBhlTUhOd375Fc65D6yGxMdccrh+0AeQ1ccGC9QdwQuHAQs/JDsEfqYX54bBsjaGk1UjS2Uh6/My7a7WQhSXWCB6FewHaUZVLCDyZu084GHbxHOOoR2cgb2RXAy6fGiScRIPYfNZaBTwju4Q+yW5HUML+h4MRDgiEvJMUaKxVwVfUUwOi892ohOpG8/G1nj5k/jmJJsrdN8W</vt:lpwstr>
  </property>
  <property fmtid="{D5CDD505-2E9C-101B-9397-08002B2CF9AE}" pid="93" name="x1ye=90">
    <vt:lpwstr>YGPy8AWn32pAKHVojyj0aCYbqhOVkXOG+5xHwK2Ckb76sWOSRUdy5Vjn0S4+i868hb1xmuusxjEUof9gYt5kPdmwrQEQ/an/6HjAsSIzkuRqGk1um4Sri8soT0nORU2Yn3nr02zvGRJg+1RXgN0lUIbHUtd1LBG4EbH40e+vOtGb4Zfj3dJw8a/IBiWxVEfJk7Mnmcb6N+ALET8xMYDMNu0M70J9lVjY6eG/EHzFLoRHAyhLPNg8HgYFA33Xw2r</vt:lpwstr>
  </property>
  <property fmtid="{D5CDD505-2E9C-101B-9397-08002B2CF9AE}" pid="94" name="x1ye=91">
    <vt:lpwstr>SFXcjnTLeD0X7Xd4tfZLsok5jPomkgQWwR5bpqmhmOpMXpFKZ9Lp7Sd3LKbkSDuxDQ6LpO1qTuQi33HRpl7YfqAQ61vxADMHOVeNaX9Gc+Q/xr7PN6EoE2NicoyJPWizZFYbDG4+J23ShSHudAfZWzeYSvI5j3LyBmCdgZ7aHN9JX5XnE4f3B6mKp+kp07QSn9QJUZBLAI/nbt+o0QMRM4fYTvr+B4YCMnW2OdjKvBWrwMw9lAhpDrlptv8sRFI</vt:lpwstr>
  </property>
  <property fmtid="{D5CDD505-2E9C-101B-9397-08002B2CF9AE}" pid="95" name="x1ye=92">
    <vt:lpwstr>ec7wh9sQUbXXQEwEgtNznhhZ3APvJZmzD8FMmUypBWDUSPBs2maazNkfgJn6MWC505OLMy58ZiFZYoHC6PXC9ajS1zXNwSvRb14VpgXiJHTm0vdIrQxJBkTzfjHOiUnIFP13Kd7WAiPYMPo2mHHQ5GGzc4h2tQDL+4i1otWWEXQvjXEN0c8X2cu1Kd5Rce2AvbWqgOrXB5EBVBa/4t//scXzSYAE/qBDY5MThaVzB34T48PuanoJr910uvOZ689</vt:lpwstr>
  </property>
  <property fmtid="{D5CDD505-2E9C-101B-9397-08002B2CF9AE}" pid="96" name="x1ye=93">
    <vt:lpwstr>L1bDakbyE6EoWAktpkX75A3hNpSBaIXlFWyyVAX3YO6UrmImsFiIShnt9iythTCItltapJ1gBtfZlrOl///4DIiabT/hbAAA=</vt:lpwstr>
  </property>
</Properties>
</file>