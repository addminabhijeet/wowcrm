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4DA7" w14:textId="1C1E9B0F" w:rsidR="00E42B91" w:rsidRPr="0059002D" w:rsidRDefault="00744651">
      <w:pPr>
        <w:pStyle w:val="divname"/>
        <w:spacing w:before="300" w:after="200"/>
        <w:rPr>
          <w:b/>
          <w:color w:val="984806" w:themeColor="accent6" w:themeShade="80"/>
          <w:sz w:val="96"/>
          <w:szCs w:val="96"/>
        </w:rPr>
      </w:pPr>
      <w:r w:rsidRPr="0059002D">
        <w:rPr>
          <w:rStyle w:val="span"/>
          <w:b/>
          <w:color w:val="984806" w:themeColor="accent6" w:themeShade="80"/>
          <w:sz w:val="96"/>
          <w:szCs w:val="96"/>
        </w:rPr>
        <w:t>Viha</w:t>
      </w:r>
      <w:r w:rsidR="00BC5929" w:rsidRPr="0059002D">
        <w:rPr>
          <w:rStyle w:val="span"/>
          <w:b/>
          <w:color w:val="984806" w:themeColor="accent6" w:themeShade="80"/>
          <w:sz w:val="96"/>
          <w:szCs w:val="96"/>
        </w:rPr>
        <w:t>r</w:t>
      </w:r>
      <w:r w:rsidR="0059002D" w:rsidRPr="0059002D">
        <w:rPr>
          <w:rStyle w:val="span"/>
          <w:b/>
          <w:color w:val="984806" w:themeColor="accent6" w:themeShade="80"/>
          <w:sz w:val="96"/>
          <w:szCs w:val="96"/>
        </w:rPr>
        <w:t xml:space="preserve"> Reddy</w:t>
      </w:r>
    </w:p>
    <w:p w14:paraId="6204C653" w14:textId="7BC2491C" w:rsidR="00E42B91" w:rsidRPr="0059002D" w:rsidRDefault="00BC5929">
      <w:pPr>
        <w:pStyle w:val="documentprofTitle"/>
        <w:pBdr>
          <w:bottom w:val="none" w:sz="0" w:space="10" w:color="auto"/>
        </w:pBdr>
        <w:jc w:val="center"/>
        <w:rPr>
          <w:rFonts w:ascii="Century Gothic" w:eastAsia="Century Gothic" w:hAnsi="Century Gothic" w:cs="Century Gothic"/>
          <w:b/>
          <w:color w:val="984806" w:themeColor="accent6" w:themeShade="80"/>
          <w:sz w:val="40"/>
          <w:szCs w:val="40"/>
        </w:rPr>
      </w:pPr>
      <w:r w:rsidRPr="0059002D">
        <w:rPr>
          <w:rStyle w:val="span"/>
          <w:rFonts w:ascii="Century Gothic" w:eastAsia="Century Gothic" w:hAnsi="Century Gothic" w:cs="Century Gothic"/>
          <w:b/>
          <w:color w:val="984806" w:themeColor="accent6" w:themeShade="80"/>
          <w:sz w:val="40"/>
          <w:szCs w:val="40"/>
        </w:rPr>
        <w:t xml:space="preserve">FULL STACK </w:t>
      </w:r>
      <w:r w:rsidR="00E639EC" w:rsidRPr="0059002D">
        <w:rPr>
          <w:rStyle w:val="span"/>
          <w:rFonts w:ascii="Century Gothic" w:eastAsia="Century Gothic" w:hAnsi="Century Gothic" w:cs="Century Gothic"/>
          <w:b/>
          <w:color w:val="984806" w:themeColor="accent6" w:themeShade="80"/>
          <w:sz w:val="40"/>
          <w:szCs w:val="40"/>
        </w:rPr>
        <w:t xml:space="preserve">JAVA DEVELOPER </w:t>
      </w:r>
    </w:p>
    <w:p w14:paraId="6C394301" w14:textId="77777777" w:rsidR="00E42B91" w:rsidRPr="0059002D" w:rsidRDefault="00E639EC">
      <w:pPr>
        <w:pStyle w:val="spanpaddedline"/>
        <w:spacing w:line="260" w:lineRule="atLeast"/>
        <w:jc w:val="center"/>
        <w:rPr>
          <w:rFonts w:ascii="Century Gothic" w:eastAsia="Century Gothic" w:hAnsi="Century Gothic" w:cs="Century Gothic"/>
          <w:color w:val="984806" w:themeColor="accent6" w:themeShade="80"/>
          <w:sz w:val="28"/>
          <w:szCs w:val="28"/>
        </w:rPr>
      </w:pPr>
      <w:r w:rsidRPr="0059002D">
        <w:rPr>
          <w:rStyle w:val="span"/>
          <w:rFonts w:ascii="Century Gothic" w:eastAsia="Century Gothic" w:hAnsi="Century Gothic" w:cs="Century Gothic"/>
          <w:color w:val="984806" w:themeColor="accent6" w:themeShade="80"/>
          <w:sz w:val="28"/>
          <w:szCs w:val="28"/>
        </w:rPr>
        <w:t>Tampa, FL 33647</w:t>
      </w:r>
    </w:p>
    <w:p w14:paraId="6BCC69EF" w14:textId="4E627DBD" w:rsidR="00E42B91" w:rsidRPr="0059002D" w:rsidRDefault="0059002D">
      <w:pPr>
        <w:pStyle w:val="spanpaddedline"/>
        <w:spacing w:line="260" w:lineRule="atLeast"/>
        <w:jc w:val="center"/>
        <w:rPr>
          <w:rFonts w:ascii="Century Gothic" w:eastAsia="Century Gothic" w:hAnsi="Century Gothic" w:cs="Century Gothic"/>
          <w:color w:val="984806" w:themeColor="accent6" w:themeShade="80"/>
          <w:sz w:val="28"/>
          <w:szCs w:val="28"/>
        </w:rPr>
      </w:pPr>
      <w:r w:rsidRPr="0059002D">
        <w:rPr>
          <w:rStyle w:val="span"/>
          <w:rFonts w:ascii="Century Gothic" w:eastAsia="Century Gothic" w:hAnsi="Century Gothic" w:cs="Century Gothic"/>
          <w:color w:val="984806" w:themeColor="accent6" w:themeShade="80"/>
          <w:sz w:val="28"/>
          <w:szCs w:val="28"/>
        </w:rPr>
        <w:t>813</w:t>
      </w:r>
      <w:r w:rsidR="00E639EC" w:rsidRPr="0059002D">
        <w:rPr>
          <w:rStyle w:val="span"/>
          <w:rFonts w:ascii="Century Gothic" w:eastAsia="Century Gothic" w:hAnsi="Century Gothic" w:cs="Century Gothic"/>
          <w:color w:val="984806" w:themeColor="accent6" w:themeShade="80"/>
          <w:sz w:val="28"/>
          <w:szCs w:val="28"/>
        </w:rPr>
        <w:t>-</w:t>
      </w:r>
      <w:r w:rsidRPr="0059002D">
        <w:rPr>
          <w:rStyle w:val="span"/>
          <w:rFonts w:ascii="Century Gothic" w:eastAsia="Century Gothic" w:hAnsi="Century Gothic" w:cs="Century Gothic"/>
          <w:color w:val="984806" w:themeColor="accent6" w:themeShade="80"/>
          <w:sz w:val="28"/>
          <w:szCs w:val="28"/>
        </w:rPr>
        <w:t>665</w:t>
      </w:r>
      <w:r w:rsidR="00E639EC" w:rsidRPr="0059002D">
        <w:rPr>
          <w:rStyle w:val="span"/>
          <w:rFonts w:ascii="Century Gothic" w:eastAsia="Century Gothic" w:hAnsi="Century Gothic" w:cs="Century Gothic"/>
          <w:color w:val="984806" w:themeColor="accent6" w:themeShade="80"/>
          <w:sz w:val="28"/>
          <w:szCs w:val="28"/>
        </w:rPr>
        <w:t>-7</w:t>
      </w:r>
      <w:r w:rsidRPr="0059002D">
        <w:rPr>
          <w:rStyle w:val="span"/>
          <w:rFonts w:ascii="Century Gothic" w:eastAsia="Century Gothic" w:hAnsi="Century Gothic" w:cs="Century Gothic"/>
          <w:color w:val="984806" w:themeColor="accent6" w:themeShade="80"/>
          <w:sz w:val="28"/>
          <w:szCs w:val="28"/>
        </w:rPr>
        <w:t>427</w:t>
      </w:r>
      <w:r w:rsidR="00B57793" w:rsidRPr="0059002D">
        <w:rPr>
          <w:rStyle w:val="span"/>
          <w:rFonts w:ascii="Century Gothic" w:eastAsia="Century Gothic" w:hAnsi="Century Gothic" w:cs="Century Gothic"/>
          <w:color w:val="984806" w:themeColor="accent6" w:themeShade="80"/>
          <w:sz w:val="28"/>
          <w:szCs w:val="28"/>
        </w:rPr>
        <w:t>,</w:t>
      </w:r>
      <w:r w:rsidR="00E639EC" w:rsidRPr="0059002D">
        <w:rPr>
          <w:rFonts w:ascii="Century Gothic" w:eastAsia="Century Gothic" w:hAnsi="Century Gothic" w:cs="Century Gothic"/>
          <w:color w:val="984806" w:themeColor="accent6" w:themeShade="80"/>
          <w:sz w:val="28"/>
          <w:szCs w:val="28"/>
        </w:rPr>
        <w:t xml:space="preserve"> </w:t>
      </w:r>
      <w:r w:rsidR="00E639EC" w:rsidRPr="0059002D">
        <w:rPr>
          <w:rStyle w:val="span"/>
          <w:rFonts w:ascii="Century Gothic" w:eastAsia="Century Gothic" w:hAnsi="Century Gothic" w:cs="Century Gothic"/>
          <w:color w:val="984806" w:themeColor="accent6" w:themeShade="80"/>
          <w:sz w:val="28"/>
          <w:szCs w:val="28"/>
        </w:rPr>
        <w:t>viharmudiganti7@gmail.com</w:t>
      </w:r>
    </w:p>
    <w:p w14:paraId="1C08D74F" w14:textId="77777777" w:rsidR="00E42B91" w:rsidRDefault="00E42B91">
      <w:pPr>
        <w:pStyle w:val="divdocumentdivaddressbottomdiv"/>
        <w:spacing w:line="600" w:lineRule="exact"/>
        <w:jc w:val="center"/>
        <w:rPr>
          <w:rFonts w:ascii="Century Gothic" w:eastAsia="Century Gothic" w:hAnsi="Century Gothic" w:cs="Century Gothic"/>
          <w:color w:val="231F20"/>
          <w:sz w:val="20"/>
          <w:szCs w:val="20"/>
        </w:rPr>
      </w:pPr>
    </w:p>
    <w:p w14:paraId="1A38B151" w14:textId="6736A3E2" w:rsidR="00E42B91" w:rsidRPr="003C125A" w:rsidRDefault="00E639EC">
      <w:pPr>
        <w:pStyle w:val="divdocumentdivsectiontitle"/>
        <w:spacing w:before="300" w:after="80"/>
        <w:rPr>
          <w:rFonts w:ascii="Palatino Linotype" w:eastAsia="Palatino Linotype" w:hAnsi="Palatino Linotype" w:cs="Palatino Linotype"/>
          <w:b/>
          <w:bCs/>
          <w:caps/>
          <w:spacing w:val="10"/>
          <w:sz w:val="28"/>
          <w:szCs w:val="28"/>
        </w:rPr>
      </w:pPr>
      <w:r w:rsidRPr="003C125A">
        <w:rPr>
          <w:rFonts w:ascii="Palatino Linotype" w:eastAsia="Palatino Linotype" w:hAnsi="Palatino Linotype" w:cs="Palatino Linotype"/>
          <w:b/>
          <w:bCs/>
          <w:caps/>
          <w:spacing w:val="10"/>
          <w:sz w:val="28"/>
          <w:szCs w:val="28"/>
        </w:rPr>
        <w:t>Professional Summary</w:t>
      </w:r>
      <w:r w:rsidR="00B57793" w:rsidRPr="003C125A">
        <w:rPr>
          <w:rFonts w:ascii="Palatino Linotype" w:eastAsia="Palatino Linotype" w:hAnsi="Palatino Linotype" w:cs="Palatino Linotype"/>
          <w:b/>
          <w:bCs/>
          <w:caps/>
          <w:spacing w:val="10"/>
          <w:sz w:val="28"/>
          <w:szCs w:val="28"/>
        </w:rPr>
        <w:t>:</w:t>
      </w:r>
    </w:p>
    <w:p w14:paraId="0BF72C12" w14:textId="55532642" w:rsidR="00E42B91" w:rsidRPr="00744651" w:rsidRDefault="00E639EC">
      <w:pPr>
        <w:pStyle w:val="divdocumentulli"/>
        <w:numPr>
          <w:ilvl w:val="0"/>
          <w:numId w:val="1"/>
        </w:numPr>
        <w:pBdr>
          <w:left w:val="none" w:sz="0" w:space="0" w:color="auto"/>
        </w:pBd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Experienced and skilled </w:t>
      </w:r>
      <w:r w:rsidRPr="00744651">
        <w:rPr>
          <w:rStyle w:val="Strong1"/>
          <w:rFonts w:ascii="Century Gothic" w:eastAsia="Century Gothic" w:hAnsi="Century Gothic" w:cs="Century Gothic"/>
          <w:b/>
          <w:bCs/>
          <w:color w:val="231F20"/>
        </w:rPr>
        <w:t>Java Developer</w:t>
      </w:r>
      <w:r w:rsidRPr="00744651">
        <w:rPr>
          <w:rFonts w:ascii="Century Gothic" w:eastAsia="Century Gothic" w:hAnsi="Century Gothic" w:cs="Century Gothic"/>
          <w:color w:val="231F20"/>
        </w:rPr>
        <w:t xml:space="preserve"> with over </w:t>
      </w:r>
      <w:r w:rsidR="00C332E9">
        <w:rPr>
          <w:rStyle w:val="Strong1"/>
          <w:rFonts w:ascii="Century Gothic" w:eastAsia="Century Gothic" w:hAnsi="Century Gothic" w:cs="Century Gothic"/>
          <w:b/>
          <w:bCs/>
          <w:color w:val="231F20"/>
        </w:rPr>
        <w:t>5</w:t>
      </w:r>
      <w:r w:rsidRPr="00744651">
        <w:rPr>
          <w:rStyle w:val="Strong1"/>
          <w:rFonts w:ascii="Century Gothic" w:eastAsia="Century Gothic" w:hAnsi="Century Gothic" w:cs="Century Gothic"/>
          <w:b/>
          <w:bCs/>
          <w:color w:val="231F20"/>
        </w:rPr>
        <w:t>+ years</w:t>
      </w:r>
      <w:r w:rsidRPr="00744651">
        <w:rPr>
          <w:rFonts w:ascii="Century Gothic" w:eastAsia="Century Gothic" w:hAnsi="Century Gothic" w:cs="Century Gothic"/>
          <w:color w:val="231F20"/>
        </w:rPr>
        <w:t xml:space="preserve"> of progressive expertise in designing, developing, and maintaining diverse software solutions.</w:t>
      </w:r>
    </w:p>
    <w:p w14:paraId="2462787F"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Adept at clear communication and efficient project management, with a strong focus on delivering high-quality products. Proficient in </w:t>
      </w:r>
      <w:r w:rsidRPr="00744651">
        <w:rPr>
          <w:rStyle w:val="Strong1"/>
          <w:rFonts w:ascii="Century Gothic" w:eastAsia="Century Gothic" w:hAnsi="Century Gothic" w:cs="Century Gothic"/>
          <w:b/>
          <w:bCs/>
          <w:color w:val="231F20"/>
        </w:rPr>
        <w:t>Java, SQL, HTML, CSS, JavaScript,</w:t>
      </w:r>
      <w:r w:rsidRPr="00744651">
        <w:rPr>
          <w:rFonts w:ascii="Century Gothic" w:eastAsia="Century Gothic" w:hAnsi="Century Gothic" w:cs="Century Gothic"/>
          <w:color w:val="231F20"/>
        </w:rPr>
        <w:t xml:space="preserve"> and other programming languages.</w:t>
      </w:r>
    </w:p>
    <w:p w14:paraId="70B55E53"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Experienced in working with </w:t>
      </w:r>
      <w:r w:rsidRPr="00744651">
        <w:rPr>
          <w:rStyle w:val="Strong1"/>
          <w:rFonts w:ascii="Century Gothic" w:eastAsia="Century Gothic" w:hAnsi="Century Gothic" w:cs="Century Gothic"/>
          <w:b/>
          <w:bCs/>
          <w:color w:val="231F20"/>
        </w:rPr>
        <w:t>both Unix/Linux and Windows</w:t>
      </w:r>
      <w:r w:rsidRPr="00744651">
        <w:rPr>
          <w:rFonts w:ascii="Century Gothic" w:eastAsia="Century Gothic" w:hAnsi="Century Gothic" w:cs="Century Gothic"/>
          <w:color w:val="231F20"/>
        </w:rPr>
        <w:t xml:space="preserve"> environments for software development and deployment.</w:t>
      </w:r>
    </w:p>
    <w:p w14:paraId="78F08D36"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Self-motivated and capable of working independently, with expertise in </w:t>
      </w:r>
      <w:r w:rsidRPr="00744651">
        <w:rPr>
          <w:rStyle w:val="Strong1"/>
          <w:rFonts w:ascii="Century Gothic" w:eastAsia="Century Gothic" w:hAnsi="Century Gothic" w:cs="Century Gothic"/>
          <w:b/>
          <w:bCs/>
          <w:color w:val="231F20"/>
        </w:rPr>
        <w:t>programming analysis, application design, and development</w:t>
      </w:r>
      <w:r w:rsidRPr="00744651">
        <w:rPr>
          <w:rFonts w:ascii="Century Gothic" w:eastAsia="Century Gothic" w:hAnsi="Century Gothic" w:cs="Century Gothic"/>
          <w:color w:val="231F20"/>
        </w:rPr>
        <w:t xml:space="preserve">. A dedicated </w:t>
      </w:r>
      <w:r w:rsidRPr="00744651">
        <w:rPr>
          <w:rStyle w:val="Strong1"/>
          <w:rFonts w:ascii="Century Gothic" w:eastAsia="Century Gothic" w:hAnsi="Century Gothic" w:cs="Century Gothic"/>
          <w:b/>
          <w:bCs/>
          <w:color w:val="231F20"/>
        </w:rPr>
        <w:t>team player</w:t>
      </w:r>
      <w:r w:rsidRPr="00744651">
        <w:rPr>
          <w:rFonts w:ascii="Century Gothic" w:eastAsia="Century Gothic" w:hAnsi="Century Gothic" w:cs="Century Gothic"/>
          <w:color w:val="231F20"/>
        </w:rPr>
        <w:t xml:space="preserve"> with deep knowledge of development tools, frameworks, and best practices.</w:t>
      </w:r>
    </w:p>
    <w:p w14:paraId="3F664295"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Developed </w:t>
      </w:r>
      <w:r w:rsidRPr="00744651">
        <w:rPr>
          <w:rStyle w:val="Strong1"/>
          <w:rFonts w:ascii="Century Gothic" w:eastAsia="Century Gothic" w:hAnsi="Century Gothic" w:cs="Century Gothic"/>
          <w:b/>
          <w:bCs/>
          <w:color w:val="231F20"/>
        </w:rPr>
        <w:t>robust user interfaces (UI)</w:t>
      </w:r>
      <w:r w:rsidRPr="00744651">
        <w:rPr>
          <w:rFonts w:ascii="Century Gothic" w:eastAsia="Century Gothic" w:hAnsi="Century Gothic" w:cs="Century Gothic"/>
          <w:color w:val="231F20"/>
        </w:rPr>
        <w:t xml:space="preserve"> using </w:t>
      </w:r>
      <w:r w:rsidRPr="00744651">
        <w:rPr>
          <w:rStyle w:val="Strong1"/>
          <w:rFonts w:ascii="Century Gothic" w:eastAsia="Century Gothic" w:hAnsi="Century Gothic" w:cs="Century Gothic"/>
          <w:b/>
          <w:bCs/>
          <w:color w:val="231F20"/>
        </w:rPr>
        <w:t>HTML, CSS, JavaScript, AJAX, jQuery, JSTL</w:t>
      </w:r>
      <w:r w:rsidRPr="00744651">
        <w:rPr>
          <w:rFonts w:ascii="Century Gothic" w:eastAsia="Century Gothic" w:hAnsi="Century Gothic" w:cs="Century Gothic"/>
          <w:color w:val="231F20"/>
        </w:rPr>
        <w:t>, and custom tag libraries for enhanced functionality.</w:t>
      </w:r>
    </w:p>
    <w:p w14:paraId="5115329B"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Proficient in </w:t>
      </w:r>
      <w:r w:rsidRPr="00744651">
        <w:rPr>
          <w:rStyle w:val="Strong1"/>
          <w:rFonts w:ascii="Century Gothic" w:eastAsia="Century Gothic" w:hAnsi="Century Gothic" w:cs="Century Gothic"/>
          <w:b/>
          <w:bCs/>
          <w:color w:val="231F20"/>
        </w:rPr>
        <w:t>front-end UI design</w:t>
      </w:r>
      <w:r w:rsidRPr="00744651">
        <w:rPr>
          <w:rFonts w:ascii="Century Gothic" w:eastAsia="Century Gothic" w:hAnsi="Century Gothic" w:cs="Century Gothic"/>
          <w:color w:val="231F20"/>
        </w:rPr>
        <w:t xml:space="preserve"> using </w:t>
      </w:r>
      <w:r w:rsidRPr="00744651">
        <w:rPr>
          <w:rStyle w:val="Strong1"/>
          <w:rFonts w:ascii="Century Gothic" w:eastAsia="Century Gothic" w:hAnsi="Century Gothic" w:cs="Century Gothic"/>
          <w:b/>
          <w:bCs/>
          <w:color w:val="231F20"/>
        </w:rPr>
        <w:t>HTML5, CSS3, Bootstrap, and jQuery</w:t>
      </w:r>
      <w:r w:rsidRPr="00744651">
        <w:rPr>
          <w:rFonts w:ascii="Century Gothic" w:eastAsia="Century Gothic" w:hAnsi="Century Gothic" w:cs="Century Gothic"/>
          <w:color w:val="231F20"/>
        </w:rPr>
        <w:t xml:space="preserve">, improving single-page applications and optimizing the </w:t>
      </w:r>
      <w:r w:rsidRPr="00744651">
        <w:rPr>
          <w:rStyle w:val="Strong1"/>
          <w:rFonts w:ascii="Century Gothic" w:eastAsia="Century Gothic" w:hAnsi="Century Gothic" w:cs="Century Gothic"/>
          <w:b/>
          <w:bCs/>
          <w:color w:val="231F20"/>
        </w:rPr>
        <w:t>Play framework</w:t>
      </w:r>
      <w:r w:rsidRPr="00744651">
        <w:rPr>
          <w:rFonts w:ascii="Century Gothic" w:eastAsia="Century Gothic" w:hAnsi="Century Gothic" w:cs="Century Gothic"/>
          <w:color w:val="231F20"/>
        </w:rPr>
        <w:t xml:space="preserve"> for development.</w:t>
      </w:r>
    </w:p>
    <w:p w14:paraId="35435467"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Integrated </w:t>
      </w:r>
      <w:r w:rsidRPr="00744651">
        <w:rPr>
          <w:rStyle w:val="Strong1"/>
          <w:rFonts w:ascii="Century Gothic" w:eastAsia="Century Gothic" w:hAnsi="Century Gothic" w:cs="Century Gothic"/>
          <w:b/>
          <w:bCs/>
          <w:color w:val="231F20"/>
        </w:rPr>
        <w:t>continuous deployment</w:t>
      </w:r>
      <w:r w:rsidRPr="00744651">
        <w:rPr>
          <w:rFonts w:ascii="Century Gothic" w:eastAsia="Century Gothic" w:hAnsi="Century Gothic" w:cs="Century Gothic"/>
          <w:color w:val="231F20"/>
        </w:rPr>
        <w:t xml:space="preserve"> pipelines, leveraging </w:t>
      </w:r>
      <w:r w:rsidR="00B57793" w:rsidRPr="00744651">
        <w:rPr>
          <w:rStyle w:val="Strong1"/>
          <w:rFonts w:ascii="Century Gothic" w:eastAsia="Century Gothic" w:hAnsi="Century Gothic" w:cs="Century Gothic"/>
          <w:b/>
          <w:bCs/>
          <w:color w:val="231F20"/>
        </w:rPr>
        <w:t>Dockers</w:t>
      </w:r>
      <w:r w:rsidRPr="00744651">
        <w:rPr>
          <w:rFonts w:ascii="Century Gothic" w:eastAsia="Century Gothic" w:hAnsi="Century Gothic" w:cs="Century Gothic"/>
          <w:color w:val="231F20"/>
        </w:rPr>
        <w:t xml:space="preserve"> to deploy applications seamlessly to the </w:t>
      </w:r>
      <w:r w:rsidRPr="00744651">
        <w:rPr>
          <w:rStyle w:val="Strong1"/>
          <w:rFonts w:ascii="Century Gothic" w:eastAsia="Century Gothic" w:hAnsi="Century Gothic" w:cs="Century Gothic"/>
          <w:b/>
          <w:bCs/>
          <w:color w:val="231F20"/>
        </w:rPr>
        <w:t>AWS environment</w:t>
      </w:r>
      <w:r w:rsidRPr="00744651">
        <w:rPr>
          <w:rFonts w:ascii="Century Gothic" w:eastAsia="Century Gothic" w:hAnsi="Century Gothic" w:cs="Century Gothic"/>
          <w:color w:val="231F20"/>
        </w:rPr>
        <w:t>.</w:t>
      </w:r>
    </w:p>
    <w:p w14:paraId="7309C310"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Designed and implemented </w:t>
      </w:r>
      <w:r w:rsidR="00B57793" w:rsidRPr="00744651">
        <w:rPr>
          <w:rStyle w:val="Strong1"/>
          <w:rFonts w:ascii="Century Gothic" w:eastAsia="Century Gothic" w:hAnsi="Century Gothic" w:cs="Century Gothic"/>
          <w:b/>
          <w:bCs/>
          <w:color w:val="231F20"/>
        </w:rPr>
        <w:t>Restful</w:t>
      </w:r>
      <w:r w:rsidRPr="00744651">
        <w:rPr>
          <w:rStyle w:val="Strong1"/>
          <w:rFonts w:ascii="Century Gothic" w:eastAsia="Century Gothic" w:hAnsi="Century Gothic" w:cs="Century Gothic"/>
          <w:b/>
          <w:bCs/>
          <w:color w:val="231F20"/>
        </w:rPr>
        <w:t xml:space="preserve"> Web Services</w:t>
      </w:r>
      <w:r w:rsidRPr="00744651">
        <w:rPr>
          <w:rFonts w:ascii="Century Gothic" w:eastAsia="Century Gothic" w:hAnsi="Century Gothic" w:cs="Century Gothic"/>
          <w:color w:val="231F20"/>
        </w:rPr>
        <w:t xml:space="preserve"> using </w:t>
      </w:r>
      <w:r w:rsidRPr="00744651">
        <w:rPr>
          <w:rStyle w:val="Strong1"/>
          <w:rFonts w:ascii="Century Gothic" w:eastAsia="Century Gothic" w:hAnsi="Century Gothic" w:cs="Century Gothic"/>
          <w:b/>
          <w:bCs/>
          <w:color w:val="231F20"/>
        </w:rPr>
        <w:t>Node.js and Express.js</w:t>
      </w:r>
      <w:r w:rsidRPr="00744651">
        <w:rPr>
          <w:rFonts w:ascii="Century Gothic" w:eastAsia="Century Gothic" w:hAnsi="Century Gothic" w:cs="Century Gothic"/>
          <w:color w:val="231F20"/>
        </w:rPr>
        <w:t xml:space="preserve"> to ensure efficient data exchange. Hands-on experience with </w:t>
      </w:r>
      <w:r w:rsidRPr="00744651">
        <w:rPr>
          <w:rStyle w:val="Strong1"/>
          <w:rFonts w:ascii="Century Gothic" w:eastAsia="Century Gothic" w:hAnsi="Century Gothic" w:cs="Century Gothic"/>
          <w:b/>
          <w:bCs/>
          <w:color w:val="231F20"/>
        </w:rPr>
        <w:t>MVC Java frameworks</w:t>
      </w:r>
      <w:r w:rsidRPr="00744651">
        <w:rPr>
          <w:rFonts w:ascii="Century Gothic" w:eastAsia="Century Gothic" w:hAnsi="Century Gothic" w:cs="Century Gothic"/>
          <w:color w:val="231F20"/>
        </w:rPr>
        <w:t xml:space="preserve">, including </w:t>
      </w:r>
      <w:r w:rsidRPr="00744651">
        <w:rPr>
          <w:rStyle w:val="Strong1"/>
          <w:rFonts w:ascii="Century Gothic" w:eastAsia="Century Gothic" w:hAnsi="Century Gothic" w:cs="Century Gothic"/>
          <w:b/>
          <w:bCs/>
          <w:color w:val="231F20"/>
        </w:rPr>
        <w:t>AngularJS</w:t>
      </w:r>
      <w:r w:rsidRPr="00744651">
        <w:rPr>
          <w:rFonts w:ascii="Century Gothic" w:eastAsia="Century Gothic" w:hAnsi="Century Gothic" w:cs="Century Gothic"/>
          <w:color w:val="231F20"/>
        </w:rPr>
        <w:t>, for dynamic and scalable web applications.</w:t>
      </w:r>
    </w:p>
    <w:p w14:paraId="588D403C" w14:textId="23FE6C22"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Style w:val="Strong1"/>
          <w:rFonts w:ascii="Century Gothic" w:eastAsia="Century Gothic" w:hAnsi="Century Gothic" w:cs="Century Gothic"/>
          <w:b/>
          <w:bCs/>
          <w:color w:val="231F20"/>
        </w:rPr>
        <w:t>Expertise in Java/J2EE development</w:t>
      </w:r>
      <w:r w:rsidRPr="00744651">
        <w:rPr>
          <w:rFonts w:ascii="Century Gothic" w:eastAsia="Century Gothic" w:hAnsi="Century Gothic" w:cs="Century Gothic"/>
          <w:color w:val="231F20"/>
        </w:rPr>
        <w:t xml:space="preserve">, including </w:t>
      </w:r>
      <w:r w:rsidR="00B57793" w:rsidRPr="00744651">
        <w:rPr>
          <w:rStyle w:val="Strong1"/>
          <w:rFonts w:ascii="Century Gothic" w:eastAsia="Century Gothic" w:hAnsi="Century Gothic" w:cs="Century Gothic"/>
          <w:b/>
          <w:bCs/>
          <w:color w:val="231F20"/>
        </w:rPr>
        <w:t>spring</w:t>
      </w:r>
      <w:r w:rsidRPr="00744651">
        <w:rPr>
          <w:rStyle w:val="Strong1"/>
          <w:rFonts w:ascii="Century Gothic" w:eastAsia="Century Gothic" w:hAnsi="Century Gothic" w:cs="Century Gothic"/>
          <w:b/>
          <w:bCs/>
          <w:color w:val="231F20"/>
        </w:rPr>
        <w:t>, Hibernate, and portal technologies</w:t>
      </w:r>
      <w:r w:rsidRPr="00744651">
        <w:rPr>
          <w:rFonts w:ascii="Century Gothic" w:eastAsia="Century Gothic" w:hAnsi="Century Gothic" w:cs="Century Gothic"/>
          <w:color w:val="231F20"/>
        </w:rPr>
        <w:t>, covering the full software development lifecycle from analysis to deployment.</w:t>
      </w:r>
    </w:p>
    <w:p w14:paraId="3DE62EB7"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Style w:val="Strong1"/>
          <w:rFonts w:ascii="Century Gothic" w:eastAsia="Century Gothic" w:hAnsi="Century Gothic" w:cs="Century Gothic"/>
          <w:b/>
          <w:bCs/>
          <w:color w:val="231F20"/>
        </w:rPr>
        <w:t>Proficient in Spring framework</w:t>
      </w:r>
      <w:r w:rsidRPr="00744651">
        <w:rPr>
          <w:rFonts w:ascii="Century Gothic" w:eastAsia="Century Gothic" w:hAnsi="Century Gothic" w:cs="Century Gothic"/>
          <w:color w:val="231F20"/>
        </w:rPr>
        <w:t xml:space="preserve">, including </w:t>
      </w:r>
      <w:r w:rsidRPr="00744651">
        <w:rPr>
          <w:rStyle w:val="Strong1"/>
          <w:rFonts w:ascii="Century Gothic" w:eastAsia="Century Gothic" w:hAnsi="Century Gothic" w:cs="Century Gothic"/>
          <w:b/>
          <w:bCs/>
          <w:color w:val="231F20"/>
        </w:rPr>
        <w:t>Spring Core, Dependency Injection (DI), Spring Web Flow, AOP, JDBC Templates, JPA, Security, Transactions, and Spring Data</w:t>
      </w:r>
      <w:r w:rsidRPr="00744651">
        <w:rPr>
          <w:rFonts w:ascii="Century Gothic" w:eastAsia="Century Gothic" w:hAnsi="Century Gothic" w:cs="Century Gothic"/>
          <w:color w:val="231F20"/>
        </w:rPr>
        <w:t xml:space="preserve"> for efficient backend development.</w:t>
      </w:r>
    </w:p>
    <w:p w14:paraId="429AF20E"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Developed </w:t>
      </w:r>
      <w:r w:rsidRPr="00744651">
        <w:rPr>
          <w:rStyle w:val="Strong1"/>
          <w:rFonts w:ascii="Century Gothic" w:eastAsia="Century Gothic" w:hAnsi="Century Gothic" w:cs="Century Gothic"/>
          <w:b/>
          <w:bCs/>
          <w:color w:val="231F20"/>
        </w:rPr>
        <w:t>server-side applications</w:t>
      </w:r>
      <w:r w:rsidRPr="00744651">
        <w:rPr>
          <w:rFonts w:ascii="Century Gothic" w:eastAsia="Century Gothic" w:hAnsi="Century Gothic" w:cs="Century Gothic"/>
          <w:color w:val="231F20"/>
        </w:rPr>
        <w:t xml:space="preserve"> using </w:t>
      </w:r>
      <w:r w:rsidRPr="00744651">
        <w:rPr>
          <w:rStyle w:val="Strong1"/>
          <w:rFonts w:ascii="Century Gothic" w:eastAsia="Century Gothic" w:hAnsi="Century Gothic" w:cs="Century Gothic"/>
          <w:b/>
          <w:bCs/>
          <w:color w:val="231F20"/>
        </w:rPr>
        <w:t>Spring MVC with Hibernate</w:t>
      </w:r>
      <w:r w:rsidRPr="00744651">
        <w:rPr>
          <w:rFonts w:ascii="Century Gothic" w:eastAsia="Century Gothic" w:hAnsi="Century Gothic" w:cs="Century Gothic"/>
          <w:color w:val="231F20"/>
        </w:rPr>
        <w:t xml:space="preserve">, following </w:t>
      </w:r>
      <w:r w:rsidR="00B57793" w:rsidRPr="00744651">
        <w:rPr>
          <w:rStyle w:val="Strong1"/>
          <w:rFonts w:ascii="Century Gothic" w:eastAsia="Century Gothic" w:hAnsi="Century Gothic" w:cs="Century Gothic"/>
          <w:b/>
          <w:bCs/>
          <w:color w:val="231F20"/>
        </w:rPr>
        <w:t>agile</w:t>
      </w:r>
      <w:r w:rsidRPr="00744651">
        <w:rPr>
          <w:rStyle w:val="Strong1"/>
          <w:rFonts w:ascii="Century Gothic" w:eastAsia="Century Gothic" w:hAnsi="Century Gothic" w:cs="Century Gothic"/>
          <w:b/>
          <w:bCs/>
          <w:color w:val="231F20"/>
        </w:rPr>
        <w:t xml:space="preserve"> methodologies</w:t>
      </w:r>
      <w:r w:rsidRPr="00744651">
        <w:rPr>
          <w:rFonts w:ascii="Century Gothic" w:eastAsia="Century Gothic" w:hAnsi="Century Gothic" w:cs="Century Gothic"/>
          <w:color w:val="231F20"/>
        </w:rPr>
        <w:t xml:space="preserve"> with </w:t>
      </w:r>
      <w:r w:rsidRPr="00744651">
        <w:rPr>
          <w:rStyle w:val="Strong1"/>
          <w:rFonts w:ascii="Century Gothic" w:eastAsia="Century Gothic" w:hAnsi="Century Gothic" w:cs="Century Gothic"/>
          <w:b/>
          <w:bCs/>
          <w:color w:val="231F20"/>
        </w:rPr>
        <w:t>3-week Sprint cycles</w:t>
      </w:r>
      <w:r w:rsidRPr="00744651">
        <w:rPr>
          <w:rFonts w:ascii="Century Gothic" w:eastAsia="Century Gothic" w:hAnsi="Century Gothic" w:cs="Century Gothic"/>
          <w:color w:val="231F20"/>
        </w:rPr>
        <w:t xml:space="preserve"> to deliver well-groomed user stories.</w:t>
      </w:r>
    </w:p>
    <w:p w14:paraId="4D44D92E" w14:textId="77777777" w:rsidR="00E42B91" w:rsidRPr="00744651" w:rsidRDefault="00E639EC">
      <w:pPr>
        <w:pStyle w:val="divdocumentulli"/>
        <w:numPr>
          <w:ilvl w:val="0"/>
          <w:numId w:val="1"/>
        </w:numPr>
        <w:spacing w:line="280" w:lineRule="atLeast"/>
        <w:ind w:left="940" w:hanging="241"/>
        <w:rPr>
          <w:rFonts w:ascii="Century Gothic" w:eastAsia="Century Gothic" w:hAnsi="Century Gothic" w:cs="Century Gothic"/>
          <w:color w:val="231F20"/>
        </w:rPr>
      </w:pPr>
      <w:r w:rsidRPr="00744651">
        <w:rPr>
          <w:rFonts w:ascii="Century Gothic" w:eastAsia="Century Gothic" w:hAnsi="Century Gothic" w:cs="Century Gothic"/>
          <w:color w:val="231F20"/>
        </w:rPr>
        <w:t xml:space="preserve">Strong understanding of </w:t>
      </w:r>
      <w:r w:rsidRPr="00744651">
        <w:rPr>
          <w:rStyle w:val="Strong1"/>
          <w:rFonts w:ascii="Century Gothic" w:eastAsia="Century Gothic" w:hAnsi="Century Gothic" w:cs="Century Gothic"/>
          <w:b/>
          <w:bCs/>
          <w:color w:val="231F20"/>
        </w:rPr>
        <w:t xml:space="preserve">Spring Boot and </w:t>
      </w:r>
      <w:r w:rsidR="00B57793" w:rsidRPr="00744651">
        <w:rPr>
          <w:rStyle w:val="Strong1"/>
          <w:rFonts w:ascii="Century Gothic" w:eastAsia="Century Gothic" w:hAnsi="Century Gothic" w:cs="Century Gothic"/>
          <w:b/>
          <w:bCs/>
          <w:color w:val="231F20"/>
        </w:rPr>
        <w:t>Micro services</w:t>
      </w:r>
      <w:r w:rsidRPr="00744651">
        <w:rPr>
          <w:rStyle w:val="Strong1"/>
          <w:rFonts w:ascii="Century Gothic" w:eastAsia="Century Gothic" w:hAnsi="Century Gothic" w:cs="Century Gothic"/>
          <w:b/>
          <w:bCs/>
          <w:color w:val="231F20"/>
        </w:rPr>
        <w:t xml:space="preserve"> architecture</w:t>
      </w:r>
      <w:r w:rsidRPr="00744651">
        <w:rPr>
          <w:rFonts w:ascii="Century Gothic" w:eastAsia="Century Gothic" w:hAnsi="Century Gothic" w:cs="Century Gothic"/>
          <w:color w:val="231F20"/>
        </w:rPr>
        <w:t>, ensuring scalable and maintainable application development.</w:t>
      </w:r>
    </w:p>
    <w:p w14:paraId="654C883C" w14:textId="77777777" w:rsidR="00E42B91" w:rsidRPr="0059002D" w:rsidRDefault="00B57793">
      <w:pPr>
        <w:pStyle w:val="divdocumentdivsectiontitle"/>
        <w:spacing w:before="300" w:after="80"/>
        <w:rPr>
          <w:rFonts w:ascii="Palatino Linotype" w:eastAsia="Palatino Linotype" w:hAnsi="Palatino Linotype" w:cs="Palatino Linotype"/>
          <w:b/>
          <w:bCs/>
          <w:caps/>
          <w:spacing w:val="10"/>
          <w:sz w:val="24"/>
          <w:szCs w:val="24"/>
        </w:rPr>
      </w:pPr>
      <w:r w:rsidRPr="0059002D">
        <w:rPr>
          <w:rFonts w:ascii="Palatino Linotype" w:eastAsia="Palatino Linotype" w:hAnsi="Palatino Linotype" w:cs="Palatino Linotype"/>
          <w:b/>
          <w:bCs/>
          <w:caps/>
          <w:spacing w:val="10"/>
          <w:sz w:val="24"/>
          <w:szCs w:val="24"/>
        </w:rPr>
        <w:t xml:space="preserve">Technical </w:t>
      </w:r>
      <w:r w:rsidR="00E639EC" w:rsidRPr="0059002D">
        <w:rPr>
          <w:rFonts w:ascii="Palatino Linotype" w:eastAsia="Palatino Linotype" w:hAnsi="Palatino Linotype" w:cs="Palatino Linotype"/>
          <w:b/>
          <w:bCs/>
          <w:caps/>
          <w:spacing w:val="10"/>
          <w:sz w:val="24"/>
          <w:szCs w:val="24"/>
        </w:rPr>
        <w:t>Skills</w:t>
      </w:r>
      <w:r w:rsidRPr="0059002D">
        <w:rPr>
          <w:rFonts w:ascii="Palatino Linotype" w:eastAsia="Palatino Linotype" w:hAnsi="Palatino Linotype" w:cs="Palatino Linotype"/>
          <w:b/>
          <w:bCs/>
          <w:caps/>
          <w:spacing w:val="10"/>
          <w:sz w:val="24"/>
          <w:szCs w:val="24"/>
        </w:rPr>
        <w:t>:</w:t>
      </w:r>
    </w:p>
    <w:tbl>
      <w:tblPr>
        <w:tblStyle w:val="documentinfoparatable"/>
        <w:tblW w:w="18490" w:type="dxa"/>
        <w:tblCellSpacing w:w="0" w:type="dxa"/>
        <w:tblInd w:w="700" w:type="dxa"/>
        <w:tblCellMar>
          <w:left w:w="0" w:type="dxa"/>
          <w:right w:w="0" w:type="dxa"/>
        </w:tblCellMar>
        <w:tblLook w:val="05E0" w:firstRow="1" w:lastRow="1" w:firstColumn="1" w:lastColumn="1" w:noHBand="0" w:noVBand="1"/>
      </w:tblPr>
      <w:tblGrid>
        <w:gridCol w:w="9020"/>
        <w:gridCol w:w="4650"/>
        <w:gridCol w:w="4820"/>
      </w:tblGrid>
      <w:tr w:rsidR="00E42B91" w14:paraId="70D9160B" w14:textId="77777777" w:rsidTr="00B57793">
        <w:trPr>
          <w:tblCellSpacing w:w="0" w:type="dxa"/>
        </w:trPr>
        <w:tc>
          <w:tcPr>
            <w:tcW w:w="9020" w:type="dxa"/>
            <w:tcMar>
              <w:top w:w="0" w:type="dxa"/>
              <w:left w:w="0" w:type="dxa"/>
              <w:bottom w:w="0" w:type="dxa"/>
              <w:right w:w="0" w:type="dxa"/>
            </w:tcMar>
            <w:hideMark/>
          </w:tcPr>
          <w:p w14:paraId="44134D6C"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lastRenderedPageBreak/>
              <w:t>Tools:</w:t>
            </w:r>
            <w:r w:rsidRPr="00744651">
              <w:rPr>
                <w:rStyle w:val="documentskliSecfieldp"/>
                <w:rFonts w:ascii="Century Gothic" w:eastAsia="Century Gothic" w:hAnsi="Century Gothic" w:cs="Century Gothic"/>
                <w:color w:val="231F20"/>
              </w:rPr>
              <w:t xml:space="preserve"> MS-Visio, JIRA, Agile (SCRUM), TOMCAT, Development Tools, Eclipse, IntelliJ, JBuilder, </w:t>
            </w:r>
            <w:r w:rsidR="00B57793" w:rsidRPr="00744651">
              <w:rPr>
                <w:rStyle w:val="documentskliSecfieldp"/>
                <w:rFonts w:ascii="Century Gothic" w:eastAsia="Century Gothic" w:hAnsi="Century Gothic" w:cs="Century Gothic"/>
                <w:color w:val="231F20"/>
              </w:rPr>
              <w:t>JDeveloper, Ant, Maven</w:t>
            </w:r>
          </w:p>
          <w:p w14:paraId="338E0A18"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Databases:</w:t>
            </w:r>
            <w:r w:rsidRPr="00744651">
              <w:rPr>
                <w:rStyle w:val="documentskliSecfieldp"/>
                <w:rFonts w:ascii="Century Gothic" w:eastAsia="Century Gothic" w:hAnsi="Century Gothic" w:cs="Century Gothic"/>
                <w:color w:val="231F20"/>
              </w:rPr>
              <w:t xml:space="preserve"> Microsoft A</w:t>
            </w:r>
            <w:r w:rsidR="00B57793" w:rsidRPr="00744651">
              <w:rPr>
                <w:rStyle w:val="documentskliSecfieldp"/>
                <w:rFonts w:ascii="Century Gothic" w:eastAsia="Century Gothic" w:hAnsi="Century Gothic" w:cs="Century Gothic"/>
                <w:color w:val="231F20"/>
              </w:rPr>
              <w:t>ccess, Oracle, MYSQL and SQL</w:t>
            </w:r>
          </w:p>
          <w:p w14:paraId="6B25F6BC"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Development Tools:</w:t>
            </w:r>
            <w:r w:rsidRPr="00744651">
              <w:rPr>
                <w:rStyle w:val="documentskliSecfieldp"/>
                <w:rFonts w:ascii="Century Gothic" w:eastAsia="Century Gothic" w:hAnsi="Century Gothic" w:cs="Century Gothic"/>
                <w:color w:val="231F20"/>
              </w:rPr>
              <w:t xml:space="preserve"> Testing Frameworks (TDD, BDD) JUNIT, TESTNG Agile API, Hibernate 3.x, spring IOC, spring DAO, spring JDBC, spring Boot, MVC, CSS.</w:t>
            </w:r>
          </w:p>
          <w:p w14:paraId="2A777718"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Processes/Technologies:</w:t>
            </w:r>
            <w:r w:rsidRPr="00744651">
              <w:rPr>
                <w:rStyle w:val="documentskliSecfieldp"/>
                <w:rFonts w:ascii="Century Gothic" w:eastAsia="Century Gothic" w:hAnsi="Century Gothic" w:cs="Century Gothic"/>
                <w:color w:val="231F20"/>
              </w:rPr>
              <w:t xml:space="preserve"> SDLC, RUP, Waterfall, Agile/Scrum, Use Cases, Storyboards, </w:t>
            </w:r>
            <w:r w:rsidR="00B57793" w:rsidRPr="00744651">
              <w:rPr>
                <w:rStyle w:val="documentskliSecfieldp"/>
                <w:rFonts w:ascii="Century Gothic" w:eastAsia="Century Gothic" w:hAnsi="Century Gothic" w:cs="Century Gothic"/>
                <w:color w:val="231F20"/>
              </w:rPr>
              <w:t>Scenarios, UML, JAD, Servers</w:t>
            </w:r>
          </w:p>
          <w:p w14:paraId="4420A3AB"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Oper</w:t>
            </w:r>
            <w:r w:rsidR="00B57793" w:rsidRPr="00744651">
              <w:rPr>
                <w:rStyle w:val="documentskliSecfieldp"/>
                <w:rFonts w:ascii="Century Gothic" w:eastAsia="Century Gothic" w:hAnsi="Century Gothic" w:cs="Century Gothic"/>
                <w:b/>
                <w:color w:val="231F20"/>
              </w:rPr>
              <w:t>ating System:</w:t>
            </w:r>
            <w:r w:rsidR="00B57793" w:rsidRPr="00744651">
              <w:rPr>
                <w:rStyle w:val="documentskliSecfieldp"/>
                <w:rFonts w:ascii="Century Gothic" w:eastAsia="Century Gothic" w:hAnsi="Century Gothic" w:cs="Century Gothic"/>
                <w:color w:val="231F20"/>
              </w:rPr>
              <w:t xml:space="preserve"> Windows, LINUX</w:t>
            </w:r>
          </w:p>
          <w:p w14:paraId="3333A9B1"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Java Technologies:</w:t>
            </w:r>
            <w:r w:rsidRPr="00744651">
              <w:rPr>
                <w:rStyle w:val="documentskliSecfieldp"/>
                <w:rFonts w:ascii="Century Gothic" w:eastAsia="Century Gothic" w:hAnsi="Century Gothic" w:cs="Century Gothic"/>
                <w:color w:val="231F20"/>
              </w:rPr>
              <w:t xml:space="preserve"> Core Java, JDBC, Hibernate, JSP,</w:t>
            </w:r>
            <w:r w:rsidR="00B57793" w:rsidRPr="00744651">
              <w:rPr>
                <w:rStyle w:val="documentskliSecfieldp"/>
                <w:rFonts w:ascii="Century Gothic" w:eastAsia="Century Gothic" w:hAnsi="Century Gothic" w:cs="Century Gothic"/>
                <w:color w:val="231F20"/>
              </w:rPr>
              <w:t xml:space="preserve"> Servlets, JMS, Beans, JUNIT</w:t>
            </w:r>
          </w:p>
          <w:p w14:paraId="6001CB95"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XML Technologie</w:t>
            </w:r>
            <w:r w:rsidR="00B57793" w:rsidRPr="00744651">
              <w:rPr>
                <w:rStyle w:val="documentskliSecfieldp"/>
                <w:rFonts w:ascii="Century Gothic" w:eastAsia="Century Gothic" w:hAnsi="Century Gothic" w:cs="Century Gothic"/>
                <w:b/>
                <w:color w:val="231F20"/>
              </w:rPr>
              <w:t>s:</w:t>
            </w:r>
            <w:r w:rsidR="00B57793" w:rsidRPr="00744651">
              <w:rPr>
                <w:rStyle w:val="documentskliSecfieldp"/>
                <w:rFonts w:ascii="Century Gothic" w:eastAsia="Century Gothic" w:hAnsi="Century Gothic" w:cs="Century Gothic"/>
                <w:color w:val="231F20"/>
              </w:rPr>
              <w:t xml:space="preserve"> XML, WSDL, SOAP, Rest, UDDI</w:t>
            </w:r>
          </w:p>
          <w:p w14:paraId="3FEBFCA1" w14:textId="77777777" w:rsidR="00B57793" w:rsidRPr="00744651" w:rsidRDefault="00E639EC" w:rsidP="00B57793">
            <w:pPr>
              <w:pStyle w:val="div"/>
              <w:numPr>
                <w:ilvl w:val="0"/>
                <w:numId w:val="5"/>
              </w:numPr>
              <w:spacing w:line="280" w:lineRule="atLeast"/>
              <w:rPr>
                <w:rStyle w:val="documentskliSecfieldp"/>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Design Pattern:</w:t>
            </w:r>
            <w:r w:rsidRPr="00744651">
              <w:rPr>
                <w:rStyle w:val="documentskliSecfieldp"/>
                <w:rFonts w:ascii="Century Gothic" w:eastAsia="Century Gothic" w:hAnsi="Century Gothic" w:cs="Century Gothic"/>
                <w:color w:val="231F20"/>
              </w:rPr>
              <w:t xml:space="preserve"> MVC, Front Controller, Database Acces</w:t>
            </w:r>
            <w:r w:rsidR="00B57793" w:rsidRPr="00744651">
              <w:rPr>
                <w:rStyle w:val="documentskliSecfieldp"/>
                <w:rFonts w:ascii="Century Gothic" w:eastAsia="Century Gothic" w:hAnsi="Century Gothic" w:cs="Century Gothic"/>
                <w:color w:val="231F20"/>
              </w:rPr>
              <w:t>s Object, Factory, Singleton</w:t>
            </w:r>
          </w:p>
          <w:p w14:paraId="5B477CBC" w14:textId="77777777" w:rsidR="00E42B91" w:rsidRPr="00744651" w:rsidRDefault="00E639EC" w:rsidP="00B57793">
            <w:pPr>
              <w:pStyle w:val="div"/>
              <w:numPr>
                <w:ilvl w:val="0"/>
                <w:numId w:val="5"/>
              </w:numPr>
              <w:spacing w:line="280" w:lineRule="atLeast"/>
              <w:rPr>
                <w:rStyle w:val="documentskliSecparagraph"/>
                <w:rFonts w:ascii="Century Gothic" w:eastAsia="Century Gothic" w:hAnsi="Century Gothic" w:cs="Century Gothic"/>
                <w:color w:val="231F20"/>
              </w:rPr>
            </w:pPr>
            <w:r w:rsidRPr="00744651">
              <w:rPr>
                <w:rStyle w:val="documentskliSecfieldp"/>
                <w:rFonts w:ascii="Century Gothic" w:eastAsia="Century Gothic" w:hAnsi="Century Gothic" w:cs="Century Gothic"/>
                <w:b/>
                <w:color w:val="231F20"/>
              </w:rPr>
              <w:t xml:space="preserve">Version Control: </w:t>
            </w:r>
            <w:r w:rsidRPr="00744651">
              <w:rPr>
                <w:rStyle w:val="documentskliSecfieldp"/>
                <w:rFonts w:ascii="Century Gothic" w:eastAsia="Century Gothic" w:hAnsi="Century Gothic" w:cs="Century Gothic"/>
                <w:color w:val="231F20"/>
              </w:rPr>
              <w:t>SVN, GIT and ClearCase, VSS and GIT.</w:t>
            </w:r>
            <w:r w:rsidRPr="00744651">
              <w:rPr>
                <w:rStyle w:val="documentskliSecparagraph"/>
                <w:rFonts w:ascii="Century Gothic" w:eastAsia="Century Gothic" w:hAnsi="Century Gothic" w:cs="Century Gothic"/>
                <w:color w:val="231F20"/>
              </w:rPr>
              <w:t xml:space="preserve"> </w:t>
            </w:r>
          </w:p>
          <w:p w14:paraId="4155B09A" w14:textId="77777777" w:rsidR="004F2D63" w:rsidRPr="00B57793" w:rsidRDefault="004F2D63" w:rsidP="004F2D63">
            <w:pPr>
              <w:pStyle w:val="div"/>
              <w:spacing w:line="280" w:lineRule="atLeast"/>
              <w:ind w:left="720"/>
              <w:rPr>
                <w:rStyle w:val="documentskliSecparagraph"/>
                <w:rFonts w:ascii="Century Gothic" w:eastAsia="Century Gothic" w:hAnsi="Century Gothic" w:cs="Century Gothic"/>
                <w:color w:val="231F20"/>
                <w:sz w:val="22"/>
                <w:szCs w:val="22"/>
              </w:rPr>
            </w:pPr>
          </w:p>
          <w:p w14:paraId="608926BD" w14:textId="77777777" w:rsidR="00E42B91" w:rsidRDefault="00E42B91">
            <w:pPr>
              <w:pStyle w:val="div"/>
              <w:spacing w:line="20" w:lineRule="exact"/>
              <w:rPr>
                <w:rStyle w:val="documentskliSecparagraph"/>
                <w:rFonts w:ascii="Century Gothic" w:eastAsia="Century Gothic" w:hAnsi="Century Gothic" w:cs="Century Gothic"/>
                <w:color w:val="231F20"/>
                <w:sz w:val="22"/>
                <w:szCs w:val="22"/>
              </w:rPr>
            </w:pPr>
          </w:p>
        </w:tc>
        <w:tc>
          <w:tcPr>
            <w:tcW w:w="4650" w:type="dxa"/>
            <w:tcMar>
              <w:top w:w="0" w:type="dxa"/>
              <w:left w:w="0" w:type="dxa"/>
              <w:bottom w:w="0" w:type="dxa"/>
              <w:right w:w="0" w:type="dxa"/>
            </w:tcMar>
            <w:hideMark/>
          </w:tcPr>
          <w:p w14:paraId="08A016D3" w14:textId="77777777" w:rsidR="00E42B91" w:rsidRDefault="00E42B91"/>
        </w:tc>
        <w:tc>
          <w:tcPr>
            <w:tcW w:w="4820" w:type="dxa"/>
            <w:tcMar>
              <w:top w:w="0" w:type="dxa"/>
              <w:left w:w="0" w:type="dxa"/>
              <w:bottom w:w="0" w:type="dxa"/>
              <w:right w:w="0" w:type="dxa"/>
            </w:tcMar>
            <w:hideMark/>
          </w:tcPr>
          <w:p w14:paraId="0098614A" w14:textId="77777777" w:rsidR="00E42B91" w:rsidRDefault="00E42B91"/>
        </w:tc>
      </w:tr>
    </w:tbl>
    <w:p w14:paraId="65D0AF05" w14:textId="602293BD" w:rsidR="00FF7AD6" w:rsidRPr="0059002D" w:rsidRDefault="00B57793">
      <w:pPr>
        <w:pStyle w:val="divdocumentdivsectiontitle"/>
        <w:spacing w:before="300" w:after="80"/>
        <w:rPr>
          <w:rFonts w:ascii="Palatino Linotype" w:eastAsia="Palatino Linotype" w:hAnsi="Palatino Linotype" w:cs="Palatino Linotype"/>
          <w:b/>
          <w:bCs/>
          <w:caps/>
          <w:spacing w:val="10"/>
          <w:sz w:val="28"/>
          <w:szCs w:val="28"/>
        </w:rPr>
      </w:pPr>
      <w:r w:rsidRPr="0059002D">
        <w:rPr>
          <w:rFonts w:ascii="Palatino Linotype" w:eastAsia="Palatino Linotype" w:hAnsi="Palatino Linotype" w:cs="Palatino Linotype"/>
          <w:b/>
          <w:bCs/>
          <w:caps/>
          <w:spacing w:val="10"/>
          <w:sz w:val="28"/>
          <w:szCs w:val="28"/>
        </w:rPr>
        <w:t>Emplyoment</w:t>
      </w:r>
      <w:r w:rsidR="00E639EC" w:rsidRPr="0059002D">
        <w:rPr>
          <w:rFonts w:ascii="Palatino Linotype" w:eastAsia="Palatino Linotype" w:hAnsi="Palatino Linotype" w:cs="Palatino Linotype"/>
          <w:b/>
          <w:bCs/>
          <w:caps/>
          <w:spacing w:val="10"/>
          <w:sz w:val="28"/>
          <w:szCs w:val="28"/>
        </w:rPr>
        <w:t xml:space="preserve"> History</w:t>
      </w:r>
      <w:r w:rsidRPr="0059002D">
        <w:rPr>
          <w:rFonts w:ascii="Palatino Linotype" w:eastAsia="Palatino Linotype" w:hAnsi="Palatino Linotype" w:cs="Palatino Linotype"/>
          <w:b/>
          <w:bCs/>
          <w:caps/>
          <w:spacing w:val="10"/>
          <w:sz w:val="28"/>
          <w:szCs w:val="28"/>
        </w:rPr>
        <w:t>:</w:t>
      </w:r>
    </w:p>
    <w:p w14:paraId="47238653" w14:textId="77777777" w:rsidR="004F2D63" w:rsidRDefault="004F2D63">
      <w:pPr>
        <w:pStyle w:val="divdocumentdivsectiontitle"/>
        <w:spacing w:before="300" w:after="80"/>
        <w:rPr>
          <w:rFonts w:ascii="Palatino Linotype" w:eastAsia="Palatino Linotype" w:hAnsi="Palatino Linotype" w:cs="Palatino Linotype"/>
          <w:b/>
          <w:bCs/>
          <w:caps/>
          <w:spacing w:val="10"/>
        </w:rPr>
      </w:pPr>
    </w:p>
    <w:p w14:paraId="62375E37" w14:textId="4EB7D6BF" w:rsidR="00E42B91" w:rsidRPr="00C332E9" w:rsidRDefault="00E639EC">
      <w:pPr>
        <w:pStyle w:val="divdocumentsinglecolumn"/>
        <w:spacing w:line="280" w:lineRule="atLeast"/>
        <w:ind w:left="700"/>
        <w:rPr>
          <w:rFonts w:ascii="Century Gothic" w:eastAsia="Century Gothic" w:hAnsi="Century Gothic" w:cs="Century Gothic"/>
          <w:color w:val="231F20"/>
          <w:sz w:val="28"/>
          <w:szCs w:val="28"/>
        </w:rPr>
      </w:pPr>
      <w:r w:rsidRPr="00C332E9">
        <w:rPr>
          <w:rStyle w:val="documenttxtBold"/>
          <w:rFonts w:ascii="Century Gothic" w:eastAsia="Century Gothic" w:hAnsi="Century Gothic" w:cs="Century Gothic"/>
          <w:caps/>
          <w:color w:val="231F20"/>
          <w:sz w:val="28"/>
          <w:szCs w:val="28"/>
        </w:rPr>
        <w:t>Java Developer</w:t>
      </w:r>
      <w:r w:rsidRPr="00C332E9">
        <w:rPr>
          <w:rStyle w:val="singlecolumnspanpaddedlinenth-child1"/>
          <w:rFonts w:ascii="Century Gothic" w:eastAsia="Century Gothic" w:hAnsi="Century Gothic" w:cs="Century Gothic"/>
          <w:color w:val="231F20"/>
          <w:sz w:val="28"/>
          <w:szCs w:val="28"/>
        </w:rPr>
        <w:t xml:space="preserve"> </w:t>
      </w:r>
      <w:r w:rsidRPr="00C332E9">
        <w:rPr>
          <w:rStyle w:val="span"/>
          <w:rFonts w:ascii="Century Gothic" w:eastAsia="Century Gothic" w:hAnsi="Century Gothic" w:cs="Century Gothic"/>
          <w:color w:val="231F20"/>
          <w:sz w:val="28"/>
          <w:szCs w:val="28"/>
        </w:rPr>
        <w:t xml:space="preserve">| </w:t>
      </w:r>
      <w:r w:rsidRPr="00C332E9">
        <w:rPr>
          <w:rStyle w:val="span"/>
          <w:rFonts w:ascii="Century Gothic" w:eastAsia="Century Gothic" w:hAnsi="Century Gothic" w:cs="Century Gothic"/>
          <w:b/>
          <w:color w:val="231F20"/>
          <w:sz w:val="28"/>
          <w:szCs w:val="28"/>
        </w:rPr>
        <w:t>0</w:t>
      </w:r>
      <w:r w:rsidR="00C332E9">
        <w:rPr>
          <w:rStyle w:val="span"/>
          <w:rFonts w:ascii="Century Gothic" w:eastAsia="Century Gothic" w:hAnsi="Century Gothic" w:cs="Century Gothic"/>
          <w:b/>
          <w:color w:val="231F20"/>
          <w:sz w:val="28"/>
          <w:szCs w:val="28"/>
        </w:rPr>
        <w:t>1</w:t>
      </w:r>
      <w:r w:rsidRPr="00C332E9">
        <w:rPr>
          <w:rStyle w:val="span"/>
          <w:rFonts w:ascii="Century Gothic" w:eastAsia="Century Gothic" w:hAnsi="Century Gothic" w:cs="Century Gothic"/>
          <w:b/>
          <w:color w:val="231F20"/>
          <w:sz w:val="28"/>
          <w:szCs w:val="28"/>
        </w:rPr>
        <w:t>/202</w:t>
      </w:r>
      <w:r w:rsidR="00C332E9">
        <w:rPr>
          <w:rStyle w:val="span"/>
          <w:rFonts w:ascii="Century Gothic" w:eastAsia="Century Gothic" w:hAnsi="Century Gothic" w:cs="Century Gothic"/>
          <w:b/>
          <w:color w:val="231F20"/>
          <w:sz w:val="28"/>
          <w:szCs w:val="28"/>
        </w:rPr>
        <w:t>4</w:t>
      </w:r>
      <w:r w:rsidRPr="00C332E9">
        <w:rPr>
          <w:rStyle w:val="span"/>
          <w:rFonts w:ascii="Century Gothic" w:eastAsia="Century Gothic" w:hAnsi="Century Gothic" w:cs="Century Gothic"/>
          <w:b/>
          <w:color w:val="231F20"/>
          <w:sz w:val="28"/>
          <w:szCs w:val="28"/>
        </w:rPr>
        <w:t xml:space="preserve"> to Current</w:t>
      </w:r>
      <w:r w:rsidRPr="00C332E9">
        <w:rPr>
          <w:rStyle w:val="singlecolumnspanpaddedlinenth-child1"/>
          <w:rFonts w:ascii="Century Gothic" w:eastAsia="Century Gothic" w:hAnsi="Century Gothic" w:cs="Century Gothic"/>
          <w:color w:val="231F20"/>
          <w:sz w:val="28"/>
          <w:szCs w:val="28"/>
        </w:rPr>
        <w:t xml:space="preserve"> </w:t>
      </w:r>
    </w:p>
    <w:p w14:paraId="658B9225" w14:textId="63CFB907" w:rsidR="004F2D63" w:rsidRPr="00C332E9" w:rsidRDefault="000F61D9" w:rsidP="004F2D63">
      <w:pPr>
        <w:pStyle w:val="documenttxtBoldParagraph"/>
        <w:spacing w:after="60" w:line="280" w:lineRule="atLeast"/>
        <w:ind w:left="700"/>
        <w:rPr>
          <w:rStyle w:val="span"/>
          <w:rFonts w:ascii="Century Gothic" w:eastAsia="Century Gothic" w:hAnsi="Century Gothic" w:cs="Century Gothic"/>
          <w:color w:val="231F20"/>
          <w:sz w:val="28"/>
          <w:szCs w:val="28"/>
        </w:rPr>
      </w:pPr>
      <w:r w:rsidRPr="00C332E9">
        <w:rPr>
          <w:rFonts w:ascii="Century Gothic" w:eastAsia="Century Gothic" w:hAnsi="Century Gothic"/>
          <w:sz w:val="28"/>
          <w:szCs w:val="28"/>
        </w:rPr>
        <w:t>Humana</w:t>
      </w:r>
      <w:r w:rsidRPr="00C332E9">
        <w:rPr>
          <w:rFonts w:eastAsia="Century Gothic"/>
          <w:sz w:val="28"/>
          <w:szCs w:val="28"/>
        </w:rPr>
        <w:t xml:space="preserve"> </w:t>
      </w:r>
      <w:r w:rsidR="00E639EC" w:rsidRPr="00C332E9">
        <w:rPr>
          <w:rStyle w:val="span"/>
          <w:rFonts w:ascii="Century Gothic" w:eastAsia="Century Gothic" w:hAnsi="Century Gothic" w:cs="Century Gothic"/>
          <w:color w:val="231F20"/>
          <w:sz w:val="28"/>
          <w:szCs w:val="28"/>
        </w:rPr>
        <w:t xml:space="preserve">Healthcare </w:t>
      </w:r>
      <w:r w:rsidR="004F2D63" w:rsidRPr="00C332E9">
        <w:rPr>
          <w:rStyle w:val="span"/>
          <w:rFonts w:ascii="Century Gothic" w:eastAsia="Century Gothic" w:hAnsi="Century Gothic" w:cs="Century Gothic"/>
          <w:color w:val="231F20"/>
          <w:sz w:val="28"/>
          <w:szCs w:val="28"/>
        </w:rPr>
        <w:t>–</w:t>
      </w:r>
      <w:r w:rsidR="00E639EC" w:rsidRPr="00C332E9">
        <w:rPr>
          <w:rStyle w:val="span"/>
          <w:rFonts w:ascii="Century Gothic" w:eastAsia="Century Gothic" w:hAnsi="Century Gothic" w:cs="Century Gothic"/>
          <w:color w:val="231F20"/>
          <w:sz w:val="28"/>
          <w:szCs w:val="28"/>
        </w:rPr>
        <w:t xml:space="preserve"> Remote</w:t>
      </w:r>
    </w:p>
    <w:p w14:paraId="41B3FC5C" w14:textId="77777777" w:rsidR="004F2D63" w:rsidRDefault="004F2D63" w:rsidP="004F2D63">
      <w:pPr>
        <w:pStyle w:val="documenttxtBoldParagraph"/>
        <w:spacing w:after="60" w:line="280" w:lineRule="atLeast"/>
        <w:ind w:left="700"/>
        <w:rPr>
          <w:rStyle w:val="span"/>
          <w:rFonts w:ascii="Century Gothic" w:eastAsia="Century Gothic" w:hAnsi="Century Gothic" w:cs="Century Gothic"/>
          <w:color w:val="231F20"/>
        </w:rPr>
      </w:pPr>
    </w:p>
    <w:p w14:paraId="2F66E5E2" w14:textId="30E519FC" w:rsidR="004F2D63" w:rsidRPr="004F2D63" w:rsidRDefault="00E639EC" w:rsidP="004F2D63">
      <w:pPr>
        <w:pStyle w:val="documenttxtBoldParagraph"/>
        <w:spacing w:after="60" w:line="280" w:lineRule="atLeast"/>
        <w:ind w:left="700"/>
        <w:rPr>
          <w:rStyle w:val="span"/>
          <w:rFonts w:ascii="Century Gothic" w:eastAsia="Century Gothic" w:hAnsi="Century Gothic" w:cs="Century Gothic"/>
          <w:color w:val="231F20"/>
        </w:rPr>
      </w:pPr>
      <w:r w:rsidRPr="00FF7AD6">
        <w:rPr>
          <w:rStyle w:val="span"/>
          <w:rFonts w:ascii="Century Gothic" w:eastAsia="Century Gothic" w:hAnsi="Century Gothic" w:cs="Century Gothic"/>
          <w:color w:val="231F20"/>
        </w:rPr>
        <w:t xml:space="preserve">As a </w:t>
      </w:r>
      <w:r w:rsidRPr="00FF7AD6">
        <w:rPr>
          <w:rStyle w:val="Strong1"/>
          <w:rFonts w:ascii="Century Gothic" w:eastAsia="Century Gothic" w:hAnsi="Century Gothic" w:cs="Century Gothic"/>
          <w:color w:val="231F20"/>
        </w:rPr>
        <w:t xml:space="preserve">Java Developer </w:t>
      </w:r>
      <w:r w:rsidRPr="004F2D63">
        <w:rPr>
          <w:rStyle w:val="Strong1"/>
          <w:rFonts w:ascii="Century Gothic" w:eastAsia="Century Gothic" w:hAnsi="Century Gothic" w:cs="Century Gothic"/>
          <w:color w:val="231F20"/>
        </w:rPr>
        <w:t xml:space="preserve">at </w:t>
      </w:r>
      <w:r w:rsidR="000F61D9" w:rsidRPr="004F2D63">
        <w:rPr>
          <w:rFonts w:ascii="Century Gothic" w:eastAsia="Century Gothic" w:hAnsi="Century Gothic"/>
        </w:rPr>
        <w:t>Humana</w:t>
      </w:r>
      <w:r w:rsidRPr="00FF7AD6">
        <w:rPr>
          <w:rStyle w:val="Strong1"/>
          <w:rFonts w:ascii="Century Gothic" w:eastAsia="Century Gothic" w:hAnsi="Century Gothic" w:cs="Century Gothic"/>
          <w:color w:val="231F20"/>
        </w:rPr>
        <w:t xml:space="preserve"> Healthcare</w:t>
      </w:r>
      <w:r w:rsidRPr="00FF7AD6">
        <w:rPr>
          <w:rStyle w:val="span"/>
          <w:rFonts w:ascii="Century Gothic" w:eastAsia="Century Gothic" w:hAnsi="Century Gothic" w:cs="Century Gothic"/>
          <w:color w:val="231F20"/>
        </w:rPr>
        <w:t xml:space="preserve">, </w:t>
      </w:r>
      <w:r w:rsidR="004F2D63" w:rsidRPr="00892844">
        <w:rPr>
          <w:rFonts w:ascii="Century Gothic" w:eastAsia="Century Gothic" w:hAnsi="Century Gothic" w:cs="Century Gothic"/>
        </w:rPr>
        <w:t>I was tasked with designing and developing a comprehensive fitness tracker app aimed at enhancing user health and wellness. The app integrates real-time fitness monitoring and personalized insights, allowing users to track physical activities, monitor key health metrics (such as heart rate, calories burned, and sleep patterns), and receive tailored recommendations to improve overall fitness levels. This initiative was designed for a leading healthcare company focused on providing innovative digital solutions for wellness management.</w:t>
      </w:r>
      <w:r w:rsidR="004F2D63">
        <w:rPr>
          <w:rFonts w:ascii="Century Gothic" w:eastAsia="Century Gothic" w:hAnsi="Century Gothic" w:cs="Century Gothic"/>
        </w:rPr>
        <w:t xml:space="preserve"> </w:t>
      </w:r>
      <w:r w:rsidR="004F2D63" w:rsidRPr="00FF7AD6">
        <w:rPr>
          <w:rStyle w:val="span"/>
          <w:rFonts w:ascii="Century Gothic" w:eastAsia="Century Gothic" w:hAnsi="Century Gothic" w:cs="Century Gothic"/>
          <w:color w:val="231F20"/>
        </w:rPr>
        <w:t xml:space="preserve">I was responsible for contributing to the development of </w:t>
      </w:r>
      <w:r w:rsidR="004F2D63" w:rsidRPr="00FF7AD6">
        <w:rPr>
          <w:rStyle w:val="Strong1"/>
          <w:rFonts w:ascii="Century Gothic" w:eastAsia="Century Gothic" w:hAnsi="Century Gothic" w:cs="Century Gothic"/>
          <w:color w:val="231F20"/>
        </w:rPr>
        <w:t>healthcare and health insurance applications</w:t>
      </w:r>
      <w:r w:rsidR="004F2D63" w:rsidRPr="00FF7AD6">
        <w:rPr>
          <w:rStyle w:val="span"/>
          <w:rFonts w:ascii="Century Gothic" w:eastAsia="Century Gothic" w:hAnsi="Century Gothic" w:cs="Century Gothic"/>
          <w:color w:val="231F20"/>
        </w:rPr>
        <w:t xml:space="preserve">, particularly focusing on </w:t>
      </w:r>
      <w:r w:rsidR="004F2D63" w:rsidRPr="00FF7AD6">
        <w:rPr>
          <w:rStyle w:val="Strong1"/>
          <w:rFonts w:ascii="Century Gothic" w:eastAsia="Century Gothic" w:hAnsi="Century Gothic" w:cs="Century Gothic"/>
          <w:color w:val="231F20"/>
        </w:rPr>
        <w:t>medical image processing</w:t>
      </w:r>
      <w:r w:rsidR="004F2D63" w:rsidRPr="00FF7AD6">
        <w:rPr>
          <w:rStyle w:val="span"/>
          <w:rFonts w:ascii="Century Gothic" w:eastAsia="Century Gothic" w:hAnsi="Century Gothic" w:cs="Century Gothic"/>
          <w:color w:val="231F20"/>
        </w:rPr>
        <w:t xml:space="preserve"> for </w:t>
      </w:r>
      <w:r w:rsidR="004F2D63" w:rsidRPr="00FF7AD6">
        <w:rPr>
          <w:rStyle w:val="Strong1"/>
          <w:rFonts w:ascii="Century Gothic" w:eastAsia="Century Gothic" w:hAnsi="Century Gothic" w:cs="Century Gothic"/>
          <w:color w:val="231F20"/>
        </w:rPr>
        <w:t>X-rays, MRIs, and CT scans</w:t>
      </w:r>
      <w:r w:rsidR="004F2D63" w:rsidRPr="00FF7AD6">
        <w:rPr>
          <w:rStyle w:val="span"/>
          <w:rFonts w:ascii="Century Gothic" w:eastAsia="Century Gothic" w:hAnsi="Century Gothic" w:cs="Century Gothic"/>
          <w:color w:val="231F20"/>
        </w:rPr>
        <w:t xml:space="preserve">. I worked on handling large datasets and implementing advanced </w:t>
      </w:r>
      <w:r w:rsidR="004F2D63" w:rsidRPr="00FF7AD6">
        <w:rPr>
          <w:rStyle w:val="Strong1"/>
          <w:rFonts w:ascii="Century Gothic" w:eastAsia="Century Gothic" w:hAnsi="Century Gothic" w:cs="Century Gothic"/>
          <w:color w:val="231F20"/>
        </w:rPr>
        <w:t>image-processing algorithms</w:t>
      </w:r>
      <w:r w:rsidR="004F2D63" w:rsidRPr="00FF7AD6">
        <w:rPr>
          <w:rStyle w:val="span"/>
          <w:rFonts w:ascii="Century Gothic" w:eastAsia="Century Gothic" w:hAnsi="Century Gothic" w:cs="Century Gothic"/>
          <w:color w:val="231F20"/>
        </w:rPr>
        <w:t>, ensuring efficient data handling and analysis within healthcare applications.</w:t>
      </w:r>
    </w:p>
    <w:p w14:paraId="6F7F5FAF" w14:textId="198DD22A" w:rsidR="00FF7AD6" w:rsidRDefault="00FF7AD6" w:rsidP="00FF7AD6">
      <w:pPr>
        <w:pStyle w:val="p"/>
        <w:spacing w:line="280" w:lineRule="atLeast"/>
        <w:ind w:left="700"/>
        <w:rPr>
          <w:rStyle w:val="span"/>
          <w:rFonts w:ascii="Century Gothic" w:eastAsia="Century Gothic" w:hAnsi="Century Gothic" w:cs="Century Gothic"/>
          <w:color w:val="231F20"/>
        </w:rPr>
      </w:pPr>
    </w:p>
    <w:p w14:paraId="63ED99C3" w14:textId="77777777" w:rsidR="00FF7AD6" w:rsidRDefault="00FF7AD6" w:rsidP="00FF7AD6">
      <w:pPr>
        <w:pStyle w:val="p"/>
        <w:spacing w:line="280" w:lineRule="atLeast"/>
        <w:ind w:left="700"/>
        <w:rPr>
          <w:rStyle w:val="span"/>
          <w:rFonts w:ascii="Century Gothic" w:eastAsia="Century Gothic" w:hAnsi="Century Gothic" w:cs="Century Gothic"/>
          <w:color w:val="231F20"/>
        </w:rPr>
      </w:pPr>
    </w:p>
    <w:p w14:paraId="627038CB" w14:textId="48B8AADB" w:rsidR="00E42B91" w:rsidRDefault="00E639EC" w:rsidP="00FF7AD6">
      <w:pPr>
        <w:pStyle w:val="p"/>
        <w:numPr>
          <w:ilvl w:val="0"/>
          <w:numId w:val="7"/>
        </w:numPr>
        <w:spacing w:line="280" w:lineRule="atLeast"/>
        <w:rPr>
          <w:rStyle w:val="span"/>
          <w:rFonts w:ascii="Century Gothic" w:eastAsia="Century Gothic" w:hAnsi="Century Gothic" w:cs="Century Gothic"/>
          <w:color w:val="231F20"/>
        </w:rPr>
      </w:pPr>
      <w:r w:rsidRPr="00FF7AD6">
        <w:rPr>
          <w:rStyle w:val="span"/>
          <w:rFonts w:ascii="Century Gothic" w:eastAsia="Century Gothic" w:hAnsi="Century Gothic" w:cs="Century Gothic"/>
          <w:color w:val="231F20"/>
        </w:rPr>
        <w:t xml:space="preserve">I played a key role in the development and maintenance of </w:t>
      </w:r>
      <w:r w:rsidRPr="00FF7AD6">
        <w:rPr>
          <w:rStyle w:val="Strong1"/>
          <w:rFonts w:ascii="Century Gothic" w:eastAsia="Century Gothic" w:hAnsi="Century Gothic" w:cs="Century Gothic"/>
          <w:b/>
          <w:bCs/>
          <w:color w:val="231F20"/>
        </w:rPr>
        <w:t>Electronic Health Record (EHR) systems</w:t>
      </w:r>
      <w:r w:rsidRPr="00FF7AD6">
        <w:rPr>
          <w:rStyle w:val="span"/>
          <w:rFonts w:ascii="Century Gothic" w:eastAsia="Century Gothic" w:hAnsi="Century Gothic" w:cs="Century Gothic"/>
          <w:color w:val="231F20"/>
        </w:rPr>
        <w:t xml:space="preserve">, designed to securely store and manage sensitive </w:t>
      </w:r>
      <w:r w:rsidRPr="00FF7AD6">
        <w:rPr>
          <w:rStyle w:val="Strong1"/>
          <w:rFonts w:ascii="Century Gothic" w:eastAsia="Century Gothic" w:hAnsi="Century Gothic" w:cs="Century Gothic"/>
          <w:b/>
          <w:bCs/>
          <w:color w:val="231F20"/>
        </w:rPr>
        <w:t>patient data</w:t>
      </w:r>
      <w:r w:rsidRPr="00FF7AD6">
        <w:rPr>
          <w:rStyle w:val="span"/>
          <w:rFonts w:ascii="Century Gothic" w:eastAsia="Century Gothic" w:hAnsi="Century Gothic" w:cs="Century Gothic"/>
          <w:color w:val="231F20"/>
        </w:rPr>
        <w:t xml:space="preserve">, including </w:t>
      </w:r>
      <w:r w:rsidRPr="00FF7AD6">
        <w:rPr>
          <w:rStyle w:val="Strong1"/>
          <w:rFonts w:ascii="Century Gothic" w:eastAsia="Century Gothic" w:hAnsi="Century Gothic" w:cs="Century Gothic"/>
          <w:b/>
          <w:bCs/>
          <w:color w:val="231F20"/>
        </w:rPr>
        <w:t>medical history, prescriptions, and lab results</w:t>
      </w:r>
      <w:r w:rsidRPr="00FF7AD6">
        <w:rPr>
          <w:rStyle w:val="span"/>
          <w:rFonts w:ascii="Century Gothic" w:eastAsia="Century Gothic" w:hAnsi="Century Gothic" w:cs="Century Gothic"/>
          <w:color w:val="231F20"/>
        </w:rPr>
        <w:t>.</w:t>
      </w:r>
    </w:p>
    <w:p w14:paraId="785141DB" w14:textId="77777777" w:rsidR="00FF7AD6" w:rsidRPr="00FF7AD6" w:rsidRDefault="00FF7AD6" w:rsidP="00FF7AD6">
      <w:pPr>
        <w:pStyle w:val="divdocumentulli"/>
        <w:numPr>
          <w:ilvl w:val="0"/>
          <w:numId w:val="7"/>
        </w:numPr>
        <w:spacing w:line="280" w:lineRule="atLeast"/>
        <w:rPr>
          <w:rStyle w:val="span"/>
          <w:rFonts w:ascii="Century Gothic" w:eastAsia="Century Gothic" w:hAnsi="Century Gothic" w:cs="Century Gothic"/>
          <w:color w:val="231F20"/>
        </w:rPr>
      </w:pPr>
      <w:r w:rsidRPr="00FF7AD6">
        <w:rPr>
          <w:rStyle w:val="span"/>
          <w:rFonts w:ascii="Century Gothic" w:eastAsia="Century Gothic" w:hAnsi="Century Gothic" w:cs="Century Gothic"/>
          <w:color w:val="231F20"/>
        </w:rPr>
        <w:t xml:space="preserve">I also developed robust </w:t>
      </w:r>
      <w:r w:rsidRPr="00FF7AD6">
        <w:rPr>
          <w:rStyle w:val="Strong1"/>
          <w:rFonts w:ascii="Century Gothic" w:eastAsia="Century Gothic" w:hAnsi="Century Gothic" w:cs="Century Gothic"/>
          <w:b/>
          <w:bCs/>
          <w:color w:val="231F20"/>
        </w:rPr>
        <w:t>APIs</w:t>
      </w:r>
      <w:r w:rsidRPr="00FF7AD6">
        <w:rPr>
          <w:rStyle w:val="span"/>
          <w:rFonts w:ascii="Century Gothic" w:eastAsia="Century Gothic" w:hAnsi="Century Gothic" w:cs="Century Gothic"/>
          <w:color w:val="231F20"/>
        </w:rPr>
        <w:t xml:space="preserve"> to facilitate secure and efficient </w:t>
      </w:r>
      <w:r w:rsidRPr="00FF7AD6">
        <w:rPr>
          <w:rStyle w:val="Strong1"/>
          <w:rFonts w:ascii="Century Gothic" w:eastAsia="Century Gothic" w:hAnsi="Century Gothic" w:cs="Century Gothic"/>
          <w:b/>
          <w:bCs/>
          <w:color w:val="231F20"/>
        </w:rPr>
        <w:t>data exchange</w:t>
      </w:r>
      <w:r w:rsidRPr="00FF7AD6">
        <w:rPr>
          <w:rStyle w:val="span"/>
          <w:rFonts w:ascii="Century Gothic" w:eastAsia="Century Gothic" w:hAnsi="Century Gothic" w:cs="Century Gothic"/>
          <w:color w:val="231F20"/>
        </w:rPr>
        <w:t xml:space="preserve"> between healthcare providers, ensuring compliance with healthcare regulations and improving system interoperability.</w:t>
      </w:r>
    </w:p>
    <w:p w14:paraId="605877E7"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 xml:space="preserve">Worked extensively with </w:t>
      </w:r>
      <w:r w:rsidRPr="00FF7AD6">
        <w:rPr>
          <w:rFonts w:ascii="Century Gothic" w:eastAsia="Century Gothic" w:hAnsi="Century Gothic" w:cs="Century Gothic"/>
          <w:b/>
          <w:bCs/>
          <w:color w:val="231F20"/>
        </w:rPr>
        <w:t>image processing algorithms</w:t>
      </w:r>
      <w:r w:rsidRPr="00FF7AD6">
        <w:rPr>
          <w:rFonts w:ascii="Century Gothic" w:eastAsia="Century Gothic" w:hAnsi="Century Gothic" w:cs="Century Gothic"/>
          <w:color w:val="231F20"/>
        </w:rPr>
        <w:t xml:space="preserve"> to process large healthcare datasets, including medical images such as X-rays, MRIs, and CT scans.</w:t>
      </w:r>
    </w:p>
    <w:p w14:paraId="3CFCB0CF"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lastRenderedPageBreak/>
        <w:t xml:space="preserve">Built and maintained </w:t>
      </w:r>
      <w:r w:rsidRPr="00FF7AD6">
        <w:rPr>
          <w:rFonts w:ascii="Century Gothic" w:eastAsia="Century Gothic" w:hAnsi="Century Gothic" w:cs="Century Gothic"/>
          <w:b/>
          <w:bCs/>
          <w:color w:val="231F20"/>
        </w:rPr>
        <w:t>RESTful APIs</w:t>
      </w:r>
      <w:r w:rsidRPr="00FF7AD6">
        <w:rPr>
          <w:rFonts w:ascii="Century Gothic" w:eastAsia="Century Gothic" w:hAnsi="Century Gothic" w:cs="Century Gothic"/>
          <w:color w:val="231F20"/>
        </w:rPr>
        <w:t xml:space="preserve"> for seamless data exchange between healthcare providers and third-party systems, adhering to healthcare standards like </w:t>
      </w:r>
      <w:r w:rsidRPr="00FF7AD6">
        <w:rPr>
          <w:rFonts w:ascii="Century Gothic" w:eastAsia="Century Gothic" w:hAnsi="Century Gothic" w:cs="Century Gothic"/>
          <w:b/>
          <w:bCs/>
          <w:color w:val="231F20"/>
        </w:rPr>
        <w:t>HIPAA</w:t>
      </w:r>
      <w:r w:rsidRPr="00FF7AD6">
        <w:rPr>
          <w:rFonts w:ascii="Century Gothic" w:eastAsia="Century Gothic" w:hAnsi="Century Gothic" w:cs="Century Gothic"/>
          <w:color w:val="231F20"/>
        </w:rPr>
        <w:t>.</w:t>
      </w:r>
    </w:p>
    <w:p w14:paraId="4517D183"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 xml:space="preserve">Developed responsive user interfaces using </w:t>
      </w:r>
      <w:r w:rsidRPr="00FF7AD6">
        <w:rPr>
          <w:rFonts w:ascii="Century Gothic" w:eastAsia="Century Gothic" w:hAnsi="Century Gothic" w:cs="Century Gothic"/>
          <w:b/>
          <w:bCs/>
          <w:color w:val="231F20"/>
        </w:rPr>
        <w:t>HTML5, JavaScript, AngularJS, and CSS</w:t>
      </w:r>
      <w:r w:rsidRPr="00FF7AD6">
        <w:rPr>
          <w:rFonts w:ascii="Century Gothic" w:eastAsia="Century Gothic" w:hAnsi="Century Gothic" w:cs="Century Gothic"/>
          <w:color w:val="231F20"/>
        </w:rPr>
        <w:t>, enhancing the usability and accessibility of applications.</w:t>
      </w:r>
    </w:p>
    <w:p w14:paraId="3DCD600A"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 xml:space="preserve">Implemented </w:t>
      </w:r>
      <w:r w:rsidRPr="00FF7AD6">
        <w:rPr>
          <w:rFonts w:ascii="Century Gothic" w:eastAsia="Century Gothic" w:hAnsi="Century Gothic" w:cs="Century Gothic"/>
          <w:b/>
          <w:bCs/>
          <w:color w:val="231F20"/>
        </w:rPr>
        <w:t>AJAX</w:t>
      </w:r>
      <w:r w:rsidRPr="00FF7AD6">
        <w:rPr>
          <w:rFonts w:ascii="Century Gothic" w:eastAsia="Century Gothic" w:hAnsi="Century Gothic" w:cs="Century Gothic"/>
          <w:color w:val="231F20"/>
        </w:rPr>
        <w:t xml:space="preserve"> calls and </w:t>
      </w:r>
      <w:r w:rsidRPr="00FF7AD6">
        <w:rPr>
          <w:rFonts w:ascii="Century Gothic" w:eastAsia="Century Gothic" w:hAnsi="Century Gothic" w:cs="Century Gothic"/>
          <w:b/>
          <w:bCs/>
          <w:color w:val="231F20"/>
        </w:rPr>
        <w:t>JSON</w:t>
      </w:r>
      <w:r w:rsidRPr="00FF7AD6">
        <w:rPr>
          <w:rFonts w:ascii="Century Gothic" w:eastAsia="Century Gothic" w:hAnsi="Century Gothic" w:cs="Century Gothic"/>
          <w:color w:val="231F20"/>
        </w:rPr>
        <w:t xml:space="preserve"> parsing to optimize the user experience and ensure smooth communication between front-end and back-end systems.</w:t>
      </w:r>
    </w:p>
    <w:p w14:paraId="0AEA241F"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 xml:space="preserve">Integrated </w:t>
      </w:r>
      <w:r w:rsidRPr="00FF7AD6">
        <w:rPr>
          <w:rFonts w:ascii="Century Gothic" w:eastAsia="Century Gothic" w:hAnsi="Century Gothic" w:cs="Century Gothic"/>
          <w:b/>
          <w:bCs/>
          <w:color w:val="231F20"/>
        </w:rPr>
        <w:t xml:space="preserve">Docker </w:t>
      </w:r>
      <w:r w:rsidRPr="00FF7AD6">
        <w:rPr>
          <w:rFonts w:ascii="Century Gothic" w:eastAsia="Century Gothic" w:hAnsi="Century Gothic" w:cs="Century Gothic"/>
          <w:color w:val="231F20"/>
        </w:rPr>
        <w:t>containers into the deployment pipeline, improving system scalability and reducing deployment overhead.</w:t>
      </w:r>
    </w:p>
    <w:p w14:paraId="53786D7C"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 xml:space="preserve">Led the configuration and integration of </w:t>
      </w:r>
      <w:r w:rsidRPr="00FF7AD6">
        <w:rPr>
          <w:rFonts w:ascii="Century Gothic" w:eastAsia="Century Gothic" w:hAnsi="Century Gothic" w:cs="Century Gothic"/>
          <w:b/>
          <w:bCs/>
          <w:color w:val="231F20"/>
        </w:rPr>
        <w:t>Jenkins CI/CD</w:t>
      </w:r>
      <w:r w:rsidRPr="00FF7AD6">
        <w:rPr>
          <w:rFonts w:ascii="Century Gothic" w:eastAsia="Century Gothic" w:hAnsi="Century Gothic" w:cs="Century Gothic"/>
          <w:color w:val="231F20"/>
        </w:rPr>
        <w:t xml:space="preserve"> pipelines, ensuring the continuous and reliable delivery of microservices to </w:t>
      </w:r>
      <w:r w:rsidRPr="00FF7AD6">
        <w:rPr>
          <w:rFonts w:ascii="Century Gothic" w:eastAsia="Century Gothic" w:hAnsi="Century Gothic" w:cs="Century Gothic"/>
          <w:b/>
          <w:bCs/>
          <w:color w:val="231F20"/>
        </w:rPr>
        <w:t>AWS Lambda</w:t>
      </w:r>
      <w:r w:rsidRPr="00FF7AD6">
        <w:rPr>
          <w:rFonts w:ascii="Century Gothic" w:eastAsia="Century Gothic" w:hAnsi="Century Gothic" w:cs="Century Gothic"/>
          <w:color w:val="231F20"/>
        </w:rPr>
        <w:t xml:space="preserve"> functions.</w:t>
      </w:r>
    </w:p>
    <w:p w14:paraId="4E0D1F0A"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Conducted code reviews and mentor junior developers, ensuring code quality, adherence to best practices, and continuous improvement in development processes.</w:t>
      </w:r>
    </w:p>
    <w:p w14:paraId="686C992C" w14:textId="77777777" w:rsidR="00FF7AD6" w:rsidRPr="00FF7AD6" w:rsidRDefault="00FF7AD6" w:rsidP="00FF7AD6">
      <w:pPr>
        <w:pStyle w:val="divdocumentulli"/>
        <w:numPr>
          <w:ilvl w:val="0"/>
          <w:numId w:val="7"/>
        </w:numPr>
        <w:spacing w:line="280" w:lineRule="atLeast"/>
        <w:rPr>
          <w:rFonts w:ascii="Century Gothic" w:eastAsia="Century Gothic" w:hAnsi="Century Gothic" w:cs="Century Gothic"/>
          <w:color w:val="231F20"/>
        </w:rPr>
      </w:pPr>
      <w:r w:rsidRPr="00FF7AD6">
        <w:rPr>
          <w:rFonts w:ascii="Century Gothic" w:eastAsia="Century Gothic" w:hAnsi="Century Gothic" w:cs="Century Gothic"/>
          <w:color w:val="231F20"/>
        </w:rPr>
        <w:t>Collaborated with cross-functional teams to identify and resolve system bottlenecks, improving performance and user experience.</w:t>
      </w:r>
    </w:p>
    <w:p w14:paraId="7357547D" w14:textId="77777777" w:rsidR="00FF7AD6" w:rsidRPr="00FF7AD6" w:rsidRDefault="00FF7AD6" w:rsidP="00FF7AD6">
      <w:pPr>
        <w:pStyle w:val="p"/>
        <w:spacing w:line="280" w:lineRule="atLeast"/>
        <w:ind w:left="1060"/>
        <w:rPr>
          <w:rStyle w:val="span"/>
          <w:rFonts w:ascii="Century Gothic" w:eastAsia="Century Gothic" w:hAnsi="Century Gothic" w:cs="Century Gothic"/>
          <w:color w:val="231F20"/>
        </w:rPr>
      </w:pPr>
    </w:p>
    <w:p w14:paraId="6B7C8618" w14:textId="77777777" w:rsidR="00FF7AD6" w:rsidRPr="003D4FE8" w:rsidRDefault="00FF7AD6" w:rsidP="00FF7AD6">
      <w:pPr>
        <w:pStyle w:val="divdocumentulli"/>
        <w:spacing w:line="280" w:lineRule="atLeast"/>
        <w:ind w:left="940"/>
        <w:rPr>
          <w:rStyle w:val="span"/>
          <w:rFonts w:ascii="Century Gothic" w:eastAsia="Century Gothic" w:hAnsi="Century Gothic" w:cs="Century Gothic"/>
          <w:color w:val="231F20"/>
          <w:sz w:val="22"/>
          <w:szCs w:val="22"/>
        </w:rPr>
      </w:pPr>
    </w:p>
    <w:p w14:paraId="08FBEA0E" w14:textId="5493A52B" w:rsidR="00E42B91" w:rsidRPr="00744651" w:rsidRDefault="00E639EC">
      <w:pPr>
        <w:pStyle w:val="divdocumentsinglecolumn"/>
        <w:spacing w:before="160" w:line="280" w:lineRule="atLeast"/>
        <w:ind w:left="700"/>
        <w:rPr>
          <w:rFonts w:ascii="Century Gothic" w:eastAsia="Century Gothic" w:hAnsi="Century Gothic" w:cs="Century Gothic"/>
          <w:b/>
          <w:color w:val="231F20"/>
          <w:sz w:val="28"/>
          <w:szCs w:val="28"/>
        </w:rPr>
      </w:pPr>
      <w:r w:rsidRPr="00744651">
        <w:rPr>
          <w:rStyle w:val="documenttxtBold"/>
          <w:rFonts w:ascii="Century Gothic" w:eastAsia="Century Gothic" w:hAnsi="Century Gothic" w:cs="Century Gothic"/>
          <w:caps/>
          <w:color w:val="231F20"/>
          <w:sz w:val="28"/>
          <w:szCs w:val="28"/>
        </w:rPr>
        <w:t xml:space="preserve">Java Developer </w:t>
      </w:r>
      <w:r w:rsidRPr="00744651">
        <w:rPr>
          <w:rStyle w:val="span"/>
          <w:rFonts w:ascii="Century Gothic" w:eastAsia="Century Gothic" w:hAnsi="Century Gothic" w:cs="Century Gothic"/>
          <w:color w:val="231F20"/>
          <w:sz w:val="28"/>
          <w:szCs w:val="28"/>
        </w:rPr>
        <w:t xml:space="preserve">| </w:t>
      </w:r>
      <w:r w:rsidRPr="00744651">
        <w:rPr>
          <w:rStyle w:val="span"/>
          <w:rFonts w:ascii="Century Gothic" w:eastAsia="Century Gothic" w:hAnsi="Century Gothic" w:cs="Century Gothic"/>
          <w:b/>
          <w:color w:val="231F20"/>
          <w:sz w:val="28"/>
          <w:szCs w:val="28"/>
        </w:rPr>
        <w:t>0</w:t>
      </w:r>
      <w:r w:rsidR="00C332E9">
        <w:rPr>
          <w:rStyle w:val="span"/>
          <w:rFonts w:ascii="Century Gothic" w:eastAsia="Century Gothic" w:hAnsi="Century Gothic" w:cs="Century Gothic"/>
          <w:b/>
          <w:color w:val="231F20"/>
          <w:sz w:val="28"/>
          <w:szCs w:val="28"/>
        </w:rPr>
        <w:t>8</w:t>
      </w:r>
      <w:r w:rsidRPr="00744651">
        <w:rPr>
          <w:rStyle w:val="span"/>
          <w:rFonts w:ascii="Century Gothic" w:eastAsia="Century Gothic" w:hAnsi="Century Gothic" w:cs="Century Gothic"/>
          <w:b/>
          <w:color w:val="231F20"/>
          <w:sz w:val="28"/>
          <w:szCs w:val="28"/>
        </w:rPr>
        <w:t>/2021 to 1</w:t>
      </w:r>
      <w:r w:rsidR="00C332E9">
        <w:rPr>
          <w:rStyle w:val="span"/>
          <w:rFonts w:ascii="Century Gothic" w:eastAsia="Century Gothic" w:hAnsi="Century Gothic" w:cs="Century Gothic"/>
          <w:b/>
          <w:color w:val="231F20"/>
          <w:sz w:val="28"/>
          <w:szCs w:val="28"/>
        </w:rPr>
        <w:t>1</w:t>
      </w:r>
      <w:r w:rsidRPr="00744651">
        <w:rPr>
          <w:rStyle w:val="span"/>
          <w:rFonts w:ascii="Century Gothic" w:eastAsia="Century Gothic" w:hAnsi="Century Gothic" w:cs="Century Gothic"/>
          <w:b/>
          <w:color w:val="231F20"/>
          <w:sz w:val="28"/>
          <w:szCs w:val="28"/>
        </w:rPr>
        <w:t>/202</w:t>
      </w:r>
      <w:r w:rsidR="00C332E9">
        <w:rPr>
          <w:rStyle w:val="span"/>
          <w:rFonts w:ascii="Century Gothic" w:eastAsia="Century Gothic" w:hAnsi="Century Gothic" w:cs="Century Gothic"/>
          <w:b/>
          <w:color w:val="231F20"/>
          <w:sz w:val="28"/>
          <w:szCs w:val="28"/>
        </w:rPr>
        <w:t>3</w:t>
      </w:r>
      <w:r w:rsidRPr="00744651">
        <w:rPr>
          <w:rStyle w:val="singlecolumnspanpaddedlinenth-child1"/>
          <w:rFonts w:ascii="Century Gothic" w:eastAsia="Century Gothic" w:hAnsi="Century Gothic" w:cs="Century Gothic"/>
          <w:b/>
          <w:color w:val="231F20"/>
          <w:sz w:val="28"/>
          <w:szCs w:val="28"/>
        </w:rPr>
        <w:t xml:space="preserve"> </w:t>
      </w:r>
    </w:p>
    <w:p w14:paraId="10DF3883" w14:textId="2410FEB2" w:rsidR="004F2D63" w:rsidRDefault="004F2D63" w:rsidP="004F2D63">
      <w:pPr>
        <w:pStyle w:val="documenttxtBoldParagraph"/>
        <w:spacing w:after="60" w:line="280" w:lineRule="atLeast"/>
        <w:ind w:left="700"/>
        <w:rPr>
          <w:rStyle w:val="span"/>
          <w:rFonts w:ascii="Century Gothic" w:eastAsia="Century Gothic" w:hAnsi="Century Gothic" w:cs="Century Gothic"/>
          <w:color w:val="231F20"/>
          <w:sz w:val="28"/>
          <w:szCs w:val="28"/>
        </w:rPr>
      </w:pPr>
      <w:r w:rsidRPr="00744651">
        <w:rPr>
          <w:rStyle w:val="span"/>
          <w:rFonts w:ascii="Century Gothic" w:eastAsia="Century Gothic" w:hAnsi="Century Gothic" w:cs="Century Gothic"/>
          <w:color w:val="231F20"/>
          <w:sz w:val="28"/>
          <w:szCs w:val="28"/>
        </w:rPr>
        <w:t xml:space="preserve">HSBC </w:t>
      </w:r>
      <w:r w:rsidR="00E639EC" w:rsidRPr="00744651">
        <w:rPr>
          <w:rStyle w:val="span"/>
          <w:rFonts w:ascii="Century Gothic" w:eastAsia="Century Gothic" w:hAnsi="Century Gothic" w:cs="Century Gothic"/>
          <w:color w:val="231F20"/>
          <w:sz w:val="28"/>
          <w:szCs w:val="28"/>
        </w:rPr>
        <w:t xml:space="preserve">Bank </w:t>
      </w:r>
      <w:r w:rsidRPr="00744651">
        <w:rPr>
          <w:rStyle w:val="span"/>
          <w:rFonts w:ascii="Century Gothic" w:eastAsia="Century Gothic" w:hAnsi="Century Gothic" w:cs="Century Gothic"/>
          <w:color w:val="231F20"/>
          <w:sz w:val="28"/>
          <w:szCs w:val="28"/>
        </w:rPr>
        <w:t>–</w:t>
      </w:r>
      <w:r w:rsidR="00E639EC" w:rsidRPr="00744651">
        <w:rPr>
          <w:rStyle w:val="span"/>
          <w:rFonts w:ascii="Century Gothic" w:eastAsia="Century Gothic" w:hAnsi="Century Gothic" w:cs="Century Gothic"/>
          <w:color w:val="231F20"/>
          <w:sz w:val="28"/>
          <w:szCs w:val="28"/>
        </w:rPr>
        <w:t xml:space="preserve"> Remote</w:t>
      </w:r>
    </w:p>
    <w:p w14:paraId="499BF51F" w14:textId="77777777" w:rsidR="00744651" w:rsidRPr="00744651" w:rsidRDefault="00744651" w:rsidP="004F2D63">
      <w:pPr>
        <w:pStyle w:val="documenttxtBoldParagraph"/>
        <w:spacing w:after="60" w:line="280" w:lineRule="atLeast"/>
        <w:ind w:left="700"/>
        <w:rPr>
          <w:rStyle w:val="span"/>
          <w:rFonts w:ascii="Century Gothic" w:eastAsia="Century Gothic" w:hAnsi="Century Gothic" w:cs="Century Gothic"/>
          <w:color w:val="231F20"/>
          <w:sz w:val="28"/>
          <w:szCs w:val="28"/>
        </w:rPr>
      </w:pPr>
    </w:p>
    <w:p w14:paraId="6EC4C6C4" w14:textId="1DD5CB32" w:rsidR="00FF7AD6" w:rsidRPr="00C332E9" w:rsidRDefault="00E639EC" w:rsidP="004F2D63">
      <w:pPr>
        <w:pStyle w:val="documenttxtBoldParagraph"/>
        <w:spacing w:after="60" w:line="280" w:lineRule="atLeast"/>
        <w:ind w:left="700"/>
        <w:rPr>
          <w:rStyle w:val="span"/>
          <w:rFonts w:ascii="Century Gothic" w:eastAsia="Century Gothic" w:hAnsi="Century Gothic" w:cs="Century Gothic"/>
          <w:color w:val="231F20"/>
        </w:rPr>
      </w:pPr>
      <w:r w:rsidRPr="00C332E9">
        <w:rPr>
          <w:rStyle w:val="span"/>
          <w:rFonts w:ascii="Century Gothic" w:eastAsia="Century Gothic" w:hAnsi="Century Gothic" w:cs="Century Gothic"/>
          <w:color w:val="231F20"/>
        </w:rPr>
        <w:t xml:space="preserve">As a Java Developer at </w:t>
      </w:r>
      <w:r w:rsidR="004F2D63" w:rsidRPr="00C332E9">
        <w:rPr>
          <w:rStyle w:val="span"/>
          <w:rFonts w:ascii="Century Gothic" w:eastAsia="Century Gothic" w:hAnsi="Century Gothic" w:cs="Century Gothic"/>
          <w:color w:val="231F20"/>
        </w:rPr>
        <w:t>HSBC Bank</w:t>
      </w:r>
      <w:r w:rsidRPr="00C332E9">
        <w:rPr>
          <w:rStyle w:val="span"/>
          <w:rFonts w:ascii="Century Gothic" w:eastAsia="Century Gothic" w:hAnsi="Century Gothic" w:cs="Century Gothic"/>
          <w:color w:val="231F20"/>
        </w:rPr>
        <w:t>,</w:t>
      </w:r>
      <w:r w:rsidR="004F2D63" w:rsidRPr="00C332E9">
        <w:rPr>
          <w:rStyle w:val="span"/>
          <w:rFonts w:ascii="Century Gothic" w:eastAsia="Century Gothic" w:hAnsi="Century Gothic" w:cs="Century Gothic"/>
          <w:color w:val="231F20"/>
        </w:rPr>
        <w:t xml:space="preserve"> </w:t>
      </w:r>
      <w:r w:rsidR="00744651" w:rsidRPr="00C332E9">
        <w:rPr>
          <w:rFonts w:ascii="Century Gothic" w:eastAsia="Century Gothic" w:hAnsi="Century Gothic" w:cs="Century Gothic"/>
        </w:rPr>
        <w:t>the</w:t>
      </w:r>
      <w:r w:rsidR="004F2D63" w:rsidRPr="00C332E9">
        <w:rPr>
          <w:rFonts w:ascii="Century Gothic" w:eastAsia="Century Gothic" w:hAnsi="Century Gothic" w:cs="Century Gothic"/>
        </w:rPr>
        <w:t xml:space="preserve"> project involved the ongoing development and optimization of HSBC’s core banking platform, which encompasses consumer and corporate e-banking, mobile banking, and web-based cash management solutions for universal banks globally. </w:t>
      </w:r>
      <w:r w:rsidR="004F2D63" w:rsidRPr="00C332E9">
        <w:rPr>
          <w:rStyle w:val="span"/>
          <w:rFonts w:ascii="Century Gothic" w:eastAsia="Century Gothic" w:hAnsi="Century Gothic" w:cs="Century Gothic"/>
          <w:color w:val="231F20"/>
        </w:rPr>
        <w:t>T</w:t>
      </w:r>
      <w:r w:rsidRPr="00C332E9">
        <w:rPr>
          <w:rStyle w:val="span"/>
          <w:rFonts w:ascii="Century Gothic" w:eastAsia="Century Gothic" w:hAnsi="Century Gothic" w:cs="Century Gothic"/>
          <w:color w:val="231F20"/>
        </w:rPr>
        <w:t>he role primarily involves working on mission-critical banking applications, financial transaction systems, risk management solutions, and customer-facing platforms. These applications require high availability, security, and compliance with banking regulations, ensuring seamless financial operations for customers.</w:t>
      </w:r>
    </w:p>
    <w:p w14:paraId="3CD545A8" w14:textId="77777777" w:rsidR="00FF7AD6" w:rsidRDefault="00FF7AD6" w:rsidP="00FF7AD6">
      <w:pPr>
        <w:pStyle w:val="p"/>
        <w:spacing w:line="280" w:lineRule="atLeast"/>
        <w:ind w:left="700"/>
        <w:rPr>
          <w:rStyle w:val="span"/>
          <w:rFonts w:ascii="Century Gothic" w:eastAsia="Century Gothic" w:hAnsi="Century Gothic" w:cs="Century Gothic"/>
          <w:color w:val="231F20"/>
          <w:sz w:val="22"/>
          <w:szCs w:val="22"/>
        </w:rPr>
      </w:pPr>
    </w:p>
    <w:p w14:paraId="358840C5" w14:textId="319D8C2D" w:rsid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Played a key role in the development and optimization of mission-critical banking applications, focusing on transaction management and compliance with banking regulations such as </w:t>
      </w:r>
      <w:r w:rsidRPr="00FF7AD6">
        <w:rPr>
          <w:rStyle w:val="Strong"/>
          <w:rFonts w:ascii="Century Gothic" w:hAnsi="Century Gothic"/>
        </w:rPr>
        <w:t>PCI-DSS</w:t>
      </w:r>
      <w:r w:rsidRPr="00FF7AD6">
        <w:rPr>
          <w:rFonts w:ascii="Century Gothic" w:hAnsi="Century Gothic"/>
        </w:rPr>
        <w:t xml:space="preserve"> and </w:t>
      </w:r>
      <w:r w:rsidRPr="00FF7AD6">
        <w:rPr>
          <w:rStyle w:val="Strong"/>
          <w:rFonts w:ascii="Century Gothic" w:hAnsi="Century Gothic"/>
        </w:rPr>
        <w:t>SOX</w:t>
      </w:r>
      <w:r w:rsidRPr="00FF7AD6">
        <w:rPr>
          <w:rFonts w:ascii="Century Gothic" w:hAnsi="Century Gothic"/>
        </w:rPr>
        <w:t>.</w:t>
      </w:r>
    </w:p>
    <w:p w14:paraId="5033091B" w14:textId="32063168" w:rsidR="00FF7AD6" w:rsidRPr="00FF7AD6" w:rsidRDefault="00FF7AD6" w:rsidP="00FF7AD6">
      <w:pPr>
        <w:pStyle w:val="p"/>
        <w:numPr>
          <w:ilvl w:val="0"/>
          <w:numId w:val="6"/>
        </w:numPr>
        <w:spacing w:line="280" w:lineRule="atLeast"/>
        <w:rPr>
          <w:rFonts w:ascii="Century Gothic" w:eastAsia="Century Gothic" w:hAnsi="Century Gothic" w:cs="Century Gothic"/>
          <w:color w:val="231F20"/>
          <w:sz w:val="22"/>
          <w:szCs w:val="22"/>
        </w:rPr>
      </w:pPr>
      <w:r w:rsidRPr="00FF7AD6">
        <w:rPr>
          <w:rFonts w:ascii="Century Gothic" w:hAnsi="Century Gothic"/>
        </w:rPr>
        <w:t xml:space="preserve">Designed and optimized custom </w:t>
      </w:r>
      <w:r w:rsidRPr="00FF7AD6">
        <w:rPr>
          <w:rStyle w:val="Strong"/>
          <w:rFonts w:ascii="Century Gothic" w:hAnsi="Century Gothic"/>
        </w:rPr>
        <w:t>Hibernate</w:t>
      </w:r>
      <w:r w:rsidRPr="00FF7AD6">
        <w:rPr>
          <w:rFonts w:ascii="Century Gothic" w:hAnsi="Century Gothic"/>
        </w:rPr>
        <w:t xml:space="preserve"> queries (Criteria, </w:t>
      </w:r>
      <w:r w:rsidRPr="00FF7AD6">
        <w:rPr>
          <w:rFonts w:ascii="Century Gothic" w:hAnsi="Century Gothic"/>
          <w:b/>
          <w:bCs/>
        </w:rPr>
        <w:t>native SQL</w:t>
      </w:r>
      <w:r w:rsidRPr="00FF7AD6">
        <w:rPr>
          <w:rFonts w:ascii="Century Gothic" w:hAnsi="Century Gothic"/>
        </w:rPr>
        <w:t xml:space="preserve">, and </w:t>
      </w:r>
      <w:r w:rsidRPr="00FF7AD6">
        <w:rPr>
          <w:rStyle w:val="Strong"/>
          <w:rFonts w:ascii="Century Gothic" w:hAnsi="Century Gothic"/>
        </w:rPr>
        <w:t>HQL</w:t>
      </w:r>
      <w:r w:rsidRPr="00FF7AD6">
        <w:rPr>
          <w:rFonts w:ascii="Century Gothic" w:hAnsi="Century Gothic"/>
        </w:rPr>
        <w:t>) to improve data retrieval efficiency for financial operations.</w:t>
      </w:r>
    </w:p>
    <w:p w14:paraId="272DBDC6" w14:textId="77777777"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Utilized </w:t>
      </w:r>
      <w:r w:rsidRPr="00FF7AD6">
        <w:rPr>
          <w:rStyle w:val="Strong"/>
          <w:rFonts w:ascii="Century Gothic" w:hAnsi="Century Gothic"/>
        </w:rPr>
        <w:t>connection pooling</w:t>
      </w:r>
      <w:r w:rsidRPr="00FF7AD6">
        <w:rPr>
          <w:rFonts w:ascii="Century Gothic" w:hAnsi="Century Gothic"/>
        </w:rPr>
        <w:t xml:space="preserve"> techniques to optimize database connections, reducing system latency and enhancing the scalability of transaction processing.</w:t>
      </w:r>
    </w:p>
    <w:p w14:paraId="7072CC13" w14:textId="77777777"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Built secure and scalable </w:t>
      </w:r>
      <w:r w:rsidRPr="00FF7AD6">
        <w:rPr>
          <w:rStyle w:val="Strong"/>
          <w:rFonts w:ascii="Century Gothic" w:hAnsi="Century Gothic"/>
        </w:rPr>
        <w:t>RESTful APIs</w:t>
      </w:r>
      <w:r w:rsidRPr="00FF7AD6">
        <w:rPr>
          <w:rFonts w:ascii="Century Gothic" w:hAnsi="Century Gothic"/>
        </w:rPr>
        <w:t xml:space="preserve"> using </w:t>
      </w:r>
      <w:r w:rsidRPr="00FF7AD6">
        <w:rPr>
          <w:rStyle w:val="Strong"/>
          <w:rFonts w:ascii="Century Gothic" w:hAnsi="Century Gothic"/>
        </w:rPr>
        <w:t>Node.js</w:t>
      </w:r>
      <w:r w:rsidRPr="00FF7AD6">
        <w:rPr>
          <w:rFonts w:ascii="Century Gothic" w:hAnsi="Century Gothic"/>
        </w:rPr>
        <w:t>, facilitating real-time communication between banking systems and third-party financial services.</w:t>
      </w:r>
    </w:p>
    <w:p w14:paraId="581389A0" w14:textId="77777777"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Contributed to the implementation of logging mechanisms with </w:t>
      </w:r>
      <w:r w:rsidRPr="00FF7AD6">
        <w:rPr>
          <w:rStyle w:val="Strong"/>
          <w:rFonts w:ascii="Century Gothic" w:hAnsi="Century Gothic"/>
        </w:rPr>
        <w:t>Apache Log4J</w:t>
      </w:r>
      <w:r w:rsidRPr="00FF7AD6">
        <w:rPr>
          <w:rFonts w:ascii="Century Gothic" w:hAnsi="Century Gothic"/>
        </w:rPr>
        <w:t xml:space="preserve"> for improved traceability, debugging, and security monitoring.</w:t>
      </w:r>
    </w:p>
    <w:p w14:paraId="644ACEFC" w14:textId="77777777"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Managed complex back-end processes with </w:t>
      </w:r>
      <w:r w:rsidRPr="00FF7AD6">
        <w:rPr>
          <w:rStyle w:val="Strong"/>
          <w:rFonts w:ascii="Century Gothic" w:hAnsi="Century Gothic"/>
        </w:rPr>
        <w:t>Spring Boot</w:t>
      </w:r>
      <w:r w:rsidRPr="00FF7AD6">
        <w:rPr>
          <w:rFonts w:ascii="Century Gothic" w:hAnsi="Century Gothic"/>
        </w:rPr>
        <w:t xml:space="preserve"> and </w:t>
      </w:r>
      <w:r w:rsidRPr="00FF7AD6">
        <w:rPr>
          <w:rStyle w:val="Strong"/>
          <w:rFonts w:ascii="Century Gothic" w:hAnsi="Century Gothic"/>
        </w:rPr>
        <w:t>Spring MVC</w:t>
      </w:r>
      <w:r w:rsidRPr="00FF7AD6">
        <w:rPr>
          <w:rFonts w:ascii="Century Gothic" w:hAnsi="Century Gothic"/>
        </w:rPr>
        <w:t xml:space="preserve"> frameworks, ensuring high availability and fault tolerance across the banking platform.</w:t>
      </w:r>
    </w:p>
    <w:p w14:paraId="3A9C1481" w14:textId="512C2B45"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 xml:space="preserve">Integrated </w:t>
      </w:r>
      <w:r w:rsidRPr="00FF7AD6">
        <w:rPr>
          <w:rStyle w:val="Strong"/>
          <w:rFonts w:ascii="Century Gothic" w:hAnsi="Century Gothic"/>
        </w:rPr>
        <w:t>Spring Security</w:t>
      </w:r>
      <w:r w:rsidRPr="00FF7AD6">
        <w:rPr>
          <w:rFonts w:ascii="Century Gothic" w:hAnsi="Century Gothic"/>
        </w:rPr>
        <w:t xml:space="preserve"> to enforce secure communication between users and the banking system, preventing unauthorized access to sensitive financial data.</w:t>
      </w:r>
    </w:p>
    <w:p w14:paraId="68A61E31" w14:textId="44D56288"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lastRenderedPageBreak/>
        <w:t>Developed batch-processing systems for consolidating multiple transactions into a single operation, reducing the load on the database and improving overall performance.</w:t>
      </w:r>
    </w:p>
    <w:p w14:paraId="27071BF0" w14:textId="77777777" w:rsidR="00FF7AD6" w:rsidRPr="00FF7AD6" w:rsidRDefault="00FF7AD6" w:rsidP="00FF7AD6">
      <w:pPr>
        <w:pStyle w:val="p"/>
        <w:numPr>
          <w:ilvl w:val="0"/>
          <w:numId w:val="6"/>
        </w:numPr>
        <w:spacing w:line="280" w:lineRule="atLeast"/>
        <w:rPr>
          <w:rFonts w:ascii="Century Gothic" w:hAnsi="Century Gothic"/>
        </w:rPr>
      </w:pPr>
      <w:r w:rsidRPr="00FF7AD6">
        <w:rPr>
          <w:rFonts w:ascii="Century Gothic" w:hAnsi="Century Gothic"/>
        </w:rPr>
        <w:t>Participated in the full software development lifecycle, from requirements gathering and design to testing and deployment, ensuring adherence to project timelines.</w:t>
      </w:r>
    </w:p>
    <w:p w14:paraId="593A3B5A" w14:textId="77777777" w:rsidR="00FF7AD6" w:rsidRPr="00FF7AD6" w:rsidRDefault="00FF7AD6" w:rsidP="00FF7AD6">
      <w:pPr>
        <w:pStyle w:val="p"/>
        <w:numPr>
          <w:ilvl w:val="0"/>
          <w:numId w:val="6"/>
        </w:numPr>
        <w:spacing w:line="280" w:lineRule="atLeast"/>
        <w:rPr>
          <w:rStyle w:val="span"/>
          <w:rFonts w:ascii="Century Gothic" w:hAnsi="Century Gothic"/>
        </w:rPr>
      </w:pPr>
      <w:r w:rsidRPr="00FF7AD6">
        <w:rPr>
          <w:rStyle w:val="span"/>
          <w:rFonts w:ascii="Century Gothic" w:eastAsia="Century Gothic" w:hAnsi="Century Gothic" w:cs="Century Gothic"/>
          <w:color w:val="231F20"/>
        </w:rPr>
        <w:t>Actively participated in functional discussions to understand business requirements and translated them into comprehensive design documents.</w:t>
      </w:r>
    </w:p>
    <w:p w14:paraId="5D645319" w14:textId="70A085CF" w:rsidR="00FF7AD6" w:rsidRPr="00FF7AD6" w:rsidRDefault="00FF7AD6" w:rsidP="00FF7AD6">
      <w:pPr>
        <w:pStyle w:val="p"/>
        <w:numPr>
          <w:ilvl w:val="0"/>
          <w:numId w:val="6"/>
        </w:numPr>
        <w:spacing w:line="280" w:lineRule="atLeast"/>
        <w:rPr>
          <w:rStyle w:val="span"/>
          <w:rFonts w:ascii="Century Gothic" w:hAnsi="Century Gothic"/>
        </w:rPr>
      </w:pPr>
      <w:r w:rsidRPr="00FF7AD6">
        <w:rPr>
          <w:rStyle w:val="span"/>
          <w:rFonts w:ascii="Century Gothic" w:eastAsia="Century Gothic" w:hAnsi="Century Gothic" w:cs="Century Gothic"/>
          <w:color w:val="231F20"/>
        </w:rPr>
        <w:t>Proper rollback mechanisms were introduced to prevent data inconsistencies during transactional failures, maintaining the reliability of financial operations.</w:t>
      </w:r>
    </w:p>
    <w:p w14:paraId="132DA642" w14:textId="77777777" w:rsidR="00FF7AD6" w:rsidRPr="00FF7AD6" w:rsidRDefault="00FF7AD6" w:rsidP="00FF7AD6">
      <w:pPr>
        <w:pStyle w:val="p"/>
        <w:spacing w:line="280" w:lineRule="atLeast"/>
        <w:ind w:left="1420"/>
        <w:rPr>
          <w:rStyle w:val="span"/>
          <w:rFonts w:ascii="Century Gothic" w:eastAsia="Century Gothic" w:hAnsi="Century Gothic" w:cs="Century Gothic"/>
          <w:color w:val="231F20"/>
          <w:sz w:val="22"/>
          <w:szCs w:val="22"/>
        </w:rPr>
      </w:pPr>
    </w:p>
    <w:p w14:paraId="458CCE02" w14:textId="77777777" w:rsidR="00FF7AD6" w:rsidRPr="00FF7AD6" w:rsidRDefault="00FF7AD6" w:rsidP="00FF7AD6">
      <w:pPr>
        <w:pStyle w:val="NormalWeb"/>
        <w:ind w:left="720"/>
        <w:rPr>
          <w:rStyle w:val="span"/>
        </w:rPr>
      </w:pPr>
    </w:p>
    <w:p w14:paraId="6F4F8B8E" w14:textId="0046455A" w:rsidR="00E42B91" w:rsidRPr="00744651" w:rsidRDefault="00E639EC">
      <w:pPr>
        <w:pStyle w:val="divdocumentsinglecolumn"/>
        <w:spacing w:before="160" w:line="280" w:lineRule="atLeast"/>
        <w:ind w:left="700"/>
        <w:rPr>
          <w:rFonts w:ascii="Century Gothic" w:eastAsia="Century Gothic" w:hAnsi="Century Gothic" w:cs="Century Gothic"/>
          <w:color w:val="231F20"/>
          <w:sz w:val="28"/>
          <w:szCs w:val="28"/>
        </w:rPr>
      </w:pPr>
      <w:r w:rsidRPr="00744651">
        <w:rPr>
          <w:rStyle w:val="documenttxtBold"/>
          <w:rFonts w:ascii="Century Gothic" w:eastAsia="Century Gothic" w:hAnsi="Century Gothic" w:cs="Century Gothic"/>
          <w:caps/>
          <w:color w:val="231F20"/>
          <w:sz w:val="28"/>
          <w:szCs w:val="28"/>
        </w:rPr>
        <w:t>Junior Java Developer</w:t>
      </w:r>
      <w:r w:rsidRPr="00744651">
        <w:rPr>
          <w:rStyle w:val="singlecolumnspanpaddedlinenth-child1"/>
          <w:rFonts w:ascii="Century Gothic" w:eastAsia="Century Gothic" w:hAnsi="Century Gothic" w:cs="Century Gothic"/>
          <w:color w:val="231F20"/>
          <w:sz w:val="28"/>
          <w:szCs w:val="28"/>
        </w:rPr>
        <w:t xml:space="preserve"> </w:t>
      </w:r>
      <w:r w:rsidRPr="00744651">
        <w:rPr>
          <w:rStyle w:val="span"/>
          <w:rFonts w:ascii="Century Gothic" w:eastAsia="Century Gothic" w:hAnsi="Century Gothic" w:cs="Century Gothic"/>
          <w:color w:val="231F20"/>
          <w:sz w:val="28"/>
          <w:szCs w:val="28"/>
        </w:rPr>
        <w:t>|</w:t>
      </w:r>
      <w:r w:rsidRPr="00744651">
        <w:rPr>
          <w:rStyle w:val="span"/>
          <w:rFonts w:ascii="Century Gothic" w:eastAsia="Century Gothic" w:hAnsi="Century Gothic" w:cs="Century Gothic"/>
          <w:b/>
          <w:color w:val="231F20"/>
          <w:sz w:val="28"/>
          <w:szCs w:val="28"/>
        </w:rPr>
        <w:t xml:space="preserve"> 01/20</w:t>
      </w:r>
      <w:r w:rsidR="00C332E9">
        <w:rPr>
          <w:rStyle w:val="span"/>
          <w:rFonts w:ascii="Century Gothic" w:eastAsia="Century Gothic" w:hAnsi="Century Gothic" w:cs="Century Gothic"/>
          <w:b/>
          <w:color w:val="231F20"/>
          <w:sz w:val="28"/>
          <w:szCs w:val="28"/>
        </w:rPr>
        <w:t>20</w:t>
      </w:r>
      <w:r w:rsidRPr="00744651">
        <w:rPr>
          <w:rStyle w:val="span"/>
          <w:rFonts w:ascii="Century Gothic" w:eastAsia="Century Gothic" w:hAnsi="Century Gothic" w:cs="Century Gothic"/>
          <w:b/>
          <w:color w:val="231F20"/>
          <w:sz w:val="28"/>
          <w:szCs w:val="28"/>
        </w:rPr>
        <w:t xml:space="preserve"> to 05/2021</w:t>
      </w:r>
      <w:r w:rsidRPr="00744651">
        <w:rPr>
          <w:rStyle w:val="singlecolumnspanpaddedlinenth-child1"/>
          <w:rFonts w:ascii="Century Gothic" w:eastAsia="Century Gothic" w:hAnsi="Century Gothic" w:cs="Century Gothic"/>
          <w:b/>
          <w:color w:val="231F20"/>
          <w:sz w:val="28"/>
          <w:szCs w:val="28"/>
        </w:rPr>
        <w:t xml:space="preserve"> </w:t>
      </w:r>
    </w:p>
    <w:p w14:paraId="46C26947" w14:textId="5E8CD9B1" w:rsidR="004F2D63" w:rsidRPr="00744651" w:rsidRDefault="00FF7AD6" w:rsidP="004F2D63">
      <w:pPr>
        <w:pStyle w:val="documenttxtBoldParagraph"/>
        <w:spacing w:after="60" w:line="280" w:lineRule="atLeast"/>
        <w:ind w:left="700" w:firstLine="20"/>
        <w:rPr>
          <w:rStyle w:val="span"/>
          <w:rFonts w:ascii="Century Gothic" w:eastAsia="Century Gothic" w:hAnsi="Century Gothic" w:cs="Century Gothic"/>
          <w:color w:val="231F20"/>
          <w:sz w:val="28"/>
          <w:szCs w:val="28"/>
        </w:rPr>
      </w:pPr>
      <w:r w:rsidRPr="00744651">
        <w:rPr>
          <w:rStyle w:val="span"/>
          <w:rFonts w:ascii="Century Gothic" w:eastAsia="Century Gothic" w:hAnsi="Century Gothic" w:cs="Century Gothic"/>
          <w:color w:val="231F20"/>
          <w:sz w:val="28"/>
          <w:szCs w:val="28"/>
        </w:rPr>
        <w:t>Bluedart</w:t>
      </w:r>
      <w:r w:rsidR="00E639EC" w:rsidRPr="00744651">
        <w:rPr>
          <w:rStyle w:val="span"/>
          <w:rFonts w:ascii="Century Gothic" w:eastAsia="Century Gothic" w:hAnsi="Century Gothic" w:cs="Century Gothic"/>
          <w:color w:val="231F20"/>
          <w:sz w:val="28"/>
          <w:szCs w:val="28"/>
        </w:rPr>
        <w:t xml:space="preserve"> </w:t>
      </w:r>
      <w:r w:rsidR="004F2D63" w:rsidRPr="00744651">
        <w:rPr>
          <w:rStyle w:val="span"/>
          <w:rFonts w:ascii="Century Gothic" w:eastAsia="Century Gothic" w:hAnsi="Century Gothic" w:cs="Century Gothic"/>
          <w:color w:val="231F20"/>
          <w:sz w:val="28"/>
          <w:szCs w:val="28"/>
        </w:rPr>
        <w:t>–</w:t>
      </w:r>
      <w:r w:rsidR="00E639EC" w:rsidRPr="00744651">
        <w:rPr>
          <w:rStyle w:val="span"/>
          <w:rFonts w:ascii="Century Gothic" w:eastAsia="Century Gothic" w:hAnsi="Century Gothic" w:cs="Century Gothic"/>
          <w:color w:val="231F20"/>
          <w:sz w:val="28"/>
          <w:szCs w:val="28"/>
        </w:rPr>
        <w:t xml:space="preserve"> </w:t>
      </w:r>
      <w:r w:rsidRPr="00744651">
        <w:rPr>
          <w:rStyle w:val="span"/>
          <w:rFonts w:ascii="Century Gothic" w:eastAsia="Century Gothic" w:hAnsi="Century Gothic" w:cs="Century Gothic"/>
          <w:color w:val="231F20"/>
          <w:sz w:val="28"/>
          <w:szCs w:val="28"/>
        </w:rPr>
        <w:t>India</w:t>
      </w:r>
    </w:p>
    <w:p w14:paraId="72821FB1" w14:textId="77777777" w:rsidR="004F2D63" w:rsidRDefault="004F2D63" w:rsidP="004F2D63">
      <w:pPr>
        <w:pStyle w:val="documenttxtBoldParagraph"/>
        <w:spacing w:after="60" w:line="280" w:lineRule="atLeast"/>
        <w:ind w:left="700" w:firstLine="20"/>
        <w:rPr>
          <w:rStyle w:val="span"/>
          <w:rFonts w:ascii="Century Gothic" w:eastAsia="Century Gothic" w:hAnsi="Century Gothic" w:cs="Century Gothic"/>
          <w:color w:val="231F20"/>
          <w:sz w:val="22"/>
          <w:szCs w:val="22"/>
        </w:rPr>
      </w:pPr>
    </w:p>
    <w:p w14:paraId="464DB860" w14:textId="1A3E909E" w:rsidR="004F2D63" w:rsidRPr="00C332E9" w:rsidRDefault="00E639EC" w:rsidP="004F2D63">
      <w:pPr>
        <w:pStyle w:val="documenttxtBoldParagraph"/>
        <w:spacing w:after="60" w:line="280" w:lineRule="atLeast"/>
        <w:ind w:left="700" w:firstLine="20"/>
        <w:rPr>
          <w:rFonts w:ascii="Century Gothic" w:eastAsia="Century Gothic" w:hAnsi="Century Gothic" w:cs="Century Gothic"/>
          <w:color w:val="231F20"/>
        </w:rPr>
      </w:pPr>
      <w:r w:rsidRPr="00C332E9">
        <w:rPr>
          <w:rStyle w:val="span"/>
          <w:rFonts w:ascii="Century Gothic" w:eastAsia="Century Gothic" w:hAnsi="Century Gothic" w:cs="Century Gothic"/>
          <w:color w:val="231F20"/>
        </w:rPr>
        <w:t xml:space="preserve">While working at </w:t>
      </w:r>
      <w:r w:rsidR="004F2D63" w:rsidRPr="00C332E9">
        <w:rPr>
          <w:rStyle w:val="span"/>
          <w:rFonts w:ascii="Century Gothic" w:eastAsia="Century Gothic" w:hAnsi="Century Gothic" w:cs="Century Gothic"/>
          <w:color w:val="231F20"/>
        </w:rPr>
        <w:t xml:space="preserve">Bluedart, </w:t>
      </w:r>
      <w:r w:rsidR="004F2D63" w:rsidRPr="00C332E9">
        <w:rPr>
          <w:rFonts w:ascii="Century Gothic" w:eastAsia="Century Gothic" w:hAnsi="Century Gothic" w:cs="Century Gothic"/>
        </w:rPr>
        <w:t>the project I worked on contributed to the development of a dynamic, web-based dashboard for a Software-as-a-Service (SaaS) platform, which provided real-time business insights and data visualization tools.</w:t>
      </w:r>
      <w:r w:rsidR="004F2D63" w:rsidRPr="00C332E9">
        <w:rPr>
          <w:rStyle w:val="Strong1"/>
          <w:rFonts w:ascii="Century Gothic" w:eastAsia="Century Gothic" w:hAnsi="Century Gothic" w:cs="Century Gothic"/>
          <w:color w:val="231F20"/>
        </w:rPr>
        <w:t xml:space="preserve"> I</w:t>
      </w:r>
      <w:r w:rsidRPr="00C332E9">
        <w:rPr>
          <w:rStyle w:val="Strong1"/>
          <w:rFonts w:ascii="Century Gothic" w:eastAsia="Century Gothic" w:hAnsi="Century Gothic" w:cs="Century Gothic"/>
          <w:color w:val="231F20"/>
        </w:rPr>
        <w:t xml:space="preserve"> have </w:t>
      </w:r>
      <w:r w:rsidRPr="00C332E9">
        <w:rPr>
          <w:rStyle w:val="span"/>
          <w:rFonts w:ascii="Century Gothic" w:eastAsia="Century Gothic" w:hAnsi="Century Gothic" w:cs="Century Gothic"/>
          <w:color w:val="231F20"/>
        </w:rPr>
        <w:t xml:space="preserve">Developed and optimized </w:t>
      </w:r>
      <w:r w:rsidRPr="00C332E9">
        <w:rPr>
          <w:rStyle w:val="Strong1"/>
          <w:rFonts w:ascii="Century Gothic" w:eastAsia="Century Gothic" w:hAnsi="Century Gothic" w:cs="Century Gothic"/>
          <w:color w:val="231F20"/>
        </w:rPr>
        <w:t>Spring Boot microservices</w:t>
      </w:r>
      <w:r w:rsidRPr="00C332E9">
        <w:rPr>
          <w:rStyle w:val="span"/>
          <w:rFonts w:ascii="Century Gothic" w:eastAsia="Century Gothic" w:hAnsi="Century Gothic" w:cs="Century Gothic"/>
          <w:color w:val="231F20"/>
        </w:rPr>
        <w:t xml:space="preserve"> for shipment tracking and order processing. Implemented </w:t>
      </w:r>
      <w:r w:rsidRPr="00C332E9">
        <w:rPr>
          <w:rStyle w:val="Strong1"/>
          <w:rFonts w:ascii="Century Gothic" w:eastAsia="Century Gothic" w:hAnsi="Century Gothic" w:cs="Century Gothic"/>
          <w:color w:val="231F20"/>
        </w:rPr>
        <w:t>RESTful APIs</w:t>
      </w:r>
      <w:r w:rsidRPr="00C332E9">
        <w:rPr>
          <w:rStyle w:val="span"/>
          <w:rFonts w:ascii="Century Gothic" w:eastAsia="Century Gothic" w:hAnsi="Century Gothic" w:cs="Century Gothic"/>
          <w:color w:val="231F20"/>
        </w:rPr>
        <w:t xml:space="preserve"> for real-time updates and integrated with third-party services. Designed and optimized </w:t>
      </w:r>
      <w:r w:rsidRPr="00C332E9">
        <w:rPr>
          <w:rStyle w:val="Strong1"/>
          <w:rFonts w:ascii="Century Gothic" w:eastAsia="Century Gothic" w:hAnsi="Century Gothic" w:cs="Century Gothic"/>
          <w:color w:val="231F20"/>
        </w:rPr>
        <w:t>database models</w:t>
      </w:r>
      <w:r w:rsidRPr="00C332E9">
        <w:rPr>
          <w:rStyle w:val="span"/>
          <w:rFonts w:ascii="Century Gothic" w:eastAsia="Century Gothic" w:hAnsi="Century Gothic" w:cs="Century Gothic"/>
          <w:color w:val="231F20"/>
        </w:rPr>
        <w:t xml:space="preserve"> using Hibernate and PostgreSQL. Deployed applications on </w:t>
      </w:r>
      <w:r w:rsidRPr="00C332E9">
        <w:rPr>
          <w:rStyle w:val="Strong1"/>
          <w:rFonts w:ascii="Century Gothic" w:eastAsia="Century Gothic" w:hAnsi="Century Gothic" w:cs="Century Gothic"/>
          <w:color w:val="231F20"/>
        </w:rPr>
        <w:t>AWS</w:t>
      </w:r>
      <w:r w:rsidRPr="00C332E9">
        <w:rPr>
          <w:rStyle w:val="span"/>
          <w:rFonts w:ascii="Century Gothic" w:eastAsia="Century Gothic" w:hAnsi="Century Gothic" w:cs="Century Gothic"/>
          <w:color w:val="231F20"/>
        </w:rPr>
        <w:t xml:space="preserve"> and ensured secure authentication using </w:t>
      </w:r>
      <w:r w:rsidRPr="00C332E9">
        <w:rPr>
          <w:rStyle w:val="Strong1"/>
          <w:rFonts w:ascii="Century Gothic" w:eastAsia="Century Gothic" w:hAnsi="Century Gothic" w:cs="Century Gothic"/>
          <w:color w:val="231F20"/>
        </w:rPr>
        <w:t>OAuth 2.0 and JWT</w:t>
      </w:r>
      <w:r w:rsidRPr="00C332E9">
        <w:rPr>
          <w:rStyle w:val="span"/>
          <w:rFonts w:ascii="Century Gothic" w:eastAsia="Century Gothic" w:hAnsi="Century Gothic" w:cs="Century Gothic"/>
          <w:color w:val="231F20"/>
        </w:rPr>
        <w:t xml:space="preserve">. Improved system performance with </w:t>
      </w:r>
      <w:r w:rsidRPr="00C332E9">
        <w:rPr>
          <w:rStyle w:val="Strong1"/>
          <w:rFonts w:ascii="Century Gothic" w:eastAsia="Century Gothic" w:hAnsi="Century Gothic" w:cs="Century Gothic"/>
          <w:color w:val="231F20"/>
        </w:rPr>
        <w:t>Redis caching</w:t>
      </w:r>
      <w:r w:rsidRPr="00C332E9">
        <w:rPr>
          <w:rStyle w:val="span"/>
          <w:rFonts w:ascii="Century Gothic" w:eastAsia="Century Gothic" w:hAnsi="Century Gothic" w:cs="Century Gothic"/>
          <w:color w:val="231F20"/>
        </w:rPr>
        <w:t xml:space="preserve"> and automated deployments using </w:t>
      </w:r>
      <w:r w:rsidRPr="00C332E9">
        <w:rPr>
          <w:rStyle w:val="Strong1"/>
          <w:rFonts w:ascii="Century Gothic" w:eastAsia="Century Gothic" w:hAnsi="Century Gothic" w:cs="Century Gothic"/>
          <w:color w:val="231F20"/>
        </w:rPr>
        <w:t>Docker and Jenkins</w:t>
      </w:r>
    </w:p>
    <w:p w14:paraId="2623A2E4" w14:textId="2EA7214E" w:rsidR="00FF7AD6" w:rsidRPr="00C332E9" w:rsidRDefault="00FF7AD6" w:rsidP="00FF7AD6">
      <w:pPr>
        <w:pStyle w:val="p"/>
        <w:spacing w:line="280" w:lineRule="atLeast"/>
        <w:ind w:left="700"/>
        <w:rPr>
          <w:rStyle w:val="span"/>
          <w:rFonts w:ascii="Century Gothic" w:eastAsia="Century Gothic" w:hAnsi="Century Gothic" w:cs="Century Gothic"/>
          <w:color w:val="231F20"/>
        </w:rPr>
      </w:pPr>
    </w:p>
    <w:p w14:paraId="07A14E59" w14:textId="77777777" w:rsidR="00FF7AD6" w:rsidRPr="00C332E9" w:rsidRDefault="00FF7AD6" w:rsidP="00FF7AD6">
      <w:pPr>
        <w:pStyle w:val="p"/>
        <w:spacing w:line="280" w:lineRule="atLeast"/>
        <w:ind w:left="700"/>
        <w:rPr>
          <w:rStyle w:val="span"/>
          <w:rFonts w:ascii="Century Gothic" w:eastAsia="Century Gothic" w:hAnsi="Century Gothic" w:cs="Century Gothic"/>
          <w:color w:val="231F20"/>
        </w:rPr>
      </w:pPr>
    </w:p>
    <w:p w14:paraId="257C4A76" w14:textId="3B1EC2CA" w:rsidR="00E42B91" w:rsidRPr="00C332E9" w:rsidRDefault="00E639EC" w:rsidP="00FF7AD6">
      <w:pPr>
        <w:pStyle w:val="p"/>
        <w:numPr>
          <w:ilvl w:val="0"/>
          <w:numId w:val="8"/>
        </w:numPr>
        <w:spacing w:line="280" w:lineRule="atLeast"/>
        <w:rPr>
          <w:rStyle w:val="span"/>
          <w:rFonts w:ascii="Century Gothic" w:eastAsia="Century Gothic" w:hAnsi="Century Gothic" w:cs="Century Gothic"/>
          <w:color w:val="231F20"/>
        </w:rPr>
      </w:pPr>
      <w:r w:rsidRPr="00C332E9">
        <w:rPr>
          <w:rStyle w:val="span"/>
          <w:rFonts w:ascii="Century Gothic" w:eastAsia="Century Gothic" w:hAnsi="Century Gothic" w:cs="Century Gothic"/>
          <w:color w:val="231F20"/>
        </w:rPr>
        <w:t xml:space="preserve">Gained hands-on experience across all phases of the </w:t>
      </w:r>
      <w:r w:rsidRPr="00C332E9">
        <w:rPr>
          <w:rStyle w:val="span"/>
          <w:rFonts w:ascii="Century Gothic" w:eastAsia="Century Gothic" w:hAnsi="Century Gothic" w:cs="Century Gothic"/>
          <w:b/>
          <w:bCs/>
          <w:color w:val="231F20"/>
        </w:rPr>
        <w:t>Software Development Life Cycle (SDLC),</w:t>
      </w:r>
      <w:r w:rsidRPr="00C332E9">
        <w:rPr>
          <w:rStyle w:val="span"/>
          <w:rFonts w:ascii="Century Gothic" w:eastAsia="Century Gothic" w:hAnsi="Century Gothic" w:cs="Century Gothic"/>
          <w:color w:val="231F20"/>
        </w:rPr>
        <w:t xml:space="preserve"> including requirement analysis, design, development, testing, and production deployment.</w:t>
      </w:r>
    </w:p>
    <w:p w14:paraId="574BFAE1" w14:textId="286338E6" w:rsidR="00FF7AD6" w:rsidRPr="00C332E9" w:rsidRDefault="00FF7AD6" w:rsidP="00FF7AD6">
      <w:pPr>
        <w:pStyle w:val="divdocumentulli"/>
        <w:numPr>
          <w:ilvl w:val="0"/>
          <w:numId w:val="8"/>
        </w:numPr>
        <w:spacing w:line="280" w:lineRule="atLeast"/>
        <w:rPr>
          <w:rStyle w:val="span"/>
          <w:rFonts w:ascii="Century Gothic" w:eastAsia="Century Gothic" w:hAnsi="Century Gothic" w:cs="Century Gothic"/>
          <w:color w:val="231F20"/>
        </w:rPr>
      </w:pPr>
      <w:r w:rsidRPr="00C332E9">
        <w:rPr>
          <w:rStyle w:val="span"/>
          <w:rFonts w:ascii="Century Gothic" w:eastAsia="Century Gothic" w:hAnsi="Century Gothic" w:cs="Century Gothic"/>
          <w:color w:val="231F20"/>
        </w:rPr>
        <w:t xml:space="preserve">Configured Amazon S3 buckets to store application content, including </w:t>
      </w:r>
      <w:r w:rsidRPr="00C332E9">
        <w:rPr>
          <w:rStyle w:val="span"/>
          <w:rFonts w:ascii="Century Gothic" w:eastAsia="Century Gothic" w:hAnsi="Century Gothic" w:cs="Century Gothic"/>
          <w:b/>
          <w:bCs/>
          <w:color w:val="231F20"/>
        </w:rPr>
        <w:t>HTML files, images, CSS, and JavaScript.</w:t>
      </w:r>
    </w:p>
    <w:p w14:paraId="7ED0948A"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Developed </w:t>
      </w:r>
      <w:r w:rsidRPr="00C332E9">
        <w:rPr>
          <w:rFonts w:ascii="Century Gothic" w:eastAsia="Century Gothic" w:hAnsi="Century Gothic" w:cs="Century Gothic"/>
          <w:b/>
          <w:bCs/>
          <w:color w:val="231F20"/>
        </w:rPr>
        <w:t>Spring Boot</w:t>
      </w:r>
      <w:r w:rsidRPr="00C332E9">
        <w:rPr>
          <w:rFonts w:ascii="Century Gothic" w:eastAsia="Century Gothic" w:hAnsi="Century Gothic" w:cs="Century Gothic"/>
          <w:color w:val="231F20"/>
        </w:rPr>
        <w:t xml:space="preserve"> microservices for efficient shipment tracking, order processing, and inventory management within the logistics sector.</w:t>
      </w:r>
    </w:p>
    <w:p w14:paraId="42C594AC"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Created and optimized database models using </w:t>
      </w:r>
      <w:r w:rsidRPr="00C332E9">
        <w:rPr>
          <w:rFonts w:ascii="Century Gothic" w:eastAsia="Century Gothic" w:hAnsi="Century Gothic" w:cs="Century Gothic"/>
          <w:b/>
          <w:bCs/>
          <w:color w:val="231F20"/>
        </w:rPr>
        <w:t>Hibernate</w:t>
      </w:r>
      <w:r w:rsidRPr="00C332E9">
        <w:rPr>
          <w:rFonts w:ascii="Century Gothic" w:eastAsia="Century Gothic" w:hAnsi="Century Gothic" w:cs="Century Gothic"/>
          <w:color w:val="231F20"/>
        </w:rPr>
        <w:t xml:space="preserve"> and </w:t>
      </w:r>
      <w:r w:rsidRPr="00C332E9">
        <w:rPr>
          <w:rFonts w:ascii="Century Gothic" w:eastAsia="Century Gothic" w:hAnsi="Century Gothic" w:cs="Century Gothic"/>
          <w:b/>
          <w:bCs/>
          <w:color w:val="231F20"/>
        </w:rPr>
        <w:t>PostgreSQL</w:t>
      </w:r>
      <w:r w:rsidRPr="00C332E9">
        <w:rPr>
          <w:rFonts w:ascii="Century Gothic" w:eastAsia="Century Gothic" w:hAnsi="Century Gothic" w:cs="Century Gothic"/>
          <w:color w:val="231F20"/>
        </w:rPr>
        <w:t xml:space="preserve"> to ensure high availability and performance for real-time operations.</w:t>
      </w:r>
    </w:p>
    <w:p w14:paraId="7659AAAC"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Leveraged </w:t>
      </w:r>
      <w:r w:rsidRPr="00C332E9">
        <w:rPr>
          <w:rFonts w:ascii="Century Gothic" w:eastAsia="Century Gothic" w:hAnsi="Century Gothic" w:cs="Century Gothic"/>
          <w:b/>
          <w:bCs/>
          <w:color w:val="231F20"/>
        </w:rPr>
        <w:t>AWS Elastic Beanstalk</w:t>
      </w:r>
      <w:r w:rsidRPr="00C332E9">
        <w:rPr>
          <w:rFonts w:ascii="Century Gothic" w:eastAsia="Century Gothic" w:hAnsi="Century Gothic" w:cs="Century Gothic"/>
          <w:color w:val="231F20"/>
        </w:rPr>
        <w:t xml:space="preserve"> to deploy and scale logistics applications, improving system scalability and reducing downtime during peak periods.</w:t>
      </w:r>
    </w:p>
    <w:p w14:paraId="2F483F6C"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Developed secure authentication and authorization mechanisms using </w:t>
      </w:r>
      <w:r w:rsidRPr="00C332E9">
        <w:rPr>
          <w:rFonts w:ascii="Century Gothic" w:eastAsia="Century Gothic" w:hAnsi="Century Gothic" w:cs="Century Gothic"/>
          <w:b/>
          <w:bCs/>
          <w:color w:val="231F20"/>
        </w:rPr>
        <w:t>OAuth 2.0</w:t>
      </w:r>
      <w:r w:rsidRPr="00C332E9">
        <w:rPr>
          <w:rFonts w:ascii="Century Gothic" w:eastAsia="Century Gothic" w:hAnsi="Century Gothic" w:cs="Century Gothic"/>
          <w:color w:val="231F20"/>
        </w:rPr>
        <w:t xml:space="preserve"> and </w:t>
      </w:r>
      <w:r w:rsidRPr="00C332E9">
        <w:rPr>
          <w:rFonts w:ascii="Century Gothic" w:eastAsia="Century Gothic" w:hAnsi="Century Gothic" w:cs="Century Gothic"/>
          <w:b/>
          <w:bCs/>
          <w:color w:val="231F20"/>
        </w:rPr>
        <w:t>JWT</w:t>
      </w:r>
      <w:r w:rsidRPr="00C332E9">
        <w:rPr>
          <w:rFonts w:ascii="Century Gothic" w:eastAsia="Century Gothic" w:hAnsi="Century Gothic" w:cs="Century Gothic"/>
          <w:color w:val="231F20"/>
        </w:rPr>
        <w:t>, ensuring the protection of sensitive customer data.</w:t>
      </w:r>
    </w:p>
    <w:p w14:paraId="7084C20D"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Automated deployment processes with </w:t>
      </w:r>
      <w:r w:rsidRPr="00C332E9">
        <w:rPr>
          <w:rFonts w:ascii="Century Gothic" w:eastAsia="Century Gothic" w:hAnsi="Century Gothic" w:cs="Century Gothic"/>
          <w:b/>
          <w:bCs/>
          <w:color w:val="231F20"/>
        </w:rPr>
        <w:t>Docker</w:t>
      </w:r>
      <w:r w:rsidRPr="00C332E9">
        <w:rPr>
          <w:rFonts w:ascii="Century Gothic" w:eastAsia="Century Gothic" w:hAnsi="Century Gothic" w:cs="Century Gothic"/>
          <w:color w:val="231F20"/>
        </w:rPr>
        <w:t xml:space="preserve"> and </w:t>
      </w:r>
      <w:r w:rsidRPr="00C332E9">
        <w:rPr>
          <w:rFonts w:ascii="Century Gothic" w:eastAsia="Century Gothic" w:hAnsi="Century Gothic" w:cs="Century Gothic"/>
          <w:b/>
          <w:bCs/>
          <w:color w:val="231F20"/>
        </w:rPr>
        <w:t>Jenkins</w:t>
      </w:r>
      <w:r w:rsidRPr="00C332E9">
        <w:rPr>
          <w:rFonts w:ascii="Century Gothic" w:eastAsia="Century Gothic" w:hAnsi="Century Gothic" w:cs="Century Gothic"/>
          <w:color w:val="231F20"/>
        </w:rPr>
        <w:t>, improving the consistency and reliability of the application deployment pipeline.</w:t>
      </w:r>
    </w:p>
    <w:p w14:paraId="4C1C70BE"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Built and exposed </w:t>
      </w:r>
      <w:r w:rsidRPr="00C332E9">
        <w:rPr>
          <w:rFonts w:ascii="Century Gothic" w:eastAsia="Century Gothic" w:hAnsi="Century Gothic" w:cs="Century Gothic"/>
          <w:b/>
          <w:bCs/>
          <w:color w:val="231F20"/>
        </w:rPr>
        <w:t>SOAP</w:t>
      </w:r>
      <w:r w:rsidRPr="00C332E9">
        <w:rPr>
          <w:rFonts w:ascii="Century Gothic" w:eastAsia="Century Gothic" w:hAnsi="Century Gothic" w:cs="Century Gothic"/>
          <w:color w:val="231F20"/>
        </w:rPr>
        <w:t xml:space="preserve"> and </w:t>
      </w:r>
      <w:r w:rsidRPr="00C332E9">
        <w:rPr>
          <w:rFonts w:ascii="Century Gothic" w:eastAsia="Century Gothic" w:hAnsi="Century Gothic" w:cs="Century Gothic"/>
          <w:b/>
          <w:bCs/>
          <w:color w:val="231F20"/>
        </w:rPr>
        <w:t>RESTful</w:t>
      </w:r>
      <w:r w:rsidRPr="00C332E9">
        <w:rPr>
          <w:rFonts w:ascii="Century Gothic" w:eastAsia="Century Gothic" w:hAnsi="Century Gothic" w:cs="Century Gothic"/>
          <w:color w:val="231F20"/>
        </w:rPr>
        <w:t xml:space="preserve"> web services to enable smooth integration with external systems and partners, automating logistics processes and data exchange.</w:t>
      </w:r>
    </w:p>
    <w:p w14:paraId="11A1B1ED"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 xml:space="preserve">Designed and implemented the </w:t>
      </w:r>
      <w:r w:rsidRPr="00C332E9">
        <w:rPr>
          <w:rFonts w:ascii="Century Gothic" w:eastAsia="Century Gothic" w:hAnsi="Century Gothic" w:cs="Century Gothic"/>
          <w:b/>
          <w:bCs/>
          <w:color w:val="231F20"/>
        </w:rPr>
        <w:t>Model-View-Controller (MVC</w:t>
      </w:r>
      <w:r w:rsidRPr="00C332E9">
        <w:rPr>
          <w:rFonts w:ascii="Century Gothic" w:eastAsia="Century Gothic" w:hAnsi="Century Gothic" w:cs="Century Gothic"/>
          <w:color w:val="231F20"/>
        </w:rPr>
        <w:t xml:space="preserve">) architecture using </w:t>
      </w:r>
      <w:r w:rsidRPr="00C332E9">
        <w:rPr>
          <w:rFonts w:ascii="Century Gothic" w:eastAsia="Century Gothic" w:hAnsi="Century Gothic" w:cs="Century Gothic"/>
          <w:b/>
          <w:bCs/>
          <w:color w:val="231F20"/>
        </w:rPr>
        <w:t>Spring MVC</w:t>
      </w:r>
      <w:r w:rsidRPr="00C332E9">
        <w:rPr>
          <w:rFonts w:ascii="Century Gothic" w:eastAsia="Century Gothic" w:hAnsi="Century Gothic" w:cs="Century Gothic"/>
          <w:color w:val="231F20"/>
        </w:rPr>
        <w:t>, ensuring a clear separation of concerns and simplifying application maintenance.</w:t>
      </w:r>
    </w:p>
    <w:p w14:paraId="622FDB83" w14:textId="77777777" w:rsidR="00FF7AD6" w:rsidRPr="00C332E9" w:rsidRDefault="00FF7AD6" w:rsidP="00FF7AD6">
      <w:pPr>
        <w:pStyle w:val="divdocumentulli"/>
        <w:numPr>
          <w:ilvl w:val="0"/>
          <w:numId w:val="8"/>
        </w:numPr>
        <w:spacing w:line="280" w:lineRule="atLeast"/>
        <w:rPr>
          <w:rStyle w:val="span"/>
          <w:rFonts w:ascii="Century Gothic" w:eastAsia="Century Gothic" w:hAnsi="Century Gothic" w:cs="Century Gothic"/>
          <w:color w:val="231F20"/>
        </w:rPr>
      </w:pPr>
      <w:r w:rsidRPr="00C332E9">
        <w:rPr>
          <w:rStyle w:val="span"/>
          <w:rFonts w:ascii="Century Gothic" w:eastAsia="Century Gothic" w:hAnsi="Century Gothic" w:cs="Century Gothic"/>
          <w:color w:val="231F20"/>
        </w:rPr>
        <w:lastRenderedPageBreak/>
        <w:t>Engaged in designing software systems, ensuring that each component was intentionally structured for optimal functionality and maintainability.</w:t>
      </w:r>
    </w:p>
    <w:p w14:paraId="3F881239" w14:textId="55F5E9D2"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Style w:val="span"/>
          <w:rFonts w:ascii="Century Gothic" w:eastAsia="Century Gothic" w:hAnsi="Century Gothic" w:cs="Century Gothic"/>
          <w:color w:val="231F20"/>
        </w:rPr>
        <w:t>Leveraged design patterns as industry-standard solutions to common software challenges, improving development efficiency and code reusability.</w:t>
      </w:r>
    </w:p>
    <w:p w14:paraId="306EDEB9" w14:textId="77777777"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Collaborated with QA engineers and business analysts to write automated tests, ensuring the quality and stability of all new features before release.</w:t>
      </w:r>
    </w:p>
    <w:p w14:paraId="0E2BA6AA" w14:textId="582F7A2C" w:rsidR="00FF7AD6" w:rsidRPr="00C332E9" w:rsidRDefault="00FF7AD6" w:rsidP="00FF7AD6">
      <w:pPr>
        <w:pStyle w:val="divdocumentulli"/>
        <w:numPr>
          <w:ilvl w:val="0"/>
          <w:numId w:val="8"/>
        </w:numPr>
        <w:spacing w:line="280" w:lineRule="atLeast"/>
        <w:rPr>
          <w:rFonts w:ascii="Century Gothic" w:eastAsia="Century Gothic" w:hAnsi="Century Gothic" w:cs="Century Gothic"/>
          <w:color w:val="231F20"/>
        </w:rPr>
      </w:pPr>
      <w:r w:rsidRPr="00C332E9">
        <w:rPr>
          <w:rFonts w:ascii="Century Gothic" w:eastAsia="Century Gothic" w:hAnsi="Century Gothic" w:cs="Century Gothic"/>
          <w:color w:val="231F20"/>
        </w:rPr>
        <w:t>Played a key role in implementing logging and monitoring systems for real-time tracking of application performance and health, ensuring minimal disruptions.</w:t>
      </w:r>
    </w:p>
    <w:p w14:paraId="03745A04" w14:textId="77777777" w:rsidR="00FF7AD6" w:rsidRDefault="00FF7AD6" w:rsidP="00FF7AD6">
      <w:pPr>
        <w:pStyle w:val="p"/>
        <w:spacing w:line="280" w:lineRule="atLeast"/>
        <w:ind w:left="1420"/>
        <w:rPr>
          <w:rStyle w:val="span"/>
          <w:rFonts w:ascii="Century Gothic" w:eastAsia="Century Gothic" w:hAnsi="Century Gothic" w:cs="Century Gothic"/>
          <w:color w:val="231F20"/>
          <w:sz w:val="22"/>
          <w:szCs w:val="22"/>
        </w:rPr>
      </w:pPr>
    </w:p>
    <w:p w14:paraId="37FC22C5" w14:textId="77777777" w:rsidR="00FF7AD6" w:rsidRPr="00FF7AD6" w:rsidRDefault="00FF7AD6" w:rsidP="00FF7AD6">
      <w:pPr>
        <w:pStyle w:val="divdocumentulli"/>
        <w:spacing w:line="280" w:lineRule="atLeast"/>
        <w:ind w:left="940"/>
        <w:rPr>
          <w:rStyle w:val="span"/>
          <w:rFonts w:ascii="Century Gothic" w:eastAsia="Century Gothic" w:hAnsi="Century Gothic" w:cs="Century Gothic"/>
          <w:color w:val="231F20"/>
          <w:sz w:val="22"/>
          <w:szCs w:val="22"/>
        </w:rPr>
      </w:pPr>
    </w:p>
    <w:p w14:paraId="0F1E3EA5" w14:textId="77777777" w:rsidR="00744651" w:rsidRDefault="00E639EC" w:rsidP="00744651">
      <w:pPr>
        <w:pStyle w:val="divdocumentdivsectiontitle"/>
        <w:spacing w:before="300" w:after="80"/>
        <w:rPr>
          <w:rFonts w:ascii="Palatino Linotype" w:eastAsia="Palatino Linotype" w:hAnsi="Palatino Linotype" w:cs="Palatino Linotype"/>
          <w:b/>
          <w:bCs/>
          <w:caps/>
          <w:spacing w:val="10"/>
          <w:sz w:val="28"/>
          <w:szCs w:val="28"/>
        </w:rPr>
      </w:pPr>
      <w:r w:rsidRPr="00744651">
        <w:rPr>
          <w:rFonts w:ascii="Palatino Linotype" w:eastAsia="Palatino Linotype" w:hAnsi="Palatino Linotype" w:cs="Palatino Linotype"/>
          <w:b/>
          <w:bCs/>
          <w:caps/>
          <w:spacing w:val="10"/>
          <w:sz w:val="28"/>
          <w:szCs w:val="28"/>
        </w:rPr>
        <w:t>Education</w:t>
      </w:r>
      <w:r w:rsidR="00B57793" w:rsidRPr="00744651">
        <w:rPr>
          <w:rFonts w:ascii="Palatino Linotype" w:eastAsia="Palatino Linotype" w:hAnsi="Palatino Linotype" w:cs="Palatino Linotype"/>
          <w:b/>
          <w:bCs/>
          <w:caps/>
          <w:spacing w:val="10"/>
          <w:sz w:val="28"/>
          <w:szCs w:val="28"/>
        </w:rPr>
        <w:t>:</w:t>
      </w:r>
    </w:p>
    <w:p w14:paraId="60BDFCA9" w14:textId="1EABF056" w:rsidR="00E42B91" w:rsidRPr="00744651" w:rsidRDefault="00744651" w:rsidP="00744651">
      <w:pPr>
        <w:pStyle w:val="divdocumentdivsectiontitle"/>
        <w:spacing w:before="300" w:after="80"/>
        <w:rPr>
          <w:rFonts w:ascii="Palatino Linotype" w:eastAsia="Palatino Linotype" w:hAnsi="Palatino Linotype" w:cs="Palatino Linotype"/>
          <w:b/>
          <w:bCs/>
          <w:caps/>
          <w:spacing w:val="10"/>
          <w:sz w:val="28"/>
          <w:szCs w:val="28"/>
        </w:rPr>
      </w:pPr>
      <w:r>
        <w:rPr>
          <w:rFonts w:ascii="Palatino Linotype" w:eastAsia="Palatino Linotype" w:hAnsi="Palatino Linotype" w:cs="Palatino Linotype"/>
          <w:b/>
          <w:bCs/>
          <w:caps/>
          <w:spacing w:val="10"/>
          <w:sz w:val="28"/>
          <w:szCs w:val="28"/>
        </w:rPr>
        <w:t xml:space="preserve">          </w:t>
      </w:r>
      <w:r w:rsidR="00E639EC" w:rsidRPr="00744651">
        <w:rPr>
          <w:rStyle w:val="span"/>
          <w:rFonts w:ascii="Century Gothic" w:eastAsia="Century Gothic" w:hAnsi="Century Gothic" w:cs="Century Gothic"/>
          <w:b/>
          <w:bCs/>
          <w:color w:val="231F20"/>
        </w:rPr>
        <w:t>Bachelor of</w:t>
      </w:r>
      <w:r w:rsidRPr="00744651">
        <w:rPr>
          <w:rStyle w:val="span"/>
          <w:rFonts w:ascii="Century Gothic" w:eastAsia="Century Gothic" w:hAnsi="Century Gothic" w:cs="Century Gothic"/>
          <w:b/>
          <w:bCs/>
          <w:color w:val="231F20"/>
        </w:rPr>
        <w:t xml:space="preserve"> Computer</w:t>
      </w:r>
      <w:r w:rsidR="00E639EC" w:rsidRPr="00744651">
        <w:rPr>
          <w:rStyle w:val="span"/>
          <w:rFonts w:ascii="Century Gothic" w:eastAsia="Century Gothic" w:hAnsi="Century Gothic" w:cs="Century Gothic"/>
          <w:b/>
          <w:bCs/>
          <w:color w:val="231F20"/>
        </w:rPr>
        <w:t xml:space="preserve"> Science</w:t>
      </w:r>
      <w:r w:rsidR="00E639EC" w:rsidRPr="00744651">
        <w:rPr>
          <w:rStyle w:val="documenttxtBold"/>
          <w:rFonts w:ascii="Century Gothic" w:eastAsia="Century Gothic" w:hAnsi="Century Gothic" w:cs="Century Gothic"/>
          <w:color w:val="231F20"/>
          <w:sz w:val="24"/>
          <w:szCs w:val="24"/>
        </w:rPr>
        <w:t xml:space="preserve"> </w:t>
      </w:r>
    </w:p>
    <w:p w14:paraId="7392BABB" w14:textId="3D316452" w:rsidR="00E42B91" w:rsidRPr="0059002D" w:rsidRDefault="00744651" w:rsidP="00744651">
      <w:pPr>
        <w:pStyle w:val="spanpaddedline"/>
        <w:spacing w:line="280" w:lineRule="atLeast"/>
        <w:ind w:left="700"/>
        <w:rPr>
          <w:rFonts w:ascii="Century Gothic" w:eastAsia="Century Gothic" w:hAnsi="Century Gothic" w:cs="Century Gothic"/>
          <w:color w:val="231F20"/>
          <w:sz w:val="28"/>
          <w:szCs w:val="28"/>
        </w:rPr>
      </w:pPr>
      <w:r>
        <w:rPr>
          <w:rFonts w:ascii="Century Gothic" w:eastAsia="Century Gothic" w:hAnsi="Century Gothic" w:cs="Century Gothic"/>
          <w:color w:val="231F20"/>
          <w:sz w:val="28"/>
          <w:szCs w:val="28"/>
        </w:rPr>
        <w:t xml:space="preserve"> </w:t>
      </w:r>
      <w:r w:rsidRPr="0059002D">
        <w:rPr>
          <w:rFonts w:ascii="Century Gothic" w:eastAsia="Century Gothic" w:hAnsi="Century Gothic" w:cs="Century Gothic"/>
          <w:color w:val="231F20"/>
          <w:sz w:val="28"/>
          <w:szCs w:val="28"/>
        </w:rPr>
        <w:t>KITSW, Warangal, India</w:t>
      </w:r>
    </w:p>
    <w:p w14:paraId="24094779" w14:textId="77777777" w:rsidR="00BC5929" w:rsidRDefault="00BC5929" w:rsidP="00744651">
      <w:pPr>
        <w:pStyle w:val="spanpaddedline"/>
        <w:spacing w:line="280" w:lineRule="atLeast"/>
        <w:ind w:left="700"/>
        <w:rPr>
          <w:rFonts w:ascii="Century Gothic" w:eastAsia="Century Gothic" w:hAnsi="Century Gothic" w:cs="Century Gothic"/>
        </w:rPr>
      </w:pPr>
    </w:p>
    <w:p w14:paraId="064D3A6C" w14:textId="19F85206" w:rsidR="00BC5929" w:rsidRPr="00744651" w:rsidRDefault="00BC5929" w:rsidP="00BC5929">
      <w:pPr>
        <w:pStyle w:val="divdocumentdivsectiontitle"/>
        <w:spacing w:before="300" w:after="80"/>
        <w:rPr>
          <w:rFonts w:ascii="Palatino Linotype" w:eastAsia="Palatino Linotype" w:hAnsi="Palatino Linotype" w:cs="Palatino Linotype"/>
          <w:b/>
          <w:bCs/>
          <w:caps/>
          <w:spacing w:val="10"/>
          <w:sz w:val="28"/>
          <w:szCs w:val="28"/>
        </w:rPr>
      </w:pPr>
      <w:r>
        <w:rPr>
          <w:rStyle w:val="span"/>
          <w:rFonts w:ascii="Century Gothic" w:eastAsia="Century Gothic" w:hAnsi="Century Gothic" w:cs="Century Gothic"/>
          <w:b/>
          <w:bCs/>
          <w:color w:val="231F20"/>
        </w:rPr>
        <w:t xml:space="preserve">            Masters</w:t>
      </w:r>
      <w:r w:rsidRPr="00744651">
        <w:rPr>
          <w:rStyle w:val="span"/>
          <w:rFonts w:ascii="Century Gothic" w:eastAsia="Century Gothic" w:hAnsi="Century Gothic" w:cs="Century Gothic"/>
          <w:b/>
          <w:bCs/>
          <w:color w:val="231F20"/>
        </w:rPr>
        <w:t xml:space="preserve"> of Computer Science</w:t>
      </w:r>
      <w:r w:rsidRPr="00744651">
        <w:rPr>
          <w:rStyle w:val="documenttxtBold"/>
          <w:rFonts w:ascii="Century Gothic" w:eastAsia="Century Gothic" w:hAnsi="Century Gothic" w:cs="Century Gothic"/>
          <w:color w:val="231F20"/>
          <w:sz w:val="24"/>
          <w:szCs w:val="24"/>
        </w:rPr>
        <w:t xml:space="preserve"> </w:t>
      </w:r>
    </w:p>
    <w:p w14:paraId="2B375F3C" w14:textId="2F3FA6EE" w:rsidR="00BC5929" w:rsidRPr="0059002D" w:rsidRDefault="00BC5929" w:rsidP="00744651">
      <w:pPr>
        <w:pStyle w:val="spanpaddedline"/>
        <w:spacing w:line="280" w:lineRule="atLeast"/>
        <w:ind w:left="700"/>
        <w:rPr>
          <w:rFonts w:ascii="Century Gothic" w:eastAsia="Century Gothic" w:hAnsi="Century Gothic" w:cs="Century Gothic"/>
          <w:color w:val="231F20"/>
          <w:sz w:val="28"/>
          <w:szCs w:val="28"/>
        </w:rPr>
      </w:pPr>
      <w:r>
        <w:rPr>
          <w:rFonts w:ascii="Century Gothic" w:eastAsia="Century Gothic" w:hAnsi="Century Gothic" w:cs="Century Gothic"/>
          <w:color w:val="231F20"/>
          <w:sz w:val="28"/>
          <w:szCs w:val="28"/>
        </w:rPr>
        <w:t xml:space="preserve"> </w:t>
      </w:r>
      <w:r w:rsidRPr="0059002D">
        <w:rPr>
          <w:rFonts w:ascii="Century Gothic" w:eastAsia="Century Gothic" w:hAnsi="Century Gothic" w:cs="Century Gothic"/>
          <w:color w:val="231F20"/>
          <w:sz w:val="28"/>
          <w:szCs w:val="28"/>
        </w:rPr>
        <w:t xml:space="preserve">University of Cincinnati, Ohio </w:t>
      </w:r>
    </w:p>
    <w:sectPr w:rsidR="00BC5929" w:rsidRPr="0059002D">
      <w:pgSz w:w="12240" w:h="15840"/>
      <w:pgMar w:top="600" w:right="800" w:bottom="6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477B5342-B685-4108-B9BF-0F37FC81103C}"/>
    <w:embedBold r:id="rId2" w:fontKey="{878EE53E-3196-41E5-B805-633C9AF63DD1}"/>
  </w:font>
  <w:font w:name="Century Gothic">
    <w:panose1 w:val="020B0502020202020204"/>
    <w:charset w:val="00"/>
    <w:family w:val="swiss"/>
    <w:pitch w:val="variable"/>
    <w:sig w:usb0="00000287" w:usb1="00000000" w:usb2="00000000" w:usb3="00000000" w:csb0="0000009F" w:csb1="00000000"/>
    <w:embedRegular r:id="rId3" w:fontKey="{5DD4AEFA-134C-4616-A28C-7199BEB84692}"/>
    <w:embedBold r:id="rId4" w:fontKey="{7258EBD8-E8E6-4EF3-B015-15CA5E2D611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8989FE0">
      <w:start w:val="1"/>
      <w:numFmt w:val="bullet"/>
      <w:lvlText w:val=""/>
      <w:lvlJc w:val="left"/>
      <w:pPr>
        <w:ind w:left="720" w:hanging="360"/>
      </w:pPr>
      <w:rPr>
        <w:rFonts w:ascii="Symbol" w:hAnsi="Symbol"/>
      </w:rPr>
    </w:lvl>
    <w:lvl w:ilvl="1" w:tplc="EFBCB4DE">
      <w:start w:val="1"/>
      <w:numFmt w:val="bullet"/>
      <w:lvlText w:val="o"/>
      <w:lvlJc w:val="left"/>
      <w:pPr>
        <w:tabs>
          <w:tab w:val="num" w:pos="1440"/>
        </w:tabs>
        <w:ind w:left="1440" w:hanging="360"/>
      </w:pPr>
      <w:rPr>
        <w:rFonts w:ascii="Courier New" w:hAnsi="Courier New"/>
      </w:rPr>
    </w:lvl>
    <w:lvl w:ilvl="2" w:tplc="3E440990">
      <w:start w:val="1"/>
      <w:numFmt w:val="bullet"/>
      <w:lvlText w:val=""/>
      <w:lvlJc w:val="left"/>
      <w:pPr>
        <w:tabs>
          <w:tab w:val="num" w:pos="2160"/>
        </w:tabs>
        <w:ind w:left="2160" w:hanging="360"/>
      </w:pPr>
      <w:rPr>
        <w:rFonts w:ascii="Wingdings" w:hAnsi="Wingdings"/>
      </w:rPr>
    </w:lvl>
    <w:lvl w:ilvl="3" w:tplc="44E68006">
      <w:start w:val="1"/>
      <w:numFmt w:val="bullet"/>
      <w:lvlText w:val=""/>
      <w:lvlJc w:val="left"/>
      <w:pPr>
        <w:tabs>
          <w:tab w:val="num" w:pos="2880"/>
        </w:tabs>
        <w:ind w:left="2880" w:hanging="360"/>
      </w:pPr>
      <w:rPr>
        <w:rFonts w:ascii="Symbol" w:hAnsi="Symbol"/>
      </w:rPr>
    </w:lvl>
    <w:lvl w:ilvl="4" w:tplc="FD60FD78">
      <w:start w:val="1"/>
      <w:numFmt w:val="bullet"/>
      <w:lvlText w:val="o"/>
      <w:lvlJc w:val="left"/>
      <w:pPr>
        <w:tabs>
          <w:tab w:val="num" w:pos="3600"/>
        </w:tabs>
        <w:ind w:left="3600" w:hanging="360"/>
      </w:pPr>
      <w:rPr>
        <w:rFonts w:ascii="Courier New" w:hAnsi="Courier New"/>
      </w:rPr>
    </w:lvl>
    <w:lvl w:ilvl="5" w:tplc="873EEA98">
      <w:start w:val="1"/>
      <w:numFmt w:val="bullet"/>
      <w:lvlText w:val=""/>
      <w:lvlJc w:val="left"/>
      <w:pPr>
        <w:tabs>
          <w:tab w:val="num" w:pos="4320"/>
        </w:tabs>
        <w:ind w:left="4320" w:hanging="360"/>
      </w:pPr>
      <w:rPr>
        <w:rFonts w:ascii="Wingdings" w:hAnsi="Wingdings"/>
      </w:rPr>
    </w:lvl>
    <w:lvl w:ilvl="6" w:tplc="72386A66">
      <w:start w:val="1"/>
      <w:numFmt w:val="bullet"/>
      <w:lvlText w:val=""/>
      <w:lvlJc w:val="left"/>
      <w:pPr>
        <w:tabs>
          <w:tab w:val="num" w:pos="5040"/>
        </w:tabs>
        <w:ind w:left="5040" w:hanging="360"/>
      </w:pPr>
      <w:rPr>
        <w:rFonts w:ascii="Symbol" w:hAnsi="Symbol"/>
      </w:rPr>
    </w:lvl>
    <w:lvl w:ilvl="7" w:tplc="5FA6F92A">
      <w:start w:val="1"/>
      <w:numFmt w:val="bullet"/>
      <w:lvlText w:val="o"/>
      <w:lvlJc w:val="left"/>
      <w:pPr>
        <w:tabs>
          <w:tab w:val="num" w:pos="5760"/>
        </w:tabs>
        <w:ind w:left="5760" w:hanging="360"/>
      </w:pPr>
      <w:rPr>
        <w:rFonts w:ascii="Courier New" w:hAnsi="Courier New"/>
      </w:rPr>
    </w:lvl>
    <w:lvl w:ilvl="8" w:tplc="5024E9F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EFA5588">
      <w:start w:val="1"/>
      <w:numFmt w:val="bullet"/>
      <w:lvlText w:val=""/>
      <w:lvlJc w:val="left"/>
      <w:pPr>
        <w:ind w:left="720" w:hanging="360"/>
      </w:pPr>
      <w:rPr>
        <w:rFonts w:ascii="Symbol" w:hAnsi="Symbol"/>
      </w:rPr>
    </w:lvl>
    <w:lvl w:ilvl="1" w:tplc="A7282972">
      <w:start w:val="1"/>
      <w:numFmt w:val="bullet"/>
      <w:lvlText w:val="o"/>
      <w:lvlJc w:val="left"/>
      <w:pPr>
        <w:tabs>
          <w:tab w:val="num" w:pos="1440"/>
        </w:tabs>
        <w:ind w:left="1440" w:hanging="360"/>
      </w:pPr>
      <w:rPr>
        <w:rFonts w:ascii="Courier New" w:hAnsi="Courier New"/>
      </w:rPr>
    </w:lvl>
    <w:lvl w:ilvl="2" w:tplc="4FEA5660">
      <w:start w:val="1"/>
      <w:numFmt w:val="bullet"/>
      <w:lvlText w:val=""/>
      <w:lvlJc w:val="left"/>
      <w:pPr>
        <w:tabs>
          <w:tab w:val="num" w:pos="2160"/>
        </w:tabs>
        <w:ind w:left="2160" w:hanging="360"/>
      </w:pPr>
      <w:rPr>
        <w:rFonts w:ascii="Wingdings" w:hAnsi="Wingdings"/>
      </w:rPr>
    </w:lvl>
    <w:lvl w:ilvl="3" w:tplc="1B08511C">
      <w:start w:val="1"/>
      <w:numFmt w:val="bullet"/>
      <w:lvlText w:val=""/>
      <w:lvlJc w:val="left"/>
      <w:pPr>
        <w:tabs>
          <w:tab w:val="num" w:pos="2880"/>
        </w:tabs>
        <w:ind w:left="2880" w:hanging="360"/>
      </w:pPr>
      <w:rPr>
        <w:rFonts w:ascii="Symbol" w:hAnsi="Symbol"/>
      </w:rPr>
    </w:lvl>
    <w:lvl w:ilvl="4" w:tplc="10F4C866">
      <w:start w:val="1"/>
      <w:numFmt w:val="bullet"/>
      <w:lvlText w:val="o"/>
      <w:lvlJc w:val="left"/>
      <w:pPr>
        <w:tabs>
          <w:tab w:val="num" w:pos="3600"/>
        </w:tabs>
        <w:ind w:left="3600" w:hanging="360"/>
      </w:pPr>
      <w:rPr>
        <w:rFonts w:ascii="Courier New" w:hAnsi="Courier New"/>
      </w:rPr>
    </w:lvl>
    <w:lvl w:ilvl="5" w:tplc="867A6934">
      <w:start w:val="1"/>
      <w:numFmt w:val="bullet"/>
      <w:lvlText w:val=""/>
      <w:lvlJc w:val="left"/>
      <w:pPr>
        <w:tabs>
          <w:tab w:val="num" w:pos="4320"/>
        </w:tabs>
        <w:ind w:left="4320" w:hanging="360"/>
      </w:pPr>
      <w:rPr>
        <w:rFonts w:ascii="Wingdings" w:hAnsi="Wingdings"/>
      </w:rPr>
    </w:lvl>
    <w:lvl w:ilvl="6" w:tplc="5FA81206">
      <w:start w:val="1"/>
      <w:numFmt w:val="bullet"/>
      <w:lvlText w:val=""/>
      <w:lvlJc w:val="left"/>
      <w:pPr>
        <w:tabs>
          <w:tab w:val="num" w:pos="5040"/>
        </w:tabs>
        <w:ind w:left="5040" w:hanging="360"/>
      </w:pPr>
      <w:rPr>
        <w:rFonts w:ascii="Symbol" w:hAnsi="Symbol"/>
      </w:rPr>
    </w:lvl>
    <w:lvl w:ilvl="7" w:tplc="B4047988">
      <w:start w:val="1"/>
      <w:numFmt w:val="bullet"/>
      <w:lvlText w:val="o"/>
      <w:lvlJc w:val="left"/>
      <w:pPr>
        <w:tabs>
          <w:tab w:val="num" w:pos="5760"/>
        </w:tabs>
        <w:ind w:left="5760" w:hanging="360"/>
      </w:pPr>
      <w:rPr>
        <w:rFonts w:ascii="Courier New" w:hAnsi="Courier New"/>
      </w:rPr>
    </w:lvl>
    <w:lvl w:ilvl="8" w:tplc="BB9A777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12AE11C">
      <w:start w:val="1"/>
      <w:numFmt w:val="bullet"/>
      <w:lvlText w:val=""/>
      <w:lvlJc w:val="left"/>
      <w:pPr>
        <w:ind w:left="720" w:hanging="360"/>
      </w:pPr>
      <w:rPr>
        <w:rFonts w:ascii="Symbol" w:hAnsi="Symbol"/>
      </w:rPr>
    </w:lvl>
    <w:lvl w:ilvl="1" w:tplc="99AAABB2">
      <w:start w:val="1"/>
      <w:numFmt w:val="bullet"/>
      <w:lvlText w:val="o"/>
      <w:lvlJc w:val="left"/>
      <w:pPr>
        <w:tabs>
          <w:tab w:val="num" w:pos="1440"/>
        </w:tabs>
        <w:ind w:left="1440" w:hanging="360"/>
      </w:pPr>
      <w:rPr>
        <w:rFonts w:ascii="Courier New" w:hAnsi="Courier New"/>
      </w:rPr>
    </w:lvl>
    <w:lvl w:ilvl="2" w:tplc="65340658">
      <w:start w:val="1"/>
      <w:numFmt w:val="bullet"/>
      <w:lvlText w:val=""/>
      <w:lvlJc w:val="left"/>
      <w:pPr>
        <w:tabs>
          <w:tab w:val="num" w:pos="2160"/>
        </w:tabs>
        <w:ind w:left="2160" w:hanging="360"/>
      </w:pPr>
      <w:rPr>
        <w:rFonts w:ascii="Wingdings" w:hAnsi="Wingdings"/>
      </w:rPr>
    </w:lvl>
    <w:lvl w:ilvl="3" w:tplc="D6F4E774">
      <w:start w:val="1"/>
      <w:numFmt w:val="bullet"/>
      <w:lvlText w:val=""/>
      <w:lvlJc w:val="left"/>
      <w:pPr>
        <w:tabs>
          <w:tab w:val="num" w:pos="2880"/>
        </w:tabs>
        <w:ind w:left="2880" w:hanging="360"/>
      </w:pPr>
      <w:rPr>
        <w:rFonts w:ascii="Symbol" w:hAnsi="Symbol"/>
      </w:rPr>
    </w:lvl>
    <w:lvl w:ilvl="4" w:tplc="F7F2B1CA">
      <w:start w:val="1"/>
      <w:numFmt w:val="bullet"/>
      <w:lvlText w:val="o"/>
      <w:lvlJc w:val="left"/>
      <w:pPr>
        <w:tabs>
          <w:tab w:val="num" w:pos="3600"/>
        </w:tabs>
        <w:ind w:left="3600" w:hanging="360"/>
      </w:pPr>
      <w:rPr>
        <w:rFonts w:ascii="Courier New" w:hAnsi="Courier New"/>
      </w:rPr>
    </w:lvl>
    <w:lvl w:ilvl="5" w:tplc="4628FBFE">
      <w:start w:val="1"/>
      <w:numFmt w:val="bullet"/>
      <w:lvlText w:val=""/>
      <w:lvlJc w:val="left"/>
      <w:pPr>
        <w:tabs>
          <w:tab w:val="num" w:pos="4320"/>
        </w:tabs>
        <w:ind w:left="4320" w:hanging="360"/>
      </w:pPr>
      <w:rPr>
        <w:rFonts w:ascii="Wingdings" w:hAnsi="Wingdings"/>
      </w:rPr>
    </w:lvl>
    <w:lvl w:ilvl="6" w:tplc="C178B59C">
      <w:start w:val="1"/>
      <w:numFmt w:val="bullet"/>
      <w:lvlText w:val=""/>
      <w:lvlJc w:val="left"/>
      <w:pPr>
        <w:tabs>
          <w:tab w:val="num" w:pos="5040"/>
        </w:tabs>
        <w:ind w:left="5040" w:hanging="360"/>
      </w:pPr>
      <w:rPr>
        <w:rFonts w:ascii="Symbol" w:hAnsi="Symbol"/>
      </w:rPr>
    </w:lvl>
    <w:lvl w:ilvl="7" w:tplc="D2CA29EC">
      <w:start w:val="1"/>
      <w:numFmt w:val="bullet"/>
      <w:lvlText w:val="o"/>
      <w:lvlJc w:val="left"/>
      <w:pPr>
        <w:tabs>
          <w:tab w:val="num" w:pos="5760"/>
        </w:tabs>
        <w:ind w:left="5760" w:hanging="360"/>
      </w:pPr>
      <w:rPr>
        <w:rFonts w:ascii="Courier New" w:hAnsi="Courier New"/>
      </w:rPr>
    </w:lvl>
    <w:lvl w:ilvl="8" w:tplc="9BD4A4A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A86CC70">
      <w:start w:val="1"/>
      <w:numFmt w:val="bullet"/>
      <w:lvlText w:val=""/>
      <w:lvlJc w:val="left"/>
      <w:pPr>
        <w:ind w:left="720" w:hanging="360"/>
      </w:pPr>
      <w:rPr>
        <w:rFonts w:ascii="Symbol" w:hAnsi="Symbol"/>
      </w:rPr>
    </w:lvl>
    <w:lvl w:ilvl="1" w:tplc="6E2E3652">
      <w:start w:val="1"/>
      <w:numFmt w:val="bullet"/>
      <w:lvlText w:val="o"/>
      <w:lvlJc w:val="left"/>
      <w:pPr>
        <w:tabs>
          <w:tab w:val="num" w:pos="1440"/>
        </w:tabs>
        <w:ind w:left="1440" w:hanging="360"/>
      </w:pPr>
      <w:rPr>
        <w:rFonts w:ascii="Courier New" w:hAnsi="Courier New"/>
      </w:rPr>
    </w:lvl>
    <w:lvl w:ilvl="2" w:tplc="6A3A90D6">
      <w:start w:val="1"/>
      <w:numFmt w:val="bullet"/>
      <w:lvlText w:val=""/>
      <w:lvlJc w:val="left"/>
      <w:pPr>
        <w:tabs>
          <w:tab w:val="num" w:pos="2160"/>
        </w:tabs>
        <w:ind w:left="2160" w:hanging="360"/>
      </w:pPr>
      <w:rPr>
        <w:rFonts w:ascii="Wingdings" w:hAnsi="Wingdings"/>
      </w:rPr>
    </w:lvl>
    <w:lvl w:ilvl="3" w:tplc="F94A2EBA">
      <w:start w:val="1"/>
      <w:numFmt w:val="bullet"/>
      <w:lvlText w:val=""/>
      <w:lvlJc w:val="left"/>
      <w:pPr>
        <w:tabs>
          <w:tab w:val="num" w:pos="2880"/>
        </w:tabs>
        <w:ind w:left="2880" w:hanging="360"/>
      </w:pPr>
      <w:rPr>
        <w:rFonts w:ascii="Symbol" w:hAnsi="Symbol"/>
      </w:rPr>
    </w:lvl>
    <w:lvl w:ilvl="4" w:tplc="0B1EE858">
      <w:start w:val="1"/>
      <w:numFmt w:val="bullet"/>
      <w:lvlText w:val="o"/>
      <w:lvlJc w:val="left"/>
      <w:pPr>
        <w:tabs>
          <w:tab w:val="num" w:pos="3600"/>
        </w:tabs>
        <w:ind w:left="3600" w:hanging="360"/>
      </w:pPr>
      <w:rPr>
        <w:rFonts w:ascii="Courier New" w:hAnsi="Courier New"/>
      </w:rPr>
    </w:lvl>
    <w:lvl w:ilvl="5" w:tplc="048E2188">
      <w:start w:val="1"/>
      <w:numFmt w:val="bullet"/>
      <w:lvlText w:val=""/>
      <w:lvlJc w:val="left"/>
      <w:pPr>
        <w:tabs>
          <w:tab w:val="num" w:pos="4320"/>
        </w:tabs>
        <w:ind w:left="4320" w:hanging="360"/>
      </w:pPr>
      <w:rPr>
        <w:rFonts w:ascii="Wingdings" w:hAnsi="Wingdings"/>
      </w:rPr>
    </w:lvl>
    <w:lvl w:ilvl="6" w:tplc="E2A6ABE4">
      <w:start w:val="1"/>
      <w:numFmt w:val="bullet"/>
      <w:lvlText w:val=""/>
      <w:lvlJc w:val="left"/>
      <w:pPr>
        <w:tabs>
          <w:tab w:val="num" w:pos="5040"/>
        </w:tabs>
        <w:ind w:left="5040" w:hanging="360"/>
      </w:pPr>
      <w:rPr>
        <w:rFonts w:ascii="Symbol" w:hAnsi="Symbol"/>
      </w:rPr>
    </w:lvl>
    <w:lvl w:ilvl="7" w:tplc="C49053C2">
      <w:start w:val="1"/>
      <w:numFmt w:val="bullet"/>
      <w:lvlText w:val="o"/>
      <w:lvlJc w:val="left"/>
      <w:pPr>
        <w:tabs>
          <w:tab w:val="num" w:pos="5760"/>
        </w:tabs>
        <w:ind w:left="5760" w:hanging="360"/>
      </w:pPr>
      <w:rPr>
        <w:rFonts w:ascii="Courier New" w:hAnsi="Courier New"/>
      </w:rPr>
    </w:lvl>
    <w:lvl w:ilvl="8" w:tplc="AECC4E36">
      <w:start w:val="1"/>
      <w:numFmt w:val="bullet"/>
      <w:lvlText w:val=""/>
      <w:lvlJc w:val="left"/>
      <w:pPr>
        <w:tabs>
          <w:tab w:val="num" w:pos="6480"/>
        </w:tabs>
        <w:ind w:left="6480" w:hanging="360"/>
      </w:pPr>
      <w:rPr>
        <w:rFonts w:ascii="Wingdings" w:hAnsi="Wingdings"/>
      </w:rPr>
    </w:lvl>
  </w:abstractNum>
  <w:abstractNum w:abstractNumId="4" w15:restartNumberingAfterBreak="0">
    <w:nsid w:val="110771E5"/>
    <w:multiLevelType w:val="hybridMultilevel"/>
    <w:tmpl w:val="52AC00C0"/>
    <w:lvl w:ilvl="0" w:tplc="08090001">
      <w:start w:val="1"/>
      <w:numFmt w:val="bullet"/>
      <w:lvlText w:val=""/>
      <w:lvlJc w:val="left"/>
      <w:pPr>
        <w:ind w:left="1420" w:hanging="360"/>
      </w:pPr>
      <w:rPr>
        <w:rFonts w:ascii="Symbol" w:hAnsi="Symbol"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5" w15:restartNumberingAfterBreak="0">
    <w:nsid w:val="5AAF3383"/>
    <w:multiLevelType w:val="hybridMultilevel"/>
    <w:tmpl w:val="35324484"/>
    <w:lvl w:ilvl="0" w:tplc="08090001">
      <w:start w:val="1"/>
      <w:numFmt w:val="bullet"/>
      <w:lvlText w:val=""/>
      <w:lvlJc w:val="left"/>
      <w:pPr>
        <w:ind w:left="1420" w:hanging="360"/>
      </w:pPr>
      <w:rPr>
        <w:rFonts w:ascii="Symbol" w:hAnsi="Symbol"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6" w15:restartNumberingAfterBreak="0">
    <w:nsid w:val="5E4E0F83"/>
    <w:multiLevelType w:val="hybridMultilevel"/>
    <w:tmpl w:val="790C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21A52"/>
    <w:multiLevelType w:val="hybridMultilevel"/>
    <w:tmpl w:val="F0D22892"/>
    <w:lvl w:ilvl="0" w:tplc="08090001">
      <w:start w:val="1"/>
      <w:numFmt w:val="bullet"/>
      <w:lvlText w:val=""/>
      <w:lvlJc w:val="left"/>
      <w:pPr>
        <w:ind w:left="1420" w:hanging="360"/>
      </w:pPr>
      <w:rPr>
        <w:rFonts w:ascii="Symbol" w:hAnsi="Symbol"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num w:numId="1" w16cid:durableId="356278090">
    <w:abstractNumId w:val="0"/>
  </w:num>
  <w:num w:numId="2" w16cid:durableId="949894915">
    <w:abstractNumId w:val="1"/>
  </w:num>
  <w:num w:numId="3" w16cid:durableId="1075785082">
    <w:abstractNumId w:val="2"/>
  </w:num>
  <w:num w:numId="4" w16cid:durableId="1687438398">
    <w:abstractNumId w:val="3"/>
  </w:num>
  <w:num w:numId="5" w16cid:durableId="351733004">
    <w:abstractNumId w:val="6"/>
  </w:num>
  <w:num w:numId="6" w16cid:durableId="1808939050">
    <w:abstractNumId w:val="5"/>
  </w:num>
  <w:num w:numId="7" w16cid:durableId="764154600">
    <w:abstractNumId w:val="7"/>
  </w:num>
  <w:num w:numId="8" w16cid:durableId="1295477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E42B91"/>
    <w:rsid w:val="000F61D9"/>
    <w:rsid w:val="001402DA"/>
    <w:rsid w:val="001954FB"/>
    <w:rsid w:val="003C125A"/>
    <w:rsid w:val="003D4FE8"/>
    <w:rsid w:val="004509AD"/>
    <w:rsid w:val="004F2D63"/>
    <w:rsid w:val="0059002D"/>
    <w:rsid w:val="005C465C"/>
    <w:rsid w:val="00687E1E"/>
    <w:rsid w:val="00744651"/>
    <w:rsid w:val="00947BD4"/>
    <w:rsid w:val="00A85DB3"/>
    <w:rsid w:val="00B57793"/>
    <w:rsid w:val="00BC5929"/>
    <w:rsid w:val="00C332E9"/>
    <w:rsid w:val="00E42B91"/>
    <w:rsid w:val="00E639EC"/>
    <w:rsid w:val="00F027FB"/>
    <w:rsid w:val="00FF7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BD91"/>
  <w15:docId w15:val="{3B79354E-8F6F-4508-B845-D7736428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980" w:lineRule="atLeast"/>
      <w:jc w:val="center"/>
    </w:pPr>
    <w:rPr>
      <w:rFonts w:ascii="Palatino Linotype" w:eastAsia="Palatino Linotype" w:hAnsi="Palatino Linotype" w:cs="Palatino Linotype"/>
      <w:color w:val="C46531"/>
      <w:spacing w:val="20"/>
      <w:sz w:val="74"/>
      <w:szCs w:val="7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ocumentprofTitle">
    <w:name w:val="document_profTitle"/>
    <w:basedOn w:val="Normal"/>
    <w:pPr>
      <w:spacing w:line="420" w:lineRule="atLeast"/>
    </w:pPr>
    <w:rPr>
      <w:sz w:val="30"/>
      <w:szCs w:val="30"/>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divaddressbottomdiv">
    <w:name w:val="div_document_div_address_bottomdiv"/>
    <w:basedOn w:val="Normal"/>
    <w:pPr>
      <w:pBdr>
        <w:bottom w:val="dashSmallGap" w:sz="8" w:space="0" w:color="CCCCCC"/>
      </w:pBdr>
    </w:p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80" w:lineRule="atLeast"/>
    </w:pPr>
    <w:rPr>
      <w:color w:val="C46531"/>
      <w:sz w:val="22"/>
      <w:szCs w:val="22"/>
    </w:rPr>
  </w:style>
  <w:style w:type="paragraph" w:customStyle="1" w:styleId="divdocumentsinglecolumn">
    <w:name w:val="div_document_singlecolumn"/>
    <w:basedOn w:val="Normal"/>
  </w:style>
  <w:style w:type="paragraph" w:customStyle="1" w:styleId="divdocumentulli">
    <w:name w:val="div_document_ul_li"/>
    <w:basedOn w:val="Normal"/>
    <w:pPr>
      <w:pBdr>
        <w:left w:val="none" w:sz="0" w:space="2" w:color="auto"/>
      </w:pBdr>
    </w:pPr>
  </w:style>
  <w:style w:type="character" w:customStyle="1" w:styleId="Strong1">
    <w:name w:val="Strong1"/>
    <w:basedOn w:val="DefaultParagraphFont"/>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paragraph" w:customStyle="1" w:styleId="documenttxtBoldParagraph">
    <w:name w:val="document_txtBold Paragraph"/>
    <w:basedOn w:val="Normal"/>
    <w:rPr>
      <w:b/>
      <w:bCs/>
    </w:rPr>
  </w:style>
  <w:style w:type="paragraph" w:customStyle="1" w:styleId="p">
    <w:name w:val="p"/>
    <w:basedOn w:val="Normal"/>
  </w:style>
  <w:style w:type="paragraph" w:styleId="NormalWeb">
    <w:name w:val="Normal (Web)"/>
    <w:basedOn w:val="Normal"/>
    <w:uiPriority w:val="99"/>
    <w:unhideWhenUsed/>
    <w:rsid w:val="00FF7AD6"/>
    <w:pPr>
      <w:spacing w:before="100" w:beforeAutospacing="1" w:after="100" w:afterAutospacing="1" w:line="240" w:lineRule="auto"/>
      <w:textAlignment w:val="auto"/>
    </w:pPr>
    <w:rPr>
      <w:lang w:val="en-GB" w:eastAsia="en-GB"/>
    </w:rPr>
  </w:style>
  <w:style w:type="character" w:styleId="Strong">
    <w:name w:val="Strong"/>
    <w:basedOn w:val="DefaultParagraphFont"/>
    <w:uiPriority w:val="22"/>
    <w:qFormat/>
    <w:rsid w:val="00FF7AD6"/>
    <w:rPr>
      <w:b/>
      <w:bCs/>
    </w:rPr>
  </w:style>
  <w:style w:type="paragraph" w:customStyle="1" w:styleId="documentulli">
    <w:name w:val="document_ul_li"/>
    <w:basedOn w:val="Normal"/>
    <w:rsid w:val="004F2D63"/>
    <w:pPr>
      <w:pBdr>
        <w:left w:val="none" w:sz="0" w:space="3"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36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5</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Mudiganti Reddy</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Mudiganti Reddy</dc:title>
  <cp:lastModifiedBy>Riya R</cp:lastModifiedBy>
  <cp:revision>13</cp:revision>
  <dcterms:created xsi:type="dcterms:W3CDTF">2025-01-29T15:51:00Z</dcterms:created>
  <dcterms:modified xsi:type="dcterms:W3CDTF">2025-01-30T15:11:00Z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8f244cae-c96e-4486-9223-68d5bb0f9183</vt:lpwstr>
  </property>
  <property fmtid="{D5CDD505-2E9C-101B-9397-08002B2CF9AE}" pid="3" name="x1ye=0">
    <vt:lpwstr>oH8AAB+LCAAAAAAABAAUmcWWo1AURT+IAW5D3N2Z4RLc4eu7etUgNSEJvHvP2XuFFCic4lmSFzGaQBmEgHCapHkIYv9eMU7INEo0kCP6AsXjxi595LIx5Jrx2Qq7pfvnrBO8rrPtujflYuqyviyZeguuzbWLUh2m4+QBivCs/mAqrgcGecM+vy7hh9zPMY6vr3m4S+OI8otwUBefq0ph1LeEMQ10+PrIlWXM4zy3PWwL9freUbsV5MOEljYRrjW</vt:lpwstr>
  </property>
  <property fmtid="{D5CDD505-2E9C-101B-9397-08002B2CF9AE}" pid="4" name="x1ye=1">
    <vt:lpwstr>+4vFs1o9UreDRsxMkGLu+lrhdyZW4RmkmzY2pwkQo0FJ5mdLAzr6Nel3UHw7V49D8YoWQ16SGES0BC0m94FaPI8+Xh/posfnILiFeBJzIOdFASzU0Tmo8y5Vbr7EhDanfJqNCOnIpm/VXQ9XXwVXYLHCh2pxRXO48DTXj7DlHZ0HYQAm2+MsSaTxec/7bFwZNWbFwxDY74IQtT3RXPCDRsK1Q02GAaNbrv1JsFJCm/BaQSRe/PXKYOylrY7Ml7Y</vt:lpwstr>
  </property>
  <property fmtid="{D5CDD505-2E9C-101B-9397-08002B2CF9AE}" pid="5" name="x1ye=10">
    <vt:lpwstr>FLKisadNUEJBY5yuXVKby/g9kmIs+fx2ACRD69U9lD67TtkEvOBhWUHW2qQixFacN1dxTP2S3RK9o28yDqOn8HfTyXykZMBTcLYbm4O5pXYw+pxX2wcTfR4csZb8Qu+M3HyITYMMfCJmIr4H3BiYEF7R5Revpp6mu+/vf4f72XFq2yamw40/NAEiuAMHmF1u+iknbpJIpdMWNg8avrHWHT8Dap3ktCH02XVjfW+8xwXSq6kJ3YbCC2d8W3ApvLb</vt:lpwstr>
  </property>
  <property fmtid="{D5CDD505-2E9C-101B-9397-08002B2CF9AE}" pid="6" name="x1ye=100">
    <vt:lpwstr>RyNu9bvUW9Hv2dzckKKew51dogi0ly0kjB/YVklwhK/46oW9eSTnr4zJfJom0juK3vozEla3yQHi9GvectBBz3Yzeg/FOn29d2lHwTPjvE0tmm9teuoeeqAEjJoVKXAbaVUkzKhDvGdjDxv50xHn1cyd0cGIWFtbxruraAnWmaAd1gfqarlfVPoSz2/Y7wx6MiZwOi8G4X2MVTsoBlpjrR88KpwwfQgP7UYIuLqf8LzNvVAfRzGxGqSafCUNuNl</vt:lpwstr>
  </property>
  <property fmtid="{D5CDD505-2E9C-101B-9397-08002B2CF9AE}" pid="7" name="x1ye=101">
    <vt:lpwstr>X9NCcc0zoYxmDUwQKDE8czu5j3/aVNNzc5pp5ckc3fsq7N7QlheZkvyWjxI7w6u8d2rcyR4kLpZjBgFOhcFl9fl8NLof9aQKvLcx5aUmztZf2Bizf34HPgBZPUyfKI3fq2cxjevdyx5eDHU9zBqg/izY+Tij2O4A6lUaAufCG5MTNVUr/b57ClJTbJkea49sBRIgzM9lMVTbzfQJp+RKsF2DzqYNTvfUOxcnjHW4AlYZg57bhzgYSZPbMoQirDX</vt:lpwstr>
  </property>
  <property fmtid="{D5CDD505-2E9C-101B-9397-08002B2CF9AE}" pid="8" name="x1ye=102">
    <vt:lpwstr>Nx26x1zcUpgWJ1QOUw6f7fQcTwcxh/wetwP3lyI/tgpUPIwpA/qmnRQIfXxY677p6LTOV7GTDdfqVJ2w3tYrVLE4+NdvS6kM/wWyCHwynSlCPgY0xecGweX3vr0xdOLH44TsTImANEMJVTrfkYwPbr22yb9HSbS9RzYb33mhHf5tzXSPvLMqhXyIuFqz7D4u4CbWX1+1Uw2iFTTSKb2UNJvzC9/j77a5sxPlXpwJXpmFNpmXpqqx71/yFsFao7E</vt:lpwstr>
  </property>
  <property fmtid="{D5CDD505-2E9C-101B-9397-08002B2CF9AE}" pid="9" name="x1ye=103">
    <vt:lpwstr>t27pTWFe1k7qgKJbza75I9vrdryu6tzGTh0H0x+CXahntAMzYfWv7BusDf+WD3hJbNnLthDB7/sSN+RdazFyuAQhqjAFmEgPBPMKPl8uBUUrah3ToI0lhgy80SW6mNlgHU/xpIguoFZhftAOn9RJBXpU4l3PU/ZUE+ItZD21Z2YRXKsr2aLPOos5BIQC+pur0jPD0KNeCB/xAc+ha40d1MG9fGaV8d7+89NkwhApeExO0iQ9QvhyU/zixcW7lVr</vt:lpwstr>
  </property>
  <property fmtid="{D5CDD505-2E9C-101B-9397-08002B2CF9AE}" pid="10" name="x1ye=104">
    <vt:lpwstr>uiDXAz6My5h3sVGnEBr1ISVQ+SUndGr6GxPHRzfmVrxJdBJmEMtC4jMr0ce+t/HsxoQBTYj83L/sHnqYD530cL7fwaNVllkzsiU6vzLoSaLeTrRE2rY05ARRG0cEeORetO1ZbCg/P7QJrJa5twMat63Mme8GRe4L6B3UaY9rxZ3RZjyAqVXWtRXs6s8tkOpE58D0rkxH/O/NL7oqqcy7YDF57OW3RdXTdZ75q6S/RPGqseyYMYvf5Sby7ntXELn</vt:lpwstr>
  </property>
  <property fmtid="{D5CDD505-2E9C-101B-9397-08002B2CF9AE}" pid="11" name="x1ye=105">
    <vt:lpwstr>qbZHBSk/RaPIGP9nIAkH4fjziyE8Md4MbwOKE2YJCAdWHsdNPzFWU5tY/SYaMSBMRDvpaqpBXmzBBNuBDQyMg0HLK/QC/kGypZG+1+HMeQjtuUQDMJwTXa5l3l7rvQol7Xptz6keUHaQQKySVdQnQjm0X/Zlpb5R72M58VKQtCETOPJ0jSZx8N9uPnd7lx04Ym5NY9bDOIXJ3HAJsWU43P+3VN7ga9eln/9LAPYqU+/2186NTUfT5bEScO+jXNa</vt:lpwstr>
  </property>
  <property fmtid="{D5CDD505-2E9C-101B-9397-08002B2CF9AE}" pid="12" name="x1ye=106">
    <vt:lpwstr>XhWuvoO0CIJozEsqZiPS3z6X1cTasCIjY8HUROpjY3Cc6+5FtWtBkB5GamFweDp/+zdJXBo9BNFudLjeFrfzG5/wafUv5EDVxko01DTEL+8LgQS3OmKK6PhBEY8P5ag+tCt9MZrw+3AlGH9x/xqLKHy3O+A7Sml5/3HNp3VDk0wxsuh/awKT3rxZ2rbuXUxXiXeHDi42u/VOb32syuwEzD9IdiKwRLkP9GzHscSeLP2b1cBKbuMgxNlcjhcyI20</vt:lpwstr>
  </property>
  <property fmtid="{D5CDD505-2E9C-101B-9397-08002B2CF9AE}" pid="13" name="x1ye=107">
    <vt:lpwstr>/GJVhcxltpTzyuV6/0bN271rB6SrzIwMukCSGl4yjCRNctexB8PQMgMQe0bFKydRGLIJ2Rbs4YV9M72ikL7B/3Bsi+YuFzor1cqBhvBhHsLypBacJfiDR9YzWJZmkSQ38AWRZ3VrtXfZRHc3rNG9YWdAQHhG5fsNqgMEHU6yDEYk9vFZSUp43J8i73LWwzRK87NpdjMfyuq6GlqXc5zAgCCGO5f+S5F1ppRNBQc3wSVm0BGvQm0cJUVq+x9wsg3</vt:lpwstr>
  </property>
  <property fmtid="{D5CDD505-2E9C-101B-9397-08002B2CF9AE}" pid="14" name="x1ye=108">
    <vt:lpwstr>IDdF0ws2t7eaVYPzNe53Fl52Cp0vuIQLVTV1BF3SAfClO0YTQCgoVm3oaceWIA+NY42iw1TbiGzfoQwChmP4YpIaFEAGcLz7cuN+Z0zTVl6Jcq92i4drYw1Bi8VMVymjvfpzc9WEHrOtP9Q2kHHR8wWGQ1ktYLHt0h4JXKKaPlAY44ihWQWSp/WHAoXt5y65U04hQB6F5MAk1bk1H9TLSH6pr2rsuZbQ7fCl1GLeF4QBeifKUjx5UMGMiYcQnc6</vt:lpwstr>
  </property>
  <property fmtid="{D5CDD505-2E9C-101B-9397-08002B2CF9AE}" pid="15" name="x1ye=109">
    <vt:lpwstr>Qi6NdPGvGeA23VezMQEch2foTPSMug+2cZ+mhhdY0Gzr02F4WlHJIbjcH60XH0SU7g43McsxPu1ZINC8r5GsF4Csfvn6Do9p3+Tx57Wk3Ums1Hc0hBmLffXP1pNGkkvohrnan+9Jv06dm+hFbt3zoKO43ofHWqgm6WE0heCWZwAGGC096/zn4dAgmLsDZ8gweCNoDUIWp2pIN0YY1zR6C430+wxofyyf+MrfeXtmFsyvbxcuPT1pZZqTAZY5y8X</vt:lpwstr>
  </property>
  <property fmtid="{D5CDD505-2E9C-101B-9397-08002B2CF9AE}" pid="16" name="x1ye=11">
    <vt:lpwstr>v5X/o3M+U7WId79UTs71gz7MQtilADXCk2/9qDgvmjfwNzgvW7C32/TuH20PlLyDvDS1OL3lZHBZhE+CEo3cZgr875WtRJa4AEWX89tDnTR6BrwNx7YHU5lyY65DUSo/4kZqMO/WQs9xHxYM1TpI+hXvu8nENBOpop6QPw73/xH3cpIJJ51QwrHe5gP/urzzTdG3Rd2HPx7gSlHOPWHV2nzqKfzhvToVRzMUXCI180fTrfgO/Y9hQyWjTgqGAK8</vt:lpwstr>
  </property>
  <property fmtid="{D5CDD505-2E9C-101B-9397-08002B2CF9AE}" pid="17" name="x1ye=110">
    <vt:lpwstr>KchLo8g1t0FFFZ2ZEDt4aOpI+I006IlCMf4jRP5r0HrGRZGt44Lu65ij7mptqQ5sVJ53If1WsEpuSaCDVa3C6ddNhWKEkug3fQsFVrPbwi59xFoBt8P3MsfId0WItvExo0XldbNSqVY22npOZ4xFPIxPZzy8d8hEFC2cBR1Bu4x2KtI4ngV4K/FoMw+9LlaNMzAfH6PsvGd/OZrgtEqxx36ZNi23glb/qtU6pWL5z6DIKjLvoHtT/jyuVgiA0ZI</vt:lpwstr>
  </property>
  <property fmtid="{D5CDD505-2E9C-101B-9397-08002B2CF9AE}" pid="18" name="x1ye=111">
    <vt:lpwstr>bgCWJRM5B9D0NqEzvd6dYH45Vt9XKeI5vNY9hoWPENapeVrpYJwOXUbJ3x24sBE5troJ1S9d3vfDD0MpBxUtB8XCD4TRaQvx/ZgUS7NsqGryVn6kEKfFIJpoj5Jme2eCHt+gfOUP1WOiGsAwGjkP/PbDpvAXL6u/SQNMw3EvF8xmiBiu8Q33WuJ8AsQX9zEXan5lTIYf/Q4h7Ky2CJhKOWsap/yBSEgvJkKeSIEPt7m6NdLAbknu+QAmol+rGWU</vt:lpwstr>
  </property>
  <property fmtid="{D5CDD505-2E9C-101B-9397-08002B2CF9AE}" pid="19" name="x1ye=112">
    <vt:lpwstr>L1AO/ol0bFZOA4VChy5kXCO/XpixF2bxpE7ocojzbf7GmtMGvWnNDWr3Hs7zYYB95Ib+LRHPLwolYj+WBV8oOPAkFjBfYU3hb/oQTuRJsTEkSuSUpOweX7PlFU5++jAQRrMHd79eZSHyzYkEmgJyM9TCLdA/QxEVf4QWeCeZ+wbHytG+QX6MOoduG5ukdXL9bNsn9sx3lymyPHX6dbEcudsHG5lNUq7KLjcqx+AjnjQPnG9Ip+ST/zbFvZvVUK2</vt:lpwstr>
  </property>
  <property fmtid="{D5CDD505-2E9C-101B-9397-08002B2CF9AE}" pid="20" name="x1ye=113">
    <vt:lpwstr>FnYhY46mRCyt3DZo01O4JfUK7vLHucE3XYNlDbGLsIR0f/BmTA47ZYIU8g07lYOu3qlWQLjTOsX3Qw3R0DwccEekuKphw5yaTlhc+v2CPdwqfF6N3kHtmEax5bZiYq8ZdDoHMWB2WYFZ9O8xoeFVi1NO7A758qSKprQ2qqcjWBSYv5ELgAY8irIN1UOJbS5XkY1hmN+fWBzZT/X4AMDmsp7FwGaiQM/4K7O36s+/dmHR/xwtlW0ttJPhJ5FC34v</vt:lpwstr>
  </property>
  <property fmtid="{D5CDD505-2E9C-101B-9397-08002B2CF9AE}" pid="21" name="x1ye=114">
    <vt:lpwstr>nWJSqQjZG4zfYW2VqlBww1gQNm1IMS6REjTnnhegnksOQTbvlBe/bud5yjtHgkg5XihfDoIG89TDOgikdaUvfUsXobhr+xK5sNbaPgdCs04qffYr78cLXn5pmQr9Mhd/VAASnUwHiU+Ck9PdHcvmVvfSLVrRJjDmrAPwOB6bKkBBIgULF1wZHvWNTm/SopgwK/wvM1fiyflCj9QQ4sVSR/PBnd+gYi69wwEPuQzb4/fgNfzZgwiSv69DcKiDZcS</vt:lpwstr>
  </property>
  <property fmtid="{D5CDD505-2E9C-101B-9397-08002B2CF9AE}" pid="22" name="x1ye=115">
    <vt:lpwstr>uF7YBtRg0XxEm3VJcHL8WmyzTEF8rEAZgosik+75SA+wuhUgvj/3roDnyYuFvHpRa/h6lm3WJ9B/NbU0SgQgqnafFaa/xB8HMnGHgjtdwJksEE4/TFopQP4GbTMAu35z/Mt5xCJYdngbUmwcGgLj0zgFofE7xp1J44SplHdpA4vId5sPS/WwC33OyKcSrR++bVKRHOFwmDdaB7s8Oh3nCiQRTanrKPt1LzI4/g7Jhsq8+5RAC+TiB5NEBdpxF7f</vt:lpwstr>
  </property>
  <property fmtid="{D5CDD505-2E9C-101B-9397-08002B2CF9AE}" pid="23" name="x1ye=116">
    <vt:lpwstr>SovhqlD6GcYxsW1OrzxuGMqJ/B3LZtJSlEPoByUo2pwg7e6ZBkCKejuUAGw0VEBgRwId7ndQp30boZGLqvKZ4Ymctut6yganzRrKGbvPbGx7VsisQvpq52PI+Z5fBXpNTP019LHa4A8Xv3LsXB4yHnRtRngYehqq14vkb/FqSxK/FWjV7nPLfj788gTLhEozXGxGYtmQO/2i/7f699VaEe1kium8izWs78EdmGO6qjkZGKXpSgeOEitsJCfPSuY</vt:lpwstr>
  </property>
  <property fmtid="{D5CDD505-2E9C-101B-9397-08002B2CF9AE}" pid="24" name="x1ye=117">
    <vt:lpwstr>72amH2JMGzJvFF9aPh/zNVsldOblmwK/Pz7g33t/4YUPtcHKK13dNIWu4uF6JYCdFvcQHyb8eJb4MHHGrdws+9UkteA7zdz5ZVJMvPxvBg0oy/ALNzprwXvY6dLo1FBdn64KF5oIe9ZGNmTHpKFWZ9B8og+T9c8xn1T/NYUey+IH4ROUQd3nrFUQ62Z6nCaQ/jcax345LnjB8oF/42eyqyBlWXxNXl77jOzwxK/AJ2DkP4AXNA19E7SsDohOTOX</vt:lpwstr>
  </property>
  <property fmtid="{D5CDD505-2E9C-101B-9397-08002B2CF9AE}" pid="25" name="x1ye=118">
    <vt:lpwstr>HD0fCty5vci2PI5k9BCnc6DlnAIG1I8NTWAsQI99v12th0u5Zk/GY2kOS5CvU6HWmyAU+9SrndodI4fnM/OnvbqOtspSaqYIN7nIQBV9k4XDSx6kymoQeAZxnWoriIEQxRYMj0+buAQwLuSQels4bXc8f2c/FYDSij1OEd49VA0IcbAjzLjmTE7WIMGoaNHQpL+dTguTgLDctLXdasJDdd+2cF7wEAPnO0FeUHOD1iSm0VFxoTE5juE+9kgUsLt</vt:lpwstr>
  </property>
  <property fmtid="{D5CDD505-2E9C-101B-9397-08002B2CF9AE}" pid="26" name="x1ye=119">
    <vt:lpwstr>DjuQle4q6zuguOdJSf5Jbp2Fk5Ko91bYIf0kjZEjzqrLUr9AlHeAcwCBrjD5NP+ZaGKiWs2lSeag+1DA6oexpdzeUQMCEYfw224OY21HIyJxF/E2qBYt/9/YgVH0EtKgVy2bv6DNdKrFKQdo7nWVpOk5GzTvJH+RWFMoHA7t36SP2lCwFhNW9bfY+ltaSenKSnh69SkEW30vMG/S2e6DT8MHfx+dVkjJnu87Ad7P4uwBkypBKRrX3VwlImdD4CT</vt:lpwstr>
  </property>
  <property fmtid="{D5CDD505-2E9C-101B-9397-08002B2CF9AE}" pid="27" name="x1ye=12">
    <vt:lpwstr>pIGoaSwgj+3mLJfmEjRH++Xg4l4++L0ukfuoHSxB8GgAkYOVvBeZ+uTmH4iz9bqnb8ChaVGYYNlJB/+frveC7gBQ3xBSk1J6alE8v+4p8gj4wFB1aTpQUUbcmbu1zqBWvcE5OYzhuezbCeqE0jhrWBa4XjWnmybkp5i0GniBgl+YBHaGGjup1XjkTbBcbL6ZVXSta/GsLsWINAB6VXfINXogMzbPtj5/Q/iEofNAf7zzeeNfD7SMOY1lnJdwYbt</vt:lpwstr>
  </property>
  <property fmtid="{D5CDD505-2E9C-101B-9397-08002B2CF9AE}" pid="28" name="x1ye=120">
    <vt:lpwstr>i6xYoTbkI5l0GHVltoAeCHTigtlQ7FfW5hMGAbg/XY5Kt7SRKQPK8fDBWuxXgynEM1FVZUH6tSflk9hhgPcM9YY9GqKwKAigRovU5E6WCyLhJQKgJBvMDCzg5VMaRFRAbW9F63jeWV4jo0dLkGKKNokqeMgRGErdwXYKeWh+4YGhQhuc/KVa2fq4wqgu8ygNZFDcy2elCKCTB+40pG4XjhNrWIFLQD6UL4ITODQNvXPl3C6lj2/MpB6GbEd9G4l</vt:lpwstr>
  </property>
  <property fmtid="{D5CDD505-2E9C-101B-9397-08002B2CF9AE}" pid="29" name="x1ye=121">
    <vt:lpwstr>33elsE0nYDi71jUHRQYUoqF0wycCVUpmGXixLQVdcgBCJG9duye+5LGsrGobE995+HXlCiW3uIoFlKo/28ODqo76v01ofeMgM6pPvsX+yiZVc6F7t++a45CSL/ZfYC9xYxsEVR/qzTb/amcgZ0NBDOeHS8ubq2ZeXFlOShq/Edh6IdMpIBOlfaz2m+Vn4n/qVxTEtN+2YNvnpfu0O+N87ASbFRqRlJBrfuPfg5UtTuSD+oB2t8NRB4c2Mw+Inpg</vt:lpwstr>
  </property>
  <property fmtid="{D5CDD505-2E9C-101B-9397-08002B2CF9AE}" pid="30" name="x1ye=122">
    <vt:lpwstr>nU51GuG6GkL+2LPQuAhcLCZdeRtoKDzqckCEzmZ+2Gg7haSjHj0msq3uyka2AJVTDMcwOK2Ov61gPiZ5DoxHJsyTehfASCnJqo3alS9pN6+TcesIPtQRm+gxoumGv4tP2LiOHu+T/HP1j+p0MUM0ffyk11luICIEQ6FiddpRec3ObrpeELp/8Vyc8TG8JSlh8+Dx+B6CZeZQnSfvofQXc6uHTZz4RWWmnOgx4V+BmFal54IWiahP9/YyKK4JXlB</vt:lpwstr>
  </property>
  <property fmtid="{D5CDD505-2E9C-101B-9397-08002B2CF9AE}" pid="31" name="x1ye=123">
    <vt:lpwstr>FqsOAu73ceohAPIqcjj2TTGyJaBxV3YdMduA17rfhpoZyABgDSJxq9IOpBU+OXhZVySHqcDW6bQ0F15gyhcmRWKFvgyF02Wn/NrkPTnc0CRvltSwGmc4DwFTQVWWzYZ7t19O+5pjXspZH42tLZDUY7vNmIWIRuDvElOFFr77qFReWR73zZgzU0nuMPpEhnZNiWSoF/q8Ht3hHgYakkZLetGZovRDj9aaHBTkbnpEsdFA7WcIgdh0xGXZ4/ufiYb</vt:lpwstr>
  </property>
  <property fmtid="{D5CDD505-2E9C-101B-9397-08002B2CF9AE}" pid="32" name="x1ye=124">
    <vt:lpwstr>pxDdj4VBV28n3pcqV1yuBvdZUBgYaG9nFqwQyRXb1LVDltf2TvXTtvarbdBHLHnHeBplipFvepp8yEsPt/rKNg2Ld1RubefojcrfoRkBtTIFb74upYF1SpxbZC0zKsEfkiBK0ikYm/IBoDQ8OriKG2Zp2+/8WX2veNqiXVLa1tdOTpSjMwGqmXsU52cjH1gxAFY+udeOt0C4ofB3SLxfDpJCXttzWIpvqwvtp57ss5IjlYqwM4TVz3OHMgBMMh5</vt:lpwstr>
  </property>
  <property fmtid="{D5CDD505-2E9C-101B-9397-08002B2CF9AE}" pid="33" name="x1ye=125">
    <vt:lpwstr>yvdhvZkt7oyLJ5iRJRnE3cmHVbyakYwmnLyLPgQ58ocI3PYBl5yOdZ66sLHWCdL6V052FDcDKGtuk7xHeMzPuxw/r9xuYWDzzoSaFGpgY+AyumSfWjXa8GLEUhnj+I3VAX1AxGtfsI7p4d+mTz68iTw2+5BePks95daI92I65GBYD2lbq7xiR73E0B4sUXGlZx+LtqEHW1h5qHGigp51oT0DsGb4HxlqumipgkJrpU+V9irUxonlqjkiUiJNezr</vt:lpwstr>
  </property>
  <property fmtid="{D5CDD505-2E9C-101B-9397-08002B2CF9AE}" pid="34" name="x1ye=126">
    <vt:lpwstr>DC/t+QIhqp+kwkdMDKuh18pNJKkH6PGdxkFdGXuz8z1X22e7iSso9j3q2TqoBmaWiFcmVhFYr7J30ZR31dAnRST5+0TmKQQa5Fjrs48jeawcxrLTeNy/CiEJth47EVh/l+jx86IIt4h40FMr/+5xXA9IQHeCttjW+ysZatg2xjgAanOeUnzErQQkqEJm0hJ0FBx2VcW9LLyP0Qtp5v0nGWqCIDdXffQIpi5vbtltSZrzUTXpFk5AcpeD59eJgMb</vt:lpwstr>
  </property>
  <property fmtid="{D5CDD505-2E9C-101B-9397-08002B2CF9AE}" pid="35" name="x1ye=127">
    <vt:lpwstr>lfCUvLekl7Wfam7Nv15bG/nTAclE0lADTtJtsB0QPgafjM18oWLux9GSdrPcZadwDBgVu63nbdf8C5t+xHK4HW8joS9pkCJVf82MGLnsR4eNFmFKs+icl6kLIjDk7bB7nbaKUmohfWp6kjo8DHW2UwrengBuzwNvMXjhIn5au/15Nbck8eFtP2nblFzPq9xR532pg9DnPzRjIJfUxnmwE80qvoGjJc01+C4Jku80QvweesiZKPLFk/LIIyxNQ0O</vt:lpwstr>
  </property>
  <property fmtid="{D5CDD505-2E9C-101B-9397-08002B2CF9AE}" pid="36" name="x1ye=128">
    <vt:lpwstr>m61yf8x9gOAxQuyks/Iarm6aPRot7aODJnVEAOTh62p+h5OixHWpKy5chCIPPQkqNHK1YWlAl3ZiYTwB6p6jhzOH/HiuzsGKmmkN1bELBRq/7AhDpd0Egh532gg+0OnMHQ9FMi1TP23pje74WiA+x4Z16rZXqRpOg2BI3tlc0iM/WUpx7qtEE1/vkDTcluRdRykEJlNzEQSNI3PwZjIoe7l8rt66mC4uoxX0FElXPkHvKjSzftCF4JX0eeP6E7F</vt:lpwstr>
  </property>
  <property fmtid="{D5CDD505-2E9C-101B-9397-08002B2CF9AE}" pid="37" name="x1ye=129">
    <vt:lpwstr>yFzNSeTFB/BGG2zWWbdvmxinOTr0GOfgit05/+7wKcsmLLrSDAo4l5w/M5fvjb/iTBNxsxIf6YwXAyNLUaJbWs57kDGYnT7aJws0/uBGuIqB/AAA=</vt:lpwstr>
  </property>
  <property fmtid="{D5CDD505-2E9C-101B-9397-08002B2CF9AE}" pid="38" name="x1ye=13">
    <vt:lpwstr>k8rC8BuijY8PvjIbCynW3VHOgaTOyhX8Wodh8AvY73WooQyf6vvqdt4eXeBCyv0UTRjLPTAUXLWCBwTsr3q97LbQwaatoFLw1w5WufMVxirKJES/xDuNTob+svk43hM8FUb7wuNJxxvfZZUakaa1A8d2aBRiFJqeGancKYI446HMcgSlGq2krtPGWH4A9vgrmT4eWsaW8Vipf7CPAAQL2jEStLg0zh20IHeXz0lN2pqGNgTapbOBOsLqEOuS5W1</vt:lpwstr>
  </property>
  <property fmtid="{D5CDD505-2E9C-101B-9397-08002B2CF9AE}" pid="39" name="x1ye=14">
    <vt:lpwstr>0L6X7LslAdR/fGu86IpSLziXgk82IQG7bBhHKuboBMtmz4AIMm7B75sqkCFMjP3pnNQZ5u5nag8Sv9Ujr7fv5xRAYPbJ8rjDa4+VPRHbxtvYPUrASJ9J/WYMHv8J6+uZUJzvk6YdauAwbt+2nivs5peijBYFaxdD+8LuBGdGTmT5MHW0ZZKPAu7I6I0/k/Wk4uxh2/kOmg8TtJjAhZvUareEUxYgiG2JPv40D/0qo3oo/kYmcs5H6IpYoR7Jx//</vt:lpwstr>
  </property>
  <property fmtid="{D5CDD505-2E9C-101B-9397-08002B2CF9AE}" pid="40" name="x1ye=15">
    <vt:lpwstr>DXVbXHCMgTu455KVYxJq/x0dOseG0MEQdmisl+Fvqzvv7XVUHcTE3plEpTLsSIqB/24IE785cz+tzgEIp5i/ybWsQQLq8CurPbl5z2IF+FtRNUXN4FRTfJwiurywmdRQStsyH0TOVkN9GscDwwMvDqoA9cKRFldWlTc6qsbac8JkGJB5kgmCnC+lc+/pZEQWMYBVJW3NMdbYc/GBfg6HswsiPx1B9QAngm8Gp81jySCszKaPaejNCHg504lgH70</vt:lpwstr>
  </property>
  <property fmtid="{D5CDD505-2E9C-101B-9397-08002B2CF9AE}" pid="41" name="x1ye=16">
    <vt:lpwstr>BBrccUbbaGIg1nSvA56MWaZHfx3azHfy4NGyTnvzrAxqhDYHvUI3AXySGnAtVrKbNiWrSujQ/2mBFn56Eq9d0t+dO226YsjxpOPUezeOlNhn4EVT5E+perNAXgPuYmgn5HmuB2mRB1I6TsPnHwb4Kzw1xenBcyi3eKckWpYVCDu5S2sTAkwTIJA5PcaPeooiX5qB1BQPr8qjVEsuQzSiKuHa0HZgh0l1Vm5kEcSukGaUgWAcE8SgFJjvECgEOMI</vt:lpwstr>
  </property>
  <property fmtid="{D5CDD505-2E9C-101B-9397-08002B2CF9AE}" pid="42" name="x1ye=17">
    <vt:lpwstr>usl7H1/mmPiWidfPRkLnxcqA3wHac7Kd2OJXf69ZzSB2I/lYlH8zTCJ8vh6rTQUrgOfsNgU0nki8r/D0xHnJ/wZWJold0FEJwktxI9nAtIxUSgsmUwPTHQ6JnvdOycOzf7OOEy1urQXF++PMDKQJmKNQ2VmD/oCjsBtLmNX8hNCA1sWzjW7+1mHRdY5DpHu1nfMGfcFytozi3Myn89zPxUmgnph2X6Im/3EJ59Wop1Re3EyBpkYQ5rvKAqv7e7X</vt:lpwstr>
  </property>
  <property fmtid="{D5CDD505-2E9C-101B-9397-08002B2CF9AE}" pid="43" name="x1ye=18">
    <vt:lpwstr>BPC7uFzmGMGG1Y8h0CH3/pPyel9qC/0uFPPtZIQnDhUJIeVr3zhUuos9pxTMFJdeHffbl/SuasBNIao71Tfh62gZdk/O6tf2loFXNexw5+Eo1xOivWjw3ulouFM7urPXlCsJU0OF/yJwekGfY1ln+q8WWxOx8aDYVlqoCE5QmUkXRRW/PBKhtTyhLxq7VFNOns1y6AzQRGKk6KxalM4GbxNcHu7rNJYjcoqoRpNhi/RSXMJeGmJ5XtIUHt7M3eK</vt:lpwstr>
  </property>
  <property fmtid="{D5CDD505-2E9C-101B-9397-08002B2CF9AE}" pid="44" name="x1ye=19">
    <vt:lpwstr>UWrgbcy01G1c3kIPET4IvoBIZ4K8fOjVfcabQREHpcQPMxhvm6NUqfYrpCgcBN3N1SAqJAciZ9JepksQL8tYHp2Q5uO9H0sm/TcdlkUF2znRjZBhLvrz6Eiqw72M5M2qyPVRbyhIC1oqqU9Ri5ehDsFhrL/MKrOy4YtNpsp6dIySQ4TE11ksn0PFZtSnyXtsrUnIylzmAsPKAkk2r1lvD8DIrorKYRJclIGHxc6rdhyC+DRxKBbahQSXGDiLI/y</vt:lpwstr>
  </property>
  <property fmtid="{D5CDD505-2E9C-101B-9397-08002B2CF9AE}" pid="45" name="x1ye=2">
    <vt:lpwstr>u3A/scpLkh8fmdQsK89Z/KH9/er+4VDnzVqMnlh3IoFzM6y3VgEaCdTqfzXLTe6e5WCG2GSLIfiR/J9vfVTXYCN24dVia7pSvza7xknjvURp7E7zk6o9iFCc/wVXeFLMc2ir8ZqCi8s1Bl+P3kOWSuB1YIpZDn31RxILgddn0BpCxwrUqxTGmlldEnGE2lOUXaqNzCdBBeEQEsjPXLsc5ykT416wxnznBomD3iSuqHY+C+014urrTSPlLZdWOy6</vt:lpwstr>
  </property>
  <property fmtid="{D5CDD505-2E9C-101B-9397-08002B2CF9AE}" pid="46" name="x1ye=20">
    <vt:lpwstr>ykllJ2QeHFxaelD5OhI9U50Tj/jUcwIA0BtWXTc1UBm1/ZOyZsWHZJhOzZh4pEDrQU8PFeDAGzt+6uDF/tNUCZkvMdP8ZUO0s/Ztz3/yppcDQMS4zrC+by5brTAS3b9qaAZe63UImZ2grE7oXzTDCO41VyUEP8NG6T9DdUj4rxCauxQFiHz+mvwDdWyp0IwV1gmdO5ozNsGDPCy0VHOQjlcBLxEGGUKu5HH7iEUdicZR/PY5ITN69VSVq87J7mT</vt:lpwstr>
  </property>
  <property fmtid="{D5CDD505-2E9C-101B-9397-08002B2CF9AE}" pid="47" name="x1ye=21">
    <vt:lpwstr>yDNAi/xxUPmwimkGnEwd8bbKPxX/O439OZxiH4b9c/JCYj4yeIClGRokKIxuE5PlRz+DXH9l8Kl/rmKGa6IdaaSNHKlLutCwJ1EIBBBr67R/eEwT4O7vF/nBdq6eQMIPrYiH1GLdLqpgVg3p9SsjiljLW7adiIkK8myKtwpFFr0+FxUu3KbbgtHCaDmQv9GIGOgmEScFAPxOEdxx7hs4s7979YaQ/jx9RK8ETgiPTL3Fhxf4VOGlMZ3YkqIPrH3</vt:lpwstr>
  </property>
  <property fmtid="{D5CDD505-2E9C-101B-9397-08002B2CF9AE}" pid="48" name="x1ye=22">
    <vt:lpwstr>NfdffKV4f8zdkf5ahmoTINtoi+yrOzP/XBllzsLJt6rEAnywNfgxlseYvV2MoOoo1m6E9bSicvGgD4O2IiqhTAYLKbzRN1ydfeblWGlNEqQ7/fDnoK4zxlpKJJAnofldtpdezBYhXw2U1/q78vTeSYvZ7gtiviOiqw2h/pNMftJf7iS3Ko+wLd6JgGnAuYm5uLOEoM2u7Vv8iFnZ2RgYSvnWKJw0kCYF3I/RyeTDMazc9gmgwvRbulDDbMZxY76</vt:lpwstr>
  </property>
  <property fmtid="{D5CDD505-2E9C-101B-9397-08002B2CF9AE}" pid="49" name="x1ye=23">
    <vt:lpwstr>F741mtVa7lKH6LYr2dda1C63DZpraIOKb7FyKlbfshzFhzB/fBSGxnRen7vkDdWa/zgrm/KBmK2YG61zGg+5mdyQ05xIwwTk72REDciMnn8RScM/YSvOOXh0eAC6bMPLSAMIAyw52+Prs0fHI7JFv81igLPVC7pOsR37YmLLKZ9+3mTE2uuq+3QAnOsf3HGo/kKq9/p/URB/HVf8ZuX3PGs2cA5yp760cfiKaN7jZf6Fweb0n41YnlDtXfQo6kF</vt:lpwstr>
  </property>
  <property fmtid="{D5CDD505-2E9C-101B-9397-08002B2CF9AE}" pid="50" name="x1ye=24">
    <vt:lpwstr>x8zX0tD1dACdhGROSB8Gt0w0RUzKtJqGAKXfBwNv2ZSaZLMj/OM01dWWgJPE0gcTZexw2SWIWC4vxJItLrlsGPRtRbTvZqvXYKK0Qyf056m44ni/MQLXfbAl47qovN30eruzjve/LNkApiOAKFweSPaID/eNI9Zl3pLRkVihQ8n4sXoYo5Yl7A+EKBMMd4D1sD86q4it+9uwFkvKvH9l4J1aw8+keb1RiDP49hdHG/z8xTA7XnIPZXV8UoIOyq3</vt:lpwstr>
  </property>
  <property fmtid="{D5CDD505-2E9C-101B-9397-08002B2CF9AE}" pid="51" name="x1ye=25">
    <vt:lpwstr>5ozPYYYl9/hYGnQwH0YHnFQrdNOQar9BfBk1knw1ZuIYMiT2CMwzU9md9c4hlifkRHHujERthUy8fIrWR43h7ZMrhkvxUw4a52MwbXZgSxcLvzDVuccHgyJzgUb3c17YdI6qo43yKnw3kNARhrJkXxo63f04xbHju89eTJUjC/pndFYQq7GoUUcYQxrA0znbZuSgVZCZ5yyO2ym8oFvmihDLR6ZfcDOrtNbxLCHIm1rykLBDYTdJunqANURTYYG</vt:lpwstr>
  </property>
  <property fmtid="{D5CDD505-2E9C-101B-9397-08002B2CF9AE}" pid="52" name="x1ye=26">
    <vt:lpwstr>+qHx46f5PcYVvpmdwo454OqHHCQ7X7Tf+gst2FIy4vJxANZZM2mHZwNF5Et9LlTXBugaF1+qdrNKVQHITKoPl6a9L6ioUfVlvZkvcYZx+C5W1CesFhDTlR5QECewkOQ3kMgaULgN1J6PRTKjH0xNUTx+VjAzYe0DgGXvRdzoxGdmhfiZ8xmfxuzfYr0nwMjG9eZoc6ojfkOB8SBHj7AxRObAc6nYMBsva/XB5/oXjO6NCBsw0F6PwaVxNeJn//3</vt:lpwstr>
  </property>
  <property fmtid="{D5CDD505-2E9C-101B-9397-08002B2CF9AE}" pid="53" name="x1ye=27">
    <vt:lpwstr>paDsu/ztXdgbzikLchd6TXyTrJM05MckD5lEiONokprpmsdvzVybQfzbHCwDmfetiFnQDUvtsRPg+oHfHygBsa38EGJhPWP3uF53h2nWTODLKg6f34srLxZGueWLuUhgOVZVQbyO+Ms5tXnPk3+lRe2oAUgtiXv8ZdLDJ/nOjHU/CeeCaEWor032i3ogk131h0MEV3KET79VGMwt6+UfWjZYVaIxcyEr5M/L/fGhznKN4AjvgQII/yHH2M9tk9E</vt:lpwstr>
  </property>
  <property fmtid="{D5CDD505-2E9C-101B-9397-08002B2CF9AE}" pid="54" name="x1ye=28">
    <vt:lpwstr>P0y7bz9rb86R5bh5g2I6IH8Zumwg9/01l2QdWQdKYHaxXtCK8m3JZnRs+D4DYn+2AVLwjsKYY75rtB68Bu7/OPKzqoYoe5WiJoEBuy7bQkVslb8ZfcABlbzWv/9o3nXgT4lEoX4wy0N66VgUIYFaugpqZEfhkvAbK1wulrZfB1RIs3/rRmXkypShNZ6zM3tsXEJDPIQ8nc/a7EtVPrOl0W6CmfKL+wJt3rbyhRtASEq2jTyDQ2DYkzilRtx2OQf</vt:lpwstr>
  </property>
  <property fmtid="{D5CDD505-2E9C-101B-9397-08002B2CF9AE}" pid="55" name="x1ye=29">
    <vt:lpwstr>AuZ+yzvhLPyAC80mv1vqOa7VDa262b1GCdQwDghPRP0SOhiKwqQ2dpsORiadlu/EWW1tpQ7/R/HtRbW+HM9VLpdl/k0UVY4bMW61+QkBSEerNHLl7syGYROw9VBdhSzM/INJXVDlGzHVfXh2gMbOJJAmHoO1emyeSTzXljI6pHPUSTLBt+s+dbZ0ywNASfG05VofnpRRnTotUKaZf7pt6Lc694U3vrCS4V/SOeyyHfGwfXv8E1u4R2hUHO+1wYw</vt:lpwstr>
  </property>
  <property fmtid="{D5CDD505-2E9C-101B-9397-08002B2CF9AE}" pid="56" name="x1ye=3">
    <vt:lpwstr>vBGh5k7BIU4SoR7lTAU7uHaffEbXX/vNKZI75J+rd3YbJi9OdhDS1diDANuR+SyEoD5ssIFLtQ4vMigjc4YYFTRt9KbFmFWpjryOLN5mbydHBaRfdsm+6PLQQabFF3Z3lK+eBy8pQ/00+HGgTPtb+JsgE3Xt/QKZDFUDXNUafS9YRTsDDzrv7Ezd/uzXj4UP2cG+mb62aAJaE9jLe1+U86gKFHAYb8Co366FwjlT7O8ZERmVQsktQ8szj0EzQ1/</vt:lpwstr>
  </property>
  <property fmtid="{D5CDD505-2E9C-101B-9397-08002B2CF9AE}" pid="57" name="x1ye=30">
    <vt:lpwstr>IJKN0Ai65XNMYIKieO//oPyImX4rEAks8pvxhVyRHgQLP0pyDmFnHxDMKLTn626ilsVt8o2ebtiDOcSbeGh1qh0DGbnMLI8WeI2ObAcEJeVqoK+I/rfmIRDHzGAvCyzq2POe0jC97iKaHCrhRsBCVDNWUB/gVIwkWu+X3TMj7mYIlBHtvMMXt9jplp+RcJlQRYotlnP34BhpOMqVd80H5N7fF0Laa3xvV9+0gaGBFms3P+YRHYGX8+gf9tJ3Z7U</vt:lpwstr>
  </property>
  <property fmtid="{D5CDD505-2E9C-101B-9397-08002B2CF9AE}" pid="58" name="x1ye=31">
    <vt:lpwstr>40GneKgYwtje9ztojdhb4p3RgE2biLdZH5H0wXVvxDXr+tFipAW5WimCnjpM2CoUbVuHBmeJnvBFVKUV264Ua6KTElkSrsPbqQ98me0D5XlRhxTxyRb3X5/w79U2r2opG1j+P4Q7gQlpG7CCTYlHO1+1lk2Dqgf2fR3R0/1OMlUyriyC1L0/N1QN22MIM/qmYnV8eJhDVjp6+uMcLvr7RcizUG90Nbr5LyHxiJkXOJH0j9u0XPZHkfPhc4hiPBA</vt:lpwstr>
  </property>
  <property fmtid="{D5CDD505-2E9C-101B-9397-08002B2CF9AE}" pid="59" name="x1ye=32">
    <vt:lpwstr>jOg0EC3k8FXmMc0WXDLVWkCwByu84x24DoYvjHaQwQj9vKiQvc6aHrJB37pZ0dI+90Pywwwbdq9Yl7Dwe9QMVyRSxQTa7cIoI4Qht4sLq/TZYPVSLJl+3MK57cei9T6BSmPwOyQWg/HBIk9plf2pjk2WcWyuSnZQ9oEuey3ckMER+v7w1i2UsiVuVPMiGfrT5ok8vZ2q90QoV/d5PQfBaUg5DDuIrf5niWyWsaO5HcLAIptK0MVL28laPrEeL9j</vt:lpwstr>
  </property>
  <property fmtid="{D5CDD505-2E9C-101B-9397-08002B2CF9AE}" pid="60" name="x1ye=33">
    <vt:lpwstr>VFUSy/+qb3Xg14ogOTlthEm9ZoLkXTZhgI712/nWVJlNhygydNE9G0Q9hcnKwKttv8UyXw0A1ZruDOrILvK7LL0LU1tQEibbITKFB8a/g4w22Ra6w3lhMFH6csY+ba83RZQnKTKG7GpSywvO5s1jefsnbLJSFIAPo6vCicD+LtPc0CoGWkmuKard6dP8u9UWb93RY6GTP3uF6lDS4r7SdaD4VMx2N/Zzb3AcnFqvkmnYJUGeVKQWPLs32Jp9y3F</vt:lpwstr>
  </property>
  <property fmtid="{D5CDD505-2E9C-101B-9397-08002B2CF9AE}" pid="61" name="x1ye=34">
    <vt:lpwstr>AxNXlv9vHE4fc8YMmc3kaZ4K6kDQaQnAjyaXylp8by766Hjle2NjPY7E80nYXTnMheUIA7q5LjDvChVQpiCIyWSJbTx21OlrnKDl/Kppd6IXQi4sjPHmA556vX0K3/MgbOMuDcShkW2fwyj06jtemDhmO8A1OEIDCtNgK6zCADDXUf1MYRTToZzh685qryWmiAveELnhsMVFq/wJHTslY6N8tJjdiNx1A/I/OkMAC4YwNvWV+GE2KnLsQMVHUGf</vt:lpwstr>
  </property>
  <property fmtid="{D5CDD505-2E9C-101B-9397-08002B2CF9AE}" pid="62" name="x1ye=35">
    <vt:lpwstr>wXUi/MvRH4tQN966SkyQwqfx27Ki43f9qP8WPXd4M3npI6mBPPpATRqDrOG9jxK4H5DhG+X73Js5QsY1OpunHgbLxsR9JE0+42lXSkgwlTlBXf42KunajZ1BTmMI8jgXzetZFk2D4ZxLBSMheH9geQdcaO0krerB9+DBG6Mal9SiDFhpyePKqe5l6XSrlbI+X1xesaPQ9t9/4MRCVViLskhZ++wLpP62dgsHVXVUbz95IWa3bylvBojLGNsQUfT</vt:lpwstr>
  </property>
  <property fmtid="{D5CDD505-2E9C-101B-9397-08002B2CF9AE}" pid="63" name="x1ye=36">
    <vt:lpwstr>w2a5iLzstRnX34aEcpH0t2IjzlOwace7dPIc/tUjXh593WHrX+4/wm4N8xdMxSYDer8u2KP4Uj4zNkTUWERAGs7c7750JhFKjLyjtXptOAffOWeH96l4gcbqp1jNBX9WvQC4GZXqnDX9UbRDG47lX7i1/mkI/ze0SlACgj1wKpRCD+lMrS40bQt+N4Ox3gU5HdM9IQ4qbSJb5PWi0qBMTIqJZxnBDSCTJUcViQjHM6ukwIOVNfjTP6M0MS+7Me+</vt:lpwstr>
  </property>
  <property fmtid="{D5CDD505-2E9C-101B-9397-08002B2CF9AE}" pid="64" name="x1ye=37">
    <vt:lpwstr>sVPsoLrmKSTvz+vcudO/dE+/WvOp9ZhcW3RtBo3gfYLK8DsDQqDYsWhshO4aymfCRnnKpUNydMCIO4+EDAMN6IDrDAVlyh5zAWRcokhz9dXP2pz19/6cwhaImEHSwF6qMJEHyf+ThaMyNaJ5j7n+dxqfKBwcAP9aXDRjnkcbNmzetgufQnFtstx+7+FZ63XVLpvkCyzrqX7dcWHxf/HQLuDvc0Blp99w1NwdiyKsZScG7FoB9Z7REWdT622i8r9</vt:lpwstr>
  </property>
  <property fmtid="{D5CDD505-2E9C-101B-9397-08002B2CF9AE}" pid="65" name="x1ye=38">
    <vt:lpwstr>hGTwzk7yD6971bIlnORNfn1GwOrnkrULAI5H6amV+gB88T3kcAzeJl8tb7ceCaSyUPqZp0zSZ5C9e2rMPV7A7v3QTWpESgBkEk8Y9EBkrYRTWAIYuTQ1gILJycnPX45ZfLxeop6Iks7W4IqvJ6Q024IbnBpANdzExld4O/w52hNn3RoJu6XIfc8ySG87pVoLJ+jj0shpUW2GvWuwfdUYEIj1MUaY+QFpY0D97XbTwGOhJ/40n7avz8nscsQimFs</vt:lpwstr>
  </property>
  <property fmtid="{D5CDD505-2E9C-101B-9397-08002B2CF9AE}" pid="66" name="x1ye=39">
    <vt:lpwstr>IPtUYhhCklWvS3ZO8AZaC1eBEUcyj5ZimpaJvHfdEJcUmm0D/t3QFGfO0iM8k4oOvhwyyU40z9U76V+IDTGWTUIpV+0WCcZZ1KhHq5/pBRyn+IDRN/SYJVNf2Q+SAZo1lp+3cUPdFQfeL5cm7Meb2dlp3mWs1PMcdm6upp9dSqwyUL1EaYjlxzYrX/vrgDAucxSf/bpxPah5mjRFtI3SXyWyIVMX/21YlQxTyqspm7SyELqsfHD4lZNEraQaTTs</vt:lpwstr>
  </property>
  <property fmtid="{D5CDD505-2E9C-101B-9397-08002B2CF9AE}" pid="67" name="x1ye=4">
    <vt:lpwstr>zxUBUt7KSoz14Tb7TT7eCtrQUARPThNeFmpbosXZa0ExrzKL7dFL0uelaxodg7N8IcvdiJRCYVK8WOhfXtySAs/NeGqbMh3whsnivKKeiwprv5MOzVjohvlVD7pHiBccsVQo/eWDYntPCOip9xS6+AhnDWqQ2jpkapDe28HQHq/tCwqTGeq7/hZx8wImnW3QU07O/dnXg0QSaf/4pxAZAkON4CSEr2cbPOPY05A7xU2cVDiyBjSHqlD5uBdmCHk</vt:lpwstr>
  </property>
  <property fmtid="{D5CDD505-2E9C-101B-9397-08002B2CF9AE}" pid="68" name="x1ye=40">
    <vt:lpwstr>6z8vnyUfbVsV/qU0tbis91X12WbqKkYoegEkg2w3HMCdhx2PHseyGkVCOJWoQ77BG2VyCRbB1wGWZIuIEbGsBU+bFv+M4i/vqMLS883EAow3UplQfW7ulWBQM04ze8hKd7NjebUOUUho9Qsf8e96dRRWg99f1TDzaSEWP9AO160WS4bUUuPIyJwQAF3DVKDljJPpVlfuFtVp27Fk3yk5isCLBtLKdtY7PXEUgFNFRPEP4ixE81Ik4VCKJj7kItt</vt:lpwstr>
  </property>
  <property fmtid="{D5CDD505-2E9C-101B-9397-08002B2CF9AE}" pid="69" name="x1ye=41">
    <vt:lpwstr>b2m/1vZ30NSi398vPPqi2nIdxYrk3WRKsvGLokx4O5eMUy/J1AQZwdq/fFdD6NFV6tFF5QBeuD5aJghirvkN1FY8YFOiSwb/kif7Tt2KRt/KyzcDqAg4STuNdm+oxDt4wGsTLAMpot0F0lMpCvpIzaI/TE0ROeNCRb53EbIrzVrJF4m6B/aq59J/yt1WE+VcwUpbg+kzak8BGy8CE2thMZM0mBDeKC2kvE2KA1cc9fgW5/MFUdFlsloILFnBjMW</vt:lpwstr>
  </property>
  <property fmtid="{D5CDD505-2E9C-101B-9397-08002B2CF9AE}" pid="70" name="x1ye=42">
    <vt:lpwstr>Hp6gAIkOjJQZ+0+KCmITT9ZavNzf4BRJiz17AyaVIhNv1CC161NjVVnsPHO6on6NvHMmDNZJX1R76KOy8O6sh63MfDG+gQe9VcsdC+5z3hXy8arcj4A5X/XOhRRKFKmpH9tLncGXk7UDQojQl8BGELTilV/pjdZtUawuxNGA1dt9mDD5Km8Jlvzs1Z0N0D3assviO6W73s/Wg5kd0XMjA6UFqkJwrABDX4jT7LZTCPOmiRJ2MoCfqK+BMJMS3DL</vt:lpwstr>
  </property>
  <property fmtid="{D5CDD505-2E9C-101B-9397-08002B2CF9AE}" pid="71" name="x1ye=43">
    <vt:lpwstr>JUQfZxR0rY+6fXDKQinoZT+KEtImvn3O/8GwOAEfuax5+borHgje/1bJvfPsjlrKVVMlIGqrj1uE/vX/c5Y8+jYpLW/pquy4sG+2/RVpFfQpMakppCfBXrQ5OjmlGMmm8fr8EEMndvgPZDW44IMI3to+/vzxpMsrEOLm81uLz543sZ4+ZhryXihHMj3XACS/3LrnZxwowAWggKljgAkOK/TQNxWiRDrgjjhZwgTflE0d2FQtR8Fw21jW6bjzBEY</vt:lpwstr>
  </property>
  <property fmtid="{D5CDD505-2E9C-101B-9397-08002B2CF9AE}" pid="72" name="x1ye=44">
    <vt:lpwstr>Jv8YQIGhEv6o5H0KM/aln82+EMCAONe4EDwCMWfnP16AYq/y3yfE/tAzMxGAxJcFej1V8HyZF0oP2eyISiUbHHzvjlyAsIZMyKMkjKmyzxDIz6sMo9VKqsl7/BsDum//LiIrVPZz8+cRLUb1ZIyrKlI6VCANJBh/BG0a5Sxcy95XEDMACvgxgwLxYU/ndC2XYuhPWJOBf/+QlxpEPFIU5ekWYS8nLNc8SnbuWnRPUBD3zluMSCNrUOt7VxnWdmM</vt:lpwstr>
  </property>
  <property fmtid="{D5CDD505-2E9C-101B-9397-08002B2CF9AE}" pid="73" name="x1ye=45">
    <vt:lpwstr>HsqNAjR3G/GzIJ9JRLydb1WJhZEKFv7JvQSLRB5yBVYbKgBkbYQplq1CjrTCCd/fixaj+DRN7qRv+k11P5j2xJ8KDEMm/tSc6yp42qBno8HYMjQ3eUeau9YOzfSOXeMy6fhFKPER5sQLL4vcjXFpqONX378Oc+DbcdB/5EuYidGP0nB+1YyQAzf5a5JG4DGRxfMrF+6BFG0C4ogwDligfRc/SvGOCpML4vH8HDRTKls17Cldny/IcEZW9VXSLHU</vt:lpwstr>
  </property>
  <property fmtid="{D5CDD505-2E9C-101B-9397-08002B2CF9AE}" pid="74" name="x1ye=46">
    <vt:lpwstr>rt+oGwqADWDletR4xhL/FLSauSzbjuvrOHlTtrWXl87CK5ytHSyis4ZSpeW5D1vQ4DY8l6uxfljV3XULgr5779SHte9lXd8wQLUTaDtFHa15X66fYO+SfEpC3XyiIZ7SqCTe0U22d9GKGBfjdgDEadNrt8tlBB2FtDo6H1PXRdygpB0yb9mNASwmdOGxuWeTwimabGcoHLBHoi9loy35o/7B/LSoHd6cV2PXdvwpcSnCzJDT1cW1+bDipByReqo</vt:lpwstr>
  </property>
  <property fmtid="{D5CDD505-2E9C-101B-9397-08002B2CF9AE}" pid="75" name="x1ye=47">
    <vt:lpwstr>0MCsnbJi6dk/P6GZSZutqosXr2kTE4VRYniNfvUl8F4oBhl8rE4WIqiEzlT4/txPw/GO5v78ygMkgcOen6PHnW38bd/bzxR5FZLPv1BRhkS39pwdkz75ODHf3IYl/xbIIpqfTITUyHbGvXeJkWBBpSn35ia1NkaEWguhkvdp/mdrzBd69+Eg6d5dvbVpOYA1EVuoBTGTUfxB30jQrqyz/tcUsfQzy7q7wXmGCDdL10TyR8wFnd+OE1KiohbPFJX</vt:lpwstr>
  </property>
  <property fmtid="{D5CDD505-2E9C-101B-9397-08002B2CF9AE}" pid="76" name="x1ye=48">
    <vt:lpwstr>cJhNm/25V9bd7a4DKAEY5rdwyij9cZLhAdjCk6POUxRe0F0xjJpFdF10V7X87LmOGg3Bzpw9JN0+GblIOT0OO8Gf+Ml6XUpbSMYag9TibFyd9thzZSel3Wj11MmQxSysukvGa7K/m971HRquCqTN0XVzwOAeKE/CsHiYnj6drPkBPJZVC/QFcv23anYVC6OnWYsa+2UeeWF6Tk8rq0KVMcsfQPnAj6D+ABAJCnsILoMZT4kj5b8FdHYzoiAaAmb</vt:lpwstr>
  </property>
  <property fmtid="{D5CDD505-2E9C-101B-9397-08002B2CF9AE}" pid="77" name="x1ye=49">
    <vt:lpwstr>2S4MZ3KF+euOx+FsdVSFFCpcsjEd+ePHjelKcD1eQvcIHVI+HBN3hqIgF4ezrZS1fgMk2CztKTFUfyIAxfoClmtG0yqM2hMhsADyQ13qMy8XJVZYLHZGGq0DDuAMRTX4KHBnWcRGYcXU4xMb+kZjMJVeU+PqfLVkkITS2c/16WthESTbCwV9WiH8u2RAdRuGP5MzhuO6pNDwAjISeqNg4HEH80EUrN9t3ELpbdUT7TedkIeqzQepKGsaQWgtGk3</vt:lpwstr>
  </property>
  <property fmtid="{D5CDD505-2E9C-101B-9397-08002B2CF9AE}" pid="78" name="x1ye=5">
    <vt:lpwstr>G+EU5smiK34RVWUVZvObyPTANuuBSfK3yLXPmJXm+AaNFexk4rBeEZm60QD+y3JJMBa8SD3f5yN3h4o9AgZNhC9Y9XbMhlNisseLTmfmAeSEGx8Za//6odABmsY6gAAm6TaVMB9CBNvLEH3PPS2d0ZQ2VBfJ1YFOOl1/Il4vyYUjcfRLUQmI9R1U3myWxP6at2xsuyo/PbkAIEOBhMZjIJm+A+SLeWuiIlE18w5XXMZ8WNTLNiF/EGGZrLXzROx</vt:lpwstr>
  </property>
  <property fmtid="{D5CDD505-2E9C-101B-9397-08002B2CF9AE}" pid="79" name="x1ye=50">
    <vt:lpwstr>7+0vB3b+mrG+2Ug6OuT8sB2NWf1uZKhJa6QO81Kx64GZCRZvL+b7c+isXHTzZ6Q5VnqTFM1Jz/qGsfN9fxbGUbO+MT7HXmLYobyTu68qKxTrAf3wDtMQRi5AEDb+dVf61Wd885OuliSgD6mQ8ANH3Py8JYbVU5lhzUYO9wvBDlfi/2IASJYdPqbYMMEAmGm63+Z90vzTlwwv1NCEdfcomlVU61PlJcJcnum8OoGvh82K4bJLtUCM0p9t+hzxvzF</vt:lpwstr>
  </property>
  <property fmtid="{D5CDD505-2E9C-101B-9397-08002B2CF9AE}" pid="80" name="x1ye=51">
    <vt:lpwstr>249l+hhpNtieO9kmAgVIoi0x9wdyOqbE8D+wbgle2/eFZQyErxgahyavWP+YnmicwZzOvBZfzYjdIJp1pAkC6FNM4k8B++Vl6YL8WAtYvWqskbmTcJQoNEgzv5NPmlmw+MaYjVRIbiYxzC71BXMxDPMa3zqdvEkzmz2vSfM9Zo4Qz+nyyjIT8S3UMdaLX+jsYOnE3QMlnSATR+eLWpFFKfC0Ha/utv2n9TuY5DthYmJtL5zzF9i8T9kYn5y9Xzy</vt:lpwstr>
  </property>
  <property fmtid="{D5CDD505-2E9C-101B-9397-08002B2CF9AE}" pid="81" name="x1ye=52">
    <vt:lpwstr>X+ehy4r1yy7YpD/Gl6Nl3CthcTGTgvL9bWFDDVex7lkZkeevI5kxWn+EFOFBB5V6jnrBpCBBn5qwJTntPZBrNjkkmBP0eN90Q2wgTB5ehZ9YCMgFXewS4xXIZw3h0MdKmBCfMreV0M5Qt47nCw1a+uuD/guPNzlGmkF9UmNfFz3CQdehkecf27qcW3GHynToPs2IP+qZ31ke/OoHa+MO/zCjWB57yu5vIX11yezNOQ0tNgd0Gc+HVQrytA7GiKj</vt:lpwstr>
  </property>
  <property fmtid="{D5CDD505-2E9C-101B-9397-08002B2CF9AE}" pid="82" name="x1ye=53">
    <vt:lpwstr>6sw/Ol7dnQwV4vDFzQZy5Dz2Du7zT/IQvXQydCWg2bEe8IL+MOfJye6oW/4DeyvRzA1xN7kQs5T1Vo75O+yvtVGREnTWWipwnayTKfPoL2wRA/ctATHcnKbq3MRCvAt8VD7BHEuWvIsIVKH43mhp/plHz8B/OvYuVQ7i6/V1okzTEtbnj5yogB03T/xZ+fSznRAX028cyRLCYkc91m7vFe/oSXY3L9hBLhsly8vbhiun/PynG7nu+XSjsSHtU0l</vt:lpwstr>
  </property>
  <property fmtid="{D5CDD505-2E9C-101B-9397-08002B2CF9AE}" pid="83" name="x1ye=54">
    <vt:lpwstr>DO+iIM5eqmSzkUXd8SESOFz2KkEdrG8qLmqK0zX6H2tb1sWO2Atm8rCaWq6powhPpBNH202RclKYeP++wYYKh9COZbKdLAJmyoO4BAb0JngvSr6OJVShnzjVB3MVdCWuwJFQrI92jYyurVBg5Fb61l38P6IY7YnYc+YUMWZhyNX3VfnJNRdVq30FZCuZXMZ/kBMsxRy3srs23rhaHnnmDd+3tQz71zNzYDTK5CWwb7p6M7qJqhcEOVrEiyzJKLv</vt:lpwstr>
  </property>
  <property fmtid="{D5CDD505-2E9C-101B-9397-08002B2CF9AE}" pid="84" name="x1ye=55">
    <vt:lpwstr>SoEXJd+D2joRtm1ljS97AnxMWbiU5KFK8aHzZ77nDxSjKcBsc4JigAqBfV84q/54aPsxnhnxOsKwRZFbfGivRfRRiuBV/6wdqOItCn/MOFKiXAkKz3qFcEG8pEkNU0A0SnFwwcXivuhNSeq4NtozPRRs9I1lF0uym64H2BuR2RGl8PUGD/WzIQwhid/YwWwofI79lRyqki17Z2PDBrpJjE/0gnVZQm7jgCEOJMeiGaahx6YfPsPmI7hAYKGcMrG</vt:lpwstr>
  </property>
  <property fmtid="{D5CDD505-2E9C-101B-9397-08002B2CF9AE}" pid="85" name="x1ye=56">
    <vt:lpwstr>jlQ3YcZDHxf2tXqfSf3XYWodRtxjFc0YLw2emJzbcp8l+EQU3VCzn38W+6TT+DU/9ifJ01UW3R/WzOIN6c+N6Mm4D7+meJdRdhi5ieeAL2Ao8vurQYqcTc2U33WLNLZM6sed7d5bbEisJLeyOe5zYAKoMNQ/fhYjWyVU8acd+Em7dhlogV31bBGbG5jq/Je5l3DB5xGShnbe5aid2aqSgXWfi1WbKt+YSTP8yXpj/XJ9x9VXs6hkCRJzBTdMLlP</vt:lpwstr>
  </property>
  <property fmtid="{D5CDD505-2E9C-101B-9397-08002B2CF9AE}" pid="86" name="x1ye=57">
    <vt:lpwstr>nzMm0Ps62Yq8H7/MzBBN6JUa6+OQr3pGacdruUNsfSgcj3iZivqi6YXm6IKQeQqkNcVE1W9wLGBlobUxYDrEPht0IOs4bJCOwsRnGJXT2n2kRF5uKw/kmk2PmqfQFs6y9Th6LuTQudbTGdHduCe5BRrF5PQcaRg0eLhY9H/dpp7H/DezJScQfuvRWbvq4LEjcw/UqpmswJ2WgHgrE++Xnfsjs1+Yp4RaQZI1ZVlgZZISQ1/+5432F46PVSIN1Az</vt:lpwstr>
  </property>
  <property fmtid="{D5CDD505-2E9C-101B-9397-08002B2CF9AE}" pid="87" name="x1ye=58">
    <vt:lpwstr>85e+gUHGd5fvb3xhVQnJWEjYROw/IOxyAqd7sygMzD3HijnVwJR5SYh2Y7/LD3F5DAOsiO7qgoleAHFS5GZSMjJ1zFqUvArJKrfE2PauaI55Biurm4WgbOBgh6LVLgWSngn2V7f0GxQ5nIcWQ2uqlrJO/6uBCv0Vxy96USp817lvBdxkp3MQUZ8P0fpWTS8kfS93a5YTMXTOJGoDeKmai+IHMMTXireEVpekFaf/ZvdDdUECUuIPEfSWtajoLJu</vt:lpwstr>
  </property>
  <property fmtid="{D5CDD505-2E9C-101B-9397-08002B2CF9AE}" pid="88" name="x1ye=59">
    <vt:lpwstr>pwQz5NsvGihbTAUXplIeiATn1dWfF0FjScfXO5Ky3VlviaqKLKY8H8WS6nVgNL+RYQGrG0cxLJ5GQMOnck7DQMI/k3j34M8+IJ2F4VVJv8bP/KvtyQDi9WfvL38OAc/yKRlUsNMgZNrDN9LUYh4phJMrjmEosRG17z8/GP9ogUMy+nXOQoc2UnuSy9cRz+tsTc2Ai7OZ8BirbKZATMeZrbNSsz/+rhX2/TvsE+KYDtSqOL+jx8HD49g7ec9sziB</vt:lpwstr>
  </property>
  <property fmtid="{D5CDD505-2E9C-101B-9397-08002B2CF9AE}" pid="89" name="x1ye=6">
    <vt:lpwstr>ASib+R0AyGjaPDYIAshMyK8kkvVz7ELDFetxXKfRx82VNALPjms8FdmOhNjMaf9zXBB2WwFYOnvU9hholLILadPmUpbyXvE1HPoyevNqbkN/yl8RsC8C37lJBS6Jhc3Vu22AeMt9f+EuXvyztojI0ELznzKrJiPoyq4Ofe3xMKrSO5U09wLaOkEHkUs6uOx2r7vos19wcn9rlSzorZUCfzI5Kbl5YqMyFVZhgrwHtWPUaKohuK3Ai8wi+bW98ZP</vt:lpwstr>
  </property>
  <property fmtid="{D5CDD505-2E9C-101B-9397-08002B2CF9AE}" pid="90" name="x1ye=60">
    <vt:lpwstr>2EeZCS99ZgjpTA2zB9EdyaVeu+NEkZurbwHbWwpe/b7lee4eEYUk224rNWXzDQnV9KXV8TOZJ1EWkakIJeiZUaPmJDpH9HbeXclbvedaq8elnFaYkIEAoL8Gq238QaOK71q/cod59WcMIExYs8grqavbguJrHygjbrzqEVqy0fozstl9EPyeNXIaIU093qdOCOf9ew9eL0fjZLzPv7L1mA6h0U82lCN7ml0CAQ88sCwq6FuGfujKdXjHd3cASsh</vt:lpwstr>
  </property>
  <property fmtid="{D5CDD505-2E9C-101B-9397-08002B2CF9AE}" pid="91" name="x1ye=61">
    <vt:lpwstr>XUaNMkpnZAalfojGWzTNzuk9/nYrARTnS1jCcS5ZF+xzgBH5VM/CHUlpBmKzUYjAdQQSm/eXZCbVXmY3RPLgYPJp/cDPvfxr1pis/fVzWQghjU8ncllqTG5nU2ulQBMJt+2V9OML3x9YU7LGx3S1r+t1WkWNWbXunXA+jl3rg2NdREaKagc+shtMCVh4JH4iKE7Wdshp7vEiZkM3tQeMQq3vUWU58gZCY5sqEBr0faCk+WdN/7CP5En162dP8bA</vt:lpwstr>
  </property>
  <property fmtid="{D5CDD505-2E9C-101B-9397-08002B2CF9AE}" pid="92" name="x1ye=62">
    <vt:lpwstr>heBlBBYwvvIj951SmoCIrXW22KIHuE2Y4Y4JSDXZGtpB34o9/Brub7xn5osMcnwXsMsm/SIv1l+zrMYG6KjnyKeorKBEYUDhEpBhNUKqq6wdoysXBhgDU3lglonsevOi9gTJUky2+2Ua3mfDvTSl6+yGxet3z39ndeYarRLpHl/7oEbFTjmOQRAGNM3KX7Bf/s/m+kZI92VAsr//pXhWvqRH7Ac99bQcU968s4DTajVg+qhM1E1IwA+rwOxP+YF</vt:lpwstr>
  </property>
  <property fmtid="{D5CDD505-2E9C-101B-9397-08002B2CF9AE}" pid="93" name="x1ye=63">
    <vt:lpwstr>DNb/pEGPJ7GDYXFv1vwz7aEMrhke+FNjUh5iYdOanwqrouNcZczhkJmxY+MKtD6X+iMrdOsw8TOn8SKfBwHtQv9QT8314HrMlC46aoM0ol3FO0kwOqMVOpZMaOgnCZhfu2xLb6HksnFaMduyjrqf0t92LCLTlGZoEkI+d3KVy7xlYeUw58o7GY5EW7n0Vtr6NfRP4c1yZpO+Z3HVh9R51YBBT6qbUggaKRx81P5h3WRpIGvdyWZcefBydPXMI+2</vt:lpwstr>
  </property>
  <property fmtid="{D5CDD505-2E9C-101B-9397-08002B2CF9AE}" pid="94" name="x1ye=64">
    <vt:lpwstr>/KdqRwN7YiB8SQ5Eyt+sGHu78/iAYcOGiQB7/pq/9mzuxId7z8CjNrqwDVvrmfZcmnL1GuH24y9SoUD9qLeUjEx3CiWkH3GPEjdJN+B0tfHv4wXEZ4CGHLkHEW8Wg+CEEgeaRpM86PBbjUmxrH4XDWsCO5XEOeykm/lFLUXvei94Bifh7xn0usOFZwJFh3BSkPrbHcrBcVHTB1tSql7la6M6UMe0MiIovMT2723Ke/Wv07D050aXdn7nO+CIsVk</vt:lpwstr>
  </property>
  <property fmtid="{D5CDD505-2E9C-101B-9397-08002B2CF9AE}" pid="95" name="x1ye=65">
    <vt:lpwstr>q3f4MLaumzZ+85BFQWPFDL5d29pcXwy1Rzh0FTYFJ3bf79k/q/wMzA4ccCpxnZBOMa2keVBbJ8Lq5MLN/j02+AlVi5UM2Be03lRg+9KuU2B2o5RCYRdxkGFISdnjasJmJHtsF0MCprhn7O+hn0jtpj6UlaplQaZ1dp365CWmhiUy1Dbw+3J7Kj2ZlHLWesP/IJy4wgAGgvrhRrZGLOlJywZbTG/BlpqrDJAGXGgNDn8m+7D9z9IvNGtMteLsuUZ</vt:lpwstr>
  </property>
  <property fmtid="{D5CDD505-2E9C-101B-9397-08002B2CF9AE}" pid="96" name="x1ye=66">
    <vt:lpwstr>n4h58AOdyCK38zEwR0dbvQRAoR+cPUBTwBT7yo8xWKKFdGYdJXKSDbhO4s69wd/73qLqE1S0AHz8P8bV8xF4SY9J0t4DV/EzJl+q9NDzKFDdm+5R/C+yrCif5S0RR0M/BkL78aCBNGLLoOiKu/Uy3CmyaQ/V9F543cIBBA0QOpIKeSnHOmI4qc8+ktF55xIY/Fsvv/ewMsBy0YVxO6lLRF+y6P+epfN/xZWaMX5dH+rslAoAZsSN+1OQgbutfP2</vt:lpwstr>
  </property>
  <property fmtid="{D5CDD505-2E9C-101B-9397-08002B2CF9AE}" pid="97" name="x1ye=67">
    <vt:lpwstr>LOvblo8aER7Q1TxyFajk7TCRUuouyODgIar7GycOpIyogpAl1ETEiALZ5sMqmrO9Cvay48YhWE77oDYL3o+zBnOKnDQ7zSV7OwQQTrTLLMl2CbP5EfVzaTyhCZez/w7JI1WrUofJtkLi3XyHd2GonVzYW6qn06p3TTOjWXyAf8fKr/JyS1BGraV3vEJ2wdMl/aefkYfK+MddzTpl2l1jmjWLYDxYx58Yu3HbM5zXMdFRojCqcaAAV2Mc1k3KuPE</vt:lpwstr>
  </property>
  <property fmtid="{D5CDD505-2E9C-101B-9397-08002B2CF9AE}" pid="98" name="x1ye=68">
    <vt:lpwstr>hQd//9eZxrZVZWBYEuq0JOk81cdvN6C5kLwYk1LdaZ4sXF7HGBiCc/Kzy2fhIjScSS9srFpDISBn9dEQmVk5BY1SCbhje5Pxrc2l2/3gaL9WkjvJI9XDc59ooZRYS+k/N++LrIpGbsNlYZQ+7wo6HMwB3KqvkKOJNs5SG6qN+Xdarj29bWykxIi6gB9tlZxy1yH501TTGVlo+GK0fkbAMBA5GJJXwzPEKxWMb29xfbZK/wLYwDPYipQfVD91B0l</vt:lpwstr>
  </property>
  <property fmtid="{D5CDD505-2E9C-101B-9397-08002B2CF9AE}" pid="99" name="x1ye=69">
    <vt:lpwstr>XTgxUcPpCWgo/651Dpun+/I7yOIHCv0ECe0x+Ouc+6SaCbvwygXYggsyPr1y4j6kBJIhi6qkE1HvvIg6xMp91qYPIMmoXUaD4Zj8UbvWjqQYBuruMvVZcyMBijq3KWWq6FfGCV1AIcVSZL+DSDKHLoE7Rec9CSMevtH750EAWGWH7vmc5bwAI2C18Iedbi+mHi7pPWEIK85eH2n61/G9y/7weO6MXGKu8lSV5mwy4/kQFfv7wFTa+6JMxVgsCzy</vt:lpwstr>
  </property>
  <property fmtid="{D5CDD505-2E9C-101B-9397-08002B2CF9AE}" pid="100" name="x1ye=7">
    <vt:lpwstr>29W2OlScYCt0KjQ41/je+niCtWZ8SLxaoOeQM7hoVSqZmdgxWV9tvQ0xhatveOovqowCc9Ixu2Ps3eOaY6khbgsrHt3ad6ZfX6L9bPFvsnduISNsdUCFsx5wro1PoE5WgwRLMxki3K9/m8EtpBOTutZhkJHmhTTLhvAVZp/cT33QMHoZqp0Z6Px4BJs19ghZHxsUrJaenPCrNL+O0LP2Zd9RszRZn509bPvrPxBqIk426vfygmasLq38mBB50oc</vt:lpwstr>
  </property>
  <property fmtid="{D5CDD505-2E9C-101B-9397-08002B2CF9AE}" pid="101" name="x1ye=70">
    <vt:lpwstr>nkqECYl5CMX7kNfEe8m7lSu5XH9SE4eHRLT2l76sYTTSKMNc7yZRF4hh/7+Tcwrj+o+3ZR85ON/KfsX6xrCke8XMWL9YibPTt4j3YYixfuKoSe6Ab3n23QKs9p1g6G552vNp9PRZkM9u/M0H3H/V8lXFHksyhnlNmwogsSUiq3bU9zdRH4L7SMS7N6XNNvnfxl1HIlx8iUo2djRt5CAaPEsv96ijYfN1JKlYM7DJax5VdO+ugJAQsTEv868B6dQ</vt:lpwstr>
  </property>
  <property fmtid="{D5CDD505-2E9C-101B-9397-08002B2CF9AE}" pid="102" name="x1ye=71">
    <vt:lpwstr>TLyscGHOWzLNJPv3GIDd+pxd8a6YQCiqxox+I7HwQsX5o2UIHqHOfhXBipsAnCS6Yyf/CoK0lAjBsrxzJd4m04qMcYzRX3bgyz4pFLhQJqtkUyJMZAiNnI4+MECF2auxSYYe3S+mRb5QHODxJHInLsbk0rDAyY6r3C6wIWrYtmPERGihiK2H2DavcH0IuD7yws7GmCAwXGukVbtGVvpwQKaC5iTlwvk9uPLI577K3l47ZiM54z4+yHOotKGAaEW</vt:lpwstr>
  </property>
  <property fmtid="{D5CDD505-2E9C-101B-9397-08002B2CF9AE}" pid="103" name="x1ye=72">
    <vt:lpwstr>D6jxlL88vJhb1MdJAh9jhmJRrTUVzQoJFy87es/z9lv46DuONvppNCYdpM5eDHzUfBNyfl+vhDqDIsd21sBiPaJODj8DkdiLSEO5vY180A7r2JzLTjBpMbsaeQNPDAqluvF9sC4DaNgE+ksjMT+j6rdMOTHTA+YZYGtEV748Q2XGox3pEaV/Bl6qlxJkgxwZQipZp2ojvYFYPxsDKj5gPbjNUTQAW+G3uIHPCbZSdszBybYxp5UxYIxYROks3dq</vt:lpwstr>
  </property>
  <property fmtid="{D5CDD505-2E9C-101B-9397-08002B2CF9AE}" pid="104" name="x1ye=73">
    <vt:lpwstr>+wqjfIdxd1qYvn1Z/Z641HOlJU18us1zbVG0DW8qMph8DT8zksUww6OFTIXl5sR7qibseQIAeVO3nm3WsMroBFm+x095GWgDskXfoi09fNq6I4DdUOCo1AFOjF+I56/6jzLfIj1NP7q/VWL1xEnLRn5JWHcyBUrdXgc+GDGyRSlm8Im4A/gxWrkZJ4zuljZW7sQU48Bd7BmRgocz3CSJ8hyelgiXFKnPn8xpXsP8YRj/nISvVSCOY7oxbNRUNu3</vt:lpwstr>
  </property>
  <property fmtid="{D5CDD505-2E9C-101B-9397-08002B2CF9AE}" pid="105" name="x1ye=74">
    <vt:lpwstr>SwrWa0+hR4gGwr0Oydl3cLE5gnpylHRsPNvc2Ig641VXcDPLt6FbK938k16xvYEI3c49pWB02LjhGi2C5UBCyZSlMSvHEKdkwenw9XeodOi2IsOvMCWtfKU+VXMCd6mIRpCGQ7BvNoB0cJJn5k+yxsGiz5J3kg1j704Hr868OjcFMtmNdpkTx1ZnswDW3exH4tac9Dx5quZWHUYqsTiiTZCqpsk2Qm4ETFR0YUYI9MFCGOG6KiIAtIcPiDjeCNh</vt:lpwstr>
  </property>
  <property fmtid="{D5CDD505-2E9C-101B-9397-08002B2CF9AE}" pid="106" name="x1ye=75">
    <vt:lpwstr>yZjZZjEnP72juy7MpWeugHcoF8MYp/01pYDI3dZSegMcRpCAV40aej1Er6s+n85T48dWjWJmAqI4BEfu5Di9pMVxMC0P9vVjjx5baBYDu9IPiK2aQkLEHjvaEFfzo8kjXjmBNLXTIWetHzmO0Y3Ux3ph31P+uOdKFNIkO3PouqtZ4YmbrdC18+AXIZKam9f69mki4/ZUKaaWjOPw1KfHwLa/oQbooWFnFaajRRvYbUfoESoeXAIQq/DtmcTuCGX</vt:lpwstr>
  </property>
  <property fmtid="{D5CDD505-2E9C-101B-9397-08002B2CF9AE}" pid="107" name="x1ye=76">
    <vt:lpwstr>tgA8IUogIfBHpiEgWmXH6NcL9K0NDODurpOhm+riIMF6vfNrnSVce5fXM0KB7R5q9LTr4iiojT2m5zcLHHUaUTm2XeZLECOVguDPn1ezNbA564Dv2Xlppn9Cojrh0WzS2LuX3v9NkdlNlkVCpOxbpaNTIZ/3UsvQvefhVah0iRa9iO1zWF1nqnP2BKEuNwzbN5dbXl7mTWiwCaIW7DdvHF201XSbp0AG1sxSBKSK2Z981WH2KJUFe9wnvZD/iyA</vt:lpwstr>
  </property>
  <property fmtid="{D5CDD505-2E9C-101B-9397-08002B2CF9AE}" pid="108" name="x1ye=77">
    <vt:lpwstr>0sk4AJmXTlwidLQUe6oEvxRzdPCMb/35I9euqEiZ5Phv4PQ3iLKiS8Y4wmPWh/I1K7DBKRFl898m5humnq+pDzantpGb1YplNsLcsnjV+y7UZGCbicsOmZmMYervhart4nSUGcumLFRfU9nmRMS27qMY0Aohuw4XmjtBmCzRe32PMK9WJsjn3zuCjm3dpGd8ccLPTkcV5usMOoymtkrNkztPlVo8ZM5rzgOe51RmTBso3opvruvy8m5N3gbDXMI</vt:lpwstr>
  </property>
  <property fmtid="{D5CDD505-2E9C-101B-9397-08002B2CF9AE}" pid="109" name="x1ye=78">
    <vt:lpwstr>lxN+T4oIJtvIpvIoblwRsytaTVM1agxtP/NzKAJ54a0wqjv4lvVGEpYKLyrfYHT0byIL3D1vsC9bEYfWdi42pSIM4O9dC44RZSTwilpHrovPUeYp5jBYFK97sZqXqiEfcP/dSi/mukQoGF8+FKRnDvQvxa9It+DkktfO8FpukNtQUG0sHRhLj8PhvwQogzyWsnqSBn+rwLIrt4wD+qEVhRS7eYGVBM8PF2jumOYMAOmAgRqHZyer6sTWlgKXtgd</vt:lpwstr>
  </property>
  <property fmtid="{D5CDD505-2E9C-101B-9397-08002B2CF9AE}" pid="110" name="x1ye=79">
    <vt:lpwstr>o41maUDqD4709vCjHzOh2fL/vzkGBPSMPJZV/sXAM+9zuFzQgCaFw4+HvL+qeuf+ZeS+z6Wu4DOFPOCrneoHFoOdlYJbZjfGTsm8/uZYPznoiJtGA/x+EHZWZTzhZlyK50kTqXpaUsEVpqa2pYOKXfve3JdJU8xgz4IGSh5MGoVJFcMpB0Ye5qLG9xeVK56+yrok4g9DfvXRN9owcogUc5xrc9I6WmpVQXjjkkTKFBsBkP4mOg07k7ag1QY2gw4</vt:lpwstr>
  </property>
  <property fmtid="{D5CDD505-2E9C-101B-9397-08002B2CF9AE}" pid="111" name="x1ye=8">
    <vt:lpwstr>AtZm4IeEzu4ruxIKkjm3wEz6zN6FcJZZT1SCAat9FujCNlDWkxZTLegHe+dB4B4BTE3S+Ls8Tw1SpvjA/dzXud3Q+iPX6GkM+E/zRBrUlZR4p1oorCZNqo9SP0tEvNPOybWcpnJn8z6HySjCAVDUrYHxTY6fzlonihp9SbBhe1skCXJbB8xz11QqioSDCDO66Q7kG69UBWrNEwpzMIixyoBIS/6IkfR6MxCr1ycYtp+HWkMYoS37lYu2rLEpb1B</vt:lpwstr>
  </property>
  <property fmtid="{D5CDD505-2E9C-101B-9397-08002B2CF9AE}" pid="112" name="x1ye=80">
    <vt:lpwstr>3CXSQl5QpR5XS9IlqLPhXZmGWPFVZR7js6dpC1UgNE5C5YIjBv4g5+Xbdf0CacvGe1MjH5eYcDwR2VJauto7wnKpjfbpbj3L51fFXwlJnY+wCQHku9iX1id/XIaBA240PwtuT7jkzXfEK8ZRob9aX6NjOETfGBFpPtU1r1XqHQC69bvLl+MXZWF9q54FL1ZoUVp1kVLvaRNoRf+j5FJEi9B+S7GVS/CiyjUFPBIgR5rWIUq4Xv93+1cDTTh7J0C</vt:lpwstr>
  </property>
  <property fmtid="{D5CDD505-2E9C-101B-9397-08002B2CF9AE}" pid="113" name="x1ye=81">
    <vt:lpwstr>iX/5v5vGbJZeRhDCeuJBDhSj1KfkyRtxnaxj4jI4saxuETzCvQdAQTSrOtgi29D2jcvv566tEMLPeSju5FpA1lFbJHsNh4ET9vi6trOe51ylSSg2nxZYplcI5HP1O7yZpAgHqDYkKp7fpbgl/HDPLilml6SUG/QI8G0veR1j8AE7ArGzb6gf3BR0hkxk9cr6VhRWTH3CHQS+qsHueGvYfgKVTBvDNAB+dEgt3g6oZHbsntHyf5pv/WMNxvWb4/c</vt:lpwstr>
  </property>
  <property fmtid="{D5CDD505-2E9C-101B-9397-08002B2CF9AE}" pid="114" name="x1ye=82">
    <vt:lpwstr>13V/yhpMvgJ2wnfhU19f3Sq1lShoJOp/nzQ97hO6KgCFiYNqsAjmZUryX8+ZcqxZjHWHELSiQrKbEJ6ChiMI854obZDqptFzWa1gbe/cKIpGZwur92TVR3n5LcrW79tHyM4WBRvBCY/rxE3UY5BloUi+N+s/aMXXaDjvazucPRVIEqQOYr+ZihstRnvgI9cRyNZ0TU6ycgSjxTF6uPsd6VtJOyoUliF5vYBiSGDXNoV5PFfWbLwfQp7RgzYg9y2</vt:lpwstr>
  </property>
  <property fmtid="{D5CDD505-2E9C-101B-9397-08002B2CF9AE}" pid="115" name="x1ye=83">
    <vt:lpwstr>4Tio/aQnmTWmIc/Cu2nS+Yxg7x8C8PbbTlA+QJyKBZxghbNsM4MGlr1eJ/H7EvOoJjNFrPs2v8zz66nK3agbwbwIOAYsJcdaEiV6F/sdExWMyAjeJDruTO7MSeGwo81+Rk1WjxCJRjp2G00ujfqZ52Pg9WZoh2q41Z9Q+mgK9r3DLXquTCIxNp7+0t2BmEuV5GBQROO74DCvwq4EL8eCl/Uw8aM4q/Fx80alh3ve2EkB2e4QC8LMqKT9YLf6xol</vt:lpwstr>
  </property>
  <property fmtid="{D5CDD505-2E9C-101B-9397-08002B2CF9AE}" pid="116" name="x1ye=84">
    <vt:lpwstr>fWeBLgE1fnEi03Ls4fXaDrvyM21vKgDTiZWcKDPZDudaGPTatlzCUjljsqi4a2AuPS77cXw3FO4d7uIXRfY4rgG/XuG+U9P4qidrCneKKalrtC3jyP92fUBJr+yRRfqhVlMVcLSZPicQluWeIdWjwO46N0/3M8JrNdHUaKUFSIo6wptENaHkJEDKPOnUH5EQIkW/T0RMgbLJ3jU4bQxst4I1YAVY4nrFj32vFxtzcFp4Rr3LIqkDy4b3bdHiRiJ</vt:lpwstr>
  </property>
  <property fmtid="{D5CDD505-2E9C-101B-9397-08002B2CF9AE}" pid="117" name="x1ye=85">
    <vt:lpwstr>tCoLJkTVQK/reZPNzF15VSnvSjW8rlh1FuFhVzIGQd9totV6oM38OXTmKgzx8h/5YdaxpIVomI8dDG7D3ATzD1WkeC8V2IYtPTaU/oHC/L3wsMG5Ez+MAGaJIoNHrZjQ2SDkJdQQ9H3LnOldnf/6Y6eqgC1lPXelPger7h4WOdP/mX7e1oP3UWGJUvkfz2EQnNGP7gxCv2+vs60rgXc5CIuojbrxXNX1tlR81uvO5IKVLIuRTmb2EvUj0g0B5Cv</vt:lpwstr>
  </property>
  <property fmtid="{D5CDD505-2E9C-101B-9397-08002B2CF9AE}" pid="118" name="x1ye=86">
    <vt:lpwstr>v+Cn6QdMZy2FyBqOUupkbL+7B0j1Kxn+BWkxACA5nj870nrzBWd7Vr0ZeFT9EL8UvUNN/Xzwa/JqCZLstXyFVCUJT4OiK+pG4/c59CHiImDN4YVgKFghHjXv+VSvF4+Oz9aL94XF7MsqSRjl7nanZiqEw3YqsCm+Dl4vNY1Z7EpqnyDEpUfCc6/4gqOCUvOmkGMt3AF1rFsuzHVwtdmSmYkuUMFYM/YJxBRm0bWaV8D7Dwh1H43gAhf/XEH4P2Z</vt:lpwstr>
  </property>
  <property fmtid="{D5CDD505-2E9C-101B-9397-08002B2CF9AE}" pid="119" name="x1ye=87">
    <vt:lpwstr>CzWijSDzaxlrIqSLahkpGx+Otjm9ZbTSrGvOCffg5DnvJCNlzbbD4hSmCXm2Rn3t7xVwtMZirxylvnC6dtIyOMmXNSNsc1S4ldV6xt26FOsdnre61gVkPRXNwY4Au36erG8oApPyYXszVFwL9JNTUcmOuiqfTeuEZ+i305uWdrmt95LemLsd0IembhnkatrY9EiVcuMDN7a/OTaGxLmoLNERO/eWM6031Aw1LX0yWIJXJ5yDBHiR4NTyl2YxI/O</vt:lpwstr>
  </property>
  <property fmtid="{D5CDD505-2E9C-101B-9397-08002B2CF9AE}" pid="120" name="x1ye=88">
    <vt:lpwstr>rFk2g649FZw5/G8KtwGnImxXNz78Od+00MbVxLph31Et4rY037swGBbuivJ10pOOQvNu774pG5E63zGfqHzueeWXbLU6aTg6SYjsqYe3H76qNGwA8iDOh1SQiwfL3Jj9DLAEEFUNPtzlg+geHr46ESrMfGKAJgYVFx2bqhGgjvPxnIlRgc83+AR1My6mOkwJLKuZg1VLeaCDWEoKJnXT9bHXuy5s5a6xEW+ew9ieu5qVRoJOxv+6IqUjgZBPH8T</vt:lpwstr>
  </property>
  <property fmtid="{D5CDD505-2E9C-101B-9397-08002B2CF9AE}" pid="121" name="x1ye=89">
    <vt:lpwstr>SmZO3fiTC/qyL0dcUSX45U8eonqSUv0iVvI026sPJC8hfoG1E7HMU5tgzMxvj+3wuKW44PzpsbkLfBbNHPktkvMqrEToMvjMQ+uPZf8uChEuX6d6eC6hr0lJvI4PA4DRE5Pvx1vKvRw3IHlnlZgeppJiCUc1CkECiPH2ZaalhkQzAgTe+gJ2/Z4t5uKibbEPHn7UhLL1gSx0nJ8ufcKunzpa/YTqDVOmNCcNv4hUcdXLAeF0hrW4My0/jZFK5EM</vt:lpwstr>
  </property>
  <property fmtid="{D5CDD505-2E9C-101B-9397-08002B2CF9AE}" pid="122" name="x1ye=9">
    <vt:lpwstr>T20PWftFsh29D0afKkbSFWT7w0D9y79mFYoZ7Fc4MaDb/qqCF3JsCCKC+9tQiectjqf6W2dzuI3SSqprcetLLo6McUObUQRgCLJK2AyBnn/27u4s1AlCnxLqEBETj1nQpK1v8DE0Pqhk8I/W5WqOs4vhdxk87xPyc9w50ilf/bWqCdng+2lXOrWJSmeT+Kmn2V2e+D+Ky1t40329+V17co1C2njLKaZytJPrB0CpS2CbzjbAxezSxwqpQt6D5z6</vt:lpwstr>
  </property>
  <property fmtid="{D5CDD505-2E9C-101B-9397-08002B2CF9AE}" pid="123" name="x1ye=90">
    <vt:lpwstr>FHJHAnLVEc3AcaG479VQbDdT0zU4BPtKNZTLZWGOOcfvb50ropFTpdBR+/ZVTPKwnRsDKqIZqtJPvzqqKZ851NQQVYrH3W2awBcUV7ZaB+r3idr2eNooWtWidIQUTnW35J9Nhe3E3FaHFd5cE7b5VAO77qrqkBiGCoyK/UiTaZrhFOyFxd9AYjEyH69nzJhQYKqABgxxb8KNmeABlUfOJaIr/QRJMUojHYqPowoZ7EWc68+lXkI4zFnpR3jjsWB</vt:lpwstr>
  </property>
  <property fmtid="{D5CDD505-2E9C-101B-9397-08002B2CF9AE}" pid="124" name="x1ye=91">
    <vt:lpwstr>a2aVDeQUQFMgHSt7VeQwfWp5GWNvM3EKjOF4bAF9YEAPvlhGiBtbiClRPWhXnQ5rq4sKFGOvDNNEDIk3NzjViZ5FmV1IPJaI78aUEaN8lMvhF/qBreebBhBlr5NeNEcCGVFcsg4R1wGARu9676KZwONLEfd++LHWYKOzzFh0hGocsJf+Vhz7XJQnpJi3bJvxrMxrYNelDChq7GCol6jjCMMCm/A5IPVehj1LtZQH4foEUVGDVKLR6XnDLepvjGE</vt:lpwstr>
  </property>
  <property fmtid="{D5CDD505-2E9C-101B-9397-08002B2CF9AE}" pid="125" name="x1ye=92">
    <vt:lpwstr>ncQzg54EexdOYZnYEnCSsR085NyxKYxar5dWr4K6qKogFRzNES5J+Azx0aT7/OhD/50/mkMYTXFHM5/tHwrkDsZabsdrn4DtnVPZ4x8oWEvwWTtign9m+Ai8gK7kN6ZHAbI83j+mUBTAAzjqiaab8x748Ef1bR/n5j1B6/8OF/QqbUBTiL7CgZyi7i0T2hOBvE+Bff+f/Q+Ox4WHDHDSKpDYjR7k6yTimYim2FC/MLqwliekG0r87wsVcgTVUDg</vt:lpwstr>
  </property>
  <property fmtid="{D5CDD505-2E9C-101B-9397-08002B2CF9AE}" pid="126" name="x1ye=93">
    <vt:lpwstr>gp6Ijiisq+RU8WSQ/ht2yt2dZnXbFTpwf5vrFTMBLYiph92mfnBx8WNOiGVpOR979QcifpLenvuLv3YiGLD5Vwtp5xcR2lnCUGudCJarMGQ3mqB58zXW/D2AV/TKIMaTqKL4QeeqUZL68aXuFVIUbybBmn05z82XihQN09pwBv8+drnBEidwpxECI+iOo7Y9gP1/Nn4LVYfyUs4XTrAwepAfjSSZHRH9d6734TtqgyeEIsfeVbfTwSW4Kno/aBy</vt:lpwstr>
  </property>
  <property fmtid="{D5CDD505-2E9C-101B-9397-08002B2CF9AE}" pid="127" name="x1ye=94">
    <vt:lpwstr>C9a0BPP0SxZyB9UjRHI5hfQmJq54obeoQmUcaQLs9xYjZJ5tOol7hzaebV337RF5lPUOUlrq4IRhwGYqV3z4JXte8UKK6EPYiWqMJHmb+qj278b9QORaPlCR4CoEzf3yLcphb0MFpQwFKCeOeC9N1OgBb7cK0rEhkcVcBZ0MP19egSg9+Id+OW1bHocPrQ+wR9hmj2axwmxKEzYqEplU0nftMOKdbBtGAlG/rcjaiNkxCHJFoNUeLMGaaRds8Cj</vt:lpwstr>
  </property>
  <property fmtid="{D5CDD505-2E9C-101B-9397-08002B2CF9AE}" pid="128" name="x1ye=95">
    <vt:lpwstr>1vWbqq2tWwxecuxOoIYi+UWVqM0VbBoo3SpiYTroEUbqffK92mSsejNLMEGtQbWCAoU1IobnqrTfham0o05I3mP28fKp8E/XQxb1BuuJWkl5XYEq5IssFD/MgxDtvpyfxBQgl4lFl8RjB5AoG5S8OXvMD/3dk5YFfi25JC/avvYxKj/bBk8zGuArjIRBXcoiclAZMvlpuF4cyRchNsuVkdZRYIgw6RvSgVU/BYLdXyyoPr+cRC2faGyNC6yc7GN</vt:lpwstr>
  </property>
  <property fmtid="{D5CDD505-2E9C-101B-9397-08002B2CF9AE}" pid="129" name="x1ye=96">
    <vt:lpwstr>x+5yB0Rl6dSIZaCZ5COhcV37LK060QXcUn+SKHIecUFNi8b6clHWois/y9xY9myF0m7mSfBdIyL+Z/aUL7b0wXNvwb9iaurwDrFkR57Jcjm/glmzA4U7XmKN0g55wrZ3MRlEQTZZOelCWwA+QvIpiGRXDFu/i3cYwnX+CjROpDd40VJr8n3v2XN7buZakaFeY49CftkQsag7EFNov/DvANpVYLowRrWus8muxkO9XW83jfne6yQiYFg62W9HrRH</vt:lpwstr>
  </property>
  <property fmtid="{D5CDD505-2E9C-101B-9397-08002B2CF9AE}" pid="130" name="x1ye=97">
    <vt:lpwstr>XtbqqwEinRBR+NY2RbekuBqLxAnJw7UhKDbSUya2o1ZqcDSIEBDXCk/VsRfhlxvjnK/2ij+6gdX/iRbuspCe907WPo4vxSBemlKVkpaJqI6cUSZE8xPt9608BxQAWHtRs+x/JPw/7npKLHIJyl14YbXE426/w6bEvmgHf7Ri4CJZE+u7pnd21C5x4qMlv+dvItBkSSmxw7jFLXpkftwMIbf34zQjQiQTpFYKGdoADHkgFtLPjIYQsinjVrlvQ5f</vt:lpwstr>
  </property>
  <property fmtid="{D5CDD505-2E9C-101B-9397-08002B2CF9AE}" pid="131" name="x1ye=98">
    <vt:lpwstr>nhB/ZDTpBgfQJoyXP4YKCaMyZYPBKJZAIaiJHfSldKUIbRlx0HnJNzrmvSJgecpcjF8nZPuQtnHnWEgynJhTmG/NqWQP/uvAdLxms3XvOq+Uy3L+mFzNKdax6djSsX0k13Cpgpdg9d/Hif07w19McTyAmD9JvKRLTqiUA5cp2/U32JddkZZFL1tZBBiTRljHDgKczgqcxAdWEg2VEic9JuqF/iQ3fPHn18hOv/nhljOeaeRjz0OIII5XBMxOSfV</vt:lpwstr>
  </property>
  <property fmtid="{D5CDD505-2E9C-101B-9397-08002B2CF9AE}" pid="132" name="x1ye=99">
    <vt:lpwstr>/wajhHkIcqD/zfEFpz6W2qG6p6fJ7XXlbyMdhRLr28uiqNOQmo1knSNXdNfc3t4KFEpOWCT2dyNn/w14Tk5CZLH26kIXmtMANp4n3UDVrOST+tzSToGpNAVlxMNp6fsehSaYiBbsmffdFuWkAyiyVDMzV9kA1fotKWb9/Rqs9lsfYyCMwFVmHKemeFJPabiCjP0KYTiNudPZGQ1nu/yYzw7bm1OPQtyT5afsemi40XwHTNCNEoc4y3ReKgEvxI2</vt:lpwstr>
  </property>
</Properties>
</file>