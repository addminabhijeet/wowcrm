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ivdocument"/>
        <w:tblW w:w="0" w:type="auto"/>
        <w:tblCellSpacing w:w="0" w:type="dxa"/>
        <w:tblLayout w:type="fixed"/>
        <w:tblCellMar>
          <w:left w:w="0" w:type="dxa"/>
          <w:right w:w="0" w:type="dxa"/>
        </w:tblCellMar>
        <w:tblLook w:val="05E0" w:firstRow="1" w:lastRow="1" w:firstColumn="1" w:lastColumn="1" w:noHBand="0" w:noVBand="1"/>
      </w:tblPr>
      <w:tblGrid>
        <w:gridCol w:w="4520"/>
        <w:gridCol w:w="7720"/>
      </w:tblGrid>
      <w:tr w:rsidR="00DA71E1" w14:paraId="711D6563" w14:textId="77777777">
        <w:trPr>
          <w:trHeight w:val="15200"/>
          <w:tblCellSpacing w:w="0" w:type="dxa"/>
        </w:trPr>
        <w:tc>
          <w:tcPr>
            <w:tcW w:w="4520" w:type="dxa"/>
            <w:shd w:val="clear" w:color="auto" w:fill="FAEFEF"/>
            <w:tcMar>
              <w:top w:w="0" w:type="dxa"/>
              <w:left w:w="0" w:type="dxa"/>
              <w:bottom w:w="600" w:type="dxa"/>
              <w:right w:w="0" w:type="dxa"/>
            </w:tcMar>
            <w:hideMark/>
          </w:tcPr>
          <w:tbl>
            <w:tblPr>
              <w:tblStyle w:val="divdocumentleft-table"/>
              <w:tblW w:w="4520" w:type="dxa"/>
              <w:tblCellSpacing w:w="0" w:type="dxa"/>
              <w:tblLayout w:type="fixed"/>
              <w:tblCellMar>
                <w:left w:w="0" w:type="dxa"/>
                <w:right w:w="300" w:type="dxa"/>
              </w:tblCellMar>
              <w:tblLook w:val="05E0" w:firstRow="1" w:lastRow="1" w:firstColumn="1" w:lastColumn="1" w:noHBand="0" w:noVBand="1"/>
            </w:tblPr>
            <w:tblGrid>
              <w:gridCol w:w="4520"/>
            </w:tblGrid>
            <w:tr w:rsidR="00DA71E1" w14:paraId="2BEB1F4C" w14:textId="77777777">
              <w:trPr>
                <w:trHeight w:hRule="exact" w:val="6276"/>
                <w:tblCellSpacing w:w="0" w:type="dxa"/>
              </w:trPr>
              <w:tc>
                <w:tcPr>
                  <w:tcW w:w="4520" w:type="dxa"/>
                  <w:shd w:val="clear" w:color="auto" w:fill="F2D8D6"/>
                  <w:tcMar>
                    <w:top w:w="600" w:type="dxa"/>
                    <w:left w:w="300" w:type="dxa"/>
                    <w:bottom w:w="400" w:type="dxa"/>
                    <w:right w:w="0" w:type="dxa"/>
                  </w:tcMar>
                  <w:hideMark/>
                </w:tcPr>
                <w:p w14:paraId="5EB1AF61" w14:textId="1394FF36" w:rsidR="00F37C65" w:rsidRDefault="00F37C65" w:rsidP="00076551">
                  <w:pPr>
                    <w:pStyle w:val="div"/>
                    <w:spacing w:line="540" w:lineRule="exact"/>
                    <w:ind w:left="300" w:right="300"/>
                    <w:rPr>
                      <w:rStyle w:val="divdocumentleft-box"/>
                      <w:rFonts w:ascii="Trebuchet MS" w:eastAsia="Trebuchet MS" w:hAnsi="Trebuchet MS" w:cs="Trebuchet MS"/>
                      <w:b/>
                      <w:bCs/>
                      <w:caps/>
                      <w:color w:val="343B30"/>
                      <w:spacing w:val="10"/>
                      <w:sz w:val="56"/>
                      <w:szCs w:val="56"/>
                    </w:rPr>
                  </w:pPr>
                  <w:r>
                    <w:rPr>
                      <w:rStyle w:val="divdocumentleft-box"/>
                      <w:rFonts w:ascii="Trebuchet MS" w:eastAsia="Trebuchet MS" w:hAnsi="Trebuchet MS" w:cs="Trebuchet MS"/>
                      <w:b/>
                      <w:bCs/>
                      <w:caps/>
                      <w:color w:val="343B30"/>
                      <w:spacing w:val="10"/>
                      <w:sz w:val="56"/>
                      <w:szCs w:val="56"/>
                    </w:rPr>
                    <w:t>EJAY</w:t>
                  </w:r>
                </w:p>
                <w:p w14:paraId="1BA8D44C" w14:textId="1E9233F7" w:rsidR="00DA71E1" w:rsidRDefault="00000000">
                  <w:pPr>
                    <w:pStyle w:val="div"/>
                    <w:spacing w:line="540" w:lineRule="exact"/>
                    <w:ind w:left="300" w:right="300"/>
                    <w:rPr>
                      <w:rStyle w:val="divdocumentleft-box"/>
                      <w:rFonts w:ascii="Trebuchet MS" w:eastAsia="Trebuchet MS" w:hAnsi="Trebuchet MS" w:cs="Trebuchet MS"/>
                      <w:b/>
                      <w:bCs/>
                      <w:caps/>
                      <w:color w:val="343B30"/>
                      <w:spacing w:val="10"/>
                      <w:sz w:val="56"/>
                      <w:szCs w:val="56"/>
                    </w:rPr>
                  </w:pPr>
                  <w:r>
                    <w:rPr>
                      <w:rStyle w:val="divdocumentleft-box"/>
                      <w:rFonts w:ascii="Trebuchet MS" w:eastAsia="Trebuchet MS" w:hAnsi="Trebuchet MS" w:cs="Trebuchet MS"/>
                      <w:b/>
                      <w:bCs/>
                      <w:caps/>
                      <w:color w:val="343B30"/>
                      <w:spacing w:val="10"/>
                      <w:sz w:val="56"/>
                      <w:szCs w:val="56"/>
                    </w:rPr>
                    <w:t>Obodeh</w:t>
                  </w:r>
                </w:p>
                <w:p w14:paraId="36E520A1" w14:textId="77777777" w:rsidR="00DA71E1" w:rsidRDefault="00000000">
                  <w:pPr>
                    <w:pStyle w:val="div"/>
                    <w:spacing w:after="200" w:line="260" w:lineRule="atLeas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71EA4D33" wp14:editId="44A090C4">
                        <wp:extent cx="431888" cy="13318"/>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431888" cy="13318"/>
                                </a:xfrm>
                                <a:prstGeom prst="rect">
                                  <a:avLst/>
                                </a:prstGeom>
                              </pic:spPr>
                            </pic:pic>
                          </a:graphicData>
                        </a:graphic>
                      </wp:inline>
                    </w:drawing>
                  </w:r>
                </w:p>
                <w:tbl>
                  <w:tblPr>
                    <w:tblStyle w:val="addresstable"/>
                    <w:tblW w:w="0" w:type="auto"/>
                    <w:tblCellSpacing w:w="0" w:type="dxa"/>
                    <w:tblInd w:w="300" w:type="dxa"/>
                    <w:tblLayout w:type="fixed"/>
                    <w:tblCellMar>
                      <w:left w:w="0" w:type="dxa"/>
                      <w:right w:w="0" w:type="dxa"/>
                    </w:tblCellMar>
                    <w:tblLook w:val="05E0" w:firstRow="1" w:lastRow="1" w:firstColumn="1" w:lastColumn="1" w:noHBand="0" w:noVBand="1"/>
                  </w:tblPr>
                  <w:tblGrid>
                    <w:gridCol w:w="500"/>
                    <w:gridCol w:w="3620"/>
                  </w:tblGrid>
                  <w:tr w:rsidR="00DA71E1" w14:paraId="35012209" w14:textId="77777777">
                    <w:trPr>
                      <w:tblCellSpacing w:w="0" w:type="dxa"/>
                    </w:trPr>
                    <w:tc>
                      <w:tcPr>
                        <w:tcW w:w="500" w:type="dxa"/>
                        <w:tcMar>
                          <w:top w:w="120" w:type="dxa"/>
                          <w:left w:w="0" w:type="dxa"/>
                          <w:bottom w:w="0" w:type="dxa"/>
                          <w:right w:w="40" w:type="dxa"/>
                        </w:tcMar>
                        <w:vAlign w:val="center"/>
                        <w:hideMark/>
                      </w:tcPr>
                      <w:p w14:paraId="0F21A319" w14:textId="77777777" w:rsidR="00DA71E1" w:rsidRDefault="00000000">
                        <w:pPr>
                          <w:pStyle w:val="div"/>
                          <w:spacing w:line="260" w:lineRule="atLeast"/>
                          <w:rPr>
                            <w:rStyle w:val="adrsfirstcell"/>
                            <w:rFonts w:ascii="Trebuchet MS" w:eastAsia="Trebuchet MS" w:hAnsi="Trebuchet MS" w:cs="Trebuchet MS"/>
                            <w:color w:val="343B30"/>
                            <w:sz w:val="20"/>
                            <w:szCs w:val="20"/>
                          </w:rPr>
                        </w:pPr>
                        <w:r>
                          <w:rPr>
                            <w:rStyle w:val="adrsfirstcell"/>
                            <w:rFonts w:ascii="Trebuchet MS" w:eastAsia="Trebuchet MS" w:hAnsi="Trebuchet MS" w:cs="Trebuchet MS"/>
                            <w:noProof/>
                            <w:color w:val="343B30"/>
                            <w:sz w:val="20"/>
                            <w:szCs w:val="20"/>
                          </w:rPr>
                          <w:drawing>
                            <wp:inline distT="0" distB="0" distL="0" distR="0" wp14:anchorId="5EDE9721" wp14:editId="1C58A45B">
                              <wp:extent cx="216254" cy="216380"/>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216254" cy="216380"/>
                                      </a:xfrm>
                                      <a:prstGeom prst="rect">
                                        <a:avLst/>
                                      </a:prstGeom>
                                    </pic:spPr>
                                  </pic:pic>
                                </a:graphicData>
                              </a:graphic>
                            </wp:inline>
                          </w:drawing>
                        </w:r>
                      </w:p>
                    </w:tc>
                    <w:tc>
                      <w:tcPr>
                        <w:tcW w:w="3620" w:type="dxa"/>
                        <w:tcMar>
                          <w:top w:w="120" w:type="dxa"/>
                          <w:left w:w="0" w:type="dxa"/>
                          <w:bottom w:w="0" w:type="dxa"/>
                          <w:right w:w="700" w:type="dxa"/>
                        </w:tcMar>
                        <w:vAlign w:val="center"/>
                        <w:hideMark/>
                      </w:tcPr>
                      <w:p w14:paraId="187AAB0F" w14:textId="77777777" w:rsidR="00DA71E1" w:rsidRDefault="00000000">
                        <w:pPr>
                          <w:pStyle w:val="adrssecondcelldiv"/>
                          <w:spacing w:line="260" w:lineRule="atLeast"/>
                          <w:rPr>
                            <w:rStyle w:val="adrssecondcell"/>
                            <w:rFonts w:ascii="Trebuchet MS" w:eastAsia="Trebuchet MS" w:hAnsi="Trebuchet MS" w:cs="Trebuchet MS"/>
                            <w:color w:val="343B30"/>
                            <w:sz w:val="20"/>
                            <w:szCs w:val="20"/>
                          </w:rPr>
                        </w:pPr>
                        <w:r>
                          <w:rPr>
                            <w:rStyle w:val="adrssecondcell"/>
                            <w:rFonts w:ascii="Trebuchet MS" w:eastAsia="Trebuchet MS" w:hAnsi="Trebuchet MS" w:cs="Trebuchet MS"/>
                            <w:color w:val="343B30"/>
                            <w:sz w:val="20"/>
                            <w:szCs w:val="20"/>
                          </w:rPr>
                          <w:t>obodehehizojie@gmail.com</w:t>
                        </w:r>
                      </w:p>
                    </w:tc>
                  </w:tr>
                  <w:tr w:rsidR="00DA71E1" w14:paraId="5CA218D3" w14:textId="77777777">
                    <w:trPr>
                      <w:tblCellSpacing w:w="0" w:type="dxa"/>
                    </w:trPr>
                    <w:tc>
                      <w:tcPr>
                        <w:tcW w:w="500" w:type="dxa"/>
                        <w:tcMar>
                          <w:top w:w="120" w:type="dxa"/>
                          <w:left w:w="0" w:type="dxa"/>
                          <w:bottom w:w="0" w:type="dxa"/>
                          <w:right w:w="40" w:type="dxa"/>
                        </w:tcMar>
                        <w:vAlign w:val="center"/>
                        <w:hideMark/>
                      </w:tcPr>
                      <w:p w14:paraId="078386F8" w14:textId="77777777" w:rsidR="00DA71E1" w:rsidRDefault="00000000">
                        <w:pPr>
                          <w:pStyle w:val="div"/>
                          <w:spacing w:line="260" w:lineRule="atLeast"/>
                          <w:rPr>
                            <w:rStyle w:val="adrsfirstcell"/>
                            <w:rFonts w:ascii="Trebuchet MS" w:eastAsia="Trebuchet MS" w:hAnsi="Trebuchet MS" w:cs="Trebuchet MS"/>
                            <w:color w:val="343B30"/>
                            <w:sz w:val="20"/>
                            <w:szCs w:val="20"/>
                          </w:rPr>
                        </w:pPr>
                        <w:r>
                          <w:rPr>
                            <w:rStyle w:val="adrsfirstcell"/>
                            <w:rFonts w:ascii="Trebuchet MS" w:eastAsia="Trebuchet MS" w:hAnsi="Trebuchet MS" w:cs="Trebuchet MS"/>
                            <w:noProof/>
                            <w:color w:val="343B30"/>
                            <w:sz w:val="20"/>
                            <w:szCs w:val="20"/>
                          </w:rPr>
                          <w:drawing>
                            <wp:inline distT="0" distB="0" distL="0" distR="0" wp14:anchorId="0FA608F5" wp14:editId="6FB266EF">
                              <wp:extent cx="216254" cy="216380"/>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216254" cy="216380"/>
                                      </a:xfrm>
                                      <a:prstGeom prst="rect">
                                        <a:avLst/>
                                      </a:prstGeom>
                                    </pic:spPr>
                                  </pic:pic>
                                </a:graphicData>
                              </a:graphic>
                            </wp:inline>
                          </w:drawing>
                        </w:r>
                      </w:p>
                    </w:tc>
                    <w:tc>
                      <w:tcPr>
                        <w:tcW w:w="3620" w:type="dxa"/>
                        <w:tcMar>
                          <w:top w:w="120" w:type="dxa"/>
                          <w:left w:w="0" w:type="dxa"/>
                          <w:bottom w:w="0" w:type="dxa"/>
                          <w:right w:w="700" w:type="dxa"/>
                        </w:tcMar>
                        <w:vAlign w:val="center"/>
                        <w:hideMark/>
                      </w:tcPr>
                      <w:p w14:paraId="5BDD8772" w14:textId="77777777" w:rsidR="00DA71E1" w:rsidRDefault="00000000">
                        <w:pPr>
                          <w:pStyle w:val="adrssecondcelldiv"/>
                          <w:spacing w:line="260" w:lineRule="atLeast"/>
                          <w:rPr>
                            <w:rStyle w:val="adrssecondcell"/>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8482038805</w:t>
                        </w:r>
                      </w:p>
                    </w:tc>
                  </w:tr>
                  <w:tr w:rsidR="00DA71E1" w14:paraId="420CB999" w14:textId="77777777">
                    <w:trPr>
                      <w:tblCellSpacing w:w="0" w:type="dxa"/>
                    </w:trPr>
                    <w:tc>
                      <w:tcPr>
                        <w:tcW w:w="500" w:type="dxa"/>
                        <w:tcMar>
                          <w:top w:w="120" w:type="dxa"/>
                          <w:left w:w="0" w:type="dxa"/>
                          <w:bottom w:w="0" w:type="dxa"/>
                          <w:right w:w="40" w:type="dxa"/>
                        </w:tcMar>
                        <w:vAlign w:val="center"/>
                        <w:hideMark/>
                      </w:tcPr>
                      <w:p w14:paraId="519F2C85" w14:textId="77777777" w:rsidR="00DA71E1" w:rsidRDefault="00000000">
                        <w:pPr>
                          <w:pStyle w:val="div"/>
                          <w:spacing w:line="260" w:lineRule="atLeast"/>
                          <w:rPr>
                            <w:rStyle w:val="adrsfirstcell"/>
                            <w:rFonts w:ascii="Trebuchet MS" w:eastAsia="Trebuchet MS" w:hAnsi="Trebuchet MS" w:cs="Trebuchet MS"/>
                            <w:color w:val="343B30"/>
                            <w:sz w:val="20"/>
                            <w:szCs w:val="20"/>
                          </w:rPr>
                        </w:pPr>
                        <w:r>
                          <w:rPr>
                            <w:rStyle w:val="adrsfirstcell"/>
                            <w:rFonts w:ascii="Trebuchet MS" w:eastAsia="Trebuchet MS" w:hAnsi="Trebuchet MS" w:cs="Trebuchet MS"/>
                            <w:noProof/>
                            <w:color w:val="343B30"/>
                            <w:sz w:val="20"/>
                            <w:szCs w:val="20"/>
                          </w:rPr>
                          <w:drawing>
                            <wp:inline distT="0" distB="0" distL="0" distR="0" wp14:anchorId="2A23C70D" wp14:editId="39980AAD">
                              <wp:extent cx="216254" cy="216380"/>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8"/>
                                      <a:stretch>
                                        <a:fillRect/>
                                      </a:stretch>
                                    </pic:blipFill>
                                    <pic:spPr>
                                      <a:xfrm>
                                        <a:off x="0" y="0"/>
                                        <a:ext cx="216254" cy="216380"/>
                                      </a:xfrm>
                                      <a:prstGeom prst="rect">
                                        <a:avLst/>
                                      </a:prstGeom>
                                    </pic:spPr>
                                  </pic:pic>
                                </a:graphicData>
                              </a:graphic>
                            </wp:inline>
                          </w:drawing>
                        </w:r>
                      </w:p>
                    </w:tc>
                    <w:tc>
                      <w:tcPr>
                        <w:tcW w:w="3620" w:type="dxa"/>
                        <w:tcMar>
                          <w:top w:w="120" w:type="dxa"/>
                          <w:left w:w="0" w:type="dxa"/>
                          <w:bottom w:w="0" w:type="dxa"/>
                          <w:right w:w="700" w:type="dxa"/>
                        </w:tcMar>
                        <w:vAlign w:val="center"/>
                        <w:hideMark/>
                      </w:tcPr>
                      <w:p w14:paraId="627BCA4C" w14:textId="3DE7E81B" w:rsidR="00DA71E1" w:rsidRDefault="00000000">
                        <w:pPr>
                          <w:pStyle w:val="adrssecondcelldiv"/>
                          <w:spacing w:line="260" w:lineRule="atLeast"/>
                          <w:rPr>
                            <w:rStyle w:val="adrssecondcell"/>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NEWARK, New</w:t>
                        </w:r>
                        <w:r w:rsidR="00AE60E8">
                          <w:rPr>
                            <w:rStyle w:val="span"/>
                            <w:rFonts w:ascii="Trebuchet MS" w:eastAsia="Trebuchet MS" w:hAnsi="Trebuchet MS" w:cs="Trebuchet MS"/>
                            <w:color w:val="343B30"/>
                            <w:sz w:val="20"/>
                            <w:szCs w:val="20"/>
                          </w:rPr>
                          <w:t xml:space="preserve"> </w:t>
                        </w:r>
                        <w:r>
                          <w:rPr>
                            <w:rStyle w:val="span"/>
                            <w:rFonts w:ascii="Trebuchet MS" w:eastAsia="Trebuchet MS" w:hAnsi="Trebuchet MS" w:cs="Trebuchet MS"/>
                            <w:color w:val="343B30"/>
                            <w:sz w:val="20"/>
                            <w:szCs w:val="20"/>
                          </w:rPr>
                          <w:t xml:space="preserve">Jersey </w:t>
                        </w:r>
                      </w:p>
                    </w:tc>
                  </w:tr>
                  <w:tr w:rsidR="00DA71E1" w14:paraId="4BD087C3" w14:textId="77777777">
                    <w:trPr>
                      <w:tblCellSpacing w:w="0" w:type="dxa"/>
                    </w:trPr>
                    <w:tc>
                      <w:tcPr>
                        <w:tcW w:w="500" w:type="dxa"/>
                        <w:tcMar>
                          <w:top w:w="120" w:type="dxa"/>
                          <w:left w:w="0" w:type="dxa"/>
                          <w:bottom w:w="0" w:type="dxa"/>
                          <w:right w:w="40" w:type="dxa"/>
                        </w:tcMar>
                        <w:vAlign w:val="center"/>
                        <w:hideMark/>
                      </w:tcPr>
                      <w:p w14:paraId="7D390350" w14:textId="77777777" w:rsidR="00DA71E1" w:rsidRDefault="00000000">
                        <w:pPr>
                          <w:spacing w:line="260" w:lineRule="atLeast"/>
                          <w:textAlignment w:val="auto"/>
                          <w:rPr>
                            <w:rStyle w:val="span"/>
                            <w:rFonts w:ascii="Trebuchet MS" w:eastAsia="Trebuchet MS" w:hAnsi="Trebuchet MS" w:cs="Trebuchet MS"/>
                            <w:color w:val="343B30"/>
                            <w:sz w:val="20"/>
                            <w:szCs w:val="20"/>
                          </w:rPr>
                        </w:pPr>
                        <w:r>
                          <w:rPr>
                            <w:rStyle w:val="span"/>
                            <w:rFonts w:ascii="Trebuchet MS" w:eastAsia="Trebuchet MS" w:hAnsi="Trebuchet MS" w:cs="Trebuchet MS"/>
                            <w:noProof/>
                            <w:color w:val="343B30"/>
                            <w:sz w:val="20"/>
                            <w:szCs w:val="20"/>
                          </w:rPr>
                          <w:drawing>
                            <wp:inline distT="0" distB="0" distL="0" distR="0" wp14:anchorId="18DE573B" wp14:editId="24C537BF">
                              <wp:extent cx="216254" cy="216380"/>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9"/>
                                      <a:stretch>
                                        <a:fillRect/>
                                      </a:stretch>
                                    </pic:blipFill>
                                    <pic:spPr>
                                      <a:xfrm>
                                        <a:off x="0" y="0"/>
                                        <a:ext cx="216254" cy="216380"/>
                                      </a:xfrm>
                                      <a:prstGeom prst="rect">
                                        <a:avLst/>
                                      </a:prstGeom>
                                    </pic:spPr>
                                  </pic:pic>
                                </a:graphicData>
                              </a:graphic>
                            </wp:inline>
                          </w:drawing>
                        </w:r>
                      </w:p>
                    </w:tc>
                    <w:tc>
                      <w:tcPr>
                        <w:tcW w:w="3620" w:type="dxa"/>
                        <w:tcMar>
                          <w:top w:w="120" w:type="dxa"/>
                          <w:left w:w="0" w:type="dxa"/>
                          <w:bottom w:w="0" w:type="dxa"/>
                          <w:right w:w="700" w:type="dxa"/>
                        </w:tcMar>
                        <w:vAlign w:val="center"/>
                        <w:hideMark/>
                      </w:tcPr>
                      <w:p w14:paraId="64D232CE" w14:textId="3CAA5C4F" w:rsidR="00DA71E1" w:rsidRDefault="00290594">
                        <w:pPr>
                          <w:spacing w:line="260" w:lineRule="atLeast"/>
                          <w:textAlignment w:val="auto"/>
                          <w:rPr>
                            <w:rStyle w:val="span"/>
                            <w:rFonts w:ascii="Trebuchet MS" w:eastAsia="Trebuchet MS" w:hAnsi="Trebuchet MS" w:cs="Trebuchet MS"/>
                            <w:color w:val="343B30"/>
                            <w:sz w:val="20"/>
                            <w:szCs w:val="20"/>
                          </w:rPr>
                        </w:pPr>
                        <w:hyperlink r:id="rId10" w:history="1">
                          <w:r w:rsidRPr="004227E1">
                            <w:rPr>
                              <w:rStyle w:val="Hyperlink"/>
                              <w:rFonts w:ascii="Trebuchet MS" w:eastAsia="Trebuchet MS" w:hAnsi="Trebuchet MS" w:cs="Trebuchet MS"/>
                              <w:sz w:val="20"/>
                              <w:szCs w:val="20"/>
                            </w:rPr>
                            <w:t>https://github.com/Ejay-DataAnalyst/Projects</w:t>
                          </w:r>
                        </w:hyperlink>
                      </w:p>
                      <w:p w14:paraId="0F410103" w14:textId="77777777" w:rsidR="00290594" w:rsidRDefault="00290594">
                        <w:pPr>
                          <w:spacing w:line="260" w:lineRule="atLeast"/>
                          <w:textAlignment w:val="auto"/>
                          <w:rPr>
                            <w:rStyle w:val="span"/>
                            <w:rFonts w:ascii="Trebuchet MS" w:eastAsia="Trebuchet MS" w:hAnsi="Trebuchet MS" w:cs="Trebuchet MS"/>
                            <w:color w:val="343B30"/>
                            <w:sz w:val="20"/>
                            <w:szCs w:val="20"/>
                          </w:rPr>
                        </w:pPr>
                      </w:p>
                    </w:tc>
                  </w:tr>
                  <w:tr w:rsidR="00DA71E1" w14:paraId="2D3DA0CA" w14:textId="77777777">
                    <w:trPr>
                      <w:tblCellSpacing w:w="0" w:type="dxa"/>
                    </w:trPr>
                    <w:tc>
                      <w:tcPr>
                        <w:tcW w:w="500" w:type="dxa"/>
                        <w:tcMar>
                          <w:top w:w="120" w:type="dxa"/>
                          <w:left w:w="0" w:type="dxa"/>
                          <w:bottom w:w="0" w:type="dxa"/>
                          <w:right w:w="40" w:type="dxa"/>
                        </w:tcMar>
                        <w:vAlign w:val="center"/>
                        <w:hideMark/>
                      </w:tcPr>
                      <w:p w14:paraId="19F51C1C" w14:textId="77777777" w:rsidR="00DA71E1" w:rsidRDefault="00000000">
                        <w:pPr>
                          <w:spacing w:line="260" w:lineRule="atLeast"/>
                          <w:textAlignment w:val="auto"/>
                          <w:rPr>
                            <w:rStyle w:val="span"/>
                            <w:rFonts w:ascii="Trebuchet MS" w:eastAsia="Trebuchet MS" w:hAnsi="Trebuchet MS" w:cs="Trebuchet MS"/>
                            <w:color w:val="343B30"/>
                            <w:sz w:val="20"/>
                            <w:szCs w:val="20"/>
                          </w:rPr>
                        </w:pPr>
                        <w:r>
                          <w:rPr>
                            <w:rStyle w:val="span"/>
                            <w:rFonts w:ascii="Trebuchet MS" w:eastAsia="Trebuchet MS" w:hAnsi="Trebuchet MS" w:cs="Trebuchet MS"/>
                            <w:noProof/>
                            <w:color w:val="343B30"/>
                            <w:sz w:val="20"/>
                            <w:szCs w:val="20"/>
                          </w:rPr>
                          <w:drawing>
                            <wp:inline distT="0" distB="0" distL="0" distR="0" wp14:anchorId="3CF84E8A" wp14:editId="1CE9C7CC">
                              <wp:extent cx="216254" cy="216380"/>
                              <wp:effectExtent l="0" t="0" r="0" b="0"/>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9"/>
                                      <a:stretch>
                                        <a:fillRect/>
                                      </a:stretch>
                                    </pic:blipFill>
                                    <pic:spPr>
                                      <a:xfrm>
                                        <a:off x="0" y="0"/>
                                        <a:ext cx="216254" cy="216380"/>
                                      </a:xfrm>
                                      <a:prstGeom prst="rect">
                                        <a:avLst/>
                                      </a:prstGeom>
                                    </pic:spPr>
                                  </pic:pic>
                                </a:graphicData>
                              </a:graphic>
                            </wp:inline>
                          </w:drawing>
                        </w:r>
                      </w:p>
                    </w:tc>
                    <w:tc>
                      <w:tcPr>
                        <w:tcW w:w="3620" w:type="dxa"/>
                        <w:tcMar>
                          <w:top w:w="120" w:type="dxa"/>
                          <w:left w:w="0" w:type="dxa"/>
                          <w:bottom w:w="0" w:type="dxa"/>
                          <w:right w:w="700" w:type="dxa"/>
                        </w:tcMar>
                        <w:vAlign w:val="center"/>
                        <w:hideMark/>
                      </w:tcPr>
                      <w:p w14:paraId="6B6567DE" w14:textId="034562FB" w:rsidR="00DA71E1" w:rsidRDefault="00290594">
                        <w:pPr>
                          <w:spacing w:line="260" w:lineRule="atLeast"/>
                          <w:textAlignment w:val="auto"/>
                          <w:rPr>
                            <w:rStyle w:val="span"/>
                            <w:rFonts w:ascii="Trebuchet MS" w:eastAsia="Trebuchet MS" w:hAnsi="Trebuchet MS" w:cs="Trebuchet MS"/>
                            <w:color w:val="343B30"/>
                            <w:sz w:val="20"/>
                            <w:szCs w:val="20"/>
                          </w:rPr>
                        </w:pPr>
                        <w:hyperlink r:id="rId11" w:history="1">
                          <w:r w:rsidRPr="004227E1">
                            <w:rPr>
                              <w:rStyle w:val="Hyperlink"/>
                              <w:rFonts w:ascii="Trebuchet MS" w:eastAsia="Trebuchet MS" w:hAnsi="Trebuchet MS" w:cs="Trebuchet MS"/>
                              <w:sz w:val="20"/>
                              <w:szCs w:val="20"/>
                            </w:rPr>
                            <w:t>www.linkedin.com/in/ehizojie-ehis-o-4a29ba68</w:t>
                          </w:r>
                        </w:hyperlink>
                      </w:p>
                      <w:p w14:paraId="6B441099" w14:textId="77777777" w:rsidR="00290594" w:rsidRDefault="00290594">
                        <w:pPr>
                          <w:spacing w:line="260" w:lineRule="atLeast"/>
                          <w:textAlignment w:val="auto"/>
                          <w:rPr>
                            <w:rStyle w:val="span"/>
                            <w:rFonts w:ascii="Trebuchet MS" w:eastAsia="Trebuchet MS" w:hAnsi="Trebuchet MS" w:cs="Trebuchet MS"/>
                            <w:color w:val="343B30"/>
                            <w:sz w:val="20"/>
                            <w:szCs w:val="20"/>
                          </w:rPr>
                        </w:pPr>
                      </w:p>
                    </w:tc>
                  </w:tr>
                  <w:tr w:rsidR="00DA71E1" w14:paraId="50F4BA0E" w14:textId="77777777">
                    <w:trPr>
                      <w:tblCellSpacing w:w="0" w:type="dxa"/>
                    </w:trPr>
                    <w:tc>
                      <w:tcPr>
                        <w:tcW w:w="500" w:type="dxa"/>
                        <w:tcMar>
                          <w:top w:w="120" w:type="dxa"/>
                          <w:left w:w="0" w:type="dxa"/>
                          <w:bottom w:w="0" w:type="dxa"/>
                          <w:right w:w="40" w:type="dxa"/>
                        </w:tcMar>
                        <w:vAlign w:val="center"/>
                        <w:hideMark/>
                      </w:tcPr>
                      <w:p w14:paraId="304E2BBE" w14:textId="77777777" w:rsidR="00DA71E1" w:rsidRDefault="00000000">
                        <w:pPr>
                          <w:spacing w:line="260" w:lineRule="atLeast"/>
                          <w:textAlignment w:val="auto"/>
                          <w:rPr>
                            <w:rStyle w:val="span"/>
                            <w:rFonts w:ascii="Trebuchet MS" w:eastAsia="Trebuchet MS" w:hAnsi="Trebuchet MS" w:cs="Trebuchet MS"/>
                            <w:color w:val="343B30"/>
                            <w:sz w:val="20"/>
                            <w:szCs w:val="20"/>
                          </w:rPr>
                        </w:pPr>
                        <w:r>
                          <w:rPr>
                            <w:rStyle w:val="span"/>
                            <w:rFonts w:ascii="Trebuchet MS" w:eastAsia="Trebuchet MS" w:hAnsi="Trebuchet MS" w:cs="Trebuchet MS"/>
                            <w:noProof/>
                            <w:color w:val="343B30"/>
                            <w:sz w:val="20"/>
                            <w:szCs w:val="20"/>
                          </w:rPr>
                          <w:drawing>
                            <wp:inline distT="0" distB="0" distL="0" distR="0" wp14:anchorId="4FA29169" wp14:editId="2AB13ABE">
                              <wp:extent cx="216254" cy="216380"/>
                              <wp:effectExtent l="0" t="0" r="0" b="0"/>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9"/>
                                      <a:stretch>
                                        <a:fillRect/>
                                      </a:stretch>
                                    </pic:blipFill>
                                    <pic:spPr>
                                      <a:xfrm>
                                        <a:off x="0" y="0"/>
                                        <a:ext cx="216254" cy="216380"/>
                                      </a:xfrm>
                                      <a:prstGeom prst="rect">
                                        <a:avLst/>
                                      </a:prstGeom>
                                    </pic:spPr>
                                  </pic:pic>
                                </a:graphicData>
                              </a:graphic>
                            </wp:inline>
                          </w:drawing>
                        </w:r>
                      </w:p>
                    </w:tc>
                    <w:tc>
                      <w:tcPr>
                        <w:tcW w:w="3620" w:type="dxa"/>
                        <w:tcMar>
                          <w:top w:w="120" w:type="dxa"/>
                          <w:left w:w="0" w:type="dxa"/>
                          <w:bottom w:w="0" w:type="dxa"/>
                          <w:right w:w="700" w:type="dxa"/>
                        </w:tcMar>
                        <w:vAlign w:val="center"/>
                        <w:hideMark/>
                      </w:tcPr>
                      <w:p w14:paraId="41F0E101" w14:textId="77777777" w:rsidR="00DA71E1" w:rsidRDefault="00DA71E1">
                        <w:pPr>
                          <w:spacing w:line="260" w:lineRule="atLeast"/>
                          <w:textAlignment w:val="auto"/>
                          <w:rPr>
                            <w:rStyle w:val="span"/>
                            <w:rFonts w:ascii="Trebuchet MS" w:eastAsia="Trebuchet MS" w:hAnsi="Trebuchet MS" w:cs="Trebuchet MS"/>
                            <w:color w:val="343B30"/>
                            <w:sz w:val="20"/>
                            <w:szCs w:val="20"/>
                          </w:rPr>
                        </w:pPr>
                        <w:hyperlink r:id="rId12" w:history="1">
                          <w:r>
                            <w:rPr>
                              <w:rStyle w:val="a"/>
                              <w:rFonts w:ascii="Trebuchet MS" w:eastAsia="Trebuchet MS" w:hAnsi="Trebuchet MS" w:cs="Trebuchet MS"/>
                              <w:color w:val="0000EE"/>
                              <w:sz w:val="20"/>
                              <w:szCs w:val="20"/>
                              <w:u w:val="single" w:color="0000EE"/>
                            </w:rPr>
                            <w:t>Bold Profile</w:t>
                          </w:r>
                        </w:hyperlink>
                      </w:p>
                    </w:tc>
                  </w:tr>
                </w:tbl>
                <w:p w14:paraId="57928AFE" w14:textId="77777777" w:rsidR="00DA71E1" w:rsidRDefault="00DA71E1"/>
              </w:tc>
            </w:tr>
            <w:tr w:rsidR="00DA71E1" w:rsidRPr="000F51C3" w14:paraId="097955A3" w14:textId="77777777">
              <w:trPr>
                <w:tblCellSpacing w:w="0" w:type="dxa"/>
              </w:trPr>
              <w:tc>
                <w:tcPr>
                  <w:tcW w:w="4520" w:type="dxa"/>
                  <w:shd w:val="clear" w:color="auto" w:fill="FAEFEF"/>
                  <w:tcMar>
                    <w:top w:w="600" w:type="dxa"/>
                    <w:left w:w="300" w:type="dxa"/>
                    <w:bottom w:w="0" w:type="dxa"/>
                    <w:right w:w="0" w:type="dxa"/>
                  </w:tcMar>
                  <w:hideMark/>
                </w:tcPr>
                <w:p w14:paraId="761C6519" w14:textId="77777777" w:rsidR="00DA71E1" w:rsidRPr="000F51C3" w:rsidRDefault="00000000">
                  <w:pPr>
                    <w:pStyle w:val="divdocumentdivsectiontitle"/>
                    <w:spacing w:after="200" w:line="300" w:lineRule="atLeast"/>
                    <w:ind w:left="300" w:right="300"/>
                    <w:rPr>
                      <w:rStyle w:val="divdocumentleft-box"/>
                      <w:rFonts w:ascii="Trebuchet MS" w:eastAsia="Trebuchet MS" w:hAnsi="Trebuchet MS" w:cs="Trebuchet MS"/>
                      <w:b/>
                      <w:bCs/>
                      <w:caps/>
                      <w:color w:val="343B30"/>
                      <w:sz w:val="19"/>
                      <w:szCs w:val="19"/>
                    </w:rPr>
                  </w:pPr>
                  <w:r w:rsidRPr="000F51C3">
                    <w:rPr>
                      <w:rStyle w:val="divdocumentleft-box"/>
                      <w:rFonts w:ascii="Trebuchet MS" w:eastAsia="Trebuchet MS" w:hAnsi="Trebuchet MS" w:cs="Trebuchet MS"/>
                      <w:b/>
                      <w:bCs/>
                      <w:caps/>
                      <w:color w:val="343B30"/>
                      <w:sz w:val="19"/>
                      <w:szCs w:val="19"/>
                    </w:rPr>
                    <w:t>Skills</w:t>
                  </w:r>
                </w:p>
                <w:p w14:paraId="3A5F5CA7" w14:textId="77777777" w:rsidR="00DA71E1" w:rsidRPr="000F51C3" w:rsidRDefault="00000000">
                  <w:pPr>
                    <w:pStyle w:val="divdocumentulli"/>
                    <w:numPr>
                      <w:ilvl w:val="0"/>
                      <w:numId w:val="1"/>
                    </w:numPr>
                    <w:pBdr>
                      <w:left w:val="none" w:sz="0" w:space="0" w:color="auto"/>
                    </w:pBdr>
                    <w:spacing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Power BI</w:t>
                  </w:r>
                </w:p>
                <w:p w14:paraId="77725426"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78131BB4" w14:textId="77777777" w:rsidR="00DA71E1" w:rsidRPr="000F51C3" w:rsidRDefault="00000000">
                  <w:pPr>
                    <w:pStyle w:val="divdocumentulli"/>
                    <w:numPr>
                      <w:ilvl w:val="0"/>
                      <w:numId w:val="2"/>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Power Query</w:t>
                  </w:r>
                </w:p>
                <w:p w14:paraId="101AC9CC"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6EBC3EE5" w14:textId="77777777" w:rsidR="00DA71E1" w:rsidRPr="000F51C3" w:rsidRDefault="00000000">
                  <w:pPr>
                    <w:pStyle w:val="divdocumentulli"/>
                    <w:numPr>
                      <w:ilvl w:val="0"/>
                      <w:numId w:val="3"/>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SQL Server</w:t>
                  </w:r>
                </w:p>
                <w:p w14:paraId="46C5C257"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2BBD53DB" w14:textId="77777777" w:rsidR="00DA71E1" w:rsidRPr="000F51C3" w:rsidRDefault="00000000">
                  <w:pPr>
                    <w:pStyle w:val="divdocumentulli"/>
                    <w:numPr>
                      <w:ilvl w:val="0"/>
                      <w:numId w:val="4"/>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Data Analysis</w:t>
                  </w:r>
                </w:p>
                <w:p w14:paraId="1946C0A4"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4A592360" w14:textId="77777777" w:rsidR="00DA71E1" w:rsidRPr="000F51C3" w:rsidRDefault="00000000">
                  <w:pPr>
                    <w:pStyle w:val="divdocumentulli"/>
                    <w:numPr>
                      <w:ilvl w:val="0"/>
                      <w:numId w:val="5"/>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Dashboard Creation</w:t>
                  </w:r>
                </w:p>
                <w:p w14:paraId="58AF04DF"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4D5AC789" w14:textId="77777777" w:rsidR="00DA71E1" w:rsidRPr="000F51C3" w:rsidRDefault="00000000">
                  <w:pPr>
                    <w:pStyle w:val="divdocumentulli"/>
                    <w:numPr>
                      <w:ilvl w:val="0"/>
                      <w:numId w:val="6"/>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Database Management</w:t>
                  </w:r>
                </w:p>
                <w:p w14:paraId="2EA5BB85"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2717B49C" w14:textId="77777777" w:rsidR="00DA71E1" w:rsidRPr="000F51C3" w:rsidRDefault="00000000">
                  <w:pPr>
                    <w:pStyle w:val="divdocumentulli"/>
                    <w:numPr>
                      <w:ilvl w:val="0"/>
                      <w:numId w:val="7"/>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Data visualization and presentations</w:t>
                  </w:r>
                </w:p>
                <w:p w14:paraId="53788F99"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5329D2FF" w14:textId="77777777" w:rsidR="00DA71E1" w:rsidRPr="000F51C3" w:rsidRDefault="00000000">
                  <w:pPr>
                    <w:pStyle w:val="divdocumentulli"/>
                    <w:numPr>
                      <w:ilvl w:val="0"/>
                      <w:numId w:val="8"/>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Excel functions (Pivot Table, VLOOKUP etc.)</w:t>
                  </w:r>
                </w:p>
                <w:p w14:paraId="0690687E"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6D0553CE" w14:textId="77777777" w:rsidR="00DA71E1" w:rsidRDefault="00000000">
                  <w:pPr>
                    <w:pStyle w:val="divdocumentulli"/>
                    <w:numPr>
                      <w:ilvl w:val="0"/>
                      <w:numId w:val="9"/>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Analytical problem solving</w:t>
                  </w:r>
                </w:p>
                <w:p w14:paraId="3B161BB2" w14:textId="152AAEEC" w:rsidR="006369F2" w:rsidRPr="000F51C3" w:rsidRDefault="006369F2">
                  <w:pPr>
                    <w:pStyle w:val="divdocumentulli"/>
                    <w:numPr>
                      <w:ilvl w:val="0"/>
                      <w:numId w:val="9"/>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Pr>
                      <w:rStyle w:val="span"/>
                      <w:rFonts w:ascii="Trebuchet MS" w:eastAsia="Trebuchet MS" w:hAnsi="Trebuchet MS" w:cs="Trebuchet MS"/>
                      <w:color w:val="343B30"/>
                      <w:sz w:val="19"/>
                      <w:szCs w:val="19"/>
                    </w:rPr>
                    <w:t>Data Privacy, Security and Compliance</w:t>
                  </w:r>
                </w:p>
                <w:p w14:paraId="006D0239"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70FAE5E6" w14:textId="77777777" w:rsidR="00DA71E1" w:rsidRPr="000F51C3" w:rsidRDefault="00000000">
                  <w:pPr>
                    <w:pStyle w:val="divdocumentulli"/>
                    <w:numPr>
                      <w:ilvl w:val="0"/>
                      <w:numId w:val="10"/>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Statistical analysis</w:t>
                  </w:r>
                </w:p>
                <w:p w14:paraId="6452944D"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4F103AFE" w14:textId="77777777" w:rsidR="00DA71E1" w:rsidRPr="000F51C3" w:rsidRDefault="00000000">
                  <w:pPr>
                    <w:pStyle w:val="divdocumentulli"/>
                    <w:numPr>
                      <w:ilvl w:val="0"/>
                      <w:numId w:val="11"/>
                    </w:numPr>
                    <w:pBdr>
                      <w:left w:val="none" w:sz="0" w:space="0" w:color="auto"/>
                    </w:pBdr>
                    <w:spacing w:before="100" w:line="260" w:lineRule="atLeast"/>
                    <w:ind w:left="500" w:right="300" w:hanging="210"/>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Attention to detail</w:t>
                  </w:r>
                </w:p>
                <w:p w14:paraId="3CB40721" w14:textId="77777777" w:rsidR="00DA71E1" w:rsidRPr="000F51C3" w:rsidRDefault="00DA71E1">
                  <w:pPr>
                    <w:pStyle w:val="div"/>
                    <w:spacing w:line="20" w:lineRule="exact"/>
                    <w:ind w:left="300" w:right="300"/>
                    <w:rPr>
                      <w:rStyle w:val="divdocumentleft-box"/>
                      <w:rFonts w:ascii="Trebuchet MS" w:eastAsia="Trebuchet MS" w:hAnsi="Trebuchet MS" w:cs="Trebuchet MS"/>
                      <w:color w:val="343B30"/>
                      <w:sz w:val="19"/>
                      <w:szCs w:val="19"/>
                    </w:rPr>
                  </w:pPr>
                </w:p>
                <w:p w14:paraId="61824332" w14:textId="77777777" w:rsidR="00DA71E1" w:rsidRPr="000F51C3" w:rsidRDefault="00000000">
                  <w:pPr>
                    <w:pStyle w:val="divdocumentdivsectiontitle"/>
                    <w:spacing w:before="500" w:after="200" w:line="300" w:lineRule="atLeast"/>
                    <w:ind w:left="300" w:right="300"/>
                    <w:rPr>
                      <w:rStyle w:val="divdocumentleft-box"/>
                      <w:rFonts w:ascii="Trebuchet MS" w:eastAsia="Trebuchet MS" w:hAnsi="Trebuchet MS" w:cs="Trebuchet MS"/>
                      <w:b/>
                      <w:bCs/>
                      <w:caps/>
                      <w:color w:val="343B30"/>
                      <w:sz w:val="19"/>
                      <w:szCs w:val="19"/>
                    </w:rPr>
                  </w:pPr>
                  <w:r w:rsidRPr="000F51C3">
                    <w:rPr>
                      <w:rStyle w:val="divdocumentleft-box"/>
                      <w:rFonts w:ascii="Trebuchet MS" w:eastAsia="Trebuchet MS" w:hAnsi="Trebuchet MS" w:cs="Trebuchet MS"/>
                      <w:b/>
                      <w:bCs/>
                      <w:caps/>
                      <w:color w:val="343B30"/>
                      <w:sz w:val="19"/>
                      <w:szCs w:val="19"/>
                    </w:rPr>
                    <w:t>Education</w:t>
                  </w:r>
                </w:p>
                <w:p w14:paraId="5D58B692" w14:textId="77777777" w:rsidR="00DA71E1" w:rsidRPr="000F51C3" w:rsidRDefault="00000000">
                  <w:pPr>
                    <w:pStyle w:val="div"/>
                    <w:spacing w:line="260" w:lineRule="atLeast"/>
                    <w:ind w:left="300" w:right="300"/>
                    <w:rPr>
                      <w:rStyle w:val="divdocumentleft-box"/>
                      <w:rFonts w:ascii="Trebuchet MS" w:eastAsia="Trebuchet MS" w:hAnsi="Trebuchet MS" w:cs="Trebuchet MS"/>
                      <w:color w:val="343B30"/>
                      <w:sz w:val="19"/>
                      <w:szCs w:val="19"/>
                    </w:rPr>
                  </w:pPr>
                  <w:r w:rsidRPr="000F51C3">
                    <w:rPr>
                      <w:rStyle w:val="documenttxtBold"/>
                      <w:rFonts w:ascii="Trebuchet MS" w:eastAsia="Trebuchet MS" w:hAnsi="Trebuchet MS" w:cs="Trebuchet MS"/>
                      <w:color w:val="343B30"/>
                      <w:sz w:val="19"/>
                      <w:szCs w:val="19"/>
                    </w:rPr>
                    <w:t>Bowen University</w:t>
                  </w:r>
                  <w:r w:rsidRPr="000F51C3">
                    <w:rPr>
                      <w:rStyle w:val="divdocumentsinglecolumnpaddedline"/>
                      <w:rFonts w:ascii="Trebuchet MS" w:eastAsia="Trebuchet MS" w:hAnsi="Trebuchet MS" w:cs="Trebuchet MS"/>
                      <w:color w:val="343B30"/>
                      <w:sz w:val="19"/>
                      <w:szCs w:val="19"/>
                    </w:rPr>
                    <w:t xml:space="preserve"> </w:t>
                  </w:r>
                </w:p>
                <w:p w14:paraId="2F60DDF9" w14:textId="77777777" w:rsidR="00DA71E1" w:rsidRPr="000F51C3" w:rsidRDefault="00000000">
                  <w:pPr>
                    <w:pStyle w:val="divdocumentsinglecolumnpaddedlineParagraph"/>
                    <w:spacing w:line="260" w:lineRule="atLeast"/>
                    <w:ind w:left="300" w:right="300"/>
                    <w:rPr>
                      <w:rStyle w:val="divdocumentleft-box"/>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2015</w:t>
                  </w:r>
                  <w:r w:rsidRPr="000F51C3">
                    <w:rPr>
                      <w:rStyle w:val="divdocumentleft-box"/>
                      <w:rFonts w:ascii="Trebuchet MS" w:eastAsia="Trebuchet MS" w:hAnsi="Trebuchet MS" w:cs="Trebuchet MS"/>
                      <w:color w:val="343B30"/>
                      <w:sz w:val="19"/>
                      <w:szCs w:val="19"/>
                    </w:rPr>
                    <w:t xml:space="preserve"> </w:t>
                  </w:r>
                </w:p>
                <w:p w14:paraId="3230789E" w14:textId="77777777" w:rsidR="00DA71E1" w:rsidRPr="000F51C3" w:rsidRDefault="00000000">
                  <w:pPr>
                    <w:pStyle w:val="divdocumentsinglecolumnpaddedlineParagraph"/>
                    <w:spacing w:before="100" w:line="260" w:lineRule="atLeast"/>
                    <w:ind w:left="300" w:right="300"/>
                    <w:rPr>
                      <w:rStyle w:val="divdocumentleft-box"/>
                      <w:rFonts w:ascii="Trebuchet MS" w:eastAsia="Trebuchet MS" w:hAnsi="Trebuchet MS" w:cs="Trebuchet MS"/>
                      <w:color w:val="343B30"/>
                      <w:sz w:val="19"/>
                      <w:szCs w:val="19"/>
                    </w:rPr>
                  </w:pPr>
                  <w:r w:rsidRPr="000F51C3">
                    <w:rPr>
                      <w:rStyle w:val="documenttxtBold"/>
                      <w:rFonts w:ascii="Trebuchet MS" w:eastAsia="Trebuchet MS" w:hAnsi="Trebuchet MS" w:cs="Trebuchet MS"/>
                      <w:i/>
                      <w:iCs/>
                      <w:color w:val="343B30"/>
                      <w:sz w:val="19"/>
                      <w:szCs w:val="19"/>
                    </w:rPr>
                    <w:t>Bachelor of Science</w:t>
                  </w:r>
                  <w:r w:rsidRPr="000F51C3">
                    <w:rPr>
                      <w:rStyle w:val="documentbeforecolonspace"/>
                      <w:rFonts w:ascii="Trebuchet MS" w:eastAsia="Trebuchet MS" w:hAnsi="Trebuchet MS" w:cs="Trebuchet MS"/>
                      <w:color w:val="343B30"/>
                      <w:sz w:val="19"/>
                      <w:szCs w:val="19"/>
                    </w:rPr>
                    <w:t xml:space="preserve"> </w:t>
                  </w:r>
                  <w:r w:rsidRPr="000F51C3">
                    <w:rPr>
                      <w:rStyle w:val="span"/>
                      <w:rFonts w:ascii="Trebuchet MS" w:eastAsia="Trebuchet MS" w:hAnsi="Trebuchet MS" w:cs="Trebuchet MS"/>
                      <w:color w:val="343B30"/>
                      <w:sz w:val="19"/>
                      <w:szCs w:val="19"/>
                    </w:rPr>
                    <w:t>:</w:t>
                  </w:r>
                  <w:r w:rsidRPr="000F51C3">
                    <w:rPr>
                      <w:rStyle w:val="divdocumentleft-box"/>
                      <w:rFonts w:ascii="Trebuchet MS" w:eastAsia="Trebuchet MS" w:hAnsi="Trebuchet MS" w:cs="Trebuchet MS"/>
                      <w:color w:val="343B30"/>
                      <w:sz w:val="19"/>
                      <w:szCs w:val="19"/>
                    </w:rPr>
                    <w:t xml:space="preserve"> </w:t>
                  </w:r>
                  <w:r w:rsidRPr="000F51C3">
                    <w:rPr>
                      <w:rStyle w:val="span"/>
                      <w:rFonts w:ascii="Trebuchet MS" w:eastAsia="Trebuchet MS" w:hAnsi="Trebuchet MS" w:cs="Trebuchet MS"/>
                      <w:color w:val="343B30"/>
                      <w:sz w:val="19"/>
                      <w:szCs w:val="19"/>
                    </w:rPr>
                    <w:t>Industrial Chemistry</w:t>
                  </w:r>
                  <w:r w:rsidRPr="000F51C3">
                    <w:rPr>
                      <w:rStyle w:val="divdocumentleft-box"/>
                      <w:rFonts w:ascii="Trebuchet MS" w:eastAsia="Trebuchet MS" w:hAnsi="Trebuchet MS" w:cs="Trebuchet MS"/>
                      <w:color w:val="343B30"/>
                      <w:sz w:val="19"/>
                      <w:szCs w:val="19"/>
                    </w:rPr>
                    <w:t xml:space="preserve"> </w:t>
                  </w:r>
                </w:p>
                <w:p w14:paraId="04CFA297" w14:textId="77777777" w:rsidR="000F51C3" w:rsidRDefault="000F51C3">
                  <w:pPr>
                    <w:pStyle w:val="divdocumentdivsectiontitle"/>
                    <w:spacing w:before="500" w:after="200" w:line="300" w:lineRule="atLeast"/>
                    <w:ind w:left="300" w:right="300"/>
                    <w:rPr>
                      <w:rStyle w:val="divdocumentleft-box"/>
                      <w:rFonts w:ascii="Trebuchet MS" w:eastAsia="Trebuchet MS" w:hAnsi="Trebuchet MS" w:cs="Trebuchet MS"/>
                      <w:b/>
                      <w:bCs/>
                      <w:caps/>
                      <w:color w:val="343B30"/>
                      <w:sz w:val="19"/>
                      <w:szCs w:val="19"/>
                    </w:rPr>
                  </w:pPr>
                </w:p>
                <w:p w14:paraId="0890131A" w14:textId="0D1F4CBD" w:rsidR="00DA71E1" w:rsidRPr="000F51C3" w:rsidRDefault="00000000">
                  <w:pPr>
                    <w:pStyle w:val="divdocumentdivsectiontitle"/>
                    <w:spacing w:before="500" w:after="200" w:line="300" w:lineRule="atLeast"/>
                    <w:ind w:left="300" w:right="300"/>
                    <w:rPr>
                      <w:rStyle w:val="divdocumentleft-box"/>
                      <w:rFonts w:ascii="Trebuchet MS" w:eastAsia="Trebuchet MS" w:hAnsi="Trebuchet MS" w:cs="Trebuchet MS"/>
                      <w:b/>
                      <w:bCs/>
                      <w:caps/>
                      <w:color w:val="343B30"/>
                      <w:sz w:val="19"/>
                      <w:szCs w:val="19"/>
                    </w:rPr>
                  </w:pPr>
                  <w:r w:rsidRPr="000F51C3">
                    <w:rPr>
                      <w:rStyle w:val="divdocumentleft-box"/>
                      <w:rFonts w:ascii="Trebuchet MS" w:eastAsia="Trebuchet MS" w:hAnsi="Trebuchet MS" w:cs="Trebuchet MS"/>
                      <w:b/>
                      <w:bCs/>
                      <w:caps/>
                      <w:color w:val="343B30"/>
                      <w:sz w:val="19"/>
                      <w:szCs w:val="19"/>
                    </w:rPr>
                    <w:t>Certifications</w:t>
                  </w:r>
                </w:p>
                <w:p w14:paraId="1A398DC9" w14:textId="77777777" w:rsidR="00DA71E1" w:rsidRPr="000F51C3" w:rsidRDefault="00000000">
                  <w:pPr>
                    <w:pStyle w:val="divdocumentulli"/>
                    <w:numPr>
                      <w:ilvl w:val="0"/>
                      <w:numId w:val="12"/>
                    </w:numPr>
                    <w:pBdr>
                      <w:left w:val="none" w:sz="0" w:space="0" w:color="auto"/>
                    </w:pBdr>
                    <w:spacing w:line="260" w:lineRule="atLeast"/>
                    <w:ind w:left="540" w:right="300" w:hanging="232"/>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Power BI Business Analyst Certified</w:t>
                  </w:r>
                </w:p>
                <w:p w14:paraId="2D011A7B" w14:textId="77777777" w:rsidR="00DA71E1" w:rsidRPr="000F51C3" w:rsidRDefault="00000000">
                  <w:pPr>
                    <w:pStyle w:val="divdocumentulli"/>
                    <w:numPr>
                      <w:ilvl w:val="0"/>
                      <w:numId w:val="12"/>
                    </w:numPr>
                    <w:spacing w:line="260" w:lineRule="atLeast"/>
                    <w:ind w:left="540" w:right="300" w:hanging="232"/>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Statistical Analysis Certified</w:t>
                  </w:r>
                </w:p>
                <w:p w14:paraId="1E61BEF2" w14:textId="77777777" w:rsidR="00DA71E1" w:rsidRPr="000F51C3" w:rsidRDefault="00000000">
                  <w:pPr>
                    <w:pStyle w:val="divdocumentulli"/>
                    <w:numPr>
                      <w:ilvl w:val="0"/>
                      <w:numId w:val="12"/>
                    </w:numPr>
                    <w:spacing w:line="260" w:lineRule="atLeast"/>
                    <w:ind w:left="540" w:right="300" w:hanging="232"/>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Certified MS Excel Professional</w:t>
                  </w:r>
                </w:p>
                <w:p w14:paraId="26E710B9" w14:textId="459BB69A" w:rsidR="00EB3CE2" w:rsidRPr="00EB3CE2" w:rsidRDefault="00000000" w:rsidP="00EB3CE2">
                  <w:pPr>
                    <w:pStyle w:val="divdocumentulli"/>
                    <w:numPr>
                      <w:ilvl w:val="0"/>
                      <w:numId w:val="12"/>
                    </w:numPr>
                    <w:spacing w:line="260" w:lineRule="atLeast"/>
                    <w:ind w:left="540" w:right="300" w:hanging="232"/>
                    <w:rPr>
                      <w:rStyle w:val="span"/>
                      <w:rFonts w:ascii="Trebuchet MS" w:eastAsia="Trebuchet MS" w:hAnsi="Trebuchet MS" w:cs="Trebuchet MS"/>
                      <w:color w:val="343B30"/>
                      <w:sz w:val="19"/>
                      <w:szCs w:val="19"/>
                    </w:rPr>
                  </w:pPr>
                  <w:r w:rsidRPr="000F51C3">
                    <w:rPr>
                      <w:rStyle w:val="span"/>
                      <w:rFonts w:ascii="Trebuchet MS" w:eastAsia="Trebuchet MS" w:hAnsi="Trebuchet MS" w:cs="Trebuchet MS"/>
                      <w:color w:val="343B30"/>
                      <w:sz w:val="19"/>
                      <w:szCs w:val="19"/>
                    </w:rPr>
                    <w:t>Dynamic NAV</w:t>
                  </w:r>
                </w:p>
              </w:tc>
            </w:tr>
          </w:tbl>
          <w:p w14:paraId="0ED70C2F" w14:textId="77777777" w:rsidR="00DA71E1" w:rsidRDefault="00DA71E1"/>
        </w:tc>
        <w:tc>
          <w:tcPr>
            <w:tcW w:w="7720" w:type="dxa"/>
            <w:shd w:val="clear" w:color="auto" w:fill="auto"/>
            <w:tcMar>
              <w:top w:w="0" w:type="dxa"/>
              <w:left w:w="0" w:type="dxa"/>
              <w:bottom w:w="600" w:type="dxa"/>
              <w:right w:w="0" w:type="dxa"/>
            </w:tcMar>
            <w:hideMark/>
          </w:tcPr>
          <w:tbl>
            <w:tblPr>
              <w:tblStyle w:val="divdocumentright-table"/>
              <w:tblW w:w="0" w:type="auto"/>
              <w:tblCellSpacing w:w="0" w:type="dxa"/>
              <w:tblLayout w:type="fixed"/>
              <w:tblCellMar>
                <w:left w:w="0" w:type="dxa"/>
                <w:right w:w="0" w:type="dxa"/>
              </w:tblCellMar>
              <w:tblLook w:val="05E0" w:firstRow="1" w:lastRow="1" w:firstColumn="1" w:lastColumn="1" w:noHBand="0" w:noVBand="1"/>
            </w:tblPr>
            <w:tblGrid>
              <w:gridCol w:w="7720"/>
            </w:tblGrid>
            <w:tr w:rsidR="00DA71E1" w14:paraId="18516886" w14:textId="77777777">
              <w:trPr>
                <w:trHeight w:hRule="exact" w:val="6276"/>
                <w:tblCellSpacing w:w="0" w:type="dxa"/>
              </w:trPr>
              <w:tc>
                <w:tcPr>
                  <w:tcW w:w="7720" w:type="dxa"/>
                  <w:shd w:val="clear" w:color="auto" w:fill="FCF7F7"/>
                  <w:tcMar>
                    <w:top w:w="600" w:type="dxa"/>
                    <w:left w:w="360" w:type="dxa"/>
                    <w:bottom w:w="400" w:type="dxa"/>
                    <w:right w:w="360" w:type="dxa"/>
                  </w:tcMar>
                  <w:vAlign w:val="center"/>
                  <w:hideMark/>
                </w:tcPr>
                <w:p w14:paraId="6AFB22DD" w14:textId="77777777" w:rsidR="00DA71E1" w:rsidRDefault="00000000" w:rsidP="00083211">
                  <w:pPr>
                    <w:pStyle w:val="divdocumentdivsectiontitle"/>
                    <w:spacing w:after="200" w:line="300" w:lineRule="atLeast"/>
                    <w:ind w:right="360"/>
                    <w:rPr>
                      <w:rStyle w:val="divdocumentright-box"/>
                      <w:rFonts w:ascii="Trebuchet MS" w:eastAsia="Trebuchet MS" w:hAnsi="Trebuchet MS" w:cs="Trebuchet MS"/>
                      <w:b/>
                      <w:bCs/>
                      <w:caps/>
                      <w:color w:val="343B30"/>
                    </w:rPr>
                  </w:pPr>
                  <w:r>
                    <w:rPr>
                      <w:rStyle w:val="divdocumentright-box"/>
                      <w:rFonts w:ascii="Trebuchet MS" w:eastAsia="Trebuchet MS" w:hAnsi="Trebuchet MS" w:cs="Trebuchet MS"/>
                      <w:b/>
                      <w:bCs/>
                      <w:caps/>
                      <w:color w:val="343B30"/>
                    </w:rPr>
                    <w:lastRenderedPageBreak/>
                    <w:t>Professional Summary</w:t>
                  </w:r>
                </w:p>
                <w:p w14:paraId="3F75768A" w14:textId="1D5C3CE2" w:rsidR="00DA71E1" w:rsidRPr="007C38F8" w:rsidRDefault="007C38F8" w:rsidP="007C38F8">
                  <w:pPr>
                    <w:pStyle w:val="p"/>
                    <w:spacing w:line="260" w:lineRule="atLeast"/>
                    <w:ind w:right="360"/>
                    <w:jc w:val="both"/>
                    <w:rPr>
                      <w:rStyle w:val="divdocumentright-box"/>
                      <w:rFonts w:ascii="Trebuchet MS" w:eastAsia="Trebuchet MS" w:hAnsi="Trebuchet MS" w:cs="Trebuchet MS"/>
                      <w:color w:val="343B30"/>
                      <w:sz w:val="20"/>
                      <w:szCs w:val="20"/>
                    </w:rPr>
                  </w:pPr>
                  <w:r w:rsidRPr="007C38F8">
                    <w:rPr>
                      <w:rFonts w:ascii="Trebuchet MS" w:eastAsia="Trebuchet MS" w:hAnsi="Trebuchet MS" w:cs="Trebuchet MS"/>
                      <w:color w:val="343B30"/>
                      <w:sz w:val="20"/>
                      <w:szCs w:val="20"/>
                    </w:rPr>
                    <w:t>Results-driven Data Analyst with 6+ years of experience in reporting, data visualization, and analysis. Proficient in Power BI, SQL, and Excel with expertise in dashboard creation, data management, and statistical analysis. Skilled in automating reporting processes, collaborating with cross-functional teams, and optimizing data pipelines. Adept at supporting business intelligence functions, product data management, and generating insights to drive strategic decisions</w:t>
                  </w:r>
                  <w:r>
                    <w:rPr>
                      <w:rFonts w:ascii="Trebuchet MS" w:eastAsia="Trebuchet MS" w:hAnsi="Trebuchet MS" w:cs="Trebuchet MS"/>
                      <w:color w:val="343B30"/>
                      <w:sz w:val="20"/>
                      <w:szCs w:val="20"/>
                    </w:rPr>
                    <w:t>.</w:t>
                  </w:r>
                </w:p>
              </w:tc>
            </w:tr>
            <w:tr w:rsidR="00DA71E1" w:rsidRPr="000F51C3" w14:paraId="25C59B98" w14:textId="77777777">
              <w:trPr>
                <w:tblCellSpacing w:w="0" w:type="dxa"/>
              </w:trPr>
              <w:tc>
                <w:tcPr>
                  <w:tcW w:w="7720" w:type="dxa"/>
                  <w:shd w:val="clear" w:color="auto" w:fill="auto"/>
                  <w:tcMar>
                    <w:top w:w="600" w:type="dxa"/>
                    <w:left w:w="360" w:type="dxa"/>
                    <w:bottom w:w="0" w:type="dxa"/>
                    <w:right w:w="360" w:type="dxa"/>
                  </w:tcMar>
                  <w:hideMark/>
                </w:tcPr>
                <w:p w14:paraId="06238EBC" w14:textId="77777777" w:rsidR="00DA71E1" w:rsidRPr="000F51C3" w:rsidRDefault="00000000">
                  <w:pPr>
                    <w:pStyle w:val="divdocumentdivsectiontitle"/>
                    <w:spacing w:after="200" w:line="300" w:lineRule="atLeast"/>
                    <w:ind w:left="360" w:right="360"/>
                    <w:rPr>
                      <w:rStyle w:val="divdocumentparentContainerright-boxlast-box"/>
                      <w:rFonts w:ascii="Trebuchet MS" w:eastAsia="Trebuchet MS" w:hAnsi="Trebuchet MS" w:cs="Trebuchet MS"/>
                      <w:b/>
                      <w:bCs/>
                      <w:caps/>
                      <w:color w:val="343B30"/>
                      <w:sz w:val="19"/>
                      <w:szCs w:val="19"/>
                      <w:shd w:val="clear" w:color="auto" w:fill="auto"/>
                    </w:rPr>
                  </w:pPr>
                  <w:r w:rsidRPr="000F51C3">
                    <w:rPr>
                      <w:rStyle w:val="divdocumentparentContainerright-boxlast-box"/>
                      <w:rFonts w:ascii="Trebuchet MS" w:eastAsia="Trebuchet MS" w:hAnsi="Trebuchet MS" w:cs="Trebuchet MS"/>
                      <w:b/>
                      <w:bCs/>
                      <w:caps/>
                      <w:color w:val="343B30"/>
                      <w:sz w:val="19"/>
                      <w:szCs w:val="19"/>
                      <w:shd w:val="clear" w:color="auto" w:fill="auto"/>
                    </w:rPr>
                    <w:t>Work History</w:t>
                  </w:r>
                </w:p>
                <w:p w14:paraId="0FCC685C" w14:textId="40717008" w:rsidR="00DA71E1" w:rsidRPr="000F51C3" w:rsidRDefault="00000000" w:rsidP="000F51C3">
                  <w:pPr>
                    <w:pStyle w:val="divdocumentright-boxsinglecolumn"/>
                    <w:spacing w:line="260" w:lineRule="atLeast"/>
                    <w:ind w:left="360" w:right="360"/>
                    <w:rPr>
                      <w:rStyle w:val="divdocumentparentContainerright-boxlast-box"/>
                      <w:rFonts w:ascii="Trebuchet MS" w:eastAsia="Trebuchet MS" w:hAnsi="Trebuchet MS" w:cs="Trebuchet MS"/>
                      <w:color w:val="343B30"/>
                      <w:sz w:val="19"/>
                      <w:szCs w:val="19"/>
                      <w:shd w:val="clear" w:color="auto" w:fill="auto"/>
                    </w:rPr>
                  </w:pPr>
                  <w:r w:rsidRPr="000F51C3">
                    <w:rPr>
                      <w:rStyle w:val="documenttxtBold"/>
                      <w:rFonts w:ascii="Trebuchet MS" w:eastAsia="Trebuchet MS" w:hAnsi="Trebuchet MS" w:cs="Trebuchet MS"/>
                      <w:color w:val="343B30"/>
                      <w:sz w:val="19"/>
                      <w:szCs w:val="19"/>
                    </w:rPr>
                    <w:t>Alpha Wire</w:t>
                  </w:r>
                  <w:r w:rsidRPr="000F51C3">
                    <w:rPr>
                      <w:rStyle w:val="span"/>
                      <w:rFonts w:ascii="Trebuchet MS" w:eastAsia="Trebuchet MS" w:hAnsi="Trebuchet MS" w:cs="Trebuchet MS"/>
                      <w:color w:val="343B30"/>
                      <w:sz w:val="19"/>
                      <w:szCs w:val="19"/>
                    </w:rPr>
                    <w:t xml:space="preserve"> - </w:t>
                  </w:r>
                  <w:r w:rsidRPr="000F51C3">
                    <w:rPr>
                      <w:rStyle w:val="documenttxtBold"/>
                      <w:rFonts w:ascii="Trebuchet MS" w:eastAsia="Trebuchet MS" w:hAnsi="Trebuchet MS" w:cs="Trebuchet MS"/>
                      <w:color w:val="343B30"/>
                      <w:sz w:val="19"/>
                      <w:szCs w:val="19"/>
                    </w:rPr>
                    <w:t>Data Analyst</w:t>
                  </w:r>
                  <w:r w:rsidRPr="000F51C3">
                    <w:rPr>
                      <w:rStyle w:val="divdocumentsinglecolumnpaddedline"/>
                      <w:rFonts w:ascii="Trebuchet MS" w:eastAsia="Trebuchet MS" w:hAnsi="Trebuchet MS" w:cs="Trebuchet MS"/>
                      <w:color w:val="343B30"/>
                      <w:sz w:val="19"/>
                      <w:szCs w:val="19"/>
                    </w:rPr>
                    <w:t xml:space="preserve"> </w:t>
                  </w:r>
                  <w:r w:rsidR="000F51C3" w:rsidRPr="000F51C3">
                    <w:rPr>
                      <w:rStyle w:val="divdocumentsinglecolumnpaddedline"/>
                      <w:rFonts w:ascii="Trebuchet MS" w:eastAsia="Trebuchet MS" w:hAnsi="Trebuchet MS" w:cs="Trebuchet MS"/>
                      <w:color w:val="343B30"/>
                      <w:sz w:val="19"/>
                      <w:szCs w:val="19"/>
                    </w:rPr>
                    <w:t xml:space="preserve">                              </w:t>
                  </w:r>
                  <w:r w:rsidR="000F51C3" w:rsidRPr="000F51C3">
                    <w:rPr>
                      <w:rStyle w:val="divdocumentseptr"/>
                      <w:rFonts w:eastAsia="Trebuchet MS"/>
                      <w:sz w:val="19"/>
                      <w:szCs w:val="19"/>
                    </w:rPr>
                    <w:t xml:space="preserve">     </w:t>
                  </w:r>
                  <w:r w:rsidRPr="000F51C3">
                    <w:rPr>
                      <w:rStyle w:val="divdocumentparentContainerright-boxlast-box"/>
                      <w:rFonts w:ascii="Trebuchet MS" w:eastAsia="Trebuchet MS" w:hAnsi="Trebuchet MS" w:cs="Trebuchet MS"/>
                      <w:color w:val="343B30"/>
                      <w:sz w:val="19"/>
                      <w:szCs w:val="19"/>
                      <w:shd w:val="clear" w:color="auto" w:fill="auto"/>
                    </w:rPr>
                    <w:t xml:space="preserve"> </w:t>
                  </w:r>
                  <w:r w:rsidR="000F51C3" w:rsidRPr="000F51C3">
                    <w:rPr>
                      <w:rStyle w:val="divdocumentparentContainerright-boxlast-box"/>
                      <w:rFonts w:ascii="Trebuchet MS" w:eastAsia="Trebuchet MS" w:hAnsi="Trebuchet MS" w:cs="Trebuchet MS"/>
                      <w:color w:val="343B30"/>
                      <w:sz w:val="19"/>
                      <w:szCs w:val="19"/>
                      <w:shd w:val="clear" w:color="auto" w:fill="auto"/>
                    </w:rPr>
                    <w:t xml:space="preserve">       </w:t>
                  </w:r>
                  <w:r w:rsidRPr="000F51C3">
                    <w:rPr>
                      <w:rStyle w:val="txtItl"/>
                      <w:rFonts w:ascii="Trebuchet MS" w:eastAsia="Trebuchet MS" w:hAnsi="Trebuchet MS" w:cs="Trebuchet MS"/>
                      <w:color w:val="343B30"/>
                      <w:sz w:val="19"/>
                      <w:szCs w:val="19"/>
                    </w:rPr>
                    <w:t>05/2024</w:t>
                  </w:r>
                  <w:r w:rsidRPr="000F51C3">
                    <w:rPr>
                      <w:rStyle w:val="span"/>
                      <w:rFonts w:ascii="Trebuchet MS" w:eastAsia="Trebuchet MS" w:hAnsi="Trebuchet MS" w:cs="Trebuchet MS"/>
                      <w:color w:val="343B30"/>
                      <w:sz w:val="19"/>
                      <w:szCs w:val="19"/>
                    </w:rPr>
                    <w:t xml:space="preserve"> - </w:t>
                  </w:r>
                  <w:r w:rsidRPr="000F51C3">
                    <w:rPr>
                      <w:rStyle w:val="txtItl"/>
                      <w:rFonts w:ascii="Trebuchet MS" w:eastAsia="Trebuchet MS" w:hAnsi="Trebuchet MS" w:cs="Trebuchet MS"/>
                      <w:color w:val="343B30"/>
                      <w:sz w:val="19"/>
                      <w:szCs w:val="19"/>
                    </w:rPr>
                    <w:t>Current</w:t>
                  </w:r>
                </w:p>
                <w:p w14:paraId="112C3E3E" w14:textId="1D32188E" w:rsidR="006369F2" w:rsidRPr="006369F2" w:rsidRDefault="006369F2" w:rsidP="006369F2">
                  <w:pPr>
                    <w:pStyle w:val="divdocumentulli"/>
                    <w:numPr>
                      <w:ilvl w:val="0"/>
                      <w:numId w:val="13"/>
                    </w:numPr>
                    <w:spacing w:before="120" w:line="260" w:lineRule="atLeast"/>
                    <w:ind w:right="360"/>
                    <w:jc w:val="both"/>
                    <w:rPr>
                      <w:rStyle w:val="span"/>
                      <w:rFonts w:ascii="Trebuchet MS" w:eastAsia="Trebuchet MS" w:hAnsi="Trebuchet MS" w:cs="Trebuchet MS"/>
                      <w:color w:val="343B30"/>
                      <w:sz w:val="19"/>
                      <w:szCs w:val="19"/>
                    </w:rPr>
                  </w:pPr>
                  <w:r w:rsidRPr="006369F2">
                    <w:rPr>
                      <w:rStyle w:val="span"/>
                      <w:rFonts w:ascii="Trebuchet MS" w:eastAsia="Trebuchet MS" w:hAnsi="Trebuchet MS" w:cs="Trebuchet MS"/>
                      <w:color w:val="343B30"/>
                      <w:sz w:val="19"/>
                      <w:szCs w:val="19"/>
                    </w:rPr>
                    <w:t xml:space="preserve">Create and interpret data-driven reports to provide critical insights </w:t>
                  </w:r>
                  <w:r w:rsidR="00045EDB" w:rsidRPr="006369F2">
                    <w:rPr>
                      <w:rStyle w:val="span"/>
                      <w:rFonts w:ascii="Trebuchet MS" w:eastAsia="Trebuchet MS" w:hAnsi="Trebuchet MS" w:cs="Trebuchet MS"/>
                      <w:color w:val="343B30"/>
                      <w:sz w:val="19"/>
                      <w:szCs w:val="19"/>
                    </w:rPr>
                    <w:t>into</w:t>
                  </w:r>
                  <w:r w:rsidRPr="006369F2">
                    <w:rPr>
                      <w:rStyle w:val="span"/>
                      <w:rFonts w:ascii="Trebuchet MS" w:eastAsia="Trebuchet MS" w:hAnsi="Trebuchet MS" w:cs="Trebuchet MS"/>
                      <w:color w:val="343B30"/>
                      <w:sz w:val="19"/>
                      <w:szCs w:val="19"/>
                    </w:rPr>
                    <w:t xml:space="preserve"> business decision-making.</w:t>
                  </w:r>
                </w:p>
                <w:p w14:paraId="23DABAC9" w14:textId="2745E19C" w:rsidR="007C38F8" w:rsidRPr="007C38F8" w:rsidRDefault="007C38F8" w:rsidP="007C38F8">
                  <w:pPr>
                    <w:pStyle w:val="divdocumentulli"/>
                    <w:numPr>
                      <w:ilvl w:val="0"/>
                      <w:numId w:val="13"/>
                    </w:numPr>
                    <w:spacing w:before="120"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Develop Power BI reports and Excel-based dashboards</w:t>
                  </w:r>
                  <w:r w:rsidR="006369F2">
                    <w:rPr>
                      <w:rStyle w:val="span"/>
                      <w:rFonts w:ascii="Trebuchet MS" w:eastAsia="Trebuchet MS" w:hAnsi="Trebuchet MS" w:cs="Trebuchet MS"/>
                      <w:color w:val="343B30"/>
                      <w:sz w:val="19"/>
                      <w:szCs w:val="19"/>
                    </w:rPr>
                    <w:t xml:space="preserve"> (Charts, Graphs etc.)</w:t>
                  </w:r>
                  <w:r w:rsidRPr="007C38F8">
                    <w:rPr>
                      <w:rStyle w:val="span"/>
                      <w:rFonts w:ascii="Trebuchet MS" w:eastAsia="Trebuchet MS" w:hAnsi="Trebuchet MS" w:cs="Trebuchet MS"/>
                      <w:color w:val="343B30"/>
                      <w:sz w:val="19"/>
                      <w:szCs w:val="19"/>
                    </w:rPr>
                    <w:t xml:space="preserve"> to inform product and operations teams.</w:t>
                  </w:r>
                </w:p>
                <w:p w14:paraId="193C74E8" w14:textId="77777777" w:rsidR="007C38F8" w:rsidRPr="007C38F8" w:rsidRDefault="007C38F8" w:rsidP="007C38F8">
                  <w:pPr>
                    <w:pStyle w:val="divdocumentulli"/>
                    <w:numPr>
                      <w:ilvl w:val="0"/>
                      <w:numId w:val="13"/>
                    </w:numPr>
                    <w:spacing w:before="120"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Identify inefficiencies in data processing and contribute to process improvement initiatives.</w:t>
                  </w:r>
                </w:p>
                <w:p w14:paraId="3F5DB17D" w14:textId="77777777" w:rsidR="007C38F8" w:rsidRPr="007C38F8" w:rsidRDefault="007C38F8" w:rsidP="007C38F8">
                  <w:pPr>
                    <w:pStyle w:val="divdocumentulli"/>
                    <w:numPr>
                      <w:ilvl w:val="0"/>
                      <w:numId w:val="13"/>
                    </w:numPr>
                    <w:spacing w:before="120"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Maintain and update data in product systems to ensure streamlined user experiences.</w:t>
                  </w:r>
                </w:p>
                <w:p w14:paraId="086ECDA6" w14:textId="77777777" w:rsidR="007C38F8" w:rsidRPr="007C38F8" w:rsidRDefault="007C38F8" w:rsidP="007C38F8">
                  <w:pPr>
                    <w:pStyle w:val="divdocumentulli"/>
                    <w:numPr>
                      <w:ilvl w:val="0"/>
                      <w:numId w:val="13"/>
                    </w:numPr>
                    <w:spacing w:before="120"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Collaborate with engineering, business, and data teams to meet analytical needs.</w:t>
                  </w:r>
                </w:p>
                <w:p w14:paraId="1DD4067D" w14:textId="77777777" w:rsidR="007C38F8" w:rsidRPr="007C38F8" w:rsidRDefault="007C38F8" w:rsidP="007C38F8">
                  <w:pPr>
                    <w:pStyle w:val="divdocumentulli"/>
                    <w:numPr>
                      <w:ilvl w:val="0"/>
                      <w:numId w:val="13"/>
                    </w:numPr>
                    <w:spacing w:before="120"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Work with cross-functional teams to support provider-facing tools, operational workflow, and compliance products.</w:t>
                  </w:r>
                </w:p>
                <w:p w14:paraId="63ED225F" w14:textId="6C68D619" w:rsidR="007C38F8" w:rsidRDefault="007C38F8" w:rsidP="00FF6793">
                  <w:pPr>
                    <w:pStyle w:val="divdocumentulli"/>
                    <w:numPr>
                      <w:ilvl w:val="0"/>
                      <w:numId w:val="13"/>
                    </w:numPr>
                    <w:spacing w:before="120"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Support the intake of support issues during new product and feature launches.</w:t>
                  </w:r>
                </w:p>
                <w:p w14:paraId="1AD24B79" w14:textId="77777777" w:rsidR="00FF6793" w:rsidRPr="00FF6793" w:rsidRDefault="00FF6793" w:rsidP="00FF6793">
                  <w:pPr>
                    <w:pStyle w:val="divdocumentulli"/>
                    <w:spacing w:before="120" w:line="260" w:lineRule="atLeast"/>
                    <w:ind w:left="720" w:right="360"/>
                    <w:jc w:val="both"/>
                    <w:rPr>
                      <w:rStyle w:val="span"/>
                      <w:rFonts w:ascii="Trebuchet MS" w:eastAsia="Trebuchet MS" w:hAnsi="Trebuchet MS" w:cs="Trebuchet MS"/>
                      <w:color w:val="343B30"/>
                      <w:sz w:val="19"/>
                      <w:szCs w:val="19"/>
                    </w:rPr>
                  </w:pPr>
                </w:p>
                <w:p w14:paraId="582CBD3E" w14:textId="2696E827" w:rsidR="00DA71E1" w:rsidRPr="000F51C3" w:rsidRDefault="00000000" w:rsidP="000F51C3">
                  <w:pPr>
                    <w:pStyle w:val="divdocumentright-boxsinglecolumn"/>
                    <w:spacing w:before="200" w:line="260" w:lineRule="atLeast"/>
                    <w:ind w:left="360" w:right="360"/>
                    <w:rPr>
                      <w:rStyle w:val="divdocumentparentContainerright-boxlast-box"/>
                      <w:rFonts w:ascii="Trebuchet MS" w:eastAsia="Trebuchet MS" w:hAnsi="Trebuchet MS" w:cs="Trebuchet MS"/>
                      <w:color w:val="343B30"/>
                      <w:sz w:val="19"/>
                      <w:szCs w:val="19"/>
                      <w:shd w:val="clear" w:color="auto" w:fill="auto"/>
                    </w:rPr>
                  </w:pPr>
                  <w:r w:rsidRPr="000F51C3">
                    <w:rPr>
                      <w:rStyle w:val="documenttxtBold"/>
                      <w:rFonts w:ascii="Trebuchet MS" w:eastAsia="Trebuchet MS" w:hAnsi="Trebuchet MS" w:cs="Trebuchet MS"/>
                      <w:color w:val="343B30"/>
                      <w:sz w:val="19"/>
                      <w:szCs w:val="19"/>
                    </w:rPr>
                    <w:t>Allied World Insurance</w:t>
                  </w:r>
                  <w:r w:rsidRPr="000F51C3">
                    <w:rPr>
                      <w:rStyle w:val="span"/>
                      <w:rFonts w:ascii="Trebuchet MS" w:eastAsia="Trebuchet MS" w:hAnsi="Trebuchet MS" w:cs="Trebuchet MS"/>
                      <w:color w:val="343B30"/>
                      <w:sz w:val="19"/>
                      <w:szCs w:val="19"/>
                    </w:rPr>
                    <w:t xml:space="preserve"> - </w:t>
                  </w:r>
                  <w:r w:rsidRPr="000F51C3">
                    <w:rPr>
                      <w:rStyle w:val="documenttxtBold"/>
                      <w:rFonts w:ascii="Trebuchet MS" w:eastAsia="Trebuchet MS" w:hAnsi="Trebuchet MS" w:cs="Trebuchet MS"/>
                      <w:color w:val="343B30"/>
                      <w:sz w:val="19"/>
                      <w:szCs w:val="19"/>
                    </w:rPr>
                    <w:t>Data Analyst</w:t>
                  </w:r>
                  <w:r w:rsidRPr="000F51C3">
                    <w:rPr>
                      <w:rStyle w:val="divdocumentsinglecolumnpaddedline"/>
                      <w:rFonts w:ascii="Trebuchet MS" w:eastAsia="Trebuchet MS" w:hAnsi="Trebuchet MS" w:cs="Trebuchet MS"/>
                      <w:color w:val="343B30"/>
                      <w:sz w:val="19"/>
                      <w:szCs w:val="19"/>
                    </w:rPr>
                    <w:t xml:space="preserve"> </w:t>
                  </w:r>
                  <w:r w:rsidR="000F51C3" w:rsidRPr="000F51C3">
                    <w:rPr>
                      <w:rStyle w:val="divdocumentsinglecolumnpaddedline"/>
                      <w:rFonts w:ascii="Trebuchet MS" w:eastAsia="Trebuchet MS" w:hAnsi="Trebuchet MS" w:cs="Trebuchet MS"/>
                      <w:color w:val="343B30"/>
                      <w:sz w:val="19"/>
                      <w:szCs w:val="19"/>
                    </w:rPr>
                    <w:t xml:space="preserve">                       </w:t>
                  </w:r>
                  <w:r w:rsidRPr="000F51C3">
                    <w:rPr>
                      <w:rStyle w:val="txtItl"/>
                      <w:rFonts w:ascii="Trebuchet MS" w:eastAsia="Trebuchet MS" w:hAnsi="Trebuchet MS" w:cs="Trebuchet MS"/>
                      <w:color w:val="343B30"/>
                      <w:sz w:val="19"/>
                      <w:szCs w:val="19"/>
                    </w:rPr>
                    <w:t>02/2021</w:t>
                  </w:r>
                  <w:r w:rsidRPr="000F51C3">
                    <w:rPr>
                      <w:rStyle w:val="span"/>
                      <w:rFonts w:ascii="Trebuchet MS" w:eastAsia="Trebuchet MS" w:hAnsi="Trebuchet MS" w:cs="Trebuchet MS"/>
                      <w:color w:val="343B30"/>
                      <w:sz w:val="19"/>
                      <w:szCs w:val="19"/>
                    </w:rPr>
                    <w:t xml:space="preserve"> - </w:t>
                  </w:r>
                  <w:r w:rsidRPr="000F51C3">
                    <w:rPr>
                      <w:rStyle w:val="txtItl"/>
                      <w:rFonts w:ascii="Trebuchet MS" w:eastAsia="Trebuchet MS" w:hAnsi="Trebuchet MS" w:cs="Trebuchet MS"/>
                      <w:color w:val="343B30"/>
                      <w:sz w:val="19"/>
                      <w:szCs w:val="19"/>
                    </w:rPr>
                    <w:t>12/2023</w:t>
                  </w:r>
                </w:p>
                <w:p w14:paraId="33C0FCF7" w14:textId="77777777" w:rsidR="007C38F8" w:rsidRDefault="007C38F8" w:rsidP="007C38F8">
                  <w:pPr>
                    <w:pStyle w:val="divdocumentulli"/>
                    <w:numPr>
                      <w:ilvl w:val="0"/>
                      <w:numId w:val="14"/>
                    </w:numPr>
                    <w:spacing w:before="120" w:line="260" w:lineRule="atLeast"/>
                    <w:ind w:left="600" w:right="360" w:hanging="232"/>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Developed interactive dashboards using Power BI to provide real-time insights.</w:t>
                  </w:r>
                </w:p>
                <w:p w14:paraId="23F6B864" w14:textId="77777777" w:rsidR="007C38F8" w:rsidRDefault="007C38F8" w:rsidP="007C38F8">
                  <w:pPr>
                    <w:pStyle w:val="divdocumentulli"/>
                    <w:numPr>
                      <w:ilvl w:val="0"/>
                      <w:numId w:val="14"/>
                    </w:numPr>
                    <w:spacing w:before="120" w:line="260" w:lineRule="atLeast"/>
                    <w:ind w:left="600" w:right="360" w:hanging="232"/>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Extracted, cleaned, and analyzed data from multiple sources to generate reports.</w:t>
                  </w:r>
                </w:p>
                <w:p w14:paraId="7AC984DE" w14:textId="77777777" w:rsidR="007C38F8" w:rsidRDefault="007C38F8" w:rsidP="007C38F8">
                  <w:pPr>
                    <w:pStyle w:val="divdocumentulli"/>
                    <w:numPr>
                      <w:ilvl w:val="0"/>
                      <w:numId w:val="14"/>
                    </w:numPr>
                    <w:spacing w:before="120" w:line="260" w:lineRule="atLeast"/>
                    <w:ind w:left="600" w:right="360" w:hanging="232"/>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lastRenderedPageBreak/>
                    <w:t>Worked closely with product and operations teams to create customer-facing reports.</w:t>
                  </w:r>
                </w:p>
                <w:p w14:paraId="4060C197" w14:textId="77777777" w:rsidR="007C38F8" w:rsidRDefault="007C38F8" w:rsidP="007C38F8">
                  <w:pPr>
                    <w:pStyle w:val="divdocumentulli"/>
                    <w:numPr>
                      <w:ilvl w:val="0"/>
                      <w:numId w:val="14"/>
                    </w:numPr>
                    <w:spacing w:before="120" w:line="260" w:lineRule="atLeast"/>
                    <w:ind w:left="600" w:right="360" w:hanging="232"/>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Assisted in documenting standard operating procedures for new data processes.</w:t>
                  </w:r>
                </w:p>
                <w:p w14:paraId="57033101" w14:textId="5BE2138A" w:rsidR="00DE467F" w:rsidRDefault="007C38F8" w:rsidP="00FF6793">
                  <w:pPr>
                    <w:pStyle w:val="divdocumentulli"/>
                    <w:numPr>
                      <w:ilvl w:val="0"/>
                      <w:numId w:val="14"/>
                    </w:numPr>
                    <w:spacing w:before="120" w:line="260" w:lineRule="atLeast"/>
                    <w:ind w:left="600" w:right="360" w:hanging="232"/>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Automated manual reporting processes, improving efficiency and accuracy.</w:t>
                  </w:r>
                </w:p>
                <w:p w14:paraId="510E399B" w14:textId="77777777" w:rsidR="00FF6793" w:rsidRPr="00FF6793" w:rsidRDefault="00FF6793" w:rsidP="00FF6793">
                  <w:pPr>
                    <w:pStyle w:val="divdocumentulli"/>
                    <w:spacing w:before="120" w:line="260" w:lineRule="atLeast"/>
                    <w:ind w:left="600" w:right="360"/>
                    <w:jc w:val="both"/>
                    <w:rPr>
                      <w:rStyle w:val="documenttxtBold"/>
                      <w:rFonts w:ascii="Trebuchet MS" w:eastAsia="Trebuchet MS" w:hAnsi="Trebuchet MS" w:cs="Trebuchet MS"/>
                      <w:b w:val="0"/>
                      <w:bCs w:val="0"/>
                      <w:color w:val="343B30"/>
                      <w:sz w:val="19"/>
                      <w:szCs w:val="19"/>
                    </w:rPr>
                  </w:pPr>
                </w:p>
                <w:p w14:paraId="2ECA3008" w14:textId="25194F48" w:rsidR="00DA71E1" w:rsidRDefault="00000000" w:rsidP="007C38F8">
                  <w:pPr>
                    <w:pStyle w:val="divdocumentright-boxsinglecolumn"/>
                    <w:spacing w:before="200" w:line="260" w:lineRule="atLeast"/>
                    <w:ind w:left="360" w:right="360"/>
                    <w:rPr>
                      <w:rStyle w:val="span"/>
                      <w:rFonts w:ascii="Trebuchet MS" w:eastAsia="Trebuchet MS" w:hAnsi="Trebuchet MS" w:cs="Trebuchet MS"/>
                      <w:color w:val="343B30"/>
                      <w:sz w:val="19"/>
                      <w:szCs w:val="19"/>
                    </w:rPr>
                  </w:pPr>
                  <w:r w:rsidRPr="000F51C3">
                    <w:rPr>
                      <w:rStyle w:val="documenttxtBold"/>
                      <w:rFonts w:ascii="Trebuchet MS" w:eastAsia="Trebuchet MS" w:hAnsi="Trebuchet MS" w:cs="Trebuchet MS"/>
                      <w:color w:val="343B30"/>
                      <w:sz w:val="19"/>
                      <w:szCs w:val="19"/>
                    </w:rPr>
                    <w:t>SBI Media</w:t>
                  </w:r>
                  <w:r w:rsidRPr="000F51C3">
                    <w:rPr>
                      <w:rStyle w:val="span"/>
                      <w:rFonts w:ascii="Trebuchet MS" w:eastAsia="Trebuchet MS" w:hAnsi="Trebuchet MS" w:cs="Trebuchet MS"/>
                      <w:color w:val="343B30"/>
                      <w:sz w:val="19"/>
                      <w:szCs w:val="19"/>
                    </w:rPr>
                    <w:t xml:space="preserve"> - </w:t>
                  </w:r>
                  <w:r w:rsidRPr="000F51C3">
                    <w:rPr>
                      <w:rStyle w:val="documenttxtBold"/>
                      <w:rFonts w:ascii="Trebuchet MS" w:eastAsia="Trebuchet MS" w:hAnsi="Trebuchet MS" w:cs="Trebuchet MS"/>
                      <w:color w:val="343B30"/>
                      <w:sz w:val="19"/>
                      <w:szCs w:val="19"/>
                    </w:rPr>
                    <w:t>Senior Media Reporting Analyst</w:t>
                  </w:r>
                  <w:r w:rsidRPr="000F51C3">
                    <w:rPr>
                      <w:rStyle w:val="divdocumentsinglecolumnpaddedline"/>
                      <w:rFonts w:ascii="Trebuchet MS" w:eastAsia="Trebuchet MS" w:hAnsi="Trebuchet MS" w:cs="Trebuchet MS"/>
                      <w:color w:val="343B30"/>
                      <w:sz w:val="19"/>
                      <w:szCs w:val="19"/>
                    </w:rPr>
                    <w:t xml:space="preserve"> </w:t>
                  </w:r>
                  <w:r w:rsidR="000F51C3" w:rsidRPr="000F51C3">
                    <w:rPr>
                      <w:rStyle w:val="divdocumentsinglecolumnpaddedline"/>
                      <w:rFonts w:ascii="Trebuchet MS" w:eastAsia="Trebuchet MS" w:hAnsi="Trebuchet MS" w:cs="Trebuchet MS"/>
                      <w:color w:val="343B30"/>
                      <w:sz w:val="19"/>
                      <w:szCs w:val="19"/>
                    </w:rPr>
                    <w:t xml:space="preserve">              </w:t>
                  </w:r>
                  <w:r w:rsidRPr="000F51C3">
                    <w:rPr>
                      <w:rStyle w:val="txtItl"/>
                      <w:rFonts w:ascii="Trebuchet MS" w:eastAsia="Trebuchet MS" w:hAnsi="Trebuchet MS" w:cs="Trebuchet MS"/>
                      <w:color w:val="343B30"/>
                      <w:sz w:val="19"/>
                      <w:szCs w:val="19"/>
                    </w:rPr>
                    <w:t>04/2018</w:t>
                  </w:r>
                  <w:r w:rsidRPr="000F51C3">
                    <w:rPr>
                      <w:rStyle w:val="span"/>
                      <w:rFonts w:ascii="Trebuchet MS" w:eastAsia="Trebuchet MS" w:hAnsi="Trebuchet MS" w:cs="Trebuchet MS"/>
                      <w:color w:val="343B30"/>
                      <w:sz w:val="19"/>
                      <w:szCs w:val="19"/>
                    </w:rPr>
                    <w:t xml:space="preserve"> - </w:t>
                  </w:r>
                  <w:r w:rsidRPr="000F51C3">
                    <w:rPr>
                      <w:rStyle w:val="txtItl"/>
                      <w:rFonts w:ascii="Trebuchet MS" w:eastAsia="Trebuchet MS" w:hAnsi="Trebuchet MS" w:cs="Trebuchet MS"/>
                      <w:color w:val="343B30"/>
                      <w:sz w:val="19"/>
                      <w:szCs w:val="19"/>
                    </w:rPr>
                    <w:t>01/2021</w:t>
                  </w:r>
                </w:p>
                <w:p w14:paraId="6A9B5F52" w14:textId="77777777" w:rsidR="007C38F8" w:rsidRPr="007C38F8" w:rsidRDefault="007C38F8" w:rsidP="007C38F8">
                  <w:pPr>
                    <w:pStyle w:val="divdocumentulli"/>
                    <w:numPr>
                      <w:ilvl w:val="0"/>
                      <w:numId w:val="15"/>
                    </w:numPr>
                    <w:spacing w:before="120"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Designed and managed data reports, dashboards, and analyses for business needs.</w:t>
                  </w:r>
                </w:p>
                <w:p w14:paraId="65A4C340" w14:textId="77777777" w:rsidR="007C38F8" w:rsidRPr="007C38F8" w:rsidRDefault="007C38F8" w:rsidP="007C38F8">
                  <w:pPr>
                    <w:pStyle w:val="divdocumentulli"/>
                    <w:numPr>
                      <w:ilvl w:val="0"/>
                      <w:numId w:val="15"/>
                    </w:numPr>
                    <w:spacing w:before="120"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Worked with product teams to integrate new data sources and optimize reporting workflows.</w:t>
                  </w:r>
                </w:p>
                <w:p w14:paraId="7CE34EC1" w14:textId="77777777" w:rsidR="007C38F8" w:rsidRPr="007C38F8" w:rsidRDefault="007C38F8" w:rsidP="007C38F8">
                  <w:pPr>
                    <w:pStyle w:val="divdocumentulli"/>
                    <w:numPr>
                      <w:ilvl w:val="0"/>
                      <w:numId w:val="15"/>
                    </w:numPr>
                    <w:spacing w:before="120"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Provided technical guidance in monitoring methodologies and data management best practices.</w:t>
                  </w:r>
                </w:p>
                <w:p w14:paraId="0F6B5E9C" w14:textId="57F694E4" w:rsidR="00DE467F" w:rsidRDefault="007C38F8" w:rsidP="00FF6793">
                  <w:pPr>
                    <w:pStyle w:val="divdocumentulli"/>
                    <w:numPr>
                      <w:ilvl w:val="0"/>
                      <w:numId w:val="15"/>
                    </w:numPr>
                    <w:spacing w:before="120"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Ensured data integrity through ETL processes and data validation.</w:t>
                  </w:r>
                </w:p>
                <w:p w14:paraId="7BECF96A" w14:textId="77777777" w:rsidR="00FF6793" w:rsidRPr="00FF6793" w:rsidRDefault="00FF6793" w:rsidP="00FF6793">
                  <w:pPr>
                    <w:pStyle w:val="divdocumentulli"/>
                    <w:spacing w:before="120" w:line="260" w:lineRule="atLeast"/>
                    <w:ind w:left="360" w:right="360"/>
                    <w:jc w:val="both"/>
                    <w:rPr>
                      <w:rStyle w:val="documenttxtBold"/>
                      <w:rFonts w:ascii="Trebuchet MS" w:eastAsia="Trebuchet MS" w:hAnsi="Trebuchet MS" w:cs="Trebuchet MS"/>
                      <w:b w:val="0"/>
                      <w:bCs w:val="0"/>
                      <w:color w:val="343B30"/>
                      <w:sz w:val="19"/>
                      <w:szCs w:val="19"/>
                    </w:rPr>
                  </w:pPr>
                </w:p>
                <w:p w14:paraId="2E710270" w14:textId="68654094" w:rsidR="00DA71E1" w:rsidRPr="000F51C3" w:rsidRDefault="00000000" w:rsidP="007C38F8">
                  <w:pPr>
                    <w:pStyle w:val="divdocumentright-boxsinglecolumn"/>
                    <w:spacing w:before="200" w:line="260" w:lineRule="atLeast"/>
                    <w:ind w:left="360" w:right="360"/>
                    <w:rPr>
                      <w:rStyle w:val="span"/>
                      <w:rFonts w:ascii="Trebuchet MS" w:eastAsia="Trebuchet MS" w:hAnsi="Trebuchet MS" w:cs="Trebuchet MS"/>
                      <w:color w:val="343B30"/>
                      <w:sz w:val="19"/>
                      <w:szCs w:val="19"/>
                    </w:rPr>
                  </w:pPr>
                  <w:r w:rsidRPr="000F51C3">
                    <w:rPr>
                      <w:rStyle w:val="documenttxtBold"/>
                      <w:rFonts w:ascii="Trebuchet MS" w:eastAsia="Trebuchet MS" w:hAnsi="Trebuchet MS" w:cs="Trebuchet MS"/>
                      <w:color w:val="343B30"/>
                      <w:sz w:val="19"/>
                      <w:szCs w:val="19"/>
                    </w:rPr>
                    <w:t>Intercontinental Distiller Limited</w:t>
                  </w:r>
                  <w:r w:rsidRPr="000F51C3">
                    <w:rPr>
                      <w:rStyle w:val="span"/>
                      <w:rFonts w:ascii="Trebuchet MS" w:eastAsia="Trebuchet MS" w:hAnsi="Trebuchet MS" w:cs="Trebuchet MS"/>
                      <w:color w:val="343B30"/>
                      <w:sz w:val="19"/>
                      <w:szCs w:val="19"/>
                    </w:rPr>
                    <w:t xml:space="preserve"> - </w:t>
                  </w:r>
                  <w:r w:rsidRPr="000F51C3">
                    <w:rPr>
                      <w:rStyle w:val="documenttxtBold"/>
                      <w:rFonts w:ascii="Trebuchet MS" w:eastAsia="Trebuchet MS" w:hAnsi="Trebuchet MS" w:cs="Trebuchet MS"/>
                      <w:color w:val="343B30"/>
                      <w:sz w:val="19"/>
                      <w:szCs w:val="19"/>
                    </w:rPr>
                    <w:t>Strategy Analyst/ Consumer Planner</w:t>
                  </w:r>
                  <w:r w:rsidRPr="000F51C3">
                    <w:rPr>
                      <w:rStyle w:val="divdocumentsinglecolumnpaddedline"/>
                      <w:rFonts w:ascii="Trebuchet MS" w:eastAsia="Trebuchet MS" w:hAnsi="Trebuchet MS" w:cs="Trebuchet MS"/>
                      <w:color w:val="343B30"/>
                      <w:sz w:val="19"/>
                      <w:szCs w:val="19"/>
                    </w:rPr>
                    <w:t xml:space="preserve"> </w:t>
                  </w:r>
                  <w:r w:rsidR="000F51C3" w:rsidRPr="000F51C3">
                    <w:rPr>
                      <w:rStyle w:val="divdocumentsinglecolumnpaddedline"/>
                      <w:rFonts w:ascii="Trebuchet MS" w:eastAsia="Trebuchet MS" w:hAnsi="Trebuchet MS" w:cs="Trebuchet MS"/>
                      <w:color w:val="343B30"/>
                      <w:sz w:val="19"/>
                      <w:szCs w:val="19"/>
                    </w:rPr>
                    <w:t xml:space="preserve">                                                                     </w:t>
                  </w:r>
                  <w:r w:rsidRPr="000F51C3">
                    <w:rPr>
                      <w:rStyle w:val="txtItl"/>
                      <w:rFonts w:ascii="Trebuchet MS" w:eastAsia="Trebuchet MS" w:hAnsi="Trebuchet MS" w:cs="Trebuchet MS"/>
                      <w:color w:val="343B30"/>
                      <w:sz w:val="19"/>
                      <w:szCs w:val="19"/>
                    </w:rPr>
                    <w:t>02/2016</w:t>
                  </w:r>
                  <w:r w:rsidRPr="000F51C3">
                    <w:rPr>
                      <w:rStyle w:val="span"/>
                      <w:rFonts w:ascii="Trebuchet MS" w:eastAsia="Trebuchet MS" w:hAnsi="Trebuchet MS" w:cs="Trebuchet MS"/>
                      <w:color w:val="343B30"/>
                      <w:sz w:val="19"/>
                      <w:szCs w:val="19"/>
                    </w:rPr>
                    <w:t xml:space="preserve"> - </w:t>
                  </w:r>
                  <w:r w:rsidRPr="000F51C3">
                    <w:rPr>
                      <w:rStyle w:val="txtItl"/>
                      <w:rFonts w:ascii="Trebuchet MS" w:eastAsia="Trebuchet MS" w:hAnsi="Trebuchet MS" w:cs="Trebuchet MS"/>
                      <w:color w:val="343B30"/>
                      <w:sz w:val="19"/>
                      <w:szCs w:val="19"/>
                    </w:rPr>
                    <w:t>03/2018</w:t>
                  </w:r>
                </w:p>
                <w:p w14:paraId="6A57510E" w14:textId="77777777" w:rsidR="007C38F8" w:rsidRPr="007C38F8" w:rsidRDefault="007C38F8" w:rsidP="007C38F8">
                  <w:pPr>
                    <w:pStyle w:val="divdocumentulli"/>
                    <w:numPr>
                      <w:ilvl w:val="0"/>
                      <w:numId w:val="16"/>
                    </w:numPr>
                    <w:spacing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Generated data insights for business planning, budgeting, and forecasting.</w:t>
                  </w:r>
                </w:p>
                <w:p w14:paraId="32CD6B51" w14:textId="77777777" w:rsidR="007C38F8" w:rsidRPr="007C38F8" w:rsidRDefault="007C38F8" w:rsidP="007C38F8">
                  <w:pPr>
                    <w:pStyle w:val="divdocumentulli"/>
                    <w:numPr>
                      <w:ilvl w:val="0"/>
                      <w:numId w:val="16"/>
                    </w:numPr>
                    <w:spacing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Created performance reports for marketing intelligence and business operations.</w:t>
                  </w:r>
                </w:p>
                <w:p w14:paraId="0D9AC51E" w14:textId="77777777" w:rsidR="007C38F8" w:rsidRPr="007C38F8" w:rsidRDefault="007C38F8" w:rsidP="007C38F8">
                  <w:pPr>
                    <w:pStyle w:val="divdocumentulli"/>
                    <w:numPr>
                      <w:ilvl w:val="0"/>
                      <w:numId w:val="16"/>
                    </w:numPr>
                    <w:spacing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Conducted market analysis, data segmentation, and digital marketing execution.</w:t>
                  </w:r>
                </w:p>
                <w:p w14:paraId="102991A8" w14:textId="28703591" w:rsidR="00DA71E1" w:rsidRPr="009D216F" w:rsidRDefault="007C38F8" w:rsidP="009D216F">
                  <w:pPr>
                    <w:pStyle w:val="divdocumentulli"/>
                    <w:numPr>
                      <w:ilvl w:val="0"/>
                      <w:numId w:val="16"/>
                    </w:numPr>
                    <w:spacing w:line="260" w:lineRule="atLeast"/>
                    <w:ind w:right="360"/>
                    <w:jc w:val="both"/>
                    <w:rPr>
                      <w:rStyle w:val="span"/>
                      <w:rFonts w:ascii="Trebuchet MS" w:eastAsia="Trebuchet MS" w:hAnsi="Trebuchet MS" w:cs="Trebuchet MS"/>
                      <w:color w:val="343B30"/>
                      <w:sz w:val="19"/>
                      <w:szCs w:val="19"/>
                    </w:rPr>
                  </w:pPr>
                  <w:r w:rsidRPr="007C38F8">
                    <w:rPr>
                      <w:rStyle w:val="span"/>
                      <w:rFonts w:ascii="Trebuchet MS" w:eastAsia="Trebuchet MS" w:hAnsi="Trebuchet MS" w:cs="Trebuchet MS"/>
                      <w:color w:val="343B30"/>
                      <w:sz w:val="19"/>
                      <w:szCs w:val="19"/>
                    </w:rPr>
                    <w:t>Developed Power BI and Excel-based reports to track brand performance and sales.</w:t>
                  </w:r>
                </w:p>
              </w:tc>
            </w:tr>
          </w:tbl>
          <w:p w14:paraId="28EEED96" w14:textId="77777777" w:rsidR="00DA71E1" w:rsidRDefault="00DA71E1"/>
        </w:tc>
      </w:tr>
    </w:tbl>
    <w:p w14:paraId="0FC77543" w14:textId="77777777" w:rsidR="00DA71E1" w:rsidRDefault="00000000">
      <w:pPr>
        <w:spacing w:line="20" w:lineRule="auto"/>
      </w:pPr>
      <w:r>
        <w:rPr>
          <w:color w:val="FFFFFF"/>
          <w:sz w:val="2"/>
        </w:rPr>
        <w:lastRenderedPageBreak/>
        <w:t>.</w:t>
      </w:r>
    </w:p>
    <w:sectPr w:rsidR="00DA71E1">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1" w:fontKey="{02D9AD50-6099-45FC-B46F-4B1EE55CF54E}"/>
    <w:embedBold r:id="rId2" w:fontKey="{0E7A7F06-536C-468E-A0D5-1F4C46D5C8B3}"/>
    <w:embedItalic r:id="rId3" w:fontKey="{9E04CB98-3149-452D-8809-576AD4734FE3}"/>
    <w:embedBoldItalic r:id="rId4" w:fontKey="{207FF191-7E55-4279-8986-0529E3DFD37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F06A90A">
      <w:start w:val="1"/>
      <w:numFmt w:val="bullet"/>
      <w:lvlText w:val=""/>
      <w:lvlJc w:val="left"/>
      <w:pPr>
        <w:ind w:left="720" w:hanging="360"/>
      </w:pPr>
      <w:rPr>
        <w:rFonts w:ascii="Symbol" w:hAnsi="Symbol"/>
      </w:rPr>
    </w:lvl>
    <w:lvl w:ilvl="1" w:tplc="64301B74">
      <w:start w:val="1"/>
      <w:numFmt w:val="bullet"/>
      <w:lvlText w:val="o"/>
      <w:lvlJc w:val="left"/>
      <w:pPr>
        <w:tabs>
          <w:tab w:val="num" w:pos="1440"/>
        </w:tabs>
        <w:ind w:left="1440" w:hanging="360"/>
      </w:pPr>
      <w:rPr>
        <w:rFonts w:ascii="Courier New" w:hAnsi="Courier New"/>
      </w:rPr>
    </w:lvl>
    <w:lvl w:ilvl="2" w:tplc="8F4E0C9E">
      <w:start w:val="1"/>
      <w:numFmt w:val="bullet"/>
      <w:lvlText w:val=""/>
      <w:lvlJc w:val="left"/>
      <w:pPr>
        <w:tabs>
          <w:tab w:val="num" w:pos="2160"/>
        </w:tabs>
        <w:ind w:left="2160" w:hanging="360"/>
      </w:pPr>
      <w:rPr>
        <w:rFonts w:ascii="Wingdings" w:hAnsi="Wingdings"/>
      </w:rPr>
    </w:lvl>
    <w:lvl w:ilvl="3" w:tplc="4D80AE58">
      <w:start w:val="1"/>
      <w:numFmt w:val="bullet"/>
      <w:lvlText w:val=""/>
      <w:lvlJc w:val="left"/>
      <w:pPr>
        <w:tabs>
          <w:tab w:val="num" w:pos="2880"/>
        </w:tabs>
        <w:ind w:left="2880" w:hanging="360"/>
      </w:pPr>
      <w:rPr>
        <w:rFonts w:ascii="Symbol" w:hAnsi="Symbol"/>
      </w:rPr>
    </w:lvl>
    <w:lvl w:ilvl="4" w:tplc="F730B468">
      <w:start w:val="1"/>
      <w:numFmt w:val="bullet"/>
      <w:lvlText w:val="o"/>
      <w:lvlJc w:val="left"/>
      <w:pPr>
        <w:tabs>
          <w:tab w:val="num" w:pos="3600"/>
        </w:tabs>
        <w:ind w:left="3600" w:hanging="360"/>
      </w:pPr>
      <w:rPr>
        <w:rFonts w:ascii="Courier New" w:hAnsi="Courier New"/>
      </w:rPr>
    </w:lvl>
    <w:lvl w:ilvl="5" w:tplc="89E0C852">
      <w:start w:val="1"/>
      <w:numFmt w:val="bullet"/>
      <w:lvlText w:val=""/>
      <w:lvlJc w:val="left"/>
      <w:pPr>
        <w:tabs>
          <w:tab w:val="num" w:pos="4320"/>
        </w:tabs>
        <w:ind w:left="4320" w:hanging="360"/>
      </w:pPr>
      <w:rPr>
        <w:rFonts w:ascii="Wingdings" w:hAnsi="Wingdings"/>
      </w:rPr>
    </w:lvl>
    <w:lvl w:ilvl="6" w:tplc="89D2A612">
      <w:start w:val="1"/>
      <w:numFmt w:val="bullet"/>
      <w:lvlText w:val=""/>
      <w:lvlJc w:val="left"/>
      <w:pPr>
        <w:tabs>
          <w:tab w:val="num" w:pos="5040"/>
        </w:tabs>
        <w:ind w:left="5040" w:hanging="360"/>
      </w:pPr>
      <w:rPr>
        <w:rFonts w:ascii="Symbol" w:hAnsi="Symbol"/>
      </w:rPr>
    </w:lvl>
    <w:lvl w:ilvl="7" w:tplc="B3068F4E">
      <w:start w:val="1"/>
      <w:numFmt w:val="bullet"/>
      <w:lvlText w:val="o"/>
      <w:lvlJc w:val="left"/>
      <w:pPr>
        <w:tabs>
          <w:tab w:val="num" w:pos="5760"/>
        </w:tabs>
        <w:ind w:left="5760" w:hanging="360"/>
      </w:pPr>
      <w:rPr>
        <w:rFonts w:ascii="Courier New" w:hAnsi="Courier New"/>
      </w:rPr>
    </w:lvl>
    <w:lvl w:ilvl="8" w:tplc="1B84000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01E887E">
      <w:start w:val="1"/>
      <w:numFmt w:val="bullet"/>
      <w:lvlText w:val=""/>
      <w:lvlJc w:val="left"/>
      <w:pPr>
        <w:ind w:left="720" w:hanging="360"/>
      </w:pPr>
      <w:rPr>
        <w:rFonts w:ascii="Symbol" w:hAnsi="Symbol"/>
      </w:rPr>
    </w:lvl>
    <w:lvl w:ilvl="1" w:tplc="BF2A51C0">
      <w:start w:val="1"/>
      <w:numFmt w:val="bullet"/>
      <w:lvlText w:val="o"/>
      <w:lvlJc w:val="left"/>
      <w:pPr>
        <w:tabs>
          <w:tab w:val="num" w:pos="1440"/>
        </w:tabs>
        <w:ind w:left="1440" w:hanging="360"/>
      </w:pPr>
      <w:rPr>
        <w:rFonts w:ascii="Courier New" w:hAnsi="Courier New"/>
      </w:rPr>
    </w:lvl>
    <w:lvl w:ilvl="2" w:tplc="84C60D84">
      <w:start w:val="1"/>
      <w:numFmt w:val="bullet"/>
      <w:lvlText w:val=""/>
      <w:lvlJc w:val="left"/>
      <w:pPr>
        <w:tabs>
          <w:tab w:val="num" w:pos="2160"/>
        </w:tabs>
        <w:ind w:left="2160" w:hanging="360"/>
      </w:pPr>
      <w:rPr>
        <w:rFonts w:ascii="Wingdings" w:hAnsi="Wingdings"/>
      </w:rPr>
    </w:lvl>
    <w:lvl w:ilvl="3" w:tplc="FCA88124">
      <w:start w:val="1"/>
      <w:numFmt w:val="bullet"/>
      <w:lvlText w:val=""/>
      <w:lvlJc w:val="left"/>
      <w:pPr>
        <w:tabs>
          <w:tab w:val="num" w:pos="2880"/>
        </w:tabs>
        <w:ind w:left="2880" w:hanging="360"/>
      </w:pPr>
      <w:rPr>
        <w:rFonts w:ascii="Symbol" w:hAnsi="Symbol"/>
      </w:rPr>
    </w:lvl>
    <w:lvl w:ilvl="4" w:tplc="E65624B0">
      <w:start w:val="1"/>
      <w:numFmt w:val="bullet"/>
      <w:lvlText w:val="o"/>
      <w:lvlJc w:val="left"/>
      <w:pPr>
        <w:tabs>
          <w:tab w:val="num" w:pos="3600"/>
        </w:tabs>
        <w:ind w:left="3600" w:hanging="360"/>
      </w:pPr>
      <w:rPr>
        <w:rFonts w:ascii="Courier New" w:hAnsi="Courier New"/>
      </w:rPr>
    </w:lvl>
    <w:lvl w:ilvl="5" w:tplc="E446FF2A">
      <w:start w:val="1"/>
      <w:numFmt w:val="bullet"/>
      <w:lvlText w:val=""/>
      <w:lvlJc w:val="left"/>
      <w:pPr>
        <w:tabs>
          <w:tab w:val="num" w:pos="4320"/>
        </w:tabs>
        <w:ind w:left="4320" w:hanging="360"/>
      </w:pPr>
      <w:rPr>
        <w:rFonts w:ascii="Wingdings" w:hAnsi="Wingdings"/>
      </w:rPr>
    </w:lvl>
    <w:lvl w:ilvl="6" w:tplc="8C1EC99E">
      <w:start w:val="1"/>
      <w:numFmt w:val="bullet"/>
      <w:lvlText w:val=""/>
      <w:lvlJc w:val="left"/>
      <w:pPr>
        <w:tabs>
          <w:tab w:val="num" w:pos="5040"/>
        </w:tabs>
        <w:ind w:left="5040" w:hanging="360"/>
      </w:pPr>
      <w:rPr>
        <w:rFonts w:ascii="Symbol" w:hAnsi="Symbol"/>
      </w:rPr>
    </w:lvl>
    <w:lvl w:ilvl="7" w:tplc="2D36E27A">
      <w:start w:val="1"/>
      <w:numFmt w:val="bullet"/>
      <w:lvlText w:val="o"/>
      <w:lvlJc w:val="left"/>
      <w:pPr>
        <w:tabs>
          <w:tab w:val="num" w:pos="5760"/>
        </w:tabs>
        <w:ind w:left="5760" w:hanging="360"/>
      </w:pPr>
      <w:rPr>
        <w:rFonts w:ascii="Courier New" w:hAnsi="Courier New"/>
      </w:rPr>
    </w:lvl>
    <w:lvl w:ilvl="8" w:tplc="1FCE65A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B7422F4">
      <w:start w:val="1"/>
      <w:numFmt w:val="bullet"/>
      <w:lvlText w:val=""/>
      <w:lvlJc w:val="left"/>
      <w:pPr>
        <w:ind w:left="720" w:hanging="360"/>
      </w:pPr>
      <w:rPr>
        <w:rFonts w:ascii="Symbol" w:hAnsi="Symbol"/>
      </w:rPr>
    </w:lvl>
    <w:lvl w:ilvl="1" w:tplc="2DAA444A">
      <w:start w:val="1"/>
      <w:numFmt w:val="bullet"/>
      <w:lvlText w:val="o"/>
      <w:lvlJc w:val="left"/>
      <w:pPr>
        <w:tabs>
          <w:tab w:val="num" w:pos="1440"/>
        </w:tabs>
        <w:ind w:left="1440" w:hanging="360"/>
      </w:pPr>
      <w:rPr>
        <w:rFonts w:ascii="Courier New" w:hAnsi="Courier New"/>
      </w:rPr>
    </w:lvl>
    <w:lvl w:ilvl="2" w:tplc="428C7708">
      <w:start w:val="1"/>
      <w:numFmt w:val="bullet"/>
      <w:lvlText w:val=""/>
      <w:lvlJc w:val="left"/>
      <w:pPr>
        <w:tabs>
          <w:tab w:val="num" w:pos="2160"/>
        </w:tabs>
        <w:ind w:left="2160" w:hanging="360"/>
      </w:pPr>
      <w:rPr>
        <w:rFonts w:ascii="Wingdings" w:hAnsi="Wingdings"/>
      </w:rPr>
    </w:lvl>
    <w:lvl w:ilvl="3" w:tplc="C85CF66E">
      <w:start w:val="1"/>
      <w:numFmt w:val="bullet"/>
      <w:lvlText w:val=""/>
      <w:lvlJc w:val="left"/>
      <w:pPr>
        <w:tabs>
          <w:tab w:val="num" w:pos="2880"/>
        </w:tabs>
        <w:ind w:left="2880" w:hanging="360"/>
      </w:pPr>
      <w:rPr>
        <w:rFonts w:ascii="Symbol" w:hAnsi="Symbol"/>
      </w:rPr>
    </w:lvl>
    <w:lvl w:ilvl="4" w:tplc="8F24EA58">
      <w:start w:val="1"/>
      <w:numFmt w:val="bullet"/>
      <w:lvlText w:val="o"/>
      <w:lvlJc w:val="left"/>
      <w:pPr>
        <w:tabs>
          <w:tab w:val="num" w:pos="3600"/>
        </w:tabs>
        <w:ind w:left="3600" w:hanging="360"/>
      </w:pPr>
      <w:rPr>
        <w:rFonts w:ascii="Courier New" w:hAnsi="Courier New"/>
      </w:rPr>
    </w:lvl>
    <w:lvl w:ilvl="5" w:tplc="BE64B37E">
      <w:start w:val="1"/>
      <w:numFmt w:val="bullet"/>
      <w:lvlText w:val=""/>
      <w:lvlJc w:val="left"/>
      <w:pPr>
        <w:tabs>
          <w:tab w:val="num" w:pos="4320"/>
        </w:tabs>
        <w:ind w:left="4320" w:hanging="360"/>
      </w:pPr>
      <w:rPr>
        <w:rFonts w:ascii="Wingdings" w:hAnsi="Wingdings"/>
      </w:rPr>
    </w:lvl>
    <w:lvl w:ilvl="6" w:tplc="8DF0C51E">
      <w:start w:val="1"/>
      <w:numFmt w:val="bullet"/>
      <w:lvlText w:val=""/>
      <w:lvlJc w:val="left"/>
      <w:pPr>
        <w:tabs>
          <w:tab w:val="num" w:pos="5040"/>
        </w:tabs>
        <w:ind w:left="5040" w:hanging="360"/>
      </w:pPr>
      <w:rPr>
        <w:rFonts w:ascii="Symbol" w:hAnsi="Symbol"/>
      </w:rPr>
    </w:lvl>
    <w:lvl w:ilvl="7" w:tplc="ADF630FA">
      <w:start w:val="1"/>
      <w:numFmt w:val="bullet"/>
      <w:lvlText w:val="o"/>
      <w:lvlJc w:val="left"/>
      <w:pPr>
        <w:tabs>
          <w:tab w:val="num" w:pos="5760"/>
        </w:tabs>
        <w:ind w:left="5760" w:hanging="360"/>
      </w:pPr>
      <w:rPr>
        <w:rFonts w:ascii="Courier New" w:hAnsi="Courier New"/>
      </w:rPr>
    </w:lvl>
    <w:lvl w:ilvl="8" w:tplc="4D0650F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F46D162">
      <w:start w:val="1"/>
      <w:numFmt w:val="bullet"/>
      <w:lvlText w:val=""/>
      <w:lvlJc w:val="left"/>
      <w:pPr>
        <w:ind w:left="720" w:hanging="360"/>
      </w:pPr>
      <w:rPr>
        <w:rFonts w:ascii="Symbol" w:hAnsi="Symbol"/>
      </w:rPr>
    </w:lvl>
    <w:lvl w:ilvl="1" w:tplc="1EC4A1B0">
      <w:start w:val="1"/>
      <w:numFmt w:val="bullet"/>
      <w:lvlText w:val="o"/>
      <w:lvlJc w:val="left"/>
      <w:pPr>
        <w:tabs>
          <w:tab w:val="num" w:pos="1440"/>
        </w:tabs>
        <w:ind w:left="1440" w:hanging="360"/>
      </w:pPr>
      <w:rPr>
        <w:rFonts w:ascii="Courier New" w:hAnsi="Courier New"/>
      </w:rPr>
    </w:lvl>
    <w:lvl w:ilvl="2" w:tplc="82F692E6">
      <w:start w:val="1"/>
      <w:numFmt w:val="bullet"/>
      <w:lvlText w:val=""/>
      <w:lvlJc w:val="left"/>
      <w:pPr>
        <w:tabs>
          <w:tab w:val="num" w:pos="2160"/>
        </w:tabs>
        <w:ind w:left="2160" w:hanging="360"/>
      </w:pPr>
      <w:rPr>
        <w:rFonts w:ascii="Wingdings" w:hAnsi="Wingdings"/>
      </w:rPr>
    </w:lvl>
    <w:lvl w:ilvl="3" w:tplc="131A500E">
      <w:start w:val="1"/>
      <w:numFmt w:val="bullet"/>
      <w:lvlText w:val=""/>
      <w:lvlJc w:val="left"/>
      <w:pPr>
        <w:tabs>
          <w:tab w:val="num" w:pos="2880"/>
        </w:tabs>
        <w:ind w:left="2880" w:hanging="360"/>
      </w:pPr>
      <w:rPr>
        <w:rFonts w:ascii="Symbol" w:hAnsi="Symbol"/>
      </w:rPr>
    </w:lvl>
    <w:lvl w:ilvl="4" w:tplc="8CC279F8">
      <w:start w:val="1"/>
      <w:numFmt w:val="bullet"/>
      <w:lvlText w:val="o"/>
      <w:lvlJc w:val="left"/>
      <w:pPr>
        <w:tabs>
          <w:tab w:val="num" w:pos="3600"/>
        </w:tabs>
        <w:ind w:left="3600" w:hanging="360"/>
      </w:pPr>
      <w:rPr>
        <w:rFonts w:ascii="Courier New" w:hAnsi="Courier New"/>
      </w:rPr>
    </w:lvl>
    <w:lvl w:ilvl="5" w:tplc="B21C739C">
      <w:start w:val="1"/>
      <w:numFmt w:val="bullet"/>
      <w:lvlText w:val=""/>
      <w:lvlJc w:val="left"/>
      <w:pPr>
        <w:tabs>
          <w:tab w:val="num" w:pos="4320"/>
        </w:tabs>
        <w:ind w:left="4320" w:hanging="360"/>
      </w:pPr>
      <w:rPr>
        <w:rFonts w:ascii="Wingdings" w:hAnsi="Wingdings"/>
      </w:rPr>
    </w:lvl>
    <w:lvl w:ilvl="6" w:tplc="B6D46A58">
      <w:start w:val="1"/>
      <w:numFmt w:val="bullet"/>
      <w:lvlText w:val=""/>
      <w:lvlJc w:val="left"/>
      <w:pPr>
        <w:tabs>
          <w:tab w:val="num" w:pos="5040"/>
        </w:tabs>
        <w:ind w:left="5040" w:hanging="360"/>
      </w:pPr>
      <w:rPr>
        <w:rFonts w:ascii="Symbol" w:hAnsi="Symbol"/>
      </w:rPr>
    </w:lvl>
    <w:lvl w:ilvl="7" w:tplc="2E442EDE">
      <w:start w:val="1"/>
      <w:numFmt w:val="bullet"/>
      <w:lvlText w:val="o"/>
      <w:lvlJc w:val="left"/>
      <w:pPr>
        <w:tabs>
          <w:tab w:val="num" w:pos="5760"/>
        </w:tabs>
        <w:ind w:left="5760" w:hanging="360"/>
      </w:pPr>
      <w:rPr>
        <w:rFonts w:ascii="Courier New" w:hAnsi="Courier New"/>
      </w:rPr>
    </w:lvl>
    <w:lvl w:ilvl="8" w:tplc="61BCF67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18EDAFE">
      <w:start w:val="1"/>
      <w:numFmt w:val="bullet"/>
      <w:lvlText w:val=""/>
      <w:lvlJc w:val="left"/>
      <w:pPr>
        <w:ind w:left="720" w:hanging="360"/>
      </w:pPr>
      <w:rPr>
        <w:rFonts w:ascii="Symbol" w:hAnsi="Symbol"/>
      </w:rPr>
    </w:lvl>
    <w:lvl w:ilvl="1" w:tplc="D438FEAA">
      <w:start w:val="1"/>
      <w:numFmt w:val="bullet"/>
      <w:lvlText w:val="o"/>
      <w:lvlJc w:val="left"/>
      <w:pPr>
        <w:tabs>
          <w:tab w:val="num" w:pos="1440"/>
        </w:tabs>
        <w:ind w:left="1440" w:hanging="360"/>
      </w:pPr>
      <w:rPr>
        <w:rFonts w:ascii="Courier New" w:hAnsi="Courier New"/>
      </w:rPr>
    </w:lvl>
    <w:lvl w:ilvl="2" w:tplc="4DE60864">
      <w:start w:val="1"/>
      <w:numFmt w:val="bullet"/>
      <w:lvlText w:val=""/>
      <w:lvlJc w:val="left"/>
      <w:pPr>
        <w:tabs>
          <w:tab w:val="num" w:pos="2160"/>
        </w:tabs>
        <w:ind w:left="2160" w:hanging="360"/>
      </w:pPr>
      <w:rPr>
        <w:rFonts w:ascii="Wingdings" w:hAnsi="Wingdings"/>
      </w:rPr>
    </w:lvl>
    <w:lvl w:ilvl="3" w:tplc="57B2A6AA">
      <w:start w:val="1"/>
      <w:numFmt w:val="bullet"/>
      <w:lvlText w:val=""/>
      <w:lvlJc w:val="left"/>
      <w:pPr>
        <w:tabs>
          <w:tab w:val="num" w:pos="2880"/>
        </w:tabs>
        <w:ind w:left="2880" w:hanging="360"/>
      </w:pPr>
      <w:rPr>
        <w:rFonts w:ascii="Symbol" w:hAnsi="Symbol"/>
      </w:rPr>
    </w:lvl>
    <w:lvl w:ilvl="4" w:tplc="75BAC33A">
      <w:start w:val="1"/>
      <w:numFmt w:val="bullet"/>
      <w:lvlText w:val="o"/>
      <w:lvlJc w:val="left"/>
      <w:pPr>
        <w:tabs>
          <w:tab w:val="num" w:pos="3600"/>
        </w:tabs>
        <w:ind w:left="3600" w:hanging="360"/>
      </w:pPr>
      <w:rPr>
        <w:rFonts w:ascii="Courier New" w:hAnsi="Courier New"/>
      </w:rPr>
    </w:lvl>
    <w:lvl w:ilvl="5" w:tplc="34447936">
      <w:start w:val="1"/>
      <w:numFmt w:val="bullet"/>
      <w:lvlText w:val=""/>
      <w:lvlJc w:val="left"/>
      <w:pPr>
        <w:tabs>
          <w:tab w:val="num" w:pos="4320"/>
        </w:tabs>
        <w:ind w:left="4320" w:hanging="360"/>
      </w:pPr>
      <w:rPr>
        <w:rFonts w:ascii="Wingdings" w:hAnsi="Wingdings"/>
      </w:rPr>
    </w:lvl>
    <w:lvl w:ilvl="6" w:tplc="932A3FE4">
      <w:start w:val="1"/>
      <w:numFmt w:val="bullet"/>
      <w:lvlText w:val=""/>
      <w:lvlJc w:val="left"/>
      <w:pPr>
        <w:tabs>
          <w:tab w:val="num" w:pos="5040"/>
        </w:tabs>
        <w:ind w:left="5040" w:hanging="360"/>
      </w:pPr>
      <w:rPr>
        <w:rFonts w:ascii="Symbol" w:hAnsi="Symbol"/>
      </w:rPr>
    </w:lvl>
    <w:lvl w:ilvl="7" w:tplc="66100D24">
      <w:start w:val="1"/>
      <w:numFmt w:val="bullet"/>
      <w:lvlText w:val="o"/>
      <w:lvlJc w:val="left"/>
      <w:pPr>
        <w:tabs>
          <w:tab w:val="num" w:pos="5760"/>
        </w:tabs>
        <w:ind w:left="5760" w:hanging="360"/>
      </w:pPr>
      <w:rPr>
        <w:rFonts w:ascii="Courier New" w:hAnsi="Courier New"/>
      </w:rPr>
    </w:lvl>
    <w:lvl w:ilvl="8" w:tplc="84AC360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88CECB3C">
      <w:start w:val="1"/>
      <w:numFmt w:val="bullet"/>
      <w:lvlText w:val=""/>
      <w:lvlJc w:val="left"/>
      <w:pPr>
        <w:ind w:left="720" w:hanging="360"/>
      </w:pPr>
      <w:rPr>
        <w:rFonts w:ascii="Symbol" w:hAnsi="Symbol"/>
      </w:rPr>
    </w:lvl>
    <w:lvl w:ilvl="1" w:tplc="6C849642">
      <w:start w:val="1"/>
      <w:numFmt w:val="bullet"/>
      <w:lvlText w:val="o"/>
      <w:lvlJc w:val="left"/>
      <w:pPr>
        <w:tabs>
          <w:tab w:val="num" w:pos="1440"/>
        </w:tabs>
        <w:ind w:left="1440" w:hanging="360"/>
      </w:pPr>
      <w:rPr>
        <w:rFonts w:ascii="Courier New" w:hAnsi="Courier New"/>
      </w:rPr>
    </w:lvl>
    <w:lvl w:ilvl="2" w:tplc="D8DE3C4A">
      <w:start w:val="1"/>
      <w:numFmt w:val="bullet"/>
      <w:lvlText w:val=""/>
      <w:lvlJc w:val="left"/>
      <w:pPr>
        <w:tabs>
          <w:tab w:val="num" w:pos="2160"/>
        </w:tabs>
        <w:ind w:left="2160" w:hanging="360"/>
      </w:pPr>
      <w:rPr>
        <w:rFonts w:ascii="Wingdings" w:hAnsi="Wingdings"/>
      </w:rPr>
    </w:lvl>
    <w:lvl w:ilvl="3" w:tplc="5E5C72E4">
      <w:start w:val="1"/>
      <w:numFmt w:val="bullet"/>
      <w:lvlText w:val=""/>
      <w:lvlJc w:val="left"/>
      <w:pPr>
        <w:tabs>
          <w:tab w:val="num" w:pos="2880"/>
        </w:tabs>
        <w:ind w:left="2880" w:hanging="360"/>
      </w:pPr>
      <w:rPr>
        <w:rFonts w:ascii="Symbol" w:hAnsi="Symbol"/>
      </w:rPr>
    </w:lvl>
    <w:lvl w:ilvl="4" w:tplc="2D6E43DC">
      <w:start w:val="1"/>
      <w:numFmt w:val="bullet"/>
      <w:lvlText w:val="o"/>
      <w:lvlJc w:val="left"/>
      <w:pPr>
        <w:tabs>
          <w:tab w:val="num" w:pos="3600"/>
        </w:tabs>
        <w:ind w:left="3600" w:hanging="360"/>
      </w:pPr>
      <w:rPr>
        <w:rFonts w:ascii="Courier New" w:hAnsi="Courier New"/>
      </w:rPr>
    </w:lvl>
    <w:lvl w:ilvl="5" w:tplc="D0AC0380">
      <w:start w:val="1"/>
      <w:numFmt w:val="bullet"/>
      <w:lvlText w:val=""/>
      <w:lvlJc w:val="left"/>
      <w:pPr>
        <w:tabs>
          <w:tab w:val="num" w:pos="4320"/>
        </w:tabs>
        <w:ind w:left="4320" w:hanging="360"/>
      </w:pPr>
      <w:rPr>
        <w:rFonts w:ascii="Wingdings" w:hAnsi="Wingdings"/>
      </w:rPr>
    </w:lvl>
    <w:lvl w:ilvl="6" w:tplc="BEBCBD00">
      <w:start w:val="1"/>
      <w:numFmt w:val="bullet"/>
      <w:lvlText w:val=""/>
      <w:lvlJc w:val="left"/>
      <w:pPr>
        <w:tabs>
          <w:tab w:val="num" w:pos="5040"/>
        </w:tabs>
        <w:ind w:left="5040" w:hanging="360"/>
      </w:pPr>
      <w:rPr>
        <w:rFonts w:ascii="Symbol" w:hAnsi="Symbol"/>
      </w:rPr>
    </w:lvl>
    <w:lvl w:ilvl="7" w:tplc="63F659EC">
      <w:start w:val="1"/>
      <w:numFmt w:val="bullet"/>
      <w:lvlText w:val="o"/>
      <w:lvlJc w:val="left"/>
      <w:pPr>
        <w:tabs>
          <w:tab w:val="num" w:pos="5760"/>
        </w:tabs>
        <w:ind w:left="5760" w:hanging="360"/>
      </w:pPr>
      <w:rPr>
        <w:rFonts w:ascii="Courier New" w:hAnsi="Courier New"/>
      </w:rPr>
    </w:lvl>
    <w:lvl w:ilvl="8" w:tplc="096004F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D3A14CE">
      <w:start w:val="1"/>
      <w:numFmt w:val="bullet"/>
      <w:lvlText w:val=""/>
      <w:lvlJc w:val="left"/>
      <w:pPr>
        <w:ind w:left="720" w:hanging="360"/>
      </w:pPr>
      <w:rPr>
        <w:rFonts w:ascii="Symbol" w:hAnsi="Symbol"/>
      </w:rPr>
    </w:lvl>
    <w:lvl w:ilvl="1" w:tplc="936C0F94">
      <w:start w:val="1"/>
      <w:numFmt w:val="bullet"/>
      <w:lvlText w:val="o"/>
      <w:lvlJc w:val="left"/>
      <w:pPr>
        <w:tabs>
          <w:tab w:val="num" w:pos="1440"/>
        </w:tabs>
        <w:ind w:left="1440" w:hanging="360"/>
      </w:pPr>
      <w:rPr>
        <w:rFonts w:ascii="Courier New" w:hAnsi="Courier New"/>
      </w:rPr>
    </w:lvl>
    <w:lvl w:ilvl="2" w:tplc="0100D802">
      <w:start w:val="1"/>
      <w:numFmt w:val="bullet"/>
      <w:lvlText w:val=""/>
      <w:lvlJc w:val="left"/>
      <w:pPr>
        <w:tabs>
          <w:tab w:val="num" w:pos="2160"/>
        </w:tabs>
        <w:ind w:left="2160" w:hanging="360"/>
      </w:pPr>
      <w:rPr>
        <w:rFonts w:ascii="Wingdings" w:hAnsi="Wingdings"/>
      </w:rPr>
    </w:lvl>
    <w:lvl w:ilvl="3" w:tplc="829C162C">
      <w:start w:val="1"/>
      <w:numFmt w:val="bullet"/>
      <w:lvlText w:val=""/>
      <w:lvlJc w:val="left"/>
      <w:pPr>
        <w:tabs>
          <w:tab w:val="num" w:pos="2880"/>
        </w:tabs>
        <w:ind w:left="2880" w:hanging="360"/>
      </w:pPr>
      <w:rPr>
        <w:rFonts w:ascii="Symbol" w:hAnsi="Symbol"/>
      </w:rPr>
    </w:lvl>
    <w:lvl w:ilvl="4" w:tplc="1C846670">
      <w:start w:val="1"/>
      <w:numFmt w:val="bullet"/>
      <w:lvlText w:val="o"/>
      <w:lvlJc w:val="left"/>
      <w:pPr>
        <w:tabs>
          <w:tab w:val="num" w:pos="3600"/>
        </w:tabs>
        <w:ind w:left="3600" w:hanging="360"/>
      </w:pPr>
      <w:rPr>
        <w:rFonts w:ascii="Courier New" w:hAnsi="Courier New"/>
      </w:rPr>
    </w:lvl>
    <w:lvl w:ilvl="5" w:tplc="46EAF55A">
      <w:start w:val="1"/>
      <w:numFmt w:val="bullet"/>
      <w:lvlText w:val=""/>
      <w:lvlJc w:val="left"/>
      <w:pPr>
        <w:tabs>
          <w:tab w:val="num" w:pos="4320"/>
        </w:tabs>
        <w:ind w:left="4320" w:hanging="360"/>
      </w:pPr>
      <w:rPr>
        <w:rFonts w:ascii="Wingdings" w:hAnsi="Wingdings"/>
      </w:rPr>
    </w:lvl>
    <w:lvl w:ilvl="6" w:tplc="0B10B12E">
      <w:start w:val="1"/>
      <w:numFmt w:val="bullet"/>
      <w:lvlText w:val=""/>
      <w:lvlJc w:val="left"/>
      <w:pPr>
        <w:tabs>
          <w:tab w:val="num" w:pos="5040"/>
        </w:tabs>
        <w:ind w:left="5040" w:hanging="360"/>
      </w:pPr>
      <w:rPr>
        <w:rFonts w:ascii="Symbol" w:hAnsi="Symbol"/>
      </w:rPr>
    </w:lvl>
    <w:lvl w:ilvl="7" w:tplc="AA8AF4DE">
      <w:start w:val="1"/>
      <w:numFmt w:val="bullet"/>
      <w:lvlText w:val="o"/>
      <w:lvlJc w:val="left"/>
      <w:pPr>
        <w:tabs>
          <w:tab w:val="num" w:pos="5760"/>
        </w:tabs>
        <w:ind w:left="5760" w:hanging="360"/>
      </w:pPr>
      <w:rPr>
        <w:rFonts w:ascii="Courier New" w:hAnsi="Courier New"/>
      </w:rPr>
    </w:lvl>
    <w:lvl w:ilvl="8" w:tplc="A474893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59C69D40">
      <w:start w:val="1"/>
      <w:numFmt w:val="bullet"/>
      <w:lvlText w:val=""/>
      <w:lvlJc w:val="left"/>
      <w:pPr>
        <w:ind w:left="720" w:hanging="360"/>
      </w:pPr>
      <w:rPr>
        <w:rFonts w:ascii="Symbol" w:hAnsi="Symbol"/>
      </w:rPr>
    </w:lvl>
    <w:lvl w:ilvl="1" w:tplc="06CE5DCC">
      <w:start w:val="1"/>
      <w:numFmt w:val="bullet"/>
      <w:lvlText w:val="o"/>
      <w:lvlJc w:val="left"/>
      <w:pPr>
        <w:tabs>
          <w:tab w:val="num" w:pos="1440"/>
        </w:tabs>
        <w:ind w:left="1440" w:hanging="360"/>
      </w:pPr>
      <w:rPr>
        <w:rFonts w:ascii="Courier New" w:hAnsi="Courier New"/>
      </w:rPr>
    </w:lvl>
    <w:lvl w:ilvl="2" w:tplc="CB90C8F4">
      <w:start w:val="1"/>
      <w:numFmt w:val="bullet"/>
      <w:lvlText w:val=""/>
      <w:lvlJc w:val="left"/>
      <w:pPr>
        <w:tabs>
          <w:tab w:val="num" w:pos="2160"/>
        </w:tabs>
        <w:ind w:left="2160" w:hanging="360"/>
      </w:pPr>
      <w:rPr>
        <w:rFonts w:ascii="Wingdings" w:hAnsi="Wingdings"/>
      </w:rPr>
    </w:lvl>
    <w:lvl w:ilvl="3" w:tplc="AFE8D0A8">
      <w:start w:val="1"/>
      <w:numFmt w:val="bullet"/>
      <w:lvlText w:val=""/>
      <w:lvlJc w:val="left"/>
      <w:pPr>
        <w:tabs>
          <w:tab w:val="num" w:pos="2880"/>
        </w:tabs>
        <w:ind w:left="2880" w:hanging="360"/>
      </w:pPr>
      <w:rPr>
        <w:rFonts w:ascii="Symbol" w:hAnsi="Symbol"/>
      </w:rPr>
    </w:lvl>
    <w:lvl w:ilvl="4" w:tplc="622EE078">
      <w:start w:val="1"/>
      <w:numFmt w:val="bullet"/>
      <w:lvlText w:val="o"/>
      <w:lvlJc w:val="left"/>
      <w:pPr>
        <w:tabs>
          <w:tab w:val="num" w:pos="3600"/>
        </w:tabs>
        <w:ind w:left="3600" w:hanging="360"/>
      </w:pPr>
      <w:rPr>
        <w:rFonts w:ascii="Courier New" w:hAnsi="Courier New"/>
      </w:rPr>
    </w:lvl>
    <w:lvl w:ilvl="5" w:tplc="DB341DB6">
      <w:start w:val="1"/>
      <w:numFmt w:val="bullet"/>
      <w:lvlText w:val=""/>
      <w:lvlJc w:val="left"/>
      <w:pPr>
        <w:tabs>
          <w:tab w:val="num" w:pos="4320"/>
        </w:tabs>
        <w:ind w:left="4320" w:hanging="360"/>
      </w:pPr>
      <w:rPr>
        <w:rFonts w:ascii="Wingdings" w:hAnsi="Wingdings"/>
      </w:rPr>
    </w:lvl>
    <w:lvl w:ilvl="6" w:tplc="4B045A58">
      <w:start w:val="1"/>
      <w:numFmt w:val="bullet"/>
      <w:lvlText w:val=""/>
      <w:lvlJc w:val="left"/>
      <w:pPr>
        <w:tabs>
          <w:tab w:val="num" w:pos="5040"/>
        </w:tabs>
        <w:ind w:left="5040" w:hanging="360"/>
      </w:pPr>
      <w:rPr>
        <w:rFonts w:ascii="Symbol" w:hAnsi="Symbol"/>
      </w:rPr>
    </w:lvl>
    <w:lvl w:ilvl="7" w:tplc="5A7CBF5E">
      <w:start w:val="1"/>
      <w:numFmt w:val="bullet"/>
      <w:lvlText w:val="o"/>
      <w:lvlJc w:val="left"/>
      <w:pPr>
        <w:tabs>
          <w:tab w:val="num" w:pos="5760"/>
        </w:tabs>
        <w:ind w:left="5760" w:hanging="360"/>
      </w:pPr>
      <w:rPr>
        <w:rFonts w:ascii="Courier New" w:hAnsi="Courier New"/>
      </w:rPr>
    </w:lvl>
    <w:lvl w:ilvl="8" w:tplc="0A50F41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B6E03AC6">
      <w:start w:val="1"/>
      <w:numFmt w:val="bullet"/>
      <w:lvlText w:val=""/>
      <w:lvlJc w:val="left"/>
      <w:pPr>
        <w:ind w:left="720" w:hanging="360"/>
      </w:pPr>
      <w:rPr>
        <w:rFonts w:ascii="Symbol" w:hAnsi="Symbol"/>
      </w:rPr>
    </w:lvl>
    <w:lvl w:ilvl="1" w:tplc="358E0940">
      <w:start w:val="1"/>
      <w:numFmt w:val="bullet"/>
      <w:lvlText w:val="o"/>
      <w:lvlJc w:val="left"/>
      <w:pPr>
        <w:tabs>
          <w:tab w:val="num" w:pos="1440"/>
        </w:tabs>
        <w:ind w:left="1440" w:hanging="360"/>
      </w:pPr>
      <w:rPr>
        <w:rFonts w:ascii="Courier New" w:hAnsi="Courier New"/>
      </w:rPr>
    </w:lvl>
    <w:lvl w:ilvl="2" w:tplc="567430E2">
      <w:start w:val="1"/>
      <w:numFmt w:val="bullet"/>
      <w:lvlText w:val=""/>
      <w:lvlJc w:val="left"/>
      <w:pPr>
        <w:tabs>
          <w:tab w:val="num" w:pos="2160"/>
        </w:tabs>
        <w:ind w:left="2160" w:hanging="360"/>
      </w:pPr>
      <w:rPr>
        <w:rFonts w:ascii="Wingdings" w:hAnsi="Wingdings"/>
      </w:rPr>
    </w:lvl>
    <w:lvl w:ilvl="3" w:tplc="B9B85708">
      <w:start w:val="1"/>
      <w:numFmt w:val="bullet"/>
      <w:lvlText w:val=""/>
      <w:lvlJc w:val="left"/>
      <w:pPr>
        <w:tabs>
          <w:tab w:val="num" w:pos="2880"/>
        </w:tabs>
        <w:ind w:left="2880" w:hanging="360"/>
      </w:pPr>
      <w:rPr>
        <w:rFonts w:ascii="Symbol" w:hAnsi="Symbol"/>
      </w:rPr>
    </w:lvl>
    <w:lvl w:ilvl="4" w:tplc="4A44961C">
      <w:start w:val="1"/>
      <w:numFmt w:val="bullet"/>
      <w:lvlText w:val="o"/>
      <w:lvlJc w:val="left"/>
      <w:pPr>
        <w:tabs>
          <w:tab w:val="num" w:pos="3600"/>
        </w:tabs>
        <w:ind w:left="3600" w:hanging="360"/>
      </w:pPr>
      <w:rPr>
        <w:rFonts w:ascii="Courier New" w:hAnsi="Courier New"/>
      </w:rPr>
    </w:lvl>
    <w:lvl w:ilvl="5" w:tplc="3C6A40C6">
      <w:start w:val="1"/>
      <w:numFmt w:val="bullet"/>
      <w:lvlText w:val=""/>
      <w:lvlJc w:val="left"/>
      <w:pPr>
        <w:tabs>
          <w:tab w:val="num" w:pos="4320"/>
        </w:tabs>
        <w:ind w:left="4320" w:hanging="360"/>
      </w:pPr>
      <w:rPr>
        <w:rFonts w:ascii="Wingdings" w:hAnsi="Wingdings"/>
      </w:rPr>
    </w:lvl>
    <w:lvl w:ilvl="6" w:tplc="4F4EE844">
      <w:start w:val="1"/>
      <w:numFmt w:val="bullet"/>
      <w:lvlText w:val=""/>
      <w:lvlJc w:val="left"/>
      <w:pPr>
        <w:tabs>
          <w:tab w:val="num" w:pos="5040"/>
        </w:tabs>
        <w:ind w:left="5040" w:hanging="360"/>
      </w:pPr>
      <w:rPr>
        <w:rFonts w:ascii="Symbol" w:hAnsi="Symbol"/>
      </w:rPr>
    </w:lvl>
    <w:lvl w:ilvl="7" w:tplc="143234D0">
      <w:start w:val="1"/>
      <w:numFmt w:val="bullet"/>
      <w:lvlText w:val="o"/>
      <w:lvlJc w:val="left"/>
      <w:pPr>
        <w:tabs>
          <w:tab w:val="num" w:pos="5760"/>
        </w:tabs>
        <w:ind w:left="5760" w:hanging="360"/>
      </w:pPr>
      <w:rPr>
        <w:rFonts w:ascii="Courier New" w:hAnsi="Courier New"/>
      </w:rPr>
    </w:lvl>
    <w:lvl w:ilvl="8" w:tplc="783026DC">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20E6816A">
      <w:start w:val="1"/>
      <w:numFmt w:val="bullet"/>
      <w:lvlText w:val=""/>
      <w:lvlJc w:val="left"/>
      <w:pPr>
        <w:ind w:left="720" w:hanging="360"/>
      </w:pPr>
      <w:rPr>
        <w:rFonts w:ascii="Symbol" w:hAnsi="Symbol"/>
      </w:rPr>
    </w:lvl>
    <w:lvl w:ilvl="1" w:tplc="204EAE94">
      <w:start w:val="1"/>
      <w:numFmt w:val="bullet"/>
      <w:lvlText w:val="o"/>
      <w:lvlJc w:val="left"/>
      <w:pPr>
        <w:tabs>
          <w:tab w:val="num" w:pos="1440"/>
        </w:tabs>
        <w:ind w:left="1440" w:hanging="360"/>
      </w:pPr>
      <w:rPr>
        <w:rFonts w:ascii="Courier New" w:hAnsi="Courier New"/>
      </w:rPr>
    </w:lvl>
    <w:lvl w:ilvl="2" w:tplc="DE8E85C8">
      <w:start w:val="1"/>
      <w:numFmt w:val="bullet"/>
      <w:lvlText w:val=""/>
      <w:lvlJc w:val="left"/>
      <w:pPr>
        <w:tabs>
          <w:tab w:val="num" w:pos="2160"/>
        </w:tabs>
        <w:ind w:left="2160" w:hanging="360"/>
      </w:pPr>
      <w:rPr>
        <w:rFonts w:ascii="Wingdings" w:hAnsi="Wingdings"/>
      </w:rPr>
    </w:lvl>
    <w:lvl w:ilvl="3" w:tplc="C90A2D40">
      <w:start w:val="1"/>
      <w:numFmt w:val="bullet"/>
      <w:lvlText w:val=""/>
      <w:lvlJc w:val="left"/>
      <w:pPr>
        <w:tabs>
          <w:tab w:val="num" w:pos="2880"/>
        </w:tabs>
        <w:ind w:left="2880" w:hanging="360"/>
      </w:pPr>
      <w:rPr>
        <w:rFonts w:ascii="Symbol" w:hAnsi="Symbol"/>
      </w:rPr>
    </w:lvl>
    <w:lvl w:ilvl="4" w:tplc="35C05030">
      <w:start w:val="1"/>
      <w:numFmt w:val="bullet"/>
      <w:lvlText w:val="o"/>
      <w:lvlJc w:val="left"/>
      <w:pPr>
        <w:tabs>
          <w:tab w:val="num" w:pos="3600"/>
        </w:tabs>
        <w:ind w:left="3600" w:hanging="360"/>
      </w:pPr>
      <w:rPr>
        <w:rFonts w:ascii="Courier New" w:hAnsi="Courier New"/>
      </w:rPr>
    </w:lvl>
    <w:lvl w:ilvl="5" w:tplc="C3900FD2">
      <w:start w:val="1"/>
      <w:numFmt w:val="bullet"/>
      <w:lvlText w:val=""/>
      <w:lvlJc w:val="left"/>
      <w:pPr>
        <w:tabs>
          <w:tab w:val="num" w:pos="4320"/>
        </w:tabs>
        <w:ind w:left="4320" w:hanging="360"/>
      </w:pPr>
      <w:rPr>
        <w:rFonts w:ascii="Wingdings" w:hAnsi="Wingdings"/>
      </w:rPr>
    </w:lvl>
    <w:lvl w:ilvl="6" w:tplc="6BB4723E">
      <w:start w:val="1"/>
      <w:numFmt w:val="bullet"/>
      <w:lvlText w:val=""/>
      <w:lvlJc w:val="left"/>
      <w:pPr>
        <w:tabs>
          <w:tab w:val="num" w:pos="5040"/>
        </w:tabs>
        <w:ind w:left="5040" w:hanging="360"/>
      </w:pPr>
      <w:rPr>
        <w:rFonts w:ascii="Symbol" w:hAnsi="Symbol"/>
      </w:rPr>
    </w:lvl>
    <w:lvl w:ilvl="7" w:tplc="339E8466">
      <w:start w:val="1"/>
      <w:numFmt w:val="bullet"/>
      <w:lvlText w:val="o"/>
      <w:lvlJc w:val="left"/>
      <w:pPr>
        <w:tabs>
          <w:tab w:val="num" w:pos="5760"/>
        </w:tabs>
        <w:ind w:left="5760" w:hanging="360"/>
      </w:pPr>
      <w:rPr>
        <w:rFonts w:ascii="Courier New" w:hAnsi="Courier New"/>
      </w:rPr>
    </w:lvl>
    <w:lvl w:ilvl="8" w:tplc="C428EE34">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89EEDB6C">
      <w:start w:val="1"/>
      <w:numFmt w:val="bullet"/>
      <w:lvlText w:val=""/>
      <w:lvlJc w:val="left"/>
      <w:pPr>
        <w:ind w:left="720" w:hanging="360"/>
      </w:pPr>
      <w:rPr>
        <w:rFonts w:ascii="Symbol" w:hAnsi="Symbol"/>
      </w:rPr>
    </w:lvl>
    <w:lvl w:ilvl="1" w:tplc="53F8D9A4">
      <w:start w:val="1"/>
      <w:numFmt w:val="bullet"/>
      <w:lvlText w:val="o"/>
      <w:lvlJc w:val="left"/>
      <w:pPr>
        <w:tabs>
          <w:tab w:val="num" w:pos="1440"/>
        </w:tabs>
        <w:ind w:left="1440" w:hanging="360"/>
      </w:pPr>
      <w:rPr>
        <w:rFonts w:ascii="Courier New" w:hAnsi="Courier New"/>
      </w:rPr>
    </w:lvl>
    <w:lvl w:ilvl="2" w:tplc="1968148C">
      <w:start w:val="1"/>
      <w:numFmt w:val="bullet"/>
      <w:lvlText w:val=""/>
      <w:lvlJc w:val="left"/>
      <w:pPr>
        <w:tabs>
          <w:tab w:val="num" w:pos="2160"/>
        </w:tabs>
        <w:ind w:left="2160" w:hanging="360"/>
      </w:pPr>
      <w:rPr>
        <w:rFonts w:ascii="Wingdings" w:hAnsi="Wingdings"/>
      </w:rPr>
    </w:lvl>
    <w:lvl w:ilvl="3" w:tplc="A7FC1480">
      <w:start w:val="1"/>
      <w:numFmt w:val="bullet"/>
      <w:lvlText w:val=""/>
      <w:lvlJc w:val="left"/>
      <w:pPr>
        <w:tabs>
          <w:tab w:val="num" w:pos="2880"/>
        </w:tabs>
        <w:ind w:left="2880" w:hanging="360"/>
      </w:pPr>
      <w:rPr>
        <w:rFonts w:ascii="Symbol" w:hAnsi="Symbol"/>
      </w:rPr>
    </w:lvl>
    <w:lvl w:ilvl="4" w:tplc="BB7E4912">
      <w:start w:val="1"/>
      <w:numFmt w:val="bullet"/>
      <w:lvlText w:val="o"/>
      <w:lvlJc w:val="left"/>
      <w:pPr>
        <w:tabs>
          <w:tab w:val="num" w:pos="3600"/>
        </w:tabs>
        <w:ind w:left="3600" w:hanging="360"/>
      </w:pPr>
      <w:rPr>
        <w:rFonts w:ascii="Courier New" w:hAnsi="Courier New"/>
      </w:rPr>
    </w:lvl>
    <w:lvl w:ilvl="5" w:tplc="BD94563A">
      <w:start w:val="1"/>
      <w:numFmt w:val="bullet"/>
      <w:lvlText w:val=""/>
      <w:lvlJc w:val="left"/>
      <w:pPr>
        <w:tabs>
          <w:tab w:val="num" w:pos="4320"/>
        </w:tabs>
        <w:ind w:left="4320" w:hanging="360"/>
      </w:pPr>
      <w:rPr>
        <w:rFonts w:ascii="Wingdings" w:hAnsi="Wingdings"/>
      </w:rPr>
    </w:lvl>
    <w:lvl w:ilvl="6" w:tplc="5B24D494">
      <w:start w:val="1"/>
      <w:numFmt w:val="bullet"/>
      <w:lvlText w:val=""/>
      <w:lvlJc w:val="left"/>
      <w:pPr>
        <w:tabs>
          <w:tab w:val="num" w:pos="5040"/>
        </w:tabs>
        <w:ind w:left="5040" w:hanging="360"/>
      </w:pPr>
      <w:rPr>
        <w:rFonts w:ascii="Symbol" w:hAnsi="Symbol"/>
      </w:rPr>
    </w:lvl>
    <w:lvl w:ilvl="7" w:tplc="D012DBC2">
      <w:start w:val="1"/>
      <w:numFmt w:val="bullet"/>
      <w:lvlText w:val="o"/>
      <w:lvlJc w:val="left"/>
      <w:pPr>
        <w:tabs>
          <w:tab w:val="num" w:pos="5760"/>
        </w:tabs>
        <w:ind w:left="5760" w:hanging="360"/>
      </w:pPr>
      <w:rPr>
        <w:rFonts w:ascii="Courier New" w:hAnsi="Courier New"/>
      </w:rPr>
    </w:lvl>
    <w:lvl w:ilvl="8" w:tplc="58A8952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81BC8F90">
      <w:start w:val="1"/>
      <w:numFmt w:val="bullet"/>
      <w:lvlText w:val=""/>
      <w:lvlJc w:val="left"/>
      <w:pPr>
        <w:ind w:left="720" w:hanging="360"/>
      </w:pPr>
      <w:rPr>
        <w:rFonts w:ascii="Symbol" w:hAnsi="Symbol"/>
      </w:rPr>
    </w:lvl>
    <w:lvl w:ilvl="1" w:tplc="0E8A01E8">
      <w:start w:val="1"/>
      <w:numFmt w:val="bullet"/>
      <w:lvlText w:val="o"/>
      <w:lvlJc w:val="left"/>
      <w:pPr>
        <w:tabs>
          <w:tab w:val="num" w:pos="1440"/>
        </w:tabs>
        <w:ind w:left="1440" w:hanging="360"/>
      </w:pPr>
      <w:rPr>
        <w:rFonts w:ascii="Courier New" w:hAnsi="Courier New"/>
      </w:rPr>
    </w:lvl>
    <w:lvl w:ilvl="2" w:tplc="5D82CAB0">
      <w:start w:val="1"/>
      <w:numFmt w:val="bullet"/>
      <w:lvlText w:val=""/>
      <w:lvlJc w:val="left"/>
      <w:pPr>
        <w:tabs>
          <w:tab w:val="num" w:pos="2160"/>
        </w:tabs>
        <w:ind w:left="2160" w:hanging="360"/>
      </w:pPr>
      <w:rPr>
        <w:rFonts w:ascii="Wingdings" w:hAnsi="Wingdings"/>
      </w:rPr>
    </w:lvl>
    <w:lvl w:ilvl="3" w:tplc="7E449090">
      <w:start w:val="1"/>
      <w:numFmt w:val="bullet"/>
      <w:lvlText w:val=""/>
      <w:lvlJc w:val="left"/>
      <w:pPr>
        <w:tabs>
          <w:tab w:val="num" w:pos="2880"/>
        </w:tabs>
        <w:ind w:left="2880" w:hanging="360"/>
      </w:pPr>
      <w:rPr>
        <w:rFonts w:ascii="Symbol" w:hAnsi="Symbol"/>
      </w:rPr>
    </w:lvl>
    <w:lvl w:ilvl="4" w:tplc="78D03D2E">
      <w:start w:val="1"/>
      <w:numFmt w:val="bullet"/>
      <w:lvlText w:val="o"/>
      <w:lvlJc w:val="left"/>
      <w:pPr>
        <w:tabs>
          <w:tab w:val="num" w:pos="3600"/>
        </w:tabs>
        <w:ind w:left="3600" w:hanging="360"/>
      </w:pPr>
      <w:rPr>
        <w:rFonts w:ascii="Courier New" w:hAnsi="Courier New"/>
      </w:rPr>
    </w:lvl>
    <w:lvl w:ilvl="5" w:tplc="751C28BE">
      <w:start w:val="1"/>
      <w:numFmt w:val="bullet"/>
      <w:lvlText w:val=""/>
      <w:lvlJc w:val="left"/>
      <w:pPr>
        <w:tabs>
          <w:tab w:val="num" w:pos="4320"/>
        </w:tabs>
        <w:ind w:left="4320" w:hanging="360"/>
      </w:pPr>
      <w:rPr>
        <w:rFonts w:ascii="Wingdings" w:hAnsi="Wingdings"/>
      </w:rPr>
    </w:lvl>
    <w:lvl w:ilvl="6" w:tplc="6958BACC">
      <w:start w:val="1"/>
      <w:numFmt w:val="bullet"/>
      <w:lvlText w:val=""/>
      <w:lvlJc w:val="left"/>
      <w:pPr>
        <w:tabs>
          <w:tab w:val="num" w:pos="5040"/>
        </w:tabs>
        <w:ind w:left="5040" w:hanging="360"/>
      </w:pPr>
      <w:rPr>
        <w:rFonts w:ascii="Symbol" w:hAnsi="Symbol"/>
      </w:rPr>
    </w:lvl>
    <w:lvl w:ilvl="7" w:tplc="ADECDFDA">
      <w:start w:val="1"/>
      <w:numFmt w:val="bullet"/>
      <w:lvlText w:val="o"/>
      <w:lvlJc w:val="left"/>
      <w:pPr>
        <w:tabs>
          <w:tab w:val="num" w:pos="5760"/>
        </w:tabs>
        <w:ind w:left="5760" w:hanging="360"/>
      </w:pPr>
      <w:rPr>
        <w:rFonts w:ascii="Courier New" w:hAnsi="Courier New"/>
      </w:rPr>
    </w:lvl>
    <w:lvl w:ilvl="8" w:tplc="2FEA7B62">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0960F02A">
      <w:start w:val="1"/>
      <w:numFmt w:val="bullet"/>
      <w:lvlText w:val=""/>
      <w:lvlJc w:val="left"/>
      <w:pPr>
        <w:ind w:left="720" w:hanging="360"/>
      </w:pPr>
      <w:rPr>
        <w:rFonts w:ascii="Symbol" w:hAnsi="Symbol"/>
      </w:rPr>
    </w:lvl>
    <w:lvl w:ilvl="1" w:tplc="37F07292">
      <w:start w:val="1"/>
      <w:numFmt w:val="bullet"/>
      <w:lvlText w:val="o"/>
      <w:lvlJc w:val="left"/>
      <w:pPr>
        <w:tabs>
          <w:tab w:val="num" w:pos="1440"/>
        </w:tabs>
        <w:ind w:left="1440" w:hanging="360"/>
      </w:pPr>
      <w:rPr>
        <w:rFonts w:ascii="Courier New" w:hAnsi="Courier New"/>
      </w:rPr>
    </w:lvl>
    <w:lvl w:ilvl="2" w:tplc="D362D95C">
      <w:start w:val="1"/>
      <w:numFmt w:val="bullet"/>
      <w:lvlText w:val=""/>
      <w:lvlJc w:val="left"/>
      <w:pPr>
        <w:tabs>
          <w:tab w:val="num" w:pos="2160"/>
        </w:tabs>
        <w:ind w:left="2160" w:hanging="360"/>
      </w:pPr>
      <w:rPr>
        <w:rFonts w:ascii="Wingdings" w:hAnsi="Wingdings"/>
      </w:rPr>
    </w:lvl>
    <w:lvl w:ilvl="3" w:tplc="1E3ADF7C">
      <w:start w:val="1"/>
      <w:numFmt w:val="bullet"/>
      <w:lvlText w:val=""/>
      <w:lvlJc w:val="left"/>
      <w:pPr>
        <w:tabs>
          <w:tab w:val="num" w:pos="2880"/>
        </w:tabs>
        <w:ind w:left="2880" w:hanging="360"/>
      </w:pPr>
      <w:rPr>
        <w:rFonts w:ascii="Symbol" w:hAnsi="Symbol"/>
      </w:rPr>
    </w:lvl>
    <w:lvl w:ilvl="4" w:tplc="43FC8892">
      <w:start w:val="1"/>
      <w:numFmt w:val="bullet"/>
      <w:lvlText w:val="o"/>
      <w:lvlJc w:val="left"/>
      <w:pPr>
        <w:tabs>
          <w:tab w:val="num" w:pos="3600"/>
        </w:tabs>
        <w:ind w:left="3600" w:hanging="360"/>
      </w:pPr>
      <w:rPr>
        <w:rFonts w:ascii="Courier New" w:hAnsi="Courier New"/>
      </w:rPr>
    </w:lvl>
    <w:lvl w:ilvl="5" w:tplc="E2546992">
      <w:start w:val="1"/>
      <w:numFmt w:val="bullet"/>
      <w:lvlText w:val=""/>
      <w:lvlJc w:val="left"/>
      <w:pPr>
        <w:tabs>
          <w:tab w:val="num" w:pos="4320"/>
        </w:tabs>
        <w:ind w:left="4320" w:hanging="360"/>
      </w:pPr>
      <w:rPr>
        <w:rFonts w:ascii="Wingdings" w:hAnsi="Wingdings"/>
      </w:rPr>
    </w:lvl>
    <w:lvl w:ilvl="6" w:tplc="8D1AC096">
      <w:start w:val="1"/>
      <w:numFmt w:val="bullet"/>
      <w:lvlText w:val=""/>
      <w:lvlJc w:val="left"/>
      <w:pPr>
        <w:tabs>
          <w:tab w:val="num" w:pos="5040"/>
        </w:tabs>
        <w:ind w:left="5040" w:hanging="360"/>
      </w:pPr>
      <w:rPr>
        <w:rFonts w:ascii="Symbol" w:hAnsi="Symbol"/>
      </w:rPr>
    </w:lvl>
    <w:lvl w:ilvl="7" w:tplc="B8EE0AC0">
      <w:start w:val="1"/>
      <w:numFmt w:val="bullet"/>
      <w:lvlText w:val="o"/>
      <w:lvlJc w:val="left"/>
      <w:pPr>
        <w:tabs>
          <w:tab w:val="num" w:pos="5760"/>
        </w:tabs>
        <w:ind w:left="5760" w:hanging="360"/>
      </w:pPr>
      <w:rPr>
        <w:rFonts w:ascii="Courier New" w:hAnsi="Courier New"/>
      </w:rPr>
    </w:lvl>
    <w:lvl w:ilvl="8" w:tplc="D92C10FE">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20EC7D34">
      <w:start w:val="1"/>
      <w:numFmt w:val="bullet"/>
      <w:lvlText w:val=""/>
      <w:lvlJc w:val="left"/>
      <w:pPr>
        <w:ind w:left="720" w:hanging="360"/>
      </w:pPr>
      <w:rPr>
        <w:rFonts w:ascii="Symbol" w:hAnsi="Symbol"/>
      </w:rPr>
    </w:lvl>
    <w:lvl w:ilvl="1" w:tplc="9C1A2A66">
      <w:start w:val="1"/>
      <w:numFmt w:val="bullet"/>
      <w:lvlText w:val="o"/>
      <w:lvlJc w:val="left"/>
      <w:pPr>
        <w:tabs>
          <w:tab w:val="num" w:pos="1440"/>
        </w:tabs>
        <w:ind w:left="1440" w:hanging="360"/>
      </w:pPr>
      <w:rPr>
        <w:rFonts w:ascii="Courier New" w:hAnsi="Courier New"/>
      </w:rPr>
    </w:lvl>
    <w:lvl w:ilvl="2" w:tplc="EF927DD0">
      <w:start w:val="1"/>
      <w:numFmt w:val="bullet"/>
      <w:lvlText w:val=""/>
      <w:lvlJc w:val="left"/>
      <w:pPr>
        <w:tabs>
          <w:tab w:val="num" w:pos="2160"/>
        </w:tabs>
        <w:ind w:left="2160" w:hanging="360"/>
      </w:pPr>
      <w:rPr>
        <w:rFonts w:ascii="Wingdings" w:hAnsi="Wingdings"/>
      </w:rPr>
    </w:lvl>
    <w:lvl w:ilvl="3" w:tplc="FCBA2F80">
      <w:start w:val="1"/>
      <w:numFmt w:val="bullet"/>
      <w:lvlText w:val=""/>
      <w:lvlJc w:val="left"/>
      <w:pPr>
        <w:tabs>
          <w:tab w:val="num" w:pos="2880"/>
        </w:tabs>
        <w:ind w:left="2880" w:hanging="360"/>
      </w:pPr>
      <w:rPr>
        <w:rFonts w:ascii="Symbol" w:hAnsi="Symbol"/>
      </w:rPr>
    </w:lvl>
    <w:lvl w:ilvl="4" w:tplc="8A58DC48">
      <w:start w:val="1"/>
      <w:numFmt w:val="bullet"/>
      <w:lvlText w:val="o"/>
      <w:lvlJc w:val="left"/>
      <w:pPr>
        <w:tabs>
          <w:tab w:val="num" w:pos="3600"/>
        </w:tabs>
        <w:ind w:left="3600" w:hanging="360"/>
      </w:pPr>
      <w:rPr>
        <w:rFonts w:ascii="Courier New" w:hAnsi="Courier New"/>
      </w:rPr>
    </w:lvl>
    <w:lvl w:ilvl="5" w:tplc="639A6B36">
      <w:start w:val="1"/>
      <w:numFmt w:val="bullet"/>
      <w:lvlText w:val=""/>
      <w:lvlJc w:val="left"/>
      <w:pPr>
        <w:tabs>
          <w:tab w:val="num" w:pos="4320"/>
        </w:tabs>
        <w:ind w:left="4320" w:hanging="360"/>
      </w:pPr>
      <w:rPr>
        <w:rFonts w:ascii="Wingdings" w:hAnsi="Wingdings"/>
      </w:rPr>
    </w:lvl>
    <w:lvl w:ilvl="6" w:tplc="5B86AF2C">
      <w:start w:val="1"/>
      <w:numFmt w:val="bullet"/>
      <w:lvlText w:val=""/>
      <w:lvlJc w:val="left"/>
      <w:pPr>
        <w:tabs>
          <w:tab w:val="num" w:pos="5040"/>
        </w:tabs>
        <w:ind w:left="5040" w:hanging="360"/>
      </w:pPr>
      <w:rPr>
        <w:rFonts w:ascii="Symbol" w:hAnsi="Symbol"/>
      </w:rPr>
    </w:lvl>
    <w:lvl w:ilvl="7" w:tplc="DE0C0272">
      <w:start w:val="1"/>
      <w:numFmt w:val="bullet"/>
      <w:lvlText w:val="o"/>
      <w:lvlJc w:val="left"/>
      <w:pPr>
        <w:tabs>
          <w:tab w:val="num" w:pos="5760"/>
        </w:tabs>
        <w:ind w:left="5760" w:hanging="360"/>
      </w:pPr>
      <w:rPr>
        <w:rFonts w:ascii="Courier New" w:hAnsi="Courier New"/>
      </w:rPr>
    </w:lvl>
    <w:lvl w:ilvl="8" w:tplc="259EAAF2">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FAC636E8">
      <w:start w:val="1"/>
      <w:numFmt w:val="bullet"/>
      <w:lvlText w:val=""/>
      <w:lvlJc w:val="left"/>
      <w:pPr>
        <w:ind w:left="720" w:hanging="360"/>
      </w:pPr>
      <w:rPr>
        <w:rFonts w:ascii="Symbol" w:hAnsi="Symbol"/>
      </w:rPr>
    </w:lvl>
    <w:lvl w:ilvl="1" w:tplc="CAB07D00">
      <w:start w:val="1"/>
      <w:numFmt w:val="bullet"/>
      <w:lvlText w:val="o"/>
      <w:lvlJc w:val="left"/>
      <w:pPr>
        <w:tabs>
          <w:tab w:val="num" w:pos="1440"/>
        </w:tabs>
        <w:ind w:left="1440" w:hanging="360"/>
      </w:pPr>
      <w:rPr>
        <w:rFonts w:ascii="Courier New" w:hAnsi="Courier New"/>
      </w:rPr>
    </w:lvl>
    <w:lvl w:ilvl="2" w:tplc="E70E7F9A">
      <w:start w:val="1"/>
      <w:numFmt w:val="bullet"/>
      <w:lvlText w:val=""/>
      <w:lvlJc w:val="left"/>
      <w:pPr>
        <w:tabs>
          <w:tab w:val="num" w:pos="2160"/>
        </w:tabs>
        <w:ind w:left="2160" w:hanging="360"/>
      </w:pPr>
      <w:rPr>
        <w:rFonts w:ascii="Wingdings" w:hAnsi="Wingdings"/>
      </w:rPr>
    </w:lvl>
    <w:lvl w:ilvl="3" w:tplc="D7403F10">
      <w:start w:val="1"/>
      <w:numFmt w:val="bullet"/>
      <w:lvlText w:val=""/>
      <w:lvlJc w:val="left"/>
      <w:pPr>
        <w:tabs>
          <w:tab w:val="num" w:pos="2880"/>
        </w:tabs>
        <w:ind w:left="2880" w:hanging="360"/>
      </w:pPr>
      <w:rPr>
        <w:rFonts w:ascii="Symbol" w:hAnsi="Symbol"/>
      </w:rPr>
    </w:lvl>
    <w:lvl w:ilvl="4" w:tplc="CA3CF3A4">
      <w:start w:val="1"/>
      <w:numFmt w:val="bullet"/>
      <w:lvlText w:val="o"/>
      <w:lvlJc w:val="left"/>
      <w:pPr>
        <w:tabs>
          <w:tab w:val="num" w:pos="3600"/>
        </w:tabs>
        <w:ind w:left="3600" w:hanging="360"/>
      </w:pPr>
      <w:rPr>
        <w:rFonts w:ascii="Courier New" w:hAnsi="Courier New"/>
      </w:rPr>
    </w:lvl>
    <w:lvl w:ilvl="5" w:tplc="6B72758E">
      <w:start w:val="1"/>
      <w:numFmt w:val="bullet"/>
      <w:lvlText w:val=""/>
      <w:lvlJc w:val="left"/>
      <w:pPr>
        <w:tabs>
          <w:tab w:val="num" w:pos="4320"/>
        </w:tabs>
        <w:ind w:left="4320" w:hanging="360"/>
      </w:pPr>
      <w:rPr>
        <w:rFonts w:ascii="Wingdings" w:hAnsi="Wingdings"/>
      </w:rPr>
    </w:lvl>
    <w:lvl w:ilvl="6" w:tplc="501E05E6">
      <w:start w:val="1"/>
      <w:numFmt w:val="bullet"/>
      <w:lvlText w:val=""/>
      <w:lvlJc w:val="left"/>
      <w:pPr>
        <w:tabs>
          <w:tab w:val="num" w:pos="5040"/>
        </w:tabs>
        <w:ind w:left="5040" w:hanging="360"/>
      </w:pPr>
      <w:rPr>
        <w:rFonts w:ascii="Symbol" w:hAnsi="Symbol"/>
      </w:rPr>
    </w:lvl>
    <w:lvl w:ilvl="7" w:tplc="C9BCBA4E">
      <w:start w:val="1"/>
      <w:numFmt w:val="bullet"/>
      <w:lvlText w:val="o"/>
      <w:lvlJc w:val="left"/>
      <w:pPr>
        <w:tabs>
          <w:tab w:val="num" w:pos="5760"/>
        </w:tabs>
        <w:ind w:left="5760" w:hanging="360"/>
      </w:pPr>
      <w:rPr>
        <w:rFonts w:ascii="Courier New" w:hAnsi="Courier New"/>
      </w:rPr>
    </w:lvl>
    <w:lvl w:ilvl="8" w:tplc="EFF07386">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C0ECB654">
      <w:start w:val="1"/>
      <w:numFmt w:val="bullet"/>
      <w:lvlText w:val=""/>
      <w:lvlJc w:val="left"/>
      <w:pPr>
        <w:ind w:left="720" w:hanging="360"/>
      </w:pPr>
      <w:rPr>
        <w:rFonts w:ascii="Symbol" w:hAnsi="Symbol"/>
      </w:rPr>
    </w:lvl>
    <w:lvl w:ilvl="1" w:tplc="3538F35A">
      <w:start w:val="1"/>
      <w:numFmt w:val="bullet"/>
      <w:lvlText w:val="o"/>
      <w:lvlJc w:val="left"/>
      <w:pPr>
        <w:tabs>
          <w:tab w:val="num" w:pos="1440"/>
        </w:tabs>
        <w:ind w:left="1440" w:hanging="360"/>
      </w:pPr>
      <w:rPr>
        <w:rFonts w:ascii="Courier New" w:hAnsi="Courier New"/>
      </w:rPr>
    </w:lvl>
    <w:lvl w:ilvl="2" w:tplc="539CFAE4">
      <w:start w:val="1"/>
      <w:numFmt w:val="bullet"/>
      <w:lvlText w:val=""/>
      <w:lvlJc w:val="left"/>
      <w:pPr>
        <w:tabs>
          <w:tab w:val="num" w:pos="2160"/>
        </w:tabs>
        <w:ind w:left="2160" w:hanging="360"/>
      </w:pPr>
      <w:rPr>
        <w:rFonts w:ascii="Wingdings" w:hAnsi="Wingdings"/>
      </w:rPr>
    </w:lvl>
    <w:lvl w:ilvl="3" w:tplc="AB6E193C">
      <w:start w:val="1"/>
      <w:numFmt w:val="bullet"/>
      <w:lvlText w:val=""/>
      <w:lvlJc w:val="left"/>
      <w:pPr>
        <w:tabs>
          <w:tab w:val="num" w:pos="2880"/>
        </w:tabs>
        <w:ind w:left="2880" w:hanging="360"/>
      </w:pPr>
      <w:rPr>
        <w:rFonts w:ascii="Symbol" w:hAnsi="Symbol"/>
      </w:rPr>
    </w:lvl>
    <w:lvl w:ilvl="4" w:tplc="64C0AF18">
      <w:start w:val="1"/>
      <w:numFmt w:val="bullet"/>
      <w:lvlText w:val="o"/>
      <w:lvlJc w:val="left"/>
      <w:pPr>
        <w:tabs>
          <w:tab w:val="num" w:pos="3600"/>
        </w:tabs>
        <w:ind w:left="3600" w:hanging="360"/>
      </w:pPr>
      <w:rPr>
        <w:rFonts w:ascii="Courier New" w:hAnsi="Courier New"/>
      </w:rPr>
    </w:lvl>
    <w:lvl w:ilvl="5" w:tplc="A88C922A">
      <w:start w:val="1"/>
      <w:numFmt w:val="bullet"/>
      <w:lvlText w:val=""/>
      <w:lvlJc w:val="left"/>
      <w:pPr>
        <w:tabs>
          <w:tab w:val="num" w:pos="4320"/>
        </w:tabs>
        <w:ind w:left="4320" w:hanging="360"/>
      </w:pPr>
      <w:rPr>
        <w:rFonts w:ascii="Wingdings" w:hAnsi="Wingdings"/>
      </w:rPr>
    </w:lvl>
    <w:lvl w:ilvl="6" w:tplc="01EE3FF2">
      <w:start w:val="1"/>
      <w:numFmt w:val="bullet"/>
      <w:lvlText w:val=""/>
      <w:lvlJc w:val="left"/>
      <w:pPr>
        <w:tabs>
          <w:tab w:val="num" w:pos="5040"/>
        </w:tabs>
        <w:ind w:left="5040" w:hanging="360"/>
      </w:pPr>
      <w:rPr>
        <w:rFonts w:ascii="Symbol" w:hAnsi="Symbol"/>
      </w:rPr>
    </w:lvl>
    <w:lvl w:ilvl="7" w:tplc="70724802">
      <w:start w:val="1"/>
      <w:numFmt w:val="bullet"/>
      <w:lvlText w:val="o"/>
      <w:lvlJc w:val="left"/>
      <w:pPr>
        <w:tabs>
          <w:tab w:val="num" w:pos="5760"/>
        </w:tabs>
        <w:ind w:left="5760" w:hanging="360"/>
      </w:pPr>
      <w:rPr>
        <w:rFonts w:ascii="Courier New" w:hAnsi="Courier New"/>
      </w:rPr>
    </w:lvl>
    <w:lvl w:ilvl="8" w:tplc="0B9E0B02">
      <w:start w:val="1"/>
      <w:numFmt w:val="bullet"/>
      <w:lvlText w:val=""/>
      <w:lvlJc w:val="left"/>
      <w:pPr>
        <w:tabs>
          <w:tab w:val="num" w:pos="6480"/>
        </w:tabs>
        <w:ind w:left="6480" w:hanging="360"/>
      </w:pPr>
      <w:rPr>
        <w:rFonts w:ascii="Wingdings" w:hAnsi="Wingdings"/>
      </w:rPr>
    </w:lvl>
  </w:abstractNum>
  <w:num w:numId="1" w16cid:durableId="567804851">
    <w:abstractNumId w:val="0"/>
  </w:num>
  <w:num w:numId="2" w16cid:durableId="1980109595">
    <w:abstractNumId w:val="1"/>
  </w:num>
  <w:num w:numId="3" w16cid:durableId="275872234">
    <w:abstractNumId w:val="2"/>
  </w:num>
  <w:num w:numId="4" w16cid:durableId="1765956666">
    <w:abstractNumId w:val="3"/>
  </w:num>
  <w:num w:numId="5" w16cid:durableId="657805653">
    <w:abstractNumId w:val="4"/>
  </w:num>
  <w:num w:numId="6" w16cid:durableId="1618684344">
    <w:abstractNumId w:val="5"/>
  </w:num>
  <w:num w:numId="7" w16cid:durableId="686175145">
    <w:abstractNumId w:val="6"/>
  </w:num>
  <w:num w:numId="8" w16cid:durableId="1416636039">
    <w:abstractNumId w:val="7"/>
  </w:num>
  <w:num w:numId="9" w16cid:durableId="1514300205">
    <w:abstractNumId w:val="8"/>
  </w:num>
  <w:num w:numId="10" w16cid:durableId="1603106613">
    <w:abstractNumId w:val="9"/>
  </w:num>
  <w:num w:numId="11" w16cid:durableId="1123156377">
    <w:abstractNumId w:val="10"/>
  </w:num>
  <w:num w:numId="12" w16cid:durableId="1351645057">
    <w:abstractNumId w:val="11"/>
  </w:num>
  <w:num w:numId="13" w16cid:durableId="1362703710">
    <w:abstractNumId w:val="12"/>
  </w:num>
  <w:num w:numId="14" w16cid:durableId="1321807710">
    <w:abstractNumId w:val="13"/>
  </w:num>
  <w:num w:numId="15" w16cid:durableId="502553064">
    <w:abstractNumId w:val="14"/>
  </w:num>
  <w:num w:numId="16" w16cid:durableId="120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E1"/>
    <w:rsid w:val="00044B84"/>
    <w:rsid w:val="00045EDB"/>
    <w:rsid w:val="00076551"/>
    <w:rsid w:val="00083211"/>
    <w:rsid w:val="000F51C3"/>
    <w:rsid w:val="00102D6E"/>
    <w:rsid w:val="00290594"/>
    <w:rsid w:val="00435B2E"/>
    <w:rsid w:val="006369F2"/>
    <w:rsid w:val="007C38F8"/>
    <w:rsid w:val="008746EB"/>
    <w:rsid w:val="008952B4"/>
    <w:rsid w:val="009D216F"/>
    <w:rsid w:val="00AE60E8"/>
    <w:rsid w:val="00DA71E1"/>
    <w:rsid w:val="00DE467F"/>
    <w:rsid w:val="00E02757"/>
    <w:rsid w:val="00EB3CE2"/>
    <w:rsid w:val="00F376A4"/>
    <w:rsid w:val="00F37C65"/>
    <w:rsid w:val="00FC0F67"/>
    <w:rsid w:val="00FF6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F44B"/>
  <w15:docId w15:val="{017C72CE-4AEC-4011-9A0C-63447C0B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character" w:customStyle="1" w:styleId="divdocumentdivdocumentleftcell">
    <w:name w:val="div_document_div_documentleftcell"/>
    <w:basedOn w:val="DefaultParagraphFont"/>
  </w:style>
  <w:style w:type="character" w:customStyle="1" w:styleId="divdocumentleft-box">
    <w:name w:val="div_document_left-box"/>
    <w:basedOn w:val="DefaultParagraphFont"/>
  </w:style>
  <w:style w:type="paragraph" w:customStyle="1" w:styleId="divdocumentleft-boxsectionnth-child1">
    <w:name w:val="div_document_left-box &gt; section_nth-child(1)"/>
    <w:basedOn w:val="Normal"/>
  </w:style>
  <w:style w:type="paragraph" w:customStyle="1" w:styleId="divdocumentdivfirstparagraph">
    <w:name w:val="div_document_div_firstparagraph"/>
    <w:basedOn w:val="Normal"/>
  </w:style>
  <w:style w:type="paragraph" w:customStyle="1" w:styleId="divdocumentname">
    <w:name w:val="div_document_name"/>
    <w:basedOn w:val="Normal"/>
    <w:pPr>
      <w:spacing w:line="540" w:lineRule="atLeast"/>
    </w:pPr>
    <w:rPr>
      <w:b/>
      <w:bCs/>
      <w:caps/>
      <w:spacing w:val="10"/>
      <w:sz w:val="56"/>
      <w:szCs w:val="56"/>
    </w:rPr>
  </w:style>
  <w:style w:type="paragraph" w:customStyle="1" w:styleId="div">
    <w:name w:val="div"/>
    <w:basedOn w:val="Normal"/>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topsectionsection">
    <w:name w:val="div_document_div_topsection_section"/>
    <w:basedOn w:val="Normal"/>
  </w:style>
  <w:style w:type="paragraph" w:customStyle="1" w:styleId="divaddress">
    <w:name w:val="div_address"/>
    <w:basedOn w:val="div"/>
    <w:rPr>
      <w:sz w:val="20"/>
      <w:szCs w:val="20"/>
    </w:rPr>
  </w:style>
  <w:style w:type="character" w:customStyle="1" w:styleId="adrsfirstcell">
    <w:name w:val="adrsfirstcell"/>
    <w:basedOn w:val="DefaultParagraphFont"/>
  </w:style>
  <w:style w:type="character" w:customStyle="1" w:styleId="adrssecondcell">
    <w:name w:val="adrssecondcell"/>
    <w:basedOn w:val="DefaultParagraphFont"/>
  </w:style>
  <w:style w:type="paragraph" w:customStyle="1" w:styleId="adrssecondcelldiv">
    <w:name w:val="adrssecondcell_div"/>
    <w:basedOn w:val="Normal"/>
  </w:style>
  <w:style w:type="character" w:customStyle="1" w:styleId="span">
    <w:name w:val="span"/>
    <w:basedOn w:val="DefaultParagraphFont"/>
    <w:rPr>
      <w:sz w:val="24"/>
      <w:szCs w:val="24"/>
      <w:bdr w:val="none" w:sz="0" w:space="0" w:color="auto"/>
      <w:vertAlign w:val="baseline"/>
    </w:rPr>
  </w:style>
  <w:style w:type="character" w:customStyle="1" w:styleId="a">
    <w:name w:val="a"/>
    <w:basedOn w:val="DefaultParagraphFont"/>
    <w:rPr>
      <w:sz w:val="24"/>
      <w:szCs w:val="24"/>
      <w:bdr w:val="none" w:sz="0" w:space="0" w:color="auto"/>
      <w:vertAlign w:val="baseline"/>
    </w:rPr>
  </w:style>
  <w:style w:type="table" w:customStyle="1" w:styleId="addresstable">
    <w:name w:val="addresstable"/>
    <w:basedOn w:val="TableNormal"/>
    <w:tblPr/>
  </w:style>
  <w:style w:type="paragraph" w:customStyle="1" w:styleId="divdocumentleft-boxParagraph">
    <w:name w:val="div_document_left-box Paragraph"/>
    <w:basedOn w:val="Normal"/>
  </w:style>
  <w:style w:type="paragraph" w:customStyle="1" w:styleId="divdocumenttopsectionrowParentContainernth-last-child1sectionnth-child1heading">
    <w:name w:val="div_document_topsection_rowParentContainer_nth-last-child(1)_section_nth-child(1)_heading"/>
    <w:basedOn w:val="Normal"/>
  </w:style>
  <w:style w:type="paragraph" w:customStyle="1" w:styleId="divdocumentdivsectiontitle">
    <w:name w:val="div_document_div_sectiontitle"/>
    <w:basedOn w:val="Normal"/>
    <w:rPr>
      <w:spacing w:val="20"/>
    </w:rPr>
  </w:style>
  <w:style w:type="paragraph" w:customStyle="1" w:styleId="documentleft-boxskillSecparagraph">
    <w:name w:val="document_left-box_skillSec_paragraph"/>
    <w:basedOn w:val="Normal"/>
  </w:style>
  <w:style w:type="paragraph" w:customStyle="1" w:styleId="documentskillSecsinglecolumn">
    <w:name w:val="document_skillSec_singlecolumn"/>
    <w:basedOn w:val="Normal"/>
  </w:style>
  <w:style w:type="character" w:customStyle="1" w:styleId="documentskillSecfieldp">
    <w:name w:val="document_skillSec_field_p"/>
    <w:basedOn w:val="DefaultParagraphFont"/>
  </w:style>
  <w:style w:type="paragraph" w:customStyle="1" w:styleId="divdocumentulli">
    <w:name w:val="div_document_ul_li"/>
    <w:basedOn w:val="Normal"/>
    <w:pPr>
      <w:pBdr>
        <w:left w:val="none" w:sz="0" w:space="2" w:color="auto"/>
      </w:pBdr>
    </w:pPr>
  </w:style>
  <w:style w:type="character" w:customStyle="1" w:styleId="divdocumentulliCharacter">
    <w:name w:val="div_document_ul_li Character"/>
    <w:basedOn w:val="DefaultParagraphFont"/>
  </w:style>
  <w:style w:type="paragraph" w:customStyle="1" w:styleId="divdocumentsectionheading">
    <w:name w:val="div_document_section_heading"/>
    <w:basedOn w:val="Normal"/>
  </w:style>
  <w:style w:type="character" w:customStyle="1" w:styleId="divdocumentsinglecolumnpaddedline">
    <w:name w:val="div_document_singlecolumn_paddedline"/>
    <w:basedOn w:val="DefaultParagraphFont"/>
  </w:style>
  <w:style w:type="character" w:customStyle="1" w:styleId="documenttxtBold">
    <w:name w:val="document_txtBold"/>
    <w:basedOn w:val="DefaultParagraphFont"/>
    <w:rPr>
      <w:b/>
      <w:bCs/>
    </w:rPr>
  </w:style>
  <w:style w:type="paragraph" w:customStyle="1" w:styleId="divdocumentsinglecolumnpaddedlineParagraph">
    <w:name w:val="div_document_singlecolumn_paddedline Paragraph"/>
    <w:basedOn w:val="Normal"/>
  </w:style>
  <w:style w:type="character" w:customStyle="1" w:styleId="documentbeforecolonspace">
    <w:name w:val="document_beforecolonspace"/>
    <w:basedOn w:val="DefaultParagraphFont"/>
    <w:rPr>
      <w:vanish/>
    </w:rPr>
  </w:style>
  <w:style w:type="paragraph" w:customStyle="1" w:styleId="paddedline">
    <w:name w:val="paddedline"/>
    <w:basedOn w:val="Normal"/>
  </w:style>
  <w:style w:type="table" w:customStyle="1" w:styleId="divdocumentleft-table">
    <w:name w:val="div_document_left-table"/>
    <w:basedOn w:val="TableNormal"/>
    <w:tblPr/>
  </w:style>
  <w:style w:type="character" w:customStyle="1" w:styleId="divdocumentdivdocumentrightcell">
    <w:name w:val="div_document_div_documentrightcell"/>
    <w:basedOn w:val="DefaultParagraphFont"/>
  </w:style>
  <w:style w:type="character" w:customStyle="1" w:styleId="divdocumentright-box">
    <w:name w:val="div_document_right-box"/>
    <w:basedOn w:val="DefaultParagraphFont"/>
  </w:style>
  <w:style w:type="paragraph" w:customStyle="1" w:styleId="divdocumenttopsectionright-boxsectionnth-last-child1">
    <w:name w:val="div_document_topsection_right-box_section_nth-last-child(1)"/>
    <w:basedOn w:val="Normal"/>
  </w:style>
  <w:style w:type="paragraph" w:customStyle="1" w:styleId="divdocumentparentContainerrowParentContainernth-child1sectionheading">
    <w:name w:val="div_document_parentContainer_rowParentContainer_nth-child(1)_section_heading"/>
    <w:basedOn w:val="Normal"/>
  </w:style>
  <w:style w:type="paragraph" w:customStyle="1" w:styleId="divdocumentright-boxsinglecolumn">
    <w:name w:val="div_document_right-box_singlecolumn"/>
    <w:basedOn w:val="Normal"/>
  </w:style>
  <w:style w:type="paragraph" w:customStyle="1" w:styleId="p">
    <w:name w:val="p"/>
    <w:basedOn w:val="Normal"/>
  </w:style>
  <w:style w:type="paragraph" w:customStyle="1" w:styleId="divdocumentright-boxParagraph">
    <w:name w:val="div_document_right-box Paragraph"/>
    <w:basedOn w:val="Normal"/>
    <w:pPr>
      <w:textAlignment w:val="center"/>
    </w:pPr>
  </w:style>
  <w:style w:type="character" w:customStyle="1" w:styleId="divdocumentparentContainerright-boxlast-box">
    <w:name w:val="div_document_parentContainer_right-box_last-box"/>
    <w:basedOn w:val="DefaultParagraphFont"/>
    <w:rPr>
      <w:shd w:val="clear" w:color="auto" w:fill="FFFFFF"/>
    </w:rPr>
  </w:style>
  <w:style w:type="character" w:customStyle="1" w:styleId="txtItl">
    <w:name w:val="txtItl"/>
    <w:basedOn w:val="DefaultParagraphFont"/>
    <w:rPr>
      <w:i/>
      <w:iCs/>
    </w:rPr>
  </w:style>
  <w:style w:type="character" w:customStyle="1" w:styleId="divdocumentseptr">
    <w:name w:val="div_document_septr"/>
    <w:basedOn w:val="DefaultParagraphFont"/>
    <w:rPr>
      <w:sz w:val="18"/>
      <w:szCs w:val="18"/>
    </w:rPr>
  </w:style>
  <w:style w:type="paragraph" w:customStyle="1" w:styleId="divdocumentdivparagraph">
    <w:name w:val="div_document_div_paragraph"/>
    <w:basedOn w:val="Normal"/>
  </w:style>
  <w:style w:type="paragraph" w:customStyle="1" w:styleId="divdocumentparentContainerright-boxlast-boxParagraph">
    <w:name w:val="div_document_parentContainer_right-box_last-box Paragraph"/>
    <w:basedOn w:val="Normal"/>
    <w:pPr>
      <w:shd w:val="clear" w:color="auto" w:fill="FFFFFF"/>
      <w:textAlignment w:val="top"/>
    </w:pPr>
    <w:rPr>
      <w:shd w:val="clear" w:color="auto" w:fill="FFFFFF"/>
    </w:rPr>
  </w:style>
  <w:style w:type="table" w:customStyle="1" w:styleId="divdocumentright-table">
    <w:name w:val="div_document_right-table"/>
    <w:basedOn w:val="TableNormal"/>
    <w:tblPr/>
  </w:style>
  <w:style w:type="table" w:customStyle="1" w:styleId="divdocument">
    <w:name w:val="div_document"/>
    <w:basedOn w:val="TableNormal"/>
    <w:tblPr/>
  </w:style>
  <w:style w:type="paragraph" w:styleId="NormalWeb">
    <w:name w:val="Normal (Web)"/>
    <w:basedOn w:val="Normal"/>
    <w:uiPriority w:val="99"/>
    <w:semiHidden/>
    <w:unhideWhenUsed/>
    <w:rsid w:val="007C38F8"/>
  </w:style>
  <w:style w:type="character" w:styleId="Hyperlink">
    <w:name w:val="Hyperlink"/>
    <w:basedOn w:val="DefaultParagraphFont"/>
    <w:uiPriority w:val="99"/>
    <w:unhideWhenUsed/>
    <w:rsid w:val="00290594"/>
    <w:rPr>
      <w:color w:val="0000FF" w:themeColor="hyperlink"/>
      <w:u w:val="single"/>
    </w:rPr>
  </w:style>
  <w:style w:type="character" w:styleId="UnresolvedMention">
    <w:name w:val="Unresolved Mention"/>
    <w:basedOn w:val="DefaultParagraphFont"/>
    <w:uiPriority w:val="99"/>
    <w:semiHidden/>
    <w:unhideWhenUsed/>
    <w:rsid w:val="00290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6381">
      <w:bodyDiv w:val="1"/>
      <w:marLeft w:val="0"/>
      <w:marRight w:val="0"/>
      <w:marTop w:val="0"/>
      <w:marBottom w:val="0"/>
      <w:divBdr>
        <w:top w:val="none" w:sz="0" w:space="0" w:color="auto"/>
        <w:left w:val="none" w:sz="0" w:space="0" w:color="auto"/>
        <w:bottom w:val="none" w:sz="0" w:space="0" w:color="auto"/>
        <w:right w:val="none" w:sz="0" w:space="0" w:color="auto"/>
      </w:divBdr>
      <w:divsChild>
        <w:div w:id="667025768">
          <w:marLeft w:val="0"/>
          <w:marRight w:val="0"/>
          <w:marTop w:val="0"/>
          <w:marBottom w:val="0"/>
          <w:divBdr>
            <w:top w:val="none" w:sz="0" w:space="0" w:color="auto"/>
            <w:left w:val="none" w:sz="0" w:space="0" w:color="auto"/>
            <w:bottom w:val="none" w:sz="0" w:space="0" w:color="auto"/>
            <w:right w:val="none" w:sz="0" w:space="0" w:color="auto"/>
          </w:divBdr>
        </w:div>
      </w:divsChild>
    </w:div>
    <w:div w:id="216477220">
      <w:bodyDiv w:val="1"/>
      <w:marLeft w:val="0"/>
      <w:marRight w:val="0"/>
      <w:marTop w:val="0"/>
      <w:marBottom w:val="0"/>
      <w:divBdr>
        <w:top w:val="none" w:sz="0" w:space="0" w:color="auto"/>
        <w:left w:val="none" w:sz="0" w:space="0" w:color="auto"/>
        <w:bottom w:val="none" w:sz="0" w:space="0" w:color="auto"/>
        <w:right w:val="none" w:sz="0" w:space="0" w:color="auto"/>
      </w:divBdr>
    </w:div>
    <w:div w:id="474689867">
      <w:bodyDiv w:val="1"/>
      <w:marLeft w:val="0"/>
      <w:marRight w:val="0"/>
      <w:marTop w:val="0"/>
      <w:marBottom w:val="0"/>
      <w:divBdr>
        <w:top w:val="none" w:sz="0" w:space="0" w:color="auto"/>
        <w:left w:val="none" w:sz="0" w:space="0" w:color="auto"/>
        <w:bottom w:val="none" w:sz="0" w:space="0" w:color="auto"/>
        <w:right w:val="none" w:sz="0" w:space="0" w:color="auto"/>
      </w:divBdr>
    </w:div>
    <w:div w:id="568536229">
      <w:bodyDiv w:val="1"/>
      <w:marLeft w:val="0"/>
      <w:marRight w:val="0"/>
      <w:marTop w:val="0"/>
      <w:marBottom w:val="0"/>
      <w:divBdr>
        <w:top w:val="none" w:sz="0" w:space="0" w:color="auto"/>
        <w:left w:val="none" w:sz="0" w:space="0" w:color="auto"/>
        <w:bottom w:val="none" w:sz="0" w:space="0" w:color="auto"/>
        <w:right w:val="none" w:sz="0" w:space="0" w:color="auto"/>
      </w:divBdr>
    </w:div>
    <w:div w:id="817921915">
      <w:bodyDiv w:val="1"/>
      <w:marLeft w:val="0"/>
      <w:marRight w:val="0"/>
      <w:marTop w:val="0"/>
      <w:marBottom w:val="0"/>
      <w:divBdr>
        <w:top w:val="none" w:sz="0" w:space="0" w:color="auto"/>
        <w:left w:val="none" w:sz="0" w:space="0" w:color="auto"/>
        <w:bottom w:val="none" w:sz="0" w:space="0" w:color="auto"/>
        <w:right w:val="none" w:sz="0" w:space="0" w:color="auto"/>
      </w:divBdr>
      <w:divsChild>
        <w:div w:id="1919245513">
          <w:marLeft w:val="0"/>
          <w:marRight w:val="0"/>
          <w:marTop w:val="0"/>
          <w:marBottom w:val="0"/>
          <w:divBdr>
            <w:top w:val="none" w:sz="0" w:space="0" w:color="auto"/>
            <w:left w:val="none" w:sz="0" w:space="0" w:color="auto"/>
            <w:bottom w:val="none" w:sz="0" w:space="0" w:color="auto"/>
            <w:right w:val="none" w:sz="0" w:space="0" w:color="auto"/>
          </w:divBdr>
        </w:div>
      </w:divsChild>
    </w:div>
    <w:div w:id="998769750">
      <w:bodyDiv w:val="1"/>
      <w:marLeft w:val="0"/>
      <w:marRight w:val="0"/>
      <w:marTop w:val="0"/>
      <w:marBottom w:val="0"/>
      <w:divBdr>
        <w:top w:val="none" w:sz="0" w:space="0" w:color="auto"/>
        <w:left w:val="none" w:sz="0" w:space="0" w:color="auto"/>
        <w:bottom w:val="none" w:sz="0" w:space="0" w:color="auto"/>
        <w:right w:val="none" w:sz="0" w:space="0" w:color="auto"/>
      </w:divBdr>
    </w:div>
    <w:div w:id="1410035990">
      <w:bodyDiv w:val="1"/>
      <w:marLeft w:val="0"/>
      <w:marRight w:val="0"/>
      <w:marTop w:val="0"/>
      <w:marBottom w:val="0"/>
      <w:divBdr>
        <w:top w:val="none" w:sz="0" w:space="0" w:color="auto"/>
        <w:left w:val="none" w:sz="0" w:space="0" w:color="auto"/>
        <w:bottom w:val="none" w:sz="0" w:space="0" w:color="auto"/>
        <w:right w:val="none" w:sz="0" w:space="0" w:color="auto"/>
      </w:divBdr>
      <w:divsChild>
        <w:div w:id="1681662707">
          <w:marLeft w:val="0"/>
          <w:marRight w:val="0"/>
          <w:marTop w:val="0"/>
          <w:marBottom w:val="0"/>
          <w:divBdr>
            <w:top w:val="none" w:sz="0" w:space="0" w:color="auto"/>
            <w:left w:val="none" w:sz="0" w:space="0" w:color="auto"/>
            <w:bottom w:val="none" w:sz="0" w:space="0" w:color="auto"/>
            <w:right w:val="none" w:sz="0" w:space="0" w:color="auto"/>
          </w:divBdr>
        </w:div>
      </w:divsChild>
    </w:div>
    <w:div w:id="1511875908">
      <w:bodyDiv w:val="1"/>
      <w:marLeft w:val="0"/>
      <w:marRight w:val="0"/>
      <w:marTop w:val="0"/>
      <w:marBottom w:val="0"/>
      <w:divBdr>
        <w:top w:val="none" w:sz="0" w:space="0" w:color="auto"/>
        <w:left w:val="none" w:sz="0" w:space="0" w:color="auto"/>
        <w:bottom w:val="none" w:sz="0" w:space="0" w:color="auto"/>
        <w:right w:val="none" w:sz="0" w:space="0" w:color="auto"/>
      </w:divBdr>
    </w:div>
    <w:div w:id="1695764574">
      <w:bodyDiv w:val="1"/>
      <w:marLeft w:val="0"/>
      <w:marRight w:val="0"/>
      <w:marTop w:val="0"/>
      <w:marBottom w:val="0"/>
      <w:divBdr>
        <w:top w:val="none" w:sz="0" w:space="0" w:color="auto"/>
        <w:left w:val="none" w:sz="0" w:space="0" w:color="auto"/>
        <w:bottom w:val="none" w:sz="0" w:space="0" w:color="auto"/>
        <w:right w:val="none" w:sz="0" w:space="0" w:color="auto"/>
      </w:divBdr>
      <w:divsChild>
        <w:div w:id="10025108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bold.pro/my/ehizojie%2Dmartinsobodeh/188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linkedin.com/in/ehizojie-ehis-o-4a29ba68" TargetMode="External"/><Relationship Id="rId5" Type="http://schemas.openxmlformats.org/officeDocument/2006/relationships/image" Target="media/image1.png"/><Relationship Id="rId10" Type="http://schemas.openxmlformats.org/officeDocument/2006/relationships/hyperlink" Target="https://github.com/Ejay-DataAnalyst/Project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Ehizojie Martins Obodeh</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Ehizojie Martins Obodeh</dc:title>
  <dc:creator>ehis</dc:creator>
  <cp:lastModifiedBy>Ehis</cp:lastModifiedBy>
  <cp:revision>2</cp:revision>
  <dcterms:created xsi:type="dcterms:W3CDTF">2025-02-07T05:33:00Z</dcterms:created>
  <dcterms:modified xsi:type="dcterms:W3CDTF">2025-02-07T05:33:00Z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01a5d076-f399-46b5-a840-3d4ac238ea58</vt:lpwstr>
  </property>
  <property fmtid="{D5CDD505-2E9C-101B-9397-08002B2CF9AE}" pid="3" name="x1ye=0">
    <vt:lpwstr>jHQAAB+LCAAAAAAABAAUmsVyrGAQRh+IBW5L3GVw2OHuGp7+civLTPJb99fnVA0lwpRIYhQL4wKKEzBMkJRA4hhLEzTBwWwxqMa5a9k+4R0AWdifQw1sJW6vohf+yJS3pYjEL01U42lTe1IiXLFmDyofszkVEAQvUYYbSntOVeEqeDRfk3mrqEHUixyE0efHHZ1xmlQwNfFyB+m+j/a1KkfQ05Ku8hOzYT2CHtZem0XsGcH9rEom6K6eRZN/CtX</vt:lpwstr>
  </property>
  <property fmtid="{D5CDD505-2E9C-101B-9397-08002B2CF9AE}" pid="4" name="x1ye=1">
    <vt:lpwstr>8kT9qJKfzJVG5H6+L0c38HY4ADqOfSY9bbv5iyKvOK2EPsl7S3Z0WeRwRRIx+f03KDJBnQ48q4HzDiHMhFeRt3zjgRUCDodvPLEz9Z9vTYEHQ6RMmqu35k56WQEorscg2nLYInACxjo0D3IbYBI8ME5AgcpfYWzk2Sp7M9MPQYeh6Rj0YbBZySet2q3hcHTutU2jWo50PVJuGnP4TDTqnWwtUbm7U6VmTyhc8VAwzf1yJUJwX/0V+2b+B4iF9L5</vt:lpwstr>
  </property>
  <property fmtid="{D5CDD505-2E9C-101B-9397-08002B2CF9AE}" pid="5" name="x1ye=10">
    <vt:lpwstr>uOvMphS19JqQP8IL7Yo14hwIH724sxhOXIfCsq5t5cknZ2EtKExvbhJ1Vzkj8b7D12QPf0eJVgSSfsZAIPcZYvVWwjIsB27kZD0yvTheg5eHGQxyrfcws75EryX0gDms63GiASD9pmpKIsKc3fI8KlZl3HTdHSQrxqVFIuNRTHgTBycxsCLpBErSerwf0YIIdZvwoi020CQ0SRJt9fRP/kY8bvRmtPRjmwV+QA3kS4apkyyG3hX43pWv/H1VvWz</vt:lpwstr>
  </property>
  <property fmtid="{D5CDD505-2E9C-101B-9397-08002B2CF9AE}" pid="6" name="x1ye=100">
    <vt:lpwstr>3ee2uS20nlws9+KSUDNh6kHin+mv2ZhYT1uYUDIlc5u8vZkLBgwOCVBbHjNchKrscf+iVw5hcOEZIogH8DfgjCUbTR9qgqkgtykLj++V2L3pK3OjB2xFViX3B+J73duFxWJkXf3H5bcJg1lV5d/4xxyj/P3eT6HUVdasyqHorXXOg3jS1abinyaTjFj4BfE8+hRO5m+78OAaWOIh9fxq8XSgYaZ4qeD4rnaX9OjrJBGb/5LfPFCnP/Yh1T30u+u</vt:lpwstr>
  </property>
  <property fmtid="{D5CDD505-2E9C-101B-9397-08002B2CF9AE}" pid="7" name="x1ye=101">
    <vt:lpwstr>Xlh9gP1g0ZmLU4JhMEj2bDzWMmEPmOeP63NgD8AFcfMrDiZqMvZ4EmdgsA219lY4zC94ve3/CCn4gKhF1QJig97kVK81Sbaloxpbewkrli+ZVGczWv8dSRf4pDY9268kNNoZ2x4ilgnHrl+L9mUcXXcvkJ3CYoz/JcOZ/5vRz9y1l+XcnQgqCxE0xrBDvuv3zaU0oeyVKFarj757iIEgJnM/1jycYZ6zAezhVIU8V/qAmAzU9laBvYu70oOlVFI</vt:lpwstr>
  </property>
  <property fmtid="{D5CDD505-2E9C-101B-9397-08002B2CF9AE}" pid="8" name="x1ye=102">
    <vt:lpwstr>AqrMt7Epefh/JOlWbFateyr6t0lGwNziBqtZ/v6QUvRmyGjPtqbKhLYV2lYKiNhuFNX/Ft0GyI37pK65pCQDR9zWUrFq4/xaBYOrR45PKxM6NI06rlzF4wukiVA2AjKu+DpTr4Dhiv/rGyTZR14EPRAHD1pbFTnDM8AOInxIWz9i6Ch0SMB/VJyCznT959jOhwpHlh3YHmt8Wgv/pPGfNRZUIH/+l33S7AYJw/9t0YfUSw1uIPSMu0LL+lbqsQY</vt:lpwstr>
  </property>
  <property fmtid="{D5CDD505-2E9C-101B-9397-08002B2CF9AE}" pid="9" name="x1ye=103">
    <vt:lpwstr>N0wHHaaBrLh8FfSFQIGj2efTFbA+5c5IYUAMQR57lCcFPjvHAE1d/8eMTauhTiImazyDZnbZvSpuGkGN4puuvXB+9ZiayXCu36hgBlQC/sFig8SWH8Agsqp1E93S60Ck43y12U4g1enFQS3wOXZ8m4/YtW84VNCfv7ZzgGeeDooxmFWAwub9xnKKPpnbBv0FzXlOkRCFTAyQTcgfzTkNQb4vw9AScZsRQS2eY30oujSkTvoaSuff1mUd8LXIsZ7</vt:lpwstr>
  </property>
  <property fmtid="{D5CDD505-2E9C-101B-9397-08002B2CF9AE}" pid="10" name="x1ye=104">
    <vt:lpwstr>ikhq+XoEU57owQDKy0OSN+Py0UQwGJj/yfrKZOtjyvPeFyBbzcS45n/a0Few4LV351dUf2qG1Mf+Ixsgnt4wNs8eJbTW7TRYRX+uYqvh2IYQCLDsiOO2UWN8rqLsECX4nWzMA48v3iQ6FLxvwcyKUCOLgYYIMGbe0VvOnyDnhuF7gqwyacQyviP8e0aU4Pe/tk5BllXovRwX4dOyhE216PMpIbP0w49/FKBPLE/ux7mWNPqx6FIDoidhmWhzcB8</vt:lpwstr>
  </property>
  <property fmtid="{D5CDD505-2E9C-101B-9397-08002B2CF9AE}" pid="11" name="x1ye=105">
    <vt:lpwstr>5AACuZheRMlsnMZ5rZhY6CqCYW8RaBkBWqXLRpPtLa/8O7vBloRCSkRf344z2EzvmI4gHNm+EDyTzvrtJ489tgyqLM3JabTfu117/80RVUyH6ZHgSW88HA1pdDohZYAGgBFJYC/U8relnMgsY1Y7IatIWTUr0mdbv5Xuo16NiLbUwB9OamNj20KOs8gWX0qLoWkvZ+a9nxy+CKfb1ibXz3vN1oPaVcoRvLjUlQAlipku/MazG+VOcmyUUc9ZHms</vt:lpwstr>
  </property>
  <property fmtid="{D5CDD505-2E9C-101B-9397-08002B2CF9AE}" pid="12" name="x1ye=106">
    <vt:lpwstr>BftgWMhWG2QGgPmqHmtL8qEEY/8360+tdCNfU2y511MBug7GdmImpWVBRficuQZk2FkU7XDGf+O+LocglOKjcWdcVwCq2AUD1FvUyE/gs3bfD+Ln+nEMnCfNBzZdNA67gidSL23XJx5zGVbwWK5DkGtLipiX2r2mXXXOIdxS6QvQ+UXF1WAJOyWWIdHvcNPAr2hoEzJijl2jVEFPFnApvZF+XdZ4n5TFnDfX7CFaMG6muyHlbqk5PfXHt8nxhuX</vt:lpwstr>
  </property>
  <property fmtid="{D5CDD505-2E9C-101B-9397-08002B2CF9AE}" pid="13" name="x1ye=107">
    <vt:lpwstr>clIBQ7ZZ+9c9uJsqr3y3cWII1tCREUzYMngIp120lLP5Jvqy/X6Bq7Q4WvEN5a23cJkmfoynAaGWGNY6ynodTkH427MK6TMPNWLERewPv8keVMlCKJ3jIHQlwmCdHqf2OIU7mi1Hk949XfwDEmRzI6nuzhyMrc/qOxnZi8X/jLy+FzH5AR7QK1Baik7z6Dx0ROQgvPeguwjkIX6GAXCAtxKz0nisu/LtrbzZYu/NHOkxsC60jK54T6sv5lFpGzh</vt:lpwstr>
  </property>
  <property fmtid="{D5CDD505-2E9C-101B-9397-08002B2CF9AE}" pid="14" name="x1ye=108">
    <vt:lpwstr>+XxPM5dq4ZyDqiawHHIhxecm43zuw7WvEQRP9CXN0/Jrjqj1cORPrgVY5hlcdgp+JJ+/KfhrHMm392YHBMczLwMHGgM/jwTqJ9Q4Osb4q0/uJTpKCYmvjg3EKCFevIQPzvoZ32xX+YsnvZYumaZpZwcOOzCmoZ61u+FLDUoQLFqzAqyM+k3HlSC0ol6en4FAXaAkuK+l80sXtzoYuCTtMWLQIVugAjtvpoOFTB0pf3LRuaSo0Mdg3Q/jV7jJaBl</vt:lpwstr>
  </property>
  <property fmtid="{D5CDD505-2E9C-101B-9397-08002B2CF9AE}" pid="15" name="x1ye=109">
    <vt:lpwstr>iEeDSN1uvGs0bCDAYZ8xfIdX52iqmIadbDq5Uv6yGjRGos87dEHCpHkL1bi53tIToaqNpbldeEy8bVJwgIsXXOHZ7tWvznTei1CvzvfhYk0l4E+ZUNPBWH7Helro+kEaEbdy33bKZvmxYJlGo+Nv5T/WMH0IfUW+SGdj3oH2COXoRne5+gK5rrPJ8stxwnR9DrW9RfkDkORd/ePAHMkLKm2+Ef3wfXX9OfzUH6Ryv+gBqmWGrDCutaOgc9vQkvr</vt:lpwstr>
  </property>
  <property fmtid="{D5CDD505-2E9C-101B-9397-08002B2CF9AE}" pid="16" name="x1ye=11">
    <vt:lpwstr>VX82mv2dMkz2mEZskLrTifX4hlhChZw3n6Zid7f03E3Mro+mwcCc8sc/o06WQNX+M/X56COmL9O7hGtklFlOFcX0UDzy4LbNXzu5jBymy7YPwapYr8xkEerpoa0uM3CsJcZJqLwGAs2ChRQ8ebZpiozbD8Z385N2gkMryL04KyRu1DlAtivFwjd2ZltLVcHjObJArWe7iW+uE/wJKyHzUy3iLnKlu/TLijLTbBtrJD25uJ7WhUbA6BKFNs04t4/</vt:lpwstr>
  </property>
  <property fmtid="{D5CDD505-2E9C-101B-9397-08002B2CF9AE}" pid="17" name="x1ye=110">
    <vt:lpwstr>mrbLsnLha2TpekQE6JRheQplvFbsLtiIZJCRdyZQqvTzOaSzuvNMQj92s8zTZ/P2fwRImmjTzx86z2Y2aAf1u+O9+EJy70h2eyvDYZ8nsziEVZTATnPgNNH++bo+UH4VsJP+UloADxuPhTlKVVskOK/8VZcDNK4VXxyGJABz5MyeRSwPHJX90BKaHxnTmOIDbgTZ7U/i9gQKRaP4zjRLugblvtiMf03n4FgXBePuhN6vkPhNWRAw7JzZHrAiIXA</vt:lpwstr>
  </property>
  <property fmtid="{D5CDD505-2E9C-101B-9397-08002B2CF9AE}" pid="18" name="x1ye=111">
    <vt:lpwstr>Og1jdMnPX/k7MP3+8t/NgC4xrIszhRCeWtDW/UbWpUzAxz49WGKTtYEiMqfF+NVBw9ycS2mzY4rNpXCJcuW3oHej90vkuD7IY7ds0lIV/z79+7Zx7VgxpuF1ZK5lOpHXQG1Dw5Cp9iIYZLMPOR/VLbhlUtJDFUppiyqef2Q2xMv3IrkyqaNCATzxoHl6h0I2vAnK/bOFdYNATi+ZZUkkCXiAi8nO7cUnHqf+rsGRH09PVl40yhNFRPuRm4UnhTH</vt:lpwstr>
  </property>
  <property fmtid="{D5CDD505-2E9C-101B-9397-08002B2CF9AE}" pid="19" name="x1ye=112">
    <vt:lpwstr>6NvvT1QojKP+hFOkMCNrEhat4iFP9F1z0kZD37LuXEU1PleN7z4sOw/S0PPmdAcIP5qJty7w1UJM167dh1Saet4i/15Widbb/zPTU+yRW72XmVmkFjNIE8H88Prxdm3wK2vGznI2TGAJhmD9iXC+BJIsKSQNhnHPhseq368qg29gLblZrDBJRzmyAX8zE/y43ff+chgn8esFksljVJIT4+cae6ctl0lZHNGKJR3B7D9wnmRyYCuIKPozne5Gmzq</vt:lpwstr>
  </property>
  <property fmtid="{D5CDD505-2E9C-101B-9397-08002B2CF9AE}" pid="20" name="x1ye=113">
    <vt:lpwstr>4jKlMPSBuqMdHHT/2NtKTcUUNOP8eydEVJlO9eCycrBlBOW6FT42QWeeAlsOGSIZciXxg5WkY1oPOE0bzjwJsYRqAQHxgjue3pBWvCVO5JV6DVxm89JVdgJWdyl17MtZ1j/LTu5OFER73Lkn8EBaxQlBwydH8Cfrj0vWMEuM40wOwoYC8tOvPm+diwfts59cwOSiaDKnASAXZSOF+ObtwHPSX3o4ENeyF96yFHiy96JCHHwAIBTbuNTQJqXJnF5</vt:lpwstr>
  </property>
  <property fmtid="{D5CDD505-2E9C-101B-9397-08002B2CF9AE}" pid="21" name="x1ye=114">
    <vt:lpwstr>Vza9s0vPKOzFPpKrP0wSJIPEPjRYIzlJrOAyuWsGyE8HEAN9DV492hRRbg2tfDTgWsLLFI+YE7Z/5dyYqMutVuZjshKFU/8ymQzzSWptvc63bWhIhAMWlpYJHgCoGZwlKuUJR4wH36srIYNjPu9GADHpoi026vrtSyLR1XXR55NUrM0slGyzG1GSkp01hRlJZyroTs1tACf/6PDzOLCEMdRfuuuwHPhTnFv6+TNGxVRev9T/Xxi4rWa5JhaLQ8h</vt:lpwstr>
  </property>
  <property fmtid="{D5CDD505-2E9C-101B-9397-08002B2CF9AE}" pid="22" name="x1ye=115">
    <vt:lpwstr>nHJ4e/vlOqMEhSGDcXGI9FKkehT4V4Gxytsq52+LYchHxN7FbSa7T6kNdo7QjUb1xV5LsODutKYh78wUUVgcMI4GLPf7ytehfF5QwJLZuzkvhJ80S/11QtTOZHZM6B2z+XDUoZ4Hgjo1jip4DV9cZXSn4sFf1xYKUGeoWlFZ9CjgiH221IZNwkbAH0ay1jBH/+eRJ6ZBOAK6LkNinIZ2KR0ohdWIurmnp/qWZF0k/YnlY1/ZvlmnuJmeOdI6qPa</vt:lpwstr>
  </property>
  <property fmtid="{D5CDD505-2E9C-101B-9397-08002B2CF9AE}" pid="23" name="x1ye=116">
    <vt:lpwstr>p3mCuEFLd66tQYphpA/RpBp1O9UdLjYqfyD1aFDDrn+OMtkWatYAcsdy3H8a1HAs1ZkZp5eYC8a3PUPX3+vqN9Gdu+csk+ldThUt72iKoDY5Nb+ggOkJ1sn5sCTsM4hYtEN6y1MuSlQyEVHkDNM+vojnb2etHUzJScJO4t5OG7Fmjn6SyJbDakFZZFHPz3nELhWKQyCaoA0saKvj049p8KNOkLlhwf0geUMn8gtzPe5VubZxfEBN6q8F1Asr0Vz</vt:lpwstr>
  </property>
  <property fmtid="{D5CDD505-2E9C-101B-9397-08002B2CF9AE}" pid="24" name="x1ye=117">
    <vt:lpwstr>7+V9fc/QVxwAD0p7895FO7FC0spNnp9DmKHJ14xy/6IjoyyyhGROLIkk2a2Nl4QgTlxf3gNaA3G5NBQmB/W+79a6Xu5H23tGCjFT8AyKJx+1DhY708AXvN5zo3IFBOGtAwzFIgLEhI8qRCx/C4Vzw1DAnuyk6U78RfbLl3N1TorDqszDFdpNzm76UG7/JJjaKAJcZdPmT0ra9zxD/DhmG3+VSi9f06Klmn8uvaRdgPDELugHqtXWHb2mqOreBm7</vt:lpwstr>
  </property>
  <property fmtid="{D5CDD505-2E9C-101B-9397-08002B2CF9AE}" pid="25" name="x1ye=118">
    <vt:lpwstr>8nRNGig2GU8sttsfEb9C1TPBrBWbd+QmhsoTaOS0tc9Kv2+u9/dgzUCox0AAA=</vt:lpwstr>
  </property>
  <property fmtid="{D5CDD505-2E9C-101B-9397-08002B2CF9AE}" pid="26" name="x1ye=12">
    <vt:lpwstr>OQhFEkD/ZFMxMq1G6xJWaYErDIQjotrdahE8nhuJWsxQ8Ds+ZenSju1UFDBALQXQdbgBOVny8c2hiJMAv4zYJV+Zu+gq2wdrT/qPHns+VQko0v/wzHrlArAZMkQmEauaC5SKSJrgppsv+ybCRQDENjEzSXcL2KBNGIARjroB0XjGuXuJ4V09A7DsCD78UrP2sSucy2RwMvT81dsr+vKtAgxdZ/GlP+PvTjiTFJts00oYRShV8aOs/atVQw+uVhZ</vt:lpwstr>
  </property>
  <property fmtid="{D5CDD505-2E9C-101B-9397-08002B2CF9AE}" pid="27" name="x1ye=13">
    <vt:lpwstr>8OXUUeIFX/G0TQLQLibIrsn+I2eXgJAOlfrKW/tJmXvs5f+nlehWUQzipdF1uqXjorjPsRPeZzwOS85S3xgW7cylGdsTbXMxMCR1+Yklr9dqZxgCVqoG6jaoj/GSk9s3Y7yhURFqBxfI9AiMPyCdM6SjgDN2qwLWXr3PTXRQHVSX67+I2pdXkPPz7kz1vA7DOoDPEJVbt/Eil6rpWu8f9TeUCvLqrSL164PA/j13PWbI57s6WfaVuML4MtQz2Ck</vt:lpwstr>
  </property>
  <property fmtid="{D5CDD505-2E9C-101B-9397-08002B2CF9AE}" pid="28" name="x1ye=14">
    <vt:lpwstr>Rq+AAM34w4GGJKDiWI7xMuenrj13vyuvA3aUI9zhKQMse4kVoTB36AAO3O9ZaaX/SCDXZbHh6x1X0XQZ6nCwqvbxPheCUpv+hw5Zt81rGZTFF/yzdUlERODCY7Wc9A5l97n4xMnLXiFnN9s21HSgaRJoxvnfaZOYwpmYOSgONDnzyN0MjBhHM74ejrbjErCJlPw4bVPxUh1bibz6n4GkMsXhc82NaKZk3kAKju/QhAYGZZOf/YJO3NN/KZTvFQa</vt:lpwstr>
  </property>
  <property fmtid="{D5CDD505-2E9C-101B-9397-08002B2CF9AE}" pid="29" name="x1ye=15">
    <vt:lpwstr>V3FRQhp6jkSaR2jGBwiM9OZO4sWYV5VtJsLXYtu4kwRkyzAuM6P55miNcsSTMPyQf/b9BgaO2w+nyCc3uaLu+9Rns+2CLcvC+0bOuiGz6WYvLR2QrjKBB3xt6QzWBqgMvQanwoBgH/GqAjdNJW0+HfA7F14MJTQAhvw+IVDHqrZ0aLNf9FXkzlhRX7WgevTak5AKjDX0SoABKwpf35s4ZrMD9YPudHkz3xX0P2ZQNO5lOpt2Tv1QiaCl0vfPzG/</vt:lpwstr>
  </property>
  <property fmtid="{D5CDD505-2E9C-101B-9397-08002B2CF9AE}" pid="30" name="x1ye=16">
    <vt:lpwstr>5s3zbLUJmwdrjO3MAUORGH0Y/pugpNMv6PHGyEpuCnm/vygMCP3GztP+YlR1DW59yTXTAeKA27LhYCs2yJzSCnqXhSmrjdtWYi9fZW9dkmzlsp92xdOTcQ0flxqfvdbUH0ulf0sW62r2TPCLD2D829H+rwDiXlh4wWAQ7T0eOGgTh6e/Unq28C1z08JIQnGPDT+aI1bmQtbWuhaQBJT+OniZX/+P8NjOsa5LMgocj/++d+HnN7Zl0UI8r/RGyC3</vt:lpwstr>
  </property>
  <property fmtid="{D5CDD505-2E9C-101B-9397-08002B2CF9AE}" pid="31" name="x1ye=17">
    <vt:lpwstr>h2Zuvph1T6kad1IooVCo24uw7EYPnDgAnTP8EgsMNj0CzyMrItNHrMxOLecQZrNt+4YxTHWBiy3xmieLoMoRB8a1jv52WK4oFwzltoXdMyIXRn2g96xnRGhv9wQfBZNlVFa4lOCrsyDb0DeHQX4Cglsr1kBN+Einz82Gb2U4EvVc6kHpAJRnqlK9YxFMctuzyDbtx438b23nTypcQtROe6RJ34/kWazl6lAe26VDMjmUqVuKk7VCxd2CuJoofUE</vt:lpwstr>
  </property>
  <property fmtid="{D5CDD505-2E9C-101B-9397-08002B2CF9AE}" pid="32" name="x1ye=18">
    <vt:lpwstr>RyD63t8OARQun6Rq/pnQ4Oi8OnGTed/idjG0Hwx+zmf2n4hSjdsSZYfwmPw9BiYTvzk9nkp0E1Y2lVGLBwcIvlb7AIWXt+4frmPlNWU8F6aNJRZy0BoBTAmM7J+SV1E/ul8fM39ayVVWbdu9hz41tXsnL+9+Nf6/0BZpKIvOdg5428DdJNBFGPwH0f2JqQt3usVqDN1SVMqw93QeEoitcUN/Suqjnejr1nh/JnMsO0E7fDir2hS0jDhGAEderWi</vt:lpwstr>
  </property>
  <property fmtid="{D5CDD505-2E9C-101B-9397-08002B2CF9AE}" pid="33" name="x1ye=19">
    <vt:lpwstr>Lw7t38Be9OEBE7DbE2P11L1aVqJWJ3FZdq5QD651kJJfVM5+5vTvMPG0ou4JKVLSEkvu8pEqvIQLN5sKAnJg7OolYWVpwNf2sHXzTQr3avFeMcbqhd2Iqte6XumCkft3FrdKMLwdMXlnX2lOfL9+MuLCbhHZhgz3HFg3pi/1Mv+qsue9+jtJEsU7ZdXACz2eotJz57+W/c6aQ2bzmj04j04BnM+J7BN+zNXcwhO8jbV6O920/rdMBQOkmJeT1YW</vt:lpwstr>
  </property>
  <property fmtid="{D5CDD505-2E9C-101B-9397-08002B2CF9AE}" pid="34" name="x1ye=2">
    <vt:lpwstr>zXFFqE8Ab+4DsE68MSZIUE9+2Mb2xsTDcKuvanwqrqUhdlAcAeLdzJ5NECrhpBfRr8iojLstKygFVDrnR94U476dklt/+kB0qMOrvz9NfhCO2wFc1zNM7A2vpSv19MGle7YxSwh0zFSMtsm8k7GqucA05PqI2SPWoRuDZvhWM0PSGpjWjkGsd1SAYQKV2RABnPoXL+Gg/n1JzymrTUvJVfO9fsACQRGgsd/HHL3y644q/3CyLutRH3OyXgMwZ/t</vt:lpwstr>
  </property>
  <property fmtid="{D5CDD505-2E9C-101B-9397-08002B2CF9AE}" pid="35" name="x1ye=20">
    <vt:lpwstr>cv4YavS6oCTjbN+IDWYBB0jlB6IBGXXwhXYDfXK1/spG8kJc12XfzZlHU5z3xbWIYKMA/aDLwCcyR1wa3QXLhy4w4B7amnF0JVvWp9TORwkYCgUbMfxoO60pZxmVMDaGMZ8ArGV2l3K1dQ7ZJi2wNYCISnk7bc/iJMhJVZVkv9zuq6oWbw8uYKrh89LPgZkrUthbwF1EQSxbCJfuvoWfQ7QQgMMUkX7ki5/dfk8o51VPDNWOfS9/jEFtOfwTlz2</vt:lpwstr>
  </property>
  <property fmtid="{D5CDD505-2E9C-101B-9397-08002B2CF9AE}" pid="36" name="x1ye=21">
    <vt:lpwstr>2KeUJ3f44g4eR85UbIYB3tCSguAFLaM+we7j0iZkasyGlZEuzHGT4YH+iYRVoplSPXEewQFvCqXnp0ab3f2k17MuUCmbzM7S07Aw7xf9m9mdtaEKABm4mDFK2jeh0+RthSAk6Zr75G1I3M35BRwUNlGDV7+zuHBaTusmK74ZKItehSHC3xFXxC5E5ENylFYFbzawkESJPPrNxH+t+l5Bxkw4Pf3SRHFJ7MPRfn7d1KfS2Zg+QZ7mUjAKm2Rf4dv</vt:lpwstr>
  </property>
  <property fmtid="{D5CDD505-2E9C-101B-9397-08002B2CF9AE}" pid="37" name="x1ye=22">
    <vt:lpwstr>8dxF46Y+ZTfHqf2VArHncEEGj2t7A/MQIh9JYi5ATjmCxWhUHuWlIh+soLTPzuTxEPO4CWb6syoYoViT9u0IHSCvb0bPNcIAv4BsbGLVeLP1OZB0610ML6NSrGLuT7d/zxRL6zQwL2bxxrLtuRDKqDhAv66rCCpq6OmAEX4UKATrKYp2tQ02f4GSzSQawr9NNKQfhHBQGE4EVM1Z1/4eq4UA30Y04ysZ8ITEeASXlKuXgckf+4uxa4iCQZXXqlL</vt:lpwstr>
  </property>
  <property fmtid="{D5CDD505-2E9C-101B-9397-08002B2CF9AE}" pid="38" name="x1ye=23">
    <vt:lpwstr>ZRFXWA5jR0vGFIxRwPzJLaUMEw/WFEcsnnkcvgNF64TeJbpqVx1/HZN/m05+Kj9oFyKRy/mlTyvxaUCJ7aTI9HFS1R9u+l0p7sf9GljJS9VUD4kyD7rGCLrQe+I320ZzJ0MFunP+uNXAxjrU9FmG2V3tL3xBfjwJ3qrTytJxBze6RV/hJnTPxr4I6hj4h4XRv58T+Ms6ZDzBzSUDW4P4rzgCUN23ijjUbocnFHBBpHQR6q/MJOA1Ckggn60MAqv</vt:lpwstr>
  </property>
  <property fmtid="{D5CDD505-2E9C-101B-9397-08002B2CF9AE}" pid="39" name="x1ye=24">
    <vt:lpwstr>+kAvPUG1Fg6HCFMZK3c+Hx/9Uhrm4Shp/Rk7buprGyomH5nNLei/hFUCk58xMkDTWTVA4cjL9ZZYx8qBZWgFWVQ7HOfxnbHxQm5PPGN4qR9UwlamI60T8tg6CGdCrnEWlUSOYzDAS3/aHa2jD84WerYcDRrr8Dvkzcgd9JtxGarWKv5deR17o54nxOPx/qQ80K1GrhAapncDpo5L6mhJarv01t8qad06hn8IcEfSvSfKaSW/3IRzuvu7yaBU3Oa</vt:lpwstr>
  </property>
  <property fmtid="{D5CDD505-2E9C-101B-9397-08002B2CF9AE}" pid="40" name="x1ye=25">
    <vt:lpwstr>geScu+JvKRBS/zl+0kY4o44bZlrkySOCZpaj/N+qX4D6KVO1jogYITrw/sg5NXD2iX8I2w68yOcjgzGK8UoTtgsnolp9tQlMnNYThd32OvXt+5GihhaD/pzPtTzD69PB+oMQMHFMWSCUXR64fZHA2LUkMtukejGVujLjZJ8BMDbVX1jL9dXr1fj3HCQxmFGx7PiseorhpTGjqinAnUcqhJxomM161izHTGOwvI8v9xN7osLEuvSOZI3yxpQ7ne0</vt:lpwstr>
  </property>
  <property fmtid="{D5CDD505-2E9C-101B-9397-08002B2CF9AE}" pid="41" name="x1ye=26">
    <vt:lpwstr>26rvKYhuniME9A1mGUoJSNMxaXSovu0lW33KHe15GKYH/TnynMnrA6xaJ7T5R91YG0w0EjXNmVtbm3YJ5J9cPxu4VL9Ox8GmhhtcK4VSnzlWELCM0NnQOsE7eXtyMDcRVAvHmKPcPoJWu8NJzQO+QbllKCBD5tp0jlx8+wSd+hzYH/+cqnOrB6dk0HV/L73gQCqdbfQ1QPAfZb3FDhb1qYmv4pnoWBQl4UaaUTd8qdXwoMxVWsnGtlvrYtyf2yX</vt:lpwstr>
  </property>
  <property fmtid="{D5CDD505-2E9C-101B-9397-08002B2CF9AE}" pid="42" name="x1ye=27">
    <vt:lpwstr>fZNxnECqnnorTu4hlMlfhkxOYt1U9TujCfTcoS1hGVQ6Sp6jIB7PdPlzoJIWA+U+sEVwtaXQF+gcEw/D5+63e/6CSvJB8wNK7d6CpkuJ9QvR8RhC9GA1EN5wXOL29slGFKlStV3RaQyqzZpV6tH2oc7fvJpKZt6UqnGfsYVHR1FYD36EypsZP4So+Guhhs9HAwD8QwfeTlQzTWbPYp3W30/JNrqbBQZM+xeBZVN4tCGeE82vsvm3RFZ4N7z/HS4</vt:lpwstr>
  </property>
  <property fmtid="{D5CDD505-2E9C-101B-9397-08002B2CF9AE}" pid="43" name="x1ye=28">
    <vt:lpwstr>NkGRrRwtN5i5S12R1jijkx4nGXO84J5sCp6InHfD/Ido8l3pZkiRKkLF3DHrNDy8/iHTvveBcgCy1EcUUXzfJ+EZFCY1c5YZc7ipsWk6XNAWd/LijOAQYEhDeZsvubA+UnX3u7DieQ1iCoFqgOzyTJ7uoA1ozOAw8d8liI+PgsA16J2a5vE0WVEqFAo/0j+uQYMrrY92uvXks4C/+K9nATNPfhe7lcKOQhekKeYy2izabhU7TlewukijWcfJIOa</vt:lpwstr>
  </property>
  <property fmtid="{D5CDD505-2E9C-101B-9397-08002B2CF9AE}" pid="44" name="x1ye=29">
    <vt:lpwstr>lU5iYzBLsj/JHzGbyCEmkSu8vlVcBv36aPvo+J627XS5Dgi/U0RkTlh+RWq1XRKg1Q8OsXFVfUY90K3uqgbolx4my4R+Yw17aO/jA9uX+QCiOgbyZ50tJPqL0RF9hsXbrZ2hrBk4TOEbszRWodsnseAxQ9gsG2CRDjy5FP1EVAEfIhWuPjzk47n3zO/58L2Rj4IrrGvPDp+Qa0o3TwA5Ya9mVifsqzUC/etfFEngEsG77EIkxvJuf8Bus6E+abs</vt:lpwstr>
  </property>
  <property fmtid="{D5CDD505-2E9C-101B-9397-08002B2CF9AE}" pid="45" name="x1ye=3">
    <vt:lpwstr>Dyq1xOOQ8v+o9phXv0BejA+caijTAO8LMNVvEUdgasBZVblxxISL1a/GSoeIOFs4l1CGJFQ+1ViFWncneWgoQkC649rcjvShUIEfGjpbiole367HvPAqBD4NnehKzJW0zTYk43dO2RMFj7XsXWUF6xzAks2msgw3b1EzVTZsYl2ks7fv4wS8yTO1eErgBe7D3ONKkWc1LkvFhP4o2hCYCoTM0zQM7zRlskCndHrdAx9IigGOIwQ9gNTg5crV0FK</vt:lpwstr>
  </property>
  <property fmtid="{D5CDD505-2E9C-101B-9397-08002B2CF9AE}" pid="46" name="x1ye=30">
    <vt:lpwstr>FIfzQPenY/2kJR+asF6jayTbq3duzkkqMG9SK2CHln82LR1h+kM3CJ3JTmKANTG9CdrxQmL/y3XP5efCXEjslDwvWbw7fZDaxiKrU/YNe4cXVCn9iKappbOy+xVw9ikifioTuiPeZm/VR/gau9dzLFtPA3kPZYfQiXCSzFE2f0vLrOnWNZUKeXNshyBy6pPOqqgekPMlX1++VcNtkipr1GM02NfwapAA5cXSMPjz5EjNvJ2HDbfOcKgOqrJykMr</vt:lpwstr>
  </property>
  <property fmtid="{D5CDD505-2E9C-101B-9397-08002B2CF9AE}" pid="47" name="x1ye=31">
    <vt:lpwstr>gQfAQqd2Xt9C5gMQyGTlZ5wL1lO/2jnZrP2788ug9fWH9qeIb5THOruhV/LH6Pvrl6DEvYnAtS2IZ+Lz4jpztSmIPYfOkEk1A3+A6JwKEZicCIz/BPc/ZSVyJHL/mbfW/EbvenBRwQbTkBNSLvNTtAhkPc2Cxe9H8Ff1HlTtRT8cTH5NkJNfOq+C89IsX05YQZKVVl1QUzbJUL2axg+OAPN/O15LQzS39Bp4fyJ2h3gI48elWBHkM9GCZT7Fv47</vt:lpwstr>
  </property>
  <property fmtid="{D5CDD505-2E9C-101B-9397-08002B2CF9AE}" pid="48" name="x1ye=32">
    <vt:lpwstr>EVK1ut4PfnzaRkg7VXJ+S4NAe10EuGl+LUyGOTwyU7p7sTswmc/6ELHL56tpeBH+e5SVht2T//ScWRP1eFA3ghzGXFGf2OpDslJJyrc2O0DYCTO+FGX00JZq+nG7qvMv8dGvVxa4ptrMuCWvsP1JwBsPpto39rs4pScSIHq2Zialocv2dslIznLK0BJUZ+M7J/58hOtp78dnCGW2nupI3zjXNqoVv1CwDRVGcOz5AyY5XKgqHWFp6bxDMEubiCo</vt:lpwstr>
  </property>
  <property fmtid="{D5CDD505-2E9C-101B-9397-08002B2CF9AE}" pid="49" name="x1ye=33">
    <vt:lpwstr>Ff+2s5m0DtVIIUQ/utlf4hFD/6pnCouxcPz/nhk4UcqG7s49AWhsUWSiv8KiM9i0FLJn65AqYzwGbtz/f1+Om/Nt6T1S9NogPn3YDpPiZ9Pq5bOH47Ra3JRXHBrT/QcByGT/DCV0JUIzPx3LWLVTDfF2PmNioogdehfwvknpVXrxfiggDnVeGpiksw/hbXxS91e6kATq0iF/yawLHEGCeqPndGb2oIAIFQIboZdy/dI6BYsfIDZ/VNrgds58XTP</vt:lpwstr>
  </property>
  <property fmtid="{D5CDD505-2E9C-101B-9397-08002B2CF9AE}" pid="50" name="x1ye=34">
    <vt:lpwstr>JrCsPIlDxZXME/fkBVsUDhe3kR9lW2byJvGxmaPh/3JxVOjTl5KKs8E1Mq1l7bTzdI+CQLdOdWUnNqMMsgyci4EKgJIGGBBDlcTRMEUgDcABuzbnl4f6wPJAyF7l02PsL2E2WHQu42c3xm6BfHF2qTT5NR/hnVz479uoVNABDKdkX11YUwUTUO2/S1sJO7Xz23cGvuzrIJpiew2GP/sdRBXBsBcnw0UU3g0IstStQ7bDZx5SDLxU4Y4btjjvjc+</vt:lpwstr>
  </property>
  <property fmtid="{D5CDD505-2E9C-101B-9397-08002B2CF9AE}" pid="51" name="x1ye=35">
    <vt:lpwstr>hNfOMUTXxX6pXzVljbocb2dzjatAn9METcm/hL90KAQtQYJNVo5/aekv+eQ6pYmUMZSe8SUfLickuWpiXiCnzclWWqGdsxN7ZX6O/eiu+vH2Q/h0+nkUHTzfZzSN0sORtSb+NGhCx+shDWj8Yw4iu6UX4ovzkdKxfPljySjoFpFImvR+1GTRLNpx/sZyg/pELH/K3zfcIL7nVYXjmashtEi2bQ8jMEOWoMigcLifbSptdkTZzaY4pA/m6A0uOU3</vt:lpwstr>
  </property>
  <property fmtid="{D5CDD505-2E9C-101B-9397-08002B2CF9AE}" pid="52" name="x1ye=36">
    <vt:lpwstr>U9YF6HBuBoPZW8Hla3EdNyqyoHSiI83zz/SbTiCzZOIhYs/CngpWDQInpbID4PBbCMQDoRmAifBEH91mSDy82GMOBYLEQf87+WE3p7GrwkiNG2Qtt4t1WAope6m1gTjrKAKB1SkCsoTAHiXgvyKF/L3ZIqgnJPgPtgwnPnR/CSNTwxnJT6Ymx5SIX24D2fF0m2HEqKN2gP9Ii/H8qUgq4hR0PUu6B7WHfnCs+CauRUNl4hnhY3BdEdPJzajLYkv</vt:lpwstr>
  </property>
  <property fmtid="{D5CDD505-2E9C-101B-9397-08002B2CF9AE}" pid="53" name="x1ye=37">
    <vt:lpwstr>0nXlz3lc9argPAxwtuxhvt4nFGZdAna9slH/zs0DagP8DaSW3CO6mDL6O7BLlB4nNQdHo6/iBxc0z0K5ihVcK0D0WoKQlyD+PegCRdJTqVXisLDoLvNGfV8/JXYmpxb6TWawyQB045By89X+yA5nP+gxLd1ky5j0sKyTWP0P9s3uFShyadHM9wf5+bOBx0Q4qZ0yd1lfg8Z8DvM8ejk4O61rEnHdDf47rXVOtuOuM/VFgvNRCk1ltkxpjus7IgP</vt:lpwstr>
  </property>
  <property fmtid="{D5CDD505-2E9C-101B-9397-08002B2CF9AE}" pid="54" name="x1ye=38">
    <vt:lpwstr>0Ci8GmIgYVfh1hIc4r73SUjbkcn/uWbx0ta7mjOlkiShsolyPT8Eu54lfl7xpRZUNprskYM2rZqmPnQbUvXXbV7JcuixPAshGRXWqa7ptEzUE0DpEjFgecqheFJ1CEkb8/o9yTEOpg4YvWv1aKINN2UiiSm1ZS/xhJe7cJ1F7FLTL8NGYSJ3Y7kg7Yr4NvbAjF/eG8ok4WeqgI45e/TCFffNmY/YcBe4T3JqXNNQH9ubdRczOS2Mwrf72Jz7WFq</vt:lpwstr>
  </property>
  <property fmtid="{D5CDD505-2E9C-101B-9397-08002B2CF9AE}" pid="55" name="x1ye=39">
    <vt:lpwstr>Tcu9m8X1T54/HXYYnEPFC6Wyz2f4n+c2fsL/q6tzEurGBxoY0drA4Elm/DIqKaeUj06Ad2HTN0eYBolvU6ObHAVGyH6qXe3fQ+CfrTwgfTgcLgi39z1D2js5OvLEHa0lfz2ssZazyf2UU8hWfhFxEiFDGWlrlQQN0x4x7IFzabzNyVO4F38qfWq2gD06A/s51i9/y4VbRlISu0sxRjv8mDisWda0GP7fXBlwT1JvPYFGfoOa8Vh5V5XUJyVx1RR</vt:lpwstr>
  </property>
  <property fmtid="{D5CDD505-2E9C-101B-9397-08002B2CF9AE}" pid="56" name="x1ye=4">
    <vt:lpwstr>bPYYRcVcWm+Ja0d8Nsk/uzIEd0QTCPANIz90fV9rjtdyfYCFTQS8eekQiX1296sk8VV7ZeniFgSKoXXT4QSa6Wq2hhY2RCIp9M18WVp4OTkdNNWqqP9pWrx2RIoacFBD0UP7eWN1la28eHFnvaPtor9yoso7NeJLnm3IzjbBsjukVfMABx4ZdQDU8phzdAdJBVxqxpc1m/I3uGUD/YjJkwz4KdBr2azntUftCRWwEyQkvI2APeER7GCIFKoAIW1</vt:lpwstr>
  </property>
  <property fmtid="{D5CDD505-2E9C-101B-9397-08002B2CF9AE}" pid="57" name="x1ye=40">
    <vt:lpwstr>SdpnZ8VQE9xrnXB4nvJ77qKFpwalIg6lXZaRC6JNbXGMw65wo4rEFy9JjP4EhBhW2WDhctM5828Szw3ynlpYzG6qHRp7lUNlGzJxPAII3O1PvFesWQDWzmnHVmg6NUwZy5gepNfyQ6s/dD2fI2oQeVGvtO9KiddHU8hLI6fup4jxozxC+qO/SYHCOZFKnNw+Ivd9iY47hIC19v6xmaHlV49a/Nutu4qa3lhMJc+6KR/ke3X4WGxjf2lRj22OA8r</vt:lpwstr>
  </property>
  <property fmtid="{D5CDD505-2E9C-101B-9397-08002B2CF9AE}" pid="58" name="x1ye=41">
    <vt:lpwstr>vXY2A2JFxB3NAIVV4IOBvrIaUY4ybyoS6vyFPIzcvl+V4gozdMfnFrmtzQxU+Gie2ZR1VD9vIZZwMkdlSrkF+ZrJlfUrDE8gY0ZRj1yHr9N3T7/eA+2AMywPekWA/4on8TU7N4nWCweC1VAJihuJ0/3DNy223x0Yx9dS307s/Fmn/3Mq9hUDXZdi6bYxUqK5/V10bRjBauijLgQfW4aKOKzU4xL3n4d28Oy4fmjlcicO+Jk5Yre0C+GHAhNW/5z</vt:lpwstr>
  </property>
  <property fmtid="{D5CDD505-2E9C-101B-9397-08002B2CF9AE}" pid="59" name="x1ye=42">
    <vt:lpwstr>76KBmgVMInsC67/zDWEYXySHdGZUEQ6ehImMWhxRY1DEzWxg+hDvLQpaExhGAi2WQw7IO1xYEB/nzUdNz889B6cEbLUFyRuwZ/WdUGUtCyPV6eCwgC0j3DVykBqyHhlmTkKYCjjE9Y65Cp1cmQIgh91ST8oOra2etBJEukM4vpfQvkQnxK9et0akfeYITimU9csBtTbvKzba0EOFDRtpRjqE//QkGu7Tgq+OOX1aQWV+KjyhwspgpFy2cq9hf4U</vt:lpwstr>
  </property>
  <property fmtid="{D5CDD505-2E9C-101B-9397-08002B2CF9AE}" pid="60" name="x1ye=43">
    <vt:lpwstr>RZpt6srJU9Ng6+Tx44EjB2pzOY7CrPRj9wq/rMFSiOu18IDho28P/dzvEzoXqZ/vQ32/AIyYyTZTYgE56EwEH3TwPNxe5vNiKuqsXRerXKJbXPVIlGVOY2+H6T2kALoGIR7VTjtLmcEFW9Fvn9Dv+kYjF8ZdH+ZCtulnRQOv5UJZwTf6EvX4FelkbkEP+AP31yA1SkNuvV0BQIcMJL0/vt5uRoVGzqOCfHrvbyaXmxrqD8EiT94PWBDNBPxg2F6</vt:lpwstr>
  </property>
  <property fmtid="{D5CDD505-2E9C-101B-9397-08002B2CF9AE}" pid="61" name="x1ye=44">
    <vt:lpwstr>n/4Yiyd55r1W8velOKF4f1Gxl7G+2hvGRut2bU7Dl2OofynEhMQU0rwoICffyHI8ADOqNOCObJzC6zStjxC9ZRmt/uIkij3sRD/bzUTZZM7jcgD1DyjPGQFu75Wc/Y+z/KzX/uxspRNa/ZMefgyO4yw+1QdtjM/czKaR6L78471RN0E4niR1TDAfPqmqvKiqpYA22GnMUidSzYMra1Jpph4dfIP32JQFAn9ZByJACo1pwp/iiFWXbFW43/9vkNx</vt:lpwstr>
  </property>
  <property fmtid="{D5CDD505-2E9C-101B-9397-08002B2CF9AE}" pid="62" name="x1ye=45">
    <vt:lpwstr>Gr+5EWJOSqM2zbnElK171bpkMSbf+kSZ/ppKXL9hxBUhheA4+cBgV6TFY3YU42AVpL/6DbUEYfCtyEkiR5ClPEYbB3AtSo3cmlOzPdpAGw8R9ftpSAnQqrljc9+dfQXLP+TujoiFHZd9gtV1JKq1iwKNYLKGbcx2tYFht9vFIi4+IoUllzOT+Tu4ORnwQqp+OBtof6uNF4YXoZmy5beEXErhGL+m+AuOi7ewRmdXCGCnShL3WiG1TvCfTkM+wfn</vt:lpwstr>
  </property>
  <property fmtid="{D5CDD505-2E9C-101B-9397-08002B2CF9AE}" pid="63" name="x1ye=46">
    <vt:lpwstr>yHZNHGChlk/BKp0MW0GBH2tsaRPpJnbULQgyqaRxwUaFgzwks1q2wvZEm4bG9UAGf1viJboseMIqP8LM/puCoJfxDHgPCH663igF53zgPhdK5fnXVAefz698ZiPuSDa4/8yaTnFV7hNvfFVgNBcw1atouMREWaHWIqwEZmaZc1ebdoD9Y5TbsURkCsMw2F/pSyJLY+JYeL1vdoGHEurmGq2PaRhxrnjcK362FJq7sz5xG3wxKRzQcuISzwN4qpv</vt:lpwstr>
  </property>
  <property fmtid="{D5CDD505-2E9C-101B-9397-08002B2CF9AE}" pid="64" name="x1ye=47">
    <vt:lpwstr>DmnU/rGbJVFU5bq/eD+Uhf4SLYwz180bgC/GNQEzSLnLf1z6EaOxcyf+NdKDA5oLB71RMm41RqH0RGH8ol+Y6fWY+O7CpG9uUj1g28w8mOVaQEW/Lp7aq+exbB2A4FWcyfqbEjLyB8BHHvpuVbpDjlrMNqgZtow4tJFsUQSUAHyjOL0D1wvDFl5lssb1PdSlYIyEgzaOvzblmer9cwQ8b4sG+dKTONxgqlH+xsJrloQx2U4beOFybz54xv9ytAP</vt:lpwstr>
  </property>
  <property fmtid="{D5CDD505-2E9C-101B-9397-08002B2CF9AE}" pid="65" name="x1ye=48">
    <vt:lpwstr>lcIT/Py1lv56d+Xy0pk6JjF4iZYcyLUwAvUuUL5M1d/tyuODyCf92+zOc9a4XcDVn98vdF6fmTaQrsWyPNEYfyAbT6SpgvI2/9yc7WmY13KvmYcfKdWh5W8AqvqRQfxB+5dJ8cxKQEOiCsQCvEvVbHN08HU2WJUU77FwPwNttTGDdz9buFJeaj0NoBH8O12cteA1zSHuhehnHtt+4ufIQs5NTNPhIe+n49GI/rNhOS7OlH+b6WoFvS27ZBHv/Up</vt:lpwstr>
  </property>
  <property fmtid="{D5CDD505-2E9C-101B-9397-08002B2CF9AE}" pid="66" name="x1ye=49">
    <vt:lpwstr>6wWXfGWhoOsQWm8IKPXidYVV/WcV+0HW2vhYN6dLkUsvqYsiRDfCLyz6ADNhsvWaFj4JOlA2E9g60U8gWpqL80zKJDs70k7iq8ZjWmzJtk1DRK0kWdbeN+zOXBy6xp9B5gbm6BzRrWR7XVocXHnShzN41v3Z0nHCR85LuSmP/cuCKPwfj+qQEyyvxVBP0n79PVXeCM6olm29oK13P+HuxjsvC/ZcPME0Ui3qU7wPaLZ29NROh1jQbyPxWNbN5yE</vt:lpwstr>
  </property>
  <property fmtid="{D5CDD505-2E9C-101B-9397-08002B2CF9AE}" pid="67" name="x1ye=5">
    <vt:lpwstr>ZCoToaJV3BHEQp9Gl94/f7v6maHOzjGkCRNgHyZZVjEuManH4vz/n7zdnAQOx1MYZh6V9CxNLhBWRCVnXT78W5acQQsYezUYxhjzcNyTRoHS8dkbcbU2yqw5aBdKMAqUplZJst5cye7B9ZxxdxfJvGFikZSFENQEKTF15giy/69GYlUT+xlWYj6+ZI9djIuQlZ6gtibbKO8HXLlTEnjP1YPFhU168DKwLQ/wveKUFtzAXzwuyb05MJDuBJfafHl</vt:lpwstr>
  </property>
  <property fmtid="{D5CDD505-2E9C-101B-9397-08002B2CF9AE}" pid="68" name="x1ye=50">
    <vt:lpwstr>GXo/Y3Cg/lqqIxbCY4vIDMc5LXijaI50zfpbGEoGIGishhSjhhusXteWFQw95lBi0uEupoj7KxwFkDyOgykRRDsEDpGGkNZYB5VrJw6gyeFGQS8AkMzn91K3ySxDdZSl1tLr6C9ExHQbl9mNceXlyn/LZqJRAyKCWgYc/OX6jsvQ2KHpWoh0H+XBie4MSQJgqa4BS6G8Vit+MUzBY6NdQ8nbQrggztVTmxEo8vPju1JZ33IOkiLe6V7hL40U0Q7</vt:lpwstr>
  </property>
  <property fmtid="{D5CDD505-2E9C-101B-9397-08002B2CF9AE}" pid="69" name="x1ye=51">
    <vt:lpwstr>R2yN7lQcqR6IN60J/etbqnKg+qltQPauD6HKL8TLsRtl5q+zxY4EVXEeY1L5Op5vx2QmwfSK/Gb9S+hJvWW/JMxa1jE8WzGl0T8Isy5fnncuSf8PE7MINaH8HHQIZU8r2anIABtzXx/vhjg9O3LrghYgzwHX2f07wC51QJvh10QvmugaEPapUa8ih+r1+9gRUDe2duYcoHip+1jdAbE5dRN7HYKjpnHJPTiYODL/nO3Ff6XzyO+ZHhDhgnUmaQX</vt:lpwstr>
  </property>
  <property fmtid="{D5CDD505-2E9C-101B-9397-08002B2CF9AE}" pid="70" name="x1ye=52">
    <vt:lpwstr>ZpNpwQ+JJCAEy+Wd1GL3lfHejIYWT5syTS2qa29GsKtskkggQWoTb26a2LwRNE8JgReF8UHh0T+BYm13LbnI1d+NXX+f5hU32UuzkQ9L8PzF8ROMMkqFj50CpMXyaztynC9POly6R4lGu8vZhpCGKumrIiJveQvw5K/K/yC6uqiaZunX1FHoWrk29pA9+wxDZY9bdf5e5ZqYcSotfPIxds7cMrDEvlEiX7bWA5wB9rfLt7F7Wji2L3MQC66cR7h</vt:lpwstr>
  </property>
  <property fmtid="{D5CDD505-2E9C-101B-9397-08002B2CF9AE}" pid="71" name="x1ye=53">
    <vt:lpwstr>y4SlFN7hgLBrbsXnI0NCXnMMcDsUy3tgvK8t539/xoZ8YnpBFcmHtpsy+StnFVsTnH0le8tdypKHoBTaxt7yccrMrmfFNwb/eKKpSX2WXIAQ3+yudvy+mAoTIdIdKmAiJeKsNQfI+nI5h6xicaglUzNyINITHUrxyonbO2RYxBW660XgTjShiFET2Z7lxFvb9mViOpz9tuOt81Brejtg0tDYv/4BtrMwZVw6BN/0fiA28woKYAo/FT7yIEVklt1</vt:lpwstr>
  </property>
  <property fmtid="{D5CDD505-2E9C-101B-9397-08002B2CF9AE}" pid="72" name="x1ye=54">
    <vt:lpwstr>KKzlJJoQ3CfekukaVK5cGaMn5uYfj9Xb/VxKkdSqc1kNRKD6ZNRE88bkJBBDhLgUtRl6m0Lyz/V9ZE65vV6dPYcVDklH2pi78jEsyRUSdlbRKEzGpum3ygXfA+rw6OyRjiUfGAZ8BpLeodr7wS0GE1N67fT493/XP5bsKQV1j9fdEPgRBr0cX7XLNCJ6A0hTY6j7kWG2gEMcDrkeygS4SXNWbUSS4JufWwAkpSACTOnhVgxUz0CGvbTUcl4iH01</vt:lpwstr>
  </property>
  <property fmtid="{D5CDD505-2E9C-101B-9397-08002B2CF9AE}" pid="73" name="x1ye=55">
    <vt:lpwstr>vl52WTwU8dln0qh39HsE+3LPJMlHO59LNSb8tB8vT/bFPlMDec/CX47Wmrz4hfw1MN/kJQqS940zyWSO2SgF9QhcbPTcwqaUgEwygMuwuxpBLg6f4GPeqre4JF3ZZDRHyal5+z59NohpFBw+yVO89j4oD1dRCjXH/3CcjWmLhVohSCFN4cgmu1A9qHzxx2iDqLM/YOhOkz7+OMXIJzpeszRkirb2e++eJmOOpSI92abhJ2TXSOt3jgvvk/N/u2Y</vt:lpwstr>
  </property>
  <property fmtid="{D5CDD505-2E9C-101B-9397-08002B2CF9AE}" pid="74" name="x1ye=56">
    <vt:lpwstr>cxv7yH8DEbuxP4vZEEwdHh3WMMYvj85h2exavd/K1qSd9exvqsXxi8K7CForJH2tq4fs4p0/uWTeaWyw+jEfK1kgfNEUMJrnVUHTLQPLca9b6dKbfjkGD/L1zM0VPnOa83LEOZ+uQU7exGK49eWwqRANVqVsVJ3KK8id2A6tVFL7+ol5kYaKyv5GPgH65DRlejsB8RdVsoL+8XjRU7oaN3j9BwUEag25S5HOPnXsDDsFNOKdUnvfLn+X/0HYB4d</vt:lpwstr>
  </property>
  <property fmtid="{D5CDD505-2E9C-101B-9397-08002B2CF9AE}" pid="75" name="x1ye=57">
    <vt:lpwstr>cn3cGmd/yWokXsMQGVQ92zHPqA5bcqlJh4iKs154K95/2MSVQU2IMKXBip5tVTm/VjMFU+oPsM5ZHlI0WLHzh4jznF+eVFvkP/AXTUufk3xfq3ZD+LEAOMo5pDZ0F+xSHxG0obsyD+76lUv46y5GJTmrWAFKFVIAAR01C6eoNOqe3/4zP2t08oNdq9l+kQdGuCuNb2iBMg3V8kgM5DKFtFVo53Rbdcw2M4K9Nq+ONOsv4at0fEId/rPK4Bg79UU</vt:lpwstr>
  </property>
  <property fmtid="{D5CDD505-2E9C-101B-9397-08002B2CF9AE}" pid="76" name="x1ye=58">
    <vt:lpwstr>FtHYgrukS4/tnAn3cw6wyodQm9BAykGtD8ZnNouOsLWIEtxmNnZpN9sQmja5jrToLbL2idfXZEdfgUm87BZJeRWfKphgj/64Q8TNRuVVpH+Jz1l60cGGT4wkqai2vbmXXz4Z7DcoqkYJBpEpQWbAkzymvBxUcyeLww33E2TBV/XgY1KgqrlDMasvnLv4avkjUa9cF0Ns0gaTkY9KbuQOC1cIldxtyzkK91hjJ0gVyumPWYtVS+F+3PdMKge7hSE</vt:lpwstr>
  </property>
  <property fmtid="{D5CDD505-2E9C-101B-9397-08002B2CF9AE}" pid="77" name="x1ye=59">
    <vt:lpwstr>RzEhv1eA458P8yzKeDmxfqedm1H0GJToNlxd3S97mvjJxKGXiSvLeMoQfYEerO29JQnGfOSZCBt9UdOuDoaL7t32uJYvlTQYFIQKKUMkhAqUJQDfyODmtGCFVXA+1Ew6gqYwtB2j9xZbbXJENH8C40Mix3x8rvWiFIIUUxR0ROKUZK8TJNXQQ94qCVg7tbDTVba8kBW5vvOBPPdJBOFv/yyLL2qT2FYtIO/VeBefHh4c01DOVMrqthxwhCmh6Ss</vt:lpwstr>
  </property>
  <property fmtid="{D5CDD505-2E9C-101B-9397-08002B2CF9AE}" pid="78" name="x1ye=6">
    <vt:lpwstr>G+ib0u72JSHPJjIIibMBIQPBui2rA1c/6Gym7qlZXB9I+qLkwQUL0DWtcYEMoE34sbjfH1/LDNJrnMhyNmHyKn7jAw/oR9HZVHCukaz+yDFMx5XFMDjmlHcTKXjOnjHt6slUGR8M54La48e9I+E/34Rx+7ygJlL3iV/2MURN0pQ2H3uhKsn7SLhAopjP7HxNaJYXAbudb1gk/aKjg6FxxdykgBiJSL7HcKR8elYXTW3T2H0KBTKohcxwMPmyk1I</vt:lpwstr>
  </property>
  <property fmtid="{D5CDD505-2E9C-101B-9397-08002B2CF9AE}" pid="79" name="x1ye=60">
    <vt:lpwstr>VHDoRPBrskjRHiWHS0uZ9KHhQxyPNoptxZJifp93KcrBfnhskgv5DAgoUdRL0PN9LisQeCBDS8x2/GvYmfr9fhvzJ8SHC7Su1LbYQEqRkI8gUGs1W6STuyDAHw3mhhUFpvMK2SQMfIIPFXU5Qs5Z0XMwsnnZu5Wxmqp4WQQTGJY7QDuq0zn0X/+v8NiKAKsSuxR4JiekMyLiCudWKVjK38kkwi6dRpOVc2HoxvRjs23m+7HkxaDNJQOFuOya+u8</vt:lpwstr>
  </property>
  <property fmtid="{D5CDD505-2E9C-101B-9397-08002B2CF9AE}" pid="80" name="x1ye=61">
    <vt:lpwstr>9jVmZWv9P8dfTDoX86EBVQaBjiUFWHV5ISydWbU7VuGIfCEYDWiEYUzcEVZq9hdom4zOXhiCSJo8y5vpd9OeKDXPkbpkBSA0n/RQhbt5a3EP3726II9GaS9uAWk3cP6uhMGsU97SHSPtxcv2O5v9fDuH0jnBrnU03J8/exg9rFgtS0hPPp3aj4lfC58ZVbTUvFCOAf1aa+DkZUsGaJcxBRQF9MggX7fyigd81fuXUTFBG61jo76gC016S444wCH</vt:lpwstr>
  </property>
  <property fmtid="{D5CDD505-2E9C-101B-9397-08002B2CF9AE}" pid="81" name="x1ye=62">
    <vt:lpwstr>dAsp3oCM3UodIfCNYn9mnxm9T4EJZEgi5EErIzF3iYk/5R0IeUgOV+APIzWHS8T6kY2mUSj+sz1a28kLy101qTrRr/FE/Dj5n4to6/vFw2zB+euxFxkBJIpaqWnYO/bxlF9PHiqbjGe/zcaw3Q63+YW801gN23zTW/pSF7uYLcOE+UhyN19UpIl0uAyyQm8+lC1XCra1eCizSlRKb9JgWFK5LSw7KWfJV9Igmm8cBjV46ktsGikj0yQqfP+dLni</vt:lpwstr>
  </property>
  <property fmtid="{D5CDD505-2E9C-101B-9397-08002B2CF9AE}" pid="82" name="x1ye=63">
    <vt:lpwstr>0TgJf1DdIoJTCY6zJnmG2YMu1pb+fdRhZfrVM8OCNGAUbsoOKYxvc0SPAjAcpR+Mh0+YN1FeEBAIhEvFFmEZ8dnKHGhWY8NALBhzy9ifD4ef2uWkqEWCQueLBglWNqcmeebHIG0T1xzIgHkZ8ZfDi1oXLgOyg8kg4dY6D73WkJaCJ7ZtrLFp+H9sz85wrdpjiZ8OZp9yA8b53ovbv+AgQkC/YcR/h+SAbt6xrO4cj4hi8ztwNpzxXcFqa7tmjsD</vt:lpwstr>
  </property>
  <property fmtid="{D5CDD505-2E9C-101B-9397-08002B2CF9AE}" pid="83" name="x1ye=64">
    <vt:lpwstr>9/g+NSHPiV5OjTvb/LCEOniJAKNH1iC/W/N7QkYy6EiPGXaVg82LY5PzHHuaeE+MrxM/jE8INozqBUY7xz9YLkPyKX1P0MHd6IsdrrNUVE2IYhoYbnFQ0Jlk+oZpqXtCx5ZOHv6y7Po6xnPzHOiLbvpNiaFi/dpeH3PmqthgxNpiQNFyP1JCvkcXywSFL7j2Ba8jswQqO9B3S4Le8FcG02J0Nz3XDTszjFS9sVOPi6SminpPJwbV9taTTNGFq/S</vt:lpwstr>
  </property>
  <property fmtid="{D5CDD505-2E9C-101B-9397-08002B2CF9AE}" pid="84" name="x1ye=65">
    <vt:lpwstr>zUeKnQGpokUOCgYbJdnzrjociI0+As/6SLzATuFfByW4jBVP/4gBqw7mPjETaO3IyywwBN+o5Jbo8QlC1xdBqVvY1sh8WdAU9v6IZromJNbZPFxyoP3iqRJ9y+4TufPCQo+M7qhjaGEzHVfsekjxh3xzlVjTwpW3CUIUhDouhBOUzQoL1a8vvyeu0zOzl5znokugr+nc4tX9SYJRkifo7j7/K/5OP/cdWliwOr79AWGECbiMCfyCuBNIwePp0i3</vt:lpwstr>
  </property>
  <property fmtid="{D5CDD505-2E9C-101B-9397-08002B2CF9AE}" pid="85" name="x1ye=66">
    <vt:lpwstr>+mB4vmVr3xQJ8oMCnowlZnJEWbGbtNf66eNX4mbR38U6oOz7k1ftJcJ5OXZv3xbYFZa/pjlvlgBaMMGImulvbh1Az7zjdd8Tx8BVIjww/hcQjQqb9wj4vbs4ePacUWX4y+GQqYUX7EQn6zVWJWVA5KCaYNzdeAYWI/Dh/tt0LJrxouCToEwJw6mHGrTp3/VXDWCrJqURD9IAIYoJHgBbi7k+Huztc/bj5Gs3fVWtP0oZIN/ZBB/FwO6U37u5vtV</vt:lpwstr>
  </property>
  <property fmtid="{D5CDD505-2E9C-101B-9397-08002B2CF9AE}" pid="86" name="x1ye=67">
    <vt:lpwstr>q0Ly5XX8y16ULU6oMpiG4c6SNejuerLakQ9arw4QqN/rBMfcLW5BnPW1AiJI2wwSWOyNf1W1kBOOjOA000zdKHi2S8madzzgmGZIZ1Z6T+yfW4hB4OnHtdVGqKhkzyeiEjl6iFh3l0cd2Q0IcmPPaRNe9gepjuOXu508yKNhU/pd2U7VP+0PqpOE/NwA1OQJw1Q4PSlWXIOKudx7DcmApyJU7bqcxmQZZ5+NbQPCJDDyQseMGA/9ibiHo0PXZ2U</vt:lpwstr>
  </property>
  <property fmtid="{D5CDD505-2E9C-101B-9397-08002B2CF9AE}" pid="87" name="x1ye=68">
    <vt:lpwstr>LP4wojG98JSxzDd3dPYA7Znldudblo0iA1n70Jg5eB90/L40jueNx3loPZ7J59fKCkmjk7x9ePeURE8WfOPeAED6WTsDtDFjfJUFO0W5JbqObMzsuD84pf/LG87OR8C1ve+LWJy+h2HCV8mSEBi8YWeJCXIkCcpNOpXog+0g2LbFRK+VBWQ7g4UkpGe1NZmL1LAKHeceMZ0uB8aqi2RX5OF+6Iqs59eZ3vmVIS8alo9R17e0Lba2EKSCi+jgNE6</vt:lpwstr>
  </property>
  <property fmtid="{D5CDD505-2E9C-101B-9397-08002B2CF9AE}" pid="88" name="x1ye=69">
    <vt:lpwstr>3uLL00aGKmxRXLLsEtwMISpJ9H+2LF6HAzKSetQMNII1ppFUPZV8gcVkvcvXBHFejLc/IYhutoOcS6HgrQ1NVuzsspn0Co94ZyH/vTfSWeSCnAWs7Ba7ltcm+xXgBnKOIf9Sp/2ZU+PT45xct5RGR9qNe6twfxBIzmR2pPlHNiX35KJGiUpOBQtzvmtPICf5zbBj0grODkA/PwEj5+a8sXGgoTvMsVbGAw4ZdQju5e8jsPRpKmnV7O5IPY1yQd4</vt:lpwstr>
  </property>
  <property fmtid="{D5CDD505-2E9C-101B-9397-08002B2CF9AE}" pid="89" name="x1ye=7">
    <vt:lpwstr>xH2OAPR7/3zUm1Xvpa1Hn+s7op+JkxbXNg4VtXRKSrKLg+boj9wtjVu1Mf18Nc3Gw/oxzIWrMHdqF6G2lAWiL7/nC30uKivUTBaEKzSHvgn9K+SkvOfUoKuEbtNkFyZ0wv57ANfguEidCWmahJ+wJBtEgls+YP1U0yK3c0gVhlEllUx4CSatZEd0x/p3ikgs+oVU7sABxKr/tZjB89i/d7g8CbHMMIn8Z6eP58EAe0GhsRzlj//oqPZ40QfEaaj</vt:lpwstr>
  </property>
  <property fmtid="{D5CDD505-2E9C-101B-9397-08002B2CF9AE}" pid="90" name="x1ye=70">
    <vt:lpwstr>/2SEGZXoFy4IUje4qckGyY1IaBEhOnHXEBqdXbjOWUPBoBkPRjR4YgMRSGTL/lXtHASBVNwuWkO7tFZ47NcDoAY5Ee7vjjoRDXmskSdOpzgpAKQALDruM2Rb3m1jQtECEcWL8kPqzNe0zBrlsg3BMSr2cx/ukKwDadvUVK8CQ+XYZ7C/gGQcbBUX0Shz9jGCqT/8lRBb/fcufdLyjKCS/HBGPcRtzcCcAT5oiEajBobuO0WKUB5px60AVx37YNi</vt:lpwstr>
  </property>
  <property fmtid="{D5CDD505-2E9C-101B-9397-08002B2CF9AE}" pid="91" name="x1ye=71">
    <vt:lpwstr>Rd2ULjF9R2svLpzfuwH6p1YeUqXECx5+t+HGITUZCfeuIk7k9y6s0fz6tvYFqV4KIYVu4lO3CzEy+mmP67xQbH6KWhzWQrGH2qK1/ipQpgozzojWETkyC+dYQmBu7PUEOCVf+Gv8nLhB4VkDLbIyN2ANygalaGwEggC2/wGhXV2Q/lrGq4vV+Uesthdgk7GZ5ng6X6w42CYbNmfhFLT2GGeJwhm6hPRcqtmXdyBUo7iAVi5zKdEPf7D3gBAul6e</vt:lpwstr>
  </property>
  <property fmtid="{D5CDD505-2E9C-101B-9397-08002B2CF9AE}" pid="92" name="x1ye=72">
    <vt:lpwstr>dTcE2gRUFpAwtHxLnWPdD37u3OxW5i02IzivMuwV8cbY497iVaEgOKhh+0s+x5xutVChwmkHPhlIGgt3f70LpCMoQATgUGzAaz9Xn0abZdMIHYnQBUmZLQ3IkYy+98USpCNOeiLi4+gPP0xBmAGvZrZAGOp0mEoi7aFWtfiF25oL22HY+FXh9LT3LGf4gYEfJbZnCSrhiCCGGAwJJIGfKS38n0ZYGwcehAOOR0obKPbXjSDbDJpsq204VS2njob</vt:lpwstr>
  </property>
  <property fmtid="{D5CDD505-2E9C-101B-9397-08002B2CF9AE}" pid="93" name="x1ye=73">
    <vt:lpwstr>31HBRPcG9X41gIcevvdqlUfXwfoBnZ+YNSgunYG3VLK3qz3Ll9o/IaABMlWaIWGDquEtv0w5+Spfm4sIkqsyDcqKypN0nWOBiTlhCXuIvdoN6UsEDKXrreatUc6z+l3XPXpWAWkZwPd+4OffdtQz9irrqvg1BpJERIyRAbAZilumeeqejPfeGytiifjN91hVFH77boDm4cH3Tb550SLSue+DyVy7BMXgwSaK3xWXUfTpPNKYHiVvmTDZ+ZeXpz+</vt:lpwstr>
  </property>
  <property fmtid="{D5CDD505-2E9C-101B-9397-08002B2CF9AE}" pid="94" name="x1ye=74">
    <vt:lpwstr>u/lRyeRmKNAt7nSqPRVo5htlX+DkGjZgS1dqrGugZIZe7eAfdcKPffYw41TerViHKVKIlOYIMFIWquQehS1SOqBBhAr/YZo023+Jv8rXxojB4Aic8MIMEjKrUuzTj/dpn6YQAjUxf5PGbvfaj/CKcHJ94jD6RP69ldzJ6lyywAi20gYpWgz/zJIj9IkK6EvtEArgvt5PacwACzJccy+k0q/uu3bLNT6Sp8BOe0rJW6OCBwkUj+RPdveOpcSV65w</vt:lpwstr>
  </property>
  <property fmtid="{D5CDD505-2E9C-101B-9397-08002B2CF9AE}" pid="95" name="x1ye=75">
    <vt:lpwstr>kEkSf+8PdYi6V2NgFii6hcsfqCt7rgN2cCAxGGvkC81rh5SsQWON7qfUOghBhCPeIsGwPE6FVj1zSARc7t1G2SRefHKWeSYpc9/mrvMLFCSIJs9D3mb7yuvSaLkOx+k8PgtfgkTeab/PG+mH8jp+TZ/7z+0+oLhtuV4LuEL8OJSRSeVc9+jquCgCtEd5jYrjeQP63uH45Zqw6jtdI7MS/Gf5Zd/gguFjrxjFcjdcUQzecXUi8HXA4d+A0YHlOPY</vt:lpwstr>
  </property>
  <property fmtid="{D5CDD505-2E9C-101B-9397-08002B2CF9AE}" pid="96" name="x1ye=76">
    <vt:lpwstr>R2GdpBnr0VGBuNH4KZvYhztPzur6XXYi7TPCIICwqgbkQyX49AAn9IEH/i5CIvxxkieaBKk5ciEg4BH70CG8xkaIBSjw80uxh0xerVvEyvXTVYiYj06hRVp1vbB/yVCD20LUHay/xoRwEwu6UV0tTCp9TSpOqf1A7Ybd1m0O0+MH+8u0TlzdXrodLZiBUO4CBBWphK1zqwwzrUpvTfSP3yj98xqM8hMU/hW/BaAm4rggMl2rrooY1u7Hv3WIdvJ</vt:lpwstr>
  </property>
  <property fmtid="{D5CDD505-2E9C-101B-9397-08002B2CF9AE}" pid="97" name="x1ye=77">
    <vt:lpwstr>i5GUVV3ZNW0OQ126BeTdCkceMrF41F3RY20T5kr7tUQ2V7QkWRvFQlePomHqCQmxZrOfDkcqQrfo0Zf/pJZ7Rkzo4/+A8jnhMjqQ/hMf1uHBjmhYtVwgYV5WGbRzdQf7L/oxAyECbJNgGmWo0DdRxlIQkqI4825/I8U9HsR15MpPJiz1SnQiOSClzO9mT9gsnaBSqD+LpR28t464amCO662PTxkQ77ajlDJYuARfux0gTvSZyXHyNs+lI/uFVkW</vt:lpwstr>
  </property>
  <property fmtid="{D5CDD505-2E9C-101B-9397-08002B2CF9AE}" pid="98" name="x1ye=78">
    <vt:lpwstr>bwgN6wJhjRPVNcA0aHXpFeUWVZCFCrp3xaGueu54Z80elJCbBlnEwx4RO3axdnTPYbLyNa531zk1PcBoA7jEYS4GAz1BzkIRqxFX05PlNbqzGPL/IWYa261Ee2xh4j8i0gbBIYnqw2UkEj+enluY/oHzqJov/nAkI/McOiGVFW5Z2TGRkFayewGBFxow6kW+c2vmoO030R49CugruRr4FXSM3iY9U67PpuaVZD+KLIjrmOnDz1A4fjJPhIRVVyo</vt:lpwstr>
  </property>
  <property fmtid="{D5CDD505-2E9C-101B-9397-08002B2CF9AE}" pid="99" name="x1ye=79">
    <vt:lpwstr>oxfIfQYfnlyZDXTFSpFNnqLCQZsVn4cHQafnRxWWeHfyp2RUx7D3T5/ulbi1S8CeeyUm4LznAlTVbKYbJvOQOjMN/mVwD+lSrcH79Qgtz9SQTaFQEbdg3V3Zsnx409jYvDfwPVwn0xvGQKgU4CQwgX8YadMai113w5I8c3yUtCUmV4QcumYJT/Knmmesu47UxPAcM2o7HueXITRzn1GVi0VUsaA/dOGMaEeRq4fv3SXe08my6ie3K20w8RvPJhe</vt:lpwstr>
  </property>
  <property fmtid="{D5CDD505-2E9C-101B-9397-08002B2CF9AE}" pid="100" name="x1ye=8">
    <vt:lpwstr>jkaETObchRtCvhGSMmmCn3BQp7pa+EkJb9XwLw9arCA3EJ5/9bpXBHMYWoHE9Y+xd2bdHAtDn8snSL/SXiOzbg5hD4v766z1cgO9LvXR6IHib7G0LuMy47IG5zxTdNvk97K1Y7/MpfKU8OUapjPro93DgXpRUoNPRFSzDEsLx504b4/vQLX1d6A3T4TgsMz1171ZiyGu7a4fFb2a+xrJWfBL2Paq9hHTmsvuImZj3FbsxKVOUlzg6lhFqXBmvnI</vt:lpwstr>
  </property>
  <property fmtid="{D5CDD505-2E9C-101B-9397-08002B2CF9AE}" pid="101" name="x1ye=80">
    <vt:lpwstr>KMyZQ+wLJgrsri2oxDBhmJ2BKVh+3xCu0/IkS08NDbyXmmk9Fa76I6NJU/ebwzMIotadl3ELVCAlExXY/7xw1CKX/X5xM8VyjlcluxijumSe00oVW7PX+23zPj3jw77qVP82rzouAl68VEM8G7DQVFoFIghyGeVwbVv3e8hjfCWF3+4tvqsMvAODv3Q0qz0dQHa7wdURw993Bxw1PmM/Y0rbXgYASRaihlsLWMkAyYHZq99kjp7tGtGC6HTAQNG</vt:lpwstr>
  </property>
  <property fmtid="{D5CDD505-2E9C-101B-9397-08002B2CF9AE}" pid="102" name="x1ye=81">
    <vt:lpwstr>NudsVZUxLQdvVXqu/sldIODxW8SI0xnwId0dLhnLiVNIeYYIc2h5PkK68cAh/COWZ8tLmx8/0aQS4nF/744+iZUvqODV+E/IuSH+4zVNPk0/tjlnSX3QYPq2+7jr1NAJnCHCoX76o2bBw1yM3mPJDpr+X87drAth1f+/GUTJ/k2mJljRVpa4/nAWxy+rB6ichvzeBdoEOu9nZAxsZoeSQ7Q3jFNAbN1Kw9BdsxtrHjj8TDnrwkqVTajuZKCQofh</vt:lpwstr>
  </property>
  <property fmtid="{D5CDD505-2E9C-101B-9397-08002B2CF9AE}" pid="103" name="x1ye=82">
    <vt:lpwstr>lwS557OSE4zuYvfwC4U5VJ5Nbhp4fOdGIXGAi3VjW64dQJ6O3DRVHRELoZj8/KW52cgb2olMRkkfKq3BISz+LjhcNr6APVTUbmsJ3JNcxR81A/SORbBuqy7YSGvoQk9c9TMbW2Mz8NAmN3J3lCg8QukacZAvev0MxJJmsGureEaOoMjwnd3KFKXivH9RSnqFsTdLfBSwuEgsrRPEnd+dvMH7hTBQyhYsuefeJHNevHv3RSSfo4ix4EpQQYa7VZ4</vt:lpwstr>
  </property>
  <property fmtid="{D5CDD505-2E9C-101B-9397-08002B2CF9AE}" pid="104" name="x1ye=83">
    <vt:lpwstr>Z+Mn7BIWecLzH0BGIT6DUJOJisgQmuZETByPJsw5x7xS5vdDmeGvy4QxMemcy6wXqnKlEGKdkxyxv+KjpoPckoK/0M1DO/MwQXwEALXauI+uSTX8a4eYIYHqfpSAgFYk+Mm4B+KUfe2baMP/YIViG7+YK63teF8WR7wfg8435lH9t2OXgvqBsLGbZuySXSLgu4XM6fztutBoumP0OKidqGMY+aF5MxNG/EiiOz92n2HsEthc4gqMSyHUHjvKAky</vt:lpwstr>
  </property>
  <property fmtid="{D5CDD505-2E9C-101B-9397-08002B2CF9AE}" pid="105" name="x1ye=84">
    <vt:lpwstr>pC/VeKPK8yidTG4XYFBnyJrOwlzBUif9ID+HEitZ2+BFWpNmi+fc2djDtDobfZ5gg8KOfcEa4i9l7uBDQCDjlhxtz2RgvRrZ/uwkY1qi2y1Hg4mt4q4CSwFTWL3kR96NW5oSDdcUi4LKdqNMQn18ySBzDlf+JdX9viTED55Oj1xXDMtGeczT1jFx4bnfvq47iovzg+uyEEuxqBKrJswChCOaj3XNH5POB69QaxjOJLPna5ePRDwPpbxiAP+3H8z</vt:lpwstr>
  </property>
  <property fmtid="{D5CDD505-2E9C-101B-9397-08002B2CF9AE}" pid="106" name="x1ye=85">
    <vt:lpwstr>Snz7xm0c4jKI1+S0lr/zuC3XNLl1j0XPMt4WmJe6SqTAxj8/N+tyby4WvrAk6DUvIISdjB0K+jlDzYGPKSafrGw5y7V3B3QHfWlStPLvQ44bG0qCxrJpbjq3fCUTO9FGqOtpBWTlQvNQg0sBRZlLav+RkjzZuzvdbS0CDAvkDV7iNBAVZ/sBYKRxAkrKeN7M5ySf5M4vqiiXcnjSyIDHzr/y7xKkHCrslVk69XC7rfgVh67YscG9Q6qmomsOJJ9</vt:lpwstr>
  </property>
  <property fmtid="{D5CDD505-2E9C-101B-9397-08002B2CF9AE}" pid="107" name="x1ye=86">
    <vt:lpwstr>RJ2Ii9wFbMpYegrn/+lj5LlmIEnJVBGjpRJSsfNfxgTw1baWNEnV+XIn7lKZT1hhxie/sL2FsaURn3Zk2spJnglxcZhOLC/xzpVCTDwNs/zMSzV40uxn4rXEeNg/HzJ+P/bMo6Uuk4rbSTUUvoaRE02dnAlnNuZJywSNDK9SQFMCB3bhyzU7k1176YZgMB7JqLJuRPB42Cfr12masWkS2PViSMOYAqTRFRvY9k9jnLOgYxlNoUSLjz1DNloMP6F</vt:lpwstr>
  </property>
  <property fmtid="{D5CDD505-2E9C-101B-9397-08002B2CF9AE}" pid="108" name="x1ye=87">
    <vt:lpwstr>iW/HX1j79QB7Q25YrDVJEXXiQqrqqctsExm7WLtiPGFcPWCVq5eB/qecc5dZ0L5I3QHI8NWNL3j5wPZbqfKY4B/TKPCf2uou498gTBT6e7X8LsPnX2kgft4QfbuwvI71riZfFd5ubyyI39iLvgoWqzgB45TmjQwhok5fp2csGXt3hsitUFCp2QNAig/tfxbAF6qzBwCHXLkFCo9Q6dafhsttdmqeRBtcOfyeUJX4S3BISrJ6/k7HsmR+fLIVPb2</vt:lpwstr>
  </property>
  <property fmtid="{D5CDD505-2E9C-101B-9397-08002B2CF9AE}" pid="109" name="x1ye=88">
    <vt:lpwstr>BZ8xCbP4/ewuXx2MuiX5IZdYf9xJLA3Hw89LdrHnT1wZYm54yoXOOTgNpKoFQCEY0hbiYBkEfO5HYealoHsc7wnicD9dXUYQsi7t4ocEydFiyCLxiTu/jHa/eTfNXCluqBy8bbGsYS4r5lQc0ZUXMZtz6Cm883bmN99izwQwGUi8l2MdI4b2/WjW5staTZ+PU5bFgF4UVdtJ15I3A2WOkjroCCRBUDqhn9J/BhKF3n3teaKeFO7xruf/3MX1vai</vt:lpwstr>
  </property>
  <property fmtid="{D5CDD505-2E9C-101B-9397-08002B2CF9AE}" pid="110" name="x1ye=89">
    <vt:lpwstr>ax9/QDq3I4jZaDCKYvIn6IXbte4S0tyR5WAq3/sExiP1Vf3HWRIUtYzWXaJKRcV/Ei3p1TiadhOZGFAjECuigAOP9ChAZ0JMo7/3mS3Ba/D3dNAT785rGS3cbj+zU2sQ95A/7NO02g0jvEYN4iYWx4itic9efhg6yXhWthv+VV16eXB8ZJgZYW/FyrJDtlFqSi6X0v+GNRcZgKxdqRCepLauFa5Jq0bI2YO5Gbc0v+nSq5NDc2bKFZzhcH/jTmh</vt:lpwstr>
  </property>
  <property fmtid="{D5CDD505-2E9C-101B-9397-08002B2CF9AE}" pid="111" name="x1ye=9">
    <vt:lpwstr>jbGBzrcP1xd56Y1WPmn2KsruNxIr+iul3+idC7b/D9Bsuamb7IuRpYYSpXn+aReJbhRxEcb0YM64V/xK82VMXTvXhW23UGSdwCqjNimNJ3zXhtzq8DPaQSQsltGvcEcBibhXRpeZSWDvt8RjIIUvjJ77ROpMWyigk5TwxLpCthV0Hu8YqYdmY9fofCvUYMq2DInXokxXGL4WJ+2jWvgn8arc6kSKNgB4S23z2KpI1/ZZMGFVmTR33SoNuydKQn6</vt:lpwstr>
  </property>
  <property fmtid="{D5CDD505-2E9C-101B-9397-08002B2CF9AE}" pid="112" name="x1ye=90">
    <vt:lpwstr>yY3n14F5ChBz4oWZzbt3tXswfFAB/Dz4Jnvtp/nkiwjledtZ4+zA2a7pUE2yLKkOWuESY2Da778Dy6EgGewXHcB5Htmn9nHb9YRfJiPkrcZCAfDaK5mg65vexS44Qyjo6x5xyxcbTLe2M8Znm7NY8jqzhjzZ3d0GbF1WhRZp7JY4ugQEVPiWInIDpN+2VbEpXmvGWK8PZ0mwkr48m7M4tUBlBI43U+qiS/uyg+173yIVyAA+LzlPRcFPDRHg0/q</vt:lpwstr>
  </property>
  <property fmtid="{D5CDD505-2E9C-101B-9397-08002B2CF9AE}" pid="113" name="x1ye=91">
    <vt:lpwstr>h4QGG+znOvHNZsqn18sKWa3AkQmPQAMtp6D/WzDZNLuJnXtabpPPXayQufh1Z7nNz8VQutTWgGpTGCd3WLNswPDuxDK7vmE4awDTmPqdAxxjch1/m9GA7uPQ0adcZK87exbtyH3azUHNC5mzL/AL4aSeEmvI9CxEC6rdJgpbKDBiVahkoYfokvRM7dChkGz8YNCdW1GwxR7NgILfRQk2Jj++lRtdr9YFRW4K9LWQmDlfBx63DvtdCLVZqND/ecd</vt:lpwstr>
  </property>
  <property fmtid="{D5CDD505-2E9C-101B-9397-08002B2CF9AE}" pid="114" name="x1ye=92">
    <vt:lpwstr>fzHZAKg+e5+zzy1ZF72IER/E06lAubeoRwrPrQc0s/T5x5lQA3Cev8i1nqh7UkRcBu8B3m1jx8vYmgK/mja9iEVPsvhZKaf+IWFvV5V3k326XlhMSWv0VXxxDURa/y4HPnYpQtF6X7Pr14eMVx5jgEFH6/aTzsXT8jn/SP5YrRPYRGGKj+nGZwGDxSFYYTPCQX37psJtN+xHSPnpXOikrccqj2cBKNe/aQJnw8m21BAfgAslKc5iBLpmZ+st7zG</vt:lpwstr>
  </property>
  <property fmtid="{D5CDD505-2E9C-101B-9397-08002B2CF9AE}" pid="115" name="x1ye=93">
    <vt:lpwstr>+hB7Rjna9LzDBYCKXYHXQA9a6Uwme8QT3lQb4YKJuInbW9g5L7iB0e7grKoSWHaq6/47HqYHC06oSZUG++iMzchEAU1GOFMJleyC+XbO0afzAlIanR0R5+O9vZStlSm33L3A7WBz+mqoFfk0FdX2PUe6lRURNjwhVLmssw3GIvAMyuL9Ml7a3/PWFa6UzJ7cQnV+xkBC48q0iCEJ2RPq/i15r8Is53WzUaoSi6sYkV9PKEcRUYx10pUr8ghNEc9</vt:lpwstr>
  </property>
  <property fmtid="{D5CDD505-2E9C-101B-9397-08002B2CF9AE}" pid="116" name="x1ye=94">
    <vt:lpwstr>HKbkPwo+dMgorgkq7tXue1bnSNwg8OUTvjYe/SvHqBlHvBLi8dKaLohJFq3ZDrePe1L/N/wB9je8VXEhBfV7u/tNtxfxvurv7rIaljQH+mmzQEKtymoq0N34BqEQabtn0AOIqu30Y/IpIdm1GlUXfB7YKEw2fM1RcpxMeeyJSxX1nNvv3nbfMTly3gb/yx/uGBNwezkMftQZQVNph3RDU/FoHcqnmUcyylYvfy1e8fBVdDsbTvZCK3P5QVK5OeL</vt:lpwstr>
  </property>
  <property fmtid="{D5CDD505-2E9C-101B-9397-08002B2CF9AE}" pid="117" name="x1ye=95">
    <vt:lpwstr>QlMvXs3SkxhjIjHsuB3LdepujodFuSXTmKfv5wIOpwK0A7V6Enzd0lCxnxdpMBHl/HCAl6RIvum4Ad+x51k5gnRv9MOJlr3euvvFRqGuqyM1bJagoHBE2zmHofNTLugS2MSSiigwFcLzGGIT4NczMKQoYiH3lHwu8hx+kKxCArslo/SiKpAV5mGoRca7fbsKZiqJxOc1ceVKoU/UwGe5iddDx6+HLL+RnRb4b9w8arberixN5rKByXn00duoDhx</vt:lpwstr>
  </property>
  <property fmtid="{D5CDD505-2E9C-101B-9397-08002B2CF9AE}" pid="118" name="x1ye=96">
    <vt:lpwstr>17nU/wO9XCpWOeMDdM86Z2q2JZEiv76z3/SCmy8vAf8KrT6NYwFxQTQYbUv0wsFkrn7/6m5OiO8KBGR/sK8KU0i7dItbtQA5sDf4isi7+blQaof3KTG6fTP5a7IAiPYKNVd+MofnxTkGK4b7E7xFlLQdL8mstCkzphK7gqjmpD1jBVOr58oxss7oECiemIKTpfNR6Ori98ifq8lL6D8LVaZnb7bt/AcZ89k6MN8f6nIsn7VqZq6v50QL40wz19V</vt:lpwstr>
  </property>
  <property fmtid="{D5CDD505-2E9C-101B-9397-08002B2CF9AE}" pid="119" name="x1ye=97">
    <vt:lpwstr>q61RVHYUvAA7qOeVBacKca//1NSO68RGoVHaM4a7+Lg9hniBrzYU8HRQ+Jjlk2aKzDJ2C+7UtKceG7Kf/rUKiI00TPEvaHoMsX/n8CDXh/Z7D069McwfH8gVV53P4+6PuPE4/JVD1qp+f35GD/z5u7myALe4epku059Z2IqHqhd0K1pRIy2zXQbUs436bGEzr0Q83aNFCcp3N1nplbTdz18cRCxSx8862xuO0SBoNrnXTX46LDavZvekxhRXJv+</vt:lpwstr>
  </property>
  <property fmtid="{D5CDD505-2E9C-101B-9397-08002B2CF9AE}" pid="120" name="x1ye=98">
    <vt:lpwstr>RqfwtPTjHxi+7cfJPwLPYGMvmbpqecIsYAJizgyCuFcAZ9DFTkBYwrZ3lH9oem9eSllIe/0uSr7VQEHRqi/i9Yyjqqb/DP+nQE+DZ3H9f6JX8UB0cYgGeHQCpx9eHrIOS2FtViidGxRmEKzdLJhjKEDqXfrpbtQUvYiG3oTJezLSl00Lwc5Xe0jOcARbagaNl4+WQ+eML4jtjkXx56/eySj7m6k6GrrASNWiV1KWdLdJ/N5xX5/J8PyNMt/HCDK</vt:lpwstr>
  </property>
  <property fmtid="{D5CDD505-2E9C-101B-9397-08002B2CF9AE}" pid="121" name="x1ye=99">
    <vt:lpwstr>S2TeLxM1Py/RfY8UTA7WV9rWGSN9AZ08f0tyBmWd7WXG1FeG6sQHb2dLaaWVEFV0yGwd9O60D5ZKVTsjPiYuMjQGC1WiP6Vl5RC3s79+kREnmz07QLou+lqRaSYWHX6XkSaYPOTqUC6/fdvY5aHoUOt/sahYW4oLFNQOG7QKSTCBjuuQkgjAtTXdeX5+r6dUqUQTlyO9A4D6vLPuCxXHZRJ4lsj3gF0vBCYsaG/4d/BLEilpT3gKVy7+V6gOErj</vt:lpwstr>
  </property>
</Properties>
</file>