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58083" w14:textId="39A5A9BF" w:rsidR="00DA6AEF" w:rsidRPr="005B73FC" w:rsidRDefault="00532A53" w:rsidP="005B73FC">
      <w:pPr>
        <w:tabs>
          <w:tab w:val="left" w:pos="360"/>
        </w:tabs>
        <w:suppressAutoHyphens/>
        <w:spacing w:line="360" w:lineRule="auto"/>
        <w:jc w:val="both"/>
        <w:rPr>
          <w:rFonts w:asciiTheme="minorHAnsi" w:hAnsiTheme="minorHAnsi" w:cstheme="minorHAnsi"/>
          <w:color w:val="000000" w:themeColor="text1"/>
          <w:sz w:val="24"/>
        </w:rPr>
      </w:pPr>
      <w:r w:rsidRPr="004E5309">
        <w:rPr>
          <w:noProof/>
        </w:rPr>
        <mc:AlternateContent>
          <mc:Choice Requires="wps">
            <w:drawing>
              <wp:anchor distT="91440" distB="91440" distL="457200" distR="91440" simplePos="0" relativeHeight="251660288" behindDoc="0" locked="0" layoutInCell="1" allowOverlap="1" wp14:anchorId="718FB15A" wp14:editId="00FFC26A">
                <wp:simplePos x="0" y="0"/>
                <wp:positionH relativeFrom="margin">
                  <wp:posOffset>-807085</wp:posOffset>
                </wp:positionH>
                <wp:positionV relativeFrom="margin">
                  <wp:posOffset>59055</wp:posOffset>
                </wp:positionV>
                <wp:extent cx="2054225" cy="7934960"/>
                <wp:effectExtent l="0" t="0" r="3175" b="2540"/>
                <wp:wrapSquare wrapText="bothSides"/>
                <wp:docPr id="21468813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2054225" cy="7934960"/>
                        </a:xfrm>
                        <a:prstGeom prst="roundRect">
                          <a:avLst>
                            <a:gd name="adj" fmla="val 2718"/>
                          </a:avLst>
                        </a:prstGeom>
                        <a:solidFill>
                          <a:srgbClr val="FAC9B6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E36C0A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562100" dir="16200000" sy="-100000" rotWithShape="0">
                                  <a:srgbClr val="31849B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1BA7FAE0" w14:textId="77777777" w:rsidR="00DA6AEF" w:rsidRPr="00D76337" w:rsidRDefault="00DA6AEF" w:rsidP="00DA6AEF">
                            <w:pPr>
                              <w:suppressAutoHyphens/>
                              <w:ind w:left="180" w:hanging="180"/>
                              <w:rPr>
                                <w:rFonts w:ascii="Calibri" w:hAnsi="Calibri" w:cs="Calibri"/>
                                <w:b/>
                              </w:rPr>
                            </w:pPr>
                            <w:r w:rsidRPr="00BD60E8">
                              <w:rPr>
                                <w:rFonts w:ascii="Calibri" w:hAnsi="Calibri" w:cs="Calibri"/>
                                <w:b/>
                                <w:sz w:val="24"/>
                                <w:szCs w:val="24"/>
                              </w:rPr>
                              <w:t>Technical Expertise</w:t>
                            </w:r>
                            <w:r>
                              <w:rPr>
                                <w:rFonts w:ascii="Calibri" w:hAnsi="Calibri" w:cs="Calibri"/>
                                <w:b/>
                              </w:rPr>
                              <w:br/>
                            </w:r>
                          </w:p>
                          <w:p w14:paraId="16502637" w14:textId="77777777" w:rsidR="00DA6AEF" w:rsidRDefault="00DA6AEF" w:rsidP="00DA6AEF">
                            <w:pPr>
                              <w:numPr>
                                <w:ilvl w:val="0"/>
                                <w:numId w:val="12"/>
                              </w:numPr>
                              <w:suppressAutoHyphens/>
                              <w:ind w:left="180" w:hanging="180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</w:rPr>
                              <w:t>Platforms</w:t>
                            </w:r>
                            <w:r w:rsidRPr="0039643D"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</w:p>
                          <w:p w14:paraId="1BD6C05C" w14:textId="77777777" w:rsidR="00DA6AEF" w:rsidRDefault="00DA6AEF" w:rsidP="00DA6AEF">
                            <w:pPr>
                              <w:suppressAutoHyphens/>
                              <w:ind w:left="180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Mac OS, Windows, iOS,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</w:rPr>
                              <w:t>tvOS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</w:rPr>
                              <w:t xml:space="preserve">, Android OS, </w:t>
                            </w:r>
                          </w:p>
                          <w:p w14:paraId="189E3BA0" w14:textId="77777777" w:rsidR="00DA6AEF" w:rsidRPr="0039643D" w:rsidRDefault="00DA6AEF" w:rsidP="00DA6AEF">
                            <w:pPr>
                              <w:suppressAutoHyphens/>
                              <w:ind w:left="180"/>
                              <w:rPr>
                                <w:rFonts w:ascii="Calibri" w:hAnsi="Calibri" w:cs="Calibri"/>
                              </w:rPr>
                            </w:pPr>
                          </w:p>
                          <w:p w14:paraId="0962376E" w14:textId="77777777" w:rsidR="00DA6AEF" w:rsidRDefault="00DA6AEF" w:rsidP="00DA6AEF">
                            <w:pPr>
                              <w:numPr>
                                <w:ilvl w:val="0"/>
                                <w:numId w:val="12"/>
                              </w:numPr>
                              <w:suppressAutoHyphens/>
                              <w:ind w:left="180" w:hanging="180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 w:rsidRPr="0039643D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Mobile Testing</w:t>
                            </w:r>
                          </w:p>
                          <w:p w14:paraId="17F52352" w14:textId="3B14605C" w:rsidR="00DA6AEF" w:rsidRDefault="00DA6AEF" w:rsidP="00DA6AEF">
                            <w:pPr>
                              <w:suppressAutoHyphens/>
                              <w:ind w:left="230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Android Studio, XCode, ADB, Browser Stack, Sauce Lab</w:t>
                            </w:r>
                            <w:r w:rsidR="00BC499E">
                              <w:rPr>
                                <w:rFonts w:ascii="Calibri" w:hAnsi="Calibri" w:cs="Calibri"/>
                              </w:rPr>
                              <w:t xml:space="preserve">, App Center, </w:t>
                            </w:r>
                            <w:r w:rsidR="00E21CD5">
                              <w:rPr>
                                <w:rFonts w:ascii="Calibri" w:hAnsi="Calibri" w:cs="Calibri"/>
                              </w:rPr>
                              <w:t>TestFlight</w:t>
                            </w:r>
                          </w:p>
                          <w:p w14:paraId="3258C8A5" w14:textId="77777777" w:rsidR="00DA6AEF" w:rsidRDefault="00DA6AEF" w:rsidP="00DA6AEF">
                            <w:pPr>
                              <w:suppressAutoHyphens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</w:p>
                          <w:p w14:paraId="13164334" w14:textId="77777777" w:rsidR="00DA6AEF" w:rsidRDefault="00DA6AEF" w:rsidP="00DA6AEF">
                            <w:pPr>
                              <w:numPr>
                                <w:ilvl w:val="0"/>
                                <w:numId w:val="12"/>
                              </w:numPr>
                              <w:suppressAutoHyphens/>
                              <w:ind w:left="180" w:hanging="180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Web Testing</w:t>
                            </w:r>
                          </w:p>
                          <w:p w14:paraId="581CCC86" w14:textId="77777777" w:rsidR="00DA6AEF" w:rsidRDefault="00DA6AEF" w:rsidP="00DA6AEF">
                            <w:pPr>
                              <w:suppressAutoHyphens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Browser Dev Tools,               </w:t>
                            </w:r>
                          </w:p>
                          <w:p w14:paraId="63DF1814" w14:textId="77777777" w:rsidR="00DA6AEF" w:rsidRDefault="00DA6AEF" w:rsidP="00DA6AEF">
                            <w:pPr>
                              <w:suppressAutoHyphens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 </w:t>
                            </w:r>
                            <w:r w:rsidRPr="00416645">
                              <w:rPr>
                                <w:rFonts w:ascii="Calibri" w:hAnsi="Calibri" w:cs="Calibri"/>
                              </w:rPr>
                              <w:t>B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rowser Stack, Sauce Lab</w:t>
                            </w:r>
                          </w:p>
                          <w:p w14:paraId="00ABAA96" w14:textId="77777777" w:rsidR="00DA6AEF" w:rsidRDefault="00DA6AEF" w:rsidP="00DA6AEF">
                            <w:pPr>
                              <w:suppressAutoHyphens/>
                              <w:rPr>
                                <w:rFonts w:ascii="Calibri" w:hAnsi="Calibri" w:cs="Calibri"/>
                              </w:rPr>
                            </w:pPr>
                          </w:p>
                          <w:p w14:paraId="54BBDE82" w14:textId="77777777" w:rsidR="00DA6AEF" w:rsidRDefault="00DA6AEF" w:rsidP="00DA6AEF">
                            <w:pPr>
                              <w:numPr>
                                <w:ilvl w:val="0"/>
                                <w:numId w:val="12"/>
                              </w:numPr>
                              <w:suppressAutoHyphens/>
                              <w:ind w:left="180" w:hanging="180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Bug Tracking and Reporting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br/>
                            </w:r>
                            <w:r w:rsidRPr="008B3D8A">
                              <w:rPr>
                                <w:rFonts w:ascii="Calibri" w:hAnsi="Calibri" w:cs="Calibri"/>
                              </w:rPr>
                              <w:t>JIRA, Notion, Click up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br/>
                            </w:r>
                          </w:p>
                          <w:p w14:paraId="46540CE6" w14:textId="77777777" w:rsidR="00DA6AEF" w:rsidRDefault="00DA6AEF" w:rsidP="00DA6AEF">
                            <w:pPr>
                              <w:numPr>
                                <w:ilvl w:val="0"/>
                                <w:numId w:val="12"/>
                              </w:numPr>
                              <w:suppressAutoHyphens/>
                              <w:ind w:left="180" w:hanging="180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 w:rsidRPr="008B3D8A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Testcase Management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br/>
                            </w:r>
                            <w:r w:rsidRPr="000B40F7">
                              <w:rPr>
                                <w:rFonts w:ascii="Calibri" w:hAnsi="Calibri" w:cs="Calibri"/>
                              </w:rPr>
                              <w:t>Testrail, X-ray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br/>
                            </w:r>
                          </w:p>
                          <w:p w14:paraId="217FB989" w14:textId="77777777" w:rsidR="00DA6AEF" w:rsidRPr="00576D4F" w:rsidRDefault="00DA6AEF" w:rsidP="00DA6AEF">
                            <w:pPr>
                              <w:numPr>
                                <w:ilvl w:val="0"/>
                                <w:numId w:val="12"/>
                              </w:numPr>
                              <w:suppressAutoHyphens/>
                              <w:ind w:left="180" w:hanging="180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 w:rsidRPr="00576D4F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API Testing</w:t>
                            </w:r>
                            <w:r w:rsidRPr="00576D4F">
                              <w:rPr>
                                <w:rFonts w:ascii="Calibri" w:hAnsi="Calibri" w:cs="Calibri"/>
                              </w:rPr>
                              <w:br/>
                              <w:t>Charles Proxy, Browser Dev tools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br/>
                            </w:r>
                          </w:p>
                          <w:p w14:paraId="3BFD786A" w14:textId="77777777" w:rsidR="00DA6AEF" w:rsidRDefault="00DA6AEF" w:rsidP="00DA6AEF">
                            <w:pPr>
                              <w:numPr>
                                <w:ilvl w:val="0"/>
                                <w:numId w:val="12"/>
                              </w:numPr>
                              <w:suppressAutoHyphens/>
                              <w:ind w:left="180" w:hanging="180"/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Database</w:t>
                            </w:r>
                          </w:p>
                          <w:p w14:paraId="06014477" w14:textId="77777777" w:rsidR="00DA6AEF" w:rsidRPr="00576D4F" w:rsidRDefault="00DA6AEF" w:rsidP="00DA6AEF">
                            <w:pPr>
                              <w:suppressAutoHyphens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    MySQL</w:t>
                            </w:r>
                          </w:p>
                          <w:p w14:paraId="79AC476B" w14:textId="77777777" w:rsidR="00DA6AEF" w:rsidRPr="00E22BF2" w:rsidRDefault="00DA6AEF" w:rsidP="00DA6AEF">
                            <w:pPr>
                              <w:suppressAutoHyphens/>
                              <w:rPr>
                                <w:rFonts w:ascii="Calibri" w:hAnsi="Calibri" w:cs="Calibri"/>
                              </w:rPr>
                            </w:pPr>
                          </w:p>
                          <w:p w14:paraId="613CCAEE" w14:textId="77777777" w:rsidR="00DA6AEF" w:rsidRPr="009113D4" w:rsidRDefault="00DA6AEF" w:rsidP="00DA6AEF">
                            <w:pPr>
                              <w:pStyle w:val="ListParagraph"/>
                              <w:suppressAutoHyphens/>
                              <w:ind w:left="0"/>
                              <w:contextualSpacing/>
                              <w:rPr>
                                <w:rFonts w:ascii="Calibri" w:hAnsi="Calibri" w:cs="Calibri"/>
                                <w:b/>
                                <w:szCs w:val="20"/>
                              </w:rPr>
                            </w:pPr>
                            <w:r w:rsidRPr="00BD60E8">
                              <w:rPr>
                                <w:rFonts w:ascii="Calibri" w:hAnsi="Calibri" w:cs="Calibri"/>
                                <w:b/>
                                <w:sz w:val="24"/>
                              </w:rPr>
                              <w:t>Education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szCs w:val="20"/>
                              </w:rPr>
                              <w:br/>
                            </w:r>
                          </w:p>
                          <w:p w14:paraId="7441FE6D" w14:textId="77777777" w:rsidR="00DA6AEF" w:rsidRDefault="00DA6AEF" w:rsidP="00DA6AEF">
                            <w:pPr>
                              <w:numPr>
                                <w:ilvl w:val="0"/>
                                <w:numId w:val="12"/>
                              </w:numPr>
                              <w:suppressAutoHyphens/>
                              <w:ind w:left="180" w:hanging="180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 xml:space="preserve">UX/UI Design </w:t>
                            </w:r>
                          </w:p>
                          <w:p w14:paraId="22CA8001" w14:textId="77777777" w:rsidR="00DA6AEF" w:rsidRDefault="00DA6AEF" w:rsidP="00DA6AEF">
                            <w:pPr>
                              <w:suppressAutoHyphens/>
                              <w:ind w:left="180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Google Career Acceleration Program, 2020</w:t>
                            </w:r>
                          </w:p>
                          <w:p w14:paraId="4D9D6920" w14:textId="77777777" w:rsidR="00DA6AEF" w:rsidRDefault="00DA6AEF" w:rsidP="00DA6AEF">
                            <w:pPr>
                              <w:suppressAutoHyphens/>
                              <w:ind w:left="180"/>
                              <w:rPr>
                                <w:rFonts w:ascii="Calibri" w:hAnsi="Calibri" w:cs="Calibri"/>
                              </w:rPr>
                            </w:pPr>
                          </w:p>
                          <w:p w14:paraId="2AD6C465" w14:textId="53048376" w:rsidR="00DA6AEF" w:rsidRDefault="00E21CD5" w:rsidP="00DA6AEF">
                            <w:pPr>
                              <w:numPr>
                                <w:ilvl w:val="0"/>
                                <w:numId w:val="12"/>
                              </w:numPr>
                              <w:suppressAutoHyphens/>
                              <w:ind w:left="180" w:hanging="180"/>
                              <w:rPr>
                                <w:rFonts w:ascii="Calibri" w:hAnsi="Calibri" w:cs="Calibri"/>
                              </w:rPr>
                            </w:pPr>
                            <w:r w:rsidRPr="00C55790">
                              <w:rPr>
                                <w:rFonts w:ascii="Calibri" w:hAnsi="Calibri" w:cs="Calibri"/>
                              </w:rPr>
                              <w:t xml:space="preserve">Associate </w:t>
                            </w:r>
                            <w:r w:rsidR="00614EDB">
                              <w:rPr>
                                <w:rFonts w:ascii="Calibri" w:hAnsi="Calibri" w:cs="Calibri"/>
                              </w:rPr>
                              <w:t>D</w:t>
                            </w:r>
                            <w:r w:rsidRPr="00C55790">
                              <w:rPr>
                                <w:rFonts w:ascii="Calibri" w:hAnsi="Calibri" w:cs="Calibri"/>
                              </w:rPr>
                              <w:t xml:space="preserve">egree in </w:t>
                            </w:r>
                            <w:r w:rsidR="00614EDB">
                              <w:rPr>
                                <w:rFonts w:ascii="Calibri" w:hAnsi="Calibri" w:cs="Calibri"/>
                              </w:rPr>
                              <w:t>C</w:t>
                            </w:r>
                            <w:r w:rsidRPr="00C55790">
                              <w:rPr>
                                <w:rFonts w:ascii="Calibri" w:hAnsi="Calibri" w:cs="Calibri"/>
                              </w:rPr>
                              <w:t xml:space="preserve">omputer </w:t>
                            </w:r>
                            <w:r w:rsidR="00614EDB">
                              <w:rPr>
                                <w:rFonts w:ascii="Calibri" w:hAnsi="Calibri" w:cs="Calibri"/>
                              </w:rPr>
                              <w:t>S</w:t>
                            </w:r>
                            <w:r w:rsidRPr="00C55790">
                              <w:rPr>
                                <w:rFonts w:ascii="Calibri" w:hAnsi="Calibri" w:cs="Calibri"/>
                              </w:rPr>
                              <w:t>cience</w:t>
                            </w:r>
                            <w:r w:rsidR="00DA6AEF">
                              <w:rPr>
                                <w:rFonts w:ascii="Calibri" w:hAnsi="Calibri" w:cs="Calibri"/>
                              </w:rPr>
                              <w:t xml:space="preserve">, </w:t>
                            </w:r>
                            <w:r w:rsidR="00DA6AEF">
                              <w:rPr>
                                <w:rFonts w:ascii="Calibri" w:hAnsi="Calibri" w:cs="Calibri"/>
                              </w:rPr>
                              <w:br/>
                            </w:r>
                            <w:r w:rsidR="00DA6AEF" w:rsidRPr="00C55790">
                              <w:rPr>
                                <w:rFonts w:ascii="Calibri" w:hAnsi="Calibri" w:cs="Calibri"/>
                              </w:rPr>
                              <w:t>North Seattle College</w:t>
                            </w:r>
                            <w:r w:rsidR="00DA6AEF">
                              <w:rPr>
                                <w:rFonts w:ascii="Calibri" w:hAnsi="Calibri" w:cs="Calibri"/>
                              </w:rPr>
                              <w:t>, Seattle, WA, 2019</w:t>
                            </w:r>
                          </w:p>
                          <w:p w14:paraId="0C393362" w14:textId="77777777" w:rsidR="00DA6AEF" w:rsidRPr="007662AD" w:rsidRDefault="00DA6AEF" w:rsidP="00DA6AEF">
                            <w:pPr>
                              <w:suppressAutoHyphens/>
                              <w:ind w:left="180"/>
                              <w:rPr>
                                <w:rFonts w:ascii="Calibri" w:hAnsi="Calibri" w:cs="Calibri"/>
                              </w:rPr>
                            </w:pPr>
                          </w:p>
                          <w:p w14:paraId="0974DE2B" w14:textId="77777777" w:rsidR="00DA6AEF" w:rsidRPr="00C55790" w:rsidRDefault="00DA6AEF" w:rsidP="00DA6AEF">
                            <w:pPr>
                              <w:numPr>
                                <w:ilvl w:val="0"/>
                                <w:numId w:val="12"/>
                              </w:numPr>
                              <w:suppressAutoHyphens/>
                              <w:ind w:left="180" w:hanging="180"/>
                              <w:rPr>
                                <w:rFonts w:ascii="Calibri" w:hAnsi="Calibri" w:cs="Calibri"/>
                              </w:rPr>
                            </w:pPr>
                            <w:r>
                              <w:rPr>
                                <w:rFonts w:ascii="Calibri" w:hAnsi="Calibri" w:cs="Calibri"/>
                              </w:rPr>
                              <w:t>Software QA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br/>
                            </w:r>
                            <w:proofErr w:type="spellStart"/>
                            <w:r w:rsidRPr="00C55790">
                              <w:rPr>
                                <w:rFonts w:ascii="Calibri" w:hAnsi="Calibri" w:cs="Calibri"/>
                              </w:rPr>
                              <w:t>Sholla</w:t>
                            </w:r>
                            <w:proofErr w:type="spellEnd"/>
                            <w:r w:rsidRPr="00C55790">
                              <w:rPr>
                                <w:rFonts w:ascii="Calibri" w:hAnsi="Calibri" w:cs="Calibri"/>
                              </w:rPr>
                              <w:t xml:space="preserve"> Corporation Institution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>, 2019</w:t>
                            </w:r>
                            <w:r w:rsidRPr="00C55790">
                              <w:rPr>
                                <w:rFonts w:ascii="Calibri" w:hAnsi="Calibri" w:cs="Calibri"/>
                              </w:rPr>
                              <w:t xml:space="preserve">                             </w:t>
                            </w:r>
                          </w:p>
                          <w:p w14:paraId="637BC780" w14:textId="77777777" w:rsidR="00DA6AEF" w:rsidRPr="00365C29" w:rsidRDefault="00DA6AEF" w:rsidP="00DA6AEF">
                            <w:pPr>
                              <w:suppressAutoHyphens/>
                              <w:ind w:left="180"/>
                              <w:rPr>
                                <w:rFonts w:ascii="Calibri" w:hAnsi="Calibri" w:cs="Calibri"/>
                              </w:rPr>
                            </w:pPr>
                            <w:r w:rsidRPr="006A793E">
                              <w:rPr>
                                <w:rFonts w:ascii="Calibri" w:hAnsi="Calibri" w:cs="Calibri"/>
                              </w:rPr>
                              <w:tab/>
                            </w:r>
                            <w:r w:rsidRPr="006A793E">
                              <w:rPr>
                                <w:rFonts w:ascii="Calibri" w:hAnsi="Calibri" w:cs="Calibri"/>
                              </w:rPr>
                              <w:tab/>
                            </w:r>
                            <w:r w:rsidRPr="006A793E">
                              <w:rPr>
                                <w:rFonts w:ascii="Calibri" w:hAnsi="Calibri" w:cs="Calibri"/>
                              </w:rPr>
                              <w:tab/>
                            </w:r>
                            <w:r w:rsidRPr="006A793E">
                              <w:rPr>
                                <w:rFonts w:ascii="Calibri" w:hAnsi="Calibri" w:cs="Calibri"/>
                              </w:rPr>
                              <w:tab/>
                            </w:r>
                            <w:r w:rsidRPr="006A793E">
                              <w:rPr>
                                <w:rFonts w:ascii="Calibri" w:hAnsi="Calibri" w:cs="Calibri"/>
                              </w:rPr>
                              <w:tab/>
                            </w:r>
                            <w:r w:rsidRPr="006A793E">
                              <w:rPr>
                                <w:rFonts w:ascii="Calibri" w:hAnsi="Calibri" w:cs="Calibri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18FB15A" id="AutoShape 2" o:spid="_x0000_s1026" style="position:absolute;left:0;text-align:left;margin-left:-63.55pt;margin-top:4.65pt;width:161.75pt;height:624.8pt;flip:y;z-index:251660288;visibility:visible;mso-wrap-style:square;mso-width-percent:0;mso-height-percent:0;mso-wrap-distance-left:36pt;mso-wrap-distance-top:7.2pt;mso-wrap-distance-right:7.2pt;mso-wrap-distance-bottom:7.2pt;mso-position-horizontal:absolute;mso-position-horizontal-relative:margin;mso-position-vertical:absolute;mso-position-vertical-relative:margin;mso-width-percent:0;mso-height-percent:0;mso-width-relative:page;mso-height-relative:page;v-text-anchor:top" arcsize="1781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" fillcolor="#fac9b6" stroked="f" strokecolor="#e36c0a" strokeweight="1pt">
                <v:shadow type="perspective" color="#31849b" origin=",.5" offset="0,-123pt" matrix=",,,-1"/>
                <v:textbox inset=",7.2pt,,7.2pt">
                  <w:txbxContent>
                    <w:p w14:paraId="1BA7FAE0" w14:textId="77777777" w:rsidR="00DA6AEF" w:rsidRPr="00D76337" w:rsidRDefault="00DA6AEF" w:rsidP="00DA6AEF">
                      <w:pPr>
                        <w:suppressAutoHyphens/>
                        <w:ind w:left="180" w:hanging="180"/>
                        <w:rPr>
                          <w:rFonts w:ascii="Calibri" w:hAnsi="Calibri" w:cs="Calibri"/>
                          <w:b/>
                        </w:rPr>
                      </w:pPr>
                      <w:r w:rsidRPr="00BD60E8">
                        <w:rPr>
                          <w:rFonts w:ascii="Calibri" w:hAnsi="Calibri" w:cs="Calibri"/>
                          <w:b/>
                          <w:sz w:val="24"/>
                          <w:szCs w:val="24"/>
                        </w:rPr>
                        <w:t>Technical Expertise</w:t>
                      </w:r>
                      <w:r>
                        <w:rPr>
                          <w:rFonts w:ascii="Calibri" w:hAnsi="Calibri" w:cs="Calibri"/>
                          <w:b/>
                        </w:rPr>
                        <w:br/>
                      </w:r>
                    </w:p>
                    <w:p w14:paraId="16502637" w14:textId="77777777" w:rsidR="00DA6AEF" w:rsidRDefault="00DA6AEF" w:rsidP="00DA6AEF">
                      <w:pPr>
                        <w:numPr>
                          <w:ilvl w:val="0"/>
                          <w:numId w:val="12"/>
                        </w:numPr>
                        <w:suppressAutoHyphens/>
                        <w:ind w:left="180" w:hanging="180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  <w:b/>
                        </w:rPr>
                        <w:t>Platforms</w:t>
                      </w:r>
                      <w:r w:rsidRPr="0039643D">
                        <w:rPr>
                          <w:rFonts w:ascii="Calibri" w:hAnsi="Calibri" w:cs="Calibri"/>
                        </w:rPr>
                        <w:t xml:space="preserve"> </w:t>
                      </w:r>
                    </w:p>
                    <w:p w14:paraId="1BD6C05C" w14:textId="77777777" w:rsidR="00DA6AEF" w:rsidRDefault="00DA6AEF" w:rsidP="00DA6AEF">
                      <w:pPr>
                        <w:suppressAutoHyphens/>
                        <w:ind w:left="180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 xml:space="preserve">Mac OS, Windows, iOS, </w:t>
                      </w:r>
                      <w:proofErr w:type="spellStart"/>
                      <w:r>
                        <w:rPr>
                          <w:rFonts w:ascii="Calibri" w:hAnsi="Calibri" w:cs="Calibri"/>
                        </w:rPr>
                        <w:t>tvOS</w:t>
                      </w:r>
                      <w:proofErr w:type="spellEnd"/>
                      <w:r>
                        <w:rPr>
                          <w:rFonts w:ascii="Calibri" w:hAnsi="Calibri" w:cs="Calibri"/>
                        </w:rPr>
                        <w:t xml:space="preserve">, Android OS, </w:t>
                      </w:r>
                    </w:p>
                    <w:p w14:paraId="189E3BA0" w14:textId="77777777" w:rsidR="00DA6AEF" w:rsidRPr="0039643D" w:rsidRDefault="00DA6AEF" w:rsidP="00DA6AEF">
                      <w:pPr>
                        <w:suppressAutoHyphens/>
                        <w:ind w:left="180"/>
                        <w:rPr>
                          <w:rFonts w:ascii="Calibri" w:hAnsi="Calibri" w:cs="Calibri"/>
                        </w:rPr>
                      </w:pPr>
                    </w:p>
                    <w:p w14:paraId="0962376E" w14:textId="77777777" w:rsidR="00DA6AEF" w:rsidRDefault="00DA6AEF" w:rsidP="00DA6AEF">
                      <w:pPr>
                        <w:numPr>
                          <w:ilvl w:val="0"/>
                          <w:numId w:val="12"/>
                        </w:numPr>
                        <w:suppressAutoHyphens/>
                        <w:ind w:left="180" w:hanging="180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 w:rsidRPr="0039643D">
                        <w:rPr>
                          <w:rFonts w:ascii="Calibri" w:hAnsi="Calibri" w:cs="Calibri"/>
                          <w:b/>
                          <w:bCs/>
                        </w:rPr>
                        <w:t>Mobile Testing</w:t>
                      </w:r>
                    </w:p>
                    <w:p w14:paraId="17F52352" w14:textId="3B14605C" w:rsidR="00DA6AEF" w:rsidRDefault="00DA6AEF" w:rsidP="00DA6AEF">
                      <w:pPr>
                        <w:suppressAutoHyphens/>
                        <w:ind w:left="230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Android Studio, XCode, ADB, Browser Stack, Sauce Lab</w:t>
                      </w:r>
                      <w:r w:rsidR="00BC499E">
                        <w:rPr>
                          <w:rFonts w:ascii="Calibri" w:hAnsi="Calibri" w:cs="Calibri"/>
                        </w:rPr>
                        <w:t xml:space="preserve">, App Center, </w:t>
                      </w:r>
                      <w:r w:rsidR="00E21CD5">
                        <w:rPr>
                          <w:rFonts w:ascii="Calibri" w:hAnsi="Calibri" w:cs="Calibri"/>
                        </w:rPr>
                        <w:t>TestFlight</w:t>
                      </w:r>
                    </w:p>
                    <w:p w14:paraId="3258C8A5" w14:textId="77777777" w:rsidR="00DA6AEF" w:rsidRDefault="00DA6AEF" w:rsidP="00DA6AEF">
                      <w:pPr>
                        <w:suppressAutoHyphens/>
                        <w:rPr>
                          <w:rFonts w:ascii="Calibri" w:hAnsi="Calibri" w:cs="Calibri"/>
                          <w:b/>
                          <w:bCs/>
                        </w:rPr>
                      </w:pPr>
                    </w:p>
                    <w:p w14:paraId="13164334" w14:textId="77777777" w:rsidR="00DA6AEF" w:rsidRDefault="00DA6AEF" w:rsidP="00DA6AEF">
                      <w:pPr>
                        <w:numPr>
                          <w:ilvl w:val="0"/>
                          <w:numId w:val="12"/>
                        </w:numPr>
                        <w:suppressAutoHyphens/>
                        <w:ind w:left="180" w:hanging="180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Web Testing</w:t>
                      </w:r>
                    </w:p>
                    <w:p w14:paraId="581CCC86" w14:textId="77777777" w:rsidR="00DA6AEF" w:rsidRDefault="00DA6AEF" w:rsidP="00DA6AEF">
                      <w:pPr>
                        <w:suppressAutoHyphens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 xml:space="preserve">     Browser Dev Tools,               </w:t>
                      </w:r>
                    </w:p>
                    <w:p w14:paraId="63DF1814" w14:textId="77777777" w:rsidR="00DA6AEF" w:rsidRDefault="00DA6AEF" w:rsidP="00DA6AEF">
                      <w:pPr>
                        <w:suppressAutoHyphens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 xml:space="preserve">     </w:t>
                      </w:r>
                      <w:r w:rsidRPr="00416645">
                        <w:rPr>
                          <w:rFonts w:ascii="Calibri" w:hAnsi="Calibri" w:cs="Calibri"/>
                        </w:rPr>
                        <w:t>B</w:t>
                      </w:r>
                      <w:r>
                        <w:rPr>
                          <w:rFonts w:ascii="Calibri" w:hAnsi="Calibri" w:cs="Calibri"/>
                        </w:rPr>
                        <w:t>rowser Stack, Sauce Lab</w:t>
                      </w:r>
                    </w:p>
                    <w:p w14:paraId="00ABAA96" w14:textId="77777777" w:rsidR="00DA6AEF" w:rsidRDefault="00DA6AEF" w:rsidP="00DA6AEF">
                      <w:pPr>
                        <w:suppressAutoHyphens/>
                        <w:rPr>
                          <w:rFonts w:ascii="Calibri" w:hAnsi="Calibri" w:cs="Calibri"/>
                        </w:rPr>
                      </w:pPr>
                    </w:p>
                    <w:p w14:paraId="54BBDE82" w14:textId="77777777" w:rsidR="00DA6AEF" w:rsidRDefault="00DA6AEF" w:rsidP="00DA6AEF">
                      <w:pPr>
                        <w:numPr>
                          <w:ilvl w:val="0"/>
                          <w:numId w:val="12"/>
                        </w:numPr>
                        <w:suppressAutoHyphens/>
                        <w:ind w:left="180" w:hanging="180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Bug Tracking and Reporting</w:t>
                      </w: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br/>
                      </w:r>
                      <w:r w:rsidRPr="008B3D8A">
                        <w:rPr>
                          <w:rFonts w:ascii="Calibri" w:hAnsi="Calibri" w:cs="Calibri"/>
                        </w:rPr>
                        <w:t>JIRA, Notion, Click up</w:t>
                      </w:r>
                      <w:r>
                        <w:rPr>
                          <w:rFonts w:ascii="Calibri" w:hAnsi="Calibri" w:cs="Calibri"/>
                        </w:rPr>
                        <w:br/>
                      </w:r>
                    </w:p>
                    <w:p w14:paraId="46540CE6" w14:textId="77777777" w:rsidR="00DA6AEF" w:rsidRDefault="00DA6AEF" w:rsidP="00DA6AEF">
                      <w:pPr>
                        <w:numPr>
                          <w:ilvl w:val="0"/>
                          <w:numId w:val="12"/>
                        </w:numPr>
                        <w:suppressAutoHyphens/>
                        <w:ind w:left="180" w:hanging="180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 w:rsidRPr="008B3D8A">
                        <w:rPr>
                          <w:rFonts w:ascii="Calibri" w:hAnsi="Calibri" w:cs="Calibri"/>
                          <w:b/>
                          <w:bCs/>
                        </w:rPr>
                        <w:t>Testcase Management</w:t>
                      </w: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br/>
                      </w:r>
                      <w:r w:rsidRPr="000B40F7">
                        <w:rPr>
                          <w:rFonts w:ascii="Calibri" w:hAnsi="Calibri" w:cs="Calibri"/>
                        </w:rPr>
                        <w:t>Testrail, X-ray</w:t>
                      </w:r>
                      <w:r>
                        <w:rPr>
                          <w:rFonts w:ascii="Calibri" w:hAnsi="Calibri" w:cs="Calibri"/>
                        </w:rPr>
                        <w:br/>
                      </w:r>
                    </w:p>
                    <w:p w14:paraId="217FB989" w14:textId="77777777" w:rsidR="00DA6AEF" w:rsidRPr="00576D4F" w:rsidRDefault="00DA6AEF" w:rsidP="00DA6AEF">
                      <w:pPr>
                        <w:numPr>
                          <w:ilvl w:val="0"/>
                          <w:numId w:val="12"/>
                        </w:numPr>
                        <w:suppressAutoHyphens/>
                        <w:ind w:left="180" w:hanging="180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 w:rsidRPr="00576D4F">
                        <w:rPr>
                          <w:rFonts w:ascii="Calibri" w:hAnsi="Calibri" w:cs="Calibri"/>
                          <w:b/>
                          <w:bCs/>
                        </w:rPr>
                        <w:t>API Testing</w:t>
                      </w:r>
                      <w:r w:rsidRPr="00576D4F">
                        <w:rPr>
                          <w:rFonts w:ascii="Calibri" w:hAnsi="Calibri" w:cs="Calibri"/>
                        </w:rPr>
                        <w:br/>
                        <w:t>Charles Proxy, Browser Dev tools</w:t>
                      </w:r>
                      <w:r>
                        <w:rPr>
                          <w:rFonts w:ascii="Calibri" w:hAnsi="Calibri" w:cs="Calibri"/>
                        </w:rPr>
                        <w:br/>
                      </w:r>
                    </w:p>
                    <w:p w14:paraId="3BFD786A" w14:textId="77777777" w:rsidR="00DA6AEF" w:rsidRDefault="00DA6AEF" w:rsidP="00DA6AEF">
                      <w:pPr>
                        <w:numPr>
                          <w:ilvl w:val="0"/>
                          <w:numId w:val="12"/>
                        </w:numPr>
                        <w:suppressAutoHyphens/>
                        <w:ind w:left="180" w:hanging="180"/>
                        <w:rPr>
                          <w:rFonts w:ascii="Calibri" w:hAnsi="Calibri" w:cs="Calibri"/>
                          <w:b/>
                          <w:bCs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</w:rPr>
                        <w:t>Database</w:t>
                      </w:r>
                    </w:p>
                    <w:p w14:paraId="06014477" w14:textId="77777777" w:rsidR="00DA6AEF" w:rsidRPr="00576D4F" w:rsidRDefault="00DA6AEF" w:rsidP="00DA6AEF">
                      <w:pPr>
                        <w:suppressAutoHyphens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 xml:space="preserve">    MySQL</w:t>
                      </w:r>
                    </w:p>
                    <w:p w14:paraId="79AC476B" w14:textId="77777777" w:rsidR="00DA6AEF" w:rsidRPr="00E22BF2" w:rsidRDefault="00DA6AEF" w:rsidP="00DA6AEF">
                      <w:pPr>
                        <w:suppressAutoHyphens/>
                        <w:rPr>
                          <w:rFonts w:ascii="Calibri" w:hAnsi="Calibri" w:cs="Calibri"/>
                        </w:rPr>
                      </w:pPr>
                    </w:p>
                    <w:p w14:paraId="613CCAEE" w14:textId="77777777" w:rsidR="00DA6AEF" w:rsidRPr="009113D4" w:rsidRDefault="00DA6AEF" w:rsidP="00DA6AEF">
                      <w:pPr>
                        <w:pStyle w:val="ListParagraph"/>
                        <w:suppressAutoHyphens/>
                        <w:ind w:left="0"/>
                        <w:contextualSpacing/>
                        <w:rPr>
                          <w:rFonts w:ascii="Calibri" w:hAnsi="Calibri" w:cs="Calibri"/>
                          <w:b/>
                          <w:szCs w:val="20"/>
                        </w:rPr>
                      </w:pPr>
                      <w:r w:rsidRPr="00BD60E8">
                        <w:rPr>
                          <w:rFonts w:ascii="Calibri" w:hAnsi="Calibri" w:cs="Calibri"/>
                          <w:b/>
                          <w:sz w:val="24"/>
                        </w:rPr>
                        <w:t>Education</w:t>
                      </w:r>
                      <w:r>
                        <w:rPr>
                          <w:rFonts w:ascii="Calibri" w:hAnsi="Calibri" w:cs="Calibri"/>
                          <w:b/>
                          <w:szCs w:val="20"/>
                        </w:rPr>
                        <w:br/>
                      </w:r>
                    </w:p>
                    <w:p w14:paraId="7441FE6D" w14:textId="77777777" w:rsidR="00DA6AEF" w:rsidRDefault="00DA6AEF" w:rsidP="00DA6AEF">
                      <w:pPr>
                        <w:numPr>
                          <w:ilvl w:val="0"/>
                          <w:numId w:val="12"/>
                        </w:numPr>
                        <w:suppressAutoHyphens/>
                        <w:ind w:left="180" w:hanging="180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 xml:space="preserve">UX/UI Design </w:t>
                      </w:r>
                    </w:p>
                    <w:p w14:paraId="22CA8001" w14:textId="77777777" w:rsidR="00DA6AEF" w:rsidRDefault="00DA6AEF" w:rsidP="00DA6AEF">
                      <w:pPr>
                        <w:suppressAutoHyphens/>
                        <w:ind w:left="180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Google Career Acceleration Program, 2020</w:t>
                      </w:r>
                    </w:p>
                    <w:p w14:paraId="4D9D6920" w14:textId="77777777" w:rsidR="00DA6AEF" w:rsidRDefault="00DA6AEF" w:rsidP="00DA6AEF">
                      <w:pPr>
                        <w:suppressAutoHyphens/>
                        <w:ind w:left="180"/>
                        <w:rPr>
                          <w:rFonts w:ascii="Calibri" w:hAnsi="Calibri" w:cs="Calibri"/>
                        </w:rPr>
                      </w:pPr>
                    </w:p>
                    <w:p w14:paraId="2AD6C465" w14:textId="53048376" w:rsidR="00DA6AEF" w:rsidRDefault="00E21CD5" w:rsidP="00DA6AEF">
                      <w:pPr>
                        <w:numPr>
                          <w:ilvl w:val="0"/>
                          <w:numId w:val="12"/>
                        </w:numPr>
                        <w:suppressAutoHyphens/>
                        <w:ind w:left="180" w:hanging="180"/>
                        <w:rPr>
                          <w:rFonts w:ascii="Calibri" w:hAnsi="Calibri" w:cs="Calibri"/>
                        </w:rPr>
                      </w:pPr>
                      <w:r w:rsidRPr="00C55790">
                        <w:rPr>
                          <w:rFonts w:ascii="Calibri" w:hAnsi="Calibri" w:cs="Calibri"/>
                        </w:rPr>
                        <w:t xml:space="preserve">Associate </w:t>
                      </w:r>
                      <w:r w:rsidR="00614EDB">
                        <w:rPr>
                          <w:rFonts w:ascii="Calibri" w:hAnsi="Calibri" w:cs="Calibri"/>
                        </w:rPr>
                        <w:t>D</w:t>
                      </w:r>
                      <w:r w:rsidRPr="00C55790">
                        <w:rPr>
                          <w:rFonts w:ascii="Calibri" w:hAnsi="Calibri" w:cs="Calibri"/>
                        </w:rPr>
                        <w:t xml:space="preserve">egree in </w:t>
                      </w:r>
                      <w:r w:rsidR="00614EDB">
                        <w:rPr>
                          <w:rFonts w:ascii="Calibri" w:hAnsi="Calibri" w:cs="Calibri"/>
                        </w:rPr>
                        <w:t>C</w:t>
                      </w:r>
                      <w:r w:rsidRPr="00C55790">
                        <w:rPr>
                          <w:rFonts w:ascii="Calibri" w:hAnsi="Calibri" w:cs="Calibri"/>
                        </w:rPr>
                        <w:t xml:space="preserve">omputer </w:t>
                      </w:r>
                      <w:r w:rsidR="00614EDB">
                        <w:rPr>
                          <w:rFonts w:ascii="Calibri" w:hAnsi="Calibri" w:cs="Calibri"/>
                        </w:rPr>
                        <w:t>S</w:t>
                      </w:r>
                      <w:r w:rsidRPr="00C55790">
                        <w:rPr>
                          <w:rFonts w:ascii="Calibri" w:hAnsi="Calibri" w:cs="Calibri"/>
                        </w:rPr>
                        <w:t>cience</w:t>
                      </w:r>
                      <w:r w:rsidR="00DA6AEF">
                        <w:rPr>
                          <w:rFonts w:ascii="Calibri" w:hAnsi="Calibri" w:cs="Calibri"/>
                        </w:rPr>
                        <w:t xml:space="preserve">, </w:t>
                      </w:r>
                      <w:r w:rsidR="00DA6AEF">
                        <w:rPr>
                          <w:rFonts w:ascii="Calibri" w:hAnsi="Calibri" w:cs="Calibri"/>
                        </w:rPr>
                        <w:br/>
                      </w:r>
                      <w:r w:rsidR="00DA6AEF" w:rsidRPr="00C55790">
                        <w:rPr>
                          <w:rFonts w:ascii="Calibri" w:hAnsi="Calibri" w:cs="Calibri"/>
                        </w:rPr>
                        <w:t>North Seattle College</w:t>
                      </w:r>
                      <w:r w:rsidR="00DA6AEF">
                        <w:rPr>
                          <w:rFonts w:ascii="Calibri" w:hAnsi="Calibri" w:cs="Calibri"/>
                        </w:rPr>
                        <w:t>, Seattle, WA, 2019</w:t>
                      </w:r>
                    </w:p>
                    <w:p w14:paraId="0C393362" w14:textId="77777777" w:rsidR="00DA6AEF" w:rsidRPr="007662AD" w:rsidRDefault="00DA6AEF" w:rsidP="00DA6AEF">
                      <w:pPr>
                        <w:suppressAutoHyphens/>
                        <w:ind w:left="180"/>
                        <w:rPr>
                          <w:rFonts w:ascii="Calibri" w:hAnsi="Calibri" w:cs="Calibri"/>
                        </w:rPr>
                      </w:pPr>
                    </w:p>
                    <w:p w14:paraId="0974DE2B" w14:textId="77777777" w:rsidR="00DA6AEF" w:rsidRPr="00C55790" w:rsidRDefault="00DA6AEF" w:rsidP="00DA6AEF">
                      <w:pPr>
                        <w:numPr>
                          <w:ilvl w:val="0"/>
                          <w:numId w:val="12"/>
                        </w:numPr>
                        <w:suppressAutoHyphens/>
                        <w:ind w:left="180" w:hanging="180"/>
                        <w:rPr>
                          <w:rFonts w:ascii="Calibri" w:hAnsi="Calibri" w:cs="Calibri"/>
                        </w:rPr>
                      </w:pPr>
                      <w:r>
                        <w:rPr>
                          <w:rFonts w:ascii="Calibri" w:hAnsi="Calibri" w:cs="Calibri"/>
                        </w:rPr>
                        <w:t>Software QA</w:t>
                      </w:r>
                      <w:r>
                        <w:rPr>
                          <w:rFonts w:ascii="Calibri" w:hAnsi="Calibri" w:cs="Calibri"/>
                        </w:rPr>
                        <w:br/>
                      </w:r>
                      <w:proofErr w:type="spellStart"/>
                      <w:r w:rsidRPr="00C55790">
                        <w:rPr>
                          <w:rFonts w:ascii="Calibri" w:hAnsi="Calibri" w:cs="Calibri"/>
                        </w:rPr>
                        <w:t>Sholla</w:t>
                      </w:r>
                      <w:proofErr w:type="spellEnd"/>
                      <w:r w:rsidRPr="00C55790">
                        <w:rPr>
                          <w:rFonts w:ascii="Calibri" w:hAnsi="Calibri" w:cs="Calibri"/>
                        </w:rPr>
                        <w:t xml:space="preserve"> Corporation Institution</w:t>
                      </w:r>
                      <w:r>
                        <w:rPr>
                          <w:rFonts w:ascii="Calibri" w:hAnsi="Calibri" w:cs="Calibri"/>
                        </w:rPr>
                        <w:t>, 2019</w:t>
                      </w:r>
                      <w:r w:rsidRPr="00C55790">
                        <w:rPr>
                          <w:rFonts w:ascii="Calibri" w:hAnsi="Calibri" w:cs="Calibri"/>
                        </w:rPr>
                        <w:t xml:space="preserve">                             </w:t>
                      </w:r>
                    </w:p>
                    <w:p w14:paraId="637BC780" w14:textId="77777777" w:rsidR="00DA6AEF" w:rsidRPr="00365C29" w:rsidRDefault="00DA6AEF" w:rsidP="00DA6AEF">
                      <w:pPr>
                        <w:suppressAutoHyphens/>
                        <w:ind w:left="180"/>
                        <w:rPr>
                          <w:rFonts w:ascii="Calibri" w:hAnsi="Calibri" w:cs="Calibri"/>
                        </w:rPr>
                      </w:pPr>
                      <w:r w:rsidRPr="006A793E">
                        <w:rPr>
                          <w:rFonts w:ascii="Calibri" w:hAnsi="Calibri" w:cs="Calibri"/>
                        </w:rPr>
                        <w:tab/>
                      </w:r>
                      <w:r w:rsidRPr="006A793E">
                        <w:rPr>
                          <w:rFonts w:ascii="Calibri" w:hAnsi="Calibri" w:cs="Calibri"/>
                        </w:rPr>
                        <w:tab/>
                      </w:r>
                      <w:r w:rsidRPr="006A793E">
                        <w:rPr>
                          <w:rFonts w:ascii="Calibri" w:hAnsi="Calibri" w:cs="Calibri"/>
                        </w:rPr>
                        <w:tab/>
                      </w:r>
                      <w:r w:rsidRPr="006A793E">
                        <w:rPr>
                          <w:rFonts w:ascii="Calibri" w:hAnsi="Calibri" w:cs="Calibri"/>
                        </w:rPr>
                        <w:tab/>
                      </w:r>
                      <w:r w:rsidRPr="006A793E">
                        <w:rPr>
                          <w:rFonts w:ascii="Calibri" w:hAnsi="Calibri" w:cs="Calibri"/>
                        </w:rPr>
                        <w:tab/>
                      </w:r>
                      <w:r w:rsidRPr="006A793E">
                        <w:rPr>
                          <w:rFonts w:ascii="Calibri" w:hAnsi="Calibri" w:cs="Calibri"/>
                        </w:rPr>
                        <w:tab/>
                      </w:r>
                    </w:p>
                  </w:txbxContent>
                </v:textbox>
                <w10:wrap type="square" anchorx="margin" anchory="margin"/>
              </v:roundrect>
            </w:pict>
          </mc:Fallback>
        </mc:AlternateContent>
      </w:r>
    </w:p>
    <w:p w14:paraId="1AF7BD1D" w14:textId="19EAF851" w:rsidR="004E5309" w:rsidRDefault="00532A53" w:rsidP="00F50E08">
      <w:pPr>
        <w:pStyle w:val="ListParagraph"/>
        <w:tabs>
          <w:tab w:val="left" w:pos="360"/>
        </w:tabs>
        <w:suppressAutoHyphens/>
        <w:spacing w:line="360" w:lineRule="auto"/>
        <w:ind w:left="1800"/>
        <w:jc w:val="both"/>
        <w:rPr>
          <w:rFonts w:asciiTheme="minorHAnsi" w:hAnsiTheme="minorHAnsi" w:cstheme="minorHAnsi"/>
          <w:b/>
          <w:bCs/>
          <w:color w:val="000000" w:themeColor="text1"/>
          <w:sz w:val="24"/>
        </w:rPr>
      </w:pPr>
      <w:r>
        <w:rPr>
          <w:rFonts w:asciiTheme="minorHAnsi" w:hAnsiTheme="minorHAnsi" w:cstheme="minorHAnsi"/>
          <w:b/>
          <w:bCs/>
          <w:color w:val="000000" w:themeColor="text1"/>
          <w:sz w:val="24"/>
        </w:rPr>
        <w:t xml:space="preserve"> </w:t>
      </w:r>
      <w:r w:rsidR="004E5309" w:rsidRPr="004E5309">
        <w:rPr>
          <w:rFonts w:asciiTheme="minorHAnsi" w:hAnsiTheme="minorHAnsi" w:cstheme="minorHAnsi"/>
          <w:b/>
          <w:bCs/>
          <w:color w:val="000000" w:themeColor="text1"/>
          <w:sz w:val="24"/>
        </w:rPr>
        <w:t>PROFFESSIONAL SUMMARY</w:t>
      </w:r>
    </w:p>
    <w:p w14:paraId="09C3E7FA" w14:textId="4D2CA2FF" w:rsidR="00F50E08" w:rsidRPr="00614EDB" w:rsidRDefault="00A22EF9" w:rsidP="00B27739">
      <w:pPr>
        <w:pStyle w:val="ListParagraph"/>
        <w:numPr>
          <w:ilvl w:val="3"/>
          <w:numId w:val="28"/>
        </w:numPr>
        <w:tabs>
          <w:tab w:val="left" w:pos="360"/>
        </w:tabs>
        <w:suppressAutoHyphens/>
        <w:spacing w:line="360" w:lineRule="auto"/>
        <w:jc w:val="both"/>
        <w:rPr>
          <w:rFonts w:asciiTheme="minorHAnsi" w:hAnsiTheme="minorHAnsi" w:cstheme="minorHAnsi"/>
          <w:color w:val="000000" w:themeColor="text1"/>
          <w:sz w:val="24"/>
        </w:rPr>
      </w:pPr>
      <w:r w:rsidRPr="00614EDB">
        <w:rPr>
          <w:rFonts w:asciiTheme="minorHAnsi" w:hAnsiTheme="minorHAnsi" w:cstheme="minorHAnsi"/>
          <w:color w:val="000000" w:themeColor="text1"/>
          <w:sz w:val="24"/>
        </w:rPr>
        <w:t xml:space="preserve">4 years of </w:t>
      </w:r>
      <w:r w:rsidR="00801CFA" w:rsidRPr="00614EDB">
        <w:rPr>
          <w:rFonts w:asciiTheme="minorHAnsi" w:hAnsiTheme="minorHAnsi" w:cstheme="minorHAnsi"/>
          <w:color w:val="000000" w:themeColor="text1"/>
          <w:sz w:val="24"/>
        </w:rPr>
        <w:t>E</w:t>
      </w:r>
      <w:r w:rsidRPr="00614EDB">
        <w:rPr>
          <w:rFonts w:asciiTheme="minorHAnsi" w:hAnsiTheme="minorHAnsi" w:cstheme="minorHAnsi"/>
          <w:color w:val="000000" w:themeColor="text1"/>
          <w:sz w:val="24"/>
        </w:rPr>
        <w:t xml:space="preserve">xperience in </w:t>
      </w:r>
      <w:r w:rsidR="00801CFA" w:rsidRPr="00614EDB">
        <w:rPr>
          <w:rFonts w:asciiTheme="minorHAnsi" w:hAnsiTheme="minorHAnsi" w:cstheme="minorHAnsi"/>
          <w:color w:val="000000" w:themeColor="text1"/>
          <w:sz w:val="24"/>
        </w:rPr>
        <w:t>Q</w:t>
      </w:r>
      <w:r w:rsidRPr="00614EDB">
        <w:rPr>
          <w:rFonts w:asciiTheme="minorHAnsi" w:hAnsiTheme="minorHAnsi" w:cstheme="minorHAnsi"/>
          <w:color w:val="000000" w:themeColor="text1"/>
          <w:sz w:val="24"/>
        </w:rPr>
        <w:t xml:space="preserve">uality </w:t>
      </w:r>
      <w:r w:rsidR="00801CFA" w:rsidRPr="00614EDB">
        <w:rPr>
          <w:rFonts w:asciiTheme="minorHAnsi" w:hAnsiTheme="minorHAnsi" w:cstheme="minorHAnsi"/>
          <w:color w:val="000000" w:themeColor="text1"/>
          <w:sz w:val="24"/>
        </w:rPr>
        <w:t>A</w:t>
      </w:r>
      <w:r w:rsidRPr="00614EDB">
        <w:rPr>
          <w:rFonts w:asciiTheme="minorHAnsi" w:hAnsiTheme="minorHAnsi" w:cstheme="minorHAnsi"/>
          <w:color w:val="000000" w:themeColor="text1"/>
          <w:sz w:val="24"/>
        </w:rPr>
        <w:t xml:space="preserve">nalysis on </w:t>
      </w:r>
      <w:r w:rsidR="00801CFA" w:rsidRPr="00614EDB">
        <w:rPr>
          <w:rFonts w:asciiTheme="minorHAnsi" w:hAnsiTheme="minorHAnsi" w:cstheme="minorHAnsi"/>
          <w:color w:val="000000" w:themeColor="text1"/>
          <w:sz w:val="24"/>
        </w:rPr>
        <w:t>L</w:t>
      </w:r>
      <w:r w:rsidRPr="00614EDB">
        <w:rPr>
          <w:rFonts w:asciiTheme="minorHAnsi" w:hAnsiTheme="minorHAnsi" w:cstheme="minorHAnsi"/>
          <w:color w:val="000000" w:themeColor="text1"/>
          <w:sz w:val="24"/>
        </w:rPr>
        <w:t xml:space="preserve">arge and </w:t>
      </w:r>
      <w:r w:rsidR="00801CFA" w:rsidRPr="00614EDB">
        <w:rPr>
          <w:rFonts w:asciiTheme="minorHAnsi" w:hAnsiTheme="minorHAnsi" w:cstheme="minorHAnsi"/>
          <w:color w:val="000000" w:themeColor="text1"/>
          <w:sz w:val="24"/>
        </w:rPr>
        <w:t>D</w:t>
      </w:r>
      <w:r w:rsidR="007E3358" w:rsidRPr="00614EDB">
        <w:rPr>
          <w:rFonts w:asciiTheme="minorHAnsi" w:hAnsiTheme="minorHAnsi" w:cstheme="minorHAnsi"/>
          <w:color w:val="000000" w:themeColor="text1"/>
          <w:sz w:val="24"/>
        </w:rPr>
        <w:t>iversified</w:t>
      </w:r>
    </w:p>
    <w:p w14:paraId="70C02E01" w14:textId="7B57D47D" w:rsidR="00A22EF9" w:rsidRPr="00614EDB" w:rsidRDefault="00801CFA" w:rsidP="00A22EF9">
      <w:pPr>
        <w:pStyle w:val="ListParagraph"/>
        <w:tabs>
          <w:tab w:val="left" w:pos="360"/>
        </w:tabs>
        <w:suppressAutoHyphens/>
        <w:spacing w:line="360" w:lineRule="auto"/>
        <w:ind w:left="2520"/>
        <w:jc w:val="both"/>
        <w:rPr>
          <w:rFonts w:asciiTheme="minorHAnsi" w:hAnsiTheme="minorHAnsi" w:cstheme="minorHAnsi"/>
          <w:color w:val="000000" w:themeColor="text1"/>
          <w:sz w:val="24"/>
        </w:rPr>
      </w:pPr>
      <w:r w:rsidRPr="00614EDB">
        <w:rPr>
          <w:rFonts w:asciiTheme="minorHAnsi" w:hAnsiTheme="minorHAnsi" w:cstheme="minorHAnsi"/>
          <w:color w:val="000000" w:themeColor="text1"/>
          <w:sz w:val="24"/>
        </w:rPr>
        <w:t>P</w:t>
      </w:r>
      <w:r w:rsidR="00A22EF9" w:rsidRPr="00614EDB">
        <w:rPr>
          <w:rFonts w:asciiTheme="minorHAnsi" w:hAnsiTheme="minorHAnsi" w:cstheme="minorHAnsi"/>
          <w:color w:val="000000" w:themeColor="text1"/>
          <w:sz w:val="24"/>
        </w:rPr>
        <w:t>rojects</w:t>
      </w:r>
    </w:p>
    <w:p w14:paraId="187580E6" w14:textId="39BC99A2" w:rsidR="00B27739" w:rsidRPr="00614EDB" w:rsidRDefault="00A22EF9" w:rsidP="00B27739">
      <w:pPr>
        <w:pStyle w:val="ListParagraph"/>
        <w:numPr>
          <w:ilvl w:val="3"/>
          <w:numId w:val="28"/>
        </w:numPr>
        <w:tabs>
          <w:tab w:val="left" w:pos="360"/>
        </w:tabs>
        <w:suppressAutoHyphens/>
        <w:spacing w:line="360" w:lineRule="auto"/>
        <w:jc w:val="both"/>
        <w:rPr>
          <w:rFonts w:asciiTheme="minorHAnsi" w:hAnsiTheme="minorHAnsi" w:cstheme="minorHAnsi"/>
          <w:color w:val="000000" w:themeColor="text1"/>
          <w:sz w:val="24"/>
        </w:rPr>
      </w:pPr>
      <w:r w:rsidRPr="00614EDB">
        <w:rPr>
          <w:rFonts w:asciiTheme="minorHAnsi" w:hAnsiTheme="minorHAnsi" w:cstheme="minorHAnsi"/>
          <w:color w:val="000000" w:themeColor="text1"/>
          <w:sz w:val="24"/>
        </w:rPr>
        <w:t xml:space="preserve">Test </w:t>
      </w:r>
      <w:r w:rsidR="00801CFA" w:rsidRPr="00614EDB">
        <w:rPr>
          <w:rFonts w:asciiTheme="minorHAnsi" w:hAnsiTheme="minorHAnsi" w:cstheme="minorHAnsi"/>
          <w:color w:val="000000" w:themeColor="text1"/>
          <w:sz w:val="24"/>
        </w:rPr>
        <w:t>C</w:t>
      </w:r>
      <w:r w:rsidRPr="00614EDB">
        <w:rPr>
          <w:rFonts w:asciiTheme="minorHAnsi" w:hAnsiTheme="minorHAnsi" w:cstheme="minorHAnsi"/>
          <w:color w:val="000000" w:themeColor="text1"/>
          <w:sz w:val="24"/>
        </w:rPr>
        <w:t xml:space="preserve">ase </w:t>
      </w:r>
      <w:r w:rsidR="00801CFA" w:rsidRPr="00614EDB">
        <w:rPr>
          <w:rFonts w:asciiTheme="minorHAnsi" w:hAnsiTheme="minorHAnsi" w:cstheme="minorHAnsi"/>
          <w:color w:val="000000" w:themeColor="text1"/>
          <w:sz w:val="24"/>
        </w:rPr>
        <w:t>C</w:t>
      </w:r>
      <w:r w:rsidRPr="00614EDB">
        <w:rPr>
          <w:rFonts w:asciiTheme="minorHAnsi" w:hAnsiTheme="minorHAnsi" w:cstheme="minorHAnsi"/>
          <w:color w:val="000000" w:themeColor="text1"/>
          <w:sz w:val="24"/>
        </w:rPr>
        <w:t xml:space="preserve">reation and </w:t>
      </w:r>
      <w:r w:rsidR="00801CFA" w:rsidRPr="00614EDB">
        <w:rPr>
          <w:rFonts w:asciiTheme="minorHAnsi" w:hAnsiTheme="minorHAnsi" w:cstheme="minorHAnsi"/>
          <w:color w:val="000000" w:themeColor="text1"/>
          <w:sz w:val="24"/>
        </w:rPr>
        <w:t>E</w:t>
      </w:r>
      <w:r w:rsidRPr="00614EDB">
        <w:rPr>
          <w:rFonts w:asciiTheme="minorHAnsi" w:hAnsiTheme="minorHAnsi" w:cstheme="minorHAnsi"/>
          <w:color w:val="000000" w:themeColor="text1"/>
          <w:sz w:val="24"/>
        </w:rPr>
        <w:t xml:space="preserve">xecution, </w:t>
      </w:r>
      <w:r w:rsidR="00801CFA" w:rsidRPr="00614EDB">
        <w:rPr>
          <w:rFonts w:asciiTheme="minorHAnsi" w:hAnsiTheme="minorHAnsi" w:cstheme="minorHAnsi"/>
          <w:color w:val="000000" w:themeColor="text1"/>
          <w:sz w:val="24"/>
        </w:rPr>
        <w:t>D</w:t>
      </w:r>
      <w:r w:rsidRPr="00614EDB">
        <w:rPr>
          <w:rFonts w:asciiTheme="minorHAnsi" w:hAnsiTheme="minorHAnsi" w:cstheme="minorHAnsi"/>
          <w:color w:val="000000" w:themeColor="text1"/>
          <w:sz w:val="24"/>
        </w:rPr>
        <w:t xml:space="preserve">efect </w:t>
      </w:r>
      <w:r w:rsidR="00801CFA" w:rsidRPr="00614EDB">
        <w:rPr>
          <w:rFonts w:asciiTheme="minorHAnsi" w:hAnsiTheme="minorHAnsi" w:cstheme="minorHAnsi"/>
          <w:color w:val="000000" w:themeColor="text1"/>
          <w:sz w:val="24"/>
        </w:rPr>
        <w:t>T</w:t>
      </w:r>
      <w:r w:rsidRPr="00614EDB">
        <w:rPr>
          <w:rFonts w:asciiTheme="minorHAnsi" w:hAnsiTheme="minorHAnsi" w:cstheme="minorHAnsi"/>
          <w:color w:val="000000" w:themeColor="text1"/>
          <w:sz w:val="24"/>
        </w:rPr>
        <w:t xml:space="preserve">racking, </w:t>
      </w:r>
      <w:r w:rsidR="00801CFA" w:rsidRPr="00614EDB">
        <w:rPr>
          <w:rFonts w:asciiTheme="minorHAnsi" w:hAnsiTheme="minorHAnsi" w:cstheme="minorHAnsi"/>
          <w:color w:val="000000" w:themeColor="text1"/>
          <w:sz w:val="24"/>
        </w:rPr>
        <w:t>T</w:t>
      </w:r>
      <w:r w:rsidRPr="00614EDB">
        <w:rPr>
          <w:rFonts w:asciiTheme="minorHAnsi" w:hAnsiTheme="minorHAnsi" w:cstheme="minorHAnsi"/>
          <w:color w:val="000000" w:themeColor="text1"/>
          <w:sz w:val="24"/>
        </w:rPr>
        <w:t xml:space="preserve">est </w:t>
      </w:r>
      <w:r w:rsidR="00801CFA" w:rsidRPr="00614EDB">
        <w:rPr>
          <w:rFonts w:asciiTheme="minorHAnsi" w:hAnsiTheme="minorHAnsi" w:cstheme="minorHAnsi"/>
          <w:color w:val="000000" w:themeColor="text1"/>
          <w:sz w:val="24"/>
        </w:rPr>
        <w:t>P</w:t>
      </w:r>
      <w:r w:rsidRPr="00614EDB">
        <w:rPr>
          <w:rFonts w:asciiTheme="minorHAnsi" w:hAnsiTheme="minorHAnsi" w:cstheme="minorHAnsi"/>
          <w:color w:val="000000" w:themeColor="text1"/>
          <w:sz w:val="24"/>
        </w:rPr>
        <w:t>lanning</w:t>
      </w:r>
      <w:r w:rsidR="007E3358" w:rsidRPr="00614EDB">
        <w:rPr>
          <w:rFonts w:asciiTheme="minorHAnsi" w:hAnsiTheme="minorHAnsi" w:cstheme="minorHAnsi"/>
          <w:color w:val="000000" w:themeColor="text1"/>
          <w:sz w:val="24"/>
        </w:rPr>
        <w:t xml:space="preserve">, </w:t>
      </w:r>
    </w:p>
    <w:p w14:paraId="406E31E2" w14:textId="3CDA50CB" w:rsidR="007E3358" w:rsidRPr="00614EDB" w:rsidRDefault="007E3358" w:rsidP="007E3358">
      <w:pPr>
        <w:pStyle w:val="ListParagraph"/>
        <w:tabs>
          <w:tab w:val="left" w:pos="360"/>
        </w:tabs>
        <w:suppressAutoHyphens/>
        <w:spacing w:line="360" w:lineRule="auto"/>
        <w:ind w:left="2520"/>
        <w:jc w:val="both"/>
        <w:rPr>
          <w:rFonts w:asciiTheme="minorHAnsi" w:hAnsiTheme="minorHAnsi" w:cstheme="minorHAnsi"/>
          <w:color w:val="000000" w:themeColor="text1"/>
          <w:sz w:val="24"/>
        </w:rPr>
      </w:pPr>
      <w:r w:rsidRPr="00614EDB">
        <w:rPr>
          <w:rFonts w:asciiTheme="minorHAnsi" w:hAnsiTheme="minorHAnsi" w:cstheme="minorHAnsi"/>
          <w:color w:val="000000" w:themeColor="text1"/>
          <w:sz w:val="24"/>
        </w:rPr>
        <w:t xml:space="preserve">Management and </w:t>
      </w:r>
      <w:r w:rsidR="00801CFA" w:rsidRPr="00614EDB">
        <w:rPr>
          <w:rFonts w:asciiTheme="minorHAnsi" w:hAnsiTheme="minorHAnsi" w:cstheme="minorHAnsi"/>
          <w:color w:val="000000" w:themeColor="text1"/>
          <w:sz w:val="24"/>
        </w:rPr>
        <w:t>R</w:t>
      </w:r>
      <w:r w:rsidRPr="00614EDB">
        <w:rPr>
          <w:rFonts w:asciiTheme="minorHAnsi" w:hAnsiTheme="minorHAnsi" w:cstheme="minorHAnsi"/>
          <w:color w:val="000000" w:themeColor="text1"/>
          <w:sz w:val="24"/>
        </w:rPr>
        <w:t xml:space="preserve">equirement </w:t>
      </w:r>
      <w:r w:rsidR="00801CFA" w:rsidRPr="00614EDB">
        <w:rPr>
          <w:rFonts w:asciiTheme="minorHAnsi" w:hAnsiTheme="minorHAnsi" w:cstheme="minorHAnsi"/>
          <w:color w:val="000000" w:themeColor="text1"/>
          <w:sz w:val="24"/>
        </w:rPr>
        <w:t>A</w:t>
      </w:r>
      <w:r w:rsidRPr="00614EDB">
        <w:rPr>
          <w:rFonts w:asciiTheme="minorHAnsi" w:hAnsiTheme="minorHAnsi" w:cstheme="minorHAnsi"/>
          <w:color w:val="000000" w:themeColor="text1"/>
          <w:sz w:val="24"/>
        </w:rPr>
        <w:t>nalys</w:t>
      </w:r>
      <w:r w:rsidR="00995868" w:rsidRPr="00614EDB">
        <w:rPr>
          <w:rFonts w:asciiTheme="minorHAnsi" w:hAnsiTheme="minorHAnsi" w:cstheme="minorHAnsi"/>
          <w:color w:val="000000" w:themeColor="text1"/>
          <w:sz w:val="24"/>
        </w:rPr>
        <w:t>is.</w:t>
      </w:r>
    </w:p>
    <w:p w14:paraId="5362A2DC" w14:textId="3F74AE81" w:rsidR="00995868" w:rsidRPr="00614EDB" w:rsidRDefault="00995868" w:rsidP="00995868">
      <w:pPr>
        <w:pStyle w:val="ListParagraph"/>
        <w:numPr>
          <w:ilvl w:val="3"/>
          <w:numId w:val="28"/>
        </w:numPr>
        <w:tabs>
          <w:tab w:val="left" w:pos="360"/>
        </w:tabs>
        <w:suppressAutoHyphens/>
        <w:spacing w:line="360" w:lineRule="auto"/>
        <w:jc w:val="both"/>
        <w:rPr>
          <w:rFonts w:asciiTheme="minorHAnsi" w:hAnsiTheme="minorHAnsi" w:cstheme="minorHAnsi"/>
          <w:color w:val="000000" w:themeColor="text1"/>
          <w:sz w:val="24"/>
        </w:rPr>
      </w:pPr>
      <w:r w:rsidRPr="00614EDB">
        <w:rPr>
          <w:rFonts w:asciiTheme="minorHAnsi" w:hAnsiTheme="minorHAnsi" w:cstheme="minorHAnsi"/>
          <w:color w:val="000000" w:themeColor="text1"/>
          <w:sz w:val="24"/>
        </w:rPr>
        <w:t>Well Versed with SDLC, STLC Agile and Scrum Methodologies.</w:t>
      </w:r>
    </w:p>
    <w:p w14:paraId="02EABFA8" w14:textId="37F1662D" w:rsidR="00995868" w:rsidRPr="00614EDB" w:rsidRDefault="00995868" w:rsidP="00995868">
      <w:pPr>
        <w:pStyle w:val="ListParagraph"/>
        <w:numPr>
          <w:ilvl w:val="3"/>
          <w:numId w:val="28"/>
        </w:numPr>
        <w:tabs>
          <w:tab w:val="left" w:pos="360"/>
        </w:tabs>
        <w:suppressAutoHyphens/>
        <w:spacing w:line="360" w:lineRule="auto"/>
        <w:jc w:val="both"/>
        <w:rPr>
          <w:rFonts w:asciiTheme="minorHAnsi" w:hAnsiTheme="minorHAnsi" w:cstheme="minorHAnsi"/>
          <w:color w:val="000000" w:themeColor="text1"/>
          <w:sz w:val="24"/>
        </w:rPr>
      </w:pPr>
      <w:r w:rsidRPr="00614EDB">
        <w:rPr>
          <w:rFonts w:asciiTheme="minorHAnsi" w:hAnsiTheme="minorHAnsi" w:cstheme="minorHAnsi"/>
          <w:color w:val="000000" w:themeColor="text1"/>
          <w:sz w:val="24"/>
        </w:rPr>
        <w:t>Experienced in Testing</w:t>
      </w:r>
      <w:r w:rsidR="00563768" w:rsidRPr="00614EDB">
        <w:rPr>
          <w:rFonts w:asciiTheme="minorHAnsi" w:hAnsiTheme="minorHAnsi" w:cstheme="minorHAnsi"/>
          <w:color w:val="000000" w:themeColor="text1"/>
          <w:sz w:val="24"/>
        </w:rPr>
        <w:t xml:space="preserve"> Apple</w:t>
      </w:r>
      <w:r w:rsidR="00E21CD5" w:rsidRPr="00614EDB">
        <w:rPr>
          <w:rFonts w:asciiTheme="minorHAnsi" w:hAnsiTheme="minorHAnsi" w:cstheme="minorHAnsi"/>
          <w:color w:val="000000" w:themeColor="text1"/>
          <w:sz w:val="24"/>
        </w:rPr>
        <w:t xml:space="preserve">, </w:t>
      </w:r>
      <w:r w:rsidR="00563768" w:rsidRPr="00614EDB">
        <w:rPr>
          <w:rFonts w:asciiTheme="minorHAnsi" w:hAnsiTheme="minorHAnsi" w:cstheme="minorHAnsi"/>
          <w:color w:val="000000" w:themeColor="text1"/>
          <w:sz w:val="24"/>
        </w:rPr>
        <w:t>Android Native Mobile</w:t>
      </w:r>
      <w:r w:rsidR="00A160FE" w:rsidRPr="00614EDB">
        <w:rPr>
          <w:rFonts w:asciiTheme="minorHAnsi" w:hAnsiTheme="minorHAnsi" w:cstheme="minorHAnsi"/>
          <w:color w:val="000000" w:themeColor="text1"/>
          <w:sz w:val="24"/>
        </w:rPr>
        <w:t xml:space="preserve"> </w:t>
      </w:r>
      <w:r w:rsidR="00563768" w:rsidRPr="00614EDB">
        <w:rPr>
          <w:rFonts w:asciiTheme="minorHAnsi" w:hAnsiTheme="minorHAnsi" w:cstheme="minorHAnsi"/>
          <w:color w:val="000000" w:themeColor="text1"/>
          <w:sz w:val="24"/>
        </w:rPr>
        <w:t>Applications</w:t>
      </w:r>
      <w:r w:rsidR="00E21CD5" w:rsidRPr="00614EDB">
        <w:rPr>
          <w:rFonts w:asciiTheme="minorHAnsi" w:hAnsiTheme="minorHAnsi" w:cstheme="minorHAnsi"/>
          <w:color w:val="000000" w:themeColor="text1"/>
          <w:sz w:val="24"/>
        </w:rPr>
        <w:t xml:space="preserve"> </w:t>
      </w:r>
    </w:p>
    <w:p w14:paraId="202C0F01" w14:textId="5484FAF3" w:rsidR="00563768" w:rsidRPr="00614EDB" w:rsidRDefault="00A160FE" w:rsidP="00563768">
      <w:pPr>
        <w:pStyle w:val="ListParagraph"/>
        <w:tabs>
          <w:tab w:val="left" w:pos="360"/>
        </w:tabs>
        <w:suppressAutoHyphens/>
        <w:spacing w:line="360" w:lineRule="auto"/>
        <w:ind w:left="2520"/>
        <w:jc w:val="both"/>
        <w:rPr>
          <w:rFonts w:asciiTheme="minorHAnsi" w:hAnsiTheme="minorHAnsi" w:cstheme="minorHAnsi"/>
          <w:color w:val="000000" w:themeColor="text1"/>
          <w:sz w:val="24"/>
        </w:rPr>
      </w:pPr>
      <w:r w:rsidRPr="00614EDB">
        <w:rPr>
          <w:rFonts w:asciiTheme="minorHAnsi" w:hAnsiTheme="minorHAnsi" w:cstheme="minorHAnsi"/>
          <w:color w:val="000000" w:themeColor="text1"/>
          <w:sz w:val="24"/>
        </w:rPr>
        <w:t xml:space="preserve">And Web Application on Various Browsers. </w:t>
      </w:r>
    </w:p>
    <w:p w14:paraId="3461439A" w14:textId="766D150B" w:rsidR="00A160FE" w:rsidRPr="00614EDB" w:rsidRDefault="00E112E8" w:rsidP="00A160FE">
      <w:pPr>
        <w:pStyle w:val="ListParagraph"/>
        <w:numPr>
          <w:ilvl w:val="3"/>
          <w:numId w:val="28"/>
        </w:numPr>
        <w:tabs>
          <w:tab w:val="left" w:pos="360"/>
        </w:tabs>
        <w:suppressAutoHyphens/>
        <w:spacing w:line="360" w:lineRule="auto"/>
        <w:jc w:val="both"/>
        <w:rPr>
          <w:rFonts w:asciiTheme="minorHAnsi" w:hAnsiTheme="minorHAnsi" w:cstheme="minorHAnsi"/>
          <w:color w:val="000000" w:themeColor="text1"/>
          <w:sz w:val="24"/>
        </w:rPr>
      </w:pPr>
      <w:r w:rsidRPr="00614EDB">
        <w:rPr>
          <w:rFonts w:asciiTheme="minorHAnsi" w:hAnsiTheme="minorHAnsi" w:cstheme="minorHAnsi"/>
          <w:color w:val="000000" w:themeColor="text1"/>
          <w:sz w:val="24"/>
        </w:rPr>
        <w:t>Experienced</w:t>
      </w:r>
      <w:r w:rsidR="004E317F" w:rsidRPr="00614EDB">
        <w:rPr>
          <w:rFonts w:asciiTheme="minorHAnsi" w:hAnsiTheme="minorHAnsi" w:cstheme="minorHAnsi"/>
          <w:color w:val="000000" w:themeColor="text1"/>
          <w:sz w:val="24"/>
        </w:rPr>
        <w:t xml:space="preserve"> in Streaming, Retail and eCommer</w:t>
      </w:r>
      <w:r w:rsidRPr="00614EDB">
        <w:rPr>
          <w:rFonts w:asciiTheme="minorHAnsi" w:hAnsiTheme="minorHAnsi" w:cstheme="minorHAnsi"/>
          <w:color w:val="000000" w:themeColor="text1"/>
          <w:sz w:val="24"/>
        </w:rPr>
        <w:t>ce</w:t>
      </w:r>
      <w:r w:rsidR="00A2159F" w:rsidRPr="00614EDB">
        <w:rPr>
          <w:rFonts w:asciiTheme="minorHAnsi" w:hAnsiTheme="minorHAnsi" w:cstheme="minorHAnsi"/>
          <w:color w:val="000000" w:themeColor="text1"/>
          <w:sz w:val="24"/>
        </w:rPr>
        <w:t xml:space="preserve"> </w:t>
      </w:r>
      <w:r w:rsidR="00A16A7D" w:rsidRPr="00614EDB">
        <w:rPr>
          <w:rFonts w:asciiTheme="minorHAnsi" w:hAnsiTheme="minorHAnsi" w:cstheme="minorHAnsi"/>
          <w:color w:val="000000" w:themeColor="text1"/>
          <w:sz w:val="24"/>
        </w:rPr>
        <w:t>Native</w:t>
      </w:r>
    </w:p>
    <w:p w14:paraId="2F3AB45C" w14:textId="2D806E51" w:rsidR="00A2159F" w:rsidRPr="00614EDB" w:rsidRDefault="00A2159F" w:rsidP="00A2159F">
      <w:pPr>
        <w:pStyle w:val="ListParagraph"/>
        <w:tabs>
          <w:tab w:val="left" w:pos="360"/>
        </w:tabs>
        <w:suppressAutoHyphens/>
        <w:spacing w:line="360" w:lineRule="auto"/>
        <w:ind w:left="2520"/>
        <w:jc w:val="both"/>
        <w:rPr>
          <w:rFonts w:asciiTheme="minorHAnsi" w:hAnsiTheme="minorHAnsi" w:cstheme="minorHAnsi"/>
          <w:color w:val="000000" w:themeColor="text1"/>
          <w:sz w:val="24"/>
        </w:rPr>
      </w:pPr>
      <w:r w:rsidRPr="00614EDB">
        <w:rPr>
          <w:rFonts w:asciiTheme="minorHAnsi" w:hAnsiTheme="minorHAnsi" w:cstheme="minorHAnsi"/>
          <w:color w:val="000000" w:themeColor="text1"/>
          <w:sz w:val="24"/>
        </w:rPr>
        <w:t>Applications and Websites.</w:t>
      </w:r>
    </w:p>
    <w:p w14:paraId="4A7299EC" w14:textId="5B95C992" w:rsidR="00730864" w:rsidRPr="00614EDB" w:rsidRDefault="00730864" w:rsidP="00730864">
      <w:pPr>
        <w:pStyle w:val="ListParagraph"/>
        <w:numPr>
          <w:ilvl w:val="3"/>
          <w:numId w:val="28"/>
        </w:numPr>
        <w:tabs>
          <w:tab w:val="left" w:pos="360"/>
        </w:tabs>
        <w:suppressAutoHyphens/>
        <w:spacing w:line="360" w:lineRule="auto"/>
        <w:jc w:val="both"/>
        <w:rPr>
          <w:rFonts w:asciiTheme="minorHAnsi" w:hAnsiTheme="minorHAnsi" w:cstheme="minorHAnsi"/>
          <w:color w:val="000000" w:themeColor="text1"/>
          <w:sz w:val="24"/>
        </w:rPr>
      </w:pPr>
      <w:r w:rsidRPr="00614EDB">
        <w:rPr>
          <w:rFonts w:asciiTheme="minorHAnsi" w:hAnsiTheme="minorHAnsi" w:cstheme="minorHAnsi"/>
          <w:color w:val="000000" w:themeColor="text1"/>
          <w:sz w:val="24"/>
        </w:rPr>
        <w:t>Experience</w:t>
      </w:r>
      <w:r w:rsidR="00B91BAD" w:rsidRPr="00614EDB">
        <w:rPr>
          <w:rFonts w:asciiTheme="minorHAnsi" w:hAnsiTheme="minorHAnsi" w:cstheme="minorHAnsi"/>
          <w:color w:val="000000" w:themeColor="text1"/>
          <w:sz w:val="24"/>
        </w:rPr>
        <w:t xml:space="preserve">d with Different Modules of Quality Center </w:t>
      </w:r>
      <w:r w:rsidR="00824C0F" w:rsidRPr="00614EDB">
        <w:rPr>
          <w:rFonts w:asciiTheme="minorHAnsi" w:hAnsiTheme="minorHAnsi" w:cstheme="minorHAnsi"/>
          <w:color w:val="000000" w:themeColor="text1"/>
          <w:sz w:val="24"/>
        </w:rPr>
        <w:t>such as</w:t>
      </w:r>
    </w:p>
    <w:p w14:paraId="168FA813" w14:textId="28FEB5C1" w:rsidR="00824C0F" w:rsidRPr="00614EDB" w:rsidRDefault="007A3989" w:rsidP="00824C0F">
      <w:pPr>
        <w:pStyle w:val="ListParagraph"/>
        <w:tabs>
          <w:tab w:val="left" w:pos="360"/>
        </w:tabs>
        <w:suppressAutoHyphens/>
        <w:spacing w:line="360" w:lineRule="auto"/>
        <w:ind w:left="2520"/>
        <w:jc w:val="both"/>
        <w:rPr>
          <w:rFonts w:asciiTheme="minorHAnsi" w:hAnsiTheme="minorHAnsi" w:cstheme="minorHAnsi"/>
          <w:color w:val="000000" w:themeColor="text1"/>
          <w:sz w:val="24"/>
        </w:rPr>
      </w:pPr>
      <w:r w:rsidRPr="00614EDB">
        <w:rPr>
          <w:rFonts w:asciiTheme="minorHAnsi" w:hAnsiTheme="minorHAnsi" w:cstheme="minorHAnsi"/>
          <w:color w:val="000000" w:themeColor="text1"/>
          <w:sz w:val="24"/>
        </w:rPr>
        <w:t>requirements</w:t>
      </w:r>
      <w:r w:rsidR="00824C0F" w:rsidRPr="00614EDB">
        <w:rPr>
          <w:rFonts w:asciiTheme="minorHAnsi" w:hAnsiTheme="minorHAnsi" w:cstheme="minorHAnsi"/>
          <w:color w:val="000000" w:themeColor="text1"/>
          <w:sz w:val="24"/>
        </w:rPr>
        <w:t>, release, test plan, test cycle, defects and dashboard.</w:t>
      </w:r>
    </w:p>
    <w:p w14:paraId="5EFB68A1" w14:textId="56442C97" w:rsidR="00614EDB" w:rsidRDefault="007A3989" w:rsidP="00614EDB">
      <w:pPr>
        <w:pStyle w:val="ListParagraph"/>
        <w:numPr>
          <w:ilvl w:val="3"/>
          <w:numId w:val="28"/>
        </w:numPr>
        <w:tabs>
          <w:tab w:val="left" w:pos="360"/>
        </w:tabs>
        <w:suppressAutoHyphens/>
        <w:spacing w:line="360" w:lineRule="auto"/>
        <w:jc w:val="both"/>
        <w:rPr>
          <w:rFonts w:asciiTheme="minorHAnsi" w:hAnsiTheme="minorHAnsi" w:cstheme="minorHAnsi"/>
          <w:color w:val="000000" w:themeColor="text1"/>
          <w:sz w:val="24"/>
        </w:rPr>
      </w:pPr>
      <w:r w:rsidRPr="00614EDB">
        <w:rPr>
          <w:rFonts w:asciiTheme="minorHAnsi" w:hAnsiTheme="minorHAnsi" w:cstheme="minorHAnsi"/>
          <w:color w:val="000000" w:themeColor="text1"/>
          <w:sz w:val="24"/>
        </w:rPr>
        <w:t>Experienced</w:t>
      </w:r>
      <w:r w:rsidR="00824C0F" w:rsidRPr="00614EDB">
        <w:rPr>
          <w:rFonts w:asciiTheme="minorHAnsi" w:hAnsiTheme="minorHAnsi" w:cstheme="minorHAnsi"/>
          <w:color w:val="000000" w:themeColor="text1"/>
          <w:sz w:val="24"/>
        </w:rPr>
        <w:t xml:space="preserve"> </w:t>
      </w:r>
      <w:r w:rsidRPr="00614EDB">
        <w:rPr>
          <w:rFonts w:asciiTheme="minorHAnsi" w:hAnsiTheme="minorHAnsi" w:cstheme="minorHAnsi"/>
          <w:color w:val="000000" w:themeColor="text1"/>
          <w:sz w:val="24"/>
        </w:rPr>
        <w:t xml:space="preserve">in various types of </w:t>
      </w:r>
      <w:r w:rsidR="00801CFA" w:rsidRPr="00614EDB">
        <w:rPr>
          <w:rFonts w:asciiTheme="minorHAnsi" w:hAnsiTheme="minorHAnsi" w:cstheme="minorHAnsi"/>
          <w:color w:val="000000" w:themeColor="text1"/>
          <w:sz w:val="24"/>
        </w:rPr>
        <w:t>testing</w:t>
      </w:r>
      <w:r w:rsidRPr="00614EDB">
        <w:rPr>
          <w:rFonts w:asciiTheme="minorHAnsi" w:hAnsiTheme="minorHAnsi" w:cstheme="minorHAnsi"/>
          <w:color w:val="000000" w:themeColor="text1"/>
          <w:sz w:val="24"/>
        </w:rPr>
        <w:t xml:space="preserve"> including</w:t>
      </w:r>
      <w:r w:rsidR="00614EDB">
        <w:rPr>
          <w:rFonts w:asciiTheme="minorHAnsi" w:hAnsiTheme="minorHAnsi" w:cstheme="minorHAnsi"/>
          <w:color w:val="000000" w:themeColor="text1"/>
          <w:sz w:val="24"/>
        </w:rPr>
        <w:t xml:space="preserve">, </w:t>
      </w:r>
      <w:r w:rsidR="00D11570" w:rsidRPr="00614EDB">
        <w:rPr>
          <w:rFonts w:asciiTheme="minorHAnsi" w:hAnsiTheme="minorHAnsi" w:cstheme="minorHAnsi"/>
          <w:color w:val="000000" w:themeColor="text1"/>
          <w:sz w:val="24"/>
        </w:rPr>
        <w:t>Exploratory,</w:t>
      </w:r>
      <w:r w:rsidR="006E7255">
        <w:rPr>
          <w:rFonts w:asciiTheme="minorHAnsi" w:hAnsiTheme="minorHAnsi" w:cstheme="minorHAnsi"/>
          <w:color w:val="000000" w:themeColor="text1"/>
          <w:sz w:val="24"/>
        </w:rPr>
        <w:t xml:space="preserve"> E2E,</w:t>
      </w:r>
    </w:p>
    <w:p w14:paraId="1E835881" w14:textId="5635A484" w:rsidR="00D11570" w:rsidRPr="00614EDB" w:rsidRDefault="00D11570" w:rsidP="00614EDB">
      <w:pPr>
        <w:pStyle w:val="ListParagraph"/>
        <w:tabs>
          <w:tab w:val="left" w:pos="360"/>
        </w:tabs>
        <w:suppressAutoHyphens/>
        <w:spacing w:line="360" w:lineRule="auto"/>
        <w:ind w:left="2520"/>
        <w:jc w:val="both"/>
        <w:rPr>
          <w:rFonts w:asciiTheme="minorHAnsi" w:hAnsiTheme="minorHAnsi" w:cstheme="minorHAnsi"/>
          <w:color w:val="000000" w:themeColor="text1"/>
          <w:sz w:val="24"/>
        </w:rPr>
      </w:pPr>
      <w:r w:rsidRPr="00614EDB">
        <w:rPr>
          <w:rFonts w:asciiTheme="minorHAnsi" w:hAnsiTheme="minorHAnsi" w:cstheme="minorHAnsi"/>
          <w:color w:val="000000" w:themeColor="text1"/>
          <w:sz w:val="24"/>
        </w:rPr>
        <w:t xml:space="preserve">Smoke, Sanity, Regression, Alpha, </w:t>
      </w:r>
      <w:r w:rsidR="00D6015F" w:rsidRPr="00614EDB">
        <w:rPr>
          <w:rFonts w:asciiTheme="minorHAnsi" w:hAnsiTheme="minorHAnsi" w:cstheme="minorHAnsi"/>
          <w:color w:val="000000" w:themeColor="text1"/>
          <w:sz w:val="24"/>
        </w:rPr>
        <w:t xml:space="preserve">Boundary, UAT, </w:t>
      </w:r>
    </w:p>
    <w:p w14:paraId="3D921BEF" w14:textId="0C3667A6" w:rsidR="00D6015F" w:rsidRPr="00614EDB" w:rsidRDefault="00D6015F" w:rsidP="00D11570">
      <w:pPr>
        <w:pStyle w:val="ListParagraph"/>
        <w:tabs>
          <w:tab w:val="left" w:pos="360"/>
        </w:tabs>
        <w:suppressAutoHyphens/>
        <w:spacing w:line="360" w:lineRule="auto"/>
        <w:ind w:left="2520"/>
        <w:jc w:val="both"/>
        <w:rPr>
          <w:rFonts w:asciiTheme="minorHAnsi" w:hAnsiTheme="minorHAnsi" w:cstheme="minorHAnsi"/>
          <w:color w:val="000000" w:themeColor="text1"/>
          <w:sz w:val="24"/>
        </w:rPr>
      </w:pPr>
      <w:r w:rsidRPr="00614EDB">
        <w:rPr>
          <w:rFonts w:asciiTheme="minorHAnsi" w:hAnsiTheme="minorHAnsi" w:cstheme="minorHAnsi"/>
          <w:color w:val="000000" w:themeColor="text1"/>
          <w:sz w:val="24"/>
        </w:rPr>
        <w:t>Accessibility testing of Mobile and Web</w:t>
      </w:r>
      <w:r w:rsidR="0070009D" w:rsidRPr="00614EDB">
        <w:rPr>
          <w:rFonts w:asciiTheme="minorHAnsi" w:hAnsiTheme="minorHAnsi" w:cstheme="minorHAnsi"/>
          <w:color w:val="000000" w:themeColor="text1"/>
          <w:sz w:val="24"/>
        </w:rPr>
        <w:t xml:space="preserve"> </w:t>
      </w:r>
      <w:r w:rsidRPr="00614EDB">
        <w:rPr>
          <w:rFonts w:asciiTheme="minorHAnsi" w:hAnsiTheme="minorHAnsi" w:cstheme="minorHAnsi"/>
          <w:color w:val="000000" w:themeColor="text1"/>
          <w:sz w:val="24"/>
        </w:rPr>
        <w:t xml:space="preserve">Applications. </w:t>
      </w:r>
    </w:p>
    <w:p w14:paraId="781CE114" w14:textId="52615216" w:rsidR="00D6015F" w:rsidRPr="00614EDB" w:rsidRDefault="00D6015F" w:rsidP="00D6015F">
      <w:pPr>
        <w:pStyle w:val="ListParagraph"/>
        <w:numPr>
          <w:ilvl w:val="3"/>
          <w:numId w:val="28"/>
        </w:numPr>
        <w:tabs>
          <w:tab w:val="left" w:pos="360"/>
        </w:tabs>
        <w:suppressAutoHyphens/>
        <w:spacing w:line="360" w:lineRule="auto"/>
        <w:jc w:val="both"/>
        <w:rPr>
          <w:rFonts w:asciiTheme="minorHAnsi" w:hAnsiTheme="minorHAnsi" w:cstheme="minorHAnsi"/>
          <w:color w:val="000000" w:themeColor="text1"/>
          <w:sz w:val="24"/>
        </w:rPr>
      </w:pPr>
      <w:r w:rsidRPr="00614EDB">
        <w:rPr>
          <w:rFonts w:asciiTheme="minorHAnsi" w:hAnsiTheme="minorHAnsi" w:cstheme="minorHAnsi"/>
          <w:color w:val="000000" w:themeColor="text1"/>
          <w:sz w:val="24"/>
        </w:rPr>
        <w:t xml:space="preserve">Involved in </w:t>
      </w:r>
      <w:r w:rsidR="008A3D68" w:rsidRPr="00614EDB">
        <w:rPr>
          <w:rFonts w:asciiTheme="minorHAnsi" w:hAnsiTheme="minorHAnsi" w:cstheme="minorHAnsi"/>
          <w:color w:val="000000" w:themeColor="text1"/>
          <w:sz w:val="24"/>
        </w:rPr>
        <w:t>Marinating Traceability Matrix to Ensure</w:t>
      </w:r>
      <w:r w:rsidR="0070009D" w:rsidRPr="00614EDB">
        <w:rPr>
          <w:rFonts w:asciiTheme="minorHAnsi" w:hAnsiTheme="minorHAnsi" w:cstheme="minorHAnsi"/>
          <w:color w:val="000000" w:themeColor="text1"/>
          <w:sz w:val="24"/>
        </w:rPr>
        <w:t xml:space="preserve"> T</w:t>
      </w:r>
      <w:r w:rsidR="008A3D68" w:rsidRPr="00614EDB">
        <w:rPr>
          <w:rFonts w:asciiTheme="minorHAnsi" w:hAnsiTheme="minorHAnsi" w:cstheme="minorHAnsi"/>
          <w:color w:val="000000" w:themeColor="text1"/>
          <w:sz w:val="24"/>
        </w:rPr>
        <w:t>est Coverage.</w:t>
      </w:r>
    </w:p>
    <w:p w14:paraId="341F63B6" w14:textId="720DA6A8" w:rsidR="008A3D68" w:rsidRPr="00614EDB" w:rsidRDefault="008A3D68" w:rsidP="00D6015F">
      <w:pPr>
        <w:pStyle w:val="ListParagraph"/>
        <w:numPr>
          <w:ilvl w:val="3"/>
          <w:numId w:val="28"/>
        </w:numPr>
        <w:tabs>
          <w:tab w:val="left" w:pos="360"/>
        </w:tabs>
        <w:suppressAutoHyphens/>
        <w:spacing w:line="360" w:lineRule="auto"/>
        <w:jc w:val="both"/>
        <w:rPr>
          <w:rFonts w:asciiTheme="minorHAnsi" w:hAnsiTheme="minorHAnsi" w:cstheme="minorHAnsi"/>
          <w:color w:val="000000" w:themeColor="text1"/>
          <w:sz w:val="24"/>
        </w:rPr>
      </w:pPr>
      <w:r w:rsidRPr="00614EDB">
        <w:rPr>
          <w:rFonts w:asciiTheme="minorHAnsi" w:hAnsiTheme="minorHAnsi" w:cstheme="minorHAnsi"/>
          <w:color w:val="000000" w:themeColor="text1"/>
          <w:sz w:val="24"/>
        </w:rPr>
        <w:t xml:space="preserve">Experienced in Using </w:t>
      </w:r>
      <w:r w:rsidR="00322941" w:rsidRPr="00614EDB">
        <w:rPr>
          <w:rFonts w:asciiTheme="minorHAnsi" w:hAnsiTheme="minorHAnsi" w:cstheme="minorHAnsi"/>
          <w:color w:val="000000" w:themeColor="text1"/>
          <w:sz w:val="24"/>
        </w:rPr>
        <w:t>XCode and ADB for Build</w:t>
      </w:r>
      <w:r w:rsidR="0070009D" w:rsidRPr="00614EDB">
        <w:rPr>
          <w:rFonts w:asciiTheme="minorHAnsi" w:hAnsiTheme="minorHAnsi" w:cstheme="minorHAnsi"/>
          <w:color w:val="000000" w:themeColor="text1"/>
          <w:sz w:val="24"/>
        </w:rPr>
        <w:t xml:space="preserve"> </w:t>
      </w:r>
      <w:r w:rsidR="00322941" w:rsidRPr="00614EDB">
        <w:rPr>
          <w:rFonts w:asciiTheme="minorHAnsi" w:hAnsiTheme="minorHAnsi" w:cstheme="minorHAnsi"/>
          <w:color w:val="000000" w:themeColor="text1"/>
          <w:sz w:val="24"/>
        </w:rPr>
        <w:t xml:space="preserve">Installation and </w:t>
      </w:r>
      <w:r w:rsidR="00BC499E" w:rsidRPr="00614EDB">
        <w:rPr>
          <w:rFonts w:asciiTheme="minorHAnsi" w:hAnsiTheme="minorHAnsi" w:cstheme="minorHAnsi"/>
          <w:color w:val="000000" w:themeColor="text1"/>
          <w:sz w:val="24"/>
        </w:rPr>
        <w:t>Log</w:t>
      </w:r>
    </w:p>
    <w:p w14:paraId="3E455455" w14:textId="46852CED" w:rsidR="00BC499E" w:rsidRPr="00614EDB" w:rsidRDefault="00BC499E" w:rsidP="00BC499E">
      <w:pPr>
        <w:pStyle w:val="ListParagraph"/>
        <w:tabs>
          <w:tab w:val="left" w:pos="360"/>
        </w:tabs>
        <w:suppressAutoHyphens/>
        <w:spacing w:line="360" w:lineRule="auto"/>
        <w:ind w:left="2520"/>
        <w:jc w:val="both"/>
        <w:rPr>
          <w:rFonts w:asciiTheme="minorHAnsi" w:hAnsiTheme="minorHAnsi" w:cstheme="minorHAnsi"/>
          <w:color w:val="000000" w:themeColor="text1"/>
          <w:sz w:val="24"/>
        </w:rPr>
      </w:pPr>
      <w:r w:rsidRPr="00614EDB">
        <w:rPr>
          <w:rFonts w:asciiTheme="minorHAnsi" w:hAnsiTheme="minorHAnsi" w:cstheme="minorHAnsi"/>
          <w:color w:val="000000" w:themeColor="text1"/>
          <w:sz w:val="24"/>
        </w:rPr>
        <w:t>Collection.</w:t>
      </w:r>
    </w:p>
    <w:p w14:paraId="1A4A38F6" w14:textId="3D67A92B" w:rsidR="00A823B3" w:rsidRPr="00614EDB" w:rsidRDefault="00A823B3" w:rsidP="00A823B3">
      <w:pPr>
        <w:pStyle w:val="ListParagraph"/>
        <w:numPr>
          <w:ilvl w:val="3"/>
          <w:numId w:val="28"/>
        </w:numPr>
        <w:tabs>
          <w:tab w:val="left" w:pos="360"/>
        </w:tabs>
        <w:suppressAutoHyphens/>
        <w:spacing w:line="360" w:lineRule="auto"/>
        <w:jc w:val="both"/>
        <w:rPr>
          <w:rFonts w:asciiTheme="minorHAnsi" w:hAnsiTheme="minorHAnsi" w:cstheme="minorHAnsi"/>
          <w:color w:val="000000" w:themeColor="text1"/>
          <w:sz w:val="24"/>
        </w:rPr>
      </w:pPr>
      <w:r w:rsidRPr="00614EDB">
        <w:rPr>
          <w:rFonts w:asciiTheme="minorHAnsi" w:hAnsiTheme="minorHAnsi" w:cstheme="minorHAnsi"/>
          <w:color w:val="000000" w:themeColor="text1"/>
          <w:sz w:val="24"/>
        </w:rPr>
        <w:t>Experienced with Client and Server Architecture.</w:t>
      </w:r>
    </w:p>
    <w:p w14:paraId="513B9ED2" w14:textId="2BE92F81" w:rsidR="00A823B3" w:rsidRPr="00614EDB" w:rsidRDefault="00A823B3" w:rsidP="00A823B3">
      <w:pPr>
        <w:pStyle w:val="ListParagraph"/>
        <w:numPr>
          <w:ilvl w:val="3"/>
          <w:numId w:val="28"/>
        </w:numPr>
        <w:tabs>
          <w:tab w:val="left" w:pos="360"/>
        </w:tabs>
        <w:suppressAutoHyphens/>
        <w:spacing w:line="360" w:lineRule="auto"/>
        <w:jc w:val="both"/>
        <w:rPr>
          <w:rFonts w:asciiTheme="minorHAnsi" w:hAnsiTheme="minorHAnsi" w:cstheme="minorHAnsi"/>
          <w:color w:val="000000" w:themeColor="text1"/>
          <w:sz w:val="24"/>
        </w:rPr>
      </w:pPr>
      <w:r w:rsidRPr="00614EDB">
        <w:rPr>
          <w:rFonts w:asciiTheme="minorHAnsi" w:hAnsiTheme="minorHAnsi" w:cstheme="minorHAnsi"/>
          <w:color w:val="000000" w:themeColor="text1"/>
          <w:sz w:val="24"/>
        </w:rPr>
        <w:t xml:space="preserve">Experienced </w:t>
      </w:r>
      <w:r w:rsidR="00180647" w:rsidRPr="00614EDB">
        <w:rPr>
          <w:rFonts w:asciiTheme="minorHAnsi" w:hAnsiTheme="minorHAnsi" w:cstheme="minorHAnsi"/>
          <w:color w:val="000000" w:themeColor="text1"/>
          <w:sz w:val="24"/>
        </w:rPr>
        <w:t>in API Testing Using Dev Tools and</w:t>
      </w:r>
      <w:r w:rsidR="00920E4D" w:rsidRPr="00614EDB">
        <w:rPr>
          <w:rFonts w:asciiTheme="minorHAnsi" w:hAnsiTheme="minorHAnsi" w:cstheme="minorHAnsi"/>
          <w:color w:val="000000" w:themeColor="text1"/>
          <w:sz w:val="24"/>
        </w:rPr>
        <w:t xml:space="preserve"> </w:t>
      </w:r>
      <w:r w:rsidR="00180647" w:rsidRPr="00614EDB">
        <w:rPr>
          <w:rFonts w:asciiTheme="minorHAnsi" w:hAnsiTheme="minorHAnsi" w:cstheme="minorHAnsi"/>
          <w:color w:val="000000" w:themeColor="text1"/>
          <w:sz w:val="24"/>
        </w:rPr>
        <w:t>Charles Proxy</w:t>
      </w:r>
    </w:p>
    <w:p w14:paraId="702CAA17" w14:textId="77777777" w:rsidR="00920E4D" w:rsidRPr="00614EDB" w:rsidRDefault="00920E4D" w:rsidP="00920E4D">
      <w:pPr>
        <w:pStyle w:val="ListParagraph"/>
        <w:numPr>
          <w:ilvl w:val="3"/>
          <w:numId w:val="28"/>
        </w:numPr>
        <w:tabs>
          <w:tab w:val="left" w:pos="360"/>
        </w:tabs>
        <w:suppressAutoHyphens/>
        <w:spacing w:line="360" w:lineRule="auto"/>
        <w:jc w:val="both"/>
        <w:rPr>
          <w:rFonts w:asciiTheme="minorHAnsi" w:hAnsiTheme="minorHAnsi" w:cstheme="minorHAnsi"/>
          <w:color w:val="000000" w:themeColor="text1"/>
          <w:sz w:val="24"/>
        </w:rPr>
      </w:pPr>
      <w:r w:rsidRPr="00614EDB">
        <w:rPr>
          <w:rFonts w:asciiTheme="minorHAnsi" w:hAnsiTheme="minorHAnsi" w:cstheme="minorHAnsi"/>
          <w:color w:val="000000" w:themeColor="text1"/>
          <w:sz w:val="24"/>
        </w:rPr>
        <w:t>Familiar with CI/CD Pipeline and Running Jobs in Various Testing</w:t>
      </w:r>
    </w:p>
    <w:p w14:paraId="7C862EEF" w14:textId="77777777" w:rsidR="00920E4D" w:rsidRPr="00614EDB" w:rsidRDefault="00920E4D" w:rsidP="00920E4D">
      <w:pPr>
        <w:pStyle w:val="ListParagraph"/>
        <w:tabs>
          <w:tab w:val="left" w:pos="360"/>
        </w:tabs>
        <w:suppressAutoHyphens/>
        <w:spacing w:line="360" w:lineRule="auto"/>
        <w:ind w:left="2520"/>
        <w:jc w:val="both"/>
        <w:rPr>
          <w:rFonts w:asciiTheme="minorHAnsi" w:hAnsiTheme="minorHAnsi" w:cstheme="minorHAnsi"/>
          <w:color w:val="000000" w:themeColor="text1"/>
          <w:sz w:val="24"/>
        </w:rPr>
      </w:pPr>
      <w:r w:rsidRPr="00614EDB">
        <w:rPr>
          <w:rFonts w:asciiTheme="minorHAnsi" w:hAnsiTheme="minorHAnsi" w:cstheme="minorHAnsi"/>
          <w:color w:val="000000" w:themeColor="text1"/>
          <w:sz w:val="24"/>
        </w:rPr>
        <w:t>Environments.</w:t>
      </w:r>
    </w:p>
    <w:p w14:paraId="02812079" w14:textId="4FB16A6D" w:rsidR="00A823B3" w:rsidRDefault="00801E3A" w:rsidP="00801E3A">
      <w:pPr>
        <w:pStyle w:val="ListParagraph"/>
        <w:numPr>
          <w:ilvl w:val="3"/>
          <w:numId w:val="28"/>
        </w:numPr>
        <w:tabs>
          <w:tab w:val="left" w:pos="360"/>
        </w:tabs>
        <w:suppressAutoHyphens/>
        <w:spacing w:line="360" w:lineRule="auto"/>
        <w:jc w:val="both"/>
        <w:rPr>
          <w:rFonts w:asciiTheme="minorHAnsi" w:hAnsiTheme="minorHAnsi" w:cstheme="minorHAnsi"/>
          <w:color w:val="000000" w:themeColor="text1"/>
          <w:sz w:val="24"/>
        </w:rPr>
      </w:pPr>
      <w:r w:rsidRPr="00614EDB">
        <w:rPr>
          <w:rFonts w:asciiTheme="minorHAnsi" w:hAnsiTheme="minorHAnsi" w:cstheme="minorHAnsi"/>
          <w:color w:val="000000" w:themeColor="text1"/>
          <w:sz w:val="24"/>
        </w:rPr>
        <w:t>Analytical thinker</w:t>
      </w:r>
      <w:r w:rsidR="00230D2F">
        <w:rPr>
          <w:rFonts w:asciiTheme="minorHAnsi" w:hAnsiTheme="minorHAnsi" w:cstheme="minorHAnsi"/>
          <w:color w:val="000000" w:themeColor="text1"/>
          <w:sz w:val="24"/>
        </w:rPr>
        <w:t xml:space="preserve"> </w:t>
      </w:r>
      <w:r w:rsidR="000209C4">
        <w:rPr>
          <w:rFonts w:asciiTheme="minorHAnsi" w:hAnsiTheme="minorHAnsi" w:cstheme="minorHAnsi"/>
          <w:color w:val="000000" w:themeColor="text1"/>
          <w:sz w:val="24"/>
        </w:rPr>
        <w:t>Team Player with Excellent</w:t>
      </w:r>
      <w:r w:rsidR="00230D2F">
        <w:rPr>
          <w:rFonts w:asciiTheme="minorHAnsi" w:hAnsiTheme="minorHAnsi" w:cstheme="minorHAnsi"/>
          <w:color w:val="000000" w:themeColor="text1"/>
          <w:sz w:val="24"/>
        </w:rPr>
        <w:t xml:space="preserve"> C</w:t>
      </w:r>
      <w:r w:rsidR="000209C4">
        <w:rPr>
          <w:rFonts w:asciiTheme="minorHAnsi" w:hAnsiTheme="minorHAnsi" w:cstheme="minorHAnsi"/>
          <w:color w:val="000000" w:themeColor="text1"/>
          <w:sz w:val="24"/>
        </w:rPr>
        <w:t xml:space="preserve">ommunication Skills </w:t>
      </w:r>
    </w:p>
    <w:p w14:paraId="02694496" w14:textId="3FC1C358" w:rsidR="00272127" w:rsidRDefault="00300219" w:rsidP="00272127">
      <w:pPr>
        <w:pStyle w:val="ListParagraph"/>
        <w:tabs>
          <w:tab w:val="left" w:pos="360"/>
        </w:tabs>
        <w:suppressAutoHyphens/>
        <w:spacing w:line="360" w:lineRule="auto"/>
        <w:ind w:left="2520"/>
        <w:jc w:val="both"/>
        <w:rPr>
          <w:rFonts w:asciiTheme="minorHAnsi" w:hAnsiTheme="minorHAnsi" w:cstheme="minorHAnsi"/>
          <w:color w:val="000000" w:themeColor="text1"/>
          <w:sz w:val="24"/>
        </w:rPr>
      </w:pPr>
      <w:r>
        <w:rPr>
          <w:rFonts w:asciiTheme="minorHAnsi" w:hAnsiTheme="minorHAnsi" w:cstheme="minorHAnsi"/>
          <w:color w:val="000000" w:themeColor="text1"/>
          <w:sz w:val="24"/>
        </w:rPr>
        <w:t>a</w:t>
      </w:r>
      <w:r w:rsidR="000209C4">
        <w:rPr>
          <w:rFonts w:asciiTheme="minorHAnsi" w:hAnsiTheme="minorHAnsi" w:cstheme="minorHAnsi"/>
          <w:color w:val="000000" w:themeColor="text1"/>
          <w:sz w:val="24"/>
        </w:rPr>
        <w:t>nd Ability to Coo</w:t>
      </w:r>
      <w:r>
        <w:rPr>
          <w:rFonts w:asciiTheme="minorHAnsi" w:hAnsiTheme="minorHAnsi" w:cstheme="minorHAnsi"/>
          <w:color w:val="000000" w:themeColor="text1"/>
          <w:sz w:val="24"/>
        </w:rPr>
        <w:t xml:space="preserve">rdinate </w:t>
      </w:r>
      <w:r w:rsidR="00272127">
        <w:rPr>
          <w:rFonts w:asciiTheme="minorHAnsi" w:hAnsiTheme="minorHAnsi" w:cstheme="minorHAnsi"/>
          <w:color w:val="000000" w:themeColor="text1"/>
          <w:sz w:val="24"/>
        </w:rPr>
        <w:t>with Other QAs, Developers</w:t>
      </w:r>
      <w:r w:rsidR="00230D2F">
        <w:rPr>
          <w:rFonts w:asciiTheme="minorHAnsi" w:hAnsiTheme="minorHAnsi" w:cstheme="minorHAnsi"/>
          <w:color w:val="000000" w:themeColor="text1"/>
          <w:sz w:val="24"/>
        </w:rPr>
        <w:t xml:space="preserve"> </w:t>
      </w:r>
      <w:r w:rsidR="00272127">
        <w:rPr>
          <w:rFonts w:asciiTheme="minorHAnsi" w:hAnsiTheme="minorHAnsi" w:cstheme="minorHAnsi"/>
          <w:color w:val="000000" w:themeColor="text1"/>
          <w:sz w:val="24"/>
        </w:rPr>
        <w:t>and Designers</w:t>
      </w:r>
      <w:r w:rsidR="00230D2F">
        <w:rPr>
          <w:rFonts w:asciiTheme="minorHAnsi" w:hAnsiTheme="minorHAnsi" w:cstheme="minorHAnsi"/>
          <w:color w:val="000000" w:themeColor="text1"/>
          <w:sz w:val="24"/>
        </w:rPr>
        <w:t>.</w:t>
      </w:r>
    </w:p>
    <w:p w14:paraId="678C53D7" w14:textId="77777777" w:rsidR="00230D2F" w:rsidRDefault="00230D2F" w:rsidP="000635AF">
      <w:pPr>
        <w:pStyle w:val="ListParagraph"/>
        <w:tabs>
          <w:tab w:val="left" w:pos="360"/>
        </w:tabs>
        <w:suppressAutoHyphens/>
        <w:spacing w:line="360" w:lineRule="auto"/>
        <w:ind w:left="2520"/>
        <w:jc w:val="both"/>
        <w:rPr>
          <w:rFonts w:asciiTheme="minorHAnsi" w:hAnsiTheme="minorHAnsi" w:cstheme="minorHAnsi"/>
          <w:color w:val="000000" w:themeColor="text1"/>
          <w:sz w:val="24"/>
        </w:rPr>
      </w:pPr>
    </w:p>
    <w:p w14:paraId="35EF4312" w14:textId="77777777" w:rsidR="00272127" w:rsidRPr="00272127" w:rsidRDefault="00272127" w:rsidP="00272127">
      <w:pPr>
        <w:pStyle w:val="ListParagraph"/>
        <w:tabs>
          <w:tab w:val="left" w:pos="360"/>
        </w:tabs>
        <w:suppressAutoHyphens/>
        <w:spacing w:line="360" w:lineRule="auto"/>
        <w:ind w:left="2520"/>
        <w:jc w:val="both"/>
        <w:rPr>
          <w:rFonts w:asciiTheme="minorHAnsi" w:hAnsiTheme="minorHAnsi" w:cstheme="minorHAnsi"/>
          <w:color w:val="000000" w:themeColor="text1"/>
          <w:sz w:val="24"/>
        </w:rPr>
      </w:pPr>
    </w:p>
    <w:p w14:paraId="0BC97D5C" w14:textId="77777777" w:rsidR="0070009D" w:rsidRPr="00272A0F" w:rsidRDefault="0070009D" w:rsidP="0070009D">
      <w:pPr>
        <w:pStyle w:val="ListParagraph"/>
        <w:tabs>
          <w:tab w:val="left" w:pos="360"/>
        </w:tabs>
        <w:suppressAutoHyphens/>
        <w:spacing w:line="360" w:lineRule="auto"/>
        <w:ind w:left="2520"/>
        <w:jc w:val="both"/>
        <w:rPr>
          <w:rFonts w:asciiTheme="minorHAnsi" w:hAnsiTheme="minorHAnsi" w:cstheme="minorHAnsi"/>
          <w:b/>
          <w:bCs/>
          <w:color w:val="000000" w:themeColor="text1"/>
          <w:sz w:val="24"/>
        </w:rPr>
      </w:pPr>
    </w:p>
    <w:p w14:paraId="6E7BF434" w14:textId="77777777" w:rsidR="00934B8E" w:rsidRPr="00614EDB" w:rsidRDefault="00934B8E" w:rsidP="00614EDB">
      <w:pPr>
        <w:tabs>
          <w:tab w:val="left" w:pos="360"/>
        </w:tabs>
        <w:suppressAutoHyphens/>
        <w:spacing w:line="360" w:lineRule="auto"/>
        <w:jc w:val="both"/>
        <w:rPr>
          <w:rFonts w:asciiTheme="minorHAnsi" w:hAnsiTheme="minorHAnsi" w:cstheme="minorHAnsi"/>
          <w:color w:val="000000" w:themeColor="text1"/>
          <w:sz w:val="24"/>
        </w:rPr>
      </w:pPr>
    </w:p>
    <w:p w14:paraId="56F4187F" w14:textId="012CFA74" w:rsidR="005D2D56" w:rsidRPr="00EA1C2A" w:rsidRDefault="00DA4CE4" w:rsidP="00D959C3">
      <w:pPr>
        <w:spacing w:line="360" w:lineRule="auto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EA1C2A">
        <w:rPr>
          <w:rFonts w:asciiTheme="minorHAnsi" w:hAnsiTheme="minorHAnsi" w:cstheme="minorHAnsi"/>
          <w:b/>
          <w:color w:val="000000" w:themeColor="text1"/>
          <w:sz w:val="24"/>
          <w:szCs w:val="24"/>
        </w:rPr>
        <w:lastRenderedPageBreak/>
        <w:t>PROFESSIONAL EXPERIENCE</w:t>
      </w:r>
      <w:r w:rsidR="00FD5A9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S</w:t>
      </w:r>
    </w:p>
    <w:p w14:paraId="588147FB" w14:textId="7606E0DB" w:rsidR="00D959C3" w:rsidRPr="00EA1C2A" w:rsidRDefault="00D959C3" w:rsidP="00D959C3">
      <w:pPr>
        <w:spacing w:line="360" w:lineRule="auto"/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  <w:r w:rsidRPr="00EA1C2A">
        <w:rPr>
          <w:rFonts w:asciiTheme="minorHAnsi" w:hAnsiTheme="minorHAnsi" w:cstheme="minorHAnsi"/>
          <w:b/>
          <w:color w:val="000000" w:themeColor="text1"/>
          <w:sz w:val="24"/>
          <w:szCs w:val="24"/>
        </w:rPr>
        <w:br/>
        <w:t xml:space="preserve">Software QA </w:t>
      </w:r>
      <w:r w:rsidR="00D364E4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Engineer</w:t>
      </w:r>
      <w:r w:rsidR="00103DA7" w:rsidRPr="00EA1C2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103DA7" w:rsidRPr="00EA1C2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103DA7" w:rsidRPr="00EA1C2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103DA7" w:rsidRPr="00EA1C2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103DA7" w:rsidRPr="00EA1C2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103DA7" w:rsidRPr="00EA1C2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355332" w:rsidRPr="00EA1C2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BC0096" w:rsidRPr="00EA1C2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Mar</w:t>
      </w:r>
      <w:r w:rsidR="00103DA7" w:rsidRPr="00EA1C2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2022 </w:t>
      </w:r>
      <w:r w:rsidR="00BA76BC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–</w:t>
      </w:r>
      <w:r w:rsidR="00103DA7" w:rsidRPr="00EA1C2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</w:t>
      </w:r>
      <w:r w:rsidR="00BA76BC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Mar 2024</w:t>
      </w:r>
      <w:r w:rsidRPr="00EA1C2A">
        <w:rPr>
          <w:rFonts w:asciiTheme="minorHAnsi" w:hAnsiTheme="minorHAnsi" w:cstheme="minorHAnsi"/>
          <w:b/>
          <w:color w:val="000000" w:themeColor="text1"/>
          <w:sz w:val="24"/>
          <w:szCs w:val="24"/>
        </w:rPr>
        <w:br/>
      </w:r>
      <w:proofErr w:type="spellStart"/>
      <w:r w:rsidRPr="00EA1C2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CBS</w:t>
      </w:r>
      <w:r w:rsidR="000A53C0" w:rsidRPr="00EA1C2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i</w:t>
      </w:r>
      <w:proofErr w:type="spellEnd"/>
      <w:r w:rsidR="000A53C0" w:rsidRPr="00EA1C2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/Paramount+ </w:t>
      </w:r>
      <w:r w:rsidRPr="00EA1C2A">
        <w:rPr>
          <w:rFonts w:asciiTheme="minorHAnsi" w:hAnsiTheme="minorHAnsi" w:cstheme="minorHAnsi"/>
          <w:b/>
          <w:color w:val="000000" w:themeColor="text1"/>
          <w:sz w:val="24"/>
          <w:szCs w:val="24"/>
        </w:rPr>
        <w:br/>
      </w:r>
      <w:r w:rsidRPr="00EA1C2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Seattle, WA </w:t>
      </w:r>
    </w:p>
    <w:p w14:paraId="51D67D8E" w14:textId="77777777" w:rsidR="00D959C3" w:rsidRPr="00EA1C2A" w:rsidRDefault="00D959C3" w:rsidP="00D959C3">
      <w:pPr>
        <w:spacing w:line="360" w:lineRule="auto"/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</w:p>
    <w:p w14:paraId="7882BFB6" w14:textId="74B5D828" w:rsidR="0052479E" w:rsidRPr="00EA1C2A" w:rsidRDefault="0052479E" w:rsidP="0052479E">
      <w:pPr>
        <w:pStyle w:val="ListParagraph"/>
        <w:numPr>
          <w:ilvl w:val="0"/>
          <w:numId w:val="13"/>
        </w:numPr>
        <w:spacing w:line="360" w:lineRule="auto"/>
        <w:ind w:left="0"/>
        <w:contextualSpacing/>
        <w:rPr>
          <w:rFonts w:asciiTheme="minorHAnsi" w:hAnsiTheme="minorHAnsi" w:cstheme="minorHAnsi"/>
          <w:color w:val="000000" w:themeColor="text1"/>
          <w:sz w:val="24"/>
        </w:rPr>
      </w:pP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Reviewed </w:t>
      </w:r>
      <w:r w:rsidR="000D22D2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R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equirements, </w:t>
      </w:r>
      <w:r w:rsidR="000D22D2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S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pecifications, and</w:t>
      </w:r>
      <w:r w:rsidR="000D22D2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 D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esign </w:t>
      </w:r>
      <w:r w:rsidR="000D22D2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D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ocuments to </w:t>
      </w:r>
      <w:r w:rsidR="000D22D2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P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rovide </w:t>
      </w:r>
      <w:r w:rsidR="000D22D2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Ti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mely and </w:t>
      </w:r>
      <w:r w:rsidR="000D22D2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M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eaningful </w:t>
      </w:r>
      <w:r w:rsidR="000D22D2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F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eedback</w:t>
      </w:r>
      <w:r w:rsidR="00EE1AB5"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 and </w:t>
      </w:r>
      <w:r w:rsidR="000D22D2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E</w:t>
      </w:r>
      <w:r w:rsidR="002F4CAE"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stimation.</w:t>
      </w:r>
    </w:p>
    <w:p w14:paraId="4D5679C5" w14:textId="24FECCFC" w:rsidR="0052479E" w:rsidRPr="00EA1C2A" w:rsidRDefault="0052479E" w:rsidP="0052479E">
      <w:pPr>
        <w:pStyle w:val="ListParagraph"/>
        <w:numPr>
          <w:ilvl w:val="0"/>
          <w:numId w:val="13"/>
        </w:numPr>
        <w:spacing w:line="360" w:lineRule="auto"/>
        <w:ind w:left="0"/>
        <w:contextualSpacing/>
        <w:rPr>
          <w:rFonts w:asciiTheme="minorHAnsi" w:hAnsiTheme="minorHAnsi" w:cstheme="minorHAnsi"/>
          <w:color w:val="000000" w:themeColor="text1"/>
          <w:sz w:val="24"/>
        </w:rPr>
      </w:pP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Participated in </w:t>
      </w:r>
      <w:r w:rsidR="000D22D2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A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ll </w:t>
      </w:r>
      <w:r w:rsidR="000D22D2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P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hases of </w:t>
      </w:r>
      <w:r w:rsidR="000D22D2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S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oftware </w:t>
      </w:r>
      <w:r w:rsidR="000D22D2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D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evelopment </w:t>
      </w:r>
      <w:r w:rsidR="000D22D2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L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ife </w:t>
      </w:r>
      <w:r w:rsidR="000D22D2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C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ycle, </w:t>
      </w:r>
      <w:r w:rsidR="000D22D2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I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ncluding </w:t>
      </w:r>
      <w:r w:rsidR="000D22D2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A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nalyzing </w:t>
      </w:r>
      <w:r w:rsidR="000D22D2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R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equirements, </w:t>
      </w:r>
      <w:r w:rsidR="000D22D2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D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eveloping </w:t>
      </w:r>
      <w:r w:rsidR="000D22D2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T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est </w:t>
      </w:r>
      <w:r w:rsidR="000D22D2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P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lans, </w:t>
      </w:r>
      <w:r w:rsidR="000D22D2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T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est </w:t>
      </w:r>
      <w:r w:rsidR="000D22D2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C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ases, and </w:t>
      </w:r>
      <w:r w:rsidR="000D22D2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E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xecution of </w:t>
      </w:r>
      <w:r w:rsidR="000D22D2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T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est </w:t>
      </w:r>
      <w:r w:rsidR="000D22D2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C</w:t>
      </w:r>
      <w:r w:rsidR="00111968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ases</w:t>
      </w:r>
      <w:r w:rsidR="002F4CAE"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.</w:t>
      </w:r>
    </w:p>
    <w:p w14:paraId="79043701" w14:textId="42537251" w:rsidR="005D2D56" w:rsidRPr="00EA1C2A" w:rsidRDefault="005D2D56" w:rsidP="005D2D56">
      <w:pPr>
        <w:pStyle w:val="ListParagraph"/>
        <w:numPr>
          <w:ilvl w:val="0"/>
          <w:numId w:val="13"/>
        </w:numPr>
        <w:spacing w:line="360" w:lineRule="auto"/>
        <w:ind w:left="0"/>
        <w:contextualSpacing/>
        <w:rPr>
          <w:rFonts w:asciiTheme="minorHAnsi" w:hAnsiTheme="minorHAnsi" w:cstheme="minorHAnsi"/>
          <w:color w:val="000000" w:themeColor="text1"/>
          <w:sz w:val="24"/>
        </w:rPr>
      </w:pP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Actively </w:t>
      </w:r>
      <w:r w:rsidR="000D22D2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P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articipated in </w:t>
      </w:r>
      <w:r w:rsidR="000D22D2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Sprint Ceremonies </w:t>
      </w:r>
      <w:r w:rsidR="00FB59DC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like </w:t>
      </w:r>
      <w:r w:rsidR="000D22D2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D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aily </w:t>
      </w:r>
      <w:r w:rsidR="000D22D2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S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tandups, </w:t>
      </w:r>
      <w:r w:rsidR="00FB59DC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S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print </w:t>
      </w:r>
      <w:r w:rsidR="00FB59DC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P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lanning</w:t>
      </w:r>
      <w:r w:rsidR="005D01D2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s,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 </w:t>
      </w:r>
      <w:r w:rsidR="00FB59DC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S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print </w:t>
      </w:r>
      <w:r w:rsidR="00314659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Revie</w:t>
      </w:r>
      <w:r w:rsidR="005D01D2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ws </w:t>
      </w:r>
      <w:r w:rsidR="0076580B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Backlog Refinement, and </w:t>
      </w:r>
      <w:r w:rsidR="00314659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Retrospectives 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with an </w:t>
      </w:r>
      <w:r w:rsidR="00B442AB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E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mphasis on </w:t>
      </w:r>
      <w:r w:rsidR="00B442AB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O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ptimizing </w:t>
      </w:r>
      <w:r w:rsidR="00B442AB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T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esting</w:t>
      </w:r>
      <w:r w:rsidR="0076580B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 </w:t>
      </w:r>
      <w:r w:rsidR="00B442AB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C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ycles with </w:t>
      </w:r>
      <w:r w:rsidR="00B442AB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P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roduct and </w:t>
      </w:r>
      <w:r w:rsidR="00B442AB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D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evelopment </w:t>
      </w:r>
      <w:r w:rsidR="00B442AB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T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eams to </w:t>
      </w:r>
      <w:r w:rsidR="00B442AB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D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eliver </w:t>
      </w:r>
      <w:r w:rsidR="00B442AB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S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hippable </w:t>
      </w:r>
      <w:r w:rsidR="00B442AB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F</w:t>
      </w:r>
      <w:r w:rsidR="002F4CAE"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eatures.</w:t>
      </w:r>
    </w:p>
    <w:p w14:paraId="3418CE3E" w14:textId="5BDFA425" w:rsidR="00ED7FFC" w:rsidRPr="00EA1C2A" w:rsidRDefault="00ED7FFC" w:rsidP="00ED7FFC">
      <w:pPr>
        <w:pStyle w:val="ListParagraph"/>
        <w:numPr>
          <w:ilvl w:val="0"/>
          <w:numId w:val="13"/>
        </w:numPr>
        <w:spacing w:line="360" w:lineRule="auto"/>
        <w:ind w:left="0"/>
        <w:contextualSpacing/>
        <w:rPr>
          <w:rFonts w:asciiTheme="minorHAnsi" w:hAnsiTheme="minorHAnsi" w:cstheme="minorHAnsi"/>
          <w:color w:val="000000" w:themeColor="text1"/>
          <w:sz w:val="24"/>
        </w:rPr>
      </w:pP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Took </w:t>
      </w:r>
      <w:r w:rsidR="00B442AB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O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wnership of </w:t>
      </w:r>
      <w:r w:rsidR="00B442AB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T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esting for</w:t>
      </w:r>
      <w:r w:rsidR="00111968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 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a </w:t>
      </w:r>
      <w:r w:rsidR="00B442AB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S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crum </w:t>
      </w:r>
      <w:r w:rsidR="00B442AB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T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eam to </w:t>
      </w:r>
      <w:r w:rsidR="00B442AB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E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nsure </w:t>
      </w:r>
      <w:r w:rsidR="00B442AB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Q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uality </w:t>
      </w:r>
      <w:r w:rsidR="00B442AB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S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tandards and </w:t>
      </w:r>
      <w:r w:rsidR="00B442AB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R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equirements are </w:t>
      </w:r>
      <w:r w:rsidR="00B442AB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M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et.</w:t>
      </w:r>
    </w:p>
    <w:p w14:paraId="728B58EB" w14:textId="6184345D" w:rsidR="005D2D56" w:rsidRPr="00EA1C2A" w:rsidRDefault="00B442AB" w:rsidP="005D2D56">
      <w:pPr>
        <w:pStyle w:val="ListParagraph"/>
        <w:numPr>
          <w:ilvl w:val="0"/>
          <w:numId w:val="13"/>
        </w:numPr>
        <w:spacing w:line="360" w:lineRule="auto"/>
        <w:ind w:left="0"/>
        <w:contextualSpacing/>
        <w:rPr>
          <w:rFonts w:asciiTheme="minorHAnsi" w:hAnsiTheme="minorHAnsi" w:cstheme="minorHAnsi"/>
          <w:color w:val="000000" w:themeColor="text1"/>
          <w:sz w:val="24"/>
        </w:rPr>
      </w:pPr>
      <w:r>
        <w:rPr>
          <w:rFonts w:asciiTheme="minorHAnsi" w:hAnsiTheme="minorHAnsi" w:cstheme="minorHAnsi"/>
          <w:color w:val="000000" w:themeColor="text1"/>
          <w:sz w:val="24"/>
        </w:rPr>
        <w:t>C</w:t>
      </w:r>
      <w:r w:rsidR="005D2D56" w:rsidRPr="00EA1C2A">
        <w:rPr>
          <w:rFonts w:asciiTheme="minorHAnsi" w:hAnsiTheme="minorHAnsi" w:cstheme="minorHAnsi"/>
          <w:color w:val="000000" w:themeColor="text1"/>
          <w:sz w:val="24"/>
        </w:rPr>
        <w:t xml:space="preserve">reated, </w:t>
      </w:r>
      <w:r>
        <w:rPr>
          <w:rFonts w:asciiTheme="minorHAnsi" w:hAnsiTheme="minorHAnsi" w:cstheme="minorHAnsi"/>
          <w:color w:val="000000" w:themeColor="text1"/>
          <w:sz w:val="24"/>
        </w:rPr>
        <w:t>E</w:t>
      </w:r>
      <w:r w:rsidR="005D2D56" w:rsidRPr="00EA1C2A">
        <w:rPr>
          <w:rFonts w:asciiTheme="minorHAnsi" w:hAnsiTheme="minorHAnsi" w:cstheme="minorHAnsi"/>
          <w:color w:val="000000" w:themeColor="text1"/>
          <w:sz w:val="24"/>
        </w:rPr>
        <w:t xml:space="preserve">dited, and </w:t>
      </w:r>
      <w:r>
        <w:rPr>
          <w:rFonts w:asciiTheme="minorHAnsi" w:hAnsiTheme="minorHAnsi" w:cstheme="minorHAnsi"/>
          <w:color w:val="000000" w:themeColor="text1"/>
          <w:sz w:val="24"/>
        </w:rPr>
        <w:t>E</w:t>
      </w:r>
      <w:r w:rsidR="005D2D56" w:rsidRPr="00EA1C2A">
        <w:rPr>
          <w:rFonts w:asciiTheme="minorHAnsi" w:hAnsiTheme="minorHAnsi" w:cstheme="minorHAnsi"/>
          <w:color w:val="000000" w:themeColor="text1"/>
          <w:sz w:val="24"/>
        </w:rPr>
        <w:t xml:space="preserve">xecuted </w:t>
      </w:r>
      <w:r>
        <w:rPr>
          <w:rFonts w:asciiTheme="minorHAnsi" w:hAnsiTheme="minorHAnsi" w:cstheme="minorHAnsi"/>
          <w:color w:val="000000" w:themeColor="text1"/>
          <w:sz w:val="24"/>
        </w:rPr>
        <w:t>and Managed V</w:t>
      </w:r>
      <w:r w:rsidR="005D2D56" w:rsidRPr="00EA1C2A">
        <w:rPr>
          <w:rFonts w:asciiTheme="minorHAnsi" w:hAnsiTheme="minorHAnsi" w:cstheme="minorHAnsi"/>
          <w:color w:val="000000" w:themeColor="text1"/>
          <w:sz w:val="24"/>
        </w:rPr>
        <w:t xml:space="preserve">arious </w:t>
      </w:r>
      <w:r>
        <w:rPr>
          <w:rFonts w:asciiTheme="minorHAnsi" w:hAnsiTheme="minorHAnsi" w:cstheme="minorHAnsi"/>
          <w:color w:val="000000" w:themeColor="text1"/>
          <w:sz w:val="24"/>
        </w:rPr>
        <w:t>T</w:t>
      </w:r>
      <w:r w:rsidR="005D2D56" w:rsidRPr="00EA1C2A">
        <w:rPr>
          <w:rFonts w:asciiTheme="minorHAnsi" w:hAnsiTheme="minorHAnsi" w:cstheme="minorHAnsi"/>
          <w:color w:val="000000" w:themeColor="text1"/>
          <w:sz w:val="24"/>
        </w:rPr>
        <w:t xml:space="preserve">est </w:t>
      </w:r>
      <w:r>
        <w:rPr>
          <w:rFonts w:asciiTheme="minorHAnsi" w:hAnsiTheme="minorHAnsi" w:cstheme="minorHAnsi"/>
          <w:color w:val="000000" w:themeColor="text1"/>
          <w:sz w:val="24"/>
        </w:rPr>
        <w:t>S</w:t>
      </w:r>
      <w:r w:rsidR="005D2D56" w:rsidRPr="00EA1C2A">
        <w:rPr>
          <w:rFonts w:asciiTheme="minorHAnsi" w:hAnsiTheme="minorHAnsi" w:cstheme="minorHAnsi"/>
          <w:color w:val="000000" w:themeColor="text1"/>
          <w:sz w:val="24"/>
        </w:rPr>
        <w:t xml:space="preserve">uites </w:t>
      </w:r>
      <w:r>
        <w:rPr>
          <w:rFonts w:asciiTheme="minorHAnsi" w:hAnsiTheme="minorHAnsi" w:cstheme="minorHAnsi"/>
          <w:color w:val="000000" w:themeColor="text1"/>
          <w:sz w:val="24"/>
        </w:rPr>
        <w:t>A</w:t>
      </w:r>
      <w:r w:rsidR="005D2D56" w:rsidRPr="00EA1C2A">
        <w:rPr>
          <w:rFonts w:asciiTheme="minorHAnsi" w:hAnsiTheme="minorHAnsi" w:cstheme="minorHAnsi"/>
          <w:color w:val="000000" w:themeColor="text1"/>
          <w:sz w:val="24"/>
        </w:rPr>
        <w:t xml:space="preserve">cross </w:t>
      </w:r>
      <w:r>
        <w:rPr>
          <w:rFonts w:asciiTheme="minorHAnsi" w:hAnsiTheme="minorHAnsi" w:cstheme="minorHAnsi"/>
          <w:color w:val="000000" w:themeColor="text1"/>
          <w:sz w:val="24"/>
        </w:rPr>
        <w:t>A</w:t>
      </w:r>
      <w:r w:rsidR="005D2D56" w:rsidRPr="00EA1C2A">
        <w:rPr>
          <w:rFonts w:asciiTheme="minorHAnsi" w:hAnsiTheme="minorHAnsi" w:cstheme="minorHAnsi"/>
          <w:color w:val="000000" w:themeColor="text1"/>
          <w:sz w:val="24"/>
        </w:rPr>
        <w:t xml:space="preserve">ll Apple </w:t>
      </w:r>
      <w:r>
        <w:rPr>
          <w:rFonts w:asciiTheme="minorHAnsi" w:hAnsiTheme="minorHAnsi" w:cstheme="minorHAnsi"/>
          <w:color w:val="000000" w:themeColor="text1"/>
          <w:sz w:val="24"/>
        </w:rPr>
        <w:t>P</w:t>
      </w:r>
      <w:r w:rsidR="005D2D56" w:rsidRPr="00EA1C2A">
        <w:rPr>
          <w:rFonts w:asciiTheme="minorHAnsi" w:hAnsiTheme="minorHAnsi" w:cstheme="minorHAnsi"/>
          <w:color w:val="000000" w:themeColor="text1"/>
          <w:sz w:val="24"/>
        </w:rPr>
        <w:t xml:space="preserve">latforms on </w:t>
      </w:r>
      <w:r w:rsidR="002F4CAE" w:rsidRPr="00EA1C2A">
        <w:rPr>
          <w:rFonts w:asciiTheme="minorHAnsi" w:hAnsiTheme="minorHAnsi" w:cstheme="minorHAnsi"/>
          <w:color w:val="000000" w:themeColor="text1"/>
          <w:sz w:val="24"/>
        </w:rPr>
        <w:t>Testrail.</w:t>
      </w:r>
    </w:p>
    <w:p w14:paraId="0008BAD5" w14:textId="0C6B522E" w:rsidR="00103DA7" w:rsidRPr="00EA1C2A" w:rsidRDefault="00103DA7" w:rsidP="00103DA7">
      <w:pPr>
        <w:pStyle w:val="ListParagraph"/>
        <w:numPr>
          <w:ilvl w:val="0"/>
          <w:numId w:val="13"/>
        </w:numPr>
        <w:spacing w:line="360" w:lineRule="auto"/>
        <w:ind w:left="0"/>
        <w:contextualSpacing/>
        <w:rPr>
          <w:rFonts w:asciiTheme="minorHAnsi" w:hAnsiTheme="minorHAnsi" w:cstheme="minorHAnsi"/>
          <w:color w:val="000000" w:themeColor="text1"/>
          <w:sz w:val="24"/>
        </w:rPr>
      </w:pP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Validated and </w:t>
      </w:r>
      <w:r w:rsidR="00AE072F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V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erified </w:t>
      </w:r>
      <w:r w:rsidR="00AE072F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A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ll </w:t>
      </w:r>
      <w:r w:rsidR="00AE072F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T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asks, </w:t>
      </w:r>
      <w:r w:rsidR="00AE072F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S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tories, and </w:t>
      </w:r>
      <w:r w:rsidR="00AE072F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D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efects </w:t>
      </w:r>
      <w:r w:rsidR="00AE072F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T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hroughout </w:t>
      </w:r>
      <w:r w:rsidR="00AE072F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S</w:t>
      </w:r>
      <w:r w:rsidR="00111968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oftware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 </w:t>
      </w:r>
      <w:r w:rsidR="00AE072F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D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evelopment </w:t>
      </w:r>
      <w:r w:rsidR="00AE072F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C</w:t>
      </w:r>
      <w:r w:rsidR="002F4CAE"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ycles.</w:t>
      </w:r>
    </w:p>
    <w:p w14:paraId="093AF018" w14:textId="743ED56B" w:rsidR="0052479E" w:rsidRPr="00EA1C2A" w:rsidRDefault="00D959C3" w:rsidP="0052479E">
      <w:pPr>
        <w:pStyle w:val="ListParagraph"/>
        <w:numPr>
          <w:ilvl w:val="0"/>
          <w:numId w:val="13"/>
        </w:numPr>
        <w:spacing w:line="360" w:lineRule="auto"/>
        <w:ind w:left="0"/>
        <w:contextualSpacing/>
        <w:rPr>
          <w:rFonts w:asciiTheme="minorHAnsi" w:hAnsiTheme="minorHAnsi" w:cstheme="minorHAnsi"/>
          <w:color w:val="000000" w:themeColor="text1"/>
          <w:sz w:val="24"/>
        </w:rPr>
      </w:pP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Prioritiz</w:t>
      </w:r>
      <w:r w:rsidR="0052479E"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ed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 </w:t>
      </w:r>
      <w:r w:rsidR="00AE072F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I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ncoming </w:t>
      </w:r>
      <w:r w:rsidR="00AE072F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I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ssues and </w:t>
      </w:r>
      <w:r w:rsidR="00AE072F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L</w:t>
      </w:r>
      <w:r w:rsidR="0052479E"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ogged </w:t>
      </w:r>
      <w:r w:rsidR="00AE072F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T</w:t>
      </w:r>
      <w:r w:rsidR="0052479E"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ickets</w:t>
      </w:r>
      <w:r w:rsidR="005D2D56"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 on Jira</w:t>
      </w:r>
      <w:r w:rsidR="0052479E"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 with </w:t>
      </w:r>
      <w:r w:rsidR="00AE072F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A</w:t>
      </w:r>
      <w:r w:rsidR="0052479E"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ll </w:t>
      </w:r>
      <w:r w:rsidR="00AE072F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N</w:t>
      </w:r>
      <w:r w:rsidR="0052479E"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ecessary </w:t>
      </w:r>
      <w:r w:rsidR="00AE072F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I</w:t>
      </w:r>
      <w:r w:rsidR="0052479E"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nformation </w:t>
      </w:r>
      <w:r w:rsidR="00AE072F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I</w:t>
      </w:r>
      <w:r w:rsidR="00F2782F"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ncluded.</w:t>
      </w:r>
    </w:p>
    <w:p w14:paraId="38BC62E2" w14:textId="4AB3FE36" w:rsidR="00F45D5C" w:rsidRPr="00EA1C2A" w:rsidRDefault="00F45D5C" w:rsidP="00F45D5C">
      <w:pPr>
        <w:pStyle w:val="ListParagraph"/>
        <w:numPr>
          <w:ilvl w:val="0"/>
          <w:numId w:val="13"/>
        </w:numPr>
        <w:spacing w:line="360" w:lineRule="auto"/>
        <w:ind w:left="0"/>
        <w:contextualSpacing/>
        <w:rPr>
          <w:rFonts w:asciiTheme="minorHAnsi" w:hAnsiTheme="minorHAnsi" w:cstheme="minorHAnsi"/>
          <w:color w:val="000000" w:themeColor="text1"/>
          <w:sz w:val="24"/>
        </w:rPr>
      </w:pP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Debugged and </w:t>
      </w:r>
      <w:r w:rsidR="00AE072F">
        <w:rPr>
          <w:rFonts w:asciiTheme="minorHAnsi" w:hAnsiTheme="minorHAnsi" w:cstheme="minorHAnsi"/>
          <w:color w:val="000000" w:themeColor="text1"/>
          <w:sz w:val="24"/>
        </w:rPr>
        <w:t>A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nalyzed </w:t>
      </w:r>
      <w:r w:rsidR="00AE072F">
        <w:rPr>
          <w:rFonts w:asciiTheme="minorHAnsi" w:hAnsiTheme="minorHAnsi" w:cstheme="minorHAnsi"/>
          <w:color w:val="000000" w:themeColor="text1"/>
          <w:sz w:val="24"/>
        </w:rPr>
        <w:t>V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arious </w:t>
      </w:r>
      <w:r w:rsidR="00AE072F">
        <w:rPr>
          <w:rFonts w:asciiTheme="minorHAnsi" w:hAnsiTheme="minorHAnsi" w:cstheme="minorHAnsi"/>
          <w:color w:val="000000" w:themeColor="text1"/>
          <w:sz w:val="24"/>
        </w:rPr>
        <w:t>T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ypes and </w:t>
      </w:r>
      <w:r w:rsidR="00AE072F">
        <w:rPr>
          <w:rFonts w:asciiTheme="minorHAnsi" w:hAnsiTheme="minorHAnsi" w:cstheme="minorHAnsi"/>
          <w:color w:val="000000" w:themeColor="text1"/>
          <w:sz w:val="24"/>
        </w:rPr>
        <w:t>C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auses of </w:t>
      </w:r>
      <w:r w:rsidR="00AE072F">
        <w:rPr>
          <w:rFonts w:asciiTheme="minorHAnsi" w:hAnsiTheme="minorHAnsi" w:cstheme="minorHAnsi"/>
          <w:color w:val="000000" w:themeColor="text1"/>
          <w:sz w:val="24"/>
        </w:rPr>
        <w:t>D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efects </w:t>
      </w:r>
      <w:r w:rsidR="00AE072F">
        <w:rPr>
          <w:rFonts w:asciiTheme="minorHAnsi" w:hAnsiTheme="minorHAnsi" w:cstheme="minorHAnsi"/>
          <w:color w:val="000000" w:themeColor="text1"/>
          <w:sz w:val="24"/>
        </w:rPr>
        <w:t>U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sing Charles Proxy </w:t>
      </w:r>
    </w:p>
    <w:p w14:paraId="248BF835" w14:textId="3392D55B" w:rsidR="00355332" w:rsidRPr="00EA1C2A" w:rsidRDefault="00355332" w:rsidP="00355332">
      <w:pPr>
        <w:pStyle w:val="ListParagraph"/>
        <w:numPr>
          <w:ilvl w:val="0"/>
          <w:numId w:val="13"/>
        </w:numPr>
        <w:spacing w:line="360" w:lineRule="auto"/>
        <w:ind w:left="0"/>
        <w:contextualSpacing/>
        <w:rPr>
          <w:rFonts w:asciiTheme="minorHAnsi" w:hAnsiTheme="minorHAnsi" w:cstheme="minorHAnsi"/>
          <w:color w:val="000000" w:themeColor="text1"/>
          <w:sz w:val="24"/>
        </w:rPr>
      </w:pPr>
      <w:r w:rsidRPr="00EA1C2A">
        <w:rPr>
          <w:rFonts w:asciiTheme="minorHAnsi" w:hAnsiTheme="minorHAnsi" w:cstheme="minorHAnsi"/>
          <w:color w:val="000000" w:themeColor="text1"/>
          <w:sz w:val="24"/>
        </w:rPr>
        <w:t>Coordinate</w:t>
      </w:r>
      <w:r w:rsidR="00111968">
        <w:rPr>
          <w:rFonts w:asciiTheme="minorHAnsi" w:hAnsiTheme="minorHAnsi" w:cstheme="minorHAnsi"/>
          <w:color w:val="000000" w:themeColor="text1"/>
          <w:sz w:val="24"/>
        </w:rPr>
        <w:t>d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 </w:t>
      </w:r>
      <w:r w:rsidR="00AE072F">
        <w:rPr>
          <w:rFonts w:asciiTheme="minorHAnsi" w:hAnsiTheme="minorHAnsi" w:cstheme="minorHAnsi"/>
          <w:color w:val="000000" w:themeColor="text1"/>
          <w:sz w:val="24"/>
        </w:rPr>
        <w:t>W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>orkshop</w:t>
      </w:r>
      <w:r w:rsidR="00111968">
        <w:rPr>
          <w:rFonts w:asciiTheme="minorHAnsi" w:hAnsiTheme="minorHAnsi" w:cstheme="minorHAnsi"/>
          <w:color w:val="000000" w:themeColor="text1"/>
          <w:sz w:val="24"/>
        </w:rPr>
        <w:t>s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 and </w:t>
      </w:r>
      <w:r w:rsidR="00AE072F">
        <w:rPr>
          <w:rFonts w:asciiTheme="minorHAnsi" w:hAnsiTheme="minorHAnsi" w:cstheme="minorHAnsi"/>
          <w:color w:val="000000" w:themeColor="text1"/>
          <w:sz w:val="24"/>
        </w:rPr>
        <w:t>T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rainings to </w:t>
      </w:r>
      <w:r w:rsidR="00AE072F">
        <w:rPr>
          <w:rFonts w:asciiTheme="minorHAnsi" w:hAnsiTheme="minorHAnsi" w:cstheme="minorHAnsi"/>
          <w:color w:val="000000" w:themeColor="text1"/>
          <w:sz w:val="24"/>
        </w:rPr>
        <w:t>D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ifferent </w:t>
      </w:r>
      <w:r w:rsidR="00AE072F">
        <w:rPr>
          <w:rFonts w:asciiTheme="minorHAnsi" w:hAnsiTheme="minorHAnsi" w:cstheme="minorHAnsi"/>
          <w:color w:val="000000" w:themeColor="text1"/>
          <w:sz w:val="24"/>
        </w:rPr>
        <w:t>Di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scipline </w:t>
      </w:r>
      <w:r w:rsidR="00AE072F">
        <w:rPr>
          <w:rFonts w:asciiTheme="minorHAnsi" w:hAnsiTheme="minorHAnsi" w:cstheme="minorHAnsi"/>
          <w:color w:val="000000" w:themeColor="text1"/>
          <w:sz w:val="24"/>
        </w:rPr>
        <w:t>T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eam </w:t>
      </w:r>
      <w:r w:rsidR="00AE072F">
        <w:rPr>
          <w:rFonts w:asciiTheme="minorHAnsi" w:hAnsiTheme="minorHAnsi" w:cstheme="minorHAnsi"/>
          <w:color w:val="000000" w:themeColor="text1"/>
          <w:sz w:val="24"/>
        </w:rPr>
        <w:t>M</w:t>
      </w:r>
      <w:r w:rsidR="00111968" w:rsidRPr="00EA1C2A">
        <w:rPr>
          <w:rFonts w:asciiTheme="minorHAnsi" w:hAnsiTheme="minorHAnsi" w:cstheme="minorHAnsi"/>
          <w:color w:val="000000" w:themeColor="text1"/>
          <w:sz w:val="24"/>
        </w:rPr>
        <w:t>embers.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 </w:t>
      </w:r>
    </w:p>
    <w:p w14:paraId="376D93BE" w14:textId="35A0E85D" w:rsidR="0052479E" w:rsidRPr="00EA1C2A" w:rsidRDefault="0052479E" w:rsidP="0052479E">
      <w:pPr>
        <w:pStyle w:val="ListParagraph"/>
        <w:numPr>
          <w:ilvl w:val="0"/>
          <w:numId w:val="13"/>
        </w:numPr>
        <w:spacing w:line="360" w:lineRule="auto"/>
        <w:ind w:left="0"/>
        <w:contextualSpacing/>
        <w:rPr>
          <w:rFonts w:asciiTheme="minorHAnsi" w:hAnsiTheme="minorHAnsi" w:cstheme="minorHAnsi"/>
          <w:color w:val="000000" w:themeColor="text1"/>
          <w:sz w:val="24"/>
        </w:rPr>
      </w:pP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Organized and </w:t>
      </w:r>
      <w:r w:rsidR="00AE072F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T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riaged </w:t>
      </w:r>
      <w:r w:rsidR="00AE072F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D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efects </w:t>
      </w:r>
      <w:r w:rsidR="00AE072F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L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ogged by </w:t>
      </w:r>
      <w:r w:rsidR="00AE072F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E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xternal </w:t>
      </w:r>
      <w:r w:rsidR="00AE072F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T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est </w:t>
      </w:r>
      <w:r w:rsidR="00AE072F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T</w:t>
      </w:r>
      <w:r w:rsidR="00F2782F"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eam.</w:t>
      </w:r>
    </w:p>
    <w:p w14:paraId="4197C3E5" w14:textId="3CB28FB9" w:rsidR="0052479E" w:rsidRPr="00EA1C2A" w:rsidRDefault="00D959C3" w:rsidP="0052479E">
      <w:pPr>
        <w:pStyle w:val="ListParagraph"/>
        <w:numPr>
          <w:ilvl w:val="0"/>
          <w:numId w:val="13"/>
        </w:numPr>
        <w:spacing w:line="360" w:lineRule="auto"/>
        <w:ind w:left="0"/>
        <w:contextualSpacing/>
        <w:rPr>
          <w:rFonts w:asciiTheme="minorHAnsi" w:hAnsiTheme="minorHAnsi" w:cstheme="minorHAnsi"/>
          <w:color w:val="000000" w:themeColor="text1"/>
          <w:sz w:val="24"/>
        </w:rPr>
      </w:pP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Coordinat</w:t>
      </w:r>
      <w:r w:rsidR="0052479E"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ed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 wi</w:t>
      </w:r>
      <w:r w:rsidR="00F2782F"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th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 QA </w:t>
      </w:r>
      <w:r w:rsidR="00AE072F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T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eam to </w:t>
      </w:r>
      <w:r w:rsidR="00AE072F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A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nalyze and </w:t>
      </w:r>
      <w:r w:rsidR="00AE072F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I</w:t>
      </w:r>
      <w:r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 xml:space="preserve">mprove QA </w:t>
      </w:r>
      <w:r w:rsidR="00AE072F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P</w:t>
      </w:r>
      <w:r w:rsidR="00F2782F" w:rsidRPr="00EA1C2A">
        <w:rPr>
          <w:rFonts w:asciiTheme="minorHAnsi" w:hAnsiTheme="minorHAnsi" w:cstheme="minorHAnsi"/>
          <w:color w:val="000000" w:themeColor="text1"/>
          <w:sz w:val="24"/>
          <w:shd w:val="clear" w:color="auto" w:fill="FFFFFF"/>
        </w:rPr>
        <w:t>rocesses.</w:t>
      </w:r>
    </w:p>
    <w:p w14:paraId="36DE3FDC" w14:textId="6CCC5EBF" w:rsidR="00103DA7" w:rsidRPr="00EA1C2A" w:rsidRDefault="00103DA7" w:rsidP="009C5E86">
      <w:pPr>
        <w:spacing w:line="360" w:lineRule="auto"/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</w:p>
    <w:p w14:paraId="4362CE74" w14:textId="77777777" w:rsidR="00FC5495" w:rsidRDefault="00FC5495" w:rsidP="009C5E86">
      <w:pPr>
        <w:spacing w:line="360" w:lineRule="auto"/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</w:p>
    <w:p w14:paraId="0AF661A1" w14:textId="77777777" w:rsidR="00FD5A99" w:rsidRDefault="00FD5A99" w:rsidP="009C5E86">
      <w:pPr>
        <w:spacing w:line="360" w:lineRule="auto"/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</w:p>
    <w:p w14:paraId="775BA8AA" w14:textId="575FA2D3" w:rsidR="00F45D5C" w:rsidRPr="00EA1C2A" w:rsidRDefault="00F2782F" w:rsidP="009C5E86">
      <w:pPr>
        <w:spacing w:line="360" w:lineRule="auto"/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  <w:r w:rsidRPr="00EA1C2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Tools/Devices</w:t>
      </w:r>
    </w:p>
    <w:p w14:paraId="66436194" w14:textId="27C749F1" w:rsidR="00F45D5C" w:rsidRPr="00FD5A99" w:rsidRDefault="00355332" w:rsidP="009C5E86">
      <w:pPr>
        <w:spacing w:line="360" w:lineRule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EA1C2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Testrail, Jira, Confluence, XCode, Charles Proxy, iOS </w:t>
      </w:r>
      <w:r w:rsidR="00340CA3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Mobile 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</w:rPr>
        <w:t>devices, tvOS, Figma, Apple Configurator, New relic</w:t>
      </w:r>
      <w:r w:rsidR="00340CA3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</w:p>
    <w:p w14:paraId="0BCC7C9C" w14:textId="4EDE01C5" w:rsidR="000B295C" w:rsidRPr="00EA1C2A" w:rsidRDefault="00655FCE" w:rsidP="009C5E86">
      <w:pPr>
        <w:spacing w:line="360" w:lineRule="auto"/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  <w:r w:rsidRPr="00EA1C2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lastRenderedPageBreak/>
        <w:t xml:space="preserve">Software </w:t>
      </w:r>
      <w:r w:rsidR="007C2BA9" w:rsidRPr="00EA1C2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QA </w:t>
      </w:r>
      <w:r w:rsidR="00D364E4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Analyst</w:t>
      </w:r>
      <w:r w:rsidR="00C55790" w:rsidRPr="00EA1C2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                                             </w:t>
      </w:r>
      <w:r w:rsidR="00B92B3A" w:rsidRPr="00EA1C2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ab/>
      </w:r>
      <w:r w:rsidR="00B92B3A" w:rsidRPr="00EA1C2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ab/>
      </w:r>
      <w:r w:rsidR="00EE734F" w:rsidRPr="00EA1C2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           </w:t>
      </w:r>
      <w:r w:rsidR="00BE1519" w:rsidRPr="00EA1C2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ab/>
      </w:r>
      <w:r w:rsidR="00F45D5C" w:rsidRPr="00EA1C2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          </w:t>
      </w:r>
      <w:r w:rsidR="00D364E4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F45D5C" w:rsidRPr="00EA1C2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  </w:t>
      </w:r>
      <w:r w:rsidR="00BE1519" w:rsidRPr="00EA1C2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  <w:r w:rsidR="00A20D3B" w:rsidRPr="00EA1C2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M</w:t>
      </w:r>
      <w:r w:rsidR="0025218D" w:rsidRPr="00EA1C2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ar</w:t>
      </w:r>
      <w:r w:rsidR="00A20D3B" w:rsidRPr="00EA1C2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 20</w:t>
      </w:r>
      <w:r w:rsidR="00287275" w:rsidRPr="00EA1C2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2</w:t>
      </w:r>
      <w:r w:rsidR="0025218D" w:rsidRPr="00EA1C2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1</w:t>
      </w:r>
      <w:r w:rsidR="00C55790" w:rsidRPr="00EA1C2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 – </w:t>
      </w:r>
      <w:r w:rsidR="00D959C3" w:rsidRPr="00EA1C2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Feb 2022</w:t>
      </w:r>
    </w:p>
    <w:p w14:paraId="0073854A" w14:textId="77777777" w:rsidR="000C4983" w:rsidRPr="00EA1C2A" w:rsidRDefault="000C4983" w:rsidP="009C5E86">
      <w:pPr>
        <w:spacing w:line="360" w:lineRule="auto"/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  <w:r w:rsidRPr="00EA1C2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SoleNet</w:t>
      </w:r>
    </w:p>
    <w:p w14:paraId="6C51FF57" w14:textId="7F33C758" w:rsidR="00B92B3A" w:rsidRPr="00EA1C2A" w:rsidRDefault="00B92B3A" w:rsidP="009C5E86">
      <w:pPr>
        <w:spacing w:line="360" w:lineRule="auto"/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  <w:r w:rsidRPr="00EA1C2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Seattle, WA </w:t>
      </w:r>
    </w:p>
    <w:p w14:paraId="24719270" w14:textId="77777777" w:rsidR="00537187" w:rsidRPr="00EA1C2A" w:rsidRDefault="00537187" w:rsidP="009C5E86">
      <w:pPr>
        <w:spacing w:line="360" w:lineRule="auto"/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</w:p>
    <w:p w14:paraId="2D3B8ADA" w14:textId="7E7B99D6" w:rsidR="00075109" w:rsidRPr="00EA1C2A" w:rsidRDefault="0022098B" w:rsidP="00075109">
      <w:pPr>
        <w:pStyle w:val="ListParagraph"/>
        <w:numPr>
          <w:ilvl w:val="0"/>
          <w:numId w:val="13"/>
        </w:numPr>
        <w:spacing w:line="360" w:lineRule="auto"/>
        <w:ind w:left="0"/>
        <w:contextualSpacing/>
        <w:rPr>
          <w:rFonts w:asciiTheme="minorHAnsi" w:hAnsiTheme="minorHAnsi" w:cstheme="minorHAnsi"/>
          <w:color w:val="000000" w:themeColor="text1"/>
          <w:sz w:val="24"/>
        </w:rPr>
      </w:pPr>
      <w:r w:rsidRPr="00EA1C2A">
        <w:rPr>
          <w:rFonts w:asciiTheme="minorHAnsi" w:hAnsiTheme="minorHAnsi" w:cstheme="minorHAnsi"/>
          <w:color w:val="000000" w:themeColor="text1"/>
          <w:sz w:val="24"/>
        </w:rPr>
        <w:t>Gathered and</w:t>
      </w:r>
      <w:r w:rsidR="002937D8" w:rsidRPr="00EA1C2A">
        <w:rPr>
          <w:rFonts w:asciiTheme="minorHAnsi" w:hAnsiTheme="minorHAnsi" w:cstheme="minorHAnsi"/>
          <w:color w:val="000000" w:themeColor="text1"/>
          <w:sz w:val="24"/>
        </w:rPr>
        <w:t xml:space="preserve"> </w:t>
      </w:r>
      <w:r w:rsidR="00BA76BC">
        <w:rPr>
          <w:rFonts w:asciiTheme="minorHAnsi" w:hAnsiTheme="minorHAnsi" w:cstheme="minorHAnsi"/>
          <w:color w:val="000000" w:themeColor="text1"/>
          <w:sz w:val="24"/>
        </w:rPr>
        <w:t>A</w:t>
      </w:r>
      <w:r w:rsidR="002937D8" w:rsidRPr="00EA1C2A">
        <w:rPr>
          <w:rFonts w:asciiTheme="minorHAnsi" w:hAnsiTheme="minorHAnsi" w:cstheme="minorHAnsi"/>
          <w:color w:val="000000" w:themeColor="text1"/>
          <w:sz w:val="24"/>
        </w:rPr>
        <w:t>naly</w:t>
      </w:r>
      <w:r w:rsidR="00647392" w:rsidRPr="00EA1C2A">
        <w:rPr>
          <w:rFonts w:asciiTheme="minorHAnsi" w:hAnsiTheme="minorHAnsi" w:cstheme="minorHAnsi"/>
          <w:color w:val="000000" w:themeColor="text1"/>
          <w:sz w:val="24"/>
        </w:rPr>
        <w:t>z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>ed</w:t>
      </w:r>
      <w:r w:rsidR="002937D8" w:rsidRPr="00EA1C2A">
        <w:rPr>
          <w:rFonts w:asciiTheme="minorHAnsi" w:hAnsiTheme="minorHAnsi" w:cstheme="minorHAnsi"/>
          <w:color w:val="000000" w:themeColor="text1"/>
          <w:sz w:val="24"/>
        </w:rPr>
        <w:t xml:space="preserve"> </w:t>
      </w:r>
      <w:r w:rsidR="00BA76BC">
        <w:rPr>
          <w:rFonts w:asciiTheme="minorHAnsi" w:hAnsiTheme="minorHAnsi" w:cstheme="minorHAnsi"/>
          <w:color w:val="000000" w:themeColor="text1"/>
          <w:sz w:val="24"/>
        </w:rPr>
        <w:t>P</w:t>
      </w:r>
      <w:r w:rsidR="002937D8" w:rsidRPr="00EA1C2A">
        <w:rPr>
          <w:rFonts w:asciiTheme="minorHAnsi" w:hAnsiTheme="minorHAnsi" w:cstheme="minorHAnsi"/>
          <w:color w:val="000000" w:themeColor="text1"/>
          <w:sz w:val="24"/>
        </w:rPr>
        <w:t xml:space="preserve">roduct </w:t>
      </w:r>
      <w:r w:rsidR="00BA76BC">
        <w:rPr>
          <w:rFonts w:asciiTheme="minorHAnsi" w:hAnsiTheme="minorHAnsi" w:cstheme="minorHAnsi"/>
          <w:color w:val="000000" w:themeColor="text1"/>
          <w:sz w:val="24"/>
        </w:rPr>
        <w:t>R</w:t>
      </w:r>
      <w:r w:rsidR="002937D8" w:rsidRPr="00EA1C2A">
        <w:rPr>
          <w:rFonts w:asciiTheme="minorHAnsi" w:hAnsiTheme="minorHAnsi" w:cstheme="minorHAnsi"/>
          <w:color w:val="000000" w:themeColor="text1"/>
          <w:sz w:val="24"/>
        </w:rPr>
        <w:t>equirements</w:t>
      </w:r>
      <w:r w:rsidR="00A21512" w:rsidRPr="00EA1C2A">
        <w:rPr>
          <w:rFonts w:asciiTheme="minorHAnsi" w:hAnsiTheme="minorHAnsi" w:cstheme="minorHAnsi"/>
          <w:color w:val="000000" w:themeColor="text1"/>
          <w:sz w:val="24"/>
        </w:rPr>
        <w:t>.</w:t>
      </w:r>
    </w:p>
    <w:p w14:paraId="62EA6D7E" w14:textId="51A771BD" w:rsidR="00A55A63" w:rsidRPr="00EA1C2A" w:rsidRDefault="00A55A63" w:rsidP="009C5E86">
      <w:pPr>
        <w:pStyle w:val="ListParagraph"/>
        <w:numPr>
          <w:ilvl w:val="0"/>
          <w:numId w:val="13"/>
        </w:numPr>
        <w:spacing w:line="360" w:lineRule="auto"/>
        <w:ind w:left="0"/>
        <w:contextualSpacing/>
        <w:rPr>
          <w:rFonts w:asciiTheme="minorHAnsi" w:hAnsiTheme="minorHAnsi" w:cstheme="minorHAnsi"/>
          <w:color w:val="000000" w:themeColor="text1"/>
          <w:sz w:val="24"/>
        </w:rPr>
      </w:pP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Created and executed </w:t>
      </w:r>
      <w:r w:rsidR="00767A8C">
        <w:rPr>
          <w:rFonts w:asciiTheme="minorHAnsi" w:hAnsiTheme="minorHAnsi" w:cstheme="minorHAnsi"/>
          <w:color w:val="000000" w:themeColor="text1"/>
          <w:sz w:val="24"/>
        </w:rPr>
        <w:t>Testcases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 according to requirements</w:t>
      </w:r>
      <w:r w:rsidR="009601E5" w:rsidRPr="00EA1C2A">
        <w:rPr>
          <w:rFonts w:asciiTheme="minorHAnsi" w:hAnsiTheme="minorHAnsi" w:cstheme="minorHAnsi"/>
          <w:color w:val="000000" w:themeColor="text1"/>
          <w:sz w:val="24"/>
        </w:rPr>
        <w:t xml:space="preserve"> using </w:t>
      </w:r>
      <w:r w:rsidR="00F2782F" w:rsidRPr="00EA1C2A">
        <w:rPr>
          <w:rFonts w:asciiTheme="minorHAnsi" w:hAnsiTheme="minorHAnsi" w:cstheme="minorHAnsi"/>
          <w:color w:val="000000" w:themeColor="text1"/>
          <w:sz w:val="24"/>
        </w:rPr>
        <w:t>Testrail.</w:t>
      </w:r>
    </w:p>
    <w:p w14:paraId="17B6C237" w14:textId="2FB82EFC" w:rsidR="00003E37" w:rsidRPr="00EA1C2A" w:rsidRDefault="00003E37" w:rsidP="00003E37">
      <w:pPr>
        <w:pStyle w:val="ListParagraph"/>
        <w:numPr>
          <w:ilvl w:val="0"/>
          <w:numId w:val="13"/>
        </w:numPr>
        <w:spacing w:line="360" w:lineRule="auto"/>
        <w:ind w:left="0"/>
        <w:contextualSpacing/>
        <w:rPr>
          <w:rFonts w:asciiTheme="minorHAnsi" w:hAnsiTheme="minorHAnsi" w:cstheme="minorHAnsi"/>
          <w:color w:val="000000" w:themeColor="text1"/>
          <w:sz w:val="24"/>
        </w:rPr>
      </w:pP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Performed </w:t>
      </w:r>
      <w:r w:rsidR="00767A8C">
        <w:rPr>
          <w:rFonts w:asciiTheme="minorHAnsi" w:hAnsiTheme="minorHAnsi" w:cstheme="minorHAnsi"/>
          <w:color w:val="000000" w:themeColor="text1"/>
          <w:sz w:val="24"/>
        </w:rPr>
        <w:t>W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eb </w:t>
      </w:r>
      <w:r w:rsidR="00767A8C">
        <w:rPr>
          <w:rFonts w:asciiTheme="minorHAnsi" w:hAnsiTheme="minorHAnsi" w:cstheme="minorHAnsi"/>
          <w:color w:val="000000" w:themeColor="text1"/>
          <w:sz w:val="24"/>
        </w:rPr>
        <w:t>T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>est</w:t>
      </w:r>
      <w:r w:rsidR="00CD7DCA" w:rsidRPr="00EA1C2A">
        <w:rPr>
          <w:rFonts w:asciiTheme="minorHAnsi" w:hAnsiTheme="minorHAnsi" w:cstheme="minorHAnsi"/>
          <w:color w:val="000000" w:themeColor="text1"/>
          <w:sz w:val="24"/>
        </w:rPr>
        <w:t>s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 </w:t>
      </w:r>
      <w:r w:rsidR="00767A8C">
        <w:rPr>
          <w:rFonts w:asciiTheme="minorHAnsi" w:hAnsiTheme="minorHAnsi" w:cstheme="minorHAnsi"/>
          <w:color w:val="000000" w:themeColor="text1"/>
          <w:sz w:val="24"/>
        </w:rPr>
        <w:t>During M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ultiple </w:t>
      </w:r>
      <w:r w:rsidR="00767A8C">
        <w:rPr>
          <w:rFonts w:asciiTheme="minorHAnsi" w:hAnsiTheme="minorHAnsi" w:cstheme="minorHAnsi"/>
          <w:color w:val="000000" w:themeColor="text1"/>
          <w:sz w:val="24"/>
        </w:rPr>
        <w:t>S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tages of </w:t>
      </w:r>
      <w:r w:rsidR="00767A8C">
        <w:rPr>
          <w:rFonts w:asciiTheme="minorHAnsi" w:hAnsiTheme="minorHAnsi" w:cstheme="minorHAnsi"/>
          <w:color w:val="000000" w:themeColor="text1"/>
          <w:sz w:val="24"/>
        </w:rPr>
        <w:t>D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evelopment </w:t>
      </w:r>
      <w:r w:rsidR="00767A8C">
        <w:rPr>
          <w:rFonts w:asciiTheme="minorHAnsi" w:hAnsiTheme="minorHAnsi" w:cstheme="minorHAnsi"/>
          <w:color w:val="000000" w:themeColor="text1"/>
          <w:sz w:val="24"/>
        </w:rPr>
        <w:t>C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ycle </w:t>
      </w:r>
      <w:r w:rsidR="00767A8C">
        <w:rPr>
          <w:rFonts w:asciiTheme="minorHAnsi" w:hAnsiTheme="minorHAnsi" w:cstheme="minorHAnsi"/>
          <w:color w:val="000000" w:themeColor="text1"/>
          <w:sz w:val="24"/>
        </w:rPr>
        <w:t>on D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ifferent </w:t>
      </w:r>
      <w:r w:rsidR="00767A8C">
        <w:rPr>
          <w:rFonts w:asciiTheme="minorHAnsi" w:hAnsiTheme="minorHAnsi" w:cstheme="minorHAnsi"/>
          <w:color w:val="000000" w:themeColor="text1"/>
          <w:sz w:val="24"/>
        </w:rPr>
        <w:t>B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rowsers and </w:t>
      </w:r>
      <w:r w:rsidR="00767A8C">
        <w:rPr>
          <w:rFonts w:asciiTheme="minorHAnsi" w:hAnsiTheme="minorHAnsi" w:cstheme="minorHAnsi"/>
          <w:color w:val="000000" w:themeColor="text1"/>
          <w:sz w:val="24"/>
        </w:rPr>
        <w:t>D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>evices</w:t>
      </w:r>
      <w:r w:rsidR="00A20D3B" w:rsidRPr="00EA1C2A">
        <w:rPr>
          <w:rFonts w:asciiTheme="minorHAnsi" w:hAnsiTheme="minorHAnsi" w:cstheme="minorHAnsi"/>
          <w:color w:val="000000" w:themeColor="text1"/>
          <w:sz w:val="24"/>
        </w:rPr>
        <w:t xml:space="preserve">, </w:t>
      </w:r>
      <w:r w:rsidR="00767A8C">
        <w:rPr>
          <w:rFonts w:asciiTheme="minorHAnsi" w:hAnsiTheme="minorHAnsi" w:cstheme="minorHAnsi"/>
          <w:color w:val="000000" w:themeColor="text1"/>
          <w:sz w:val="24"/>
        </w:rPr>
        <w:t>I</w:t>
      </w:r>
      <w:r w:rsidR="00223C91" w:rsidRPr="00EA1C2A">
        <w:rPr>
          <w:rFonts w:asciiTheme="minorHAnsi" w:hAnsiTheme="minorHAnsi" w:cstheme="minorHAnsi"/>
          <w:color w:val="000000" w:themeColor="text1"/>
          <w:sz w:val="24"/>
        </w:rPr>
        <w:t xml:space="preserve">nspected </w:t>
      </w:r>
      <w:r w:rsidR="00767A8C">
        <w:rPr>
          <w:rFonts w:asciiTheme="minorHAnsi" w:hAnsiTheme="minorHAnsi" w:cstheme="minorHAnsi"/>
          <w:color w:val="000000" w:themeColor="text1"/>
          <w:sz w:val="24"/>
        </w:rPr>
        <w:t>C</w:t>
      </w:r>
      <w:r w:rsidR="00223C91" w:rsidRPr="00EA1C2A">
        <w:rPr>
          <w:rFonts w:asciiTheme="minorHAnsi" w:hAnsiTheme="minorHAnsi" w:cstheme="minorHAnsi"/>
          <w:color w:val="000000" w:themeColor="text1"/>
          <w:sz w:val="24"/>
        </w:rPr>
        <w:t xml:space="preserve">omponents and APIs </w:t>
      </w:r>
      <w:r w:rsidR="00767A8C">
        <w:rPr>
          <w:rFonts w:asciiTheme="minorHAnsi" w:hAnsiTheme="minorHAnsi" w:cstheme="minorHAnsi"/>
          <w:color w:val="000000" w:themeColor="text1"/>
          <w:sz w:val="24"/>
        </w:rPr>
        <w:t>U</w:t>
      </w:r>
      <w:r w:rsidR="00223C91" w:rsidRPr="00EA1C2A">
        <w:rPr>
          <w:rFonts w:asciiTheme="minorHAnsi" w:hAnsiTheme="minorHAnsi" w:cstheme="minorHAnsi"/>
          <w:color w:val="000000" w:themeColor="text1"/>
          <w:sz w:val="24"/>
        </w:rPr>
        <w:t xml:space="preserve">sing Developer </w:t>
      </w:r>
      <w:r w:rsidR="00767A8C">
        <w:rPr>
          <w:rFonts w:asciiTheme="minorHAnsi" w:hAnsiTheme="minorHAnsi" w:cstheme="minorHAnsi"/>
          <w:color w:val="000000" w:themeColor="text1"/>
          <w:sz w:val="24"/>
        </w:rPr>
        <w:t>T</w:t>
      </w:r>
      <w:r w:rsidR="00223C91" w:rsidRPr="00EA1C2A">
        <w:rPr>
          <w:rFonts w:asciiTheme="minorHAnsi" w:hAnsiTheme="minorHAnsi" w:cstheme="minorHAnsi"/>
          <w:color w:val="000000" w:themeColor="text1"/>
          <w:sz w:val="24"/>
        </w:rPr>
        <w:t xml:space="preserve">ools. </w:t>
      </w:r>
    </w:p>
    <w:p w14:paraId="6D91203D" w14:textId="7C36BE42" w:rsidR="00514F08" w:rsidRPr="00EA1C2A" w:rsidRDefault="00003E37" w:rsidP="00514F08">
      <w:pPr>
        <w:pStyle w:val="ListParagraph"/>
        <w:numPr>
          <w:ilvl w:val="0"/>
          <w:numId w:val="13"/>
        </w:numPr>
        <w:spacing w:line="360" w:lineRule="auto"/>
        <w:ind w:left="0"/>
        <w:contextualSpacing/>
        <w:rPr>
          <w:rFonts w:asciiTheme="minorHAnsi" w:hAnsiTheme="minorHAnsi" w:cstheme="minorHAnsi"/>
          <w:color w:val="000000" w:themeColor="text1"/>
          <w:sz w:val="24"/>
        </w:rPr>
      </w:pP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Performed </w:t>
      </w:r>
      <w:r w:rsidR="00767A8C">
        <w:rPr>
          <w:rFonts w:asciiTheme="minorHAnsi" w:hAnsiTheme="minorHAnsi" w:cstheme="minorHAnsi"/>
          <w:color w:val="000000" w:themeColor="text1"/>
          <w:sz w:val="24"/>
        </w:rPr>
        <w:t>M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obile </w:t>
      </w:r>
      <w:r w:rsidR="00767A8C">
        <w:rPr>
          <w:rFonts w:asciiTheme="minorHAnsi" w:hAnsiTheme="minorHAnsi" w:cstheme="minorHAnsi"/>
          <w:color w:val="000000" w:themeColor="text1"/>
          <w:sz w:val="24"/>
        </w:rPr>
        <w:t>A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pp </w:t>
      </w:r>
      <w:r w:rsidR="00767A8C">
        <w:rPr>
          <w:rFonts w:asciiTheme="minorHAnsi" w:hAnsiTheme="minorHAnsi" w:cstheme="minorHAnsi"/>
          <w:color w:val="000000" w:themeColor="text1"/>
          <w:sz w:val="24"/>
        </w:rPr>
        <w:t>T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>est</w:t>
      </w:r>
      <w:r w:rsidR="00CD7DCA" w:rsidRPr="00EA1C2A">
        <w:rPr>
          <w:rFonts w:asciiTheme="minorHAnsi" w:hAnsiTheme="minorHAnsi" w:cstheme="minorHAnsi"/>
          <w:color w:val="000000" w:themeColor="text1"/>
          <w:sz w:val="24"/>
        </w:rPr>
        <w:t>s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 </w:t>
      </w:r>
      <w:r w:rsidR="00767A8C">
        <w:rPr>
          <w:rFonts w:asciiTheme="minorHAnsi" w:hAnsiTheme="minorHAnsi" w:cstheme="minorHAnsi"/>
          <w:color w:val="000000" w:themeColor="text1"/>
          <w:sz w:val="24"/>
        </w:rPr>
        <w:t>U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sing </w:t>
      </w:r>
      <w:r w:rsidR="00767A8C">
        <w:rPr>
          <w:rFonts w:asciiTheme="minorHAnsi" w:hAnsiTheme="minorHAnsi" w:cstheme="minorHAnsi"/>
          <w:color w:val="000000" w:themeColor="text1"/>
          <w:sz w:val="24"/>
        </w:rPr>
        <w:t>M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ultiple </w:t>
      </w:r>
      <w:r w:rsidR="00767A8C">
        <w:rPr>
          <w:rFonts w:asciiTheme="minorHAnsi" w:hAnsiTheme="minorHAnsi" w:cstheme="minorHAnsi"/>
          <w:color w:val="000000" w:themeColor="text1"/>
          <w:sz w:val="24"/>
        </w:rPr>
        <w:t>D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evices and </w:t>
      </w:r>
      <w:r w:rsidR="00767A8C">
        <w:rPr>
          <w:rFonts w:asciiTheme="minorHAnsi" w:hAnsiTheme="minorHAnsi" w:cstheme="minorHAnsi"/>
          <w:color w:val="000000" w:themeColor="text1"/>
          <w:sz w:val="24"/>
        </w:rPr>
        <w:t>S</w:t>
      </w:r>
      <w:r w:rsidR="00F2782F" w:rsidRPr="00EA1C2A">
        <w:rPr>
          <w:rFonts w:asciiTheme="minorHAnsi" w:hAnsiTheme="minorHAnsi" w:cstheme="minorHAnsi"/>
          <w:color w:val="000000" w:themeColor="text1"/>
          <w:sz w:val="24"/>
        </w:rPr>
        <w:t xml:space="preserve">imulators to </w:t>
      </w:r>
      <w:r w:rsidR="00767A8C">
        <w:rPr>
          <w:rFonts w:asciiTheme="minorHAnsi" w:hAnsiTheme="minorHAnsi" w:cstheme="minorHAnsi"/>
          <w:color w:val="000000" w:themeColor="text1"/>
          <w:sz w:val="24"/>
        </w:rPr>
        <w:t>M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aximize </w:t>
      </w:r>
      <w:r w:rsidR="00767A8C">
        <w:rPr>
          <w:rFonts w:asciiTheme="minorHAnsi" w:hAnsiTheme="minorHAnsi" w:cstheme="minorHAnsi"/>
          <w:color w:val="000000" w:themeColor="text1"/>
          <w:sz w:val="24"/>
        </w:rPr>
        <w:t>C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overage of </w:t>
      </w:r>
      <w:r w:rsidR="00767A8C">
        <w:rPr>
          <w:rFonts w:asciiTheme="minorHAnsi" w:hAnsiTheme="minorHAnsi" w:cstheme="minorHAnsi"/>
          <w:color w:val="000000" w:themeColor="text1"/>
          <w:sz w:val="24"/>
        </w:rPr>
        <w:t>O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perating </w:t>
      </w:r>
      <w:r w:rsidR="00767A8C">
        <w:rPr>
          <w:rFonts w:asciiTheme="minorHAnsi" w:hAnsiTheme="minorHAnsi" w:cstheme="minorHAnsi"/>
          <w:color w:val="000000" w:themeColor="text1"/>
          <w:sz w:val="24"/>
        </w:rPr>
        <w:t>S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ystems and </w:t>
      </w:r>
      <w:r w:rsidR="00767A8C">
        <w:rPr>
          <w:rFonts w:asciiTheme="minorHAnsi" w:hAnsiTheme="minorHAnsi" w:cstheme="minorHAnsi"/>
          <w:color w:val="000000" w:themeColor="text1"/>
          <w:sz w:val="24"/>
        </w:rPr>
        <w:t>D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evices. </w:t>
      </w:r>
    </w:p>
    <w:p w14:paraId="22D22E7A" w14:textId="4F37076C" w:rsidR="00D2433B" w:rsidRPr="00EA1C2A" w:rsidRDefault="0022098B" w:rsidP="009C5E86">
      <w:pPr>
        <w:pStyle w:val="ListParagraph"/>
        <w:numPr>
          <w:ilvl w:val="0"/>
          <w:numId w:val="13"/>
        </w:numPr>
        <w:spacing w:line="360" w:lineRule="auto"/>
        <w:ind w:left="0"/>
        <w:contextualSpacing/>
        <w:rPr>
          <w:rFonts w:asciiTheme="minorHAnsi" w:hAnsiTheme="minorHAnsi" w:cstheme="minorHAnsi"/>
          <w:color w:val="000000" w:themeColor="text1"/>
          <w:sz w:val="24"/>
        </w:rPr>
      </w:pPr>
      <w:r w:rsidRPr="00EA1C2A">
        <w:rPr>
          <w:rFonts w:asciiTheme="minorHAnsi" w:hAnsiTheme="minorHAnsi" w:cstheme="minorHAnsi"/>
          <w:color w:val="000000" w:themeColor="text1"/>
          <w:sz w:val="24"/>
        </w:rPr>
        <w:t>Identified</w:t>
      </w:r>
      <w:r w:rsidR="0008601E" w:rsidRPr="00EA1C2A">
        <w:rPr>
          <w:rFonts w:asciiTheme="minorHAnsi" w:hAnsiTheme="minorHAnsi" w:cstheme="minorHAnsi"/>
          <w:color w:val="000000" w:themeColor="text1"/>
          <w:sz w:val="24"/>
        </w:rPr>
        <w:t xml:space="preserve">, </w:t>
      </w:r>
      <w:r w:rsidR="00767A8C">
        <w:rPr>
          <w:rFonts w:asciiTheme="minorHAnsi" w:hAnsiTheme="minorHAnsi" w:cstheme="minorHAnsi"/>
          <w:color w:val="000000" w:themeColor="text1"/>
          <w:sz w:val="24"/>
        </w:rPr>
        <w:t>A</w:t>
      </w:r>
      <w:r w:rsidR="00EE1AB5" w:rsidRPr="00EA1C2A">
        <w:rPr>
          <w:rFonts w:asciiTheme="minorHAnsi" w:hAnsiTheme="minorHAnsi" w:cstheme="minorHAnsi"/>
          <w:color w:val="000000" w:themeColor="text1"/>
          <w:sz w:val="24"/>
        </w:rPr>
        <w:t>nalyzed,</w:t>
      </w:r>
      <w:r w:rsidR="0008601E" w:rsidRPr="00EA1C2A">
        <w:rPr>
          <w:rFonts w:asciiTheme="minorHAnsi" w:hAnsiTheme="minorHAnsi" w:cstheme="minorHAnsi"/>
          <w:color w:val="000000" w:themeColor="text1"/>
          <w:sz w:val="24"/>
        </w:rPr>
        <w:t xml:space="preserve"> and </w:t>
      </w:r>
      <w:r w:rsidR="00767A8C">
        <w:rPr>
          <w:rFonts w:asciiTheme="minorHAnsi" w:hAnsiTheme="minorHAnsi" w:cstheme="minorHAnsi"/>
          <w:color w:val="000000" w:themeColor="text1"/>
          <w:sz w:val="24"/>
        </w:rPr>
        <w:t>R</w:t>
      </w:r>
      <w:r w:rsidR="0008601E" w:rsidRPr="00EA1C2A">
        <w:rPr>
          <w:rFonts w:asciiTheme="minorHAnsi" w:hAnsiTheme="minorHAnsi" w:cstheme="minorHAnsi"/>
          <w:color w:val="000000" w:themeColor="text1"/>
          <w:sz w:val="24"/>
        </w:rPr>
        <w:t xml:space="preserve">eported </w:t>
      </w:r>
      <w:r w:rsidR="00767A8C">
        <w:rPr>
          <w:rFonts w:asciiTheme="minorHAnsi" w:hAnsiTheme="minorHAnsi" w:cstheme="minorHAnsi"/>
          <w:color w:val="000000" w:themeColor="text1"/>
          <w:sz w:val="24"/>
        </w:rPr>
        <w:t>B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ugs and </w:t>
      </w:r>
      <w:r w:rsidR="00767A8C">
        <w:rPr>
          <w:rFonts w:asciiTheme="minorHAnsi" w:hAnsiTheme="minorHAnsi" w:cstheme="minorHAnsi"/>
          <w:color w:val="000000" w:themeColor="text1"/>
          <w:sz w:val="24"/>
        </w:rPr>
        <w:t>Q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uestionable </w:t>
      </w:r>
      <w:r w:rsidR="00767A8C">
        <w:rPr>
          <w:rFonts w:asciiTheme="minorHAnsi" w:hAnsiTheme="minorHAnsi" w:cstheme="minorHAnsi"/>
          <w:color w:val="000000" w:themeColor="text1"/>
          <w:sz w:val="24"/>
        </w:rPr>
        <w:t>F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unctionality of </w:t>
      </w:r>
      <w:r w:rsidR="00767A8C">
        <w:rPr>
          <w:rFonts w:asciiTheme="minorHAnsi" w:hAnsiTheme="minorHAnsi" w:cstheme="minorHAnsi"/>
          <w:color w:val="000000" w:themeColor="text1"/>
          <w:sz w:val="24"/>
        </w:rPr>
        <w:t>A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>pp</w:t>
      </w:r>
      <w:r w:rsidR="00111968">
        <w:rPr>
          <w:rFonts w:asciiTheme="minorHAnsi" w:hAnsiTheme="minorHAnsi" w:cstheme="minorHAnsi"/>
          <w:color w:val="000000" w:themeColor="text1"/>
          <w:sz w:val="24"/>
        </w:rPr>
        <w:t>lication</w:t>
      </w:r>
      <w:r w:rsidR="00A21512" w:rsidRPr="00EA1C2A">
        <w:rPr>
          <w:rFonts w:asciiTheme="minorHAnsi" w:hAnsiTheme="minorHAnsi" w:cstheme="minorHAnsi"/>
          <w:color w:val="000000" w:themeColor="text1"/>
          <w:sz w:val="24"/>
        </w:rPr>
        <w:t>.</w:t>
      </w:r>
    </w:p>
    <w:p w14:paraId="4D6A0045" w14:textId="72C99F59" w:rsidR="009C5E86" w:rsidRPr="00EA1C2A" w:rsidRDefault="00F133E2" w:rsidP="009C5E86">
      <w:pPr>
        <w:pStyle w:val="ListParagraph"/>
        <w:numPr>
          <w:ilvl w:val="0"/>
          <w:numId w:val="13"/>
        </w:numPr>
        <w:spacing w:line="360" w:lineRule="auto"/>
        <w:ind w:left="0"/>
        <w:contextualSpacing/>
        <w:rPr>
          <w:rFonts w:asciiTheme="minorHAnsi" w:hAnsiTheme="minorHAnsi" w:cstheme="minorHAnsi"/>
          <w:color w:val="000000" w:themeColor="text1"/>
          <w:sz w:val="24"/>
        </w:rPr>
      </w:pP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Created Test Traceability Matrix to </w:t>
      </w:r>
      <w:r w:rsidR="00767A8C">
        <w:rPr>
          <w:rFonts w:asciiTheme="minorHAnsi" w:hAnsiTheme="minorHAnsi" w:cstheme="minorHAnsi"/>
          <w:color w:val="000000" w:themeColor="text1"/>
          <w:sz w:val="24"/>
        </w:rPr>
        <w:t>E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nsure </w:t>
      </w:r>
      <w:r w:rsidR="00767A8C">
        <w:rPr>
          <w:rFonts w:asciiTheme="minorHAnsi" w:hAnsiTheme="minorHAnsi" w:cstheme="minorHAnsi"/>
          <w:color w:val="000000" w:themeColor="text1"/>
          <w:sz w:val="24"/>
        </w:rPr>
        <w:t>T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est </w:t>
      </w:r>
      <w:r w:rsidR="00767A8C">
        <w:rPr>
          <w:rFonts w:asciiTheme="minorHAnsi" w:hAnsiTheme="minorHAnsi" w:cstheme="minorHAnsi"/>
          <w:color w:val="000000" w:themeColor="text1"/>
          <w:sz w:val="24"/>
        </w:rPr>
        <w:t>C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ase </w:t>
      </w:r>
      <w:r w:rsidR="00767A8C">
        <w:rPr>
          <w:rFonts w:asciiTheme="minorHAnsi" w:hAnsiTheme="minorHAnsi" w:cstheme="minorHAnsi"/>
          <w:color w:val="000000" w:themeColor="text1"/>
          <w:sz w:val="24"/>
        </w:rPr>
        <w:t>C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>overage</w:t>
      </w:r>
      <w:r w:rsidR="009C5E86" w:rsidRPr="00EA1C2A">
        <w:rPr>
          <w:rFonts w:asciiTheme="minorHAnsi" w:hAnsiTheme="minorHAnsi" w:cstheme="minorHAnsi"/>
          <w:color w:val="000000" w:themeColor="text1"/>
          <w:sz w:val="24"/>
        </w:rPr>
        <w:t>.</w:t>
      </w:r>
    </w:p>
    <w:p w14:paraId="1FCD0BD8" w14:textId="4964542D" w:rsidR="009C5E86" w:rsidRPr="00EA1C2A" w:rsidRDefault="009C5E86" w:rsidP="009C5E86">
      <w:pPr>
        <w:pStyle w:val="ListParagraph"/>
        <w:numPr>
          <w:ilvl w:val="0"/>
          <w:numId w:val="13"/>
        </w:numPr>
        <w:spacing w:line="360" w:lineRule="auto"/>
        <w:ind w:left="0"/>
        <w:contextualSpacing/>
        <w:rPr>
          <w:rFonts w:asciiTheme="minorHAnsi" w:hAnsiTheme="minorHAnsi" w:cstheme="minorHAnsi"/>
          <w:color w:val="000000" w:themeColor="text1"/>
          <w:sz w:val="24"/>
        </w:rPr>
      </w:pP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Performed </w:t>
      </w:r>
      <w:r w:rsidR="00662B0C" w:rsidRPr="00EA1C2A">
        <w:rPr>
          <w:rFonts w:asciiTheme="minorHAnsi" w:hAnsiTheme="minorHAnsi" w:cstheme="minorHAnsi"/>
          <w:color w:val="000000" w:themeColor="text1"/>
          <w:sz w:val="24"/>
        </w:rPr>
        <w:t xml:space="preserve">Functional </w:t>
      </w:r>
      <w:r w:rsidR="00767A8C">
        <w:rPr>
          <w:rFonts w:asciiTheme="minorHAnsi" w:hAnsiTheme="minorHAnsi" w:cstheme="minorHAnsi"/>
          <w:color w:val="000000" w:themeColor="text1"/>
          <w:sz w:val="24"/>
        </w:rPr>
        <w:t>T</w:t>
      </w:r>
      <w:r w:rsidR="0026698E" w:rsidRPr="00EA1C2A">
        <w:rPr>
          <w:rFonts w:asciiTheme="minorHAnsi" w:hAnsiTheme="minorHAnsi" w:cstheme="minorHAnsi"/>
          <w:color w:val="000000" w:themeColor="text1"/>
          <w:sz w:val="24"/>
        </w:rPr>
        <w:t>esting</w:t>
      </w:r>
      <w:r w:rsidR="00662B0C" w:rsidRPr="00EA1C2A">
        <w:rPr>
          <w:rFonts w:asciiTheme="minorHAnsi" w:hAnsiTheme="minorHAnsi" w:cstheme="minorHAnsi"/>
          <w:color w:val="000000" w:themeColor="text1"/>
          <w:sz w:val="24"/>
        </w:rPr>
        <w:t xml:space="preserve"> </w:t>
      </w:r>
      <w:r w:rsidR="00767A8C">
        <w:rPr>
          <w:rFonts w:asciiTheme="minorHAnsi" w:hAnsiTheme="minorHAnsi" w:cstheme="minorHAnsi"/>
          <w:color w:val="000000" w:themeColor="text1"/>
          <w:sz w:val="24"/>
        </w:rPr>
        <w:t>I</w:t>
      </w:r>
      <w:r w:rsidR="00662B0C" w:rsidRPr="00EA1C2A">
        <w:rPr>
          <w:rFonts w:asciiTheme="minorHAnsi" w:hAnsiTheme="minorHAnsi" w:cstheme="minorHAnsi"/>
          <w:color w:val="000000" w:themeColor="text1"/>
          <w:sz w:val="24"/>
        </w:rPr>
        <w:t>ncluding E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>xploratory Testing, Smoke Testing, Sanity Testing, Regression Testing, End-To-End Testing, Boundary Testing, UAT Testing and Accessibility Testing</w:t>
      </w:r>
      <w:r w:rsidR="00A935B0">
        <w:rPr>
          <w:rFonts w:asciiTheme="minorHAnsi" w:hAnsiTheme="minorHAnsi" w:cstheme="minorHAnsi"/>
          <w:color w:val="000000" w:themeColor="text1"/>
          <w:sz w:val="24"/>
        </w:rPr>
        <w:t>.</w:t>
      </w:r>
    </w:p>
    <w:p w14:paraId="337971D0" w14:textId="2C9FF1A7" w:rsidR="005106DC" w:rsidRPr="00EA1C2A" w:rsidRDefault="00111968" w:rsidP="005106DC">
      <w:pPr>
        <w:pStyle w:val="ListParagraph"/>
        <w:numPr>
          <w:ilvl w:val="0"/>
          <w:numId w:val="13"/>
        </w:numPr>
        <w:spacing w:line="360" w:lineRule="auto"/>
        <w:ind w:left="0"/>
        <w:contextualSpacing/>
        <w:rPr>
          <w:rFonts w:asciiTheme="minorHAnsi" w:hAnsiTheme="minorHAnsi" w:cstheme="minorHAnsi"/>
          <w:color w:val="000000" w:themeColor="text1"/>
          <w:sz w:val="24"/>
        </w:rPr>
      </w:pPr>
      <w:r>
        <w:rPr>
          <w:rFonts w:asciiTheme="minorHAnsi" w:hAnsiTheme="minorHAnsi" w:cstheme="minorHAnsi"/>
          <w:color w:val="000000" w:themeColor="text1"/>
          <w:sz w:val="24"/>
        </w:rPr>
        <w:t xml:space="preserve">Utilized 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ADB and XCode </w:t>
      </w:r>
      <w:r>
        <w:rPr>
          <w:rFonts w:asciiTheme="minorHAnsi" w:hAnsiTheme="minorHAnsi" w:cstheme="minorHAnsi"/>
          <w:color w:val="000000" w:themeColor="text1"/>
          <w:sz w:val="24"/>
        </w:rPr>
        <w:t xml:space="preserve">to </w:t>
      </w:r>
      <w:r w:rsidR="00727C91" w:rsidRPr="00EA1C2A">
        <w:rPr>
          <w:rFonts w:asciiTheme="minorHAnsi" w:hAnsiTheme="minorHAnsi" w:cstheme="minorHAnsi"/>
          <w:color w:val="000000" w:themeColor="text1"/>
          <w:sz w:val="24"/>
        </w:rPr>
        <w:t xml:space="preserve">Collect </w:t>
      </w:r>
      <w:r w:rsidR="00A935B0">
        <w:rPr>
          <w:rFonts w:asciiTheme="minorHAnsi" w:hAnsiTheme="minorHAnsi" w:cstheme="minorHAnsi"/>
          <w:color w:val="000000" w:themeColor="text1"/>
          <w:sz w:val="24"/>
        </w:rPr>
        <w:t>S</w:t>
      </w:r>
      <w:r w:rsidR="00727C91" w:rsidRPr="00EA1C2A">
        <w:rPr>
          <w:rFonts w:asciiTheme="minorHAnsi" w:hAnsiTheme="minorHAnsi" w:cstheme="minorHAnsi"/>
          <w:color w:val="000000" w:themeColor="text1"/>
          <w:sz w:val="24"/>
        </w:rPr>
        <w:t xml:space="preserve">ystem </w:t>
      </w:r>
      <w:r w:rsidR="00A935B0">
        <w:rPr>
          <w:rFonts w:asciiTheme="minorHAnsi" w:hAnsiTheme="minorHAnsi" w:cstheme="minorHAnsi"/>
          <w:color w:val="000000" w:themeColor="text1"/>
          <w:sz w:val="24"/>
        </w:rPr>
        <w:t>L</w:t>
      </w:r>
      <w:r w:rsidR="00727C91" w:rsidRPr="00EA1C2A">
        <w:rPr>
          <w:rFonts w:asciiTheme="minorHAnsi" w:hAnsiTheme="minorHAnsi" w:cstheme="minorHAnsi"/>
          <w:color w:val="000000" w:themeColor="text1"/>
          <w:sz w:val="24"/>
        </w:rPr>
        <w:t xml:space="preserve">ogs </w:t>
      </w:r>
      <w:r>
        <w:rPr>
          <w:rFonts w:asciiTheme="minorHAnsi" w:hAnsiTheme="minorHAnsi" w:cstheme="minorHAnsi"/>
          <w:color w:val="000000" w:themeColor="text1"/>
          <w:sz w:val="24"/>
        </w:rPr>
        <w:t xml:space="preserve">of </w:t>
      </w:r>
      <w:r w:rsidR="00A935B0">
        <w:rPr>
          <w:rFonts w:asciiTheme="minorHAnsi" w:hAnsiTheme="minorHAnsi" w:cstheme="minorHAnsi"/>
          <w:color w:val="000000" w:themeColor="text1"/>
          <w:sz w:val="24"/>
        </w:rPr>
        <w:t>M</w:t>
      </w:r>
      <w:r w:rsidR="00727C91" w:rsidRPr="00EA1C2A">
        <w:rPr>
          <w:rFonts w:asciiTheme="minorHAnsi" w:hAnsiTheme="minorHAnsi" w:cstheme="minorHAnsi"/>
          <w:color w:val="000000" w:themeColor="text1"/>
          <w:sz w:val="24"/>
        </w:rPr>
        <w:t xml:space="preserve">obile </w:t>
      </w:r>
      <w:r w:rsidR="00A935B0">
        <w:rPr>
          <w:rFonts w:asciiTheme="minorHAnsi" w:hAnsiTheme="minorHAnsi" w:cstheme="minorHAnsi"/>
          <w:color w:val="000000" w:themeColor="text1"/>
          <w:sz w:val="24"/>
        </w:rPr>
        <w:t>D</w:t>
      </w:r>
      <w:r w:rsidR="00727C91" w:rsidRPr="00EA1C2A">
        <w:rPr>
          <w:rFonts w:asciiTheme="minorHAnsi" w:hAnsiTheme="minorHAnsi" w:cstheme="minorHAnsi"/>
          <w:color w:val="000000" w:themeColor="text1"/>
          <w:sz w:val="24"/>
        </w:rPr>
        <w:t>evices.</w:t>
      </w:r>
    </w:p>
    <w:p w14:paraId="461E99CB" w14:textId="1CCCDD53" w:rsidR="005106DC" w:rsidRPr="00EA1C2A" w:rsidRDefault="005106DC" w:rsidP="005106DC">
      <w:pPr>
        <w:pStyle w:val="ListParagraph"/>
        <w:numPr>
          <w:ilvl w:val="0"/>
          <w:numId w:val="13"/>
        </w:numPr>
        <w:spacing w:line="360" w:lineRule="auto"/>
        <w:ind w:left="0"/>
        <w:contextualSpacing/>
        <w:rPr>
          <w:rFonts w:asciiTheme="minorHAnsi" w:hAnsiTheme="minorHAnsi" w:cstheme="minorHAnsi"/>
          <w:color w:val="000000" w:themeColor="text1"/>
          <w:sz w:val="24"/>
        </w:rPr>
      </w:pP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Analyzed </w:t>
      </w:r>
      <w:r w:rsidR="00A935B0">
        <w:rPr>
          <w:rFonts w:asciiTheme="minorHAnsi" w:hAnsiTheme="minorHAnsi" w:cstheme="minorHAnsi"/>
          <w:color w:val="000000" w:themeColor="text1"/>
          <w:sz w:val="24"/>
        </w:rPr>
        <w:t>S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oftware </w:t>
      </w:r>
      <w:r w:rsidR="00A935B0">
        <w:rPr>
          <w:rFonts w:asciiTheme="minorHAnsi" w:hAnsiTheme="minorHAnsi" w:cstheme="minorHAnsi"/>
          <w:color w:val="000000" w:themeColor="text1"/>
          <w:sz w:val="24"/>
        </w:rPr>
        <w:t>D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efects and </w:t>
      </w:r>
      <w:r w:rsidR="00A935B0">
        <w:rPr>
          <w:rFonts w:asciiTheme="minorHAnsi" w:hAnsiTheme="minorHAnsi" w:cstheme="minorHAnsi"/>
          <w:color w:val="000000" w:themeColor="text1"/>
          <w:sz w:val="24"/>
        </w:rPr>
        <w:t>R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eported </w:t>
      </w:r>
      <w:r w:rsidR="00A935B0">
        <w:rPr>
          <w:rFonts w:asciiTheme="minorHAnsi" w:hAnsiTheme="minorHAnsi" w:cstheme="minorHAnsi"/>
          <w:color w:val="000000" w:themeColor="text1"/>
          <w:sz w:val="24"/>
        </w:rPr>
        <w:t>T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>hem via Jira</w:t>
      </w:r>
      <w:r w:rsidR="00A935B0">
        <w:rPr>
          <w:rFonts w:asciiTheme="minorHAnsi" w:hAnsiTheme="minorHAnsi" w:cstheme="minorHAnsi"/>
          <w:color w:val="000000" w:themeColor="text1"/>
          <w:sz w:val="24"/>
        </w:rPr>
        <w:t>.</w:t>
      </w:r>
    </w:p>
    <w:p w14:paraId="1E133CA7" w14:textId="6F683EC5" w:rsidR="005106DC" w:rsidRPr="00EA1C2A" w:rsidRDefault="00E27C61" w:rsidP="005106DC">
      <w:pPr>
        <w:pStyle w:val="ListParagraph"/>
        <w:numPr>
          <w:ilvl w:val="0"/>
          <w:numId w:val="13"/>
        </w:numPr>
        <w:spacing w:line="360" w:lineRule="auto"/>
        <w:ind w:left="0"/>
        <w:contextualSpacing/>
        <w:rPr>
          <w:rFonts w:asciiTheme="minorHAnsi" w:hAnsiTheme="minorHAnsi" w:cstheme="minorHAnsi"/>
          <w:color w:val="000000" w:themeColor="text1"/>
          <w:sz w:val="24"/>
        </w:rPr>
      </w:pPr>
      <w:r>
        <w:rPr>
          <w:rFonts w:asciiTheme="minorHAnsi" w:hAnsiTheme="minorHAnsi" w:cstheme="minorHAnsi"/>
          <w:color w:val="000000" w:themeColor="text1"/>
          <w:sz w:val="24"/>
        </w:rPr>
        <w:t xml:space="preserve">Actively </w:t>
      </w:r>
      <w:r w:rsidR="005106DC" w:rsidRPr="00EA1C2A">
        <w:rPr>
          <w:rFonts w:asciiTheme="minorHAnsi" w:hAnsiTheme="minorHAnsi" w:cstheme="minorHAnsi"/>
          <w:color w:val="000000" w:themeColor="text1"/>
          <w:sz w:val="24"/>
        </w:rPr>
        <w:t xml:space="preserve">Participated in </w:t>
      </w:r>
      <w:r w:rsidR="00A935B0">
        <w:rPr>
          <w:rFonts w:asciiTheme="minorHAnsi" w:hAnsiTheme="minorHAnsi" w:cstheme="minorHAnsi"/>
          <w:color w:val="000000" w:themeColor="text1"/>
          <w:sz w:val="24"/>
        </w:rPr>
        <w:t>S</w:t>
      </w:r>
      <w:r w:rsidR="005106DC" w:rsidRPr="00EA1C2A">
        <w:rPr>
          <w:rFonts w:asciiTheme="minorHAnsi" w:hAnsiTheme="minorHAnsi" w:cstheme="minorHAnsi"/>
          <w:color w:val="000000" w:themeColor="text1"/>
          <w:sz w:val="24"/>
        </w:rPr>
        <w:t xml:space="preserve">print </w:t>
      </w:r>
      <w:r w:rsidR="00A935B0">
        <w:rPr>
          <w:rFonts w:asciiTheme="minorHAnsi" w:hAnsiTheme="minorHAnsi" w:cstheme="minorHAnsi"/>
          <w:color w:val="000000" w:themeColor="text1"/>
          <w:sz w:val="24"/>
        </w:rPr>
        <w:t>P</w:t>
      </w:r>
      <w:r w:rsidR="005106DC" w:rsidRPr="00EA1C2A">
        <w:rPr>
          <w:rFonts w:asciiTheme="minorHAnsi" w:hAnsiTheme="minorHAnsi" w:cstheme="minorHAnsi"/>
          <w:color w:val="000000" w:themeColor="text1"/>
          <w:sz w:val="24"/>
        </w:rPr>
        <w:t>lanning</w:t>
      </w:r>
      <w:r w:rsidR="00A935B0">
        <w:rPr>
          <w:rFonts w:asciiTheme="minorHAnsi" w:hAnsiTheme="minorHAnsi" w:cstheme="minorHAnsi"/>
          <w:color w:val="000000" w:themeColor="text1"/>
          <w:sz w:val="24"/>
        </w:rPr>
        <w:t>s</w:t>
      </w:r>
      <w:r w:rsidR="005106DC" w:rsidRPr="00EA1C2A">
        <w:rPr>
          <w:rFonts w:asciiTheme="minorHAnsi" w:hAnsiTheme="minorHAnsi" w:cstheme="minorHAnsi"/>
          <w:color w:val="000000" w:themeColor="text1"/>
          <w:sz w:val="24"/>
        </w:rPr>
        <w:t xml:space="preserve">, </w:t>
      </w:r>
      <w:r w:rsidR="00A935B0">
        <w:rPr>
          <w:rFonts w:asciiTheme="minorHAnsi" w:hAnsiTheme="minorHAnsi" w:cstheme="minorHAnsi"/>
          <w:color w:val="000000" w:themeColor="text1"/>
          <w:sz w:val="24"/>
        </w:rPr>
        <w:t>D</w:t>
      </w:r>
      <w:r w:rsidR="005106DC" w:rsidRPr="00EA1C2A">
        <w:rPr>
          <w:rFonts w:asciiTheme="minorHAnsi" w:hAnsiTheme="minorHAnsi" w:cstheme="minorHAnsi"/>
          <w:color w:val="000000" w:themeColor="text1"/>
          <w:sz w:val="24"/>
        </w:rPr>
        <w:t>emo</w:t>
      </w:r>
      <w:r w:rsidR="00A935B0">
        <w:rPr>
          <w:rFonts w:asciiTheme="minorHAnsi" w:hAnsiTheme="minorHAnsi" w:cstheme="minorHAnsi"/>
          <w:color w:val="000000" w:themeColor="text1"/>
          <w:sz w:val="24"/>
        </w:rPr>
        <w:t>s</w:t>
      </w:r>
      <w:r w:rsidR="005106DC" w:rsidRPr="00EA1C2A">
        <w:rPr>
          <w:rFonts w:asciiTheme="minorHAnsi" w:hAnsiTheme="minorHAnsi" w:cstheme="minorHAnsi"/>
          <w:color w:val="000000" w:themeColor="text1"/>
          <w:sz w:val="24"/>
        </w:rPr>
        <w:t xml:space="preserve">, </w:t>
      </w:r>
      <w:r w:rsidR="00A935B0">
        <w:rPr>
          <w:rFonts w:asciiTheme="minorHAnsi" w:hAnsiTheme="minorHAnsi" w:cstheme="minorHAnsi"/>
          <w:color w:val="000000" w:themeColor="text1"/>
          <w:sz w:val="24"/>
        </w:rPr>
        <w:t>D</w:t>
      </w:r>
      <w:r w:rsidR="005106DC" w:rsidRPr="00EA1C2A">
        <w:rPr>
          <w:rFonts w:asciiTheme="minorHAnsi" w:hAnsiTheme="minorHAnsi" w:cstheme="minorHAnsi"/>
          <w:color w:val="000000" w:themeColor="text1"/>
          <w:sz w:val="24"/>
        </w:rPr>
        <w:t xml:space="preserve">aily </w:t>
      </w:r>
      <w:r w:rsidR="00A935B0">
        <w:rPr>
          <w:rFonts w:asciiTheme="minorHAnsi" w:hAnsiTheme="minorHAnsi" w:cstheme="minorHAnsi"/>
          <w:color w:val="000000" w:themeColor="text1"/>
          <w:sz w:val="24"/>
        </w:rPr>
        <w:t>S</w:t>
      </w:r>
      <w:r w:rsidR="005106DC" w:rsidRPr="00EA1C2A">
        <w:rPr>
          <w:rFonts w:asciiTheme="minorHAnsi" w:hAnsiTheme="minorHAnsi" w:cstheme="minorHAnsi"/>
          <w:color w:val="000000" w:themeColor="text1"/>
          <w:sz w:val="24"/>
        </w:rPr>
        <w:t>tand-up</w:t>
      </w:r>
      <w:r w:rsidR="00A935B0">
        <w:rPr>
          <w:rFonts w:asciiTheme="minorHAnsi" w:hAnsiTheme="minorHAnsi" w:cstheme="minorHAnsi"/>
          <w:color w:val="000000" w:themeColor="text1"/>
          <w:sz w:val="24"/>
        </w:rPr>
        <w:t>s</w:t>
      </w:r>
      <w:r w:rsidR="00FF159D">
        <w:rPr>
          <w:rFonts w:asciiTheme="minorHAnsi" w:hAnsiTheme="minorHAnsi" w:cstheme="minorHAnsi"/>
          <w:color w:val="000000" w:themeColor="text1"/>
          <w:sz w:val="24"/>
        </w:rPr>
        <w:t xml:space="preserve"> and </w:t>
      </w:r>
      <w:r w:rsidR="00A935B0">
        <w:rPr>
          <w:rFonts w:asciiTheme="minorHAnsi" w:hAnsiTheme="minorHAnsi" w:cstheme="minorHAnsi"/>
          <w:color w:val="000000" w:themeColor="text1"/>
          <w:sz w:val="24"/>
        </w:rPr>
        <w:t>D</w:t>
      </w:r>
      <w:r w:rsidR="005106DC" w:rsidRPr="00EA1C2A">
        <w:rPr>
          <w:rFonts w:asciiTheme="minorHAnsi" w:hAnsiTheme="minorHAnsi" w:cstheme="minorHAnsi"/>
          <w:color w:val="000000" w:themeColor="text1"/>
          <w:sz w:val="24"/>
        </w:rPr>
        <w:t xml:space="preserve">efect </w:t>
      </w:r>
      <w:r w:rsidR="00A935B0">
        <w:rPr>
          <w:rFonts w:asciiTheme="minorHAnsi" w:hAnsiTheme="minorHAnsi" w:cstheme="minorHAnsi"/>
          <w:color w:val="000000" w:themeColor="text1"/>
          <w:sz w:val="24"/>
        </w:rPr>
        <w:t>R</w:t>
      </w:r>
      <w:r w:rsidR="005106DC" w:rsidRPr="00EA1C2A">
        <w:rPr>
          <w:rFonts w:asciiTheme="minorHAnsi" w:hAnsiTheme="minorHAnsi" w:cstheme="minorHAnsi"/>
          <w:color w:val="000000" w:themeColor="text1"/>
          <w:sz w:val="24"/>
        </w:rPr>
        <w:t>eview</w:t>
      </w:r>
      <w:r w:rsidR="00FF159D">
        <w:rPr>
          <w:rFonts w:asciiTheme="minorHAnsi" w:hAnsiTheme="minorHAnsi" w:cstheme="minorHAnsi"/>
          <w:color w:val="000000" w:themeColor="text1"/>
          <w:sz w:val="24"/>
        </w:rPr>
        <w:t>s</w:t>
      </w:r>
      <w:r w:rsidR="00FD5A99">
        <w:rPr>
          <w:rFonts w:asciiTheme="minorHAnsi" w:hAnsiTheme="minorHAnsi" w:cstheme="minorHAnsi"/>
          <w:color w:val="000000" w:themeColor="text1"/>
          <w:sz w:val="24"/>
        </w:rPr>
        <w:t>.</w:t>
      </w:r>
    </w:p>
    <w:p w14:paraId="29BC3D36" w14:textId="2F98A105" w:rsidR="00C24E34" w:rsidRPr="00EA1C2A" w:rsidRDefault="005106DC" w:rsidP="00727C91">
      <w:pPr>
        <w:pStyle w:val="ListParagraph"/>
        <w:numPr>
          <w:ilvl w:val="0"/>
          <w:numId w:val="13"/>
        </w:numPr>
        <w:spacing w:line="360" w:lineRule="auto"/>
        <w:ind w:left="0"/>
        <w:contextualSpacing/>
        <w:rPr>
          <w:rFonts w:asciiTheme="minorHAnsi" w:hAnsiTheme="minorHAnsi" w:cstheme="minorHAnsi"/>
          <w:color w:val="000000" w:themeColor="text1"/>
          <w:sz w:val="24"/>
        </w:rPr>
      </w:pP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Worked </w:t>
      </w:r>
      <w:r w:rsidR="00FF159D">
        <w:rPr>
          <w:rFonts w:asciiTheme="minorHAnsi" w:hAnsiTheme="minorHAnsi" w:cstheme="minorHAnsi"/>
          <w:color w:val="000000" w:themeColor="text1"/>
          <w:sz w:val="24"/>
        </w:rPr>
        <w:t>C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losely with </w:t>
      </w:r>
      <w:r w:rsidR="00FF159D">
        <w:rPr>
          <w:rFonts w:asciiTheme="minorHAnsi" w:hAnsiTheme="minorHAnsi" w:cstheme="minorHAnsi"/>
          <w:color w:val="000000" w:themeColor="text1"/>
          <w:sz w:val="24"/>
        </w:rPr>
        <w:t>D</w:t>
      </w:r>
      <w:r w:rsidR="00F2782F" w:rsidRPr="00EA1C2A">
        <w:rPr>
          <w:rFonts w:asciiTheme="minorHAnsi" w:hAnsiTheme="minorHAnsi" w:cstheme="minorHAnsi"/>
          <w:color w:val="000000" w:themeColor="text1"/>
          <w:sz w:val="24"/>
        </w:rPr>
        <w:t>evelopment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 </w:t>
      </w:r>
      <w:r w:rsidR="00FF159D">
        <w:rPr>
          <w:rFonts w:asciiTheme="minorHAnsi" w:hAnsiTheme="minorHAnsi" w:cstheme="minorHAnsi"/>
          <w:color w:val="000000" w:themeColor="text1"/>
          <w:sz w:val="24"/>
        </w:rPr>
        <w:t>T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eam to </w:t>
      </w:r>
      <w:r w:rsidR="00FF159D">
        <w:rPr>
          <w:rFonts w:asciiTheme="minorHAnsi" w:hAnsiTheme="minorHAnsi" w:cstheme="minorHAnsi"/>
          <w:color w:val="000000" w:themeColor="text1"/>
          <w:sz w:val="24"/>
        </w:rPr>
        <w:t>E</w:t>
      </w:r>
      <w:r w:rsidR="0077693F" w:rsidRPr="00EA1C2A">
        <w:rPr>
          <w:rFonts w:asciiTheme="minorHAnsi" w:hAnsiTheme="minorHAnsi" w:cstheme="minorHAnsi"/>
          <w:color w:val="000000" w:themeColor="text1"/>
          <w:sz w:val="24"/>
        </w:rPr>
        <w:t xml:space="preserve">nsure </w:t>
      </w:r>
      <w:r w:rsidR="00FF159D">
        <w:rPr>
          <w:rFonts w:asciiTheme="minorHAnsi" w:hAnsiTheme="minorHAnsi" w:cstheme="minorHAnsi"/>
          <w:color w:val="000000" w:themeColor="text1"/>
          <w:sz w:val="24"/>
        </w:rPr>
        <w:t>B</w:t>
      </w:r>
      <w:r w:rsidR="0077693F" w:rsidRPr="00EA1C2A">
        <w:rPr>
          <w:rFonts w:asciiTheme="minorHAnsi" w:hAnsiTheme="minorHAnsi" w:cstheme="minorHAnsi"/>
          <w:color w:val="000000" w:themeColor="text1"/>
          <w:sz w:val="24"/>
        </w:rPr>
        <w:t xml:space="preserve">ug </w:t>
      </w:r>
      <w:r w:rsidR="00FF159D">
        <w:rPr>
          <w:rFonts w:asciiTheme="minorHAnsi" w:hAnsiTheme="minorHAnsi" w:cstheme="minorHAnsi"/>
          <w:color w:val="000000" w:themeColor="text1"/>
          <w:sz w:val="24"/>
        </w:rPr>
        <w:t>F</w:t>
      </w:r>
      <w:r w:rsidR="0077693F" w:rsidRPr="00EA1C2A">
        <w:rPr>
          <w:rFonts w:asciiTheme="minorHAnsi" w:hAnsiTheme="minorHAnsi" w:cstheme="minorHAnsi"/>
          <w:color w:val="000000" w:themeColor="text1"/>
          <w:sz w:val="24"/>
        </w:rPr>
        <w:t xml:space="preserve">ixes and </w:t>
      </w:r>
      <w:r w:rsidR="00FF159D">
        <w:rPr>
          <w:rFonts w:asciiTheme="minorHAnsi" w:hAnsiTheme="minorHAnsi" w:cstheme="minorHAnsi"/>
          <w:color w:val="000000" w:themeColor="text1"/>
          <w:sz w:val="24"/>
        </w:rPr>
        <w:t>Q</w:t>
      </w:r>
      <w:r w:rsidR="0077693F" w:rsidRPr="00EA1C2A">
        <w:rPr>
          <w:rFonts w:asciiTheme="minorHAnsi" w:hAnsiTheme="minorHAnsi" w:cstheme="minorHAnsi"/>
          <w:color w:val="000000" w:themeColor="text1"/>
          <w:sz w:val="24"/>
        </w:rPr>
        <w:t xml:space="preserve">uality of </w:t>
      </w:r>
      <w:r w:rsidR="00FF159D">
        <w:rPr>
          <w:rFonts w:asciiTheme="minorHAnsi" w:hAnsiTheme="minorHAnsi" w:cstheme="minorHAnsi"/>
          <w:color w:val="000000" w:themeColor="text1"/>
          <w:sz w:val="24"/>
        </w:rPr>
        <w:t>P</w:t>
      </w:r>
      <w:r w:rsidR="00F2782F" w:rsidRPr="00EA1C2A">
        <w:rPr>
          <w:rFonts w:asciiTheme="minorHAnsi" w:hAnsiTheme="minorHAnsi" w:cstheme="minorHAnsi"/>
          <w:color w:val="000000" w:themeColor="text1"/>
          <w:sz w:val="24"/>
        </w:rPr>
        <w:t>roduct.</w:t>
      </w:r>
    </w:p>
    <w:p w14:paraId="4269DA58" w14:textId="01DBFC3C" w:rsidR="0077693F" w:rsidRPr="00EA1C2A" w:rsidRDefault="001A2531" w:rsidP="00727C91">
      <w:pPr>
        <w:pStyle w:val="ListParagraph"/>
        <w:numPr>
          <w:ilvl w:val="0"/>
          <w:numId w:val="13"/>
        </w:numPr>
        <w:spacing w:line="360" w:lineRule="auto"/>
        <w:ind w:left="0"/>
        <w:contextualSpacing/>
        <w:rPr>
          <w:rFonts w:asciiTheme="minorHAnsi" w:hAnsiTheme="minorHAnsi" w:cstheme="minorHAnsi"/>
          <w:color w:val="000000" w:themeColor="text1"/>
          <w:sz w:val="24"/>
        </w:rPr>
      </w:pP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Worked </w:t>
      </w:r>
      <w:r w:rsidR="008B2F5A">
        <w:rPr>
          <w:rFonts w:asciiTheme="minorHAnsi" w:hAnsiTheme="minorHAnsi" w:cstheme="minorHAnsi"/>
          <w:color w:val="000000" w:themeColor="text1"/>
          <w:sz w:val="24"/>
        </w:rPr>
        <w:t>C</w:t>
      </w:r>
      <w:r w:rsidRPr="00EA1C2A">
        <w:rPr>
          <w:rFonts w:asciiTheme="minorHAnsi" w:hAnsiTheme="minorHAnsi" w:cstheme="minorHAnsi"/>
          <w:color w:val="000000" w:themeColor="text1"/>
          <w:sz w:val="24"/>
        </w:rPr>
        <w:t xml:space="preserve">losely with Design team and </w:t>
      </w:r>
      <w:r w:rsidR="0075660A">
        <w:rPr>
          <w:rFonts w:asciiTheme="minorHAnsi" w:hAnsiTheme="minorHAnsi" w:cstheme="minorHAnsi"/>
          <w:color w:val="000000" w:themeColor="text1"/>
          <w:sz w:val="24"/>
        </w:rPr>
        <w:t>Provided Feedback</w:t>
      </w:r>
      <w:r w:rsidR="00FD5A99">
        <w:rPr>
          <w:rFonts w:asciiTheme="minorHAnsi" w:hAnsiTheme="minorHAnsi" w:cstheme="minorHAnsi"/>
          <w:color w:val="000000" w:themeColor="text1"/>
          <w:sz w:val="24"/>
        </w:rPr>
        <w:t>.</w:t>
      </w:r>
    </w:p>
    <w:p w14:paraId="3CA60C88" w14:textId="51E3CC9C" w:rsidR="00111968" w:rsidRDefault="008F5B7A" w:rsidP="00A2319E">
      <w:pPr>
        <w:spacing w:line="360" w:lineRule="auto"/>
        <w:jc w:val="both"/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  <w:r w:rsidRPr="00EA1C2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br/>
      </w:r>
      <w:r w:rsidRPr="00EA1C2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br/>
      </w:r>
    </w:p>
    <w:p w14:paraId="093F4485" w14:textId="77777777" w:rsidR="00FC5495" w:rsidRDefault="00FC5495" w:rsidP="00A2319E">
      <w:pPr>
        <w:spacing w:line="360" w:lineRule="auto"/>
        <w:jc w:val="both"/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</w:p>
    <w:p w14:paraId="2043A7F8" w14:textId="77777777" w:rsidR="00614EDB" w:rsidRDefault="00614EDB" w:rsidP="00A2319E">
      <w:pPr>
        <w:spacing w:line="360" w:lineRule="auto"/>
        <w:jc w:val="both"/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</w:p>
    <w:p w14:paraId="114C3844" w14:textId="77777777" w:rsidR="00FD5A99" w:rsidRDefault="00FD5A99" w:rsidP="00A2319E">
      <w:pPr>
        <w:spacing w:line="360" w:lineRule="auto"/>
        <w:jc w:val="both"/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</w:p>
    <w:p w14:paraId="597545B0" w14:textId="341740FA" w:rsidR="00A2319E" w:rsidRPr="00EA1C2A" w:rsidRDefault="00F2782F" w:rsidP="00A2319E">
      <w:pPr>
        <w:spacing w:line="360" w:lineRule="auto"/>
        <w:jc w:val="both"/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  <w:r w:rsidRPr="00EA1C2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Tools/Devices</w:t>
      </w:r>
      <w:r w:rsidR="00A2319E" w:rsidRPr="00EA1C2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:</w:t>
      </w:r>
      <w:r w:rsidR="00A2319E" w:rsidRPr="00EA1C2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</w:p>
    <w:p w14:paraId="02FF5785" w14:textId="7258C8B0" w:rsidR="00A2319E" w:rsidRPr="00EA1C2A" w:rsidRDefault="00F66CE4" w:rsidP="00A2319E">
      <w:pPr>
        <w:spacing w:line="360" w:lineRule="auto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EA1C2A">
        <w:rPr>
          <w:rFonts w:asciiTheme="minorHAnsi" w:hAnsiTheme="minorHAnsi" w:cstheme="minorHAnsi"/>
          <w:color w:val="000000" w:themeColor="text1"/>
          <w:sz w:val="24"/>
          <w:szCs w:val="24"/>
        </w:rPr>
        <w:t>Testrail</w:t>
      </w:r>
      <w:r w:rsidR="00A2319E" w:rsidRPr="00EA1C2A">
        <w:rPr>
          <w:rFonts w:asciiTheme="minorHAnsi" w:hAnsiTheme="minorHAnsi" w:cstheme="minorHAnsi"/>
          <w:color w:val="000000" w:themeColor="text1"/>
          <w:sz w:val="24"/>
          <w:szCs w:val="24"/>
        </w:rPr>
        <w:t>, Different Browsers,</w:t>
      </w:r>
      <w:r w:rsidR="001A5B44" w:rsidRPr="00EA1C2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="00103DA7" w:rsidRPr="00EA1C2A">
        <w:rPr>
          <w:rFonts w:asciiTheme="minorHAnsi" w:hAnsiTheme="minorHAnsi" w:cstheme="minorHAnsi"/>
          <w:color w:val="000000" w:themeColor="text1"/>
          <w:sz w:val="24"/>
          <w:szCs w:val="24"/>
        </w:rPr>
        <w:t>i</w:t>
      </w:r>
      <w:r w:rsidR="00D60180" w:rsidRPr="00EA1C2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OS and Android devices, </w:t>
      </w:r>
      <w:r w:rsidR="00A2319E" w:rsidRPr="00EA1C2A">
        <w:rPr>
          <w:rFonts w:asciiTheme="minorHAnsi" w:hAnsiTheme="minorHAnsi" w:cstheme="minorHAnsi"/>
          <w:color w:val="000000" w:themeColor="text1"/>
          <w:sz w:val="24"/>
          <w:szCs w:val="24"/>
        </w:rPr>
        <w:t>Android</w:t>
      </w:r>
      <w:r w:rsidR="000967A7" w:rsidRPr="00EA1C2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Studio</w:t>
      </w:r>
      <w:r w:rsidR="00A2319E" w:rsidRPr="00EA1C2A">
        <w:rPr>
          <w:rFonts w:asciiTheme="minorHAnsi" w:hAnsiTheme="minorHAnsi" w:cstheme="minorHAnsi"/>
          <w:color w:val="000000" w:themeColor="text1"/>
          <w:sz w:val="24"/>
          <w:szCs w:val="24"/>
        </w:rPr>
        <w:t>,</w:t>
      </w:r>
      <w:r w:rsidR="00037708" w:rsidRPr="00EA1C2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JIRA, </w:t>
      </w:r>
      <w:r w:rsidR="00A2319E" w:rsidRPr="00EA1C2A">
        <w:rPr>
          <w:rFonts w:asciiTheme="minorHAnsi" w:hAnsiTheme="minorHAnsi" w:cstheme="minorHAnsi"/>
          <w:color w:val="000000" w:themeColor="text1"/>
          <w:sz w:val="24"/>
          <w:szCs w:val="24"/>
        </w:rPr>
        <w:t>MySQL</w:t>
      </w:r>
      <w:r w:rsidR="004A0568" w:rsidRPr="00EA1C2A">
        <w:rPr>
          <w:rFonts w:asciiTheme="minorHAnsi" w:hAnsiTheme="minorHAnsi" w:cstheme="minorHAnsi"/>
          <w:color w:val="000000" w:themeColor="text1"/>
          <w:sz w:val="24"/>
          <w:szCs w:val="24"/>
        </w:rPr>
        <w:t>, Figma</w:t>
      </w:r>
      <w:r w:rsidR="00D959C3" w:rsidRPr="00EA1C2A">
        <w:rPr>
          <w:rFonts w:asciiTheme="minorHAnsi" w:hAnsiTheme="minorHAnsi" w:cstheme="minorHAnsi"/>
          <w:color w:val="000000" w:themeColor="text1"/>
          <w:sz w:val="24"/>
          <w:szCs w:val="24"/>
        </w:rPr>
        <w:br/>
      </w:r>
    </w:p>
    <w:p w14:paraId="17130792" w14:textId="2EA2DE8C" w:rsidR="00F45D5C" w:rsidRPr="00EA1C2A" w:rsidRDefault="00EE7464" w:rsidP="009C5E86">
      <w:pPr>
        <w:spacing w:line="360" w:lineRule="auto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EA1C2A">
        <w:rPr>
          <w:rFonts w:asciiTheme="minorHAnsi" w:hAnsiTheme="minorHAnsi" w:cstheme="minorHAnsi"/>
          <w:b/>
          <w:color w:val="000000" w:themeColor="text1"/>
          <w:sz w:val="24"/>
          <w:szCs w:val="24"/>
        </w:rPr>
        <w:lastRenderedPageBreak/>
        <w:t xml:space="preserve">Software QA </w:t>
      </w:r>
      <w:r w:rsidR="00D364E4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Analyst.       </w:t>
      </w:r>
      <w:r w:rsidR="00F45D5C" w:rsidRPr="00EA1C2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                                                                                         Jan 20</w:t>
      </w:r>
      <w:r w:rsidR="0025218D" w:rsidRPr="00EA1C2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20</w:t>
      </w:r>
      <w:r w:rsidR="00F45D5C" w:rsidRPr="00EA1C2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 – Feb 202</w:t>
      </w:r>
      <w:r w:rsidR="0025218D" w:rsidRPr="00EA1C2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1</w:t>
      </w:r>
      <w:r w:rsidR="00F45D5C" w:rsidRPr="00EA1C2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</w:p>
    <w:p w14:paraId="319B05D1" w14:textId="71F9CBF9" w:rsidR="00EE7464" w:rsidRPr="00EA1C2A" w:rsidRDefault="00EE7464" w:rsidP="009C5E86">
      <w:pPr>
        <w:spacing w:line="360" w:lineRule="auto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EA1C2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Ace Parking </w:t>
      </w:r>
      <w:r w:rsidRPr="00EA1C2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ab/>
      </w:r>
      <w:r w:rsidRPr="00EA1C2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ab/>
        <w:t xml:space="preserve">         </w:t>
      </w:r>
      <w:r w:rsidRPr="00EA1C2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ab/>
      </w:r>
      <w:r w:rsidRPr="00EA1C2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ab/>
        <w:t xml:space="preserve"> </w:t>
      </w:r>
    </w:p>
    <w:p w14:paraId="233AF952" w14:textId="77777777" w:rsidR="00EE7464" w:rsidRPr="00EA1C2A" w:rsidRDefault="00EE7464" w:rsidP="009C5E86">
      <w:pPr>
        <w:spacing w:line="360" w:lineRule="auto"/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  <w:r w:rsidRPr="00EA1C2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Seattle, WA </w:t>
      </w:r>
    </w:p>
    <w:p w14:paraId="287B82D3" w14:textId="77777777" w:rsidR="00EE7464" w:rsidRPr="00EA1C2A" w:rsidRDefault="00EE7464" w:rsidP="009C5E86">
      <w:pPr>
        <w:spacing w:line="360" w:lineRule="auto"/>
        <w:rPr>
          <w:rStyle w:val="apple-style-span"/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</w:p>
    <w:p w14:paraId="2556AFCC" w14:textId="244D707E" w:rsidR="00EE7464" w:rsidRPr="00EA1C2A" w:rsidRDefault="00EE7464" w:rsidP="009C5E86">
      <w:pPr>
        <w:numPr>
          <w:ilvl w:val="3"/>
          <w:numId w:val="37"/>
        </w:numPr>
        <w:suppressAutoHyphens/>
        <w:overflowPunct/>
        <w:autoSpaceDE/>
        <w:autoSpaceDN/>
        <w:adjustRightInd/>
        <w:spacing w:line="360" w:lineRule="auto"/>
        <w:ind w:left="360"/>
        <w:textAlignment w:val="auto"/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</w:rPr>
      </w:pPr>
      <w:r w:rsidRPr="00EA1C2A"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</w:rPr>
        <w:t>Test</w:t>
      </w:r>
      <w:r w:rsidR="006A1D55"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</w:rPr>
        <w:t>ed W</w:t>
      </w:r>
      <w:r w:rsidRPr="00EA1C2A"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</w:rPr>
        <w:t xml:space="preserve">eb and </w:t>
      </w:r>
      <w:r w:rsidR="006A1D55"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</w:rPr>
        <w:t>M</w:t>
      </w:r>
      <w:r w:rsidRPr="00EA1C2A"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</w:rPr>
        <w:t xml:space="preserve">obile </w:t>
      </w:r>
      <w:r w:rsidR="006A1D55"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</w:rPr>
        <w:t>A</w:t>
      </w:r>
      <w:r w:rsidRPr="00EA1C2A"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</w:rPr>
        <w:t xml:space="preserve">pp </w:t>
      </w:r>
      <w:r w:rsidR="006A1D55"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</w:rPr>
        <w:t>According to Product</w:t>
      </w:r>
      <w:r w:rsidRPr="00EA1C2A"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="006A1D55"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</w:rPr>
        <w:t>R</w:t>
      </w:r>
      <w:r w:rsidRPr="00EA1C2A"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</w:rPr>
        <w:t>equirements.</w:t>
      </w:r>
    </w:p>
    <w:p w14:paraId="09A2E21B" w14:textId="471C1817" w:rsidR="00EE7464" w:rsidRPr="00EA1C2A" w:rsidRDefault="00EE7464" w:rsidP="009C5E86">
      <w:pPr>
        <w:numPr>
          <w:ilvl w:val="3"/>
          <w:numId w:val="37"/>
        </w:numPr>
        <w:shd w:val="clear" w:color="auto" w:fill="FFFFFF"/>
        <w:overflowPunct/>
        <w:autoSpaceDE/>
        <w:autoSpaceDN/>
        <w:adjustRightInd/>
        <w:spacing w:before="100" w:beforeAutospacing="1" w:line="360" w:lineRule="auto"/>
        <w:ind w:left="360"/>
        <w:textAlignment w:val="auto"/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  <w:lang w:eastAsia="en-US"/>
        </w:rPr>
      </w:pPr>
      <w:r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Collaborat</w:t>
      </w:r>
      <w:r w:rsidR="006A1D55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ed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 with Scrum</w:t>
      </w:r>
      <w:r w:rsidR="006A1D55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 T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eam and </w:t>
      </w:r>
      <w:r w:rsidR="006A1D55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P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roduct </w:t>
      </w:r>
      <w:r w:rsidR="006A1D55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O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wner to </w:t>
      </w:r>
      <w:r w:rsidR="006A1D55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D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evelop </w:t>
      </w:r>
      <w:r w:rsidR="006A1D55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H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igh-</w:t>
      </w:r>
      <w:r w:rsidR="006A1D55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Q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uality </w:t>
      </w:r>
      <w:r w:rsidR="006A1D55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T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esting </w:t>
      </w:r>
      <w:r w:rsidR="006A1D55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S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olutions.</w:t>
      </w:r>
    </w:p>
    <w:p w14:paraId="48C8D3BD" w14:textId="015191CB" w:rsidR="00EE7464" w:rsidRPr="00EA1C2A" w:rsidRDefault="00EE7464" w:rsidP="009C5E86">
      <w:pPr>
        <w:numPr>
          <w:ilvl w:val="0"/>
          <w:numId w:val="37"/>
        </w:numPr>
        <w:suppressAutoHyphens/>
        <w:overflowPunct/>
        <w:autoSpaceDE/>
        <w:autoSpaceDN/>
        <w:adjustRightInd/>
        <w:spacing w:line="360" w:lineRule="auto"/>
        <w:ind w:left="360"/>
        <w:textAlignment w:val="auto"/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</w:rPr>
      </w:pPr>
      <w:r w:rsidRPr="00EA1C2A"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</w:rPr>
        <w:t>Analy</w:t>
      </w:r>
      <w:r w:rsidR="006A1D55"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</w:rPr>
        <w:t>zed</w:t>
      </w:r>
      <w:r w:rsidRPr="00EA1C2A"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="006A1D55"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</w:rPr>
        <w:t>P</w:t>
      </w:r>
      <w:r w:rsidRPr="00EA1C2A"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</w:rPr>
        <w:t xml:space="preserve">roduct </w:t>
      </w:r>
      <w:r w:rsidR="006A1D55"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</w:rPr>
        <w:t>R</w:t>
      </w:r>
      <w:r w:rsidRPr="00EA1C2A"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</w:rPr>
        <w:t xml:space="preserve">equirement </w:t>
      </w:r>
      <w:r w:rsidR="006A1D55"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</w:rPr>
        <w:t>D</w:t>
      </w:r>
      <w:r w:rsidRPr="00EA1C2A"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</w:rPr>
        <w:t xml:space="preserve">ocuments and </w:t>
      </w:r>
      <w:r w:rsidR="006A1D55"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</w:rPr>
        <w:t>C</w:t>
      </w:r>
      <w:r w:rsidRPr="00EA1C2A"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</w:rPr>
        <w:t xml:space="preserve">reating </w:t>
      </w:r>
      <w:r w:rsidR="006A1D55"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</w:rPr>
        <w:t>T</w:t>
      </w:r>
      <w:r w:rsidRPr="00EA1C2A"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</w:rPr>
        <w:t xml:space="preserve">est </w:t>
      </w:r>
      <w:r w:rsidR="006A1D55"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</w:rPr>
        <w:t>P</w:t>
      </w:r>
      <w:r w:rsidRPr="00EA1C2A"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</w:rPr>
        <w:t xml:space="preserve">lan </w:t>
      </w:r>
      <w:r w:rsidR="006A1D55"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</w:rPr>
        <w:t>A</w:t>
      </w:r>
      <w:r w:rsidRPr="00EA1C2A"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</w:rPr>
        <w:t xml:space="preserve">long with </w:t>
      </w:r>
      <w:r w:rsidR="006A1D55"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</w:rPr>
        <w:t>F</w:t>
      </w:r>
      <w:r w:rsidRPr="00EA1C2A"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</w:rPr>
        <w:t xml:space="preserve">ellow QA </w:t>
      </w:r>
      <w:r w:rsidR="006A1D55"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</w:rPr>
        <w:t>T</w:t>
      </w:r>
      <w:r w:rsidRPr="00EA1C2A"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</w:rPr>
        <w:t>eams.</w:t>
      </w:r>
    </w:p>
    <w:p w14:paraId="5B6FE0C3" w14:textId="02FF2F9D" w:rsidR="00EE7464" w:rsidRPr="00EA1C2A" w:rsidRDefault="00F0175A" w:rsidP="009C5E86">
      <w:pPr>
        <w:numPr>
          <w:ilvl w:val="3"/>
          <w:numId w:val="36"/>
        </w:numPr>
        <w:suppressAutoHyphens/>
        <w:overflowPunct/>
        <w:autoSpaceDE/>
        <w:autoSpaceDN/>
        <w:adjustRightInd/>
        <w:spacing w:line="360" w:lineRule="auto"/>
        <w:ind w:left="360"/>
        <w:textAlignment w:val="auto"/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</w:rPr>
      </w:pPr>
      <w:r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Created</w:t>
      </w:r>
      <w:r w:rsidR="00EE7464" w:rsidRPr="00EA1C2A"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and </w:t>
      </w:r>
      <w:r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M</w:t>
      </w:r>
      <w:r w:rsidR="00EE7464" w:rsidRPr="00EA1C2A"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aint</w:t>
      </w:r>
      <w:r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ained</w:t>
      </w:r>
      <w:r w:rsidR="00EE7464" w:rsidRPr="00EA1C2A"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</w:t>
      </w:r>
      <w:r w:rsidR="007A626A"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T</w:t>
      </w:r>
      <w:r w:rsidR="00EE7464" w:rsidRPr="00EA1C2A"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est </w:t>
      </w:r>
      <w:r w:rsidR="007A626A"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C</w:t>
      </w:r>
      <w:r w:rsidR="00EE7464" w:rsidRPr="00EA1C2A"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ases </w:t>
      </w:r>
      <w:r w:rsidR="007A626A"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on Testrail </w:t>
      </w:r>
      <w:r w:rsidR="00D6378E"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per</w:t>
      </w:r>
      <w:r w:rsidR="00EE7464" w:rsidRPr="00EA1C2A"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</w:t>
      </w:r>
      <w:r w:rsidR="007A626A"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R</w:t>
      </w:r>
      <w:r w:rsidR="00EE7464" w:rsidRPr="00EA1C2A"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equirement </w:t>
      </w:r>
      <w:r w:rsidR="007A626A"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D</w:t>
      </w:r>
      <w:r w:rsidR="00EE7464" w:rsidRPr="00EA1C2A"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ocumentation</w:t>
      </w:r>
      <w:r w:rsidR="00D6378E">
        <w:rPr>
          <w:rStyle w:val="apple-style-span"/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s.</w:t>
      </w:r>
    </w:p>
    <w:p w14:paraId="6E0E7047" w14:textId="51DA89D9" w:rsidR="00EE7464" w:rsidRPr="00EA1C2A" w:rsidRDefault="00EE7464" w:rsidP="009C5E86">
      <w:pPr>
        <w:numPr>
          <w:ilvl w:val="0"/>
          <w:numId w:val="36"/>
        </w:numPr>
        <w:suppressAutoHyphens/>
        <w:overflowPunct/>
        <w:autoSpaceDE/>
        <w:autoSpaceDN/>
        <w:adjustRightInd/>
        <w:spacing w:line="360" w:lineRule="auto"/>
        <w:ind w:left="360"/>
        <w:textAlignment w:val="auto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EA1C2A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Prepar</w:t>
      </w:r>
      <w:r w:rsidR="00D6378E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ed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 </w:t>
      </w:r>
      <w:r w:rsidR="00D6378E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T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raceability </w:t>
      </w:r>
      <w:r w:rsidR="00D6378E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M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atrix to </w:t>
      </w:r>
      <w:r w:rsidR="00C35347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Ensure A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ll </w:t>
      </w:r>
      <w:r w:rsidR="00C35347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R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equirements are </w:t>
      </w:r>
      <w:r w:rsidR="00C35347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A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 xml:space="preserve">dequately </w:t>
      </w:r>
      <w:r w:rsidR="00C35347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C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  <w:shd w:val="clear" w:color="auto" w:fill="FFFFFF"/>
        </w:rPr>
        <w:t>overed.</w:t>
      </w:r>
    </w:p>
    <w:p w14:paraId="3AF65306" w14:textId="3DBCC13C" w:rsidR="00EE7464" w:rsidRPr="00EA1C2A" w:rsidRDefault="00EE7464" w:rsidP="009C5E86">
      <w:pPr>
        <w:numPr>
          <w:ilvl w:val="0"/>
          <w:numId w:val="36"/>
        </w:numPr>
        <w:shd w:val="clear" w:color="auto" w:fill="FFFFFF"/>
        <w:overflowPunct/>
        <w:autoSpaceDE/>
        <w:autoSpaceDN/>
        <w:adjustRightInd/>
        <w:spacing w:before="100" w:beforeAutospacing="1" w:after="100" w:afterAutospacing="1" w:line="360" w:lineRule="auto"/>
        <w:ind w:left="360"/>
        <w:textAlignment w:val="auto"/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</w:pPr>
      <w:r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Involved in </w:t>
      </w:r>
      <w:r w:rsidR="00C35347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B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lack </w:t>
      </w:r>
      <w:r w:rsidR="00C35347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B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ox </w:t>
      </w:r>
      <w:r w:rsidR="00C35347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T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esting, </w:t>
      </w:r>
      <w:r w:rsidR="00C35347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G</w:t>
      </w:r>
      <w:r w:rsidR="00143FED"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rey </w:t>
      </w:r>
      <w:r w:rsidR="00C35347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B</w:t>
      </w:r>
      <w:r w:rsidR="00143FED"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ox </w:t>
      </w:r>
      <w:r w:rsidR="00C35347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T</w:t>
      </w:r>
      <w:r w:rsidR="00143FED"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esting, </w:t>
      </w:r>
      <w:r w:rsidR="00C35347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F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unctional </w:t>
      </w:r>
      <w:r w:rsidR="00C35347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T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esting, </w:t>
      </w:r>
      <w:r w:rsidR="00C35347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S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ystem </w:t>
      </w:r>
      <w:r w:rsidR="00C35347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T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esting, </w:t>
      </w:r>
      <w:r w:rsidR="00C35347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R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egression </w:t>
      </w:r>
      <w:r w:rsidR="00C35347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T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esting and </w:t>
      </w:r>
      <w:r w:rsidR="00C35347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E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nd-to-</w:t>
      </w:r>
      <w:r w:rsidR="00C35347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E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nd </w:t>
      </w:r>
      <w:r w:rsidR="00C35347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T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esting.</w:t>
      </w:r>
    </w:p>
    <w:p w14:paraId="16DBD124" w14:textId="053AF868" w:rsidR="00EE7464" w:rsidRPr="00EA1C2A" w:rsidRDefault="00EE7464" w:rsidP="009C5E86">
      <w:pPr>
        <w:numPr>
          <w:ilvl w:val="0"/>
          <w:numId w:val="36"/>
        </w:numPr>
        <w:shd w:val="clear" w:color="auto" w:fill="FFFFFF"/>
        <w:overflowPunct/>
        <w:autoSpaceDE/>
        <w:autoSpaceDN/>
        <w:adjustRightInd/>
        <w:spacing w:before="100" w:beforeAutospacing="1" w:after="100" w:afterAutospacing="1" w:line="360" w:lineRule="auto"/>
        <w:ind w:left="360"/>
        <w:textAlignment w:val="auto"/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</w:pPr>
      <w:r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Us</w:t>
      </w:r>
      <w:r w:rsidR="00C35347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ed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 </w:t>
      </w:r>
      <w:r w:rsidR="00C35347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P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hysical </w:t>
      </w:r>
      <w:r w:rsidR="00C35347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D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evices and </w:t>
      </w:r>
      <w:r w:rsidR="00C35347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C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loud </w:t>
      </w:r>
      <w:r w:rsidR="00C35347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P</w:t>
      </w:r>
      <w:r w:rsidR="00F2782F"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latforms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 </w:t>
      </w:r>
      <w:r w:rsidR="00F2782F"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to </w:t>
      </w:r>
      <w:r w:rsidR="00C35347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T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est </w:t>
      </w:r>
      <w:r w:rsidR="00C35347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W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eb and </w:t>
      </w:r>
      <w:r w:rsidR="00C35347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M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obile </w:t>
      </w:r>
      <w:r w:rsidR="00C35347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A</w:t>
      </w:r>
      <w:r w:rsidR="008F5B7A"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pplications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 </w:t>
      </w:r>
      <w:r w:rsidR="00F2782F"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with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 as much </w:t>
      </w:r>
      <w:r w:rsidR="00B35792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C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overage as </w:t>
      </w:r>
      <w:r w:rsidR="00B35792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P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ossible.</w:t>
      </w:r>
    </w:p>
    <w:p w14:paraId="09F32241" w14:textId="6B4AE648" w:rsidR="00EE7464" w:rsidRPr="00EA1C2A" w:rsidRDefault="00B35792" w:rsidP="009C5E86">
      <w:pPr>
        <w:numPr>
          <w:ilvl w:val="0"/>
          <w:numId w:val="36"/>
        </w:numPr>
        <w:shd w:val="clear" w:color="auto" w:fill="FFFFFF"/>
        <w:overflowPunct/>
        <w:autoSpaceDE/>
        <w:autoSpaceDN/>
        <w:adjustRightInd/>
        <w:spacing w:before="100" w:beforeAutospacing="1" w:line="360" w:lineRule="auto"/>
        <w:ind w:left="360"/>
        <w:textAlignment w:val="auto"/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</w:pPr>
      <w:r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Identif</w:t>
      </w:r>
      <w:r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ied</w:t>
      </w:r>
      <w:r w:rsidR="00EE7464"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, </w:t>
      </w:r>
      <w:r w:rsidR="00810084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A</w:t>
      </w:r>
      <w:r w:rsidR="00EE7464"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nalyz</w:t>
      </w:r>
      <w:r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ed</w:t>
      </w:r>
      <w:r w:rsidR="00EE7464"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, and </w:t>
      </w:r>
      <w:r w:rsidR="00810084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D</w:t>
      </w:r>
      <w:r w:rsidR="00EE7464"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ocument</w:t>
      </w:r>
      <w:r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ed</w:t>
      </w:r>
      <w:r w:rsidR="00EE7464"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 </w:t>
      </w:r>
      <w:r w:rsidR="00810084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P</w:t>
      </w:r>
      <w:r w:rsidR="00EE7464"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rogramming </w:t>
      </w:r>
      <w:r w:rsidR="00810084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E</w:t>
      </w:r>
      <w:r w:rsidR="00EE7464"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rrors and </w:t>
      </w:r>
      <w:r w:rsidR="00810084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O</w:t>
      </w:r>
      <w:r w:rsidR="00EE7464"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perational </w:t>
      </w:r>
      <w:r w:rsidR="00810084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C</w:t>
      </w:r>
      <w:r w:rsidR="00EE7464"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haracteristics that </w:t>
      </w:r>
      <w:r w:rsidR="00810084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are</w:t>
      </w:r>
      <w:r w:rsidR="00EE7464"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 </w:t>
      </w:r>
      <w:r w:rsidR="00810084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I</w:t>
      </w:r>
      <w:r w:rsidR="00EE7464"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nconsistent with </w:t>
      </w:r>
      <w:r w:rsidR="00810084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R</w:t>
      </w:r>
      <w:r w:rsidR="00EE7464"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equirements and </w:t>
      </w:r>
      <w:r w:rsidR="00810084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D</w:t>
      </w:r>
      <w:r w:rsidR="00EE7464"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esign </w:t>
      </w:r>
      <w:r w:rsidR="00810084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S</w:t>
      </w:r>
      <w:r w:rsidR="00EE7464"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pecifications.</w:t>
      </w:r>
    </w:p>
    <w:p w14:paraId="4F75D8BA" w14:textId="244C0A2F" w:rsidR="00EE7464" w:rsidRPr="00EA1C2A" w:rsidRDefault="00EE7464" w:rsidP="009C5E86">
      <w:pPr>
        <w:numPr>
          <w:ilvl w:val="0"/>
          <w:numId w:val="36"/>
        </w:numPr>
        <w:shd w:val="clear" w:color="auto" w:fill="FFFFFF"/>
        <w:overflowPunct/>
        <w:autoSpaceDE/>
        <w:autoSpaceDN/>
        <w:adjustRightInd/>
        <w:spacing w:before="100" w:beforeAutospacing="1" w:line="360" w:lineRule="auto"/>
        <w:ind w:left="360"/>
        <w:textAlignment w:val="auto"/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</w:pPr>
      <w:r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Repo</w:t>
      </w:r>
      <w:r w:rsidR="00810084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r</w:t>
      </w:r>
      <w:r w:rsidR="00056243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te</w:t>
      </w:r>
      <w:r w:rsidR="00810084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d</w:t>
      </w:r>
      <w:r w:rsidR="009635A5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, </w:t>
      </w:r>
      <w:r w:rsidR="008F2F09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Tracked</w:t>
      </w:r>
      <w:r w:rsidR="009635A5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 and Verified </w:t>
      </w:r>
      <w:r w:rsidR="008F2F09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Defects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 using Jira, </w:t>
      </w:r>
      <w:r w:rsidR="009E0A58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S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uggest</w:t>
      </w:r>
      <w:r w:rsidR="009E0A58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ed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 </w:t>
      </w:r>
      <w:r w:rsidR="009E0A58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W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ays to </w:t>
      </w:r>
      <w:r w:rsidR="009E0A58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I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mprove </w:t>
      </w:r>
      <w:r w:rsidR="009E0A58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U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sability and </w:t>
      </w:r>
      <w:r w:rsidR="009E0A58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Q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uality.</w:t>
      </w:r>
    </w:p>
    <w:p w14:paraId="15B21803" w14:textId="4BDEA1B9" w:rsidR="003A27C5" w:rsidRPr="00EA1C2A" w:rsidRDefault="00EE7464" w:rsidP="003A27C5">
      <w:pPr>
        <w:numPr>
          <w:ilvl w:val="0"/>
          <w:numId w:val="36"/>
        </w:numPr>
        <w:shd w:val="clear" w:color="auto" w:fill="FFFFFF"/>
        <w:overflowPunct/>
        <w:autoSpaceDE/>
        <w:autoSpaceDN/>
        <w:adjustRightInd/>
        <w:spacing w:before="100" w:beforeAutospacing="1" w:line="360" w:lineRule="auto"/>
        <w:ind w:left="360"/>
        <w:textAlignment w:val="auto"/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</w:pPr>
      <w:r w:rsidRPr="00EA1C2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Performed </w:t>
      </w:r>
      <w:r w:rsidR="009635A5">
        <w:rPr>
          <w:rFonts w:asciiTheme="minorHAnsi" w:hAnsiTheme="minorHAnsi" w:cstheme="minorHAnsi"/>
          <w:color w:val="000000" w:themeColor="text1"/>
          <w:sz w:val="24"/>
          <w:szCs w:val="24"/>
        </w:rPr>
        <w:t>B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ackend </w:t>
      </w:r>
      <w:r w:rsidR="009635A5">
        <w:rPr>
          <w:rFonts w:asciiTheme="minorHAnsi" w:hAnsiTheme="minorHAnsi" w:cstheme="minorHAnsi"/>
          <w:color w:val="000000" w:themeColor="text1"/>
          <w:sz w:val="24"/>
          <w:szCs w:val="24"/>
        </w:rPr>
        <w:t>T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esting by Executing SQL </w:t>
      </w:r>
      <w:r w:rsidR="009635A5">
        <w:rPr>
          <w:rFonts w:asciiTheme="minorHAnsi" w:hAnsiTheme="minorHAnsi" w:cstheme="minorHAnsi"/>
          <w:color w:val="000000" w:themeColor="text1"/>
          <w:sz w:val="24"/>
          <w:szCs w:val="24"/>
        </w:rPr>
        <w:t>Q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ueries. </w:t>
      </w:r>
    </w:p>
    <w:p w14:paraId="681F0CED" w14:textId="4335A38B" w:rsidR="00E74828" w:rsidRPr="00EA1C2A" w:rsidRDefault="003A27C5" w:rsidP="00E74828">
      <w:pPr>
        <w:numPr>
          <w:ilvl w:val="0"/>
          <w:numId w:val="36"/>
        </w:numPr>
        <w:shd w:val="clear" w:color="auto" w:fill="FFFFFF"/>
        <w:overflowPunct/>
        <w:autoSpaceDE/>
        <w:autoSpaceDN/>
        <w:adjustRightInd/>
        <w:spacing w:before="100" w:beforeAutospacing="1" w:line="360" w:lineRule="auto"/>
        <w:ind w:left="360"/>
        <w:textAlignment w:val="auto"/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</w:pPr>
      <w:r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Participate</w:t>
      </w:r>
      <w:r w:rsidR="00F2782F"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d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 in </w:t>
      </w:r>
      <w:r w:rsidR="0017698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S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crum </w:t>
      </w:r>
      <w:r w:rsidR="0017698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Ceremonies 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to </w:t>
      </w:r>
      <w:r w:rsidR="002D7539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Update and</w:t>
      </w:r>
      <w:r w:rsidR="00F56FB6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 </w:t>
      </w:r>
      <w:r w:rsidR="002D7539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Follow up </w:t>
      </w:r>
      <w:r w:rsidR="00CF56B4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on </w:t>
      </w:r>
      <w:r w:rsidR="00F56FB6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Product Development </w:t>
      </w:r>
      <w:r w:rsidR="002D7539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>P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rogress </w:t>
      </w:r>
      <w:r w:rsidR="00CF56B4">
        <w:rPr>
          <w:rFonts w:asciiTheme="minorHAnsi" w:hAnsiTheme="minorHAnsi" w:cstheme="minorHAnsi"/>
          <w:color w:val="000000" w:themeColor="text1"/>
          <w:sz w:val="24"/>
          <w:szCs w:val="24"/>
          <w:lang w:eastAsia="en-US"/>
        </w:rPr>
        <w:t xml:space="preserve">and Bug Fixes. </w:t>
      </w:r>
    </w:p>
    <w:p w14:paraId="00C3AA52" w14:textId="77777777" w:rsidR="00FC5495" w:rsidRDefault="00F2782F" w:rsidP="00A2319E">
      <w:pPr>
        <w:spacing w:line="360" w:lineRule="auto"/>
        <w:jc w:val="both"/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  <w:r w:rsidRPr="00EA1C2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br/>
      </w:r>
      <w:r w:rsidRPr="00EA1C2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br/>
      </w:r>
    </w:p>
    <w:p w14:paraId="6E98A8B3" w14:textId="77777777" w:rsidR="00F544F9" w:rsidRDefault="00F544F9" w:rsidP="00A2319E">
      <w:pPr>
        <w:spacing w:line="360" w:lineRule="auto"/>
        <w:jc w:val="both"/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</w:p>
    <w:p w14:paraId="7F9E980C" w14:textId="7BCFD12D" w:rsidR="00A2319E" w:rsidRPr="00EA1C2A" w:rsidRDefault="00F2782F" w:rsidP="00A2319E">
      <w:pPr>
        <w:spacing w:line="360" w:lineRule="auto"/>
        <w:jc w:val="both"/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</w:pPr>
      <w:r w:rsidRPr="00EA1C2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>Tools/Devices</w:t>
      </w:r>
      <w:r w:rsidR="00EE7464" w:rsidRPr="00EA1C2A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:</w:t>
      </w:r>
      <w:r w:rsidR="00EE7464" w:rsidRPr="00EA1C2A">
        <w:rPr>
          <w:rFonts w:asciiTheme="minorHAnsi" w:hAnsiTheme="minorHAnsi" w:cstheme="minorHAnsi"/>
          <w:b/>
          <w:bCs/>
          <w:color w:val="000000" w:themeColor="text1"/>
          <w:sz w:val="24"/>
          <w:szCs w:val="24"/>
        </w:rPr>
        <w:t xml:space="preserve"> </w:t>
      </w:r>
    </w:p>
    <w:p w14:paraId="04386E67" w14:textId="697F5250" w:rsidR="00E74828" w:rsidRDefault="00EE7464" w:rsidP="00A2319E">
      <w:pPr>
        <w:spacing w:line="360" w:lineRule="auto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EA1C2A">
        <w:rPr>
          <w:rFonts w:asciiTheme="minorHAnsi" w:hAnsiTheme="minorHAnsi" w:cstheme="minorHAnsi"/>
          <w:color w:val="000000" w:themeColor="text1"/>
          <w:sz w:val="24"/>
          <w:szCs w:val="24"/>
        </w:rPr>
        <w:t>JIRA, Testrail, Different Browsers</w:t>
      </w:r>
      <w:r w:rsidR="00E74828" w:rsidRPr="00EA1C2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r w:rsidR="00F2782F" w:rsidRPr="00EA1C2A">
        <w:rPr>
          <w:rFonts w:asciiTheme="minorHAnsi" w:hAnsiTheme="minorHAnsi" w:cstheme="minorHAnsi"/>
          <w:color w:val="000000" w:themeColor="text1"/>
          <w:sz w:val="24"/>
          <w:szCs w:val="24"/>
        </w:rPr>
        <w:t>i</w:t>
      </w:r>
      <w:r w:rsidR="00E74828" w:rsidRPr="00EA1C2A">
        <w:rPr>
          <w:rFonts w:asciiTheme="minorHAnsi" w:hAnsiTheme="minorHAnsi" w:cstheme="minorHAnsi"/>
          <w:color w:val="000000" w:themeColor="text1"/>
          <w:sz w:val="24"/>
          <w:szCs w:val="24"/>
        </w:rPr>
        <w:t>OS and Android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Devices, </w:t>
      </w:r>
      <w:proofErr w:type="spellStart"/>
      <w:r w:rsidRPr="00EA1C2A">
        <w:rPr>
          <w:rFonts w:asciiTheme="minorHAnsi" w:hAnsiTheme="minorHAnsi" w:cstheme="minorHAnsi"/>
          <w:color w:val="000000" w:themeColor="text1"/>
          <w:sz w:val="24"/>
          <w:szCs w:val="24"/>
        </w:rPr>
        <w:t>BrowserStack</w:t>
      </w:r>
      <w:proofErr w:type="spellEnd"/>
      <w:r w:rsidRPr="00EA1C2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r w:rsidR="002A2CF2" w:rsidRPr="00EA1C2A">
        <w:rPr>
          <w:rFonts w:asciiTheme="minorHAnsi" w:hAnsiTheme="minorHAnsi" w:cstheme="minorHAnsi"/>
          <w:color w:val="000000" w:themeColor="text1"/>
          <w:sz w:val="24"/>
          <w:szCs w:val="24"/>
        </w:rPr>
        <w:t>Charles</w:t>
      </w:r>
      <w:r w:rsidR="00A2319E" w:rsidRPr="00EA1C2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</w:t>
      </w:r>
      <w:r w:rsidR="002A2CF2" w:rsidRPr="00EA1C2A">
        <w:rPr>
          <w:rFonts w:asciiTheme="minorHAnsi" w:hAnsiTheme="minorHAnsi" w:cstheme="minorHAnsi"/>
          <w:color w:val="000000" w:themeColor="text1"/>
          <w:sz w:val="24"/>
          <w:szCs w:val="24"/>
        </w:rPr>
        <w:t>Proxy</w:t>
      </w:r>
      <w:r w:rsidR="00632DCD" w:rsidRPr="00EA1C2A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</w:t>
      </w:r>
      <w:r w:rsidR="009C5E86" w:rsidRPr="00EA1C2A">
        <w:rPr>
          <w:rFonts w:asciiTheme="minorHAnsi" w:hAnsiTheme="minorHAnsi" w:cstheme="minorHAnsi"/>
          <w:color w:val="000000" w:themeColor="text1"/>
          <w:sz w:val="24"/>
          <w:szCs w:val="24"/>
        </w:rPr>
        <w:t>My</w:t>
      </w:r>
      <w:r w:rsidRPr="00EA1C2A">
        <w:rPr>
          <w:rFonts w:asciiTheme="minorHAnsi" w:hAnsiTheme="minorHAnsi" w:cstheme="minorHAnsi"/>
          <w:color w:val="000000" w:themeColor="text1"/>
          <w:sz w:val="24"/>
          <w:szCs w:val="24"/>
        </w:rPr>
        <w:t>SQL</w:t>
      </w:r>
    </w:p>
    <w:p w14:paraId="1C2E74AF" w14:textId="77777777" w:rsidR="00C04174" w:rsidRPr="00EA1C2A" w:rsidRDefault="00C04174" w:rsidP="00A2319E">
      <w:pPr>
        <w:spacing w:line="360" w:lineRule="auto"/>
        <w:jc w:val="both"/>
        <w:rPr>
          <w:rFonts w:asciiTheme="minorHAnsi" w:hAnsiTheme="minorHAnsi" w:cstheme="minorHAnsi"/>
          <w:color w:val="000000" w:themeColor="text1"/>
          <w:sz w:val="24"/>
          <w:szCs w:val="24"/>
        </w:rPr>
      </w:pPr>
    </w:p>
    <w:sectPr w:rsidR="00C04174" w:rsidRPr="00EA1C2A" w:rsidSect="000213AE">
      <w:headerReference w:type="default" r:id="rId11"/>
      <w:footerReference w:type="default" r:id="rId12"/>
      <w:pgSz w:w="12240" w:h="15840"/>
      <w:pgMar w:top="187" w:right="1166" w:bottom="720" w:left="1699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EF69C3" w14:textId="77777777" w:rsidR="000213AE" w:rsidRDefault="000213AE">
      <w:r>
        <w:separator/>
      </w:r>
    </w:p>
  </w:endnote>
  <w:endnote w:type="continuationSeparator" w:id="0">
    <w:p w14:paraId="1866FBC4" w14:textId="77777777" w:rsidR="000213AE" w:rsidRDefault="000213AE">
      <w:r>
        <w:continuationSeparator/>
      </w:r>
    </w:p>
  </w:endnote>
  <w:endnote w:type="continuationNotice" w:id="1">
    <w:p w14:paraId="2F22AC6B" w14:textId="77777777" w:rsidR="000213AE" w:rsidRDefault="000213A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ヒラギノ角ゴ Pro W3">
    <w:altName w:val="Yu Gothic"/>
    <w:panose1 w:val="020B0604020202020204"/>
    <w:charset w:val="80"/>
    <w:family w:val="auto"/>
    <w:pitch w:val="variable"/>
    <w:sig w:usb0="00000000" w:usb1="7AC7FFFF" w:usb2="00000012" w:usb3="00000000" w:csb0="0002000D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Roboto">
    <w:altName w:val="Roboto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04EA8E" w14:textId="77777777" w:rsidR="00D54165" w:rsidRDefault="00D54165" w:rsidP="000B46F0">
    <w:pPr>
      <w:pStyle w:val="Footer"/>
      <w:pBdr>
        <w:top w:val="single" w:sz="4" w:space="1" w:color="auto"/>
      </w:pBdr>
    </w:pPr>
    <w:r w:rsidRPr="00072CED">
      <w:rPr>
        <w:sz w:val="16"/>
      </w:rPr>
      <w:tab/>
    </w:r>
    <w:r>
      <w:rPr>
        <w:sz w:val="16"/>
      </w:rPr>
      <w:tab/>
    </w:r>
    <w:r w:rsidRPr="00072CED">
      <w:rPr>
        <w:sz w:val="16"/>
      </w:rPr>
      <w:t xml:space="preserve">Page </w:t>
    </w:r>
    <w:r w:rsidRPr="00072CED">
      <w:rPr>
        <w:sz w:val="16"/>
      </w:rPr>
      <w:fldChar w:fldCharType="begin"/>
    </w:r>
    <w:r w:rsidRPr="00072CED">
      <w:rPr>
        <w:sz w:val="16"/>
      </w:rPr>
      <w:instrText xml:space="preserve"> PAGE </w:instrText>
    </w:r>
    <w:r w:rsidRPr="00072CED">
      <w:rPr>
        <w:sz w:val="16"/>
      </w:rPr>
      <w:fldChar w:fldCharType="separate"/>
    </w:r>
    <w:r w:rsidR="003C3439">
      <w:rPr>
        <w:noProof/>
        <w:sz w:val="16"/>
      </w:rPr>
      <w:t>1</w:t>
    </w:r>
    <w:r w:rsidRPr="00072CED">
      <w:rPr>
        <w:sz w:val="16"/>
      </w:rPr>
      <w:fldChar w:fldCharType="end"/>
    </w:r>
    <w:r w:rsidRPr="00072CED">
      <w:rPr>
        <w:sz w:val="16"/>
      </w:rPr>
      <w:t xml:space="preserve"> of </w:t>
    </w:r>
    <w:r w:rsidR="00EC2BCE">
      <w:fldChar w:fldCharType="begin"/>
    </w:r>
    <w:r w:rsidR="00EC2BCE">
      <w:instrText xml:space="preserve"> NUMPAGES  \* MERGEFORMAT </w:instrText>
    </w:r>
    <w:r w:rsidR="00EC2BCE">
      <w:fldChar w:fldCharType="separate"/>
    </w:r>
    <w:r w:rsidR="003C3439" w:rsidRPr="003C3439">
      <w:rPr>
        <w:noProof/>
        <w:sz w:val="16"/>
      </w:rPr>
      <w:t>3</w:t>
    </w:r>
    <w:r w:rsidR="00EC2BCE">
      <w:rPr>
        <w:noProof/>
        <w:sz w:val="16"/>
      </w:rPr>
      <w:fldChar w:fldCharType="end"/>
    </w:r>
  </w:p>
  <w:p w14:paraId="3EA6FE7C" w14:textId="77777777" w:rsidR="00856D1A" w:rsidRPr="00072CED" w:rsidRDefault="00856D1A" w:rsidP="000B46F0">
    <w:pPr>
      <w:pStyle w:val="Footer"/>
      <w:pBdr>
        <w:top w:val="single" w:sz="4" w:space="1" w:color="auto"/>
      </w:pBdr>
      <w:rPr>
        <w:sz w:val="16"/>
      </w:rPr>
    </w:pPr>
  </w:p>
  <w:p w14:paraId="277DBE07" w14:textId="77777777" w:rsidR="00D54165" w:rsidRPr="00541D96" w:rsidRDefault="00D54165" w:rsidP="00541D96">
    <w:pPr>
      <w:pStyle w:val="Footer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CBE692" w14:textId="77777777" w:rsidR="000213AE" w:rsidRDefault="000213AE">
      <w:r>
        <w:separator/>
      </w:r>
    </w:p>
  </w:footnote>
  <w:footnote w:type="continuationSeparator" w:id="0">
    <w:p w14:paraId="6A91C2A1" w14:textId="77777777" w:rsidR="000213AE" w:rsidRDefault="000213AE">
      <w:r>
        <w:continuationSeparator/>
      </w:r>
    </w:p>
  </w:footnote>
  <w:footnote w:type="continuationNotice" w:id="1">
    <w:p w14:paraId="7E71881A" w14:textId="77777777" w:rsidR="000213AE" w:rsidRDefault="000213A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71459" w14:textId="0732ADE2" w:rsidR="00F35EDD" w:rsidRPr="0085757F" w:rsidRDefault="00CD3CA0" w:rsidP="00541D96">
    <w:pPr>
      <w:tabs>
        <w:tab w:val="left" w:pos="270"/>
        <w:tab w:val="right" w:pos="8640"/>
      </w:tabs>
      <w:ind w:left="270"/>
      <w:jc w:val="right"/>
      <w:rPr>
        <w:rFonts w:asciiTheme="minorHAnsi" w:hAnsiTheme="minorHAnsi" w:cstheme="minorHAnsi"/>
        <w:b/>
        <w:color w:val="000000"/>
        <w:sz w:val="32"/>
        <w:szCs w:val="32"/>
      </w:rPr>
    </w:pPr>
    <w:r w:rsidRPr="0085757F">
      <w:rPr>
        <w:rFonts w:asciiTheme="minorHAnsi" w:hAnsiTheme="minorHAnsi" w:cstheme="minorHAnsi"/>
        <w:b/>
        <w:color w:val="000000"/>
        <w:sz w:val="32"/>
        <w:szCs w:val="32"/>
      </w:rPr>
      <w:t>Haven Lee</w:t>
    </w:r>
  </w:p>
  <w:p w14:paraId="2F922427" w14:textId="77777777" w:rsidR="009826F7" w:rsidRDefault="00F47F1F" w:rsidP="009826F7">
    <w:pPr>
      <w:tabs>
        <w:tab w:val="left" w:pos="270"/>
        <w:tab w:val="right" w:pos="8640"/>
      </w:tabs>
      <w:ind w:left="270"/>
      <w:jc w:val="right"/>
      <w:rPr>
        <w:rFonts w:asciiTheme="minorHAnsi" w:hAnsiTheme="minorHAnsi" w:cstheme="minorHAnsi"/>
        <w:bCs/>
        <w:color w:val="000000"/>
        <w:sz w:val="32"/>
        <w:szCs w:val="32"/>
      </w:rPr>
    </w:pPr>
    <w:r w:rsidRPr="0085757F">
      <w:rPr>
        <w:rFonts w:asciiTheme="minorHAnsi" w:hAnsiTheme="minorHAnsi" w:cstheme="minorHAnsi"/>
        <w:bCs/>
        <w:color w:val="000000"/>
        <w:sz w:val="32"/>
        <w:szCs w:val="32"/>
      </w:rPr>
      <w:t xml:space="preserve">Software QA </w:t>
    </w:r>
    <w:r w:rsidR="00662A2B" w:rsidRPr="0085757F">
      <w:rPr>
        <w:rFonts w:asciiTheme="minorHAnsi" w:hAnsiTheme="minorHAnsi" w:cstheme="minorHAnsi"/>
        <w:bCs/>
        <w:color w:val="000000"/>
        <w:sz w:val="32"/>
        <w:szCs w:val="32"/>
      </w:rPr>
      <w:t>Enginee</w:t>
    </w:r>
    <w:r w:rsidR="009826F7">
      <w:rPr>
        <w:rFonts w:asciiTheme="minorHAnsi" w:hAnsiTheme="minorHAnsi" w:cstheme="minorHAnsi"/>
        <w:bCs/>
        <w:color w:val="000000"/>
        <w:sz w:val="32"/>
        <w:szCs w:val="32"/>
      </w:rPr>
      <w:t>r</w:t>
    </w:r>
  </w:p>
  <w:p w14:paraId="39B30FD1" w14:textId="1481C3E9" w:rsidR="00CE1EB0" w:rsidRPr="0012304F" w:rsidRDefault="009826F7" w:rsidP="009826F7">
    <w:pPr>
      <w:tabs>
        <w:tab w:val="left" w:pos="270"/>
        <w:tab w:val="right" w:pos="8640"/>
      </w:tabs>
      <w:ind w:left="270"/>
      <w:jc w:val="right"/>
      <w:rPr>
        <w:rFonts w:asciiTheme="minorHAnsi" w:hAnsiTheme="minorHAnsi" w:cstheme="minorHAnsi"/>
        <w:bCs/>
        <w:color w:val="833C0B" w:themeColor="accent2" w:themeShade="80"/>
        <w:sz w:val="32"/>
        <w:szCs w:val="32"/>
      </w:rPr>
    </w:pPr>
    <w:r w:rsidRPr="0012304F">
      <w:rPr>
        <w:rFonts w:ascii="Roboto" w:hAnsi="Roboto"/>
        <w:color w:val="833C0B" w:themeColor="accent2" w:themeShade="80"/>
        <w:sz w:val="28"/>
        <w:szCs w:val="28"/>
        <w:shd w:val="clear" w:color="auto" w:fill="FFFFFF"/>
      </w:rPr>
      <w:t>Havenlee44@gmail.com</w:t>
    </w:r>
    <w:r w:rsidR="00F028DD" w:rsidRPr="0012304F">
      <w:rPr>
        <w:rFonts w:ascii="Roboto" w:hAnsi="Roboto"/>
        <w:color w:val="833C0B" w:themeColor="accent2" w:themeShade="80"/>
        <w:sz w:val="21"/>
        <w:szCs w:val="21"/>
        <w:shd w:val="clear" w:color="auto" w:fill="FFFFFF"/>
      </w:rPr>
      <w:t xml:space="preserve">                                   </w:t>
    </w:r>
  </w:p>
  <w:p w14:paraId="0DD8891C" w14:textId="018E3538" w:rsidR="00540D05" w:rsidRPr="003E6F83" w:rsidRDefault="003E6F83" w:rsidP="00540D05">
    <w:pPr>
      <w:tabs>
        <w:tab w:val="left" w:pos="270"/>
        <w:tab w:val="right" w:pos="8640"/>
      </w:tabs>
      <w:ind w:left="270"/>
      <w:jc w:val="right"/>
      <w:rPr>
        <w:rFonts w:asciiTheme="minorHAnsi" w:hAnsiTheme="minorHAnsi" w:cstheme="minorHAnsi"/>
        <w:color w:val="000000" w:themeColor="text1"/>
        <w:sz w:val="28"/>
        <w:szCs w:val="28"/>
        <w:shd w:val="clear" w:color="auto" w:fill="FFFFFF"/>
      </w:rPr>
    </w:pPr>
    <w:r>
      <w:rPr>
        <w:rFonts w:asciiTheme="minorHAnsi" w:hAnsiTheme="minorHAnsi" w:cstheme="minorHAnsi"/>
        <w:color w:val="000000" w:themeColor="text1"/>
        <w:sz w:val="28"/>
        <w:szCs w:val="28"/>
        <w:shd w:val="clear" w:color="auto" w:fill="FFFFFF"/>
      </w:rPr>
      <w:t xml:space="preserve">Seattle, WA  </w:t>
    </w:r>
    <w:r w:rsidR="00721D1E" w:rsidRPr="003E6F83">
      <w:rPr>
        <w:rFonts w:asciiTheme="minorHAnsi" w:hAnsiTheme="minorHAnsi" w:cstheme="minorHAnsi"/>
        <w:color w:val="000000" w:themeColor="text1"/>
        <w:sz w:val="28"/>
        <w:szCs w:val="28"/>
        <w:shd w:val="clear" w:color="auto" w:fill="FFFFFF"/>
      </w:rPr>
      <w:t>206-395-8574</w:t>
    </w:r>
    <w:r w:rsidR="00540D05" w:rsidRPr="003E6F83">
      <w:rPr>
        <w:rFonts w:asciiTheme="minorHAnsi" w:hAnsiTheme="minorHAnsi" w:cstheme="minorHAnsi"/>
        <w:color w:val="000000" w:themeColor="text1"/>
        <w:sz w:val="28"/>
        <w:szCs w:val="28"/>
        <w:shd w:val="clear" w:color="auto" w:fill="FFFFFF"/>
      </w:rPr>
      <w:t xml:space="preserve"> </w:t>
    </w:r>
  </w:p>
  <w:p w14:paraId="00F45D79" w14:textId="53AA406B" w:rsidR="00D54165" w:rsidRPr="00816269" w:rsidRDefault="00D364E4" w:rsidP="00541D96">
    <w:pPr>
      <w:tabs>
        <w:tab w:val="left" w:pos="270"/>
        <w:tab w:val="right" w:pos="8640"/>
      </w:tabs>
      <w:ind w:left="270"/>
      <w:jc w:val="right"/>
      <w:rPr>
        <w:rFonts w:ascii="Arial Narrow" w:hAnsi="Arial Narrow"/>
        <w:b/>
        <w:sz w:val="28"/>
        <w:szCs w:val="28"/>
      </w:rPr>
    </w:pPr>
    <w:r>
      <w:rPr>
        <w:rFonts w:ascii="Calibri" w:hAnsi="Calibri" w:cs="Calibri"/>
        <w:b/>
        <w:noProof/>
        <w:sz w:val="28"/>
        <w:szCs w:val="28"/>
      </w:rPr>
    </w:r>
    <w:r w:rsidR="00D364E4">
      <w:rPr>
        <w:rFonts w:ascii="Calibri" w:hAnsi="Calibri" w:cs="Calibri"/>
        <w:b/>
        <w:noProof/>
        <w:sz w:val="28"/>
        <w:szCs w:val="28"/>
      </w:rPr>
      <w:pict w14:anchorId="1E6A54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alt="" style="width:512.5pt;height:5.5pt;mso-width-percent:0;mso-height-percent:0;mso-width-percent:0;mso-height-percent:0" o:hrpct="0" o:hralign="center" o:hr="t">
          <v:imagedata r:id="rId1" o:title="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EEA85AB6"/>
    <w:lvl w:ilvl="0">
      <w:start w:val="1"/>
      <w:numFmt w:val="bullet"/>
      <w:pStyle w:val="Bullet2"/>
      <w:lvlText w:val="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2"/>
      </w:rPr>
    </w:lvl>
  </w:abstractNum>
  <w:abstractNum w:abstractNumId="1" w15:restartNumberingAfterBreak="0">
    <w:nsid w:val="00000003"/>
    <w:multiLevelType w:val="singleLevel"/>
    <w:tmpl w:val="7E38BE52"/>
    <w:lvl w:ilvl="0">
      <w:numFmt w:val="bullet"/>
      <w:pStyle w:val="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2"/>
      </w:rPr>
    </w:lvl>
  </w:abstractNum>
  <w:abstractNum w:abstractNumId="2" w15:restartNumberingAfterBreak="0">
    <w:nsid w:val="00000004"/>
    <w:multiLevelType w:val="singleLevel"/>
    <w:tmpl w:val="00000004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5"/>
    <w:multiLevelType w:val="singleLevel"/>
    <w:tmpl w:val="00000005"/>
    <w:name w:val="WW8Num14"/>
    <w:lvl w:ilvl="0">
      <w:start w:val="1"/>
      <w:numFmt w:val="bullet"/>
      <w:lvlText w:val=""/>
      <w:lvlJc w:val="left"/>
      <w:pPr>
        <w:tabs>
          <w:tab w:val="num" w:pos="-360"/>
        </w:tabs>
        <w:ind w:left="360" w:hanging="360"/>
      </w:pPr>
      <w:rPr>
        <w:rFonts w:ascii="Symbol" w:hAnsi="Symbol"/>
      </w:rPr>
    </w:lvl>
  </w:abstractNum>
  <w:abstractNum w:abstractNumId="4" w15:restartNumberingAfterBreak="0">
    <w:nsid w:val="00000006"/>
    <w:multiLevelType w:val="singleLevel"/>
    <w:tmpl w:val="00000006"/>
    <w:name w:val="WW8Num15"/>
    <w:lvl w:ilvl="0">
      <w:start w:val="1"/>
      <w:numFmt w:val="bulle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/>
      </w:rPr>
    </w:lvl>
  </w:abstractNum>
  <w:abstractNum w:abstractNumId="5" w15:restartNumberingAfterBreak="0">
    <w:nsid w:val="00000007"/>
    <w:multiLevelType w:val="singleLevel"/>
    <w:tmpl w:val="00000007"/>
    <w:name w:val="WW8Num1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6" w15:restartNumberingAfterBreak="0">
    <w:nsid w:val="00000008"/>
    <w:multiLevelType w:val="multilevel"/>
    <w:tmpl w:val="00000008"/>
    <w:name w:val="WW8Num19"/>
    <w:lvl w:ilvl="0">
      <w:numFmt w:val="bullet"/>
      <w:lvlText w:val=""/>
      <w:lvlJc w:val="left"/>
      <w:pPr>
        <w:tabs>
          <w:tab w:val="num" w:pos="-360"/>
        </w:tabs>
        <w:ind w:left="360" w:hanging="360"/>
      </w:pPr>
      <w:rPr>
        <w:rFonts w:ascii="Symbol" w:hAnsi="Symbol"/>
      </w:rPr>
    </w:lvl>
    <w:lvl w:ilvl="1">
      <w:numFmt w:val="bullet"/>
      <w:lvlText w:val=""/>
      <w:lvlJc w:val="left"/>
      <w:pPr>
        <w:tabs>
          <w:tab w:val="num" w:pos="-360"/>
        </w:tabs>
        <w:ind w:left="1080" w:hanging="360"/>
      </w:pPr>
      <w:rPr>
        <w:rFonts w:ascii="Symbol" w:hAnsi="Symbol"/>
      </w:rPr>
    </w:lvl>
    <w:lvl w:ilvl="2">
      <w:numFmt w:val="bullet"/>
      <w:lvlText w:val=""/>
      <w:lvlJc w:val="left"/>
      <w:pPr>
        <w:tabs>
          <w:tab w:val="num" w:pos="-360"/>
        </w:tabs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tabs>
          <w:tab w:val="num" w:pos="-360"/>
        </w:tabs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tabs>
          <w:tab w:val="num" w:pos="-360"/>
        </w:tabs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tabs>
          <w:tab w:val="num" w:pos="-360"/>
        </w:tabs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tabs>
          <w:tab w:val="num" w:pos="-360"/>
        </w:tabs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tabs>
          <w:tab w:val="num" w:pos="-360"/>
        </w:tabs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tabs>
          <w:tab w:val="num" w:pos="-360"/>
        </w:tabs>
        <w:ind w:left="6120" w:hanging="360"/>
      </w:pPr>
      <w:rPr>
        <w:rFonts w:ascii="Wingdings" w:hAnsi="Wingdings"/>
      </w:rPr>
    </w:lvl>
  </w:abstractNum>
  <w:abstractNum w:abstractNumId="7" w15:restartNumberingAfterBreak="0">
    <w:nsid w:val="00000009"/>
    <w:multiLevelType w:val="singleLevel"/>
    <w:tmpl w:val="00000009"/>
    <w:name w:val="WW8Num2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8" w15:restartNumberingAfterBreak="0">
    <w:nsid w:val="0000000A"/>
    <w:multiLevelType w:val="singleLevel"/>
    <w:tmpl w:val="0000000A"/>
    <w:name w:val="WW8Num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9" w15:restartNumberingAfterBreak="0">
    <w:nsid w:val="0000000B"/>
    <w:multiLevelType w:val="singleLevel"/>
    <w:tmpl w:val="0000000B"/>
    <w:name w:val="WW8Num3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/>
      </w:rPr>
    </w:lvl>
  </w:abstractNum>
  <w:abstractNum w:abstractNumId="10" w15:restartNumberingAfterBreak="0">
    <w:nsid w:val="0000000C"/>
    <w:multiLevelType w:val="singleLevel"/>
    <w:tmpl w:val="0000000C"/>
    <w:name w:val="WW8Num3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11" w15:restartNumberingAfterBreak="0">
    <w:nsid w:val="0000000D"/>
    <w:multiLevelType w:val="singleLevel"/>
    <w:tmpl w:val="0000000D"/>
    <w:name w:val="WW8Num3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2" w15:restartNumberingAfterBreak="0">
    <w:nsid w:val="0000000E"/>
    <w:multiLevelType w:val="singleLevel"/>
    <w:tmpl w:val="0000000E"/>
    <w:name w:val="WW8Num3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3" w15:restartNumberingAfterBreak="0">
    <w:nsid w:val="0000000F"/>
    <w:multiLevelType w:val="singleLevel"/>
    <w:tmpl w:val="0000000F"/>
    <w:name w:val="WW8Num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14" w15:restartNumberingAfterBreak="0">
    <w:nsid w:val="00000010"/>
    <w:multiLevelType w:val="singleLevel"/>
    <w:tmpl w:val="00000010"/>
    <w:name w:val="WW8Num4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5" w15:restartNumberingAfterBreak="0">
    <w:nsid w:val="02AB0535"/>
    <w:multiLevelType w:val="hybridMultilevel"/>
    <w:tmpl w:val="E506CB7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7EE46030">
      <w:start w:val="4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A2A2005"/>
    <w:multiLevelType w:val="hybridMultilevel"/>
    <w:tmpl w:val="7F0C6E38"/>
    <w:lvl w:ilvl="0" w:tplc="A05A0818">
      <w:numFmt w:val="bullet"/>
      <w:lvlText w:val="•"/>
      <w:lvlJc w:val="left"/>
      <w:pPr>
        <w:ind w:left="1440" w:hanging="72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0C5C5F75"/>
    <w:multiLevelType w:val="multilevel"/>
    <w:tmpl w:val="DEF2747E"/>
    <w:lvl w:ilvl="0">
      <w:start w:val="1"/>
      <w:numFmt w:val="bullet"/>
      <w:pStyle w:val="ResumeTable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2">
      <w:start w:val="1"/>
      <w:numFmt w:val="bullet"/>
      <w:lvlText w:val="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8" w15:restartNumberingAfterBreak="0">
    <w:nsid w:val="0D2D30C0"/>
    <w:multiLevelType w:val="hybridMultilevel"/>
    <w:tmpl w:val="C666C7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10111795"/>
    <w:multiLevelType w:val="hybridMultilevel"/>
    <w:tmpl w:val="EDD20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03D16BB"/>
    <w:multiLevelType w:val="hybridMultilevel"/>
    <w:tmpl w:val="7EDC52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3234F36"/>
    <w:multiLevelType w:val="multilevel"/>
    <w:tmpl w:val="45FA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59C35C0"/>
    <w:multiLevelType w:val="hybridMultilevel"/>
    <w:tmpl w:val="B07AC708"/>
    <w:lvl w:ilvl="0" w:tplc="A05A0818">
      <w:numFmt w:val="bullet"/>
      <w:lvlText w:val="•"/>
      <w:lvlJc w:val="left"/>
      <w:pPr>
        <w:ind w:left="1440" w:hanging="72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1BB7657D"/>
    <w:multiLevelType w:val="hybridMultilevel"/>
    <w:tmpl w:val="97F29D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1C3F57BF"/>
    <w:multiLevelType w:val="hybridMultilevel"/>
    <w:tmpl w:val="9E92B0B0"/>
    <w:lvl w:ilvl="0" w:tplc="A05A0818">
      <w:numFmt w:val="bullet"/>
      <w:lvlText w:val="•"/>
      <w:lvlJc w:val="left"/>
      <w:pPr>
        <w:ind w:left="1440" w:hanging="72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26303DAA"/>
    <w:multiLevelType w:val="hybridMultilevel"/>
    <w:tmpl w:val="BD32AD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288E060C"/>
    <w:multiLevelType w:val="hybridMultilevel"/>
    <w:tmpl w:val="87C41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A30223E"/>
    <w:multiLevelType w:val="hybridMultilevel"/>
    <w:tmpl w:val="BE08E8F8"/>
    <w:lvl w:ilvl="0" w:tplc="A05A0818">
      <w:numFmt w:val="bullet"/>
      <w:lvlText w:val="•"/>
      <w:lvlJc w:val="left"/>
      <w:pPr>
        <w:ind w:left="2160" w:hanging="72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2A7D3EA2"/>
    <w:multiLevelType w:val="hybridMultilevel"/>
    <w:tmpl w:val="1458B5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2DE612B2"/>
    <w:multiLevelType w:val="hybridMultilevel"/>
    <w:tmpl w:val="B8DEA6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316A696B"/>
    <w:multiLevelType w:val="hybridMultilevel"/>
    <w:tmpl w:val="B664B6E4"/>
    <w:lvl w:ilvl="0" w:tplc="7FDA55F4">
      <w:start w:val="1"/>
      <w:numFmt w:val="bullet"/>
      <w:pStyle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cs="Times New Roman" w:hint="default"/>
        <w:sz w:val="16"/>
      </w:rPr>
    </w:lvl>
    <w:lvl w:ilvl="1" w:tplc="BB261A5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38F2D26"/>
    <w:multiLevelType w:val="hybridMultilevel"/>
    <w:tmpl w:val="C5920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3EE7F59"/>
    <w:multiLevelType w:val="multilevel"/>
    <w:tmpl w:val="91782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5BE782A"/>
    <w:multiLevelType w:val="hybridMultilevel"/>
    <w:tmpl w:val="55B2DF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37590B40"/>
    <w:multiLevelType w:val="multilevel"/>
    <w:tmpl w:val="79F2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C747271"/>
    <w:multiLevelType w:val="multilevel"/>
    <w:tmpl w:val="3CA2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DBF10DE"/>
    <w:multiLevelType w:val="multilevel"/>
    <w:tmpl w:val="A02C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2B237B"/>
    <w:multiLevelType w:val="hybridMultilevel"/>
    <w:tmpl w:val="31DE910E"/>
    <w:lvl w:ilvl="0" w:tplc="21E4B180">
      <w:start w:val="1"/>
      <w:numFmt w:val="bullet"/>
      <w:pStyle w:val="BodyTex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AD963376">
      <w:start w:val="1"/>
      <w:numFmt w:val="bullet"/>
      <w:pStyle w:val="BodyTextBullet2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2" w:tplc="D74ABD1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FDF0AD9"/>
    <w:multiLevelType w:val="multilevel"/>
    <w:tmpl w:val="997A7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3345B1F"/>
    <w:multiLevelType w:val="hybridMultilevel"/>
    <w:tmpl w:val="D91800BA"/>
    <w:lvl w:ilvl="0" w:tplc="22A8DC94">
      <w:start w:val="1"/>
      <w:numFmt w:val="bullet"/>
      <w:pStyle w:val="ResumeList1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8D8CC076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</w:abstractNum>
  <w:abstractNum w:abstractNumId="40" w15:restartNumberingAfterBreak="0">
    <w:nsid w:val="43AC613F"/>
    <w:multiLevelType w:val="multilevel"/>
    <w:tmpl w:val="DA268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7BB051D"/>
    <w:multiLevelType w:val="hybridMultilevel"/>
    <w:tmpl w:val="B2ECAEA8"/>
    <w:lvl w:ilvl="0" w:tplc="A05A0818">
      <w:numFmt w:val="bullet"/>
      <w:lvlText w:val="•"/>
      <w:lvlJc w:val="left"/>
      <w:pPr>
        <w:ind w:left="2160" w:hanging="72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486B7A71"/>
    <w:multiLevelType w:val="multilevel"/>
    <w:tmpl w:val="40E6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B90265"/>
    <w:multiLevelType w:val="hybridMultilevel"/>
    <w:tmpl w:val="214CD2F8"/>
    <w:lvl w:ilvl="0" w:tplc="04090001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pStyle w:val="Achievemen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A097CE5"/>
    <w:multiLevelType w:val="hybridMultilevel"/>
    <w:tmpl w:val="F5E4C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DE81336"/>
    <w:multiLevelType w:val="hybridMultilevel"/>
    <w:tmpl w:val="15BACD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525D0D26"/>
    <w:multiLevelType w:val="multilevel"/>
    <w:tmpl w:val="3CDE6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269564B"/>
    <w:multiLevelType w:val="hybridMultilevel"/>
    <w:tmpl w:val="15965BF0"/>
    <w:lvl w:ilvl="0" w:tplc="F32C86FC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DAC6A1BA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 w:tplc="E04C759C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 w:tplc="7E46E2D8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 w:tplc="2FDA13F6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 w:tplc="17A6846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 w:tplc="23FE4A0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 w:tplc="D9C6FF72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 w:tplc="5C98AD4E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48" w15:restartNumberingAfterBreak="0">
    <w:nsid w:val="5565386C"/>
    <w:multiLevelType w:val="hybridMultilevel"/>
    <w:tmpl w:val="834EDDF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F603A6D"/>
    <w:multiLevelType w:val="multilevel"/>
    <w:tmpl w:val="5BFC5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FC4390D"/>
    <w:multiLevelType w:val="hybridMultilevel"/>
    <w:tmpl w:val="B2667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5425053"/>
    <w:multiLevelType w:val="hybridMultilevel"/>
    <w:tmpl w:val="8CECD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6B75600"/>
    <w:multiLevelType w:val="singleLevel"/>
    <w:tmpl w:val="B7F0ED64"/>
    <w:lvl w:ilvl="0">
      <w:start w:val="1"/>
      <w:numFmt w:val="bullet"/>
      <w:pStyle w:val="AchievementChar"/>
      <w:lvlText w:val=""/>
      <w:lvlJc w:val="left"/>
      <w:pPr>
        <w:tabs>
          <w:tab w:val="num" w:pos="360"/>
        </w:tabs>
        <w:ind w:left="245" w:right="245" w:hanging="245"/>
      </w:pPr>
      <w:rPr>
        <w:rFonts w:ascii="Wingdings" w:hAnsi="Wingdings" w:hint="default"/>
      </w:rPr>
    </w:lvl>
  </w:abstractNum>
  <w:abstractNum w:abstractNumId="53" w15:restartNumberingAfterBreak="0">
    <w:nsid w:val="66E51D55"/>
    <w:multiLevelType w:val="hybridMultilevel"/>
    <w:tmpl w:val="D7F0CE8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4" w15:restartNumberingAfterBreak="0">
    <w:nsid w:val="68F13897"/>
    <w:multiLevelType w:val="hybridMultilevel"/>
    <w:tmpl w:val="EAB26F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6B044B12"/>
    <w:multiLevelType w:val="hybridMultilevel"/>
    <w:tmpl w:val="CB227DDA"/>
    <w:lvl w:ilvl="0" w:tplc="6B06243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2840118"/>
    <w:multiLevelType w:val="hybridMultilevel"/>
    <w:tmpl w:val="2FF2A35C"/>
    <w:lvl w:ilvl="0" w:tplc="6B06243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408289A"/>
    <w:multiLevelType w:val="hybridMultilevel"/>
    <w:tmpl w:val="B77EFD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77C2305C"/>
    <w:multiLevelType w:val="hybridMultilevel"/>
    <w:tmpl w:val="E9DA1250"/>
    <w:lvl w:ilvl="0" w:tplc="04090001">
      <w:start w:val="1"/>
      <w:numFmt w:val="bullet"/>
      <w:pStyle w:val="NormalBookAntiqu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59" w15:restartNumberingAfterBreak="0">
    <w:nsid w:val="7A5444D1"/>
    <w:multiLevelType w:val="hybridMultilevel"/>
    <w:tmpl w:val="90E40B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11330273">
    <w:abstractNumId w:val="43"/>
  </w:num>
  <w:num w:numId="2" w16cid:durableId="1874998325">
    <w:abstractNumId w:val="30"/>
  </w:num>
  <w:num w:numId="3" w16cid:durableId="1830318745">
    <w:abstractNumId w:val="17"/>
  </w:num>
  <w:num w:numId="4" w16cid:durableId="1033964175">
    <w:abstractNumId w:val="0"/>
  </w:num>
  <w:num w:numId="5" w16cid:durableId="1677880014">
    <w:abstractNumId w:val="1"/>
  </w:num>
  <w:num w:numId="6" w16cid:durableId="1584533443">
    <w:abstractNumId w:val="39"/>
  </w:num>
  <w:num w:numId="7" w16cid:durableId="2120836186">
    <w:abstractNumId w:val="37"/>
  </w:num>
  <w:num w:numId="8" w16cid:durableId="2025670047">
    <w:abstractNumId w:val="58"/>
  </w:num>
  <w:num w:numId="9" w16cid:durableId="105318152">
    <w:abstractNumId w:val="48"/>
  </w:num>
  <w:num w:numId="10" w16cid:durableId="1923172396">
    <w:abstractNumId w:val="52"/>
  </w:num>
  <w:num w:numId="11" w16cid:durableId="1421947847">
    <w:abstractNumId w:val="47"/>
  </w:num>
  <w:num w:numId="12" w16cid:durableId="1109548313">
    <w:abstractNumId w:val="45"/>
  </w:num>
  <w:num w:numId="13" w16cid:durableId="1939100076">
    <w:abstractNumId w:val="31"/>
  </w:num>
  <w:num w:numId="14" w16cid:durableId="2093309136">
    <w:abstractNumId w:val="24"/>
  </w:num>
  <w:num w:numId="15" w16cid:durableId="1411928869">
    <w:abstractNumId w:val="27"/>
  </w:num>
  <w:num w:numId="16" w16cid:durableId="1512141543">
    <w:abstractNumId w:val="22"/>
  </w:num>
  <w:num w:numId="17" w16cid:durableId="1068647964">
    <w:abstractNumId w:val="41"/>
  </w:num>
  <w:num w:numId="18" w16cid:durableId="799810051">
    <w:abstractNumId w:val="16"/>
  </w:num>
  <w:num w:numId="19" w16cid:durableId="736973389">
    <w:abstractNumId w:val="57"/>
  </w:num>
  <w:num w:numId="20" w16cid:durableId="53747230">
    <w:abstractNumId w:val="28"/>
  </w:num>
  <w:num w:numId="21" w16cid:durableId="1647471499">
    <w:abstractNumId w:val="25"/>
  </w:num>
  <w:num w:numId="22" w16cid:durableId="1696885011">
    <w:abstractNumId w:val="18"/>
  </w:num>
  <w:num w:numId="23" w16cid:durableId="309331445">
    <w:abstractNumId w:val="33"/>
  </w:num>
  <w:num w:numId="24" w16cid:durableId="708184105">
    <w:abstractNumId w:val="29"/>
  </w:num>
  <w:num w:numId="25" w16cid:durableId="740251366">
    <w:abstractNumId w:val="59"/>
  </w:num>
  <w:num w:numId="26" w16cid:durableId="1150829318">
    <w:abstractNumId w:val="20"/>
  </w:num>
  <w:num w:numId="27" w16cid:durableId="460341496">
    <w:abstractNumId w:val="3"/>
  </w:num>
  <w:num w:numId="28" w16cid:durableId="1911035814">
    <w:abstractNumId w:val="15"/>
  </w:num>
  <w:num w:numId="29" w16cid:durableId="1257982768">
    <w:abstractNumId w:val="35"/>
  </w:num>
  <w:num w:numId="30" w16cid:durableId="1838185151">
    <w:abstractNumId w:val="38"/>
  </w:num>
  <w:num w:numId="31" w16cid:durableId="840776114">
    <w:abstractNumId w:val="32"/>
  </w:num>
  <w:num w:numId="32" w16cid:durableId="809857715">
    <w:abstractNumId w:val="49"/>
  </w:num>
  <w:num w:numId="33" w16cid:durableId="700395848">
    <w:abstractNumId w:val="40"/>
  </w:num>
  <w:num w:numId="34" w16cid:durableId="1663510313">
    <w:abstractNumId w:val="46"/>
  </w:num>
  <w:num w:numId="35" w16cid:durableId="1448357558">
    <w:abstractNumId w:val="23"/>
  </w:num>
  <w:num w:numId="36" w16cid:durableId="895120579">
    <w:abstractNumId w:val="26"/>
  </w:num>
  <w:num w:numId="37" w16cid:durableId="1565140742">
    <w:abstractNumId w:val="54"/>
  </w:num>
  <w:num w:numId="38" w16cid:durableId="1724059869">
    <w:abstractNumId w:val="36"/>
  </w:num>
  <w:num w:numId="39" w16cid:durableId="1218979248">
    <w:abstractNumId w:val="42"/>
  </w:num>
  <w:num w:numId="40" w16cid:durableId="403069032">
    <w:abstractNumId w:val="34"/>
  </w:num>
  <w:num w:numId="41" w16cid:durableId="1640649153">
    <w:abstractNumId w:val="21"/>
  </w:num>
  <w:num w:numId="42" w16cid:durableId="952514135">
    <w:abstractNumId w:val="55"/>
  </w:num>
  <w:num w:numId="43" w16cid:durableId="588579936">
    <w:abstractNumId w:val="56"/>
  </w:num>
  <w:num w:numId="44" w16cid:durableId="1409882822">
    <w:abstractNumId w:val="51"/>
  </w:num>
  <w:num w:numId="45" w16cid:durableId="904611627">
    <w:abstractNumId w:val="44"/>
  </w:num>
  <w:num w:numId="46" w16cid:durableId="1520970323">
    <w:abstractNumId w:val="53"/>
  </w:num>
  <w:num w:numId="47" w16cid:durableId="1348748185">
    <w:abstractNumId w:val="19"/>
  </w:num>
  <w:num w:numId="48" w16cid:durableId="1949773809">
    <w:abstractNumId w:val="5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attachedTemplate r:id="rId1"/>
  <w:defaultTabStop w:val="720"/>
  <w:doNotHyphenateCaps/>
  <w:drawingGridHorizontalSpacing w:val="100"/>
  <w:drawingGridVerticalSpacing w:val="120"/>
  <w:displayHorizontalDrawingGridEvery w:val="2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lorSet" w:val="レㄬėŜ㙬ㅝ"/>
    <w:docVar w:name="FormatFile" w:val="&lt;"/>
    <w:docVar w:name="StyleSet" w:val="w:docVa"/>
  </w:docVars>
  <w:rsids>
    <w:rsidRoot w:val="001D268D"/>
    <w:rsid w:val="0000065F"/>
    <w:rsid w:val="00000B81"/>
    <w:rsid w:val="00000C9F"/>
    <w:rsid w:val="00000D82"/>
    <w:rsid w:val="00001033"/>
    <w:rsid w:val="00003ADA"/>
    <w:rsid w:val="00003E37"/>
    <w:rsid w:val="000062AA"/>
    <w:rsid w:val="0000637B"/>
    <w:rsid w:val="00007AB8"/>
    <w:rsid w:val="000101E0"/>
    <w:rsid w:val="0001029E"/>
    <w:rsid w:val="00010644"/>
    <w:rsid w:val="00010F1B"/>
    <w:rsid w:val="00011DA4"/>
    <w:rsid w:val="00013D47"/>
    <w:rsid w:val="00014166"/>
    <w:rsid w:val="00016D83"/>
    <w:rsid w:val="0002066B"/>
    <w:rsid w:val="000209C4"/>
    <w:rsid w:val="000213AE"/>
    <w:rsid w:val="000213B1"/>
    <w:rsid w:val="00022207"/>
    <w:rsid w:val="00022679"/>
    <w:rsid w:val="00023825"/>
    <w:rsid w:val="000250DD"/>
    <w:rsid w:val="00026D75"/>
    <w:rsid w:val="00027EC2"/>
    <w:rsid w:val="00030FBB"/>
    <w:rsid w:val="00031BD4"/>
    <w:rsid w:val="00033387"/>
    <w:rsid w:val="00035FB0"/>
    <w:rsid w:val="00037708"/>
    <w:rsid w:val="00042B4D"/>
    <w:rsid w:val="00042B75"/>
    <w:rsid w:val="00044094"/>
    <w:rsid w:val="00044347"/>
    <w:rsid w:val="00044DF9"/>
    <w:rsid w:val="0004760C"/>
    <w:rsid w:val="000500E3"/>
    <w:rsid w:val="000521C7"/>
    <w:rsid w:val="0005355F"/>
    <w:rsid w:val="00056243"/>
    <w:rsid w:val="00056D4A"/>
    <w:rsid w:val="00057B81"/>
    <w:rsid w:val="000635AF"/>
    <w:rsid w:val="000656EE"/>
    <w:rsid w:val="00067804"/>
    <w:rsid w:val="000722C2"/>
    <w:rsid w:val="00072CED"/>
    <w:rsid w:val="00073D93"/>
    <w:rsid w:val="00075109"/>
    <w:rsid w:val="0007592A"/>
    <w:rsid w:val="00075AB4"/>
    <w:rsid w:val="00076DAE"/>
    <w:rsid w:val="000772DE"/>
    <w:rsid w:val="00077FFA"/>
    <w:rsid w:val="0008111B"/>
    <w:rsid w:val="00082091"/>
    <w:rsid w:val="0008307D"/>
    <w:rsid w:val="00084486"/>
    <w:rsid w:val="00084E27"/>
    <w:rsid w:val="0008601E"/>
    <w:rsid w:val="00086345"/>
    <w:rsid w:val="0009053C"/>
    <w:rsid w:val="00090582"/>
    <w:rsid w:val="00090731"/>
    <w:rsid w:val="00090F23"/>
    <w:rsid w:val="00093F29"/>
    <w:rsid w:val="00094174"/>
    <w:rsid w:val="00094E9B"/>
    <w:rsid w:val="000953AA"/>
    <w:rsid w:val="000967A7"/>
    <w:rsid w:val="000975F9"/>
    <w:rsid w:val="000A0CE4"/>
    <w:rsid w:val="000A1B3B"/>
    <w:rsid w:val="000A3383"/>
    <w:rsid w:val="000A4BA1"/>
    <w:rsid w:val="000A53C0"/>
    <w:rsid w:val="000A5FF2"/>
    <w:rsid w:val="000A74FD"/>
    <w:rsid w:val="000B1443"/>
    <w:rsid w:val="000B295C"/>
    <w:rsid w:val="000B3988"/>
    <w:rsid w:val="000B40F7"/>
    <w:rsid w:val="000B46F0"/>
    <w:rsid w:val="000B6600"/>
    <w:rsid w:val="000B6C42"/>
    <w:rsid w:val="000C09F7"/>
    <w:rsid w:val="000C0A31"/>
    <w:rsid w:val="000C4983"/>
    <w:rsid w:val="000C6964"/>
    <w:rsid w:val="000D0A2E"/>
    <w:rsid w:val="000D0AC5"/>
    <w:rsid w:val="000D22D2"/>
    <w:rsid w:val="000D31F5"/>
    <w:rsid w:val="000D7B32"/>
    <w:rsid w:val="000E03FA"/>
    <w:rsid w:val="000E1A6D"/>
    <w:rsid w:val="000E2019"/>
    <w:rsid w:val="000E4239"/>
    <w:rsid w:val="000E4A7A"/>
    <w:rsid w:val="000F00DA"/>
    <w:rsid w:val="000F0AE2"/>
    <w:rsid w:val="000F2F30"/>
    <w:rsid w:val="000F4C88"/>
    <w:rsid w:val="000F5025"/>
    <w:rsid w:val="000F519E"/>
    <w:rsid w:val="000F6278"/>
    <w:rsid w:val="000F6894"/>
    <w:rsid w:val="000F6D07"/>
    <w:rsid w:val="000F7036"/>
    <w:rsid w:val="000F720D"/>
    <w:rsid w:val="00101DD4"/>
    <w:rsid w:val="00103DA7"/>
    <w:rsid w:val="0010482D"/>
    <w:rsid w:val="00104A46"/>
    <w:rsid w:val="00110F35"/>
    <w:rsid w:val="00111968"/>
    <w:rsid w:val="00111A65"/>
    <w:rsid w:val="0011423A"/>
    <w:rsid w:val="00115042"/>
    <w:rsid w:val="0011526E"/>
    <w:rsid w:val="00116FF6"/>
    <w:rsid w:val="00117023"/>
    <w:rsid w:val="001211A2"/>
    <w:rsid w:val="00122D17"/>
    <w:rsid w:val="00122FFA"/>
    <w:rsid w:val="0012304F"/>
    <w:rsid w:val="00124C30"/>
    <w:rsid w:val="00125B35"/>
    <w:rsid w:val="00127E57"/>
    <w:rsid w:val="001307D6"/>
    <w:rsid w:val="0013133B"/>
    <w:rsid w:val="00131CF9"/>
    <w:rsid w:val="00134B4B"/>
    <w:rsid w:val="0013757C"/>
    <w:rsid w:val="001376F7"/>
    <w:rsid w:val="00141AD5"/>
    <w:rsid w:val="00141C55"/>
    <w:rsid w:val="00143DF5"/>
    <w:rsid w:val="00143FED"/>
    <w:rsid w:val="00150EB7"/>
    <w:rsid w:val="001515C4"/>
    <w:rsid w:val="00151812"/>
    <w:rsid w:val="00151B36"/>
    <w:rsid w:val="00153129"/>
    <w:rsid w:val="00154035"/>
    <w:rsid w:val="00154448"/>
    <w:rsid w:val="00154BA1"/>
    <w:rsid w:val="00155BF9"/>
    <w:rsid w:val="00157094"/>
    <w:rsid w:val="00157C21"/>
    <w:rsid w:val="001629B2"/>
    <w:rsid w:val="00163484"/>
    <w:rsid w:val="00163FBE"/>
    <w:rsid w:val="001651A8"/>
    <w:rsid w:val="001653C3"/>
    <w:rsid w:val="001706BD"/>
    <w:rsid w:val="00172F52"/>
    <w:rsid w:val="00173806"/>
    <w:rsid w:val="001744EA"/>
    <w:rsid w:val="0017698A"/>
    <w:rsid w:val="00180334"/>
    <w:rsid w:val="00180647"/>
    <w:rsid w:val="00180D4E"/>
    <w:rsid w:val="00182B1E"/>
    <w:rsid w:val="00182B41"/>
    <w:rsid w:val="001876A4"/>
    <w:rsid w:val="00187835"/>
    <w:rsid w:val="00190936"/>
    <w:rsid w:val="00191077"/>
    <w:rsid w:val="00191740"/>
    <w:rsid w:val="00191E42"/>
    <w:rsid w:val="001922DB"/>
    <w:rsid w:val="001960D0"/>
    <w:rsid w:val="00197357"/>
    <w:rsid w:val="001A037A"/>
    <w:rsid w:val="001A04C4"/>
    <w:rsid w:val="001A0E39"/>
    <w:rsid w:val="001A1316"/>
    <w:rsid w:val="001A2531"/>
    <w:rsid w:val="001A442D"/>
    <w:rsid w:val="001A53AD"/>
    <w:rsid w:val="001A5950"/>
    <w:rsid w:val="001A5B44"/>
    <w:rsid w:val="001A7187"/>
    <w:rsid w:val="001A71BE"/>
    <w:rsid w:val="001A78BB"/>
    <w:rsid w:val="001B010F"/>
    <w:rsid w:val="001B1361"/>
    <w:rsid w:val="001B209B"/>
    <w:rsid w:val="001B25F9"/>
    <w:rsid w:val="001B508D"/>
    <w:rsid w:val="001B5A84"/>
    <w:rsid w:val="001B688E"/>
    <w:rsid w:val="001B74A1"/>
    <w:rsid w:val="001C000C"/>
    <w:rsid w:val="001C1851"/>
    <w:rsid w:val="001C1E63"/>
    <w:rsid w:val="001C3175"/>
    <w:rsid w:val="001C4143"/>
    <w:rsid w:val="001C4CB1"/>
    <w:rsid w:val="001C5A01"/>
    <w:rsid w:val="001D0558"/>
    <w:rsid w:val="001D0744"/>
    <w:rsid w:val="001D1F4E"/>
    <w:rsid w:val="001D268D"/>
    <w:rsid w:val="001D6EAC"/>
    <w:rsid w:val="001E00F1"/>
    <w:rsid w:val="001E124B"/>
    <w:rsid w:val="001E26E3"/>
    <w:rsid w:val="001E3EE5"/>
    <w:rsid w:val="001E5C7A"/>
    <w:rsid w:val="001E607A"/>
    <w:rsid w:val="001E6DBF"/>
    <w:rsid w:val="001F0216"/>
    <w:rsid w:val="001F03B7"/>
    <w:rsid w:val="001F0D4F"/>
    <w:rsid w:val="001F1DB2"/>
    <w:rsid w:val="001F261E"/>
    <w:rsid w:val="001F4B2A"/>
    <w:rsid w:val="001F5049"/>
    <w:rsid w:val="001F7812"/>
    <w:rsid w:val="0020036E"/>
    <w:rsid w:val="00201A01"/>
    <w:rsid w:val="00202003"/>
    <w:rsid w:val="00202F75"/>
    <w:rsid w:val="002046F0"/>
    <w:rsid w:val="0020564C"/>
    <w:rsid w:val="00205B6E"/>
    <w:rsid w:val="00206E99"/>
    <w:rsid w:val="00206F10"/>
    <w:rsid w:val="00206F2F"/>
    <w:rsid w:val="0021177C"/>
    <w:rsid w:val="00211AB9"/>
    <w:rsid w:val="00212046"/>
    <w:rsid w:val="0021241F"/>
    <w:rsid w:val="00214768"/>
    <w:rsid w:val="0021543D"/>
    <w:rsid w:val="00216334"/>
    <w:rsid w:val="0021671F"/>
    <w:rsid w:val="002175E2"/>
    <w:rsid w:val="0022028B"/>
    <w:rsid w:val="00220498"/>
    <w:rsid w:val="0022098B"/>
    <w:rsid w:val="00223891"/>
    <w:rsid w:val="00223C91"/>
    <w:rsid w:val="002254A8"/>
    <w:rsid w:val="00227E38"/>
    <w:rsid w:val="0023063B"/>
    <w:rsid w:val="00230A79"/>
    <w:rsid w:val="00230D2F"/>
    <w:rsid w:val="002337F2"/>
    <w:rsid w:val="00233D3C"/>
    <w:rsid w:val="0023462B"/>
    <w:rsid w:val="00235969"/>
    <w:rsid w:val="00235CD5"/>
    <w:rsid w:val="002378AC"/>
    <w:rsid w:val="00240F34"/>
    <w:rsid w:val="0024144A"/>
    <w:rsid w:val="002419AA"/>
    <w:rsid w:val="00241C25"/>
    <w:rsid w:val="00242303"/>
    <w:rsid w:val="0024231B"/>
    <w:rsid w:val="0024248B"/>
    <w:rsid w:val="00243FAB"/>
    <w:rsid w:val="00244B53"/>
    <w:rsid w:val="002502A8"/>
    <w:rsid w:val="002511FC"/>
    <w:rsid w:val="00251E01"/>
    <w:rsid w:val="0025218D"/>
    <w:rsid w:val="00252282"/>
    <w:rsid w:val="002524BF"/>
    <w:rsid w:val="00253821"/>
    <w:rsid w:val="00253904"/>
    <w:rsid w:val="00253EBE"/>
    <w:rsid w:val="00254B80"/>
    <w:rsid w:val="00256C72"/>
    <w:rsid w:val="0025789A"/>
    <w:rsid w:val="00257B5B"/>
    <w:rsid w:val="002603A6"/>
    <w:rsid w:val="00260A4C"/>
    <w:rsid w:val="00262598"/>
    <w:rsid w:val="00264064"/>
    <w:rsid w:val="00265ECC"/>
    <w:rsid w:val="0026698E"/>
    <w:rsid w:val="00266A6F"/>
    <w:rsid w:val="002709B5"/>
    <w:rsid w:val="00271E72"/>
    <w:rsid w:val="00272127"/>
    <w:rsid w:val="00272A0F"/>
    <w:rsid w:val="00272E39"/>
    <w:rsid w:val="0027580F"/>
    <w:rsid w:val="00277926"/>
    <w:rsid w:val="0028050D"/>
    <w:rsid w:val="00280A61"/>
    <w:rsid w:val="002813D5"/>
    <w:rsid w:val="00281ADC"/>
    <w:rsid w:val="00283AED"/>
    <w:rsid w:val="00283C72"/>
    <w:rsid w:val="0028601B"/>
    <w:rsid w:val="00287275"/>
    <w:rsid w:val="002924F0"/>
    <w:rsid w:val="00292A85"/>
    <w:rsid w:val="002930F8"/>
    <w:rsid w:val="002937D8"/>
    <w:rsid w:val="00293A2D"/>
    <w:rsid w:val="00293B14"/>
    <w:rsid w:val="0029748E"/>
    <w:rsid w:val="002977EF"/>
    <w:rsid w:val="002A03E4"/>
    <w:rsid w:val="002A16D4"/>
    <w:rsid w:val="002A2CF2"/>
    <w:rsid w:val="002A3221"/>
    <w:rsid w:val="002A565C"/>
    <w:rsid w:val="002A6B0B"/>
    <w:rsid w:val="002A780C"/>
    <w:rsid w:val="002B0A59"/>
    <w:rsid w:val="002B0E11"/>
    <w:rsid w:val="002B4C35"/>
    <w:rsid w:val="002B4C98"/>
    <w:rsid w:val="002B5A27"/>
    <w:rsid w:val="002B6029"/>
    <w:rsid w:val="002B72C7"/>
    <w:rsid w:val="002C0A40"/>
    <w:rsid w:val="002C0DE9"/>
    <w:rsid w:val="002C0F1E"/>
    <w:rsid w:val="002C1FB2"/>
    <w:rsid w:val="002C435B"/>
    <w:rsid w:val="002C471D"/>
    <w:rsid w:val="002C5030"/>
    <w:rsid w:val="002C6BB3"/>
    <w:rsid w:val="002C726E"/>
    <w:rsid w:val="002C7CD6"/>
    <w:rsid w:val="002D00D4"/>
    <w:rsid w:val="002D079E"/>
    <w:rsid w:val="002D0851"/>
    <w:rsid w:val="002D334B"/>
    <w:rsid w:val="002D3CDF"/>
    <w:rsid w:val="002D3F01"/>
    <w:rsid w:val="002D49FB"/>
    <w:rsid w:val="002D4BBF"/>
    <w:rsid w:val="002D54FB"/>
    <w:rsid w:val="002D5504"/>
    <w:rsid w:val="002D7539"/>
    <w:rsid w:val="002D7759"/>
    <w:rsid w:val="002D7B15"/>
    <w:rsid w:val="002E019F"/>
    <w:rsid w:val="002E0630"/>
    <w:rsid w:val="002E1C52"/>
    <w:rsid w:val="002E3545"/>
    <w:rsid w:val="002E683E"/>
    <w:rsid w:val="002E6BD1"/>
    <w:rsid w:val="002E7714"/>
    <w:rsid w:val="002F24D1"/>
    <w:rsid w:val="002F3422"/>
    <w:rsid w:val="002F431A"/>
    <w:rsid w:val="002F48F1"/>
    <w:rsid w:val="002F4CAE"/>
    <w:rsid w:val="002F524B"/>
    <w:rsid w:val="00300219"/>
    <w:rsid w:val="00300365"/>
    <w:rsid w:val="00300566"/>
    <w:rsid w:val="00300D17"/>
    <w:rsid w:val="0030239D"/>
    <w:rsid w:val="0030266D"/>
    <w:rsid w:val="00302FE0"/>
    <w:rsid w:val="00307E13"/>
    <w:rsid w:val="00311A4A"/>
    <w:rsid w:val="003138CA"/>
    <w:rsid w:val="00313BC0"/>
    <w:rsid w:val="00314659"/>
    <w:rsid w:val="00315C73"/>
    <w:rsid w:val="00317EAD"/>
    <w:rsid w:val="00322941"/>
    <w:rsid w:val="00322AA4"/>
    <w:rsid w:val="0032379C"/>
    <w:rsid w:val="00323D32"/>
    <w:rsid w:val="00323E82"/>
    <w:rsid w:val="00326304"/>
    <w:rsid w:val="00330DCF"/>
    <w:rsid w:val="00333EF6"/>
    <w:rsid w:val="00335CDC"/>
    <w:rsid w:val="0033709C"/>
    <w:rsid w:val="003405A7"/>
    <w:rsid w:val="003408DF"/>
    <w:rsid w:val="00340CA3"/>
    <w:rsid w:val="003411F4"/>
    <w:rsid w:val="00341C22"/>
    <w:rsid w:val="003443BA"/>
    <w:rsid w:val="00344B4A"/>
    <w:rsid w:val="00344C76"/>
    <w:rsid w:val="00346117"/>
    <w:rsid w:val="00346B81"/>
    <w:rsid w:val="003502CD"/>
    <w:rsid w:val="0035098A"/>
    <w:rsid w:val="003534DD"/>
    <w:rsid w:val="0035370E"/>
    <w:rsid w:val="00353D82"/>
    <w:rsid w:val="0035486C"/>
    <w:rsid w:val="00354934"/>
    <w:rsid w:val="003549F7"/>
    <w:rsid w:val="00354CD3"/>
    <w:rsid w:val="00355332"/>
    <w:rsid w:val="0035759B"/>
    <w:rsid w:val="003600A1"/>
    <w:rsid w:val="00360362"/>
    <w:rsid w:val="0036371A"/>
    <w:rsid w:val="00365C29"/>
    <w:rsid w:val="00367CA0"/>
    <w:rsid w:val="00367CE1"/>
    <w:rsid w:val="003707FB"/>
    <w:rsid w:val="003709E4"/>
    <w:rsid w:val="003715E6"/>
    <w:rsid w:val="0037175A"/>
    <w:rsid w:val="00372429"/>
    <w:rsid w:val="003737CC"/>
    <w:rsid w:val="00373EBF"/>
    <w:rsid w:val="00374FED"/>
    <w:rsid w:val="0037511C"/>
    <w:rsid w:val="00377041"/>
    <w:rsid w:val="0038045F"/>
    <w:rsid w:val="00380682"/>
    <w:rsid w:val="003807BD"/>
    <w:rsid w:val="003809CB"/>
    <w:rsid w:val="00380AE7"/>
    <w:rsid w:val="00380D8A"/>
    <w:rsid w:val="003811CA"/>
    <w:rsid w:val="00381F96"/>
    <w:rsid w:val="00382508"/>
    <w:rsid w:val="0038358B"/>
    <w:rsid w:val="00386BA1"/>
    <w:rsid w:val="00386F08"/>
    <w:rsid w:val="00387F6B"/>
    <w:rsid w:val="003918DD"/>
    <w:rsid w:val="0039313C"/>
    <w:rsid w:val="0039394A"/>
    <w:rsid w:val="0039643D"/>
    <w:rsid w:val="00397914"/>
    <w:rsid w:val="003A0635"/>
    <w:rsid w:val="003A27C5"/>
    <w:rsid w:val="003A29DA"/>
    <w:rsid w:val="003A33D4"/>
    <w:rsid w:val="003A3B0E"/>
    <w:rsid w:val="003A5005"/>
    <w:rsid w:val="003A59AC"/>
    <w:rsid w:val="003A610C"/>
    <w:rsid w:val="003A67E2"/>
    <w:rsid w:val="003A7078"/>
    <w:rsid w:val="003A74FD"/>
    <w:rsid w:val="003A7ED7"/>
    <w:rsid w:val="003B060A"/>
    <w:rsid w:val="003B351D"/>
    <w:rsid w:val="003B37D7"/>
    <w:rsid w:val="003B5651"/>
    <w:rsid w:val="003B6F1F"/>
    <w:rsid w:val="003B7D09"/>
    <w:rsid w:val="003C09F3"/>
    <w:rsid w:val="003C1308"/>
    <w:rsid w:val="003C1A3A"/>
    <w:rsid w:val="003C1F4F"/>
    <w:rsid w:val="003C3439"/>
    <w:rsid w:val="003C4327"/>
    <w:rsid w:val="003C4345"/>
    <w:rsid w:val="003C5DB7"/>
    <w:rsid w:val="003C6E2F"/>
    <w:rsid w:val="003C7085"/>
    <w:rsid w:val="003C7C88"/>
    <w:rsid w:val="003D30B9"/>
    <w:rsid w:val="003D3496"/>
    <w:rsid w:val="003D6088"/>
    <w:rsid w:val="003E248E"/>
    <w:rsid w:val="003E3E2E"/>
    <w:rsid w:val="003E49F2"/>
    <w:rsid w:val="003E599B"/>
    <w:rsid w:val="003E6F83"/>
    <w:rsid w:val="003E7717"/>
    <w:rsid w:val="003F084D"/>
    <w:rsid w:val="003F1FD3"/>
    <w:rsid w:val="003F4015"/>
    <w:rsid w:val="003F46D7"/>
    <w:rsid w:val="003F4D25"/>
    <w:rsid w:val="003F50FC"/>
    <w:rsid w:val="003F5156"/>
    <w:rsid w:val="003F63B4"/>
    <w:rsid w:val="003F7886"/>
    <w:rsid w:val="0040155F"/>
    <w:rsid w:val="00404D83"/>
    <w:rsid w:val="00405B54"/>
    <w:rsid w:val="00406083"/>
    <w:rsid w:val="004067D3"/>
    <w:rsid w:val="00406E02"/>
    <w:rsid w:val="00407FA7"/>
    <w:rsid w:val="00410C16"/>
    <w:rsid w:val="00412C2E"/>
    <w:rsid w:val="004143E5"/>
    <w:rsid w:val="00416645"/>
    <w:rsid w:val="00416E1D"/>
    <w:rsid w:val="00417DC7"/>
    <w:rsid w:val="00421E5B"/>
    <w:rsid w:val="00422329"/>
    <w:rsid w:val="004248AF"/>
    <w:rsid w:val="00425647"/>
    <w:rsid w:val="00425BD5"/>
    <w:rsid w:val="0042735B"/>
    <w:rsid w:val="004274C7"/>
    <w:rsid w:val="00431371"/>
    <w:rsid w:val="004341B8"/>
    <w:rsid w:val="00434FFB"/>
    <w:rsid w:val="00436270"/>
    <w:rsid w:val="0043710E"/>
    <w:rsid w:val="00437FC0"/>
    <w:rsid w:val="00440095"/>
    <w:rsid w:val="0044211E"/>
    <w:rsid w:val="00442DB6"/>
    <w:rsid w:val="004459F5"/>
    <w:rsid w:val="00445A46"/>
    <w:rsid w:val="00445CB6"/>
    <w:rsid w:val="004462CE"/>
    <w:rsid w:val="0044730B"/>
    <w:rsid w:val="00447D8D"/>
    <w:rsid w:val="00450052"/>
    <w:rsid w:val="00450D95"/>
    <w:rsid w:val="0045204B"/>
    <w:rsid w:val="004525ED"/>
    <w:rsid w:val="00455781"/>
    <w:rsid w:val="0046213D"/>
    <w:rsid w:val="00462A70"/>
    <w:rsid w:val="00464649"/>
    <w:rsid w:val="00464837"/>
    <w:rsid w:val="00465ECB"/>
    <w:rsid w:val="004662B2"/>
    <w:rsid w:val="004666C8"/>
    <w:rsid w:val="00466B8D"/>
    <w:rsid w:val="00466BFD"/>
    <w:rsid w:val="00466F8B"/>
    <w:rsid w:val="004706CD"/>
    <w:rsid w:val="00471E49"/>
    <w:rsid w:val="0047352A"/>
    <w:rsid w:val="00474782"/>
    <w:rsid w:val="00475A6A"/>
    <w:rsid w:val="004771D0"/>
    <w:rsid w:val="004779BD"/>
    <w:rsid w:val="0048009B"/>
    <w:rsid w:val="00481ADB"/>
    <w:rsid w:val="0048506D"/>
    <w:rsid w:val="00485568"/>
    <w:rsid w:val="00490CC7"/>
    <w:rsid w:val="004938EF"/>
    <w:rsid w:val="00493CEF"/>
    <w:rsid w:val="00493DB5"/>
    <w:rsid w:val="0049561A"/>
    <w:rsid w:val="004956EA"/>
    <w:rsid w:val="004A0568"/>
    <w:rsid w:val="004A2CD1"/>
    <w:rsid w:val="004A408A"/>
    <w:rsid w:val="004A50AA"/>
    <w:rsid w:val="004A5FCF"/>
    <w:rsid w:val="004A75ED"/>
    <w:rsid w:val="004B02CC"/>
    <w:rsid w:val="004B1D68"/>
    <w:rsid w:val="004B1ED8"/>
    <w:rsid w:val="004B39FD"/>
    <w:rsid w:val="004B3CB5"/>
    <w:rsid w:val="004B5E62"/>
    <w:rsid w:val="004C32C1"/>
    <w:rsid w:val="004C33D8"/>
    <w:rsid w:val="004C3C33"/>
    <w:rsid w:val="004C4C07"/>
    <w:rsid w:val="004C6417"/>
    <w:rsid w:val="004C7EB4"/>
    <w:rsid w:val="004D23BB"/>
    <w:rsid w:val="004D356C"/>
    <w:rsid w:val="004D3D3A"/>
    <w:rsid w:val="004D4593"/>
    <w:rsid w:val="004D5054"/>
    <w:rsid w:val="004D653C"/>
    <w:rsid w:val="004E24F7"/>
    <w:rsid w:val="004E265F"/>
    <w:rsid w:val="004E26FD"/>
    <w:rsid w:val="004E2D92"/>
    <w:rsid w:val="004E317F"/>
    <w:rsid w:val="004E3503"/>
    <w:rsid w:val="004E5038"/>
    <w:rsid w:val="004E5309"/>
    <w:rsid w:val="004E58F0"/>
    <w:rsid w:val="004E6049"/>
    <w:rsid w:val="004F15C5"/>
    <w:rsid w:val="004F2B12"/>
    <w:rsid w:val="004F5943"/>
    <w:rsid w:val="004F5C2F"/>
    <w:rsid w:val="004F62EC"/>
    <w:rsid w:val="0050223A"/>
    <w:rsid w:val="00502726"/>
    <w:rsid w:val="00502EB6"/>
    <w:rsid w:val="0050303B"/>
    <w:rsid w:val="00504659"/>
    <w:rsid w:val="00504A9B"/>
    <w:rsid w:val="00505BC0"/>
    <w:rsid w:val="005068BE"/>
    <w:rsid w:val="005106DC"/>
    <w:rsid w:val="00514774"/>
    <w:rsid w:val="00514F08"/>
    <w:rsid w:val="005168D0"/>
    <w:rsid w:val="00521269"/>
    <w:rsid w:val="00522119"/>
    <w:rsid w:val="00523279"/>
    <w:rsid w:val="00523E15"/>
    <w:rsid w:val="0052479E"/>
    <w:rsid w:val="0052675B"/>
    <w:rsid w:val="005269D0"/>
    <w:rsid w:val="00530439"/>
    <w:rsid w:val="005307B0"/>
    <w:rsid w:val="00532A53"/>
    <w:rsid w:val="00532D6E"/>
    <w:rsid w:val="00532FAE"/>
    <w:rsid w:val="0053389E"/>
    <w:rsid w:val="0053531C"/>
    <w:rsid w:val="005358AA"/>
    <w:rsid w:val="00535CFC"/>
    <w:rsid w:val="00537187"/>
    <w:rsid w:val="00540D05"/>
    <w:rsid w:val="00541AA2"/>
    <w:rsid w:val="00541D96"/>
    <w:rsid w:val="00545B93"/>
    <w:rsid w:val="00547D2C"/>
    <w:rsid w:val="00550A3C"/>
    <w:rsid w:val="00551732"/>
    <w:rsid w:val="00552740"/>
    <w:rsid w:val="00553DAD"/>
    <w:rsid w:val="005567A9"/>
    <w:rsid w:val="00557262"/>
    <w:rsid w:val="0055786B"/>
    <w:rsid w:val="00557B37"/>
    <w:rsid w:val="0056145B"/>
    <w:rsid w:val="0056288B"/>
    <w:rsid w:val="00563768"/>
    <w:rsid w:val="00570EE7"/>
    <w:rsid w:val="0057482B"/>
    <w:rsid w:val="00574B02"/>
    <w:rsid w:val="00576BFF"/>
    <w:rsid w:val="00576D4F"/>
    <w:rsid w:val="00577F54"/>
    <w:rsid w:val="00583BED"/>
    <w:rsid w:val="00584ABF"/>
    <w:rsid w:val="00586172"/>
    <w:rsid w:val="005865C9"/>
    <w:rsid w:val="00587EF4"/>
    <w:rsid w:val="005913C7"/>
    <w:rsid w:val="005919D1"/>
    <w:rsid w:val="00592D2B"/>
    <w:rsid w:val="005A0542"/>
    <w:rsid w:val="005A4079"/>
    <w:rsid w:val="005A5DBF"/>
    <w:rsid w:val="005A5F37"/>
    <w:rsid w:val="005B11A3"/>
    <w:rsid w:val="005B3787"/>
    <w:rsid w:val="005B4C45"/>
    <w:rsid w:val="005B4CC3"/>
    <w:rsid w:val="005B4EF8"/>
    <w:rsid w:val="005B5337"/>
    <w:rsid w:val="005B65A5"/>
    <w:rsid w:val="005B73FC"/>
    <w:rsid w:val="005B7E38"/>
    <w:rsid w:val="005C2D15"/>
    <w:rsid w:val="005C5065"/>
    <w:rsid w:val="005C58BF"/>
    <w:rsid w:val="005C64A7"/>
    <w:rsid w:val="005D01D2"/>
    <w:rsid w:val="005D0465"/>
    <w:rsid w:val="005D178F"/>
    <w:rsid w:val="005D1BB1"/>
    <w:rsid w:val="005D2D56"/>
    <w:rsid w:val="005D37BC"/>
    <w:rsid w:val="005D440D"/>
    <w:rsid w:val="005D454E"/>
    <w:rsid w:val="005D4950"/>
    <w:rsid w:val="005D4EDE"/>
    <w:rsid w:val="005D795A"/>
    <w:rsid w:val="005D7BCB"/>
    <w:rsid w:val="005E02D5"/>
    <w:rsid w:val="005E035C"/>
    <w:rsid w:val="005E2006"/>
    <w:rsid w:val="005E2A65"/>
    <w:rsid w:val="005E2F11"/>
    <w:rsid w:val="005E30FD"/>
    <w:rsid w:val="005E4BEA"/>
    <w:rsid w:val="005E5026"/>
    <w:rsid w:val="005E5658"/>
    <w:rsid w:val="005E7BA8"/>
    <w:rsid w:val="005E7CB7"/>
    <w:rsid w:val="005F0847"/>
    <w:rsid w:val="005F1BA3"/>
    <w:rsid w:val="005F211C"/>
    <w:rsid w:val="005F2E07"/>
    <w:rsid w:val="005F31D6"/>
    <w:rsid w:val="005F3429"/>
    <w:rsid w:val="005F6B9A"/>
    <w:rsid w:val="005F7045"/>
    <w:rsid w:val="005F7632"/>
    <w:rsid w:val="005F7CB2"/>
    <w:rsid w:val="00601D96"/>
    <w:rsid w:val="00602614"/>
    <w:rsid w:val="00605933"/>
    <w:rsid w:val="00611302"/>
    <w:rsid w:val="00614CDF"/>
    <w:rsid w:val="00614D9F"/>
    <w:rsid w:val="00614EDB"/>
    <w:rsid w:val="00616613"/>
    <w:rsid w:val="006169F4"/>
    <w:rsid w:val="00616FB7"/>
    <w:rsid w:val="006209D7"/>
    <w:rsid w:val="00622307"/>
    <w:rsid w:val="006223FC"/>
    <w:rsid w:val="00624BBC"/>
    <w:rsid w:val="0062668F"/>
    <w:rsid w:val="0062684E"/>
    <w:rsid w:val="0063015B"/>
    <w:rsid w:val="00630CC9"/>
    <w:rsid w:val="006317E5"/>
    <w:rsid w:val="006317EA"/>
    <w:rsid w:val="00631846"/>
    <w:rsid w:val="00632105"/>
    <w:rsid w:val="00632DCD"/>
    <w:rsid w:val="00633379"/>
    <w:rsid w:val="006336D4"/>
    <w:rsid w:val="00635E74"/>
    <w:rsid w:val="00637666"/>
    <w:rsid w:val="00640A75"/>
    <w:rsid w:val="006429D1"/>
    <w:rsid w:val="00642A4C"/>
    <w:rsid w:val="00643EFB"/>
    <w:rsid w:val="00644A8C"/>
    <w:rsid w:val="006452A6"/>
    <w:rsid w:val="006460BC"/>
    <w:rsid w:val="00647392"/>
    <w:rsid w:val="0065014E"/>
    <w:rsid w:val="0065081E"/>
    <w:rsid w:val="00651A0D"/>
    <w:rsid w:val="00651BBE"/>
    <w:rsid w:val="00652256"/>
    <w:rsid w:val="00652405"/>
    <w:rsid w:val="00652E25"/>
    <w:rsid w:val="00654011"/>
    <w:rsid w:val="00654913"/>
    <w:rsid w:val="006552EE"/>
    <w:rsid w:val="00655470"/>
    <w:rsid w:val="00655FCE"/>
    <w:rsid w:val="0065681B"/>
    <w:rsid w:val="006602C7"/>
    <w:rsid w:val="006604F9"/>
    <w:rsid w:val="006610FD"/>
    <w:rsid w:val="006624BA"/>
    <w:rsid w:val="00662A2B"/>
    <w:rsid w:val="00662B0C"/>
    <w:rsid w:val="00664F06"/>
    <w:rsid w:val="00665043"/>
    <w:rsid w:val="00671171"/>
    <w:rsid w:val="0067171B"/>
    <w:rsid w:val="006725F1"/>
    <w:rsid w:val="00672637"/>
    <w:rsid w:val="0067761E"/>
    <w:rsid w:val="0067771F"/>
    <w:rsid w:val="0068100D"/>
    <w:rsid w:val="00681277"/>
    <w:rsid w:val="0068386E"/>
    <w:rsid w:val="006850AC"/>
    <w:rsid w:val="00685EAC"/>
    <w:rsid w:val="00687DCA"/>
    <w:rsid w:val="00691031"/>
    <w:rsid w:val="00692CF6"/>
    <w:rsid w:val="006932B1"/>
    <w:rsid w:val="00695D76"/>
    <w:rsid w:val="006963B9"/>
    <w:rsid w:val="0069794E"/>
    <w:rsid w:val="006A0B13"/>
    <w:rsid w:val="006A1D55"/>
    <w:rsid w:val="006A21C1"/>
    <w:rsid w:val="006A2303"/>
    <w:rsid w:val="006A308B"/>
    <w:rsid w:val="006A3A1B"/>
    <w:rsid w:val="006A5356"/>
    <w:rsid w:val="006A5F49"/>
    <w:rsid w:val="006A793E"/>
    <w:rsid w:val="006B213F"/>
    <w:rsid w:val="006B38DE"/>
    <w:rsid w:val="006B44F5"/>
    <w:rsid w:val="006C02CE"/>
    <w:rsid w:val="006C164A"/>
    <w:rsid w:val="006C1BEA"/>
    <w:rsid w:val="006C23F5"/>
    <w:rsid w:val="006C2AA2"/>
    <w:rsid w:val="006C40EB"/>
    <w:rsid w:val="006C5FAA"/>
    <w:rsid w:val="006C6C3E"/>
    <w:rsid w:val="006D2228"/>
    <w:rsid w:val="006D22FD"/>
    <w:rsid w:val="006D3384"/>
    <w:rsid w:val="006D3884"/>
    <w:rsid w:val="006D5F4E"/>
    <w:rsid w:val="006E164B"/>
    <w:rsid w:val="006E7255"/>
    <w:rsid w:val="006F0EBE"/>
    <w:rsid w:val="006F18C6"/>
    <w:rsid w:val="006F1EFC"/>
    <w:rsid w:val="006F477E"/>
    <w:rsid w:val="006F71B9"/>
    <w:rsid w:val="0070009D"/>
    <w:rsid w:val="00700678"/>
    <w:rsid w:val="00700AD4"/>
    <w:rsid w:val="00700DC5"/>
    <w:rsid w:val="00701912"/>
    <w:rsid w:val="007040C1"/>
    <w:rsid w:val="0070566E"/>
    <w:rsid w:val="00707CA5"/>
    <w:rsid w:val="00713B8A"/>
    <w:rsid w:val="00717547"/>
    <w:rsid w:val="00717B82"/>
    <w:rsid w:val="00720944"/>
    <w:rsid w:val="00721D1E"/>
    <w:rsid w:val="007228C6"/>
    <w:rsid w:val="0072389C"/>
    <w:rsid w:val="00724D7C"/>
    <w:rsid w:val="00727C91"/>
    <w:rsid w:val="00727CF0"/>
    <w:rsid w:val="00730864"/>
    <w:rsid w:val="00731E95"/>
    <w:rsid w:val="00735ADC"/>
    <w:rsid w:val="00736339"/>
    <w:rsid w:val="0073672D"/>
    <w:rsid w:val="00736FBF"/>
    <w:rsid w:val="00737719"/>
    <w:rsid w:val="00737D91"/>
    <w:rsid w:val="007408FF"/>
    <w:rsid w:val="00741FD1"/>
    <w:rsid w:val="00743472"/>
    <w:rsid w:val="00745509"/>
    <w:rsid w:val="00745F7B"/>
    <w:rsid w:val="007510AD"/>
    <w:rsid w:val="00752378"/>
    <w:rsid w:val="00752B6C"/>
    <w:rsid w:val="00752E97"/>
    <w:rsid w:val="007548D1"/>
    <w:rsid w:val="00755848"/>
    <w:rsid w:val="00755907"/>
    <w:rsid w:val="00755942"/>
    <w:rsid w:val="0075660A"/>
    <w:rsid w:val="00757263"/>
    <w:rsid w:val="00757D1A"/>
    <w:rsid w:val="00761705"/>
    <w:rsid w:val="00762EA1"/>
    <w:rsid w:val="00763048"/>
    <w:rsid w:val="0076580B"/>
    <w:rsid w:val="00765861"/>
    <w:rsid w:val="00765A50"/>
    <w:rsid w:val="007662AD"/>
    <w:rsid w:val="00766CEE"/>
    <w:rsid w:val="00767882"/>
    <w:rsid w:val="00767A8C"/>
    <w:rsid w:val="007704B8"/>
    <w:rsid w:val="00770695"/>
    <w:rsid w:val="00770A95"/>
    <w:rsid w:val="007743BC"/>
    <w:rsid w:val="0077693F"/>
    <w:rsid w:val="00776A69"/>
    <w:rsid w:val="00780113"/>
    <w:rsid w:val="0078322F"/>
    <w:rsid w:val="0078560D"/>
    <w:rsid w:val="007877A6"/>
    <w:rsid w:val="00787C87"/>
    <w:rsid w:val="00790859"/>
    <w:rsid w:val="00791B8C"/>
    <w:rsid w:val="00791CF4"/>
    <w:rsid w:val="00792868"/>
    <w:rsid w:val="007938DF"/>
    <w:rsid w:val="00793CA1"/>
    <w:rsid w:val="00794ECC"/>
    <w:rsid w:val="007962E6"/>
    <w:rsid w:val="007973FA"/>
    <w:rsid w:val="00797A2A"/>
    <w:rsid w:val="00797D26"/>
    <w:rsid w:val="007A16C9"/>
    <w:rsid w:val="007A2CEE"/>
    <w:rsid w:val="007A2EBA"/>
    <w:rsid w:val="007A3989"/>
    <w:rsid w:val="007A5A8E"/>
    <w:rsid w:val="007A626A"/>
    <w:rsid w:val="007A6A72"/>
    <w:rsid w:val="007B0B55"/>
    <w:rsid w:val="007B0C18"/>
    <w:rsid w:val="007B3E98"/>
    <w:rsid w:val="007B7785"/>
    <w:rsid w:val="007C2BA9"/>
    <w:rsid w:val="007C3809"/>
    <w:rsid w:val="007C42D0"/>
    <w:rsid w:val="007C4F02"/>
    <w:rsid w:val="007C5310"/>
    <w:rsid w:val="007C5D38"/>
    <w:rsid w:val="007D0591"/>
    <w:rsid w:val="007D05C3"/>
    <w:rsid w:val="007D18DF"/>
    <w:rsid w:val="007D2D95"/>
    <w:rsid w:val="007D37AD"/>
    <w:rsid w:val="007D3CD9"/>
    <w:rsid w:val="007D44C8"/>
    <w:rsid w:val="007D5CBD"/>
    <w:rsid w:val="007D5DA6"/>
    <w:rsid w:val="007D66DA"/>
    <w:rsid w:val="007D7EDA"/>
    <w:rsid w:val="007E06A0"/>
    <w:rsid w:val="007E18FF"/>
    <w:rsid w:val="007E1B04"/>
    <w:rsid w:val="007E27AF"/>
    <w:rsid w:val="007E3358"/>
    <w:rsid w:val="007E46A9"/>
    <w:rsid w:val="007E46C4"/>
    <w:rsid w:val="007E4B46"/>
    <w:rsid w:val="007E4CDD"/>
    <w:rsid w:val="007E663E"/>
    <w:rsid w:val="007E79F8"/>
    <w:rsid w:val="007E7F83"/>
    <w:rsid w:val="007F0DA3"/>
    <w:rsid w:val="007F19EE"/>
    <w:rsid w:val="007F1D2C"/>
    <w:rsid w:val="007F1D7C"/>
    <w:rsid w:val="007F2C3C"/>
    <w:rsid w:val="007F2EA0"/>
    <w:rsid w:val="007F40D6"/>
    <w:rsid w:val="007F57AB"/>
    <w:rsid w:val="007F602E"/>
    <w:rsid w:val="007F7988"/>
    <w:rsid w:val="00800A83"/>
    <w:rsid w:val="008018A3"/>
    <w:rsid w:val="00801BC7"/>
    <w:rsid w:val="00801CFA"/>
    <w:rsid w:val="00801E3A"/>
    <w:rsid w:val="00803CF6"/>
    <w:rsid w:val="0080556D"/>
    <w:rsid w:val="00805CBD"/>
    <w:rsid w:val="00810084"/>
    <w:rsid w:val="00811967"/>
    <w:rsid w:val="008130A0"/>
    <w:rsid w:val="008133E8"/>
    <w:rsid w:val="00815335"/>
    <w:rsid w:val="00815544"/>
    <w:rsid w:val="00816269"/>
    <w:rsid w:val="0082062B"/>
    <w:rsid w:val="0082087E"/>
    <w:rsid w:val="00820BCE"/>
    <w:rsid w:val="00822DD2"/>
    <w:rsid w:val="00823E76"/>
    <w:rsid w:val="00824C0F"/>
    <w:rsid w:val="0082654E"/>
    <w:rsid w:val="00826BB2"/>
    <w:rsid w:val="0082700E"/>
    <w:rsid w:val="00831E55"/>
    <w:rsid w:val="008323AB"/>
    <w:rsid w:val="00832873"/>
    <w:rsid w:val="00833299"/>
    <w:rsid w:val="0083369B"/>
    <w:rsid w:val="0083383A"/>
    <w:rsid w:val="00840108"/>
    <w:rsid w:val="00843FD8"/>
    <w:rsid w:val="00847C18"/>
    <w:rsid w:val="008513F7"/>
    <w:rsid w:val="008550EE"/>
    <w:rsid w:val="0085694B"/>
    <w:rsid w:val="00856D1A"/>
    <w:rsid w:val="008572EE"/>
    <w:rsid w:val="0085757F"/>
    <w:rsid w:val="00857D47"/>
    <w:rsid w:val="00861093"/>
    <w:rsid w:val="00861D7F"/>
    <w:rsid w:val="00861EA3"/>
    <w:rsid w:val="00862969"/>
    <w:rsid w:val="00863CE4"/>
    <w:rsid w:val="00863EEC"/>
    <w:rsid w:val="00865AFF"/>
    <w:rsid w:val="0086749D"/>
    <w:rsid w:val="008726DF"/>
    <w:rsid w:val="00872F4F"/>
    <w:rsid w:val="00874550"/>
    <w:rsid w:val="008750B7"/>
    <w:rsid w:val="00875B8B"/>
    <w:rsid w:val="0087638D"/>
    <w:rsid w:val="00876408"/>
    <w:rsid w:val="00876DFB"/>
    <w:rsid w:val="0088040B"/>
    <w:rsid w:val="0088331C"/>
    <w:rsid w:val="00884053"/>
    <w:rsid w:val="008841A7"/>
    <w:rsid w:val="00884468"/>
    <w:rsid w:val="008911D6"/>
    <w:rsid w:val="0089759B"/>
    <w:rsid w:val="008A293F"/>
    <w:rsid w:val="008A3D68"/>
    <w:rsid w:val="008A5AB3"/>
    <w:rsid w:val="008A63BA"/>
    <w:rsid w:val="008A7E85"/>
    <w:rsid w:val="008B062F"/>
    <w:rsid w:val="008B1F52"/>
    <w:rsid w:val="008B1F6A"/>
    <w:rsid w:val="008B2F5A"/>
    <w:rsid w:val="008B3D8A"/>
    <w:rsid w:val="008B4220"/>
    <w:rsid w:val="008B509F"/>
    <w:rsid w:val="008B7949"/>
    <w:rsid w:val="008C1CA3"/>
    <w:rsid w:val="008D14C8"/>
    <w:rsid w:val="008D1658"/>
    <w:rsid w:val="008D3A82"/>
    <w:rsid w:val="008D58BB"/>
    <w:rsid w:val="008D605B"/>
    <w:rsid w:val="008D65F2"/>
    <w:rsid w:val="008E10D3"/>
    <w:rsid w:val="008E11D0"/>
    <w:rsid w:val="008E17EB"/>
    <w:rsid w:val="008E2120"/>
    <w:rsid w:val="008E24DB"/>
    <w:rsid w:val="008E39F4"/>
    <w:rsid w:val="008E4C67"/>
    <w:rsid w:val="008E6795"/>
    <w:rsid w:val="008F111A"/>
    <w:rsid w:val="008F1566"/>
    <w:rsid w:val="008F2F09"/>
    <w:rsid w:val="008F3CC9"/>
    <w:rsid w:val="008F5B7A"/>
    <w:rsid w:val="008F5D6F"/>
    <w:rsid w:val="008F6340"/>
    <w:rsid w:val="008F636B"/>
    <w:rsid w:val="008F7FF4"/>
    <w:rsid w:val="00900D2E"/>
    <w:rsid w:val="009012F6"/>
    <w:rsid w:val="009021DE"/>
    <w:rsid w:val="009025FA"/>
    <w:rsid w:val="009028D7"/>
    <w:rsid w:val="00903AF5"/>
    <w:rsid w:val="00904361"/>
    <w:rsid w:val="009044AA"/>
    <w:rsid w:val="00906DEE"/>
    <w:rsid w:val="00910EEE"/>
    <w:rsid w:val="009113D4"/>
    <w:rsid w:val="00911DC3"/>
    <w:rsid w:val="009125A6"/>
    <w:rsid w:val="00912F7F"/>
    <w:rsid w:val="009148E2"/>
    <w:rsid w:val="00914DCD"/>
    <w:rsid w:val="0091591A"/>
    <w:rsid w:val="0091592F"/>
    <w:rsid w:val="00915A77"/>
    <w:rsid w:val="00916A54"/>
    <w:rsid w:val="00920E4D"/>
    <w:rsid w:val="00921624"/>
    <w:rsid w:val="00922426"/>
    <w:rsid w:val="00922FAE"/>
    <w:rsid w:val="009248A3"/>
    <w:rsid w:val="00926B13"/>
    <w:rsid w:val="009302C1"/>
    <w:rsid w:val="009306ED"/>
    <w:rsid w:val="009307E9"/>
    <w:rsid w:val="00931D6B"/>
    <w:rsid w:val="00932D8F"/>
    <w:rsid w:val="009336A2"/>
    <w:rsid w:val="00934B8E"/>
    <w:rsid w:val="00935CEB"/>
    <w:rsid w:val="009400B5"/>
    <w:rsid w:val="0094075C"/>
    <w:rsid w:val="00940A60"/>
    <w:rsid w:val="00940BE3"/>
    <w:rsid w:val="00940CC0"/>
    <w:rsid w:val="00941538"/>
    <w:rsid w:val="00943030"/>
    <w:rsid w:val="0094306A"/>
    <w:rsid w:val="00943859"/>
    <w:rsid w:val="00944925"/>
    <w:rsid w:val="00946B31"/>
    <w:rsid w:val="00947283"/>
    <w:rsid w:val="0095035A"/>
    <w:rsid w:val="00950715"/>
    <w:rsid w:val="009514A6"/>
    <w:rsid w:val="00951B1A"/>
    <w:rsid w:val="00952A1A"/>
    <w:rsid w:val="00952FF5"/>
    <w:rsid w:val="00955576"/>
    <w:rsid w:val="00955B4A"/>
    <w:rsid w:val="009601E5"/>
    <w:rsid w:val="00961D80"/>
    <w:rsid w:val="009635A5"/>
    <w:rsid w:val="0096374A"/>
    <w:rsid w:val="00965F72"/>
    <w:rsid w:val="009674F6"/>
    <w:rsid w:val="00970C02"/>
    <w:rsid w:val="00971983"/>
    <w:rsid w:val="009723B5"/>
    <w:rsid w:val="00972AA1"/>
    <w:rsid w:val="009742FA"/>
    <w:rsid w:val="00974C41"/>
    <w:rsid w:val="00976014"/>
    <w:rsid w:val="009771E3"/>
    <w:rsid w:val="00977C52"/>
    <w:rsid w:val="00980923"/>
    <w:rsid w:val="00980F1A"/>
    <w:rsid w:val="009826F7"/>
    <w:rsid w:val="00987FCA"/>
    <w:rsid w:val="0099023E"/>
    <w:rsid w:val="00994420"/>
    <w:rsid w:val="00995868"/>
    <w:rsid w:val="0099625C"/>
    <w:rsid w:val="00996346"/>
    <w:rsid w:val="009974E3"/>
    <w:rsid w:val="00997BA2"/>
    <w:rsid w:val="009A0B2E"/>
    <w:rsid w:val="009A0DB6"/>
    <w:rsid w:val="009A1B1B"/>
    <w:rsid w:val="009A37D5"/>
    <w:rsid w:val="009A4098"/>
    <w:rsid w:val="009A4E18"/>
    <w:rsid w:val="009A4EDD"/>
    <w:rsid w:val="009A52BE"/>
    <w:rsid w:val="009A65D0"/>
    <w:rsid w:val="009A74F8"/>
    <w:rsid w:val="009B0B07"/>
    <w:rsid w:val="009B1BBF"/>
    <w:rsid w:val="009B2A0C"/>
    <w:rsid w:val="009B4592"/>
    <w:rsid w:val="009B4ED6"/>
    <w:rsid w:val="009B5BD4"/>
    <w:rsid w:val="009C380D"/>
    <w:rsid w:val="009C51B2"/>
    <w:rsid w:val="009C5CCC"/>
    <w:rsid w:val="009C5E86"/>
    <w:rsid w:val="009C6831"/>
    <w:rsid w:val="009D0D34"/>
    <w:rsid w:val="009D0D9E"/>
    <w:rsid w:val="009D13F2"/>
    <w:rsid w:val="009D5EA8"/>
    <w:rsid w:val="009D743B"/>
    <w:rsid w:val="009E00A1"/>
    <w:rsid w:val="009E0602"/>
    <w:rsid w:val="009E0A58"/>
    <w:rsid w:val="009E1005"/>
    <w:rsid w:val="009E1172"/>
    <w:rsid w:val="009E7BA7"/>
    <w:rsid w:val="009F073D"/>
    <w:rsid w:val="009F2037"/>
    <w:rsid w:val="009F2DF6"/>
    <w:rsid w:val="009F3806"/>
    <w:rsid w:val="009F3B05"/>
    <w:rsid w:val="009F448C"/>
    <w:rsid w:val="009F5231"/>
    <w:rsid w:val="009F59C8"/>
    <w:rsid w:val="009F5CCE"/>
    <w:rsid w:val="009F6BBB"/>
    <w:rsid w:val="00A013B8"/>
    <w:rsid w:val="00A01F22"/>
    <w:rsid w:val="00A02019"/>
    <w:rsid w:val="00A02F35"/>
    <w:rsid w:val="00A0558E"/>
    <w:rsid w:val="00A0611C"/>
    <w:rsid w:val="00A06474"/>
    <w:rsid w:val="00A06A9C"/>
    <w:rsid w:val="00A11A0D"/>
    <w:rsid w:val="00A11A39"/>
    <w:rsid w:val="00A11CEB"/>
    <w:rsid w:val="00A12378"/>
    <w:rsid w:val="00A1324C"/>
    <w:rsid w:val="00A1470C"/>
    <w:rsid w:val="00A160FE"/>
    <w:rsid w:val="00A16A7D"/>
    <w:rsid w:val="00A20D3B"/>
    <w:rsid w:val="00A21512"/>
    <w:rsid w:val="00A2159F"/>
    <w:rsid w:val="00A22EF9"/>
    <w:rsid w:val="00A2319E"/>
    <w:rsid w:val="00A23F02"/>
    <w:rsid w:val="00A2414C"/>
    <w:rsid w:val="00A24721"/>
    <w:rsid w:val="00A24EA3"/>
    <w:rsid w:val="00A27B5B"/>
    <w:rsid w:val="00A3085C"/>
    <w:rsid w:val="00A31857"/>
    <w:rsid w:val="00A32BDF"/>
    <w:rsid w:val="00A32D20"/>
    <w:rsid w:val="00A32E65"/>
    <w:rsid w:val="00A3328D"/>
    <w:rsid w:val="00A33547"/>
    <w:rsid w:val="00A3359A"/>
    <w:rsid w:val="00A3400D"/>
    <w:rsid w:val="00A344AD"/>
    <w:rsid w:val="00A35114"/>
    <w:rsid w:val="00A35D52"/>
    <w:rsid w:val="00A378D6"/>
    <w:rsid w:val="00A40B90"/>
    <w:rsid w:val="00A43370"/>
    <w:rsid w:val="00A4389D"/>
    <w:rsid w:val="00A4478D"/>
    <w:rsid w:val="00A4586F"/>
    <w:rsid w:val="00A462BD"/>
    <w:rsid w:val="00A5171E"/>
    <w:rsid w:val="00A5251A"/>
    <w:rsid w:val="00A533B1"/>
    <w:rsid w:val="00A533E4"/>
    <w:rsid w:val="00A533F7"/>
    <w:rsid w:val="00A54168"/>
    <w:rsid w:val="00A54282"/>
    <w:rsid w:val="00A55A63"/>
    <w:rsid w:val="00A55D97"/>
    <w:rsid w:val="00A560BE"/>
    <w:rsid w:val="00A565B1"/>
    <w:rsid w:val="00A578A9"/>
    <w:rsid w:val="00A62918"/>
    <w:rsid w:val="00A64F2A"/>
    <w:rsid w:val="00A67FF8"/>
    <w:rsid w:val="00A70809"/>
    <w:rsid w:val="00A70F8D"/>
    <w:rsid w:val="00A74475"/>
    <w:rsid w:val="00A7452F"/>
    <w:rsid w:val="00A74E4B"/>
    <w:rsid w:val="00A823B3"/>
    <w:rsid w:val="00A82860"/>
    <w:rsid w:val="00A82D05"/>
    <w:rsid w:val="00A82E38"/>
    <w:rsid w:val="00A841A8"/>
    <w:rsid w:val="00A86C33"/>
    <w:rsid w:val="00A9107A"/>
    <w:rsid w:val="00A935B0"/>
    <w:rsid w:val="00A9414D"/>
    <w:rsid w:val="00A9630B"/>
    <w:rsid w:val="00AA046C"/>
    <w:rsid w:val="00AA19D8"/>
    <w:rsid w:val="00AA3201"/>
    <w:rsid w:val="00AA3AE0"/>
    <w:rsid w:val="00AA40E0"/>
    <w:rsid w:val="00AA538F"/>
    <w:rsid w:val="00AA5587"/>
    <w:rsid w:val="00AB1B40"/>
    <w:rsid w:val="00AB1F3B"/>
    <w:rsid w:val="00AB25F9"/>
    <w:rsid w:val="00AB44BC"/>
    <w:rsid w:val="00AC1C2F"/>
    <w:rsid w:val="00AC1D1A"/>
    <w:rsid w:val="00AC248F"/>
    <w:rsid w:val="00AC3EC8"/>
    <w:rsid w:val="00AC415B"/>
    <w:rsid w:val="00AC5DF3"/>
    <w:rsid w:val="00AC76DE"/>
    <w:rsid w:val="00AD02B1"/>
    <w:rsid w:val="00AD06C0"/>
    <w:rsid w:val="00AD08A6"/>
    <w:rsid w:val="00AD42FC"/>
    <w:rsid w:val="00AD436B"/>
    <w:rsid w:val="00AD6099"/>
    <w:rsid w:val="00AD6A41"/>
    <w:rsid w:val="00AE072F"/>
    <w:rsid w:val="00AE2C03"/>
    <w:rsid w:val="00AE2F85"/>
    <w:rsid w:val="00AE39F8"/>
    <w:rsid w:val="00AE3B5D"/>
    <w:rsid w:val="00AE4024"/>
    <w:rsid w:val="00AE4152"/>
    <w:rsid w:val="00AE56A4"/>
    <w:rsid w:val="00AE5866"/>
    <w:rsid w:val="00AE654D"/>
    <w:rsid w:val="00AE68EA"/>
    <w:rsid w:val="00AE6D61"/>
    <w:rsid w:val="00AF0356"/>
    <w:rsid w:val="00AF21E8"/>
    <w:rsid w:val="00AF2456"/>
    <w:rsid w:val="00AF2675"/>
    <w:rsid w:val="00AF34CA"/>
    <w:rsid w:val="00AF455E"/>
    <w:rsid w:val="00AF50D7"/>
    <w:rsid w:val="00B01E46"/>
    <w:rsid w:val="00B020F9"/>
    <w:rsid w:val="00B02754"/>
    <w:rsid w:val="00B05E87"/>
    <w:rsid w:val="00B06614"/>
    <w:rsid w:val="00B07D4B"/>
    <w:rsid w:val="00B105BA"/>
    <w:rsid w:val="00B15CBB"/>
    <w:rsid w:val="00B1630F"/>
    <w:rsid w:val="00B16FC7"/>
    <w:rsid w:val="00B17616"/>
    <w:rsid w:val="00B17C56"/>
    <w:rsid w:val="00B2078C"/>
    <w:rsid w:val="00B21990"/>
    <w:rsid w:val="00B21ACA"/>
    <w:rsid w:val="00B224EB"/>
    <w:rsid w:val="00B22822"/>
    <w:rsid w:val="00B24139"/>
    <w:rsid w:val="00B25DA0"/>
    <w:rsid w:val="00B27646"/>
    <w:rsid w:val="00B27739"/>
    <w:rsid w:val="00B31772"/>
    <w:rsid w:val="00B31BA3"/>
    <w:rsid w:val="00B34978"/>
    <w:rsid w:val="00B34A16"/>
    <w:rsid w:val="00B34A33"/>
    <w:rsid w:val="00B35792"/>
    <w:rsid w:val="00B35AC9"/>
    <w:rsid w:val="00B368E1"/>
    <w:rsid w:val="00B37849"/>
    <w:rsid w:val="00B40886"/>
    <w:rsid w:val="00B428D3"/>
    <w:rsid w:val="00B43136"/>
    <w:rsid w:val="00B442AB"/>
    <w:rsid w:val="00B4474F"/>
    <w:rsid w:val="00B45696"/>
    <w:rsid w:val="00B50159"/>
    <w:rsid w:val="00B5158B"/>
    <w:rsid w:val="00B51BC5"/>
    <w:rsid w:val="00B52006"/>
    <w:rsid w:val="00B53654"/>
    <w:rsid w:val="00B53CCE"/>
    <w:rsid w:val="00B60605"/>
    <w:rsid w:val="00B62096"/>
    <w:rsid w:val="00B6215D"/>
    <w:rsid w:val="00B625A6"/>
    <w:rsid w:val="00B6270B"/>
    <w:rsid w:val="00B6313B"/>
    <w:rsid w:val="00B63E86"/>
    <w:rsid w:val="00B678DA"/>
    <w:rsid w:val="00B67B08"/>
    <w:rsid w:val="00B73A74"/>
    <w:rsid w:val="00B74FC1"/>
    <w:rsid w:val="00B77783"/>
    <w:rsid w:val="00B80BFE"/>
    <w:rsid w:val="00B81188"/>
    <w:rsid w:val="00B91629"/>
    <w:rsid w:val="00B91BAD"/>
    <w:rsid w:val="00B92B3A"/>
    <w:rsid w:val="00B93302"/>
    <w:rsid w:val="00B96F42"/>
    <w:rsid w:val="00B97DB0"/>
    <w:rsid w:val="00BA005E"/>
    <w:rsid w:val="00BA2E8C"/>
    <w:rsid w:val="00BA43B5"/>
    <w:rsid w:val="00BA4665"/>
    <w:rsid w:val="00BA4B47"/>
    <w:rsid w:val="00BA4D37"/>
    <w:rsid w:val="00BA4E7E"/>
    <w:rsid w:val="00BA586C"/>
    <w:rsid w:val="00BA76BC"/>
    <w:rsid w:val="00BB03E7"/>
    <w:rsid w:val="00BB1873"/>
    <w:rsid w:val="00BB549D"/>
    <w:rsid w:val="00BB7B68"/>
    <w:rsid w:val="00BC0096"/>
    <w:rsid w:val="00BC06E9"/>
    <w:rsid w:val="00BC148E"/>
    <w:rsid w:val="00BC2644"/>
    <w:rsid w:val="00BC499E"/>
    <w:rsid w:val="00BC6F23"/>
    <w:rsid w:val="00BD013C"/>
    <w:rsid w:val="00BD02E4"/>
    <w:rsid w:val="00BD219B"/>
    <w:rsid w:val="00BD22AF"/>
    <w:rsid w:val="00BD2952"/>
    <w:rsid w:val="00BD2B68"/>
    <w:rsid w:val="00BD355A"/>
    <w:rsid w:val="00BD55F1"/>
    <w:rsid w:val="00BD60E8"/>
    <w:rsid w:val="00BD6B2E"/>
    <w:rsid w:val="00BD7F55"/>
    <w:rsid w:val="00BE0115"/>
    <w:rsid w:val="00BE09E4"/>
    <w:rsid w:val="00BE0CF4"/>
    <w:rsid w:val="00BE12F8"/>
    <w:rsid w:val="00BE1519"/>
    <w:rsid w:val="00BE2182"/>
    <w:rsid w:val="00BE2889"/>
    <w:rsid w:val="00BE6E37"/>
    <w:rsid w:val="00BE77AF"/>
    <w:rsid w:val="00BF2442"/>
    <w:rsid w:val="00BF4F42"/>
    <w:rsid w:val="00BF50C9"/>
    <w:rsid w:val="00BF5194"/>
    <w:rsid w:val="00BF63A4"/>
    <w:rsid w:val="00BF7469"/>
    <w:rsid w:val="00C0031D"/>
    <w:rsid w:val="00C022B8"/>
    <w:rsid w:val="00C04174"/>
    <w:rsid w:val="00C04757"/>
    <w:rsid w:val="00C06CAD"/>
    <w:rsid w:val="00C0706D"/>
    <w:rsid w:val="00C12D23"/>
    <w:rsid w:val="00C13A2A"/>
    <w:rsid w:val="00C15B01"/>
    <w:rsid w:val="00C1622A"/>
    <w:rsid w:val="00C1764E"/>
    <w:rsid w:val="00C2170A"/>
    <w:rsid w:val="00C2204D"/>
    <w:rsid w:val="00C22C67"/>
    <w:rsid w:val="00C23F81"/>
    <w:rsid w:val="00C243EE"/>
    <w:rsid w:val="00C24E34"/>
    <w:rsid w:val="00C31194"/>
    <w:rsid w:val="00C32DF9"/>
    <w:rsid w:val="00C332A2"/>
    <w:rsid w:val="00C3379E"/>
    <w:rsid w:val="00C3408C"/>
    <w:rsid w:val="00C34271"/>
    <w:rsid w:val="00C35347"/>
    <w:rsid w:val="00C363F3"/>
    <w:rsid w:val="00C3670D"/>
    <w:rsid w:val="00C3691C"/>
    <w:rsid w:val="00C4108B"/>
    <w:rsid w:val="00C4126F"/>
    <w:rsid w:val="00C416A4"/>
    <w:rsid w:val="00C42032"/>
    <w:rsid w:val="00C42064"/>
    <w:rsid w:val="00C4266F"/>
    <w:rsid w:val="00C42EE2"/>
    <w:rsid w:val="00C4331E"/>
    <w:rsid w:val="00C4573D"/>
    <w:rsid w:val="00C45F14"/>
    <w:rsid w:val="00C4684F"/>
    <w:rsid w:val="00C476A5"/>
    <w:rsid w:val="00C51840"/>
    <w:rsid w:val="00C529CF"/>
    <w:rsid w:val="00C53751"/>
    <w:rsid w:val="00C54060"/>
    <w:rsid w:val="00C540DC"/>
    <w:rsid w:val="00C54DDA"/>
    <w:rsid w:val="00C554A3"/>
    <w:rsid w:val="00C55790"/>
    <w:rsid w:val="00C55839"/>
    <w:rsid w:val="00C56B74"/>
    <w:rsid w:val="00C571E2"/>
    <w:rsid w:val="00C571F0"/>
    <w:rsid w:val="00C62D06"/>
    <w:rsid w:val="00C64720"/>
    <w:rsid w:val="00C652D5"/>
    <w:rsid w:val="00C66D85"/>
    <w:rsid w:val="00C66FC3"/>
    <w:rsid w:val="00C70842"/>
    <w:rsid w:val="00C7109C"/>
    <w:rsid w:val="00C737C9"/>
    <w:rsid w:val="00C7568B"/>
    <w:rsid w:val="00C756E8"/>
    <w:rsid w:val="00C7791B"/>
    <w:rsid w:val="00C8091F"/>
    <w:rsid w:val="00C80AFD"/>
    <w:rsid w:val="00C825F8"/>
    <w:rsid w:val="00C8335C"/>
    <w:rsid w:val="00C83D38"/>
    <w:rsid w:val="00C84346"/>
    <w:rsid w:val="00C86C4B"/>
    <w:rsid w:val="00C86E8C"/>
    <w:rsid w:val="00C8756F"/>
    <w:rsid w:val="00C878F7"/>
    <w:rsid w:val="00C87977"/>
    <w:rsid w:val="00C90332"/>
    <w:rsid w:val="00CA2FEF"/>
    <w:rsid w:val="00CA4A4F"/>
    <w:rsid w:val="00CA6344"/>
    <w:rsid w:val="00CA7C44"/>
    <w:rsid w:val="00CB0C96"/>
    <w:rsid w:val="00CB304C"/>
    <w:rsid w:val="00CB33B4"/>
    <w:rsid w:val="00CB369E"/>
    <w:rsid w:val="00CB4627"/>
    <w:rsid w:val="00CB61EB"/>
    <w:rsid w:val="00CB6DF2"/>
    <w:rsid w:val="00CB7A3A"/>
    <w:rsid w:val="00CC0389"/>
    <w:rsid w:val="00CC0854"/>
    <w:rsid w:val="00CC1F4B"/>
    <w:rsid w:val="00CC37B0"/>
    <w:rsid w:val="00CC5532"/>
    <w:rsid w:val="00CC74E7"/>
    <w:rsid w:val="00CC78BA"/>
    <w:rsid w:val="00CD06BA"/>
    <w:rsid w:val="00CD0AF9"/>
    <w:rsid w:val="00CD249A"/>
    <w:rsid w:val="00CD3318"/>
    <w:rsid w:val="00CD3CA0"/>
    <w:rsid w:val="00CD4ED0"/>
    <w:rsid w:val="00CD53D5"/>
    <w:rsid w:val="00CD56BB"/>
    <w:rsid w:val="00CD7BD8"/>
    <w:rsid w:val="00CD7DCA"/>
    <w:rsid w:val="00CE0D4C"/>
    <w:rsid w:val="00CE1EB0"/>
    <w:rsid w:val="00CE274C"/>
    <w:rsid w:val="00CE3A60"/>
    <w:rsid w:val="00CE525E"/>
    <w:rsid w:val="00CE5792"/>
    <w:rsid w:val="00CE74EC"/>
    <w:rsid w:val="00CF0EE7"/>
    <w:rsid w:val="00CF1FBD"/>
    <w:rsid w:val="00CF365D"/>
    <w:rsid w:val="00CF56B4"/>
    <w:rsid w:val="00CF591E"/>
    <w:rsid w:val="00CF5BB5"/>
    <w:rsid w:val="00CF773C"/>
    <w:rsid w:val="00D0010E"/>
    <w:rsid w:val="00D019FE"/>
    <w:rsid w:val="00D023BF"/>
    <w:rsid w:val="00D02E5B"/>
    <w:rsid w:val="00D043CD"/>
    <w:rsid w:val="00D04593"/>
    <w:rsid w:val="00D0656F"/>
    <w:rsid w:val="00D07346"/>
    <w:rsid w:val="00D07CBA"/>
    <w:rsid w:val="00D07CE0"/>
    <w:rsid w:val="00D107B9"/>
    <w:rsid w:val="00D114E8"/>
    <w:rsid w:val="00D11570"/>
    <w:rsid w:val="00D1329A"/>
    <w:rsid w:val="00D13DE3"/>
    <w:rsid w:val="00D1445E"/>
    <w:rsid w:val="00D14480"/>
    <w:rsid w:val="00D1534B"/>
    <w:rsid w:val="00D15350"/>
    <w:rsid w:val="00D167E1"/>
    <w:rsid w:val="00D16DB5"/>
    <w:rsid w:val="00D17EA7"/>
    <w:rsid w:val="00D2194D"/>
    <w:rsid w:val="00D22588"/>
    <w:rsid w:val="00D23833"/>
    <w:rsid w:val="00D2433B"/>
    <w:rsid w:val="00D24357"/>
    <w:rsid w:val="00D27362"/>
    <w:rsid w:val="00D308A9"/>
    <w:rsid w:val="00D30DD2"/>
    <w:rsid w:val="00D31633"/>
    <w:rsid w:val="00D3168A"/>
    <w:rsid w:val="00D32481"/>
    <w:rsid w:val="00D34EB1"/>
    <w:rsid w:val="00D3513C"/>
    <w:rsid w:val="00D364E4"/>
    <w:rsid w:val="00D37804"/>
    <w:rsid w:val="00D42718"/>
    <w:rsid w:val="00D42EBF"/>
    <w:rsid w:val="00D443E3"/>
    <w:rsid w:val="00D469DB"/>
    <w:rsid w:val="00D46D75"/>
    <w:rsid w:val="00D470E5"/>
    <w:rsid w:val="00D5232A"/>
    <w:rsid w:val="00D52839"/>
    <w:rsid w:val="00D53980"/>
    <w:rsid w:val="00D54165"/>
    <w:rsid w:val="00D557BD"/>
    <w:rsid w:val="00D6015F"/>
    <w:rsid w:val="00D60180"/>
    <w:rsid w:val="00D60398"/>
    <w:rsid w:val="00D60484"/>
    <w:rsid w:val="00D6280F"/>
    <w:rsid w:val="00D62DC7"/>
    <w:rsid w:val="00D6378E"/>
    <w:rsid w:val="00D650DD"/>
    <w:rsid w:val="00D66BA7"/>
    <w:rsid w:val="00D7260E"/>
    <w:rsid w:val="00D75491"/>
    <w:rsid w:val="00D75CFD"/>
    <w:rsid w:val="00D76337"/>
    <w:rsid w:val="00D778DD"/>
    <w:rsid w:val="00D80F93"/>
    <w:rsid w:val="00D810E0"/>
    <w:rsid w:val="00D82C7D"/>
    <w:rsid w:val="00D830BB"/>
    <w:rsid w:val="00D83CFE"/>
    <w:rsid w:val="00D849EA"/>
    <w:rsid w:val="00D8783B"/>
    <w:rsid w:val="00D91344"/>
    <w:rsid w:val="00D9449E"/>
    <w:rsid w:val="00D94DA6"/>
    <w:rsid w:val="00D95322"/>
    <w:rsid w:val="00D959C3"/>
    <w:rsid w:val="00DA09A3"/>
    <w:rsid w:val="00DA1C66"/>
    <w:rsid w:val="00DA4A05"/>
    <w:rsid w:val="00DA4CE4"/>
    <w:rsid w:val="00DA67F9"/>
    <w:rsid w:val="00DA6AEF"/>
    <w:rsid w:val="00DB4499"/>
    <w:rsid w:val="00DB5F08"/>
    <w:rsid w:val="00DB609C"/>
    <w:rsid w:val="00DB6C23"/>
    <w:rsid w:val="00DB7C06"/>
    <w:rsid w:val="00DC0233"/>
    <w:rsid w:val="00DC31A4"/>
    <w:rsid w:val="00DC4989"/>
    <w:rsid w:val="00DC4AE8"/>
    <w:rsid w:val="00DC5733"/>
    <w:rsid w:val="00DC59CF"/>
    <w:rsid w:val="00DC6AFB"/>
    <w:rsid w:val="00DC71DF"/>
    <w:rsid w:val="00DD2D29"/>
    <w:rsid w:val="00DD3242"/>
    <w:rsid w:val="00DD529B"/>
    <w:rsid w:val="00DE54C4"/>
    <w:rsid w:val="00DE55B9"/>
    <w:rsid w:val="00DE7A16"/>
    <w:rsid w:val="00DE7EC1"/>
    <w:rsid w:val="00DF0E90"/>
    <w:rsid w:val="00DF336B"/>
    <w:rsid w:val="00DF4A19"/>
    <w:rsid w:val="00DF4A3A"/>
    <w:rsid w:val="00DF5081"/>
    <w:rsid w:val="00E010C2"/>
    <w:rsid w:val="00E01F3A"/>
    <w:rsid w:val="00E035C6"/>
    <w:rsid w:val="00E03DFE"/>
    <w:rsid w:val="00E041A9"/>
    <w:rsid w:val="00E044BC"/>
    <w:rsid w:val="00E04539"/>
    <w:rsid w:val="00E05CBD"/>
    <w:rsid w:val="00E067FD"/>
    <w:rsid w:val="00E06A78"/>
    <w:rsid w:val="00E06E10"/>
    <w:rsid w:val="00E07B5A"/>
    <w:rsid w:val="00E10E24"/>
    <w:rsid w:val="00E112E8"/>
    <w:rsid w:val="00E11DB4"/>
    <w:rsid w:val="00E12B54"/>
    <w:rsid w:val="00E13872"/>
    <w:rsid w:val="00E13ECA"/>
    <w:rsid w:val="00E15646"/>
    <w:rsid w:val="00E16577"/>
    <w:rsid w:val="00E16805"/>
    <w:rsid w:val="00E17A00"/>
    <w:rsid w:val="00E204EF"/>
    <w:rsid w:val="00E21CD5"/>
    <w:rsid w:val="00E21F61"/>
    <w:rsid w:val="00E22BF2"/>
    <w:rsid w:val="00E24035"/>
    <w:rsid w:val="00E2601B"/>
    <w:rsid w:val="00E271F8"/>
    <w:rsid w:val="00E27323"/>
    <w:rsid w:val="00E273F4"/>
    <w:rsid w:val="00E27C61"/>
    <w:rsid w:val="00E31418"/>
    <w:rsid w:val="00E333CB"/>
    <w:rsid w:val="00E33DFF"/>
    <w:rsid w:val="00E37AD1"/>
    <w:rsid w:val="00E37FF1"/>
    <w:rsid w:val="00E40637"/>
    <w:rsid w:val="00E40F7C"/>
    <w:rsid w:val="00E42296"/>
    <w:rsid w:val="00E42A20"/>
    <w:rsid w:val="00E45870"/>
    <w:rsid w:val="00E45B65"/>
    <w:rsid w:val="00E46AF3"/>
    <w:rsid w:val="00E5120D"/>
    <w:rsid w:val="00E51241"/>
    <w:rsid w:val="00E525B4"/>
    <w:rsid w:val="00E536CE"/>
    <w:rsid w:val="00E539A0"/>
    <w:rsid w:val="00E53FD2"/>
    <w:rsid w:val="00E5540D"/>
    <w:rsid w:val="00E55FF3"/>
    <w:rsid w:val="00E601A8"/>
    <w:rsid w:val="00E61308"/>
    <w:rsid w:val="00E6272F"/>
    <w:rsid w:val="00E6752E"/>
    <w:rsid w:val="00E6797C"/>
    <w:rsid w:val="00E71BB1"/>
    <w:rsid w:val="00E724A7"/>
    <w:rsid w:val="00E724ED"/>
    <w:rsid w:val="00E727E6"/>
    <w:rsid w:val="00E72CCE"/>
    <w:rsid w:val="00E74828"/>
    <w:rsid w:val="00E74A5B"/>
    <w:rsid w:val="00E74C85"/>
    <w:rsid w:val="00E77877"/>
    <w:rsid w:val="00E80822"/>
    <w:rsid w:val="00E818A8"/>
    <w:rsid w:val="00E837BD"/>
    <w:rsid w:val="00E85031"/>
    <w:rsid w:val="00E8534B"/>
    <w:rsid w:val="00E85764"/>
    <w:rsid w:val="00E879B9"/>
    <w:rsid w:val="00E90612"/>
    <w:rsid w:val="00E90962"/>
    <w:rsid w:val="00E91870"/>
    <w:rsid w:val="00E924E4"/>
    <w:rsid w:val="00E92EA7"/>
    <w:rsid w:val="00E94F21"/>
    <w:rsid w:val="00E95BF8"/>
    <w:rsid w:val="00E9600A"/>
    <w:rsid w:val="00E9707E"/>
    <w:rsid w:val="00EA0423"/>
    <w:rsid w:val="00EA0AF9"/>
    <w:rsid w:val="00EA1C2A"/>
    <w:rsid w:val="00EA3518"/>
    <w:rsid w:val="00EA4C20"/>
    <w:rsid w:val="00EA7738"/>
    <w:rsid w:val="00EB12BF"/>
    <w:rsid w:val="00EB13E6"/>
    <w:rsid w:val="00EB2263"/>
    <w:rsid w:val="00EB2CD2"/>
    <w:rsid w:val="00EB2F00"/>
    <w:rsid w:val="00EB2F59"/>
    <w:rsid w:val="00EB3412"/>
    <w:rsid w:val="00EB3943"/>
    <w:rsid w:val="00EB4487"/>
    <w:rsid w:val="00EB5C42"/>
    <w:rsid w:val="00EB663F"/>
    <w:rsid w:val="00EB6F9A"/>
    <w:rsid w:val="00EB787C"/>
    <w:rsid w:val="00EB7A75"/>
    <w:rsid w:val="00EC0055"/>
    <w:rsid w:val="00EC06D0"/>
    <w:rsid w:val="00EC316D"/>
    <w:rsid w:val="00ED0B8D"/>
    <w:rsid w:val="00ED3447"/>
    <w:rsid w:val="00ED3C91"/>
    <w:rsid w:val="00ED3FFF"/>
    <w:rsid w:val="00ED41BD"/>
    <w:rsid w:val="00ED43EA"/>
    <w:rsid w:val="00ED63FB"/>
    <w:rsid w:val="00ED64BF"/>
    <w:rsid w:val="00ED6AA2"/>
    <w:rsid w:val="00ED7240"/>
    <w:rsid w:val="00ED74F0"/>
    <w:rsid w:val="00ED7749"/>
    <w:rsid w:val="00ED7FFC"/>
    <w:rsid w:val="00EE0B3B"/>
    <w:rsid w:val="00EE1AB5"/>
    <w:rsid w:val="00EE2489"/>
    <w:rsid w:val="00EE4363"/>
    <w:rsid w:val="00EE4B8C"/>
    <w:rsid w:val="00EE6375"/>
    <w:rsid w:val="00EE734F"/>
    <w:rsid w:val="00EE7464"/>
    <w:rsid w:val="00EE75B3"/>
    <w:rsid w:val="00EF09F0"/>
    <w:rsid w:val="00EF1158"/>
    <w:rsid w:val="00EF156A"/>
    <w:rsid w:val="00EF3D28"/>
    <w:rsid w:val="00EF432D"/>
    <w:rsid w:val="00EF7693"/>
    <w:rsid w:val="00F00F7C"/>
    <w:rsid w:val="00F0175A"/>
    <w:rsid w:val="00F028DD"/>
    <w:rsid w:val="00F0357C"/>
    <w:rsid w:val="00F05C93"/>
    <w:rsid w:val="00F0757A"/>
    <w:rsid w:val="00F10D66"/>
    <w:rsid w:val="00F12CDC"/>
    <w:rsid w:val="00F12E66"/>
    <w:rsid w:val="00F133E2"/>
    <w:rsid w:val="00F1601F"/>
    <w:rsid w:val="00F16413"/>
    <w:rsid w:val="00F164D5"/>
    <w:rsid w:val="00F16F49"/>
    <w:rsid w:val="00F1718C"/>
    <w:rsid w:val="00F21434"/>
    <w:rsid w:val="00F22B1B"/>
    <w:rsid w:val="00F22E4D"/>
    <w:rsid w:val="00F23707"/>
    <w:rsid w:val="00F24A98"/>
    <w:rsid w:val="00F25D98"/>
    <w:rsid w:val="00F2782F"/>
    <w:rsid w:val="00F3000E"/>
    <w:rsid w:val="00F324B9"/>
    <w:rsid w:val="00F344CF"/>
    <w:rsid w:val="00F35EDD"/>
    <w:rsid w:val="00F36D24"/>
    <w:rsid w:val="00F403D3"/>
    <w:rsid w:val="00F40658"/>
    <w:rsid w:val="00F42CC2"/>
    <w:rsid w:val="00F449B1"/>
    <w:rsid w:val="00F45D5C"/>
    <w:rsid w:val="00F46200"/>
    <w:rsid w:val="00F47E4E"/>
    <w:rsid w:val="00F47F1F"/>
    <w:rsid w:val="00F50992"/>
    <w:rsid w:val="00F509B0"/>
    <w:rsid w:val="00F50E08"/>
    <w:rsid w:val="00F50E23"/>
    <w:rsid w:val="00F53EFC"/>
    <w:rsid w:val="00F54295"/>
    <w:rsid w:val="00F544F9"/>
    <w:rsid w:val="00F54C49"/>
    <w:rsid w:val="00F556B9"/>
    <w:rsid w:val="00F562DD"/>
    <w:rsid w:val="00F563A5"/>
    <w:rsid w:val="00F563D7"/>
    <w:rsid w:val="00F56FB6"/>
    <w:rsid w:val="00F574D0"/>
    <w:rsid w:val="00F57635"/>
    <w:rsid w:val="00F57EAE"/>
    <w:rsid w:val="00F60534"/>
    <w:rsid w:val="00F6334D"/>
    <w:rsid w:val="00F6463C"/>
    <w:rsid w:val="00F65397"/>
    <w:rsid w:val="00F6545A"/>
    <w:rsid w:val="00F66CE4"/>
    <w:rsid w:val="00F670E5"/>
    <w:rsid w:val="00F67E8D"/>
    <w:rsid w:val="00F70BE0"/>
    <w:rsid w:val="00F70E18"/>
    <w:rsid w:val="00F71497"/>
    <w:rsid w:val="00F71CC0"/>
    <w:rsid w:val="00F7373A"/>
    <w:rsid w:val="00F7453F"/>
    <w:rsid w:val="00F7766B"/>
    <w:rsid w:val="00F82108"/>
    <w:rsid w:val="00F83A10"/>
    <w:rsid w:val="00F85D96"/>
    <w:rsid w:val="00F85E1C"/>
    <w:rsid w:val="00F864F1"/>
    <w:rsid w:val="00F86B3C"/>
    <w:rsid w:val="00F90B21"/>
    <w:rsid w:val="00F90E07"/>
    <w:rsid w:val="00F93A3E"/>
    <w:rsid w:val="00F941B5"/>
    <w:rsid w:val="00F9487A"/>
    <w:rsid w:val="00F95913"/>
    <w:rsid w:val="00F966E6"/>
    <w:rsid w:val="00FA229E"/>
    <w:rsid w:val="00FA2CCE"/>
    <w:rsid w:val="00FA32FC"/>
    <w:rsid w:val="00FA3764"/>
    <w:rsid w:val="00FA3F2B"/>
    <w:rsid w:val="00FA6C32"/>
    <w:rsid w:val="00FA7150"/>
    <w:rsid w:val="00FB2179"/>
    <w:rsid w:val="00FB3340"/>
    <w:rsid w:val="00FB374F"/>
    <w:rsid w:val="00FB59DC"/>
    <w:rsid w:val="00FB76BD"/>
    <w:rsid w:val="00FB7C5F"/>
    <w:rsid w:val="00FC0CED"/>
    <w:rsid w:val="00FC2DEC"/>
    <w:rsid w:val="00FC3420"/>
    <w:rsid w:val="00FC3B55"/>
    <w:rsid w:val="00FC5495"/>
    <w:rsid w:val="00FC5DC9"/>
    <w:rsid w:val="00FC7535"/>
    <w:rsid w:val="00FD0D48"/>
    <w:rsid w:val="00FD18F3"/>
    <w:rsid w:val="00FD310D"/>
    <w:rsid w:val="00FD35BF"/>
    <w:rsid w:val="00FD41FA"/>
    <w:rsid w:val="00FD5741"/>
    <w:rsid w:val="00FD5A99"/>
    <w:rsid w:val="00FD6196"/>
    <w:rsid w:val="00FD667B"/>
    <w:rsid w:val="00FD7E31"/>
    <w:rsid w:val="00FE1DAD"/>
    <w:rsid w:val="00FE2455"/>
    <w:rsid w:val="00FE29FD"/>
    <w:rsid w:val="00FE3362"/>
    <w:rsid w:val="00FE77CE"/>
    <w:rsid w:val="00FF036E"/>
    <w:rsid w:val="00FF159D"/>
    <w:rsid w:val="00FF16D4"/>
    <w:rsid w:val="00FF171A"/>
    <w:rsid w:val="00FF20F7"/>
    <w:rsid w:val="00FF21DF"/>
    <w:rsid w:val="00FF3136"/>
    <w:rsid w:val="00FF58D6"/>
    <w:rsid w:val="00FF6673"/>
    <w:rsid w:val="00FF66BD"/>
    <w:rsid w:val="00FF7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3FEFF4"/>
  <w15:chartTrackingRefBased/>
  <w15:docId w15:val="{B1BC7BD2-8F3A-4DE7-BDBD-C6DFD294E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0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lock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locked="1" w:uiPriority="0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D82"/>
    <w:pPr>
      <w:overflowPunct w:val="0"/>
      <w:autoSpaceDE w:val="0"/>
      <w:autoSpaceDN w:val="0"/>
      <w:adjustRightInd w:val="0"/>
      <w:textAlignment w:val="baseline"/>
    </w:pPr>
    <w:rPr>
      <w:lang w:eastAsia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4C41"/>
    <w:pPr>
      <w:outlineLvl w:val="0"/>
    </w:pPr>
    <w:rPr>
      <w:rFonts w:ascii="Cambria" w:hAnsi="Cambria"/>
      <w:b/>
      <w:bCs/>
      <w:kern w:val="32"/>
      <w:sz w:val="32"/>
      <w:szCs w:val="32"/>
      <w:lang w:val="x-no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974C41"/>
    <w:pPr>
      <w:keepNext/>
      <w:outlineLvl w:val="1"/>
    </w:pPr>
    <w:rPr>
      <w:rFonts w:ascii="Cambria" w:hAnsi="Cambria"/>
      <w:b/>
      <w:bCs/>
      <w:i/>
      <w:iCs/>
      <w:sz w:val="28"/>
      <w:szCs w:val="28"/>
      <w:lang w:val="x-none"/>
    </w:rPr>
  </w:style>
  <w:style w:type="paragraph" w:styleId="Heading3">
    <w:name w:val="heading 3"/>
    <w:basedOn w:val="Normal"/>
    <w:next w:val="Normal"/>
    <w:link w:val="Heading3Char"/>
    <w:uiPriority w:val="99"/>
    <w:qFormat/>
    <w:rsid w:val="00974C41"/>
    <w:pPr>
      <w:keepNext/>
      <w:outlineLvl w:val="2"/>
    </w:pPr>
    <w:rPr>
      <w:rFonts w:ascii="Cambria" w:hAnsi="Cambria"/>
      <w:b/>
      <w:bCs/>
      <w:sz w:val="26"/>
      <w:szCs w:val="26"/>
      <w:lang w:val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locked/>
    <w:rsid w:val="00EC06D0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locked/>
    <w:rsid w:val="009E00A1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/>
    </w:rPr>
  </w:style>
  <w:style w:type="paragraph" w:styleId="Heading6">
    <w:name w:val="heading 6"/>
    <w:basedOn w:val="Normal"/>
    <w:next w:val="Normal"/>
    <w:link w:val="Heading6Char"/>
    <w:unhideWhenUsed/>
    <w:qFormat/>
    <w:locked/>
    <w:rsid w:val="00190936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9E00A1"/>
    <w:pPr>
      <w:spacing w:before="240" w:after="60"/>
      <w:outlineLvl w:val="6"/>
    </w:pPr>
    <w:rPr>
      <w:rFonts w:ascii="Calibri" w:hAnsi="Calibri"/>
      <w:sz w:val="24"/>
      <w:szCs w:val="24"/>
      <w:lang w:val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9E00A1"/>
    <w:pPr>
      <w:spacing w:before="240" w:after="60"/>
      <w:outlineLvl w:val="7"/>
    </w:pPr>
    <w:rPr>
      <w:rFonts w:ascii="Calibri" w:hAnsi="Calibri"/>
      <w:i/>
      <w:iCs/>
      <w:sz w:val="24"/>
      <w:szCs w:val="24"/>
      <w:lang w:val="x-none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locked/>
    <w:rsid w:val="009E00A1"/>
    <w:pPr>
      <w:spacing w:before="240" w:after="60"/>
      <w:outlineLvl w:val="8"/>
    </w:pPr>
    <w:rPr>
      <w:rFonts w:ascii="Cambria" w:hAnsi="Cambria"/>
      <w:sz w:val="22"/>
      <w:szCs w:val="22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sid w:val="00266A6F"/>
    <w:rPr>
      <w:rFonts w:ascii="Cambria" w:hAnsi="Cambria" w:cs="Times New Roman"/>
      <w:b/>
      <w:bCs/>
      <w:kern w:val="32"/>
      <w:sz w:val="32"/>
      <w:szCs w:val="32"/>
      <w:lang w:eastAsia="en-CA"/>
    </w:rPr>
  </w:style>
  <w:style w:type="character" w:customStyle="1" w:styleId="Heading2Char">
    <w:name w:val="Heading 2 Char"/>
    <w:link w:val="Heading2"/>
    <w:uiPriority w:val="9"/>
    <w:semiHidden/>
    <w:locked/>
    <w:rsid w:val="00266A6F"/>
    <w:rPr>
      <w:rFonts w:ascii="Cambria" w:hAnsi="Cambria" w:cs="Times New Roman"/>
      <w:b/>
      <w:bCs/>
      <w:i/>
      <w:iCs/>
      <w:sz w:val="28"/>
      <w:szCs w:val="28"/>
      <w:lang w:eastAsia="en-CA"/>
    </w:rPr>
  </w:style>
  <w:style w:type="character" w:customStyle="1" w:styleId="Heading3Char">
    <w:name w:val="Heading 3 Char"/>
    <w:link w:val="Heading3"/>
    <w:uiPriority w:val="99"/>
    <w:locked/>
    <w:rsid w:val="00266A6F"/>
    <w:rPr>
      <w:rFonts w:ascii="Cambria" w:hAnsi="Cambria" w:cs="Times New Roman"/>
      <w:b/>
      <w:bCs/>
      <w:sz w:val="26"/>
      <w:szCs w:val="26"/>
      <w:lang w:eastAsia="en-CA"/>
    </w:rPr>
  </w:style>
  <w:style w:type="character" w:styleId="Hyperlink">
    <w:name w:val="Hyperlink"/>
    <w:uiPriority w:val="99"/>
    <w:rsid w:val="00974C41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DC4AE8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HeaderChar">
    <w:name w:val="Header Char"/>
    <w:link w:val="Header"/>
    <w:locked/>
    <w:rsid w:val="00DC4AE8"/>
    <w:rPr>
      <w:rFonts w:cs="Times New Roman"/>
      <w:lang w:val="en-US"/>
    </w:rPr>
  </w:style>
  <w:style w:type="paragraph" w:styleId="Footer">
    <w:name w:val="footer"/>
    <w:basedOn w:val="Normal"/>
    <w:link w:val="FooterChar"/>
    <w:uiPriority w:val="99"/>
    <w:rsid w:val="00DC4AE8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FooterChar">
    <w:name w:val="Footer Char"/>
    <w:link w:val="Footer"/>
    <w:uiPriority w:val="99"/>
    <w:locked/>
    <w:rsid w:val="00DC4AE8"/>
    <w:rPr>
      <w:rFonts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154035"/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uiPriority w:val="99"/>
    <w:semiHidden/>
    <w:locked/>
    <w:rsid w:val="00154035"/>
    <w:rPr>
      <w:rFonts w:ascii="Tahoma" w:hAnsi="Tahoma" w:cs="Tahoma"/>
      <w:sz w:val="16"/>
      <w:szCs w:val="16"/>
      <w:lang w:eastAsia="en-CA"/>
    </w:rPr>
  </w:style>
  <w:style w:type="table" w:styleId="TableGrid">
    <w:name w:val="Table Grid"/>
    <w:basedOn w:val="TableNormal"/>
    <w:uiPriority w:val="99"/>
    <w:rsid w:val="008A63B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Grid-Accent6">
    <w:name w:val="Light Grid Accent 6"/>
    <w:basedOn w:val="TableNormal"/>
    <w:uiPriority w:val="99"/>
    <w:rsid w:val="008A63BA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rPr>
        <w:rFonts w:cs="Times New Roman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rPr>
        <w:rFonts w:cs="Times New Roman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paragraph" w:styleId="EndnoteText">
    <w:name w:val="endnote text"/>
    <w:basedOn w:val="Normal"/>
    <w:link w:val="EndnoteTextChar"/>
    <w:uiPriority w:val="99"/>
    <w:semiHidden/>
    <w:rsid w:val="00AE2F85"/>
    <w:pPr>
      <w:widowControl w:val="0"/>
    </w:pPr>
    <w:rPr>
      <w:rFonts w:ascii="Courier New" w:hAnsi="Courier New"/>
      <w:sz w:val="24"/>
      <w:lang w:val="x-none" w:eastAsia="x-none"/>
    </w:rPr>
  </w:style>
  <w:style w:type="character" w:customStyle="1" w:styleId="EndnoteTextChar">
    <w:name w:val="Endnote Text Char"/>
    <w:link w:val="EndnoteText"/>
    <w:uiPriority w:val="99"/>
    <w:semiHidden/>
    <w:locked/>
    <w:rsid w:val="00AE2F85"/>
    <w:rPr>
      <w:rFonts w:ascii="Courier New" w:hAnsi="Courier New" w:cs="Times New Roman"/>
      <w:sz w:val="24"/>
    </w:rPr>
  </w:style>
  <w:style w:type="paragraph" w:styleId="BodyText2">
    <w:name w:val="Body Text 2"/>
    <w:basedOn w:val="Normal"/>
    <w:link w:val="BodyText2Char"/>
    <w:uiPriority w:val="99"/>
    <w:rsid w:val="00AE2F85"/>
    <w:pPr>
      <w:suppressAutoHyphens/>
      <w:ind w:left="360"/>
    </w:pPr>
    <w:rPr>
      <w:rFonts w:ascii="Arial" w:hAnsi="Arial"/>
      <w:sz w:val="22"/>
      <w:lang w:val="x-none" w:eastAsia="x-none"/>
    </w:rPr>
  </w:style>
  <w:style w:type="character" w:customStyle="1" w:styleId="BodyText2Char">
    <w:name w:val="Body Text 2 Char"/>
    <w:link w:val="BodyText2"/>
    <w:uiPriority w:val="99"/>
    <w:locked/>
    <w:rsid w:val="00AE2F85"/>
    <w:rPr>
      <w:rFonts w:ascii="Arial" w:hAnsi="Arial" w:cs="Times New Roman"/>
      <w:sz w:val="22"/>
    </w:rPr>
  </w:style>
  <w:style w:type="character" w:customStyle="1" w:styleId="CharChar6">
    <w:name w:val="Char Char6"/>
    <w:uiPriority w:val="99"/>
    <w:rsid w:val="000B46F0"/>
    <w:rPr>
      <w:rFonts w:cs="Times New Roman"/>
      <w:lang w:val="en-US" w:eastAsia="en-CA" w:bidi="ar-SA"/>
    </w:rPr>
  </w:style>
  <w:style w:type="character" w:customStyle="1" w:styleId="apple-style-span">
    <w:name w:val="apple-style-span"/>
    <w:basedOn w:val="DefaultParagraphFont"/>
    <w:rsid w:val="000062AA"/>
  </w:style>
  <w:style w:type="paragraph" w:customStyle="1" w:styleId="ResumeExperienceHeader">
    <w:name w:val="*Resume Experience Header"/>
    <w:basedOn w:val="Normal"/>
    <w:next w:val="ResumeBody"/>
    <w:rsid w:val="00C84346"/>
    <w:pPr>
      <w:overflowPunct/>
      <w:autoSpaceDE/>
      <w:autoSpaceDN/>
      <w:adjustRightInd/>
      <w:spacing w:before="120" w:after="120"/>
      <w:textAlignment w:val="auto"/>
    </w:pPr>
    <w:rPr>
      <w:rFonts w:ascii="Verdana" w:hAnsi="Verdana"/>
      <w:b/>
      <w:lang w:eastAsia="en-US"/>
    </w:rPr>
  </w:style>
  <w:style w:type="paragraph" w:customStyle="1" w:styleId="ResumeBody">
    <w:name w:val="*Resume Body"/>
    <w:basedOn w:val="Normal"/>
    <w:link w:val="ResumeBodyChar"/>
    <w:rsid w:val="00C84346"/>
    <w:pPr>
      <w:overflowPunct/>
      <w:autoSpaceDE/>
      <w:autoSpaceDN/>
      <w:adjustRightInd/>
      <w:spacing w:after="120"/>
      <w:jc w:val="both"/>
      <w:textAlignment w:val="auto"/>
    </w:pPr>
    <w:rPr>
      <w:rFonts w:ascii="Verdana" w:hAnsi="Verdana"/>
      <w:szCs w:val="24"/>
      <w:lang w:val="x-none" w:eastAsia="x-none"/>
    </w:rPr>
  </w:style>
  <w:style w:type="character" w:customStyle="1" w:styleId="ResumeBodyChar">
    <w:name w:val="*Resume Body Char"/>
    <w:link w:val="ResumeBody"/>
    <w:rsid w:val="00C84346"/>
    <w:rPr>
      <w:rFonts w:ascii="Verdana" w:hAnsi="Verdana"/>
      <w:szCs w:val="24"/>
    </w:rPr>
  </w:style>
  <w:style w:type="paragraph" w:styleId="BodyTextIndent">
    <w:name w:val="Body Text Indent"/>
    <w:basedOn w:val="Normal"/>
    <w:link w:val="BodyTextIndentChar"/>
    <w:uiPriority w:val="99"/>
    <w:unhideWhenUsed/>
    <w:rsid w:val="004B1D68"/>
    <w:pPr>
      <w:spacing w:after="120"/>
      <w:ind w:left="360"/>
    </w:pPr>
    <w:rPr>
      <w:lang w:val="x-none"/>
    </w:rPr>
  </w:style>
  <w:style w:type="character" w:customStyle="1" w:styleId="BodyTextIndentChar">
    <w:name w:val="Body Text Indent Char"/>
    <w:link w:val="BodyTextIndent"/>
    <w:uiPriority w:val="99"/>
    <w:rsid w:val="004B1D68"/>
    <w:rPr>
      <w:lang w:eastAsia="en-CA"/>
    </w:rPr>
  </w:style>
  <w:style w:type="character" w:customStyle="1" w:styleId="Heading4Char">
    <w:name w:val="Heading 4 Char"/>
    <w:link w:val="Heading4"/>
    <w:uiPriority w:val="9"/>
    <w:rsid w:val="00EC06D0"/>
    <w:rPr>
      <w:rFonts w:ascii="Calibri" w:eastAsia="Times New Roman" w:hAnsi="Calibri" w:cs="Times New Roman"/>
      <w:b/>
      <w:bCs/>
      <w:sz w:val="28"/>
      <w:szCs w:val="28"/>
      <w:lang w:eastAsia="en-CA"/>
    </w:rPr>
  </w:style>
  <w:style w:type="paragraph" w:styleId="BodyText">
    <w:name w:val="Body Text"/>
    <w:basedOn w:val="Normal"/>
    <w:link w:val="BodyTextChar"/>
    <w:uiPriority w:val="99"/>
    <w:unhideWhenUsed/>
    <w:rsid w:val="00EC06D0"/>
    <w:pPr>
      <w:spacing w:after="120"/>
    </w:pPr>
    <w:rPr>
      <w:lang w:val="x-none"/>
    </w:rPr>
  </w:style>
  <w:style w:type="character" w:customStyle="1" w:styleId="BodyTextChar">
    <w:name w:val="Body Text Char"/>
    <w:link w:val="BodyText"/>
    <w:uiPriority w:val="99"/>
    <w:rsid w:val="00EC06D0"/>
    <w:rPr>
      <w:lang w:eastAsia="en-CA"/>
    </w:rPr>
  </w:style>
  <w:style w:type="paragraph" w:customStyle="1" w:styleId="TableBullet">
    <w:name w:val="Table Bullet"/>
    <w:basedOn w:val="Normal"/>
    <w:rsid w:val="00EC06D0"/>
    <w:pPr>
      <w:keepLines/>
      <w:numPr>
        <w:numId w:val="1"/>
      </w:numPr>
      <w:overflowPunct/>
      <w:autoSpaceDE/>
      <w:autoSpaceDN/>
      <w:adjustRightInd/>
      <w:spacing w:before="60"/>
      <w:textAlignment w:val="auto"/>
    </w:pPr>
    <w:rPr>
      <w:sz w:val="24"/>
      <w:lang w:eastAsia="en-US"/>
    </w:rPr>
  </w:style>
  <w:style w:type="character" w:customStyle="1" w:styleId="yshortcuts">
    <w:name w:val="yshortcuts"/>
    <w:basedOn w:val="DefaultParagraphFont"/>
    <w:rsid w:val="00BD013C"/>
  </w:style>
  <w:style w:type="paragraph" w:styleId="BodyText3">
    <w:name w:val="Body Text 3"/>
    <w:basedOn w:val="Normal"/>
    <w:link w:val="BodyText3Char"/>
    <w:uiPriority w:val="99"/>
    <w:unhideWhenUsed/>
    <w:rsid w:val="00B52006"/>
    <w:pPr>
      <w:spacing w:after="120"/>
    </w:pPr>
    <w:rPr>
      <w:sz w:val="16"/>
      <w:szCs w:val="16"/>
      <w:lang w:val="x-none"/>
    </w:rPr>
  </w:style>
  <w:style w:type="character" w:customStyle="1" w:styleId="BodyText3Char">
    <w:name w:val="Body Text 3 Char"/>
    <w:link w:val="BodyText3"/>
    <w:uiPriority w:val="99"/>
    <w:rsid w:val="00B52006"/>
    <w:rPr>
      <w:sz w:val="16"/>
      <w:szCs w:val="16"/>
      <w:lang w:eastAsia="en-CA"/>
    </w:rPr>
  </w:style>
  <w:style w:type="paragraph" w:customStyle="1" w:styleId="Normalgaramond">
    <w:name w:val="Normal+garamond"/>
    <w:basedOn w:val="Normal"/>
    <w:link w:val="NormalgaramondChar"/>
    <w:rsid w:val="00B52006"/>
    <w:pPr>
      <w:overflowPunct/>
      <w:autoSpaceDE/>
      <w:autoSpaceDN/>
      <w:adjustRightInd/>
      <w:textAlignment w:val="auto"/>
    </w:pPr>
    <w:rPr>
      <w:sz w:val="24"/>
      <w:szCs w:val="24"/>
      <w:lang w:val="x-none" w:eastAsia="x-none"/>
    </w:rPr>
  </w:style>
  <w:style w:type="character" w:customStyle="1" w:styleId="NormalgaramondChar">
    <w:name w:val="Normal+garamond Char"/>
    <w:link w:val="Normalgaramond"/>
    <w:rsid w:val="00B52006"/>
    <w:rPr>
      <w:sz w:val="24"/>
      <w:szCs w:val="24"/>
    </w:rPr>
  </w:style>
  <w:style w:type="paragraph" w:customStyle="1" w:styleId="Style1">
    <w:name w:val="Style 1"/>
    <w:basedOn w:val="Normal"/>
    <w:rsid w:val="007C5310"/>
    <w:pPr>
      <w:widowControl w:val="0"/>
      <w:overflowPunct/>
      <w:textAlignment w:val="auto"/>
    </w:pPr>
    <w:rPr>
      <w:sz w:val="24"/>
      <w:szCs w:val="24"/>
      <w:lang w:eastAsia="en-US"/>
    </w:rPr>
  </w:style>
  <w:style w:type="paragraph" w:customStyle="1" w:styleId="Profile">
    <w:name w:val="Profile"/>
    <w:basedOn w:val="Normal"/>
    <w:rsid w:val="007C5310"/>
    <w:pPr>
      <w:widowControl w:val="0"/>
      <w:overflowPunct/>
      <w:adjustRightInd/>
      <w:textAlignment w:val="auto"/>
    </w:pPr>
    <w:rPr>
      <w:szCs w:val="24"/>
      <w:lang w:eastAsia="en-US"/>
    </w:rPr>
  </w:style>
  <w:style w:type="paragraph" w:customStyle="1" w:styleId="Achievement">
    <w:name w:val="Achievement"/>
    <w:basedOn w:val="BodyText"/>
    <w:rsid w:val="007C5310"/>
    <w:pPr>
      <w:numPr>
        <w:ilvl w:val="1"/>
        <w:numId w:val="1"/>
      </w:numPr>
      <w:overflowPunct/>
      <w:autoSpaceDE/>
      <w:autoSpaceDN/>
      <w:adjustRightInd/>
      <w:spacing w:after="60" w:line="220" w:lineRule="atLeast"/>
      <w:jc w:val="both"/>
      <w:textAlignment w:val="auto"/>
    </w:pPr>
    <w:rPr>
      <w:rFonts w:ascii="Arial" w:hAnsi="Arial"/>
      <w:spacing w:val="-5"/>
      <w:lang w:eastAsia="en-US"/>
    </w:rPr>
  </w:style>
  <w:style w:type="paragraph" w:customStyle="1" w:styleId="JobTitle">
    <w:name w:val="Job Title"/>
    <w:next w:val="Achievement"/>
    <w:link w:val="JobTitleChar"/>
    <w:qFormat/>
    <w:rsid w:val="007C5310"/>
    <w:pPr>
      <w:spacing w:after="60" w:line="220" w:lineRule="atLeast"/>
    </w:pPr>
    <w:rPr>
      <w:rFonts w:ascii="Arial Black" w:hAnsi="Arial Black"/>
      <w:spacing w:val="-10"/>
    </w:rPr>
  </w:style>
  <w:style w:type="paragraph" w:customStyle="1" w:styleId="Bullet">
    <w:name w:val="Bullet"/>
    <w:basedOn w:val="Style1"/>
    <w:autoRedefine/>
    <w:rsid w:val="001376F7"/>
    <w:pPr>
      <w:numPr>
        <w:numId w:val="2"/>
      </w:numPr>
      <w:snapToGrid w:val="0"/>
      <w:ind w:right="-108"/>
    </w:pPr>
    <w:rPr>
      <w:rFonts w:eastAsia="MS Mincho"/>
      <w:bCs/>
      <w:sz w:val="20"/>
      <w:lang w:eastAsia="ja-JP"/>
    </w:rPr>
  </w:style>
  <w:style w:type="paragraph" w:customStyle="1" w:styleId="H4">
    <w:name w:val="H4"/>
    <w:basedOn w:val="Normal"/>
    <w:next w:val="Normal"/>
    <w:rsid w:val="004E26FD"/>
    <w:pPr>
      <w:keepNext/>
      <w:overflowPunct/>
      <w:spacing w:before="100" w:after="100"/>
      <w:textAlignment w:val="auto"/>
      <w:outlineLvl w:val="4"/>
    </w:pPr>
    <w:rPr>
      <w:b/>
      <w:bCs/>
      <w:sz w:val="24"/>
      <w:szCs w:val="24"/>
      <w:lang w:eastAsia="en-US"/>
    </w:rPr>
  </w:style>
  <w:style w:type="character" w:styleId="HTMLTypewriter">
    <w:name w:val="HTML Typewriter"/>
    <w:rsid w:val="004E26FD"/>
    <w:rPr>
      <w:rFonts w:ascii="Courier New" w:eastAsia="Times New Roman" w:hAnsi="Courier New" w:cs="Courier New"/>
      <w:sz w:val="20"/>
      <w:szCs w:val="20"/>
    </w:rPr>
  </w:style>
  <w:style w:type="character" w:customStyle="1" w:styleId="profileinputlabel">
    <w:name w:val="profileinputlabel"/>
    <w:basedOn w:val="DefaultParagraphFont"/>
    <w:rsid w:val="004E26FD"/>
  </w:style>
  <w:style w:type="paragraph" w:customStyle="1" w:styleId="ResumeTableHeadingr">
    <w:name w:val="Resume Table Heading (r)"/>
    <w:basedOn w:val="Normal"/>
    <w:rsid w:val="00AD436B"/>
    <w:pPr>
      <w:overflowPunct/>
      <w:autoSpaceDE/>
      <w:autoSpaceDN/>
      <w:adjustRightInd/>
      <w:spacing w:before="40" w:after="120"/>
      <w:jc w:val="right"/>
      <w:textAlignment w:val="auto"/>
    </w:pPr>
    <w:rPr>
      <w:rFonts w:ascii="Tahoma" w:hAnsi="Tahoma"/>
      <w:b/>
      <w:color w:val="333333"/>
      <w:sz w:val="18"/>
      <w:szCs w:val="24"/>
      <w:lang w:eastAsia="en-US"/>
    </w:rPr>
  </w:style>
  <w:style w:type="paragraph" w:customStyle="1" w:styleId="ResumeTableBody">
    <w:name w:val="Resume Table Body"/>
    <w:basedOn w:val="Normal"/>
    <w:rsid w:val="00AD436B"/>
    <w:pPr>
      <w:overflowPunct/>
      <w:autoSpaceDE/>
      <w:autoSpaceDN/>
      <w:adjustRightInd/>
      <w:spacing w:before="40" w:after="40"/>
      <w:textAlignment w:val="auto"/>
    </w:pPr>
    <w:rPr>
      <w:rFonts w:ascii="Arial" w:hAnsi="Arial"/>
      <w:sz w:val="18"/>
      <w:szCs w:val="24"/>
      <w:lang w:eastAsia="en-US"/>
    </w:rPr>
  </w:style>
  <w:style w:type="paragraph" w:customStyle="1" w:styleId="ResumeTableHeadingTitle">
    <w:name w:val="Resume Table Heading Title"/>
    <w:basedOn w:val="Normal"/>
    <w:rsid w:val="00AD436B"/>
    <w:pPr>
      <w:overflowPunct/>
      <w:autoSpaceDE/>
      <w:autoSpaceDN/>
      <w:adjustRightInd/>
      <w:spacing w:after="40"/>
      <w:textAlignment w:val="auto"/>
    </w:pPr>
    <w:rPr>
      <w:rFonts w:ascii="Tahoma" w:hAnsi="Tahoma"/>
      <w:b/>
      <w:smallCaps/>
      <w:color w:val="333333"/>
      <w:szCs w:val="24"/>
      <w:lang w:eastAsia="en-US"/>
    </w:rPr>
  </w:style>
  <w:style w:type="paragraph" w:customStyle="1" w:styleId="ResumeTableHeadingL">
    <w:name w:val="Resume Table Heading (L)"/>
    <w:basedOn w:val="Normal"/>
    <w:rsid w:val="00AD436B"/>
    <w:pPr>
      <w:overflowPunct/>
      <w:autoSpaceDE/>
      <w:autoSpaceDN/>
      <w:adjustRightInd/>
      <w:spacing w:after="60"/>
      <w:textAlignment w:val="auto"/>
    </w:pPr>
    <w:rPr>
      <w:rFonts w:ascii="Tahoma" w:hAnsi="Tahoma"/>
      <w:b/>
      <w:i/>
      <w:color w:val="333333"/>
      <w:sz w:val="18"/>
      <w:szCs w:val="24"/>
      <w:lang w:eastAsia="en-US"/>
    </w:rPr>
  </w:style>
  <w:style w:type="paragraph" w:customStyle="1" w:styleId="ResumeTableSummary">
    <w:name w:val="Resume Table Summary"/>
    <w:basedOn w:val="Normal"/>
    <w:rsid w:val="00AD436B"/>
    <w:pPr>
      <w:overflowPunct/>
      <w:autoSpaceDE/>
      <w:autoSpaceDN/>
      <w:adjustRightInd/>
      <w:spacing w:before="60" w:after="60"/>
      <w:jc w:val="both"/>
      <w:textAlignment w:val="auto"/>
    </w:pPr>
    <w:rPr>
      <w:rFonts w:ascii="Arial" w:hAnsi="Arial"/>
      <w:sz w:val="18"/>
      <w:szCs w:val="24"/>
      <w:lang w:eastAsia="en-US"/>
    </w:rPr>
  </w:style>
  <w:style w:type="paragraph" w:customStyle="1" w:styleId="ResumeTableBullet">
    <w:name w:val="Resume Table Bullet"/>
    <w:basedOn w:val="Normal"/>
    <w:rsid w:val="00AD436B"/>
    <w:pPr>
      <w:numPr>
        <w:numId w:val="3"/>
      </w:numPr>
      <w:overflowPunct/>
      <w:autoSpaceDE/>
      <w:autoSpaceDN/>
      <w:adjustRightInd/>
      <w:spacing w:before="40" w:after="40"/>
      <w:textAlignment w:val="auto"/>
    </w:pPr>
    <w:rPr>
      <w:rFonts w:ascii="Arial" w:hAnsi="Arial"/>
      <w:sz w:val="18"/>
      <w:szCs w:val="24"/>
      <w:lang w:eastAsia="en-US"/>
    </w:rPr>
  </w:style>
  <w:style w:type="paragraph" w:styleId="NormalWeb">
    <w:name w:val="Normal (Web)"/>
    <w:basedOn w:val="Normal"/>
    <w:uiPriority w:val="99"/>
    <w:rsid w:val="00AD436B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Verdana" w:eastAsia="Arial Unicode MS" w:hAnsi="Verdana"/>
      <w:color w:val="000000"/>
      <w:lang w:eastAsia="en-US"/>
    </w:rPr>
  </w:style>
  <w:style w:type="character" w:customStyle="1" w:styleId="apple-converted-space">
    <w:name w:val="apple-converted-space"/>
    <w:basedOn w:val="DefaultParagraphFont"/>
    <w:rsid w:val="00AD436B"/>
  </w:style>
  <w:style w:type="paragraph" w:styleId="ListParagraph">
    <w:name w:val="List Paragraph"/>
    <w:basedOn w:val="Normal"/>
    <w:link w:val="ListParagraphChar"/>
    <w:uiPriority w:val="34"/>
    <w:qFormat/>
    <w:rsid w:val="00AD436B"/>
    <w:pPr>
      <w:overflowPunct/>
      <w:autoSpaceDE/>
      <w:autoSpaceDN/>
      <w:adjustRightInd/>
      <w:ind w:left="720"/>
      <w:textAlignment w:val="auto"/>
    </w:pPr>
    <w:rPr>
      <w:rFonts w:ascii="Arial" w:hAnsi="Arial"/>
      <w:szCs w:val="24"/>
      <w:lang w:eastAsia="en-US"/>
    </w:rPr>
  </w:style>
  <w:style w:type="paragraph" w:styleId="HTMLPreformatted">
    <w:name w:val="HTML Preformatted"/>
    <w:basedOn w:val="Normal"/>
    <w:link w:val="HTMLPreformattedChar"/>
    <w:uiPriority w:val="99"/>
    <w:rsid w:val="00AD43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textAlignment w:val="auto"/>
    </w:pPr>
    <w:rPr>
      <w:rFonts w:ascii="Courier New" w:hAnsi="Courier New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AD436B"/>
    <w:rPr>
      <w:rFonts w:ascii="Courier New" w:hAnsi="Courier New" w:cs="Courier New"/>
    </w:rPr>
  </w:style>
  <w:style w:type="character" w:customStyle="1" w:styleId="Heading5Char">
    <w:name w:val="Heading 5 Char"/>
    <w:link w:val="Heading5"/>
    <w:uiPriority w:val="9"/>
    <w:rsid w:val="009E00A1"/>
    <w:rPr>
      <w:rFonts w:ascii="Calibri" w:eastAsia="Times New Roman" w:hAnsi="Calibri" w:cs="Times New Roman"/>
      <w:b/>
      <w:bCs/>
      <w:i/>
      <w:iCs/>
      <w:sz w:val="26"/>
      <w:szCs w:val="26"/>
      <w:lang w:eastAsia="en-CA"/>
    </w:rPr>
  </w:style>
  <w:style w:type="character" w:customStyle="1" w:styleId="Heading7Char">
    <w:name w:val="Heading 7 Char"/>
    <w:link w:val="Heading7"/>
    <w:uiPriority w:val="9"/>
    <w:semiHidden/>
    <w:rsid w:val="009E00A1"/>
    <w:rPr>
      <w:rFonts w:ascii="Calibri" w:eastAsia="Times New Roman" w:hAnsi="Calibri" w:cs="Times New Roman"/>
      <w:sz w:val="24"/>
      <w:szCs w:val="24"/>
      <w:lang w:eastAsia="en-CA"/>
    </w:rPr>
  </w:style>
  <w:style w:type="character" w:customStyle="1" w:styleId="Heading8Char">
    <w:name w:val="Heading 8 Char"/>
    <w:link w:val="Heading8"/>
    <w:uiPriority w:val="9"/>
    <w:semiHidden/>
    <w:rsid w:val="009E00A1"/>
    <w:rPr>
      <w:rFonts w:ascii="Calibri" w:eastAsia="Times New Roman" w:hAnsi="Calibri" w:cs="Times New Roman"/>
      <w:i/>
      <w:iCs/>
      <w:sz w:val="24"/>
      <w:szCs w:val="24"/>
      <w:lang w:eastAsia="en-CA"/>
    </w:rPr>
  </w:style>
  <w:style w:type="character" w:customStyle="1" w:styleId="Heading9Char">
    <w:name w:val="Heading 9 Char"/>
    <w:link w:val="Heading9"/>
    <w:uiPriority w:val="9"/>
    <w:rsid w:val="009E00A1"/>
    <w:rPr>
      <w:rFonts w:ascii="Cambria" w:eastAsia="Times New Roman" w:hAnsi="Cambria" w:cs="Times New Roman"/>
      <w:sz w:val="22"/>
      <w:szCs w:val="22"/>
      <w:lang w:eastAsia="en-CA"/>
    </w:rPr>
  </w:style>
  <w:style w:type="paragraph" w:customStyle="1" w:styleId="Char">
    <w:name w:val="Char"/>
    <w:basedOn w:val="Normal"/>
    <w:rsid w:val="006429D1"/>
    <w:pPr>
      <w:overflowPunct/>
      <w:autoSpaceDE/>
      <w:autoSpaceDN/>
      <w:adjustRightInd/>
      <w:spacing w:after="160" w:line="240" w:lineRule="exact"/>
      <w:textAlignment w:val="auto"/>
    </w:pPr>
    <w:rPr>
      <w:rFonts w:ascii="Verdana" w:hAnsi="Verdana"/>
      <w:lang w:eastAsia="en-US"/>
    </w:rPr>
  </w:style>
  <w:style w:type="paragraph" w:customStyle="1" w:styleId="Body1">
    <w:name w:val="*Body 1"/>
    <w:link w:val="Body1Char"/>
    <w:rsid w:val="00253EBE"/>
    <w:pPr>
      <w:spacing w:after="240"/>
    </w:pPr>
    <w:rPr>
      <w:sz w:val="22"/>
    </w:rPr>
  </w:style>
  <w:style w:type="character" w:customStyle="1" w:styleId="Body1Char">
    <w:name w:val="*Body 1 Char"/>
    <w:link w:val="Body1"/>
    <w:rsid w:val="00253EBE"/>
    <w:rPr>
      <w:sz w:val="22"/>
      <w:lang w:val="en-US" w:eastAsia="en-US" w:bidi="ar-SA"/>
    </w:rPr>
  </w:style>
  <w:style w:type="paragraph" w:customStyle="1" w:styleId="Bullet2">
    <w:name w:val="*Bullet 2"/>
    <w:rsid w:val="00253EBE"/>
    <w:pPr>
      <w:keepLines/>
      <w:numPr>
        <w:numId w:val="4"/>
      </w:numPr>
      <w:spacing w:after="120"/>
    </w:pPr>
    <w:rPr>
      <w:sz w:val="22"/>
    </w:rPr>
  </w:style>
  <w:style w:type="paragraph" w:customStyle="1" w:styleId="Bullet1">
    <w:name w:val="*Bullet 1"/>
    <w:rsid w:val="00253EBE"/>
    <w:pPr>
      <w:keepLines/>
      <w:numPr>
        <w:numId w:val="5"/>
      </w:numPr>
      <w:spacing w:before="120" w:after="120"/>
      <w:jc w:val="both"/>
    </w:pPr>
    <w:rPr>
      <w:iCs/>
      <w:color w:val="000000"/>
      <w:sz w:val="22"/>
    </w:rPr>
  </w:style>
  <w:style w:type="paragraph" w:customStyle="1" w:styleId="CompanyName">
    <w:name w:val="Company Name"/>
    <w:basedOn w:val="Normal"/>
    <w:next w:val="JobTitle"/>
    <w:rsid w:val="001C1E63"/>
    <w:pPr>
      <w:tabs>
        <w:tab w:val="left" w:pos="1440"/>
        <w:tab w:val="right" w:pos="6480"/>
      </w:tabs>
      <w:overflowPunct/>
      <w:autoSpaceDE/>
      <w:autoSpaceDN/>
      <w:adjustRightInd/>
      <w:spacing w:before="220" w:line="220" w:lineRule="atLeast"/>
      <w:textAlignment w:val="auto"/>
    </w:pPr>
    <w:rPr>
      <w:rFonts w:ascii="Garamond" w:hAnsi="Garamond"/>
      <w:sz w:val="22"/>
      <w:lang w:eastAsia="en-US"/>
    </w:rPr>
  </w:style>
  <w:style w:type="character" w:customStyle="1" w:styleId="JobTitleChar">
    <w:name w:val="Job Title Char"/>
    <w:link w:val="JobTitle"/>
    <w:rsid w:val="001C1E63"/>
    <w:rPr>
      <w:rFonts w:ascii="Arial Black" w:hAnsi="Arial Black"/>
      <w:spacing w:val="-10"/>
      <w:lang w:val="en-US" w:eastAsia="en-US" w:bidi="ar-SA"/>
    </w:rPr>
  </w:style>
  <w:style w:type="paragraph" w:styleId="Title">
    <w:name w:val="Title"/>
    <w:basedOn w:val="Normal"/>
    <w:link w:val="TitleChar"/>
    <w:qFormat/>
    <w:locked/>
    <w:rsid w:val="00654913"/>
    <w:pPr>
      <w:overflowPunct/>
      <w:autoSpaceDE/>
      <w:autoSpaceDN/>
      <w:adjustRightInd/>
      <w:jc w:val="center"/>
      <w:textAlignment w:val="auto"/>
    </w:pPr>
    <w:rPr>
      <w:rFonts w:ascii="Century Schoolbook" w:hAnsi="Century Schoolbook"/>
      <w:b/>
      <w:sz w:val="28"/>
      <w:lang w:val="x-none" w:eastAsia="x-none"/>
    </w:rPr>
  </w:style>
  <w:style w:type="character" w:customStyle="1" w:styleId="TitleChar">
    <w:name w:val="Title Char"/>
    <w:link w:val="Title"/>
    <w:rsid w:val="00654913"/>
    <w:rPr>
      <w:rFonts w:ascii="Century Schoolbook" w:hAnsi="Century Schoolbook"/>
      <w:b/>
      <w:sz w:val="28"/>
    </w:rPr>
  </w:style>
  <w:style w:type="paragraph" w:customStyle="1" w:styleId="ResumeList1">
    <w:name w:val="Resume List 1"/>
    <w:rsid w:val="00654913"/>
    <w:pPr>
      <w:numPr>
        <w:numId w:val="6"/>
      </w:numPr>
      <w:tabs>
        <w:tab w:val="clear" w:pos="1080"/>
      </w:tabs>
      <w:spacing w:before="80" w:after="80"/>
    </w:pPr>
    <w:rPr>
      <w:rFonts w:ascii="Calibri" w:hAnsi="Calibri"/>
      <w:kern w:val="20"/>
      <w:sz w:val="21"/>
      <w:szCs w:val="21"/>
    </w:rPr>
  </w:style>
  <w:style w:type="paragraph" w:customStyle="1" w:styleId="BodyTextBullet">
    <w:name w:val="Body Text Bullet"/>
    <w:basedOn w:val="BodyText"/>
    <w:rsid w:val="001E00F1"/>
    <w:pPr>
      <w:numPr>
        <w:numId w:val="7"/>
      </w:numPr>
      <w:overflowPunct/>
      <w:autoSpaceDE/>
      <w:autoSpaceDN/>
      <w:adjustRightInd/>
      <w:spacing w:after="0"/>
      <w:textAlignment w:val="auto"/>
    </w:pPr>
    <w:rPr>
      <w:sz w:val="18"/>
      <w:lang w:val="en-US" w:eastAsia="en-US"/>
    </w:rPr>
  </w:style>
  <w:style w:type="paragraph" w:customStyle="1" w:styleId="BodyTextBullet2">
    <w:name w:val="Body Text Bullet 2"/>
    <w:basedOn w:val="BodyTextBullet"/>
    <w:rsid w:val="001E00F1"/>
    <w:pPr>
      <w:numPr>
        <w:ilvl w:val="1"/>
      </w:numPr>
      <w:tabs>
        <w:tab w:val="num" w:pos="720"/>
      </w:tabs>
      <w:ind w:left="720"/>
    </w:pPr>
  </w:style>
  <w:style w:type="paragraph" w:customStyle="1" w:styleId="Company">
    <w:name w:val="Company"/>
    <w:basedOn w:val="Normal"/>
    <w:rsid w:val="001E00F1"/>
    <w:pPr>
      <w:overflowPunct/>
      <w:autoSpaceDE/>
      <w:autoSpaceDN/>
      <w:adjustRightInd/>
      <w:textAlignment w:val="auto"/>
    </w:pPr>
    <w:rPr>
      <w:rFonts w:cs="Tahoma"/>
      <w:b/>
      <w:bCs/>
      <w:lang w:eastAsia="en-US"/>
    </w:rPr>
  </w:style>
  <w:style w:type="paragraph" w:styleId="NormalIndent">
    <w:name w:val="Normal Indent"/>
    <w:aliases w:val="Normal Indent Char"/>
    <w:basedOn w:val="Normal"/>
    <w:link w:val="NormalIndentChar1"/>
    <w:rsid w:val="00DC5733"/>
    <w:pPr>
      <w:overflowPunct/>
      <w:autoSpaceDE/>
      <w:autoSpaceDN/>
      <w:adjustRightInd/>
      <w:ind w:left="720"/>
      <w:textAlignment w:val="auto"/>
    </w:pPr>
    <w:rPr>
      <w:sz w:val="24"/>
      <w:szCs w:val="24"/>
      <w:lang w:eastAsia="en-US"/>
    </w:rPr>
  </w:style>
  <w:style w:type="character" w:customStyle="1" w:styleId="NormalIndentChar1">
    <w:name w:val="Normal Indent Char1"/>
    <w:aliases w:val="Normal Indent Char Char"/>
    <w:link w:val="NormalIndent"/>
    <w:rsid w:val="00DC5733"/>
    <w:rPr>
      <w:sz w:val="24"/>
      <w:szCs w:val="24"/>
    </w:rPr>
  </w:style>
  <w:style w:type="paragraph" w:styleId="List">
    <w:name w:val="List"/>
    <w:aliases w:val="List Char"/>
    <w:basedOn w:val="Normal"/>
    <w:link w:val="ListChar1"/>
    <w:rsid w:val="00D0656F"/>
    <w:pPr>
      <w:overflowPunct/>
      <w:autoSpaceDE/>
      <w:autoSpaceDN/>
      <w:adjustRightInd/>
      <w:ind w:left="360" w:hanging="360"/>
      <w:textAlignment w:val="auto"/>
    </w:pPr>
    <w:rPr>
      <w:sz w:val="24"/>
      <w:szCs w:val="24"/>
      <w:lang w:eastAsia="en-US"/>
    </w:rPr>
  </w:style>
  <w:style w:type="character" w:customStyle="1" w:styleId="ListChar1">
    <w:name w:val="List Char1"/>
    <w:aliases w:val="List Char Char"/>
    <w:link w:val="List"/>
    <w:rsid w:val="00D0656F"/>
    <w:rPr>
      <w:sz w:val="24"/>
      <w:szCs w:val="24"/>
    </w:rPr>
  </w:style>
  <w:style w:type="paragraph" w:styleId="PlainText">
    <w:name w:val="Plain Text"/>
    <w:basedOn w:val="Normal"/>
    <w:link w:val="PlainTextChar"/>
    <w:uiPriority w:val="99"/>
    <w:rsid w:val="00A4389D"/>
    <w:pPr>
      <w:widowControl w:val="0"/>
      <w:overflowPunct/>
      <w:adjustRightInd/>
      <w:textAlignment w:val="auto"/>
    </w:pPr>
    <w:rPr>
      <w:rFonts w:ascii="Courier New" w:hAnsi="Courier New" w:cs="Courier New"/>
      <w:lang w:eastAsia="en-US"/>
    </w:rPr>
  </w:style>
  <w:style w:type="character" w:customStyle="1" w:styleId="PlainTextChar">
    <w:name w:val="Plain Text Char"/>
    <w:link w:val="PlainText"/>
    <w:rsid w:val="00A4389D"/>
    <w:rPr>
      <w:rFonts w:ascii="Courier New" w:hAnsi="Courier New" w:cs="Courier New"/>
    </w:rPr>
  </w:style>
  <w:style w:type="character" w:styleId="Strong">
    <w:name w:val="Strong"/>
    <w:uiPriority w:val="22"/>
    <w:qFormat/>
    <w:locked/>
    <w:rsid w:val="00A4389D"/>
    <w:rPr>
      <w:b/>
      <w:bCs/>
    </w:rPr>
  </w:style>
  <w:style w:type="paragraph" w:customStyle="1" w:styleId="NormalBookAntiqua">
    <w:name w:val="Normal + Book Antiqua"/>
    <w:basedOn w:val="PlainText"/>
    <w:rsid w:val="00C8091F"/>
    <w:pPr>
      <w:widowControl/>
      <w:numPr>
        <w:numId w:val="8"/>
      </w:numPr>
      <w:suppressAutoHyphens/>
      <w:autoSpaceDE/>
      <w:autoSpaceDN/>
      <w:ind w:left="0" w:firstLine="0"/>
    </w:pPr>
    <w:rPr>
      <w:rFonts w:ascii="Book Antiqua" w:hAnsi="Book Antiqua" w:cs="Times New Roman"/>
      <w:bCs/>
      <w:sz w:val="22"/>
      <w:szCs w:val="22"/>
      <w:lang w:eastAsia="ar-SA"/>
    </w:rPr>
  </w:style>
  <w:style w:type="character" w:customStyle="1" w:styleId="Heading6Char">
    <w:name w:val="Heading 6 Char"/>
    <w:link w:val="Heading6"/>
    <w:rsid w:val="00190936"/>
    <w:rPr>
      <w:rFonts w:ascii="Calibri" w:eastAsia="Times New Roman" w:hAnsi="Calibri" w:cs="Times New Roman"/>
      <w:b/>
      <w:bCs/>
      <w:sz w:val="22"/>
      <w:szCs w:val="22"/>
      <w:lang w:eastAsia="en-CA"/>
    </w:rPr>
  </w:style>
  <w:style w:type="paragraph" w:styleId="NoSpacing">
    <w:name w:val="No Spacing"/>
    <w:link w:val="NoSpacingChar"/>
    <w:qFormat/>
    <w:rsid w:val="00F6545A"/>
    <w:rPr>
      <w:rFonts w:ascii="Calibri" w:eastAsia="Calibri" w:hAnsi="Calibri" w:cs="Calibri"/>
      <w:sz w:val="22"/>
      <w:szCs w:val="22"/>
    </w:rPr>
  </w:style>
  <w:style w:type="paragraph" w:customStyle="1" w:styleId="skillSet">
    <w:name w:val="skillSet"/>
    <w:basedOn w:val="PlainText"/>
    <w:uiPriority w:val="99"/>
    <w:rsid w:val="00307E13"/>
    <w:pPr>
      <w:widowControl/>
      <w:tabs>
        <w:tab w:val="left" w:pos="1440"/>
        <w:tab w:val="left" w:pos="1872"/>
        <w:tab w:val="left" w:pos="2160"/>
        <w:tab w:val="left" w:pos="2880"/>
      </w:tabs>
      <w:autoSpaceDE/>
      <w:autoSpaceDN/>
      <w:ind w:right="-1440"/>
    </w:pPr>
    <w:rPr>
      <w:rFonts w:ascii="Tahoma" w:eastAsia="Calibri" w:hAnsi="Tahoma" w:cs="Tahoma"/>
      <w:b/>
      <w:bCs/>
    </w:rPr>
  </w:style>
  <w:style w:type="character" w:customStyle="1" w:styleId="txtempstyle1">
    <w:name w:val="txtempstyle1"/>
    <w:rsid w:val="001F261E"/>
    <w:rPr>
      <w:rFonts w:ascii="Arial" w:hAnsi="Arial" w:cs="Arial" w:hint="default"/>
      <w:strike w:val="0"/>
      <w:dstrike w:val="0"/>
      <w:color w:val="333333"/>
      <w:sz w:val="18"/>
      <w:szCs w:val="18"/>
      <w:u w:val="none"/>
      <w:effect w:val="none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861D7F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semiHidden/>
    <w:rsid w:val="00861D7F"/>
    <w:rPr>
      <w:sz w:val="16"/>
      <w:szCs w:val="16"/>
      <w:lang w:eastAsia="en-CA"/>
    </w:rPr>
  </w:style>
  <w:style w:type="paragraph" w:customStyle="1" w:styleId="AchievementChar">
    <w:name w:val="Achievement Char"/>
    <w:basedOn w:val="Normal"/>
    <w:next w:val="NormalWeb"/>
    <w:rsid w:val="00541AA2"/>
    <w:pPr>
      <w:numPr>
        <w:numId w:val="10"/>
      </w:numPr>
      <w:tabs>
        <w:tab w:val="clear" w:pos="360"/>
      </w:tabs>
      <w:overflowPunct/>
      <w:autoSpaceDE/>
      <w:autoSpaceDN/>
      <w:adjustRightInd/>
      <w:spacing w:after="200" w:line="276" w:lineRule="auto"/>
      <w:ind w:left="0" w:right="0" w:firstLine="0"/>
      <w:textAlignment w:val="auto"/>
    </w:pPr>
    <w:rPr>
      <w:rFonts w:ascii="Calibri" w:eastAsia="Calibri" w:hAnsi="Calibri"/>
      <w:sz w:val="22"/>
      <w:szCs w:val="22"/>
      <w:lang w:eastAsia="en-US"/>
    </w:rPr>
  </w:style>
  <w:style w:type="paragraph" w:customStyle="1" w:styleId="BoldCh">
    <w:name w:val="Bold Ch..."/>
    <w:basedOn w:val="Normal"/>
    <w:rsid w:val="00EE4B8C"/>
    <w:pPr>
      <w:tabs>
        <w:tab w:val="num" w:pos="720"/>
      </w:tabs>
      <w:overflowPunct/>
      <w:autoSpaceDE/>
      <w:autoSpaceDN/>
      <w:adjustRightInd/>
      <w:ind w:left="720" w:hanging="360"/>
      <w:jc w:val="both"/>
      <w:textAlignment w:val="auto"/>
    </w:pPr>
    <w:rPr>
      <w:sz w:val="24"/>
      <w:szCs w:val="24"/>
      <w:lang w:eastAsia="en-US"/>
    </w:rPr>
  </w:style>
  <w:style w:type="character" w:customStyle="1" w:styleId="PlainTextChar1">
    <w:name w:val="Plain Text Char1"/>
    <w:uiPriority w:val="99"/>
    <w:rsid w:val="00EE4B8C"/>
    <w:rPr>
      <w:rFonts w:ascii="Courier New" w:eastAsia="Times New Roman" w:hAnsi="Courier New"/>
    </w:rPr>
  </w:style>
  <w:style w:type="character" w:styleId="CommentReference">
    <w:name w:val="annotation reference"/>
    <w:uiPriority w:val="99"/>
    <w:semiHidden/>
    <w:unhideWhenUsed/>
    <w:rsid w:val="004D35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356C"/>
  </w:style>
  <w:style w:type="character" w:customStyle="1" w:styleId="CommentTextChar">
    <w:name w:val="Comment Text Char"/>
    <w:link w:val="CommentText"/>
    <w:uiPriority w:val="99"/>
    <w:semiHidden/>
    <w:rsid w:val="004D356C"/>
    <w:rPr>
      <w:lang w:eastAsia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356C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D356C"/>
    <w:rPr>
      <w:b/>
      <w:bCs/>
      <w:lang w:eastAsia="en-CA"/>
    </w:rPr>
  </w:style>
  <w:style w:type="paragraph" w:customStyle="1" w:styleId="Body">
    <w:name w:val="Body"/>
    <w:rsid w:val="006223FC"/>
    <w:pPr>
      <w:suppressAutoHyphens/>
    </w:pPr>
    <w:rPr>
      <w:rFonts w:ascii="Garamond" w:eastAsia="ヒラギノ角ゴ Pro W3" w:hAnsi="Garamond" w:cs="Arial"/>
      <w:b/>
      <w:color w:val="000000"/>
      <w:sz w:val="24"/>
      <w:szCs w:val="24"/>
      <w:lang w:eastAsia="ar-SA"/>
    </w:rPr>
  </w:style>
  <w:style w:type="character" w:customStyle="1" w:styleId="resume-font">
    <w:name w:val="resume-font"/>
    <w:rsid w:val="006223FC"/>
  </w:style>
  <w:style w:type="paragraph" w:customStyle="1" w:styleId="Normal1">
    <w:name w:val="Normal1"/>
    <w:rsid w:val="006223FC"/>
    <w:pPr>
      <w:spacing w:after="200" w:line="276" w:lineRule="auto"/>
    </w:pPr>
    <w:rPr>
      <w:rFonts w:ascii="Calibri" w:eastAsia="Calibri" w:hAnsi="Calibri" w:cs="Calibri"/>
      <w:color w:val="000000"/>
      <w:sz w:val="22"/>
      <w:szCs w:val="22"/>
    </w:rPr>
  </w:style>
  <w:style w:type="paragraph" w:styleId="ListBullet">
    <w:name w:val="List Bullet"/>
    <w:basedOn w:val="Normal"/>
    <w:autoRedefine/>
    <w:unhideWhenUsed/>
    <w:rsid w:val="006223FC"/>
    <w:pPr>
      <w:numPr>
        <w:numId w:val="11"/>
      </w:numPr>
      <w:overflowPunct/>
      <w:autoSpaceDE/>
      <w:autoSpaceDN/>
      <w:adjustRightInd/>
      <w:ind w:right="-108"/>
      <w:jc w:val="both"/>
      <w:textAlignment w:val="auto"/>
    </w:pPr>
    <w:rPr>
      <w:rFonts w:eastAsia="Arial Unicode MS"/>
      <w:bCs/>
      <w:sz w:val="21"/>
      <w:szCs w:val="21"/>
      <w:lang w:eastAsia="en-US"/>
    </w:rPr>
  </w:style>
  <w:style w:type="character" w:customStyle="1" w:styleId="NoSpacingChar">
    <w:name w:val="No Spacing Char"/>
    <w:link w:val="NoSpacing"/>
    <w:rsid w:val="003C6E2F"/>
    <w:rPr>
      <w:rFonts w:ascii="Calibri" w:eastAsia="Calibri" w:hAnsi="Calibri" w:cs="Calibri"/>
      <w:sz w:val="22"/>
      <w:szCs w:val="22"/>
    </w:rPr>
  </w:style>
  <w:style w:type="character" w:customStyle="1" w:styleId="ListParagraphChar">
    <w:name w:val="List Paragraph Char"/>
    <w:link w:val="ListParagraph"/>
    <w:uiPriority w:val="34"/>
    <w:rsid w:val="003C6E2F"/>
    <w:rPr>
      <w:rFonts w:ascii="Arial" w:hAnsi="Arial"/>
      <w:szCs w:val="24"/>
    </w:rPr>
  </w:style>
  <w:style w:type="character" w:customStyle="1" w:styleId="BoldExpandedConsola">
    <w:name w:val="Bold Expanded Consola"/>
    <w:uiPriority w:val="1"/>
    <w:qFormat/>
    <w:rsid w:val="000F7036"/>
    <w:rPr>
      <w:rFonts w:ascii="Consolas" w:hAnsi="Consolas" w:cs="Consolas"/>
      <w:b/>
      <w:caps/>
      <w:smallCaps w:val="0"/>
      <w:spacing w:val="20"/>
      <w:lang w:val="en-US"/>
    </w:rPr>
  </w:style>
  <w:style w:type="paragraph" w:customStyle="1" w:styleId="ResumeAlignRight">
    <w:name w:val="Resume Align Right"/>
    <w:basedOn w:val="Normal"/>
    <w:rsid w:val="00A378D6"/>
    <w:pPr>
      <w:tabs>
        <w:tab w:val="right" w:pos="10080"/>
      </w:tabs>
      <w:overflowPunct/>
      <w:autoSpaceDE/>
      <w:autoSpaceDN/>
      <w:adjustRightInd/>
      <w:textAlignment w:val="auto"/>
    </w:pPr>
    <w:rPr>
      <w:rFonts w:eastAsia="SimSun"/>
      <w:sz w:val="24"/>
      <w:szCs w:val="24"/>
      <w:lang w:eastAsia="zh-CN"/>
    </w:rPr>
  </w:style>
  <w:style w:type="character" w:customStyle="1" w:styleId="ecblackres1">
    <w:name w:val="ec_blackres1"/>
    <w:uiPriority w:val="99"/>
    <w:rsid w:val="00A378D6"/>
    <w:rPr>
      <w:rFonts w:cs="Times New Roman"/>
    </w:rPr>
  </w:style>
  <w:style w:type="paragraph" w:customStyle="1" w:styleId="Default">
    <w:name w:val="Default"/>
    <w:rsid w:val="005068B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inputtext1">
    <w:name w:val="inputtext1"/>
    <w:rsid w:val="009A4E18"/>
    <w:rPr>
      <w:rFonts w:ascii="Verdana" w:hAnsi="Verdana" w:hint="default"/>
      <w:color w:val="000000"/>
    </w:rPr>
  </w:style>
  <w:style w:type="paragraph" w:customStyle="1" w:styleId="ContactInformation">
    <w:name w:val="Contact Information"/>
    <w:basedOn w:val="Heading2"/>
    <w:qFormat/>
    <w:rsid w:val="002C5030"/>
    <w:pPr>
      <w:keepLines/>
      <w:overflowPunct/>
      <w:autoSpaceDE/>
      <w:autoSpaceDN/>
      <w:adjustRightInd/>
      <w:spacing w:before="40" w:after="40" w:line="288" w:lineRule="auto"/>
      <w:textAlignment w:val="auto"/>
    </w:pPr>
    <w:rPr>
      <w:rFonts w:ascii="Century Gothic" w:hAnsi="Century Gothic"/>
      <w:b w:val="0"/>
      <w:bCs w:val="0"/>
      <w:i w:val="0"/>
      <w:iCs w:val="0"/>
      <w:kern w:val="32"/>
      <w:sz w:val="16"/>
      <w:szCs w:val="32"/>
      <w:lang w:val="en-US" w:eastAsia="en-US"/>
    </w:rPr>
  </w:style>
  <w:style w:type="character" w:styleId="IntenseReference">
    <w:name w:val="Intense Reference"/>
    <w:uiPriority w:val="32"/>
    <w:qFormat/>
    <w:rsid w:val="00233D3C"/>
    <w:rPr>
      <w:b/>
      <w:bCs/>
      <w:smallCaps/>
      <w:color w:val="4472C4"/>
      <w:spacing w:val="5"/>
    </w:rPr>
  </w:style>
  <w:style w:type="character" w:customStyle="1" w:styleId="date-range">
    <w:name w:val="date-range"/>
    <w:rsid w:val="00635E74"/>
  </w:style>
  <w:style w:type="character" w:customStyle="1" w:styleId="beelinetextbox">
    <w:name w:val="beelinetextbox"/>
    <w:rsid w:val="00D3513C"/>
  </w:style>
  <w:style w:type="character" w:customStyle="1" w:styleId="markojyt1pkp6">
    <w:name w:val="markojyt1pkp6"/>
    <w:basedOn w:val="DefaultParagraphFont"/>
    <w:rsid w:val="001A037A"/>
  </w:style>
  <w:style w:type="paragraph" w:customStyle="1" w:styleId="xxmsonormal">
    <w:name w:val="x_xmsonormal"/>
    <w:basedOn w:val="Normal"/>
    <w:rsid w:val="00A24EA3"/>
    <w:pPr>
      <w:overflowPunct/>
      <w:autoSpaceDE/>
      <w:autoSpaceDN/>
      <w:adjustRightInd/>
      <w:textAlignment w:val="auto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xmsonormal">
    <w:name w:val="x_msonormal"/>
    <w:basedOn w:val="Normal"/>
    <w:rsid w:val="00AD42FC"/>
    <w:pPr>
      <w:overflowPunct/>
      <w:autoSpaceDE/>
      <w:autoSpaceDN/>
      <w:adjustRightInd/>
      <w:textAlignment w:val="auto"/>
    </w:pPr>
    <w:rPr>
      <w:rFonts w:ascii="Calibri" w:eastAsia="Calibri" w:hAnsi="Calibri" w:cs="Calibri"/>
      <w:sz w:val="22"/>
      <w:szCs w:val="22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540D0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E6F8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2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3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9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5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1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2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5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5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2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7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1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6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4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4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46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4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46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46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8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irza%20Ali%20Baig\Application%20Data\Microsoft\Templates\Executive%20Sales%20Profession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DDC90519049743BF085612240933DC" ma:contentTypeVersion="11" ma:contentTypeDescription="Create a new document." ma:contentTypeScope="" ma:versionID="3c5013b82dcd3bd8e24b460222c18095">
  <xsd:schema xmlns:xsd="http://www.w3.org/2001/XMLSchema" xmlns:xs="http://www.w3.org/2001/XMLSchema" xmlns:p="http://schemas.microsoft.com/office/2006/metadata/properties" xmlns:ns3="cd0c7bca-6920-4f2c-89f4-ba06be89b63d" xmlns:ns4="3ff4b517-5f71-4822-95e1-b16d5c19491d" targetNamespace="http://schemas.microsoft.com/office/2006/metadata/properties" ma:root="true" ma:fieldsID="732943ec42ac096ccf63630f5a99896c" ns3:_="" ns4:_="">
    <xsd:import namespace="cd0c7bca-6920-4f2c-89f4-ba06be89b63d"/>
    <xsd:import namespace="3ff4b517-5f71-4822-95e1-b16d5c19491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0c7bca-6920-4f2c-89f4-ba06be89b63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f4b517-5f71-4822-95e1-b16d5c1949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4F8CBDD-F955-4D58-85D8-825C6CAE6D1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DCCAC29-88C0-4B55-B4BE-03D1968727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0c7bca-6920-4f2c-89f4-ba06be89b63d"/>
    <ds:schemaRef ds:uri="3ff4b517-5f71-4822-95e1-b16d5c1949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7723A57-C107-42F7-9AD4-CD6388A7699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3DE27DB-5577-45F6-AE70-48290D0AED9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Settings\Mirza Ali Baig\Application Data\Microsoft\Templates\Executive Sales Professional.dotx</Template>
  <TotalTime>1</TotalTime>
  <Pages>4</Pages>
  <Words>691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Christopher terry</vt:lpstr>
    </vt:vector>
  </TitlesOfParts>
  <Company>ALP</Company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Christopher terry</dc:title>
  <dc:subject/>
  <dc:creator>Maisam</dc:creator>
  <cp:keywords/>
  <cp:lastModifiedBy>Heaven Lemma</cp:lastModifiedBy>
  <cp:revision>2</cp:revision>
  <cp:lastPrinted>2013-04-12T01:25:00Z</cp:lastPrinted>
  <dcterms:created xsi:type="dcterms:W3CDTF">2024-06-25T18:42:00Z</dcterms:created>
  <dcterms:modified xsi:type="dcterms:W3CDTF">2024-06-25T18:42:00Z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TC300021611033</vt:lpwstr>
  </property>
  <property fmtid="{D5CDD505-2E9C-101B-9397-08002B2CF9AE}" pid="3" name="ContentTypeId">
    <vt:lpwstr>0x010100EFDDC90519049743BF085612240933DC</vt:lpwstr>
  </property>
</Properties>
</file>