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opBorderTable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40"/>
      </w:tblGrid>
      <w:tr w:rsidR="006F7B02" w14:paraId="1F301322" w14:textId="77777777">
        <w:trPr>
          <w:trHeight w:val="700"/>
        </w:trPr>
        <w:tc>
          <w:tcPr>
            <w:tcW w:w="12240" w:type="dxa"/>
            <w:shd w:val="clear" w:color="auto" w:fill="4585DD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BB7A48B" w14:textId="77777777" w:rsidR="006F7B02" w:rsidRDefault="006F7B02" w:rsidP="00EB62FF">
            <w:pPr>
              <w:pStyle w:val="mlk5topborder"/>
              <w:spacing w:after="60" w:line="260" w:lineRule="atLeast"/>
              <w:ind w:right="200"/>
              <w:jc w:val="both"/>
              <w:rPr>
                <w:rStyle w:val="topbordercell"/>
                <w:shd w:val="clear" w:color="auto" w:fill="auto"/>
              </w:rPr>
            </w:pPr>
            <w:bookmarkStart w:id="0" w:name="_Hlk208601076"/>
          </w:p>
        </w:tc>
      </w:tr>
    </w:tbl>
    <w:tbl>
      <w:tblPr>
        <w:tblStyle w:val="documentparentContainer"/>
        <w:tblW w:w="10980" w:type="dxa"/>
        <w:tblLayout w:type="fixed"/>
        <w:tblCellMar>
          <w:top w:w="9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40"/>
        <w:gridCol w:w="810"/>
        <w:gridCol w:w="3530"/>
      </w:tblGrid>
      <w:tr w:rsidR="006F7B02" w14:paraId="209E9ACD" w14:textId="77777777" w:rsidTr="00036F06">
        <w:tc>
          <w:tcPr>
            <w:tcW w:w="6640" w:type="dxa"/>
            <w:tcMar>
              <w:top w:w="420" w:type="dxa"/>
              <w:left w:w="0" w:type="dxa"/>
              <w:bottom w:w="400" w:type="dxa"/>
              <w:right w:w="0" w:type="dxa"/>
            </w:tcMar>
            <w:hideMark/>
          </w:tcPr>
          <w:p w14:paraId="125AC064" w14:textId="77777777" w:rsidR="006F7B02" w:rsidRDefault="00000000" w:rsidP="00EB62FF">
            <w:pPr>
              <w:pStyle w:val="documentname"/>
              <w:jc w:val="both"/>
              <w:rPr>
                <w:rStyle w:val="documentleft-box"/>
                <w:color w:val="000000"/>
              </w:rPr>
            </w:pPr>
            <w:r>
              <w:rPr>
                <w:rStyle w:val="span"/>
                <w:color w:val="000000"/>
              </w:rPr>
              <w:t>Aruldevi</w:t>
            </w:r>
            <w:r>
              <w:rPr>
                <w:rStyle w:val="documentleft-box"/>
                <w:color w:val="000000"/>
              </w:rPr>
              <w:t xml:space="preserve"> </w:t>
            </w:r>
            <w:r>
              <w:rPr>
                <w:rStyle w:val="span"/>
                <w:color w:val="000000"/>
              </w:rPr>
              <w:t>Rukmangathan</w:t>
            </w:r>
          </w:p>
          <w:p w14:paraId="3E938948" w14:textId="77777777" w:rsidR="006F7B02" w:rsidRDefault="00000000" w:rsidP="00EB62FF">
            <w:pPr>
              <w:pStyle w:val="bottomlowborder"/>
              <w:spacing w:before="60" w:after="500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3D06578A" w14:textId="77777777" w:rsidR="006F7B02" w:rsidRDefault="00000000" w:rsidP="00EB62FF">
            <w:pPr>
              <w:pStyle w:val="topborder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37590E71" w14:textId="77777777" w:rsidR="006F7B02" w:rsidRDefault="00000000" w:rsidP="00EB62FF">
            <w:pPr>
              <w:pStyle w:val="toppadding"/>
              <w:spacing w:line="260" w:lineRule="atLeast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6E8BDF90" w14:textId="707125AC" w:rsidR="006F7B02" w:rsidRDefault="00000000" w:rsidP="00EB62FF">
            <w:pPr>
              <w:pStyle w:val="documentheading"/>
              <w:jc w:val="both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color w:val="000000"/>
                <w:highlight w:val="white"/>
              </w:rPr>
              <w:t>Summary </w:t>
            </w:r>
            <w:r w:rsidR="00FC6C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410A0EB1" wp14:editId="375C713E">
                      <wp:simplePos x="0" y="0"/>
                      <wp:positionH relativeFrom="column">
                        <wp:posOffset>0</wp:posOffset>
                      </wp:positionH>
                      <wp:positionV relativeFrom="line">
                        <wp:posOffset>28575</wp:posOffset>
                      </wp:positionV>
                      <wp:extent cx="4216400" cy="133350"/>
                      <wp:effectExtent l="0" t="0" r="0" b="0"/>
                      <wp:wrapNone/>
                      <wp:docPr id="1191738734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16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D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45A510" id="Rectangle 6" o:spid="_x0000_s1026" style="position:absolute;margin-left:0;margin-top:2.25pt;width:332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" fillcolor="#e3edfa" stroked="f">
                      <w10:wrap anchory="line"/>
                    </v:rect>
                  </w:pict>
                </mc:Fallback>
              </mc:AlternateContent>
            </w:r>
          </w:p>
          <w:p w14:paraId="070C8157" w14:textId="27CD5637" w:rsidR="006F7B02" w:rsidRDefault="00067CD6" w:rsidP="00EB62FF">
            <w:pPr>
              <w:pStyle w:val="p"/>
              <w:pBdr>
                <w:top w:val="none" w:sz="0" w:space="5" w:color="auto"/>
              </w:pBdr>
              <w:spacing w:line="260" w:lineRule="atLeast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Software Engineer with </w:t>
            </w:r>
            <w:r w:rsidRPr="00067CD6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3+ years of professional experience</w:t>
            </w: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building, enhancing, and implementing enterprise software applications. Strong expertise in </w:t>
            </w:r>
            <w:r w:rsidRPr="00067CD6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Java, SQL, and JavaScript</w:t>
            </w: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 with proven ability to handle full-cycle development, UI customization, data validation, system integrations, and production support. Experienced in translating business requirements into reliable, scalable software solutions and improving application usability, data accuracy, and system performance.</w:t>
            </w:r>
          </w:p>
          <w:p w14:paraId="48A867C0" w14:textId="332CF1EA" w:rsidR="006F7B02" w:rsidRDefault="00000000" w:rsidP="00A50DA7">
            <w:pPr>
              <w:pStyle w:val="bottomlowborder"/>
              <w:spacing w:after="500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 </w:t>
            </w:r>
          </w:p>
          <w:p w14:paraId="7FA0FF0C" w14:textId="77777777" w:rsidR="006F7B02" w:rsidRDefault="00000000" w:rsidP="00EB62FF">
            <w:pPr>
              <w:pStyle w:val="toppadding"/>
              <w:spacing w:line="260" w:lineRule="atLeast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6CAA880E" w14:textId="77777777" w:rsidR="00BF4561" w:rsidRDefault="00BF4561" w:rsidP="00EB62FF">
            <w:pPr>
              <w:pStyle w:val="documentheading"/>
              <w:jc w:val="both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color w:val="000000"/>
                <w:highlight w:val="white"/>
              </w:rPr>
              <w:t>Experience 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653280D6" wp14:editId="5D858667">
                      <wp:simplePos x="0" y="0"/>
                      <wp:positionH relativeFrom="column">
                        <wp:posOffset>0</wp:posOffset>
                      </wp:positionH>
                      <wp:positionV relativeFrom="line">
                        <wp:posOffset>28575</wp:posOffset>
                      </wp:positionV>
                      <wp:extent cx="4216400" cy="133350"/>
                      <wp:effectExtent l="0" t="3175" r="0" b="0"/>
                      <wp:wrapNone/>
                      <wp:docPr id="123908670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16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D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524E5B" id="Rectangle 2" o:spid="_x0000_s1026" style="position:absolute;margin-left:0;margin-top:2.25pt;width:332pt;height:10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" fillcolor="#e3edfa" stroked="f">
                      <w10:wrap anchory="line"/>
                    </v:rect>
                  </w:pict>
                </mc:Fallback>
              </mc:AlternateContent>
            </w:r>
          </w:p>
          <w:p w14:paraId="5180CE19" w14:textId="5AF53A1C" w:rsidR="00BF4561" w:rsidRDefault="00F16BFD" w:rsidP="00EB62FF">
            <w:pPr>
              <w:pStyle w:val="documentpaddedline"/>
              <w:spacing w:line="260" w:lineRule="atLeast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  <w:sz w:val="20"/>
                <w:szCs w:val="20"/>
              </w:rPr>
              <w:t>Software Engineer</w:t>
            </w:r>
            <w:r w:rsidR="00BF4561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 w:rsidR="00BF4561">
              <w:rPr>
                <w:rStyle w:val="span"/>
                <w:rFonts w:ascii="Fira Sans Medium" w:eastAsia="Fira Sans Medium" w:hAnsi="Fira Sans Medium" w:cs="Fira Sans Medium"/>
                <w:color w:val="000000"/>
                <w:sz w:val="20"/>
                <w:szCs w:val="20"/>
              </w:rPr>
              <w:t>10/2021 - 07/2025</w:t>
            </w:r>
            <w:r w:rsidR="00BF4561">
              <w:rPr>
                <w:rStyle w:val="documentjobdates"/>
                <w:color w:val="000000"/>
                <w:sz w:val="20"/>
                <w:szCs w:val="20"/>
              </w:rPr>
              <w:t xml:space="preserve"> </w:t>
            </w:r>
          </w:p>
          <w:p w14:paraId="556F80E7" w14:textId="77777777" w:rsidR="00BF4561" w:rsidRDefault="00BF4561" w:rsidP="00EB62FF">
            <w:pPr>
              <w:pStyle w:val="documentpaddedline"/>
              <w:spacing w:line="260" w:lineRule="atLeast"/>
              <w:jc w:val="both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Wipro Technologies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jobcity"/>
                <w:color w:val="000000"/>
                <w:sz w:val="20"/>
                <w:szCs w:val="20"/>
              </w:rPr>
              <w:t>Chennai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jobstate"/>
                <w:color w:val="000000"/>
                <w:sz w:val="20"/>
                <w:szCs w:val="20"/>
              </w:rPr>
              <w:t>Tamil Nadu</w:t>
            </w:r>
          </w:p>
          <w:p w14:paraId="069E4B38" w14:textId="77777777" w:rsidR="00BF4561" w:rsidRDefault="00BF4561" w:rsidP="00EB62FF">
            <w:pPr>
              <w:pStyle w:val="p"/>
              <w:spacing w:line="260" w:lineRule="atLeast"/>
              <w:jc w:val="both"/>
              <w:rPr>
                <w:rStyle w:val="span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</w:p>
          <w:p w14:paraId="31B1065F" w14:textId="4E8D49D0" w:rsidR="00BF4561" w:rsidRPr="00BF4561" w:rsidRDefault="00BF4561" w:rsidP="00EB62FF">
            <w:pPr>
              <w:pStyle w:val="p"/>
              <w:spacing w:line="260" w:lineRule="atLeast"/>
              <w:jc w:val="both"/>
              <w:rPr>
                <w:rStyle w:val="span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BF4561">
              <w:rPr>
                <w:rStyle w:val="span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 xml:space="preserve">Key Responsibilities </w:t>
            </w:r>
          </w:p>
          <w:p w14:paraId="60CA05E4" w14:textId="773AF11C" w:rsidR="00067CD6" w:rsidRPr="00067CD6" w:rsidRDefault="00067CD6" w:rsidP="00067CD6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Designed, developed, and implemented </w:t>
            </w:r>
            <w:r w:rsidRPr="00067CD6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Java-based enterprise applications</w:t>
            </w: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supporting large-scale business operations.</w:t>
            </w:r>
          </w:p>
          <w:p w14:paraId="4150F37D" w14:textId="6E4DF3CB" w:rsidR="00067CD6" w:rsidRPr="00067CD6" w:rsidRDefault="00067CD6" w:rsidP="00067CD6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Handled </w:t>
            </w:r>
            <w:r w:rsidRPr="00067CD6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end-to-end software implementation</w:t>
            </w: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 including requirement analysis, development, testing, deployment support, and ongoing enhancements.</w:t>
            </w:r>
          </w:p>
          <w:p w14:paraId="5999DF52" w14:textId="5FB90E81" w:rsidR="00067CD6" w:rsidRPr="00067CD6" w:rsidRDefault="00067CD6" w:rsidP="00067CD6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Developed and maintained </w:t>
            </w:r>
            <w:r w:rsidRPr="00067CD6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SQL queries and data handling logic</w:t>
            </w: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to support business rules, reporting, reconciliation, and issue resolution.</w:t>
            </w:r>
          </w:p>
          <w:p w14:paraId="7F192F9E" w14:textId="783A08F2" w:rsidR="00067CD6" w:rsidRPr="00067CD6" w:rsidRDefault="00067CD6" w:rsidP="00067CD6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Enhanced application functionality and usability using </w:t>
            </w:r>
            <w:r w:rsidRPr="00067CD6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JavaScript and H5 scripting</w:t>
            </w: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 delivering guided and user-friendly interfaces.</w:t>
            </w:r>
          </w:p>
          <w:p w14:paraId="0444B0A5" w14:textId="658C70CB" w:rsidR="00067CD6" w:rsidRPr="00067CD6" w:rsidRDefault="00067CD6" w:rsidP="00067CD6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Implemented </w:t>
            </w:r>
            <w:r w:rsidRPr="00067CD6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system integrations</w:t>
            </w: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using APIs, EDI, and file-based mechanisms to ensure accurate and secure data exchange.</w:t>
            </w:r>
          </w:p>
          <w:p w14:paraId="7BD19C37" w14:textId="4A670CB3" w:rsidR="00EB62FF" w:rsidRDefault="00067CD6" w:rsidP="00067CD6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Performed </w:t>
            </w:r>
            <w:r w:rsidRPr="00067CD6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production issue handling</w:t>
            </w: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 debugging, root-cause analysis, and performance improvements.</w:t>
            </w:r>
          </w:p>
          <w:p w14:paraId="50372F0F" w14:textId="27AFB62F" w:rsidR="00067CD6" w:rsidRDefault="00067CD6" w:rsidP="00067CD6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67CD6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Worked closely with cross-functional teams to deliver high-quality, business-aligned software solutions.</w:t>
            </w:r>
          </w:p>
          <w:p w14:paraId="771FFD87" w14:textId="77777777" w:rsidR="00067CD6" w:rsidRPr="00067CD6" w:rsidRDefault="00067CD6" w:rsidP="00067CD6">
            <w:pPr>
              <w:pStyle w:val="divdocumentulli"/>
              <w:spacing w:before="60" w:line="260" w:lineRule="atLeast"/>
              <w:ind w:left="220"/>
              <w:jc w:val="both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  <w:p w14:paraId="4EF8DE08" w14:textId="2D644C58" w:rsidR="00BF4561" w:rsidRDefault="00BF4561" w:rsidP="00EB62FF">
            <w:pPr>
              <w:pStyle w:val="divdocumentulli"/>
              <w:spacing w:line="260" w:lineRule="atLeast"/>
              <w:jc w:val="both"/>
              <w:rPr>
                <w:rStyle w:val="span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BF4561">
              <w:rPr>
                <w:rStyle w:val="span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Projects and Work Highlights:</w:t>
            </w:r>
          </w:p>
          <w:p w14:paraId="5587279A" w14:textId="77777777" w:rsidR="00A64BE2" w:rsidRPr="00BF4561" w:rsidRDefault="00A64BE2" w:rsidP="00EB62FF">
            <w:pPr>
              <w:pStyle w:val="divdocumentulli"/>
              <w:spacing w:line="260" w:lineRule="atLeast"/>
              <w:jc w:val="both"/>
              <w:rPr>
                <w:rStyle w:val="span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</w:p>
          <w:p w14:paraId="719443E6" w14:textId="0673E283" w:rsidR="00A64BE2" w:rsidRPr="00A64BE2" w:rsidRDefault="00A64BE2" w:rsidP="00A64BE2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Design, develop, implement, and maintain software applications based on business requirements.</w:t>
            </w:r>
          </w:p>
          <w:p w14:paraId="5FFDBA00" w14:textId="7E067F12" w:rsidR="00A64BE2" w:rsidRPr="00A64BE2" w:rsidRDefault="00A64BE2" w:rsidP="00A64BE2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Write clean, efficient, and reusable code using </w:t>
            </w: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Java, JavaScript, and SQL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</w:t>
            </w:r>
          </w:p>
          <w:p w14:paraId="23D57E20" w14:textId="430638B4" w:rsidR="00A64BE2" w:rsidRPr="00A64BE2" w:rsidRDefault="00A64BE2" w:rsidP="00A64BE2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Participate in the full software development lifecycle including analysis, development, testing, deployment, and support.</w:t>
            </w:r>
          </w:p>
          <w:p w14:paraId="50544939" w14:textId="6097EDEC" w:rsidR="00A64BE2" w:rsidRPr="00A64BE2" w:rsidRDefault="00A64BE2" w:rsidP="00A64BE2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Enhance existing applications by fixing defects and implementing functional improvements.</w:t>
            </w:r>
          </w:p>
          <w:p w14:paraId="45314306" w14:textId="77777777" w:rsidR="00A64BE2" w:rsidRDefault="00A64BE2" w:rsidP="00A64BE2">
            <w:pPr>
              <w:pStyle w:val="divdocumentulli"/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</w:p>
          <w:p w14:paraId="26C8427A" w14:textId="77777777" w:rsidR="00A64BE2" w:rsidRDefault="00A64BE2" w:rsidP="00A64BE2">
            <w:pPr>
              <w:pStyle w:val="divdocumentulli"/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</w:p>
          <w:p w14:paraId="1A14543B" w14:textId="77777777" w:rsidR="00A64BE2" w:rsidRDefault="00A64BE2" w:rsidP="00A64BE2">
            <w:pPr>
              <w:pStyle w:val="divdocumentulli"/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</w:p>
          <w:p w14:paraId="4DDD4248" w14:textId="77777777" w:rsidR="00A64BE2" w:rsidRDefault="00A64BE2" w:rsidP="00A64BE2">
            <w:pPr>
              <w:pStyle w:val="divdocumentulli"/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</w:p>
          <w:p w14:paraId="175EA01F" w14:textId="18F01834" w:rsidR="00A64BE2" w:rsidRPr="00A64BE2" w:rsidRDefault="00A64BE2" w:rsidP="00A64BE2">
            <w:pPr>
              <w:pStyle w:val="divdocumentulli"/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lastRenderedPageBreak/>
              <w:t>UI &amp; Client-Side Development</w:t>
            </w:r>
          </w:p>
          <w:p w14:paraId="2431918A" w14:textId="77777777" w:rsidR="00A64BE2" w:rsidRPr="00A64BE2" w:rsidRDefault="00A64BE2" w:rsidP="00A64BE2">
            <w:pPr>
              <w:pStyle w:val="divdocumentulli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Enhance user interfaces using </w:t>
            </w: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JavaScript, HTML, and CSS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to improve usability and efficiency.</w:t>
            </w:r>
          </w:p>
          <w:p w14:paraId="1CA93187" w14:textId="3473CF9F" w:rsidR="00A64BE2" w:rsidRPr="00A64BE2" w:rsidRDefault="00A64BE2" w:rsidP="00A64BE2">
            <w:pPr>
              <w:pStyle w:val="divdocumentulli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Implement input validations and 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guide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user interactions to enforce business rules.</w:t>
            </w:r>
          </w:p>
          <w:p w14:paraId="21DDCC14" w14:textId="77777777" w:rsidR="00A64BE2" w:rsidRPr="00A64BE2" w:rsidRDefault="00A64BE2" w:rsidP="00A64BE2">
            <w:pPr>
              <w:pStyle w:val="divdocumentulli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Customize screens and workflows to support application requirements.</w:t>
            </w:r>
          </w:p>
          <w:p w14:paraId="54EAF268" w14:textId="77777777" w:rsidR="00A64BE2" w:rsidRPr="00A64BE2" w:rsidRDefault="00A64BE2" w:rsidP="00A64BE2">
            <w:pPr>
              <w:pStyle w:val="divdocumentulli"/>
              <w:numPr>
                <w:ilvl w:val="0"/>
                <w:numId w:val="10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Improve user experience by reducing manual effort and errors.</w:t>
            </w:r>
          </w:p>
          <w:p w14:paraId="2F62472A" w14:textId="77777777" w:rsidR="00A64BE2" w:rsidRPr="00A64BE2" w:rsidRDefault="00A64BE2" w:rsidP="00A64BE2">
            <w:pPr>
              <w:pStyle w:val="divdocumentulli"/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Integration &amp; Systems</w:t>
            </w:r>
          </w:p>
          <w:p w14:paraId="6850EB26" w14:textId="2CC2D620" w:rsidR="00A64BE2" w:rsidRPr="00A64BE2" w:rsidRDefault="00A64BE2" w:rsidP="00A64BE2">
            <w:pPr>
              <w:pStyle w:val="divdocumentulli"/>
              <w:numPr>
                <w:ilvl w:val="0"/>
                <w:numId w:val="11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Develop and support system integrations </w:t>
            </w:r>
          </w:p>
          <w:p w14:paraId="035A094B" w14:textId="77777777" w:rsidR="00A64BE2" w:rsidRPr="00A64BE2" w:rsidRDefault="00A64BE2" w:rsidP="00A64BE2">
            <w:pPr>
              <w:pStyle w:val="divdocumentulli"/>
              <w:numPr>
                <w:ilvl w:val="0"/>
                <w:numId w:val="11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Ensure accurate and secure data exchange between internal and external systems.</w:t>
            </w:r>
          </w:p>
          <w:p w14:paraId="302338B8" w14:textId="77777777" w:rsidR="00A64BE2" w:rsidRPr="00A64BE2" w:rsidRDefault="00A64BE2" w:rsidP="00A64BE2">
            <w:pPr>
              <w:pStyle w:val="divdocumentulli"/>
              <w:numPr>
                <w:ilvl w:val="0"/>
                <w:numId w:val="11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Monitor integrations and resolve data or processing issues.</w:t>
            </w:r>
          </w:p>
          <w:p w14:paraId="5243C6B4" w14:textId="77777777" w:rsidR="00A64BE2" w:rsidRPr="00A64BE2" w:rsidRDefault="00A64BE2" w:rsidP="00A64BE2">
            <w:pPr>
              <w:pStyle w:val="divdocumentulli"/>
              <w:numPr>
                <w:ilvl w:val="0"/>
                <w:numId w:val="11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Support integration testing and validation activities.</w:t>
            </w:r>
          </w:p>
          <w:p w14:paraId="52D7DF39" w14:textId="77777777" w:rsidR="00A64BE2" w:rsidRPr="00A64BE2" w:rsidRDefault="00A64BE2" w:rsidP="00A64BE2">
            <w:pPr>
              <w:pStyle w:val="divdocumentulli"/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Troubleshooting &amp; Support</w:t>
            </w:r>
          </w:p>
          <w:p w14:paraId="3E9B66F2" w14:textId="77777777" w:rsidR="00A64BE2" w:rsidRPr="00A64BE2" w:rsidRDefault="00A64BE2" w:rsidP="00A64BE2">
            <w:pPr>
              <w:pStyle w:val="divdocumentulli"/>
              <w:numPr>
                <w:ilvl w:val="0"/>
                <w:numId w:val="12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Analyze and resolve application issues through debugging and root cause analysis.</w:t>
            </w:r>
          </w:p>
          <w:p w14:paraId="6AC93890" w14:textId="63EFD83A" w:rsidR="00A64BE2" w:rsidRPr="00A64BE2" w:rsidRDefault="00A64BE2" w:rsidP="00A64BE2">
            <w:pPr>
              <w:pStyle w:val="divdocumentulli"/>
              <w:numPr>
                <w:ilvl w:val="0"/>
                <w:numId w:val="12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Provide production support and handle incidents</w:t>
            </w:r>
            <w:r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</w:t>
            </w:r>
          </w:p>
          <w:p w14:paraId="448BE6AC" w14:textId="77777777" w:rsidR="00A64BE2" w:rsidRPr="00A64BE2" w:rsidRDefault="00A64BE2" w:rsidP="00A64BE2">
            <w:pPr>
              <w:pStyle w:val="divdocumentulli"/>
              <w:numPr>
                <w:ilvl w:val="0"/>
                <w:numId w:val="12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Perform performance analysis and implement optimizations as needed.</w:t>
            </w:r>
          </w:p>
          <w:p w14:paraId="461D1FCA" w14:textId="77777777" w:rsidR="00A64BE2" w:rsidRPr="00A64BE2" w:rsidRDefault="00A64BE2" w:rsidP="00A64BE2">
            <w:pPr>
              <w:pStyle w:val="divdocumentulli"/>
              <w:numPr>
                <w:ilvl w:val="0"/>
                <w:numId w:val="12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Maintain application stability through proactive monitoring and fixes.</w:t>
            </w:r>
          </w:p>
          <w:p w14:paraId="72F28231" w14:textId="77777777" w:rsidR="00A64BE2" w:rsidRPr="00A64BE2" w:rsidRDefault="00A64BE2" w:rsidP="00A64BE2">
            <w:pPr>
              <w:pStyle w:val="divdocumentulli"/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Collaboration &amp; Process</w:t>
            </w:r>
          </w:p>
          <w:p w14:paraId="5C798869" w14:textId="77777777" w:rsidR="00A64BE2" w:rsidRPr="00A64BE2" w:rsidRDefault="00A64BE2" w:rsidP="00A64BE2">
            <w:pPr>
              <w:pStyle w:val="divdocumentulli"/>
              <w:numPr>
                <w:ilvl w:val="0"/>
                <w:numId w:val="13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Collaborate with cross-functional teams including analysts, QA, and stakeholders.</w:t>
            </w:r>
          </w:p>
          <w:p w14:paraId="3D7312AA" w14:textId="77777777" w:rsidR="00A64BE2" w:rsidRPr="00A64BE2" w:rsidRDefault="00A64BE2" w:rsidP="00A64BE2">
            <w:pPr>
              <w:pStyle w:val="divdocumentulli"/>
              <w:numPr>
                <w:ilvl w:val="0"/>
                <w:numId w:val="13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Participate in code reviews to ensure quality and best practices.</w:t>
            </w:r>
          </w:p>
          <w:p w14:paraId="029FDA87" w14:textId="77777777" w:rsidR="00A64BE2" w:rsidRPr="00A64BE2" w:rsidRDefault="00A64BE2" w:rsidP="00A64BE2">
            <w:pPr>
              <w:pStyle w:val="divdocumentulli"/>
              <w:numPr>
                <w:ilvl w:val="0"/>
                <w:numId w:val="13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Document technical designs, implementation details, and support procedures.</w:t>
            </w:r>
          </w:p>
          <w:p w14:paraId="498F2D8E" w14:textId="77777777" w:rsidR="00A64BE2" w:rsidRDefault="00A64BE2" w:rsidP="00A64BE2">
            <w:pPr>
              <w:pStyle w:val="divdocumentulli"/>
              <w:numPr>
                <w:ilvl w:val="0"/>
                <w:numId w:val="13"/>
              </w:numP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Follow coding standards and development best practices.</w:t>
            </w:r>
          </w:p>
          <w:p w14:paraId="38EC52B6" w14:textId="77777777" w:rsidR="00A64BE2" w:rsidRDefault="00A64BE2" w:rsidP="00A64BE2">
            <w:pPr>
              <w:pStyle w:val="divdocumentulli"/>
              <w:spacing w:line="260" w:lineRule="atLeast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</w:p>
          <w:p w14:paraId="2F8CF2D8" w14:textId="408B3E93" w:rsidR="00A64BE2" w:rsidRPr="00A64BE2" w:rsidRDefault="00A64BE2" w:rsidP="00A64BE2">
            <w:pPr>
              <w:pStyle w:val="divdocumentulli"/>
              <w:spacing w:line="360" w:lineRule="auto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ACADEMIC PROJECTS</w:t>
            </w:r>
          </w:p>
          <w:p w14:paraId="4D4D0576" w14:textId="77777777" w:rsidR="00A64BE2" w:rsidRPr="00A64BE2" w:rsidRDefault="00A64BE2" w:rsidP="00A64BE2">
            <w:pPr>
              <w:pStyle w:val="divdocumentulli"/>
              <w:spacing w:line="360" w:lineRule="auto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Online Student Service Portal for Educational Institutions</w:t>
            </w:r>
          </w:p>
          <w:p w14:paraId="1ED7542A" w14:textId="77777777" w:rsidR="00A64BE2" w:rsidRPr="00A64BE2" w:rsidRDefault="00A64BE2" w:rsidP="00A64BE2">
            <w:pPr>
              <w:pStyle w:val="divdocumentulli"/>
              <w:spacing w:line="360" w:lineRule="auto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Technologies: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PHP, HTML, CSS, MySQL</w:t>
            </w:r>
          </w:p>
          <w:p w14:paraId="45C48FFF" w14:textId="20E580DB" w:rsidR="00A64BE2" w:rsidRPr="00A64BE2" w:rsidRDefault="00A64BE2" w:rsidP="00A64BE2">
            <w:pPr>
              <w:pStyle w:val="divdocumentulli"/>
              <w:numPr>
                <w:ilvl w:val="0"/>
                <w:numId w:val="14"/>
              </w:numPr>
              <w:spacing w:line="360" w:lineRule="auto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Developed a web application providing 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students with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access to </w:t>
            </w: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academic records, placement details, eligibility checks, and real-time notifications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</w:t>
            </w:r>
          </w:p>
          <w:p w14:paraId="20D50115" w14:textId="77777777" w:rsidR="00A64BE2" w:rsidRPr="00A64BE2" w:rsidRDefault="00A64BE2" w:rsidP="00A64BE2">
            <w:pPr>
              <w:pStyle w:val="divdocumentulli"/>
              <w:numPr>
                <w:ilvl w:val="0"/>
                <w:numId w:val="14"/>
              </w:numPr>
              <w:spacing w:line="360" w:lineRule="auto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Implemented modules for </w:t>
            </w: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online study materials, subject-wise notes, articles, quizzes, and announcements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</w:t>
            </w:r>
          </w:p>
          <w:p w14:paraId="26973522" w14:textId="77777777" w:rsidR="00A64BE2" w:rsidRPr="00A64BE2" w:rsidRDefault="00A64BE2" w:rsidP="00A64BE2">
            <w:pPr>
              <w:pStyle w:val="divdocumentulli"/>
              <w:numPr>
                <w:ilvl w:val="0"/>
                <w:numId w:val="14"/>
              </w:numPr>
              <w:spacing w:line="360" w:lineRule="auto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Designed secure functionality for </w:t>
            </w: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storing and accessing academic certificates and reports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</w:t>
            </w:r>
          </w:p>
          <w:p w14:paraId="11DE1D2A" w14:textId="77777777" w:rsidR="00A64BE2" w:rsidRPr="00A64BE2" w:rsidRDefault="00A64BE2" w:rsidP="00A64BE2">
            <w:pPr>
              <w:pStyle w:val="divdocumentulli"/>
              <w:spacing w:line="360" w:lineRule="auto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Web-Based Co-Curricular Activity Management System</w:t>
            </w:r>
          </w:p>
          <w:p w14:paraId="1111967F" w14:textId="77777777" w:rsidR="00A64BE2" w:rsidRPr="00A64BE2" w:rsidRDefault="00A64BE2" w:rsidP="00A64BE2">
            <w:pPr>
              <w:pStyle w:val="divdocumentulli"/>
              <w:spacing w:line="360" w:lineRule="auto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Technologies: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JSP, HTML, CSS, MySQL</w:t>
            </w:r>
          </w:p>
          <w:p w14:paraId="6AC74F7D" w14:textId="77777777" w:rsidR="00A64BE2" w:rsidRPr="00A64BE2" w:rsidRDefault="00A64BE2" w:rsidP="00A64BE2">
            <w:pPr>
              <w:pStyle w:val="divdocumentulli"/>
              <w:numPr>
                <w:ilvl w:val="0"/>
                <w:numId w:val="15"/>
              </w:numPr>
              <w:spacing w:line="360" w:lineRule="auto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Built a system to </w:t>
            </w: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record, update, and manage student co-curricular activities and personal details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</w:t>
            </w:r>
          </w:p>
          <w:p w14:paraId="7B4167F1" w14:textId="77777777" w:rsidR="00A64BE2" w:rsidRPr="00A64BE2" w:rsidRDefault="00A64BE2" w:rsidP="00A64BE2">
            <w:pPr>
              <w:pStyle w:val="divdocumentulli"/>
              <w:numPr>
                <w:ilvl w:val="0"/>
                <w:numId w:val="15"/>
              </w:numPr>
              <w:spacing w:line="360" w:lineRule="auto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Implemented full </w:t>
            </w:r>
            <w:r w:rsidRPr="00A64BE2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CRUD operations</w:t>
            </w:r>
            <w:r w:rsidRPr="00A64BE2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and database integration for centralized access.</w:t>
            </w:r>
          </w:p>
          <w:p w14:paraId="07333926" w14:textId="77777777" w:rsidR="00A64BE2" w:rsidRPr="00A64BE2" w:rsidRDefault="00A64BE2" w:rsidP="00A64BE2">
            <w:pPr>
              <w:pStyle w:val="divdocumentulli"/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  <w:p w14:paraId="64E3840C" w14:textId="77777777" w:rsidR="009B15C5" w:rsidRDefault="009B15C5" w:rsidP="009B15C5">
            <w:pPr>
              <w:pStyle w:val="divdocumentulli"/>
              <w:spacing w:line="260" w:lineRule="atLeast"/>
              <w:ind w:left="220"/>
              <w:jc w:val="both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  <w:p w14:paraId="50555481" w14:textId="77777777" w:rsidR="006F7B02" w:rsidRDefault="00000000" w:rsidP="00EB62FF">
            <w:pPr>
              <w:pStyle w:val="bottomlowborder"/>
              <w:spacing w:after="500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lastRenderedPageBreak/>
              <w:t> </w:t>
            </w:r>
          </w:p>
          <w:p w14:paraId="7497BB8A" w14:textId="77777777" w:rsidR="006F7B02" w:rsidRDefault="00000000" w:rsidP="00EB62FF">
            <w:pPr>
              <w:pStyle w:val="topborder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7C02A5CC" w14:textId="77777777" w:rsidR="006F7B02" w:rsidRDefault="00000000" w:rsidP="00EB62FF">
            <w:pPr>
              <w:pStyle w:val="toppadding"/>
              <w:spacing w:line="260" w:lineRule="atLeast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0C9F8F4E" w14:textId="71CDDF48" w:rsidR="006F7B02" w:rsidRDefault="00000000" w:rsidP="00EB62FF">
            <w:pPr>
              <w:pStyle w:val="documentheading"/>
              <w:jc w:val="both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color w:val="000000"/>
                <w:highlight w:val="white"/>
              </w:rPr>
              <w:t>Education</w:t>
            </w:r>
            <w:r w:rsidR="00FC6C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4139C4F9" wp14:editId="4628FFD7">
                      <wp:simplePos x="0" y="0"/>
                      <wp:positionH relativeFrom="column">
                        <wp:posOffset>0</wp:posOffset>
                      </wp:positionH>
                      <wp:positionV relativeFrom="line">
                        <wp:posOffset>28575</wp:posOffset>
                      </wp:positionV>
                      <wp:extent cx="4216400" cy="133350"/>
                      <wp:effectExtent l="0" t="0" r="0" b="3810"/>
                      <wp:wrapNone/>
                      <wp:docPr id="1487124772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1640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D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42E2EB" id="Rectangle 3" o:spid="_x0000_s1026" style="position:absolute;margin-left:0;margin-top:2.25pt;width:332pt;height:10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" fillcolor="#e3edfa" stroked="f">
                      <w10:wrap anchory="line"/>
                    </v:rect>
                  </w:pict>
                </mc:Fallback>
              </mc:AlternateContent>
            </w:r>
          </w:p>
          <w:p w14:paraId="6049511E" w14:textId="77777777" w:rsidR="006F7B02" w:rsidRDefault="00000000" w:rsidP="00EB62FF">
            <w:pPr>
              <w:pStyle w:val="documenteducationparagraphspacing"/>
              <w:spacing w:line="100" w:lineRule="exact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tbl>
            <w:tblPr>
              <w:tblStyle w:val="ListTable6Colorful-Accent1"/>
              <w:tblW w:w="6477" w:type="dxa"/>
              <w:tblLook w:val="04A0" w:firstRow="1" w:lastRow="0" w:firstColumn="1" w:lastColumn="0" w:noHBand="0" w:noVBand="1"/>
            </w:tblPr>
            <w:tblGrid>
              <w:gridCol w:w="985"/>
              <w:gridCol w:w="2784"/>
              <w:gridCol w:w="1346"/>
              <w:gridCol w:w="1362"/>
            </w:tblGrid>
            <w:tr w:rsidR="00A50DA7" w:rsidRPr="00A50DA7" w14:paraId="121C00F5" w14:textId="77777777" w:rsidTr="00A50DA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5" w:type="dxa"/>
                  <w:hideMark/>
                </w:tcPr>
                <w:p w14:paraId="17818BCF" w14:textId="04E4E35B" w:rsidR="00A50DA7" w:rsidRPr="00A50DA7" w:rsidRDefault="00A50DA7" w:rsidP="00A50DA7">
                  <w:pPr>
                    <w:spacing w:line="240" w:lineRule="auto"/>
                    <w:jc w:val="both"/>
                    <w:textAlignment w:val="auto"/>
                    <w:rPr>
                      <w:color w:val="000000" w:themeColor="text1"/>
                    </w:rPr>
                  </w:pPr>
                  <w:r w:rsidRPr="00A50DA7">
                    <w:rPr>
                      <w:b w:val="0"/>
                      <w:bCs w:val="0"/>
                      <w:color w:val="000000" w:themeColor="text1"/>
                    </w:rPr>
                    <w:t>Course</w:t>
                  </w:r>
                </w:p>
              </w:tc>
              <w:tc>
                <w:tcPr>
                  <w:tcW w:w="2784" w:type="dxa"/>
                  <w:hideMark/>
                </w:tcPr>
                <w:p w14:paraId="5FDD40D1" w14:textId="77777777" w:rsidR="00A50DA7" w:rsidRPr="00A50DA7" w:rsidRDefault="00A50DA7" w:rsidP="00A50DA7">
                  <w:pPr>
                    <w:spacing w:line="240" w:lineRule="auto"/>
                    <w:jc w:val="both"/>
                    <w:textAlignment w:val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Institution</w:t>
                  </w:r>
                </w:p>
              </w:tc>
              <w:tc>
                <w:tcPr>
                  <w:tcW w:w="1346" w:type="dxa"/>
                  <w:hideMark/>
                </w:tcPr>
                <w:p w14:paraId="6541735D" w14:textId="77777777" w:rsidR="00A50DA7" w:rsidRPr="00A50DA7" w:rsidRDefault="00A50DA7" w:rsidP="00A50DA7">
                  <w:pPr>
                    <w:spacing w:line="240" w:lineRule="auto"/>
                    <w:jc w:val="both"/>
                    <w:textAlignment w:val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Score</w:t>
                  </w:r>
                </w:p>
              </w:tc>
              <w:tc>
                <w:tcPr>
                  <w:tcW w:w="1362" w:type="dxa"/>
                  <w:hideMark/>
                </w:tcPr>
                <w:p w14:paraId="1AF3B2B8" w14:textId="77777777" w:rsidR="00A50DA7" w:rsidRPr="00A50DA7" w:rsidRDefault="00A50DA7" w:rsidP="00B4619A">
                  <w:pPr>
                    <w:spacing w:line="240" w:lineRule="auto"/>
                    <w:ind w:right="-112"/>
                    <w:jc w:val="both"/>
                    <w:textAlignment w:val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Completion Date</w:t>
                  </w:r>
                </w:p>
              </w:tc>
            </w:tr>
            <w:tr w:rsidR="00A50DA7" w:rsidRPr="00A50DA7" w14:paraId="1268C28C" w14:textId="77777777" w:rsidTr="00A50D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3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5" w:type="dxa"/>
                  <w:hideMark/>
                </w:tcPr>
                <w:p w14:paraId="575D6EC0" w14:textId="0DB7F7FC" w:rsidR="00A50DA7" w:rsidRPr="00A50DA7" w:rsidRDefault="00A50DA7" w:rsidP="00A50DA7">
                  <w:pPr>
                    <w:spacing w:line="240" w:lineRule="auto"/>
                    <w:textAlignment w:val="auto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MCA</w:t>
                  </w:r>
                </w:p>
              </w:tc>
              <w:tc>
                <w:tcPr>
                  <w:tcW w:w="2784" w:type="dxa"/>
                  <w:hideMark/>
                </w:tcPr>
                <w:p w14:paraId="366E9AFC" w14:textId="77777777" w:rsidR="00A50DA7" w:rsidRPr="00A50DA7" w:rsidRDefault="00A50DA7" w:rsidP="00A50DA7">
                  <w:pPr>
                    <w:spacing w:line="240" w:lineRule="auto"/>
                    <w:textAlignment w:val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AVC College of Engineering</w:t>
                  </w:r>
                </w:p>
              </w:tc>
              <w:tc>
                <w:tcPr>
                  <w:tcW w:w="1346" w:type="dxa"/>
                  <w:hideMark/>
                </w:tcPr>
                <w:p w14:paraId="313FC23B" w14:textId="77777777" w:rsidR="00A50DA7" w:rsidRDefault="00A50DA7" w:rsidP="00A50DA7">
                  <w:pPr>
                    <w:spacing w:line="240" w:lineRule="auto"/>
                    <w:textAlignment w:val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 xml:space="preserve">8.70 </w:t>
                  </w:r>
                </w:p>
                <w:p w14:paraId="498F438F" w14:textId="35D115D8" w:rsidR="00A50DA7" w:rsidRPr="00A50DA7" w:rsidRDefault="00A50DA7" w:rsidP="00A50DA7">
                  <w:pPr>
                    <w:spacing w:line="240" w:lineRule="auto"/>
                    <w:textAlignment w:val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CGPA</w:t>
                  </w:r>
                </w:p>
              </w:tc>
              <w:tc>
                <w:tcPr>
                  <w:tcW w:w="1362" w:type="dxa"/>
                  <w:hideMark/>
                </w:tcPr>
                <w:p w14:paraId="181FAE27" w14:textId="77777777" w:rsidR="00A50DA7" w:rsidRPr="00A50DA7" w:rsidRDefault="00A50DA7" w:rsidP="00A50DA7">
                  <w:pPr>
                    <w:spacing w:line="240" w:lineRule="auto"/>
                    <w:textAlignment w:val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04/2020</w:t>
                  </w:r>
                </w:p>
              </w:tc>
            </w:tr>
            <w:tr w:rsidR="00A50DA7" w:rsidRPr="00A50DA7" w14:paraId="71160336" w14:textId="77777777" w:rsidTr="00A50DA7">
              <w:trPr>
                <w:trHeight w:val="44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5" w:type="dxa"/>
                  <w:hideMark/>
                </w:tcPr>
                <w:p w14:paraId="57FC270F" w14:textId="6283F034" w:rsidR="00A50DA7" w:rsidRPr="00A50DA7" w:rsidRDefault="00A50DA7" w:rsidP="00A50DA7">
                  <w:pPr>
                    <w:spacing w:line="240" w:lineRule="auto"/>
                    <w:textAlignment w:val="auto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BCA</w:t>
                  </w:r>
                </w:p>
              </w:tc>
              <w:tc>
                <w:tcPr>
                  <w:tcW w:w="2784" w:type="dxa"/>
                  <w:hideMark/>
                </w:tcPr>
                <w:p w14:paraId="7F735F1C" w14:textId="77777777" w:rsidR="00A50DA7" w:rsidRPr="00A50DA7" w:rsidRDefault="00A50DA7" w:rsidP="00A50DA7">
                  <w:pPr>
                    <w:spacing w:line="240" w:lineRule="auto"/>
                    <w:textAlignment w:val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AVC College</w:t>
                  </w:r>
                </w:p>
              </w:tc>
              <w:tc>
                <w:tcPr>
                  <w:tcW w:w="1346" w:type="dxa"/>
                  <w:hideMark/>
                </w:tcPr>
                <w:p w14:paraId="1C6DE1D6" w14:textId="65E4EE54" w:rsidR="00A50DA7" w:rsidRPr="00A50DA7" w:rsidRDefault="00A50DA7" w:rsidP="00A50DA7">
                  <w:pPr>
                    <w:spacing w:line="240" w:lineRule="auto"/>
                    <w:textAlignment w:val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78.73%</w:t>
                  </w:r>
                </w:p>
              </w:tc>
              <w:tc>
                <w:tcPr>
                  <w:tcW w:w="1362" w:type="dxa"/>
                  <w:hideMark/>
                </w:tcPr>
                <w:p w14:paraId="3E7D89A3" w14:textId="77777777" w:rsidR="00A50DA7" w:rsidRPr="00A50DA7" w:rsidRDefault="00A50DA7" w:rsidP="00A50DA7">
                  <w:pPr>
                    <w:spacing w:line="240" w:lineRule="auto"/>
                    <w:textAlignment w:val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04/2018</w:t>
                  </w:r>
                </w:p>
              </w:tc>
            </w:tr>
            <w:tr w:rsidR="00A50DA7" w:rsidRPr="00A50DA7" w14:paraId="53C75397" w14:textId="77777777" w:rsidTr="00A50D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5" w:type="dxa"/>
                  <w:hideMark/>
                </w:tcPr>
                <w:p w14:paraId="74861604" w14:textId="77777777" w:rsidR="00A50DA7" w:rsidRPr="00A50DA7" w:rsidRDefault="00A50DA7" w:rsidP="00A50DA7">
                  <w:pPr>
                    <w:spacing w:line="240" w:lineRule="auto"/>
                    <w:textAlignment w:val="auto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HSC</w:t>
                  </w:r>
                </w:p>
              </w:tc>
              <w:tc>
                <w:tcPr>
                  <w:tcW w:w="2784" w:type="dxa"/>
                  <w:hideMark/>
                </w:tcPr>
                <w:p w14:paraId="57078AC4" w14:textId="77777777" w:rsidR="00A50DA7" w:rsidRPr="00A50DA7" w:rsidRDefault="00A50DA7" w:rsidP="00A50DA7">
                  <w:pPr>
                    <w:spacing w:line="240" w:lineRule="auto"/>
                    <w:textAlignment w:val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DBTR National Hr. Sec. School</w:t>
                  </w:r>
                </w:p>
              </w:tc>
              <w:tc>
                <w:tcPr>
                  <w:tcW w:w="1346" w:type="dxa"/>
                  <w:hideMark/>
                </w:tcPr>
                <w:p w14:paraId="1CCD6276" w14:textId="7AA2EC54" w:rsidR="00A50DA7" w:rsidRPr="00A50DA7" w:rsidRDefault="00A50DA7" w:rsidP="00A50DA7">
                  <w:pPr>
                    <w:spacing w:line="240" w:lineRule="auto"/>
                    <w:textAlignment w:val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70.58%</w:t>
                  </w:r>
                </w:p>
              </w:tc>
              <w:tc>
                <w:tcPr>
                  <w:tcW w:w="1362" w:type="dxa"/>
                  <w:hideMark/>
                </w:tcPr>
                <w:p w14:paraId="0E46F8E6" w14:textId="77777777" w:rsidR="00A50DA7" w:rsidRPr="00A50DA7" w:rsidRDefault="00A50DA7" w:rsidP="00A50DA7">
                  <w:pPr>
                    <w:spacing w:line="240" w:lineRule="auto"/>
                    <w:textAlignment w:val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03/2015</w:t>
                  </w:r>
                </w:p>
              </w:tc>
            </w:tr>
            <w:tr w:rsidR="00A50DA7" w:rsidRPr="00A50DA7" w14:paraId="34D0F62A" w14:textId="77777777" w:rsidTr="00A50DA7">
              <w:trPr>
                <w:trHeight w:val="5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5" w:type="dxa"/>
                  <w:hideMark/>
                </w:tcPr>
                <w:p w14:paraId="20DE9F00" w14:textId="77777777" w:rsidR="00A50DA7" w:rsidRPr="00A50DA7" w:rsidRDefault="00A50DA7" w:rsidP="00A50DA7">
                  <w:pPr>
                    <w:spacing w:line="240" w:lineRule="auto"/>
                    <w:textAlignment w:val="auto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SSLC</w:t>
                  </w:r>
                </w:p>
              </w:tc>
              <w:tc>
                <w:tcPr>
                  <w:tcW w:w="2784" w:type="dxa"/>
                  <w:hideMark/>
                </w:tcPr>
                <w:p w14:paraId="17867FFF" w14:textId="77777777" w:rsidR="00A50DA7" w:rsidRPr="00A50DA7" w:rsidRDefault="00A50DA7" w:rsidP="00A50DA7">
                  <w:pPr>
                    <w:spacing w:line="240" w:lineRule="auto"/>
                    <w:textAlignment w:val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DBTR National Hr. Sec. School</w:t>
                  </w:r>
                </w:p>
              </w:tc>
              <w:tc>
                <w:tcPr>
                  <w:tcW w:w="1346" w:type="dxa"/>
                  <w:hideMark/>
                </w:tcPr>
                <w:p w14:paraId="0FD42CC8" w14:textId="575152DE" w:rsidR="00A50DA7" w:rsidRPr="00A50DA7" w:rsidRDefault="00A50DA7" w:rsidP="00A50DA7">
                  <w:pPr>
                    <w:spacing w:line="240" w:lineRule="auto"/>
                    <w:textAlignment w:val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86.23%</w:t>
                  </w:r>
                </w:p>
              </w:tc>
              <w:tc>
                <w:tcPr>
                  <w:tcW w:w="1362" w:type="dxa"/>
                  <w:hideMark/>
                </w:tcPr>
                <w:p w14:paraId="59C6A5BC" w14:textId="77777777" w:rsidR="00A50DA7" w:rsidRPr="00A50DA7" w:rsidRDefault="00A50DA7" w:rsidP="00A50DA7">
                  <w:pPr>
                    <w:spacing w:line="240" w:lineRule="auto"/>
                    <w:textAlignment w:val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</w:rPr>
                  </w:pPr>
                  <w:r w:rsidRPr="00A50DA7">
                    <w:rPr>
                      <w:color w:val="000000" w:themeColor="text1"/>
                    </w:rPr>
                    <w:t>03/2013</w:t>
                  </w:r>
                </w:p>
              </w:tc>
            </w:tr>
          </w:tbl>
          <w:p w14:paraId="26A9C292" w14:textId="77777777" w:rsidR="006F7B02" w:rsidRDefault="00000000" w:rsidP="00EB62FF">
            <w:pPr>
              <w:pStyle w:val="left-boxsectionnth-last-child1bottomlowborder"/>
              <w:pBdr>
                <w:top w:val="none" w:sz="0" w:space="5" w:color="auto"/>
              </w:pBdr>
              <w:spacing w:after="500" w:line="20" w:lineRule="atLeast"/>
              <w:jc w:val="both"/>
              <w:rPr>
                <w:rStyle w:val="documentleft-box"/>
                <w:rFonts w:ascii="Fira Sans Light" w:eastAsia="Fira Sans Light" w:hAnsi="Fira Sans Light" w:cs="Fira Sans Light"/>
                <w:vanish w:val="0"/>
                <w:color w:val="000000"/>
                <w:sz w:val="2"/>
                <w:szCs w:val="2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  <w:t> </w:t>
            </w:r>
          </w:p>
          <w:p w14:paraId="2CC226A8" w14:textId="77777777" w:rsidR="00A50DA7" w:rsidRDefault="00A50DA7" w:rsidP="00EB62FF">
            <w:pPr>
              <w:pStyle w:val="left-boxsectionnth-last-child1bottomlowborder"/>
              <w:pBdr>
                <w:top w:val="none" w:sz="0" w:space="5" w:color="auto"/>
              </w:pBdr>
              <w:spacing w:after="500" w:line="20" w:lineRule="atLeast"/>
              <w:jc w:val="both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</w:pPr>
          </w:p>
        </w:tc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51D326" w14:textId="77777777" w:rsidR="006F7B02" w:rsidRDefault="006F7B02" w:rsidP="00EB62FF">
            <w:pPr>
              <w:pStyle w:val="leftboxrightpaddingcellParagraph"/>
              <w:spacing w:line="260" w:lineRule="atLeast"/>
              <w:jc w:val="both"/>
              <w:textAlignment w:val="auto"/>
              <w:rPr>
                <w:rStyle w:val="leftboxrightpaddingcell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</w:tc>
        <w:tc>
          <w:tcPr>
            <w:tcW w:w="3530" w:type="dxa"/>
            <w:tcMar>
              <w:top w:w="600" w:type="dxa"/>
              <w:left w:w="0" w:type="dxa"/>
              <w:bottom w:w="400" w:type="dxa"/>
              <w:right w:w="0" w:type="dxa"/>
            </w:tcMar>
            <w:hideMark/>
          </w:tcPr>
          <w:p w14:paraId="711E23A8" w14:textId="27C458FC" w:rsidR="006F7B02" w:rsidRDefault="006F7B02" w:rsidP="00A74129">
            <w:pPr>
              <w:pStyle w:val="documentprflPicfield"/>
              <w:spacing w:line="260" w:lineRule="atLeast"/>
              <w:ind w:left="720"/>
              <w:jc w:val="both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  <w:p w14:paraId="2C4ACF7B" w14:textId="77777777" w:rsidR="006F7B02" w:rsidRDefault="00000000" w:rsidP="00EB62FF">
            <w:pPr>
              <w:pStyle w:val="div"/>
              <w:spacing w:after="100" w:line="400" w:lineRule="exact"/>
              <w:jc w:val="both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4D066771" w14:textId="77777777" w:rsidR="006F7B02" w:rsidRDefault="00000000" w:rsidP="00EB62FF">
            <w:pPr>
              <w:pStyle w:val="sectionSECTIONCNTCcntctoppadding"/>
              <w:spacing w:before="100" w:line="260" w:lineRule="atLeast"/>
              <w:jc w:val="both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09BB3804" w14:textId="535E0B6A" w:rsidR="006F7B02" w:rsidRDefault="00000000" w:rsidP="00EB62FF">
            <w:pPr>
              <w:pStyle w:val="documentheading"/>
              <w:jc w:val="both"/>
              <w:rPr>
                <w:rStyle w:val="documentright-box"/>
                <w:color w:val="000000"/>
              </w:rPr>
            </w:pPr>
            <w:r>
              <w:rPr>
                <w:rStyle w:val="documentsectiontitle"/>
                <w:color w:val="000000"/>
                <w:highlight w:val="white"/>
              </w:rPr>
              <w:t>Contact </w:t>
            </w:r>
            <w:r w:rsidR="00FC6C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E5E11B" wp14:editId="152BFB8D">
                      <wp:simplePos x="0" y="0"/>
                      <wp:positionH relativeFrom="column">
                        <wp:posOffset>0</wp:posOffset>
                      </wp:positionH>
                      <wp:positionV relativeFrom="line">
                        <wp:posOffset>28575</wp:posOffset>
                      </wp:positionV>
                      <wp:extent cx="2152650" cy="133350"/>
                      <wp:effectExtent l="3175" t="0" r="0" b="0"/>
                      <wp:wrapNone/>
                      <wp:docPr id="796852490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26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D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6001FB" id="Rectangle 4" o:spid="_x0000_s1026" style="position:absolute;margin-left:0;margin-top:2.25pt;width:169.5pt;height:10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" fillcolor="#e3edfa" stroked="f">
                      <w10:wrap anchory="line"/>
                    </v:rect>
                  </w:pict>
                </mc:Fallback>
              </mc:AlternateContent>
            </w:r>
          </w:p>
          <w:p w14:paraId="1F2BBB03" w14:textId="77777777" w:rsidR="00036F06" w:rsidRDefault="00D23C07" w:rsidP="00D23C07">
            <w:pPr>
              <w:pStyle w:val="documentaddress"/>
              <w:rPr>
                <w:rStyle w:val="documenttxtBold"/>
                <w:b w:val="0"/>
                <w:bCs w:val="0"/>
                <w:color w:val="00000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</w:rPr>
              <w:t>Address</w:t>
            </w:r>
            <w:r w:rsidRPr="00036F06">
              <w:rPr>
                <w:rStyle w:val="documentbeforecolonspace"/>
                <w:rFonts w:ascii="Fira Sans" w:eastAsia="Fira Sans" w:hAnsi="Fira Sans" w:cs="Fira Sans"/>
                <w:color w:val="000000"/>
              </w:rPr>
              <w:t xml:space="preserve"> </w:t>
            </w:r>
            <w:r w:rsidRPr="00036F06">
              <w:rPr>
                <w:rStyle w:val="documenttxtBold"/>
                <w:b w:val="0"/>
                <w:bCs w:val="0"/>
                <w:color w:val="000000"/>
              </w:rPr>
              <w:t xml:space="preserve">: </w:t>
            </w:r>
          </w:p>
          <w:p w14:paraId="7BBFDEA9" w14:textId="6BAE8AB6" w:rsidR="00D23C07" w:rsidRPr="00036F06" w:rsidRDefault="00036F06" w:rsidP="00036F06">
            <w:pPr>
              <w:pStyle w:val="documentaddress"/>
              <w:ind w:right="330"/>
              <w:rPr>
                <w:rStyle w:val="documentright-box"/>
                <w:rFonts w:ascii="Fira Sans Light" w:eastAsia="Fira Sans" w:hAnsi="Fira Sans Light" w:cs="Fira Sans"/>
                <w:b/>
                <w:bCs/>
                <w:color w:val="000000"/>
              </w:rPr>
            </w:pPr>
            <w:r w:rsidRPr="00036F06">
              <w:rPr>
                <w:rStyle w:val="documenttxtBold"/>
                <w:rFonts w:ascii="Fira Sans Light" w:hAnsi="Fira Sans Light"/>
                <w:b w:val="0"/>
                <w:bCs w:val="0"/>
                <w:color w:val="000000"/>
              </w:rPr>
              <w:t xml:space="preserve">4641 Woodland Blvd, Apt. 134 </w:t>
            </w:r>
            <w:r w:rsidR="00D23C07" w:rsidRPr="00036F06">
              <w:rPr>
                <w:rStyle w:val="span"/>
                <w:rFonts w:ascii="Fira Sans Light" w:eastAsia="Fira Sans Light" w:hAnsi="Fira Sans Light" w:cs="Fira Sans Light"/>
                <w:color w:val="000000"/>
              </w:rPr>
              <w:t xml:space="preserve">Oklahoma City, </w:t>
            </w:r>
            <w:r w:rsidR="00561AF7">
              <w:rPr>
                <w:rStyle w:val="span"/>
                <w:rFonts w:ascii="Fira Sans Light" w:eastAsia="Fira Sans Light" w:hAnsi="Fira Sans Light" w:cs="Fira Sans Light"/>
                <w:color w:val="000000"/>
              </w:rPr>
              <w:t>Oklahoma-</w:t>
            </w:r>
            <w:r w:rsidR="00D23C07" w:rsidRPr="00036F06">
              <w:rPr>
                <w:rStyle w:val="span"/>
                <w:rFonts w:ascii="Fira Sans Light" w:eastAsia="Fira Sans Light" w:hAnsi="Fira Sans Light" w:cs="Fira Sans Light"/>
                <w:color w:val="000000"/>
              </w:rPr>
              <w:t>73105</w:t>
            </w:r>
            <w:r w:rsidR="00561AF7">
              <w:rPr>
                <w:rStyle w:val="span"/>
                <w:rFonts w:ascii="Fira Sans Light" w:eastAsia="Fira Sans Light" w:hAnsi="Fira Sans Light" w:cs="Fira Sans Light"/>
                <w:color w:val="000000"/>
              </w:rPr>
              <w:t>, U</w:t>
            </w:r>
            <w:r w:rsidR="00D26B96">
              <w:rPr>
                <w:rStyle w:val="span"/>
                <w:rFonts w:ascii="Fira Sans Light" w:eastAsia="Fira Sans Light" w:hAnsi="Fira Sans Light" w:cs="Fira Sans Light"/>
                <w:color w:val="000000"/>
              </w:rPr>
              <w:t>nited State of America.</w:t>
            </w:r>
            <w:r w:rsidR="00D23C07" w:rsidRPr="00036F06">
              <w:rPr>
                <w:rStyle w:val="documentaddressadrsDetails"/>
                <w:rFonts w:ascii="Fira Sans Light" w:eastAsia="Fira Sans Light" w:hAnsi="Fira Sans Light" w:cs="Fira Sans Light"/>
                <w:b/>
                <w:bCs/>
                <w:color w:val="000000"/>
              </w:rPr>
              <w:t xml:space="preserve"> </w:t>
            </w:r>
            <w:r w:rsidR="00D23C07" w:rsidRPr="00036F06">
              <w:rPr>
                <w:rStyle w:val="span"/>
                <w:rFonts w:ascii="Fira Sans Light" w:eastAsia="Fira Sans" w:hAnsi="Fira Sans Light" w:cs="Fira Sans"/>
                <w:b/>
                <w:bCs/>
                <w:vanish/>
                <w:color w:val="000000"/>
              </w:rPr>
              <w:t>Address</w:t>
            </w:r>
            <w:r w:rsidR="00D23C07" w:rsidRPr="00036F06">
              <w:rPr>
                <w:rStyle w:val="documentbeforecolonspace"/>
                <w:rFonts w:ascii="Fira Sans Light" w:eastAsia="Fira Sans" w:hAnsi="Fira Sans Light" w:cs="Fira Sans"/>
                <w:b/>
                <w:bCs/>
                <w:color w:val="000000"/>
              </w:rPr>
              <w:t xml:space="preserve"> </w:t>
            </w:r>
            <w:r w:rsidR="00D23C07" w:rsidRPr="00036F06">
              <w:rPr>
                <w:rStyle w:val="documenttxtBold"/>
                <w:rFonts w:ascii="Fira Sans Light" w:hAnsi="Fira Sans Light"/>
                <w:b w:val="0"/>
                <w:bCs w:val="0"/>
                <w:vanish/>
                <w:color w:val="000000"/>
              </w:rPr>
              <w:t xml:space="preserve">: </w:t>
            </w:r>
            <w:r w:rsidR="00D23C07" w:rsidRPr="00036F06">
              <w:rPr>
                <w:rStyle w:val="span"/>
                <w:rFonts w:ascii="Fira Sans Light" w:eastAsia="Fira Sans Light" w:hAnsi="Fira Sans Light" w:cs="Fira Sans Light"/>
                <w:b/>
                <w:bCs/>
                <w:vanish/>
                <w:color w:val="000000"/>
              </w:rPr>
              <w:t>Oklahoma City, OK 73105</w:t>
            </w:r>
            <w:r w:rsidR="00D23C07" w:rsidRPr="00036F06">
              <w:rPr>
                <w:rStyle w:val="documentaddressadrsDetails"/>
                <w:rFonts w:ascii="Fira Sans Light" w:eastAsia="Fira Sans Light" w:hAnsi="Fira Sans Light" w:cs="Fira Sans Light"/>
                <w:b/>
                <w:bCs/>
                <w:vanish/>
                <w:color w:val="000000"/>
              </w:rPr>
              <w:t xml:space="preserve"> </w:t>
            </w:r>
          </w:p>
          <w:p w14:paraId="0ACDE598" w14:textId="77777777" w:rsidR="00D23C07" w:rsidRDefault="00D23C07" w:rsidP="00D23C07">
            <w:pPr>
              <w:pStyle w:val="documentRNArnaphonefield"/>
              <w:spacing w:line="30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Phone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+1 (405) 551-0327</w:t>
            </w:r>
          </w:p>
          <w:p w14:paraId="17EDB6C9" w14:textId="77777777" w:rsidR="00D23C07" w:rsidRDefault="00D23C07" w:rsidP="00D23C07">
            <w:pPr>
              <w:spacing w:line="300" w:lineRule="atLeast"/>
              <w:textAlignment w:val="auto"/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  <w:sz w:val="20"/>
                <w:szCs w:val="20"/>
              </w:rPr>
              <w:t>Phone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vanish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+1 (405) 551-0327</w:t>
            </w:r>
            <w:r>
              <w:rPr>
                <w:rStyle w:val="documentRNAnonrnaphonefield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158A0A33" w14:textId="301F5D8B" w:rsidR="00D23C07" w:rsidRDefault="00D23C07" w:rsidP="00D23C07">
            <w:pPr>
              <w:pStyle w:val="documentpaddedline"/>
              <w:spacing w:line="30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Email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aruldevi</w:t>
            </w:r>
            <w:r w:rsidR="00F16BFD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.r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97@gmail.com</w:t>
            </w:r>
          </w:p>
          <w:p w14:paraId="10B6CF17" w14:textId="77777777" w:rsidR="006F7B02" w:rsidRDefault="006F7B02" w:rsidP="00EB62FF">
            <w:pPr>
              <w:pStyle w:val="div"/>
              <w:spacing w:line="100" w:lineRule="exact"/>
              <w:jc w:val="both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  <w:p w14:paraId="503361BF" w14:textId="77777777" w:rsidR="006F7B02" w:rsidRDefault="00000000" w:rsidP="00EB62FF">
            <w:pPr>
              <w:pStyle w:val="SECTIONCNTCsectionnotSECTIONALNKtopborder"/>
              <w:pBdr>
                <w:top w:val="none" w:sz="0" w:space="5" w:color="auto"/>
                <w:bottom w:val="single" w:sz="8" w:space="0" w:color="000000"/>
              </w:pBdr>
              <w:spacing w:line="20" w:lineRule="atLeast"/>
              <w:jc w:val="both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  <w:t> </w:t>
            </w:r>
          </w:p>
          <w:p w14:paraId="5E39C5A9" w14:textId="77777777" w:rsidR="006F7B02" w:rsidRDefault="00000000" w:rsidP="00EB62FF">
            <w:pPr>
              <w:pStyle w:val="SECTIONCNTCsectionnotSECTIONALNKtoppadding"/>
              <w:jc w:val="both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5900FA46" w14:textId="77777777" w:rsidR="00A50DA7" w:rsidRDefault="00A50DA7" w:rsidP="00A50DA7">
            <w:pPr>
              <w:pStyle w:val="documentheading"/>
              <w:jc w:val="both"/>
              <w:rPr>
                <w:rStyle w:val="documentright-box"/>
                <w:color w:val="000000"/>
              </w:rPr>
            </w:pPr>
            <w:r>
              <w:rPr>
                <w:rStyle w:val="documentsectiontitle"/>
                <w:color w:val="000000"/>
                <w:highlight w:val="white"/>
              </w:rPr>
              <w:t>Skills 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FFF0D5B" wp14:editId="06B043FD">
                      <wp:simplePos x="0" y="0"/>
                      <wp:positionH relativeFrom="column">
                        <wp:posOffset>0</wp:posOffset>
                      </wp:positionH>
                      <wp:positionV relativeFrom="line">
                        <wp:posOffset>28575</wp:posOffset>
                      </wp:positionV>
                      <wp:extent cx="2152650" cy="133350"/>
                      <wp:effectExtent l="3175" t="0" r="0" b="0"/>
                      <wp:wrapNone/>
                      <wp:docPr id="8989581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26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D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46AE47" id="Rectangle 5" o:spid="_x0000_s1026" style="position:absolute;margin-left:0;margin-top:2.25pt;width:169.5pt;height:10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" fillcolor="#e3edfa" stroked="f">
                      <w10:wrap anchory="line"/>
                    </v:rect>
                  </w:pict>
                </mc:Fallback>
              </mc:AlternateContent>
            </w:r>
          </w:p>
          <w:p w14:paraId="158E2886" w14:textId="77777777" w:rsidR="00A50DA7" w:rsidRPr="00EB62FF" w:rsidRDefault="00A50DA7" w:rsidP="00A50DA7">
            <w:pPr>
              <w:pStyle w:val="divdocumentulli"/>
              <w:pBdr>
                <w:top w:val="none" w:sz="0" w:space="5" w:color="auto"/>
              </w:pBdr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EB62FF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Technical Skills</w:t>
            </w:r>
          </w:p>
          <w:p w14:paraId="19E64724" w14:textId="77777777" w:rsidR="00A64BE2" w:rsidRPr="00071E13" w:rsidRDefault="00A64BE2" w:rsidP="00A64BE2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ERP: Infor M3 MEC and ION</w:t>
            </w:r>
          </w:p>
          <w:p w14:paraId="3243FD7B" w14:textId="77777777" w:rsidR="00A64BE2" w:rsidRPr="00071E13" w:rsidRDefault="00A64BE2" w:rsidP="00A64BE2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71E13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Languages  :   </w:t>
            </w:r>
            <w:proofErr w:type="spellStart"/>
            <w:r w:rsidRPr="00071E13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Java</w:t>
            </w:r>
            <w:r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,Python,Javascript</w:t>
            </w:r>
            <w:proofErr w:type="spellEnd"/>
          </w:p>
          <w:p w14:paraId="75602382" w14:textId="77777777" w:rsidR="00A64BE2" w:rsidRDefault="00A64BE2" w:rsidP="00A64BE2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71E13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Database  :  MySQL</w:t>
            </w:r>
          </w:p>
          <w:p w14:paraId="043F2B8A" w14:textId="77777777" w:rsidR="00A64BE2" w:rsidRPr="00071E13" w:rsidRDefault="00A64BE2" w:rsidP="00A64BE2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71E13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Operating Systems : Windows</w:t>
            </w:r>
          </w:p>
          <w:p w14:paraId="0676039C" w14:textId="77AE64F6" w:rsidR="00A64BE2" w:rsidRDefault="00A64BE2" w:rsidP="00A64BE2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71E13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Tools : </w:t>
            </w:r>
            <w:r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Eclipse, </w:t>
            </w:r>
            <w:r w:rsidRPr="00071E13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MS Office</w:t>
            </w:r>
            <w:r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</w:t>
            </w:r>
          </w:p>
          <w:p w14:paraId="78752D2B" w14:textId="77777777" w:rsidR="00A64BE2" w:rsidRPr="00071E13" w:rsidRDefault="00A64BE2" w:rsidP="00A64BE2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071E13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Web Technologies : PHP,HTML, CSS</w:t>
            </w:r>
          </w:p>
          <w:p w14:paraId="762E38E4" w14:textId="272CC1AB" w:rsidR="00A50DA7" w:rsidRPr="00EB62FF" w:rsidRDefault="00A50DA7" w:rsidP="00A64BE2">
            <w:pPr>
              <w:pStyle w:val="divdocumentulli"/>
              <w:pBdr>
                <w:top w:val="none" w:sz="0" w:space="5" w:color="auto"/>
              </w:pBdr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  <w:p w14:paraId="66497E62" w14:textId="77777777" w:rsidR="00A50DA7" w:rsidRPr="00EB62FF" w:rsidRDefault="00A50DA7" w:rsidP="00A50DA7">
            <w:pPr>
              <w:pStyle w:val="divdocumentulli"/>
              <w:pBdr>
                <w:top w:val="none" w:sz="0" w:space="5" w:color="auto"/>
              </w:pBdr>
              <w:spacing w:line="260" w:lineRule="atLeast"/>
              <w:ind w:left="220"/>
              <w:jc w:val="both"/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</w:pPr>
            <w:r w:rsidRPr="00EB62FF">
              <w:rPr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Professional Skills</w:t>
            </w:r>
          </w:p>
          <w:p w14:paraId="2C8263AC" w14:textId="77777777" w:rsidR="00A50DA7" w:rsidRPr="00EB62FF" w:rsidRDefault="00A50DA7" w:rsidP="00A50DA7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EB62FF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Technical Support</w:t>
            </w:r>
          </w:p>
          <w:p w14:paraId="213690CF" w14:textId="77777777" w:rsidR="00A50DA7" w:rsidRPr="00EB62FF" w:rsidRDefault="00A50DA7" w:rsidP="00A50DA7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EB62FF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Process Optimization</w:t>
            </w:r>
          </w:p>
          <w:p w14:paraId="455E0813" w14:textId="77777777" w:rsidR="00A50DA7" w:rsidRPr="00EB62FF" w:rsidRDefault="00A50DA7" w:rsidP="00A50DA7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EB62FF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Problem Solving</w:t>
            </w:r>
          </w:p>
          <w:p w14:paraId="4368A78E" w14:textId="77777777" w:rsidR="00A50DA7" w:rsidRDefault="00A50DA7" w:rsidP="00A50DA7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EB62FF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Root Cause Analysis</w:t>
            </w:r>
          </w:p>
          <w:p w14:paraId="7D4D1F5C" w14:textId="4A1F0F4B" w:rsidR="00A50DA7" w:rsidRDefault="00A50DA7" w:rsidP="00A50DA7">
            <w:pPr>
              <w:pStyle w:val="divdocumentulli"/>
              <w:numPr>
                <w:ilvl w:val="0"/>
                <w:numId w:val="2"/>
              </w:numPr>
              <w:pBdr>
                <w:top w:val="none" w:sz="0" w:space="5" w:color="auto"/>
              </w:pBdr>
              <w:spacing w:line="260" w:lineRule="atLeast"/>
              <w:ind w:left="220" w:hanging="192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Time Management</w:t>
            </w:r>
          </w:p>
          <w:p w14:paraId="461CC82B" w14:textId="77777777" w:rsidR="00A50DA7" w:rsidRPr="00EB62FF" w:rsidRDefault="00A50DA7" w:rsidP="00A50DA7">
            <w:pPr>
              <w:pStyle w:val="divdocumentulli"/>
              <w:pBdr>
                <w:top w:val="none" w:sz="0" w:space="5" w:color="auto"/>
              </w:pBd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  <w:p w14:paraId="66951BF4" w14:textId="1BA9DB01" w:rsidR="00A50DA7" w:rsidRDefault="00A50DA7" w:rsidP="00F94C50">
            <w:pPr>
              <w:pStyle w:val="documentheading"/>
              <w:tabs>
                <w:tab w:val="right" w:pos="3390"/>
              </w:tabs>
              <w:jc w:val="both"/>
              <w:rPr>
                <w:rStyle w:val="documentright-box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0FFF4831" wp14:editId="7E784BCD">
                      <wp:simplePos x="0" y="0"/>
                      <wp:positionH relativeFrom="column">
                        <wp:posOffset>860912</wp:posOffset>
                      </wp:positionH>
                      <wp:positionV relativeFrom="line">
                        <wp:posOffset>26304</wp:posOffset>
                      </wp:positionV>
                      <wp:extent cx="1340746" cy="146304"/>
                      <wp:effectExtent l="0" t="0" r="0" b="6350"/>
                      <wp:wrapNone/>
                      <wp:docPr id="152973448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0746" cy="1463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D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3B42B3" w14:textId="470F0E64" w:rsidR="00036F06" w:rsidRDefault="00036F06" w:rsidP="00036F0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FF4831" id="Rectangle 5" o:spid="_x0000_s1026" style="position:absolute;left:0;text-align:left;margin-left:67.8pt;margin-top:2.05pt;width:105.55pt;height:11.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" fillcolor="#e3edfa" stroked="f">
                      <v:textbox>
                        <w:txbxContent>
                          <w:p w14:paraId="6A3B42B3" w14:textId="470F0E64" w:rsidR="00036F06" w:rsidRDefault="00036F06" w:rsidP="00036F0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  <w10:wrap anchory="line"/>
                    </v:rect>
                  </w:pict>
                </mc:Fallback>
              </mc:AlternateContent>
            </w:r>
            <w:r w:rsidR="00F94C50">
              <w:rPr>
                <w:rStyle w:val="documentsectiontitle"/>
                <w:color w:val="000000"/>
              </w:rPr>
              <w:t>training</w:t>
            </w:r>
            <w:r w:rsidR="00F94C50">
              <w:rPr>
                <w:rStyle w:val="documentsectiontitle"/>
                <w:color w:val="000000"/>
              </w:rPr>
              <w:tab/>
            </w:r>
          </w:p>
          <w:p w14:paraId="65EEED4A" w14:textId="497CBB80" w:rsidR="00A50DA7" w:rsidRPr="00F94C50" w:rsidRDefault="00F94C50" w:rsidP="00F94C50">
            <w:pPr>
              <w:pStyle w:val="divdocumentulli"/>
              <w:numPr>
                <w:ilvl w:val="0"/>
                <w:numId w:val="6"/>
              </w:numPr>
              <w:pBdr>
                <w:top w:val="none" w:sz="0" w:space="5" w:color="auto"/>
              </w:pBd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F94C50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Certificate for Completion of Java Training.</w:t>
            </w:r>
          </w:p>
          <w:p w14:paraId="294B7087" w14:textId="6F91CE69" w:rsidR="00F94C50" w:rsidRPr="00F94C50" w:rsidRDefault="00F94C50" w:rsidP="00F94C50">
            <w:pPr>
              <w:pStyle w:val="divdocumentulli"/>
              <w:numPr>
                <w:ilvl w:val="0"/>
                <w:numId w:val="6"/>
              </w:numPr>
              <w:pBdr>
                <w:top w:val="none" w:sz="0" w:space="5" w:color="auto"/>
              </w:pBdr>
              <w:spacing w:line="260" w:lineRule="atLeast"/>
              <w:jc w:val="both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F94C50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Certificate for Completion of PHP and MySQL Training.</w:t>
            </w:r>
          </w:p>
          <w:p w14:paraId="2149A07D" w14:textId="47A889E1" w:rsidR="006F7B02" w:rsidRPr="00A50DA7" w:rsidRDefault="006F7B02" w:rsidP="00F94C50">
            <w:pPr>
              <w:pStyle w:val="divdocumentulli"/>
              <w:pBdr>
                <w:top w:val="none" w:sz="0" w:space="5" w:color="auto"/>
              </w:pBdr>
              <w:spacing w:line="260" w:lineRule="atLeast"/>
              <w:ind w:left="220"/>
              <w:jc w:val="both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</w:tc>
      </w:tr>
    </w:tbl>
    <w:p w14:paraId="7FA57792" w14:textId="77777777" w:rsidR="006F7B02" w:rsidRDefault="006F7B02" w:rsidP="00EB62FF">
      <w:pPr>
        <w:pStyle w:val="divdocumentlastcontainer"/>
        <w:pBdr>
          <w:bottom w:val="none" w:sz="0" w:space="0" w:color="auto"/>
        </w:pBdr>
        <w:spacing w:line="260" w:lineRule="atLeast"/>
        <w:jc w:val="both"/>
        <w:rPr>
          <w:rFonts w:ascii="Fira Sans Light" w:eastAsia="Fira Sans Light" w:hAnsi="Fira Sans Light" w:cs="Fira Sans Light"/>
          <w:color w:val="000000"/>
          <w:sz w:val="20"/>
          <w:szCs w:val="20"/>
        </w:rPr>
        <w:sectPr w:rsidR="006F7B02">
          <w:pgSz w:w="12240" w:h="15840"/>
          <w:pgMar w:top="0" w:right="700" w:bottom="400" w:left="700" w:header="720" w:footer="720" w:gutter="0"/>
          <w:cols w:space="720"/>
        </w:sectPr>
      </w:pPr>
    </w:p>
    <w:p w14:paraId="09E918B9" w14:textId="77777777" w:rsidR="006F7B02" w:rsidRDefault="006F7B02" w:rsidP="00EB62FF">
      <w:pPr>
        <w:pStyle w:val="mlk5topborder"/>
        <w:spacing w:after="60" w:line="260" w:lineRule="atLeast"/>
        <w:ind w:right="200"/>
        <w:jc w:val="both"/>
        <w:rPr>
          <w:rStyle w:val="topbordercell"/>
          <w:shd w:val="clear" w:color="auto" w:fill="auto"/>
        </w:rPr>
      </w:pPr>
    </w:p>
    <w:p w14:paraId="4E662E46" w14:textId="77777777" w:rsidR="006F7B02" w:rsidRDefault="00000000" w:rsidP="00EB62FF">
      <w:pPr>
        <w:spacing w:line="14" w:lineRule="exact"/>
        <w:jc w:val="both"/>
      </w:pPr>
      <w:r>
        <w:rPr>
          <w:color w:val="FFFFFF"/>
          <w:sz w:val="2"/>
        </w:rPr>
        <w:t>#HRJ#b1ceba31-0436-4f12-8808-e2236335857e#</w:t>
      </w:r>
      <w:bookmarkEnd w:id="0"/>
    </w:p>
    <w:sectPr w:rsidR="006F7B02">
      <w:type w:val="continuous"/>
      <w:pgSz w:w="12240" w:h="15840"/>
      <w:pgMar w:top="400" w:right="700" w:bottom="4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charset w:val="00"/>
    <w:family w:val="swiss"/>
    <w:pitch w:val="variable"/>
    <w:sig w:usb0="600002FF" w:usb1="00000001" w:usb2="00000000" w:usb3="00000000" w:csb0="0000019F" w:csb1="00000000"/>
    <w:embedRegular r:id="rId1" w:fontKey="{8445BC72-367E-40BE-885C-FA3CDA586D14}"/>
    <w:embedBold r:id="rId2" w:fontKey="{C5739E0C-96A0-4B2D-AADC-68DCF00B3CE8}"/>
  </w:font>
  <w:font w:name="Fira Sans Medium">
    <w:charset w:val="00"/>
    <w:family w:val="swiss"/>
    <w:pitch w:val="variable"/>
    <w:sig w:usb0="600002FF" w:usb1="00000001" w:usb2="00000000" w:usb3="00000000" w:csb0="0000019F" w:csb1="00000000"/>
    <w:embedRegular r:id="rId3" w:fontKey="{18A065B3-C3B2-46A9-852C-9003ED5E1B73}"/>
  </w:font>
  <w:font w:name="Fira Sans Light">
    <w:charset w:val="00"/>
    <w:family w:val="swiss"/>
    <w:pitch w:val="variable"/>
    <w:sig w:usb0="600002FF" w:usb1="00000001" w:usb2="00000000" w:usb3="00000000" w:csb0="0000019F" w:csb1="00000000"/>
    <w:embedRegular r:id="rId4" w:fontKey="{F201A50E-0896-4450-AC79-92002BBFF41D}"/>
    <w:embedBold r:id="rId5" w:fontKey="{6FD9CE52-B204-41D5-8E13-1BEA9D8864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0F8C0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A21B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1AFC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A480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E020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BA93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E06E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D495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F2B1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B2C0D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E6F6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7C9C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7E71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1E88C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D08B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97CBD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BC53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5874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A5E29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C8ED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22C8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6611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C28E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0075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B229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A605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48FA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B242047"/>
    <w:multiLevelType w:val="hybridMultilevel"/>
    <w:tmpl w:val="1D048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287A82"/>
    <w:multiLevelType w:val="multilevel"/>
    <w:tmpl w:val="32B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34DE2"/>
    <w:multiLevelType w:val="multilevel"/>
    <w:tmpl w:val="2E1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A364B"/>
    <w:multiLevelType w:val="hybridMultilevel"/>
    <w:tmpl w:val="5FE424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2D8A400E"/>
    <w:multiLevelType w:val="multilevel"/>
    <w:tmpl w:val="2D1E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C4A47"/>
    <w:multiLevelType w:val="multilevel"/>
    <w:tmpl w:val="922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34740"/>
    <w:multiLevelType w:val="multilevel"/>
    <w:tmpl w:val="6BE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B37FB"/>
    <w:multiLevelType w:val="multilevel"/>
    <w:tmpl w:val="A0D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727D1"/>
    <w:multiLevelType w:val="multilevel"/>
    <w:tmpl w:val="5FA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96E7F"/>
    <w:multiLevelType w:val="multilevel"/>
    <w:tmpl w:val="824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05C9D"/>
    <w:multiLevelType w:val="multilevel"/>
    <w:tmpl w:val="6A3C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258BE"/>
    <w:multiLevelType w:val="multilevel"/>
    <w:tmpl w:val="983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594042">
    <w:abstractNumId w:val="0"/>
  </w:num>
  <w:num w:numId="2" w16cid:durableId="1697194275">
    <w:abstractNumId w:val="1"/>
  </w:num>
  <w:num w:numId="3" w16cid:durableId="213348384">
    <w:abstractNumId w:val="2"/>
  </w:num>
  <w:num w:numId="4" w16cid:durableId="1445803987">
    <w:abstractNumId w:val="10"/>
  </w:num>
  <w:num w:numId="5" w16cid:durableId="2126652234">
    <w:abstractNumId w:val="13"/>
  </w:num>
  <w:num w:numId="6" w16cid:durableId="528298220">
    <w:abstractNumId w:val="3"/>
  </w:num>
  <w:num w:numId="7" w16cid:durableId="1439064712">
    <w:abstractNumId w:val="4"/>
  </w:num>
  <w:num w:numId="8" w16cid:durableId="1609503117">
    <w:abstractNumId w:val="12"/>
  </w:num>
  <w:num w:numId="9" w16cid:durableId="625428128">
    <w:abstractNumId w:val="6"/>
  </w:num>
  <w:num w:numId="10" w16cid:durableId="1394112461">
    <w:abstractNumId w:val="14"/>
  </w:num>
  <w:num w:numId="11" w16cid:durableId="1584220145">
    <w:abstractNumId w:val="9"/>
  </w:num>
  <w:num w:numId="12" w16cid:durableId="1033731207">
    <w:abstractNumId w:val="11"/>
  </w:num>
  <w:num w:numId="13" w16cid:durableId="1306012833">
    <w:abstractNumId w:val="7"/>
  </w:num>
  <w:num w:numId="14" w16cid:durableId="1717386952">
    <w:abstractNumId w:val="5"/>
  </w:num>
  <w:num w:numId="15" w16cid:durableId="4783094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02"/>
    <w:rsid w:val="00036F06"/>
    <w:rsid w:val="00067CD6"/>
    <w:rsid w:val="000D5115"/>
    <w:rsid w:val="00121140"/>
    <w:rsid w:val="00155209"/>
    <w:rsid w:val="001622CA"/>
    <w:rsid w:val="001C5D46"/>
    <w:rsid w:val="001F4A31"/>
    <w:rsid w:val="00231E00"/>
    <w:rsid w:val="00310C08"/>
    <w:rsid w:val="00357E0F"/>
    <w:rsid w:val="0047045A"/>
    <w:rsid w:val="00493339"/>
    <w:rsid w:val="00561AF7"/>
    <w:rsid w:val="006659DA"/>
    <w:rsid w:val="006D1522"/>
    <w:rsid w:val="006F1EF0"/>
    <w:rsid w:val="006F7B02"/>
    <w:rsid w:val="007F522D"/>
    <w:rsid w:val="00841858"/>
    <w:rsid w:val="008614A1"/>
    <w:rsid w:val="009A5101"/>
    <w:rsid w:val="009B15C5"/>
    <w:rsid w:val="00A50DA7"/>
    <w:rsid w:val="00A64BE2"/>
    <w:rsid w:val="00A74129"/>
    <w:rsid w:val="00AC5C75"/>
    <w:rsid w:val="00B4619A"/>
    <w:rsid w:val="00B757A0"/>
    <w:rsid w:val="00BC4BBB"/>
    <w:rsid w:val="00BF4561"/>
    <w:rsid w:val="00C76889"/>
    <w:rsid w:val="00C83865"/>
    <w:rsid w:val="00D075AA"/>
    <w:rsid w:val="00D114A0"/>
    <w:rsid w:val="00D23C07"/>
    <w:rsid w:val="00D26B96"/>
    <w:rsid w:val="00DE3808"/>
    <w:rsid w:val="00EB62FF"/>
    <w:rsid w:val="00F0148D"/>
    <w:rsid w:val="00F16BFD"/>
    <w:rsid w:val="00F94C50"/>
    <w:rsid w:val="00F95BD2"/>
    <w:rsid w:val="00FC6CEA"/>
    <w:rsid w:val="00FD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D641"/>
  <w15:docId w15:val="{C3E36317-0AC2-4903-BC53-74FF6CFF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-box">
    <w:name w:val="document_left-box"/>
    <w:basedOn w:val="DefaultParagraphFont"/>
  </w:style>
  <w:style w:type="paragraph" w:customStyle="1" w:styleId="documentsection">
    <w:name w:val="document_section"/>
    <w:basedOn w:val="Normal"/>
  </w:style>
  <w:style w:type="paragraph" w:customStyle="1" w:styleId="documentparagraphfirstparagraph">
    <w:name w:val="document_paragraph_firstparagraph"/>
    <w:basedOn w:val="Normal"/>
    <w:pPr>
      <w:pBdr>
        <w:top w:val="none" w:sz="0" w:space="5" w:color="auto"/>
      </w:pBdr>
    </w:pPr>
  </w:style>
  <w:style w:type="paragraph" w:customStyle="1" w:styleId="documentname">
    <w:name w:val="document_name"/>
    <w:basedOn w:val="Normal"/>
    <w:pPr>
      <w:spacing w:line="500" w:lineRule="atLeast"/>
    </w:pPr>
    <w:rPr>
      <w:rFonts w:ascii="Fira Sans" w:eastAsia="Fira Sans" w:hAnsi="Fira Sans" w:cs="Fira Sans"/>
      <w:b/>
      <w:bCs/>
      <w:caps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topbordercell">
    <w:name w:val="topbordercell"/>
    <w:basedOn w:val="DefaultParagraphFont"/>
    <w:rPr>
      <w:shd w:val="clear" w:color="auto" w:fill="4585DD"/>
    </w:rPr>
  </w:style>
  <w:style w:type="paragraph" w:customStyle="1" w:styleId="mlk5topborder">
    <w:name w:val="mlk5topborder"/>
    <w:basedOn w:val="Normal"/>
    <w:pPr>
      <w:jc w:val="right"/>
    </w:pPr>
    <w:rPr>
      <w:rFonts w:ascii="Fira Sans Medium" w:eastAsia="Fira Sans Medium" w:hAnsi="Fira Sans Medium" w:cs="Fira Sans Medium"/>
      <w:caps/>
      <w:color w:val="FFFFFF"/>
      <w:sz w:val="20"/>
      <w:szCs w:val="20"/>
    </w:rPr>
  </w:style>
  <w:style w:type="character" w:customStyle="1" w:styleId="mlk5topborderCharacter">
    <w:name w:val="mlk5topborder Character"/>
    <w:basedOn w:val="DefaultParagraphFont"/>
    <w:rPr>
      <w:rFonts w:ascii="Fira Sans Medium" w:eastAsia="Fira Sans Medium" w:hAnsi="Fira Sans Medium" w:cs="Fira Sans Medium"/>
      <w:b w:val="0"/>
      <w:bCs w:val="0"/>
      <w:caps/>
      <w:color w:val="FFFFFF"/>
      <w:sz w:val="20"/>
      <w:szCs w:val="20"/>
    </w:rPr>
  </w:style>
  <w:style w:type="table" w:customStyle="1" w:styleId="topBorderTable">
    <w:name w:val="topBorderTable"/>
    <w:basedOn w:val="TableNormal"/>
    <w:tblPr/>
  </w:style>
  <w:style w:type="paragraph" w:customStyle="1" w:styleId="bottomlowborder">
    <w:name w:val="bottomlowborder"/>
    <w:basedOn w:val="Normal"/>
    <w:pPr>
      <w:pBdr>
        <w:top w:val="none" w:sz="0" w:space="5" w:color="auto"/>
        <w:bottom w:val="single" w:sz="8" w:space="0" w:color="000000"/>
      </w:pBdr>
      <w:spacing w:line="20" w:lineRule="atLeast"/>
    </w:pPr>
    <w:rPr>
      <w:sz w:val="2"/>
      <w:szCs w:val="2"/>
    </w:rPr>
  </w:style>
  <w:style w:type="paragraph" w:customStyle="1" w:styleId="topborder">
    <w:name w:val="topborder"/>
    <w:basedOn w:val="Normal"/>
    <w:pPr>
      <w:pBdr>
        <w:top w:val="none" w:sz="0" w:space="5" w:color="auto"/>
        <w:bottom w:val="single" w:sz="8" w:space="0" w:color="000000"/>
      </w:pBdr>
      <w:spacing w:line="20" w:lineRule="atLeast"/>
    </w:pPr>
    <w:rPr>
      <w:vanish/>
      <w:sz w:val="2"/>
      <w:szCs w:val="2"/>
    </w:rPr>
  </w:style>
  <w:style w:type="paragraph" w:customStyle="1" w:styleId="toppadding">
    <w:name w:val="toppadding"/>
    <w:basedOn w:val="Normal"/>
    <w:rPr>
      <w:vanish/>
    </w:rPr>
  </w:style>
  <w:style w:type="paragraph" w:customStyle="1" w:styleId="documentheading">
    <w:name w:val="document_heading"/>
    <w:basedOn w:val="Normal"/>
    <w:pPr>
      <w:spacing w:line="320" w:lineRule="atLeast"/>
    </w:pPr>
    <w:rPr>
      <w:rFonts w:ascii="Fira Sans" w:eastAsia="Fira Sans" w:hAnsi="Fira Sans" w:cs="Fira Sans"/>
      <w:b/>
      <w:bCs/>
      <w:sz w:val="36"/>
      <w:szCs w:val="36"/>
    </w:rPr>
  </w:style>
  <w:style w:type="character" w:customStyle="1" w:styleId="documentsectiontitle">
    <w:name w:val="document_sectiontitle"/>
    <w:basedOn w:val="DefaultParagraphFont"/>
    <w:rPr>
      <w:caps/>
      <w:spacing w:val="10"/>
      <w:sz w:val="28"/>
      <w:szCs w:val="28"/>
    </w:rPr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</w:style>
  <w:style w:type="paragraph" w:customStyle="1" w:styleId="documentexperienceparagraphspacing">
    <w:name w:val="document_experience_paragraphspacing"/>
    <w:basedOn w:val="Normal"/>
    <w:pPr>
      <w:spacing w:line="200" w:lineRule="atLeast"/>
    </w:pPr>
    <w:rPr>
      <w:sz w:val="20"/>
      <w:szCs w:val="20"/>
    </w:rPr>
  </w:style>
  <w:style w:type="character" w:customStyle="1" w:styleId="documentexperienceparagraphspacingCharacter">
    <w:name w:val="document_experience_paragraphspacing Character"/>
    <w:basedOn w:val="DefaultParagraphFont"/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Bold">
    <w:name w:val="document_txtBold"/>
    <w:basedOn w:val="DefaultParagraphFont"/>
    <w:rPr>
      <w:rFonts w:ascii="Fira Sans" w:eastAsia="Fira Sans" w:hAnsi="Fira Sans" w:cs="Fira Sans"/>
      <w:b/>
      <w:bCs/>
    </w:rPr>
  </w:style>
  <w:style w:type="character" w:customStyle="1" w:styleId="documentjobdates">
    <w:name w:val="document_jobdates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texp-noneparentContainerexperiencetotl-expr">
    <w:name w:val="document_texp-none_parentContainer_experience_totl-expr"/>
    <w:basedOn w:val="DefaultParagraphFont"/>
    <w:rPr>
      <w:vanish/>
    </w:rPr>
  </w:style>
  <w:style w:type="character" w:customStyle="1" w:styleId="documentcompanyname">
    <w:name w:val="document_companyname"/>
    <w:basedOn w:val="DefaultParagraphFont"/>
    <w:rPr>
      <w:rFonts w:ascii="Fira Sans" w:eastAsia="Fira Sans" w:hAnsi="Fira Sans" w:cs="Fira Sans"/>
      <w:b/>
      <w:bCs/>
    </w:rPr>
  </w:style>
  <w:style w:type="character" w:customStyle="1" w:styleId="documentjobcity">
    <w:name w:val="document_jobcit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jobstate">
    <w:name w:val="document_jobstat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jobcountry">
    <w:name w:val="document_jobcountr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paragraph" w:customStyle="1" w:styleId="divdocumentulli">
    <w:name w:val="div_document_ul_li"/>
    <w:basedOn w:val="Normal"/>
  </w:style>
  <w:style w:type="paragraph" w:customStyle="1" w:styleId="documenteducationparagraphspacing">
    <w:name w:val="document_education_paragraphspacing"/>
    <w:basedOn w:val="Normal"/>
    <w:pPr>
      <w:spacing w:line="200" w:lineRule="atLeast"/>
    </w:pPr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character" w:customStyle="1" w:styleId="documentdegree">
    <w:name w:val="document_degre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programline">
    <w:name w:val="document_programlin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educationjobcity">
    <w:name w:val="document_education_jobcit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educationjobstate">
    <w:name w:val="document_education_jobstate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educationjobcountry">
    <w:name w:val="document_education_jobcountry"/>
    <w:basedOn w:val="DefaultParagraphFont"/>
    <w:rPr>
      <w:rFonts w:ascii="Fira Sans Light" w:eastAsia="Fira Sans Light" w:hAnsi="Fira Sans Light" w:cs="Fira Sans Light"/>
      <w:b w:val="0"/>
      <w:bCs w:val="0"/>
    </w:rPr>
  </w:style>
  <w:style w:type="paragraph" w:customStyle="1" w:styleId="documenteducationparagraph">
    <w:name w:val="document_education_paragraph"/>
    <w:basedOn w:val="Normal"/>
  </w:style>
  <w:style w:type="paragraph" w:customStyle="1" w:styleId="left-boxsectionnth-last-child1bottomlowborder">
    <w:name w:val="left-box_section_nth-last-child(1)_bottomlowborder"/>
    <w:basedOn w:val="Normal"/>
    <w:rPr>
      <w:vanish/>
    </w:r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documentright-box">
    <w:name w:val="document_right-box"/>
    <w:basedOn w:val="DefaultParagraphFont"/>
  </w:style>
  <w:style w:type="paragraph" w:customStyle="1" w:styleId="documentright-boxsectionidSECTIONPICT">
    <w:name w:val="document_right-box_section_id^=SECTION_PICT"/>
    <w:basedOn w:val="Normal"/>
    <w:pPr>
      <w:jc w:val="center"/>
    </w:pPr>
  </w:style>
  <w:style w:type="paragraph" w:customStyle="1" w:styleId="documentparagraphnth-last-child1">
    <w:name w:val="document_paragraph_nth-last-child(1)"/>
    <w:basedOn w:val="Normal"/>
  </w:style>
  <w:style w:type="paragraph" w:customStyle="1" w:styleId="documentprflPic">
    <w:name w:val="document_prflPic"/>
    <w:basedOn w:val="Normal"/>
    <w:pPr>
      <w:jc w:val="center"/>
    </w:pPr>
  </w:style>
  <w:style w:type="paragraph" w:customStyle="1" w:styleId="documentprflPicfield">
    <w:name w:val="document_prflPic_field"/>
    <w:basedOn w:val="Normal"/>
    <w:pPr>
      <w:jc w:val="center"/>
    </w:pPr>
  </w:style>
  <w:style w:type="character" w:customStyle="1" w:styleId="documentprflPicimg">
    <w:name w:val="document_prflPic_img"/>
    <w:basedOn w:val="DefaultParagraphFont"/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right-boxSECTIONCNTC">
    <w:name w:val="document_right-box_SECTION_CNTC"/>
    <w:basedOn w:val="Normal"/>
  </w:style>
  <w:style w:type="paragraph" w:customStyle="1" w:styleId="sectionSECTIONCNTCcntctoppadding">
    <w:name w:val="section_SECTION_CNTC_cntctoppadding"/>
    <w:basedOn w:val="Normal"/>
    <w:rPr>
      <w:vanish/>
    </w:rPr>
  </w:style>
  <w:style w:type="paragraph" w:customStyle="1" w:styleId="documentparagraphPARAGRAPHCNTCnth-last-child1">
    <w:name w:val="document_paragraph_PARAGRAPH_CNTC_nth-last-child(1)"/>
    <w:basedOn w:val="Normal"/>
  </w:style>
  <w:style w:type="paragraph" w:customStyle="1" w:styleId="documentaddress">
    <w:name w:val="document_address"/>
    <w:basedOn w:val="Normal"/>
    <w:pPr>
      <w:spacing w:line="300" w:lineRule="atLeast"/>
    </w:pPr>
    <w:rPr>
      <w:sz w:val="20"/>
      <w:szCs w:val="20"/>
    </w:rPr>
  </w:style>
  <w:style w:type="character" w:customStyle="1" w:styleId="documentaddressadrsDetails">
    <w:name w:val="document_address_adrsDetails"/>
    <w:basedOn w:val="DefaultParagraphFont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ocumentRNArnaphonefield">
    <w:name w:val="document_RNA_rnaphonefield"/>
    <w:basedOn w:val="Normal"/>
  </w:style>
  <w:style w:type="character" w:customStyle="1" w:styleId="documentRNAnonrnaphonefield">
    <w:name w:val="document_RNA_nonrnaphonefield"/>
    <w:basedOn w:val="DefaultParagraphFont"/>
    <w:rPr>
      <w:vanish/>
    </w:rPr>
  </w:style>
  <w:style w:type="paragraph" w:customStyle="1" w:styleId="documentSECTIONCNTCsectionnotSECTIONALNK">
    <w:name w:val="document_SECTION_CNTC + section_not(.SECTION_ALNK)"/>
    <w:basedOn w:val="Normal"/>
    <w:pPr>
      <w:pBdr>
        <w:top w:val="single" w:sz="8" w:space="25" w:color="000000"/>
      </w:pBdr>
    </w:pPr>
  </w:style>
  <w:style w:type="paragraph" w:customStyle="1" w:styleId="SECTIONCNTCsectionnotSECTIONALNKtopborder">
    <w:name w:val="SECTION_CNTC + section_not(.SECTION_ALNK)_topborder"/>
    <w:basedOn w:val="Normal"/>
  </w:style>
  <w:style w:type="paragraph" w:customStyle="1" w:styleId="SECTIONCNTCsectionnotSECTIONALNKtoppadding">
    <w:name w:val="SECTION_CNTC + section_not(.SECTION_ALNK)_toppadding"/>
    <w:basedOn w:val="Normal"/>
    <w:pPr>
      <w:spacing w:line="500" w:lineRule="atLeast"/>
    </w:pPr>
  </w:style>
  <w:style w:type="table" w:customStyle="1" w:styleId="documentparentContainer">
    <w:name w:val="document_parentContainer"/>
    <w:basedOn w:val="TableNormal"/>
    <w:tblPr/>
  </w:style>
  <w:style w:type="paragraph" w:customStyle="1" w:styleId="divdocumentlastcontainer">
    <w:name w:val="div_document_lastcontainer"/>
    <w:basedOn w:val="Normal"/>
    <w:pPr>
      <w:pBdr>
        <w:bottom w:val="none" w:sz="0" w:space="30" w:color="auto"/>
      </w:pBdr>
    </w:pPr>
  </w:style>
  <w:style w:type="character" w:styleId="Strong">
    <w:name w:val="Strong"/>
    <w:basedOn w:val="DefaultParagraphFont"/>
    <w:uiPriority w:val="22"/>
    <w:qFormat/>
    <w:rsid w:val="00A50DA7"/>
    <w:rPr>
      <w:b/>
      <w:bCs/>
    </w:rPr>
  </w:style>
  <w:style w:type="table" w:styleId="ListTable6Colorful-Accent1">
    <w:name w:val="List Table 6 Colorful Accent 1"/>
    <w:basedOn w:val="TableNormal"/>
    <w:uiPriority w:val="51"/>
    <w:rsid w:val="00A50DA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A50DA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654</Words>
  <Characters>4143</Characters>
  <Application>Microsoft Office Word</Application>
  <DocSecurity>0</DocSecurity>
  <Lines>165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Aruldevi Rukmangathan</vt:lpstr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Aruldevi Rukmangathan</dc:title>
  <dc:creator>User</dc:creator>
  <cp:lastModifiedBy>Sambasivam Ramakrishnan, Yogaraj   (HSC)</cp:lastModifiedBy>
  <cp:revision>5</cp:revision>
  <dcterms:created xsi:type="dcterms:W3CDTF">2026-01-13T05:46:00Z</dcterms:created>
  <dcterms:modified xsi:type="dcterms:W3CDTF">2026-01-13T06:21:00Z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b1ceba31-0436-4f12-8808-e2236335857e</vt:lpwstr>
  </property>
  <property fmtid="{D5CDD505-2E9C-101B-9397-08002B2CF9AE}" pid="3" name="x1ye=0">
    <vt:lpwstr>4F0AAB+LCAAAAAAABAAUl8V2pFAURT+IAW5D3N2Z4e4U9vWdHiYrqeLx7j1nbxgnKI6lMI4iUBZhKJhFBYYiIREiSIYmqKzzNP8H8ED0LNgAZwtIdAMWwzcqkqNV95c75MUNtN5sVPNkBU4lMxvgYLUMdrRhMxmOfq51v+DP9JJu73Phtw2QErocD9FQgQc0W2s0GVUj/mX5t1C0OVUp9BFPGTQuKYxcU16Fl/u1/2C+3cUzCcaC/XI+4UOVdsP</vt:lpwstr>
  </property>
  <property fmtid="{D5CDD505-2E9C-101B-9397-08002B2CF9AE}" pid="4" name="x1ye=1">
    <vt:lpwstr>MQSkv75O/AZpWFEs/3q7me2R0e0sHS7fvglJ3v3XmQPtJiPAJluXPqfmgHOR/u/84VEL71HkbMf9wqq3WKWm40Hlgvi/kSRty1WD4YWGSUmurTObUXGVIW1Qeh043Rb+meuHIisUN9W4c7eLMm/9e1isaZHOVF0/or7aSlC7hkmvx1+RR57zv/gf40XoSHnWY8w9ZEQ2Mo+KjanZEGy75pe2OAgrrVK4T+o6JJSmFe0668mWi8S9mQqycKTdkqC</vt:lpwstr>
  </property>
  <property fmtid="{D5CDD505-2E9C-101B-9397-08002B2CF9AE}" pid="5" name="x1ye=10">
    <vt:lpwstr>qIn/fo5+/Xwx4Irz6pGvKsfnoQ5JY8WyGLOMSbEmczBg3jW3XeWJ+4wJDflcv8inqtlOxP18fyVBg7DH6SA37MYlo0iLggy7aikzzNKT43J7fTb96GfSAUepp6q4+RkUyM0ctA541zT4leIP+koB7GDFqrXfjohZykYewTpOY/g0T/NrrQh/IBdGYTr4rvxTCRU5LFGY2falDeXJz2OwWqfoERkPpo8O5BHDIVFJVSpYiA5f195TaEXT+iYdWEZ</vt:lpwstr>
  </property>
  <property fmtid="{D5CDD505-2E9C-101B-9397-08002B2CF9AE}" pid="6" name="x1ye=11">
    <vt:lpwstr>JKyCEZqu4SX4wAFPC34xEAQWPFo0WUbq8JJpvlSGYHLTmq9WCA85JxILNwNTilj2feerxjqHCCxuJRMLDxkbEzQW0XrOKcv5+ncdvx7O8gfz+KlIRz3lS0u2y6kyeLyxeSX6B0KwHC7RifhpMaBm/NBTuf7pQQ0CqUak83oTTwy+3rFWRDi30oGwspB7PEGHA1FAr5J4pVgk02PeUYowpsedVksAXWVPrHOomx81FG+AdNa9TPHjrH31BrHY/lX</vt:lpwstr>
  </property>
  <property fmtid="{D5CDD505-2E9C-101B-9397-08002B2CF9AE}" pid="7" name="x1ye=12">
    <vt:lpwstr>IWd/8bXMDEh9E4V/CIDa2i0+cAsIfPW7C9Hqo2glJph4R2WmuPFrj6krpXiQP6GVogBC4m+Ol6hgQVsPzlkrdhwL5GJzU8Id15a05Z9cD0LmPo+obZzYTbCuBA4o9fkwOJNeGi1nsX80V0DmyYIm11FewhZQ4gnk1l644gtNK8pBoWFLLKgCn15KPTBaH/zVcLU0BTbe5a3EWAZgRhhSia7nBhobJMOX2Kkeh5mh899HPr7yeDd9HPUa6YhPon8</vt:lpwstr>
  </property>
  <property fmtid="{D5CDD505-2E9C-101B-9397-08002B2CF9AE}" pid="8" name="x1ye=13">
    <vt:lpwstr>0p9HdhAI2m0ZqwPAiiDXc31cNugEjWAK1QF3s9HgTlnEb+69f8UulKPSP3j9LDejszKCcZ+fn1/3+/m2hENr+fNAWBTVdV72okVxU0EiL5jgq57XJKmDnXAGabQ0MLqFuBq4MiMw7HUnlkiVnPevljF5kPBF2Ke73M+wStqA5Vbmc8QFy1mfTcwQdyOHpO4Jf53bS7gST10/ESEOIvlN4mPy0zNRGsTq+4joeh/QLOqtdXgGqQn4Dw8SiDfXkGQ</vt:lpwstr>
  </property>
  <property fmtid="{D5CDD505-2E9C-101B-9397-08002B2CF9AE}" pid="9" name="x1ye=14">
    <vt:lpwstr>/THdxxuoIvwcDjQBMhoKPqSPq12aH8uU2kEGLxTV9auRqnDRm375tAy22QX9UDdNOyfoPsBksD/f3xySSpgVL7EyNJsyEWLrS0TNTquq9M5a7Pxwh9oRqlDHuNZZq1e7RxlD7TGHppMSpQDBmHR8WCq1HUvWinFJ10B82eZcvJvMk+j3RFuC8n4Ig/wz2V7s8Kg9mcP4SZ6z3Ao0EDHQRoaJP72Jkf0dkh6P2pUdykAKh0f4JIiI9X0gWrsfx8k</vt:lpwstr>
  </property>
  <property fmtid="{D5CDD505-2E9C-101B-9397-08002B2CF9AE}" pid="10" name="x1ye=15">
    <vt:lpwstr>qnStNi9ALs3tQq30TVzVd3kimMtMQAUh2LynLqsl/0k2w8KSn+lE2kG8reElgEo3tWnkrM7N+oxs3IsUt5j78JO3RnICHusy3iA1Wvlee5Lcw9hK8qqwI+jbhM1bUyas4hRJMhsr0/zNPbOhOfHWBqiML+f3GjbwJx3CnFQEnLW3F8ApZy3KWDDlO0j4t2mK92NprX7K8H+pGyWTY0Nd143KqGEL0R29+2lDz+kmCgHC8wThbXRCUivYh7qCDfR</vt:lpwstr>
  </property>
  <property fmtid="{D5CDD505-2E9C-101B-9397-08002B2CF9AE}" pid="11" name="x1ye=16">
    <vt:lpwstr>kLjIaCYl2kIODQ6v700oCaPXF0EuN33IHzUMiQd+jv8H8QQ7SN3v4S2h/0s6zuaNhZa254o9voPjk0vycRTR8d0gvUnO466qCP17TsJXTczbgoLZDBTsidoCP0DJ0CFq2uPke91ZDPCWDB126l0hfgVjK26j6lqmr1DqufFjoJycxltlREb5IsEKnyuUJHDz1LwiM4xo4tcRoloDSU6c7araGrqoTUMWW1xwklVLYVa5SI0eosRaPw4Xy74Oj4M</vt:lpwstr>
  </property>
  <property fmtid="{D5CDD505-2E9C-101B-9397-08002B2CF9AE}" pid="12" name="x1ye=17">
    <vt:lpwstr>tKrLIK1UgGJnUjwBqFfq8be2p5sUJAYb63PifcoPz+tryRRvN6KZIr+JqD5QxCzG/OpXt7Inb8ZDagZbjmXmnua1+m/eIl78mJKs/4W/ids4rr3TAAGH8IZON6D/HrSkKQlbj6r6fEf+VaAl/br/hARk+exmQjupz7NJ5fxSn9CQx9kXEuSFARssUBkcCELBwGqDAWLXr7z6hUSWcsMB9wJ6JoJFxc85gar2tjl9OY3SdnloZ9jxDzIcbw3o4x6</vt:lpwstr>
  </property>
  <property fmtid="{D5CDD505-2E9C-101B-9397-08002B2CF9AE}" pid="13" name="x1ye=18">
    <vt:lpwstr>7ykcVZ9xy9VAw54PdcHs2oyFTCB1mQg1qn8RXpbdIEOicublLM/uWuMk6i1und3+Xcg/0ZswhlzUobMFaAv5UqgK8Z69JFmvsOT3XOcS7AXCU9KuMk9oG9R75V/r5/H/0qkJjqdOHHm9O4ZKK/g651OndWpab8oH0JGSbZ/Pdu0WP6g4H656AAOkajq02ADgF7PXTHWBHhpc5x3lS4W7/FeNrC1MXUgXVai/qOCl1hXoUjnf09RRiHuVN8eDGby</vt:lpwstr>
  </property>
  <property fmtid="{D5CDD505-2E9C-101B-9397-08002B2CF9AE}" pid="14" name="x1ye=19">
    <vt:lpwstr>nsylsL+/Cxgilonyz+1hynvNXEepoQ6AFTgXsZ5Mh+2elPAFaEoTm5d/zEpIcY4dIo0o2e6PaygaCfJe7u3n6RbDeLBHJ7+n0qqvPc3IfIvapu8q0yidfsnNFlqSbNCOvG8fAFM8cQ8J7qnE2I7z4UeDlmxhzfg8QU/wVfF2dSH9AaojFFeZmYEW+XBRrxWZWLwJGzCL6dUItukz82m4/aUdy+SYrXxzx1xh2yX0dPnZPRlqJkw+KB59Yd+71d/</vt:lpwstr>
  </property>
  <property fmtid="{D5CDD505-2E9C-101B-9397-08002B2CF9AE}" pid="15" name="x1ye=2">
    <vt:lpwstr>3jQv49aatu5NfFAnW9YIrArbFJVstKle2Bo5zAWgRqyuCGp4B7KzKXpeCdVeeoCEQ672mujrtalx6au/fQVxmCjnDdv+00aMiiFynpz4DpmVUXkhUumPfV1rWdGbiqo6ppa3HLlRcdnZyhTGa9MM2I7qm/6n0kBhbK9wvqz9KTaHRfy4jTQ4BzsfckbdxtZaw9QOsny46IofqlxJZ+wd9+MI/yhi7LbYSyUPYsiQrLv8vAq9EAk5NpwzcP57pEV</vt:lpwstr>
  </property>
  <property fmtid="{D5CDD505-2E9C-101B-9397-08002B2CF9AE}" pid="16" name="x1ye=20">
    <vt:lpwstr>c1K7rZLuaSmUv4jUBXuo2aO9gAsPC5z708b3CwX6Sm7mbyDdpJqG79VVlHm5Z85FD0XKaRTAn/YM+ey1dX3JNP3DGfXQwEjGSNmrh8mcnbehz64G3oRg+05NLGC8dGv9QNWNl5GujSVPQvWOwZ7jvN6pczpW03y8f+/QpWT9VZk8/GT7p+McUDU97QQqHTRvDAYMse9zJSegxIVI+hB6UsqI4i7QcEvXrnQlO9N6t1F0c9mHU7bxTS/rCEsvV25</vt:lpwstr>
  </property>
  <property fmtid="{D5CDD505-2E9C-101B-9397-08002B2CF9AE}" pid="17" name="x1ye=21">
    <vt:lpwstr>o/l1vxL0I0vOtTjXemIF/27N21txGM3zkgYw3wSy96nn1167+vt3Z1lknEB9XEnudNodIcrsx8POz4jJJcKcL0R+ogNUE6rYGTZ+kQXqq3MoRDJJGN0KgnbwKpnAMAyRD/yVK7iUvIv3lVJQs35CoYnMOYry8Yhef3qTgFwZYBRTNpdB8e4jikq+eZye4o/P13O9CxPe2f2a9tnd/ooO3w2I1cflfOiWZdSAdFZrmjyizB7VuhpM7TtKv++sVgi</vt:lpwstr>
  </property>
  <property fmtid="{D5CDD505-2E9C-101B-9397-08002B2CF9AE}" pid="18" name="x1ye=22">
    <vt:lpwstr>CAv5P2n8RCHT86ijr/QQGaLYs644cRODiRi8ZtDiXI7NQypVffZjWVZ45KeVVJrVhMUNoQ8Q9Dsoc9VlKAX+89liHph7hf/vLEW2ey5tBuLysh1BRs6g1FxaV1eXl/8ikAcDKpHZX3PeXmz35OGF+6pMxZBXVgt5b+YmHUxZQeOoY8TfjTwoph2ibI3lAsTLF0Gyl2g/Rci7slLHsbiTIpmPd3w6wy9eacXC9ZzcjVKjrJWyF73uLWNtpL4rIxn</vt:lpwstr>
  </property>
  <property fmtid="{D5CDD505-2E9C-101B-9397-08002B2CF9AE}" pid="19" name="x1ye=23">
    <vt:lpwstr>/7vk5LTF3vRHjBd/NJrNImk+eSls4SqEV67Sdg+jM4LoyODwuJtTH5jpxWPdq6reTvMyDzaNyCpo5j8kiR6JqxwXouV3HpuQOOJ3NZ6JFUlC0aIDsP916HmB8l1PO0Jtwt1SKvhVq+WjBt5R/ZZZpxlaKPZPGZS6Zo3dMMvxhBV9Bt0QSHrNT7k59g8p/9jM/EHcGi/FHElF7dKwi5NuOvfrVflte1Urm5yS9/coRnu7xiJrsamALvcH2Yn3ZBv</vt:lpwstr>
  </property>
  <property fmtid="{D5CDD505-2E9C-101B-9397-08002B2CF9AE}" pid="20" name="x1ye=24">
    <vt:lpwstr>P6mjaDu1kJSeRTHnUofxz+iUZPJ2gcD/lWSZ1L7KnExZNgGJI2Xq9hT3qHAxqtq96af0EbAk4TTvM46DhYbkdLvk6K3VeRYinnztHVHSZ+2C6cDMvYXOXWWEZIIwMXZ5mS9Bbn80Bugspw+KtYeIwEGBnWCA/GALm+7reLvoJM6Ix1VxyPPHS/g3FVrdasUsfFfo5h96nyefTa3U3Ku+LBaAyH3OrzSWR0gfgP699dDG58xG3Fp4mu2mL0+s4u/</vt:lpwstr>
  </property>
  <property fmtid="{D5CDD505-2E9C-101B-9397-08002B2CF9AE}" pid="21" name="x1ye=25">
    <vt:lpwstr>PLkxF8H6Y+3zPK+brEp7nwkMw/DVgTG3HgSD4VlLftmJkVXFkHmdPN8JvS95gC931M7hnzwrt3k4Wrgl+7ghBp/DlQ4VSZ4MgOTmx9gnnsLczat5WsEDXQdeZOIZY4u2pAq7XbwGPTJnyz/QRjFPXMv8QFaWS30/M58vFxyf3UyrZQxNMgFvR4ZS74CCUH3+H/7oZfuSzDk0MQEELPYT8hRT5hg6T1bS/Yi5irSi2KtysClQjrNmYjElnBYuiMj</vt:lpwstr>
  </property>
  <property fmtid="{D5CDD505-2E9C-101B-9397-08002B2CF9AE}" pid="22" name="x1ye=26">
    <vt:lpwstr>FcgeD5FbAvHHnHUvvTeiRPuykbTCxoRscU+DD4fUU4uxtT23FU5eeu9uutYIf0mnXNwtqGczgKhuUsdTvmLYAG1I9UJb0SQZ0qUOh4oDGsup3lv8H1nLHjOfnxOh34oIj/fNlq4Y1xLQjE5TFTgTrp3V2Y/sX1LWS9FEz+a7CaRR9lLhA4wCGArRxOoPQ+J5+yPIpcYHGnUbQPWbdJ8WBlrZ4c8as2YZtA6UAcFq2xyyhpTTyw3DbWRtVsizdoB</vt:lpwstr>
  </property>
  <property fmtid="{D5CDD505-2E9C-101B-9397-08002B2CF9AE}" pid="23" name="x1ye=27">
    <vt:lpwstr>uzF+oK79HGLB4kWASlZFlgTZ5dV2G7u6+9OBsvjb04eSAiLse/Pmrw5+D2VVrK92l3D7EK0dimJFsGxIAFCyMjXEEwcTAKGdZfLvcgvhRW4a2G4YLtzzxIMQLL4Ee77iOOjj4WbrXVkrijj04XDo3Y7MnNph3mUqYM1Q9oiPhaBvY5LDBcLzDz9NgNvmN90UoJPFlYaObJyBkpE86cgwROEtpmj1esXr5m7DaBc+CiROdwIvK38tZj4NqlgI/k8</vt:lpwstr>
  </property>
  <property fmtid="{D5CDD505-2E9C-101B-9397-08002B2CF9AE}" pid="24" name="x1ye=28">
    <vt:lpwstr>WdU1GcsN7sXR6bovQIY6XaSNP09p8jfxTbQZm1N1h9ed/G7vytkx6/jzkqPeQMSrlFto8/ueOIVHFwnefC8BpZwrdCVEWgT770Reh+R8oavwDDfv/UnypEbpLBjf683rLmnRNTkY1dKRhSJcIbE8L94XSl71XfcZpxzFXahpS85h/zAdykZ6eQ1lGAdWn6Mku8tQlJxyFK5zgYzoKYYsUpdkSvxGQwSqj5vzSLR+c9bGHz8pFT48fxN1iZBCasM</vt:lpwstr>
  </property>
  <property fmtid="{D5CDD505-2E9C-101B-9397-08002B2CF9AE}" pid="25" name="x1ye=29">
    <vt:lpwstr>uB4nC61wByX6DaTe7vmnrnhDxs2UlcH5KYJ8Jo9iUmS/HO+QnIyhIPoDLvOPY40hBaLQ6yt+upxH3JUksRYfNq+4I7EztsMj0z3kZdjlMEOigKv5jwhi4NQHOynLSJMHVx5efYA+15AT/9OEYuTD6m9RH9CSIJaRsNcEcvuwkR2S+YC6XKgZztcK2/awc6LJRgDpjgVdmsatyfbL+nMiFjrs5hx7lVbsYGNpuehicQIeDo7eHR8/ZCu4ab1N7Wi</vt:lpwstr>
  </property>
  <property fmtid="{D5CDD505-2E9C-101B-9397-08002B2CF9AE}" pid="26" name="x1ye=3">
    <vt:lpwstr>keNNBpjZV0ZYBYR8LN+pBug3Qeo4gTdBIRpqzCjudyv2RoiQGU/uYG3Xh1Rw9LUBS3haaD0N2lchdcaWADC9ncFDmEe9mLXNxU31J4gBws2tHwUaJW33svy7WK3Mwwpql2w2KLFUPpBgr65aRnGDbYVfK+iNhG4rwvhnCF01/NBFD+OCuK9sLz90Ai7E2Z5Cg58Maafy2lEHIzV5/QmzwWJrzTJahzTZe34+krljQ54lF4/vyrOLDMOCc4P4I5g</vt:lpwstr>
  </property>
  <property fmtid="{D5CDD505-2E9C-101B-9397-08002B2CF9AE}" pid="27" name="x1ye=30">
    <vt:lpwstr>1Axz41fgoV7k3lVpt6nPC2RNx4JkSsJv+M9fDedoZ4kqIUSvfxP9yvujFPEM0Rqr4OG9RsY+/vXODWTE6Tlc8N1Ijb+jUvKkviioBXJl/Q+kOw9gmmfYo0Yopq92iS1C2z0Pdd/L2cVlSt8k50JuTxV7nBjuPRV/qx9t78rfKPGoj6OJJiI7lV03x+1eTQ5cxLJ7dxwL8fDMbc+hB5NTTf9l5KwyXq9gkWgLlQnmJxf+lHLDWIsUHaebL9HBLiJ</vt:lpwstr>
  </property>
  <property fmtid="{D5CDD505-2E9C-101B-9397-08002B2CF9AE}" pid="28" name="x1ye=31">
    <vt:lpwstr>Az3kzASqgJcAuh/tdBXoAlBvk3+VaNRskB6XLZ9lI71cB6tSpP61/TZbpTTJB5LqsNVgR2nLRqBGW7GrC19tOq0Eg8jwkY80lTzaD+DwHHGpHFIIKa5OV+ZULF+qWpunmFX5rmX0WzNLtx11ZjCOS8Ux8D45iQPYeWRPJU6kHx/GK4m4QiSD9mmTk0wvcn07A6yikq/DaTytPtZQjg7sXMoRn3gVB8+EyPaVuVqvf6xJBFG8dZhtA6mRd9sCMg3</vt:lpwstr>
  </property>
  <property fmtid="{D5CDD505-2E9C-101B-9397-08002B2CF9AE}" pid="29" name="x1ye=32">
    <vt:lpwstr>Gl/W77MMvyzpSGE6VxZXXP+b/jzzvuaTnkveixoxk2Mb5XfRRAfB1saAN9uDufm7toreZ5GtqjvrI13Kl8a5hdCyYIbIoNV0hi3QknCOASaZ20JLqegjrGQcl/9gyEKdKjucb5TfQ2rGybzODQvolNDQbiA/pKkFtCFoXcfqeYpNjtG3TvSDz1eeSrmS2P5bLglkCj54x5V+fSnIDHMb4ixel6waF1n9LPxn9p40ZVMt+97oTrMGuSUx//GEDu8</vt:lpwstr>
  </property>
  <property fmtid="{D5CDD505-2E9C-101B-9397-08002B2CF9AE}" pid="30" name="x1ye=33">
    <vt:lpwstr>5Xn7e392Nd/Z7LoSiZsQPhiVRSsU1YoFlRNdnMiriACEhnwrZQ6u0z7NIAv2EUaVQ0Lz3fse3MY3Z2I0fqFVgR00m+3w5MaxFkSuahyB8i9/yoIyWq9i6a+I27XLVDPWq/U1TBJpiXleYo8KUYTAenOcV5xBrOJTHJ2UV5GMwDSSgINlNh0je3EDXDhjCLKzAYOb2+i2ytYG7ZwKMa5VRsX2uaksj/7FP9zur1VmIMPzd+4JWxmsft0u2uQWWwx</vt:lpwstr>
  </property>
  <property fmtid="{D5CDD505-2E9C-101B-9397-08002B2CF9AE}" pid="31" name="x1ye=34">
    <vt:lpwstr>D6snz+Jg+q2bynyE+WDOr3t+5WeHbtnhMU+FOyejbrSPZKwqcBIJDQtx/2xDiH2CZ+gtpi3+YPmuTSU1PE63U6DPhXE3Z3yQz+4BKE3ulxcm/+K4zl9wMNtHU7vn9MTXu9UsdfhpLrgr/102inZ03pdW5iz/DZtdB/+F82/GxkprI+Q1vB8NKlbPNlb2gM4Q4GU0YbL4649QRcjGM8wIEdI6qcHBoYHIrWQvrbIY4H89EjXscS7iqArswJjnISN</vt:lpwstr>
  </property>
  <property fmtid="{D5CDD505-2E9C-101B-9397-08002B2CF9AE}" pid="32" name="x1ye=35">
    <vt:lpwstr>wrRX2ljgNXUml89W0InOexZ2vmW5kft6lyUvIU3yPtVobPPHqFfEicKjIC209lsQj9muDeWUTm5WY+lC4AzEYELWDjReqrEZ7pAH32Z2509F6e4/0E/Q5AUSermAl5u1YijVqO0BxT5JcOPgqT5b6xrQaGXhel4xhAz131JOba21qQUD+WMMTrEdZK3ZyUjufYADEsU+SGEEHCQcBYyHneQUmVRuMeuttUgB+HsKMqhUcY6Ban10oJiXu8KxH1x</vt:lpwstr>
  </property>
  <property fmtid="{D5CDD505-2E9C-101B-9397-08002B2CF9AE}" pid="33" name="x1ye=36">
    <vt:lpwstr>3Ho2vy5ziV3/KDFS7UevFJKv7lvNwu8z0as5sBHNLovRUgkJRrtXTL9DugKtzDH3KSlWuQ94+O7vEfDsRbhy3jK25QHRowk4/ftoHs7F49Og2x8LZCdGvgZxnA+uhJt0/uj5TMjZrMNpbHg05wx5OLOl8yqxfCtdtf1JuN9b+eCjNoVzx2CrBWXtudytfbRxdupKOFC/yfCmgbT2ICBX8DPOCFrHliFMVe2XW/RXPWEnM80MroS5X729GLCDmQv</vt:lpwstr>
  </property>
  <property fmtid="{D5CDD505-2E9C-101B-9397-08002B2CF9AE}" pid="34" name="x1ye=37">
    <vt:lpwstr>W/r2Q4P0S0B37dAwrLGz4sPbG7kjKrTU86S+iwfXVcS3IumrUUbobjGkQZEOX5GpmZlA/RraMIsCx18faOUZh8UrxbS2rV2QuZwdUWRcAXJ5QYPcvCO/fvjtpG9GgpOKEONuY+Rwjo84+dkwZg2NtZJ1cJ+Wl1SzuMA/eol2ydtZZD/1UfTXExX7IG8oEqmYfRNy7SNxF7Y9ANaU9a3ogOv/nXNZVk+7XSa13ZWvZpmNqsnUCGD7GL/hjIddjJ2</vt:lpwstr>
  </property>
  <property fmtid="{D5CDD505-2E9C-101B-9397-08002B2CF9AE}" pid="35" name="x1ye=38">
    <vt:lpwstr>TLC2I1g3GgmzWESr2ZlkJU0ENLQHwjTPS7uiv0JRM8FLtBgTC0gyQ8SoXdOyRpdU3VPL9GP01fH4IZWMMT5VrCsODkFDZ6ugGxMBQjdjibM7LxrEuM8/1BSihhjqiXri3q2PP35zQ/VGVTfZQSt+oMMS9Ii+An+RIZMYNhX4XUzGtbsktuJi1ybKNizMZp+achyN9LD+N+vzlYdniNWW9b8Ks1DJz21rLvlJQCQ8xvw4qu64fQTeqOk4ZMQOlDu</vt:lpwstr>
  </property>
  <property fmtid="{D5CDD505-2E9C-101B-9397-08002B2CF9AE}" pid="36" name="x1ye=39">
    <vt:lpwstr>FsgtTvPr5wAtOmK2ldCNtFs75GYyfPHT9NbfPp0gdYamqs+M63IEKgdAWXOYWa7A42aOkUJyORq++XsQcfCgu1cYgTsbXeNTdDwQp3tYhm/Fb3FQjJrCx/fnwGX129M/3gKF0M8f4KlIa2iMo6PEzOwVxfFm7RfW1wmfIh0FRJbuvnPzuq/beWpzJjADmqn/bV+/OxlvjXxaIH9jLJvWStF3YwYSN+C9tVQy8ryRz/TIkPvQBkjh0m9mTweb6+G</vt:lpwstr>
  </property>
  <property fmtid="{D5CDD505-2E9C-101B-9397-08002B2CF9AE}" pid="37" name="x1ye=4">
    <vt:lpwstr>azULCPu8Wr1nrgFd8VVO+XXuQyEpIbBoxTHS0oZz0GFUo7hKzHEeWIi2kIR7yXRFRcNJevo3SIJcDXIZaXjjwIKKMJB7toGCvyUXc7jJZoVovBA+EB//2DMGVnAR9uLoXMmsVp3u85L4vBGRuAxHOlT8A7lCnaP9wT1FjTisGz0i/KED28Xj02AB+aQ0G2oXisLFAwbkZAQYPZjLWDFu9wa8he6IMX3eiKnuU7GUylsr+IyndLANU3NjyEG95Hm</vt:lpwstr>
  </property>
  <property fmtid="{D5CDD505-2E9C-101B-9397-08002B2CF9AE}" pid="38" name="x1ye=40">
    <vt:lpwstr>JBrlsoAGusAIRQbW52RzA0FJ/Z/9vSgsghloCbtfamOJ7O8fK0Yp9jCmkU1ejCNATSurFDE0H+ZzzhqsDqApy4fLy/UUQ/R62xCu50vhBlJmxStqmmVbf2kfSGeDsBx/gyAZv/N2OTgKFdzTU1LALQ8jcYKVSdCmDIkMivudpd83Ca3zaxvAX6PWq5J3lwX+nMpAzrIL2jhm7de3TX7a3U7j9nJbJWkx9+dUt6uUJRVlwg6nAznGVJXqxestjhG</vt:lpwstr>
  </property>
  <property fmtid="{D5CDD505-2E9C-101B-9397-08002B2CF9AE}" pid="39" name="x1ye=41">
    <vt:lpwstr>kqbZYfyojo9GltdSadWVrxh0L4aAWFBniyXHMH/oVcvqbN+8fQ2EfqoI7CP50UJZy3QPnkTClP/YMhh4T0K3NJoML/dszVs2m4wH6Ou9lJ6l1luwXpw4TaBB++d+fmi8HQ00fXquJFQpxNCs3H4q1YjctH0m9TaWZeaaQYD1LAGtTzoKlv3vogP5QnVN2NOdNVXrAAnfA22U+R5SWkE9DLtPj8rwSKXlPJUlxnfUC60cfMhdwv8NOplMrP2oi1v</vt:lpwstr>
  </property>
  <property fmtid="{D5CDD505-2E9C-101B-9397-08002B2CF9AE}" pid="40" name="x1ye=42">
    <vt:lpwstr>fv5coBGG4sfh494G3ZxADqDyML4u4g00wxxjkgOQuSmq8etlrG/amc8NUqYtsbwsg0y2GGV2aMv26P0HPstki4yAJQQujP6H5/fPoVF5Gu+y+k0S0DY3Zktmpj7gTGG7d+q+8UknkzRPSsqJMkStcjPR8nYrXmYrSQQehZcEV2TwzJQkUa4g+PPDiIIPNnvBUm6aW6bbWXYmwks+9cqoJd6keh9uf3sT1wPlUKXZd/+KM1gNZfBg6HTjx25NXjT</vt:lpwstr>
  </property>
  <property fmtid="{D5CDD505-2E9C-101B-9397-08002B2CF9AE}" pid="41" name="x1ye=43">
    <vt:lpwstr>YdQ00xr+Tv8OPewOUWLQiKoggmx4gt9NP2TIbWozWH4BeLHgMUs0Rf6Yi+WsjMOYn14pX9Ltbmuynoz0WoLNvxeYTskeS6WpmdD4nElED//6sMtc1psOkmkwlzBNXPvIFsg7RTzC42qTixf5RPgQBpOmr/NUABPQ313sFJS1zBWsdgkYdMKgsOoW7hIta5nWR2rN8PXaxa/OzSx5mSUn6yRvriRnnXc2D0Xsfa0FYV++7aSwzzk/KsBnQ+z+VS1</vt:lpwstr>
  </property>
  <property fmtid="{D5CDD505-2E9C-101B-9397-08002B2CF9AE}" pid="42" name="x1ye=44">
    <vt:lpwstr>jbFUSxAsfk8kroXwu98F+M07Ff+rsbGSF7WddbLVOVCwRPP2FUO4Fa6/hehPikVyQs1PZmq+ZMwUhWBdzt7T4T6HmJs/ZMyE9peRTwgi3rif3TB4MyrpKyd9Dv3XVxW+KITcnNQAJzRy+CsZfjvbEBfY5Fe3uDKeIQLRNn8/+WwTGJyevD9mKEtFUqBvaRz4tnTBk7nenW6cBHsQXA0reAaiX+zPQAcJvZTqRVBW2YXIUEAGZCAYdjlA2zTMcLt</vt:lpwstr>
  </property>
  <property fmtid="{D5CDD505-2E9C-101B-9397-08002B2CF9AE}" pid="43" name="x1ye=45">
    <vt:lpwstr>SzTgWeCWz6BXvBDJfusMdotV2acOl6LxfoXXPddzeIuh9fR1skPU/W4Ai+nOX44xwZMfb+LdOdZ9Xx8b0WWgaNkdorClhethJ80OCn++VV8HD7oRRvCX8SFYAb0vDUQkdTGeR1BEIKV03NvyKfN63JQDBCh6YJXe4BVa7hC9x5OkPpKea8/+41VgDMsoYAmi5eNml7f6SB9TtC/SlDEN/tuNCPQ/U+fV7wtVrnm/0mavxVYylc8ILNlC70nGbdG</vt:lpwstr>
  </property>
  <property fmtid="{D5CDD505-2E9C-101B-9397-08002B2CF9AE}" pid="44" name="x1ye=46">
    <vt:lpwstr>jrdtIWJ0q9BqHebQqVBmo66X0txDN3Z/J72KigUjzXPyqvkcj2OnH9rVULdOD8Q8+89aJWFgwb/yuz7ZgwS5fA4CJEYQfvVSn+9Bc97ZNjP4oUissvp+e83kyWRdkvZyPU0tqZxgX6GhE4DdWJSEGe4XqYYWX/FDnNWyPJmIu1o2vdS5B1189xqGk9Wc5p+fjz6qKp4VRZo/pjHNa3fhMlrucT+0RiF4BTH892P+qAoFzURpgb3AE8NILUsLx2o</vt:lpwstr>
  </property>
  <property fmtid="{D5CDD505-2E9C-101B-9397-08002B2CF9AE}" pid="45" name="x1ye=47">
    <vt:lpwstr>4pOex/zzKzB/0SceX+KcmkEQaloYH7WPCFe9lWpkGsa+TkpSZMo30vjh6vKakKLlcNqQu/d+xOsrKEQFPvj1NetmNW4NAnOV84UICDV7BufMfSgp3OgZZxuWALz5jZj5HHIl/cTqEPstvHN6riTsiMY1cW57ql/u+sQcuimDy3eCRUJiFt3fLivRd33cAFY9ypsmFZR/oQESqLRzQSEkJkfeADkjFZiX3QalhFPX2EW1C4pd8ecDBKgc2daPIF4</vt:lpwstr>
  </property>
  <property fmtid="{D5CDD505-2E9C-101B-9397-08002B2CF9AE}" pid="46" name="x1ye=48">
    <vt:lpwstr>lHjGLwl4Q93FXXNJV+OF+aDq/RHrfqj16pqEwCtonMGQzvkdwvZKO708/H3+KdcRi7sLpMBcVKMWqEZr/sXyYHq9NgA+dE8jqTXqAtFvp+iN62zGkHmW1u4I7k11GAspAPKnune2aTy2iADz1ANdjqiGYod56+Ktljo82Tm2+NfECTIf1xA9+M2KZD5ryZTFUC5r5LHgob4kB5E7FhZuNdurhwAEZ9yXtLtcCQIf0unJ+LPBpZpXo+kNVmG4wx5</vt:lpwstr>
  </property>
  <property fmtid="{D5CDD505-2E9C-101B-9397-08002B2CF9AE}" pid="47" name="x1ye=49">
    <vt:lpwstr>pAFiSqUGSPzZ8DovWgIKBnIB/eoiugE2DrBVBvUHcymH6pmfcc19n/+IC23+AiwpXFsq+JcBhjXmuDmRjv2l+b/R1AEmzkwREeoyjRWwiS7ErsGES/bSpXhqivnhwP+1sZuNN8Cnechv5p0VBwbmz3KnkD6z8P5fyud7UXL0MQcgKZ05Or4WTYnZamBKLHT40afgT8ZyNmv5hXtEpXnlU0xifxchLHi3GvZ63uW/EDfZq4wZFP9fMa7s6gWol+a</vt:lpwstr>
  </property>
  <property fmtid="{D5CDD505-2E9C-101B-9397-08002B2CF9AE}" pid="48" name="x1ye=5">
    <vt:lpwstr>Z7F9T3zTIc4xglWFVQhvbeYgW9+4ksSY+YtjxYkan/cQPXgmgqo/iC7Qq4CeHylQN5KcWbMjkmkr+GfvUXwbgnvuyTi7i0K5GtRPxD898krpw1gdLjdWxPNxlv0PU/N2q4kcYwzAwT9ondmiC+DxWE1PtDRAeBR7TJ25QPQBcb+wjQbjfcZUyK4SOxXvX5wDAHPMyKrA7CLLlTc+LnCYYqGzZGMiOQHMjj0uabwgGIig5BKF7tUYCuoyUCn+FLb</vt:lpwstr>
  </property>
  <property fmtid="{D5CDD505-2E9C-101B-9397-08002B2CF9AE}" pid="49" name="x1ye=50">
    <vt:lpwstr>mmi+bKYtJnlPIHKQrq57oh3ZL2mjrDhfziIqDoSHGpbSYI9yT4W9CMt5tplyqbR4ONfOzF5iYH+w3osh0xMIxwb6XB2asIdgcAZv7ouH5OTd8lOzL/opqWB3g57uTPP+UWYXkGCsxVa5QZwjEXF/nopK06uxMIVVdwcXZt1R2dBUAsRmonp3D9D0OR2Ov+zNGACb462CF42V8fBH/2SeZ7chvb8742MVD2JcNsxX2RZMQtNXg7IVv2o2Ae6/jyF</vt:lpwstr>
  </property>
  <property fmtid="{D5CDD505-2E9C-101B-9397-08002B2CF9AE}" pid="50" name="x1ye=51">
    <vt:lpwstr>mRz8zO/V7qaTI4b+RQfQOX87sadn9v4zHOiUU5U62LVJj3Rbq9ceJuduBKfZEmFRSau+ULJrovhI688ZPZdZK3KnhArA6gOUUFKgwj0tkz7wHjYuxX3OeINwxY1tsPBZj5KoiL0f4XuIMN7cggtVcu50qG3rgk0Cd1utCp2VJy3gpOrsJfPWUUIZMlNzBV7gbdj87/pTiSn6nUz2QWiHBJbgkLOq/sY0FfRNaiT0e6EmNwchpwGnsSTIRr5b8sF</vt:lpwstr>
  </property>
  <property fmtid="{D5CDD505-2E9C-101B-9397-08002B2CF9AE}" pid="51" name="x1ye=52">
    <vt:lpwstr>XOM5iFOLbExz1GOMNhlJ46cjVdsk5C3L0dZb535hEWthFg7PxLOJgFAzGwt7AGsyG/PdgEuuTxTfJBPQX2hemG6EXHEKMiW9f2AB/3KgIb0i0x3m51EMVAQA+vIJSdhoE+1pGPDfJ+6eJ7NkMcJnZ0Mj/wGwMghdm2sqmVSBrOfu0nFansTvJNyYXZSmTa2BnxJpxeyPfiHGJyRbq933UozS6gqFruEj+7d9fT/iMVnk55Hnk+njiJzWWjh5P7a</vt:lpwstr>
  </property>
  <property fmtid="{D5CDD505-2E9C-101B-9397-08002B2CF9AE}" pid="52" name="x1ye=53">
    <vt:lpwstr>8ucHKe9DF64hV7xGxSFHqgiOqWm2a6PisT/ndto3xqLjfZO0t7xi11Dn0l+QnUc/efH/PL4qec2UbBPUHK916hxZiExCyPoLCJwVmNBWS6nLBtvmt0B4mQnLp2x+pNhcKBLUGOyCaSw/YD2WTJ0wNnSV5XVXfnpRWIg1aKRrqtRKHChG98MiD5SL2AaueI4koz50m8ChJF4kmPRGmJKAyufnJjioWbVFoxSPRN4DX5IWf2x8PXulpEO8f8oA724</vt:lpwstr>
  </property>
  <property fmtid="{D5CDD505-2E9C-101B-9397-08002B2CF9AE}" pid="53" name="x1ye=54">
    <vt:lpwstr>VwxsTC1VA5rC+KPQcEIy7n0/0EgoT2JKfk9sdS8yY0GLKghUPZyzjWstTLhaXQ1LX/H5VxkguDPqqCjDQq8mZYoyB8pZ7K1zWKE0z0frqCoeLyj+mDnxpgYYmD8XNSwhES/r2as6dEuTj7URHyYUqMasnUtvO3R3sA6rwSXKEG1vCRWQnyrR1azaPu7QsLJYHIlM/JeI0/hte9ufMTemMUr+irO/NNpl06XZPkCJyeuWL7DJg5BBktIIDwVxy53</vt:lpwstr>
  </property>
  <property fmtid="{D5CDD505-2E9C-101B-9397-08002B2CF9AE}" pid="54" name="x1ye=55">
    <vt:lpwstr>t3Q77MuRL7dIvMVbpLDIMNW867ShS93fsraOf1WUNinifTPBd0dyAzp0Mn746fnvzBPYKys/SSKC0PxYkFLW03j30rgMJxzb/KG/8QI8k7/qaBWPzK0g7p6MKGq63Bs4hcLgCB8gJrSWdjsdNjAVm/yg3mteJ/yVL6PVChybGIuXDqtMczydVMFC9dj1SSRO206H1pPOY5s4pz09jdH8MVzTR8WsX16zCz1FPVoJORtKoqnSPfUjJckr5UJHyT8</vt:lpwstr>
  </property>
  <property fmtid="{D5CDD505-2E9C-101B-9397-08002B2CF9AE}" pid="55" name="x1ye=56">
    <vt:lpwstr>433iBsBjju8TUd1oKwAa0e9qnAdXULhHYaECqW+nPxN/zfQ82GXOoCjEUMm48y97Lp1sgCHIDvcy6aLyS/yN2jikerUYnBLoV2tu+MztHN4892d+JcQeTOK4WBdEiJGYFSmZTeCOHGkjYXQKS7UNZWH06SZC6ypLsWtkju0+MhupjY+8dURjuWCBFxNeM+//+Yp8Ie73JOLYvz0Ra16BdxLLhKmMGgYP1tf3WQB3MD9jRxM+fpC3Y8l+RGgdoAb</vt:lpwstr>
  </property>
  <property fmtid="{D5CDD505-2E9C-101B-9397-08002B2CF9AE}" pid="56" name="x1ye=57">
    <vt:lpwstr>y4PdtKLpJZWy23seE6HukDdfUyyDeuC/n6FT9RIisdmORb30DX5rxL8GTmLxrb9a83xv25CasYH7XNQLq6QpbHTZnVExOvxE9eH7y0FSk00LIfL759ju33asAySas4I9jfvP368l7/mm81wQsgBV6KEm1gSHw36XD1DMZNXjZ8T3XWtn2tV0zqxdMTRJ+QmvGK7azK2hsofopeycBGVBcrTFucMoRaDRCW94uUNeHiY7bU0lmPyoM+2ZixdlmjL</vt:lpwstr>
  </property>
  <property fmtid="{D5CDD505-2E9C-101B-9397-08002B2CF9AE}" pid="57" name="x1ye=58">
    <vt:lpwstr>/12i+5B3vfcDFWOKdl5CM/Xcfvrq5eJ9P4BFQ2BTgGz9wf4sZa8PDry7zE0iS4jfn8PcqZ+teg9fYZWtZSLsgd3QxQwCNrftwLJOL+JGhlPi0RfGHiaCiAV5s9bS4ViXn6C8Vgx4SndFvzzdWxGZfsNlHWo/SXa8GcVBI549YwtSwypX551//qXiGRy/yJiqo2v+X1Tojvo6Vn5Jnf/s7qwvVjYrfYfxruzrCeh8W1kDcfaSYB4P7Wm7TKQ19sc</vt:lpwstr>
  </property>
  <property fmtid="{D5CDD505-2E9C-101B-9397-08002B2CF9AE}" pid="58" name="x1ye=59">
    <vt:lpwstr>fqh6Rrba0dBMoQh6DBHQm84iGj9nqu8fxQo9nlLfKbJBhWiAO7zJnilewNnZeDjyaqw5kGfFi3rSBD5PjgNqV3fmSeCv/cbHaFJIWCVKnTBrRm87F0rF0A10yirbpmCFzXCLv4RNZMZ9bAo5KF5pt95tzCns1eRNWf/2S3L8WaAFwKBz1/wBxEABV6wmUxwviW/8BqRTewni4J6D6IX4Z5RilSEfJ3CcHQscABOeKJY/PsMZx55bXxA5zNDTt0J</vt:lpwstr>
  </property>
  <property fmtid="{D5CDD505-2E9C-101B-9397-08002B2CF9AE}" pid="59" name="x1ye=6">
    <vt:lpwstr>C1Tdtm3bxLjG1DkluMjhNOhLWsoTnE7vFi8J8LXMApof4FLikQu/J8acpsDRSojIjKlPfPlB1Yj68Z+OyXpwxB1p7DKu5lee7zA6s0iX9tm8GyMZcxYW90on/Xb7VrMwo8jKvyR5Y0pFLepiSQKDe/FzMSykrz4tvboIaFYH/gK6NnvojGkysIrV3lCo9KREw2lgVCPS5qCJgoa9M6ZopdMImB6xAL8tPOqyBjHpLRHLV3J+7Db+aY8plFNPU1Y</vt:lpwstr>
  </property>
  <property fmtid="{D5CDD505-2E9C-101B-9397-08002B2CF9AE}" pid="60" name="x1ye=60">
    <vt:lpwstr>5bvpIeNl2os5Jo9IXPTbWet+KrFexFVqWnvWUCvLMvI3nUwRmAjbPxo9itsNduCK0GMr0aCxMhXyfBiXi2zh3dpqZOsfP3iRsRVhdjZSHINP27PRSIlukueDMWDEOEiqpZmon9h390IMuqT0p4/TrZ/eyQg+TCrZn0aSGj5smcgF+El8rMIiLjdJr3V2ypfQASntMjQ8RJtuCGFiwWhU7VD5fA6o6OWxCIfTOPVZrTL7PWVLi31oqwe7EjEMMI5</vt:lpwstr>
  </property>
  <property fmtid="{D5CDD505-2E9C-101B-9397-08002B2CF9AE}" pid="61" name="x1ye=61">
    <vt:lpwstr>rTgOOX0LpRudGtAz7xqmWvT1ZI0I1GFjJpVvg4UDteEd69YQjnheGbORqF5LvP2+7bj44VEfKgOEQ34KMNarqNmX0r79gkGQHHIk3DDPN1r6Afl5s5ttFjqZe1QpXicjESLlNZgSFWmcC/BFFPVu+QTZUpR3C9cqcnKEJCT/vAYB/YR3+Sc8yuW024cbw05C3RZvLSXTBM45la0FbhjmKSpMkqC+ycNSUtRra9zlAfh8Sg5Zrk9zn/vLXChJ9t0</vt:lpwstr>
  </property>
  <property fmtid="{D5CDD505-2E9C-101B-9397-08002B2CF9AE}" pid="62" name="x1ye=62">
    <vt:lpwstr>peVwTz75eXDBQCSA8EgYoHGiK0IIgRsXMZT9MCyzpl3+8qPpZjNzD9r+g4nUILvIGWaoIkZvlrEn0Kch0Z/gRjAINpKSPyQiuojND9VAlIXJOWQUL1jKHd+bN5+u+Ewiy7X2zicKWtbDnLFusU2oz0E1hHRlWtFzUhp5tEeTkB1LbSXgZK0KXM6mzwZkSzfwtG2Ubi0hk7+/CfFemctV3F9JlVBxYvVRv8ipVqGdXhSl2aTSAOOxDdROw9HxmuP</vt:lpwstr>
  </property>
  <property fmtid="{D5CDD505-2E9C-101B-9397-08002B2CF9AE}" pid="63" name="x1ye=63">
    <vt:lpwstr>+myC9ImVscEjBnEvGXcPFZ4uXqLQfE+E9T1RWiTqDx3pHdV8RP+ANzrSCbHThYM3VHAv0WXbORhgW+sf/FwLm0AJpdq03+Zh8Gj/AcMx7L+RP03ym+m2kwb52rgD7aCIzDoyu0YUcPjQdUvQ2JqyQljzyka8kzbGeDXrV4AzklmUMs80qKQjtICzsX8HJ5e/eNA+BnYeXx8/mt+FPuezFPBN0/WsfEXCOpi4s0SQ8dQd7wXPX/4ivoBDR1sWP+U</vt:lpwstr>
  </property>
  <property fmtid="{D5CDD505-2E9C-101B-9397-08002B2CF9AE}" pid="64" name="x1ye=64">
    <vt:lpwstr>HRX/lMKI5nx8Iqe3FfKvJgxPRG6XgjKh0y/A/3GuEKqTHibtLBetolCzAsbC+lgDF60KzqGmL6lX/dh1nq9CCbJC5EkONWqyyj0WqysrnuZgGZRoFAy56P6K3NqJ4C9hngZUYPHPKHWQw2Ap/BpFjst6PdSQyiaxjqTDMuYcyqN+BZC/g7TQKrFRJTq1/rByPP6hzcYMhKNnUEmRWAH38ywk/kThMLWnb+jtrPMi8ExpkKvQFhkBbI5zsJ8rzk3</vt:lpwstr>
  </property>
  <property fmtid="{D5CDD505-2E9C-101B-9397-08002B2CF9AE}" pid="65" name="x1ye=65">
    <vt:lpwstr>5O9McLlsdbg2N3l+jUOlf32mvGk2iqoVkrJR0Cd1H+6klnnGAE67BNoJJhXnDSpVNG8yKGPDIZAbfooSs9TcWXKqxHqEQOPLhvd1ntEGX5Z2ppIPQEeUzf7Q2nj2pHNRJLa7KiLHcdVPHGD73TVruhp39AAsScPodRdtHt78u0+MP1K0ET33drshmqU0mJhOVQuGu0I6B5NSxfWtpk/6GJttK8mW6wqoy64U5sIj+1F1kxfh8PhE8aIUcvhOv8U</vt:lpwstr>
  </property>
  <property fmtid="{D5CDD505-2E9C-101B-9397-08002B2CF9AE}" pid="66" name="x1ye=66">
    <vt:lpwstr>yJbkC1UiSHfQRgWASTfRC4MX7nztTIq1P9c6QH15vzzCCA8u8QLvDxh1N+RphJkcORhyMsjHuZiYztvwrOW1tBIIqiH0RBTiUZJGewI+ckma9/vNJGZebOOXuvNQoClziNu9WS4mWYWDQ+CvAaUgwhC9V+3Ch5N8QBXHjpGJaFmVOug1E+52RNYaRowydc7wf7YhMjID3IKmEGwXAOPWTmFr+UwcMkcqxKS8cEQubm94tlzpapuiizxGYQM/JxK</vt:lpwstr>
  </property>
  <property fmtid="{D5CDD505-2E9C-101B-9397-08002B2CF9AE}" pid="67" name="x1ye=67">
    <vt:lpwstr>4Xt43rd8JTCoVgrJHEzeLyezKkefKytHnq+UQOePsaHeJKmzheh171E394R9J0a2dF+bhtdwS3LlMChvpBVCT1dUwKcI4L82UGHewFkxayiSw5j9QshxHLRsmTzLdaskZNFkXvqIktQ5ZjlbE9hNEnEeJN8yFipm7V8pHAstJCDp4VfT2/bwoRgYqXBK6PhGkWu+1bvimiCQCcPPapLxfQaXd1Z4Dk77v+INgDIOydx0zYvvhLYAzpnlNbjOH6A</vt:lpwstr>
  </property>
  <property fmtid="{D5CDD505-2E9C-101B-9397-08002B2CF9AE}" pid="68" name="x1ye=68">
    <vt:lpwstr>K6vBOOImhAPMnyzxqLeNY4v42EHxVzJMwHSJvwNUt9YS0wAdQ5zgEg7imS51WYMWdqECOLH12e1zdpkvtdgQ/xbqaCCbqnnTHmwL8HfG2t65TIkb1tgUeAV/wsWvSxzefKAatgmfTQB07Sai7ptLVyUNusUw+XCV7qKXC/1ZDs/F0YHyh2EyQTz5eZqX8pw5Be1nbEYI6xbsm9x72XcVXhJEw+U0b1O/+3Qu/P+nfLGHmoIM5cJLPXHoF0OvFio</vt:lpwstr>
  </property>
  <property fmtid="{D5CDD505-2E9C-101B-9397-08002B2CF9AE}" pid="69" name="x1ye=69">
    <vt:lpwstr>XJ1oV03exUEj7Y2ks/HA8S4LRP+2rhbb+sHu3QysrSHUPNXfxOEL7ycYoibvqD7ElC5zz4bKMxVtMAZBePjLintEv/k2cQrlcO/nWJ8jGYMDlycn4Xpz0lv49WSnw8HfVPYOkQfkGkBWIxhiyEVg8meG+4U9KIVUVBOCxOh5yHF+cfyP8nXYVyazMRG42LnpFfz/de8zk+WSWS5TV94zm1G3MRdrOOVeyiLMMIEoDnVaXL5YOPt1Yej9BFPkpuH</vt:lpwstr>
  </property>
  <property fmtid="{D5CDD505-2E9C-101B-9397-08002B2CF9AE}" pid="70" name="x1ye=7">
    <vt:lpwstr>3hcE1mmPgqFiexu9LSGsAmsg8hsn5DDfCuyZUUfEBfwiKIaxsaTz4K09/itU/jmAfbk/sQwepu23qknK8KTjpxWFSOTalu0zqKlGRhp/UoX7jMQsT6FbUzERR7YNFDgQzrJOPZLe1xWbk3nfzlD6qvb1bWV274gigg/41cpJUTHo8cP9u7rYwr4iACFWjNqCrdS1CBfqIDmTZ80aV8h0S+mVnyzuUak+oU+bHLcHgd7gXSmCj9t9SQmLC3UASdn</vt:lpwstr>
  </property>
  <property fmtid="{D5CDD505-2E9C-101B-9397-08002B2CF9AE}" pid="71" name="x1ye=70">
    <vt:lpwstr>bIDNx1sJ7YtATxSvv3ed5zQrsnUKqmZqQn6rlmpttzOlQHtuhPA5RyJAMuWPYWDsh0Uo06NqUYRW4wye+HuuoaYEhF5wpXwYQns8tz9tXiAPo+O0ZvBRe2rBstp6bWkZPAOWYL+FES+LHwPYAi/Ec0TZCMnMbDr0Cs0fipAn1O2pyvYyG5ogD3k21oRq73Cel1l0kxKsHBw3G/olhGihU/Xz8Ozh7eiS/ll3v/6N+7nvzrOvdeI/VJGB7wNCXCI</vt:lpwstr>
  </property>
  <property fmtid="{D5CDD505-2E9C-101B-9397-08002B2CF9AE}" pid="72" name="x1ye=71">
    <vt:lpwstr>8imrkJ40ia5tmSnQ7PGXzQxFEndzm4USWmLw4nEJagtc/vV/oC7pSq/WMxqvHgVqGB4QSWvitlKki9mhq1NC7Yna9fvOqp7ne8wwPid8843Jj5LigsQhEiVp0CPlqIqTsZ3ww09alQfX8lanj2Qtiw9WeJcr6Wm8SlP6htArW6d18HB6umlT6DkJzJ2mToHUWvKAf3UtAKcD6h9YRv5JlTvQEubHzGWbcRqZKHTPHZLegUeeguEfT8Np0Yjsrpg</vt:lpwstr>
  </property>
  <property fmtid="{D5CDD505-2E9C-101B-9397-08002B2CF9AE}" pid="73" name="x1ye=72">
    <vt:lpwstr>dr2Gzflf+/BQgd/i6+1qMOlGLODgx57ERiQZdzTLB9+bt5AwRtcS7wCSyoKl6xVSaTAjdkF7/jppGhwgey4t/A7WNEQgIWIQEtp76BWBW4kizhiC9bFAE0HLwav1Vy48kfQZY1SKPnKUcQOtWTxCRrivHhalX8jGVQ1mHL2HZuUToeJTxZGgGdnYizTXLuAnn96u9RT/SiaN1upuIJ251vVsfqz/mwM0sq4OuVEqd4yEFTsZGhN8vyf8wALnsqD</vt:lpwstr>
  </property>
  <property fmtid="{D5CDD505-2E9C-101B-9397-08002B2CF9AE}" pid="74" name="x1ye=73">
    <vt:lpwstr>HQfD5uje9JKRQMfiwUXpJmZwjdTLwb0Fbi/s4MoBBe9rGCAaBsrjU0eM1v3A/Q9KmecZTf/X82wZeHkhgdW3gca3QdIWE5DfeJuTt+cAxkyiiEW5sSYoxrt4JJ/XfFGvfKTmZ5fGQK/OD4/kcZxKm8pl1xrJ9GoSob/dexGOZk8pcY/xioHWWhR5otH259SIowPWcxYSQzEDCSOtU7a+7pc2tvv7bcaQQx6m3pKY/a1UHnshmW8VdANVp8/MzYx</vt:lpwstr>
  </property>
  <property fmtid="{D5CDD505-2E9C-101B-9397-08002B2CF9AE}" pid="75" name="x1ye=74">
    <vt:lpwstr>YuGsJ2cFF3ZWjj5S4JJedEeBImbTZuHJxNNlsJrntmmsWRxpZe+R7ey9b+/DzdjsGIpSAVF3LPpeWEOPUIWnw8yOU9kY6WKsxukLYCPfy+y/b7EdfPMNba23RvjZHLE1EKsUCA5cWZ7vyIYTS0XyBIi6kpYNXerk3Pr1qkQST+LmqastY9rBYK1FPq55wMhZyhWThc3WHj7gvLzlos76GQ6JRN6VVfNgbAchcfcVUApZMg9owLw6HDZ6zUfsyQA</vt:lpwstr>
  </property>
  <property fmtid="{D5CDD505-2E9C-101B-9397-08002B2CF9AE}" pid="76" name="x1ye=75">
    <vt:lpwstr>NMQkYCiJ9mQvsnUgrruC02JBkmNjitou1+PjC/XBHppN8ldIrhMdei7vNXj+DBXVaJU/56J1+F9etKVicHwxgzkEVPHDoEJwIrES3tqzYWTJv8QOv32wAxVmaTVMtcXIcBxGpFRrLFm60r1IvYiDx7Z3d7GvvnTKOziC7rgj/pI+epaXMqowlqRSBLKaZA0kZGeWt3AeIxhXmYFAqp+buHnjSj+fhuTbYRlHJg6vR01di9FQj8I4YGGKxh5IYP5</vt:lpwstr>
  </property>
  <property fmtid="{D5CDD505-2E9C-101B-9397-08002B2CF9AE}" pid="77" name="x1ye=76">
    <vt:lpwstr>TuhHia2LrZgzvLmpz3gJDebnEDC1+TXYiACckWnyMvfWOLs1wsvrLm2BorxPGGZIFvj+8BkdzI2tL7RCWuFoEPsdn54opQhFXhemEjbp56uL3YOlA5LJR3gES5oFTwWhCldQbpDZZ6wSUDMKaeP1YybPhcwDouy6EMb7VoYna35U0Sb7lOtmPKZbIJA4+sPVrM3Nt50rKcqcy7nG8RU/SqgcWR2/YaDyMVO71fY7vvWqIz3yC3wm3tn2oYUyTHF</vt:lpwstr>
  </property>
  <property fmtid="{D5CDD505-2E9C-101B-9397-08002B2CF9AE}" pid="78" name="x1ye=77">
    <vt:lpwstr>d8ze0whPkq4PnMKIEqYh/+6d++4LhESbCc/02UybyLvuY2uRRNbHWvYRs6Jz/igcG7jp/DiGS6rZexeva6G1NHIj+uWv4ynbsPNqb4VfRbpro9kxRo8NYDvKPJfBRgW9WypGXlBKYwfNfEIjYe9cvjj0/RIx4yk8jSVt1TURTVhrKybj7BljShjqUaJawI6NGYPjqNDUjssQevvX5PuOnZj7mcoGfKWHbAMKcQ//Z/XWNL458tku10Mx0dHVpN8</vt:lpwstr>
  </property>
  <property fmtid="{D5CDD505-2E9C-101B-9397-08002B2CF9AE}" pid="79" name="x1ye=78">
    <vt:lpwstr>Dq5Y/FW7Hf9LzREepohJUguyP5MY87GuYJqN+C+jhUQo4KNPOy9tuzaUBVP2xLyzSfN5t3Z785VfUc6EM9qMzdHpSMgxwJ7Mo3+XII47HDlSta2Zftta1Me8pb64WUKunlOmnYGLSzCdifcjCXUsrh9ZKfd5boC5RrdtRxt6/4nYQVT3xWDIWyAj0aav0rVmqM15kHgO/pIqTOWiJMKywHSuwUGxrM1WCe/eaOOtn2roA6/VPQH7xhB37G/ij0K</vt:lpwstr>
  </property>
  <property fmtid="{D5CDD505-2E9C-101B-9397-08002B2CF9AE}" pid="80" name="x1ye=79">
    <vt:lpwstr>MdDTHK3jJd1NDtmnBWFYjC348nCBEebnfGrIoAnJ3meSn4BvrgaBETLQnW6eiGEsXVhgAnw8rpUysGg9CUSeOXLXiM9TB/INnKXRY5LWBHYsExmq1CtP4YsJqXyC3+PsoC+hWbqJjKoLZg7dLpD8S6v9ELyoayuJln1cySx9EOwRYSIheZ+6DkxvXIYTU3sqzSvWwtTksVqvvvDV3fBoMb/dV4Kwuj70nEv2vEeTijiNYSjvZLsc+K/ar2msouv</vt:lpwstr>
  </property>
  <property fmtid="{D5CDD505-2E9C-101B-9397-08002B2CF9AE}" pid="81" name="x1ye=8">
    <vt:lpwstr>KSENdM3TTfA6CqnIj+Mt9QWP2Arn8JmHDlVnRVuWPvA+v5buHH/KCXEBWEnoI44bwsM8gzlUUIdqiMuUNLw0pmAC/o2B/nj7RZwfq44WAhNbduscxYhau1fGvxGI5ZyWBt+ldk/dM4y/nOg9KEtcdTuDgnYzugtYfIXpOzuDxUfESR5++FeweveRVC3ulmjPvkC+ytRKy4bel0plrKcO4QJhaVL3sZG03roPFRmPt2RkMZbJ+4EB90ABS6GKnC4</vt:lpwstr>
  </property>
  <property fmtid="{D5CDD505-2E9C-101B-9397-08002B2CF9AE}" pid="82" name="x1ye=80">
    <vt:lpwstr>ZQRGJDofVW9nxqCQufXczgvc05C+KHgFPrTxVCD39vETy9rf6Is2SByfux0eV8MWijs6vd19272OCC+a3OTLJbu9Tvjt1SGv1mSUjP0M+dIWB3s8GpChFxexnSlimqrJbqB8zJpcOZ38qNjt9AJ51VOzeIl2UH6wqvPG80TRfrTnp7sk8D6uE9/d+OpL4GpKqjHohyA3YHYSiVbwcrpYjJPG6aTRZ0SS5wl922o3H436dvrpv4V1A4wAEvTYUAJ</vt:lpwstr>
  </property>
  <property fmtid="{D5CDD505-2E9C-101B-9397-08002B2CF9AE}" pid="83" name="x1ye=81">
    <vt:lpwstr>xlyxL38VyejiauM37WdsEIkx7i2e1V8h35Q6AYqozU1CQ9lG4rX9lkBL+bnfPLPuj0SNJuuEXFn+uOo8cxIq6I51/6do0ZWPXbyh36vbxvgLt3lgPCEJyArjRn2dGzeXvwXN/0yVKqOG9GVosMoOmCxP+sQltTrIGtj4zD6nPj/dNv21nBHiwiXYf2k47xmW/CVE7AgTVmMcsAfdrAI1GqBBamn0RO/PTw8yUqJrSQ1Fn1BQPUeVNgM/aGkLXQc</vt:lpwstr>
  </property>
  <property fmtid="{D5CDD505-2E9C-101B-9397-08002B2CF9AE}" pid="84" name="x1ye=82">
    <vt:lpwstr>khYQ0L19nzJYq8I99323SPRSbmCWo++IFDCguc+R7mvAmwkSdYviwwhB4FpGLaX5Lj236HqdHusz5QBFNLcckkl5pOCFBNn+gUnTu6mx9G8IYpKGTLrwuRcv/QNIH+DMvEPFKylnrWfaWpe62H6Avqr+WUHVBbmvzoBFXlYs4vIZw8gFA0WdgtCoFZKul3B2WqII48L0sX+t3v0fmt7P4otPzcElHhtaH8UXfRHgTr2tiWbmHGAgcQeLuorjxgm</vt:lpwstr>
  </property>
  <property fmtid="{D5CDD505-2E9C-101B-9397-08002B2CF9AE}" pid="85" name="x1ye=83">
    <vt:lpwstr>OjVjYTmoS9+PETxnHwBzEjH79abpzaGn/S02N5EOFH0gtDyNnTEzKTMfIYqZKXn7pTMPzQyj5RkpK0Y2S/c/Y26hAjGW0BijKYNiDl6QoZbTxFqNAi29ZhApBPIBQOFnc+yjM4Y7a4ekX9RZwtwlUE+VW6lQ+uQ6HEr8sFDfjB8o690Fv3u1myD/WScd94RvY2ZN2UBJtsLIJzji/iyZK/Den/jVEpvASYkeEqC4WHjT1+MCpiSlaUS59UPdpFe</vt:lpwstr>
  </property>
  <property fmtid="{D5CDD505-2E9C-101B-9397-08002B2CF9AE}" pid="86" name="x1ye=84">
    <vt:lpwstr>YaIuwm0VswpcMyv+qAoKDshiTwRV5vndEJ/D8qk0uKojgpVbJnKoqGGG09yIn/XbBABLQ/h38rctVra0TszMoR/UFjer/OoxxijPcEgszGmYplZQmI6MFHBTbDalZbEomSrkEnw+18OyCgMmlZz6r/omBbdf5rUc8zd8gEKfkLfRfoAqRmdyhEgCbjg/iKErSxvVL3mwcw3S9rQqwr3g61vtmzOxz4s3KMAecCrQKcOP5uJHTR77m7SFu3zTAS0</vt:lpwstr>
  </property>
  <property fmtid="{D5CDD505-2E9C-101B-9397-08002B2CF9AE}" pid="87" name="x1ye=85">
    <vt:lpwstr>/L9+mXRlZzdWmjvYGP/9QpT3UwjypV+8sz+IWANBrxaQ8aTh5S4hfmS7oGhvOfeOsvyhCYfgEErDIovCJE3xa/DA/en73VKhNpVmSvh+LfSqpYQfIuGlmNP2pWshWGqKLssJzqK0RfezfewiV1FyRQv7s8+dRUajdsBpZovDjqAhjfWXI/RngNY7MTbyTq9bDGo6Baobu65Vf3n3aLW7Jsab7ysBMbpsFOTYhoQ5/EQMe1a9HPRvCZP1+ECmklP</vt:lpwstr>
  </property>
  <property fmtid="{D5CDD505-2E9C-101B-9397-08002B2CF9AE}" pid="88" name="x1ye=86">
    <vt:lpwstr>jrdQ+HGO4w2BBEhjpNyLR4FQJfCWfZploqSIyr2pyheNHjTtUsO7uCsjan+d07EKBK36u9j5A7idj+zSkJkTA/ELu5nDnVthmtfAmmZFxEeFZ+M3++uDplNr1Bk+0WbdPHKkhuPfAr1+vcrihMiajtpGDQF0b2F1dSZQQbqtKhn3OC58msoo7oZqN+KE+dEQ7ZUXinrtqeM7I9FXwkfz7AfrS0l859RCdI0YlXC7WcaJrhhNAXwB99gL3Df8jNm</vt:lpwstr>
  </property>
  <property fmtid="{D5CDD505-2E9C-101B-9397-08002B2CF9AE}" pid="89" name="x1ye=87">
    <vt:lpwstr>56g1+TUhRIjdAQUUrSJnceF3tbwTJZ7opBuN0u9UjojCb57nscvpFRQM2xxeDAI3ehWcL4y/f/3fHyTkC8rgPrvl95KpoTAO2I1Iou9OHTL90G1xEDseWoo7QU0DPeaTAtSdnyFp6tCylbOrRME7GGtL+DXB/DYqGY++qXEqlK7xcnQG/hrTGpvNlvhJH/sr9o4wU2dowSiwEsfsSsd8P/rCEbw8LyiPXP94VY8Z9N9gkgYZ3PvInAcZ8qZVpBu</vt:lpwstr>
  </property>
  <property fmtid="{D5CDD505-2E9C-101B-9397-08002B2CF9AE}" pid="90" name="x1ye=88">
    <vt:lpwstr>4lvtah7NMOZKPvOcG/1NdRdEmR1cl35yuGbpW1OyUVhHXQosshqcFJla+o1kNdhERvp0xpWK3HC1fKoHHnTn0tqAguYktaeo8f6GJFcMZZ57xPsqUl8Ce+j4bsismoB3L7SbEhs49J7sg/GTBQHMt6rwfL6M9UcFH1bXpthfZEPXKu/ml3uD0zOD21OeBJZEC4atqm94iCBWniuXJj1jlC30CP1OLXV6IExmuTOvW4DWZG+IhlbbAF3Y4HjcMsf</vt:lpwstr>
  </property>
  <property fmtid="{D5CDD505-2E9C-101B-9397-08002B2CF9AE}" pid="91" name="x1ye=89">
    <vt:lpwstr>ncK6tA/pU3j2cUE6YhDQ0yGAKr8+rgpdLeXoCrUy69vrIuXVv7KKsSoZCY6xo9tYjuXjt+IEhx2shSGzxHJ0gDFFDjrhgCViPE6nZA8hl/Ev82LV+nTpKdq9v5neKp7YaxGJ85KcpBLLInpLbamb/wYFAHNcGt1QtPOESqFP9q/MPO3KyVN9e7FzMu+Kex0T3DZInSvZnQiRFP4ifpQyEL8fnC+Ljy15J0vOTHPhQZ/iYkzqZwGnecN0St+7rTr</vt:lpwstr>
  </property>
  <property fmtid="{D5CDD505-2E9C-101B-9397-08002B2CF9AE}" pid="92" name="x1ye=9">
    <vt:lpwstr>iqtDJuvtcrjGBpuMx5e6v45I2uLioinEz2oguLF+4Fl1TTT1ypcUXTZkZv6VP+95uKpTQWUoJ/X0rpRxby7qMZOmZsw7RL+5BIABNH0y368zMllFjeY08lPMoofO1Q5LBJMf/SIbgYCKM8h0NL7CRgjzJYmYK3N/FM0AIJ17TsoimYiMDMet60bALCijKusnqPBpOIqbKKvea+VNPkOReCGvzBnoE2ZqxNoBEVQBNS9lNpNYslT3P0zVnmgqC/k</vt:lpwstr>
  </property>
  <property fmtid="{D5CDD505-2E9C-101B-9397-08002B2CF9AE}" pid="93" name="x1ye=90">
    <vt:lpwstr>0mamoA8Jw+GrdQJFZXTm+GN7IfdFUtTfxETni6fEf3/2b0qy6u46myC/Bv59x+XK+qYI1nKqeQn3ihxAfQyEl4T5jvDCLhi17EPYf+iIU/Hb4/+osrLlvgWa6suRw5vgMEqToKMxjUEur4KOVj6vbgG4RNhnz39Nmm9s0lLW6KW0aGo6+UEVNaSiH4q9Vfm+K7LYvBJvcCJviipzStoI8z6Wg+HMjrnjl8GpuwY1B3q7yjqwGxo1TUDiWlhuJbU</vt:lpwstr>
  </property>
  <property fmtid="{D5CDD505-2E9C-101B-9397-08002B2CF9AE}" pid="94" name="x1ye=91">
    <vt:lpwstr>4flhDGmO9O793kgbwv60X3eFgavPQ3SNudM674ODyBhertG970z2B/kyWSiaJ+VsOiO3Rjr75QsSacKXnn5FJwnDc7fPmAsYeH2NWRyUsjEUSFCyNQSZmlBxFqk6VTxgmKFMCLyqU1vCmQx+7v8SUqs++GTPj1cY+HjGDdR7J5DcISMIBpAONHQNb14/vb8blUW1swX5D7r+M9wbpT5yWFqGk0aYUW+ezM6/f5MbYJo0EafZ8ya3CkgFw9SDhf1</vt:lpwstr>
  </property>
  <property fmtid="{D5CDD505-2E9C-101B-9397-08002B2CF9AE}" pid="95" name="x1ye=92">
    <vt:lpwstr>fI3CslExZDU3Wc9JoyxgND9xGQJrKUMj3K9sk9JSRewWTup5lGjJp52LY2mKW0tjtRVfiEsQbCIhIRPpwDehkSmSy6oPImaBaGUC6mMm02TR5ld/OH64N1asMj1iuNLHgCYPOj9mIO/DqUGE8l3wgnHwPkeJiHhAnxrmwNzPGy8thnyNzXBl+8zN53nAQNbF3Yp/eteRv6rl3Ungcr/mHQ5hVZqdWYHMHFlNEJHCYxi3YfNQLqCEiLlph9iTHjr</vt:lpwstr>
  </property>
  <property fmtid="{D5CDD505-2E9C-101B-9397-08002B2CF9AE}" pid="96" name="x1ye=93">
    <vt:lpwstr>xPGB3jCxfB0PqQyNPC5BbkU6mKGanudQVYnFe05/fvlnIKXKfhmAJxf20DnsKj9D3zTjxxpE2ZrluqYUiIkOn5itk0w/MYDn757krgoRLq/l+bF8Jh6Z7a4FKufSU9uzCeElJWOTcnv1SQ0y7VVPfiSdFM7NnpBbsBL5EAD1dcru5ZvJnYYR2ScAuyPXLzuhXpwvtTtZVI3tVmo9gNCxPz9Yx/GbGsK71SFW0cwhAR+tSwakqsqlPzxIyli4Aj3</vt:lpwstr>
  </property>
  <property fmtid="{D5CDD505-2E9C-101B-9397-08002B2CF9AE}" pid="97" name="x1ye=94">
    <vt:lpwstr>760C7PD8F/lSwi6w+LXcS6ScKe4dgqi55wG7mnIFZjwuox/BBzu9sU0ynZrFInoY74s5BYVAa/NK2HWIwF01Nd32gUQJDgnTSEWECeC05yquizInLh4efO7k4CrY/47UnrQ4rUEHaLnRvm2yddjvblVkXk3mWh7Gxxaka2RgfrOrPYxDAQeOZsxIqtCJiah8wSXf6LRc8kQUGmeXZBuuA92x003rAkFMhdFqmcKK8meRNGN4FP6RyibahIw5Dkp</vt:lpwstr>
  </property>
  <property fmtid="{D5CDD505-2E9C-101B-9397-08002B2CF9AE}" pid="98" name="x1ye=95">
    <vt:lpwstr>qLnwX63waTjNi5DZO25LUr7FNLhPEEmQW691zzJtj2ACcAS0snlXTb+BzOoL/ngXQAA</vt:lpwstr>
  </property>
</Properties>
</file>