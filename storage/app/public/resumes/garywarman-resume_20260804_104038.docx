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1.6.0.0 -->
  <w:body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</w:pP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400"/>
        <w:gridCol w:w="8960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0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solid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>
            <w:pPr>
              <w:pageBreakBefore w:val="0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bidi w:val="0"/>
              <w:spacing w:before="0" w:after="0" w:line="276" w:lineRule="auto"/>
              <w:ind w:left="0" w:right="0" w:firstLine="0"/>
              <w:jc w:val="left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height:12pt;width:12pt" o:allowoverlap="f">
                  <v:imagedata r:id="rId4" r:href="rId5" o:title=""/>
                </v:shape>
              </w:pic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solid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>
            <w:pPr>
              <w:pStyle w:val="Heading1"/>
              <w:pageBreakBefore w:val="0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bidi w:val="0"/>
              <w:spacing w:lineRule="auto"/>
            </w:pPr>
            <w:r>
              <w:rPr>
                <w:rtl w:val="0"/>
              </w:rPr>
              <w:t>Profile</w:t>
            </w:r>
          </w:p>
        </w:tc>
      </w:tr>
    </w:tbl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</w:pPr>
      <w:r>
        <w:rPr>
          <w:rFonts w:ascii="Arial" w:eastAsia="Arial" w:hAnsi="Arial" w:cs="Arial"/>
          <w:i w:val="0"/>
          <w:iCs w:val="0"/>
          <w:color w:val="525252"/>
          <w:sz w:val="16"/>
          <w:szCs w:val="16"/>
          <w:rtl w:val="0"/>
        </w:rPr>
        <w:t>I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enjoy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thinking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abstractly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and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finding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creative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solutions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to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different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situations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;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as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such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I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believe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that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there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is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no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career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pathway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that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I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would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not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be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able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to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excel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in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;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my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biggest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goal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however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is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to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be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placed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in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an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environment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where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all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of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my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technical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skills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can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come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into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play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and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where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I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will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be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able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to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put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into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place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creations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that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will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help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other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people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in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doing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their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work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just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as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well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as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I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can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do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mine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  <w:rPr>
          <w:rFonts w:ascii="Verdana" w:eastAsia="Verdana" w:hAnsi="Verdana" w:cs="Verdana"/>
          <w:i w:val="0"/>
          <w:iCs w:val="0"/>
          <w:color w:val="525252"/>
          <w:sz w:val="16"/>
          <w:szCs w:val="16"/>
        </w:rPr>
      </w:pP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  <w:rPr>
          <w:rFonts w:ascii="Verdana" w:eastAsia="Verdana" w:hAnsi="Verdana" w:cs="Verdana"/>
          <w:i w:val="0"/>
          <w:iCs w:val="0"/>
          <w:color w:val="525252"/>
          <w:sz w:val="16"/>
          <w:szCs w:val="16"/>
        </w:rPr>
      </w:pP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400"/>
        <w:gridCol w:w="8960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0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solid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>
            <w:pPr>
              <w:pageBreakBefore w:val="0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bidi w:val="0"/>
              <w:spacing w:before="0" w:after="0" w:line="276" w:lineRule="auto"/>
              <w:ind w:left="0" w:right="0" w:firstLine="0"/>
              <w:jc w:val="left"/>
            </w:pPr>
            <w:r>
              <w:pict>
                <v:shape id="_x0000_i1026" type="#_x0000_t75" style="height:12pt;width:12pt" o:allowoverlap="f">
                  <v:imagedata r:id="rId4" r:href="rId6" o:title=""/>
                </v:shape>
              </w:pic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solid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>
            <w:pPr>
              <w:pStyle w:val="Heading1"/>
              <w:pageBreakBefore w:val="0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bidi w:val="0"/>
              <w:spacing w:lineRule="auto"/>
            </w:pPr>
            <w:r>
              <w:rPr>
                <w:rtl w:val="0"/>
              </w:rPr>
              <w:t>Education</w:t>
            </w:r>
          </w:p>
        </w:tc>
      </w:tr>
    </w:tbl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600" w:right="0" w:firstLine="0"/>
      </w:pPr>
      <w:r>
        <w:rPr>
          <w:i w:val="0"/>
          <w:iCs w:val="0"/>
          <w:color w:val="444444"/>
          <w:sz w:val="16"/>
          <w:szCs w:val="16"/>
          <w:rtl w:val="0"/>
        </w:rPr>
        <w:t>Stony</w:t>
      </w:r>
      <w:r>
        <w:rPr>
          <w:i w:val="0"/>
          <w:iCs w:val="0"/>
          <w:color w:val="444444"/>
          <w:sz w:val="16"/>
          <w:szCs w:val="16"/>
          <w:rtl w:val="0"/>
        </w:rPr>
        <w:t xml:space="preserve"> </w:t>
      </w:r>
      <w:r>
        <w:rPr>
          <w:i w:val="0"/>
          <w:iCs w:val="0"/>
          <w:color w:val="444444"/>
          <w:sz w:val="16"/>
          <w:szCs w:val="16"/>
          <w:rtl w:val="0"/>
        </w:rPr>
        <w:t>Point</w:t>
      </w:r>
      <w:r>
        <w:rPr>
          <w:i w:val="0"/>
          <w:iCs w:val="0"/>
          <w:color w:val="444444"/>
          <w:sz w:val="16"/>
          <w:szCs w:val="16"/>
          <w:rtl w:val="0"/>
        </w:rPr>
        <w:t xml:space="preserve"> </w:t>
      </w:r>
      <w:r>
        <w:rPr>
          <w:i w:val="0"/>
          <w:iCs w:val="0"/>
          <w:color w:val="444444"/>
          <w:sz w:val="16"/>
          <w:szCs w:val="16"/>
          <w:rtl w:val="0"/>
        </w:rPr>
        <w:t>High</w:t>
      </w:r>
      <w:r>
        <w:rPr>
          <w:i w:val="0"/>
          <w:iCs w:val="0"/>
          <w:color w:val="444444"/>
          <w:sz w:val="16"/>
          <w:szCs w:val="16"/>
          <w:rtl w:val="0"/>
        </w:rPr>
        <w:t xml:space="preserve"> </w:t>
      </w:r>
      <w:r>
        <w:rPr>
          <w:i w:val="0"/>
          <w:iCs w:val="0"/>
          <w:color w:val="444444"/>
          <w:sz w:val="16"/>
          <w:szCs w:val="16"/>
          <w:rtl w:val="0"/>
        </w:rPr>
        <w:t>School</w:t>
      </w: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600" w:right="0" w:firstLine="0"/>
        <w:rPr>
          <w:i w:val="0"/>
          <w:iCs w:val="0"/>
          <w:color w:val="444444"/>
          <w:sz w:val="16"/>
          <w:szCs w:val="16"/>
        </w:rPr>
      </w:pPr>
      <w:r>
        <w:rPr>
          <w:i w:val="0"/>
          <w:iCs w:val="0"/>
          <w:color w:val="444444"/>
          <w:sz w:val="16"/>
          <w:szCs w:val="16"/>
          <w:rtl w:val="0"/>
        </w:rPr>
        <w:t xml:space="preserve">1801 </w:t>
      </w:r>
      <w:r>
        <w:rPr>
          <w:i w:val="0"/>
          <w:iCs w:val="0"/>
          <w:color w:val="444444"/>
          <w:sz w:val="16"/>
          <w:szCs w:val="16"/>
          <w:rtl w:val="0"/>
        </w:rPr>
        <w:t>Tiger</w:t>
      </w:r>
      <w:r>
        <w:rPr>
          <w:i w:val="0"/>
          <w:iCs w:val="0"/>
          <w:color w:val="444444"/>
          <w:sz w:val="16"/>
          <w:szCs w:val="16"/>
          <w:rtl w:val="0"/>
        </w:rPr>
        <w:t xml:space="preserve"> </w:t>
      </w:r>
      <w:r>
        <w:rPr>
          <w:i w:val="0"/>
          <w:iCs w:val="0"/>
          <w:color w:val="444444"/>
          <w:sz w:val="16"/>
          <w:szCs w:val="16"/>
          <w:rtl w:val="0"/>
        </w:rPr>
        <w:t>Trail</w:t>
      </w:r>
      <w:r>
        <w:rPr>
          <w:i w:val="0"/>
          <w:iCs w:val="0"/>
          <w:color w:val="444444"/>
          <w:sz w:val="16"/>
          <w:szCs w:val="16"/>
          <w:rtl w:val="0"/>
        </w:rPr>
        <w:t xml:space="preserve">, </w:t>
      </w:r>
      <w:r>
        <w:rPr>
          <w:i w:val="0"/>
          <w:iCs w:val="0"/>
          <w:color w:val="444444"/>
          <w:sz w:val="16"/>
          <w:szCs w:val="16"/>
          <w:rtl w:val="0"/>
        </w:rPr>
        <w:t>Round</w:t>
      </w:r>
      <w:r>
        <w:rPr>
          <w:i w:val="0"/>
          <w:iCs w:val="0"/>
          <w:color w:val="444444"/>
          <w:sz w:val="16"/>
          <w:szCs w:val="16"/>
          <w:rtl w:val="0"/>
        </w:rPr>
        <w:t xml:space="preserve"> </w:t>
      </w:r>
      <w:r>
        <w:rPr>
          <w:i w:val="0"/>
          <w:iCs w:val="0"/>
          <w:color w:val="444444"/>
          <w:sz w:val="16"/>
          <w:szCs w:val="16"/>
          <w:rtl w:val="0"/>
        </w:rPr>
        <w:t>Rock</w:t>
      </w:r>
      <w:r>
        <w:rPr>
          <w:i w:val="0"/>
          <w:iCs w:val="0"/>
          <w:color w:val="444444"/>
          <w:sz w:val="16"/>
          <w:szCs w:val="16"/>
          <w:rtl w:val="0"/>
        </w:rPr>
        <w:t xml:space="preserve">, </w:t>
      </w:r>
      <w:r>
        <w:rPr>
          <w:i w:val="0"/>
          <w:iCs w:val="0"/>
          <w:color w:val="444444"/>
          <w:sz w:val="16"/>
          <w:szCs w:val="16"/>
          <w:rtl w:val="0"/>
        </w:rPr>
        <w:t>Tx</w:t>
      </w:r>
      <w:r>
        <w:rPr>
          <w:i w:val="0"/>
          <w:iCs w:val="0"/>
          <w:color w:val="444444"/>
          <w:sz w:val="16"/>
          <w:szCs w:val="16"/>
          <w:rtl w:val="0"/>
        </w:rPr>
        <w:t>. 78664</w:t>
      </w: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600" w:right="0" w:firstLine="0"/>
        <w:rPr>
          <w:i w:val="0"/>
          <w:iCs w:val="0"/>
          <w:color w:val="444444"/>
          <w:sz w:val="16"/>
          <w:szCs w:val="16"/>
        </w:rPr>
      </w:pPr>
      <w:r>
        <w:rPr>
          <w:i w:val="0"/>
          <w:iCs w:val="0"/>
          <w:color w:val="444444"/>
          <w:sz w:val="16"/>
          <w:szCs w:val="16"/>
          <w:rtl w:val="0"/>
        </w:rPr>
        <w:t>High</w:t>
      </w:r>
      <w:r>
        <w:rPr>
          <w:i w:val="0"/>
          <w:iCs w:val="0"/>
          <w:color w:val="444444"/>
          <w:sz w:val="16"/>
          <w:szCs w:val="16"/>
          <w:rtl w:val="0"/>
        </w:rPr>
        <w:t xml:space="preserve"> </w:t>
      </w:r>
      <w:r>
        <w:rPr>
          <w:i w:val="0"/>
          <w:iCs w:val="0"/>
          <w:color w:val="444444"/>
          <w:sz w:val="16"/>
          <w:szCs w:val="16"/>
          <w:rtl w:val="0"/>
        </w:rPr>
        <w:t>School</w:t>
      </w:r>
      <w:r>
        <w:rPr>
          <w:i w:val="0"/>
          <w:iCs w:val="0"/>
          <w:color w:val="444444"/>
          <w:sz w:val="16"/>
          <w:szCs w:val="16"/>
          <w:rtl w:val="0"/>
        </w:rPr>
        <w:t xml:space="preserve"> </w:t>
      </w:r>
      <w:r>
        <w:rPr>
          <w:i w:val="0"/>
          <w:iCs w:val="0"/>
          <w:color w:val="444444"/>
          <w:sz w:val="16"/>
          <w:szCs w:val="16"/>
          <w:rtl w:val="0"/>
        </w:rPr>
        <w:t>Diploma</w:t>
      </w: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600" w:right="0" w:firstLine="0"/>
        <w:rPr>
          <w:i w:val="0"/>
          <w:iCs w:val="0"/>
          <w:color w:val="444444"/>
          <w:sz w:val="16"/>
          <w:szCs w:val="16"/>
        </w:rPr>
      </w:pPr>
      <w:r>
        <w:rPr>
          <w:i w:val="0"/>
          <w:iCs w:val="0"/>
          <w:color w:val="444444"/>
          <w:sz w:val="16"/>
          <w:szCs w:val="16"/>
          <w:rtl w:val="0"/>
        </w:rPr>
        <w:t>2005- 2009</w:t>
      </w: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  <w:rPr>
          <w:i w:val="0"/>
          <w:iCs w:val="0"/>
          <w:color w:val="444444"/>
          <w:sz w:val="16"/>
          <w:szCs w:val="16"/>
        </w:rPr>
      </w:pP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  <w:rPr>
          <w:i w:val="0"/>
          <w:iCs w:val="0"/>
          <w:color w:val="444444"/>
          <w:sz w:val="16"/>
          <w:szCs w:val="16"/>
        </w:rPr>
      </w:pP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400"/>
        <w:gridCol w:w="8960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0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solid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>
            <w:pPr>
              <w:pageBreakBefore w:val="0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bidi w:val="0"/>
              <w:spacing w:before="0" w:after="0" w:line="276" w:lineRule="auto"/>
              <w:ind w:left="0" w:right="0" w:firstLine="0"/>
              <w:jc w:val="left"/>
            </w:pPr>
            <w:r>
              <w:pict>
                <v:shape id="_x0000_i1027" type="#_x0000_t75" style="height:12pt;width:12pt" o:allowoverlap="f">
                  <v:imagedata r:id="rId4" r:href="rId7" o:title=""/>
                </v:shape>
              </w:pic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solid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>
            <w:pPr>
              <w:pStyle w:val="Heading1"/>
              <w:pageBreakBefore w:val="0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bidi w:val="0"/>
              <w:spacing w:lineRule="auto"/>
            </w:pPr>
            <w:r>
              <w:rPr>
                <w:rtl w:val="0"/>
              </w:rPr>
              <w:t>Skills</w:t>
            </w:r>
          </w:p>
        </w:tc>
      </w:tr>
    </w:tbl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</w:pPr>
      <w:r>
        <w:rPr>
          <w:b/>
          <w:bCs/>
          <w:rtl w:val="0"/>
        </w:rPr>
        <w:t>Technical</w:t>
      </w:r>
      <w:r>
        <w:rPr>
          <w:b/>
          <w:bCs/>
          <w:rtl w:val="0"/>
        </w:rPr>
        <w:t xml:space="preserve"> </w:t>
      </w:r>
      <w:r>
        <w:rPr>
          <w:b/>
          <w:bCs/>
          <w:rtl w:val="0"/>
        </w:rPr>
        <w:t>Skills</w:t>
      </w: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  <w:rPr>
          <w:b/>
          <w:bCs/>
        </w:rPr>
      </w:pP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1200" w:right="0" w:firstLine="0"/>
        <w:rPr>
          <w:b/>
          <w:bCs/>
        </w:rPr>
      </w:pPr>
    </w:p>
    <w:p w:rsidR="00A77B3E">
      <w:pPr>
        <w:pageBreakBefore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i w:val="0"/>
          <w:iCs w:val="0"/>
          <w:color w:val="525252"/>
          <w:sz w:val="16"/>
          <w:szCs w:val="16"/>
        </w:rPr>
      </w:pPr>
      <w:r>
        <w:rPr>
          <w:i w:val="0"/>
          <w:iCs w:val="0"/>
          <w:color w:val="525252"/>
          <w:sz w:val="16"/>
          <w:szCs w:val="16"/>
          <w:rtl w:val="0"/>
        </w:rPr>
        <w:t>HTML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CSS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Javascript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 –  4-5 </w:t>
      </w:r>
      <w:r>
        <w:rPr>
          <w:i w:val="0"/>
          <w:iCs w:val="0"/>
          <w:color w:val="525252"/>
          <w:sz w:val="16"/>
          <w:szCs w:val="16"/>
          <w:rtl w:val="0"/>
        </w:rPr>
        <w:t>years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mostly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stemming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from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personal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interest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hobbies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. </w:t>
      </w:r>
      <w:r>
        <w:rPr>
          <w:i w:val="0"/>
          <w:iCs w:val="0"/>
          <w:color w:val="525252"/>
          <w:sz w:val="16"/>
          <w:szCs w:val="16"/>
          <w:rtl w:val="0"/>
        </w:rPr>
        <w:t>Web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development</w:t>
      </w:r>
      <w:r>
        <w:rPr>
          <w:i w:val="0"/>
          <w:iCs w:val="0"/>
          <w:color w:val="525252"/>
          <w:sz w:val="16"/>
          <w:szCs w:val="16"/>
          <w:rtl w:val="0"/>
        </w:rPr>
        <w:t>/</w:t>
      </w:r>
      <w:r>
        <w:rPr>
          <w:i w:val="0"/>
          <w:iCs w:val="0"/>
          <w:color w:val="525252"/>
          <w:sz w:val="16"/>
          <w:szCs w:val="16"/>
          <w:rtl w:val="0"/>
        </w:rPr>
        <w:t>design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has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always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been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passion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of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mine</w:t>
      </w:r>
    </w:p>
    <w:p w:rsidR="00A77B3E">
      <w:pPr>
        <w:pageBreakBefore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i w:val="0"/>
          <w:iCs w:val="0"/>
          <w:color w:val="525252"/>
          <w:sz w:val="16"/>
          <w:szCs w:val="16"/>
        </w:rPr>
      </w:pPr>
      <w:r>
        <w:rPr>
          <w:i w:val="0"/>
          <w:iCs w:val="0"/>
          <w:color w:val="525252"/>
          <w:sz w:val="16"/>
          <w:szCs w:val="16"/>
          <w:rtl w:val="0"/>
        </w:rPr>
        <w:t>PHP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– 4-5 </w:t>
      </w:r>
      <w:r>
        <w:rPr>
          <w:i w:val="0"/>
          <w:iCs w:val="0"/>
          <w:color w:val="525252"/>
          <w:sz w:val="16"/>
          <w:szCs w:val="16"/>
          <w:rtl w:val="0"/>
        </w:rPr>
        <w:t>years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again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mostly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stemming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from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personal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interest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hobbies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but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by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far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one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of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my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greatest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web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design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passions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. </w:t>
      </w:r>
      <w:r>
        <w:rPr>
          <w:i w:val="0"/>
          <w:iCs w:val="0"/>
          <w:color w:val="525252"/>
          <w:sz w:val="16"/>
          <w:szCs w:val="16"/>
          <w:rtl w:val="0"/>
        </w:rPr>
        <w:t>For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examples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of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work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please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view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my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design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portfolio</w:t>
      </w:r>
    </w:p>
    <w:p w:rsidR="00A77B3E">
      <w:pPr>
        <w:pageBreakBefore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i w:val="0"/>
          <w:iCs w:val="0"/>
          <w:color w:val="525252"/>
          <w:sz w:val="16"/>
          <w:szCs w:val="16"/>
        </w:rPr>
      </w:pPr>
      <w:r>
        <w:rPr>
          <w:i w:val="0"/>
          <w:iCs w:val="0"/>
          <w:color w:val="525252"/>
          <w:sz w:val="16"/>
          <w:szCs w:val="16"/>
          <w:rtl w:val="0"/>
        </w:rPr>
        <w:t>P</w:t>
      </w:r>
      <w:r>
        <w:rPr>
          <w:color w:val="525252"/>
          <w:sz w:val="16"/>
          <w:szCs w:val="16"/>
          <w:rtl w:val="0"/>
        </w:rPr>
        <w:t>erl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– 3 </w:t>
      </w:r>
      <w:r>
        <w:rPr>
          <w:i w:val="0"/>
          <w:iCs w:val="0"/>
          <w:color w:val="525252"/>
          <w:sz w:val="16"/>
          <w:szCs w:val="16"/>
          <w:rtl w:val="0"/>
        </w:rPr>
        <w:t>years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mostly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from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learning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about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Linux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system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administration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automating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tasks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but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do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have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fair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working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knowledge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of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it</w:t>
      </w:r>
    </w:p>
    <w:p w:rsidR="00A77B3E">
      <w:pPr>
        <w:pageBreakBefore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i w:val="0"/>
          <w:iCs w:val="0"/>
          <w:color w:val="525252"/>
          <w:sz w:val="16"/>
          <w:szCs w:val="16"/>
        </w:rPr>
      </w:pPr>
      <w:r>
        <w:rPr>
          <w:i w:val="0"/>
          <w:iCs w:val="0"/>
          <w:color w:val="525252"/>
          <w:sz w:val="16"/>
          <w:szCs w:val="16"/>
          <w:rtl w:val="0"/>
        </w:rPr>
        <w:t>Python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– 2-3 </w:t>
      </w:r>
      <w:r>
        <w:rPr>
          <w:i w:val="0"/>
          <w:iCs w:val="0"/>
          <w:color w:val="525252"/>
          <w:sz w:val="16"/>
          <w:szCs w:val="16"/>
          <w:rtl w:val="0"/>
        </w:rPr>
        <w:t>years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started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simple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learning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experiment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but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became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big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hobby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of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mine</w:t>
      </w:r>
      <w:r>
        <w:rPr>
          <w:i w:val="0"/>
          <w:iCs w:val="0"/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i w:val="0"/>
          <w:iCs w:val="0"/>
          <w:color w:val="525252"/>
          <w:sz w:val="16"/>
          <w:szCs w:val="16"/>
        </w:rPr>
      </w:pPr>
      <w:r>
        <w:rPr>
          <w:i w:val="0"/>
          <w:iCs w:val="0"/>
          <w:color w:val="525252"/>
          <w:sz w:val="16"/>
          <w:szCs w:val="16"/>
          <w:rtl w:val="0"/>
        </w:rPr>
        <w:t>Ruby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– 1-2 </w:t>
      </w:r>
      <w:r>
        <w:rPr>
          <w:i w:val="0"/>
          <w:iCs w:val="0"/>
          <w:color w:val="525252"/>
          <w:sz w:val="16"/>
          <w:szCs w:val="16"/>
          <w:rtl w:val="0"/>
        </w:rPr>
        <w:t>years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started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well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simple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learning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experiment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; </w:t>
      </w:r>
      <w:r>
        <w:rPr>
          <w:i w:val="0"/>
          <w:iCs w:val="0"/>
          <w:color w:val="525252"/>
          <w:sz w:val="16"/>
          <w:szCs w:val="16"/>
          <w:rtl w:val="0"/>
        </w:rPr>
        <w:t>I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lack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heavy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working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knowledge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of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but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still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do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work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with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it</w:t>
      </w:r>
    </w:p>
    <w:p w:rsidR="00A77B3E">
      <w:pPr>
        <w:pageBreakBefore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i w:val="0"/>
          <w:iCs w:val="0"/>
          <w:color w:val="525252"/>
          <w:sz w:val="16"/>
          <w:szCs w:val="16"/>
        </w:rPr>
      </w:pPr>
      <w:r>
        <w:rPr>
          <w:i w:val="0"/>
          <w:iCs w:val="0"/>
          <w:color w:val="525252"/>
          <w:sz w:val="16"/>
          <w:szCs w:val="16"/>
          <w:rtl w:val="0"/>
        </w:rPr>
        <w:t>MySQL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– 4-5 </w:t>
      </w:r>
      <w:r>
        <w:rPr>
          <w:i w:val="0"/>
          <w:iCs w:val="0"/>
          <w:color w:val="525252"/>
          <w:sz w:val="16"/>
          <w:szCs w:val="16"/>
          <w:rtl w:val="0"/>
        </w:rPr>
        <w:t>years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started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hobby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but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turned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into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passion</w:t>
      </w:r>
      <w:r>
        <w:rPr>
          <w:i w:val="0"/>
          <w:iCs w:val="0"/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i w:val="0"/>
          <w:iCs w:val="0"/>
          <w:color w:val="525252"/>
          <w:sz w:val="16"/>
          <w:szCs w:val="16"/>
        </w:rPr>
      </w:pPr>
      <w:r>
        <w:rPr>
          <w:i w:val="0"/>
          <w:iCs w:val="0"/>
          <w:color w:val="525252"/>
          <w:sz w:val="16"/>
          <w:szCs w:val="16"/>
          <w:rtl w:val="0"/>
        </w:rPr>
        <w:t>J</w:t>
      </w:r>
      <w:r>
        <w:rPr>
          <w:color w:val="525252"/>
          <w:sz w:val="16"/>
          <w:szCs w:val="16"/>
          <w:rtl w:val="0"/>
        </w:rPr>
        <w:t>ava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– 5 </w:t>
      </w:r>
      <w:r>
        <w:rPr>
          <w:i w:val="0"/>
          <w:iCs w:val="0"/>
          <w:color w:val="525252"/>
          <w:sz w:val="16"/>
          <w:szCs w:val="16"/>
          <w:rtl w:val="0"/>
        </w:rPr>
        <w:t>years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started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learning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experiment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high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school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class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but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turned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into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heavy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developmental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focus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later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but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fell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favor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of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perl</w:t>
      </w:r>
      <w:r>
        <w:rPr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i w:val="0"/>
          <w:iCs w:val="0"/>
          <w:color w:val="525252"/>
          <w:sz w:val="16"/>
          <w:szCs w:val="16"/>
        </w:rPr>
      </w:pPr>
      <w:r>
        <w:rPr>
          <w:i w:val="0"/>
          <w:iCs w:val="0"/>
          <w:color w:val="525252"/>
          <w:sz w:val="16"/>
          <w:szCs w:val="16"/>
          <w:rtl w:val="0"/>
        </w:rPr>
        <w:t>C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++ - 2-3 </w:t>
      </w:r>
      <w:r>
        <w:rPr>
          <w:i w:val="0"/>
          <w:iCs w:val="0"/>
          <w:color w:val="525252"/>
          <w:sz w:val="16"/>
          <w:szCs w:val="16"/>
          <w:rtl w:val="0"/>
        </w:rPr>
        <w:t>years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. </w:t>
      </w:r>
      <w:r>
        <w:rPr>
          <w:i w:val="0"/>
          <w:iCs w:val="0"/>
          <w:color w:val="525252"/>
          <w:sz w:val="16"/>
          <w:szCs w:val="16"/>
          <w:rtl w:val="0"/>
        </w:rPr>
        <w:t>Came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to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play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was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learning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Linux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system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administration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ewll</w:t>
      </w:r>
    </w:p>
    <w:p w:rsidR="00A77B3E">
      <w:pPr>
        <w:pageBreakBefore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i w:val="0"/>
          <w:iCs w:val="0"/>
          <w:color w:val="525252"/>
          <w:sz w:val="16"/>
          <w:szCs w:val="16"/>
        </w:rPr>
      </w:pPr>
      <w:r>
        <w:rPr>
          <w:i w:val="0"/>
          <w:iCs w:val="0"/>
          <w:color w:val="525252"/>
          <w:sz w:val="16"/>
          <w:szCs w:val="16"/>
          <w:rtl w:val="0"/>
        </w:rPr>
        <w:t>C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– 1 </w:t>
      </w:r>
      <w:r>
        <w:rPr>
          <w:i w:val="0"/>
          <w:iCs w:val="0"/>
          <w:color w:val="525252"/>
          <w:sz w:val="16"/>
          <w:szCs w:val="16"/>
          <w:rtl w:val="0"/>
        </w:rPr>
        <w:t>year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still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new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to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C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but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still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learning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hobby</w:t>
      </w:r>
      <w:r>
        <w:rPr>
          <w:i w:val="0"/>
          <w:iCs w:val="0"/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i w:val="0"/>
          <w:iCs w:val="0"/>
          <w:color w:val="525252"/>
          <w:sz w:val="16"/>
          <w:szCs w:val="16"/>
        </w:rPr>
      </w:pPr>
      <w:r>
        <w:rPr>
          <w:i w:val="0"/>
          <w:iCs w:val="0"/>
          <w:color w:val="525252"/>
          <w:sz w:val="16"/>
          <w:szCs w:val="16"/>
          <w:rtl w:val="0"/>
        </w:rPr>
        <w:t>Linux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– 5 </w:t>
      </w:r>
      <w:r>
        <w:rPr>
          <w:i w:val="0"/>
          <w:iCs w:val="0"/>
          <w:color w:val="525252"/>
          <w:sz w:val="16"/>
          <w:szCs w:val="16"/>
          <w:rtl w:val="0"/>
        </w:rPr>
        <w:t>years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started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hobby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but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evolved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into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passion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after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learning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more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about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it</w:t>
      </w:r>
    </w:p>
    <w:p w:rsidR="00A77B3E">
      <w:pPr>
        <w:pageBreakBefore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i w:val="0"/>
          <w:iCs w:val="0"/>
          <w:color w:val="525252"/>
          <w:sz w:val="16"/>
          <w:szCs w:val="16"/>
        </w:rPr>
      </w:pPr>
      <w:r>
        <w:rPr>
          <w:i w:val="0"/>
          <w:iCs w:val="0"/>
          <w:color w:val="525252"/>
          <w:sz w:val="16"/>
          <w:szCs w:val="16"/>
          <w:rtl w:val="0"/>
        </w:rPr>
        <w:t>Apache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– 1-2 </w:t>
      </w:r>
      <w:r>
        <w:rPr>
          <w:i w:val="0"/>
          <w:iCs w:val="0"/>
          <w:color w:val="525252"/>
          <w:sz w:val="16"/>
          <w:szCs w:val="16"/>
          <w:rtl w:val="0"/>
        </w:rPr>
        <w:t>years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started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hobby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hosting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personal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websites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; </w:t>
      </w:r>
      <w:r>
        <w:rPr>
          <w:i w:val="0"/>
          <w:iCs w:val="0"/>
          <w:color w:val="525252"/>
          <w:sz w:val="16"/>
          <w:szCs w:val="16"/>
          <w:rtl w:val="0"/>
        </w:rPr>
        <w:t>I</w:t>
      </w:r>
      <w:r>
        <w:rPr>
          <w:i w:val="0"/>
          <w:iCs w:val="0"/>
          <w:color w:val="525252"/>
          <w:sz w:val="16"/>
          <w:szCs w:val="16"/>
          <w:rtl w:val="0"/>
        </w:rPr>
        <w:t>’</w:t>
      </w:r>
      <w:r>
        <w:rPr>
          <w:i w:val="0"/>
          <w:iCs w:val="0"/>
          <w:color w:val="525252"/>
          <w:sz w:val="16"/>
          <w:szCs w:val="16"/>
          <w:rtl w:val="0"/>
        </w:rPr>
        <w:t>ve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grown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familiar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with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setting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up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configuring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throughout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my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experience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with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it</w:t>
      </w:r>
      <w:r>
        <w:rPr>
          <w:i w:val="0"/>
          <w:iCs w:val="0"/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i w:val="0"/>
          <w:iCs w:val="0"/>
          <w:color w:val="525252"/>
          <w:sz w:val="16"/>
          <w:szCs w:val="16"/>
        </w:rPr>
      </w:pPr>
      <w:r>
        <w:rPr>
          <w:i w:val="0"/>
          <w:iCs w:val="0"/>
          <w:color w:val="525252"/>
          <w:sz w:val="16"/>
          <w:szCs w:val="16"/>
          <w:rtl w:val="0"/>
        </w:rPr>
        <w:t>Versioning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systems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– 1 </w:t>
      </w:r>
      <w:r>
        <w:rPr>
          <w:i w:val="0"/>
          <w:iCs w:val="0"/>
          <w:color w:val="525252"/>
          <w:sz w:val="16"/>
          <w:szCs w:val="16"/>
          <w:rtl w:val="0"/>
        </w:rPr>
        <w:t>year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primarily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SVN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but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also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familiar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with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CVS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and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GIT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completely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through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personal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studying</w:t>
      </w:r>
      <w:r>
        <w:rPr>
          <w:i w:val="0"/>
          <w:iCs w:val="0"/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  <w:rPr>
          <w:i w:val="0"/>
          <w:iCs w:val="0"/>
          <w:color w:val="525252"/>
          <w:sz w:val="16"/>
          <w:szCs w:val="16"/>
        </w:rPr>
      </w:pP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  <w:rPr>
          <w:i w:val="0"/>
          <w:iCs w:val="0"/>
          <w:color w:val="525252"/>
          <w:sz w:val="16"/>
          <w:szCs w:val="16"/>
        </w:rPr>
      </w:pP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  <w:rPr>
          <w:i w:val="0"/>
          <w:iCs w:val="0"/>
          <w:color w:val="525252"/>
          <w:sz w:val="16"/>
          <w:szCs w:val="16"/>
        </w:rPr>
      </w:pP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  <w:rPr>
          <w:i w:val="0"/>
          <w:iCs w:val="0"/>
          <w:color w:val="525252"/>
          <w:sz w:val="16"/>
          <w:szCs w:val="16"/>
        </w:rPr>
      </w:pP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400"/>
        <w:gridCol w:w="8960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0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solid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>
            <w:pPr>
              <w:pageBreakBefore w:val="0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bidi w:val="0"/>
              <w:spacing w:before="0" w:after="0" w:line="276" w:lineRule="auto"/>
              <w:ind w:left="0" w:right="0" w:firstLine="0"/>
              <w:jc w:val="left"/>
            </w:pPr>
            <w:r>
              <w:pict>
                <v:shape id="_x0000_i1028" type="#_x0000_t75" style="height:12pt;width:12pt" o:allowoverlap="f">
                  <v:imagedata r:id="rId4" r:href="rId8" o:title=""/>
                </v:shape>
              </w:pic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solid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>
            <w:pPr>
              <w:pStyle w:val="Heading1"/>
              <w:pageBreakBefore w:val="0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bidi w:val="0"/>
              <w:spacing w:lineRule="auto"/>
            </w:pPr>
            <w:r>
              <w:rPr>
                <w:rtl w:val="0"/>
              </w:rPr>
              <w:t>Work</w:t>
            </w:r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t>Experience</w:t>
            </w:r>
          </w:p>
        </w:tc>
      </w:tr>
    </w:tbl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</w:pPr>
      <w:r>
        <w:rPr>
          <w:b/>
          <w:bCs/>
          <w:color w:val="0C0C0C"/>
          <w:sz w:val="16"/>
          <w:szCs w:val="16"/>
          <w:rtl w:val="0"/>
        </w:rPr>
        <w:t>Asset</w:t>
      </w:r>
      <w:r>
        <w:rPr>
          <w:b/>
          <w:bCs/>
          <w:color w:val="0C0C0C"/>
          <w:sz w:val="16"/>
          <w:szCs w:val="16"/>
          <w:rtl w:val="0"/>
        </w:rPr>
        <w:t xml:space="preserve"> </w:t>
      </w:r>
      <w:r>
        <w:rPr>
          <w:b/>
          <w:bCs/>
          <w:color w:val="0C0C0C"/>
          <w:sz w:val="16"/>
          <w:szCs w:val="16"/>
          <w:rtl w:val="0"/>
        </w:rPr>
        <w:t>Exchange</w:t>
      </w:r>
      <w:r>
        <w:rPr>
          <w:b/>
          <w:bCs/>
          <w:color w:val="0C0C0C"/>
          <w:sz w:val="16"/>
          <w:szCs w:val="16"/>
          <w:rtl w:val="0"/>
        </w:rPr>
        <w:t xml:space="preserve"> </w:t>
      </w:r>
      <w:r>
        <w:rPr>
          <w:b/>
          <w:bCs/>
          <w:color w:val="0C0C0C"/>
          <w:sz w:val="16"/>
          <w:szCs w:val="16"/>
          <w:rtl w:val="0"/>
        </w:rPr>
        <w:t>Strategies</w:t>
      </w:r>
      <w:r>
        <w:rPr>
          <w:b/>
          <w:bCs/>
          <w:color w:val="0C0C0C"/>
          <w:sz w:val="16"/>
          <w:szCs w:val="16"/>
          <w:rtl w:val="0"/>
        </w:rPr>
        <w:t xml:space="preserve"> ( </w:t>
      </w:r>
      <w:r>
        <w:rPr>
          <w:b/>
          <w:bCs/>
          <w:color w:val="0C0C0C"/>
          <w:sz w:val="16"/>
          <w:szCs w:val="16"/>
          <w:rtl w:val="0"/>
        </w:rPr>
        <w:t>May</w:t>
      </w:r>
      <w:r>
        <w:rPr>
          <w:b/>
          <w:bCs/>
          <w:color w:val="0C0C0C"/>
          <w:sz w:val="16"/>
          <w:szCs w:val="16"/>
          <w:rtl w:val="0"/>
        </w:rPr>
        <w:t xml:space="preserve"> 2012 – </w:t>
      </w:r>
      <w:r>
        <w:rPr>
          <w:b/>
          <w:bCs/>
          <w:color w:val="0C0C0C"/>
          <w:sz w:val="16"/>
          <w:szCs w:val="16"/>
          <w:rtl w:val="0"/>
        </w:rPr>
        <w:t>July</w:t>
      </w:r>
      <w:r>
        <w:rPr>
          <w:b/>
          <w:bCs/>
          <w:color w:val="0C0C0C"/>
          <w:sz w:val="16"/>
          <w:szCs w:val="16"/>
          <w:rtl w:val="0"/>
        </w:rPr>
        <w:t xml:space="preserve"> 2012)</w:t>
      </w:r>
    </w:p>
    <w:p w:rsidR="00A77B3E">
      <w:pPr>
        <w:pageBreakBefore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b/>
          <w:bCs/>
          <w:color w:val="444444"/>
          <w:sz w:val="16"/>
          <w:szCs w:val="16"/>
        </w:rPr>
      </w:pPr>
      <w:r>
        <w:rPr>
          <w:b/>
          <w:bCs/>
          <w:color w:val="444444"/>
          <w:sz w:val="16"/>
          <w:szCs w:val="16"/>
          <w:rtl w:val="0"/>
        </w:rPr>
        <w:t>Lead</w:t>
      </w:r>
      <w:r>
        <w:rPr>
          <w:b/>
          <w:bCs/>
          <w:color w:val="444444"/>
          <w:sz w:val="16"/>
          <w:szCs w:val="16"/>
          <w:rtl w:val="0"/>
        </w:rPr>
        <w:t xml:space="preserve"> </w:t>
      </w:r>
      <w:r>
        <w:rPr>
          <w:b/>
          <w:bCs/>
          <w:color w:val="444444"/>
          <w:sz w:val="16"/>
          <w:szCs w:val="16"/>
          <w:rtl w:val="0"/>
        </w:rPr>
        <w:t>Programmer</w:t>
      </w:r>
      <w:r>
        <w:rPr>
          <w:b/>
          <w:bCs/>
          <w:color w:val="444444"/>
          <w:sz w:val="16"/>
          <w:szCs w:val="16"/>
          <w:rtl w:val="0"/>
        </w:rPr>
        <w:t xml:space="preserve"> (</w:t>
      </w:r>
      <w:r>
        <w:rPr>
          <w:b/>
          <w:bCs/>
          <w:color w:val="444444"/>
          <w:sz w:val="16"/>
          <w:szCs w:val="16"/>
          <w:rtl w:val="0"/>
        </w:rPr>
        <w:t>Contract</w:t>
      </w:r>
      <w:r>
        <w:rPr>
          <w:b/>
          <w:bCs/>
          <w:color w:val="444444"/>
          <w:sz w:val="16"/>
          <w:szCs w:val="16"/>
          <w:rtl w:val="0"/>
        </w:rPr>
        <w:t>) (</w:t>
      </w:r>
      <w:r>
        <w:rPr>
          <w:b/>
          <w:bCs/>
          <w:color w:val="444444"/>
          <w:sz w:val="16"/>
          <w:szCs w:val="16"/>
          <w:rtl w:val="0"/>
        </w:rPr>
        <w:t>April</w:t>
      </w:r>
      <w:r>
        <w:rPr>
          <w:b/>
          <w:bCs/>
          <w:color w:val="444444"/>
          <w:sz w:val="16"/>
          <w:szCs w:val="16"/>
          <w:rtl w:val="0"/>
        </w:rPr>
        <w:t xml:space="preserve"> 2011 - </w:t>
      </w:r>
      <w:r>
        <w:rPr>
          <w:b/>
          <w:bCs/>
          <w:color w:val="444444"/>
          <w:sz w:val="16"/>
          <w:szCs w:val="16"/>
          <w:rtl w:val="0"/>
        </w:rPr>
        <w:t>July</w:t>
      </w:r>
      <w:r>
        <w:rPr>
          <w:b/>
          <w:bCs/>
          <w:color w:val="444444"/>
          <w:sz w:val="16"/>
          <w:szCs w:val="16"/>
          <w:rtl w:val="0"/>
        </w:rPr>
        <w:t xml:space="preserve"> 2011)</w:t>
      </w:r>
    </w:p>
    <w:p w:rsidR="00A77B3E">
      <w:pPr>
        <w:pageBreakBefore w:val="0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800"/>
        </w:tabs>
        <w:bidi w:val="0"/>
        <w:spacing w:before="0" w:after="0" w:lineRule="auto"/>
        <w:ind w:left="1800" w:right="0" w:hanging="360"/>
        <w:rPr>
          <w:color w:val="333333"/>
          <w:sz w:val="16"/>
          <w:szCs w:val="16"/>
          <w:shd w:val="solid" w:color="FFFFFF" w:fill="FFFFFF"/>
        </w:rPr>
      </w:pPr>
      <w:r>
        <w:rPr>
          <w:color w:val="333333"/>
          <w:sz w:val="16"/>
          <w:szCs w:val="16"/>
          <w:shd w:val="solid" w:color="FFFFFF" w:fill="FFFFFF"/>
          <w:rtl w:val="0"/>
        </w:rPr>
        <w:t>Implementing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 </w:t>
      </w:r>
      <w:r>
        <w:rPr>
          <w:color w:val="333333"/>
          <w:sz w:val="16"/>
          <w:szCs w:val="16"/>
          <w:shd w:val="solid" w:color="FFFFFF" w:fill="FFFFFF"/>
          <w:rtl w:val="0"/>
        </w:rPr>
        <w:t>code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 </w:t>
      </w:r>
      <w:r>
        <w:rPr>
          <w:color w:val="333333"/>
          <w:sz w:val="16"/>
          <w:szCs w:val="16"/>
          <w:shd w:val="solid" w:color="FFFFFF" w:fill="FFFFFF"/>
          <w:rtl w:val="0"/>
        </w:rPr>
        <w:t>in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 </w:t>
      </w:r>
      <w:r>
        <w:rPr>
          <w:color w:val="333333"/>
          <w:sz w:val="16"/>
          <w:szCs w:val="16"/>
          <w:shd w:val="solid" w:color="FFFFFF" w:fill="FFFFFF"/>
          <w:rtl w:val="0"/>
        </w:rPr>
        <w:t>perl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 </w:t>
      </w:r>
      <w:r>
        <w:rPr>
          <w:color w:val="333333"/>
          <w:sz w:val="16"/>
          <w:szCs w:val="16"/>
          <w:shd w:val="solid" w:color="FFFFFF" w:fill="FFFFFF"/>
          <w:rtl w:val="0"/>
        </w:rPr>
        <w:t>in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 </w:t>
      </w:r>
      <w:r>
        <w:rPr>
          <w:color w:val="333333"/>
          <w:sz w:val="16"/>
          <w:szCs w:val="16"/>
          <w:shd w:val="solid" w:color="FFFFFF" w:fill="FFFFFF"/>
          <w:rtl w:val="0"/>
        </w:rPr>
        <w:t>order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 </w:t>
      </w:r>
      <w:r>
        <w:rPr>
          <w:color w:val="333333"/>
          <w:sz w:val="16"/>
          <w:szCs w:val="16"/>
          <w:shd w:val="solid" w:color="FFFFFF" w:fill="FFFFFF"/>
          <w:rtl w:val="0"/>
        </w:rPr>
        <w:t>to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 </w:t>
      </w:r>
      <w:r>
        <w:rPr>
          <w:color w:val="333333"/>
          <w:sz w:val="16"/>
          <w:szCs w:val="16"/>
          <w:shd w:val="solid" w:color="FFFFFF" w:fill="FFFFFF"/>
          <w:rtl w:val="0"/>
        </w:rPr>
        <w:t>leverage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 </w:t>
      </w:r>
      <w:r>
        <w:rPr>
          <w:color w:val="333333"/>
          <w:sz w:val="16"/>
          <w:szCs w:val="16"/>
          <w:shd w:val="solid" w:color="FFFFFF" w:fill="FFFFFF"/>
          <w:rtl w:val="0"/>
        </w:rPr>
        <w:t>the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 </w:t>
      </w:r>
      <w:r>
        <w:rPr>
          <w:color w:val="333333"/>
          <w:sz w:val="16"/>
          <w:szCs w:val="16"/>
          <w:shd w:val="solid" w:color="FFFFFF" w:fill="FFFFFF"/>
          <w:rtl w:val="0"/>
        </w:rPr>
        <w:t>Trello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 </w:t>
      </w:r>
      <w:r>
        <w:rPr>
          <w:color w:val="333333"/>
          <w:sz w:val="16"/>
          <w:szCs w:val="16"/>
          <w:shd w:val="solid" w:color="FFFFFF" w:fill="FFFFFF"/>
          <w:rtl w:val="0"/>
        </w:rPr>
        <w:t>platform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 </w:t>
      </w:r>
      <w:r>
        <w:rPr>
          <w:color w:val="333333"/>
          <w:sz w:val="16"/>
          <w:szCs w:val="16"/>
          <w:shd w:val="solid" w:color="FFFFFF" w:fill="FFFFFF"/>
          <w:rtl w:val="0"/>
        </w:rPr>
        <w:t>more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 </w:t>
      </w:r>
      <w:r>
        <w:rPr>
          <w:color w:val="333333"/>
          <w:sz w:val="16"/>
          <w:szCs w:val="16"/>
          <w:shd w:val="solid" w:color="FFFFFF" w:fill="FFFFFF"/>
          <w:rtl w:val="0"/>
        </w:rPr>
        <w:t>effectively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 </w:t>
      </w:r>
      <w:r>
        <w:rPr>
          <w:color w:val="333333"/>
          <w:sz w:val="16"/>
          <w:szCs w:val="16"/>
          <w:shd w:val="solid" w:color="FFFFFF" w:fill="FFFFFF"/>
          <w:rtl w:val="0"/>
        </w:rPr>
        <w:t>for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 </w:t>
      </w:r>
      <w:r>
        <w:rPr>
          <w:color w:val="333333"/>
          <w:sz w:val="16"/>
          <w:szCs w:val="16"/>
          <w:shd w:val="solid" w:color="FFFFFF" w:fill="FFFFFF"/>
          <w:rtl w:val="0"/>
        </w:rPr>
        <w:t>business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 </w:t>
      </w:r>
      <w:r>
        <w:rPr>
          <w:color w:val="333333"/>
          <w:sz w:val="16"/>
          <w:szCs w:val="16"/>
          <w:shd w:val="solid" w:color="FFFFFF" w:fill="FFFFFF"/>
          <w:rtl w:val="0"/>
        </w:rPr>
        <w:t>needs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. </w:t>
      </w:r>
      <w:r>
        <w:rPr>
          <w:color w:val="333333"/>
          <w:sz w:val="16"/>
          <w:szCs w:val="16"/>
          <w:shd w:val="solid" w:color="FFFFFF" w:fill="FFFFFF"/>
          <w:rtl w:val="0"/>
        </w:rPr>
        <w:t>Contractual</w:t>
      </w:r>
      <w:r>
        <w:rPr>
          <w:color w:val="333333"/>
          <w:sz w:val="16"/>
          <w:szCs w:val="16"/>
          <w:shd w:val="solid" w:color="FFFFFF" w:fill="FFFFFF"/>
          <w:rtl w:val="0"/>
        </w:rPr>
        <w:t xml:space="preserve"> </w:t>
      </w:r>
      <w:r>
        <w:rPr>
          <w:color w:val="333333"/>
          <w:sz w:val="16"/>
          <w:szCs w:val="16"/>
          <w:shd w:val="solid" w:color="FFFFFF" w:fill="FFFFFF"/>
          <w:rtl w:val="0"/>
        </w:rPr>
        <w:t>work</w:t>
      </w:r>
      <w:r>
        <w:rPr>
          <w:color w:val="333333"/>
          <w:sz w:val="16"/>
          <w:szCs w:val="16"/>
          <w:shd w:val="solid" w:color="FFFFFF" w:fill="FFFFFF"/>
          <w:rtl w:val="0"/>
        </w:rPr>
        <w:t>.</w:t>
      </w: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</w:pP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  <w:rPr>
          <w:b/>
          <w:bCs/>
          <w:i w:val="0"/>
          <w:iCs w:val="0"/>
          <w:color w:val="0C0C0C"/>
          <w:sz w:val="16"/>
          <w:szCs w:val="16"/>
        </w:rPr>
      </w:pPr>
      <w:r>
        <w:rPr>
          <w:b/>
          <w:bCs/>
          <w:i w:val="0"/>
          <w:iCs w:val="0"/>
          <w:color w:val="0C0C0C"/>
          <w:sz w:val="16"/>
          <w:szCs w:val="16"/>
          <w:rtl w:val="0"/>
        </w:rPr>
        <w:t>HostGator</w:t>
      </w:r>
      <w:r>
        <w:rPr>
          <w:b/>
          <w:bCs/>
          <w:i w:val="0"/>
          <w:iCs w:val="0"/>
          <w:color w:val="0C0C0C"/>
          <w:sz w:val="16"/>
          <w:szCs w:val="16"/>
          <w:rtl w:val="0"/>
        </w:rPr>
        <w:t>.</w:t>
      </w:r>
      <w:r>
        <w:rPr>
          <w:b/>
          <w:bCs/>
          <w:i w:val="0"/>
          <w:iCs w:val="0"/>
          <w:color w:val="0C0C0C"/>
          <w:sz w:val="16"/>
          <w:szCs w:val="16"/>
          <w:rtl w:val="0"/>
        </w:rPr>
        <w:t>com</w:t>
      </w:r>
      <w:r>
        <w:rPr>
          <w:b/>
          <w:bCs/>
          <w:i w:val="0"/>
          <w:iCs w:val="0"/>
          <w:color w:val="0C0C0C"/>
          <w:sz w:val="16"/>
          <w:szCs w:val="16"/>
          <w:rtl w:val="0"/>
        </w:rPr>
        <w:t xml:space="preserve">, </w:t>
      </w:r>
      <w:r>
        <w:rPr>
          <w:b/>
          <w:bCs/>
          <w:i w:val="0"/>
          <w:iCs w:val="0"/>
          <w:color w:val="0C0C0C"/>
          <w:sz w:val="16"/>
          <w:szCs w:val="16"/>
          <w:rtl w:val="0"/>
        </w:rPr>
        <w:t>LLC</w:t>
      </w:r>
      <w:r>
        <w:rPr>
          <w:b/>
          <w:bCs/>
          <w:i w:val="0"/>
          <w:iCs w:val="0"/>
          <w:color w:val="0C0C0C"/>
          <w:sz w:val="16"/>
          <w:szCs w:val="16"/>
          <w:rtl w:val="0"/>
        </w:rPr>
        <w:t xml:space="preserve"> ( </w:t>
      </w:r>
      <w:r>
        <w:rPr>
          <w:b/>
          <w:bCs/>
          <w:i w:val="0"/>
          <w:iCs w:val="0"/>
          <w:color w:val="0C0C0C"/>
          <w:sz w:val="16"/>
          <w:szCs w:val="16"/>
          <w:rtl w:val="0"/>
        </w:rPr>
        <w:t>December</w:t>
      </w:r>
      <w:r>
        <w:rPr>
          <w:b/>
          <w:bCs/>
          <w:i w:val="0"/>
          <w:iCs w:val="0"/>
          <w:color w:val="0C0C0C"/>
          <w:sz w:val="16"/>
          <w:szCs w:val="16"/>
          <w:rtl w:val="0"/>
        </w:rPr>
        <w:t xml:space="preserve"> 2010 – </w:t>
      </w:r>
      <w:r>
        <w:rPr>
          <w:b/>
          <w:bCs/>
          <w:i w:val="0"/>
          <w:iCs w:val="0"/>
          <w:color w:val="0C0C0C"/>
          <w:sz w:val="16"/>
          <w:szCs w:val="16"/>
          <w:rtl w:val="0"/>
        </w:rPr>
        <w:t>July</w:t>
      </w:r>
      <w:r>
        <w:rPr>
          <w:b/>
          <w:bCs/>
          <w:i w:val="0"/>
          <w:iCs w:val="0"/>
          <w:color w:val="0C0C0C"/>
          <w:sz w:val="16"/>
          <w:szCs w:val="16"/>
          <w:rtl w:val="0"/>
        </w:rPr>
        <w:t xml:space="preserve"> 2011)</w:t>
      </w:r>
    </w:p>
    <w:p w:rsidR="00A77B3E">
      <w:pPr>
        <w:pageBreakBefore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b/>
          <w:bCs/>
          <w:color w:val="444444"/>
          <w:sz w:val="16"/>
          <w:szCs w:val="16"/>
        </w:rPr>
      </w:pPr>
      <w:r>
        <w:rPr>
          <w:b/>
          <w:bCs/>
          <w:color w:val="444444"/>
          <w:sz w:val="16"/>
          <w:szCs w:val="16"/>
          <w:rtl w:val="0"/>
        </w:rPr>
        <w:t>Perl</w:t>
      </w:r>
      <w:r>
        <w:rPr>
          <w:b/>
          <w:bCs/>
          <w:color w:val="444444"/>
          <w:sz w:val="16"/>
          <w:szCs w:val="16"/>
          <w:rtl w:val="0"/>
        </w:rPr>
        <w:t xml:space="preserve"> </w:t>
      </w:r>
      <w:r>
        <w:rPr>
          <w:b/>
          <w:bCs/>
          <w:color w:val="444444"/>
          <w:sz w:val="16"/>
          <w:szCs w:val="16"/>
          <w:rtl w:val="0"/>
        </w:rPr>
        <w:t>Software</w:t>
      </w:r>
      <w:r>
        <w:rPr>
          <w:b/>
          <w:bCs/>
          <w:color w:val="444444"/>
          <w:sz w:val="16"/>
          <w:szCs w:val="16"/>
          <w:rtl w:val="0"/>
        </w:rPr>
        <w:t xml:space="preserve"> </w:t>
      </w:r>
      <w:r>
        <w:rPr>
          <w:b/>
          <w:bCs/>
          <w:color w:val="444444"/>
          <w:sz w:val="16"/>
          <w:szCs w:val="16"/>
          <w:rtl w:val="0"/>
        </w:rPr>
        <w:t>Developer</w:t>
      </w:r>
      <w:r>
        <w:rPr>
          <w:b/>
          <w:bCs/>
          <w:color w:val="444444"/>
          <w:sz w:val="16"/>
          <w:szCs w:val="16"/>
          <w:rtl w:val="0"/>
        </w:rPr>
        <w:t xml:space="preserve"> (</w:t>
      </w:r>
      <w:r>
        <w:rPr>
          <w:b/>
          <w:bCs/>
          <w:color w:val="444444"/>
          <w:sz w:val="16"/>
          <w:szCs w:val="16"/>
          <w:rtl w:val="0"/>
        </w:rPr>
        <w:t>April</w:t>
      </w:r>
      <w:r>
        <w:rPr>
          <w:b/>
          <w:bCs/>
          <w:color w:val="444444"/>
          <w:sz w:val="16"/>
          <w:szCs w:val="16"/>
          <w:rtl w:val="0"/>
        </w:rPr>
        <w:t xml:space="preserve"> 2011 - </w:t>
      </w:r>
      <w:r>
        <w:rPr>
          <w:b/>
          <w:bCs/>
          <w:color w:val="444444"/>
          <w:sz w:val="16"/>
          <w:szCs w:val="16"/>
          <w:rtl w:val="0"/>
        </w:rPr>
        <w:t>July</w:t>
      </w:r>
      <w:r>
        <w:rPr>
          <w:b/>
          <w:bCs/>
          <w:color w:val="444444"/>
          <w:sz w:val="16"/>
          <w:szCs w:val="16"/>
          <w:rtl w:val="0"/>
        </w:rPr>
        <w:t xml:space="preserve"> 2011)</w:t>
      </w:r>
    </w:p>
    <w:p w:rsidR="00A77B3E">
      <w:pPr>
        <w:pageBreakBefore w:val="0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800"/>
        </w:tabs>
        <w:bidi w:val="0"/>
        <w:spacing w:before="0" w:after="0" w:lineRule="auto"/>
        <w:ind w:left="1800" w:right="0" w:hanging="360"/>
        <w:rPr>
          <w:i w:val="0"/>
          <w:iCs w:val="0"/>
          <w:color w:val="525252"/>
          <w:sz w:val="16"/>
          <w:szCs w:val="16"/>
        </w:rPr>
      </w:pPr>
      <w:r>
        <w:rPr>
          <w:i w:val="0"/>
          <w:iCs w:val="0"/>
          <w:color w:val="525252"/>
          <w:sz w:val="16"/>
          <w:szCs w:val="16"/>
          <w:rtl w:val="0"/>
        </w:rPr>
        <w:t>Worked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team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based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environment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to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write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software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for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internal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use</w:t>
      </w:r>
    </w:p>
    <w:p w:rsidR="00A77B3E">
      <w:pPr>
        <w:pageBreakBefore w:val="0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800"/>
        </w:tabs>
        <w:bidi w:val="0"/>
        <w:spacing w:before="0" w:after="0" w:lineRule="auto"/>
        <w:ind w:left="1800" w:right="0" w:hanging="360"/>
        <w:rPr>
          <w:i w:val="0"/>
          <w:iCs w:val="0"/>
          <w:color w:val="525252"/>
          <w:sz w:val="16"/>
          <w:szCs w:val="16"/>
        </w:rPr>
      </w:pPr>
      <w:r>
        <w:rPr>
          <w:i w:val="0"/>
          <w:iCs w:val="0"/>
          <w:color w:val="525252"/>
          <w:sz w:val="16"/>
          <w:szCs w:val="16"/>
          <w:rtl w:val="0"/>
        </w:rPr>
        <w:t>Designed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code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Perl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with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web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frontends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using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HTML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CSS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and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Javascript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using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such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javascript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libraries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Sencha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ExtJS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jQuery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and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Perl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frameworks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such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Dancer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Catalyst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plans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services</w:t>
      </w:r>
      <w:r>
        <w:rPr>
          <w:i w:val="0"/>
          <w:iCs w:val="0"/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800"/>
        </w:tabs>
        <w:bidi w:val="0"/>
        <w:spacing w:before="0" w:after="0" w:lineRule="auto"/>
        <w:ind w:left="1800" w:right="0" w:hanging="360"/>
        <w:rPr>
          <w:i w:val="0"/>
          <w:iCs w:val="0"/>
          <w:color w:val="525252"/>
          <w:sz w:val="16"/>
          <w:szCs w:val="16"/>
        </w:rPr>
      </w:pPr>
      <w:r>
        <w:rPr>
          <w:i w:val="0"/>
          <w:iCs w:val="0"/>
          <w:color w:val="525252"/>
          <w:sz w:val="16"/>
          <w:szCs w:val="16"/>
          <w:rtl w:val="0"/>
        </w:rPr>
        <w:t>Worked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mostly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backend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code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with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necessary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frontend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development</w:t>
      </w:r>
    </w:p>
    <w:p w:rsidR="00A77B3E">
      <w:pPr>
        <w:pageBreakBefore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b/>
          <w:bCs/>
          <w:color w:val="444444"/>
          <w:sz w:val="16"/>
          <w:szCs w:val="16"/>
        </w:rPr>
      </w:pPr>
      <w:r>
        <w:rPr>
          <w:b/>
          <w:bCs/>
          <w:color w:val="444444"/>
          <w:sz w:val="16"/>
          <w:szCs w:val="16"/>
          <w:rtl w:val="0"/>
        </w:rPr>
        <w:t>Technical</w:t>
      </w:r>
      <w:r>
        <w:rPr>
          <w:b/>
          <w:bCs/>
          <w:color w:val="444444"/>
          <w:sz w:val="16"/>
          <w:szCs w:val="16"/>
          <w:rtl w:val="0"/>
        </w:rPr>
        <w:t xml:space="preserve"> </w:t>
      </w:r>
      <w:r>
        <w:rPr>
          <w:b/>
          <w:bCs/>
          <w:color w:val="444444"/>
          <w:sz w:val="16"/>
          <w:szCs w:val="16"/>
          <w:rtl w:val="0"/>
        </w:rPr>
        <w:t>Support</w:t>
      </w:r>
      <w:r>
        <w:rPr>
          <w:b/>
          <w:bCs/>
          <w:color w:val="444444"/>
          <w:sz w:val="16"/>
          <w:szCs w:val="16"/>
          <w:rtl w:val="0"/>
        </w:rPr>
        <w:t xml:space="preserve"> </w:t>
      </w:r>
      <w:r>
        <w:rPr>
          <w:b/>
          <w:bCs/>
          <w:color w:val="444444"/>
          <w:sz w:val="16"/>
          <w:szCs w:val="16"/>
          <w:rtl w:val="0"/>
        </w:rPr>
        <w:t>Representative</w:t>
      </w:r>
      <w:r>
        <w:rPr>
          <w:b/>
          <w:bCs/>
          <w:color w:val="444444"/>
          <w:sz w:val="16"/>
          <w:szCs w:val="16"/>
          <w:rtl w:val="0"/>
        </w:rPr>
        <w:t xml:space="preserve"> </w:t>
      </w:r>
      <w:r>
        <w:rPr>
          <w:b/>
          <w:bCs/>
          <w:color w:val="444444"/>
          <w:sz w:val="16"/>
          <w:szCs w:val="16"/>
          <w:rtl w:val="0"/>
        </w:rPr>
        <w:t>I</w:t>
      </w:r>
      <w:r>
        <w:rPr>
          <w:b/>
          <w:bCs/>
          <w:color w:val="444444"/>
          <w:sz w:val="16"/>
          <w:szCs w:val="16"/>
          <w:rtl w:val="0"/>
        </w:rPr>
        <w:t xml:space="preserve"> (</w:t>
      </w:r>
      <w:r>
        <w:rPr>
          <w:b/>
          <w:bCs/>
          <w:color w:val="444444"/>
          <w:sz w:val="16"/>
          <w:szCs w:val="16"/>
          <w:rtl w:val="0"/>
        </w:rPr>
        <w:t>January</w:t>
      </w:r>
      <w:r>
        <w:rPr>
          <w:b/>
          <w:bCs/>
          <w:color w:val="444444"/>
          <w:sz w:val="16"/>
          <w:szCs w:val="16"/>
          <w:rtl w:val="0"/>
        </w:rPr>
        <w:t xml:space="preserve"> 2011 - </w:t>
      </w:r>
      <w:r>
        <w:rPr>
          <w:b/>
          <w:bCs/>
          <w:color w:val="444444"/>
          <w:sz w:val="16"/>
          <w:szCs w:val="16"/>
          <w:rtl w:val="0"/>
        </w:rPr>
        <w:t>April</w:t>
      </w:r>
      <w:r>
        <w:rPr>
          <w:b/>
          <w:bCs/>
          <w:color w:val="444444"/>
          <w:sz w:val="16"/>
          <w:szCs w:val="16"/>
          <w:rtl w:val="0"/>
        </w:rPr>
        <w:t xml:space="preserve"> 2011)</w:t>
      </w:r>
    </w:p>
    <w:p w:rsidR="00A77B3E">
      <w:pPr>
        <w:pageBreakBefore w:val="0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800"/>
        </w:tabs>
        <w:bidi w:val="0"/>
        <w:spacing w:before="0" w:after="0" w:lineRule="auto"/>
        <w:ind w:left="1800" w:right="0" w:hanging="360"/>
        <w:rPr>
          <w:color w:val="525252"/>
          <w:sz w:val="16"/>
          <w:szCs w:val="16"/>
        </w:rPr>
      </w:pPr>
      <w:r>
        <w:rPr>
          <w:color w:val="525252"/>
          <w:sz w:val="16"/>
          <w:szCs w:val="16"/>
          <w:rtl w:val="0"/>
        </w:rPr>
        <w:t>Front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line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support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via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live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chat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and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telephones</w:t>
      </w:r>
      <w:r>
        <w:rPr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800"/>
        </w:tabs>
        <w:bidi w:val="0"/>
        <w:spacing w:before="0" w:after="0" w:lineRule="auto"/>
        <w:ind w:left="1800" w:right="0" w:hanging="360"/>
        <w:rPr>
          <w:color w:val="525252"/>
          <w:sz w:val="16"/>
          <w:szCs w:val="16"/>
        </w:rPr>
      </w:pPr>
      <w:r>
        <w:rPr>
          <w:color w:val="525252"/>
          <w:sz w:val="16"/>
          <w:szCs w:val="16"/>
          <w:rtl w:val="0"/>
        </w:rPr>
        <w:t>Troubleshooting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variety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of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technical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and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non</w:t>
      </w:r>
      <w:r>
        <w:rPr>
          <w:color w:val="525252"/>
          <w:sz w:val="16"/>
          <w:szCs w:val="16"/>
          <w:rtl w:val="0"/>
        </w:rPr>
        <w:t>-</w:t>
      </w:r>
      <w:r>
        <w:rPr>
          <w:color w:val="525252"/>
          <w:sz w:val="16"/>
          <w:szCs w:val="16"/>
          <w:rtl w:val="0"/>
        </w:rPr>
        <w:t>technical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issues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customers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are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having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with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their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web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hosting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plans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and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services</w:t>
      </w:r>
      <w:r>
        <w:rPr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800"/>
        </w:tabs>
        <w:bidi w:val="0"/>
        <w:spacing w:before="0" w:after="0" w:lineRule="auto"/>
        <w:ind w:left="1800" w:right="0" w:hanging="360"/>
        <w:rPr>
          <w:color w:val="525252"/>
          <w:sz w:val="16"/>
          <w:szCs w:val="16"/>
        </w:rPr>
      </w:pPr>
      <w:r>
        <w:rPr>
          <w:color w:val="525252"/>
          <w:sz w:val="16"/>
          <w:szCs w:val="16"/>
          <w:rtl w:val="0"/>
        </w:rPr>
        <w:t>Provide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technical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support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for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level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one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escalation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issues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via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helpdesk</w:t>
      </w:r>
      <w:r>
        <w:rPr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800"/>
        </w:tabs>
        <w:bidi w:val="0"/>
        <w:spacing w:before="0" w:after="0" w:lineRule="auto"/>
        <w:ind w:left="1800" w:right="0" w:hanging="360"/>
        <w:rPr>
          <w:color w:val="525252"/>
          <w:sz w:val="16"/>
          <w:szCs w:val="16"/>
        </w:rPr>
      </w:pPr>
      <w:r>
        <w:rPr>
          <w:color w:val="525252"/>
          <w:sz w:val="16"/>
          <w:szCs w:val="16"/>
          <w:rtl w:val="0"/>
        </w:rPr>
        <w:t>Performs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miscellaneous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job</w:t>
      </w:r>
      <w:r>
        <w:rPr>
          <w:color w:val="525252"/>
          <w:sz w:val="16"/>
          <w:szCs w:val="16"/>
          <w:rtl w:val="0"/>
        </w:rPr>
        <w:t>-</w:t>
      </w:r>
      <w:r>
        <w:rPr>
          <w:color w:val="525252"/>
          <w:sz w:val="16"/>
          <w:szCs w:val="16"/>
          <w:rtl w:val="0"/>
        </w:rPr>
        <w:t>related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duties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assigned</w:t>
      </w:r>
      <w:r>
        <w:rPr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color w:val="525252"/>
          <w:sz w:val="16"/>
          <w:szCs w:val="16"/>
        </w:rPr>
      </w:pPr>
    </w:p>
    <w:p w:rsidR="00A77B3E">
      <w:pPr>
        <w:pageBreakBefore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b/>
          <w:bCs/>
          <w:color w:val="444444"/>
          <w:sz w:val="16"/>
          <w:szCs w:val="16"/>
        </w:rPr>
      </w:pPr>
      <w:r>
        <w:rPr>
          <w:b/>
          <w:bCs/>
          <w:color w:val="444444"/>
          <w:sz w:val="16"/>
          <w:szCs w:val="16"/>
          <w:rtl w:val="0"/>
        </w:rPr>
        <w:t>Linux</w:t>
      </w:r>
      <w:r>
        <w:rPr>
          <w:b/>
          <w:bCs/>
          <w:color w:val="444444"/>
          <w:sz w:val="16"/>
          <w:szCs w:val="16"/>
          <w:rtl w:val="0"/>
        </w:rPr>
        <w:t xml:space="preserve"> </w:t>
      </w:r>
      <w:r>
        <w:rPr>
          <w:b/>
          <w:bCs/>
          <w:color w:val="444444"/>
          <w:sz w:val="16"/>
          <w:szCs w:val="16"/>
          <w:rtl w:val="0"/>
        </w:rPr>
        <w:t>System</w:t>
      </w:r>
      <w:r>
        <w:rPr>
          <w:b/>
          <w:bCs/>
          <w:color w:val="444444"/>
          <w:sz w:val="16"/>
          <w:szCs w:val="16"/>
          <w:rtl w:val="0"/>
        </w:rPr>
        <w:t xml:space="preserve"> </w:t>
      </w:r>
      <w:r>
        <w:rPr>
          <w:b/>
          <w:bCs/>
          <w:color w:val="444444"/>
          <w:sz w:val="16"/>
          <w:szCs w:val="16"/>
          <w:rtl w:val="0"/>
        </w:rPr>
        <w:t>Administrator</w:t>
      </w:r>
      <w:r>
        <w:rPr>
          <w:b/>
          <w:bCs/>
          <w:color w:val="444444"/>
          <w:sz w:val="16"/>
          <w:szCs w:val="16"/>
          <w:rtl w:val="0"/>
        </w:rPr>
        <w:t xml:space="preserve"> </w:t>
      </w:r>
      <w:r>
        <w:rPr>
          <w:b/>
          <w:bCs/>
          <w:color w:val="444444"/>
          <w:sz w:val="16"/>
          <w:szCs w:val="16"/>
          <w:rtl w:val="0"/>
        </w:rPr>
        <w:t>I</w:t>
      </w:r>
      <w:r>
        <w:rPr>
          <w:b/>
          <w:bCs/>
          <w:color w:val="444444"/>
          <w:sz w:val="16"/>
          <w:szCs w:val="16"/>
          <w:rtl w:val="0"/>
        </w:rPr>
        <w:t xml:space="preserve"> (</w:t>
      </w:r>
      <w:r>
        <w:rPr>
          <w:b/>
          <w:bCs/>
          <w:color w:val="444444"/>
          <w:sz w:val="16"/>
          <w:szCs w:val="16"/>
          <w:rtl w:val="0"/>
        </w:rPr>
        <w:t>December</w:t>
      </w:r>
      <w:r>
        <w:rPr>
          <w:b/>
          <w:bCs/>
          <w:color w:val="444444"/>
          <w:sz w:val="16"/>
          <w:szCs w:val="16"/>
          <w:rtl w:val="0"/>
        </w:rPr>
        <w:t xml:space="preserve"> 2010 - </w:t>
      </w:r>
      <w:r>
        <w:rPr>
          <w:b/>
          <w:bCs/>
          <w:color w:val="444444"/>
          <w:sz w:val="16"/>
          <w:szCs w:val="16"/>
          <w:rtl w:val="0"/>
        </w:rPr>
        <w:t>January</w:t>
      </w:r>
      <w:r>
        <w:rPr>
          <w:b/>
          <w:bCs/>
          <w:color w:val="444444"/>
          <w:sz w:val="16"/>
          <w:szCs w:val="16"/>
          <w:rtl w:val="0"/>
        </w:rPr>
        <w:t xml:space="preserve"> 2011)</w:t>
      </w:r>
    </w:p>
    <w:p w:rsidR="00A77B3E">
      <w:pPr>
        <w:pageBreakBefore w:val="0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800"/>
        </w:tabs>
        <w:bidi w:val="0"/>
        <w:spacing w:before="0" w:after="0" w:lineRule="auto"/>
        <w:ind w:left="1800" w:right="0" w:hanging="360"/>
        <w:rPr>
          <w:color w:val="525252"/>
          <w:sz w:val="16"/>
          <w:szCs w:val="16"/>
        </w:rPr>
      </w:pPr>
      <w:r>
        <w:rPr>
          <w:color w:val="525252"/>
          <w:sz w:val="16"/>
          <w:szCs w:val="16"/>
          <w:rtl w:val="0"/>
        </w:rPr>
        <w:t>Providing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technical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support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for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Level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I</w:t>
      </w:r>
      <w:r>
        <w:rPr>
          <w:color w:val="525252"/>
          <w:sz w:val="16"/>
          <w:szCs w:val="16"/>
          <w:rtl w:val="0"/>
        </w:rPr>
        <w:t>-</w:t>
      </w:r>
      <w:r>
        <w:rPr>
          <w:color w:val="525252"/>
          <w:sz w:val="16"/>
          <w:szCs w:val="16"/>
          <w:rtl w:val="0"/>
        </w:rPr>
        <w:t>III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issues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via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helpdesk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and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the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telephone</w:t>
      </w:r>
      <w:r>
        <w:rPr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800"/>
        </w:tabs>
        <w:bidi w:val="0"/>
        <w:spacing w:before="0" w:after="0" w:lineRule="auto"/>
        <w:ind w:left="1800" w:right="0" w:hanging="360"/>
        <w:rPr>
          <w:color w:val="525252"/>
          <w:sz w:val="16"/>
          <w:szCs w:val="16"/>
        </w:rPr>
      </w:pPr>
      <w:r>
        <w:rPr>
          <w:color w:val="525252"/>
          <w:sz w:val="16"/>
          <w:szCs w:val="16"/>
          <w:rtl w:val="0"/>
        </w:rPr>
        <w:t>Monitoring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servers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for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stability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and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taking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both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proactive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and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reactive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measures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to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correct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and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prevent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issues</w:t>
      </w:r>
      <w:r>
        <w:rPr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800"/>
        </w:tabs>
        <w:bidi w:val="0"/>
        <w:spacing w:before="0" w:after="0" w:lineRule="auto"/>
        <w:ind w:left="1800" w:right="0" w:hanging="360"/>
        <w:rPr>
          <w:color w:val="525252"/>
          <w:sz w:val="16"/>
          <w:szCs w:val="16"/>
        </w:rPr>
      </w:pPr>
      <w:r>
        <w:rPr>
          <w:color w:val="525252"/>
          <w:sz w:val="16"/>
          <w:szCs w:val="16"/>
          <w:rtl w:val="0"/>
        </w:rPr>
        <w:t>Providing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fellow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system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administrators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and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support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representatives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with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technical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support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and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guidance</w:t>
      </w:r>
      <w:r>
        <w:rPr>
          <w:color w:val="525252"/>
          <w:sz w:val="16"/>
          <w:szCs w:val="16"/>
          <w:rtl w:val="0"/>
        </w:rPr>
        <w:t>.</w:t>
      </w:r>
      <w:r>
        <w:rPr>
          <w:color w:val="525252"/>
          <w:rtl w:val="0"/>
        </w:rPr>
        <w:t> </w:t>
      </w:r>
      <w:r>
        <w:rPr>
          <w:color w:val="444444"/>
          <w:sz w:val="16"/>
          <w:szCs w:val="16"/>
          <w:rtl w:val="0"/>
        </w:rPr>
        <w:t>Assisting</w:t>
      </w:r>
      <w:r>
        <w:rPr>
          <w:color w:val="444444"/>
          <w:sz w:val="16"/>
          <w:szCs w:val="16"/>
          <w:rtl w:val="0"/>
        </w:rPr>
        <w:t xml:space="preserve"> </w:t>
      </w:r>
      <w:r>
        <w:rPr>
          <w:color w:val="444444"/>
          <w:sz w:val="16"/>
          <w:szCs w:val="16"/>
          <w:rtl w:val="0"/>
        </w:rPr>
        <w:t>clients</w:t>
      </w:r>
      <w:r>
        <w:rPr>
          <w:color w:val="444444"/>
          <w:sz w:val="16"/>
          <w:szCs w:val="16"/>
          <w:rtl w:val="0"/>
        </w:rPr>
        <w:t xml:space="preserve"> </w:t>
      </w:r>
      <w:r>
        <w:rPr>
          <w:color w:val="444444"/>
          <w:sz w:val="16"/>
          <w:szCs w:val="16"/>
          <w:rtl w:val="0"/>
        </w:rPr>
        <w:t>in</w:t>
      </w:r>
      <w:r>
        <w:rPr>
          <w:color w:val="444444"/>
          <w:sz w:val="16"/>
          <w:szCs w:val="16"/>
          <w:rtl w:val="0"/>
        </w:rPr>
        <w:t xml:space="preserve"> </w:t>
      </w:r>
      <w:r>
        <w:rPr>
          <w:color w:val="444444"/>
          <w:sz w:val="16"/>
          <w:szCs w:val="16"/>
          <w:rtl w:val="0"/>
        </w:rPr>
        <w:t>transferring</w:t>
      </w:r>
      <w:r>
        <w:rPr>
          <w:color w:val="444444"/>
          <w:sz w:val="16"/>
          <w:szCs w:val="16"/>
          <w:rtl w:val="0"/>
        </w:rPr>
        <w:t xml:space="preserve"> </w:t>
      </w:r>
      <w:r>
        <w:rPr>
          <w:color w:val="444444"/>
          <w:sz w:val="16"/>
          <w:szCs w:val="16"/>
          <w:rtl w:val="0"/>
        </w:rPr>
        <w:t>accounts</w:t>
      </w:r>
      <w:r>
        <w:rPr>
          <w:color w:val="444444"/>
          <w:sz w:val="16"/>
          <w:szCs w:val="16"/>
          <w:rtl w:val="0"/>
        </w:rPr>
        <w:t xml:space="preserve"> </w:t>
      </w:r>
      <w:r>
        <w:rPr>
          <w:color w:val="444444"/>
          <w:sz w:val="16"/>
          <w:szCs w:val="16"/>
          <w:rtl w:val="0"/>
        </w:rPr>
        <w:t>to</w:t>
      </w:r>
      <w:r>
        <w:rPr>
          <w:color w:val="444444"/>
          <w:sz w:val="16"/>
          <w:szCs w:val="16"/>
          <w:rtl w:val="0"/>
        </w:rPr>
        <w:t xml:space="preserve"> </w:t>
      </w:r>
      <w:r>
        <w:rPr>
          <w:color w:val="444444"/>
          <w:sz w:val="16"/>
          <w:szCs w:val="16"/>
          <w:rtl w:val="0"/>
        </w:rPr>
        <w:t>HostGator</w:t>
      </w:r>
      <w:r>
        <w:rPr>
          <w:color w:val="444444"/>
          <w:sz w:val="16"/>
          <w:szCs w:val="16"/>
          <w:rtl w:val="0"/>
        </w:rPr>
        <w:t>'</w:t>
      </w:r>
      <w:r>
        <w:rPr>
          <w:color w:val="444444"/>
          <w:sz w:val="16"/>
          <w:szCs w:val="16"/>
          <w:rtl w:val="0"/>
        </w:rPr>
        <w:t>s</w:t>
      </w:r>
      <w:r>
        <w:rPr>
          <w:color w:val="444444"/>
          <w:sz w:val="16"/>
          <w:szCs w:val="16"/>
          <w:rtl w:val="0"/>
        </w:rPr>
        <w:t xml:space="preserve"> </w:t>
      </w:r>
      <w:r>
        <w:rPr>
          <w:color w:val="444444"/>
          <w:sz w:val="16"/>
          <w:szCs w:val="16"/>
          <w:rtl w:val="0"/>
        </w:rPr>
        <w:t>servers</w:t>
      </w:r>
      <w:r>
        <w:rPr>
          <w:color w:val="444444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800"/>
        </w:tabs>
        <w:bidi w:val="0"/>
        <w:spacing w:before="0" w:after="0" w:lineRule="auto"/>
        <w:ind w:left="1800" w:right="0" w:hanging="360"/>
        <w:rPr>
          <w:color w:val="525252"/>
          <w:sz w:val="16"/>
          <w:szCs w:val="16"/>
        </w:rPr>
      </w:pPr>
      <w:r>
        <w:rPr>
          <w:color w:val="525252"/>
          <w:sz w:val="16"/>
          <w:szCs w:val="16"/>
          <w:rtl w:val="0"/>
        </w:rPr>
        <w:t>Installing</w:t>
      </w:r>
      <w:r>
        <w:rPr>
          <w:color w:val="525252"/>
          <w:sz w:val="16"/>
          <w:szCs w:val="16"/>
          <w:rtl w:val="0"/>
        </w:rPr>
        <w:t xml:space="preserve">, </w:t>
      </w:r>
      <w:r>
        <w:rPr>
          <w:color w:val="525252"/>
          <w:sz w:val="16"/>
          <w:szCs w:val="16"/>
          <w:rtl w:val="0"/>
        </w:rPr>
        <w:t>configuring</w:t>
      </w:r>
      <w:r>
        <w:rPr>
          <w:color w:val="525252"/>
          <w:sz w:val="16"/>
          <w:szCs w:val="16"/>
          <w:rtl w:val="0"/>
        </w:rPr>
        <w:t xml:space="preserve">, </w:t>
      </w:r>
      <w:r>
        <w:rPr>
          <w:color w:val="525252"/>
          <w:sz w:val="16"/>
          <w:szCs w:val="16"/>
          <w:rtl w:val="0"/>
        </w:rPr>
        <w:t>and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maintaining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services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such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Apache</w:t>
      </w:r>
      <w:r>
        <w:rPr>
          <w:color w:val="525252"/>
          <w:sz w:val="16"/>
          <w:szCs w:val="16"/>
          <w:rtl w:val="0"/>
        </w:rPr>
        <w:t xml:space="preserve">, </w:t>
      </w:r>
      <w:r>
        <w:rPr>
          <w:color w:val="525252"/>
          <w:sz w:val="16"/>
          <w:szCs w:val="16"/>
          <w:rtl w:val="0"/>
        </w:rPr>
        <w:t>MySQL</w:t>
      </w:r>
      <w:r>
        <w:rPr>
          <w:color w:val="525252"/>
          <w:sz w:val="16"/>
          <w:szCs w:val="16"/>
          <w:rtl w:val="0"/>
        </w:rPr>
        <w:t xml:space="preserve">, </w:t>
      </w:r>
      <w:r>
        <w:rPr>
          <w:color w:val="525252"/>
          <w:sz w:val="16"/>
          <w:szCs w:val="16"/>
          <w:rtl w:val="0"/>
        </w:rPr>
        <w:t>and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Exim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across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thousands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of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servers</w:t>
      </w:r>
      <w:r>
        <w:rPr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z w:val="22"/>
          <w:szCs w:val="2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z w:val="22"/>
          <w:szCs w:val="22"/>
          <w:u w:val="none"/>
          <w:rtl w:val="0"/>
        </w:rPr>
        <w:br/>
      </w:r>
      <w:r>
        <w:rPr>
          <w:rtl w:val="0"/>
        </w:rPr>
        <w:t> </w:t>
      </w:r>
      <w:r>
        <w:rPr>
          <w:i w:val="0"/>
          <w:iCs w:val="0"/>
          <w:color w:val="0C0C0C"/>
          <w:rtl w:val="0"/>
        </w:rPr>
        <w:t>        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>Sears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>Holding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>Corporation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 xml:space="preserve">, 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>Senior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>Customer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>Advocate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 xml:space="preserve"> ( 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>August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 xml:space="preserve"> 2010 – 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>December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 xml:space="preserve"> 2010)</w:t>
      </w:r>
    </w:p>
    <w:p w:rsidR="00A77B3E">
      <w:pPr>
        <w:pageBreakBefore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800"/>
        </w:tabs>
        <w:bidi w:val="0"/>
        <w:spacing w:before="0" w:after="0" w:lineRule="auto"/>
        <w:ind w:left="1800" w:right="0" w:hanging="360"/>
        <w:rPr>
          <w:rFonts w:ascii="Verdana" w:eastAsia="Verdana" w:hAnsi="Verdana" w:cs="Verdana"/>
          <w:i w:val="0"/>
          <w:iCs w:val="0"/>
          <w:color w:val="525252"/>
          <w:sz w:val="16"/>
          <w:szCs w:val="16"/>
        </w:rPr>
      </w:pP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Resolved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customer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complaints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and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escalated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issues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for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customer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experience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with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appliances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service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calls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and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general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issues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with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Sears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Holding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Corporation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associated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stores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including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The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Great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Indoors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Land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’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End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Kmart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and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Sears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through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the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use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of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extensive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negotiation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and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providing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excellent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customer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service</w:t>
      </w:r>
      <w:r>
        <w:rPr>
          <w:rFonts w:ascii="Verdana" w:eastAsia="Verdana" w:hAnsi="Verdana" w:cs="Verdana"/>
          <w:i w:val="0"/>
          <w:iCs w:val="0"/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  <w:rPr>
          <w:i w:val="0"/>
          <w:iCs w:val="0"/>
          <w:color w:val="0C0C0C"/>
        </w:rPr>
      </w:pPr>
      <w:r>
        <w:rPr>
          <w:i w:val="0"/>
          <w:iCs w:val="0"/>
          <w:color w:val="0C0C0C"/>
          <w:rtl w:val="0"/>
        </w:rPr>
        <w:tab/>
        <w:t>   </w:t>
      </w: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</w:rPr>
      </w:pP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ab/>
        <w:tab/>
        <w:tab/>
        <w:t xml:space="preserve">   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>Harte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>-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>Hanks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>Inc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 xml:space="preserve"> ( 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>December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 xml:space="preserve"> 2009 – 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>July</w:t>
      </w:r>
      <w:r>
        <w:rPr>
          <w:rFonts w:ascii="Verdana" w:eastAsia="Verdana" w:hAnsi="Verdana" w:cs="Verdana"/>
          <w:b/>
          <w:bCs/>
          <w:i w:val="0"/>
          <w:iCs w:val="0"/>
          <w:color w:val="0C0C0C"/>
          <w:sz w:val="16"/>
          <w:szCs w:val="16"/>
          <w:rtl w:val="0"/>
        </w:rPr>
        <w:t xml:space="preserve"> 2010) </w:t>
      </w:r>
    </w:p>
    <w:p w:rsidR="00A77B3E">
      <w:pPr>
        <w:pageBreakBefore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rFonts w:ascii="Verdana" w:eastAsia="Verdana" w:hAnsi="Verdana" w:cs="Verdana"/>
          <w:b/>
          <w:bCs/>
          <w:color w:val="444444"/>
          <w:sz w:val="16"/>
          <w:szCs w:val="16"/>
        </w:rPr>
      </w:pP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FOPE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/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EHA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Tier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2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Technical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Support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Engineer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(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May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2010 -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July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2010)</w:t>
      </w:r>
    </w:p>
    <w:p w:rsidR="00A77B3E">
      <w:pPr>
        <w:pageBreakBefore w:val="0"/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2400"/>
        </w:tabs>
        <w:bidi w:val="0"/>
        <w:spacing w:before="0" w:after="0" w:lineRule="auto"/>
        <w:ind w:left="2400" w:right="0" w:hanging="360"/>
        <w:rPr>
          <w:i w:val="0"/>
          <w:iCs w:val="0"/>
          <w:color w:val="525252"/>
          <w:sz w:val="16"/>
          <w:szCs w:val="16"/>
        </w:rPr>
      </w:pPr>
      <w:r>
        <w:rPr>
          <w:i w:val="0"/>
          <w:iCs w:val="0"/>
          <w:color w:val="525252"/>
          <w:sz w:val="16"/>
          <w:szCs w:val="16"/>
          <w:rtl w:val="0"/>
        </w:rPr>
        <w:t>Provide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second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tier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of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technical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support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for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users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premiere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customers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of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the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Microsoft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Forefront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Online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Protection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for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Exchange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Microsoft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Exchange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Hosted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Archive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services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. </w:t>
      </w:r>
      <w:r>
        <w:rPr>
          <w:i w:val="0"/>
          <w:iCs w:val="0"/>
          <w:color w:val="525252"/>
          <w:sz w:val="16"/>
          <w:szCs w:val="16"/>
          <w:rtl w:val="0"/>
        </w:rPr>
        <w:t>Responsibilities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included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the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same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the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first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tier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of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support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well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leadership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(</w:t>
      </w:r>
      <w:r>
        <w:rPr>
          <w:i w:val="0"/>
          <w:iCs w:val="0"/>
          <w:color w:val="525252"/>
          <w:sz w:val="16"/>
          <w:szCs w:val="16"/>
          <w:rtl w:val="0"/>
        </w:rPr>
        <w:t>being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reference</w:t>
      </w:r>
      <w:r>
        <w:rPr>
          <w:i w:val="0"/>
          <w:iCs w:val="0"/>
          <w:color w:val="525252"/>
          <w:sz w:val="16"/>
          <w:szCs w:val="16"/>
          <w:rtl w:val="0"/>
        </w:rPr>
        <w:t>/</w:t>
      </w:r>
      <w:r>
        <w:rPr>
          <w:i w:val="0"/>
          <w:iCs w:val="0"/>
          <w:color w:val="525252"/>
          <w:sz w:val="16"/>
          <w:szCs w:val="16"/>
          <w:rtl w:val="0"/>
        </w:rPr>
        <w:t>support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role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for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first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tier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), </w:t>
      </w:r>
      <w:r>
        <w:rPr>
          <w:i w:val="0"/>
          <w:iCs w:val="0"/>
          <w:color w:val="525252"/>
          <w:sz w:val="16"/>
          <w:szCs w:val="16"/>
          <w:rtl w:val="0"/>
        </w:rPr>
        <w:t>and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advanced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understanding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of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concepts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needed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for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troubleshooting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email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troubles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such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depth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header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analysis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, </w:t>
      </w:r>
      <w:r>
        <w:rPr>
          <w:i w:val="0"/>
          <w:iCs w:val="0"/>
          <w:color w:val="525252"/>
          <w:sz w:val="16"/>
          <w:szCs w:val="16"/>
          <w:rtl w:val="0"/>
        </w:rPr>
        <w:t>and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a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deeper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understanding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of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the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system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in</w:t>
      </w:r>
      <w:r>
        <w:rPr>
          <w:i w:val="0"/>
          <w:iCs w:val="0"/>
          <w:color w:val="525252"/>
          <w:sz w:val="16"/>
          <w:szCs w:val="16"/>
          <w:rtl w:val="0"/>
        </w:rPr>
        <w:t xml:space="preserve"> </w:t>
      </w:r>
      <w:r>
        <w:rPr>
          <w:i w:val="0"/>
          <w:iCs w:val="0"/>
          <w:color w:val="525252"/>
          <w:sz w:val="16"/>
          <w:szCs w:val="16"/>
          <w:rtl w:val="0"/>
        </w:rPr>
        <w:t>general</w:t>
      </w:r>
      <w:r>
        <w:rPr>
          <w:i w:val="0"/>
          <w:iCs w:val="0"/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rFonts w:ascii="Verdana" w:eastAsia="Verdana" w:hAnsi="Verdana" w:cs="Verdana"/>
          <w:b/>
          <w:bCs/>
          <w:color w:val="444444"/>
          <w:sz w:val="16"/>
          <w:szCs w:val="16"/>
        </w:rPr>
      </w:pP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FOPE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/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EHA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Tier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1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Technical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Support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Engineer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(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April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2010 -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May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2010)</w:t>
      </w:r>
    </w:p>
    <w:p w:rsidR="00A77B3E">
      <w:pPr>
        <w:pageBreakBefore w:val="0"/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2400"/>
        </w:tabs>
        <w:bidi w:val="0"/>
        <w:spacing w:before="0" w:after="0" w:lineRule="auto"/>
        <w:ind w:left="2400" w:right="0" w:hanging="360"/>
        <w:rPr>
          <w:color w:val="525252"/>
          <w:sz w:val="16"/>
          <w:szCs w:val="16"/>
        </w:rPr>
      </w:pPr>
      <w:r>
        <w:rPr>
          <w:color w:val="525252"/>
          <w:sz w:val="16"/>
          <w:szCs w:val="16"/>
          <w:rtl w:val="0"/>
        </w:rPr>
        <w:t>Provide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frontline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technical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support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for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users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and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of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the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Microsoft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Forefront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Online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Protection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for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Exchange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and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Microsoft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Exchange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Hosted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Archive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services</w:t>
      </w:r>
      <w:r>
        <w:rPr>
          <w:color w:val="525252"/>
          <w:sz w:val="16"/>
          <w:szCs w:val="16"/>
          <w:rtl w:val="0"/>
        </w:rPr>
        <w:t xml:space="preserve">. </w:t>
      </w:r>
      <w:r>
        <w:rPr>
          <w:color w:val="525252"/>
          <w:sz w:val="16"/>
          <w:szCs w:val="16"/>
          <w:rtl w:val="0"/>
        </w:rPr>
        <w:t>Responsibilities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included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understanding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mail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flow</w:t>
      </w:r>
      <w:r>
        <w:rPr>
          <w:color w:val="525252"/>
          <w:sz w:val="16"/>
          <w:szCs w:val="16"/>
          <w:rtl w:val="0"/>
        </w:rPr>
        <w:t xml:space="preserve">, </w:t>
      </w:r>
      <w:r>
        <w:rPr>
          <w:color w:val="525252"/>
          <w:sz w:val="16"/>
          <w:szCs w:val="16"/>
          <w:rtl w:val="0"/>
        </w:rPr>
        <w:t>being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able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to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read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headers</w:t>
      </w:r>
      <w:r>
        <w:rPr>
          <w:color w:val="525252"/>
          <w:sz w:val="16"/>
          <w:szCs w:val="16"/>
          <w:rtl w:val="0"/>
        </w:rPr>
        <w:t xml:space="preserve">, </w:t>
      </w:r>
      <w:r>
        <w:rPr>
          <w:color w:val="525252"/>
          <w:sz w:val="16"/>
          <w:szCs w:val="16"/>
          <w:rtl w:val="0"/>
        </w:rPr>
        <w:t>troubleshooting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complex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issues</w:t>
      </w:r>
      <w:r>
        <w:rPr>
          <w:color w:val="525252"/>
          <w:sz w:val="16"/>
          <w:szCs w:val="16"/>
          <w:rtl w:val="0"/>
        </w:rPr>
        <w:t xml:space="preserve">, </w:t>
      </w:r>
      <w:r>
        <w:rPr>
          <w:color w:val="525252"/>
          <w:sz w:val="16"/>
          <w:szCs w:val="16"/>
          <w:rtl w:val="0"/>
        </w:rPr>
        <w:t>and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being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able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to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work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with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other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co</w:t>
      </w:r>
      <w:r>
        <w:rPr>
          <w:color w:val="525252"/>
          <w:sz w:val="16"/>
          <w:szCs w:val="16"/>
          <w:rtl w:val="0"/>
        </w:rPr>
        <w:t>-</w:t>
      </w:r>
      <w:r>
        <w:rPr>
          <w:color w:val="525252"/>
          <w:sz w:val="16"/>
          <w:szCs w:val="16"/>
          <w:rtl w:val="0"/>
        </w:rPr>
        <w:t>workers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to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get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issues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solved</w:t>
      </w:r>
      <w:r>
        <w:rPr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1200"/>
        </w:tabs>
        <w:bidi w:val="0"/>
        <w:spacing w:before="0" w:after="0" w:lineRule="auto"/>
        <w:ind w:left="1200" w:right="0" w:hanging="360"/>
        <w:rPr>
          <w:rFonts w:ascii="Verdana" w:eastAsia="Verdana" w:hAnsi="Verdana" w:cs="Verdana"/>
          <w:b/>
          <w:bCs/>
          <w:color w:val="444444"/>
          <w:sz w:val="16"/>
          <w:szCs w:val="16"/>
        </w:rPr>
      </w:pP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Contract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through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Volt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Workforce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Solutions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,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FOPE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/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EHA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Tier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1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Technical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Support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Engineer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(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December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2009 – 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>April</w:t>
      </w:r>
      <w:r>
        <w:rPr>
          <w:rFonts w:ascii="Verdana" w:eastAsia="Verdana" w:hAnsi="Verdana" w:cs="Verdana"/>
          <w:b/>
          <w:bCs/>
          <w:color w:val="444444"/>
          <w:sz w:val="16"/>
          <w:szCs w:val="16"/>
          <w:rtl w:val="0"/>
        </w:rPr>
        <w:t xml:space="preserve"> 2010)</w:t>
      </w:r>
    </w:p>
    <w:p w:rsidR="00A77B3E">
      <w:pPr>
        <w:pageBreakBefore w:val="0"/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2400"/>
        </w:tabs>
        <w:bidi w:val="0"/>
        <w:spacing w:before="0" w:after="0" w:lineRule="auto"/>
        <w:ind w:left="2400" w:right="0" w:hanging="360"/>
        <w:rPr>
          <w:color w:val="525252"/>
          <w:sz w:val="16"/>
          <w:szCs w:val="16"/>
        </w:rPr>
      </w:pPr>
      <w:r>
        <w:rPr>
          <w:color w:val="525252"/>
          <w:sz w:val="16"/>
          <w:szCs w:val="16"/>
          <w:rtl w:val="0"/>
        </w:rPr>
        <w:t>Provide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technical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support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for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users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of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the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Microsoft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Forefront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Online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Protection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for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Exchange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and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Microsoft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Exchange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Hosted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Archive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services</w:t>
      </w:r>
      <w:r>
        <w:rPr>
          <w:color w:val="525252"/>
          <w:sz w:val="16"/>
          <w:szCs w:val="16"/>
          <w:rtl w:val="0"/>
        </w:rPr>
        <w:t xml:space="preserve">. </w:t>
      </w:r>
      <w:r>
        <w:rPr>
          <w:color w:val="525252"/>
          <w:sz w:val="16"/>
          <w:szCs w:val="16"/>
          <w:rtl w:val="0"/>
        </w:rPr>
        <w:t>Temporary</w:t>
      </w:r>
      <w:r>
        <w:rPr>
          <w:color w:val="525252"/>
          <w:sz w:val="16"/>
          <w:szCs w:val="16"/>
          <w:rtl w:val="0"/>
        </w:rPr>
        <w:t xml:space="preserve"> </w:t>
      </w:r>
      <w:r>
        <w:rPr>
          <w:color w:val="525252"/>
          <w:sz w:val="16"/>
          <w:szCs w:val="16"/>
          <w:rtl w:val="0"/>
        </w:rPr>
        <w:t>position</w:t>
      </w:r>
      <w:r>
        <w:rPr>
          <w:color w:val="525252"/>
          <w:sz w:val="16"/>
          <w:szCs w:val="16"/>
          <w:rtl w:val="0"/>
        </w:rPr>
        <w:t>.</w:t>
      </w: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  <w:rPr>
          <w:color w:val="525252"/>
          <w:sz w:val="16"/>
          <w:szCs w:val="16"/>
        </w:rPr>
      </w:pPr>
    </w:p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0" w:lineRule="auto"/>
        <w:ind w:left="0" w:right="0" w:firstLine="0"/>
        <w:rPr>
          <w:color w:val="525252"/>
          <w:sz w:val="16"/>
          <w:szCs w:val="16"/>
        </w:rPr>
      </w:pP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400"/>
        <w:gridCol w:w="8960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0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solid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>
            <w:pPr>
              <w:pageBreakBefore w:val="0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bidi w:val="0"/>
              <w:spacing w:before="0" w:after="0" w:line="276" w:lineRule="auto"/>
              <w:ind w:left="0" w:right="0" w:firstLine="0"/>
              <w:jc w:val="left"/>
            </w:pPr>
            <w:r>
              <w:pict>
                <v:shape id="_x0000_i1029" type="#_x0000_t75" style="height:12pt;width:12pt" o:allowoverlap="f">
                  <v:imagedata r:id="rId4" r:href="rId9" o:title=""/>
                </v:shape>
              </w:pic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solid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>
            <w:pPr>
              <w:pStyle w:val="Heading1"/>
              <w:pageBreakBefore w:val="0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bidi w:val="0"/>
              <w:spacing w:lineRule="auto"/>
            </w:pPr>
            <w:r>
              <w:rPr>
                <w:rtl w:val="0"/>
              </w:rPr>
              <w:t>References</w:t>
            </w:r>
          </w:p>
        </w:tc>
      </w:tr>
    </w:tbl>
    <w:p w:rsidR="00A77B3E">
      <w:pPr>
        <w:pageBreakBefore w:val="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bidi w:val="0"/>
        <w:spacing w:before="0" w:after="200" w:lineRule="auto"/>
        <w:ind w:left="0" w:right="0" w:firstLine="0"/>
      </w:pPr>
      <w:r>
        <w:rPr>
          <w:rtl w:val="0"/>
        </w:rPr>
        <w:t>Available</w:t>
      </w:r>
      <w:r>
        <w:rPr>
          <w:rtl w:val="0"/>
        </w:rPr>
        <w:t xml:space="preserve"> </w:t>
      </w:r>
      <w:r>
        <w:rPr>
          <w:rtl w:val="0"/>
        </w:rPr>
        <w:t>upon</w:t>
      </w:r>
      <w:r>
        <w:rPr>
          <w:rtl w:val="0"/>
        </w:rPr>
        <w:t xml:space="preserve"> </w:t>
      </w:r>
      <w:r>
        <w:rPr>
          <w:rtl w:val="0"/>
        </w:rPr>
        <w:t>request</w:t>
      </w:r>
    </w:p>
    <w:sectPr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ageBreakBefore w:val="0"/>
      <w:numPr>
        <w:ilvl w:val="0"/>
        <w:numId w:val="0"/>
      </w:numPr>
      <w:pBdr>
        <w:top w:val="nil"/>
        <w:left w:val="nil"/>
        <w:bottom w:val="nil"/>
        <w:right w:val="nil"/>
        <w:between w:val="nil"/>
        <w:bar w:val="nil"/>
      </w:pBdr>
      <w:bidi w:val="0"/>
      <w:spacing w:before="0" w:after="200" w:lineRule="auto"/>
      <w:ind w:left="0" w:right="0" w:firstLine="0"/>
    </w:pPr>
  </w:p>
  <w:p>
    <w:pPr>
      <w:pageBreakBefore w:val="0"/>
      <w:numPr>
        <w:ilvl w:val="0"/>
        <w:numId w:val="0"/>
      </w:numPr>
      <w:pBdr>
        <w:top w:val="nil"/>
        <w:left w:val="nil"/>
        <w:bottom w:val="nil"/>
        <w:right w:val="nil"/>
        <w:between w:val="nil"/>
        <w:bar w:val="nil"/>
      </w:pBdr>
      <w:bidi w:val="0"/>
      <w:spacing w:before="0" w:after="200" w:lineRule="auto"/>
      <w:ind w:left="0" w:right="0" w:firstLine="0"/>
      <w:rPr>
        <w:color w:val="CC7A17"/>
        <w:sz w:val="18"/>
        <w:szCs w:val="18"/>
      </w:rPr>
    </w:pPr>
  </w:p>
  <w:p>
    <w:pPr>
      <w:pageBreakBefore w:val="0"/>
      <w:numPr>
        <w:ilvl w:val="0"/>
        <w:numId w:val="0"/>
      </w:numPr>
      <w:pBdr>
        <w:top w:val="nil"/>
        <w:left w:val="nil"/>
        <w:bottom w:val="nil"/>
        <w:right w:val="nil"/>
        <w:between w:val="nil"/>
        <w:bar w:val="nil"/>
      </w:pBdr>
      <w:bidi w:val="0"/>
      <w:spacing w:before="0" w:after="0" w:lineRule="auto"/>
      <w:ind w:left="0" w:right="0" w:firstLine="0"/>
    </w:pPr>
    <w:r>
      <w:rPr>
        <w:rtl w:val="0"/>
      </w:rPr>
      <w:t> 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ing1"/>
      <w:pageBreakBefore w:val="0"/>
      <w:numPr>
        <w:ilvl w:val="0"/>
        <w:numId w:val="0"/>
      </w:numPr>
      <w:pBdr>
        <w:top w:val="nil"/>
        <w:left w:val="nil"/>
        <w:bottom w:val="nil"/>
        <w:right w:val="nil"/>
        <w:between w:val="nil"/>
        <w:bar w:val="nil"/>
      </w:pBdr>
      <w:bidi w:val="0"/>
      <w:spacing w:before="200" w:after="200" w:lineRule="auto"/>
      <w:ind w:left="120" w:firstLine="0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height:45pt;margin-left:0;margin-top:0;mso-position-horizontal-relative:margin;position:absolute;width:42.75pt;z-index:251658240">
          <v:imagedata r:id="rId1" r:href="rId2" o:title=""/>
          <w10:wrap type="square"/>
        </v:shape>
      </w:pict>
    </w:r>
  </w:p>
  <w:p>
    <w:pPr>
      <w:pageBreakBefore w:val="0"/>
      <w:numPr>
        <w:ilvl w:val="0"/>
        <w:numId w:val="0"/>
      </w:numPr>
      <w:pBdr>
        <w:top w:val="nil"/>
        <w:left w:val="nil"/>
        <w:bottom w:val="nil"/>
        <w:right w:val="nil"/>
        <w:between w:val="nil"/>
        <w:bar w:val="nil"/>
      </w:pBdr>
      <w:bidi w:val="0"/>
      <w:spacing w:before="320" w:after="0" w:lineRule="auto"/>
      <w:ind w:left="120" w:right="0" w:firstLine="0"/>
      <w:rPr>
        <w:b w:val="0"/>
        <w:bCs w:val="0"/>
        <w:color w:val="9A521B"/>
        <w:sz w:val="40"/>
        <w:szCs w:val="40"/>
      </w:rPr>
    </w:pPr>
    <w:r>
      <w:rPr>
        <w:b w:val="0"/>
        <w:bCs w:val="0"/>
        <w:color w:val="9A521B"/>
        <w:sz w:val="40"/>
        <w:szCs w:val="40"/>
        <w:rtl w:val="0"/>
      </w:rPr>
      <w:t>Gary</w:t>
    </w:r>
    <w:r>
      <w:rPr>
        <w:b w:val="0"/>
        <w:bCs w:val="0"/>
        <w:color w:val="9A521B"/>
        <w:sz w:val="40"/>
        <w:szCs w:val="40"/>
        <w:rtl w:val="0"/>
      </w:rPr>
      <w:t xml:space="preserve"> </w:t>
    </w:r>
    <w:r>
      <w:rPr>
        <w:b w:val="0"/>
        <w:bCs w:val="0"/>
        <w:color w:val="9A521B"/>
        <w:sz w:val="40"/>
        <w:szCs w:val="40"/>
        <w:rtl w:val="0"/>
      </w:rPr>
      <w:t>Warman</w:t>
    </w:r>
  </w:p>
  <w:p>
    <w:pPr>
      <w:pageBreakBefore w:val="0"/>
      <w:numPr>
        <w:ilvl w:val="0"/>
        <w:numId w:val="0"/>
      </w:numPr>
      <w:pBdr>
        <w:top w:val="nil"/>
        <w:left w:val="nil"/>
        <w:bottom w:val="nil"/>
        <w:right w:val="nil"/>
        <w:between w:val="nil"/>
        <w:bar w:val="nil"/>
      </w:pBdr>
      <w:bidi w:val="0"/>
      <w:spacing w:before="0" w:after="0" w:lineRule="auto"/>
      <w:ind w:left="0" w:right="0" w:firstLine="0"/>
      <w:rPr>
        <w:color w:val="CC7A17"/>
        <w:sz w:val="18"/>
        <w:szCs w:val="18"/>
      </w:rPr>
    </w:pPr>
    <w:r>
      <w:rPr>
        <w:color w:val="CC7A17"/>
        <w:sz w:val="18"/>
        <w:szCs w:val="18"/>
        <w:rtl w:val="0"/>
      </w:rPr>
      <w:t xml:space="preserve">301 </w:t>
    </w:r>
    <w:r>
      <w:rPr>
        <w:color w:val="CC7A17"/>
        <w:sz w:val="18"/>
        <w:szCs w:val="18"/>
        <w:rtl w:val="0"/>
      </w:rPr>
      <w:t>Decker</w:t>
    </w:r>
    <w:r>
      <w:rPr>
        <w:color w:val="CC7A17"/>
        <w:sz w:val="18"/>
        <w:szCs w:val="18"/>
        <w:rtl w:val="0"/>
      </w:rPr>
      <w:t xml:space="preserve"> </w:t>
    </w:r>
    <w:r>
      <w:rPr>
        <w:color w:val="CC7A17"/>
        <w:sz w:val="18"/>
        <w:szCs w:val="18"/>
        <w:rtl w:val="0"/>
      </w:rPr>
      <w:t>Rd</w:t>
    </w:r>
    <w:r>
      <w:rPr>
        <w:color w:val="CC7A17"/>
        <w:sz w:val="18"/>
        <w:szCs w:val="18"/>
        <w:rtl w:val="0"/>
      </w:rPr>
      <w:t xml:space="preserve">, </w:t>
    </w:r>
    <w:r>
      <w:rPr>
        <w:color w:val="CC7A17"/>
        <w:sz w:val="18"/>
        <w:szCs w:val="18"/>
        <w:rtl w:val="0"/>
      </w:rPr>
      <w:t>Hutto</w:t>
    </w:r>
    <w:r>
      <w:rPr>
        <w:color w:val="CC7A17"/>
        <w:sz w:val="18"/>
        <w:szCs w:val="18"/>
        <w:rtl w:val="0"/>
      </w:rPr>
      <w:t xml:space="preserve">, </w:t>
    </w:r>
    <w:r>
      <w:rPr>
        <w:color w:val="CC7A17"/>
        <w:sz w:val="18"/>
        <w:szCs w:val="18"/>
        <w:rtl w:val="0"/>
      </w:rPr>
      <w:t>TX</w:t>
    </w:r>
    <w:r>
      <w:rPr>
        <w:color w:val="CC7A17"/>
        <w:sz w:val="18"/>
        <w:szCs w:val="18"/>
        <w:rtl w:val="0"/>
      </w:rPr>
      <w:t xml:space="preserve"> 78634 • 512.791.4489 • </w:t>
    </w:r>
    <w:r>
      <w:rPr>
        <w:color w:val="CC7A17"/>
        <w:sz w:val="18"/>
        <w:szCs w:val="18"/>
        <w:rtl w:val="0"/>
      </w:rPr>
      <w:t>warman</w:t>
    </w:r>
    <w:r>
      <w:rPr>
        <w:color w:val="CC7A17"/>
        <w:sz w:val="18"/>
        <w:szCs w:val="18"/>
        <w:rtl w:val="0"/>
      </w:rPr>
      <w:t>.</w:t>
    </w:r>
    <w:r>
      <w:rPr>
        <w:color w:val="CC7A17"/>
        <w:sz w:val="18"/>
        <w:szCs w:val="18"/>
        <w:rtl w:val="0"/>
      </w:rPr>
      <w:t>t</w:t>
    </w:r>
    <w:r>
      <w:rPr>
        <w:color w:val="CC7A17"/>
        <w:sz w:val="18"/>
        <w:szCs w:val="18"/>
        <w:rtl w:val="0"/>
      </w:rPr>
      <w:t>.</w:t>
    </w:r>
    <w:r>
      <w:rPr>
        <w:color w:val="CC7A17"/>
        <w:sz w:val="18"/>
        <w:szCs w:val="18"/>
        <w:rtl w:val="0"/>
      </w:rPr>
      <w:t>gary</w:t>
    </w:r>
    <w:r>
      <w:rPr>
        <w:color w:val="CC7A17"/>
        <w:sz w:val="18"/>
        <w:szCs w:val="18"/>
        <w:rtl w:val="0"/>
      </w:rPr>
      <w:t>@</w:t>
    </w:r>
    <w:r>
      <w:rPr>
        <w:color w:val="CC7A17"/>
        <w:sz w:val="18"/>
        <w:szCs w:val="18"/>
        <w:rtl w:val="0"/>
      </w:rPr>
      <w:t>gmail</w:t>
    </w:r>
    <w:r>
      <w:rPr>
        <w:color w:val="CC7A17"/>
        <w:sz w:val="18"/>
        <w:szCs w:val="18"/>
        <w:rtl w:val="0"/>
      </w:rPr>
      <w:t>.</w:t>
    </w:r>
    <w:r>
      <w:rPr>
        <w:color w:val="CC7A17"/>
        <w:sz w:val="18"/>
        <w:szCs w:val="18"/>
        <w:rtl w:val="0"/>
      </w:rPr>
      <w:t>com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15">
    <w:nsid w:val="00000010"/>
    <w:multiLevelType w:val="hybridMultilevel"/>
    <w:tmpl w:val="00000010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16">
    <w:nsid w:val="00000011"/>
    <w:multiLevelType w:val="hybridMultilevel"/>
    <w:tmpl w:val="00000011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0" w:firstLine="1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0" w:firstLine="19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0" w:firstLine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0" w:firstLine="32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0" w:firstLine="41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0" w:firstLine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0" w:firstLine="54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0" w:firstLine="63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pageBreakBefore w:val="0"/>
      <w:bidi w:val="0"/>
      <w:spacing w:before="90" w:after="90" w:line="240" w:lineRule="auto"/>
      <w:ind w:left="90" w:right="90" w:firstLine="0"/>
      <w:jc w:val="left"/>
    </w:pPr>
    <w:rPr>
      <w:rFonts w:ascii="Verdana" w:eastAsia="Verdana" w:hAnsi="Verdana" w:cs="Verdana"/>
      <w:b w:val="0"/>
      <w:bCs w:val="0"/>
      <w:i w:val="0"/>
      <w:iCs w:val="0"/>
      <w:strike w:val="0"/>
      <w:color w:val="000000"/>
      <w:sz w:val="20"/>
      <w:szCs w:val="20"/>
      <w:u w:val="none"/>
    </w:rPr>
  </w:style>
  <w:style w:type="paragraph" w:styleId="Heading1">
    <w:name w:val="heading 1"/>
    <w:basedOn w:val="Normal"/>
    <w:next w:val="Normal"/>
    <w:qFormat/>
    <w:rsid w:val="00EF7B96"/>
    <w:pPr>
      <w:pageBreakBefore w:val="0"/>
      <w:bidi w:val="0"/>
      <w:spacing w:before="240" w:after="240" w:lineRule="auto"/>
      <w:ind w:left="0" w:right="0" w:firstLine="0"/>
    </w:pPr>
    <w:rPr>
      <w:b/>
      <w:bCs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qFormat/>
    <w:rsid w:val="00EF7B96"/>
    <w:pPr>
      <w:pageBreakBefore w:val="0"/>
      <w:bidi w:val="0"/>
      <w:spacing w:before="225" w:after="225" w:lineRule="auto"/>
      <w:ind w:left="0" w:right="0" w:firstLine="0"/>
    </w:pPr>
    <w:rPr>
      <w:b/>
      <w:bCs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pageBreakBefore w:val="0"/>
      <w:bidi w:val="0"/>
      <w:spacing w:before="240" w:after="240" w:lineRule="auto"/>
      <w:ind w:left="0" w:right="0" w:firstLine="0"/>
    </w:pPr>
    <w:rPr>
      <w:b/>
      <w:bCs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qFormat/>
    <w:rsid w:val="00EF7B96"/>
    <w:pPr>
      <w:pageBreakBefore w:val="0"/>
      <w:bidi w:val="0"/>
      <w:spacing w:before="255" w:after="255" w:lineRule="auto"/>
      <w:ind w:left="0" w:right="0" w:firstLine="0"/>
    </w:pPr>
    <w:rPr>
      <w:b/>
      <w:bCs/>
      <w:i w:val="0"/>
      <w:iCs w:val="0"/>
    </w:rPr>
  </w:style>
  <w:style w:type="paragraph" w:styleId="Heading5">
    <w:name w:val="heading 5"/>
    <w:basedOn w:val="Normal"/>
    <w:next w:val="Normal"/>
    <w:qFormat/>
    <w:rsid w:val="00EF7B96"/>
    <w:pPr>
      <w:pageBreakBefore w:val="0"/>
      <w:bidi w:val="0"/>
      <w:spacing w:before="255" w:after="255" w:lineRule="auto"/>
      <w:ind w:left="0" w:right="0" w:firstLine="0"/>
    </w:pPr>
    <w:rPr>
      <w:b/>
      <w:bCs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qFormat/>
    <w:rsid w:val="00EF7B96"/>
    <w:pPr>
      <w:pageBreakBefore w:val="0"/>
      <w:bidi w:val="0"/>
      <w:spacing w:before="360" w:after="360" w:lineRule="auto"/>
      <w:ind w:left="0" w:right="0" w:firstLine="0"/>
    </w:pPr>
    <w:rPr>
      <w:b/>
      <w:bCs/>
      <w:i w:val="0"/>
      <w:iCs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pageBreakBefore w:val="0"/>
      <w:bidi w:val="0"/>
      <w:spacing w:before="480" w:after="120" w:lineRule="auto"/>
    </w:pPr>
    <w:rPr>
      <w:b/>
      <w:bCs/>
      <w:sz w:val="72"/>
      <w:szCs w:val="72"/>
    </w:rPr>
  </w:style>
  <w:style w:type="paragraph" w:styleId="Subtitle">
    <w:name w:val="Subtitle"/>
    <w:basedOn w:val="Normal"/>
    <w:qFormat/>
    <w:rsid w:val="00EF7B96"/>
    <w:pPr>
      <w:pageBreakBefore w:val="0"/>
      <w:bidi w:val="0"/>
      <w:spacing w:before="360" w:after="80" w:lineRule="auto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Image_2" TargetMode="External" /><Relationship Id="rId6" Type="http://schemas.openxmlformats.org/officeDocument/2006/relationships/image" Target="Image_3" TargetMode="External" /><Relationship Id="rId7" Type="http://schemas.openxmlformats.org/officeDocument/2006/relationships/image" Target="Image_4" TargetMode="External" /><Relationship Id="rId8" Type="http://schemas.openxmlformats.org/officeDocument/2006/relationships/image" Target="Image_5" TargetMode="External" /><Relationship Id="rId9" Type="http://schemas.openxmlformats.org/officeDocument/2006/relationships/image" Target="Image_0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jpeg" /><Relationship Id="rId2" Type="http://schemas.openxmlformats.org/officeDocument/2006/relationships/image" Target="Image_1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