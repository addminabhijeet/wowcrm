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0" w:type="auto"/>
        <w:tblCellSpacing w:w="0" w:type="dxa"/>
        <w:tblInd w:w="20" w:type="dxa"/>
        <w:tblBorders>
          <w:top w:val="single" w:sz="8" w:space="0" w:color="B0AAAB"/>
          <w:left w:val="single" w:sz="8" w:space="0" w:color="B0AAAB"/>
          <w:bottom w:val="single" w:sz="8" w:space="0" w:color="B0AAAB"/>
          <w:right w:val="single" w:sz="8" w:space="0" w:color="B0AAAB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00"/>
        <w:gridCol w:w="10240"/>
        <w:gridCol w:w="400"/>
      </w:tblGrid>
      <w:tr w:rsidR="00F90FF7" w14:paraId="6519F1F6" w14:textId="77777777">
        <w:trPr>
          <w:trHeight w:val="14520"/>
          <w:tblCellSpacing w:w="0" w:type="dxa"/>
        </w:trPr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81D41B" w14:textId="77777777" w:rsidR="00F90FF7" w:rsidRDefault="00000000">
            <w:r>
              <w:pict w14:anchorId="11F5988E">
                <v:rect id="_x0000_s1026" style="position:absolute;margin-left:0;margin-top:0;width:612pt;height:140.6pt;z-index:-251658752;mso-position-horizontal-relative:page;mso-position-vertical-relative:page" o:allowincell="f" fillcolor="#e8ecf2" stroked="f">
                  <v:path strokeok="f"/>
                  <w10:wrap anchorx="page" anchory="page"/>
                </v:rect>
              </w:pict>
            </w:r>
          </w:p>
        </w:tc>
        <w:tc>
          <w:tcPr>
            <w:tcW w:w="10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B2D4D1" w14:textId="77777777" w:rsidR="00F90FF7" w:rsidRDefault="00000000">
            <w:pPr>
              <w:pStyle w:val="divdocumentdivname"/>
              <w:spacing w:before="600"/>
              <w:ind w:left="20" w:right="20"/>
              <w:jc w:val="center"/>
              <w:rPr>
                <w:rStyle w:val="middlecell"/>
                <w:rFonts w:ascii="Bodoni MT" w:eastAsia="Bodoni MT" w:hAnsi="Bodoni MT" w:cs="Bodoni MT"/>
                <w:b/>
                <w:bCs/>
                <w:color w:val="4A4A4A"/>
                <w:spacing w:val="20"/>
              </w:rPr>
            </w:pPr>
            <w:r>
              <w:rPr>
                <w:rStyle w:val="span"/>
                <w:rFonts w:ascii="Bodoni MT" w:eastAsia="Bodoni MT" w:hAnsi="Bodoni MT" w:cs="Bodoni MT"/>
                <w:b/>
                <w:bCs/>
                <w:color w:val="4A4A4A"/>
                <w:spacing w:val="20"/>
              </w:rPr>
              <w:t>Sindhura</w:t>
            </w:r>
            <w:r>
              <w:rPr>
                <w:rStyle w:val="middlecell"/>
                <w:rFonts w:ascii="Bodoni MT" w:eastAsia="Bodoni MT" w:hAnsi="Bodoni MT" w:cs="Bodoni MT"/>
                <w:b/>
                <w:bCs/>
                <w:color w:val="4A4A4A"/>
                <w:spacing w:val="20"/>
              </w:rPr>
              <w:t xml:space="preserve"> </w:t>
            </w:r>
            <w:r>
              <w:rPr>
                <w:rStyle w:val="span"/>
                <w:rFonts w:ascii="Bodoni MT" w:eastAsia="Bodoni MT" w:hAnsi="Bodoni MT" w:cs="Bodoni MT"/>
                <w:b/>
                <w:bCs/>
                <w:color w:val="4A4A4A"/>
                <w:spacing w:val="20"/>
              </w:rPr>
              <w:t>Bhandari</w:t>
            </w:r>
            <w:r>
              <w:rPr>
                <w:rStyle w:val="middlecell"/>
                <w:rFonts w:ascii="Bodoni MT" w:eastAsia="Bodoni MT" w:hAnsi="Bodoni MT" w:cs="Bodoni MT"/>
                <w:b/>
                <w:bCs/>
                <w:color w:val="4A4A4A"/>
                <w:spacing w:val="20"/>
              </w:rPr>
              <w:t xml:space="preserve"> </w:t>
            </w:r>
          </w:p>
          <w:p w14:paraId="109B3AEF" w14:textId="77777777" w:rsidR="00F90FF7" w:rsidRDefault="00000000">
            <w:pPr>
              <w:pStyle w:val="divdocumentname-line"/>
              <w:ind w:left="20" w:right="20"/>
              <w:rPr>
                <w:rStyle w:val="middlecell"/>
                <w:rFonts w:ascii="Bodoni MT" w:eastAsia="Bodoni MT" w:hAnsi="Bodoni MT" w:cs="Bodoni MT"/>
                <w:b/>
                <w:bCs/>
                <w:spacing w:val="20"/>
                <w:u w:val="single" w:color="B0AAAB"/>
              </w:rPr>
            </w:pPr>
            <w:r>
              <w:rPr>
                <w:rStyle w:val="middlecell"/>
                <w:rFonts w:ascii="Bodoni MT" w:eastAsia="Bodoni MT" w:hAnsi="Bodoni MT" w:cs="Bodoni MT"/>
                <w:b/>
                <w:bCs/>
                <w:spacing w:val="20"/>
                <w:u w:val="single" w:color="B0AAAB"/>
              </w:rPr>
              <w:t>           </w:t>
            </w:r>
          </w:p>
          <w:tbl>
            <w:tblPr>
              <w:tblStyle w:val="parentContainer"/>
              <w:tblW w:w="0" w:type="auto"/>
              <w:tblCellSpacing w:w="0" w:type="dxa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40"/>
              <w:gridCol w:w="600"/>
              <w:gridCol w:w="3000"/>
            </w:tblGrid>
            <w:tr w:rsidR="00F90FF7" w14:paraId="5E6C4BF9" w14:textId="77777777">
              <w:trPr>
                <w:tblCellSpacing w:w="0" w:type="dxa"/>
              </w:trPr>
              <w:tc>
                <w:tcPr>
                  <w:tcW w:w="6640" w:type="dxa"/>
                  <w:tcMar>
                    <w:top w:w="600" w:type="dxa"/>
                    <w:left w:w="0" w:type="dxa"/>
                    <w:bottom w:w="600" w:type="dxa"/>
                    <w:right w:w="0" w:type="dxa"/>
                  </w:tcMar>
                  <w:hideMark/>
                </w:tcPr>
                <w:p w14:paraId="2E30909B" w14:textId="77777777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  <w:t>Personal Summary</w:t>
                  </w:r>
                </w:p>
                <w:p w14:paraId="1828637A" w14:textId="77777777" w:rsidR="00F90FF7" w:rsidRDefault="00000000">
                  <w:pPr>
                    <w:pStyle w:val="p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Business Administration </w:t>
                  </w:r>
                  <w:proofErr w:type="gramStart"/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professional</w:t>
                  </w:r>
                  <w:proofErr w:type="gramEnd"/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specializing in finance and risk management. Proven ability to enhance financial resilience and optimize decision-making through proactive risk assessment and innovative strategies. Committed to continuous learning and achieving measurable results. </w:t>
                  </w:r>
                  <w:proofErr w:type="gramStart"/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Currently</w:t>
                  </w:r>
                  <w:proofErr w:type="gramEnd"/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pursuing CIA Part 1 certification in 2024.</w:t>
                  </w:r>
                </w:p>
                <w:p w14:paraId="607CF8A4" w14:textId="77777777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  <w:t>Work Experience</w:t>
                  </w:r>
                </w:p>
                <w:p w14:paraId="355B83B2" w14:textId="77777777" w:rsidR="00F90FF7" w:rsidRDefault="00000000">
                  <w:pPr>
                    <w:pStyle w:val="divdocumentsinglecolumn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Cushman and Wakefield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Senior Client Accountant Coordinator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12D80E85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08/2024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Current</w:t>
                  </w:r>
                </w:p>
                <w:p w14:paraId="05B1C967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before="200"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Approved and posted approximately 3,000 invoices monthly using Nexus and Yardi software.</w:t>
                  </w:r>
                </w:p>
                <w:p w14:paraId="10883A08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Developed strategies for improving </w:t>
                  </w: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overall</w:t>
                  </w:r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financial performance of clients' businesses.</w:t>
                  </w:r>
                </w:p>
                <w:p w14:paraId="5526EE91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Coordinated with other departments within the organization </w:t>
                  </w: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in order to</w:t>
                  </w:r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resolve any outstanding issues related to client accounts.</w:t>
                  </w:r>
                </w:p>
                <w:p w14:paraId="519B0A37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Supervised operations across Florida, Washington DC, Seattle, Indianapolis, New York, and St. Louis markets.</w:t>
                  </w:r>
                </w:p>
                <w:p w14:paraId="43E3BC24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Enforced internal controls established by department and company while formulating solutions.</w:t>
                  </w:r>
                </w:p>
                <w:p w14:paraId="12B59AF4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Mentored and trained new hires on best practices and business requirements to enhance team cohesion.</w:t>
                  </w:r>
                </w:p>
                <w:p w14:paraId="5C064F5E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Calculated, posted, and verified transactions diligently while maintaining comprehensive logs.</w:t>
                  </w:r>
                </w:p>
                <w:p w14:paraId="791FA2FC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Forecasted trends and detected anomalies or errors in financial data.</w:t>
                  </w:r>
                </w:p>
                <w:p w14:paraId="4DBC9595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Raised tickets for stuck invoices and collaborated with Nexus support for resolutions.</w:t>
                  </w:r>
                </w:p>
                <w:p w14:paraId="56C34EAB" w14:textId="77777777" w:rsidR="00F90FF7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Managed </w:t>
                  </w: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full</w:t>
                  </w:r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cycle of mail processing and returned checks for timely resolution. Analytical research for unknown mail is part of senior responsibility.</w:t>
                  </w:r>
                </w:p>
                <w:p w14:paraId="1DADD249" w14:textId="77777777" w:rsidR="00F90FF7" w:rsidRDefault="00000000">
                  <w:pPr>
                    <w:pStyle w:val="divdocumentsinglecolumn"/>
                    <w:spacing w:before="400"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Tata Motors Insurance Broking &amp; Advisory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Business Development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3068FE08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03/2019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02/2020</w:t>
                  </w:r>
                </w:p>
                <w:p w14:paraId="46E645A2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before="200"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Maintained strong client relationships through strategic networking with executives for business development.</w:t>
                  </w:r>
                </w:p>
                <w:p w14:paraId="0B0A31B2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lastRenderedPageBreak/>
                    <w:t>Analyzed and proposed tailored insurance advice, developing quotes and pricing to meet unique client needs.</w:t>
                  </w:r>
                </w:p>
                <w:p w14:paraId="212124FA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Conducted valuation and risk analysis of outstanding claims while managing policies for clients and insurance agents.</w:t>
                  </w:r>
                </w:p>
                <w:p w14:paraId="0F943DDA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Collaborated on Group Term Life, Group Health Cover, and Group Personal Accident, simulating quotations between clients and insurers.</w:t>
                  </w:r>
                </w:p>
                <w:p w14:paraId="45157C0F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Delivered critical analysis supporting business decisions with Tata, L&amp;T, </w:t>
                  </w:r>
                  <w:proofErr w:type="spellStart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Ramky</w:t>
                  </w:r>
                  <w:proofErr w:type="spellEnd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, and TATA Aviation, securing contracts worth 1 crore INR.</w:t>
                  </w:r>
                </w:p>
                <w:p w14:paraId="64451733" w14:textId="77777777" w:rsidR="00F90FF7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Completed training in Marine Insurance and Liability Insurance - Casualty Lines to enhance expertise.</w:t>
                  </w:r>
                </w:p>
                <w:p w14:paraId="4997F1DE" w14:textId="77777777" w:rsidR="00F90FF7" w:rsidRDefault="00000000">
                  <w:pPr>
                    <w:pStyle w:val="divdocumentsinglecolumn"/>
                    <w:spacing w:before="400"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Vivanta by Taj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Management Accounting Intern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6526B287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04/2018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11/2018</w:t>
                  </w:r>
                </w:p>
                <w:p w14:paraId="189BDFEE" w14:textId="77777777" w:rsidR="00F90FF7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before="200"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Coordinated inventory management, credit management, store management, and account receivables and payables.</w:t>
                  </w:r>
                </w:p>
                <w:p w14:paraId="2EEA5CBE" w14:textId="77777777" w:rsidR="00F90FF7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Developed tools and techniques for inventory modeling and cost analysis.</w:t>
                  </w:r>
                </w:p>
                <w:p w14:paraId="6FF4B019" w14:textId="77777777" w:rsidR="00F90FF7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Analyzed credit risk and managed credit modeling within property management systems.</w:t>
                  </w:r>
                </w:p>
                <w:p w14:paraId="1914AF70" w14:textId="77777777" w:rsidR="00F90FF7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Established point-of-sale processes for credit management efficiency.</w:t>
                  </w:r>
                </w:p>
                <w:p w14:paraId="499B1502" w14:textId="77777777" w:rsidR="00F90FF7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Utilized software tools such as Excel, Tally, and SAP for operational tasks.</w:t>
                  </w:r>
                </w:p>
                <w:p w14:paraId="5D81C5D7" w14:textId="77777777" w:rsidR="00F90FF7" w:rsidRDefault="00000000">
                  <w:pPr>
                    <w:pStyle w:val="divdocumentsinglecolumn"/>
                    <w:spacing w:before="400"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IJM Infrastructure Private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Audit Tax Intern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568FBA52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04/2016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07/2016</w:t>
                  </w:r>
                </w:p>
                <w:p w14:paraId="62EBC73C" w14:textId="77777777" w:rsidR="00F90FF7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before="200"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Conducted research on tax laws and regulations to ensure compliance during audits.</w:t>
                  </w:r>
                </w:p>
                <w:p w14:paraId="0A4734C6" w14:textId="77777777" w:rsidR="00F90FF7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Assisted in audits by organizing, summarizing, and analyzing financial data using spreadsheets.</w:t>
                  </w:r>
                </w:p>
                <w:p w14:paraId="68C03996" w14:textId="77777777" w:rsidR="00F90FF7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Utilized data analysis techniques to provide insights into financial information.</w:t>
                  </w:r>
                </w:p>
                <w:p w14:paraId="316E2F65" w14:textId="77777777" w:rsidR="00F90FF7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60" w:line="260" w:lineRule="atLeast"/>
                    <w:ind w:left="280" w:right="20" w:hanging="183"/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Maintained up-to-date knowledge of industry standards for accurate reporting.</w:t>
                  </w:r>
                </w:p>
                <w:p w14:paraId="6B1D11DA" w14:textId="77777777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  <w:t>Education</w:t>
                  </w:r>
                </w:p>
                <w:p w14:paraId="5542C211" w14:textId="77777777" w:rsidR="00F90FF7" w:rsidRDefault="00000000">
                  <w:pPr>
                    <w:pStyle w:val="divdocumentsinglecolumn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Post-Graduation Diploma in Management (PGDM)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: Finance and Risk management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7D1BF956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Institute of Insurance </w:t>
                  </w:r>
                  <w:proofErr w:type="gramStart"/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And</w:t>
                  </w:r>
                  <w:proofErr w:type="gramEnd"/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Risk Management</w:t>
                  </w:r>
                </w:p>
                <w:p w14:paraId="35395F6A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i/>
                      <w:iCs/>
                      <w:color w:val="2A2A2A"/>
                      <w:sz w:val="18"/>
                      <w:szCs w:val="18"/>
                    </w:rPr>
                    <w:t>01/2019</w:t>
                  </w:r>
                </w:p>
                <w:p w14:paraId="750E330E" w14:textId="77777777" w:rsidR="00F90FF7" w:rsidRDefault="00000000">
                  <w:pPr>
                    <w:pStyle w:val="divdocumentsinglecolumn"/>
                    <w:spacing w:before="400"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Bachelors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: Finance, Statistics, Economics, Taxation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  <w:p w14:paraId="3CC9A037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Avinash College of </w:t>
                  </w:r>
                  <w:proofErr w:type="gramStart"/>
                  <w:r>
                    <w:rPr>
                      <w:rStyle w:val="documenttxtBold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commerce</w:t>
                  </w:r>
                  <w:proofErr w:type="gramEnd"/>
                </w:p>
                <w:p w14:paraId="1E1428D6" w14:textId="77777777" w:rsidR="00F90FF7" w:rsidRDefault="00000000">
                  <w:pPr>
                    <w:pStyle w:val="paddedline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i/>
                      <w:iCs/>
                      <w:color w:val="2A2A2A"/>
                      <w:sz w:val="18"/>
                      <w:szCs w:val="18"/>
                    </w:rPr>
                    <w:t>01/2016</w:t>
                  </w:r>
                </w:p>
                <w:p w14:paraId="7995B09F" w14:textId="0CFB76B9" w:rsidR="00F90FF7" w:rsidRDefault="00F90FF7">
                  <w:pPr>
                    <w:pStyle w:val="p"/>
                    <w:spacing w:line="260" w:lineRule="atLeast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A5BA25" w14:textId="77777777" w:rsidR="00F90FF7" w:rsidRDefault="00F90FF7">
                  <w:pPr>
                    <w:pStyle w:val="middlepaddingcellParagraph"/>
                    <w:spacing w:line="260" w:lineRule="atLeast"/>
                    <w:ind w:left="20" w:right="20"/>
                    <w:rPr>
                      <w:rStyle w:val="middlepaddingcell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</w:p>
              </w:tc>
              <w:tc>
                <w:tcPr>
                  <w:tcW w:w="3000" w:type="dxa"/>
                  <w:tcMar>
                    <w:top w:w="600" w:type="dxa"/>
                    <w:left w:w="0" w:type="dxa"/>
                    <w:bottom w:w="600" w:type="dxa"/>
                    <w:right w:w="0" w:type="dxa"/>
                  </w:tcMar>
                  <w:hideMark/>
                </w:tcPr>
                <w:p w14:paraId="36E31D58" w14:textId="77777777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  <w:t>Contact</w:t>
                  </w:r>
                </w:p>
                <w:p w14:paraId="41E99535" w14:textId="77777777" w:rsidR="00F90FF7" w:rsidRDefault="00000000">
                  <w:pPr>
                    <w:pStyle w:val="divaddress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</w:rPr>
                    <w:t>Sindhubhandari@outlook.com</w:t>
                  </w: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</w:rPr>
                    <w:t xml:space="preserve"> </w:t>
                  </w:r>
                </w:p>
                <w:p w14:paraId="390DDCBC" w14:textId="77777777" w:rsidR="00F90FF7" w:rsidRDefault="00000000">
                  <w:pPr>
                    <w:pStyle w:val="paddedline"/>
                    <w:spacing w:line="280" w:lineRule="atLeast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(630) 822 - 2904</w:t>
                  </w:r>
                </w:p>
                <w:p w14:paraId="63D9E0E7" w14:textId="77777777" w:rsidR="00F90FF7" w:rsidRDefault="00000000">
                  <w:pPr>
                    <w:pStyle w:val="paddedline"/>
                    <w:spacing w:line="280" w:lineRule="atLeast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St.Louis</w:t>
                  </w:r>
                  <w:proofErr w:type="spellEnd"/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MO</w:t>
                  </w:r>
                </w:p>
                <w:p w14:paraId="1A2989E9" w14:textId="77777777" w:rsidR="00982DE8" w:rsidRDefault="00982DE8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</w:p>
                <w:p w14:paraId="67915E80" w14:textId="7B201DF0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  <w:t>Technical Skills and Other Skills</w:t>
                  </w:r>
                </w:p>
                <w:p w14:paraId="4EE33FA6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Data Analytics – Excel, MS Suite</w:t>
                  </w:r>
                </w:p>
                <w:p w14:paraId="7F0D9366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Decision modelling and risk analysis – Monte Carlo, Bayesian Statistics</w:t>
                  </w:r>
                </w:p>
                <w:p w14:paraId="46DCB6ED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Financial Modelling and valuation - Excel</w:t>
                  </w:r>
                </w:p>
                <w:p w14:paraId="1C627A24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Software Development – R, python</w:t>
                  </w:r>
                </w:p>
                <w:p w14:paraId="08F47AF8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Statistical analysis – SPSS</w:t>
                  </w:r>
                </w:p>
                <w:p w14:paraId="261E1EF0" w14:textId="77777777" w:rsidR="00F90FF7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after="60" w:line="260" w:lineRule="atLeast"/>
                    <w:ind w:left="280" w:right="20" w:hanging="183"/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inglecolumnspanpaddedlinenth-child1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data visualization – Power BI</w:t>
                  </w:r>
                </w:p>
                <w:p w14:paraId="6C95A26B" w14:textId="77777777" w:rsidR="00F90FF7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Sox controls</w:t>
                  </w:r>
                </w:p>
                <w:p w14:paraId="4384DCC8" w14:textId="77777777" w:rsidR="00F90FF7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Budgeting, portfolio analysis, risk management</w:t>
                  </w:r>
                </w:p>
                <w:p w14:paraId="5B16AC83" w14:textId="77777777" w:rsidR="00F90FF7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GAAP</w:t>
                  </w:r>
                </w:p>
                <w:p w14:paraId="0FE4FEDA" w14:textId="77777777" w:rsidR="00F90FF7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Nexus and Yardi</w:t>
                  </w:r>
                </w:p>
                <w:p w14:paraId="5F119BD4" w14:textId="0ECB58F0" w:rsidR="00F90FF7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Journal entries, accounts payable, accounts receivable, bank reconciliation, financial reporting</w:t>
                  </w:r>
                </w:p>
                <w:p w14:paraId="5D8B094B" w14:textId="77777777" w:rsidR="00A46FEA" w:rsidRDefault="00A46FEA" w:rsidP="00A46FEA">
                  <w:pPr>
                    <w:pStyle w:val="divdocumentdivsectiontitle"/>
                    <w:spacing w:before="600" w:after="200"/>
                    <w:ind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</w:p>
                <w:p w14:paraId="55C18163" w14:textId="77777777" w:rsidR="00A46FEA" w:rsidRDefault="00A46FEA" w:rsidP="00A46FEA">
                  <w:pPr>
                    <w:pStyle w:val="divdocumentdivsectiontitle"/>
                    <w:spacing w:before="600" w:after="200"/>
                    <w:ind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</w:p>
                <w:p w14:paraId="4193FB6B" w14:textId="39F060E2" w:rsidR="00F90FF7" w:rsidRDefault="00000000" w:rsidP="00A46FEA">
                  <w:pPr>
                    <w:pStyle w:val="divdocumentdivsectiontitle"/>
                    <w:spacing w:before="600" w:after="200"/>
                    <w:ind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  <w:lastRenderedPageBreak/>
                    <w:t>Certifications</w:t>
                  </w:r>
                </w:p>
                <w:p w14:paraId="652104D2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CPT (Institute of Chartered Accountants)</w:t>
                  </w:r>
                </w:p>
                <w:p w14:paraId="3EC2DB09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Foundational financial risk (GARP)</w:t>
                  </w:r>
                </w:p>
                <w:p w14:paraId="5459AD94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MO 200 Excel Associate (Microsoft Office)</w:t>
                  </w:r>
                </w:p>
                <w:p w14:paraId="0F64E148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MO 201 Excel Expert (Microsoft Office)</w:t>
                  </w:r>
                </w:p>
                <w:p w14:paraId="2C234AD1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An introduction to managing the financial risks from climate change (TCFD)</w:t>
                  </w:r>
                </w:p>
                <w:p w14:paraId="60FA0E96" w14:textId="77777777" w:rsidR="00F90FF7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Insurance Broker (National Insurance Academy, Pune)</w:t>
                  </w:r>
                </w:p>
                <w:p w14:paraId="740E8873" w14:textId="77777777" w:rsidR="00F90FF7" w:rsidRDefault="00000000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</w:rPr>
                    <w:t>Projects and achievements</w:t>
                  </w:r>
                </w:p>
                <w:p w14:paraId="6C959C8F" w14:textId="77777777" w:rsidR="00F90FF7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Built a training course for 3rd party vendor setup for service edge sales force software.</w:t>
                  </w:r>
                </w:p>
                <w:p w14:paraId="42A412A9" w14:textId="77777777" w:rsidR="00F90FF7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Expertise knowledge in Deutsche Bank </w:t>
                  </w:r>
                  <w:proofErr w:type="spellStart"/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yardi</w:t>
                  </w:r>
                  <w:proofErr w:type="spellEnd"/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 xml:space="preserve"> vendor setup.</w:t>
                  </w:r>
                </w:p>
                <w:p w14:paraId="2B6CA8D9" w14:textId="77777777" w:rsidR="00F90FF7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Project based on Scope of Catastrophic bonds in India.</w:t>
                  </w:r>
                </w:p>
                <w:p w14:paraId="2BC94450" w14:textId="77777777" w:rsidR="00F90FF7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60" w:line="260" w:lineRule="atLeast"/>
                    <w:ind w:left="280" w:right="20" w:hanging="183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Being awarded as first place in debating event conducted by ICAI.</w:t>
                  </w:r>
                </w:p>
                <w:p w14:paraId="5722525D" w14:textId="77777777" w:rsidR="00A46FEA" w:rsidRDefault="00A46FEA" w:rsidP="00A46FEA">
                  <w:pPr>
                    <w:pStyle w:val="divdocumentulli"/>
                    <w:spacing w:after="60" w:line="260" w:lineRule="atLeast"/>
                    <w:ind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</w:p>
                <w:p w14:paraId="5ABEABE6" w14:textId="77777777" w:rsidR="00A46FEA" w:rsidRDefault="00A46FEA" w:rsidP="00A46FEA">
                  <w:pPr>
                    <w:pStyle w:val="divdocumentdivsectiontitle"/>
                    <w:spacing w:before="600" w:after="200"/>
                    <w:ind w:left="20" w:right="20"/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</w:rPr>
                    <w:t>Accomplishments</w:t>
                  </w:r>
                </w:p>
                <w:p w14:paraId="0296634E" w14:textId="5FD588E5" w:rsidR="00A46FEA" w:rsidRDefault="00A46FEA" w:rsidP="00A46FEA">
                  <w:pPr>
                    <w:pStyle w:val="divdocumentulli"/>
                    <w:spacing w:after="60" w:line="260" w:lineRule="atLeast"/>
                    <w:ind w:right="20"/>
                    <w:rPr>
                      <w:rStyle w:val="divdocumentrigh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2A2A2A"/>
                      <w:sz w:val="18"/>
                      <w:szCs w:val="18"/>
                    </w:rPr>
                    <w:t>Recognized for performance and promoted to Senior Client Accounting Coordinator in under six months.</w:t>
                  </w:r>
                </w:p>
              </w:tc>
            </w:tr>
          </w:tbl>
          <w:p w14:paraId="7BAB88D7" w14:textId="77777777" w:rsidR="00F90FF7" w:rsidRDefault="00F90FF7">
            <w:pPr>
              <w:rPr>
                <w:rStyle w:val="middlecell"/>
                <w:rFonts w:ascii="Bodoni MT" w:eastAsia="Bodoni MT" w:hAnsi="Bodoni MT" w:cs="Bodoni MT"/>
                <w:b/>
                <w:bCs/>
                <w:spacing w:val="20"/>
                <w:u w:val="single" w:color="B0AAAB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D9AD6" w14:textId="77777777" w:rsidR="00F90FF7" w:rsidRDefault="00F90FF7">
            <w:pPr>
              <w:pStyle w:val="rightpaddingcellParagraph"/>
              <w:spacing w:line="260" w:lineRule="atLeast"/>
              <w:ind w:left="20" w:right="20"/>
              <w:rPr>
                <w:rStyle w:val="rightpaddingcell"/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</w:p>
        </w:tc>
      </w:tr>
    </w:tbl>
    <w:p w14:paraId="2F644BB3" w14:textId="77777777" w:rsidR="00F90FF7" w:rsidRDefault="00000000">
      <w:pPr>
        <w:spacing w:line="20" w:lineRule="auto"/>
      </w:pPr>
      <w:r>
        <w:rPr>
          <w:color w:val="FFFFFF"/>
          <w:sz w:val="2"/>
        </w:rPr>
        <w:t>.</w:t>
      </w:r>
    </w:p>
    <w:p w14:paraId="35B8E9FE" w14:textId="77777777" w:rsidR="00F90FF7" w:rsidRDefault="00000000">
      <w:pPr>
        <w:spacing w:line="14" w:lineRule="exact"/>
      </w:pPr>
      <w:r>
        <w:rPr>
          <w:color w:val="FFFFFF"/>
          <w:sz w:val="2"/>
        </w:rPr>
        <w:t>#HRJ#d062238f-f1c6-44d8-b9bb-cabaf98ed4fe#</w:t>
      </w:r>
    </w:p>
    <w:sectPr w:rsidR="00F90FF7">
      <w:pgSz w:w="12240" w:h="1584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1" w:fontKey="{9E4D1BDC-1DED-4719-B09A-C1C36DDEA93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415884E7-7502-471D-B987-5EDE26053B2F}"/>
    <w:embedBold r:id="rId3" w:fontKey="{616427B1-EEAB-4551-8F7E-6E762881A8A3}"/>
    <w:embedItalic r:id="rId4" w:fontKey="{FCF7D4BB-DE14-47E3-BBCB-DB0CEFE7F6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F7A5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BA94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04AE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3000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005E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7218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E2D6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D43B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0459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152A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DE3E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BEA6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2CD8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2AAF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A0E9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CEAE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D8B1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2259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A6CC0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0A07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BE5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CAF7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58D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4CED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FEE6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720B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B2A3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ED01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9467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EAF0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9EE9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ECA4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FAC0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2ECC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968D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7295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5FEA9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2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40D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3AE4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6410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583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64F9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8ED1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FC9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98A3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F063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AE0D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4207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FAA8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0CCF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C06B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0468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5CA7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8E67D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32F1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F239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22C4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6E8A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7A2F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6A37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D206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70AD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B106B3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1689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967E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FC82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FA47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4A69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6A75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B880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2C0B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66055713">
    <w:abstractNumId w:val="0"/>
  </w:num>
  <w:num w:numId="2" w16cid:durableId="2070759887">
    <w:abstractNumId w:val="1"/>
  </w:num>
  <w:num w:numId="3" w16cid:durableId="1597400075">
    <w:abstractNumId w:val="2"/>
  </w:num>
  <w:num w:numId="4" w16cid:durableId="1637561664">
    <w:abstractNumId w:val="3"/>
  </w:num>
  <w:num w:numId="5" w16cid:durableId="1401706882">
    <w:abstractNumId w:val="4"/>
  </w:num>
  <w:num w:numId="6" w16cid:durableId="1466700053">
    <w:abstractNumId w:val="5"/>
  </w:num>
  <w:num w:numId="7" w16cid:durableId="1756585195">
    <w:abstractNumId w:val="6"/>
  </w:num>
  <w:num w:numId="8" w16cid:durableId="639270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FF7"/>
    <w:rsid w:val="000543BB"/>
    <w:rsid w:val="00982DE8"/>
    <w:rsid w:val="00A46FEA"/>
    <w:rsid w:val="00AE4085"/>
    <w:rsid w:val="00F9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3E28B6"/>
  <w15:docId w15:val="{2A52A841-5C0E-4840-89D4-2CD3B3E9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paddingcell">
    <w:name w:val="leftpaddingcell"/>
    <w:basedOn w:val="DefaultParagraphFont"/>
  </w:style>
  <w:style w:type="character" w:customStyle="1" w:styleId="middlecell">
    <w:name w:val="middlecell"/>
    <w:basedOn w:val="DefaultParagraphFont"/>
  </w:style>
  <w:style w:type="paragraph" w:customStyle="1" w:styleId="div">
    <w:name w:val="div"/>
    <w:basedOn w:val="Normal"/>
  </w:style>
  <w:style w:type="paragraph" w:customStyle="1" w:styleId="divdocumenttopsectionsection">
    <w:name w:val="div_document_topsection_section"/>
    <w:basedOn w:val="Normal"/>
    <w:pPr>
      <w:jc w:val="center"/>
    </w:pPr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pPr>
      <w:spacing w:line="560" w:lineRule="atLeast"/>
    </w:pPr>
    <w:rPr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</w:rPr>
  </w:style>
  <w:style w:type="paragraph" w:customStyle="1" w:styleId="divdocumentname-line">
    <w:name w:val="div_document_name-line"/>
    <w:basedOn w:val="Normal"/>
    <w:pPr>
      <w:spacing w:line="300" w:lineRule="atLeast"/>
      <w:jc w:val="center"/>
    </w:pPr>
    <w:rPr>
      <w:color w:val="B0AAAB"/>
      <w:sz w:val="20"/>
      <w:szCs w:val="20"/>
    </w:rPr>
  </w:style>
  <w:style w:type="character" w:customStyle="1" w:styleId="divdocumentleft-box">
    <w:name w:val="div_document_left-box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documentdivsectiontitle">
    <w:name w:val="div_document_div_sectiontitle"/>
    <w:basedOn w:val="Normal"/>
    <w:pPr>
      <w:spacing w:line="260" w:lineRule="atLeast"/>
    </w:pPr>
    <w:rPr>
      <w:b/>
      <w:bCs/>
      <w:caps/>
      <w:spacing w:val="10"/>
      <w:sz w:val="20"/>
      <w:szCs w:val="20"/>
    </w:rPr>
  </w:style>
  <w:style w:type="paragraph" w:customStyle="1" w:styleId="divdocumentparentContainerfirstparagraph">
    <w:name w:val="div_document_parentContainer_first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divdocumentulli">
    <w:name w:val="div_document_ul_li"/>
    <w:basedOn w:val="Normal"/>
  </w:style>
  <w:style w:type="character" w:customStyle="1" w:styleId="middlepaddingcell">
    <w:name w:val="middlepaddingcell"/>
    <w:basedOn w:val="DefaultParagraphFont"/>
  </w:style>
  <w:style w:type="paragraph" w:customStyle="1" w:styleId="middlepaddingcellParagraph">
    <w:name w:val="middlepaddingcell Paragraph"/>
    <w:basedOn w:val="Normal"/>
  </w:style>
  <w:style w:type="character" w:customStyle="1" w:styleId="divdocumentright-box">
    <w:name w:val="div_document_right-box"/>
    <w:basedOn w:val="DefaultParagraphFont"/>
  </w:style>
  <w:style w:type="paragraph" w:customStyle="1" w:styleId="divdocumentparentContainerright-boxsinglecolumn">
    <w:name w:val="div_document_parentContainer_right-box_singlecolumn"/>
    <w:basedOn w:val="Normal"/>
  </w:style>
  <w:style w:type="paragraph" w:customStyle="1" w:styleId="divaddress">
    <w:name w:val="div_address"/>
    <w:basedOn w:val="div"/>
    <w:pPr>
      <w:spacing w:line="280" w:lineRule="atLeast"/>
    </w:pPr>
    <w:rPr>
      <w:sz w:val="18"/>
      <w:szCs w:val="18"/>
    </w:rPr>
  </w:style>
  <w:style w:type="character" w:customStyle="1" w:styleId="a">
    <w:name w:val="a"/>
    <w:basedOn w:val="DefaultParagraphFont"/>
    <w:rPr>
      <w:bdr w:val="none" w:sz="0" w:space="0" w:color="auto"/>
    </w:rPr>
  </w:style>
  <w:style w:type="table" w:customStyle="1" w:styleId="parentContainer">
    <w:name w:val="parentContainer"/>
    <w:basedOn w:val="TableNormal"/>
    <w:tblPr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Sindhura Bhandari</dc:title>
  <cp:lastModifiedBy>Sindhura Bhandari/USA</cp:lastModifiedBy>
  <cp:revision>4</cp:revision>
  <dcterms:created xsi:type="dcterms:W3CDTF">2025-06-05T14:27:00Z</dcterms:created>
  <dcterms:modified xsi:type="dcterms:W3CDTF">2025-06-05T14:28:00Z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d062238f-f1c6-44d8-b9bb-cabaf98ed4fe</vt:lpwstr>
  </property>
  <property fmtid="{D5CDD505-2E9C-101B-9397-08002B2CF9AE}" pid="3" name="x1ye=0">
    <vt:lpwstr>uGYAAB+LCAAAAAAABAAUmbWWg1AURT+IArcSCO4uHQQL7vb1wzRTZZLFe/ees3fCfSCcpREUgj8MT/I4wwsfjmUJgYUQhvwIVYOfa+5fA+fTvcNO97daBhqVycrX2xhyZcSqmdw1Y4OUQyOcICsUernyMkFiQuu0Sd2g7HBtxsAEXLiJIUHvu0iLXFb7geROhl34MPVhsYRVc4mkpnELlYRStVXjpohQSDvPuStwG5kqIeNuInJP22VXNn1U5RQ</vt:lpwstr>
  </property>
  <property fmtid="{D5CDD505-2E9C-101B-9397-08002B2CF9AE}" pid="4" name="x1ye=1">
    <vt:lpwstr>6mSEjfheC8cIJ5CSR8vUyF8QDNGgTI/3bnaATY4GgZKqvBQrFCt5mAKeX+vjjIwPoYSknwWRfS7m/HQtKcGH4IkwWj+kh2Ger08LEP9zWR4/GMMcRKbyeLmpHIWBkgNB3pdV5EmY/0fUxDjDUFy9eOo+E41kjiRJSYH6waI1sV8fInCe5um42bkHbCdvAODeNliM5g/oCofkPqpPLoCMO96PFrBWQ72FSH50PUADHPNHEfcPILsXZfdl0xgplU2</vt:lpwstr>
  </property>
  <property fmtid="{D5CDD505-2E9C-101B-9397-08002B2CF9AE}" pid="5" name="x1ye=10">
    <vt:lpwstr>aicfmWdnPq54+ln0hlDRv5WXVthk4xDyYq3v3btVBUTEdNxY0sZC5/KWm2fHwvVliit6EI045gDOa3f0RUvcv+rPKFozcLm9+RX2yiSwy4KUpd4iTPk6J3rOkblMtqxwCR+X7FF8WgLtIbrn30pBU6r0YVPmccWNA/gEcHSxOxEg4g/oeBxdXQ5FAD5hNDXZ8aYyjbcfI50FLk/P6uo1aOkHY/YEbh5LfcVKSfQB5739Buh+ZYK69VeiW6RkoVL</vt:lpwstr>
  </property>
  <property fmtid="{D5CDD505-2E9C-101B-9397-08002B2CF9AE}" pid="6" name="x1ye=100">
    <vt:lpwstr>6PcXjJZ5tTAbmdGEv7d0A1NtP1GuH6Td5YOPQUFtLvnHGE07IXTUtaIR8Jjur6Zd9VQ9t8Xhco17IZwvUOzNVbI+a1zu5VbGMp6cm2wAiJBv1TTAeyBDvlWwvRtc6QdXeOr0GigJJsjVCjUfma+3uIumXm9XIKT0WwYItP5/g4XHfCT+ltYsCtxrnNeQPI7oldx7SypelRQ7b6f/eHu+qmlU7Mbp4EuSwO4jmudQmXK3zO7Q2UkyifyMAiC0kC5</vt:lpwstr>
  </property>
  <property fmtid="{D5CDD505-2E9C-101B-9397-08002B2CF9AE}" pid="7" name="x1ye=101">
    <vt:lpwstr>Uf8lRbDQ90j0BdY7P87PxA/qiAxvUDk2f+3dcRvVG7mfpqUyj/BteFdR+yu0svN7uhYwFrB3a5F0YzUDiuyr28xgGdO8jyKvdBeR+b83fzZKhQmSbw0zBJM7phKsSQRVg4YPS8k6m+Kwdt9EZWTkyFIhKVQi1b0SWqXnFOqHucR10YgGeYbANW+3FpNxVVbBHu6+NK3Jso1VW6/rNj5OC2EnwDd448FOP+TQF0cKO0FmVe5Fx5ZkIa/a4xPUBC1</vt:lpwstr>
  </property>
  <property fmtid="{D5CDD505-2E9C-101B-9397-08002B2CF9AE}" pid="8" name="x1ye=102">
    <vt:lpwstr>JD0gtfq3eDk+zjiE63KEyBguJvbFWXHKisAfzU/nsJ3siJoJvLTJdG5iBMTEE0iAKSf5+Lc9np95ZGmi7P374IO6a5QnavTa/rLsqiWkQpAXanYvNE5rfqpElWqDpYc1jQ9PVTz5Gkfz6DmQytutuOcvpJeKf7PfMHaGRh2oT6oKtXNWsoKw8xY2wIjo0D2jI7EcC26r+VX5gZOPcEfD0mZMMSUJqyjavQy+MchDS1Xfd/B3hBUqK3nsLtuvZaO</vt:lpwstr>
  </property>
  <property fmtid="{D5CDD505-2E9C-101B-9397-08002B2CF9AE}" pid="9" name="x1ye=103">
    <vt:lpwstr>reSq73jcH7TyBgp6hv7dJrVIT+M7Dif5HIdvDpxzodC8Z3slxO/jzBZR5S/VAijfzYdxt+u4/AoH2Q6oydtZS7B7XsUZcm69grCCBkteWCSC0st+Q7X8fydVnwg82NhO9l8AP48ya1JZ05vxMobHj/oCw9/t/Yoa4+Op/0s8zquJu1T4YbwTeZln7uKaxwL+0QRUH3fdGb8tCGXUkiQefSmtSuPoVD1uwUG7/SIJn+cg6xCog8L3JHSy2bNebJy</vt:lpwstr>
  </property>
  <property fmtid="{D5CDD505-2E9C-101B-9397-08002B2CF9AE}" pid="10" name="x1ye=104">
    <vt:lpwstr>4xFfHsU+jLo37WBvnFZx65ZxDg+V5BMA/pKfFWpnSDQFyGrvTTRngdF8srv69+8/hHm4fbhmAAA=</vt:lpwstr>
  </property>
  <property fmtid="{D5CDD505-2E9C-101B-9397-08002B2CF9AE}" pid="11" name="x1ye=11">
    <vt:lpwstr>mZ+5+njkDzDCuk1nmsrFGFLqVg5YBGGuZNaaE71nEhRIdI64PjhMylkIr+1F0T/5GJOHshiTogd11fMzT94jgNW1ZCx3yUuNQufXyIJWReVhOh5KeQn0c1ZiHE/UddrTZZL5CFOBGaMEIwfWV+jAQCaiJ2zuk8XAtFbm9AXGBux+AqhaeWHPNaGJgYGCN3Xtzt491blphJ/0M58dyq5YNKxF2PJOnv93aqSN1Xu+YJsOSpmuVgN8I0+iKvOXMb+</vt:lpwstr>
  </property>
  <property fmtid="{D5CDD505-2E9C-101B-9397-08002B2CF9AE}" pid="12" name="x1ye=12">
    <vt:lpwstr>AvSJj97V9+xx5m/DN/iVMCgbffLtElp/gzDTBaXFdVV74eXIUpJN1/EiyrCbQxZRMb9E3slVuCPFIZjSKrnaxLYcOs9GZgoRo1eoqQEqmRbn8dwjxBUq5lr870JIbbtrsUjTyGOmeaAfxf8Cg1qrJ+DEucJlnd5zhCwIqWm11QXccFXDzFXKyjEhZdsZj0zlVy12AFte89Y+bjLxvs4TYSs/2jvI2kEzJ0Il63nALMU8ic0io3rRv7fCMfgDLxM</vt:lpwstr>
  </property>
  <property fmtid="{D5CDD505-2E9C-101B-9397-08002B2CF9AE}" pid="13" name="x1ye=13">
    <vt:lpwstr>2nW3A9LZ+oYiZdQPKG6AThgMUKOKzLEngXjLd9Vew5tWBjPDR2q6zQcvkgpgqhFdD8Qbboy2YcMO86yXDfj6yUtxazUZ39CVO0hU7CCDiGnKkMncZWZc+W993fAHA0GQZpYSgN9E1zQ2uGVDHMSTGxSgdwYKltnzaUD21QmJ4kQlEkam3dzfEWePI+Mf5jO3mKjhTGRsdIxTneUoBjNQB1FXIe8R0dcLenFoiL5SH6214c75YAVwU+JW2fa4TsK</vt:lpwstr>
  </property>
  <property fmtid="{D5CDD505-2E9C-101B-9397-08002B2CF9AE}" pid="14" name="x1ye=14">
    <vt:lpwstr>zE+rmZz1ozQWtwFMHz3nV41DkwqnhgFh9OxDKxEnCP7o4pe+7gth8GYOaHc4EUvbTqcqtpkpXadiGfyE3JqaoDwcUnxrp6g55b2E5tQ6xtbt1zP5gvx/36CmVoE8aA3AeKwN5Y9bVNXy57PrJ+iEO5B9YFQ6dXGI2wjYAyslxiDgd3adqmk0YUAyvrLjNi5VDbTYXskkRR0eSH0Bl4AunX06RiPWXJfm+Lw7MCOMr7LZ4LQcLaK+2MN3YVR67T6</vt:lpwstr>
  </property>
  <property fmtid="{D5CDD505-2E9C-101B-9397-08002B2CF9AE}" pid="15" name="x1ye=15">
    <vt:lpwstr>OvgV4BKSXHpR3Wbkugkzz+GrBeocozoraW4TB/rdfx0HZF+OIs/Gz4l539P8yCkdhWPcz5FK6QbgTx2Kh2iZ9QwKQgt7evcT8/EnyKTDScxCeZy85Z+IpMNp+TtA+3jnXtIRA+os7T0LHVGWY58pVt6xR2X82yHweEXegvqy7guV9h+U800i6J8cvlZ9iVHyv/eNC3na/Md/fP4nVc7KwTGNUDOux6Q7V9X19Z4OXtjAYrtyJQxQseNxGaXHIpM</vt:lpwstr>
  </property>
  <property fmtid="{D5CDD505-2E9C-101B-9397-08002B2CF9AE}" pid="16" name="x1ye=16">
    <vt:lpwstr>aM5GKjcq3+D4O/iZfjQWidKt2YF7Y38SrHSaTZp7CypgO4emNXElEOylkwmMsXQ16m3KYU1RHR920ZjpNx5fxBQqiWofcVqoS/sB6ONa0XKtdops84hT33ShtaoMUMHVgYtoHlNAgE+Zke9s63fcdz84RH3/UMX3GFSgRbBgk1GO+oZH6BG/WkoCiV7Zcji3JwZDnzRJpDEBeCjw4zPramTfhl+scP0VsQ15WUITJkWBW9bJX0DYk5HnBTPvta+</vt:lpwstr>
  </property>
  <property fmtid="{D5CDD505-2E9C-101B-9397-08002B2CF9AE}" pid="17" name="x1ye=17">
    <vt:lpwstr>iUS1ITJ/q5xF3d9D23VKpPtOMPGk5Nhgp4J01GtbBQkRERDd2Wzz8LVor0yNcyB3SUaksyGEV81aczvV3t0WKmHQ8asyv9M9swQlPptFtPTeoBQpnFT0y/Y1J0kBv2WMwupwgLcLsBF9DRaN5fNyIhR323nPIgpl9sFMcMjQD2xQS7+DLpoDQotE/dY3TsYgyBoRSdpjsmpJQOwOqWivAg5BU4mi1G8rcsA8i7nzuwNtZg8rz3t6htPkuz0trmQ</vt:lpwstr>
  </property>
  <property fmtid="{D5CDD505-2E9C-101B-9397-08002B2CF9AE}" pid="18" name="x1ye=18">
    <vt:lpwstr>241uNM+93L8JZsyyyzALnEc9jwgmKxESK1CEe/Mha/ddoWg1DY/Owv6lF43MIN3/zVRBsXx2dele+WlZCa5AKcdiex+KLyaYB+/gES5Ao8G3jku8FZ+FV/vxqc88kTDJynVCIPQk/6iuGjGac2aqilqLjUYezVtQbrgytjHEEkM7cuNXZg6cdyNae4kjO+RvcXWEbvBjobONcuXl8pnthfPkJhHDRoLsoqas3y/D1636bL7psH39ccSZ+eop4g8</vt:lpwstr>
  </property>
  <property fmtid="{D5CDD505-2E9C-101B-9397-08002B2CF9AE}" pid="19" name="x1ye=19">
    <vt:lpwstr>Hh1dRygicFZPSYnjORIN82VkhDfRfL3DT9MGqBhCKsYj5v9aSgT2hS9+6zKKOZ+TIGqRYtkuG9KiZjAB7Du1SXwukC3djL+D24SadqPj3y28QWN6lyKXTP+cAM8Xu6M1PJbAz74Qbf86q655pGpWMP+ElZAdGLdwnzbxXktOpkVt1iVqbLsZm8ZgwCc7qPxxfgfs4LGxfW+l+VpMHQaNxFAC00v9NSp8m7zdO0UDX5UXw12+L21aUUzKW7sdK6b</vt:lpwstr>
  </property>
  <property fmtid="{D5CDD505-2E9C-101B-9397-08002B2CF9AE}" pid="20" name="x1ye=2">
    <vt:lpwstr>ArhWxWyYAVPrFyB8oPbl2Mex+3XVwt6dFE1TIwXlEJtjzaH3/gxWou0H5xIY/NQ6yQ9Hd4VISv876IFQkdCTm1S9WSN0cPHuuzS87nYHfo35JIo9BssabPtNOWIN7Di2dl4O+odRsSTyY2EZJcQnFY+Ff50KyPt6JxXbMOPqikm2oPk53QDI4PF3Kl+VwHSCJxx/v020dTiE3xGhKkGyPGxc8Cro7dxZJC1G1VmTEgd+Ci6XZ3+1nAMaijiM3pg</vt:lpwstr>
  </property>
  <property fmtid="{D5CDD505-2E9C-101B-9397-08002B2CF9AE}" pid="21" name="x1ye=20">
    <vt:lpwstr>hXmlz//dcqpINA3mkuPXdrwLP7QWPr05r7wD9UZg2+7++XhWlyxgoDqpoQV2Gej+mH7Mk/hQdI6JTTnbyZ5lvNLJpXQ76Bed0OtWpMG/6rhL7giTJaJpunETxTyi4jTgTlQqd1ZQCAq0HVqzvqj6iQjhsuxKfVc9bwbCpKqrrkx0/dJ5e3ISEl8mB759e/RlIm+nx4q5ZvlkPMmsraUQ41zO5c+TxZJBy41kerJUGBkD9aD6cuKaVTPL2xwcdFA</vt:lpwstr>
  </property>
  <property fmtid="{D5CDD505-2E9C-101B-9397-08002B2CF9AE}" pid="22" name="x1ye=21">
    <vt:lpwstr>emnOZOUvua9Eqac3jUoYNve5ENLIz3iOs70IfRxhBoCLu4ZPdyio2K/YIdHdIYNRmEo+oCgzvNX0t7z+iwzytnFWOmGfb1/DuCFoToEQpzjwyZvQTEFv6AqvXM0tizKteK6u72bSD6l9IOKyxxfWwai43vCtSfJsyq9GBXLpyFCD1+aJiZ648/95BwlPhAOItIhJgzqqORH1dlVLhM/Mlh2jF+TBOtfyoEEwhtdjT6fEAPH5MB1xiuuC5681DEv</vt:lpwstr>
  </property>
  <property fmtid="{D5CDD505-2E9C-101B-9397-08002B2CF9AE}" pid="23" name="x1ye=22">
    <vt:lpwstr>cx8Zn89eGHUsm2oRasqdZfdz71REWlkrk4i6G15S8PgAVDDLNvFy9T/SWm7m5hjiiow+CR6lXcVTGOfbHRpgIIsZFIPxo6XbY9CwhLjWUJU7EFrV3QKi1w6Ldnyn6mHgqf4GPgk/kx4U8FlAvA2Mr4uVNDH47u/hYMLHORogfqxPbRMZGrcMQSA2/y43OZQUPIJDNSuquP832FyqwjPo+7Y5Qt8L14dR1CXEDLo0ytNC9cnqnHzP1y9mDTYmofB</vt:lpwstr>
  </property>
  <property fmtid="{D5CDD505-2E9C-101B-9397-08002B2CF9AE}" pid="24" name="x1ye=23">
    <vt:lpwstr>gmtcXZFxU7SXSuCZ6zYvicT5pORMsXOUME3fCI5tcaEvYZSaRFGJNSdkHfNMBuQQ7yzRbiFk3JtN53j8VjNfcXyriTpsOr2YBIQ3UqHMjryveFTkrjzpMAoGfT0JxX/srppvxiUsqluRsr88RDfMPgrtKJGx1wg+1AyY6YTUR/Uh3rarpvD8SNmx0IcMR38Onu3i7L3czwjvj8HsvErn4bU5EImMksqBLYW9C/ksb7K4PvedMrZ1I4NKTiasZ7c</vt:lpwstr>
  </property>
  <property fmtid="{D5CDD505-2E9C-101B-9397-08002B2CF9AE}" pid="25" name="x1ye=24">
    <vt:lpwstr>j/S5Y4/UNvu1qYayBu/DNnyOoZoVeI9l8RV/BJtamxv+8OR1TdHENHgUL+v/9wIM3wJLtt+knpdxDc8FGbxqRcE/uHsJ4jbdPFdEHyCoPn/ED89XYRddJYyMYa86PjtISpQsg7ogTlVUrEzCCVOz/DjmQgSIk2HGiXCTgWMP5QYmk9PLFBIG754vxNjXJ5yKgppa9W/Dvd8VEZVGpXms507byah4cW1PumckLgEX0GxkX7t2OMN3PMjFBST9fXl</vt:lpwstr>
  </property>
  <property fmtid="{D5CDD505-2E9C-101B-9397-08002B2CF9AE}" pid="26" name="x1ye=25">
    <vt:lpwstr>rN+ybVqS0688Jfs8g/1BvHI/VMMBUT8s/YFc10XPi82LLuHpx6/ez3nt8h6mQiaph32myBvz6wQGKCDaWZQDnIrr5Uh5iOrhOF4eo5V+5Go+BFbJJi6EAGx7ZIHeS9Rr+rKeMi/yT1rVSwEfNamExZuDgc1NqjjM/yIf9ctYJAlW16iRok5tHaZbvOBLknahmiTkCZ8DqM8vNnHoI0lTrCxvNz3BXKTIC8ZqYdjhlFHpdLyYJE88R6zPLE+dx7L</vt:lpwstr>
  </property>
  <property fmtid="{D5CDD505-2E9C-101B-9397-08002B2CF9AE}" pid="27" name="x1ye=26">
    <vt:lpwstr>bhvO0km2jvUQEWGsFlzDBw1rNKHxxEhQIROjHy/fgu17bdxgKTiIjp1dgDayNlhT74RbkzVKFft/L15iiprA1pITpT8lQMk6ror7qMz4W/5nriLCz4MwpXcW4KQQe38X0Eu4FFEz4fuO/CKBuTTUvYW8s6pMzSi3m8fuAFwcAIYmN3MSvn6GzaCT5PAlxLSjXESjzijmixWozMREPyMQvyamFY17gHvJ5eH907/AShIm3EDl4YbfpO8RPvVvfz6</vt:lpwstr>
  </property>
  <property fmtid="{D5CDD505-2E9C-101B-9397-08002B2CF9AE}" pid="28" name="x1ye=27">
    <vt:lpwstr>i9HAfwmalkxAy+TyEaX3wv7iyNoc3XMYJK5oz5WBp1MiEzgCCUjdQs+Q2f4CIZvPZ0Wcee/TxMXhzct2rjD5ZK1zNBVkJbQRcfzUTxhpCp7vC6dXO0Lq0AmVh5ojyIfQJ9iidWhUOSdZwOzFtOxnTJ5PUwea40mpH5fxwf7jlpOOSsRxaLyJc+9WbgcqSQXcaFIcn4XJc1BaYEDZAe2BWnAcdKGgSMOYqd4dOJ07ux85l5jBPqNPB/bsGwS8Pzm</vt:lpwstr>
  </property>
  <property fmtid="{D5CDD505-2E9C-101B-9397-08002B2CF9AE}" pid="29" name="x1ye=28">
    <vt:lpwstr>FUe+SvfSDraNjvOJdgBBX08vS8f4jpzZfj/dQuzN0L2OMLOavKcMXHw54diR0Lx6d9jOK08/C5kLdf57bEtwKldC1SDmoE/Ccb0bj97iN5+0R38cRv8gTKVuBMnq7jszXYv+SH5xN9X+eDy5rSESuZE4l6sC9KXUD8TSXkbid4Z1kVyDE+1ytHc5VpxiCJ9wgRYm1Ncmnvuc4DS6Fgi1jJ/+2pDuLG0b0fo1hbAZ9Axuxj0ICvPA8fKYNxrFfOc</vt:lpwstr>
  </property>
  <property fmtid="{D5CDD505-2E9C-101B-9397-08002B2CF9AE}" pid="30" name="x1ye=29">
    <vt:lpwstr>WCWFjqvS4MknHSi1onfBp+rjRfgTJ1esfv3gNDbUT1vywfiFY3bhMepEYvrwE+aMFUlZz7Lmql4Objgfgx56KuzsYSWQfT9+gtOX74U1JMp41W1nBm8KZAU33RcW5t+rxv4gK3J3CUnedJk25PEjuFHbO29o7XAB0+2CjpGl8+oOBf6EYzlfwG9QUCMUpr95mfcO6sChuACNiNqD6xdDAnrdiAx10ciI6h5PxtDHr9xF3BrOJad/Kg4JDanQRyl</vt:lpwstr>
  </property>
  <property fmtid="{D5CDD505-2E9C-101B-9397-08002B2CF9AE}" pid="31" name="x1ye=3">
    <vt:lpwstr>z/yrnw/WkB2zmi3eDWhx4Ny9XL+ILro2WlZRpdf13myI9kcS/vq4oC+XJLNKiajkjxZxh2jplpQRu97C48yw5vhNLT+EZIYYOG6vqBbnUbDUYHEh0zd/yZX/NSLjAL5KZaokX2QGAIb1PNiWq3zJvu6UDz/OnJ4vlMwOO6wcvMQI5L9tUfuA8TA7TQPHhBRuwx4SkLSvch0MrhuQcgLf3xQx031Jo04HIwELq2Viwr0LUXna02XGJtGnCaBQrav</vt:lpwstr>
  </property>
  <property fmtid="{D5CDD505-2E9C-101B-9397-08002B2CF9AE}" pid="32" name="x1ye=30">
    <vt:lpwstr>ov23AwfkFdpqU+8HKcEccy59OzBT5sa1aaS7dgaGb7kc77Q0P9SklE4mgQJXYBbuM15s0HTMDAPedntIQjKtjBzjKannpSO/53bOCeKTN+Yl+j+eLwNnljFkqN5fnryidHNEL5bw1v8Ahhjw/85Ft4WQYRIf+zY1XytNABvbEA5LZTGmAYNNTg8+80Ud5uIq0WwlwjmarN1gH7rFUcSNP1tYhkdGv6FTbi2j4IJFuTVaj6+P/bi+x5uHunFf+y5</vt:lpwstr>
  </property>
  <property fmtid="{D5CDD505-2E9C-101B-9397-08002B2CF9AE}" pid="33" name="x1ye=31">
    <vt:lpwstr>9elBseEskneyl9oevHCBNJrstPnJ5hPOuo1ugTnXIRKkwTGU3xp5qyyem4/NM9MAbWIbOZCv6XHtGydJ84iPyY1awevmdh+CcCZYXyA31AIHAz/YuMAB2m23Ir8NhkktJfE9XbVLzjZdPlALd7TE6nRY0zzhayj7ZdlgIm6kz0ky2KDqaCqEntm36sRLxOugOWX0Vi26CRzT2ihunoS3Av86839ZTzRUUlXtXMLeyeVozf6JdU+UWOmQfcNnmCi</vt:lpwstr>
  </property>
  <property fmtid="{D5CDD505-2E9C-101B-9397-08002B2CF9AE}" pid="34" name="x1ye=32">
    <vt:lpwstr>WLDNoULBz5AMKq9VVQGyHcfqIfV/1NEo3qNhutX8sD0gFFOsCmEcmjZur7IxaFHIg/n51lLAlRahMR+ylU+GNUmsT8kOvtrUcJXusx0CwW7ngjQlt4FU5jGGaIg8NeQT69Ji9u1SEyIVGyNBzElKt652doWWw9Vz9au2I8HXNBtzK2mlHOaklF/verH1aO489uSheg1GDWq/W+5+4icFP+N5SyBHCV2Mfifkw3GkPm+VwbIh8As0ypN+cMZwpTR</vt:lpwstr>
  </property>
  <property fmtid="{D5CDD505-2E9C-101B-9397-08002B2CF9AE}" pid="35" name="x1ye=33">
    <vt:lpwstr>KY1NpcO9z1GkTKnREfgrY0GYgyCCgh+1uVi9F6TTfdpyHj2DSgIrBN6IHso4Kvfl5zYQp1olFznGntG4HWdhZmQslj16UnrJcTVubvCGi3S+lKCo8yF9piw5kyarvNQyxPbk5DjIYa2CWBTs3X4uZSKx3DVbATGlKK9k3uPMozuhAW36KCB/8miJlvaDJCJ4n2r13VuXcsiVTvMwdNqMdc5mAQnmUZA+DLJsHVw8565wWBOWIwDdLwAmWrQssXz</vt:lpwstr>
  </property>
  <property fmtid="{D5CDD505-2E9C-101B-9397-08002B2CF9AE}" pid="36" name="x1ye=34">
    <vt:lpwstr>+9o0pcYwpa58wm++3qukdFl9Ytw85uikhSpPmYasDylWwBnA1YBD79xBq5tXL24Fr+ephaiKGVC0+Dc6K1EJ/marzZwnGyWHXWEiGzN4HfUhVAHd/AVwt5Nm4n4pqeHmh/QTk1bZU13fPzzvyioSsBQ24cIJpekI7TaUdW3dP0Sv+dp6h6rHpShVb9Cuq1/KzSBb96SuGug7Yj6nf7FKn9lpfvFKHKbO8BfCrTgG+/alclKJglwuJCfp70Nntjw</vt:lpwstr>
  </property>
  <property fmtid="{D5CDD505-2E9C-101B-9397-08002B2CF9AE}" pid="37" name="x1ye=35">
    <vt:lpwstr>TizsB749GPA6EbNVxH8rGUeoyeqhNB8ey7L1fsHngU3kU5XBu08ZD787sO3sFqkdcI3OBrJ4F3sIOSMT8Cb5fLq2wz2jqCQiuWoRfyUHFrvF4aMX25zC/5mxjGvEXs4n2psipTPcsbiHVgt1eaTR9s6OMWK9LvGIY3xmjjBwt2obcuBWHFDxDgGwWU6yCogcJ9NjHNzwp2DM8B81Pa7GE+3YsUSOQ8vlQ6Fyt/W8SpKRyPP6yeUIeUY2W8RJ9ES</vt:lpwstr>
  </property>
  <property fmtid="{D5CDD505-2E9C-101B-9397-08002B2CF9AE}" pid="38" name="x1ye=36">
    <vt:lpwstr>3bbvYFwfra1WVcobMDVfrw8xHDyyGao5qfjes42ekqnTTN54AZ19i8kde1hrjrgQdrMtO+3zUBgxA/SCpefD+Vri1bj/JcTgue6Z1ode+tnK7hAKuT3Xe7Azni3SMmgS1OGdIr3gsbJ9omOZoUuqw15SFsP9yZ7+YGtkkEQdNESerrbM3awtsX0Flp0gyI2NH6OUxsdg8UkVNT8xbD/dcQuw0GsFhHVoN34aMkJbFbuFO+CNsIQ89AxfzQTI47V</vt:lpwstr>
  </property>
  <property fmtid="{D5CDD505-2E9C-101B-9397-08002B2CF9AE}" pid="39" name="x1ye=37">
    <vt:lpwstr>/XSYmzg/BGr14PqLKy7p3dm/dK/iEInQ58b9RiaafJNYv0VfCrC7Ad6NWLA9zoTMoOOCoWJRHy+i20E3BBc5SWDDn9BZ1w2ZXexTJmGbfzqLrCp9i6zrK5fINryiPFnawIYscVoc+8i9BRt9apjIV8IV+snifCGWpHexzlW0NctiPuFBZrc5SNXK2iL+OL7v+WdNZ2WqOAIxk/VC4fi3e2lo4sE6fKt2PadxULC4zKhIN7l6KNZ7XbXw4jV+Wup</vt:lpwstr>
  </property>
  <property fmtid="{D5CDD505-2E9C-101B-9397-08002B2CF9AE}" pid="40" name="x1ye=38">
    <vt:lpwstr>14jIHBkkdeSr8EFZHQD9hrzU36d1IKSQmMoG2YKM259RLEK9RscA99uEM47GgK7yTr9SBv3hwEpi+S1NeEaqfasD3jgRRZR41Eh/k0D/PrVLXsEH0KfR9cdr1cQEmz1ObmYiid+YVf35BiNdQZmZoGq7d1cdEkcyUB0IhuIjIR+0nWBHg4cLJwFj46LOu3EDy+/rMW8SP7EqEg5hEMLkBgT+trAGutFA0keB8OOjpLVoMLEObelsOJp1P59pmSq</vt:lpwstr>
  </property>
  <property fmtid="{D5CDD505-2E9C-101B-9397-08002B2CF9AE}" pid="41" name="x1ye=39">
    <vt:lpwstr>pKj7Tdi96cWfNC4W7MdAJsaDVfelfm3eIgRG4gguPSZpKqYAabXL8r6Y6/ymR5V873QfBt+4HpxUEstyly+Jx0eKRAurNrw+c7WwKQrZpEwi198DzyA+6MtOL8W+AVoma0vEo76gMo5SSXk9lbliHT6z2VluhqFOq3eRCkHt1HjvRC10KUnk+Ao/ts5ItRdadqYspnzdSe8yz4CyIyZvAc2ADZT6q8jTUzZlFcV2XTnY1H1i6I/lHDGJ2J5WQKs</vt:lpwstr>
  </property>
  <property fmtid="{D5CDD505-2E9C-101B-9397-08002B2CF9AE}" pid="42" name="x1ye=4">
    <vt:lpwstr>g1+s8wnB6gqFUAy/wruaiF6G+Rx0DrvljBtkOs7yDGAJxTYhLSZxe0zhKgc+U/PD+FjiuLWqM6L5iLtAWXYGoWwlY9M2axbhRYRzLTa/q6DsB/hAgnolLMsuGMwBfXlh+MxIvhG3J2/45zBwVTi0nS8SFMZD5dsUFe+PhB+HaGsXP7MTurQ3PcqCAi3ZV/eS2Cj68ESbt79PfX6xDyN4CLfAkOOr4rcOf6wuTNR1mSF4CHPPAp/aVa9vekZy1gH</vt:lpwstr>
  </property>
  <property fmtid="{D5CDD505-2E9C-101B-9397-08002B2CF9AE}" pid="43" name="x1ye=40">
    <vt:lpwstr>aYinn52Q5Xwsn5YP2Ufu5P1XZ9WG6gxfXZBxP9wDJ7Xvspb3qwTIXY9jrI3vUFuM9hBwSM47I69bg1z7sV1Rtqx0KbYrdbqJqjWScsAs61+1ByIlT9Q8F6gRESVaP/bD//fGtcOl+Uuq8Bt98UHMGd7KZjHk9nlJH/3dQ+zgP07flx2pUCJqVPNYdMAiFSPABtQ5BZAyfk8Ct+nvDNsus7yHHdejwxFfc93Tp0y/wc7zO9Eez/oNP/LxgFvms+2</vt:lpwstr>
  </property>
  <property fmtid="{D5CDD505-2E9C-101B-9397-08002B2CF9AE}" pid="44" name="x1ye=41">
    <vt:lpwstr>1MuSBQo8wOkGpEQ98rF7g60dz88zrXL02jVjbnVMLlCG6d834pZv1qTX553rf30u9uJDI1yzpNo4tG/6+fZx8yjXxPzvALDX8hXXA2hq/e/Og5UQ6Xzf589IiIxvs2b48Xa0GwjQBRhUQSATul+b6dngI+f64nwDT6n3IYMD6rfEKP3FoU7m8FEJiVUQYu656Rrfh1FxKXLNCJ4c2zN9KtJWK2TXgl9MWQOs9klCk3ZhdLMJ+CkXqKSy/PfAPta</vt:lpwstr>
  </property>
  <property fmtid="{D5CDD505-2E9C-101B-9397-08002B2CF9AE}" pid="45" name="x1ye=42">
    <vt:lpwstr>6+/ex5rCeIXvgyWbdLqOKrLuNsYUQSifpLEz6+BNwSDw/mD2LMC9nNmvwj51Z+svB2uJxCEfUtkQfLp3FnNXAbnak5gUho7I1Jo2vVMYKC5BkavDHI4WfYw9/s68MdzILAe/oInUA4ewztpZcaYLPAlzdZv6PvpS1Vhdi0IbDgbUdgad4630aajIayMQZs6WQmncmcM41k1NrdNiSERa1Svf6NQXHfzbC5D7u4KCt3BFISt9HvV7u3SXk9Evshh</vt:lpwstr>
  </property>
  <property fmtid="{D5CDD505-2E9C-101B-9397-08002B2CF9AE}" pid="46" name="x1ye=43">
    <vt:lpwstr>a92vkqBzgp8hdCJL7Kl2mpX+/SvrYd+qb/DkFD2zznELQpCQqoe+KtNfPxtFjrphi9MgWzWS6pfXnwmWZAp/BAssVEMxtL2nXAc3OkzHnYqFBQ49RuifWXxRDhdL6q1XyvCEm7OL2JgiEeuBJQlKUqrkD4a7v1oI5nyA3LyJMazKwrJhO81bp5SHGCLLLXuXMwW6Ovw8wCwBnmkEqrtbr6apZU0GvklLU09OD9GAGGZguT3zL+GKe8v9/Gyofhi</vt:lpwstr>
  </property>
  <property fmtid="{D5CDD505-2E9C-101B-9397-08002B2CF9AE}" pid="47" name="x1ye=44">
    <vt:lpwstr>I6U9veHNUwh36unbc0cjqALENMUYWUUyh6dIUHb2kMFB8g8EYsjUCUOJJevQ6f9v3wK2tPVBgtByZtVJKgHg+UWcHUA/EHF63sjBLe7rh6ghcabumHcaoK9LitmONEiBT8QT62g+a1K3CxRFS9l5xJiI73qCa6ikaDGCSFJG6pfOrOQBR+gGlh9uuj7WbOEMw4GP/fgk82kZ/woR43FovUSPm23H3sHnTQaMRLuHr53dVu7hB1PwHdCF6sxdEV/</vt:lpwstr>
  </property>
  <property fmtid="{D5CDD505-2E9C-101B-9397-08002B2CF9AE}" pid="48" name="x1ye=45">
    <vt:lpwstr>8/PV0hIJd9XapkW++W3RKXAnnPB+rqyLuqCH9SPc+eXkENQR4MDuy6bofn1Gbs4DUNA0JnPo3sQO79o/jPPR2me7PpCU+HM7yQHS1Xu2LOrhF5NELN1rEiKwLTQiYOwZvogKvmO3wh322Ha8Ke0NVZDN5K1BN8LmL1trorqI6TIgkkbqDUEFxy0pAiwT0msp2m1VsXY9Twq7xwf69oTOCp9DmY/YdRmpLxeHBKP7gJDIsPlsv3jf1mwEwkVpaai</vt:lpwstr>
  </property>
  <property fmtid="{D5CDD505-2E9C-101B-9397-08002B2CF9AE}" pid="49" name="x1ye=46">
    <vt:lpwstr>Oa2f5/K/dp8Lyq8qZPW1tTEpti5lnF5jDND4aWLLcbpqCwwHup7yLxX0dZXlIyeJDDK3CdH6U4L+cDcuF5/5yoOJ+r5y6ZJb90GVN6DeW0LKAa8gwFeZDx8UWGUoQlD1L1X2v7MySIr9Y8FeQ+n196/bZ1Seva/mFSolYzm31/iGUCLO1A/GrE+ciMXhP6Y2MF0+X3kMLRolkfH+/o1cEWZkc8QP40IO4Sf+FOL/Njde/KEm+nHGh9rcZX9Grhn</vt:lpwstr>
  </property>
  <property fmtid="{D5CDD505-2E9C-101B-9397-08002B2CF9AE}" pid="50" name="x1ye=47">
    <vt:lpwstr>O8KXHT0tHF4+jZdiaefcubpYVYjkvr6vGgQUEIzPhqFZtAaTQOE1nTImnsBl/Lg6ekaGXzHVYes7DUVeVy6eZxJzSsJNuwkEcUZLuHJX9s6QWuvw6zy8xLF4TT6ynBNwK9ep65ZhZO+l1P+4+Rijq5PsZWzqOwz4U5vtBZXAa1kM8vqAFSZJUAd8l39ORaOj3t9lqaPrZsh+09eSlu+VbTlscuJlnHY4IGNhsZRNL8C24vgYAOrz+MnXkJanDFQ</vt:lpwstr>
  </property>
  <property fmtid="{D5CDD505-2E9C-101B-9397-08002B2CF9AE}" pid="51" name="x1ye=48">
    <vt:lpwstr>0vTWHfG8u7j8fo+1TSWKOzBgRhXJwasMR+6k+ToNLE7ZwWP2NoyyNEEqGNbuAY+iMWUkkOhApwzFzG6hgxTKh6EoLECBvVVDBz/lp7/IR83VbcrlTwlo3G9riPBHFgoL+wHvz8J2QfJshLA+s2UdmtG9PDajAKVZ2EccfMUS710+5gC83+YfP3yh8XZIJSnEr4b4gfdrMugJUXCssS78zbpbYoK+F7D2eTW5crwV+Gwh0F8gpCZNtrkqjvreMD0</vt:lpwstr>
  </property>
  <property fmtid="{D5CDD505-2E9C-101B-9397-08002B2CF9AE}" pid="52" name="x1ye=49">
    <vt:lpwstr>c7R3DFbWx+tC2xv4Qh8/ePygei0KX1qAepdvLGYkD4tcW43xO9D+ydd+hUhpwhkFXcJ0+8Wx7oY/iap/8/jW9EO5FUrVPh5PEGFlywBoySvgneMu+6h/ytVTxZR4KjG1TC0+MBrykZS5+HzueF0FUJ7OLFi+Je1KtD8Sxu1XdCl1sPMpl+iDtZ25lcHah/CapfOZ+mcLV0FFPXMJ76zhBnKdDDM0vjNAHG9bTt7QE3/2If3J38cdU7ls26ITkuz</vt:lpwstr>
  </property>
  <property fmtid="{D5CDD505-2E9C-101B-9397-08002B2CF9AE}" pid="53" name="x1ye=5">
    <vt:lpwstr>ZOrsGOX6kWf1t44YCvyuReYX6qh5xGlBtl+ts0XIZ0+MXhJxqSBIPxRXevGdokMxqxuFeuI7s4q1hMW8ZVl1OPUshiOoW9jRbTPx2TSC+qhwrr4pd4RxydCJXzav6t3BS0xwBumBf7CYpGa3uUr8AgyrN4H5Qo+dInwxd0IOrd0wWs7SiWzlB/bPnY0+dO99ZkdF8vfgO7iiEDXNc+saqrtY5uZW8b+6DYUNLguCz02Vs1FwVeQCfHqRlU0eEIq</vt:lpwstr>
  </property>
  <property fmtid="{D5CDD505-2E9C-101B-9397-08002B2CF9AE}" pid="54" name="x1ye=50">
    <vt:lpwstr>yLxQm83TTiRfbX+r49G7wJnaLMAFfDOFrOJqueCJ8U3sv3BTz6O7UpRxoIfkmt3Zc7qBhrNKusuL5P5B3tgNizUYIm8qYGpb2KB8PwQ7dsCuzZ3SsDID+f0Z3A1PlRmxAEzi8JR8g6VXcwkUwSsYbYm6+RF67lK7+mNCyVyntdWc+J3AacUFMgyOXe18FaSE+RE+HhYpz3jCOM/TLDDnbxCDTnEA4YGl9GaBDD56P+Lo6ja8d0k0SZkPLYqGo5f</vt:lpwstr>
  </property>
  <property fmtid="{D5CDD505-2E9C-101B-9397-08002B2CF9AE}" pid="55" name="x1ye=51">
    <vt:lpwstr>9O5ZTTYR7p8NQ0CjQ3CqnE0cKpnkj12++wG8VVXfHkkUIDiu+ozjDpZz/SVXN32xtssGaI5eKmfPWFTi2XbYTMoxwxdTexrtB+w2KeJUOo6iO2Kn2F6dxQBiFbnrGTnP/5H7a02dGvWivuOWq/bpsX9qtQHVBwRL4zpcvRx3atYNgIvnoE5XCFsXC1P+94hy5IbszZDVb1Bp8buad16MMbzJpaDj0vM+0Asr/9KhZjQBVHvrVG/pgsMJvXsUBp5</vt:lpwstr>
  </property>
  <property fmtid="{D5CDD505-2E9C-101B-9397-08002B2CF9AE}" pid="56" name="x1ye=52">
    <vt:lpwstr>883tcTRLHlxGe2GeflcTg72CABKUPeV/aBtawcE3J35608WbqobLpZ2Yv4D7Md3vakswbobRWPiMb9Od+/EmtRVh9DfKVAdG4WlmuiDfmwJG9jz0+/IruZVysRywmfEb6nsfrUMa+L8vqvxrfwxIaefev2kofnAJRkfMQqMu+APRSN91ZkDOm5NKU81t4uSdNwWCbbWCuukx0Pj0+zR9qoQWarAR5Tccjuxx8uOKLWCrabjBOxjQbhdZLm+SwP+</vt:lpwstr>
  </property>
  <property fmtid="{D5CDD505-2E9C-101B-9397-08002B2CF9AE}" pid="57" name="x1ye=53">
    <vt:lpwstr>aFZ77z4Zpkgim9ZRn0LuRltm35QH9RIRNcnMySRUrmTU1GWcH6Y27LmtRbMx1YEcXdxasvGzKZhjHYfbYIG/wxGsA09gNzhf18jI5DFHOr+Z+c4u0tglfuZSekUZlSbQ5obmHfE5W8QEzIo4eWx1KG3mUOQ5TP5XTc6UynAMUCMS4XAan9MxplvBeN+b1Rv4JAxBo25p9RUOzbmEICOoH8PnOxh47eFFGiwfACMIPE6rlyEZFkFT7XUzkiCyKuU</vt:lpwstr>
  </property>
  <property fmtid="{D5CDD505-2E9C-101B-9397-08002B2CF9AE}" pid="58" name="x1ye=54">
    <vt:lpwstr>gun48DoRh3kfT2QW94FjTxWGqMuxGe96hW4zUg9lOG1zw3S8bW4AUBPUSbX9e+sNSeJnNVH5WPl4HbruJ1B5oKapr97AcymJxokR72xITlh4vHrG6bLfCxbyIRxbCyGy0RZd5tbYsIW9RHHC6RlRVFKGPilKCwbfs7FvQGVA8tZu+rrnVPMcGI1EQ4SFJPJ7g6zXSAvSFGEaAPdKoBeyBowghR3GUI2s3L5BrCiL7WgRThqFaMSqBCMp7ImzvrX</vt:lpwstr>
  </property>
  <property fmtid="{D5CDD505-2E9C-101B-9397-08002B2CF9AE}" pid="59" name="x1ye=55">
    <vt:lpwstr>oscB01C9/igqP2S2nqN0gVhTXH61vUFpBs+KuBl4rev6O/agwVSwqpTKQfuROPDsjL06JT+pQWH0zmki+6fJq9zw4h90m+pg33KFuWJg53AW8B9lRllkqJJ4VfFBdh83lv0Ar4jib7YuNKkHUNxhRn1Tx9ukldxkOape9/lTHMBgdGlrS3nBwej0ckVmDFlxcwYNss92WSqJc0dA7H4WveJIYIZkH4D1icLafAufoI7VHwq79CCdtJUMgEvgmHL</vt:lpwstr>
  </property>
  <property fmtid="{D5CDD505-2E9C-101B-9397-08002B2CF9AE}" pid="60" name="x1ye=56">
    <vt:lpwstr>ICk1ZXNKq+OLK2ULGBdQigxa6CwXsFFloIcjw5qrcBv19yOANqGd5tmCSajmH4yB9U8qPuT6gx1ybJELLTGp0L37/CQVTF+Ztd8mpGII9VrWBW2eK7Jhz/a/W8zG7jNsDb0/TKHq++9xyGAl2zENGqzU2RvN1Im1laarxekL7MblIKrO+3olVgPsfGSp/1WrMgLcrw6IFHHdxe0BmjWsVAedeh+9iq9JaDFAFmgmx+wvTI7bs8OX8gniPZ8WzgL</vt:lpwstr>
  </property>
  <property fmtid="{D5CDD505-2E9C-101B-9397-08002B2CF9AE}" pid="61" name="x1ye=57">
    <vt:lpwstr>xoEuLPv4IsfmKshegb7E/uVuaLzXgmIp+CMX/SMcakhg+0ie1BgTHkApapMLgR0x+CfHRoOLDxV2Of3xj8RfskwZUQbkVl+VUFN/yRGY0oCHpVQrjasqDeskqRKB8yY/KzsheHZK5HmFPiN/NV02RoEYUmRvAjOnWBGRKsmF9oO6cpaJeo/ww/rlaOV4KHelA9Mtsc04wRzJbDbam0YUQC6trioJqXtO/W+tS6s3V4Idr2o/e8tCd3o8S8nAZf6</vt:lpwstr>
  </property>
  <property fmtid="{D5CDD505-2E9C-101B-9397-08002B2CF9AE}" pid="62" name="x1ye=58">
    <vt:lpwstr>IdOsx6e0bmyGn0FLocgo0O7L2esRHQJPHANS6c0rlY1upMw6focxtDf1rt9vU8FzUbjWAM09GNAHgYF3MnfkSkljPB1wY32qCj5BHhL3zVCeODx0+tvM2JRDcHZI4OF3ULqcDNo8QoklOvqt7eCc1RfuIFyowHnuaUWZAtmwqB6aIPp9UQYYuZc/iHW34ZXkXuio62JtPr0ujlcmDKUZEYVY5Yj/RGRSU/I7su1FBVpPHT77D4crQxRzT3bmOyP</vt:lpwstr>
  </property>
  <property fmtid="{D5CDD505-2E9C-101B-9397-08002B2CF9AE}" pid="63" name="x1ye=59">
    <vt:lpwstr>eGufGHZq/g4PVBhSdIiHRG1li/jm2VgOx7nyg/4Bq/CZ+NU+dkhfOmEkn5r9TjUcd4c8A1PoZD13fJcpgtx64YgYoS6USPxj2IQja5kzGw4ArLYSMEY5XTiVgQ4blLin8D03ULYic5mUXR4kR2XG/jTFUTZsE7WCcqLd9rrwM/t47MZDQF+Nna+x6SnLLiHeV4bqnSe2N8KlSv/7TUHAL5Tk3TxUI7Ne8IWXi8sD2Q/+j6BkgZR9CsBhe4um61C</vt:lpwstr>
  </property>
  <property fmtid="{D5CDD505-2E9C-101B-9397-08002B2CF9AE}" pid="64" name="x1ye=6">
    <vt:lpwstr>kYvKdOJGktFUpHX9C+pE9qPdm+nIXlgb2S3KtESKAINgTi0bbKXru2lSVGylGIS95vwHx6rTafaVgMIFhcBqdSWi2J3ZP9i2nKSVn0zO899RgUyox14vdUCtv9c4kITYFDMmNbnE9osN4BrUXGDZCzsTIxIlOf+i4jNqXOAt0rz6IQ+DFGYOVow5Bb4BDa39MChe1IYoEW0JYKSnbcMUoiWXSb5RGt22Czs5y0xq2gdUnfnXzFGS1zGFqdOfWkb</vt:lpwstr>
  </property>
  <property fmtid="{D5CDD505-2E9C-101B-9397-08002B2CF9AE}" pid="65" name="x1ye=60">
    <vt:lpwstr>81LYrrqz5nEIkGCC+17kWrlp6muTwtmx+nBL2xNvPK2+XK73Df/TneA3PtO1ENqC6DnDO2hqezOjBq77hszwFU7NZeSF+NneHnt12RKapn5IYoL2UThcL8MHtbp1Pp67qeDNd1o339llSdux/mP9cJh8hESnI8wAtDzdsaNlT72EgtHh+K7Q7UtKcP1+Qtbm2NdmZq15MbBYeURxciyZiGM+DhdEXm5GEyQ+CRSQl83rubk7xW7GU2/0yhrMeKn</vt:lpwstr>
  </property>
  <property fmtid="{D5CDD505-2E9C-101B-9397-08002B2CF9AE}" pid="66" name="x1ye=61">
    <vt:lpwstr>noesF0bWfEbYv5qZpGQwmg6zWHhHYlKeaNM5z3814PyK5zEETl4WGym/iaH0kgjzW+YT507Ynz6RTA1kVRAR5SUUSGytxjsCVeWF72iyRHOXkvebdWekCGNdfpLuMBVX3aAhtyDsHKCZcFk4+D34nv5DuXIkr1K+Gpfi5NnJ9ZVO8WTdQc1r4SL5AinCPf7BrdUs+f9bGfDkfcU5kJ3dL9wfIP93D57dXWmYtLdXwKRyoEWvybD+/psOjYHk2uU</vt:lpwstr>
  </property>
  <property fmtid="{D5CDD505-2E9C-101B-9397-08002B2CF9AE}" pid="67" name="x1ye=62">
    <vt:lpwstr>a1z+NDDkxJ4S8AN0NHu04QlZt3QoQ/Pz/n6wKpXQ1xMBHrWEH5dpSHjnrNGZZHFb15NGid4ExXdx+xmaXdqIT3JDrGL1JWKoUlK1mF1Uy+bOkc9y3NnRDQILC7KfRDp2IaFkwauxhtXIq5R8l3kBmKc/6LmfTzQ+dnEfITMUFQ96XXwzVzp+LvbOchLWiZ7yGAJSiSqis6KDJlm1665gDYpe8d4eRjKLLkytd12YwPzqVQ0C2OcPMA0Bw/Ry2iU</vt:lpwstr>
  </property>
  <property fmtid="{D5CDD505-2E9C-101B-9397-08002B2CF9AE}" pid="68" name="x1ye=63">
    <vt:lpwstr>cGKaXUoSETRvsg3YtBz0Wq/PtudqYACDqwy/NrjSu8H+wk1blZHlHT3Olt2DKiaqxwwDVUpcvUBXF9FyDqLNNR2HBroYwKf1hZUf99tOCTR0PSBi7bNlGXQAtWv1X3OVJni3EUC0JhFFyZDa/jOr4BezsTL3+Wu5yyv57YVVxnHgG1QKpXlKP9NYVN6brXJyHscRKabyqUt6g259jGrTJMZi22pl/eDwfNAarZZ0l++4zyCrllnheo9jpLcEsjk</vt:lpwstr>
  </property>
  <property fmtid="{D5CDD505-2E9C-101B-9397-08002B2CF9AE}" pid="69" name="x1ye=64">
    <vt:lpwstr>d1P7OxQ0QDvY/46SFmG/+vY70KewT9KY9f58WIpqPJYsHKN5qX6Yo7jkCR2MYCPMUkwboN18P9VFmBlMyIDdaEVOnQ4uQ2hMWrrVqfMN+cqFcRGisQ3kufzLzXffpqbULRV+fBOE/xRh3T3ENHYTST/SzLlG2wIMuD/Z3gC/W2a/4Nje7bJjc6nhimUZOGFX360EMs/2JtN1zQuC3pPbgUfkbAMOcQiiUsUA+yPAPtAqC0Fu0z5yzUT8peRmVbz</vt:lpwstr>
  </property>
  <property fmtid="{D5CDD505-2E9C-101B-9397-08002B2CF9AE}" pid="70" name="x1ye=65">
    <vt:lpwstr>7YECcKwNWGkDP2Uf6CCvPdo25W8gT5dQCavanfjCHjBE9MyBIzgcsIkiKUhDmAwXzODGFEyYQLn9cPnm9tJCbSHdwtvfupjKrnyp1oBNDWji5aRjxGWdzlAUuu2+hIf8espmCUm8zyACbWixxOvWwc8OaW1q7yre+w/OXFhQIzbUdK1t8f+JSg59PxZ3+7d5gMN2y0NnjQG+Ti6WnNT0YnNVEAVNrKi+BAtcbXueBKTZLwB0BQ6XMpGQVvH4b45</vt:lpwstr>
  </property>
  <property fmtid="{D5CDD505-2E9C-101B-9397-08002B2CF9AE}" pid="71" name="x1ye=66">
    <vt:lpwstr>fNkt5+EzxyOBad2+Un4WDTgbwfkP1j6HVywP6DL9Vt/OZkRZpBHxoGxsmOyX41Jg8afI0HzQ8TqBn7lbylpWHqJmJb83LIEfuTk+tjmJETKwBNOBDfJ/EO7XRGEew1FUKIIBUW5aRz3UgvtYB73rk97eKnvnugfN9PSZ0QDzSGY54Ily7qzvYsMp+kl5gL9C7AzJCghFVz4fAzyhXR22C7XwXwfx2btZbsOhBFP8iBqU3BDdxmZszM3Gb8+ud5s</vt:lpwstr>
  </property>
  <property fmtid="{D5CDD505-2E9C-101B-9397-08002B2CF9AE}" pid="72" name="x1ye=67">
    <vt:lpwstr>zqZ0FJVnb2XpF20McFl44/cn8t+0sKV4p+VRtVfuAE+J1Dldnp2KRfNL2ZTuyxJWc73T9FPzJi5n3P50ot9ViId/13uyM1mFM/5IfJBSX0gdvEhBtiPQX40Wfi9aLJWnWVZq1FNlkX+hEuQepGuZO9hKIpw/cfA8LMsfhIyES9Ouc+7fO12hxspYHoYfx9uAGX+Ar1xk9J1dAqJI0SK0ss2g0d7+NFw6F5B1TxB1Td1fINqgp9ban3HbIBCof0N</vt:lpwstr>
  </property>
  <property fmtid="{D5CDD505-2E9C-101B-9397-08002B2CF9AE}" pid="73" name="x1ye=68">
    <vt:lpwstr>UQb97KanXXoyS0CaOL36PfRmjrBRzdBvgOrrNDW5uc9zhWBTDLrjp/Cg46w/q/0JyIkGQXtAHhg6KS00dzC6DEOCRtCBuv7WzyeBYkVAP7dezswc6jJ1ljK5nTpTzJdAZzE1JC8KnUmRKHjqdBQVOhB98a8UZf1aC0r1tR1O8sj6S7YtpoOU+dn784yAlKwmiXO5LVTWdQ605ZSD700GIjjbgUBHU81nhdvXVUegJCGUsDA1W8QmT8YE0a1w3qR</vt:lpwstr>
  </property>
  <property fmtid="{D5CDD505-2E9C-101B-9397-08002B2CF9AE}" pid="74" name="x1ye=69">
    <vt:lpwstr>YzsTX99Y8BeIcRe70FbHqFyJxXIvMIBSo0MNqsbNbB+7KTmuesH8bXAroItIRr8ZQsoJDPXYdNg8DUaJUELc4pknNgikv43EVumX0RZhiLRZRltSrXmH7raUUgWYP/tcmmANkyFDfmC+POrrzY0wxW0CndTy6nZMB2B5Sr9IkM/b886WEnv8egmwpT51Y3AHqUEiOQvtKAON/IZ6ppFLb0UEB0PxIEcq00fz3beaDPHHHoHysLZdqGgoEe5nsXZ</vt:lpwstr>
  </property>
  <property fmtid="{D5CDD505-2E9C-101B-9397-08002B2CF9AE}" pid="75" name="x1ye=7">
    <vt:lpwstr>AEoqCAAWg4UdDXOOYzo1gVoBIQCUIeWpMQNggR4h4FoMSQHJeo2OOzUtMFxgij5oChs9HSsEEk43/a7Y5u9uk8xHw59geDef1MRylatQuzjWXRBgxgVOZ/s4yi8rNoejiqzpRu6pjnge7iNDujBZLaRC9Yd1v4I9zMGOmdf7JAJaZLKH72mgB7pZUgYXS7j4l9cXhFUs2pqLximGjHh1dBDkvt8VF1D4oJF+Voc00lRkCEXcCYzGR779AZXGxQ1</vt:lpwstr>
  </property>
  <property fmtid="{D5CDD505-2E9C-101B-9397-08002B2CF9AE}" pid="76" name="x1ye=70">
    <vt:lpwstr>tfWHBekVUsjzalq2BjWVsTHU9QVkFn7g8JVgG5IdOsbZM/7/ci1tgJeHYIels+HpW+FOHxlaTTv13Jb/oTVuCTYsQ3eBtiGQhVn81gFwx4/ZF6m9NsL/O3NZI6ta7bKbSFvZxbPIJF3s08V4JKDWqjYVvwtHsOxNe/6H6uNdjwL7+Ss/X0TzL6BsSI3dvSMmhilulaqP2qaDeq4pER7EznJjI5l3UOuk/L04475OoSUwHuiGuZ5Dzk/cf6ShEaY</vt:lpwstr>
  </property>
  <property fmtid="{D5CDD505-2E9C-101B-9397-08002B2CF9AE}" pid="77" name="x1ye=71">
    <vt:lpwstr>N+NjC0QmY6PSNJYf0UxFPGN9s73a5kAxuf72ILIYEK4GonWJYX9WIGuPCth9gt22mVHQX/gKg10Q2pMdqFXBQor45GMq55Kt5WXLojmMlPexnC2Z/4tquz7pWDFWtfGq2n3R7f2Z+BXre/GFyYg//pK0hcJqvKwOD/5rCpKrTOiVUoK/4R2Gj9SDu8yBU9GnZHhYq2XxiSVpgTJ/WU7W9cVWwbMtUA58OJJb2G/Uky8Dn8jnYUYnWwbWcZ5C0Xj</vt:lpwstr>
  </property>
  <property fmtid="{D5CDD505-2E9C-101B-9397-08002B2CF9AE}" pid="78" name="x1ye=72">
    <vt:lpwstr>be2es91i/thiEBPQE3fM0atwYnDhUcHTFfSTvmjUcCta7R+edvBHCfXn55ST49BqE8DJ9rIPBqtKX1QnAFUYmhcvBkLqAD1zZiC2wA2ZRm2ffPggIdn050QAQg3IcYpZOkDlbTPaH4GFxJREenV2FTN7Jh+u5IyFIjI5oQGwX+HYePd8I2DhdeYCBya4R7rrSrW4P+THjZfk7y/DCRt/e52sbG+68bAJ249+kkI1iYovdb14y2eavaFuOdCG+Nf</vt:lpwstr>
  </property>
  <property fmtid="{D5CDD505-2E9C-101B-9397-08002B2CF9AE}" pid="79" name="x1ye=73">
    <vt:lpwstr>BaCxBHUiPjETokqvxph1fVKBJKehFy5tpAKj7/VgpC4Z8dyqwVpjedyjdV5o+Z3Xpy4BEyNUQuwMcys7uGm4u0Yjlr1oFN8+caOLC40OARPOpNYWS/APrc2oRDGkgyRn4NSlnmvgp0SwC+nJoKMPbTEEsqiXY3b8Ur2zKxuTSwDMOGArdl0BY3YYEBz0gYN24/25aws0KJ/jL5k0kI8+j58PdhdfCzakhMpsDLLkSv3++urICjXjZjATU4NI/Ro</vt:lpwstr>
  </property>
  <property fmtid="{D5CDD505-2E9C-101B-9397-08002B2CF9AE}" pid="80" name="x1ye=74">
    <vt:lpwstr>dyN01O9Qe6HnTpU58co4Z415aqjNxd7RVUG5TTsEudOn16pPUjOCmng1diPiicRYIasdvSRxRSckVc9vULMjdqwHdYPV/mu/XUj/omgsgMBg6qVVRvQC6iF17wGM8PNX0KjG+8WVMfJO1U0JDp/U1ut3cYrzBfCLdr/cM5V+vBWQfNHoSNYgeC4Op3CWG2wd/J5IPYTaJdMOT1osM+ZF0MvBrV5sWKK/MtHiugV1/dE9Om9P5pZQYh8NQvX4m6z</vt:lpwstr>
  </property>
  <property fmtid="{D5CDD505-2E9C-101B-9397-08002B2CF9AE}" pid="81" name="x1ye=75">
    <vt:lpwstr>7XH8ZL+u7R1iTQ+DFln+fXxGymlc80zgkq4YhnznL8XnZTeoTccpK0PgmpRuhfWGTt1iDNFAUW4xsYIbl3M93vOW/pp9V+/CcaQOGnhjQmhKESxt7tFRltE6CnOcdl8Zgz3o1FKZ9/Rwn+uX7XRzVSCMpeAif74do42bpe+2FBOzdyAPEwuG04ACk7PmnjcDbgSRtgtdQsg6rEhoHW/H2tDWumyYzfOYMu/y59SJYLdaU19BN5fzkj/aNkFMian</vt:lpwstr>
  </property>
  <property fmtid="{D5CDD505-2E9C-101B-9397-08002B2CF9AE}" pid="82" name="x1ye=76">
    <vt:lpwstr>xT/TihxFeXUMcgkmThjCHxe7c5WskClCLMScaF+h4hJeUJjbK6nZhKXIdnplOQoOUn5HmfcG9ys9ccJq1FcWWnZtZrSE6ft1YrUs36FozChaP0yIrGx2M29rLvAT+cU1fjGcMasVzGnqG4xecw62UM9BiJPUiuDV3pNJ3LWwaLsSXk1Tc82/gg85hraxqpHWxHhDM0Hov5uf4X35SNDrrbpuUBEbaL59VK3LCUpYZIoEN9FqQF3C/Yi0tP2IflM</vt:lpwstr>
  </property>
  <property fmtid="{D5CDD505-2E9C-101B-9397-08002B2CF9AE}" pid="83" name="x1ye=77">
    <vt:lpwstr>O58eadZwTMvkEAK5VT0j294qRSfaPjsHC8c76jCgB9TqLNtYb9lX5maDeusOLJszU6qs6b7lW7HVKHf8TgQbPR+Sa4AVaaVDfnND8sOQwAx2uf2Dzes5lAaa5Mmp3iEY/WOSe9oJphBY5x3WTIukFkMqY8m4XCuEuDpKeOBgIQ+kN+kXOykH1yrhNyvLkLyhldueCioGNTrTvKt1ArMsILwdHe1+OkqFweejA5FMSlP45smGfvxs/6iGbnhKr1o</vt:lpwstr>
  </property>
  <property fmtid="{D5CDD505-2E9C-101B-9397-08002B2CF9AE}" pid="84" name="x1ye=78">
    <vt:lpwstr>jvSPhhQxhrVOTwveV3t4t5sIM2CYuYJFzsA2Vuro4WQQLCY08id+TP+s6JOd2cX1gV3Cb4trQAPsxc8HeMCiSZ3PpRmiaCNbvVIBZWRYRuBTUxwXofn1VQyvBEVAXzRODeKTawwBpNwSJkF704jtPVboBhMG5v6qVWRpGLA03IsY0IDb7VJSXZ2M0/Xx+zTvPccfz4ofu3AdCB10xG87qRR1/PyGMv9yWtI8SDmGXRoIkSjTHHPUr2e/t2qSUDN</vt:lpwstr>
  </property>
  <property fmtid="{D5CDD505-2E9C-101B-9397-08002B2CF9AE}" pid="85" name="x1ye=79">
    <vt:lpwstr>PGNuU+1NCfhj2R9J9Zw16Kl7J0RopKtZpwlOt/zwu8ZOra/1g/FuWaKMhRAiYYCbdT8oPzTYa8ZrqGsJidf5QoAZF9BxN6Jq2tbdfZlYK42yIP9qN6QllU2skGQXmDIi0b8G1sx9iRRaAWvrK5RWmkc+TmfShuUhrBvCNDTz9rnrK8wNOWMZEmKRl4eR+mXTxHLw/uPq6eR/yiSla/Bwu3Zon++WuzZd9+Vfn7uV7kU2AGM9eGkZv8zriO+O0NG</vt:lpwstr>
  </property>
  <property fmtid="{D5CDD505-2E9C-101B-9397-08002B2CF9AE}" pid="86" name="x1ye=8">
    <vt:lpwstr>MU9ufWhbixIJbHG/vQQCr77f8tYpQOnnbxDMHc0SQMUjnNNz0RL6T8SUnF8gPehntHT+4FKToAXVeg7zLvlgYF9Gmg6F2+6dc9dWtBAUUELU4xIRtKjsMiqm3Xxll/9GNhuLYKX1oCnN6DCFnp0c1j4RCcxwwclMzPEDjAqZx0fAdy6orbO/xWPtRbk0m5qElsV18YdlGQi5IB+mAPVpdG2XoQNNd6ZQkI6ipOpGNOhNHzvFh20DgNk/JVQ63kd</vt:lpwstr>
  </property>
  <property fmtid="{D5CDD505-2E9C-101B-9397-08002B2CF9AE}" pid="87" name="x1ye=80">
    <vt:lpwstr>k76dKee6Pg/gPhvzGhON7VJxSjOaChozAaSZf88P3Bta/pgbDU/QpwMD7FHM9FtHOvibwenbnMw6Zour1oy5yBmQZvXBcKZlcdaHepv2pE9sz6/xemyiEJsXjkoiAmsGKtSLtQIR8oFvqYTDWtBVUsojOR+sRXGgthfnS9RIgACN40oCMfRS3IsZ8OuzPEUOtgUNLq+4vVZWiCEIrVN5UfytmLBbs5QzP0EVJDVV6oSLYf76QDRNs542ZKXwBCs</vt:lpwstr>
  </property>
  <property fmtid="{D5CDD505-2E9C-101B-9397-08002B2CF9AE}" pid="88" name="x1ye=81">
    <vt:lpwstr>mr9hXjirZGf3XgX+9LqpULIMwE+ftE36WICL6+KczToc3t4hJn/CK3fN6nbPnvPFCev4nvEHdfmSUG1LHMAR1SmwLGKjY+vI0Ui9+s+QT2tUvQ94+joJFqaqOz2RZuAoT718I2+0BOLA0pujhIn7OBCFCsSrdCNUKJFtu711wAnOwrIu2Dp2tZJhsCEKk1Ydzmr8664rFCjuGnUPeiIizYNcCGHL1TYvBCNHeX+tyhKlXMQ1vqwYmM44gFFfSwB</vt:lpwstr>
  </property>
  <property fmtid="{D5CDD505-2E9C-101B-9397-08002B2CF9AE}" pid="89" name="x1ye=82">
    <vt:lpwstr>qqdQXEgynd0iGOqdDKKVagtI+6bxmw8og6Qgs/33GME7D4+pUTscUskbjdHQdcbAnPV0q4KDRLHx5pIxwUhV01XQG11ybod9rnUZiwZUUpjyT+iy9ZfKfIQE6yF4jPsMPnY2HBA2ij5mFWsufwxy71VhLK+Mad2SAFa9cjTERc/SuXKdxfaPS0446iKoax5BPBTQAoaWzf4UR5kUEyR3NL/hlSp5dQHuoPOHHOL200seZVvYmMo2/XP7AoqrSRC</vt:lpwstr>
  </property>
  <property fmtid="{D5CDD505-2E9C-101B-9397-08002B2CF9AE}" pid="90" name="x1ye=83">
    <vt:lpwstr>iRtaxKXWnU/VyO64Gqp8M/utkdgilrL+nPBMND4qEwP26LsjhnD+voJQ2ZrO/y56GjQP6+PLel3LYWAkxzEdPawsZgvO8auv3YCt/rVl3mEh0BE+qjDHw5xZ9g3zLb/iMYwpVn2T3e0bKnEQFyST6OxZNdra+3lyxSXGCpKiPHK2yrwy2hZPQcp+dlqAM81Df2dktnVlESM5g54y4pKbKaX9gZbHbT3RC/fStDOba+A+nmHwNmMQrtb6LInMmYx</vt:lpwstr>
  </property>
  <property fmtid="{D5CDD505-2E9C-101B-9397-08002B2CF9AE}" pid="91" name="x1ye=84">
    <vt:lpwstr>hOEEDcxIgj4xh0sqMt3SwKnod+dT1/WU/io4NcSy2l58/hGINoDPL7VqBTalqXbuWEmj2OxJSKsqgEyn9fw0DvqAbERw6OX8ndistiXLp+sz0ex4Ft0HyXj2IE5OYZIveAY3Y6Swmwz296C8QodrjCd9hwOpZSbVeKwNXNPOMha/nZED6mqzP159J7UFxKCkPJYS+32Hy11FkZvXRt5XSx2yn78PC8XPBc370p8d7frsx03klNS/n2Sv7VFvfpP</vt:lpwstr>
  </property>
  <property fmtid="{D5CDD505-2E9C-101B-9397-08002B2CF9AE}" pid="92" name="x1ye=85">
    <vt:lpwstr>BQJG3qbqFghlL8tFHArSzM7A5WhyjodRHQtl+WpwJEdZGNrdPeQP+2jLWALCmP2M5TuFALthjxraevrashAaD9Rv6GyfkOgIOELbhymB76jBDplotjiIo/ltc61F7Muk+CeIclisbdtrZA/cUAAsiuNc9Ho+tjS19sFQKoEKhhvljZl+DOis8ISmytpgI0q8C7xyhKSiCgIPQ0vSq+jYBcTrCIS4SE1Z8wrELP0RmgVZh8pHiYRwNoXgiyrJ7Nf</vt:lpwstr>
  </property>
  <property fmtid="{D5CDD505-2E9C-101B-9397-08002B2CF9AE}" pid="93" name="x1ye=86">
    <vt:lpwstr>RWH7hKcEJRG7Wd8pK/W1bWK4ilsUrBBv964yCwEoEZ58bdUR/SmRvwGx13JFG1hD7mBL/GuForQKgTpPoyPe+hBXNa/THzvww0wH5XT660R9U1OE6Nq30qrdkoFJ/KEuEcurn0Q80ycIY3tAHP1X3kBgTsP/6X+fHsXfnsJMVU5pdIQtSisPQZXfZeKgRVJGLwsUnylYSc5Amax0OUeYOvaZL917PTMwVV6nogKIxa2ksKL7nIiVQsWhw/ZHKlQ</vt:lpwstr>
  </property>
  <property fmtid="{D5CDD505-2E9C-101B-9397-08002B2CF9AE}" pid="94" name="x1ye=87">
    <vt:lpwstr>g2hjlNWTK21QziF7Up/aW12qAiCzLQfri9QjpL/OqJ295F0NRwm6853+QqcrBI+IGoKO3/p6jft1zFerYP9poKFnSQZmjkC0xe+OGU9oWocfmnn3bvtLTuVQU+215aHHiz5me4NW5FdhTMpTq7Cyg6ct3ZDl7TzuHXu6rATd9Cr8htLac1Y2YXgPpB79+9k7dq2ygGAE9+RJ1IjPzxNjLWZKKff/IQR1jbMj4ergk4oHKEKOJ4ek4nOcq6RBVE2</vt:lpwstr>
  </property>
  <property fmtid="{D5CDD505-2E9C-101B-9397-08002B2CF9AE}" pid="95" name="x1ye=88">
    <vt:lpwstr>RlfAP5reks4JfOUzAT04gKoRk2WAI1GUTtg7brzinHbU5pjDxBCyJUa3vjB83CfjZjbN8rU7bUndjNT2nl/pH97x8wbFqc2oUVFD64G/NUH4zOhXqrYey3+VevGw0eK158tXHoe1RaETv9bG2SODOu/b316ju3CVfPLnphsVkXRUGL7OC0MP5ohuFt1nze4/073rpBEzKiQM3zJZfJMlXvfczGvfrTj20AvcmfPZu4znFT8uIq5siJ39WmINzrH</vt:lpwstr>
  </property>
  <property fmtid="{D5CDD505-2E9C-101B-9397-08002B2CF9AE}" pid="96" name="x1ye=89">
    <vt:lpwstr>haHHFejOc3BUxMI6bI54pOXkO7yxAETlAbOzyxC7bPnQDxAx/iV9eTX3ImEP+FBB0KYvNOzm1ClkE1tOgQ3h2sEWkvCqilr6NOfz+eQgHLsW94WF//8waeTpz+zUUNhHAMAENbwQm2d99Lc+LWGq8DcIjhhN26d4ODx/zEgCgj24Xj5p0djCTasEbIUbDUMoUetyhzgLJ7krxp6nTJlI1V1m57ZlQsfcgm4O9GW7H0O2Ak8zmFcGm5OkrDdewO4</vt:lpwstr>
  </property>
  <property fmtid="{D5CDD505-2E9C-101B-9397-08002B2CF9AE}" pid="97" name="x1ye=9">
    <vt:lpwstr>dYa+5vtzIf+KaDDDw4KWahG/cKgMTIVTqU4qiYBOsV3a/q82Gz+dGKwpystSkvV8ZyXt57c1K1i5pYAAcq1L9ZsTd7PCPW1NzimSL2d8S+NByYn94vB3l981PlienXNr4yjVNGDZ+mr/XS9FE8ROHeTpPPw0sx7cTk8h0EhLWjdCUfg30XiQqKiph6KSuAsZiC3d1f6kEyx+X2qyRd/iy8CzYpnSLnPw0EKfhzmQ6GyNKZ6v2uEGHCn+49MPzDN</vt:lpwstr>
  </property>
  <property fmtid="{D5CDD505-2E9C-101B-9397-08002B2CF9AE}" pid="98" name="x1ye=90">
    <vt:lpwstr>7cpFVYiz3R43v4F8VeedH8EAupmsc0wut7w6j41AvTnUjE5/d3Y0QnmTzyYI9YK9pz2s7xToUZTBLQI/KjAMHRYwHUnhn66x0L4dyYOQUqwUA3cY8oh20W7NOJOuNEphFfuM9hnp2K7LaLXFp1tsdmFM/LnrE5YKhsmw40BlS4b31DlPsqJXrpez4+HfxxlKNgZMXOh1rwpkH0UCqULEeodqK8zq8sWt4TGBJzdbNA37r1fkNyjaW+iN1JBbjMd</vt:lpwstr>
  </property>
  <property fmtid="{D5CDD505-2E9C-101B-9397-08002B2CF9AE}" pid="99" name="x1ye=91">
    <vt:lpwstr>CUBh11reAmPbbEVSExVM/ETVUSVF5gfSXgJEZG7Lb0Wu1hIk2yR+oezLmoP8O/8ttfgwCdBbAOfpfQcLTvahzjFfvWOtd6ecgqbSElqG/ijFl9CT2GAQgS+dRB4eAfMaylX8qRunVlnqOk2fNY1559cPb4VPonEGcGPOa0MZqmPAiBf0pVvEIkXCLxzewkM/afavYLcUlD7xPPDO9u8ztT/fBF0a0b3mgVJ7n5EJ95Z/jQl77IK9mS/b6PxxhxN</vt:lpwstr>
  </property>
  <property fmtid="{D5CDD505-2E9C-101B-9397-08002B2CF9AE}" pid="100" name="x1ye=92">
    <vt:lpwstr>Q/GSvk3Z+HhjQKT2Oz1Tgoc7QSgMDc+L1cwGTOgjVYFLKduacB0XeItQocs1qq97uOX+QEFMfOhW7RX4WmCn2FCdxMmUuLObU6CnTCpKCLEHxSmgaIMfZQteD8Mb+OrZ1Be3s6SUChQll9tVHuWyw+Lvlb5tB19D6h0uMMyLuLEz8b0KCCILT4sMc35U5vLNVtVtfgF7+qZvW66fdDi/a5PAjyE8/TC1TdA57X3MMin6UQeNtpsWkP2ouca5tQx</vt:lpwstr>
  </property>
  <property fmtid="{D5CDD505-2E9C-101B-9397-08002B2CF9AE}" pid="101" name="x1ye=93">
    <vt:lpwstr>NNyJS+iEqc5gYjyzoo2QVJAUQwnORaMIybJiIilVGYNSJ28FGm1EiP+awVbfrg0FF8r0UkYUJ86I3dVOq7HCRifyuB3HcepbbhmXoPWJuoy4tNRI6f9ApwjhhFPFvri+Y/IBE/wO55AtLPerxBpmaeuevvq/aG/LB5B8M/eiqRwcxLdWstRuQQtbkU9jqUcYdn3zSjcGm05dgOn7NaP9Sa5ED1jquQMHyG4QkXV7vmJPu3p50RMmWajvQxFT7JH</vt:lpwstr>
  </property>
  <property fmtid="{D5CDD505-2E9C-101B-9397-08002B2CF9AE}" pid="102" name="x1ye=94">
    <vt:lpwstr>Dkij05BJ6aBu5R5oss7QfIIePtcxbgHE3GB38pd9lSEwOQzDPQD3MNP1yeQyJcRcUxcjwHpRpCmTU3Vj/dDAPm/vyYRtL56DzjMeMLczRddEh/2u87aHyDg7pbx2vhpeAhFL9JJ797FPQIoeelfn5CNhs6GCrxaItyKGzyhLZhQCrGOoe/wD6/jdnkH0MFpUCg4ot32x030wA40ovZFcGNm0/jW40Qaeqe77y/yvwKaYGprDpes6/57eqNnst8i</vt:lpwstr>
  </property>
  <property fmtid="{D5CDD505-2E9C-101B-9397-08002B2CF9AE}" pid="103" name="x1ye=95">
    <vt:lpwstr>4AEEOK06mM7Ol+t95pBFHKv0TyrZHMSjDAeKaplWkvLmIvSY9BFnNsJBgEh2GK9b7koZGzvQ75Wyk1AJ/wQP/MpJs8SL7pEwno2/2HQt2z4KfbEQ9MqJykmXHTbT/yzUY5nwNEhFPz0ahRdFIC5dB6TerkvMG7zdRqwUmtae4/mm65SLKmbxbDHUFqBTrxB0H6cp0r5FJeerOTRu5UNT2HAmdGLDNKbNRkQ9oPTOwJ2SK3mbtRBfGzMMqqYpGxb</vt:lpwstr>
  </property>
  <property fmtid="{D5CDD505-2E9C-101B-9397-08002B2CF9AE}" pid="104" name="x1ye=96">
    <vt:lpwstr>zwSNFVwcZYOvKP/e7zgZi9BdbD3jcva2L2VPFCr5usIzsEZBsjIGcVVVevBDv3jF74wyJz/2pxjaV7ic0vy14V3VsE/ecOjbnfUVdWLJN37IbyPa3kRM77yqpGOcX/rgHXzvTY57klQTTpVVBxYi6JEn+RomaIXEahjFCrolmhU1K4j+SJhdPaq1GiT6a6a+zeTgaiav7vciuBHlPFtAaXXp3ZE50epDwu9tmBsBd6d1oQwICRcgqReVOxH7+s3</vt:lpwstr>
  </property>
  <property fmtid="{D5CDD505-2E9C-101B-9397-08002B2CF9AE}" pid="105" name="x1ye=97">
    <vt:lpwstr>MEVNhILoiDsZkbe9fwm8iJCr5zL7ibfCbk7I/+3yPAGAQ6WCwBpp/Wsr46RfdxwcuaId/azKRrcanTIm2+V0zR5HJ2JGnzs35Gopd7n8D9eRVM6mLeCXDwppkprTAJW0e5OVEzDrKvOktk5blWM/u37M27e8LqYbgqEbI1xqEQGSDIzJbdhV60CfQaOl+7OswHUtb6i+H4tFivVM6GW7W+O3+z1ssxIPU0DkzzPtatQDSbl1+HlvCzc5z7juAz2</vt:lpwstr>
  </property>
  <property fmtid="{D5CDD505-2E9C-101B-9397-08002B2CF9AE}" pid="106" name="x1ye=98">
    <vt:lpwstr>13vdyJ53kTjPizr4y6vF0KWhNemVPJJaObk9sKOXFGltaWhsMkfU2YneoU/EHA4Vp7u938tXC/Yfr2zjMpSj/f/R3DKldVxBxXMkVUUmTYNLNXUwFWCfUsAvD67tSkZOjX2YjbmKT7SN5VyZFGDrSrYdRrJGornTVWvZRUGfzJmV2f6vGeP4mpChz5BvKsHTyquE9D08no63lNAgL+s04mxNBSc4xQY5CS+b1xuZBzFibEL7f6pXXXT7DSm9OqN</vt:lpwstr>
  </property>
  <property fmtid="{D5CDD505-2E9C-101B-9397-08002B2CF9AE}" pid="107" name="x1ye=99">
    <vt:lpwstr>mT8thnh6Ooc2KUxRzT9zBEbYU0yPGmjt9nfKQvRUtZiP4ew6MSa6pq2K7BKM6+jjU3NX2IlaUdxQx1ubkdyw4zwaqaz8a8Ww4HLq7vzMrb5DU2HXnq6F+UXuycVAadgClEGnrmPSJF/7wRPBJXg6qZkbwGwCD5gFsYobf+xtK6ATzcUIjbRzUBMiX4B44YJpS2qQJVmn3MafAOeygjToF+O7RwuAnSL4Y2yJfIMryE5m+XICWftKS/wFb1/5Mi4</vt:lpwstr>
  </property>
</Properties>
</file>