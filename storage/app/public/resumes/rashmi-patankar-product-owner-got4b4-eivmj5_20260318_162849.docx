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6DF3A6C" w14:textId="77777777" w:rsidR="003D6D6A" w:rsidRPr="00363DD8" w:rsidRDefault="00000000" w:rsidP="007D2944">
      <w:pPr>
        <w:pStyle w:val="divname"/>
        <w:spacing w:before="200" w:line="240" w:lineRule="auto"/>
        <w:rPr>
          <w:rFonts w:ascii="Aptos Display" w:hAnsi="Aptos Display" w:cs="Arial"/>
          <w:color w:val="984806" w:themeColor="accent6" w:themeShade="80"/>
          <w:sz w:val="20"/>
          <w:szCs w:val="20"/>
        </w:rPr>
      </w:pPr>
      <w:r w:rsidRPr="00363DD8">
        <w:rPr>
          <w:rStyle w:val="span"/>
          <w:rFonts w:ascii="Aptos Display" w:hAnsi="Aptos Display" w:cs="Arial"/>
          <w:color w:val="984806" w:themeColor="accent6" w:themeShade="80"/>
          <w:sz w:val="20"/>
          <w:szCs w:val="20"/>
        </w:rPr>
        <w:t>Rashmi</w:t>
      </w:r>
      <w:r w:rsidRPr="00363DD8">
        <w:rPr>
          <w:rFonts w:ascii="Aptos Display" w:hAnsi="Aptos Display" w:cs="Arial"/>
          <w:color w:val="984806" w:themeColor="accent6" w:themeShade="80"/>
          <w:sz w:val="20"/>
          <w:szCs w:val="20"/>
        </w:rPr>
        <w:t xml:space="preserve"> </w:t>
      </w:r>
      <w:r w:rsidRPr="00363DD8">
        <w:rPr>
          <w:rStyle w:val="divdocumentdivnamespanlName"/>
          <w:rFonts w:ascii="Aptos Display" w:hAnsi="Aptos Display" w:cs="Arial"/>
          <w:color w:val="984806" w:themeColor="accent6" w:themeShade="80"/>
          <w:sz w:val="20"/>
          <w:szCs w:val="20"/>
        </w:rPr>
        <w:t>Patankar</w:t>
      </w:r>
    </w:p>
    <w:tbl>
      <w:tblPr>
        <w:tblStyle w:val="divdocumenttablecontactaspose"/>
        <w:tblW w:w="1076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760"/>
      </w:tblGrid>
      <w:tr w:rsidR="003D6D6A" w:rsidRPr="00363DD8" w14:paraId="1DEE6F3B" w14:textId="77777777" w:rsidTr="00033446">
        <w:trPr>
          <w:trHeight w:val="463"/>
        </w:trPr>
        <w:tc>
          <w:tcPr>
            <w:tcW w:w="0" w:type="auto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12112" w14:textId="2BBF4ADB" w:rsidR="003D6D6A" w:rsidRPr="00E0423B" w:rsidRDefault="0020646A" w:rsidP="00913E93">
            <w:pPr>
              <w:pStyle w:val="divaddress"/>
              <w:shd w:val="clear" w:color="auto" w:fill="auto"/>
              <w:spacing w:before="12" w:after="112" w:line="240" w:lineRule="auto"/>
              <w:ind w:right="100"/>
              <w:rPr>
                <w:rFonts w:ascii="Aptos Display" w:hAnsi="Aptos Display" w:cs="Arial"/>
                <w:sz w:val="18"/>
                <w:szCs w:val="18"/>
              </w:rPr>
            </w:pPr>
            <w:r w:rsidRPr="00E0423B">
              <w:rPr>
                <w:rStyle w:val="span"/>
                <w:rFonts w:ascii="Aptos Display" w:hAnsi="Aptos Display" w:cs="Arial"/>
                <w:sz w:val="18"/>
                <w:szCs w:val="18"/>
                <w:shd w:val="clear" w:color="auto" w:fill="auto"/>
              </w:rPr>
              <w:t>2407269000</w:t>
            </w:r>
            <w:r w:rsidRPr="00E0423B">
              <w:rPr>
                <w:rFonts w:ascii="Aptos Display" w:hAnsi="Aptos Display" w:cs="Arial"/>
                <w:sz w:val="18"/>
                <w:szCs w:val="18"/>
                <w:shd w:val="clear" w:color="auto" w:fill="auto"/>
              </w:rPr>
              <w:t xml:space="preserve"> </w:t>
            </w:r>
            <w:r w:rsidRPr="00E0423B">
              <w:rPr>
                <w:rStyle w:val="span"/>
                <w:rFonts w:ascii="Aptos Display" w:hAnsi="Aptos Display" w:cs="Arial"/>
                <w:sz w:val="18"/>
                <w:szCs w:val="18"/>
                <w:shd w:val="clear" w:color="auto" w:fill="auto"/>
              </w:rPr>
              <w:t>| rashmipatankar111@gmail.com</w:t>
            </w:r>
            <w:r w:rsidRPr="00E0423B">
              <w:rPr>
                <w:rFonts w:ascii="Aptos Display" w:hAnsi="Aptos Display" w:cs="Arial"/>
                <w:sz w:val="18"/>
                <w:szCs w:val="18"/>
                <w:shd w:val="clear" w:color="auto" w:fill="auto"/>
              </w:rPr>
              <w:t xml:space="preserve"> </w:t>
            </w:r>
            <w:r w:rsidR="000372EE" w:rsidRPr="00E0423B">
              <w:rPr>
                <w:rFonts w:ascii="Aptos Display" w:hAnsi="Aptos Display" w:cs="Arial"/>
                <w:sz w:val="18"/>
                <w:szCs w:val="18"/>
                <w:shd w:val="clear" w:color="auto" w:fill="auto"/>
              </w:rPr>
              <w:t>| Linkedin: https://www.linkedin.com/in/rashmi-patankar-1364752a6</w:t>
            </w:r>
          </w:p>
        </w:tc>
      </w:tr>
    </w:tbl>
    <w:p w14:paraId="5F2DED0B" w14:textId="77777777" w:rsidR="003D6D6A" w:rsidRPr="00363DD8" w:rsidRDefault="00000000" w:rsidP="007D2944">
      <w:pPr>
        <w:pStyle w:val="divdocumentdivsectiontitle"/>
        <w:pBdr>
          <w:bottom w:val="single" w:sz="8" w:space="4" w:color="C00000"/>
        </w:pBdr>
        <w:spacing w:before="200" w:after="130" w:line="240" w:lineRule="auto"/>
        <w:rPr>
          <w:rFonts w:ascii="Aptos Display" w:hAnsi="Aptos Display" w:cs="Arial"/>
          <w:sz w:val="20"/>
          <w:szCs w:val="20"/>
        </w:rPr>
      </w:pPr>
      <w:r w:rsidRPr="00363DD8">
        <w:rPr>
          <w:rFonts w:ascii="Aptos Display" w:hAnsi="Aptos Display" w:cs="Arial"/>
          <w:sz w:val="20"/>
          <w:szCs w:val="20"/>
        </w:rPr>
        <w:t>Professional Summary</w:t>
      </w:r>
    </w:p>
    <w:p w14:paraId="3759D889" w14:textId="25AF407A" w:rsidR="0002664F" w:rsidRPr="0002664F" w:rsidRDefault="0002664F" w:rsidP="0002664F">
      <w:pPr>
        <w:pStyle w:val="p"/>
        <w:rPr>
          <w:rFonts w:ascii="Aptos Display" w:hAnsi="Aptos Display" w:cs="Arial"/>
          <w:sz w:val="20"/>
          <w:szCs w:val="20"/>
        </w:rPr>
      </w:pPr>
      <w:r w:rsidRPr="0002664F">
        <w:rPr>
          <w:rFonts w:ascii="Aptos Display" w:hAnsi="Aptos Display" w:cs="Arial"/>
          <w:sz w:val="20"/>
          <w:szCs w:val="20"/>
        </w:rPr>
        <w:t xml:space="preserve">Dynamic and results-driven Business Analyst and Certified Product Owner with 5+ years of experience in Telecom, IT, Machine Learning, and Supply Chain industries. Adept at aligning cross-functional teams, optimizing workflows, and fostering stakeholder collaboration to deliver scalable, user-centric solutions. Proven track record of leveraging data-driven insights and agile to drive operational efficiency and achieve measurable business outcomes. </w:t>
      </w:r>
    </w:p>
    <w:p w14:paraId="3589DAC7" w14:textId="77777777" w:rsidR="0000401B" w:rsidRPr="00363DD8" w:rsidRDefault="0000401B" w:rsidP="007D2944">
      <w:pPr>
        <w:pStyle w:val="p"/>
        <w:spacing w:line="240" w:lineRule="auto"/>
        <w:rPr>
          <w:rFonts w:ascii="Aptos Display" w:hAnsi="Aptos Display" w:cs="Arial"/>
          <w:sz w:val="20"/>
          <w:szCs w:val="20"/>
        </w:rPr>
      </w:pPr>
    </w:p>
    <w:p w14:paraId="0F135BBC" w14:textId="71070ADA" w:rsidR="003D6D6A" w:rsidRPr="00363DD8" w:rsidRDefault="00BE0BCE" w:rsidP="00444C41">
      <w:pPr>
        <w:pStyle w:val="divdocumentdivsectiontitle"/>
        <w:pBdr>
          <w:bottom w:val="single" w:sz="8" w:space="4" w:color="C00000"/>
        </w:pBdr>
        <w:spacing w:after="130" w:line="240" w:lineRule="auto"/>
        <w:rPr>
          <w:rFonts w:ascii="Aptos Display" w:hAnsi="Aptos Display" w:cs="Arial"/>
          <w:sz w:val="20"/>
          <w:szCs w:val="20"/>
        </w:rPr>
      </w:pPr>
      <w:r>
        <w:rPr>
          <w:rFonts w:ascii="Aptos Display" w:hAnsi="Aptos Display" w:cs="Arial"/>
          <w:sz w:val="20"/>
          <w:szCs w:val="20"/>
        </w:rPr>
        <w:t>Core Competencies</w:t>
      </w:r>
      <w:r w:rsidR="00363644">
        <w:rPr>
          <w:rFonts w:ascii="Aptos Display" w:hAnsi="Aptos Display" w:cs="Arial"/>
          <w:sz w:val="20"/>
          <w:szCs w:val="20"/>
        </w:rPr>
        <w:t xml:space="preserve"> and Certifications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480"/>
        <w:gridCol w:w="4280"/>
      </w:tblGrid>
      <w:tr w:rsidR="003D6D6A" w:rsidRPr="00363DD8" w14:paraId="361FE39E" w14:textId="77777777" w:rsidTr="00CF0CBF">
        <w:tc>
          <w:tcPr>
            <w:tcW w:w="64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B2E22F" w14:textId="44946A0A" w:rsidR="003D6D6A" w:rsidRPr="00363DD8" w:rsidRDefault="00E03429" w:rsidP="00444C41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Aptos Display" w:hAnsi="Aptos Display" w:cs="Arial"/>
                <w:sz w:val="20"/>
                <w:szCs w:val="20"/>
              </w:rPr>
            </w:pPr>
            <w:r w:rsidRPr="00363644">
              <w:rPr>
                <w:rFonts w:ascii="Aptos Display" w:hAnsi="Aptos Display" w:cs="Arial"/>
                <w:b/>
                <w:bCs/>
                <w:sz w:val="20"/>
                <w:szCs w:val="20"/>
              </w:rPr>
              <w:t>Agile execution</w:t>
            </w:r>
            <w:r w:rsidR="00E56D73" w:rsidRPr="00363DD8">
              <w:rPr>
                <w:rFonts w:ascii="Aptos Display" w:hAnsi="Aptos Display" w:cs="Arial"/>
                <w:sz w:val="20"/>
                <w:szCs w:val="20"/>
              </w:rPr>
              <w:t xml:space="preserve">: </w:t>
            </w:r>
            <w:r w:rsidR="00BE0BCE">
              <w:rPr>
                <w:rFonts w:ascii="Aptos Display" w:hAnsi="Aptos Display" w:cs="Arial"/>
                <w:sz w:val="20"/>
                <w:szCs w:val="20"/>
              </w:rPr>
              <w:t>SAFe, Scrum, Kanban</w:t>
            </w:r>
            <w:r w:rsidR="00EF633B">
              <w:rPr>
                <w:rFonts w:ascii="Aptos Display" w:hAnsi="Aptos Display" w:cs="Arial"/>
                <w:sz w:val="20"/>
                <w:szCs w:val="20"/>
              </w:rPr>
              <w:t xml:space="preserve">     </w:t>
            </w:r>
          </w:p>
          <w:p w14:paraId="0D9C0955" w14:textId="1B68CB81" w:rsidR="003D6D6A" w:rsidRPr="00363DD8" w:rsidRDefault="00BE0BCE" w:rsidP="00444C41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Aptos Display" w:hAnsi="Aptos Display" w:cs="Arial"/>
                <w:sz w:val="20"/>
                <w:szCs w:val="20"/>
              </w:rPr>
            </w:pPr>
            <w:r w:rsidRPr="00363644">
              <w:rPr>
                <w:rFonts w:ascii="Aptos Display" w:hAnsi="Aptos Display" w:cs="Arial"/>
                <w:b/>
                <w:bCs/>
                <w:sz w:val="20"/>
                <w:szCs w:val="20"/>
              </w:rPr>
              <w:t>Business Analysis</w:t>
            </w:r>
            <w:r w:rsidR="00E56D73" w:rsidRPr="00363DD8">
              <w:rPr>
                <w:rFonts w:ascii="Aptos Display" w:hAnsi="Aptos Display" w:cs="Arial"/>
                <w:sz w:val="20"/>
                <w:szCs w:val="20"/>
              </w:rPr>
              <w:t xml:space="preserve">: </w:t>
            </w:r>
            <w:r>
              <w:rPr>
                <w:rFonts w:ascii="Aptos Display" w:hAnsi="Aptos Display" w:cs="Arial"/>
                <w:sz w:val="20"/>
                <w:szCs w:val="20"/>
              </w:rPr>
              <w:t>Data gathering, process mapping, reporting</w:t>
            </w:r>
          </w:p>
          <w:p w14:paraId="49751E39" w14:textId="77777777" w:rsidR="00363644" w:rsidRDefault="00BE0BCE" w:rsidP="00363644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Aptos Display" w:hAnsi="Aptos Display" w:cs="Arial"/>
                <w:sz w:val="20"/>
                <w:szCs w:val="20"/>
              </w:rPr>
            </w:pPr>
            <w:r w:rsidRPr="00363644">
              <w:rPr>
                <w:rFonts w:ascii="Aptos Display" w:hAnsi="Aptos Display" w:cs="Arial"/>
                <w:b/>
                <w:bCs/>
                <w:sz w:val="20"/>
                <w:szCs w:val="20"/>
              </w:rPr>
              <w:t>Data Analytics</w:t>
            </w:r>
            <w:r>
              <w:rPr>
                <w:rFonts w:ascii="Aptos Display" w:hAnsi="Aptos Display" w:cs="Arial"/>
                <w:sz w:val="20"/>
                <w:szCs w:val="20"/>
              </w:rPr>
              <w:t>: Data modeling, telemetry, demand forecasting</w:t>
            </w:r>
          </w:p>
          <w:p w14:paraId="626D226E" w14:textId="04035EC3" w:rsidR="003D6D6A" w:rsidRPr="00363644" w:rsidRDefault="00363644" w:rsidP="00363644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Aptos Display" w:hAnsi="Aptos Display" w:cs="Arial"/>
                <w:sz w:val="20"/>
                <w:szCs w:val="20"/>
              </w:rPr>
            </w:pPr>
            <w:r w:rsidRPr="00363644">
              <w:rPr>
                <w:rFonts w:ascii="Aptos Display" w:hAnsi="Aptos Display" w:cs="Arial"/>
                <w:b/>
                <w:bCs/>
                <w:sz w:val="20"/>
                <w:szCs w:val="20"/>
              </w:rPr>
              <w:t>Certification</w:t>
            </w:r>
            <w:r>
              <w:rPr>
                <w:rFonts w:ascii="Aptos Display" w:hAnsi="Aptos Display" w:cs="Arial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Aptos Display" w:hAnsi="Aptos Display" w:cs="Arial"/>
                <w:sz w:val="20"/>
                <w:szCs w:val="20"/>
              </w:rPr>
              <w:t>Agile SAFe 6.0 Product Owner Product Manager</w:t>
            </w:r>
            <w:r w:rsidR="00BE0BCE" w:rsidRPr="00363644">
              <w:rPr>
                <w:rFonts w:ascii="Aptos Display" w:hAnsi="Aptos Display" w:cs="Arial"/>
                <w:sz w:val="20"/>
                <w:szCs w:val="20"/>
              </w:rPr>
              <w:br/>
            </w:r>
          </w:p>
        </w:tc>
        <w:tc>
          <w:tcPr>
            <w:tcW w:w="428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AE1493" w14:textId="0480D0FD" w:rsidR="00363644" w:rsidRDefault="00363644" w:rsidP="00363644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Aptos Display" w:hAnsi="Aptos Display" w:cs="Arial"/>
                <w:sz w:val="20"/>
                <w:szCs w:val="20"/>
              </w:rPr>
            </w:pPr>
            <w:r w:rsidRPr="00363644">
              <w:rPr>
                <w:rFonts w:ascii="Aptos Display" w:hAnsi="Aptos Display" w:cs="Arial"/>
                <w:b/>
                <w:bCs/>
                <w:sz w:val="20"/>
                <w:szCs w:val="20"/>
              </w:rPr>
              <w:t>Technical Proficiency</w:t>
            </w:r>
            <w:r w:rsidRPr="00363DD8">
              <w:rPr>
                <w:rFonts w:ascii="Aptos Display" w:hAnsi="Aptos Display" w:cs="Arial"/>
                <w:sz w:val="20"/>
                <w:szCs w:val="20"/>
              </w:rPr>
              <w:t xml:space="preserve">: </w:t>
            </w:r>
            <w:r w:rsidRPr="00BE0BCE">
              <w:rPr>
                <w:rFonts w:ascii="Aptos Display" w:hAnsi="Aptos Display" w:cs="Arial"/>
                <w:sz w:val="20"/>
                <w:szCs w:val="20"/>
              </w:rPr>
              <w:t>REST APIs,</w:t>
            </w:r>
            <w:r w:rsidR="00D63C2B">
              <w:rPr>
                <w:rFonts w:ascii="Aptos Display" w:hAnsi="Aptos Display" w:cs="Arial"/>
                <w:sz w:val="20"/>
                <w:szCs w:val="20"/>
              </w:rPr>
              <w:t xml:space="preserve"> </w:t>
            </w:r>
            <w:r w:rsidRPr="00BE0BCE">
              <w:rPr>
                <w:rFonts w:ascii="Aptos Display" w:hAnsi="Aptos Display" w:cs="Arial"/>
                <w:sz w:val="20"/>
                <w:szCs w:val="20"/>
              </w:rPr>
              <w:t>Splunk, Tableau,</w:t>
            </w:r>
            <w:r>
              <w:rPr>
                <w:rFonts w:ascii="Aptos Display" w:hAnsi="Aptos Display" w:cs="Arial"/>
                <w:sz w:val="20"/>
                <w:szCs w:val="20"/>
              </w:rPr>
              <w:t xml:space="preserve"> </w:t>
            </w:r>
            <w:r w:rsidRPr="00BE0BCE">
              <w:rPr>
                <w:rFonts w:ascii="Aptos Display" w:hAnsi="Aptos Display" w:cs="Arial"/>
                <w:sz w:val="20"/>
                <w:szCs w:val="20"/>
              </w:rPr>
              <w:t>PowerBI, SQL, Lucidchar</w:t>
            </w:r>
            <w:r>
              <w:rPr>
                <w:rFonts w:ascii="Aptos Display" w:hAnsi="Aptos Display" w:cs="Arial"/>
                <w:sz w:val="20"/>
                <w:szCs w:val="20"/>
              </w:rPr>
              <w:t>t</w:t>
            </w:r>
            <w:r w:rsidR="00D23927">
              <w:rPr>
                <w:rFonts w:ascii="Aptos Display" w:hAnsi="Aptos Display" w:cs="Arial"/>
                <w:sz w:val="20"/>
                <w:szCs w:val="20"/>
              </w:rPr>
              <w:t>, PlantUML</w:t>
            </w:r>
            <w:r w:rsidR="005C0AB1">
              <w:rPr>
                <w:rFonts w:ascii="Aptos Display" w:hAnsi="Aptos Display" w:cs="Arial"/>
                <w:sz w:val="20"/>
                <w:szCs w:val="20"/>
              </w:rPr>
              <w:t>, MS Office</w:t>
            </w:r>
          </w:p>
          <w:p w14:paraId="50F0729D" w14:textId="1A13B6B1" w:rsidR="00D63C2B" w:rsidRPr="00363DD8" w:rsidRDefault="00D63C2B" w:rsidP="00363644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Aptos Display" w:hAnsi="Aptos Display" w:cs="Arial"/>
                <w:sz w:val="20"/>
                <w:szCs w:val="20"/>
              </w:rPr>
            </w:pPr>
            <w:r>
              <w:rPr>
                <w:rFonts w:ascii="Aptos Display" w:hAnsi="Aptos Display" w:cs="Arial"/>
                <w:b/>
                <w:bCs/>
                <w:sz w:val="20"/>
                <w:szCs w:val="20"/>
              </w:rPr>
              <w:t>Salesforce</w:t>
            </w:r>
            <w:r w:rsidRPr="00D63C2B">
              <w:rPr>
                <w:rFonts w:ascii="Aptos Display" w:hAnsi="Aptos Display" w:cs="Arial"/>
                <w:sz w:val="20"/>
                <w:szCs w:val="20"/>
              </w:rPr>
              <w:t>:</w:t>
            </w:r>
            <w:r>
              <w:rPr>
                <w:rFonts w:ascii="Aptos Display" w:hAnsi="Aptos Display" w:cs="Arial"/>
                <w:sz w:val="20"/>
                <w:szCs w:val="20"/>
              </w:rPr>
              <w:t xml:space="preserve"> sales and service cloud, administration (process builders, flows)</w:t>
            </w:r>
          </w:p>
          <w:p w14:paraId="564A7AD0" w14:textId="77777777" w:rsidR="000D4EF5" w:rsidRPr="00363DD8" w:rsidRDefault="000D4EF5" w:rsidP="00444C41">
            <w:pPr>
              <w:pStyle w:val="ulli"/>
              <w:spacing w:line="240" w:lineRule="auto"/>
              <w:ind w:left="460"/>
              <w:rPr>
                <w:rFonts w:ascii="Aptos Display" w:hAnsi="Aptos Display" w:cs="Arial"/>
                <w:sz w:val="20"/>
                <w:szCs w:val="20"/>
              </w:rPr>
            </w:pPr>
          </w:p>
          <w:p w14:paraId="59448E9C" w14:textId="0BD0270C" w:rsidR="003D6D6A" w:rsidRPr="00363DD8" w:rsidRDefault="003D6D6A" w:rsidP="00444C41">
            <w:pPr>
              <w:pStyle w:val="ulli"/>
              <w:spacing w:line="240" w:lineRule="auto"/>
              <w:ind w:left="460"/>
              <w:rPr>
                <w:rFonts w:ascii="Aptos Display" w:hAnsi="Aptos Display" w:cs="Arial"/>
                <w:sz w:val="20"/>
                <w:szCs w:val="20"/>
              </w:rPr>
            </w:pPr>
          </w:p>
        </w:tc>
      </w:tr>
    </w:tbl>
    <w:p w14:paraId="006C024A" w14:textId="77777777" w:rsidR="003D6D6A" w:rsidRPr="00363DD8" w:rsidRDefault="00000000" w:rsidP="00444C41">
      <w:pPr>
        <w:pStyle w:val="ulli"/>
        <w:numPr>
          <w:ilvl w:val="0"/>
          <w:numId w:val="3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Agile/ SAFe/Kanban</w:t>
      </w:r>
    </w:p>
    <w:p w14:paraId="4AA074D9" w14:textId="77777777" w:rsidR="003D6D6A" w:rsidRPr="00363DD8" w:rsidRDefault="00000000" w:rsidP="00444C41">
      <w:pPr>
        <w:pStyle w:val="ulli"/>
        <w:numPr>
          <w:ilvl w:val="0"/>
          <w:numId w:val="3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SDLC</w:t>
      </w:r>
    </w:p>
    <w:p w14:paraId="08AF89DE" w14:textId="77777777" w:rsidR="003D6D6A" w:rsidRPr="00363DD8" w:rsidRDefault="00000000" w:rsidP="00444C41">
      <w:pPr>
        <w:pStyle w:val="ulli"/>
        <w:numPr>
          <w:ilvl w:val="0"/>
          <w:numId w:val="3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Wireframing &amp; Prototyping</w:t>
      </w:r>
    </w:p>
    <w:p w14:paraId="5148D134" w14:textId="77777777" w:rsidR="003D6D6A" w:rsidRPr="00363DD8" w:rsidRDefault="00000000" w:rsidP="00444C41">
      <w:pPr>
        <w:pStyle w:val="ulli"/>
        <w:numPr>
          <w:ilvl w:val="0"/>
          <w:numId w:val="3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User Acceptance Testing</w:t>
      </w:r>
    </w:p>
    <w:p w14:paraId="718EA3A3" w14:textId="77777777" w:rsidR="003D6D6A" w:rsidRPr="00363DD8" w:rsidRDefault="00000000" w:rsidP="00444C41">
      <w:pPr>
        <w:pStyle w:val="ulli"/>
        <w:numPr>
          <w:ilvl w:val="0"/>
          <w:numId w:val="3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Business Analysis</w:t>
      </w:r>
    </w:p>
    <w:p w14:paraId="082885B3" w14:textId="77777777" w:rsidR="003D6D6A" w:rsidRPr="00363DD8" w:rsidRDefault="00000000" w:rsidP="00444C41">
      <w:pPr>
        <w:pStyle w:val="ulli"/>
        <w:numPr>
          <w:ilvl w:val="0"/>
          <w:numId w:val="3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Roadmap development</w:t>
      </w:r>
    </w:p>
    <w:p w14:paraId="159DE3A5" w14:textId="77777777" w:rsidR="003D6D6A" w:rsidRPr="00363DD8" w:rsidRDefault="00000000" w:rsidP="00444C41">
      <w:pPr>
        <w:pStyle w:val="ulli"/>
        <w:numPr>
          <w:ilvl w:val="0"/>
          <w:numId w:val="4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Data-driven decision-making</w:t>
      </w:r>
    </w:p>
    <w:p w14:paraId="6532EC95" w14:textId="77777777" w:rsidR="003D6D6A" w:rsidRPr="00363DD8" w:rsidRDefault="00000000" w:rsidP="00444C41">
      <w:pPr>
        <w:pStyle w:val="ulli"/>
        <w:numPr>
          <w:ilvl w:val="0"/>
          <w:numId w:val="4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Strategic Planning and Alignment</w:t>
      </w:r>
    </w:p>
    <w:p w14:paraId="6DAB0072" w14:textId="77777777" w:rsidR="003D6D6A" w:rsidRPr="00363DD8" w:rsidRDefault="00000000" w:rsidP="00444C41">
      <w:pPr>
        <w:pStyle w:val="ulli"/>
        <w:numPr>
          <w:ilvl w:val="0"/>
          <w:numId w:val="4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Market Trends Analysis</w:t>
      </w:r>
    </w:p>
    <w:p w14:paraId="543CF9F8" w14:textId="77777777" w:rsidR="003D6D6A" w:rsidRPr="00363DD8" w:rsidRDefault="00000000" w:rsidP="00444C41">
      <w:pPr>
        <w:pStyle w:val="ulli"/>
        <w:numPr>
          <w:ilvl w:val="0"/>
          <w:numId w:val="4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Sales Forecasting</w:t>
      </w:r>
    </w:p>
    <w:p w14:paraId="424E6FF1" w14:textId="77777777" w:rsidR="003D6D6A" w:rsidRPr="00363DD8" w:rsidRDefault="00000000" w:rsidP="00444C41">
      <w:pPr>
        <w:pStyle w:val="ulli"/>
        <w:numPr>
          <w:ilvl w:val="0"/>
          <w:numId w:val="4"/>
        </w:numPr>
        <w:spacing w:line="240" w:lineRule="auto"/>
        <w:ind w:left="460" w:hanging="201"/>
        <w:rPr>
          <w:rFonts w:ascii="Aptos Display" w:hAnsi="Aptos Display" w:cs="Arial"/>
          <w:vanish/>
          <w:sz w:val="20"/>
          <w:szCs w:val="20"/>
        </w:rPr>
      </w:pPr>
      <w:r w:rsidRPr="00363DD8">
        <w:rPr>
          <w:rFonts w:ascii="Aptos Display" w:hAnsi="Aptos Display" w:cs="Arial"/>
          <w:vanish/>
          <w:sz w:val="20"/>
          <w:szCs w:val="20"/>
        </w:rPr>
        <w:t>Attention to Detail</w:t>
      </w:r>
    </w:p>
    <w:p w14:paraId="4567B7F0" w14:textId="77777777" w:rsidR="003D6D6A" w:rsidRPr="00607729" w:rsidRDefault="00000000" w:rsidP="00607729">
      <w:pPr>
        <w:pStyle w:val="ulli"/>
        <w:pBdr>
          <w:bottom w:val="single" w:sz="8" w:space="4" w:color="C00000"/>
        </w:pBdr>
        <w:spacing w:after="130" w:line="240" w:lineRule="auto"/>
        <w:rPr>
          <w:rFonts w:ascii="Aptos Display" w:hAnsi="Aptos Display" w:cs="Arial"/>
          <w:sz w:val="20"/>
          <w:szCs w:val="20"/>
        </w:rPr>
      </w:pPr>
      <w:r w:rsidRPr="00607729">
        <w:rPr>
          <w:rFonts w:ascii="Aptos Display" w:hAnsi="Aptos Display" w:cs="Arial"/>
          <w:sz w:val="20"/>
          <w:szCs w:val="20"/>
        </w:rPr>
        <w:t>Work History</w:t>
      </w:r>
    </w:p>
    <w:p w14:paraId="37083E8A" w14:textId="2C24098B" w:rsidR="003D6D6A" w:rsidRPr="00363DD8" w:rsidRDefault="00BE0BCE" w:rsidP="007D2944">
      <w:pPr>
        <w:pStyle w:val="divdocumentsinglecolumn"/>
        <w:tabs>
          <w:tab w:val="right" w:pos="10740"/>
        </w:tabs>
        <w:spacing w:line="240" w:lineRule="auto"/>
        <w:rPr>
          <w:rFonts w:ascii="Aptos Display" w:hAnsi="Aptos Display" w:cs="Arial"/>
          <w:sz w:val="20"/>
          <w:szCs w:val="20"/>
        </w:rPr>
      </w:pPr>
      <w:r>
        <w:rPr>
          <w:rStyle w:val="spanjobtitle"/>
          <w:rFonts w:ascii="Aptos Display" w:hAnsi="Aptos Display" w:cs="Arial"/>
          <w:sz w:val="20"/>
          <w:szCs w:val="20"/>
        </w:rPr>
        <w:t xml:space="preserve">Technical </w:t>
      </w:r>
      <w:r w:rsidR="00F77739" w:rsidRPr="00363DD8">
        <w:rPr>
          <w:rStyle w:val="spanjobtitle"/>
          <w:rFonts w:ascii="Aptos Display" w:hAnsi="Aptos Display" w:cs="Arial"/>
          <w:sz w:val="20"/>
          <w:szCs w:val="20"/>
        </w:rPr>
        <w:t>Product Owner</w:t>
      </w:r>
      <w:r w:rsidR="00F77739" w:rsidRPr="00363DD8">
        <w:rPr>
          <w:rStyle w:val="datesWrapper"/>
          <w:rFonts w:ascii="Aptos Display" w:hAnsi="Aptos Display" w:cs="Arial"/>
          <w:sz w:val="20"/>
          <w:szCs w:val="20"/>
        </w:rPr>
        <w:tab/>
        <w:t xml:space="preserve"> </w:t>
      </w:r>
      <w:r w:rsidR="000372EE">
        <w:rPr>
          <w:rStyle w:val="span"/>
          <w:rFonts w:ascii="Aptos Display" w:hAnsi="Aptos Display" w:cs="Arial"/>
          <w:sz w:val="20"/>
          <w:szCs w:val="20"/>
        </w:rPr>
        <w:t>0</w:t>
      </w:r>
      <w:r w:rsidR="00641A63">
        <w:rPr>
          <w:rStyle w:val="span"/>
          <w:rFonts w:ascii="Aptos Display" w:hAnsi="Aptos Display" w:cs="Arial"/>
          <w:sz w:val="20"/>
          <w:szCs w:val="20"/>
        </w:rPr>
        <w:t>7</w:t>
      </w:r>
      <w:r w:rsidR="00F77739" w:rsidRPr="00363DD8">
        <w:rPr>
          <w:rStyle w:val="span"/>
          <w:rFonts w:ascii="Aptos Display" w:hAnsi="Aptos Display" w:cs="Arial"/>
          <w:sz w:val="20"/>
          <w:szCs w:val="20"/>
        </w:rPr>
        <w:t>/202</w:t>
      </w:r>
      <w:r w:rsidR="00641A63">
        <w:rPr>
          <w:rStyle w:val="span"/>
          <w:rFonts w:ascii="Aptos Display" w:hAnsi="Aptos Display" w:cs="Arial"/>
          <w:sz w:val="20"/>
          <w:szCs w:val="20"/>
        </w:rPr>
        <w:t>4</w:t>
      </w:r>
      <w:r w:rsidR="00F77739" w:rsidRPr="00363DD8">
        <w:rPr>
          <w:rStyle w:val="span"/>
          <w:rFonts w:ascii="Aptos Display" w:hAnsi="Aptos Display" w:cs="Arial"/>
          <w:sz w:val="20"/>
          <w:szCs w:val="20"/>
        </w:rPr>
        <w:t xml:space="preserve"> to </w:t>
      </w:r>
      <w:r w:rsidR="00641A63">
        <w:rPr>
          <w:rStyle w:val="span"/>
          <w:rFonts w:ascii="Aptos Display" w:hAnsi="Aptos Display" w:cs="Arial"/>
          <w:sz w:val="20"/>
          <w:szCs w:val="20"/>
        </w:rPr>
        <w:t>10</w:t>
      </w:r>
      <w:r w:rsidR="00942DAD" w:rsidRPr="00363DD8">
        <w:rPr>
          <w:rStyle w:val="span"/>
          <w:rFonts w:ascii="Aptos Display" w:hAnsi="Aptos Display" w:cs="Arial"/>
          <w:sz w:val="20"/>
          <w:szCs w:val="20"/>
        </w:rPr>
        <w:t>/2024</w:t>
      </w:r>
    </w:p>
    <w:p w14:paraId="5254117E" w14:textId="1E8F55CE" w:rsidR="003D6D6A" w:rsidRPr="00363DD8" w:rsidRDefault="00BE0BCE" w:rsidP="007D2944">
      <w:pPr>
        <w:pStyle w:val="spanpaddedline"/>
        <w:spacing w:line="240" w:lineRule="auto"/>
        <w:rPr>
          <w:rFonts w:ascii="Aptos Display" w:hAnsi="Aptos Display" w:cs="Arial"/>
          <w:sz w:val="20"/>
          <w:szCs w:val="20"/>
        </w:rPr>
      </w:pPr>
      <w:r>
        <w:rPr>
          <w:rStyle w:val="spancompanyname"/>
          <w:rFonts w:ascii="Aptos Display" w:hAnsi="Aptos Display" w:cs="Arial"/>
          <w:sz w:val="20"/>
          <w:szCs w:val="20"/>
        </w:rPr>
        <w:t>Concentrix (T-Mobile)</w:t>
      </w:r>
    </w:p>
    <w:p w14:paraId="10D8CB3E" w14:textId="7259B3DE" w:rsidR="003D6D6A" w:rsidRDefault="00566858" w:rsidP="007D2944">
      <w:pPr>
        <w:pStyle w:val="ulli"/>
        <w:numPr>
          <w:ilvl w:val="0"/>
          <w:numId w:val="5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 xml:space="preserve">Partnered with cross-functional teams to introduce a designee information </w:t>
      </w:r>
      <w:r w:rsidR="003F0D26">
        <w:rPr>
          <w:rStyle w:val="span"/>
          <w:rFonts w:ascii="Aptos Display" w:hAnsi="Aptos Display" w:cs="Arial"/>
          <w:sz w:val="20"/>
          <w:szCs w:val="20"/>
        </w:rPr>
        <w:t>feature</w:t>
      </w:r>
      <w:r>
        <w:rPr>
          <w:rStyle w:val="span"/>
          <w:rFonts w:ascii="Aptos Display" w:hAnsi="Aptos Display" w:cs="Arial"/>
          <w:sz w:val="20"/>
          <w:szCs w:val="20"/>
        </w:rPr>
        <w:t xml:space="preserve"> in the customer support web portal </w:t>
      </w:r>
    </w:p>
    <w:p w14:paraId="3E6C880A" w14:textId="0C6D4801" w:rsidR="001E765A" w:rsidRDefault="00566858" w:rsidP="001E765A">
      <w:pPr>
        <w:pStyle w:val="ulli"/>
        <w:numPr>
          <w:ilvl w:val="0"/>
          <w:numId w:val="5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Created comprehensive use cases, edge cases, and error scenarios in confluence</w:t>
      </w:r>
      <w:r w:rsidR="0002664F">
        <w:rPr>
          <w:rStyle w:val="span"/>
          <w:rFonts w:ascii="Aptos Display" w:hAnsi="Aptos Display" w:cs="Arial"/>
          <w:sz w:val="20"/>
          <w:szCs w:val="20"/>
        </w:rPr>
        <w:t xml:space="preserve"> defining</w:t>
      </w:r>
      <w:r>
        <w:rPr>
          <w:rStyle w:val="span"/>
          <w:rFonts w:ascii="Aptos Display" w:hAnsi="Aptos Display" w:cs="Arial"/>
          <w:sz w:val="20"/>
          <w:szCs w:val="20"/>
        </w:rPr>
        <w:t xml:space="preserve"> API </w:t>
      </w:r>
      <w:r w:rsidR="0002664F">
        <w:rPr>
          <w:rStyle w:val="span"/>
          <w:rFonts w:ascii="Aptos Display" w:hAnsi="Aptos Display" w:cs="Arial"/>
          <w:sz w:val="20"/>
          <w:szCs w:val="20"/>
        </w:rPr>
        <w:t>integrations and validations.</w:t>
      </w:r>
    </w:p>
    <w:p w14:paraId="488006E1" w14:textId="008A5531" w:rsidR="00B121B1" w:rsidRDefault="00566858" w:rsidP="007D2944">
      <w:pPr>
        <w:pStyle w:val="ulli"/>
        <w:numPr>
          <w:ilvl w:val="0"/>
          <w:numId w:val="5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 xml:space="preserve">Led sprint grooming, and regular backlog prioritization, adapting tactfully to mid-sprint requirement shifts to meet tight deadlines </w:t>
      </w:r>
    </w:p>
    <w:p w14:paraId="59E40400" w14:textId="41404943" w:rsidR="00B121B1" w:rsidRDefault="003A6183" w:rsidP="007D2944">
      <w:pPr>
        <w:pStyle w:val="ulli"/>
        <w:numPr>
          <w:ilvl w:val="0"/>
          <w:numId w:val="5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Actively contributed to</w:t>
      </w:r>
      <w:r w:rsidR="001E765A">
        <w:rPr>
          <w:rStyle w:val="span"/>
          <w:rFonts w:ascii="Aptos Display" w:hAnsi="Aptos Display" w:cs="Arial"/>
          <w:sz w:val="20"/>
          <w:szCs w:val="20"/>
        </w:rPr>
        <w:t xml:space="preserve"> UAT</w:t>
      </w:r>
      <w:r w:rsidR="00566858">
        <w:rPr>
          <w:rStyle w:val="span"/>
          <w:rFonts w:ascii="Aptos Display" w:hAnsi="Aptos Display" w:cs="Arial"/>
          <w:sz w:val="20"/>
          <w:szCs w:val="20"/>
        </w:rPr>
        <w:t xml:space="preserve"> </w:t>
      </w:r>
      <w:r w:rsidR="001E765A">
        <w:rPr>
          <w:rStyle w:val="span"/>
          <w:rFonts w:ascii="Aptos Display" w:hAnsi="Aptos Display" w:cs="Arial"/>
          <w:sz w:val="20"/>
          <w:szCs w:val="20"/>
        </w:rPr>
        <w:t xml:space="preserve">by thoroughly reviewing testcases </w:t>
      </w:r>
      <w:r w:rsidR="00566858">
        <w:rPr>
          <w:rStyle w:val="span"/>
          <w:rFonts w:ascii="Aptos Display" w:hAnsi="Aptos Display" w:cs="Arial"/>
          <w:sz w:val="20"/>
          <w:szCs w:val="20"/>
        </w:rPr>
        <w:t>for smoother experience</w:t>
      </w:r>
      <w:r>
        <w:rPr>
          <w:rStyle w:val="span"/>
          <w:rFonts w:ascii="Aptos Display" w:hAnsi="Aptos Display" w:cs="Arial"/>
          <w:sz w:val="20"/>
          <w:szCs w:val="20"/>
        </w:rPr>
        <w:t xml:space="preserve"> and maximum</w:t>
      </w:r>
      <w:r w:rsidR="003F0D26">
        <w:rPr>
          <w:rStyle w:val="span"/>
          <w:rFonts w:ascii="Aptos Display" w:hAnsi="Aptos Display" w:cs="Arial"/>
          <w:sz w:val="20"/>
          <w:szCs w:val="20"/>
        </w:rPr>
        <w:t xml:space="preserve"> user</w:t>
      </w:r>
      <w:r>
        <w:rPr>
          <w:rStyle w:val="span"/>
          <w:rFonts w:ascii="Aptos Display" w:hAnsi="Aptos Display" w:cs="Arial"/>
          <w:sz w:val="20"/>
          <w:szCs w:val="20"/>
        </w:rPr>
        <w:t xml:space="preserve"> engagement</w:t>
      </w:r>
      <w:r w:rsidR="001E765A">
        <w:rPr>
          <w:rStyle w:val="span"/>
          <w:rFonts w:ascii="Aptos Display" w:hAnsi="Aptos Display" w:cs="Arial"/>
          <w:sz w:val="20"/>
          <w:szCs w:val="20"/>
        </w:rPr>
        <w:t>.</w:t>
      </w:r>
    </w:p>
    <w:p w14:paraId="7B647387" w14:textId="7D8ED13D" w:rsidR="003D6D6A" w:rsidRPr="00363DD8" w:rsidRDefault="00B121B1" w:rsidP="007D2944">
      <w:pPr>
        <w:pStyle w:val="divdocumentsinglecolumn"/>
        <w:tabs>
          <w:tab w:val="right" w:pos="10740"/>
        </w:tabs>
        <w:spacing w:before="260" w:line="240" w:lineRule="auto"/>
        <w:rPr>
          <w:rFonts w:ascii="Aptos Display" w:hAnsi="Aptos Display" w:cs="Arial"/>
          <w:sz w:val="20"/>
          <w:szCs w:val="20"/>
        </w:rPr>
      </w:pPr>
      <w:r>
        <w:rPr>
          <w:rStyle w:val="spanjobtitle"/>
          <w:rFonts w:ascii="Aptos Display" w:hAnsi="Aptos Display" w:cs="Arial"/>
          <w:sz w:val="20"/>
          <w:szCs w:val="20"/>
        </w:rPr>
        <w:t>Product Owner</w:t>
      </w:r>
      <w:r w:rsidRPr="00363DD8">
        <w:rPr>
          <w:rStyle w:val="singlecolumnspanpaddedlinenth-child1"/>
          <w:rFonts w:ascii="Aptos Display" w:hAnsi="Aptos Display" w:cs="Arial"/>
          <w:sz w:val="20"/>
          <w:szCs w:val="20"/>
        </w:rPr>
        <w:t xml:space="preserve"> </w:t>
      </w:r>
      <w:r w:rsidRPr="00363DD8">
        <w:rPr>
          <w:rStyle w:val="datesWrapper"/>
          <w:rFonts w:ascii="Aptos Display" w:hAnsi="Aptos Display" w:cs="Arial"/>
          <w:sz w:val="20"/>
          <w:szCs w:val="20"/>
        </w:rPr>
        <w:tab/>
        <w:t xml:space="preserve"> </w:t>
      </w:r>
      <w:r w:rsidRPr="00363DD8">
        <w:rPr>
          <w:rStyle w:val="span"/>
          <w:rFonts w:ascii="Aptos Display" w:hAnsi="Aptos Display" w:cs="Arial"/>
          <w:sz w:val="20"/>
          <w:szCs w:val="20"/>
        </w:rPr>
        <w:t>0</w:t>
      </w:r>
      <w:r w:rsidR="00641A63">
        <w:rPr>
          <w:rStyle w:val="span"/>
          <w:rFonts w:ascii="Aptos Display" w:hAnsi="Aptos Display" w:cs="Arial"/>
          <w:sz w:val="20"/>
          <w:szCs w:val="20"/>
        </w:rPr>
        <w:t>3</w:t>
      </w:r>
      <w:r w:rsidRPr="00363DD8">
        <w:rPr>
          <w:rStyle w:val="span"/>
          <w:rFonts w:ascii="Aptos Display" w:hAnsi="Aptos Display" w:cs="Arial"/>
          <w:sz w:val="20"/>
          <w:szCs w:val="20"/>
        </w:rPr>
        <w:t>/202</w:t>
      </w:r>
      <w:r w:rsidR="00641A63">
        <w:rPr>
          <w:rStyle w:val="span"/>
          <w:rFonts w:ascii="Aptos Display" w:hAnsi="Aptos Display" w:cs="Arial"/>
          <w:sz w:val="20"/>
          <w:szCs w:val="20"/>
        </w:rPr>
        <w:t>2</w:t>
      </w:r>
      <w:r w:rsidRPr="00363DD8">
        <w:rPr>
          <w:rStyle w:val="span"/>
          <w:rFonts w:ascii="Aptos Display" w:hAnsi="Aptos Display" w:cs="Arial"/>
          <w:sz w:val="20"/>
          <w:szCs w:val="20"/>
        </w:rPr>
        <w:t xml:space="preserve"> to </w:t>
      </w:r>
      <w:r w:rsidR="000372EE">
        <w:rPr>
          <w:rStyle w:val="span"/>
          <w:rFonts w:ascii="Aptos Display" w:hAnsi="Aptos Display" w:cs="Arial"/>
          <w:sz w:val="20"/>
          <w:szCs w:val="20"/>
        </w:rPr>
        <w:t>0</w:t>
      </w:r>
      <w:r w:rsidR="00641A63">
        <w:rPr>
          <w:rStyle w:val="span"/>
          <w:rFonts w:ascii="Aptos Display" w:hAnsi="Aptos Display" w:cs="Arial"/>
          <w:sz w:val="20"/>
          <w:szCs w:val="20"/>
        </w:rPr>
        <w:t>4</w:t>
      </w:r>
      <w:r w:rsidRPr="00363DD8">
        <w:rPr>
          <w:rStyle w:val="span"/>
          <w:rFonts w:ascii="Aptos Display" w:hAnsi="Aptos Display" w:cs="Arial"/>
          <w:sz w:val="20"/>
          <w:szCs w:val="20"/>
        </w:rPr>
        <w:t>/202</w:t>
      </w:r>
      <w:r w:rsidR="00641A63">
        <w:rPr>
          <w:rStyle w:val="span"/>
          <w:rFonts w:ascii="Aptos Display" w:hAnsi="Aptos Display" w:cs="Arial"/>
          <w:sz w:val="20"/>
          <w:szCs w:val="20"/>
        </w:rPr>
        <w:t>4</w:t>
      </w:r>
    </w:p>
    <w:p w14:paraId="57B0F5BB" w14:textId="67D7AF84" w:rsidR="003D6D6A" w:rsidRPr="00363DD8" w:rsidRDefault="004547D4" w:rsidP="007D2944">
      <w:pPr>
        <w:pStyle w:val="spanpaddedline"/>
        <w:spacing w:line="240" w:lineRule="auto"/>
        <w:rPr>
          <w:rFonts w:ascii="Aptos Display" w:hAnsi="Aptos Display" w:cs="Arial"/>
          <w:sz w:val="20"/>
          <w:szCs w:val="20"/>
        </w:rPr>
      </w:pPr>
      <w:r>
        <w:rPr>
          <w:rStyle w:val="spancompanyname"/>
          <w:rFonts w:ascii="Aptos Display" w:hAnsi="Aptos Display" w:cs="Arial"/>
          <w:sz w:val="20"/>
          <w:szCs w:val="20"/>
        </w:rPr>
        <w:t>HP Inc</w:t>
      </w:r>
    </w:p>
    <w:p w14:paraId="66C5B00C" w14:textId="77777777" w:rsidR="003C24CA" w:rsidRDefault="003C24CA" w:rsidP="007D2944">
      <w:pPr>
        <w:pStyle w:val="ulli"/>
        <w:numPr>
          <w:ilvl w:val="0"/>
          <w:numId w:val="6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Created</w:t>
      </w:r>
      <w:r w:rsidR="00667C47">
        <w:rPr>
          <w:rStyle w:val="span"/>
          <w:rFonts w:ascii="Aptos Display" w:hAnsi="Aptos Display" w:cs="Arial"/>
          <w:sz w:val="20"/>
          <w:szCs w:val="20"/>
        </w:rPr>
        <w:t xml:space="preserve"> a centralized e-commerce platform offering subscription options for </w:t>
      </w:r>
      <w:r>
        <w:rPr>
          <w:rStyle w:val="span"/>
          <w:rFonts w:ascii="Aptos Display" w:hAnsi="Aptos Display" w:cs="Arial"/>
          <w:sz w:val="20"/>
          <w:szCs w:val="20"/>
        </w:rPr>
        <w:t>devices and peripherals.</w:t>
      </w:r>
    </w:p>
    <w:p w14:paraId="74B6D790" w14:textId="3E3BD8AD" w:rsidR="004547D4" w:rsidRDefault="00667C47" w:rsidP="007D2944">
      <w:pPr>
        <w:pStyle w:val="ulli"/>
        <w:numPr>
          <w:ilvl w:val="0"/>
          <w:numId w:val="6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 xml:space="preserve">Collaborated with stakeholders on Citizens Pay as a payment gateway, enabling customers </w:t>
      </w:r>
      <w:r w:rsidR="003C24CA">
        <w:rPr>
          <w:rStyle w:val="span"/>
          <w:rFonts w:ascii="Aptos Display" w:hAnsi="Aptos Display" w:cs="Arial"/>
          <w:sz w:val="20"/>
          <w:szCs w:val="20"/>
        </w:rPr>
        <w:t xml:space="preserve">to make </w:t>
      </w:r>
      <w:r>
        <w:rPr>
          <w:rStyle w:val="span"/>
          <w:rFonts w:ascii="Aptos Display" w:hAnsi="Aptos Display" w:cs="Arial"/>
          <w:sz w:val="20"/>
          <w:szCs w:val="20"/>
        </w:rPr>
        <w:t>payments seamless</w:t>
      </w:r>
      <w:r w:rsidR="003C24CA">
        <w:rPr>
          <w:rStyle w:val="span"/>
          <w:rFonts w:ascii="Aptos Display" w:hAnsi="Aptos Display" w:cs="Arial"/>
          <w:sz w:val="20"/>
          <w:szCs w:val="20"/>
        </w:rPr>
        <w:t>ly</w:t>
      </w:r>
      <w:r>
        <w:rPr>
          <w:rStyle w:val="span"/>
          <w:rFonts w:ascii="Aptos Display" w:hAnsi="Aptos Display" w:cs="Arial"/>
          <w:sz w:val="20"/>
          <w:szCs w:val="20"/>
        </w:rPr>
        <w:t>.</w:t>
      </w:r>
    </w:p>
    <w:p w14:paraId="42B35831" w14:textId="0BB2E8D0" w:rsidR="004547D4" w:rsidRDefault="00667C47" w:rsidP="007D2944">
      <w:pPr>
        <w:pStyle w:val="ulli"/>
        <w:numPr>
          <w:ilvl w:val="0"/>
          <w:numId w:val="6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 xml:space="preserve">Mapped out data flow and backend enhancements </w:t>
      </w:r>
      <w:r w:rsidR="00C615D7">
        <w:rPr>
          <w:rStyle w:val="span"/>
          <w:rFonts w:ascii="Aptos Display" w:hAnsi="Aptos Display" w:cs="Arial"/>
          <w:sz w:val="20"/>
          <w:szCs w:val="20"/>
        </w:rPr>
        <w:t>with dependent services</w:t>
      </w:r>
      <w:r w:rsidR="003C24CA">
        <w:rPr>
          <w:rStyle w:val="span"/>
          <w:rFonts w:ascii="Aptos Display" w:hAnsi="Aptos Display" w:cs="Arial"/>
          <w:sz w:val="20"/>
          <w:szCs w:val="20"/>
        </w:rPr>
        <w:t xml:space="preserve"> </w:t>
      </w:r>
      <w:r w:rsidR="00C615D7">
        <w:rPr>
          <w:rStyle w:val="span"/>
          <w:rFonts w:ascii="Aptos Display" w:hAnsi="Aptos Display" w:cs="Arial"/>
          <w:sz w:val="20"/>
          <w:szCs w:val="20"/>
        </w:rPr>
        <w:t>ensuring accurate invoices, tax calculations, customer delinquency, and billing cycles.</w:t>
      </w:r>
    </w:p>
    <w:p w14:paraId="1CC15A62" w14:textId="07FB870E" w:rsidR="003D6D6A" w:rsidRPr="00363DD8" w:rsidRDefault="00000000" w:rsidP="007D2944">
      <w:pPr>
        <w:pStyle w:val="divdocumentsinglecolumn"/>
        <w:tabs>
          <w:tab w:val="right" w:pos="10740"/>
        </w:tabs>
        <w:spacing w:before="260" w:line="240" w:lineRule="auto"/>
        <w:rPr>
          <w:rFonts w:ascii="Aptos Display" w:hAnsi="Aptos Display" w:cs="Arial"/>
          <w:sz w:val="20"/>
          <w:szCs w:val="20"/>
        </w:rPr>
      </w:pPr>
      <w:r w:rsidRPr="00363DD8">
        <w:rPr>
          <w:rStyle w:val="spanjobtitle"/>
          <w:rFonts w:ascii="Aptos Display" w:hAnsi="Aptos Display" w:cs="Arial"/>
          <w:sz w:val="20"/>
          <w:szCs w:val="20"/>
        </w:rPr>
        <w:t xml:space="preserve">Business </w:t>
      </w:r>
      <w:r w:rsidR="00312ECD">
        <w:rPr>
          <w:rStyle w:val="spanjobtitle"/>
          <w:rFonts w:ascii="Aptos Display" w:hAnsi="Aptos Display" w:cs="Arial"/>
          <w:sz w:val="20"/>
          <w:szCs w:val="20"/>
        </w:rPr>
        <w:t xml:space="preserve">System </w:t>
      </w:r>
      <w:r w:rsidRPr="00363DD8">
        <w:rPr>
          <w:rStyle w:val="spanjobtitle"/>
          <w:rFonts w:ascii="Aptos Display" w:hAnsi="Aptos Display" w:cs="Arial"/>
          <w:sz w:val="20"/>
          <w:szCs w:val="20"/>
        </w:rPr>
        <w:t>Analyst</w:t>
      </w:r>
      <w:r w:rsidRPr="00363DD8">
        <w:rPr>
          <w:rStyle w:val="singlecolumnspanpaddedlinenth-child1"/>
          <w:rFonts w:ascii="Aptos Display" w:hAnsi="Aptos Display" w:cs="Arial"/>
          <w:sz w:val="20"/>
          <w:szCs w:val="20"/>
        </w:rPr>
        <w:t xml:space="preserve"> </w:t>
      </w:r>
      <w:r w:rsidRPr="00363DD8">
        <w:rPr>
          <w:rStyle w:val="datesWrapper"/>
          <w:rFonts w:ascii="Aptos Display" w:hAnsi="Aptos Display" w:cs="Arial"/>
          <w:sz w:val="20"/>
          <w:szCs w:val="20"/>
        </w:rPr>
        <w:tab/>
        <w:t xml:space="preserve"> </w:t>
      </w:r>
      <w:r w:rsidRPr="00363DD8">
        <w:rPr>
          <w:rStyle w:val="span"/>
          <w:rFonts w:ascii="Aptos Display" w:hAnsi="Aptos Display" w:cs="Arial"/>
          <w:sz w:val="20"/>
          <w:szCs w:val="20"/>
        </w:rPr>
        <w:t>0</w:t>
      </w:r>
      <w:r w:rsidR="00641A63">
        <w:rPr>
          <w:rStyle w:val="span"/>
          <w:rFonts w:ascii="Aptos Display" w:hAnsi="Aptos Display" w:cs="Arial"/>
          <w:sz w:val="20"/>
          <w:szCs w:val="20"/>
        </w:rPr>
        <w:t>7</w:t>
      </w:r>
      <w:r w:rsidRPr="00363DD8">
        <w:rPr>
          <w:rStyle w:val="span"/>
          <w:rFonts w:ascii="Aptos Display" w:hAnsi="Aptos Display" w:cs="Arial"/>
          <w:sz w:val="20"/>
          <w:szCs w:val="20"/>
        </w:rPr>
        <w:t>/20</w:t>
      </w:r>
      <w:r w:rsidR="00641A63">
        <w:rPr>
          <w:rStyle w:val="span"/>
          <w:rFonts w:ascii="Aptos Display" w:hAnsi="Aptos Display" w:cs="Arial"/>
          <w:sz w:val="20"/>
          <w:szCs w:val="20"/>
        </w:rPr>
        <w:t>21</w:t>
      </w:r>
      <w:r w:rsidRPr="00363DD8">
        <w:rPr>
          <w:rStyle w:val="span"/>
          <w:rFonts w:ascii="Aptos Display" w:hAnsi="Aptos Display" w:cs="Arial"/>
          <w:sz w:val="20"/>
          <w:szCs w:val="20"/>
        </w:rPr>
        <w:t xml:space="preserve"> to 0</w:t>
      </w:r>
      <w:r w:rsidR="00641A63">
        <w:rPr>
          <w:rStyle w:val="span"/>
          <w:rFonts w:ascii="Aptos Display" w:hAnsi="Aptos Display" w:cs="Arial"/>
          <w:sz w:val="20"/>
          <w:szCs w:val="20"/>
        </w:rPr>
        <w:t>2</w:t>
      </w:r>
      <w:r w:rsidRPr="00363DD8">
        <w:rPr>
          <w:rStyle w:val="span"/>
          <w:rFonts w:ascii="Aptos Display" w:hAnsi="Aptos Display" w:cs="Arial"/>
          <w:sz w:val="20"/>
          <w:szCs w:val="20"/>
        </w:rPr>
        <w:t>/20</w:t>
      </w:r>
      <w:r w:rsidR="00641A63">
        <w:rPr>
          <w:rStyle w:val="span"/>
          <w:rFonts w:ascii="Aptos Display" w:hAnsi="Aptos Display" w:cs="Arial"/>
          <w:sz w:val="20"/>
          <w:szCs w:val="20"/>
        </w:rPr>
        <w:t>22</w:t>
      </w:r>
    </w:p>
    <w:p w14:paraId="40B513BB" w14:textId="01DC429F" w:rsidR="003D6D6A" w:rsidRPr="00363DD8" w:rsidRDefault="00312ECD" w:rsidP="007D2944">
      <w:pPr>
        <w:pStyle w:val="spanpaddedline"/>
        <w:spacing w:line="240" w:lineRule="auto"/>
        <w:rPr>
          <w:rFonts w:ascii="Aptos Display" w:hAnsi="Aptos Display" w:cs="Arial"/>
          <w:sz w:val="20"/>
          <w:szCs w:val="20"/>
        </w:rPr>
      </w:pPr>
      <w:r>
        <w:rPr>
          <w:rStyle w:val="spancompanyname"/>
          <w:rFonts w:ascii="Aptos Display" w:hAnsi="Aptos Display" w:cs="Arial"/>
          <w:sz w:val="20"/>
          <w:szCs w:val="20"/>
        </w:rPr>
        <w:t>Walmart</w:t>
      </w:r>
    </w:p>
    <w:p w14:paraId="31E40BCC" w14:textId="5AB97827" w:rsidR="00312ECD" w:rsidRDefault="006733C8" w:rsidP="007D2944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Analyzed gaps in the as-is system for enhanced new system with improved supply chain data synchronization. Collated data migration requirements from p</w:t>
      </w:r>
      <w:r w:rsidR="00F13E9D">
        <w:rPr>
          <w:rStyle w:val="span"/>
          <w:rFonts w:ascii="Aptos Display" w:hAnsi="Aptos Display" w:cs="Arial"/>
          <w:sz w:val="20"/>
          <w:szCs w:val="20"/>
        </w:rPr>
        <w:t>rior system</w:t>
      </w:r>
      <w:r>
        <w:rPr>
          <w:rStyle w:val="span"/>
          <w:rFonts w:ascii="Aptos Display" w:hAnsi="Aptos Display" w:cs="Arial"/>
          <w:sz w:val="20"/>
          <w:szCs w:val="20"/>
        </w:rPr>
        <w:t xml:space="preserve"> to SAP ERP consisting of inventory, procurement, warehouse and logistics.</w:t>
      </w:r>
    </w:p>
    <w:p w14:paraId="39A1FE3F" w14:textId="3025F5B0" w:rsidR="006733C8" w:rsidRDefault="006733C8" w:rsidP="007D2944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Validated data integrity post integration and ensured robust testing is conducted.</w:t>
      </w:r>
    </w:p>
    <w:p w14:paraId="4268A787" w14:textId="5F3C9E0A" w:rsidR="006733C8" w:rsidRDefault="006733C8" w:rsidP="007D2944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Created data flow diagrams</w:t>
      </w:r>
      <w:r w:rsidR="00F13E9D">
        <w:rPr>
          <w:rStyle w:val="span"/>
          <w:rFonts w:ascii="Aptos Display" w:hAnsi="Aptos Display" w:cs="Arial"/>
          <w:sz w:val="20"/>
          <w:szCs w:val="20"/>
        </w:rPr>
        <w:t xml:space="preserve">, data mapping document and process mapping for easy alignment of business needs. </w:t>
      </w:r>
    </w:p>
    <w:p w14:paraId="27BA5877" w14:textId="3208EF19" w:rsidR="00312ECD" w:rsidRPr="00363DD8" w:rsidRDefault="00312ECD" w:rsidP="00312ECD">
      <w:pPr>
        <w:pStyle w:val="divdocumentsinglecolumn"/>
        <w:tabs>
          <w:tab w:val="right" w:pos="10740"/>
        </w:tabs>
        <w:spacing w:before="260" w:line="240" w:lineRule="auto"/>
        <w:rPr>
          <w:rFonts w:ascii="Aptos Display" w:hAnsi="Aptos Display" w:cs="Arial"/>
          <w:sz w:val="20"/>
          <w:szCs w:val="20"/>
        </w:rPr>
      </w:pPr>
      <w:r w:rsidRPr="00363DD8">
        <w:rPr>
          <w:rStyle w:val="spanjobtitle"/>
          <w:rFonts w:ascii="Aptos Display" w:hAnsi="Aptos Display" w:cs="Arial"/>
          <w:sz w:val="20"/>
          <w:szCs w:val="20"/>
        </w:rPr>
        <w:t>Business Analyst</w:t>
      </w:r>
      <w:r w:rsidRPr="00363DD8">
        <w:rPr>
          <w:rStyle w:val="singlecolumnspanpaddedlinenth-child1"/>
          <w:rFonts w:ascii="Aptos Display" w:hAnsi="Aptos Display" w:cs="Arial"/>
          <w:sz w:val="20"/>
          <w:szCs w:val="20"/>
        </w:rPr>
        <w:t xml:space="preserve"> </w:t>
      </w:r>
      <w:r w:rsidRPr="00363DD8">
        <w:rPr>
          <w:rStyle w:val="datesWrapper"/>
          <w:rFonts w:ascii="Aptos Display" w:hAnsi="Aptos Display" w:cs="Arial"/>
          <w:sz w:val="20"/>
          <w:szCs w:val="20"/>
        </w:rPr>
        <w:tab/>
        <w:t xml:space="preserve"> </w:t>
      </w:r>
      <w:r w:rsidRPr="00363DD8">
        <w:rPr>
          <w:rStyle w:val="span"/>
          <w:rFonts w:ascii="Aptos Display" w:hAnsi="Aptos Display" w:cs="Arial"/>
          <w:sz w:val="20"/>
          <w:szCs w:val="20"/>
        </w:rPr>
        <w:t>06/2017 to 05/2019</w:t>
      </w:r>
      <w:r w:rsidRPr="00363DD8">
        <w:rPr>
          <w:rStyle w:val="datesWrapper"/>
          <w:rFonts w:ascii="Aptos Display" w:hAnsi="Aptos Display" w:cs="Arial"/>
          <w:sz w:val="20"/>
          <w:szCs w:val="20"/>
        </w:rPr>
        <w:t xml:space="preserve"> </w:t>
      </w:r>
    </w:p>
    <w:p w14:paraId="32E09CBB" w14:textId="0CE3FEE3" w:rsidR="00312ECD" w:rsidRPr="00363DD8" w:rsidRDefault="00312ECD" w:rsidP="00312ECD">
      <w:pPr>
        <w:pStyle w:val="spanpaddedline"/>
        <w:spacing w:line="240" w:lineRule="auto"/>
        <w:rPr>
          <w:rFonts w:ascii="Aptos Display" w:hAnsi="Aptos Display" w:cs="Arial"/>
          <w:sz w:val="20"/>
          <w:szCs w:val="20"/>
        </w:rPr>
      </w:pPr>
      <w:r>
        <w:rPr>
          <w:rStyle w:val="spancompanyname"/>
          <w:rFonts w:ascii="Aptos Display" w:hAnsi="Aptos Display" w:cs="Arial"/>
          <w:sz w:val="20"/>
          <w:szCs w:val="20"/>
        </w:rPr>
        <w:t>Amazon</w:t>
      </w:r>
    </w:p>
    <w:p w14:paraId="2A17F5FE" w14:textId="784D248D" w:rsidR="00312ECD" w:rsidRPr="00F044FB" w:rsidRDefault="00312ECD" w:rsidP="00F044FB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Contributed towards Alexa AI</w:t>
      </w:r>
      <w:r w:rsidR="00F044FB">
        <w:rPr>
          <w:rStyle w:val="span"/>
          <w:rFonts w:ascii="Aptos Display" w:hAnsi="Aptos Display" w:cs="Arial"/>
          <w:sz w:val="20"/>
          <w:szCs w:val="20"/>
        </w:rPr>
        <w:t xml:space="preserve">’s effective </w:t>
      </w:r>
      <w:r>
        <w:rPr>
          <w:rStyle w:val="span"/>
          <w:rFonts w:ascii="Aptos Display" w:hAnsi="Aptos Display" w:cs="Arial"/>
          <w:sz w:val="20"/>
          <w:szCs w:val="20"/>
        </w:rPr>
        <w:t xml:space="preserve">comprehension </w:t>
      </w:r>
      <w:r w:rsidR="00F044FB">
        <w:rPr>
          <w:rStyle w:val="span"/>
          <w:rFonts w:ascii="Aptos Display" w:hAnsi="Aptos Display" w:cs="Arial"/>
          <w:sz w:val="20"/>
          <w:szCs w:val="20"/>
        </w:rPr>
        <w:t xml:space="preserve">of </w:t>
      </w:r>
      <w:r>
        <w:rPr>
          <w:rStyle w:val="span"/>
          <w:rFonts w:ascii="Aptos Display" w:hAnsi="Aptos Display" w:cs="Arial"/>
          <w:sz w:val="20"/>
          <w:szCs w:val="20"/>
        </w:rPr>
        <w:t xml:space="preserve">diverse Indian </w:t>
      </w:r>
      <w:r w:rsidR="00F044FB">
        <w:rPr>
          <w:rStyle w:val="span"/>
          <w:rFonts w:ascii="Aptos Display" w:hAnsi="Aptos Display" w:cs="Arial"/>
          <w:sz w:val="20"/>
          <w:szCs w:val="20"/>
        </w:rPr>
        <w:t xml:space="preserve">languages, dialects and local references during test marketing. </w:t>
      </w:r>
      <w:r w:rsidRPr="00F044FB">
        <w:rPr>
          <w:rStyle w:val="span"/>
          <w:rFonts w:ascii="Aptos Display" w:hAnsi="Aptos Display" w:cs="Arial"/>
          <w:sz w:val="20"/>
          <w:szCs w:val="20"/>
        </w:rPr>
        <w:t>Created Tableau dashboards to visualize satisfaction metrics, driving a 1</w:t>
      </w:r>
      <w:r w:rsidR="003440AB">
        <w:rPr>
          <w:rStyle w:val="span"/>
          <w:rFonts w:ascii="Aptos Display" w:hAnsi="Aptos Display" w:cs="Arial"/>
          <w:sz w:val="20"/>
          <w:szCs w:val="20"/>
        </w:rPr>
        <w:t>7</w:t>
      </w:r>
      <w:r w:rsidRPr="00F044FB">
        <w:rPr>
          <w:rStyle w:val="span"/>
          <w:rFonts w:ascii="Aptos Display" w:hAnsi="Aptos Display" w:cs="Arial"/>
          <w:sz w:val="20"/>
          <w:szCs w:val="20"/>
        </w:rPr>
        <w:t>% improvement in engagement.</w:t>
      </w:r>
    </w:p>
    <w:p w14:paraId="32D4008B" w14:textId="6E403E08" w:rsidR="00312ECD" w:rsidRDefault="00312ECD" w:rsidP="00312ECD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Defined KPIs to measure AI adoption, improving pro</w:t>
      </w:r>
      <w:r w:rsidR="00727891">
        <w:rPr>
          <w:rStyle w:val="span"/>
          <w:rFonts w:ascii="Aptos Display" w:hAnsi="Aptos Display" w:cs="Arial"/>
          <w:sz w:val="20"/>
          <w:szCs w:val="20"/>
        </w:rPr>
        <w:t>duct scalability and customer retention</w:t>
      </w:r>
      <w:r w:rsidR="005C0AB1">
        <w:rPr>
          <w:rStyle w:val="span"/>
          <w:rFonts w:ascii="Aptos Display" w:hAnsi="Aptos Display" w:cs="Arial"/>
          <w:sz w:val="20"/>
          <w:szCs w:val="20"/>
        </w:rPr>
        <w:t>.</w:t>
      </w:r>
    </w:p>
    <w:p w14:paraId="19BF89CC" w14:textId="77777777" w:rsidR="0002664F" w:rsidRDefault="0002664F" w:rsidP="0002664F">
      <w:pPr>
        <w:pStyle w:val="divdocumentsinglecolumn"/>
        <w:tabs>
          <w:tab w:val="right" w:pos="10740"/>
        </w:tabs>
        <w:spacing w:before="260" w:line="240" w:lineRule="auto"/>
        <w:rPr>
          <w:rStyle w:val="singlecolumnspanpaddedlinenth-child1"/>
          <w:rFonts w:ascii="Aptos Display" w:hAnsi="Aptos Display" w:cs="Arial"/>
          <w:sz w:val="20"/>
          <w:szCs w:val="20"/>
        </w:rPr>
      </w:pPr>
      <w:r>
        <w:rPr>
          <w:rStyle w:val="spanjobtitle"/>
          <w:rFonts w:ascii="Aptos Display" w:hAnsi="Aptos Display" w:cs="Arial"/>
          <w:sz w:val="20"/>
          <w:szCs w:val="20"/>
        </w:rPr>
        <w:t>Achievements</w:t>
      </w:r>
      <w:r w:rsidRPr="00363DD8">
        <w:rPr>
          <w:rStyle w:val="singlecolumnspanpaddedlinenth-child1"/>
          <w:rFonts w:ascii="Aptos Display" w:hAnsi="Aptos Display" w:cs="Arial"/>
          <w:sz w:val="20"/>
          <w:szCs w:val="20"/>
        </w:rPr>
        <w:t xml:space="preserve"> </w:t>
      </w:r>
    </w:p>
    <w:p w14:paraId="641612FA" w14:textId="068EF2D4" w:rsidR="0002664F" w:rsidRPr="00F044FB" w:rsidRDefault="0002664F" w:rsidP="0002664F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Reduced API latency by 20%, boosting transaction reliability and customer satisfaction</w:t>
      </w:r>
      <w:r w:rsidRPr="00F044FB">
        <w:rPr>
          <w:rStyle w:val="span"/>
          <w:rFonts w:ascii="Aptos Display" w:hAnsi="Aptos Display" w:cs="Arial"/>
          <w:sz w:val="20"/>
          <w:szCs w:val="20"/>
        </w:rPr>
        <w:t>.</w:t>
      </w:r>
    </w:p>
    <w:p w14:paraId="55EA3B1E" w14:textId="2C96BD69" w:rsidR="0002664F" w:rsidRDefault="0002664F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Automated workflows achieving a 30% improvement in forecasting efficiency</w:t>
      </w:r>
      <w:r w:rsidR="00325EA6">
        <w:rPr>
          <w:rStyle w:val="span"/>
          <w:rFonts w:ascii="Aptos Display" w:hAnsi="Aptos Display" w:cs="Arial"/>
          <w:sz w:val="20"/>
          <w:szCs w:val="20"/>
        </w:rPr>
        <w:t xml:space="preserve"> in supply chain</w:t>
      </w:r>
      <w:r w:rsidRPr="0002664F">
        <w:rPr>
          <w:rStyle w:val="span"/>
          <w:rFonts w:ascii="Aptos Display" w:hAnsi="Aptos Display" w:cs="Arial"/>
          <w:sz w:val="20"/>
          <w:szCs w:val="20"/>
        </w:rPr>
        <w:t>.</w:t>
      </w:r>
    </w:p>
    <w:p w14:paraId="4E944BE5" w14:textId="4E3FED00" w:rsidR="0002664F" w:rsidRDefault="0002664F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Reduced support tickets by 10% through telemetry-driven enhancements</w:t>
      </w:r>
    </w:p>
    <w:p w14:paraId="0AE3A217" w14:textId="0270A8BC" w:rsidR="0002664F" w:rsidRPr="0002664F" w:rsidRDefault="0002664F">
      <w:pPr>
        <w:pStyle w:val="ulli"/>
        <w:numPr>
          <w:ilvl w:val="0"/>
          <w:numId w:val="7"/>
        </w:numPr>
        <w:spacing w:line="240" w:lineRule="auto"/>
        <w:ind w:left="460" w:hanging="201"/>
        <w:rPr>
          <w:rStyle w:val="span"/>
          <w:rFonts w:ascii="Aptos Display" w:hAnsi="Aptos Display" w:cs="Arial"/>
          <w:sz w:val="20"/>
          <w:szCs w:val="20"/>
        </w:rPr>
      </w:pPr>
      <w:r>
        <w:rPr>
          <w:rStyle w:val="span"/>
          <w:rFonts w:ascii="Aptos Display" w:hAnsi="Aptos Display" w:cs="Arial"/>
          <w:sz w:val="20"/>
          <w:szCs w:val="20"/>
        </w:rPr>
        <w:t>Increased AI engagement by 17% through effective dashboards and user metrics.</w:t>
      </w:r>
      <w:r w:rsidRPr="0002664F">
        <w:rPr>
          <w:rStyle w:val="datesWrapper"/>
          <w:rFonts w:ascii="Aptos Display" w:hAnsi="Aptos Display" w:cs="Arial"/>
          <w:sz w:val="20"/>
          <w:szCs w:val="20"/>
        </w:rPr>
        <w:tab/>
        <w:t xml:space="preserve"> </w:t>
      </w:r>
    </w:p>
    <w:p w14:paraId="6B89DF09" w14:textId="77777777" w:rsidR="003D6D6A" w:rsidRPr="00363DD8" w:rsidRDefault="00000000" w:rsidP="007D2944">
      <w:pPr>
        <w:pStyle w:val="divdocumentdivsectiontitle"/>
        <w:pBdr>
          <w:bottom w:val="single" w:sz="8" w:space="4" w:color="C00000"/>
        </w:pBdr>
        <w:spacing w:before="200" w:after="130" w:line="240" w:lineRule="auto"/>
        <w:rPr>
          <w:rFonts w:ascii="Aptos Display" w:hAnsi="Aptos Display" w:cs="Arial"/>
          <w:sz w:val="20"/>
          <w:szCs w:val="20"/>
        </w:rPr>
      </w:pPr>
      <w:r w:rsidRPr="00363DD8">
        <w:rPr>
          <w:rFonts w:ascii="Aptos Display" w:hAnsi="Aptos Display" w:cs="Arial"/>
          <w:sz w:val="20"/>
          <w:szCs w:val="20"/>
        </w:rPr>
        <w:t>Education</w:t>
      </w:r>
    </w:p>
    <w:p w14:paraId="2996C954" w14:textId="03A5F1A2" w:rsidR="003D6D6A" w:rsidRPr="00363DD8" w:rsidRDefault="00000000" w:rsidP="00E54500">
      <w:pPr>
        <w:pStyle w:val="divdocumentsinglecolumn"/>
        <w:tabs>
          <w:tab w:val="right" w:pos="10740"/>
        </w:tabs>
        <w:spacing w:line="240" w:lineRule="auto"/>
        <w:rPr>
          <w:rFonts w:ascii="Aptos Display" w:hAnsi="Aptos Display" w:cs="Arial"/>
          <w:sz w:val="20"/>
          <w:szCs w:val="20"/>
        </w:rPr>
      </w:pPr>
      <w:r w:rsidRPr="00363DD8">
        <w:rPr>
          <w:rStyle w:val="spandegree"/>
          <w:rFonts w:ascii="Aptos Display" w:hAnsi="Aptos Display" w:cs="Arial"/>
          <w:sz w:val="20"/>
          <w:szCs w:val="20"/>
        </w:rPr>
        <w:t>Master of Science</w:t>
      </w:r>
      <w:r w:rsidRPr="00363DD8">
        <w:rPr>
          <w:rStyle w:val="span"/>
          <w:rFonts w:ascii="Aptos Display" w:hAnsi="Aptos Display" w:cs="Arial"/>
          <w:sz w:val="20"/>
          <w:szCs w:val="20"/>
        </w:rPr>
        <w:t xml:space="preserve">: Information Technology </w:t>
      </w:r>
      <w:r w:rsidR="00727891">
        <w:rPr>
          <w:rStyle w:val="span"/>
          <w:rFonts w:ascii="Aptos Display" w:hAnsi="Aptos Display" w:cs="Arial"/>
          <w:sz w:val="20"/>
          <w:szCs w:val="20"/>
        </w:rPr>
        <w:t>(</w:t>
      </w:r>
      <w:r w:rsidR="00822FE8">
        <w:rPr>
          <w:rStyle w:val="span"/>
          <w:rFonts w:ascii="Aptos Display" w:hAnsi="Aptos Display" w:cs="Arial"/>
          <w:sz w:val="20"/>
          <w:szCs w:val="20"/>
        </w:rPr>
        <w:t xml:space="preserve">Majors: </w:t>
      </w:r>
      <w:r w:rsidRPr="00363DD8">
        <w:rPr>
          <w:rStyle w:val="span"/>
          <w:rFonts w:ascii="Aptos Display" w:hAnsi="Aptos Display" w:cs="Arial"/>
          <w:sz w:val="20"/>
          <w:szCs w:val="20"/>
        </w:rPr>
        <w:t>Project Management</w:t>
      </w:r>
      <w:r w:rsidR="00822FE8">
        <w:rPr>
          <w:rStyle w:val="span"/>
          <w:rFonts w:ascii="Aptos Display" w:hAnsi="Aptos Display" w:cs="Arial"/>
          <w:sz w:val="20"/>
          <w:szCs w:val="20"/>
        </w:rPr>
        <w:t>, GPA: 3.8</w:t>
      </w:r>
      <w:r w:rsidR="00727891">
        <w:rPr>
          <w:rStyle w:val="singlecolumnspanpaddedlinenth-child1"/>
          <w:rFonts w:ascii="Aptos Display" w:hAnsi="Aptos Display" w:cs="Arial"/>
          <w:sz w:val="20"/>
          <w:szCs w:val="20"/>
        </w:rPr>
        <w:t>)</w:t>
      </w:r>
      <w:r w:rsidR="006C6177">
        <w:rPr>
          <w:rStyle w:val="singlecolumnspanpaddedlinenth-child1"/>
          <w:rFonts w:ascii="Aptos Display" w:hAnsi="Aptos Display" w:cs="Arial"/>
          <w:sz w:val="20"/>
          <w:szCs w:val="20"/>
        </w:rPr>
        <w:t>.</w:t>
      </w:r>
      <w:r w:rsidRPr="00363DD8">
        <w:rPr>
          <w:rStyle w:val="datesWrapper"/>
          <w:rFonts w:ascii="Aptos Display" w:hAnsi="Aptos Display" w:cs="Arial"/>
          <w:sz w:val="20"/>
          <w:szCs w:val="20"/>
        </w:rPr>
        <w:tab/>
      </w:r>
      <w:r w:rsidR="000372EE">
        <w:rPr>
          <w:rStyle w:val="datesWrapper"/>
          <w:rFonts w:ascii="Aptos Display" w:hAnsi="Aptos Display" w:cs="Arial"/>
          <w:sz w:val="20"/>
          <w:szCs w:val="20"/>
        </w:rPr>
        <w:t>0</w:t>
      </w:r>
      <w:r w:rsidR="001330AA">
        <w:rPr>
          <w:rStyle w:val="datesWrapper"/>
          <w:rFonts w:ascii="Aptos Display" w:hAnsi="Aptos Display" w:cs="Arial"/>
          <w:sz w:val="20"/>
          <w:szCs w:val="20"/>
        </w:rPr>
        <w:t>6/2019</w:t>
      </w:r>
      <w:r w:rsidR="004C67A4">
        <w:rPr>
          <w:rStyle w:val="datesWrapper"/>
          <w:rFonts w:ascii="Aptos Display" w:hAnsi="Aptos Display" w:cs="Arial"/>
          <w:sz w:val="20"/>
          <w:szCs w:val="20"/>
        </w:rPr>
        <w:t xml:space="preserve"> to </w:t>
      </w:r>
      <w:r w:rsidRPr="00363DD8">
        <w:rPr>
          <w:rStyle w:val="span"/>
          <w:rFonts w:ascii="Aptos Display" w:hAnsi="Aptos Display" w:cs="Arial"/>
          <w:sz w:val="20"/>
          <w:szCs w:val="20"/>
        </w:rPr>
        <w:t>0</w:t>
      </w:r>
      <w:r w:rsidR="00BF6922">
        <w:rPr>
          <w:rStyle w:val="span"/>
          <w:rFonts w:ascii="Aptos Display" w:hAnsi="Aptos Display" w:cs="Arial"/>
          <w:sz w:val="20"/>
          <w:szCs w:val="20"/>
        </w:rPr>
        <w:t>4</w:t>
      </w:r>
      <w:r w:rsidRPr="00363DD8">
        <w:rPr>
          <w:rStyle w:val="span"/>
          <w:rFonts w:ascii="Aptos Display" w:hAnsi="Aptos Display" w:cs="Arial"/>
          <w:sz w:val="20"/>
          <w:szCs w:val="20"/>
        </w:rPr>
        <w:t>/2021</w:t>
      </w:r>
      <w:r w:rsidRPr="00363DD8">
        <w:rPr>
          <w:rStyle w:val="datesWrapper"/>
          <w:rFonts w:ascii="Aptos Display" w:hAnsi="Aptos Display" w:cs="Arial"/>
          <w:sz w:val="20"/>
          <w:szCs w:val="20"/>
        </w:rPr>
        <w:t xml:space="preserve"> </w:t>
      </w:r>
      <w:r w:rsidR="00E54500">
        <w:rPr>
          <w:rStyle w:val="datesWrapper"/>
          <w:rFonts w:ascii="Aptos Display" w:hAnsi="Aptos Display" w:cs="Arial"/>
          <w:sz w:val="20"/>
          <w:szCs w:val="20"/>
        </w:rPr>
        <w:br/>
      </w:r>
      <w:r w:rsidRPr="00363DD8">
        <w:rPr>
          <w:rStyle w:val="spancompanyname"/>
          <w:rFonts w:ascii="Aptos Display" w:hAnsi="Aptos Display" w:cs="Arial"/>
          <w:sz w:val="20"/>
          <w:szCs w:val="20"/>
        </w:rPr>
        <w:t>Southern New Hampshire University</w:t>
      </w:r>
      <w:r w:rsidRPr="00363DD8">
        <w:rPr>
          <w:rStyle w:val="span"/>
          <w:rFonts w:ascii="Aptos Display" w:hAnsi="Aptos Display" w:cs="Arial"/>
          <w:sz w:val="20"/>
          <w:szCs w:val="20"/>
        </w:rPr>
        <w:t xml:space="preserve"> - Hooksett, NH</w:t>
      </w:r>
      <w:r w:rsidR="006C6177">
        <w:rPr>
          <w:rStyle w:val="span"/>
          <w:rFonts w:ascii="Aptos Display" w:hAnsi="Aptos Display" w:cs="Arial"/>
          <w:sz w:val="20"/>
          <w:szCs w:val="20"/>
        </w:rPr>
        <w:t>.</w:t>
      </w:r>
      <w:r w:rsidR="00727891">
        <w:rPr>
          <w:rStyle w:val="span"/>
          <w:rFonts w:ascii="Aptos Display" w:hAnsi="Aptos Display" w:cs="Arial"/>
          <w:sz w:val="20"/>
          <w:szCs w:val="20"/>
        </w:rPr>
        <w:br/>
      </w:r>
    </w:p>
    <w:sectPr w:rsidR="003D6D6A" w:rsidRPr="00363DD8">
      <w:pgSz w:w="12240" w:h="15840"/>
      <w:pgMar w:top="500" w:right="740" w:bottom="50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9787" w14:textId="77777777" w:rsidR="0017679F" w:rsidRDefault="0017679F" w:rsidP="00E27894">
      <w:pPr>
        <w:spacing w:line="240" w:lineRule="auto"/>
      </w:pPr>
      <w:r>
        <w:separator/>
      </w:r>
    </w:p>
  </w:endnote>
  <w:endnote w:type="continuationSeparator" w:id="0">
    <w:p w14:paraId="43503943" w14:textId="77777777" w:rsidR="0017679F" w:rsidRDefault="0017679F" w:rsidP="00E27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DC51" w14:textId="77777777" w:rsidR="0017679F" w:rsidRDefault="0017679F" w:rsidP="00E27894">
      <w:pPr>
        <w:spacing w:line="240" w:lineRule="auto"/>
      </w:pPr>
      <w:r>
        <w:separator/>
      </w:r>
    </w:p>
  </w:footnote>
  <w:footnote w:type="continuationSeparator" w:id="0">
    <w:p w14:paraId="39B11631" w14:textId="77777777" w:rsidR="0017679F" w:rsidRDefault="0017679F" w:rsidP="00E278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5149DD4"/>
    <w:lvl w:ilvl="0" w:tplc="D4A07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D3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74A0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CCD4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62D6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2E01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C432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C4AA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CA5E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1B8F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3CBC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E613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8EEF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F0B2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4898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327C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261B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1CB8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EFCF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D015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96FA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164B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1E8D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C01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9A6F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6C28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6A0D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1B26A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6055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7EC4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64FA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7085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A87A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EA83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E2C6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A4F7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29AC6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EA11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64C2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B616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7AFD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24087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988B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285B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D4C8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5FAD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7CE0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8489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BA50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1628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D4A3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50D2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A8EBA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E4CD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9D8E7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44B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56C8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C486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CEF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FE7E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563C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E2AF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B23B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B0A2E20"/>
    <w:multiLevelType w:val="hybridMultilevel"/>
    <w:tmpl w:val="D4B49C38"/>
    <w:lvl w:ilvl="0" w:tplc="50DC8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44F231BF"/>
    <w:multiLevelType w:val="multilevel"/>
    <w:tmpl w:val="348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956037">
    <w:abstractNumId w:val="0"/>
  </w:num>
  <w:num w:numId="2" w16cid:durableId="698428863">
    <w:abstractNumId w:val="1"/>
  </w:num>
  <w:num w:numId="3" w16cid:durableId="1346666199">
    <w:abstractNumId w:val="2"/>
  </w:num>
  <w:num w:numId="4" w16cid:durableId="1871721316">
    <w:abstractNumId w:val="3"/>
  </w:num>
  <w:num w:numId="5" w16cid:durableId="1192036985">
    <w:abstractNumId w:val="4"/>
  </w:num>
  <w:num w:numId="6" w16cid:durableId="1826118600">
    <w:abstractNumId w:val="5"/>
  </w:num>
  <w:num w:numId="7" w16cid:durableId="2013070882">
    <w:abstractNumId w:val="6"/>
  </w:num>
  <w:num w:numId="8" w16cid:durableId="761536372">
    <w:abstractNumId w:val="7"/>
  </w:num>
  <w:num w:numId="9" w16cid:durableId="1078939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D6A"/>
    <w:rsid w:val="000018D3"/>
    <w:rsid w:val="0000401B"/>
    <w:rsid w:val="00011D6B"/>
    <w:rsid w:val="00014E64"/>
    <w:rsid w:val="000250D2"/>
    <w:rsid w:val="0002664F"/>
    <w:rsid w:val="00033446"/>
    <w:rsid w:val="000351A2"/>
    <w:rsid w:val="000372EE"/>
    <w:rsid w:val="00060616"/>
    <w:rsid w:val="000A50F5"/>
    <w:rsid w:val="000C102B"/>
    <w:rsid w:val="000D4EF5"/>
    <w:rsid w:val="000E52CD"/>
    <w:rsid w:val="000F1932"/>
    <w:rsid w:val="000F225A"/>
    <w:rsid w:val="00107719"/>
    <w:rsid w:val="00110BDE"/>
    <w:rsid w:val="00122617"/>
    <w:rsid w:val="001330AA"/>
    <w:rsid w:val="0013610E"/>
    <w:rsid w:val="00143FFC"/>
    <w:rsid w:val="00161D12"/>
    <w:rsid w:val="00172A0C"/>
    <w:rsid w:val="0017679F"/>
    <w:rsid w:val="001776CB"/>
    <w:rsid w:val="0018017D"/>
    <w:rsid w:val="001813C2"/>
    <w:rsid w:val="00196D00"/>
    <w:rsid w:val="001B0C79"/>
    <w:rsid w:val="001D1E86"/>
    <w:rsid w:val="001E1964"/>
    <w:rsid w:val="001E6772"/>
    <w:rsid w:val="001E765A"/>
    <w:rsid w:val="001F0ED6"/>
    <w:rsid w:val="00206148"/>
    <w:rsid w:val="0020646A"/>
    <w:rsid w:val="00211372"/>
    <w:rsid w:val="00230435"/>
    <w:rsid w:val="00233978"/>
    <w:rsid w:val="00243000"/>
    <w:rsid w:val="00263093"/>
    <w:rsid w:val="00264F0B"/>
    <w:rsid w:val="00293749"/>
    <w:rsid w:val="00297035"/>
    <w:rsid w:val="002A1599"/>
    <w:rsid w:val="002B1334"/>
    <w:rsid w:val="002C2C30"/>
    <w:rsid w:val="002C6E46"/>
    <w:rsid w:val="002E3474"/>
    <w:rsid w:val="002E4945"/>
    <w:rsid w:val="002F7CA8"/>
    <w:rsid w:val="003110C5"/>
    <w:rsid w:val="00312ECD"/>
    <w:rsid w:val="00320DBB"/>
    <w:rsid w:val="00325EA6"/>
    <w:rsid w:val="00342991"/>
    <w:rsid w:val="003440AB"/>
    <w:rsid w:val="00351AF5"/>
    <w:rsid w:val="00356454"/>
    <w:rsid w:val="00357454"/>
    <w:rsid w:val="00363644"/>
    <w:rsid w:val="00363DD8"/>
    <w:rsid w:val="003A2D97"/>
    <w:rsid w:val="003A4FA2"/>
    <w:rsid w:val="003A6183"/>
    <w:rsid w:val="003C24CA"/>
    <w:rsid w:val="003D6D6A"/>
    <w:rsid w:val="003F0D26"/>
    <w:rsid w:val="003F2C61"/>
    <w:rsid w:val="00433A42"/>
    <w:rsid w:val="00443C34"/>
    <w:rsid w:val="00444C41"/>
    <w:rsid w:val="004542A6"/>
    <w:rsid w:val="004547D4"/>
    <w:rsid w:val="00484251"/>
    <w:rsid w:val="0049049E"/>
    <w:rsid w:val="004964F7"/>
    <w:rsid w:val="004B1D35"/>
    <w:rsid w:val="004C1739"/>
    <w:rsid w:val="004C67A4"/>
    <w:rsid w:val="004E37A7"/>
    <w:rsid w:val="004E55C1"/>
    <w:rsid w:val="005353F9"/>
    <w:rsid w:val="0054328B"/>
    <w:rsid w:val="00566858"/>
    <w:rsid w:val="00593413"/>
    <w:rsid w:val="005C0AB1"/>
    <w:rsid w:val="005C5073"/>
    <w:rsid w:val="005D2573"/>
    <w:rsid w:val="005F1820"/>
    <w:rsid w:val="006017CD"/>
    <w:rsid w:val="00607729"/>
    <w:rsid w:val="00641A63"/>
    <w:rsid w:val="00646BDB"/>
    <w:rsid w:val="00654A81"/>
    <w:rsid w:val="00667C47"/>
    <w:rsid w:val="006733C8"/>
    <w:rsid w:val="00683A22"/>
    <w:rsid w:val="00683EB6"/>
    <w:rsid w:val="006868F5"/>
    <w:rsid w:val="006A1BEB"/>
    <w:rsid w:val="006B3BD8"/>
    <w:rsid w:val="006C19A8"/>
    <w:rsid w:val="006C2467"/>
    <w:rsid w:val="006C6177"/>
    <w:rsid w:val="006D04E5"/>
    <w:rsid w:val="006D24D2"/>
    <w:rsid w:val="006E1A1F"/>
    <w:rsid w:val="006E5453"/>
    <w:rsid w:val="0070156B"/>
    <w:rsid w:val="00703938"/>
    <w:rsid w:val="00707A20"/>
    <w:rsid w:val="007276E7"/>
    <w:rsid w:val="00727891"/>
    <w:rsid w:val="00747FE8"/>
    <w:rsid w:val="00762A7F"/>
    <w:rsid w:val="00762E3D"/>
    <w:rsid w:val="00770B84"/>
    <w:rsid w:val="00773599"/>
    <w:rsid w:val="00774E81"/>
    <w:rsid w:val="0077779A"/>
    <w:rsid w:val="0078409F"/>
    <w:rsid w:val="0079139B"/>
    <w:rsid w:val="007D2944"/>
    <w:rsid w:val="007E52DB"/>
    <w:rsid w:val="007E5ED4"/>
    <w:rsid w:val="007E651E"/>
    <w:rsid w:val="007F7A68"/>
    <w:rsid w:val="00822FE8"/>
    <w:rsid w:val="00834815"/>
    <w:rsid w:val="00837E06"/>
    <w:rsid w:val="00863EAA"/>
    <w:rsid w:val="008819D5"/>
    <w:rsid w:val="008828FC"/>
    <w:rsid w:val="008B30AD"/>
    <w:rsid w:val="008D79BC"/>
    <w:rsid w:val="008E5D61"/>
    <w:rsid w:val="008F6711"/>
    <w:rsid w:val="00903BCF"/>
    <w:rsid w:val="00913012"/>
    <w:rsid w:val="00913E93"/>
    <w:rsid w:val="009218A3"/>
    <w:rsid w:val="00937683"/>
    <w:rsid w:val="00942DAD"/>
    <w:rsid w:val="00991FC4"/>
    <w:rsid w:val="009A31DA"/>
    <w:rsid w:val="009E30DF"/>
    <w:rsid w:val="009F01BD"/>
    <w:rsid w:val="00A079A7"/>
    <w:rsid w:val="00A14F63"/>
    <w:rsid w:val="00A20E18"/>
    <w:rsid w:val="00A226C8"/>
    <w:rsid w:val="00A44F3E"/>
    <w:rsid w:val="00A62B83"/>
    <w:rsid w:val="00A712BA"/>
    <w:rsid w:val="00A902D5"/>
    <w:rsid w:val="00AC14D5"/>
    <w:rsid w:val="00AD57AF"/>
    <w:rsid w:val="00AE0FC5"/>
    <w:rsid w:val="00AE3173"/>
    <w:rsid w:val="00AE442A"/>
    <w:rsid w:val="00AF2350"/>
    <w:rsid w:val="00B03C46"/>
    <w:rsid w:val="00B121B1"/>
    <w:rsid w:val="00B31012"/>
    <w:rsid w:val="00B635DD"/>
    <w:rsid w:val="00B94A3D"/>
    <w:rsid w:val="00BC0F5B"/>
    <w:rsid w:val="00BC27CF"/>
    <w:rsid w:val="00BD384F"/>
    <w:rsid w:val="00BD5DFC"/>
    <w:rsid w:val="00BE0BCE"/>
    <w:rsid w:val="00BF6922"/>
    <w:rsid w:val="00C00DCC"/>
    <w:rsid w:val="00C25B34"/>
    <w:rsid w:val="00C3428C"/>
    <w:rsid w:val="00C4198A"/>
    <w:rsid w:val="00C615D7"/>
    <w:rsid w:val="00C8179F"/>
    <w:rsid w:val="00C821ED"/>
    <w:rsid w:val="00C8407F"/>
    <w:rsid w:val="00CB69B9"/>
    <w:rsid w:val="00CE2C97"/>
    <w:rsid w:val="00CE7772"/>
    <w:rsid w:val="00CF0CBF"/>
    <w:rsid w:val="00CF7971"/>
    <w:rsid w:val="00D16162"/>
    <w:rsid w:val="00D222F8"/>
    <w:rsid w:val="00D23927"/>
    <w:rsid w:val="00D24B7C"/>
    <w:rsid w:val="00D63C2B"/>
    <w:rsid w:val="00D836C8"/>
    <w:rsid w:val="00D959B6"/>
    <w:rsid w:val="00DB75AD"/>
    <w:rsid w:val="00DD1527"/>
    <w:rsid w:val="00DF7E07"/>
    <w:rsid w:val="00E03429"/>
    <w:rsid w:val="00E0423B"/>
    <w:rsid w:val="00E27894"/>
    <w:rsid w:val="00E54500"/>
    <w:rsid w:val="00E56D73"/>
    <w:rsid w:val="00E671C8"/>
    <w:rsid w:val="00E70F1E"/>
    <w:rsid w:val="00EB0335"/>
    <w:rsid w:val="00EB33D4"/>
    <w:rsid w:val="00EB636F"/>
    <w:rsid w:val="00EB76DA"/>
    <w:rsid w:val="00ED0142"/>
    <w:rsid w:val="00EF633B"/>
    <w:rsid w:val="00F044FB"/>
    <w:rsid w:val="00F13E9D"/>
    <w:rsid w:val="00F35D58"/>
    <w:rsid w:val="00F40FD8"/>
    <w:rsid w:val="00F50967"/>
    <w:rsid w:val="00F63C78"/>
    <w:rsid w:val="00F64AA2"/>
    <w:rsid w:val="00F66539"/>
    <w:rsid w:val="00F7211C"/>
    <w:rsid w:val="00F74F55"/>
    <w:rsid w:val="00F753FD"/>
    <w:rsid w:val="00F77739"/>
    <w:rsid w:val="00F91FBA"/>
    <w:rsid w:val="00F95C0B"/>
    <w:rsid w:val="00FC6310"/>
    <w:rsid w:val="00FE0DCB"/>
    <w:rsid w:val="00FF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63CF"/>
  <w15:docId w15:val="{3C033168-BAB7-4E69-8DA0-68F181C6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0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C0000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424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sociala">
    <w:name w:val="social_a"/>
    <w:basedOn w:val="DefaultParagraphFont"/>
    <w:rPr>
      <w:color w:val="FFFFFF"/>
    </w:rPr>
  </w:style>
  <w:style w:type="character" w:customStyle="1" w:styleId="socialnth-last-child1sprtr">
    <w:name w:val="social_nth-last-child(1)_sprtr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divheading">
    <w:name w:val="div_document_div_heading"/>
    <w:basedOn w:val="Normal"/>
    <w:pPr>
      <w:pBdr>
        <w:bottom w:val="none" w:sz="0" w:space="4" w:color="auto"/>
      </w:pBdr>
    </w:pPr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E278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89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78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89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27206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Rashmi Patankar</vt:lpstr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Rashmi Patankar</dc:title>
  <dc:subject/>
  <dc:creator>Naga Sowmya Vinjanampati</dc:creator>
  <cp:keywords/>
  <dc:description/>
  <cp:lastModifiedBy>Naga Sowmya Vinjanampati</cp:lastModifiedBy>
  <cp:revision>10</cp:revision>
  <dcterms:created xsi:type="dcterms:W3CDTF">2024-06-26T19:38:00Z</dcterms:created>
  <dcterms:modified xsi:type="dcterms:W3CDTF">2025-02-18T14:50:00Z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cff9495c-2bb0-476d-93ad-034b30085861</vt:lpwstr>
  </property>
  <property fmtid="{D5CDD505-2E9C-101B-9397-08002B2CF9AE}" pid="3" name="x1ye=0">
    <vt:lpwstr>+E4AAB+LCAAAAAAABAAUmcWyq1AURD+IAW5D4AZ3hxnu7nz9441SSVUI7LO7e3WFhyCawEkERXmIwIk/hmEJhkAxjvnxHIF8n+z2b2CeP2s+0uPJWAHana40pPMkpfQPw0RpqsE5bruHOdVnFd/ezlwrarYCRfrpptpJrTWByZLHxtSw5cc/ldkaJZ3j3TeESCgxGxmZu1/u7UHnGwGVB7kwQ3CMo8bEGDuP9A9C3etkbDKf7UKBcTeRfzyQePD</vt:lpwstr>
  </property>
  <property fmtid="{D5CDD505-2E9C-101B-9397-08002B2CF9AE}" pid="4" name="x1ye=1">
    <vt:lpwstr>TzMqdAnDg+6zIwb6Qq723UVxIIA1FqGgI/e2YO/4VCH0ona3075G8UU68f7NccNXRAlE4BTEX2xKahXOusF1Qpk+AKwIZTT9ajVUUkM8fXEInEUc+kYgFDediMD28LhnOSlEmo+5msE4FZdCqNX8zjI/7R1jw0x51su/Nj3/S/dpaQmYSMIsP0pUmpolcwfExRAJBvXiGpwkUEmjmgl7TLf8pMIHpjlSvqTponoi3ivmnS0ktHEZyTnDk6HrMmv</vt:lpwstr>
  </property>
  <property fmtid="{D5CDD505-2E9C-101B-9397-08002B2CF9AE}" pid="5" name="x1ye=10">
    <vt:lpwstr>FKBQ8Df+f5UdKcCA53+LeXekyu7lJPxPTx0wmYY8EfYO18JITWXTB+pboL5QEGFGPMPUiXukpPG4h94DF7yk0/IkCfza0mLsxijqHSNNARlEpyaJbw65FKbc6DKZNCK4TxjcWZ68kgGuHPZbBGx2J4NYdhKU19J+wyYqBs600Q9Rp41H/7klx/nhPYB61ZQc5bkJvsaswAuangfzllgrHYyJH3Ds73bWEor4xCxI0F5xuYGOHuI9+xL5ndRU5su</vt:lpwstr>
  </property>
  <property fmtid="{D5CDD505-2E9C-101B-9397-08002B2CF9AE}" pid="6" name="x1ye=11">
    <vt:lpwstr>mv+yS81ZQ092JDGv708XvD+xE+1Ny3cf5vD4RqXbhjBJLmgwGapJt4N6A81xKq/gtuPHqpKGc6acebFZ3q9DDw9bLGA4RRU5UTozGgT9zJoybrzYMHtk73P1VJelKQkwUZ3eXRcwAY0HlyDqPEDaVFY/saW++WzJmai2bfGw/5MJf3QTZKoEZZJdRELoupGj/SgyYu08m9vm1+GMoGyaxTmYSKomg+6Os0fa4lmpB2jQ9W7jHEW4lnhb9V5xiGR</vt:lpwstr>
  </property>
  <property fmtid="{D5CDD505-2E9C-101B-9397-08002B2CF9AE}" pid="7" name="x1ye=12">
    <vt:lpwstr>S1+qaYSGP3o8xrQm6pen62ek/IGfngQ6NxtkOwKgbiE5XtsFoagYImCGXQyIGRfeLP5RCoP0dIdM8SrfWjhUhY54H4KbHBk8cYukU59hIxX+m5LAzTRbKflx6GpW9Sane0jXGqz16hoa1Jh5S2Bal+lVs7zLf5Zs0+w0EUB7L36cBPDIbwUHGAvGC7C2qC6GMw+3Z0902csWkJVFHNT/Rs8agZC7kz9Z7M7+JqYSMq0ye5caR+U40TEv+vR4Vx2</vt:lpwstr>
  </property>
  <property fmtid="{D5CDD505-2E9C-101B-9397-08002B2CF9AE}" pid="8" name="x1ye=13">
    <vt:lpwstr>2j+r76GfiDuO63ZmZTZFWGwNCWfvOBI93MrKljMFkTlzVKXeTpgoYt6QD634JEemKSgG4Hei+mh4bILEQEvskI3/RH12EvdPniLzRj22+STQ/XwpHhIICsCCdb39odC6X0tash5d3RbTXgXEbfWTj8eqaa/bcSwi/p0ONDvFG2pa/D9kNx5ssrUVknNqxAQ0WLOFtGP65xJAL2RcxNGL6I7WfUSYAxG8gLsU54TAjItw7jP5KfEbCiAaCqT1mtH</vt:lpwstr>
  </property>
  <property fmtid="{D5CDD505-2E9C-101B-9397-08002B2CF9AE}" pid="9" name="x1ye=14">
    <vt:lpwstr>YkVSgfBmrEwrD5jnD2TYF5RDNhxG/sOO1liYK55BKqQ3NgJ/j7ns3PnDRoVB6g1z/HQwsXowMAhWNlVZWhwqhXsbtskcC4HuavaPR11LGRIH3BFHMhKLc3c9LtPM0FjNWOUuDMKwMcj6NnPwyl1ShPcNudcsHFGzMI01ABQTVdnafY/EhpklbTGw8We4IKoHpRSMqIMRAU0oL1A817cD44Z40xhUuuFBil10hsFATfRecIdbMzrZjjuE1F7Apej</vt:lpwstr>
  </property>
  <property fmtid="{D5CDD505-2E9C-101B-9397-08002B2CF9AE}" pid="10" name="x1ye=15">
    <vt:lpwstr>DOuXNfg99BYWcP33gj6RrokiBHOHzV6QOcKmSUTDP+LC1QNlYWrUBQG2cVH1fUwaYILf3zVmk0FcJrxyYcESnxmxNkYpUL15zeUMnNPXqQ2JwoQqjRaje42ugkcNVilLjeBkPdPeDLfNdiqKy/mXmc3hvox7/Iaa3LyuCqYWhp0ycH5/ax2H/5WlNe9aMLUNdeZeBgTfBL7OOeKqgGijRtKyOUNl4veOqEPX1OjCWdk29A1J3Y0rMP+vj5gbOXs</vt:lpwstr>
  </property>
  <property fmtid="{D5CDD505-2E9C-101B-9397-08002B2CF9AE}" pid="11" name="x1ye=16">
    <vt:lpwstr>tj5L3ltK85OpXledwzfICWkyKwtM54ecg2fnnBVYoXjHtUtwfATuFTM8LEDm/w2JU/EIPf/WTJkaf1BZmefT8PndTtbEv0txoeN6yCmKdX3GqYwCTxgvEAYwEY5vJ2V3VWyutZ8UkAGE/eocJe4OVuQ0FslorKvvyjBGit0AdlB/Kvnj0ux9fz11GOODxcCAkCJ1dK6XKI+GRRyPLYfWZkFdMWajSuI/RsXUoJRaIo2EIytV0UhGr4sjCnqS3It</vt:lpwstr>
  </property>
  <property fmtid="{D5CDD505-2E9C-101B-9397-08002B2CF9AE}" pid="12" name="x1ye=17">
    <vt:lpwstr>XUJqswCGKrxtJCVSUg9NM60FDo/L7BVEczOgLQRHGlbSCKpwRecXtE8/FtnMhh9uiSFfDz1cIXO+wu3pjDWXjh2fon2gGIgHc6mKSsodqSqPwiWuNqzN36nkknOQLmLHR1AdOVBn5nPqZNbYqzAIgdz+2WWZZq0hNvoZQwk9tBKSX56qqd7VadurhsWEfjBnYovXfwDv8dnF9VaGnH+24Kl2DxQxRj1zgPXZ/EYH/ilOFZLzGRSUJW0m3LF22E+</vt:lpwstr>
  </property>
  <property fmtid="{D5CDD505-2E9C-101B-9397-08002B2CF9AE}" pid="13" name="x1ye=18">
    <vt:lpwstr>u2l5Rv3WyQ31eO+xy1cWHWaSvT/RwnQP86K383cv+UqLqlMabsj8gd1nfCytuLAseFJ1/uTusTSZ4xnorM0x8gMphot9DdLhnQTONXHImC25Gcs9I42RemLo3Db6f71138gZCDOBQ/MrdHGWshz2OVkJ8BoeVyFKXiqzX6+jl8e1QQdsGOQNx+SYD7dYhGh2FM78IS5V2Ni3/QpyDOr6Z8vcilbFSHcjer4Xr6bfr2UTchPJCMGlci2gV+hsiGO</vt:lpwstr>
  </property>
  <property fmtid="{D5CDD505-2E9C-101B-9397-08002B2CF9AE}" pid="14" name="x1ye=19">
    <vt:lpwstr>7sabA5KNjCzS4UWM3+WUykf7NIQpYOkcAS5TxdMNr8H/8NZ6+/OUF/awNX9m8U5X1PdvH5+5olAMu/T6u9xm9ARHOpFGVEzMdFSHhqwjXowae0y8Uh7sue/ofB4I72Ng6FFt8GWRLzi5aWyZD1F9uqhBQSc8yHp9pEjlIT01OVNQlHho4xi00eHnrGTUf7t4E3SOgdtgIg4h/5OCykhwWYrhzjQEy3MefvrhD82UAK+tI3SmFb42/isbIsijiq3</vt:lpwstr>
  </property>
  <property fmtid="{D5CDD505-2E9C-101B-9397-08002B2CF9AE}" pid="15" name="x1ye=2">
    <vt:lpwstr>2uIS1PvN0WjUxlHZGo4op2boG6DK+OR8dwouFjPL1haZAHhLNhpbTaCzl0oiDEStnPaqGRSMbfcb3jiTJ9+n0LaLzsMhXPW7BYlf7mUW8Yq6aHejNMCRBsjH+d/I80NXfO2hujhVT7E2GWwjMD5FShMi3qMfOCj/ciW5QSRW3eLplngt1zId8kHr83ltqQimunm8jVMRNdcgqjCWDSIlDX9592+0PQioEd0gZcPpf5zRxRRRCkg8aCvHBuLqzLM</vt:lpwstr>
  </property>
  <property fmtid="{D5CDD505-2E9C-101B-9397-08002B2CF9AE}" pid="16" name="x1ye=20">
    <vt:lpwstr>Vs/hnVh5fLSyftq3VLN+IeehqNI/PV0MU1vxc9rtlnSDrcWco+KsIoquekW7cQwT/nZaN+c0nzd4YG1806weoX/LmHtj0wzdBTpm88KATm3NrmqXUHyZlgZCCwub1pKjtu9dIoTz/WKXDNFBfFCbv5mjnYF2OzS16wXVJIIYey0R5L/Mpk0GdqizkbGfOkP4fL5ocJstD/JYP3hjYbatKUCGGMvtZUjSCRL1E/giW+pIEn5TK+P7ZyYdZ4gw/Ce</vt:lpwstr>
  </property>
  <property fmtid="{D5CDD505-2E9C-101B-9397-08002B2CF9AE}" pid="17" name="x1ye=21">
    <vt:lpwstr>AOmFtdzUhls5OGGzgQhg0HNC77CwLGf5JvaBMAn+LPfk7gfpjtvqP+i5qD7hiF027T60F/qywGICZ4H9SAdSskGFvJL7aE1SSL4wfthR/jQWr/F/VOlbFvNc5JlQe7PHr+gaH8Ic5ktsIgPP3Atgr7NsY8dLrhivREUNaheGVdGV3BeuGV7c7Vk1LN5d/oTRgk75x8BEeKwCq3R/ZKg2lCw59hX4M20CgeEK7lDUUta7RlmS+hFvp2rnkZCl4n0</vt:lpwstr>
  </property>
  <property fmtid="{D5CDD505-2E9C-101B-9397-08002B2CF9AE}" pid="18" name="x1ye=22">
    <vt:lpwstr>6Q9DXCbK+imvkPWN32CaRb9642Bs/Pnv4sLXDgk+a+yfG0aP4K+pQyvstd6KT+LsPEn0vON4YSW23jrT9a/mDosm9MTGl4wIkMUMdvRLVpXabVvEwac97iwRyO9zRnGo1aEJtaiX8A3JGqqSSdEOvuk3nSnXa9Bh7V1wMJjY1Bi0pohaInfSTzwf+peMB5eB4OhdVIbx/xS2CY6IYlz+jEvEcrywohAwOaglSNGQbrv80vLWqTzv4c279f5BPy8</vt:lpwstr>
  </property>
  <property fmtid="{D5CDD505-2E9C-101B-9397-08002B2CF9AE}" pid="19" name="x1ye=23">
    <vt:lpwstr>sPfGpXYdTiVLPpjVzEAehr/JqQaOvHkioNqLocI4hV8FNlZW7hIzAlAnr0gRABULDM1TbCKWMJxz7IOoY9oojFa+QGuf4+LVDBsf+Bq6Xl1gIn/QUhpoAnSyZm+A2nGgVi7Ls4Ity0bZrVHlBjN0TOHF+FPpSF4KJZ70QUZE4Ah0Cftqu6X8MxXSyJpMjUiGiBs18sHVEA3mHfb3quK6fkds+ytaTj0smrFagdvnrVoMt4C+ePJr7qKyQWewUeq</vt:lpwstr>
  </property>
  <property fmtid="{D5CDD505-2E9C-101B-9397-08002B2CF9AE}" pid="20" name="x1ye=24">
    <vt:lpwstr>mLQ3/VclPNoKOAWpoRgs3YjW3LBYXhpK1zl0PX+R4EmHUsDealWP2auDJdDCSBuknOx6Aypc3AFO20PKvsWds2t+uvGvwjT8PEGD932mPleRB8n3D9Oubh+fchZkW1Wavz/CYPEXhrfZOZuzo7KcRtIowMgPoPkTQlzEalDMX4RrJpM+a8x+Zmv52wbD26WJHVr01WI/xhLl0ql1wsDXZg2DCm/YaKbMhYgDAh3mqEfXv/fqQkHSts0qrP+mWTK</vt:lpwstr>
  </property>
  <property fmtid="{D5CDD505-2E9C-101B-9397-08002B2CF9AE}" pid="21" name="x1ye=25">
    <vt:lpwstr>70FhRHb7aP2Tb1l9YdDn60OKPnKlq1X5eJcH2fr9fVWKqDBzbrVqBL37ERWVMbtEtrbrnvDIHG0V8+S9yiZR3DnkKMH6GzrFILxflF5B++Z3/+7uuTUUZREbRivjFKc8Ogcgy69CIXCj+FdFLF80+b2GBB03/W/4OTm+06E+e8FWBrD9l28gxe1fTsZaUQ6BfXRd4bsc/TJjfqxSgQF+swrO9Q49xAQRsUqRhZv4AkxYWwAPOUNrS5RwmIVyUsZ</vt:lpwstr>
  </property>
  <property fmtid="{D5CDD505-2E9C-101B-9397-08002B2CF9AE}" pid="22" name="x1ye=26">
    <vt:lpwstr>4ASw5Kihs7bsjth1gu+a+MhQ9FfmFbBAhunOtgmWrarRNXq27/gFg903Fn9d29kqKlhGr0jJxo+2u221AYmadiEaH9G1wXDVT8T2nwQMqxE538ojubQVYlRyhMM61clV0CJuABa5QZmadg6ghvU/gIxofegHUgaDN1vQGWJPUHx7pWK91/vxD4yU+mtNC3uMvD+arDxYaQ9xw4rOY5mNpOp9Yw1an3uKzURjIY07bD20LSco2XQKHM/H0ruNBko</vt:lpwstr>
  </property>
  <property fmtid="{D5CDD505-2E9C-101B-9397-08002B2CF9AE}" pid="23" name="x1ye=27">
    <vt:lpwstr>iBnO7+oRuJhKb0CoogeT6r30WM/F9n3Im6Hy2NIe4Jp5Tc76ylN4WRb6freXtmIUPzjWHcvYc35utlt4GfbHc1p8VxnK1MmDCUwZBdaPhg8HD75ZYu/BHHXug5TMLu/Plzr4DdWN3C5ZhgVJ2eFAy6hgr1tjLYRXaQzIwQNxQkl+BJej8FHO9qb6Rcn2XbCI54ZjL5T+pIx+3nivif2cptyaQxWorTKyFPuHfmRKGyxcgz/jqjLOqkt4h8vq/Y5</vt:lpwstr>
  </property>
  <property fmtid="{D5CDD505-2E9C-101B-9397-08002B2CF9AE}" pid="24" name="x1ye=28">
    <vt:lpwstr>svRDWYRy5x5VeBebDsH1OH8xUHO6jQIZhFBPEboryrYQW+I3RTPe+5fslCEjdJ2K8xhUWFUpffR7qT94lt/uXExykTiuUjzKu+3ICwerRGvcBejc8vOKUhgTjHvzXUwJMHMLx7Vz13VT8yDHlqnXxjy2dfmdNUlAxWINrJvzVX30rpqn7pNhdQ3lgpDHOsizRwynvOKKPRgWNLcGNpB+q5KxG0EcViduc4O2EJVURFxvQlKGE/eNgCZfog88S3d</vt:lpwstr>
  </property>
  <property fmtid="{D5CDD505-2E9C-101B-9397-08002B2CF9AE}" pid="25" name="x1ye=29">
    <vt:lpwstr>MxTVeir/G2CmYTemnAnjBk34s+FJVlRYWlpB+FB/4kr2uaAUSd+u5FEjAQh2uL6m3uw/JipQIsqr9jf92krhMegufvxt+rpOy+SkRhdbfuo3Ynx1rVdgRHaLBY4iPpx4czeP5olwxlKYND3T9i0QbkbHY7KhWkgshyto2bnXYhR0ndHxqNQIwpX4ntjOWSLblgttxeQ1VsZU82qTmuPuQvXjV0zSq04vandd/rwfn9yRltyjUVbDeOLx/YvURrN</vt:lpwstr>
  </property>
  <property fmtid="{D5CDD505-2E9C-101B-9397-08002B2CF9AE}" pid="26" name="x1ye=3">
    <vt:lpwstr>RZZlsXzQeBJEML5dRQRSJAqzLBmdapFq/WBeu4fHhM/jst02s9/MPhk8sr7So1Zb2fHWbfhnOYK5bv8NfJ3WABqaDamF2MLbbfl8oGO3k7TLY5EUoVT3MZOs91Pth9wXSAwayLbx7SSWXVswJ9AFHcUhmB6Bh9rAmezZ93G7sI8KNyV4Fk4Jam8Hm2TVhxoRRdovGX87wfhtMoaB7jyLmIx85PpOIhU9V9c6b51xVbxQIrsei9jCbjbdbnfW0jy</vt:lpwstr>
  </property>
  <property fmtid="{D5CDD505-2E9C-101B-9397-08002B2CF9AE}" pid="27" name="x1ye=30">
    <vt:lpwstr>YM6bu5lIu51b0lhVn7MlfhIjhaE/vLBuABkmqd2bB2rZrxl44nZQFAKVYD478+/1M5geNwWF+Xsxinp+cO4IG3aK7BQc6Ml7DbnwK+D7+eIUCcK62zFqfTAEUYQmTii3OUwUbz3HTOJ0RXBHZfZjzq3jSp+YxrWVTpwGNikKEvnAxEX8sUNN0wVEIZz4R9MsRuYE+Oy0zDBFKgEDItv9ZvXdDCbVw62PvnaTkwgTMi5/5C1o0BwL9u180KEdzxd</vt:lpwstr>
  </property>
  <property fmtid="{D5CDD505-2E9C-101B-9397-08002B2CF9AE}" pid="28" name="x1ye=31">
    <vt:lpwstr>hqVFS8Rj2TKVPbp6qv5AgkVq35i7JMcDjxWjTwX95OtmxM8A3j+5soWjubuFl2EMs6+3EZme64HundnpCxC1szWUDhvXnRJX0pW5uTwuCkAYd+oifDtGKS4JQJKv3ATN/bPnm1e4n6c734tji9rltuxG/Hnv2dYto4XbTZL5Ij9Q/hzmnr1VbsqQ+SRXC5mGS84uBcK2YIMRGWQzD/b/OJ+ecms2D76roWigLS0/zyxigxybm2JUfia9nipddJ+</vt:lpwstr>
  </property>
  <property fmtid="{D5CDD505-2E9C-101B-9397-08002B2CF9AE}" pid="29" name="x1ye=32">
    <vt:lpwstr>Tgi7S/8HaNaWuduXMGXj3W8SDMw1ZG/B0p3rmJoghDcIlfAgcS9uEhno2Z/imYhB6x/yQb8OfjKzYbj0w48WIkAS+ROp3+1GMGnyXUvNqrUAhTVOFqL8HeWlr+x6YBuc1ZaSegHk/8ZyC9tvEex23ZPY+UE8C1nV+DdeBxlMFaWiAl2/aGkLawm02F/TN2apF7LFqeV6j1gRSRH0U/42sVAvpdWbIbobEqm95aF3torwTmAAPJ2rGS6LKO+WNFh</vt:lpwstr>
  </property>
  <property fmtid="{D5CDD505-2E9C-101B-9397-08002B2CF9AE}" pid="30" name="x1ye=33">
    <vt:lpwstr>VUj2Ul8MiLtZ2Jku10LB5xXC111eeN5ek/QAcQTej1Su9P1pX8+QrFRq4iTfsYkUed40N4dds4ko2HbUKBhJyAgpe+M/sYgNWTlEBH9HTlGGCWT+8dzcucKVViso/JqFje1sSh56YWyGmfIbGnB42VY/gvgMD+EmpoTASdZ2Ri05xwrDMRW1laW+1uKAsPg+GqP4ZM+3FnyL8o8uoa/xTzXWcj68g4GmvCESy2MwpCPZXPPeCQDgxHea+lU92XP</vt:lpwstr>
  </property>
  <property fmtid="{D5CDD505-2E9C-101B-9397-08002B2CF9AE}" pid="31" name="x1ye=34">
    <vt:lpwstr>PJKSHeTB3pXcipbAepY/KzkHLjEV7gO1WxLEAzApPwKlcZtqJJ9cqADWLpLZOYqZYPsSMpZE4mA9j7s3JQO1rRvyxXOuCXq0IuEgRtUvYvUzyp2Ogmj2i/byaw/xkxSbp5sgv6b9yDP8PexdLX5mBaiJGYIsNTj4C1I/0P3EU4E9daIvfAAH7f9n+XnHoShHQzxeInHiTzFgKH1rGyFRbsJFzR8Z35Opz1LbA4PDKpHr8GYNtjARfQLQgc0WN9t</vt:lpwstr>
  </property>
  <property fmtid="{D5CDD505-2E9C-101B-9397-08002B2CF9AE}" pid="32" name="x1ye=35">
    <vt:lpwstr>he0nH/Y1ax/pAxcv/PTH5YNpgnfRGByx17Rxi1uRj6nLux2k/l2ON80EbyRffRhPOyKD8iJDEzB04oWiV2B5TGIDukK9iZAnUNcZ/0j6uhvbxqjiOLbB7OJK1iwbJqXSv1ap7XN7FK8vX9z0f05/UPxvtLIZ/i4RR7a9eqomlslsUn94aQB92fBkEq70FhtGlRZz6RYIOXqOF7+LvzfO5neQP9t6DlQHvCXitMpvaDEFLKN51J+VnV4+jQoT106</vt:lpwstr>
  </property>
  <property fmtid="{D5CDD505-2E9C-101B-9397-08002B2CF9AE}" pid="33" name="x1ye=36">
    <vt:lpwstr>X8Fx/vUsc55f9ZPHIIXxyOEb8vfh6pTYfz79VDeiO/0VVrJixBq337T4Fz7NCLY/Nt8x6e9NLAhhm4EcKLaQlHNWPEIY4aqKCkwpqNqZ/xIoVuMf9JREcL/pYfcHTnPPc7vTAKnIJoWA6p02OM56XN0LsKc3UvbWrmFGC6a9BFSl4QYog0PC99vUsNeeksDmIbpto9QNZEyVkaIChBK23t1Iv54nOwPxpbXeTxQqE3mlhOZe/WDk8yFSgkXV7wn</vt:lpwstr>
  </property>
  <property fmtid="{D5CDD505-2E9C-101B-9397-08002B2CF9AE}" pid="34" name="x1ye=37">
    <vt:lpwstr>ui3vgpjfTTClrs6nV42KlO7zrj/vtDZo+EMX43rLtk1P3XqqBpvtgis3orPa77bcjzV/x+z3PgasE2rnC5T/bxdCObbkHwv2E2QfzMhCadEXrEG6+MYISvzXftiyc1kcW1HsLkMiQNa4u135Egaz8Ogl3kY2lRgtRPRDOr0yOhD7fnVOrotwi6iITD+Ivl1bonA1QbPpF7921QLE1BLv/RukSv8Wtl7fTYT45/uiLDFcn+WFuBlaEQPrhjtNb/b</vt:lpwstr>
  </property>
  <property fmtid="{D5CDD505-2E9C-101B-9397-08002B2CF9AE}" pid="35" name="x1ye=38">
    <vt:lpwstr>6SyNg2ejv6HfamHdTGe3or4N8FkUfDHun2MNQMj4mmHzhpjmor0gZE0x1xC8+1dHwB+YkH4F2aFHRtxapTNSA6fZBI/YLeuTaI7E9yLl2zKrL9VgNKgrMgAk+Or0SNUnl+OQ1POdm7qRqGHQvsEFDmveMPOh1cEBj+12Cn6HD9Y6es8q7TjIUj9LHYX07lEJ0DQ9F5ZQ7BRTMGXBGakrW6y4BWGJrpfaCGMQ8yVI02rQdeYIZ/W9mTfwAsK2DoE</vt:lpwstr>
  </property>
  <property fmtid="{D5CDD505-2E9C-101B-9397-08002B2CF9AE}" pid="36" name="x1ye=39">
    <vt:lpwstr>mMMyg0jfdmybO2IUUz2l/Ced/GxowHZZB19SMfznhLTWF9Ghd23PHItF6WvibYHBXNMh6lDXXx+TptQhJnEr2z+srIWHnaJHWTMwcBGGm8ITerB1x6g6lcUy16O5TrEByaXTZTryKW7oDJU9po2bQ3PGL9sY+C+qOG1Jugd9BygjmJHrB65f3UZqgypi4jWgyHM08dfWJZ/U3hUR7/5RynDL1iLnNRHpKJ6jr9+6H9x2d7XqV+YSP/i05yams6g</vt:lpwstr>
  </property>
  <property fmtid="{D5CDD505-2E9C-101B-9397-08002B2CF9AE}" pid="37" name="x1ye=4">
    <vt:lpwstr>B8KzB8XjQ62DVou+FyRouPHfRFZr1n7qaG0Pj44ZYC+4SXFLihBCDzYN+kcrIZ4mP/uGNdREEpXOjEwgROMPSS+z4aSC3PaQhlDfmeznhRj7nSkU0zDhl29GsHCldXdocXPS0PG9nE/u07JrHiWw9tAMvCDKJifUxvnC6d3eVmUUhyVBryc96T1D2ZfmHBOm4voeT2/ecIAni7WHdoVviZGLYJdW5rQyspnVYERP8CffRvaSmPHnPx0AcqGm/12</vt:lpwstr>
  </property>
  <property fmtid="{D5CDD505-2E9C-101B-9397-08002B2CF9AE}" pid="38" name="x1ye=40">
    <vt:lpwstr>2GoJI0nZNGSqWkUVv67QykAUFXrZjO7GeJIiOkSAM5N4dxhgOHPmf6ZUUfIe+jDWTwsLhGPN1s/Oi5OO5lj7Kr1rPd5sntPt3FRMtSxFeSCvB9KW6wjL4grfXI/6y0vhq8xT4scb1u4tB24Ouq20YDXqoH9QkqmvleC8w3kVK5FgjLu/oMSA9eNHEcfgWPwq61NLbm84YC7gMGr/GGzcPHmigpYYmzNEHPNtNpk4TzjvzNWqdrPwDPWUtDblGTD</vt:lpwstr>
  </property>
  <property fmtid="{D5CDD505-2E9C-101B-9397-08002B2CF9AE}" pid="39" name="x1ye=41">
    <vt:lpwstr>HKKVPmXuqHuzBgCH9cuyGuTJ8D7JSe3dITqDPZMniXD2BOle5Ik2P/3JJn23nLzlQPSpVF/zMUkay/lwJg2O7NFYcspaag8N4KVhHf3fg3zs+RJEW8yTMnbacQWkB/vTrYzEWHDtqkgLHxGsncedHPiXwd6buAaYHGBXnQERAp4AXh3TX2xeHahpc+4NPrdW200FT1MsQYwNC60VKVA1QDU68AwxvTE3P/euywOSuwd9jDtuJ18VdfnL/JTxbo1</vt:lpwstr>
  </property>
  <property fmtid="{D5CDD505-2E9C-101B-9397-08002B2CF9AE}" pid="40" name="x1ye=42">
    <vt:lpwstr>rYS1HcA+GjukoSNJC8/8VxSEt+NEGLN4DII96ydmDM/pAkHXqYPeGyBpGb26BIpymLelBJ2LlF43f9FspqAzFQ0JHGkM2eyd0AqLPMjCtLjmOhKBbTHeE5eXmm3fpJb9WD+VfD9WLqg0VRrWwCv5Z/QbypyK+vBvEfklyIFpE65Gh3XUiTwY7++Z2NyynQTL0/mg1ezI1GG7oczQOV1US2z3wjKT3hZI2GZFOgtBIBSpDABhEW0KfYHXk3AfhRa</vt:lpwstr>
  </property>
  <property fmtid="{D5CDD505-2E9C-101B-9397-08002B2CF9AE}" pid="41" name="x1ye=43">
    <vt:lpwstr>l9atbIaOEzcHz8PFi8lm0AW25uBraiYPo7im3FQgvZeSlG4jlBpP+WwuFbFHzacDLoRDXtU4VO9tqOcUDxkr2qtPnD5LJ6pQ/sY/2w0pj+l8tEAl3q8HkvYznv8sPDCABTmDvDoRFywODQcH51tGrgIoXBnpcwP2aswApxeMprNo8PaEg1EdwUHooPOHuETDXxdaM0pCtDWBWBpdy9phSiNHKelNW0B+wbrIN7ikZTTjjhunsmAmsDKwkfI4mYJ</vt:lpwstr>
  </property>
  <property fmtid="{D5CDD505-2E9C-101B-9397-08002B2CF9AE}" pid="42" name="x1ye=44">
    <vt:lpwstr>weoagPehDUbxjIkh/+GEXmIeDRfYH2+st0zS4JuH/HOW2jWyJ6kIo9xv2/0o9j5LYXPwrMOhtvDhiWFOd7lcPP8j+zwIQv9w1SGATL4AeiTTwIOVD2jd7xMepNWFULJ3GzOcd+LOjy6xyLvfvRy2rgst22d0cLOR5bvTWgvIWyd6jd7lyhFDOBytS644AWiAs3iPxXfZxZP0kx1jPeOH/rb5BhYHkTN0shtViQMcUYEOiwh0eT+f5XkgHonzd2U</vt:lpwstr>
  </property>
  <property fmtid="{D5CDD505-2E9C-101B-9397-08002B2CF9AE}" pid="43" name="x1ye=45">
    <vt:lpwstr>QeLV/M8+K+NXTRDfUEwT4ggLZR0GXlbiUX2JMSqg/jeJo4SFFEknRRg/YCYVO5tK4mZQMid0mlEs9SJLnTHp89teI7s6MPVFyrihzJ2JqqfxH+B4xrv35SfRFltGVkmAucblRypUXrhHciBbfGBWlV6kNdFugHal1vx+WJCe91rfPHCkYhiSBEDsWfZQz/W7QJs2laBrWlIsbrJx5LXH4Km9LUQkQ5SseqD+zjTLHX2aFA0ocrihMBKr8za9+F+</vt:lpwstr>
  </property>
  <property fmtid="{D5CDD505-2E9C-101B-9397-08002B2CF9AE}" pid="44" name="x1ye=46">
    <vt:lpwstr>YGupd6Dn5Rt7bpCuuHkBOICEnwFCiZpsF/13aTCluAfxscn1EU1upVnKsUwxpfsMp2JAGCdn8SoaPoXKlaX3ftzfoiUclfhcjQ9zkZmSF2yg+k+k83mQ7lC2rW79zaao9eF1/VYs+saUP1mkxuWy14d2X27RbN4vKJcc8zTtcgxdtbR+Kv69SVVfEJGRaSpzi0ZkOgsYKgEavIWn4U43I/41qXtFXCe1rGlCTWP01rPmgdfS7zfvKgdk3dojrMI</vt:lpwstr>
  </property>
  <property fmtid="{D5CDD505-2E9C-101B-9397-08002B2CF9AE}" pid="45" name="x1ye=47">
    <vt:lpwstr>E6tGEue13cJFfLnVeEzjVnjX/p3slpJxoolcA0F80sHL4o64wRbpNj7A2fySVdED3WplWaO3e4DUJY4ejpXUsX2057SjAXAdI11OJcdo0fq8Y1b84g3PiHYep1M55a5Z+1fJIht67rWL/zNUSDDN6ywFfzN021orytb0NvvqjFH8lP1ccNY29YWAcPhLGLEuIet0Po8n9Md9yqEdQnvkG7u+rjJrHVUy0PEWhnzD9PWS84nhB2Jy9C0iNMT40Yx</vt:lpwstr>
  </property>
  <property fmtid="{D5CDD505-2E9C-101B-9397-08002B2CF9AE}" pid="46" name="x1ye=48">
    <vt:lpwstr>YPxKI8xIMFfJc8VQyeAwkPcnbMxA+sfLvCwsYq0s/1ZKaqYdq9LfCxuBWdwb1xYAStu0aPdpsd20r5OZ0trXaQYT6/1gjM27P4ozb5dfk7941hcL/291R11BUIijV1QhkJMmDH4V9/zDv+P58Uzb59MI7Hq9UjRpzKxBE+Uo7t6kNrTpxJFTp7KV9DZcmnTaguy7OsfYVhgWnlJuTYUm0cIPRgQ1NX4RjvQYxxNSkm1/BzP8QjivETwNUBkPKar</vt:lpwstr>
  </property>
  <property fmtid="{D5CDD505-2E9C-101B-9397-08002B2CF9AE}" pid="47" name="x1ye=49">
    <vt:lpwstr>j0THUs3Hcq65KZEF3gERxVPJwvfImQWU575Mz/NXWySBzocuaEoZ5JPWTXYV8++KXR6AHftBt8UcOgob6q6KTIme3gUo10G5i6gjf5AX3vaTOA4nXoCa1p1AmGomxt+gq0O2HRCPIgLCG4h+yUG9JnfS3JI5qwhAahV5w0BN2GvJ9TOPBByC4y9X9w14SZfdcCScmSRAcZmTA6oCDe8ryu0GvRjLE+xXib9GLklXuyh+yGxHHu52RSQOr5FGmJv</vt:lpwstr>
  </property>
  <property fmtid="{D5CDD505-2E9C-101B-9397-08002B2CF9AE}" pid="48" name="x1ye=5">
    <vt:lpwstr>XrBstiBK/cM/PvDRlpPwDglgoUrfpOsJTBICnO1ZvbWDzXny8I/JKOmlLJ2sacMjxf2d7xm/MbxlTurCjy9fpNFEyoipgN41weHzPuE4599eeVuLwHRs1GZXhKO4wkBcfLNjc8OJB00OpmH6bsDLt1unN/DI1ln8+yJMkarmwR3XMVTVapudh8NYuG5ujWk8FBzhSiNLioxLsNcT2HxlWeeOWO0byQpeikFn5RyppyoI07SKMt3nzM6Wmf1kfeq</vt:lpwstr>
  </property>
  <property fmtid="{D5CDD505-2E9C-101B-9397-08002B2CF9AE}" pid="49" name="x1ye=50">
    <vt:lpwstr>dQrgQiruCm3eDFAm2GYmBqenADJ+yGP+mSwoMA8Zv9UyWzSmj4KaXQKXDiXJ9FsJKK7tbG0zdKPrtJpRJBn8CSCGP8BWhfCPjj2w/3ZuIUEIGYag7/ZOBgoTLd3QvbVE6qygNfHGDwTMWTmjOdkrGrPOwBuyw4+OOp8i43odPWQXo7lYeepOjNx7TUhF3rX4XjIt1pJwiiF9M6/elQaX0f9ZwJEd63FwvAfwGWSrgOIk7sBLKBDV8UNO+y3uZW3</vt:lpwstr>
  </property>
  <property fmtid="{D5CDD505-2E9C-101B-9397-08002B2CF9AE}" pid="50" name="x1ye=51">
    <vt:lpwstr>BldSUPUhYAk53FHwT2ngnSFr6nGyY12NbOWvsEbTrWrcJqIMtCCmqDlGVI+83ZTorxGzDLkip7rUWzGytGzcrQ5Z9pC1UFuGpb/CRYzKW72s35EvbswTngU5FPZtT/JIwp6dda6ajPZB9PhjyXPkEr/yuHl51fYJ8kmIEXAt3aumvwx5aPS/moG1RoFIvXSZbVS58Yf+zDnn3ojFZbvYZeb5g0PlBzyCA1Bpt1zTiosND6ElU3pwimFehsmrzo/</vt:lpwstr>
  </property>
  <property fmtid="{D5CDD505-2E9C-101B-9397-08002B2CF9AE}" pid="51" name="x1ye=52">
    <vt:lpwstr>TayA56a0Zh7Kf4eUvHWcYPBWNUt2whxseFH8O9Rsdmtn6Ts83eykgxTo1X8XxTUyewLb2D168c1yvWA4RS2O8wiwfygternxsHic2vpvGZIdGgnA9aWWsecv1aMiCB/qj+CKq1tifhBhkc6aAXvdlMGGOdu47isxbylPDzH5HfW7fBV0KAks0SbnW3kvRfQ+YPRJBn7+Y02suhl6BKBJ4jNQ7gCA0amRbd49CLd7pAEOJjsPjxHB7mC+17F57EI</vt:lpwstr>
  </property>
  <property fmtid="{D5CDD505-2E9C-101B-9397-08002B2CF9AE}" pid="52" name="x1ye=53">
    <vt:lpwstr>a0pb3y1/Mnxetdo4JUxGVlk4UDvp+JZZ1cquD0w0pbmJrxNqeqTFpgPs8inqb21DFpNJJXeEQqNOc+x3OnRZVFkgsZCYVVyhwEO1J0iAIQCt1CfFgMT5Up1KKWem4abBeAkWPeme+l3F//emZTVnHpmCtRZmMb5KMmXEUHGe/leZ0t0Viz4OoWnSb1fssk/t3v+UH0t9iZvNVtA5o01JGBczHlX/Ulq+KFWl1ZJdbgJxYPpRCdsiY4+o33bf7DQ</vt:lpwstr>
  </property>
  <property fmtid="{D5CDD505-2E9C-101B-9397-08002B2CF9AE}" pid="53" name="x1ye=54">
    <vt:lpwstr>4GTQ9Wy3Oa7PYAecmiYOWWHNsHpaGoN4+/mwKxgPttLkbwHYiK2/NWqEDu7gDwFyCBu0o8ODuFO1syPFV0SmofPMlkAjKEOvEVQ3rhu3r5lo7QTeK5TwjMe0MNmjHiJ82Id4jHpmoWH7vXckdWN9cEbNFQ+Q9JHfU8bNAx/eTpLpqBfE7pbvh+MTRyES7BFHbqxaNwtt5EqeT3iuTxIaPxgRQTR3Lhs2gKtfxu0H/Cy9CLi3wBD4OjuDIrC0w1o</vt:lpwstr>
  </property>
  <property fmtid="{D5CDD505-2E9C-101B-9397-08002B2CF9AE}" pid="54" name="x1ye=55">
    <vt:lpwstr>A0edJAn8asMnnkBMWdrNWtpE+vGwKUf07GAcVsfy0BzKrQMlzZi6+YQx5G+G31diEFnOT9IuE39hJxqzDnSw111ojytksr84U9I8sHywO5jVhFxhFZ7jI8EU0sJXxQL8I+OS1EAlFWVcID+wDLN/Jf2qDRMN7T4Xbh7HJFs721qTp71dYjOcVQG+972VVIoGP4XOOKy0uIU0R2V/3WDA4aEthkLWhq8wXnnMxs9Roe+1zdBirzMbLto9lvoACEL</vt:lpwstr>
  </property>
  <property fmtid="{D5CDD505-2E9C-101B-9397-08002B2CF9AE}" pid="55" name="x1ye=56">
    <vt:lpwstr>aMv/6L0IS01NTIt4BR+DnTR/TvIFHPnhBvl+MyYeSBQf2eJZ1cpU3frKMueFT5zYJQQ22fT0N7o/QfVrZt4ebTrAh9cL9/DFOg39EFRYJ/cRs0Xwc0W7vuoHJ9+XJEWqv9O6CEF/pVVLXCSW8EYjX0xxdsKAztIgoQUiTmf2VgFLW2w9VZNpWaK1p27LF8EfF1XHbC0LM9gR6MsU58KlCEvFH+RxfiGKmTr+hD/xcW+2Q/1zbi+jkGQJFCywl/M</vt:lpwstr>
  </property>
  <property fmtid="{D5CDD505-2E9C-101B-9397-08002B2CF9AE}" pid="56" name="x1ye=57">
    <vt:lpwstr>90uNKVqpgw6+ZkErsYiiaO0srWFB4lOz0rD1EBXts21QE/8UQhBemyV8nYf606m/qhYYAg4TcPG5F98IXWSbF+Jhl8zW2z7vhLFPfKpLFuIZVZtHtnace76F9MBDTlyBBIj7mBrM3u+TeV/BBQfVuvnK4sdfrqyypzcfcCNzVHgOkDUvWRcwCTcJBDRq6ZOOhlC3PU2rh2BE5Ec5PpSvahp2g8If3CP+0WWSnAd1dQfG+JlwpggKzYfvSUmRIMl</vt:lpwstr>
  </property>
  <property fmtid="{D5CDD505-2E9C-101B-9397-08002B2CF9AE}" pid="57" name="x1ye=58">
    <vt:lpwstr>Nob8CH3OYFQ4N69H5KCEZVnnY7ZnwE5h8JIIkBP5sKkewRuurM71l+FCKcudIwTiXq+QmqfyrCD4vlnJ33cSBENcInUKR8SOpj1o+aiOJnfgqKir/4xYU4vSYfP9X4OcrtRo4/eCGGjBZbQA1PeM1IrP6ibGquHNtLKKu5LZuBPmqFriA3uoWBu2Y92C3jA8D6nSu+koysOILoBpKWls7xxpFitgQYv9WscQg5qbL1cSjen4/JazDQrfv5C6ccE</vt:lpwstr>
  </property>
  <property fmtid="{D5CDD505-2E9C-101B-9397-08002B2CF9AE}" pid="58" name="x1ye=59">
    <vt:lpwstr>+5t2IyOcXG9rrxrgI8iG3ac8kLp7jFXw5lMdXGuE5Om2wkxYT+lhpSRv6sGTL9OwkTi06tqhuuue9adSDnA+P4SvKdSss7D3KlLsdafe9Y+RQEqtmgy0jFX+wyGwmcP8ZssGuErbSKoppGrTsPrzdUOXtb+XkrudxQA63GEqKpDfAe2EDxAgGJkHWrWAg2n3az2eOoQhHXucOCtitfeRIPGD3c6yJ/0w9PIqtBUqI/rbxWpt3bwdIKzVA03em61</vt:lpwstr>
  </property>
  <property fmtid="{D5CDD505-2E9C-101B-9397-08002B2CF9AE}" pid="59" name="x1ye=6">
    <vt:lpwstr>M8lRWEVi8Gfw976hc2AXgdS63XQKRPLFnrxkFwpkIDHjw9GTvesO6u6x2nhf2Jaldt1KjJdSr3qn4yJcRZeMISJfT8/t32uGngCQCTQac3oeuLDLQZK+PI1FhtTwubq8G/Gp4Ix2r+TLBDu2C5x9YN93NfVaxROoYD56n2ykLE0GnYTvVQ01xghfP2NdKc84z6qzFNbRSvZE5Dru8XfWIBn1N8qnQJJyXrrLKegCSPnRJtCg+v8K0lrBTCihEDm</vt:lpwstr>
  </property>
  <property fmtid="{D5CDD505-2E9C-101B-9397-08002B2CF9AE}" pid="60" name="x1ye=60">
    <vt:lpwstr>swHSQZgIOJjRSZlI/Z6MvzpA+ZD/4hliqardj2rh70rI0tr9uleSPq3wA2n6+aN6kYld4SV1fJqgYo/3F9iaXOu50EBxT2gBW88hx1Cyv14+0MZwyVXMhoeG0A0XnFIll+JPlD1BMBURRRgoQcCpoHKKCG3qvHfi8GAK5DXZGobxO9ulW4PUNY/TQuJ9WsxJUceJHs5q9RdJ445L5NkABTn7MpM7T4ZRqBxPHjX//FXjIIc/JC/Mzr0RwVA8J77</vt:lpwstr>
  </property>
  <property fmtid="{D5CDD505-2E9C-101B-9397-08002B2CF9AE}" pid="61" name="x1ye=61">
    <vt:lpwstr>2tAwNGiasGhc1V/4tTxcpnF7Gpasve1N0A2gO3Z+VeE1kSYiEyAD2SP5KdMlsgOVzEchLX3zo1aO6x7c5o0+u2+XVtyH6LJRm0npBuqSpR06bXIImUD73IbXGwRz1vvyodlkxS397JGkWGuekK5cZBPTe6hq/Fr9NFoAwA/N1agB+FhTz7iyCCxALnS2c7nkJevHCxYB9SKuluBilP0BJ8fiNKGgDsy9HJ/TtX334s2kEw160U82BOIJdW/DmjA</vt:lpwstr>
  </property>
  <property fmtid="{D5CDD505-2E9C-101B-9397-08002B2CF9AE}" pid="62" name="x1ye=62">
    <vt:lpwstr>ie07Eahw1wylhNOnxFUUSqUkWBez0D9K2cefTkImKmcIXOuov0bWY9UQ+fa0A5da+/1FSy7Cqbl14L7qOaBaB6J17TmZjO23TxRPNwE9ul5MDziIw5eCQSyl4rokXWo8dxCe8laGfJyBv0X34Tvy7frXwNMv1rJRdjIAfm2gvl7TUthRmDL2+alYMfv9OP5u0kEmHX9a6CO/NM/fs/NAFpgHnopFopdIS8bSU824UgTjv+U+C7/VgF023A5qdNw</vt:lpwstr>
  </property>
  <property fmtid="{D5CDD505-2E9C-101B-9397-08002B2CF9AE}" pid="63" name="x1ye=63">
    <vt:lpwstr>MqYmYwlbdT//yafadVyQMzy3M9l06p89IqFx41D0yehztRdORtexFE2e1dO5g9Z6Q3fjyFF5Of6OYUeFRqlXdHDFiRiJt1TlL/p6gy4+1E4OKLOiTRzbgBuKvsE9oyxD/pTW/UsbaxjnYLr7+uERBzdLB/t1bZwBJsHrC4njze8OV1r0V9sNadsEA4Rs++Qiy+hFQZLQ7k6hVeylMPHeBlW+d0qAX9DcVGYAtOCHwf1UHjxPQtOWDUd3FPsIrhC</vt:lpwstr>
  </property>
  <property fmtid="{D5CDD505-2E9C-101B-9397-08002B2CF9AE}" pid="64" name="x1ye=64">
    <vt:lpwstr>ZciKq21KlCRukvIKUv4lbnBibm5IDiNtAB50WAIZE8KBbcOuaDZVKMqXFqLPjvylmr7kkrM+TsgxA37wvov10Z9priCBz/yffQ2Hzd2SXLrDvknqc1euga/I1sPA8xMmBwIvJw9fs26zD86sQM3yVeM7Zpt3Lys4G1JLJljeP+TF8v6aa2+4XxyMcshAD952do8PVOXr+oUV26YpVcrr5BqlLjUbl0tCsW8ib114uab9QD+HShDLOb8AQQz6QBW</vt:lpwstr>
  </property>
  <property fmtid="{D5CDD505-2E9C-101B-9397-08002B2CF9AE}" pid="65" name="x1ye=65">
    <vt:lpwstr>9hGf+4MJfGbc14F+U6npwY1bAg/KwMWy1va6hE6HjewEiuWl/DElxuObCbUd6gwsmyWlJkiQMPACA+mWUv+GPgtKQvfgoq3VXTomLaE2cmuCtsNwbjUoCpx3mRp4t6KCSgia4j6NGEwSBton0FiRmfcjBpCfSRhxqgWaHHIYPQfWWCIIR9M6DDKVV7Ny03tTq29FrzUf/Quona8RZcaGa1eaoAwpCMylaTkax+QOXhj0cyO8C72o8L77ss8RU32</vt:lpwstr>
  </property>
  <property fmtid="{D5CDD505-2E9C-101B-9397-08002B2CF9AE}" pid="66" name="x1ye=66">
    <vt:lpwstr>d4PTDTduZr8+l1lzibBmoI7tjuVec8mmRAYghrYlfbbFNVv37a7zhXSC6AGOWM8+vOVlgBNcnRUOSDP+G6FGLmIldQW6qArC9iDxZ/ujGH7Tp4jjVxZqjsle6vAutcbKM/JMSjJlb/WEzG1Tyv1XsaUzNIMgvYnlhdSaI5ZIL7O+9QUjbj2ebhXwVnrSwrFEXBDyLALXgBOrgMPhnu7nz94+YUFHXYa3UXHEZsB8kw47YdSm/UkN5U8KGwXTWbB</vt:lpwstr>
  </property>
  <property fmtid="{D5CDD505-2E9C-101B-9397-08002B2CF9AE}" pid="67" name="x1ye=67">
    <vt:lpwstr>dXUJ+FZZVNQ7j0a/jDG066NKMEUPlKzHIe0Myvj1zQJwiWrRijX5EQpe1B0UuPBFFgzYbF36dQscTUd0ZO+JRLzZxahMP1QvPryQACvpgwZ2ZOz4tzOYy1lO/TLDZa15u3mLU2bclyd5LQ2feTIj/dUjrwtM0YdLyEqUfC37YbRwc4wMLbn6asL/VoAlqK9ybUbgWK3oAn2fL2L1kpELoqQaD//wZTsucmujEdxqnblFcyNJXnYxZ+LepxPYsMe</vt:lpwstr>
  </property>
  <property fmtid="{D5CDD505-2E9C-101B-9397-08002B2CF9AE}" pid="68" name="x1ye=68">
    <vt:lpwstr>5V4WRUyixTnYldnFBboZJrD8BxZoMpWTkcMPhVJfryAc+lV7gPniwgXG7pKj03fdBPStDrfsi9KVFgwVSUBL+H4rHCJCDlAtbX4Oc0VwsWosmLr9pLKqGWUA36/y5C5Am4Z1pDArrfYWFiHIjIUC9RRVNboC/w6J4B8v3pKv9pTg0RzAxC99zpDJES58wORdCLk/BisM8nyCQX0+kuGtIALCyDxKEd5sdGx+OZCBVCO/WaUVQuWicnfeW+6+1yb</vt:lpwstr>
  </property>
  <property fmtid="{D5CDD505-2E9C-101B-9397-08002B2CF9AE}" pid="69" name="x1ye=69">
    <vt:lpwstr>Ihmv7Rk9hegNiwDI32mWJFf5B8QS8KVjT4FssJFxlCn7XyqR7J/EpXwHXO1FUtZQqoj9I7VRxRO0CHT5K+rbXg5H6fMvOdbpa+zqtIrMa8c7bPmMsRgsYTVWqBjs6A24PpHBsKVdvJlVHJIO72MV3fjyIW7OYRVnkD59WADrmPaDfsJq2W+0rmmilF79LwL+UWUE8bQ2G7iK7FUtjc8OXwZfaLFcGmCgyWNmQQIPtghUife/cn2oLc/7hUAyGpO</vt:lpwstr>
  </property>
  <property fmtid="{D5CDD505-2E9C-101B-9397-08002B2CF9AE}" pid="70" name="x1ye=7">
    <vt:lpwstr>XLLBTg7jt4mFvhlqXrosiocL2/KuZ/TOzqms6WrMMqzlFRu1ZMjOUgNAGMaz8IqQELR1QzJPfE1/KnAhipri6b8AIYRH9PXpjHBdTYGQnZqBTjyIXWjT2rDr/NXzxjBkl9jkzSPujRDsgHTtAJ348/tksvAmPFpKFbbfhoF9xjI4GBESmbtypdU8r7U7spSXs4Rbq5tyapWmVXk769DjP5f7cdUtYAVMZvuZ99Ki5DBjrrb3xZb/SJm+q8n1r0t</vt:lpwstr>
  </property>
  <property fmtid="{D5CDD505-2E9C-101B-9397-08002B2CF9AE}" pid="71" name="x1ye=70">
    <vt:lpwstr>j+gAAgKBWDnZzOe3oJCmQpmSf5C+HvrQOZUjhsdYZKaJPqb7SJA5HzTd+1R63cqW2s6JpVzQ9i/ZuMfvM5UiC+1xygW91WTHTBvhrWtefSzJmnNTdNgZ+UP8PPCqAsaXgHiAuQI+pEH7nHKqZwweU2pjTBaonPToPvNKy8Mtsuj27S+yxs5cbqof+KvTWZO2z5XdFqzEpYJW2kEBKpSgSXuhk/0ARUIlZu3rjvXekeC+OFHsTVI5qsSFBLa7g5e</vt:lpwstr>
  </property>
  <property fmtid="{D5CDD505-2E9C-101B-9397-08002B2CF9AE}" pid="72" name="x1ye=71">
    <vt:lpwstr>sfHQEI5MieN8w0/irSYkwDHEOaRWqrrme1U6kvlM9cyNZtHIdviPsVxT8IEXzxt9IS9+xkGp4fLIU3AcLz8WtFAJlgC89y78A4w6gTQ6WfgQ0Hn+y5Is2ZIhoOtTaB/1/Lx+vpGhooVK6Ak0+MxdSjw5YB2XnzO4YU6R8EzFrbflHDZMFh2ul8GRaQ8KPl73l+3QSsFOkMtHRilA/CDlAhfoyl5yp6gC7pSTkwTiyRmNzfp7w4wyjgs3KESjxOG</vt:lpwstr>
  </property>
  <property fmtid="{D5CDD505-2E9C-101B-9397-08002B2CF9AE}" pid="73" name="x1ye=72">
    <vt:lpwstr>jF2QhJ1vakGBhURC4pb05Y8usVfOu+2tNfB3si6whCxvy+kY23SkY6Q5UcwH3Hknh5BPPL3DhzeWZADdwmvMqEm/Qjm60bXOl7mkqeEYVyacUffbATEfcyPnyEdwMePPmHqXjRp+16nbGJn2GQ/XOk8jWszASo7xP/njfZ4P3HyD6M36q+De1ETghbk+B+xbHcrUxgZR9UgnRLk3dylrA0+s0+TQ4YPKGzMR9DgweRqrq69MPK4IdP2xc3Wr+PI</vt:lpwstr>
  </property>
  <property fmtid="{D5CDD505-2E9C-101B-9397-08002B2CF9AE}" pid="74" name="x1ye=73">
    <vt:lpwstr>kv328kczjD+ShdLFuxFva15K126gYvYM9WRlLDnd+6uWKXPqdaXexEyQLNNhaBsJmxEPk/fpvEo6+pXWD77nmGPglTd5z/QJ2wPYFNiVD86NfZt2pCW9rP9FeNuTNEE+pe08ou6zm0KMzSoG0vlILT5tPvbabkDOTm114agZynd3f2+wxsh1Yl/CiS1kJP/GgTlyfL+OM4xV8+VstC1nwHQOTjFL8e+HGb3haCgRt9lyP+/k3J1jKfJRUf1KyQ2</vt:lpwstr>
  </property>
  <property fmtid="{D5CDD505-2E9C-101B-9397-08002B2CF9AE}" pid="75" name="x1ye=74">
    <vt:lpwstr>PvspRQE7xxYKeAUVdJn0dxIyrX0ysIaIdy//Bb0DcqXdzgb0sJMUjN0gpS/j2ESP1JfzvkgHVQqxWAVuBWiVCZxQ6M/rlOh7PGyiTgARM/E6LH356lM4yoI1V8NSKgHkmEMUg+qJHO+d5ml9DHLvWQwhnIKMT8qOGrTj4uka8hSSiRhcjjtZoBEeEH/XpJpdREfEbH6qrY9ohR8iOzUqaYbQMR3M5+vQL8fhkTYhk+VVaGjnJ5LP1DixsMuek0h</vt:lpwstr>
  </property>
  <property fmtid="{D5CDD505-2E9C-101B-9397-08002B2CF9AE}" pid="76" name="x1ye=75">
    <vt:lpwstr>+74yG/vTnSWqADYDNMrywNADU9ZgHQkxbxgkrrI+8ffv0iC2KwwZlscPzRIEUMLWa+CB7we//teeRZVNfxwCaj27CheLkyDljKfU511i3tbF3cmR9tTjoto8GX8ylN+CWp7EPDZf2EpuZwgrWks+beTgTeOpw5Ispxeo8QbWncRIPAIkcVZda6ljtXDsNflfbjUJj1+wlO22ES5B2lG3XCFfHJYz2OPxfVxPKV6uA/uO/C3HWJeXBfI7j/P2VdJ</vt:lpwstr>
  </property>
  <property fmtid="{D5CDD505-2E9C-101B-9397-08002B2CF9AE}" pid="77" name="x1ye=76">
    <vt:lpwstr>iPXoxmGtTm/L3yammIe7mrEfnPuVRf0hmIAPf93bMpDKBQzd68umy6my5gtGUd0YrEwYuAZJ/GR57Sn5qazUBQiKjgTPr0LuAhDG98GPRDlCPveBOwvjj3MfPe8MRMmCKtL9hdRQitaYW/xlsSQF13ofBRWGB1gu90w7ba/PmQ9FE9dbYfyEyxqIlK1FzN+WiNCo9nm1YEgO1G/V4XwPp9nEiHDFEx4YWdW8lFS+1Td3iuq6Z/0qeF5+Xsklarl</vt:lpwstr>
  </property>
  <property fmtid="{D5CDD505-2E9C-101B-9397-08002B2CF9AE}" pid="78" name="x1ye=77">
    <vt:lpwstr>7rdO8pe3vuDAX7qVy9XNLtvA8EoLBLnRtLBNIR2/lDU86p3mZkIfOIZZhLg+r7wrlyqaosJZgxaKG0fAHs5bqfKUaL+HPN9W/SgTZNGgrvCxcOYzKmYqcRkmOaTbEDG40qh/U+zeC1R9OctkMZTF5GdBzcQRUNZ5EuXaL0nN18LUpajMtXRNtPKQ27reXyUZXYYuzoO0hDYX/VIajSRCX415F6DAqaFP2qaJSuTjO8h4oxcwf2OqOUgDzV3hW4x</vt:lpwstr>
  </property>
  <property fmtid="{D5CDD505-2E9C-101B-9397-08002B2CF9AE}" pid="79" name="x1ye=78">
    <vt:lpwstr>u7yYfO0INKGNgk8i4xsP0McJ6PP02S0uT41b6nrmvqvDax6B420r4sgDnY0qdnKKK4OxKFW8mgZKTsSWAoinbIZiadv8Vdl1tIxZFVptODSc0lg9URBB629+vqcBMOJRPw5je1+6bpOVgjbQre3KrX2SiZZIKfpFquU+dD62JFTLtzHdJkxighaAMI0/f2JInPbMpMYb0XDaQ+mvGZS0gvZrvnGaeks7fxPx9GBYzY9mm5+FQ9eyf0NS7wySLeT</vt:lpwstr>
  </property>
  <property fmtid="{D5CDD505-2E9C-101B-9397-08002B2CF9AE}" pid="80" name="x1ye=79">
    <vt:lpwstr>KHxq56o578VdGIvb+Lb5LlXKdEPmolrbejwF7JqGFYwxD6w3C/Pw01K9Fu+43SPMBP3iv9ZC2GKh4n/+2qDYrc6rZETFNvfEn7PfbyEsd7B82L9mq4eHUmzNO1RFNqzK/wMU/NmKnwQOMcGGsKGn20yaJEIySK9+NS3w9yOxyhd3AKmkUmA6ja4YaGbOrVpawhIsHk7nnLmnYa3Y4jjGzD7NjyspmCye6npinUkPVGRBvsGmnySPjangZ1WgkkT</vt:lpwstr>
  </property>
  <property fmtid="{D5CDD505-2E9C-101B-9397-08002B2CF9AE}" pid="81" name="x1ye=8">
    <vt:lpwstr>UhI5Th9qnPayt6uZEDeL0HEmFGoExIUQSM665F8of56pzmBvrpNFkIcFWB7EN+5nbdeOfUPKKp4WLkFM7ly+V5JCt+OMOiktVPC2ILgCMbZmICHS95rUSUhCxv7HwYkObYVnhtm4OITih21IWoTguzCZWze/JuWvQ4364TEbtUxazazty22z1QjLcgtl/kuluSxAYLLT5+YFi4GjSF24YrWhlcNUm0zkTnxR1afpLpJpTUt/iAkbUoR5RePr6J8</vt:lpwstr>
  </property>
  <property fmtid="{D5CDD505-2E9C-101B-9397-08002B2CF9AE}" pid="82" name="x1ye=80">
    <vt:lpwstr>HJylD56dnAeZ6/VOi9ahaZDnamvrt+Lsdu3qfNN9tMf44nOC+ffvP/9da0X4TgAA</vt:lpwstr>
  </property>
  <property fmtid="{D5CDD505-2E9C-101B-9397-08002B2CF9AE}" pid="83" name="x1ye=9">
    <vt:lpwstr>adWiMgMRELCVQErX9gqlnGQO/DF4h4epfeUDNBOEsH5lZUrYgkuN68qZ7g+cO+yg1pKQGo7EXjruuCc2VXln63ykg4R9OmO5NubrI6WQUiWknsQU5GdkA/U5fLWYqcTD7CintsN/g18mAzAg5hTrED9A5ASXdfh5XTW6jcbJNTFC1VmSY8pevoGvknebgj7uSoV5DY1DJ9Jt3zWl5WSkst7aD2F0YACJz5zGevw92CN3np9suZEOtlyRJyHIg4v</vt:lpwstr>
  </property>
</Properties>
</file>