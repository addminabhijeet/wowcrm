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E7EC" w14:textId="77777777" w:rsidR="00F73D92" w:rsidRPr="00C71BCF" w:rsidRDefault="00000000">
      <w:pPr>
        <w:pStyle w:val="div"/>
        <w:spacing w:line="340" w:lineRule="atLeast"/>
        <w:jc w:val="center"/>
        <w:rPr>
          <w:rFonts w:asciiTheme="minorHAnsi" w:eastAsia="Palatino Linotype" w:hAnsiTheme="minorHAnsi" w:cstheme="minorHAnsi"/>
          <w:color w:val="002060"/>
        </w:rPr>
      </w:pPr>
      <w:r w:rsidRPr="00C71BCF">
        <w:rPr>
          <w:rFonts w:asciiTheme="minorHAnsi" w:eastAsia="Palatino Linotype" w:hAnsiTheme="minorHAnsi" w:cstheme="minorHAnsi"/>
          <w:noProof/>
          <w:color w:val="002060"/>
        </w:rPr>
        <w:drawing>
          <wp:inline distT="0" distB="0" distL="0" distR="0" wp14:anchorId="62E08BFC" wp14:editId="5B6735EF">
            <wp:extent cx="634219" cy="63457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378" w14:textId="77777777" w:rsidR="008201DF" w:rsidRPr="00C71BCF" w:rsidRDefault="008201DF" w:rsidP="008201DF">
      <w:pPr>
        <w:pStyle w:val="divdocumentdivname"/>
        <w:pBdr>
          <w:bottom w:val="none" w:sz="0" w:space="12" w:color="auto"/>
        </w:pBdr>
        <w:spacing w:line="800" w:lineRule="atLeast"/>
        <w:jc w:val="center"/>
        <w:rPr>
          <w:rFonts w:asciiTheme="minorHAnsi" w:eastAsia="Palatino Linotype" w:hAnsiTheme="minorHAnsi" w:cstheme="minorHAnsi"/>
          <w:b/>
          <w:bCs/>
          <w:smallCaps/>
          <w:sz w:val="48"/>
          <w:szCs w:val="48"/>
        </w:rPr>
      </w:pPr>
      <w:r w:rsidRPr="00C71BCF">
        <w:rPr>
          <w:rStyle w:val="span"/>
          <w:rFonts w:asciiTheme="minorHAnsi" w:eastAsia="Palatino Linotype" w:hAnsiTheme="minorHAnsi" w:cstheme="minorHAnsi"/>
          <w:b/>
          <w:bCs/>
          <w:smallCaps/>
          <w:sz w:val="48"/>
          <w:szCs w:val="48"/>
        </w:rPr>
        <w:t>Trishna Aich</w:t>
      </w:r>
    </w:p>
    <w:p w14:paraId="2B01B052" w14:textId="1166A953" w:rsidR="00F73D92" w:rsidRPr="00C71BCF" w:rsidRDefault="00C71BCF" w:rsidP="00C71BCF">
      <w:pPr>
        <w:pStyle w:val="divaddress"/>
        <w:spacing w:before="140"/>
        <w:jc w:val="left"/>
        <w:rPr>
          <w:rFonts w:asciiTheme="minorHAnsi" w:eastAsia="Palatino Linotype" w:hAnsiTheme="minorHAnsi" w:cstheme="minorHAnsi"/>
          <w:color w:val="4A4A4A"/>
        </w:rPr>
      </w:pPr>
      <w:r w:rsidRPr="00C71BCF">
        <w:rPr>
          <w:rStyle w:val="span"/>
          <w:rFonts w:asciiTheme="minorHAnsi" w:eastAsia="Palatino Linotype" w:hAnsiTheme="minorHAnsi" w:cstheme="minorHAnsi"/>
        </w:rPr>
        <w:t>Centerville, OH 45458</w:t>
      </w:r>
      <w:r w:rsidR="00E81C0A">
        <w:rPr>
          <w:rStyle w:val="divaddressli"/>
          <w:rFonts w:asciiTheme="minorHAnsi" w:eastAsia="Palatino Linotype" w:hAnsiTheme="minorHAnsi" w:cstheme="minorHAnsi"/>
        </w:rPr>
        <w:t xml:space="preserve"> | </w:t>
      </w:r>
      <w:r w:rsidRPr="00C71BCF">
        <w:rPr>
          <w:rStyle w:val="span"/>
          <w:rFonts w:asciiTheme="minorHAnsi" w:eastAsia="Palatino Linotype" w:hAnsiTheme="minorHAnsi" w:cstheme="minorHAnsi"/>
        </w:rPr>
        <w:t>4072272608</w:t>
      </w:r>
      <w:r w:rsidR="00E81C0A">
        <w:rPr>
          <w:rStyle w:val="span"/>
          <w:rFonts w:asciiTheme="minorHAnsi" w:eastAsia="Palatino Linotype" w:hAnsiTheme="minorHAnsi" w:cstheme="minorHAnsi"/>
        </w:rPr>
        <w:t xml:space="preserve"> | </w:t>
      </w:r>
      <w:hyperlink r:id="rId6" w:history="1">
        <w:r w:rsidR="00E81C0A" w:rsidRPr="009F4155">
          <w:rPr>
            <w:rStyle w:val="Hyperlink"/>
            <w:rFonts w:asciiTheme="minorHAnsi" w:eastAsia="Palatino Linotype" w:hAnsiTheme="minorHAnsi" w:cstheme="minorHAnsi"/>
          </w:rPr>
          <w:t>m.sarker12@gmail.com</w:t>
        </w:r>
      </w:hyperlink>
      <w:r w:rsidR="00E81C0A">
        <w:rPr>
          <w:rStyle w:val="divaddressli"/>
          <w:rFonts w:asciiTheme="minorHAnsi" w:eastAsia="Palatino Linotype" w:hAnsiTheme="minorHAnsi" w:cstheme="minorHAnsi"/>
        </w:rPr>
        <w:t xml:space="preserve"> | </w:t>
      </w:r>
      <w:hyperlink r:id="rId7" w:history="1">
        <w:r w:rsidRPr="00C71BCF">
          <w:rPr>
            <w:rStyle w:val="Hyperlink"/>
            <w:rFonts w:asciiTheme="minorHAnsi" w:eastAsia="Palatino Linotype" w:hAnsiTheme="minorHAnsi" w:cstheme="minorHAnsi"/>
          </w:rPr>
          <w:t>Trishna Aich | LinkedIn</w:t>
        </w:r>
      </w:hyperlink>
      <w:r w:rsidR="00E81C0A">
        <w:rPr>
          <w:rFonts w:asciiTheme="minorHAnsi" w:eastAsia="Palatino Linotype" w:hAnsiTheme="minorHAnsi" w:cstheme="minorHAnsi"/>
        </w:rPr>
        <w:t xml:space="preserve"> | </w:t>
      </w:r>
      <w:r w:rsidRPr="00C71BCF">
        <w:rPr>
          <w:rStyle w:val="span"/>
          <w:rFonts w:asciiTheme="minorHAnsi" w:eastAsia="Palatino Linotype" w:hAnsiTheme="minorHAnsi" w:cstheme="minorHAnsi"/>
        </w:rPr>
        <w:t>U</w:t>
      </w:r>
      <w:r>
        <w:rPr>
          <w:rStyle w:val="span"/>
          <w:rFonts w:asciiTheme="minorHAnsi" w:eastAsia="Palatino Linotype" w:hAnsiTheme="minorHAnsi" w:cstheme="minorHAnsi"/>
        </w:rPr>
        <w:t>.</w:t>
      </w:r>
      <w:r w:rsidRPr="00C71BCF">
        <w:rPr>
          <w:rStyle w:val="span"/>
          <w:rFonts w:asciiTheme="minorHAnsi" w:eastAsia="Palatino Linotype" w:hAnsiTheme="minorHAnsi" w:cstheme="minorHAnsi"/>
        </w:rPr>
        <w:t>S</w:t>
      </w:r>
      <w:r>
        <w:rPr>
          <w:rStyle w:val="span"/>
          <w:rFonts w:asciiTheme="minorHAnsi" w:eastAsia="Palatino Linotype" w:hAnsiTheme="minorHAnsi" w:cstheme="minorHAnsi"/>
        </w:rPr>
        <w:t>.</w:t>
      </w:r>
      <w:r w:rsidRPr="00C71BCF">
        <w:rPr>
          <w:rStyle w:val="span"/>
          <w:rFonts w:asciiTheme="minorHAnsi" w:eastAsia="Palatino Linotype" w:hAnsiTheme="minorHAnsi" w:cstheme="minorHAnsi"/>
        </w:rPr>
        <w:t xml:space="preserve"> Citizen</w:t>
      </w:r>
    </w:p>
    <w:p w14:paraId="50E3ACF7" w14:textId="77777777" w:rsidR="008201DF" w:rsidRPr="00C71BCF" w:rsidRDefault="008201DF" w:rsidP="008201DF">
      <w:pPr>
        <w:pStyle w:val="divaddress"/>
        <w:spacing w:before="140"/>
        <w:rPr>
          <w:rFonts w:asciiTheme="minorHAnsi" w:eastAsia="Palatino Linotype" w:hAnsiTheme="minorHAnsi" w:cstheme="minorHAnsi"/>
          <w:color w:val="4A4A4A"/>
        </w:rPr>
      </w:pPr>
    </w:p>
    <w:p w14:paraId="7AD61520" w14:textId="77777777" w:rsidR="00F73D92" w:rsidRPr="00C71BCF" w:rsidRDefault="00000000">
      <w:pPr>
        <w:pStyle w:val="divdocumentheading"/>
        <w:tabs>
          <w:tab w:val="center" w:pos="10560"/>
        </w:tabs>
        <w:spacing w:before="300" w:line="340" w:lineRule="atLeast"/>
        <w:rPr>
          <w:rFonts w:asciiTheme="minorHAnsi" w:eastAsia="Palatino Linotype" w:hAnsiTheme="minorHAnsi" w:cstheme="minorHAnsi"/>
          <w:color w:val="002060"/>
        </w:rPr>
      </w:pPr>
      <w:r w:rsidRPr="00C71BCF">
        <w:rPr>
          <w:rStyle w:val="divdocumentdivsectiontitle"/>
          <w:rFonts w:asciiTheme="minorHAnsi" w:eastAsia="Palatino Linotype" w:hAnsiTheme="minorHAnsi" w:cstheme="minorHAnsi"/>
          <w:color w:val="002060"/>
          <w:sz w:val="24"/>
          <w:szCs w:val="24"/>
        </w:rPr>
        <w:t xml:space="preserve">Professional Summary  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 xml:space="preserve">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ab/>
      </w:r>
    </w:p>
    <w:p w14:paraId="01F55694" w14:textId="754D2193" w:rsidR="00F73D92" w:rsidRPr="00C71BCF" w:rsidRDefault="00000000">
      <w:pPr>
        <w:pStyle w:val="p"/>
        <w:spacing w:line="340" w:lineRule="atLeast"/>
        <w:rPr>
          <w:rFonts w:asciiTheme="minorHAnsi" w:eastAsia="Palatino Linotype" w:hAnsiTheme="minorHAnsi" w:cstheme="minorHAnsi"/>
          <w:color w:val="4A4A4A"/>
        </w:rPr>
      </w:pPr>
      <w:r w:rsidRPr="00C71BCF">
        <w:rPr>
          <w:rFonts w:asciiTheme="minorHAnsi" w:eastAsia="Palatino Linotype" w:hAnsiTheme="minorHAnsi" w:cstheme="minorHAnsi"/>
          <w:color w:val="4A4A4A"/>
        </w:rPr>
        <w:t xml:space="preserve">Results-driven Data Specialist with a proven track record, enhancing data reliability by 25% through quality assurance protocols. Proficient in SQL and data operations, excel in teamwork and collaboration, automating tasks to boost efficiency and accuracy. Committed to delivering high-quality results in fast-paced environments. </w:t>
      </w:r>
      <w:r w:rsidR="00C71BCF">
        <w:rPr>
          <w:rFonts w:asciiTheme="minorHAnsi" w:eastAsia="Palatino Linotype" w:hAnsiTheme="minorHAnsi" w:cstheme="minorHAnsi"/>
          <w:color w:val="4A4A4A"/>
        </w:rPr>
        <w:t>P</w:t>
      </w:r>
      <w:r w:rsidR="008201DF" w:rsidRPr="00C71BCF">
        <w:rPr>
          <w:rFonts w:asciiTheme="minorHAnsi" w:eastAsia="Palatino Linotype" w:hAnsiTheme="minorHAnsi" w:cstheme="minorHAnsi"/>
          <w:color w:val="4A4A4A"/>
        </w:rPr>
        <w:t>ursuing a part-time MS in Business Analytics.</w:t>
      </w:r>
    </w:p>
    <w:p w14:paraId="3C07193F" w14:textId="77777777" w:rsidR="00F73D92" w:rsidRPr="00C71BCF" w:rsidRDefault="00000000">
      <w:pPr>
        <w:pStyle w:val="divdocumentheading"/>
        <w:tabs>
          <w:tab w:val="center" w:pos="10560"/>
        </w:tabs>
        <w:spacing w:before="240" w:line="340" w:lineRule="atLeast"/>
        <w:rPr>
          <w:rFonts w:asciiTheme="minorHAnsi" w:eastAsia="Palatino Linotype" w:hAnsiTheme="minorHAnsi" w:cstheme="minorHAnsi"/>
          <w:color w:val="002060"/>
        </w:rPr>
      </w:pPr>
      <w:r w:rsidRPr="00C71BCF">
        <w:rPr>
          <w:rStyle w:val="divdocumentdivsectiontitle"/>
          <w:rFonts w:asciiTheme="minorHAnsi" w:eastAsia="Palatino Linotype" w:hAnsiTheme="minorHAnsi" w:cstheme="minorHAnsi"/>
          <w:color w:val="002060"/>
          <w:sz w:val="24"/>
          <w:szCs w:val="24"/>
        </w:rPr>
        <w:t xml:space="preserve">Core Qualifications  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 xml:space="preserve">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ab/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30"/>
        <w:gridCol w:w="300"/>
        <w:gridCol w:w="5130"/>
      </w:tblGrid>
      <w:tr w:rsidR="00F73D92" w:rsidRPr="00C71BCF" w14:paraId="7183AF3A" w14:textId="77777777">
        <w:trPr>
          <w:tblCellSpacing w:w="0" w:type="dxa"/>
        </w:trPr>
        <w:tc>
          <w:tcPr>
            <w:tcW w:w="51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60698A" w14:textId="77777777" w:rsidR="00F73D92" w:rsidRPr="00C71BCF" w:rsidRDefault="00000000">
            <w:pPr>
              <w:pStyle w:val="divdocumentinfoSeculli"/>
              <w:numPr>
                <w:ilvl w:val="0"/>
                <w:numId w:val="1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Data operations</w:t>
            </w:r>
          </w:p>
          <w:p w14:paraId="48BDDA4E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6CAFE3" w14:textId="77777777" w:rsidR="00F73D92" w:rsidRPr="00C71BCF" w:rsidRDefault="00F73D9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1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A4713C" w14:textId="77777777" w:rsidR="00F73D92" w:rsidRPr="00C71BCF" w:rsidRDefault="00000000">
            <w:pPr>
              <w:pStyle w:val="divdocumentinfoSeculli"/>
              <w:numPr>
                <w:ilvl w:val="0"/>
                <w:numId w:val="2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Data verification</w:t>
            </w:r>
          </w:p>
          <w:p w14:paraId="7998AF22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</w:tr>
      <w:tr w:rsidR="00F73D92" w:rsidRPr="00C71BCF" w14:paraId="367A473C" w14:textId="77777777">
        <w:trPr>
          <w:tblCellSpacing w:w="0" w:type="dxa"/>
        </w:trPr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3E628FF" w14:textId="77777777" w:rsidR="00F73D92" w:rsidRPr="00C71BCF" w:rsidRDefault="00000000">
            <w:pPr>
              <w:pStyle w:val="divdocumentinfoSeculli"/>
              <w:numPr>
                <w:ilvl w:val="0"/>
                <w:numId w:val="3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Data cleaning</w:t>
            </w:r>
          </w:p>
          <w:p w14:paraId="0FBFB241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8262581" w14:textId="77777777" w:rsidR="00F73D92" w:rsidRPr="00C71BCF" w:rsidRDefault="00F73D9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A79A10C" w14:textId="77777777" w:rsidR="00F73D92" w:rsidRPr="00C71BCF" w:rsidRDefault="00000000">
            <w:pPr>
              <w:pStyle w:val="divdocumentinfoSeculli"/>
              <w:numPr>
                <w:ilvl w:val="0"/>
                <w:numId w:val="4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Identifying errors</w:t>
            </w:r>
          </w:p>
          <w:p w14:paraId="27244BBD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</w:tr>
      <w:tr w:rsidR="00F73D92" w:rsidRPr="00C71BCF" w14:paraId="1B643CFE" w14:textId="77777777">
        <w:trPr>
          <w:tblCellSpacing w:w="0" w:type="dxa"/>
        </w:trPr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C0B9DC5" w14:textId="77777777" w:rsidR="00F73D92" w:rsidRPr="00C71BCF" w:rsidRDefault="00000000">
            <w:pPr>
              <w:pStyle w:val="divdocumentinfoSeculli"/>
              <w:numPr>
                <w:ilvl w:val="0"/>
                <w:numId w:val="5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Microsoft office proficiency</w:t>
            </w:r>
          </w:p>
          <w:p w14:paraId="34B0414B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8C5B2F6" w14:textId="77777777" w:rsidR="00F73D92" w:rsidRPr="00C71BCF" w:rsidRDefault="00F73D9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36F639C" w14:textId="35BD8D55" w:rsidR="00F73D92" w:rsidRPr="00C71BCF" w:rsidRDefault="008201DF">
            <w:pPr>
              <w:pStyle w:val="divdocumentinfoSeculli"/>
              <w:numPr>
                <w:ilvl w:val="0"/>
                <w:numId w:val="6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 xml:space="preserve">Proficient in Excel </w:t>
            </w:r>
          </w:p>
          <w:p w14:paraId="634CFBC9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</w:tr>
      <w:tr w:rsidR="00F73D92" w:rsidRPr="00C71BCF" w14:paraId="5671A87D" w14:textId="77777777">
        <w:trPr>
          <w:tblCellSpacing w:w="0" w:type="dxa"/>
        </w:trPr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F84901F" w14:textId="77777777" w:rsidR="00F73D92" w:rsidRDefault="00000000">
            <w:pPr>
              <w:pStyle w:val="divdocumentinfoSeculli"/>
              <w:numPr>
                <w:ilvl w:val="0"/>
                <w:numId w:val="7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SQL expertise</w:t>
            </w:r>
          </w:p>
          <w:p w14:paraId="16AC68EA" w14:textId="77B274F8" w:rsidR="00DA47B7" w:rsidRPr="00C71BCF" w:rsidRDefault="00DA47B7">
            <w:pPr>
              <w:pStyle w:val="divdocumentinfoSeculli"/>
              <w:numPr>
                <w:ilvl w:val="0"/>
                <w:numId w:val="7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Power BI</w:t>
            </w:r>
          </w:p>
          <w:p w14:paraId="4B99E9C6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AAA3C26" w14:textId="77777777" w:rsidR="00F73D92" w:rsidRPr="00C71BCF" w:rsidRDefault="00F73D9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FD27B3D" w14:textId="77777777" w:rsidR="00F73D92" w:rsidRPr="00C71BCF" w:rsidRDefault="00000000">
            <w:pPr>
              <w:pStyle w:val="divdocumentinfoSeculli"/>
              <w:numPr>
                <w:ilvl w:val="0"/>
                <w:numId w:val="8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R programming</w:t>
            </w:r>
          </w:p>
          <w:p w14:paraId="68CE892E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</w:tr>
      <w:tr w:rsidR="00F73D92" w:rsidRPr="00C71BCF" w14:paraId="18586952" w14:textId="77777777">
        <w:trPr>
          <w:gridAfter w:val="2"/>
          <w:wAfter w:w="720" w:type="dxa"/>
          <w:tblCellSpacing w:w="0" w:type="dxa"/>
        </w:trPr>
        <w:tc>
          <w:tcPr>
            <w:tcW w:w="51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159AA23" w14:textId="77777777" w:rsidR="00F73D92" w:rsidRPr="00C71BCF" w:rsidRDefault="00000000">
            <w:pPr>
              <w:pStyle w:val="divdocumentinfoSeculli"/>
              <w:numPr>
                <w:ilvl w:val="0"/>
                <w:numId w:val="9"/>
              </w:numPr>
              <w:spacing w:line="340" w:lineRule="atLeast"/>
              <w:ind w:left="182" w:hanging="192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Teamwork and collaboration</w:t>
            </w:r>
          </w:p>
          <w:p w14:paraId="47E0DBAD" w14:textId="77777777" w:rsidR="00F73D92" w:rsidRPr="00C71BCF" w:rsidRDefault="00F73D92">
            <w:pPr>
              <w:pStyle w:val="div"/>
              <w:spacing w:line="20" w:lineRule="exact"/>
              <w:rPr>
                <w:rStyle w:val="documentinfoSecparagraph"/>
                <w:rFonts w:asciiTheme="minorHAnsi" w:eastAsia="Palatino Linotype" w:hAnsiTheme="minorHAnsi" w:cstheme="minorHAnsi"/>
                <w:color w:val="4A4A4A"/>
              </w:rPr>
            </w:pPr>
          </w:p>
        </w:tc>
      </w:tr>
    </w:tbl>
    <w:p w14:paraId="12CD30BB" w14:textId="77777777" w:rsidR="00F73D92" w:rsidRPr="00C71BCF" w:rsidRDefault="00000000">
      <w:pPr>
        <w:pStyle w:val="divdocumentheading"/>
        <w:pBdr>
          <w:bottom w:val="none" w:sz="0" w:space="0" w:color="auto"/>
        </w:pBdr>
        <w:tabs>
          <w:tab w:val="center" w:pos="10560"/>
        </w:tabs>
        <w:spacing w:before="240" w:line="340" w:lineRule="atLeast"/>
        <w:rPr>
          <w:rFonts w:asciiTheme="minorHAnsi" w:eastAsia="Palatino Linotype" w:hAnsiTheme="minorHAnsi" w:cstheme="minorHAnsi"/>
          <w:color w:val="002060"/>
        </w:rPr>
      </w:pPr>
      <w:r w:rsidRPr="00C71BCF">
        <w:rPr>
          <w:rStyle w:val="divdocumentdivsectiontitle"/>
          <w:rFonts w:asciiTheme="minorHAnsi" w:eastAsia="Palatino Linotype" w:hAnsiTheme="minorHAnsi" w:cstheme="minorHAnsi"/>
          <w:color w:val="002060"/>
          <w:sz w:val="24"/>
          <w:szCs w:val="24"/>
        </w:rPr>
        <w:t xml:space="preserve">Experience  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 xml:space="preserve">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680"/>
      </w:tblGrid>
      <w:tr w:rsidR="00F73D92" w:rsidRPr="00C71BCF" w14:paraId="01447782" w14:textId="77777777"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64D3236A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color w:val="4A4A4A"/>
              </w:rPr>
            </w:pPr>
            <w:proofErr w:type="spellStart"/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Doxim</w:t>
            </w:r>
            <w:proofErr w:type="spellEnd"/>
          </w:p>
          <w:p w14:paraId="13027D2A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jobtitle"/>
                <w:rFonts w:asciiTheme="minorHAnsi" w:eastAsia="Palatino Linotype" w:hAnsiTheme="minorHAnsi" w:cstheme="minorHAnsi"/>
                <w:color w:val="4A4A4A"/>
              </w:rPr>
              <w:t>Data Specialist</w:t>
            </w:r>
          </w:p>
          <w:p w14:paraId="61887E0F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i/>
                <w:iCs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</w:rPr>
              <w:t>04/2022</w:t>
            </w:r>
            <w:r w:rsidRPr="00C71BCF">
              <w:rPr>
                <w:rStyle w:val="spandateswrapper"/>
                <w:rFonts w:asciiTheme="minorHAnsi" w:eastAsia="Palatino Linotype" w:hAnsiTheme="minorHAnsi" w:cstheme="minorHAnsi"/>
                <w:i/>
                <w:iCs/>
                <w:color w:val="4A4A4A"/>
              </w:rPr>
              <w:t xml:space="preserve"> </w:t>
            </w:r>
            <w:r w:rsidRPr="00C71BCF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</w:rPr>
              <w:t>- Current</w:t>
            </w:r>
          </w:p>
        </w:tc>
        <w:tc>
          <w:tcPr>
            <w:tcW w:w="66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4C59026E" w14:textId="77777777" w:rsidR="00F73D92" w:rsidRPr="00C71BCF" w:rsidRDefault="00000000">
            <w:pPr>
              <w:pStyle w:val="divdocumentparlrColmnsinglecolumnulli"/>
              <w:numPr>
                <w:ilvl w:val="0"/>
                <w:numId w:val="10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Implemented quality assurance protocols that improved data reliability by ~25% across multiple projects</w:t>
            </w:r>
          </w:p>
          <w:p w14:paraId="0DBF0EE7" w14:textId="77777777" w:rsidR="00F73D92" w:rsidRPr="00C71BCF" w:rsidRDefault="00000000">
            <w:pPr>
              <w:pStyle w:val="divdocumentparlrColmnsinglecolumnulli"/>
              <w:numPr>
                <w:ilvl w:val="0"/>
                <w:numId w:val="10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Processed and validated 100K+ records per month using advanced data tools, ensuring high accuracy and efficient turnaround times</w:t>
            </w:r>
          </w:p>
          <w:p w14:paraId="75AB7EB2" w14:textId="77777777" w:rsidR="00F73D92" w:rsidRPr="00C71BCF" w:rsidRDefault="00000000">
            <w:pPr>
              <w:pStyle w:val="divdocumentparlrColmnsinglecolumnulli"/>
              <w:numPr>
                <w:ilvl w:val="0"/>
                <w:numId w:val="10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Improved monthly statement accuracy, reducing reporting errors by ~20% while consistently meeting all deadlines</w:t>
            </w:r>
          </w:p>
          <w:p w14:paraId="4F285724" w14:textId="77777777" w:rsidR="00F73D92" w:rsidRPr="00C71BCF" w:rsidRDefault="00000000">
            <w:pPr>
              <w:pStyle w:val="divdocumentparlrColmnsinglecolumnulli"/>
              <w:numPr>
                <w:ilvl w:val="0"/>
                <w:numId w:val="10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Collaborated with 3+ cross-functional teams to align data processing initiatives with organizational objectives</w:t>
            </w:r>
          </w:p>
          <w:p w14:paraId="59A3F03F" w14:textId="77777777" w:rsidR="00F73D92" w:rsidRPr="00C71BCF" w:rsidRDefault="00000000">
            <w:pPr>
              <w:pStyle w:val="divdocumentparlrColmnsinglecolumnulli"/>
              <w:numPr>
                <w:ilvl w:val="0"/>
                <w:numId w:val="10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Automated repetitive data tasks using scripting techniques, reducing manual effort by ~30% and freeing team capacity for higher-value work.</w:t>
            </w:r>
          </w:p>
        </w:tc>
      </w:tr>
    </w:tbl>
    <w:p w14:paraId="3AA968CE" w14:textId="77777777" w:rsidR="00F73D92" w:rsidRPr="00C71BCF" w:rsidRDefault="00F73D92">
      <w:pPr>
        <w:rPr>
          <w:rFonts w:asciiTheme="minorHAnsi" w:hAnsiTheme="minorHAnsi" w:cstheme="minorHAnsi"/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680"/>
      </w:tblGrid>
      <w:tr w:rsidR="00F73D92" w:rsidRPr="00C71BCF" w14:paraId="17EC506E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026719E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Syracuse Interpreter Circle LLC Inc</w:t>
            </w:r>
          </w:p>
          <w:p w14:paraId="2DE183FB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jobtitle"/>
                <w:rFonts w:asciiTheme="minorHAnsi" w:eastAsia="Palatino Linotype" w:hAnsiTheme="minorHAnsi" w:cstheme="minorHAnsi"/>
                <w:color w:val="4A4A4A"/>
              </w:rPr>
              <w:t>Interpreter</w:t>
            </w:r>
          </w:p>
          <w:p w14:paraId="3F90F5E5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i/>
                <w:iCs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</w:rPr>
              <w:t>06/2019</w:t>
            </w:r>
            <w:r w:rsidRPr="00C71BCF">
              <w:rPr>
                <w:rStyle w:val="spandateswrapper"/>
                <w:rFonts w:asciiTheme="minorHAnsi" w:eastAsia="Palatino Linotype" w:hAnsiTheme="minorHAnsi" w:cstheme="minorHAnsi"/>
                <w:i/>
                <w:iCs/>
                <w:color w:val="4A4A4A"/>
              </w:rPr>
              <w:t xml:space="preserve"> </w:t>
            </w:r>
            <w:r w:rsidRPr="00C71BCF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</w:rPr>
              <w:t>- 12/2019</w:t>
            </w:r>
          </w:p>
        </w:tc>
        <w:tc>
          <w:tcPr>
            <w:tcW w:w="66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736377F" w14:textId="77777777" w:rsidR="00F73D92" w:rsidRPr="00C71BCF" w:rsidRDefault="00000000">
            <w:pPr>
              <w:pStyle w:val="divdocumentparlrColmnsinglecolumnulli"/>
              <w:numPr>
                <w:ilvl w:val="0"/>
                <w:numId w:val="11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Strengthened communication between clients and non-English speakers, helping reduce delays and errors by 30%</w:t>
            </w:r>
          </w:p>
          <w:p w14:paraId="35FBCCCB" w14:textId="77777777" w:rsidR="00F73D92" w:rsidRPr="00C71BCF" w:rsidRDefault="00000000">
            <w:pPr>
              <w:pStyle w:val="divdocumentparlrColmnsinglecolumnulli"/>
              <w:numPr>
                <w:ilvl w:val="0"/>
                <w:numId w:val="11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Provided 100+ accurate translations with strict confidentiality and cultural sensitivity.</w:t>
            </w:r>
          </w:p>
        </w:tc>
      </w:tr>
    </w:tbl>
    <w:p w14:paraId="5FD646C7" w14:textId="77777777" w:rsidR="00F73D92" w:rsidRPr="00C71BCF" w:rsidRDefault="00F73D92">
      <w:pPr>
        <w:rPr>
          <w:rFonts w:asciiTheme="minorHAnsi" w:hAnsiTheme="minorHAnsi" w:cstheme="minorHAnsi"/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680"/>
      </w:tblGrid>
      <w:tr w:rsidR="00F73D92" w:rsidRPr="00C71BCF" w14:paraId="3EAFC477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A6630B0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lastRenderedPageBreak/>
              <w:t>Southeast Bank Limited</w:t>
            </w:r>
          </w:p>
          <w:p w14:paraId="7D669518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jobtitle"/>
                <w:rFonts w:asciiTheme="minorHAnsi" w:eastAsia="Palatino Linotype" w:hAnsiTheme="minorHAnsi" w:cstheme="minorHAnsi"/>
                <w:color w:val="4A4A4A"/>
              </w:rPr>
              <w:t>Junior Officer</w:t>
            </w:r>
          </w:p>
          <w:p w14:paraId="6372ACA8" w14:textId="77777777" w:rsidR="00F73D92" w:rsidRPr="00C71BCF" w:rsidRDefault="00000000">
            <w:pPr>
              <w:pStyle w:val="spanpaddedline"/>
              <w:spacing w:line="340" w:lineRule="atLeast"/>
              <w:rPr>
                <w:rStyle w:val="spandateswrapper"/>
                <w:rFonts w:asciiTheme="minorHAnsi" w:eastAsia="Palatino Linotype" w:hAnsiTheme="minorHAnsi" w:cstheme="minorHAnsi"/>
                <w:i/>
                <w:iCs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</w:rPr>
              <w:t>11/2007</w:t>
            </w:r>
            <w:r w:rsidRPr="00C71BCF">
              <w:rPr>
                <w:rStyle w:val="spandateswrapper"/>
                <w:rFonts w:asciiTheme="minorHAnsi" w:eastAsia="Palatino Linotype" w:hAnsiTheme="minorHAnsi" w:cstheme="minorHAnsi"/>
                <w:i/>
                <w:iCs/>
                <w:color w:val="4A4A4A"/>
              </w:rPr>
              <w:t xml:space="preserve"> </w:t>
            </w:r>
            <w:r w:rsidRPr="00C71BCF">
              <w:rPr>
                <w:rStyle w:val="span"/>
                <w:rFonts w:asciiTheme="minorHAnsi" w:eastAsia="Palatino Linotype" w:hAnsiTheme="minorHAnsi" w:cstheme="minorHAnsi"/>
                <w:i/>
                <w:iCs/>
                <w:color w:val="4A4A4A"/>
              </w:rPr>
              <w:t>- 04/2009</w:t>
            </w:r>
          </w:p>
        </w:tc>
        <w:tc>
          <w:tcPr>
            <w:tcW w:w="66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1569B72" w14:textId="77777777" w:rsidR="00F73D92" w:rsidRPr="00C71BCF" w:rsidRDefault="00000000">
            <w:pPr>
              <w:pStyle w:val="divdocumentparlrColmnsinglecolumnulli"/>
              <w:numPr>
                <w:ilvl w:val="0"/>
                <w:numId w:val="12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Ensured 99%+ accuracy in daily customer transactions, supporting smooth operations and reducing processing errors</w:t>
            </w:r>
          </w:p>
          <w:p w14:paraId="32964C44" w14:textId="77777777" w:rsidR="00F73D92" w:rsidRPr="00C71BCF" w:rsidRDefault="00000000">
            <w:pPr>
              <w:pStyle w:val="divdocumentparlrColmnsinglecolumnulli"/>
              <w:numPr>
                <w:ilvl w:val="0"/>
                <w:numId w:val="12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Resolved 50+ customer inquiries daily, improving customer satisfaction through clear and effective communication</w:t>
            </w:r>
          </w:p>
          <w:p w14:paraId="4AF89D1A" w14:textId="77777777" w:rsidR="00F73D92" w:rsidRPr="00C71BCF" w:rsidRDefault="00000000">
            <w:pPr>
              <w:pStyle w:val="divdocumentparlrColmnsinglecolumnulli"/>
              <w:numPr>
                <w:ilvl w:val="0"/>
                <w:numId w:val="12"/>
              </w:numPr>
              <w:spacing w:line="340" w:lineRule="atLeast"/>
              <w:ind w:left="280" w:hanging="210"/>
              <w:rPr>
                <w:rStyle w:val="span"/>
                <w:rFonts w:asciiTheme="minorHAnsi" w:eastAsia="Palatino Linotype" w:hAnsiTheme="minorHAnsi" w:cstheme="minorHAnsi"/>
                <w:color w:val="4A4A4A"/>
              </w:rPr>
            </w:pPr>
            <w:r w:rsidRPr="00C71BCF">
              <w:rPr>
                <w:rStyle w:val="span"/>
                <w:rFonts w:asciiTheme="minorHAnsi" w:eastAsia="Palatino Linotype" w:hAnsiTheme="minorHAnsi" w:cstheme="minorHAnsi"/>
                <w:color w:val="4A4A4A"/>
              </w:rPr>
              <w:t>Streamlined banking processes in collaboration with cross-functional teams, contributing to a 15–20% improvement in service turnaround time.</w:t>
            </w:r>
          </w:p>
        </w:tc>
      </w:tr>
    </w:tbl>
    <w:p w14:paraId="7810D0C9" w14:textId="77777777" w:rsidR="00F73D92" w:rsidRPr="00C71BCF" w:rsidRDefault="00000000">
      <w:pPr>
        <w:pStyle w:val="divdocumentheading"/>
        <w:tabs>
          <w:tab w:val="center" w:pos="10560"/>
        </w:tabs>
        <w:spacing w:before="240" w:line="340" w:lineRule="atLeast"/>
        <w:rPr>
          <w:rFonts w:asciiTheme="minorHAnsi" w:eastAsia="Palatino Linotype" w:hAnsiTheme="minorHAnsi" w:cstheme="minorHAnsi"/>
          <w:color w:val="002060"/>
        </w:rPr>
      </w:pPr>
      <w:r w:rsidRPr="00C71BCF">
        <w:rPr>
          <w:rStyle w:val="divdocumentdivsectiontitle"/>
          <w:rFonts w:asciiTheme="minorHAnsi" w:eastAsia="Palatino Linotype" w:hAnsiTheme="minorHAnsi" w:cstheme="minorHAnsi"/>
          <w:color w:val="002060"/>
          <w:sz w:val="24"/>
          <w:szCs w:val="24"/>
        </w:rPr>
        <w:t xml:space="preserve">Education  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 xml:space="preserve">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ab/>
      </w:r>
    </w:p>
    <w:p w14:paraId="38269AC4" w14:textId="77777777" w:rsidR="00F73D92" w:rsidRPr="00C71BCF" w:rsidRDefault="00000000">
      <w:pPr>
        <w:pStyle w:val="divdocumentsinglecolumn"/>
        <w:spacing w:line="340" w:lineRule="atLeast"/>
        <w:rPr>
          <w:rFonts w:asciiTheme="minorHAnsi" w:eastAsia="Palatino Linotype" w:hAnsiTheme="minorHAnsi" w:cstheme="minorHAnsi"/>
          <w:color w:val="4A4A4A"/>
        </w:rPr>
      </w:pPr>
      <w:r w:rsidRPr="00C71BCF">
        <w:rPr>
          <w:rStyle w:val="span"/>
          <w:rFonts w:asciiTheme="minorHAnsi" w:eastAsia="Palatino Linotype" w:hAnsiTheme="minorHAnsi" w:cstheme="minorHAnsi"/>
          <w:color w:val="4A4A4A"/>
        </w:rPr>
        <w:t xml:space="preserve">University of Massachusetts Lowell | Boston, MA </w:t>
      </w:r>
    </w:p>
    <w:p w14:paraId="3C0C32D6" w14:textId="77777777" w:rsidR="00F73D92" w:rsidRPr="00C71BCF" w:rsidRDefault="00000000">
      <w:pPr>
        <w:pStyle w:val="spanpaddedline"/>
        <w:spacing w:line="340" w:lineRule="atLeast"/>
        <w:rPr>
          <w:rFonts w:asciiTheme="minorHAnsi" w:eastAsia="Palatino Linotype" w:hAnsiTheme="minorHAnsi" w:cstheme="minorHAnsi"/>
          <w:color w:val="4A4A4A"/>
        </w:rPr>
      </w:pPr>
      <w:r w:rsidRPr="00C71BCF">
        <w:rPr>
          <w:rStyle w:val="degree"/>
          <w:rFonts w:asciiTheme="minorHAnsi" w:eastAsia="Palatino Linotype" w:hAnsiTheme="minorHAnsi" w:cstheme="minorHAnsi"/>
          <w:color w:val="4A4A4A"/>
        </w:rPr>
        <w:t>Master of Science</w:t>
      </w:r>
      <w:r w:rsidRPr="00C71BCF">
        <w:rPr>
          <w:rFonts w:asciiTheme="minorHAnsi" w:eastAsia="Palatino Linotype" w:hAnsiTheme="minorHAnsi" w:cstheme="minorHAnsi"/>
          <w:color w:val="4A4A4A"/>
        </w:rPr>
        <w:t xml:space="preserve"> </w:t>
      </w:r>
    </w:p>
    <w:p w14:paraId="3B070938" w14:textId="77777777" w:rsidR="00F73D92" w:rsidRDefault="00000000">
      <w:pPr>
        <w:pStyle w:val="spanpaddedline"/>
        <w:spacing w:line="340" w:lineRule="atLeast"/>
        <w:rPr>
          <w:rFonts w:asciiTheme="minorHAnsi" w:eastAsia="Palatino Linotype" w:hAnsiTheme="minorHAnsi" w:cstheme="minorHAnsi"/>
          <w:i/>
          <w:iCs/>
          <w:color w:val="4A4A4A"/>
        </w:rPr>
      </w:pPr>
      <w:r w:rsidRPr="00C71BCF">
        <w:rPr>
          <w:rStyle w:val="span"/>
          <w:rFonts w:asciiTheme="minorHAnsi" w:eastAsia="Palatino Linotype" w:hAnsiTheme="minorHAnsi" w:cstheme="minorHAnsi"/>
          <w:i/>
          <w:iCs/>
          <w:color w:val="4A4A4A"/>
        </w:rPr>
        <w:t>Expected in 06/2029</w:t>
      </w:r>
      <w:r w:rsidRPr="00C71BCF">
        <w:rPr>
          <w:rFonts w:asciiTheme="minorHAnsi" w:eastAsia="Palatino Linotype" w:hAnsiTheme="minorHAnsi" w:cstheme="minorHAnsi"/>
          <w:i/>
          <w:iCs/>
          <w:color w:val="4A4A4A"/>
        </w:rPr>
        <w:t xml:space="preserve"> </w:t>
      </w:r>
    </w:p>
    <w:p w14:paraId="02173376" w14:textId="77777777" w:rsidR="00DA47B7" w:rsidRPr="00DA47B7" w:rsidRDefault="00DA47B7" w:rsidP="00DA47B7">
      <w:pPr>
        <w:pStyle w:val="ulli"/>
        <w:numPr>
          <w:ilvl w:val="0"/>
          <w:numId w:val="4"/>
        </w:numPr>
        <w:spacing w:line="400" w:lineRule="atLeast"/>
        <w:ind w:left="460" w:hanging="210"/>
        <w:rPr>
          <w:rStyle w:val="span"/>
          <w:rFonts w:asciiTheme="minorHAnsi" w:eastAsia="Palatino Linotype" w:hAnsiTheme="minorHAnsi" w:cstheme="minorHAnsi"/>
        </w:rPr>
      </w:pPr>
      <w:r w:rsidRPr="00DA47B7">
        <w:rPr>
          <w:rStyle w:val="span"/>
          <w:rFonts w:asciiTheme="minorHAnsi" w:eastAsia="Palatino Linotype" w:hAnsiTheme="minorHAnsi" w:cstheme="minorHAnsi"/>
        </w:rPr>
        <w:t>Relevant Coursework: Business Intelligence &amp; Data Mining</w:t>
      </w:r>
    </w:p>
    <w:p w14:paraId="4F1DF93A" w14:textId="77777777" w:rsidR="00DA47B7" w:rsidRPr="00DA47B7" w:rsidRDefault="00DA47B7" w:rsidP="00DA47B7">
      <w:pPr>
        <w:pStyle w:val="ulli"/>
        <w:numPr>
          <w:ilvl w:val="0"/>
          <w:numId w:val="4"/>
        </w:numPr>
        <w:spacing w:line="400" w:lineRule="atLeast"/>
        <w:ind w:left="460" w:hanging="210"/>
        <w:rPr>
          <w:rStyle w:val="span"/>
          <w:rFonts w:asciiTheme="minorHAnsi" w:eastAsia="Palatino Linotype" w:hAnsiTheme="minorHAnsi" w:cstheme="minorHAnsi"/>
        </w:rPr>
      </w:pPr>
      <w:r w:rsidRPr="00DA47B7">
        <w:rPr>
          <w:rStyle w:val="span"/>
          <w:rFonts w:asciiTheme="minorHAnsi" w:eastAsia="Palatino Linotype" w:hAnsiTheme="minorHAnsi" w:cstheme="minorHAnsi"/>
        </w:rPr>
        <w:t>Data Quality</w:t>
      </w:r>
    </w:p>
    <w:p w14:paraId="17F97C24" w14:textId="77777777" w:rsidR="00F73D92" w:rsidRPr="00C71BCF" w:rsidRDefault="00000000">
      <w:pPr>
        <w:pStyle w:val="divdocumentsinglecolumn"/>
        <w:spacing w:before="200" w:line="340" w:lineRule="atLeast"/>
        <w:rPr>
          <w:rFonts w:asciiTheme="minorHAnsi" w:eastAsia="Palatino Linotype" w:hAnsiTheme="minorHAnsi" w:cstheme="minorHAnsi"/>
          <w:color w:val="4A4A4A"/>
        </w:rPr>
      </w:pPr>
      <w:r w:rsidRPr="00C71BCF">
        <w:rPr>
          <w:rStyle w:val="span"/>
          <w:rFonts w:asciiTheme="minorHAnsi" w:eastAsia="Palatino Linotype" w:hAnsiTheme="minorHAnsi" w:cstheme="minorHAnsi"/>
          <w:color w:val="4A4A4A"/>
        </w:rPr>
        <w:t xml:space="preserve">People's University of Bangladesh | </w:t>
      </w:r>
      <w:r w:rsidRPr="00C71BCF">
        <w:rPr>
          <w:rStyle w:val="educsprtreducsprtr"/>
          <w:rFonts w:asciiTheme="minorHAnsi" w:eastAsia="Palatino Linotype" w:hAnsiTheme="minorHAnsi" w:cstheme="minorHAnsi"/>
          <w:color w:val="4A4A4A"/>
        </w:rPr>
        <w:t xml:space="preserve">| </w:t>
      </w:r>
      <w:r w:rsidRPr="00C71BCF">
        <w:rPr>
          <w:rStyle w:val="span"/>
          <w:rFonts w:asciiTheme="minorHAnsi" w:eastAsia="Palatino Linotype" w:hAnsiTheme="minorHAnsi" w:cstheme="minorHAnsi"/>
          <w:color w:val="4A4A4A"/>
        </w:rPr>
        <w:t>Dhaka, Bangladesh</w:t>
      </w:r>
      <w:r w:rsidRPr="00C71BCF">
        <w:rPr>
          <w:rStyle w:val="singlecolumnspanpaddedlinenth-child1"/>
          <w:rFonts w:asciiTheme="minorHAnsi" w:eastAsia="Palatino Linotype" w:hAnsiTheme="minorHAnsi" w:cstheme="minorHAnsi"/>
          <w:color w:val="4A4A4A"/>
        </w:rPr>
        <w:t xml:space="preserve"> </w:t>
      </w:r>
    </w:p>
    <w:p w14:paraId="591C3FE7" w14:textId="77777777" w:rsidR="00F73D92" w:rsidRPr="00C71BCF" w:rsidRDefault="00000000">
      <w:pPr>
        <w:pStyle w:val="spanpaddedline"/>
        <w:spacing w:line="340" w:lineRule="atLeast"/>
        <w:rPr>
          <w:rFonts w:asciiTheme="minorHAnsi" w:eastAsia="Palatino Linotype" w:hAnsiTheme="minorHAnsi" w:cstheme="minorHAnsi"/>
          <w:color w:val="4A4A4A"/>
        </w:rPr>
      </w:pPr>
      <w:r w:rsidRPr="00C71BCF">
        <w:rPr>
          <w:rStyle w:val="degree"/>
          <w:rFonts w:asciiTheme="minorHAnsi" w:eastAsia="Palatino Linotype" w:hAnsiTheme="minorHAnsi" w:cstheme="minorHAnsi"/>
          <w:color w:val="4A4A4A"/>
        </w:rPr>
        <w:t>MBA</w:t>
      </w:r>
      <w:r w:rsidRPr="00C71BCF">
        <w:rPr>
          <w:rStyle w:val="span"/>
          <w:rFonts w:asciiTheme="minorHAnsi" w:eastAsia="Palatino Linotype" w:hAnsiTheme="minorHAnsi" w:cstheme="minorHAnsi"/>
          <w:color w:val="4A4A4A"/>
        </w:rPr>
        <w:t xml:space="preserve"> in Finance </w:t>
      </w:r>
    </w:p>
    <w:p w14:paraId="2BCC5E0E" w14:textId="77777777" w:rsidR="00F73D92" w:rsidRPr="00C71BCF" w:rsidRDefault="00000000">
      <w:pPr>
        <w:pStyle w:val="divdocumentheading"/>
        <w:tabs>
          <w:tab w:val="center" w:pos="10560"/>
        </w:tabs>
        <w:spacing w:before="240" w:line="340" w:lineRule="atLeast"/>
        <w:rPr>
          <w:rFonts w:asciiTheme="minorHAnsi" w:eastAsia="Palatino Linotype" w:hAnsiTheme="minorHAnsi" w:cstheme="minorHAnsi"/>
          <w:color w:val="002060"/>
        </w:rPr>
      </w:pPr>
      <w:r w:rsidRPr="00C71BCF">
        <w:rPr>
          <w:rStyle w:val="divdocumentdivsectiontitle"/>
          <w:rFonts w:asciiTheme="minorHAnsi" w:eastAsia="Palatino Linotype" w:hAnsiTheme="minorHAnsi" w:cstheme="minorHAnsi"/>
          <w:color w:val="002060"/>
          <w:sz w:val="24"/>
          <w:szCs w:val="24"/>
        </w:rPr>
        <w:t xml:space="preserve">Certifications  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 xml:space="preserve"> </w:t>
      </w:r>
      <w:r w:rsidRPr="00C71BCF">
        <w:rPr>
          <w:rFonts w:asciiTheme="minorHAnsi" w:eastAsia="Palatino Linotype" w:hAnsiTheme="minorHAnsi" w:cstheme="minorHAnsi"/>
          <w:strike/>
          <w:color w:val="002060"/>
        </w:rPr>
        <w:tab/>
      </w:r>
    </w:p>
    <w:p w14:paraId="5A411075" w14:textId="77777777" w:rsidR="00F73D92" w:rsidRPr="00C71BCF" w:rsidRDefault="00000000">
      <w:pPr>
        <w:pStyle w:val="divdocumentulli"/>
        <w:numPr>
          <w:ilvl w:val="0"/>
          <w:numId w:val="13"/>
        </w:numPr>
        <w:spacing w:line="340" w:lineRule="atLeast"/>
        <w:ind w:left="280" w:hanging="210"/>
        <w:rPr>
          <w:rFonts w:asciiTheme="minorHAnsi" w:eastAsia="Palatino Linotype" w:hAnsiTheme="minorHAnsi" w:cstheme="minorHAnsi"/>
          <w:color w:val="4A4A4A"/>
        </w:rPr>
      </w:pPr>
      <w:r w:rsidRPr="00C71BCF">
        <w:rPr>
          <w:rFonts w:asciiTheme="minorHAnsi" w:eastAsia="Palatino Linotype" w:hAnsiTheme="minorHAnsi" w:cstheme="minorHAnsi"/>
          <w:color w:val="4A4A4A"/>
        </w:rPr>
        <w:t>Google Data Analytics Professional Certificate</w:t>
      </w:r>
    </w:p>
    <w:p w14:paraId="0D213C63" w14:textId="77777777" w:rsidR="00F73D92" w:rsidRPr="00C71BCF" w:rsidRDefault="00000000">
      <w:pPr>
        <w:pStyle w:val="divdocumentulli"/>
        <w:numPr>
          <w:ilvl w:val="0"/>
          <w:numId w:val="13"/>
        </w:numPr>
        <w:spacing w:line="340" w:lineRule="atLeast"/>
        <w:ind w:left="280" w:hanging="210"/>
        <w:rPr>
          <w:rFonts w:asciiTheme="minorHAnsi" w:eastAsia="Palatino Linotype" w:hAnsiTheme="minorHAnsi" w:cstheme="minorHAnsi"/>
          <w:color w:val="4A4A4A"/>
        </w:rPr>
      </w:pPr>
      <w:r w:rsidRPr="00C71BCF">
        <w:rPr>
          <w:rFonts w:asciiTheme="minorHAnsi" w:eastAsia="Palatino Linotype" w:hAnsiTheme="minorHAnsi" w:cstheme="minorHAnsi"/>
          <w:color w:val="4A4A4A"/>
        </w:rPr>
        <w:t>Introduction to Data Analysis Using Excel</w:t>
      </w:r>
    </w:p>
    <w:p w14:paraId="4F165A4F" w14:textId="77777777" w:rsidR="00F73D92" w:rsidRPr="00C71BCF" w:rsidRDefault="00000000">
      <w:pPr>
        <w:pStyle w:val="divdocumentulli"/>
        <w:numPr>
          <w:ilvl w:val="0"/>
          <w:numId w:val="13"/>
        </w:numPr>
        <w:spacing w:line="340" w:lineRule="atLeast"/>
        <w:ind w:left="280" w:hanging="210"/>
        <w:rPr>
          <w:rFonts w:asciiTheme="minorHAnsi" w:eastAsia="Palatino Linotype" w:hAnsiTheme="minorHAnsi" w:cstheme="minorHAnsi"/>
          <w:color w:val="4A4A4A"/>
        </w:rPr>
      </w:pPr>
      <w:r w:rsidRPr="00C71BCF">
        <w:rPr>
          <w:rFonts w:asciiTheme="minorHAnsi" w:eastAsia="Palatino Linotype" w:hAnsiTheme="minorHAnsi" w:cstheme="minorHAnsi"/>
          <w:color w:val="4A4A4A"/>
        </w:rPr>
        <w:t>Business Analysis Foundation</w:t>
      </w:r>
    </w:p>
    <w:p w14:paraId="27937951" w14:textId="77777777" w:rsidR="00F73D92" w:rsidRPr="00C71BCF" w:rsidRDefault="00000000">
      <w:pPr>
        <w:pStyle w:val="divdocumentulli"/>
        <w:numPr>
          <w:ilvl w:val="0"/>
          <w:numId w:val="13"/>
        </w:numPr>
        <w:spacing w:line="340" w:lineRule="atLeast"/>
        <w:ind w:left="280" w:hanging="210"/>
        <w:rPr>
          <w:rFonts w:asciiTheme="minorHAnsi" w:eastAsia="Palatino Linotype" w:hAnsiTheme="minorHAnsi" w:cstheme="minorHAnsi"/>
          <w:color w:val="4A4A4A"/>
        </w:rPr>
      </w:pPr>
      <w:r w:rsidRPr="00C71BCF">
        <w:rPr>
          <w:rFonts w:asciiTheme="minorHAnsi" w:eastAsia="Palatino Linotype" w:hAnsiTheme="minorHAnsi" w:cstheme="minorHAnsi"/>
          <w:color w:val="4A4A4A"/>
        </w:rPr>
        <w:t>Agile User Stories</w:t>
      </w:r>
    </w:p>
    <w:p w14:paraId="363E16FD" w14:textId="77777777" w:rsidR="008201DF" w:rsidRPr="00C71BCF" w:rsidRDefault="008201DF" w:rsidP="008201DF">
      <w:pPr>
        <w:pStyle w:val="divdocumentulli"/>
        <w:spacing w:line="340" w:lineRule="atLeast"/>
        <w:rPr>
          <w:rFonts w:asciiTheme="minorHAnsi" w:eastAsia="Palatino Linotype" w:hAnsiTheme="minorHAnsi" w:cstheme="minorHAnsi"/>
          <w:color w:val="4A4A4A"/>
        </w:rPr>
      </w:pPr>
    </w:p>
    <w:p w14:paraId="5FA1F27D" w14:textId="77777777" w:rsidR="00F73D92" w:rsidRPr="008201DF" w:rsidRDefault="00000000">
      <w:pPr>
        <w:spacing w:line="14" w:lineRule="exact"/>
        <w:rPr>
          <w:rFonts w:ascii="Arial" w:hAnsi="Arial" w:cs="Arial"/>
        </w:rPr>
      </w:pPr>
      <w:r w:rsidRPr="00C71BCF">
        <w:rPr>
          <w:rFonts w:asciiTheme="minorHAnsi" w:hAnsiTheme="minorHAnsi" w:cstheme="minorHAnsi"/>
          <w:color w:val="FFFFFF"/>
        </w:rPr>
        <w:t>#HRJ#e438a59c-5f08-4f1</w:t>
      </w:r>
      <w:r w:rsidRPr="008201DF">
        <w:rPr>
          <w:rFonts w:ascii="Arial" w:hAnsi="Arial" w:cs="Arial"/>
          <w:color w:val="FFFFFF"/>
        </w:rPr>
        <w:t>9-9d5e-dc07ffbaf712#</w:t>
      </w:r>
    </w:p>
    <w:sectPr w:rsidR="00F73D92" w:rsidRPr="008201DF">
      <w:pgSz w:w="12240" w:h="15840"/>
      <w:pgMar w:top="520" w:right="840" w:bottom="52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FB967A69-6AAD-4380-9A1F-D094CF845821}"/>
    <w:embedBold r:id="rId2" w:fontKey="{0659D877-AEE6-4C56-946F-9DA1F0CD27AC}"/>
    <w:embedItalic r:id="rId3" w:fontKey="{256CB22D-9B7B-4EE8-9E54-3D70C60E0E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2E08B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0009" o:spid="_x0000_i1025" type="#_x0000_t75" style="width:177.75pt;height:177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000001"/>
    <w:multiLevelType w:val="hybridMultilevel"/>
    <w:tmpl w:val="00000001"/>
    <w:lvl w:ilvl="0" w:tplc="2EB2B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BAAB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3889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A05A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28E9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B26E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5EF2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38D9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E880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F3E2A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BACA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FEB2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4CAE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780E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6E73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6C09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3C05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2220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C34A2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E426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103F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DC4A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0044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DAA7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EC42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06C5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2676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E4017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3061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5A6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C20C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727B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B2A1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34B2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0476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D42B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1DA6F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54F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4407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2E89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6EAA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CAEF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0C79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8428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A6FF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9F2A0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98A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B494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2ACC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92F1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E61E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3866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A205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F87A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362DA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AE4E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660A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0C31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A671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B884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B857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920D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9456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6BC40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2E22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5E0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EC1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8EC2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A820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A08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C58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C6DB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10E6B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027B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243A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BE70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E8A9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E637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5CED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32EF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BE11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87F2F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8446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CE0C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4AB3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04B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FC0C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623B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8033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1C1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C6800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F8D1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7677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CEB8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B80A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BEF7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A80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B0C8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EE9A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AF5E44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6E8D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787C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CE35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267D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306D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90B0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D076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666A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F2288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6431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2A28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D41E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124E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38F5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1862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942A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8405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14A11662"/>
    <w:multiLevelType w:val="hybridMultilevel"/>
    <w:tmpl w:val="D9A640EE"/>
    <w:lvl w:ilvl="0" w:tplc="3B34C0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7CF0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ADEC5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E8B0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30CE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7C66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0A9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FA1A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AE25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6490093">
    <w:abstractNumId w:val="0"/>
  </w:num>
  <w:num w:numId="2" w16cid:durableId="3437535">
    <w:abstractNumId w:val="1"/>
  </w:num>
  <w:num w:numId="3" w16cid:durableId="1709643546">
    <w:abstractNumId w:val="2"/>
  </w:num>
  <w:num w:numId="4" w16cid:durableId="828596920">
    <w:abstractNumId w:val="3"/>
  </w:num>
  <w:num w:numId="5" w16cid:durableId="916135496">
    <w:abstractNumId w:val="4"/>
  </w:num>
  <w:num w:numId="6" w16cid:durableId="766001004">
    <w:abstractNumId w:val="5"/>
  </w:num>
  <w:num w:numId="7" w16cid:durableId="150603389">
    <w:abstractNumId w:val="6"/>
  </w:num>
  <w:num w:numId="8" w16cid:durableId="147597664">
    <w:abstractNumId w:val="7"/>
  </w:num>
  <w:num w:numId="9" w16cid:durableId="585924501">
    <w:abstractNumId w:val="8"/>
  </w:num>
  <w:num w:numId="10" w16cid:durableId="722143112">
    <w:abstractNumId w:val="9"/>
  </w:num>
  <w:num w:numId="11" w16cid:durableId="1775788455">
    <w:abstractNumId w:val="10"/>
  </w:num>
  <w:num w:numId="12" w16cid:durableId="1710957877">
    <w:abstractNumId w:val="11"/>
  </w:num>
  <w:num w:numId="13" w16cid:durableId="98795245">
    <w:abstractNumId w:val="12"/>
  </w:num>
  <w:num w:numId="14" w16cid:durableId="18685949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92"/>
    <w:rsid w:val="00475D27"/>
    <w:rsid w:val="008201DF"/>
    <w:rsid w:val="00C71BCF"/>
    <w:rsid w:val="00DA47B7"/>
    <w:rsid w:val="00E807C9"/>
    <w:rsid w:val="00E81C0A"/>
    <w:rsid w:val="00F7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315A"/>
  <w15:docId w15:val="{0EA3D429-0F9A-4362-9F8E-F6A85492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4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760" w:lineRule="atLeast"/>
      <w:jc w:val="center"/>
    </w:pPr>
    <w:rPr>
      <w:b/>
      <w:bCs/>
      <w:caps/>
      <w:color w:val="4A4A4A"/>
      <w:sz w:val="56"/>
      <w:szCs w:val="56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character" w:customStyle="1" w:styleId="documentinfoSecparagraph">
    <w:name w:val="document_infoSec_paragraph"/>
    <w:basedOn w:val="DefaultParagraphFont"/>
  </w:style>
  <w:style w:type="paragraph" w:customStyle="1" w:styleId="documentinfoSecsinglecolumn">
    <w:name w:val="document_infoSec_singlecolumn"/>
    <w:basedOn w:val="Normal"/>
  </w:style>
  <w:style w:type="character" w:customStyle="1" w:styleId="documentinfoSecfieldp">
    <w:name w:val="document_infoSec_field_p"/>
    <w:basedOn w:val="DefaultParagraphFont"/>
  </w:style>
  <w:style w:type="paragraph" w:customStyle="1" w:styleId="divdocumentinfoSeculli">
    <w:name w:val="div_document_infoSec_ul_li"/>
    <w:basedOn w:val="Normal"/>
  </w:style>
  <w:style w:type="character" w:customStyle="1" w:styleId="divdocumentinfoSeculliCharacter">
    <w:name w:val="div_document_info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educsprtreducsprtr">
    <w:name w:val="educsprtr + educsprtr"/>
    <w:basedOn w:val="DefaultParagraphFont"/>
    <w:rPr>
      <w:vanish/>
    </w:rPr>
  </w:style>
  <w:style w:type="paragraph" w:customStyle="1" w:styleId="divdocumentulli">
    <w:name w:val="div_document_ul_li"/>
    <w:basedOn w:val="Normal"/>
  </w:style>
  <w:style w:type="character" w:styleId="Hyperlink">
    <w:name w:val="Hyperlink"/>
    <w:basedOn w:val="DefaultParagraphFont"/>
    <w:uiPriority w:val="99"/>
    <w:unhideWhenUsed/>
    <w:rsid w:val="00820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1DF"/>
    <w:rPr>
      <w:color w:val="605E5C"/>
      <w:shd w:val="clear" w:color="auto" w:fill="E1DFDD"/>
    </w:rPr>
  </w:style>
  <w:style w:type="table" w:customStyle="1" w:styleId="addresstable">
    <w:name w:val="addresstable"/>
    <w:basedOn w:val="TableNormal"/>
    <w:rsid w:val="008201DF"/>
    <w:tblPr/>
  </w:style>
  <w:style w:type="paragraph" w:styleId="ListParagraph">
    <w:name w:val="List Paragraph"/>
    <w:basedOn w:val="Normal"/>
    <w:uiPriority w:val="34"/>
    <w:qFormat/>
    <w:rsid w:val="008201DF"/>
    <w:pPr>
      <w:ind w:left="720"/>
      <w:contextualSpacing/>
    </w:pPr>
  </w:style>
  <w:style w:type="paragraph" w:customStyle="1" w:styleId="divdocumentdivname">
    <w:name w:val="div_document_div_name"/>
    <w:basedOn w:val="Normal"/>
    <w:rsid w:val="008201DF"/>
    <w:rPr>
      <w:color w:val="102A73"/>
    </w:rPr>
  </w:style>
  <w:style w:type="character" w:customStyle="1" w:styleId="divaddressli">
    <w:name w:val="div_address_li"/>
    <w:basedOn w:val="DefaultParagraphFont"/>
    <w:rsid w:val="00C71BCF"/>
  </w:style>
  <w:style w:type="paragraph" w:customStyle="1" w:styleId="ulli">
    <w:name w:val="ul_li"/>
    <w:basedOn w:val="Normal"/>
    <w:rsid w:val="00DA4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rishnaai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.sarker12@gmail.com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Trishna Aich</dc:title>
  <dc:creator>Trishna Aich</dc:creator>
  <cp:lastModifiedBy>Trishna Aich</cp:lastModifiedBy>
  <cp:revision>5</cp:revision>
  <dcterms:created xsi:type="dcterms:W3CDTF">2026-01-09T18:20:00Z</dcterms:created>
  <dcterms:modified xsi:type="dcterms:W3CDTF">2026-01-15T16:31:00Z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e438a59c-5f08-4f19-9d5e-dc07ffbaf712</vt:lpwstr>
  </property>
  <property fmtid="{D5CDD505-2E9C-101B-9397-08002B2CF9AE}" pid="3" name="x1ye=0">
    <vt:lpwstr>eGAAAB+LCAAAAAAABAAUmbW2q1AURT+IArh4ibs7HRDcXb7+8boUyUg4++y15hzhaYzABYqkeYHFUBJjSEGA/mCEZxgW/+PhoZjDreM042/dDTo6hkaxMmNMm5nBXaiJvbStCg55Crw32vkiDhNe/3ivmRSds06NbHxWOkZj1EcYdZ0nYKyzeQ8lL2btbdsfgO8Tpc4DC9K/SI0NgwYKZ40YRBy9IUJ/ed8AGGcSfcKj2YI4t3nq0d38aK3uPNE</vt:lpwstr>
  </property>
  <property fmtid="{D5CDD505-2E9C-101B-9397-08002B2CF9AE}" pid="4" name="x1ye=1">
    <vt:lpwstr>xuB5nF7iEtaB3enN7E2HLGClrsmxNAqEwqDhCoA5HsL994OVfDP+ytR30YCBLRttEu/vRmyro1WPs1OHBhF3bmJNJeIMAQXaIZ2tvg2zR6LrYlUUcyc54LXVNE3+sFq0sge8fG8aH5yq3KUl5kDbnB5yBfNjvVbbz7pQdKa+eRHw/2xG5g7OIibDKtTcHhXpNGbctZWNupjL/ppqhVyZ0fw2xiWcseBn7vnJ/8heZXfSKYzne2it1bVk5o0Fmk7</vt:lpwstr>
  </property>
  <property fmtid="{D5CDD505-2E9C-101B-9397-08002B2CF9AE}" pid="5" name="x1ye=10">
    <vt:lpwstr>VvyKO6Kgamp2FoxiJJ0ipsC1Zr3xWlS+CCNYk4comQXTvJ0LqLCJg1YJ+uyBsYoMDY86oruHYze3RJRqzBcHIKUALi6iuAP+/wVp7ONyPkAOPxICsfhaJ3sJLGiD/yckRdLamlkHJ3kizpWNMr1ZIGPq+VA/lY4uIftjkk4+bogQm5s2TfpdZuO/7bsOTQwZOZm6Kj/F2M/h4W8JWWJH+LKeu4HttXRJjKiU35dIMCXb/zTZeY3m5OJWOmXNes8</vt:lpwstr>
  </property>
  <property fmtid="{D5CDD505-2E9C-101B-9397-08002B2CF9AE}" pid="6" name="x1ye=11">
    <vt:lpwstr>/z96DO1A+mNWKcZ3FD77UFnu5WmoZ7JZPZ9/7AOER1Cuhu8+JVdkwbe81islqEgk/BVSBwR+/crBTxz83qSAEyqxGqtgIxmXQRWKF8sPz76GyBM5KTTecNJrImeYr8t6/1vSEQRpURdP0GMYqorLZW8ZFM9tVVTpoVDcAnBO/tCY7pOlzRo+1ykT6JsDnFkGcGY3iASt5W1f3cavDFbfobgqch3IH+/q/RIrCrkVJlVoPzmluSCdQlEZTBSiiiV</vt:lpwstr>
  </property>
  <property fmtid="{D5CDD505-2E9C-101B-9397-08002B2CF9AE}" pid="7" name="x1ye=12">
    <vt:lpwstr>AmYEnkzWIabv5EzOIMlyCqmMZSSStCU0VqKgjU5GYd8phHlaea3JRJ/4wQ6s9CB8iB4CQ4UgJV7Mn089E0wqWXotfSXFw7hYAmrwZZq34d+xpCrnIHrIVCRSSemF/BX4nyBpbv/d6rTHoI8lsAsbk7AzJ0RSsHCLut5WkkH8Uz/eSB+DbIKMORUxTAsJUa5hhdzkoYEs8BNfhjaIjOTdMuS7/ripPiit2UDlB83930dCrBahboWcFv4QS/bREHI</vt:lpwstr>
  </property>
  <property fmtid="{D5CDD505-2E9C-101B-9397-08002B2CF9AE}" pid="8" name="x1ye=13">
    <vt:lpwstr>gPcj4zNuM4N2GWOBu+NO6aTXUnB72uCFlM22Ceq7VP4yQRD3d8aKpVZhBo7/ZBl5J47EVHdiEpMIbkPKZpfCecymCsXGHDekG5O5i/3o7xz0hU/+eP3Vq1Wnw/vrNDWW9eaC65c4B0/+ug1Zb4vgLPgWxBRHoqdLe0wN4Rf2iv47aTqACwz+PoO9aD2W5C0Ah1nBB4LnbnvnuMsNdFjy+L9Gr+6G8DvbxCSnlq2NR9fTasj5+oj3vcmFebfnJw4</vt:lpwstr>
  </property>
  <property fmtid="{D5CDD505-2E9C-101B-9397-08002B2CF9AE}" pid="9" name="x1ye=14">
    <vt:lpwstr>uenx4j4Wj3n04JcbsnCEVuORZw7IToYDfB0ofpiUIeHqPyneHED03XW6MUDtayoBUULn7BZHzlrnU0GesS1Hh6AUA3GnsGeW4ODEI0TFDTDF625p+jJSTpgVFLS6FJ8ecDknCKQ8ejQupKusAJljGtaEZfGElAfY5BOqjHNdIIpbpYQrqhYj1+6Bl+G35zLAqsg0GXDv7WKi5/0aJalPjqC4yeL0Vz4OolPpNavPNQqy5uTeUhzJhaPqb9EaW9k</vt:lpwstr>
  </property>
  <property fmtid="{D5CDD505-2E9C-101B-9397-08002B2CF9AE}" pid="10" name="x1ye=15">
    <vt:lpwstr>LkoSIJuMXC9nh+4TbprsZ8yHmbxh0kHENxNsDki4nEtihzks+kzASJIfXXRyhb2Xjc8rgW0RM9C1njXEtNw8BlGT+NinAkmTBiAf6h1WtWeeEiZXaBOky6OpkB0Qf38jian6xr/UPcFYoeX3xQ2p9KE3b98Mz6YU9vp+OA59A2e6ISC5x4CbP7Mam4b3En6yVxUyl1owuriUE+mG/28NYTvOPfWzkv4UsXjnawXnMWH68mUTaKTkD6mRlniAD9Q</vt:lpwstr>
  </property>
  <property fmtid="{D5CDD505-2E9C-101B-9397-08002B2CF9AE}" pid="11" name="x1ye=16">
    <vt:lpwstr>ydTW4fcZeKpnKBpu3GQBnjWhJkxFNEwN0oVUNulfxKaMfC9EmBGmQBQJDW68w3Q+Lmql5S1jHyAArxmzBNFrf0SeNzJf5r/4DwKK07i9Nd0TDzeqXPGMmlwj613WrbdqpaeP0eF3OvLill1vBsZvOUAMEqFv/ZK6rBIIGRUkPTu4r4FblP61f/ssyeJF7TTVm31agHSz33uoXGm9k03HNlVvwtIPOrzgpoPvIY/QUQLvAzILooDzF1va10WT5l2</vt:lpwstr>
  </property>
  <property fmtid="{D5CDD505-2E9C-101B-9397-08002B2CF9AE}" pid="12" name="x1ye=17">
    <vt:lpwstr>x+/YA+RLgFRcu5YgmyBZ/s5L2S2UNHdZ/7J0TP96TNQGylovTPiEeyVMi/+znO8fFqZ0i4ruggfgOCGqm5V8x0flSsv/CmMjT8lXxAueufgBkFXyyDpsQL4uvB74kcZf2X/4Jx5Qmgfx4D3iPG19EIy3IWeZEP/KH0HbJP0IYvH+Iebl/B8PRSwumoKdBUf39hpbiZ7cWDbdZOm49ScvFD+TXlD6aJHbvhCoZ8s9xIg7x/nlprc01b2fHnw+scs</vt:lpwstr>
  </property>
  <property fmtid="{D5CDD505-2E9C-101B-9397-08002B2CF9AE}" pid="13" name="x1ye=18">
    <vt:lpwstr>B6fyboRpatsJj18lTT2lceqOuhb6BmmvAS7jeHExUinu67j6NDdMfveTWSE+PAcu27ylobLonxU3oPOICY7U+B4D/xqMo0ems6IRLXvcvuZqoxhUW2/WUxnjKMhlIHkL7oVell5pMaSld5rdZDvGkYv6gaxPbDXhiYODJOSfYIsrJj3UvCPYYu8MMaKf2jZgD3wOH8wzX9MP/6Z3YvB3tEX29XzomJO/D7LxglI0JgQUsPrQ0u7cpcUHgOaeUlJ</vt:lpwstr>
  </property>
  <property fmtid="{D5CDD505-2E9C-101B-9397-08002B2CF9AE}" pid="14" name="x1ye=19">
    <vt:lpwstr>XLTCB+vA20l9fBunzYH/FlvoDxyNd39Ucu/Li8puH2EtcmCt+4T++3RhXK8IrD8obnaXXnJ1D0GHsKlIFb5GAEEZTzBGRu/cYJbNix2ALeZEpBN+tIo7dbZfWZRZohYY8BDihohCZHpD6nIoseBfPf3eqSyDGOA7FL3X1hrv0bhYpZTf89fmKUq9Dp2qM9y2dTu7Yf+fq4HkMXxlzEXzPlgX9TK2Cnkdb/PNRPxy+Aa1SbQbn55M9+6Z5i+txb7</vt:lpwstr>
  </property>
  <property fmtid="{D5CDD505-2E9C-101B-9397-08002B2CF9AE}" pid="15" name="x1ye=2">
    <vt:lpwstr>cQ5oKsB9Df5OLbgGEEnYmCNRHZsvyhQ6zGY4h7Q3oW15bi9/MGsv2bs1j95VlPDEaWDviIzmbXhg3HgvpqcuQC9j2b+PreoRHV+JaWhxvanjRsqApKJnzh2CBigHwWnfSzO4hm32sqGxSxwPO4At5Bu/RkA6AgTGnlxrD3K0l9bXqV051Zd9k9S41SROFh5+uhF/NgJ7287C+IIdN4bgtUPwUTZBiDlF+doEMBJX4SG8Pc8N6TAAXV1B8ixEYPF</vt:lpwstr>
  </property>
  <property fmtid="{D5CDD505-2E9C-101B-9397-08002B2CF9AE}" pid="16" name="x1ye=20">
    <vt:lpwstr>MwaceiqqapiN++VLXa0l/OchDdvG8PShSUKA7cVCf4/nNfesyNUdYsnazeWiQ94zxD8GFv/wZvzUZQo+2GKhhERD3csgHaXROJ4qNLoDSy5Iyo3/Zk1GlwvCcn0+SHxDpEXQakLs8xOx+BelA7+slUbX5sXJV/WkFiE+ddJSchA5oPtoioy2dSJZP+KiFvVqGUlbN48Z4cVMD3lokmOAvjR6oBt3qHg0CRS/7Hqq36PZAPeevnboDSQUaR8Y4pf</vt:lpwstr>
  </property>
  <property fmtid="{D5CDD505-2E9C-101B-9397-08002B2CF9AE}" pid="17" name="x1ye=21">
    <vt:lpwstr>HfaCFCgrmRBuJmOomHH0im1ZVA8Bm5i4mIM5POJpbTHXdLcotPxiaG90e/5jmvLuW+I7XLXtDHPcVom+0Fv5Y/vlgbMd0wR15hy5V3kcEh36WDAmYTK4mkwsfR8q+wXY5URVxb2hZNMLgfeMgRsCNbG0s6OZeXWo69m0BpzonS/VTPEM9qXefmt3U97Omke1uGBA883hzbB8rFjqzns+0zZ4xKN2CgJ3c10Hwj728q2b0NOo52YbtLf2J8Yv8ph</vt:lpwstr>
  </property>
  <property fmtid="{D5CDD505-2E9C-101B-9397-08002B2CF9AE}" pid="18" name="x1ye=22">
    <vt:lpwstr>YFxLbIE7XsclQZ0eOWP+F3bxBSwWW0UgZ1nV8YSsUD9qzhPZXsL3Gcqrj7R1pIgBL0gFV6QLO//Tj6ALQ5OyNOKPftqgx527L4olRZ4ABHa5nyFWyz+8uGTL9nWrrKhz2/7YCnaY+aL7jnMrkklwTPcafaah3a8nXRhKV3b7oq5Zgz47MG6k1Qa/fVTj1Eh136I1acsRpCjXVCSv6Tzfg3KGCxm1tDOQoTtW/Z3yWLNyEgDpTJObxOcfBTCgFRn</vt:lpwstr>
  </property>
  <property fmtid="{D5CDD505-2E9C-101B-9397-08002B2CF9AE}" pid="19" name="x1ye=23">
    <vt:lpwstr>a74A6Q5dBIdKIva683rTM1VuA3mmoS+wvy/moE8Pdx/+EM/x1hDrY/GbhwjJ/T2FvG8T+zq2LqePSOepm1HaorKcZ35hyVIfw8awrJuIl2fv+BPG8hAXfJBPcEIGJEBufu1saYph70C4ir8V9IMbEvsNVSN+ZMGnUeeJ0Fe6f41jdBf/EeWalf/maTXFT4xvMh3iybUUknuIq3zWSLTdyTpk7bdUjjUxJVSYbxT/bVl142D/aeyJxFPSmiFQBUE</vt:lpwstr>
  </property>
  <property fmtid="{D5CDD505-2E9C-101B-9397-08002B2CF9AE}" pid="20" name="x1ye=24">
    <vt:lpwstr>whAHrNS11CVC+8+ewaFxystQPEpLyo33q2cu8aPArpg+tPl+aOuD8uspMKr+vFQafifSR4kf/y2XOFPlz26I2u83NDx+Vrcf+IN6Auo1S6sdhCVSxx7c0sJIo+fJYVdB+EyjQMyk8ehMEpVTv87JWjeUdhJSNrCS+rzV2srcmBzfyBgak08rm644Roqt323lbVg85clMs6a9UlXzbILI8fBwhfRBZi1Q/j4h/YOEhSWibwVBdfQILeMLfqxjzun</vt:lpwstr>
  </property>
  <property fmtid="{D5CDD505-2E9C-101B-9397-08002B2CF9AE}" pid="21" name="x1ye=25">
    <vt:lpwstr>clbDBnB7L4u+gpAl9Qy1GUvIv+hXT92UYAMqVUqK0LIeyWVYfTryZRcrpqgu55BFSu62ZJHfdAwL2HcEZsycX2RTguRqY4/MGILPTORN6UVXxXFf03iU9z828l3NoS/yxW3NwJqpER63BOPxmDJr+yKPlJZUEsI7RoC69cenmWENzP0MSZ2mTNJ0Ou4TSgPRH0SCnA+5XSsUlCTCIvS7I/pT8tW0TThALzaHUba/24QCgaO25tcxa1bCygpUfQ0</vt:lpwstr>
  </property>
  <property fmtid="{D5CDD505-2E9C-101B-9397-08002B2CF9AE}" pid="22" name="x1ye=26">
    <vt:lpwstr>3ky2egc4Y44O+5kG+nJgnmTx+1JYxaVWclV3mZ5bVsQ+1lSzDGfusMesvi7NAoXZEmQSNGe1pV4m9nlUmL/FyPm6Pa/6L+Cvs/tceoQJD4vFZIugk/bfU2keLiUuARTtUY3PBi/g+LDPHYY+AStGFTt85TkFscp1bbh/qRvIXnJBvBOkXKV9jAl/YlKn3DfMC63ImCRC5a5b5hmPNjN7gkpwg2EeCjJOBPLLNyUSGkyqjnksNW8+RefFLKX16IN</vt:lpwstr>
  </property>
  <property fmtid="{D5CDD505-2E9C-101B-9397-08002B2CF9AE}" pid="23" name="x1ye=27">
    <vt:lpwstr>rFkj4o/IPjAORiUcD0rtfzN2UciMb81WttAtG2EwcI5j+JWP/yFzr/rsogQaly95+IC0i6uZ7KfpfxxuF9JihZUx7E2BoUOljTj6+uaeMvM9Hmg+XdWcGIggdjM2NdniB3Wgk1P5aUnQY0IILGkYDLhWPlzlM3t3p4g7ST0k3uj+X3CfkpT6xJ3fkD4l7FJ8jTwQHqi1z/Z6fdztc7l36hMFsxHoU+PoG6Ys0SCPuwKDEAebzSBe5in7e9nTXOV</vt:lpwstr>
  </property>
  <property fmtid="{D5CDD505-2E9C-101B-9397-08002B2CF9AE}" pid="24" name="x1ye=28">
    <vt:lpwstr>gDcVx0pisbuJ2sNT9O50H2gqC1OYP4PKR+xHRjSmNlOUBId+/pKSkOmmvmqwLX44furdezURTBeMCEmrufWqtJDfp6nE7zp2xqXNOYYT8TxrOPi9aiBisPX+BhWxI2XnHAWOJBuS5gBMWWZhcvOxGbIxR3vJpbY9hCEF5+/nuhKF2PTy8I0jQt73j0zbfTZ0rKNlF6076W81x0a9U+refxcf71+glriwN/nidFr9+mF5IKl5FMnbw+l5bHRrq0b</vt:lpwstr>
  </property>
  <property fmtid="{D5CDD505-2E9C-101B-9397-08002B2CF9AE}" pid="25" name="x1ye=29">
    <vt:lpwstr>/B2emdDAee3liwgx+en8NNPzRLhkCUEr9bA70IR1+ur/Ljzksnxhkfu4E4Wjt1WHP488EFyeaAC2Vcb76YIr+mis8amx/fQPYU6/F/KpaZ/Q2zeWIhdibNFO+ToPfxGt/+zIY3TCqSF7KrfPoR5DgDXgsWngcnPegBOhlhFF0PFKwNVP2lhG8AI/Ea1jqWQXj7rkg3nNvRvOQujm/R0g92MCGStJc8F/BX757BgIBMIRVWGk3zSUTT1zSgfrr9P</vt:lpwstr>
  </property>
  <property fmtid="{D5CDD505-2E9C-101B-9397-08002B2CF9AE}" pid="26" name="x1ye=3">
    <vt:lpwstr>OCwd/zSmpNzfKYqj7Gl7SBIgKM2305pbAdou4NM15nXH+TyPK3URSQCbEt6R1GnfEBE++3Wv969fakGUhSx9YhKyqsSI2Q8S+pa/SBPV6c7e5nOr7xj2pJnNPY3kncyzBH4AsxMFkxBPEW0+ZblwMKu+3gXn6ItUbO3y/1Am9E9bzrBeWXVSvQ1K3D8Il3W7QyEelEwGH5GZXaY+b7gh3lFjpKbVW2tcBwBTYi8O7XIish7zWDqLtKbZVZwj9cf</vt:lpwstr>
  </property>
  <property fmtid="{D5CDD505-2E9C-101B-9397-08002B2CF9AE}" pid="27" name="x1ye=30">
    <vt:lpwstr>mMnx6mtIWxQTM6QLC6nRutn1/OK1pkXdLRyzA2niYAIfCSjgX4wwzcd4lBTmqRtGw8i9CANaCfmp34NQRIyJgWK47qJjHPAxtyq/E2RdCRnfl/3vUtArqDVESuCGOO3pw5RFNp8OCr3BZyCEscOyaaHSj79ASL2pjrR8Xuo+C7XYIn8x8LllTJ00vlsVY5h8qSVuSaDxaFbnBfBao6ZMeUSrcZfXSo+mRzbG2FlJQHrKpbHQ8C7V0PRYOAO+qqJ</vt:lpwstr>
  </property>
  <property fmtid="{D5CDD505-2E9C-101B-9397-08002B2CF9AE}" pid="28" name="x1ye=31">
    <vt:lpwstr>BJaHSOCq+1Wcj+q6EQZLGktnzA7gMi8JTc+bIzXVtBt+2sAS3YN9X2t1Qbmdxmb6EGG6VPBENPS8Kf5PWWE/7G4GFAltZ4i/bqCFglhmoBzD8M0hdkIBf3gSCiyhMfllcDjxS00Dr31VWCKdvjgTwW568LhNlb2vz8yOx5i08QORnkMg/42RrCMn3eBNEKQyiGIvUl/fKWB8Crt18Sm1gFoVkA/OXVFvZfPlTOpe/7HQDQ/sTNh57L3x30mqCSG</vt:lpwstr>
  </property>
  <property fmtid="{D5CDD505-2E9C-101B-9397-08002B2CF9AE}" pid="29" name="x1ye=32">
    <vt:lpwstr>xvyoZLyisP7T+x7cZrxMHcSUZpfQ/hwneewP6h+TgtWZMYQSXOBOToEd8YeP+a3YI6py3h4Z9U8ARqr+wIn52xsBhyqRS/Anmb6PiEX6/vkBxXz3Zh7cI0BQN+VuEj8xmfF51TZxLr/cXe7pz3bkMVfmwh8XJ5DRrrEbNeXpWxJ956cR6x39GWJCix3Voa7C8bBSxglw/JmSPv0l2FZUF1EGvvg+hFLyPiHFtJQYTDp+49rNMenQ6xWiCUdtcyB</vt:lpwstr>
  </property>
  <property fmtid="{D5CDD505-2E9C-101B-9397-08002B2CF9AE}" pid="30" name="x1ye=33">
    <vt:lpwstr>7S7psQr+kHhBmbneAzt4slOFdj91+epKi+6Xw3qj4459DipsTPyt8It1mXnRl9mxVOtZPqeqfVQ8/vWPlyJkshUxjTNANtfSSQgG9yuCysQJgYbH+8KAETGHw5lDy0G/L/2StoeXswv3Q/ZA9iLiLXgIDhjJ6KhoAd36KySMyFGu/g2U1kXQSG4Ze8ACglyMCfkVFYZZSlfqGKqRIR30ystLXmKbsVzqTksg9CHmhgKHVPApKgc0a53BYzHRdnh</vt:lpwstr>
  </property>
  <property fmtid="{D5CDD505-2E9C-101B-9397-08002B2CF9AE}" pid="31" name="x1ye=34">
    <vt:lpwstr>rJJ87gfubmEEjcAwXSFrbTsnV8L6P0CUpSAF8/A2YLHVxXB3NQhP1b/TxQnOyB1Of5LTE99u4vsGfXAah1i1ItjN49RJ2/eLTGQ606x4Oxop1+JI5HD2C1oIAgA8RoedKoJLbHWRKxmjN6H1MVqDfV/SNFoxSZk8WdNM82x+suTWlfzcpCBTMjn45oC9Xm7/zaQnronnPaWSJXidMJ+g8hKjBYmM00d4PrjrYpumgFmfg37vrzpWT70hrI1mk/R</vt:lpwstr>
  </property>
  <property fmtid="{D5CDD505-2E9C-101B-9397-08002B2CF9AE}" pid="32" name="x1ye=35">
    <vt:lpwstr>lo6ThXb4sQRtQfpXRBAJGi5UrC/DBWionhD7GWPGnnu3JPd2ZGzn+pohss6F5Ho6dBbUwy96r8KHseLyoLh7yEH2Hj8H/JXGH8yY8zqbDgM5Y0Poq3WE1qRDCSE3mlzgYb9Gnl/f+W6nZQ2m1O3oOZQnyXgYBA/8kiH5nWnRYFBVGxChGLr0eWB4Tqexp8lE3DdgAb3NxEY+WHH6m2HLJQNcAbzzLYdiMMn7kOECqB/0+MvABu94bjEz2ZaUpMj</vt:lpwstr>
  </property>
  <property fmtid="{D5CDD505-2E9C-101B-9397-08002B2CF9AE}" pid="33" name="x1ye=36">
    <vt:lpwstr>yepSox1jjAUWiHyR/atwtqiS2e3QQNncXyMT9vP216ZLW7rapGUADIxC0ShWwbB/DGsBNiHYSDcN73htLjFW6Bh5JaSfG5gS38Z0lyNMn8fLOgf/MFOm8jOjej9ou/GEoWuJ+pmifVDCy5Gqc552WrJc/8BjFeW+uERCkVXT+khNuidZsQo8WX69JCQlcGED14GO0IoNK8mBZXCiM0OZ8YmpFBVB53R4NP0WLfsTn7l2FnCE2hz6oVe9UUO+h2B</vt:lpwstr>
  </property>
  <property fmtid="{D5CDD505-2E9C-101B-9397-08002B2CF9AE}" pid="34" name="x1ye=37">
    <vt:lpwstr>xGWfRUlqVNDbGht7Pcb4FKOSQNcOTOhMG+RO3LUxWgch3/mKcM43ujR1r3vgo4nk3l9cXWNC3m0Xt8AtmGwDG0evpSwP6tRKbjhgNTNuGZXmW02Sdww5mePJZclLj/MEc75c80TA8MGVf22JenfU5/KADAEwaD9Itjynj7mLG3JUOGfbXmL7JW/ffYXcNoEOlx4I7xacpED8Zi42y20pzCwOffZQ0wGLwMpt0Wa0dKZizb+CXeqohmvYhGjt89b</vt:lpwstr>
  </property>
  <property fmtid="{D5CDD505-2E9C-101B-9397-08002B2CF9AE}" pid="35" name="x1ye=38">
    <vt:lpwstr>GU6D8PoxRQN20zD65zcjx/xSKREj+gvKFX3mJ41FvUY7AI3dDP6Ts7D616991vNou/e5q6MU/o1PhKjFUEI1zQ2oz3PWku7M6HDvt+ejGV6SQsxm7TZm+kOxswPyYecAekheNECpX3OluSEX0WS0tpVB4iL/XAqLBXRBasEqg/PsEfpANYE4UCPg9SybEAZj3tOK9Uk6ulj8sdB5WquESYzlNlwX5AeHUuiuzyfkYYspzdGJOgY8L7MBmxhAqPI</vt:lpwstr>
  </property>
  <property fmtid="{D5CDD505-2E9C-101B-9397-08002B2CF9AE}" pid="36" name="x1ye=39">
    <vt:lpwstr>0hjr56ibPyoNVRRI7m0IZxu6VNQDR4RrzpEMsxhYWQywu3a+4+kEOJoCSDFLMWpXoWVrP9D7LgUtyEY8K+OROXcAbsdZ2Ih9ZuMs/lbkJqe5xC6VRDkfinpm7+nL1A+dr6uxFsi0ZPHEUGgzH4z0c6gRNFuFJDjpXBuswUj7X6UtksP3kYx/ifYpU+pk2LsSFJvhXwgln4dkcdbY9T0uyPtSJbEAYfphkuu1lRdQEFpv8b3qgEW9Xy/D7hb05dk</vt:lpwstr>
  </property>
  <property fmtid="{D5CDD505-2E9C-101B-9397-08002B2CF9AE}" pid="37" name="x1ye=4">
    <vt:lpwstr>lZ9NKzPxI2B7FbE4C+mXXMISYL7ymgpcc1tKK9nATyeS8zeoN3KIB+iz9kLtJOGsQBhM/I3+OYbjcqdnZMfFx5OoWJ3KTz8SUS0wj/AmLnNeI5p4VZgAA5OqYVh1sSwLmK0k+XWqKdD5+J0HfmtQryH0bxvooahu+75SqfdZGe5sP8X092/57pkHmW857SiJY+e+ebd7DpP5B1f8HscFK+EMKJn+04fQLuix1ox81IAso4s2HrCXPQY77r8p5BS</vt:lpwstr>
  </property>
  <property fmtid="{D5CDD505-2E9C-101B-9397-08002B2CF9AE}" pid="38" name="x1ye=40">
    <vt:lpwstr>8uNxXADM5mWfocCWAq1kf+OzLY6Vvu2jU6F4DCOk4vdu608IoL3QCd3MJliw4VdyT3ygYGX7Ife3mROdLZmgFZnIyJoGyYSeuGA+JnVEfbgsPp76/hUVOS2qXt/OBnlY7lgacJ+pFBx1Q79gf68u+Ip/g5h5TI2+dFztyNHKEiXmpT7EmkDKqmtMtz1ahED49YHKP8f/jpJJUAgZc6x8IZzM4dHgGYJVHhtWDcyrPrBl0vWwae2vO82n2C+9b4J</vt:lpwstr>
  </property>
  <property fmtid="{D5CDD505-2E9C-101B-9397-08002B2CF9AE}" pid="39" name="x1ye=41">
    <vt:lpwstr>cjRR6Cpgqs/8oaBbI5CqzD93qvO8AqtkNEiK1Tjai/a+HTv4w3XIt+/6d2LI3tDklJwMKqIGw8IeTa1pWCjEkS/WFegfe0yFm9OcrJjaLAo9IHqEHDaH9PaZS9XHvuMuDa6Y4k3luDzSfzceCGKP9PfQkDBTe1+gzHPhdpkmBFcBzS//DILTamZid5AiEfSqFRLrdSeM19bly5jJRid0sl0gkwnGgqbQCA/lN5n5BHLyJn7VouSS0pal438bHxh</vt:lpwstr>
  </property>
  <property fmtid="{D5CDD505-2E9C-101B-9397-08002B2CF9AE}" pid="40" name="x1ye=42">
    <vt:lpwstr>KIf3D8kaTmZUNa7LuVDJgN6dwEtuRB/KLqD4DqHIIQuaW4STS9Ro6+sB4ysibf/Welp1YsWFHDWotiojBtFG5hv3XK7I37kvjHRlS8hazFiH+G/kW9A6pUqE2FZiy9UrifRiSK5+8CZ0acoIcb4civhXqgolT81+ZoPySz8ueBmwIfISdq6OR9pwM3i4lLNerAm0n7TkMuQPSd8snlQRHQuTeXsGk1ZozRUIv7tODSEErlKjGVn0r3ZyUbeCFpr</vt:lpwstr>
  </property>
  <property fmtid="{D5CDD505-2E9C-101B-9397-08002B2CF9AE}" pid="41" name="x1ye=43">
    <vt:lpwstr>isd3J8mjMV2dJKZRR0/Ql3YASJnlirCV3aSqW4gjoGaRu7vpX74EWoxvdB352WiVczCUgkRmt0W3QxaDSD84XfKn2wClKVlTp2KLwIn7dll+iOXM8Yijum7f13N9kJWTWTI0vsQB6nQwr8LNobhL1bgkuY4ig5s90+jcqL3FJLascit765uUHvUlRtHT7oqC0jMo/5mq1N1cYpRPnlR85Ws0RCRG+8mvhIvyJogifyw5NdNTiNdJhITYb/vAfOB</vt:lpwstr>
  </property>
  <property fmtid="{D5CDD505-2E9C-101B-9397-08002B2CF9AE}" pid="42" name="x1ye=44">
    <vt:lpwstr>IlboOeM1h9Ta2iKSYkbmvWBn+liL/jYOVZwW/HgxvJgHeX3y5c6dwetkh0yzj1y3dcsfKZUpFbcfgiaBWPTYYgj//w2J90JRZcR2RU+g4uRDWMx/RiFEtMssfz3Lt7WyPJXcXAJ+WlQm2NtbohhcpI+YOe53eczmRFxfwXUDDeTYe34r9n236XbkT5WXhcONbVyl8GcydTvzfyn0km3/BLYleypgRxGAd0WtAvlls35qXvf226ZDGXhksOAhOpL</vt:lpwstr>
  </property>
  <property fmtid="{D5CDD505-2E9C-101B-9397-08002B2CF9AE}" pid="43" name="x1ye=45">
    <vt:lpwstr>DQ0eQQuXYQc4nK4/ZJXNoi/vaK6sy4Qe+GIdugxIOpfURJoLleonyYkN+MU1x+oD/l+mjUBy4/na0oAxxYzF5smpK95iabV8mWXcugYz3KltZtWB/RsHEul3GiL5yf49StH5tv5Z1pCcrV7oKlgKU8mNnB+xTKkL51E0eWlLG1thaNejw0XdLgpbmIAzh/827LDt1SeCCekO/v6WSV7xteUPD1QO9u1PfZCpEvN1RiBlPwffQH3aBLqZoE9+rQ2</vt:lpwstr>
  </property>
  <property fmtid="{D5CDD505-2E9C-101B-9397-08002B2CF9AE}" pid="44" name="x1ye=46">
    <vt:lpwstr>7hOLfA59UaRT1hHk1exLtVFwSsVLLgn60PMaztpyFq1bLsR2HihSBYLRStD+eXJTZCFWG0Qn/YDMCFCIND1a6kG/UFB16pYWi1Xy9ve59kZNedVAElYnlBwI2JSNhbqYVuk0mcNwBVN1KC49AvHxXnDi3fltVJ2S4P60SiJCmkhl5oOdAr3fg0+wUUsbVsjuNxBZxGNxamEOMO89mXht6ns21iTf/Ie1emmZqrdrd5LgAugjb9bs6ZUp5P/1OgD</vt:lpwstr>
  </property>
  <property fmtid="{D5CDD505-2E9C-101B-9397-08002B2CF9AE}" pid="45" name="x1ye=47">
    <vt:lpwstr>vcZ+9k76CpE/+6BfD89UvgCHRIl/rv4NVutbWEtdFavRuRi1ZD37l+l9AkwVnNXTlo44PSblFDgoxiN6m2B01NyZLP3q+j0SeEuTJFMunr0tKELah/m195ABmq+CiEk4YBzjh1gtZ4wkDI3QEj476cGZUGDIntC/l99byhuL1mZn/HP0eVDRlPI5IRxh+ZGJygghcmMIxIljPSsisleKILmL0N3GDjLnv4L2xHLpK7l42CAurno91MM77WwwJOx</vt:lpwstr>
  </property>
  <property fmtid="{D5CDD505-2E9C-101B-9397-08002B2CF9AE}" pid="46" name="x1ye=48">
    <vt:lpwstr>OeSH+ia4rRWP4iqIYOUeTvD25evGKtXlM42HGxQg+z2jJKBuu8CTGN8TI8cD2yo869KP+nOQCJBRt/AZukgOzH0REEffngQyVE4/0QOS5CgyC43pSp0WCHwRk/8zjjFRM0JVQ2ctbmqhIo18FXwmFPrBksYnkqtnwqxJPqWm/1yzOpIgfDXE1TXjFeXDcDp4fFfRfQlbOwjqaUXUCi/vnhhuQA1Wnj2RfaStDDdex6Ru6+MvNvjyIwMUyXSzEpk</vt:lpwstr>
  </property>
  <property fmtid="{D5CDD505-2E9C-101B-9397-08002B2CF9AE}" pid="47" name="x1ye=49">
    <vt:lpwstr>Xg6lkRs+6L/4wLnrx/Ol/qMCN7DnF+zQvWRd+moPFamzkPGcSFt39lQKV9Mr2kwn6/rG1/xLO3WyrNIfz76ONK7dn3D0DfLddtrmB5MWhkWOrItbhXJLy4TC/W6ht1SInFDpZHmwfmd1xMCPYa8q8mvUFADLbEMQnMW34V2yuu+1QgU2/QZV7rh//AoyyVlS4bi/b6LBhLcB69agq63c0Z5SMmWbJ9krEOp8dW4zFbqAlRj7tpVSbOcmyruA3je</vt:lpwstr>
  </property>
  <property fmtid="{D5CDD505-2E9C-101B-9397-08002B2CF9AE}" pid="48" name="x1ye=5">
    <vt:lpwstr>MzKzbr56w7ym66lALhzIEi3wCYhMc1306ho2uqPDH844krSjl/YeIkgq5ltpq8M07QLgjO9d1iXFeCR3mUr76Fzu+Ftj2bW2/f+Ngx63BLuVb5fTtM+ySZqVWadfDXm7HzFM9QtlWz+YJWpjZeIXdwCGKoSn4vS856ot7+iYfTZ4WZp/XrxnVxnCjyUzaauomIJEfKnYV/3yn4EYleJaRry8PQW7rUlYsanfqgeLhyhG5lXyb4ywsz3dFdePswv</vt:lpwstr>
  </property>
  <property fmtid="{D5CDD505-2E9C-101B-9397-08002B2CF9AE}" pid="49" name="x1ye=50">
    <vt:lpwstr>r1jY4rskxm6r2ZM5pw9wyQGCxTTNiqPmnvJrMoLGXbdsfdR64NTUHP0x3CqKRu+x8Uc0bOahI++q7yBru7EoyVXnxpYOXGpTAPlfd+vIxdGNfrrqRBlLunNVCToH7leQmIQdNffOiyeHLLjS6OwMkmiX4oatUry88uYkLL72/XZ4myl/IOMHjH156zFL3xGWxaFM6kiKh87AYWZsKmyY88pHiCVDBlluV7tybWfLQN6HM09h8yTQREyvHPFcT+s</vt:lpwstr>
  </property>
  <property fmtid="{D5CDD505-2E9C-101B-9397-08002B2CF9AE}" pid="50" name="x1ye=51">
    <vt:lpwstr>aPU8KPwzKVOJZzhkSVLA8tBX4yjaFkpUr4X9YRKWWSxpFtz8kvFpyNhoxitlKLAwkZkRffbv18pSuJfq0AujZkgbEwBliPY7bekXJP2bxa5I76dWfFxRvpOGauOv0RFIRpVxOp8zQBiuXBECznwbuej+URHVz9XyRTUzdK8mkz9qq+0CdG4ziBDHMcjg7CWCur9M7/NLDbyo3laGgCeR7uuvmAsoypwUrtIv4pLti7lsA6jenAXjcbVp1/AdZhD</vt:lpwstr>
  </property>
  <property fmtid="{D5CDD505-2E9C-101B-9397-08002B2CF9AE}" pid="51" name="x1ye=52">
    <vt:lpwstr>8NJdnn+A+BWgi/u7p0AAPsZFsmzbEEXPWs51pWfWJ3yo4RyrnZ0oOCvVL6ke33Yyq4w/HppnGihVdnCZvvlsXlL+FE8zoiM3AIpjfhn1R/mIhRM1NW7SESx2UkCRjLUL6sQw/Lnh8XghjciyYNfEEGi8v6yMdi0eF0oYJwksAGGV/TCiFKWNyeAwkv8OkEs3OTqll1eR1J6BPhhFd/jx5mEUIKGA7bQQb1neGfEl8R+xwXXzeFRTbSoukE6KPWv</vt:lpwstr>
  </property>
  <property fmtid="{D5CDD505-2E9C-101B-9397-08002B2CF9AE}" pid="52" name="x1ye=53">
    <vt:lpwstr>jCntzSaH5DrHCrJB5GhnaYHQSHORCvUF+hzT42PeSvl7O1l+KkMvKVtEaNIjPnyXBC8SfUvzETOrFUuIbuLNEVIcV0gfZe2eIMv4D3vUnaYFvWi/yomdC/HLEhx9Upedq5CXiB5y/WTWJJTvQTlgeWALDmO2tcjiurAEvJJ7CLOMWV5TPW457pNWSHeRmUzPa2v2SUlQVPXpUxDxCH5EV7n29xxJVHFpl44+8xmpL+IgQfxThR4PkqbkM8JzvxO</vt:lpwstr>
  </property>
  <property fmtid="{D5CDD505-2E9C-101B-9397-08002B2CF9AE}" pid="53" name="x1ye=54">
    <vt:lpwstr>/1O585w+s7wyQJ6oouWKH86DG+OIH81hlpjeM41EGgm4qP77jyFni2b/LaCrD2XgGtiI5fxqqJ2y5SUXC+fXLu7W67jPhnZnMSxoSLBSjMAB/eb3mhvMGrOEG9ww+WuftbrT8VuEQRj2LmUznGGHOaQtRwEq/jpTQ0Vu+By8TKNP30s9kfMNxRd9xiTjudNbKhLsEwLPQofYQH09CLOeKZjPBAU5lY0QODDjjgaeZys97NxerZwp4uJbriT0ZhK</vt:lpwstr>
  </property>
  <property fmtid="{D5CDD505-2E9C-101B-9397-08002B2CF9AE}" pid="54" name="x1ye=55">
    <vt:lpwstr>AarsSq+JFVF46wjVa6cOxuP2aZqaWUgtFBoQHly1LbhFMojSCuN4+eRj9SNLsh/mQYWcytP2uJ08w1iQJ93x1IKwsBcL+1rAVvH/samCIer/YIFPxEKBjevsDNsP7Zf0m9uzfrxKgQ2CdMrNNeQV1OAKQ7rW9Mm5h+ERQsETSsFBmoBETduY1fa64VspUXwI5KQ+/8fH3zZ016ivGwzz5+CK0CojAN4/qlUqhXr1fS+Pcn72BdSZnUv+n5zmRqB</vt:lpwstr>
  </property>
  <property fmtid="{D5CDD505-2E9C-101B-9397-08002B2CF9AE}" pid="55" name="x1ye=56">
    <vt:lpwstr>U+E17t6YWy7m3V4gSmN5AkIznsMl9JuM3DuLD/7/d1fuPiGsu84EgHUUhPzLpYLeBI6U4FRp/2rhqchVBG9nKIe5ROUQ7rjJtIUT8Sai0UVx+J0V7t86RuVK8GJbdmjnjgSZa1clE3sgbc3ymL8R98zmepMQ5qZCOntBdcTXUqG7g6JmdwUX/xeXBnSeRPOZG7BsFPe7cbIJveYCMsMIqoKH5dBMxcGJxzjL7ZiSd4VfHV4wKIRLOMxpeRE2oyh</vt:lpwstr>
  </property>
  <property fmtid="{D5CDD505-2E9C-101B-9397-08002B2CF9AE}" pid="56" name="x1ye=57">
    <vt:lpwstr>5RVoBErBX44RgDWVZf0VeNNv0SoimHsIhjDX3VyjSEBjzi0AvQKbxm6crCv38VitD+u+kdqfp13azAfPWFHC5QAqm/g4eKa7J6Wd4LpMs3PzcPN/yT+9Ry6oAT7q869wLYvijCweCEWGnhJrutmgCrnyZfstfLyylaTc5TTtaeeIB8eXu25rMbnHe9Cd7MKCkDhCxIAsDE2aVl1/yov0moqLtmRaXKOmsILRw4u0ygxty7dHlNG9TlUN6EG55Ri</vt:lpwstr>
  </property>
  <property fmtid="{D5CDD505-2E9C-101B-9397-08002B2CF9AE}" pid="57" name="x1ye=58">
    <vt:lpwstr>yEddRdsjO+f76x7RuPSE8O0z4T+JOptqE9c2tXGG4VgXeJlYpqLD+IpzatVgMYggITDkX8l5ACU3jYLOH8WAbXX9oAgkbz4GjbJPwlN6nJnjH5vvNObwH7Tb3kfaWOk05rw5o/TpdPqVz6eUfA3xbXvk3zO8BTYr7ahz/DVTr4Clj+IcDoCY3eOtIIMmzrblrWa57RWN/BuJg6B3nUMcJZ/5bEA7GxeDUxYpM38v16jk7/m9PH3sMtP65rrfmAE</vt:lpwstr>
  </property>
  <property fmtid="{D5CDD505-2E9C-101B-9397-08002B2CF9AE}" pid="58" name="x1ye=59">
    <vt:lpwstr>yC36MAkavsfIvROFbsFf/9OdjQZsjWIw8mJmzfZFX+bY/sxjpqlfgSGZzK0MaWicm4N81/8oTLAzSn9l4Gh8fOiVkcy0hOvtgsYA95sGl+JHRbGiNelp3zL7hju+vK/pKa8F/Nk3FkizlYzn2tZnWzmd+fCDt9OzDTluN5T63hOOHoj0KI/HHvvfn+my6MnvxvC25ocMc30NFRvv2CU41icMHBt8vBM0ienDT9gIVc1TWplntLsaIOM85VJoTF4</vt:lpwstr>
  </property>
  <property fmtid="{D5CDD505-2E9C-101B-9397-08002B2CF9AE}" pid="59" name="x1ye=6">
    <vt:lpwstr>LQfYlOvy6n6PkFJIy88KThT4eXYoz/qDJVHq0di54hnLgSuPu9TcsZh2OL0oNzkrrcMInGLxpSd1UMwz20SV20WoxYrg2F0UjFwfkdtl81/PbSLjr/b6889i5z5rtkkImsM1ixneZLrf0nHCZ7a33VswOxohQahDd+wkZicIbJZqPmQNJ4Ihl7VX5B4uJbJzw0Vbrnz291sOXm4RrqlrZvEm7Azed6FocSZjBbC0GLg2Gt5A10UgnvPPVZG9v2w</vt:lpwstr>
  </property>
  <property fmtid="{D5CDD505-2E9C-101B-9397-08002B2CF9AE}" pid="60" name="x1ye=60">
    <vt:lpwstr>rnm5dlpDzawQshdpstku85wN7A99XeMwy73dDWFH+x0m4/76g2j4v6VJ4GKFbxWVHvbhlRTMuad047V7YWKwlcEPBkNhzJsFSepFjumefpWCURG4AFH/RhI0lSvDkqypJS6WqeaFOaWfvwkhDEVxbliRs4FOyCfYVAy733HbwAOT9DmOx16swccrhppwd3T34jEW8/KXlkbbtUQQpsxJi34bDbOMtyZrldkcftrGkaV+UCvz09bt7X4y58nb4l+</vt:lpwstr>
  </property>
  <property fmtid="{D5CDD505-2E9C-101B-9397-08002B2CF9AE}" pid="61" name="x1ye=61">
    <vt:lpwstr>3I1M3KxzvzVN/tmkm+1pMDJF3fWGSL6KqSqqAIvFVfA+FkHScfKUS4W38cZXrEiQaqRpjBUt/mg2wdbS4g3bkR5Egxj4YuB//UCrtY94VUp29ukNJ9z4aut3ROU5EZcmK6QFmiIHmbjlXF7h48yVQ9tWCQH1OXjdqYpuQ0gtX3Twha6dh2Ht/mx92qIaFG8FmQ+u4VYYBlnIqi0s78czZgO/99wedGUTtaoWxdrN2mSbQY/bDyXI3LovgVEg/R8</vt:lpwstr>
  </property>
  <property fmtid="{D5CDD505-2E9C-101B-9397-08002B2CF9AE}" pid="62" name="x1ye=62">
    <vt:lpwstr>ZKBtw3XrUpQSnhVupYPlOu/W3hoUxg2K70tVNj+dCt7jo+ld7zU8Mt4fcRAjwW+ou9c0Z/1znPPAe9k2z3GLqN2k6a/oraPMYOEH8TPeY/Utmv6hQJY3sJt4wUsW3wMvY2aVfJz4qO2mnmhxNl7p54VQQMPQrBa9wJ3tFrIrre+90naALhb1y40tIsNfS0/AB4iOSS8OSsG21kOLCzzjI2zQBa81D0j4Mhdpdx0l7v4y8FpXVLxJimNEaKTpvt/</vt:lpwstr>
  </property>
  <property fmtid="{D5CDD505-2E9C-101B-9397-08002B2CF9AE}" pid="63" name="x1ye=63">
    <vt:lpwstr>aiye53R4htSsic7+XcFjRdhY1Ljq0lqCde73J4HvQbFIJU03DVsDKTC15SX3Wx8BemNei2CA7aaEQ4zO1p2SmYTHyd1ow6aTUKpuDW2Z3kpgQhHVuHH/lUqX0k9iCPUKaREQ4MOpBZ+eMEflW3acznYn1hrgAwuivxhGb6AHGTZsMv5Y14QPw+ipHpe0b4S6QieVq8N5Y6KJtiG6cJtQ+UsuSnhQCMkQOnBWjEgWBqayuWkf6chIxQOfXMqlvv5</vt:lpwstr>
  </property>
  <property fmtid="{D5CDD505-2E9C-101B-9397-08002B2CF9AE}" pid="64" name="x1ye=64">
    <vt:lpwstr>JEJdueNpZvco0pZpZkbE9csXi7DVU/m6JVIiJ4RvaytsdkE1i2xqbgJ0L3g+XbIhcf4ZlpfNSI4gdl0Yt7CNW1heITu7IfUgfq5BjdTwvFolaFAF194Aghf0qEsdtJLPS7svtEnPNjkyGGf1Yo+Y1Bt2sSg3TLmkyHsdyZ6yLuAW9okkEUZAp8wPZHAnTQFdHgZxaCdj4cV4IswPVSus+ZpBmN9aJRg0DfhO8ULWOdm/Vlqud0S3HlN7v7RQYcS</vt:lpwstr>
  </property>
  <property fmtid="{D5CDD505-2E9C-101B-9397-08002B2CF9AE}" pid="65" name="x1ye=65">
    <vt:lpwstr>T6BBV+AF/kAv29Kn3N2dO4h9jKT9G9nWkTN7xGiOghfDCHW1KOCttHf8q5a8z4XoRdugV+UHcWYrJnyN10UlBlgESuvAy5a9L3lzNFtPT0vf9UTAoB7wXPRry7TaU40+JuJ/eYu2+XShxrM0KganKoQjOT1CiMU3zt16PIVaNpcBkOd4jP9XphdrPExfctMpyLHBJU5KkyYrzhNoJgFmWUgpxveaXjAIJJZrPpnuBo9uo8pNwA9Lmt73r89PsTZ</vt:lpwstr>
  </property>
  <property fmtid="{D5CDD505-2E9C-101B-9397-08002B2CF9AE}" pid="66" name="x1ye=66">
    <vt:lpwstr>HSw/AsqXVq8Hykpzg4DFtLsXp7s+s7pJuI0ggcIRvYHfFU1s1Hc5dOim1/fbpVro1y7F1Q/ORdyU9c6hb6kbsCW7GiauO6y4vIwNYsyilvBDo7rofPHj/iBqMDzcYpUnoC4R7lJP3EUeC/0tWVB1ZzenMB8vk9xBBiDkeKRJjhrAy8EaluHMLgu/WLEVyTFPMDyxzTVRRDhEM/m3ioG+msxWKE9AmckIXB6fvdBMF7xPdfxeaN7CoQBdEFEeARB</vt:lpwstr>
  </property>
  <property fmtid="{D5CDD505-2E9C-101B-9397-08002B2CF9AE}" pid="67" name="x1ye=67">
    <vt:lpwstr>D8AhPfeZHgjvIfVf14oSgE1M7f7nKqhGEl5n5MsEVEzkT3m4OnPVkjOm7LWOZ0ccy5K1qXWk6sd2rgkbY08IUCZP4RE+PmCrMOB1GnsX4BbqKKpYlTsQ2O7WHBf3yPs+6Sf5uRUiJOeTr9P3uDBgQke0Rk32SgOnHGJtqeIr3a/cpbGhUyWLRQLWP5S2HlZvcesC1ywmkodOj5tuh0cqQkG14+dylK5LC8muJoU04Wx5toCPn4/dKCZRfoq/YSo</vt:lpwstr>
  </property>
  <property fmtid="{D5CDD505-2E9C-101B-9397-08002B2CF9AE}" pid="68" name="x1ye=68">
    <vt:lpwstr>741YyM6jFfPacthZ4Hd/0qo2tHWNAcVGFCwdTMJxchXbnalWqeAy6IF7yzcJw7CBkrh5XoxIT4JJWIlGuA2eieSsQP0oviHfu9o0hc8HLHgFlAvpV8o75Ji+EgK8ADx520DkEtU9pmqr2IAW51KHCTpg3qlWzLe9fqbLh13QDDr9cbypRKqm9ov6iFVrg8rb53awmwtPzU32Xbf6QGJ+RSeF1ylspWQOwNvvYZ6PBdNzjKPBEDj1C4gEVyMVOd5</vt:lpwstr>
  </property>
  <property fmtid="{D5CDD505-2E9C-101B-9397-08002B2CF9AE}" pid="69" name="x1ye=69">
    <vt:lpwstr>m9IazUC2JkuIixdZXgbcJuJmtsqF2j0UqcMgwtBylP9wTfD4sEYzJRRmkUSggnNLYrsTx7qSx/ICtgECNozQ3amvhO7f2jyKEj7p/VNlyLcQF3k6z4boKunRp4AUUzST06K3JEe7mOHp97H4oyhp1Y2ERLpxHKfDzMwC/E0BS/yGQrQsiOp++YqLi5xQ57XO1t0G7dzg/0YtZcwA55OtksciyBnjKBqf8mAnfhWllDmeLk65UsdL2JQAI4+aRAY</vt:lpwstr>
  </property>
  <property fmtid="{D5CDD505-2E9C-101B-9397-08002B2CF9AE}" pid="70" name="x1ye=7">
    <vt:lpwstr>HNfI0uzNaaNibOtFCmUyoNPGpOTaWmy2ZcPgy8f8ulWvLBcApOsmkojF3qvOLF3FckpMFC6pGGg9VxZvqN7Y2wcTb9ZK+kKfL/xZkDtBOeb4WEOQoqaVCdARalH6DC676WR1hmmSBa8rOnfa49Ioi+1F+dIjP91lj0CHBkvjXjfngquqQboGlBnCwM0LUpCzRqWBEOiVoXSAB0bUSGRZeSiRYdKHV2Ug4yqTzA6ZuyrmyEta8SK+0kxgdNRgrjW</vt:lpwstr>
  </property>
  <property fmtid="{D5CDD505-2E9C-101B-9397-08002B2CF9AE}" pid="71" name="x1ye=70">
    <vt:lpwstr>SLzF98XDtuiwRACOOlMsOpMmRkFdFbSxT3q4o0uWvwDoBLQRHo4pRFE1cg0gsopuhwRaqZfR9b+pfTS31sysklRF//YQcpTTdTHEpDx7Okfbzhh1SeD9xCGnWW+ZqA7LARNY5iZy/k7OF1xCZK+Bi/BKTshRMbC/2o15Mkl1/AneG3gDZa8k+NY9EJCrhNMKl3IoxW2EGbDkRsNERd9qj97fbyBlNofuYidGnX2xzXA1+I7hDYrBfl6xm3TMsSK</vt:lpwstr>
  </property>
  <property fmtid="{D5CDD505-2E9C-101B-9397-08002B2CF9AE}" pid="72" name="x1ye=71">
    <vt:lpwstr>HCScPp0NvuGAyoBl0Y2UpH7bYBZ80Omr5rUZTJ7TZTgb8xdsgtqP+gRjS9XLWNx3Wkk3f7qEFc1/213UObbNau+qFW3AlOrHxsDqikqvM6B3BdBo2pTaBEx9hBopr84MheMH+bvhr8ESoj1bxdcBzUm6DrAh/tBn/IFcGmMensGxK2ARkAtdl6WK6gMbtneMpjF5sv4hs/u7uuOXt/Jqc52OgEHL9KMnxdNqMoV0epQHjVQlbKdCMWEHVMaSrn2</vt:lpwstr>
  </property>
  <property fmtid="{D5CDD505-2E9C-101B-9397-08002B2CF9AE}" pid="73" name="x1ye=72">
    <vt:lpwstr>yx7jaEr2zbmNdH545HAcWFbw0qqxUIeGEzMkkQ6x3zkSnKetBRExzz7Y2DY4qXsp7S1C9ynDziTeWqp1xE+5oroA7U9Oi3tHK911fwq+Ll+K+pLf+fGVz2+wMCI+euBqKeQTGnMMMYbbJaxmY1+p3sMjWXl8qG8qf2PAdeGDUoDQBiuuqfynOZiW+Z29uLjQ+S5YBgRVl1Dau0CPaZMeL5tXePSDCUhUkkHfRV9iMQO/mnFC5PNwhOXjVkDvaQq</vt:lpwstr>
  </property>
  <property fmtid="{D5CDD505-2E9C-101B-9397-08002B2CF9AE}" pid="74" name="x1ye=73">
    <vt:lpwstr>9iQQFnu5l+GrZ2QOjXz0ceCz42MRuHYAd2j+cF0zNIEkircDtSwsASlV5Anf14CVaMBzR5aH13a1hHLttnU2gd6MAlS3gXTZL2IKudAT23QU+UAtfojeNWMGeMr9Brkx98+PUIJOIFI6/iJts7IylgnzXmkZRAvSbxP1aKK/XOeUt4+h7AarPlu3nReM81NauUHuNNVtkwKGKb2x/IJjWn3HUpAjz7w4u00MEfLTYIMIqYjd4d3PrsiJ9FQccor</vt:lpwstr>
  </property>
  <property fmtid="{D5CDD505-2E9C-101B-9397-08002B2CF9AE}" pid="75" name="x1ye=74">
    <vt:lpwstr>rLswUz91DBx2sDlA/G/pPqCvZZPh+v4euq8SvzsTAtMSe7ccjOZWtr7iDohA546Ia+nfPsvG06UzsPYBZv5ch6ra36pZodot/xRCn8Ik1NyTeyxnGemKx+ioawJxTy8Flp6xvEW1xNfslcbLNTRbEk1r8KI7u/Phc7BoAAzE2dCDbY05rSMbScDzKAxQ2JLIGo5JbYJVlox7ky6yqqnUkhPesppg070W8Q0A6W6e0Glg19GmNAguidoIgNAXLy9</vt:lpwstr>
  </property>
  <property fmtid="{D5CDD505-2E9C-101B-9397-08002B2CF9AE}" pid="76" name="x1ye=75">
    <vt:lpwstr>RD/eWlgD+pMh0vV+ggvBNWXgWIgmKYxoLQIp03RfBqNSNtHuVn5FXSJ5o9RmrYk7xZDxLg8kjWWhRoKDlIbo27hK9MwgsQ+oG48wUYoh8y5ZFS8/AUlovlCxuJ/P6QhpfUV480WOb24/dCkgtXmKd0k0MEpwe7pbjFg8gLPdttOrp+b5cowSA8vpG0cekj5Q75enUkVHrY3mvwyS+TjH07mbbqCQKbCHjaoZ2/5hcGRnxtfKpTJt4I606hgGLK4</vt:lpwstr>
  </property>
  <property fmtid="{D5CDD505-2E9C-101B-9397-08002B2CF9AE}" pid="77" name="x1ye=76">
    <vt:lpwstr>qLH5FtUOAONvvcm3EIkayYLPAcPQsP4EJavTmAK+wSCq7aSCcvPD/PYuFpKEsVfp1nqZ3ZLDsTuxxKjf0vdocFP5BgSsJmjkqnUM9jZ57XrxuxPfKiPNxeMwBr5bvdMfQify0JGPvdxR3ur0HTevrPEAp2Lxtia5KnRdhctLCu77iVoWlcWmlke/NAEWFXzM1pC6/W+IDgaTuW29XHpnmZIzdFtPi0H7KKHMinZzoNk+CZl3I5xKxX6rgxUTK53</vt:lpwstr>
  </property>
  <property fmtid="{D5CDD505-2E9C-101B-9397-08002B2CF9AE}" pid="78" name="x1ye=77">
    <vt:lpwstr>+Ow8tNW1CYdvN7VFLIdyvi28iV92LVCIDJKmb9rWrTKVshGtsfJCTzEfGT84/MhpDQEn1CcDRdVOsZxMSnzMt42goGed3EFLkl2sdGWu2m/fx4aeAz0nOQZdPKNzeEU/xDypO1FH9ukfVXhV9+Z2oaEk8ci/l4Y3z40h6VwUXPzXEpvyQFiAln/Mb/9S0m4ZnYT6KU4rCqwxiwaHXIixwJy5zBBecBnu2uB78Igh1I+CyuZ6IHzLl7F/Vb/rw51</vt:lpwstr>
  </property>
  <property fmtid="{D5CDD505-2E9C-101B-9397-08002B2CF9AE}" pid="79" name="x1ye=78">
    <vt:lpwstr>jxXhaSBFsDQhOwY6KvSeByBiOwwmfA+5+PEohLoWRq0cU1/n7kO5b4dt3d7p2IJwYk492lqQ/10Bf7MMCE6+87MvbFyndN6xkjt/nreld1jBVvjR5gvSdu4iLuAeEAtLhjCD2+VyuKDYQqKpXmk5UAFRauzGuCIJwo8XUL0mHPNUbsXQkaZWcQ1PFhjM0mDcdxRWVcN0l/M6nrGWxxDr8yC4BnQtQZbHaNAqXjLeaz0U3GUOBkRCAgjUxZymmN6</vt:lpwstr>
  </property>
  <property fmtid="{D5CDD505-2E9C-101B-9397-08002B2CF9AE}" pid="80" name="x1ye=79">
    <vt:lpwstr>0DV3aNmFUluc+Bfqlw2+MtqrE+lqlL7MTEwmsG2+ObGrokavNR11d/HzYDg6wHBif38it5gx4J4DS1AXW97ftT2l3jmxTSu1UggkHBGI2GefHxy7ACkb+vR7CGHdH6GYH8BE2dzaAc9uUtPhMfYWu0zSmsAuqYZm9GAnqPQxLu9GceDpNfACgIjULYKD1xZXnvZkF4iUNwiiv8Z60fnnGkz05/ZbZ5108jByKdRbGig+QbLA/E6QojFFzOp6XP3</vt:lpwstr>
  </property>
  <property fmtid="{D5CDD505-2E9C-101B-9397-08002B2CF9AE}" pid="81" name="x1ye=8">
    <vt:lpwstr>JQL+ZYUle0YFVmAAKGTG5gN/1XJpu6FSDLGPNSCIYX9uzmdxmHsB62iOAwNpdfy5Gqz3b9Jq3Ohju8MXIgI6IIcWbVOUBbDaGZ8IanKCax+7wSQijOxvK+B6ddr5ukTRV6jyW1r27YJcpowvKdD1rEKsNP38wImb75Qa/uAtRr0UpIXJvX/ipJzU0+CYtS7junSehHsMFTinO/BhcquAQszc/qBbIvFV9Se3LsFplIqWaerA70OJW22NAIoipmk</vt:lpwstr>
  </property>
  <property fmtid="{D5CDD505-2E9C-101B-9397-08002B2CF9AE}" pid="82" name="x1ye=80">
    <vt:lpwstr>yIP+oBUNbKiGv/z8UB81X5oGlsNKZ0Ouwx5xEgPG50Ox0pnJdhSUny3YgsP1TLp2NwVk7sMQHcFXk4RqeuQ96E7i+6jk/AvDo4EEs5FnapgsJHl53SVPQ9z2O6Ry7DobfbIJ4rzP71b9Nv/Jv2ZREfngfb7YrjsUstYcEgF3guvAZjMvcoVExwwjFBUzswur2pQcgRHSAkX9j2HgBfEFz6jhEK2644kQyPIFpzfR7xhuYlYMqludVDg+lDNeQ7R</vt:lpwstr>
  </property>
  <property fmtid="{D5CDD505-2E9C-101B-9397-08002B2CF9AE}" pid="83" name="x1ye=81">
    <vt:lpwstr>R2k3SUPxhA0GXQ4v0RYNn2RL7bk1s0h/NhybVxXk8NZJGVkHkbJS7TO0u7Unbq6ral6VJjMbwSVVRXFun9gBSW/iMrxbYjq0FJ7dlG3V89F7nL2EBoiv4By6YMmzVgQI0t/bzfWTHy1X4nMufI0qk56D76UyJre0Tc3uOwB1JiIMdAXVhgCmh7CqX784jnlUqKykPK4zbwRZtcegrE949cAmcFS1y0yl9QaqlLedmTEVzjE5ggEWaknz1bt8umt</vt:lpwstr>
  </property>
  <property fmtid="{D5CDD505-2E9C-101B-9397-08002B2CF9AE}" pid="84" name="x1ye=82">
    <vt:lpwstr>auBO6cega90RBV8vyUnHwYRo9KWxQjYHMIqY4O79+ygQ0YVwaVdwaAyJVNwalnv4F6rHaTPfOXRG3qcNWHCaxP104DL3ofoqVBeXLvQ9FX1sTN0+ipmWefHYv9MsVTWFlU0fXcbiVfyqsP8B7Hsa/cfU/tyK0OfXtIUDyUSz1hgCR1UkAcqU87s2g+Dut2E7+vhcZWaTF1zrS+iAmi127TggVLBCJDcho0AWWiBaHEq2aHl+p/TX5UB3NOPhbJF</vt:lpwstr>
  </property>
  <property fmtid="{D5CDD505-2E9C-101B-9397-08002B2CF9AE}" pid="85" name="x1ye=83">
    <vt:lpwstr>/vqJMCTAB6heVvTViT9nT92NzmtSG9DlH1VWid7XLO6j9rLjD1ZjDHY2boRk8x4D7o++FFCbie8wBd+sEI42GSh0lv18vCIggSy9680lk98mVvvHqtmck4JGMcjYdppBfnjoPLmEwxP03WKNGxSOtgFdGoAaWI9TFeYs20M98IlQCODZ6WciOelj9GxdoKbiDJcB/pnzfU486o3hYUyo74d+61HVG5r6bBJmdi6bqs4M2l2W/cKhgNg10g+S8V2</vt:lpwstr>
  </property>
  <property fmtid="{D5CDD505-2E9C-101B-9397-08002B2CF9AE}" pid="86" name="x1ye=84">
    <vt:lpwstr>8ywtuoEAZbkr0oGP8jajfe2lFL1B3y8nmRB7tnjmkz4EHHpDOt8ysHsDbtVEkss2GOq+UhnjukN8dIi/F0JAY3x9guXCQq5UIRY4hQ2vjuVE6AzMCWnT9qSJg+9JRlj0/VXy2OkBN9jaelK1GiOhuveixtSo+XjygtOBdlZN84sabryDNtnBHCXqX2Y2lgOQOdMt+9aSVbgesHMpeE7DhhTMkjmNN6oHW6uPKtZI5myJiEe77m/5JExBR5/itAh</vt:lpwstr>
  </property>
  <property fmtid="{D5CDD505-2E9C-101B-9397-08002B2CF9AE}" pid="87" name="x1ye=85">
    <vt:lpwstr>AJYLvInQwFYYMXxk/HhPx7Hs8BAvSN9cEwqu7Sw1aOvNUYaOMn0hvzTljiwbzh6O24OjphHBtP4oCGkhON6LTAMYr0GI2D4KxhIc5c4HdXegIUNaUBPmdBJxoly0Lv5iaC+sg38UvR7es3pJ9SBNGzDoEGofjmM5jcLokPOSYrTiKbC6sm/vWiRyfcNHACKar5VRg9Dvvu8ZNnU+UihS0MOnu7vyg07TTu8NH0Gb5j7kMn+eHzjckRL0pxQAtm+</vt:lpwstr>
  </property>
  <property fmtid="{D5CDD505-2E9C-101B-9397-08002B2CF9AE}" pid="88" name="x1ye=86">
    <vt:lpwstr>K2VIzeHtLD7l+U9PMMJvpJNhTx1L7jp5FgVDpVEtOAPHCvdDQFvzSZn95mrmetm/x3V9LK7GcL25jXM2Wwmnpn2a7v7K1W6F4u5GJwv4Q8QZGF906VC6OaIat5Jiex75SVr78naX8pmLY6LPn4JkineVtUrh4rh4nxOBu/Q7tn2tDe3D6ARYGXbE+n7D22W85MBPIdGEEBqFHvz/1e2MadUfo1HYWYGxuBlp3vI7AL9phfNwxDJaVz9LaYsh2p1</vt:lpwstr>
  </property>
  <property fmtid="{D5CDD505-2E9C-101B-9397-08002B2CF9AE}" pid="89" name="x1ye=87">
    <vt:lpwstr>SBcAxglSBpY7dEeS0uiUiWm93dbK1qJbxoc5m+kKLFGRK5L0oV+fReI1fNTZvskyaItaxBFXpdJbxIiWFNQNKJQhAw7LAKnK88BQw/QszNFX6CjjXhNE8Sfastna56fjxJjJg24hKYsrqIf95QUd0UNqcy0ZbbN5RPKRSR80AmmV2jZ4lRPmg+ePfe2nLYfgU0YV/xqT+qq/3IDaSFi+YaVXdi9GnlHwl4IjuRsXOyTytHV5+W9CNs7aneiumKo</vt:lpwstr>
  </property>
  <property fmtid="{D5CDD505-2E9C-101B-9397-08002B2CF9AE}" pid="90" name="x1ye=88">
    <vt:lpwstr>o+rZLH6nGkUqYZILI7QnVMEEb2TH6VFyhxW3CmcGobjhzv0RCzkW8tWS0kJsVHFTpi6fEllIDX514GUl8aPnmjP0d37TgrzZvB3GKivGxBHwXEUewltizHgXz2HXjX4Z1LWV3nUFsuwSD5CKcGFdVJ00BTwHaw6Eb3ygw/vGLk0laFWCufyEK7DW4ys9TwgDu6kT34MA7yF+lytqwOvlLIQRbBzx3oMHL89nDDihWgJfAAp3UoLvnfkc2Fg5Mz9</vt:lpwstr>
  </property>
  <property fmtid="{D5CDD505-2E9C-101B-9397-08002B2CF9AE}" pid="91" name="x1ye=89">
    <vt:lpwstr>4jxehka/S5+EzfckBMbY9z3gK6cXReWy9ykDSLiMkKGNVJF+s9jEVpmXezHK/oV/4cigVi8v1eeV/g/zk5jTl8gyE+ZM0DuYrTKT8JGvmR/IoBP6iXO7vNL888IvlIrnM22u5KLlwZLG+czf8COjCpKYbTZgCU/7oiESutR/TcIelGIOyVBFofWi3/WsiTP3lC3YfznVyhVVX9Ur+7P0lsFnPUoFk657LvGUieoWxobic0fo+eiqLKf38ATIl/0</vt:lpwstr>
  </property>
  <property fmtid="{D5CDD505-2E9C-101B-9397-08002B2CF9AE}" pid="92" name="x1ye=9">
    <vt:lpwstr>Wj2BVftNt67kPi0pCIqGwnlblF/in28IIbZYsbbaJ3XpQF0fOiBhdQtcL3pcGlDNtcz/DowK6VU05fQMAG6f7xdYmx+Kg+OMHPJ8olEJs3iJQ6AfJZbotkv09e8hLnBO29o6qezL9zXi4uiMT5Q6wteAECoRhq2MisBnIqX4l9LH8TJTCGkFS1gIj1vZCZNzx1elJoNVxG/Pph9rJxUX1gEoiBgUcF4/MDP0IkVvpW+jOZ6GWUrhOHBPj6P54B+</vt:lpwstr>
  </property>
  <property fmtid="{D5CDD505-2E9C-101B-9397-08002B2CF9AE}" pid="93" name="x1ye=90">
    <vt:lpwstr>ZI59vomdQwRnqrHIueQB3pl4vCsCzsADoWzX7S5sgTNAwoTMP1576s/hFiK+srVp+R87PJmP5m/8d2XxLBsqENKt8GHxJXlLD5ElKxqxi635hGlo0wDpRbI7n/DvQWecCk481v+ea3492RjWnRuAcXQD2YJbX5mySQEfU8LheoESd0dxEBhb6oJHjWRpD6WahUafRWFe6yWUWwr8HG1JRPQdUm+E059exEMQkMZIZTs9y0BDN+cgMXbpoc1Svwk</vt:lpwstr>
  </property>
  <property fmtid="{D5CDD505-2E9C-101B-9397-08002B2CF9AE}" pid="94" name="x1ye=91">
    <vt:lpwstr>18+FL/J5IIMZ2dWYHqgVQ+x+Ra5tiIpjixZTeKNgU7OW1gdqWRGhPL+XXuoQfqGO23EnJzD0blub88V88mmGZuZWQC8Z7ScWvsFHJqUQ6DhOxXVP5Jv8bN/9Pbt1DmBTdiNC08a2ti4cbRfdGcmAtoadJAlRSWAiBPWXsjzOuYF3QfSzeBp/Po5gLiHLGNov+LcLo9Wk4MpWVu6m+b1jlj5lH8NbkK7bTAx4Hs/i+x3Imx/+vHan6dBm+7O4VLv</vt:lpwstr>
  </property>
  <property fmtid="{D5CDD505-2E9C-101B-9397-08002B2CF9AE}" pid="95" name="x1ye=92">
    <vt:lpwstr>vBzJDkJJFCIwyqaxZwx/AG8F3FXjYVvEcgWNMWcMe9ke0d/2zNuXZZz+SMGQiBw4+QIGITGUu42/j6GJo2p8xeCXvQL1Leau+gLlT27LwGN2DOjHC8phUPP0qqbF/nHsNkjlLx/Gf1fEe8AadVJqeUMZCxYedD8iUtZ4nKbCgBD2c6Wa0fnQeWsWei2YTQ+jSXX9pZ+IDZI9ExDCGN1sHfgy9nqKnxbmOugqQCqamS0zjzKelTFtdmRKLDe9sNb</vt:lpwstr>
  </property>
  <property fmtid="{D5CDD505-2E9C-101B-9397-08002B2CF9AE}" pid="96" name="x1ye=93">
    <vt:lpwstr>dXdmkf6ufmvET7qONxHy+clQMmuudiZ2WFznwcQscD1NNiaIDCVfd/FVo5GVPXK8sKaL7Y/wyiIxO3P/gvmf6apCuOXV6v+cCzHHDBYwQAyu5iDImrK8SCPFHUzV1OEQmpHxDLLUD8SvOeUogx9/ejZsCpCFDMt4tI7I4IMlWwkwtOCBSC8w+WG9vTzLg46EmMoNgwE+yXyuFBPGzu6BIgy17NEK83KNiryPVmd0VGfudhs7uxd7RmGcX9JtnFG</vt:lpwstr>
  </property>
  <property fmtid="{D5CDD505-2E9C-101B-9397-08002B2CF9AE}" pid="97" name="x1ye=94">
    <vt:lpwstr>deRt3CR9MOljQviwkh5KRoptTODpxiLYEYS7bWoYtVwBBvaN7x/IvrB3NhWuNg/az7UuFtm6+z1xzholE7tlbYVHCez/1Z+ziWjSEGKcw9g3uS3Czr63OyUG1jkdp7Ed6IqkPgPVrUCossttIMc9DBU6omgF5nDFLw0B/2nJqUlfNJd7ulbQGSyEtQfa2zIH7tVbnwqxHcDBnb01DXGSfzrUp2UqDsLPEgc1BWII1V1k1dly3dl3NwTx7hPqZVG</vt:lpwstr>
  </property>
  <property fmtid="{D5CDD505-2E9C-101B-9397-08002B2CF9AE}" pid="98" name="x1ye=95">
    <vt:lpwstr>ZKWAgWnvntFFxVSfyMJy1I3w3Tnro62DyiDDzGyWJEqBOSkTiwSrs6blcKNp0CBtnrpZR81h/+dIaCUNikBCRw0RCZRYstl8OClow83LkTyjgHBtSbSLw/DWAtZm29CmgO5MZ1Eu767psdb283yvSUx67VyJVWXV0F6qj+wWHwGEOuyz7cbFlrFERFBi5vBv6vjMihzu7zdfM0FjzIdWe0Wzu3Et+zKFTz2Weuy0uqmnKthPRYXHyivpBP1DELJ</vt:lpwstr>
  </property>
  <property fmtid="{D5CDD505-2E9C-101B-9397-08002B2CF9AE}" pid="99" name="x1ye=96">
    <vt:lpwstr>9BxSIj4t3aZm9yuqlcmTuNkqTE0rQVwBOjhz/KgOVbNaIi1dHTXre6whs4EqAX3T+vBV30Xsq9wvFMjYyOE7yKBtuO0qtbTb8Rji9MO2Wjy/BaYTqF4Fr2yc4/Z9a5F5m+QyOfThMryGc5K2cOj6PupZ60S2Hd3c0rwQptcNV3ac3S38mMnbH4CVu1iWO/GIKt8mW4jyF7w/QJu50Y/4Orip3fp6Z0uKNdOLD3FNepFtkzt34Ut4Man6lZuY5sk</vt:lpwstr>
  </property>
  <property fmtid="{D5CDD505-2E9C-101B-9397-08002B2CF9AE}" pid="100" name="x1ye=97">
    <vt:lpwstr>AV2jfyuPBO2irpk7A2W3EZHCVLUmDkoLrLnfhV+e3QW1l19rnBXuYRJbrPf9ykB6M/NSMO6OQbL1In/P88R6A4fkt16TMkQD1L92DiND0Vgwa80oqKmjjpeYeuPK44u5yVMUYKSHGQnl2aKCu2ZkZN9Tud6pYlw2S08rvQJRfFIgSoQkFaXC7RPJLAq13/Ci8AzCg2KBBif0CrODRUH9gbUPRy+93moTp/PfvP7gdKfJ4YAAA</vt:lpwstr>
  </property>
</Properties>
</file>