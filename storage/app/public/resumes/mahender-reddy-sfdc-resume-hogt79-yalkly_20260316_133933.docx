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6AA0" w14:textId="77777777" w:rsidR="003A3EA2" w:rsidRDefault="0010156A" w:rsidP="00854A86">
      <w:pPr>
        <w:jc w:val="center"/>
        <w:rPr>
          <w:rFonts w:cs="Calibri"/>
          <w:sz w:val="20"/>
          <w:szCs w:val="20"/>
        </w:rPr>
      </w:pPr>
      <w:r>
        <w:rPr>
          <w:i/>
          <w:noProof/>
          <w:sz w:val="20"/>
          <w:szCs w:val="20"/>
          <w:lang w:val="en-IN" w:eastAsia="en-IN" w:bidi="ar-SA"/>
        </w:rPr>
        <mc:AlternateContent>
          <mc:Choice Requires="wps">
            <w:drawing>
              <wp:anchor distT="0" distB="0" distL="114300" distR="114300" simplePos="0" relativeHeight="251661312" behindDoc="0" locked="0" layoutInCell="1" allowOverlap="1" wp14:anchorId="588A7CC5" wp14:editId="53E16D94">
                <wp:simplePos x="0" y="0"/>
                <wp:positionH relativeFrom="column">
                  <wp:posOffset>1219200</wp:posOffset>
                </wp:positionH>
                <wp:positionV relativeFrom="paragraph">
                  <wp:posOffset>-68580</wp:posOffset>
                </wp:positionV>
                <wp:extent cx="4236720" cy="525780"/>
                <wp:effectExtent l="0" t="0" r="11430" b="26670"/>
                <wp:wrapNone/>
                <wp:docPr id="5" name="Rectangle 5"/>
                <wp:cNvGraphicFramePr/>
                <a:graphic xmlns:a="http://schemas.openxmlformats.org/drawingml/2006/main">
                  <a:graphicData uri="http://schemas.microsoft.com/office/word/2010/wordprocessingShape">
                    <wps:wsp>
                      <wps:cNvSpPr/>
                      <wps:spPr>
                        <a:xfrm>
                          <a:off x="0" y="0"/>
                          <a:ext cx="4236720" cy="525780"/>
                        </a:xfrm>
                        <a:prstGeom prst="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DAAA83" w14:textId="5F4B45DC" w:rsidR="000827EE" w:rsidRPr="00FF0D91" w:rsidRDefault="00FE249B" w:rsidP="0010156A">
                            <w:pPr>
                              <w:pStyle w:val="NoSpacing"/>
                              <w:jc w:val="center"/>
                              <w:rPr>
                                <w:b/>
                                <w:sz w:val="24"/>
                                <w:szCs w:val="24"/>
                              </w:rPr>
                            </w:pPr>
                            <w:r w:rsidRPr="00FF0D91">
                              <w:rPr>
                                <w:b/>
                                <w:sz w:val="24"/>
                                <w:szCs w:val="24"/>
                              </w:rPr>
                              <w:t>Mahender Reddy Singireddy</w:t>
                            </w:r>
                            <w:r w:rsidR="000827EE" w:rsidRPr="00FF0D91">
                              <w:rPr>
                                <w:b/>
                                <w:sz w:val="24"/>
                                <w:szCs w:val="24"/>
                              </w:rPr>
                              <w:t xml:space="preserve"> </w:t>
                            </w:r>
                          </w:p>
                          <w:p w14:paraId="6ECC3C4D" w14:textId="73D2AF86" w:rsidR="0010156A" w:rsidRPr="00FF0D91" w:rsidRDefault="0010156A" w:rsidP="0010156A">
                            <w:pPr>
                              <w:pStyle w:val="NoSpacing"/>
                              <w:jc w:val="center"/>
                              <w:rPr>
                                <w:i/>
                                <w:sz w:val="24"/>
                                <w:szCs w:val="24"/>
                              </w:rPr>
                            </w:pPr>
                            <w:r w:rsidRPr="00FF0D91">
                              <w:rPr>
                                <w:i/>
                                <w:sz w:val="24"/>
                                <w:szCs w:val="24"/>
                              </w:rPr>
                              <w:t>(</w:t>
                            </w:r>
                            <w:r w:rsidR="00FF0D91">
                              <w:rPr>
                                <w:i/>
                                <w:sz w:val="24"/>
                                <w:szCs w:val="24"/>
                              </w:rPr>
                              <w:t xml:space="preserve">Certified </w:t>
                            </w:r>
                            <w:r w:rsidRPr="00FF0D91">
                              <w:rPr>
                                <w:i/>
                                <w:sz w:val="24"/>
                                <w:szCs w:val="24"/>
                              </w:rPr>
                              <w:t>Salesforce Developer)</w:t>
                            </w:r>
                          </w:p>
                          <w:p w14:paraId="2C325893" w14:textId="77777777" w:rsidR="0010156A" w:rsidRDefault="0010156A" w:rsidP="001015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A7CC5" id="Rectangle 5" o:spid="_x0000_s1026" style="position:absolute;left:0;text-align:left;margin-left:96pt;margin-top:-5.4pt;width:333.6pt;height:4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" fillcolor="#deeaf6 [664]" strokecolor="#1f3763 [1604]" strokeweight="1pt">
                <v:textbox>
                  <w:txbxContent>
                    <w:p w14:paraId="5BDAAA83" w14:textId="5F4B45DC" w:rsidR="000827EE" w:rsidRPr="00FF0D91" w:rsidRDefault="00FE249B" w:rsidP="0010156A">
                      <w:pPr>
                        <w:pStyle w:val="NoSpacing"/>
                        <w:jc w:val="center"/>
                        <w:rPr>
                          <w:b/>
                          <w:sz w:val="24"/>
                          <w:szCs w:val="24"/>
                        </w:rPr>
                      </w:pPr>
                      <w:r w:rsidRPr="00FF0D91">
                        <w:rPr>
                          <w:b/>
                          <w:sz w:val="24"/>
                          <w:szCs w:val="24"/>
                        </w:rPr>
                        <w:t>Mahender Reddy Singireddy</w:t>
                      </w:r>
                      <w:r w:rsidR="000827EE" w:rsidRPr="00FF0D91">
                        <w:rPr>
                          <w:b/>
                          <w:sz w:val="24"/>
                          <w:szCs w:val="24"/>
                        </w:rPr>
                        <w:t xml:space="preserve"> </w:t>
                      </w:r>
                    </w:p>
                    <w:p w14:paraId="6ECC3C4D" w14:textId="73D2AF86" w:rsidR="0010156A" w:rsidRPr="00FF0D91" w:rsidRDefault="0010156A" w:rsidP="0010156A">
                      <w:pPr>
                        <w:pStyle w:val="NoSpacing"/>
                        <w:jc w:val="center"/>
                        <w:rPr>
                          <w:i/>
                          <w:sz w:val="24"/>
                          <w:szCs w:val="24"/>
                        </w:rPr>
                      </w:pPr>
                      <w:r w:rsidRPr="00FF0D91">
                        <w:rPr>
                          <w:i/>
                          <w:sz w:val="24"/>
                          <w:szCs w:val="24"/>
                        </w:rPr>
                        <w:t>(</w:t>
                      </w:r>
                      <w:r w:rsidR="00FF0D91">
                        <w:rPr>
                          <w:i/>
                          <w:sz w:val="24"/>
                          <w:szCs w:val="24"/>
                        </w:rPr>
                        <w:t xml:space="preserve">Certified </w:t>
                      </w:r>
                      <w:r w:rsidRPr="00FF0D91">
                        <w:rPr>
                          <w:i/>
                          <w:sz w:val="24"/>
                          <w:szCs w:val="24"/>
                        </w:rPr>
                        <w:t>Salesforce Developer)</w:t>
                      </w:r>
                    </w:p>
                    <w:p w14:paraId="2C325893" w14:textId="77777777" w:rsidR="0010156A" w:rsidRDefault="0010156A" w:rsidP="0010156A">
                      <w:pPr>
                        <w:jc w:val="center"/>
                      </w:pPr>
                    </w:p>
                  </w:txbxContent>
                </v:textbox>
              </v:rect>
            </w:pict>
          </mc:Fallback>
        </mc:AlternateContent>
      </w:r>
    </w:p>
    <w:p w14:paraId="066539DF" w14:textId="5F1E5F78" w:rsidR="0010156A" w:rsidRDefault="0010156A" w:rsidP="0010156A">
      <w:pPr>
        <w:rPr>
          <w:rFonts w:cs="Calibri"/>
          <w:sz w:val="20"/>
          <w:szCs w:val="20"/>
        </w:rPr>
      </w:pPr>
    </w:p>
    <w:p w14:paraId="7469C6E6" w14:textId="746EB3B1" w:rsidR="0010156A" w:rsidRPr="005601AE" w:rsidRDefault="00C14C7B" w:rsidP="0010156A">
      <w:pPr>
        <w:rPr>
          <w:rFonts w:cs="Calibri"/>
          <w:sz w:val="20"/>
          <w:szCs w:val="20"/>
        </w:rPr>
      </w:pPr>
      <w:r w:rsidRPr="005376C8">
        <w:rPr>
          <w:noProof/>
          <w:color w:val="222A35"/>
          <w:lang w:val="en-IN" w:eastAsia="en-IN" w:bidi="ar-SA"/>
        </w:rPr>
        <w:drawing>
          <wp:inline distT="0" distB="0" distL="0" distR="0" wp14:anchorId="25521A00" wp14:editId="1940C7FC">
            <wp:extent cx="704850" cy="695325"/>
            <wp:effectExtent l="0" t="0" r="0" b="0"/>
            <wp:docPr id="1" name="Picture 39" descr="Certification - Administrato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ertification - Administrator Overvie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4850" cy="695325"/>
                    </a:xfrm>
                    <a:prstGeom prst="rect">
                      <a:avLst/>
                    </a:prstGeom>
                    <a:noFill/>
                    <a:ln>
                      <a:noFill/>
                    </a:ln>
                  </pic:spPr>
                </pic:pic>
              </a:graphicData>
            </a:graphic>
          </wp:inline>
        </w:drawing>
      </w:r>
      <w:r w:rsidRPr="005376C8">
        <w:rPr>
          <w:noProof/>
          <w:color w:val="222A35"/>
          <w:lang w:val="en-IN" w:eastAsia="en-IN" w:bidi="ar-SA"/>
        </w:rPr>
        <w:drawing>
          <wp:inline distT="0" distB="0" distL="0" distR="0" wp14:anchorId="1B1203A9" wp14:editId="7BA7F60D">
            <wp:extent cx="704850" cy="685800"/>
            <wp:effectExtent l="0" t="0" r="0" b="0"/>
            <wp:docPr id="2" name="Picture 40" descr="Platform Developer 1 (PDI) Certification Guide &amp;amp; Tips [Updated 2021] |  Salesforce 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tform Developer 1 (PDI) Certification Guide &amp;amp; Tips [Updated 2021] |  Salesforce Be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4850" cy="685800"/>
                    </a:xfrm>
                    <a:prstGeom prst="rect">
                      <a:avLst/>
                    </a:prstGeom>
                    <a:noFill/>
                    <a:ln>
                      <a:noFill/>
                    </a:ln>
                  </pic:spPr>
                </pic:pic>
              </a:graphicData>
            </a:graphic>
          </wp:inline>
        </w:drawing>
      </w:r>
      <w:r>
        <w:rPr>
          <w:noProof/>
        </w:rPr>
        <w:drawing>
          <wp:inline distT="0" distB="0" distL="0" distR="0" wp14:anchorId="21C15C41" wp14:editId="30968388">
            <wp:extent cx="730953" cy="716280"/>
            <wp:effectExtent l="0" t="0" r="0" b="7620"/>
            <wp:docPr id="11" name="Picture 11" descr="Solution Request Service - Salesforce Partner in Eindho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lution Request Service - Salesforce Partner in Eindhov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5536" cy="730571"/>
                    </a:xfrm>
                    <a:prstGeom prst="rect">
                      <a:avLst/>
                    </a:prstGeom>
                    <a:noFill/>
                    <a:ln>
                      <a:noFill/>
                    </a:ln>
                  </pic:spPr>
                </pic:pic>
              </a:graphicData>
            </a:graphic>
          </wp:inline>
        </w:drawing>
      </w:r>
      <w:r w:rsidR="00FE249B">
        <w:rPr>
          <w:noProof/>
        </w:rPr>
        <w:drawing>
          <wp:inline distT="0" distB="0" distL="0" distR="0" wp14:anchorId="7242ED59" wp14:editId="0C2CBEB0">
            <wp:extent cx="678180" cy="701040"/>
            <wp:effectExtent l="0" t="0" r="7620" b="3810"/>
            <wp:docPr id="1529426001" name="Picture 0" descr="WhatsApp Image 2023-07-10 at 02.1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WhatsApp Image 2023-07-10 at 02.10.32.jpg"/>
                    <pic:cNvPicPr>
                      <a:picLocks noChangeAspect="1"/>
                    </pic:cNvPicPr>
                  </pic:nvPicPr>
                  <pic:blipFill>
                    <a:blip r:embed="rId9" cstate="print"/>
                    <a:stretch>
                      <a:fillRect/>
                    </a:stretch>
                  </pic:blipFill>
                  <pic:spPr>
                    <a:xfrm>
                      <a:off x="0" y="0"/>
                      <a:ext cx="678180" cy="701040"/>
                    </a:xfrm>
                    <a:prstGeom prst="rect">
                      <a:avLst/>
                    </a:prstGeom>
                  </pic:spPr>
                </pic:pic>
              </a:graphicData>
            </a:graphic>
          </wp:inline>
        </w:drawing>
      </w:r>
      <w:r w:rsidR="004357DA" w:rsidRPr="004357DA">
        <w:t xml:space="preserve"> </w:t>
      </w:r>
      <w:r w:rsidR="004357DA">
        <w:rPr>
          <w:noProof/>
        </w:rPr>
        <w:drawing>
          <wp:inline distT="0" distB="0" distL="0" distR="0" wp14:anchorId="758BD019" wp14:editId="21B0F5E1">
            <wp:extent cx="708660" cy="723900"/>
            <wp:effectExtent l="0" t="0" r="0" b="0"/>
            <wp:docPr id="2042079630" name="Picture 2" descr="A blue and yellow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79630" name="Picture 2" descr="A blue and yellow hexagon with white tex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8660" cy="723900"/>
                    </a:xfrm>
                    <a:prstGeom prst="rect">
                      <a:avLst/>
                    </a:prstGeom>
                    <a:noFill/>
                    <a:ln>
                      <a:noFill/>
                    </a:ln>
                  </pic:spPr>
                </pic:pic>
              </a:graphicData>
            </a:graphic>
          </wp:inline>
        </w:drawing>
      </w:r>
    </w:p>
    <w:p w14:paraId="190049D0" w14:textId="77777777" w:rsidR="000827EE" w:rsidRDefault="000827EE" w:rsidP="000827EE">
      <w:pPr>
        <w:pBdr>
          <w:bottom w:val="single" w:sz="4" w:space="1" w:color="auto"/>
        </w:pBdr>
        <w:spacing w:after="0" w:line="216" w:lineRule="auto"/>
        <w:rPr>
          <w:rFonts w:cs="Calibri"/>
          <w:sz w:val="20"/>
          <w:szCs w:val="20"/>
        </w:rPr>
      </w:pPr>
    </w:p>
    <w:p w14:paraId="3B1C658A" w14:textId="28E07DC0" w:rsidR="000827EE" w:rsidRPr="00FF0D91" w:rsidRDefault="000827EE" w:rsidP="000827EE">
      <w:pPr>
        <w:pBdr>
          <w:bottom w:val="single" w:sz="4" w:space="1" w:color="auto"/>
        </w:pBdr>
        <w:spacing w:after="0" w:line="216" w:lineRule="auto"/>
        <w:rPr>
          <w:rFonts w:cs="Calibri"/>
          <w:sz w:val="24"/>
          <w:szCs w:val="24"/>
        </w:rPr>
      </w:pPr>
      <w:r w:rsidRPr="00FF0D91">
        <w:rPr>
          <w:rFonts w:cs="Calibri"/>
          <w:b/>
          <w:sz w:val="24"/>
          <w:szCs w:val="24"/>
        </w:rPr>
        <w:t>Phone</w:t>
      </w:r>
      <w:r w:rsidRPr="00FF0D91">
        <w:rPr>
          <w:rFonts w:cs="Calibri"/>
          <w:sz w:val="24"/>
          <w:szCs w:val="24"/>
        </w:rPr>
        <w:t xml:space="preserve">: </w:t>
      </w:r>
      <w:r w:rsidR="00FE249B" w:rsidRPr="00FF0D91">
        <w:rPr>
          <w:rFonts w:cs="Calibri"/>
          <w:sz w:val="24"/>
          <w:szCs w:val="24"/>
        </w:rPr>
        <w:t>4304400202</w:t>
      </w:r>
    </w:p>
    <w:p w14:paraId="4B7022B8" w14:textId="31D0D65A" w:rsidR="00097B90" w:rsidRPr="00FF0D91" w:rsidRDefault="000827EE" w:rsidP="000827EE">
      <w:pPr>
        <w:pBdr>
          <w:bottom w:val="single" w:sz="4" w:space="1" w:color="auto"/>
        </w:pBdr>
        <w:spacing w:after="0" w:line="216" w:lineRule="auto"/>
        <w:rPr>
          <w:rFonts w:cs="Calibri"/>
          <w:sz w:val="24"/>
          <w:szCs w:val="24"/>
          <w:lang w:val="fr-FR"/>
        </w:rPr>
      </w:pPr>
      <w:r w:rsidRPr="00FF0D91">
        <w:rPr>
          <w:rFonts w:cs="Calibri"/>
          <w:b/>
          <w:sz w:val="24"/>
          <w:szCs w:val="24"/>
          <w:lang w:val="fr-FR"/>
        </w:rPr>
        <w:t>Mail</w:t>
      </w:r>
      <w:r w:rsidRPr="00FF0D91">
        <w:rPr>
          <w:rFonts w:cs="Calibri"/>
          <w:sz w:val="24"/>
          <w:szCs w:val="24"/>
          <w:lang w:val="fr-FR"/>
        </w:rPr>
        <w:t xml:space="preserve">: </w:t>
      </w:r>
      <w:hyperlink r:id="rId11" w:tgtFrame="_blank" w:history="1">
        <w:r w:rsidR="00FE249B" w:rsidRPr="00FF0D91">
          <w:rPr>
            <w:rStyle w:val="Hyperlink"/>
            <w:sz w:val="24"/>
            <w:szCs w:val="24"/>
          </w:rPr>
          <w:t>mahenderreddy1107@gmail.com</w:t>
        </w:r>
      </w:hyperlink>
      <w:r w:rsidR="00FE249B" w:rsidRPr="00FF0D91">
        <w:rPr>
          <w:sz w:val="24"/>
          <w:szCs w:val="24"/>
        </w:rPr>
        <w:t xml:space="preserve">                    </w:t>
      </w:r>
      <w:r w:rsidR="00FE249B" w:rsidRPr="00FF0D91">
        <w:rPr>
          <w:spacing w:val="-6"/>
          <w:sz w:val="24"/>
          <w:szCs w:val="24"/>
        </w:rPr>
        <w:t xml:space="preserve"> </w:t>
      </w:r>
    </w:p>
    <w:p w14:paraId="5172811A" w14:textId="45B2FEC3" w:rsidR="007D0535" w:rsidRPr="00FF0D91" w:rsidRDefault="00A84621" w:rsidP="000827EE">
      <w:pPr>
        <w:pBdr>
          <w:bottom w:val="single" w:sz="4" w:space="1" w:color="auto"/>
        </w:pBdr>
        <w:spacing w:after="0" w:line="216" w:lineRule="auto"/>
        <w:rPr>
          <w:rFonts w:cs="Calibri"/>
          <w:sz w:val="24"/>
          <w:szCs w:val="24"/>
        </w:rPr>
      </w:pPr>
      <w:r w:rsidRPr="00FF0D91">
        <w:rPr>
          <w:rFonts w:cs="Calibri"/>
          <w:sz w:val="24"/>
          <w:szCs w:val="24"/>
        </w:rPr>
        <w:t>LinkedIn</w:t>
      </w:r>
      <w:r w:rsidR="007D0535" w:rsidRPr="00FF0D91">
        <w:rPr>
          <w:rFonts w:cs="Calibri"/>
          <w:sz w:val="24"/>
          <w:szCs w:val="24"/>
        </w:rPr>
        <w:t>:</w:t>
      </w:r>
      <w:r w:rsidR="00FE249B" w:rsidRPr="00FF0D91">
        <w:rPr>
          <w:rFonts w:cs="Calibri"/>
          <w:sz w:val="24"/>
          <w:szCs w:val="24"/>
        </w:rPr>
        <w:t xml:space="preserve"> </w:t>
      </w:r>
      <w:r w:rsidR="00FE249B" w:rsidRPr="00FF0D91">
        <w:rPr>
          <w:spacing w:val="-6"/>
          <w:sz w:val="24"/>
          <w:szCs w:val="24"/>
        </w:rPr>
        <w:t>https://www.linkedin.com/in/mahender-reddy-sr</w:t>
      </w:r>
    </w:p>
    <w:p w14:paraId="27F0C08A" w14:textId="77777777" w:rsidR="00097B90" w:rsidRPr="00EE2742" w:rsidRDefault="00097B90" w:rsidP="00097B90">
      <w:pPr>
        <w:spacing w:after="0" w:line="216" w:lineRule="auto"/>
        <w:rPr>
          <w:rStyle w:val="documentleft-box"/>
          <w:rFonts w:cs="Calibri"/>
          <w:sz w:val="20"/>
          <w:szCs w:val="20"/>
        </w:rPr>
      </w:pPr>
    </w:p>
    <w:p w14:paraId="5A1743D9" w14:textId="77777777" w:rsidR="00097B90" w:rsidRPr="00225574" w:rsidRDefault="7D4F9609" w:rsidP="00225574">
      <w:pPr>
        <w:pStyle w:val="NoSpacing"/>
        <w:shd w:val="clear" w:color="auto" w:fill="8EAADB" w:themeFill="accent1" w:themeFillTint="99"/>
        <w:spacing w:line="276" w:lineRule="auto"/>
        <w:jc w:val="both"/>
        <w:rPr>
          <w:b/>
          <w:color w:val="auto"/>
          <w:sz w:val="20"/>
          <w:szCs w:val="20"/>
          <w:u w:val="single"/>
        </w:rPr>
      </w:pPr>
      <w:r w:rsidRPr="00225574">
        <w:rPr>
          <w:b/>
          <w:color w:val="auto"/>
          <w:sz w:val="20"/>
          <w:szCs w:val="20"/>
          <w:u w:val="single"/>
        </w:rPr>
        <w:t>PROFESSIONAL SUMMARY</w:t>
      </w:r>
    </w:p>
    <w:p w14:paraId="4992D43E" w14:textId="77777777" w:rsidR="00385170" w:rsidRDefault="00385170" w:rsidP="7D4F9609">
      <w:pPr>
        <w:pStyle w:val="NoSpacing"/>
        <w:spacing w:line="276" w:lineRule="auto"/>
        <w:jc w:val="both"/>
        <w:rPr>
          <w:i/>
          <w:iCs/>
          <w:sz w:val="20"/>
          <w:szCs w:val="20"/>
        </w:rPr>
      </w:pPr>
    </w:p>
    <w:p w14:paraId="20E52465" w14:textId="4EA01526" w:rsidR="00097B90" w:rsidRPr="005601AE" w:rsidRDefault="00EE2742" w:rsidP="7D4F9609">
      <w:pPr>
        <w:pStyle w:val="NoSpacing"/>
        <w:spacing w:line="276" w:lineRule="auto"/>
        <w:jc w:val="both"/>
        <w:rPr>
          <w:i/>
          <w:iCs/>
          <w:sz w:val="20"/>
          <w:szCs w:val="20"/>
        </w:rPr>
      </w:pPr>
      <w:r>
        <w:rPr>
          <w:i/>
          <w:iCs/>
          <w:sz w:val="20"/>
          <w:szCs w:val="20"/>
        </w:rPr>
        <w:t xml:space="preserve">I am </w:t>
      </w:r>
      <w:r w:rsidR="00FE249B">
        <w:rPr>
          <w:i/>
          <w:iCs/>
          <w:sz w:val="20"/>
          <w:szCs w:val="20"/>
        </w:rPr>
        <w:t xml:space="preserve">an </w:t>
      </w:r>
      <w:r w:rsidR="00FE249B" w:rsidRPr="7D4F9609">
        <w:rPr>
          <w:i/>
          <w:iCs/>
          <w:sz w:val="20"/>
          <w:szCs w:val="20"/>
        </w:rPr>
        <w:t>IT</w:t>
      </w:r>
      <w:r>
        <w:rPr>
          <w:i/>
          <w:iCs/>
          <w:sz w:val="20"/>
          <w:szCs w:val="20"/>
        </w:rPr>
        <w:t xml:space="preserve"> professional</w:t>
      </w:r>
      <w:r w:rsidR="000827EE">
        <w:rPr>
          <w:i/>
          <w:iCs/>
          <w:sz w:val="20"/>
          <w:szCs w:val="20"/>
        </w:rPr>
        <w:t xml:space="preserve"> having </w:t>
      </w:r>
      <w:r w:rsidR="00FE249B">
        <w:rPr>
          <w:i/>
          <w:iCs/>
          <w:sz w:val="20"/>
          <w:szCs w:val="20"/>
        </w:rPr>
        <w:t>over 10</w:t>
      </w:r>
      <w:r w:rsidR="007A6928">
        <w:rPr>
          <w:i/>
          <w:iCs/>
          <w:sz w:val="20"/>
          <w:szCs w:val="20"/>
        </w:rPr>
        <w:t>+</w:t>
      </w:r>
      <w:r w:rsidR="7D4F9609" w:rsidRPr="7D4F9609">
        <w:rPr>
          <w:i/>
          <w:iCs/>
          <w:sz w:val="20"/>
          <w:szCs w:val="20"/>
        </w:rPr>
        <w:t xml:space="preserve"> years of hands-on </w:t>
      </w:r>
      <w:r w:rsidR="00A84621" w:rsidRPr="7D4F9609">
        <w:rPr>
          <w:i/>
          <w:iCs/>
          <w:sz w:val="20"/>
          <w:szCs w:val="20"/>
        </w:rPr>
        <w:t>experienc</w:t>
      </w:r>
      <w:r w:rsidR="00A84621">
        <w:rPr>
          <w:i/>
          <w:iCs/>
          <w:sz w:val="20"/>
          <w:szCs w:val="20"/>
        </w:rPr>
        <w:t>e. I</w:t>
      </w:r>
      <w:r>
        <w:rPr>
          <w:i/>
          <w:iCs/>
          <w:sz w:val="20"/>
          <w:szCs w:val="20"/>
        </w:rPr>
        <w:t xml:space="preserve"> have</w:t>
      </w:r>
      <w:r w:rsidR="000827EE">
        <w:rPr>
          <w:i/>
          <w:iCs/>
          <w:sz w:val="20"/>
          <w:szCs w:val="20"/>
        </w:rPr>
        <w:t xml:space="preserve"> </w:t>
      </w:r>
      <w:r w:rsidR="00FE249B">
        <w:rPr>
          <w:i/>
          <w:iCs/>
          <w:sz w:val="20"/>
          <w:szCs w:val="20"/>
        </w:rPr>
        <w:t>6</w:t>
      </w:r>
      <w:r w:rsidR="007A6928">
        <w:rPr>
          <w:i/>
          <w:iCs/>
          <w:sz w:val="20"/>
          <w:szCs w:val="20"/>
        </w:rPr>
        <w:t>+</w:t>
      </w:r>
      <w:r w:rsidR="000827EE">
        <w:rPr>
          <w:i/>
          <w:iCs/>
          <w:sz w:val="20"/>
          <w:szCs w:val="20"/>
        </w:rPr>
        <w:t xml:space="preserve"> </w:t>
      </w:r>
      <w:r w:rsidR="7D4F9609" w:rsidRPr="7D4F9609">
        <w:rPr>
          <w:i/>
          <w:iCs/>
          <w:sz w:val="20"/>
          <w:szCs w:val="20"/>
        </w:rPr>
        <w:t xml:space="preserve">years of experience in Salesforce Lightning with domain experience involving configuration, customization, communities, integration, deployment, classic to lightning development, lightning components, lightning design system, designing of service </w:t>
      </w:r>
      <w:r w:rsidR="00C965BD">
        <w:rPr>
          <w:i/>
          <w:iCs/>
          <w:sz w:val="20"/>
          <w:szCs w:val="20"/>
        </w:rPr>
        <w:t>C</w:t>
      </w:r>
      <w:r w:rsidR="000827EE">
        <w:rPr>
          <w:i/>
          <w:iCs/>
          <w:sz w:val="20"/>
          <w:szCs w:val="20"/>
        </w:rPr>
        <w:t>loud, Sales Cloud, force.com. 4</w:t>
      </w:r>
      <w:r w:rsidR="00385170">
        <w:rPr>
          <w:i/>
          <w:iCs/>
          <w:sz w:val="20"/>
          <w:szCs w:val="20"/>
        </w:rPr>
        <w:t xml:space="preserve"> Years of experience in </w:t>
      </w:r>
      <w:r w:rsidR="00FE249B" w:rsidRPr="00FE249B">
        <w:rPr>
          <w:i/>
          <w:iCs/>
          <w:sz w:val="20"/>
          <w:szCs w:val="20"/>
        </w:rPr>
        <w:t>Java/J2EE.</w:t>
      </w:r>
    </w:p>
    <w:p w14:paraId="11B1F050" w14:textId="77777777" w:rsidR="0062635C" w:rsidRPr="00FE249B" w:rsidRDefault="0062635C" w:rsidP="0062635C">
      <w:pPr>
        <w:pStyle w:val="NoSpacing"/>
        <w:spacing w:line="276" w:lineRule="auto"/>
        <w:jc w:val="both"/>
        <w:rPr>
          <w:i/>
          <w:iCs/>
          <w:sz w:val="20"/>
          <w:szCs w:val="20"/>
        </w:rPr>
      </w:pPr>
    </w:p>
    <w:p w14:paraId="42D93115" w14:textId="213CD097" w:rsidR="002F0EB8" w:rsidRDefault="002F0EB8" w:rsidP="00097B90">
      <w:pPr>
        <w:pStyle w:val="NoSpacing"/>
        <w:numPr>
          <w:ilvl w:val="0"/>
          <w:numId w:val="26"/>
        </w:numPr>
        <w:spacing w:line="276" w:lineRule="auto"/>
        <w:jc w:val="both"/>
        <w:rPr>
          <w:sz w:val="20"/>
          <w:szCs w:val="20"/>
        </w:rPr>
      </w:pPr>
      <w:r w:rsidRPr="002F0EB8">
        <w:rPr>
          <w:sz w:val="20"/>
          <w:szCs w:val="20"/>
        </w:rPr>
        <w:t>Proficient in the Software Development Life Cycle (SDLC) concepts, including planning, implementation, and maintenance. Skilled in creating comprehensive project scope, process design, system configuration, test readiness, deployment, and post-implementation support documentation.</w:t>
      </w:r>
    </w:p>
    <w:p w14:paraId="725CFAAF" w14:textId="7ED4B7D9" w:rsidR="00097B90" w:rsidRPr="005601AE" w:rsidRDefault="002F0EB8" w:rsidP="00097B90">
      <w:pPr>
        <w:pStyle w:val="NoSpacing"/>
        <w:numPr>
          <w:ilvl w:val="0"/>
          <w:numId w:val="26"/>
        </w:numPr>
        <w:spacing w:line="276" w:lineRule="auto"/>
        <w:jc w:val="both"/>
        <w:rPr>
          <w:sz w:val="20"/>
          <w:szCs w:val="20"/>
        </w:rPr>
      </w:pPr>
      <w:r w:rsidRPr="002F0EB8">
        <w:rPr>
          <w:sz w:val="20"/>
          <w:szCs w:val="20"/>
        </w:rPr>
        <w:t xml:space="preserve">Proficient in </w:t>
      </w:r>
      <w:r w:rsidR="7D4F9609" w:rsidRPr="7D4F9609">
        <w:rPr>
          <w:sz w:val="20"/>
          <w:szCs w:val="20"/>
        </w:rPr>
        <w:t>Apex development in creating Objects, Triggers, Apex Classes,</w:t>
      </w:r>
      <w:r w:rsidR="00C75C4E" w:rsidRPr="00C75C4E">
        <w:rPr>
          <w:sz w:val="20"/>
          <w:szCs w:val="20"/>
        </w:rPr>
        <w:t xml:space="preserve"> Apex Scheduler Classes, Batch Apex, Apex Web Service,</w:t>
      </w:r>
      <w:r w:rsidR="7D4F9609" w:rsidRPr="7D4F9609">
        <w:rPr>
          <w:sz w:val="20"/>
          <w:szCs w:val="20"/>
        </w:rPr>
        <w:t xml:space="preserve"> Standard Controllers, Custom Controllers and Controller Extensions and lightning components.</w:t>
      </w:r>
    </w:p>
    <w:p w14:paraId="740A12AB" w14:textId="77777777" w:rsidR="00097B90" w:rsidRPr="005601AE" w:rsidRDefault="00097B90" w:rsidP="00097B90">
      <w:pPr>
        <w:pStyle w:val="NoSpacing"/>
        <w:numPr>
          <w:ilvl w:val="0"/>
          <w:numId w:val="26"/>
        </w:numPr>
        <w:spacing w:line="276" w:lineRule="auto"/>
        <w:jc w:val="both"/>
        <w:rPr>
          <w:sz w:val="20"/>
          <w:szCs w:val="20"/>
        </w:rPr>
      </w:pPr>
      <w:r w:rsidRPr="005601AE">
        <w:rPr>
          <w:sz w:val="20"/>
          <w:szCs w:val="20"/>
        </w:rPr>
        <w:t>Build Lightening controllers with the AURA framework.</w:t>
      </w:r>
    </w:p>
    <w:p w14:paraId="417B1724" w14:textId="77777777" w:rsidR="00097B90" w:rsidRPr="005601AE" w:rsidRDefault="00097B90" w:rsidP="005C686B">
      <w:pPr>
        <w:pStyle w:val="NoSpacing"/>
        <w:numPr>
          <w:ilvl w:val="0"/>
          <w:numId w:val="26"/>
        </w:numPr>
        <w:spacing w:line="276" w:lineRule="auto"/>
        <w:jc w:val="both"/>
        <w:rPr>
          <w:sz w:val="20"/>
          <w:szCs w:val="20"/>
        </w:rPr>
      </w:pPr>
      <w:r w:rsidRPr="005601AE">
        <w:rPr>
          <w:sz w:val="20"/>
          <w:szCs w:val="20"/>
        </w:rPr>
        <w:t>Customized existing Visualforce to align with salesforce new Lightning UI experience.</w:t>
      </w:r>
    </w:p>
    <w:p w14:paraId="29FC6D5E" w14:textId="1EDAB534" w:rsidR="00D54BEC" w:rsidRDefault="00D54BEC" w:rsidP="00097B90">
      <w:pPr>
        <w:pStyle w:val="NoSpacing"/>
        <w:numPr>
          <w:ilvl w:val="0"/>
          <w:numId w:val="26"/>
        </w:numPr>
        <w:spacing w:line="276" w:lineRule="auto"/>
        <w:jc w:val="both"/>
        <w:rPr>
          <w:sz w:val="20"/>
          <w:szCs w:val="20"/>
        </w:rPr>
      </w:pPr>
      <w:r w:rsidRPr="00D54BEC">
        <w:rPr>
          <w:sz w:val="20"/>
          <w:szCs w:val="20"/>
        </w:rPr>
        <w:t>Utilized Apex Data Loader, Jitterbit, to efficiently insert, update and import data from Microsoft Excel into Salesforce.com</w:t>
      </w:r>
    </w:p>
    <w:p w14:paraId="1A4E0AE8" w14:textId="7A4E5414" w:rsidR="00097B90" w:rsidRPr="005601AE" w:rsidRDefault="7D4F9609" w:rsidP="00097B90">
      <w:pPr>
        <w:pStyle w:val="NoSpacing"/>
        <w:numPr>
          <w:ilvl w:val="0"/>
          <w:numId w:val="26"/>
        </w:numPr>
        <w:spacing w:line="276" w:lineRule="auto"/>
        <w:jc w:val="both"/>
        <w:rPr>
          <w:sz w:val="20"/>
          <w:szCs w:val="20"/>
        </w:rPr>
      </w:pPr>
      <w:r w:rsidRPr="7D4F9609">
        <w:rPr>
          <w:sz w:val="20"/>
          <w:szCs w:val="20"/>
        </w:rPr>
        <w:t>Creating lightning pages using Web Component, controller, helper, style, documentation, render, design, SVG.</w:t>
      </w:r>
    </w:p>
    <w:p w14:paraId="3F051D34" w14:textId="1B4F7CFF" w:rsidR="00097B90" w:rsidRPr="005601AE" w:rsidRDefault="00097B90" w:rsidP="00097B90">
      <w:pPr>
        <w:pStyle w:val="NoSpacing"/>
        <w:numPr>
          <w:ilvl w:val="0"/>
          <w:numId w:val="26"/>
        </w:numPr>
        <w:spacing w:line="276" w:lineRule="auto"/>
        <w:jc w:val="both"/>
        <w:rPr>
          <w:sz w:val="20"/>
          <w:szCs w:val="20"/>
        </w:rPr>
      </w:pPr>
      <w:r w:rsidRPr="005601AE">
        <w:rPr>
          <w:sz w:val="20"/>
          <w:szCs w:val="20"/>
        </w:rPr>
        <w:t>Experience in building re-usable</w:t>
      </w:r>
      <w:r w:rsidR="00C75C4E">
        <w:rPr>
          <w:sz w:val="20"/>
          <w:szCs w:val="20"/>
        </w:rPr>
        <w:t xml:space="preserve"> LWC</w:t>
      </w:r>
      <w:r w:rsidRPr="005601AE">
        <w:rPr>
          <w:sz w:val="20"/>
          <w:szCs w:val="20"/>
        </w:rPr>
        <w:t xml:space="preserve"> </w:t>
      </w:r>
      <w:r w:rsidR="00C75C4E">
        <w:rPr>
          <w:sz w:val="20"/>
          <w:szCs w:val="20"/>
        </w:rPr>
        <w:t>(</w:t>
      </w:r>
      <w:r w:rsidRPr="005601AE">
        <w:rPr>
          <w:sz w:val="20"/>
          <w:szCs w:val="20"/>
        </w:rPr>
        <w:t>Lightning web components</w:t>
      </w:r>
      <w:r w:rsidR="00C75C4E">
        <w:rPr>
          <w:sz w:val="20"/>
          <w:szCs w:val="20"/>
        </w:rPr>
        <w:t>)</w:t>
      </w:r>
      <w:r w:rsidRPr="005601AE">
        <w:rPr>
          <w:sz w:val="20"/>
          <w:szCs w:val="20"/>
        </w:rPr>
        <w:t xml:space="preserve"> and using Lightning Framework.</w:t>
      </w:r>
    </w:p>
    <w:p w14:paraId="673F072A" w14:textId="77777777" w:rsidR="00097B90" w:rsidRPr="005601AE" w:rsidRDefault="7D4F9609" w:rsidP="00097B90">
      <w:pPr>
        <w:pStyle w:val="NoSpacing"/>
        <w:numPr>
          <w:ilvl w:val="0"/>
          <w:numId w:val="26"/>
        </w:numPr>
        <w:spacing w:line="276" w:lineRule="auto"/>
        <w:jc w:val="both"/>
        <w:rPr>
          <w:sz w:val="20"/>
          <w:szCs w:val="20"/>
        </w:rPr>
      </w:pPr>
      <w:r w:rsidRPr="7D4F9609">
        <w:rPr>
          <w:sz w:val="20"/>
          <w:szCs w:val="20"/>
        </w:rPr>
        <w:t>Good experience in developing salesforce Lightning Apps, Lightning Web Components, Controllers and Events.</w:t>
      </w:r>
    </w:p>
    <w:p w14:paraId="29CD1DB5" w14:textId="5C728D11" w:rsidR="00C75C4E" w:rsidRDefault="00097B90" w:rsidP="00C75C4E">
      <w:pPr>
        <w:pStyle w:val="NoSpacing"/>
        <w:numPr>
          <w:ilvl w:val="0"/>
          <w:numId w:val="26"/>
        </w:numPr>
        <w:spacing w:line="276" w:lineRule="auto"/>
        <w:jc w:val="both"/>
        <w:rPr>
          <w:sz w:val="20"/>
          <w:szCs w:val="20"/>
        </w:rPr>
      </w:pPr>
      <w:r w:rsidRPr="005601AE">
        <w:rPr>
          <w:sz w:val="20"/>
          <w:szCs w:val="20"/>
        </w:rPr>
        <w:t xml:space="preserve">Implemented Salesforce Lightning Web Components for </w:t>
      </w:r>
      <w:r w:rsidR="00A84621" w:rsidRPr="005601AE">
        <w:rPr>
          <w:sz w:val="20"/>
          <w:szCs w:val="20"/>
        </w:rPr>
        <w:t>a small</w:t>
      </w:r>
      <w:r w:rsidRPr="005601AE">
        <w:rPr>
          <w:sz w:val="20"/>
          <w:szCs w:val="20"/>
        </w:rPr>
        <w:t xml:space="preserve"> set of users within the organization.</w:t>
      </w:r>
    </w:p>
    <w:p w14:paraId="1EAD13B2" w14:textId="210722C2" w:rsidR="00C75C4E" w:rsidRPr="00C75C4E" w:rsidRDefault="00C75C4E" w:rsidP="00C75C4E">
      <w:pPr>
        <w:pStyle w:val="NoSpacing"/>
        <w:numPr>
          <w:ilvl w:val="0"/>
          <w:numId w:val="26"/>
        </w:numPr>
        <w:spacing w:line="276" w:lineRule="auto"/>
        <w:jc w:val="both"/>
        <w:rPr>
          <w:sz w:val="20"/>
          <w:szCs w:val="20"/>
        </w:rPr>
      </w:pPr>
      <w:r w:rsidRPr="00C75C4E">
        <w:rPr>
          <w:sz w:val="20"/>
          <w:szCs w:val="20"/>
        </w:rPr>
        <w:t>Proficient in integrating Salesforce with external applications using Salesforce API, REST/SOAP-based Web Services.</w:t>
      </w:r>
    </w:p>
    <w:p w14:paraId="7226007B" w14:textId="0FB17AA1" w:rsidR="00D54BEC" w:rsidRPr="00D54BEC" w:rsidRDefault="00D54BEC" w:rsidP="00D54BEC">
      <w:pPr>
        <w:pStyle w:val="NoSpacing"/>
        <w:numPr>
          <w:ilvl w:val="0"/>
          <w:numId w:val="26"/>
        </w:numPr>
        <w:spacing w:line="276" w:lineRule="auto"/>
        <w:jc w:val="both"/>
        <w:rPr>
          <w:sz w:val="20"/>
          <w:szCs w:val="20"/>
        </w:rPr>
      </w:pPr>
      <w:r w:rsidRPr="00D54BEC">
        <w:rPr>
          <w:sz w:val="20"/>
          <w:szCs w:val="20"/>
        </w:rPr>
        <w:t>Developed Lightning Process Builder flows, utilized Connect API, Chatter, and quick action functionalities.</w:t>
      </w:r>
    </w:p>
    <w:p w14:paraId="0FC7932B" w14:textId="551A6F20" w:rsidR="004D6D36" w:rsidRPr="005601AE" w:rsidRDefault="7D4F9609" w:rsidP="004D6D36">
      <w:pPr>
        <w:pStyle w:val="NoSpacing"/>
        <w:numPr>
          <w:ilvl w:val="0"/>
          <w:numId w:val="26"/>
        </w:numPr>
        <w:jc w:val="both"/>
        <w:rPr>
          <w:sz w:val="20"/>
          <w:szCs w:val="20"/>
        </w:rPr>
      </w:pPr>
      <w:r w:rsidRPr="7D4F9609">
        <w:rPr>
          <w:sz w:val="20"/>
          <w:szCs w:val="20"/>
        </w:rPr>
        <w:t>Experience in developing Aura Components, Lightning Web Components (LWC) &amp; Apps using Lightning App Builder, Lightning component framework.</w:t>
      </w:r>
    </w:p>
    <w:p w14:paraId="2FC88ECD" w14:textId="69399CE9" w:rsidR="00887FC0" w:rsidRDefault="00887FC0" w:rsidP="359C9756">
      <w:pPr>
        <w:pStyle w:val="NoSpacing"/>
        <w:numPr>
          <w:ilvl w:val="0"/>
          <w:numId w:val="26"/>
        </w:numPr>
        <w:spacing w:line="276" w:lineRule="auto"/>
        <w:jc w:val="both"/>
        <w:rPr>
          <w:sz w:val="20"/>
          <w:szCs w:val="20"/>
        </w:rPr>
      </w:pPr>
      <w:r w:rsidRPr="00887FC0">
        <w:rPr>
          <w:b/>
          <w:bCs/>
          <w:sz w:val="20"/>
          <w:szCs w:val="20"/>
        </w:rPr>
        <w:t>Implemented Salesforce Data Loader for bulk data imports and exports</w:t>
      </w:r>
      <w:r w:rsidRPr="00887FC0">
        <w:rPr>
          <w:sz w:val="20"/>
          <w:szCs w:val="20"/>
        </w:rPr>
        <w:t>, automating migration processes.</w:t>
      </w:r>
    </w:p>
    <w:p w14:paraId="346B4256" w14:textId="4EB924E0" w:rsidR="00097B90" w:rsidRPr="005601AE" w:rsidRDefault="359C9756" w:rsidP="359C9756">
      <w:pPr>
        <w:pStyle w:val="NoSpacing"/>
        <w:numPr>
          <w:ilvl w:val="0"/>
          <w:numId w:val="26"/>
        </w:numPr>
        <w:spacing w:line="276" w:lineRule="auto"/>
        <w:jc w:val="both"/>
        <w:rPr>
          <w:sz w:val="20"/>
          <w:szCs w:val="20"/>
        </w:rPr>
      </w:pPr>
      <w:r w:rsidRPr="359C9756">
        <w:rPr>
          <w:sz w:val="20"/>
          <w:szCs w:val="20"/>
        </w:rPr>
        <w:t xml:space="preserve">Technical Knowledge about Salesforce lightning schema builder, process builder, app builder, and lightning </w:t>
      </w:r>
      <w:r w:rsidRPr="00D54BEC">
        <w:rPr>
          <w:sz w:val="20"/>
          <w:szCs w:val="20"/>
        </w:rPr>
        <w:t>connect.</w:t>
      </w:r>
    </w:p>
    <w:p w14:paraId="5A040256" w14:textId="77D189A2" w:rsidR="359C9756" w:rsidRDefault="359C9756" w:rsidP="007A6928">
      <w:pPr>
        <w:pStyle w:val="NoSpacing"/>
        <w:numPr>
          <w:ilvl w:val="0"/>
          <w:numId w:val="26"/>
        </w:numPr>
        <w:spacing w:line="276" w:lineRule="auto"/>
        <w:jc w:val="both"/>
        <w:rPr>
          <w:sz w:val="20"/>
          <w:szCs w:val="20"/>
        </w:rPr>
      </w:pPr>
      <w:r w:rsidRPr="359C9756">
        <w:rPr>
          <w:sz w:val="20"/>
          <w:szCs w:val="20"/>
        </w:rPr>
        <w:t>Created Custom objects for Quote and Quote lines and captured quote information for CPQ</w:t>
      </w:r>
      <w:r w:rsidRPr="007A6928">
        <w:rPr>
          <w:sz w:val="20"/>
          <w:szCs w:val="20"/>
        </w:rPr>
        <w:t>.</w:t>
      </w:r>
    </w:p>
    <w:p w14:paraId="3C9A02D7" w14:textId="6079DF15" w:rsidR="00E35CE4" w:rsidRPr="007A6928" w:rsidRDefault="00E35CE4" w:rsidP="007A6928">
      <w:pPr>
        <w:pStyle w:val="NoSpacing"/>
        <w:numPr>
          <w:ilvl w:val="0"/>
          <w:numId w:val="26"/>
        </w:numPr>
        <w:spacing w:line="276" w:lineRule="auto"/>
        <w:jc w:val="both"/>
        <w:rPr>
          <w:sz w:val="20"/>
          <w:szCs w:val="20"/>
        </w:rPr>
      </w:pPr>
      <w:r w:rsidRPr="00E35CE4">
        <w:rPr>
          <w:sz w:val="20"/>
          <w:szCs w:val="20"/>
        </w:rPr>
        <w:t>Responsible for providing solution and Implementation of Apttus CLM &amp; CPQ for different business internally</w:t>
      </w:r>
    </w:p>
    <w:p w14:paraId="5C876342" w14:textId="019BD406" w:rsidR="00D54BEC" w:rsidRDefault="359C9756" w:rsidP="00D54BEC">
      <w:pPr>
        <w:pStyle w:val="NoSpacing"/>
        <w:numPr>
          <w:ilvl w:val="0"/>
          <w:numId w:val="26"/>
        </w:numPr>
        <w:spacing w:line="276" w:lineRule="auto"/>
        <w:jc w:val="both"/>
        <w:rPr>
          <w:sz w:val="20"/>
          <w:szCs w:val="20"/>
        </w:rPr>
      </w:pPr>
      <w:r w:rsidRPr="359C9756">
        <w:rPr>
          <w:sz w:val="20"/>
          <w:szCs w:val="20"/>
        </w:rPr>
        <w:t xml:space="preserve">Involved in </w:t>
      </w:r>
      <w:r w:rsidR="0010144B" w:rsidRPr="359C9756">
        <w:rPr>
          <w:sz w:val="20"/>
          <w:szCs w:val="20"/>
        </w:rPr>
        <w:t>end-to-end</w:t>
      </w:r>
      <w:r w:rsidRPr="359C9756">
        <w:rPr>
          <w:sz w:val="20"/>
          <w:szCs w:val="20"/>
        </w:rPr>
        <w:t xml:space="preserve"> QA and UAT testing and validation of CPQ including Products, Pricing, and Quoting etc.</w:t>
      </w:r>
    </w:p>
    <w:p w14:paraId="6778826D" w14:textId="44CBE119" w:rsidR="002F0EB8" w:rsidRPr="00D54BEC" w:rsidRDefault="002F0EB8" w:rsidP="00D54BEC">
      <w:pPr>
        <w:pStyle w:val="NoSpacing"/>
        <w:numPr>
          <w:ilvl w:val="0"/>
          <w:numId w:val="26"/>
        </w:numPr>
        <w:spacing w:line="276" w:lineRule="auto"/>
        <w:jc w:val="both"/>
        <w:rPr>
          <w:sz w:val="20"/>
          <w:szCs w:val="20"/>
        </w:rPr>
      </w:pPr>
      <w:r w:rsidRPr="00D54BEC">
        <w:rPr>
          <w:sz w:val="20"/>
          <w:szCs w:val="20"/>
        </w:rPr>
        <w:t>Extensive experience in integrating SFDC with AppExchange partners such as CPQ/APTTUS (Configure, Price &amp; Quote).</w:t>
      </w:r>
    </w:p>
    <w:p w14:paraId="30E2770C" w14:textId="165F7782" w:rsidR="00097B90" w:rsidRDefault="359C9756" w:rsidP="359C9756">
      <w:pPr>
        <w:pStyle w:val="NoSpacing"/>
        <w:numPr>
          <w:ilvl w:val="0"/>
          <w:numId w:val="26"/>
        </w:numPr>
        <w:spacing w:line="276" w:lineRule="auto"/>
        <w:jc w:val="both"/>
        <w:rPr>
          <w:sz w:val="20"/>
          <w:szCs w:val="20"/>
        </w:rPr>
      </w:pPr>
      <w:r w:rsidRPr="00D54BEC">
        <w:rPr>
          <w:sz w:val="20"/>
          <w:szCs w:val="20"/>
        </w:rPr>
        <w:t>Good exposure on Design Patterns (Creational, Structural and Beh</w:t>
      </w:r>
      <w:r w:rsidRPr="359C9756">
        <w:rPr>
          <w:sz w:val="20"/>
          <w:szCs w:val="20"/>
        </w:rPr>
        <w:t>avioral).</w:t>
      </w:r>
    </w:p>
    <w:p w14:paraId="0E9933EC" w14:textId="6A794644" w:rsidR="00D54BEC" w:rsidRPr="00D54BEC" w:rsidRDefault="00D54BEC" w:rsidP="00D54BEC">
      <w:pPr>
        <w:pStyle w:val="NoSpacing"/>
        <w:numPr>
          <w:ilvl w:val="0"/>
          <w:numId w:val="26"/>
        </w:numPr>
        <w:spacing w:line="276" w:lineRule="auto"/>
        <w:jc w:val="both"/>
        <w:rPr>
          <w:sz w:val="20"/>
          <w:szCs w:val="20"/>
        </w:rPr>
      </w:pPr>
      <w:r w:rsidRPr="00D54BEC">
        <w:rPr>
          <w:sz w:val="20"/>
          <w:szCs w:val="20"/>
        </w:rPr>
        <w:t>Provided Salesforce solutions to clients, including Salesforce Commerce Cloud, Sales Cloud</w:t>
      </w:r>
      <w:r w:rsidR="00C75C4E">
        <w:rPr>
          <w:sz w:val="20"/>
          <w:szCs w:val="20"/>
        </w:rPr>
        <w:t>,</w:t>
      </w:r>
      <w:r w:rsidR="0010144B" w:rsidRPr="0010144B">
        <w:rPr>
          <w:sz w:val="20"/>
          <w:szCs w:val="20"/>
        </w:rPr>
        <w:t xml:space="preserve"> Marketing Cloud,</w:t>
      </w:r>
      <w:r w:rsidRPr="00D54BEC">
        <w:rPr>
          <w:sz w:val="20"/>
          <w:szCs w:val="20"/>
        </w:rPr>
        <w:t xml:space="preserve"> Service Cloud Desk.com, Salesforce Lightning components, and Lightning Apps.</w:t>
      </w:r>
    </w:p>
    <w:p w14:paraId="7972EAA9" w14:textId="266A5CDB" w:rsidR="00385170" w:rsidRPr="00385170" w:rsidRDefault="00385170" w:rsidP="00385170">
      <w:pPr>
        <w:pStyle w:val="NoSpacing"/>
        <w:numPr>
          <w:ilvl w:val="0"/>
          <w:numId w:val="26"/>
        </w:numPr>
        <w:spacing w:line="276" w:lineRule="auto"/>
        <w:jc w:val="both"/>
        <w:rPr>
          <w:sz w:val="20"/>
          <w:szCs w:val="20"/>
        </w:rPr>
      </w:pPr>
      <w:r w:rsidRPr="00385170">
        <w:rPr>
          <w:sz w:val="20"/>
          <w:szCs w:val="20"/>
        </w:rPr>
        <w:t xml:space="preserve">Knowledge of Software </w:t>
      </w:r>
      <w:r w:rsidR="004D409C" w:rsidRPr="00385170">
        <w:rPr>
          <w:sz w:val="20"/>
          <w:szCs w:val="20"/>
        </w:rPr>
        <w:t>Testing includes</w:t>
      </w:r>
      <w:r w:rsidRPr="00385170">
        <w:rPr>
          <w:sz w:val="20"/>
          <w:szCs w:val="20"/>
        </w:rPr>
        <w:t xml:space="preserve"> Test Plan development, Test Case design and Execution, Metrics collection and Status Reporting. Experience in Mobile App testing, System and System Integration Testing, and User acceptance testing.</w:t>
      </w:r>
    </w:p>
    <w:p w14:paraId="48A151B3" w14:textId="77777777" w:rsidR="00097B90" w:rsidRPr="005601AE" w:rsidRDefault="359C9756" w:rsidP="00097B90">
      <w:pPr>
        <w:pStyle w:val="NoSpacing"/>
        <w:numPr>
          <w:ilvl w:val="0"/>
          <w:numId w:val="26"/>
        </w:numPr>
        <w:spacing w:line="276" w:lineRule="auto"/>
        <w:jc w:val="both"/>
        <w:rPr>
          <w:sz w:val="20"/>
          <w:szCs w:val="20"/>
        </w:rPr>
      </w:pPr>
      <w:r w:rsidRPr="359C9756">
        <w:rPr>
          <w:sz w:val="20"/>
          <w:szCs w:val="20"/>
        </w:rPr>
        <w:t>Good exposure to RDBMS, SQL and PL/SQL, writing SQL scripts for efficient report generation.</w:t>
      </w:r>
    </w:p>
    <w:p w14:paraId="6FC8270D" w14:textId="57EC1334" w:rsidR="003A3EA2" w:rsidRDefault="359C9756" w:rsidP="00097B90">
      <w:pPr>
        <w:pStyle w:val="NoSpacing"/>
        <w:numPr>
          <w:ilvl w:val="0"/>
          <w:numId w:val="26"/>
        </w:numPr>
        <w:spacing w:line="276" w:lineRule="auto"/>
        <w:jc w:val="both"/>
        <w:rPr>
          <w:sz w:val="20"/>
          <w:szCs w:val="20"/>
        </w:rPr>
      </w:pPr>
      <w:r w:rsidRPr="359C9756">
        <w:rPr>
          <w:sz w:val="20"/>
          <w:szCs w:val="20"/>
        </w:rPr>
        <w:t xml:space="preserve">Experienced in full life cycle application development from requirements gathering and design to </w:t>
      </w:r>
      <w:r w:rsidR="0010144B" w:rsidRPr="359C9756">
        <w:rPr>
          <w:sz w:val="20"/>
          <w:szCs w:val="20"/>
        </w:rPr>
        <w:t>UAT</w:t>
      </w:r>
      <w:r w:rsidR="0010144B">
        <w:rPr>
          <w:sz w:val="20"/>
          <w:szCs w:val="20"/>
        </w:rPr>
        <w:t>.</w:t>
      </w:r>
    </w:p>
    <w:p w14:paraId="6C8F148E" w14:textId="77777777" w:rsidR="00600F86" w:rsidRDefault="00600F86" w:rsidP="00600F86">
      <w:pPr>
        <w:pStyle w:val="NoSpacing"/>
        <w:numPr>
          <w:ilvl w:val="0"/>
          <w:numId w:val="26"/>
        </w:numPr>
        <w:spacing w:line="276" w:lineRule="auto"/>
        <w:jc w:val="both"/>
        <w:rPr>
          <w:sz w:val="20"/>
          <w:szCs w:val="20"/>
        </w:rPr>
      </w:pPr>
      <w:r w:rsidRPr="00600F86">
        <w:rPr>
          <w:sz w:val="20"/>
          <w:szCs w:val="20"/>
        </w:rPr>
        <w:t>Experience in Customize, manage and maintain third-party apps such as Fonteva, Conga Composer and make recommendations on tools that will provide better user experiences and efficiencies.</w:t>
      </w:r>
    </w:p>
    <w:p w14:paraId="164D361A" w14:textId="2C175C39" w:rsidR="00EC67D4" w:rsidRDefault="00EC67D4" w:rsidP="00600F86">
      <w:pPr>
        <w:pStyle w:val="NoSpacing"/>
        <w:numPr>
          <w:ilvl w:val="0"/>
          <w:numId w:val="26"/>
        </w:numPr>
        <w:spacing w:line="276" w:lineRule="auto"/>
        <w:jc w:val="both"/>
        <w:rPr>
          <w:sz w:val="20"/>
          <w:szCs w:val="20"/>
        </w:rPr>
      </w:pPr>
      <w:r w:rsidRPr="00EC67D4">
        <w:rPr>
          <w:sz w:val="20"/>
          <w:szCs w:val="20"/>
        </w:rPr>
        <w:t>Configured and Managed Copado CI/CD Pipelines for Seamless Salesforce Deployments</w:t>
      </w:r>
    </w:p>
    <w:p w14:paraId="01795069" w14:textId="401215F6" w:rsidR="00EC67D4" w:rsidRDefault="00EC67D4" w:rsidP="00600F86">
      <w:pPr>
        <w:pStyle w:val="NoSpacing"/>
        <w:numPr>
          <w:ilvl w:val="0"/>
          <w:numId w:val="26"/>
        </w:numPr>
        <w:spacing w:line="276" w:lineRule="auto"/>
        <w:jc w:val="both"/>
        <w:rPr>
          <w:sz w:val="20"/>
          <w:szCs w:val="20"/>
        </w:rPr>
      </w:pPr>
      <w:r w:rsidRPr="00EC67D4">
        <w:rPr>
          <w:sz w:val="20"/>
          <w:szCs w:val="20"/>
        </w:rPr>
        <w:lastRenderedPageBreak/>
        <w:t>Managed Salesforce Metadata Deployment Using Copado Change Management</w:t>
      </w:r>
    </w:p>
    <w:p w14:paraId="2FEFCECB" w14:textId="7C104635" w:rsidR="00EC67D4" w:rsidRPr="00600F86" w:rsidRDefault="00EC67D4" w:rsidP="00600F86">
      <w:pPr>
        <w:pStyle w:val="NoSpacing"/>
        <w:numPr>
          <w:ilvl w:val="0"/>
          <w:numId w:val="26"/>
        </w:numPr>
        <w:spacing w:line="276" w:lineRule="auto"/>
        <w:jc w:val="both"/>
        <w:rPr>
          <w:sz w:val="20"/>
          <w:szCs w:val="20"/>
        </w:rPr>
      </w:pPr>
      <w:r w:rsidRPr="00EC67D4">
        <w:rPr>
          <w:sz w:val="20"/>
          <w:szCs w:val="20"/>
        </w:rPr>
        <w:t xml:space="preserve">Integrated </w:t>
      </w:r>
      <w:r w:rsidRPr="00EC67D4">
        <w:rPr>
          <w:b/>
          <w:bCs/>
          <w:sz w:val="20"/>
          <w:szCs w:val="20"/>
        </w:rPr>
        <w:t>Copado</w:t>
      </w:r>
      <w:r w:rsidRPr="00EC67D4">
        <w:rPr>
          <w:sz w:val="20"/>
          <w:szCs w:val="20"/>
        </w:rPr>
        <w:t xml:space="preserve"> with </w:t>
      </w:r>
      <w:r w:rsidRPr="00EC67D4">
        <w:rPr>
          <w:b/>
          <w:bCs/>
          <w:sz w:val="20"/>
          <w:szCs w:val="20"/>
        </w:rPr>
        <w:t>Git</w:t>
      </w:r>
      <w:r w:rsidRPr="00EC67D4">
        <w:rPr>
          <w:sz w:val="20"/>
          <w:szCs w:val="20"/>
        </w:rPr>
        <w:t xml:space="preserve"> to manage source code versions, facilitating streamlined </w:t>
      </w:r>
      <w:r w:rsidRPr="00EC67D4">
        <w:rPr>
          <w:b/>
          <w:bCs/>
          <w:sz w:val="20"/>
          <w:szCs w:val="20"/>
        </w:rPr>
        <w:t>code merges, branch management</w:t>
      </w:r>
      <w:r w:rsidRPr="00EC67D4">
        <w:rPr>
          <w:sz w:val="20"/>
          <w:szCs w:val="20"/>
        </w:rPr>
        <w:t xml:space="preserve">, and </w:t>
      </w:r>
      <w:r w:rsidRPr="00EC67D4">
        <w:rPr>
          <w:b/>
          <w:bCs/>
          <w:sz w:val="20"/>
          <w:szCs w:val="20"/>
        </w:rPr>
        <w:t>collaboration</w:t>
      </w:r>
      <w:r w:rsidRPr="00EC67D4">
        <w:rPr>
          <w:sz w:val="20"/>
          <w:szCs w:val="20"/>
        </w:rPr>
        <w:t xml:space="preserve"> between developers.</w:t>
      </w:r>
    </w:p>
    <w:p w14:paraId="4AFD8389" w14:textId="77777777" w:rsidR="00146923" w:rsidRDefault="359C9756" w:rsidP="7D4F9609">
      <w:pPr>
        <w:pStyle w:val="NoSpacing"/>
        <w:numPr>
          <w:ilvl w:val="0"/>
          <w:numId w:val="26"/>
        </w:numPr>
        <w:jc w:val="both"/>
        <w:rPr>
          <w:sz w:val="20"/>
          <w:szCs w:val="20"/>
        </w:rPr>
      </w:pPr>
      <w:r w:rsidRPr="359C9756">
        <w:rPr>
          <w:sz w:val="20"/>
          <w:szCs w:val="20"/>
        </w:rPr>
        <w:t>Good Experience in version controls GIT, Bit Bucket.</w:t>
      </w:r>
    </w:p>
    <w:p w14:paraId="07B3282B" w14:textId="77509961" w:rsidR="00D54BEC" w:rsidRPr="00D54BEC" w:rsidRDefault="00D54BEC" w:rsidP="00D54BEC">
      <w:pPr>
        <w:pStyle w:val="NoSpacing"/>
        <w:numPr>
          <w:ilvl w:val="0"/>
          <w:numId w:val="26"/>
        </w:numPr>
        <w:spacing w:line="276" w:lineRule="auto"/>
        <w:jc w:val="both"/>
        <w:rPr>
          <w:sz w:val="20"/>
          <w:szCs w:val="20"/>
        </w:rPr>
      </w:pPr>
      <w:r w:rsidRPr="00D54BEC">
        <w:rPr>
          <w:sz w:val="20"/>
          <w:szCs w:val="20"/>
        </w:rPr>
        <w:t xml:space="preserve">Good knowledge of DevOps practices, source control tool GitHub, and CI/CD tool Jenkins. Experience working with Azure DevOps for CI/CD integrations and as a repository. </w:t>
      </w:r>
    </w:p>
    <w:p w14:paraId="7AABF95B" w14:textId="6391C90C" w:rsidR="00146923" w:rsidRPr="00D54BEC" w:rsidRDefault="359C9756" w:rsidP="00146923">
      <w:pPr>
        <w:pStyle w:val="NoSpacing"/>
        <w:numPr>
          <w:ilvl w:val="0"/>
          <w:numId w:val="26"/>
        </w:numPr>
        <w:jc w:val="both"/>
        <w:rPr>
          <w:sz w:val="20"/>
          <w:szCs w:val="20"/>
        </w:rPr>
      </w:pPr>
      <w:r w:rsidRPr="359C9756">
        <w:rPr>
          <w:sz w:val="20"/>
          <w:szCs w:val="20"/>
        </w:rPr>
        <w:t>Strong Agile Methodology, Scrum Framework Experience</w:t>
      </w:r>
      <w:r w:rsidR="00D54BEC">
        <w:rPr>
          <w:sz w:val="20"/>
          <w:szCs w:val="20"/>
        </w:rPr>
        <w:t xml:space="preserve"> </w:t>
      </w:r>
    </w:p>
    <w:p w14:paraId="328A090D" w14:textId="77777777" w:rsidR="004D6D36" w:rsidRPr="005601AE" w:rsidRDefault="004D6D36" w:rsidP="00385170">
      <w:pPr>
        <w:pStyle w:val="NoSpacing"/>
        <w:spacing w:line="276" w:lineRule="auto"/>
        <w:jc w:val="both"/>
        <w:rPr>
          <w:sz w:val="20"/>
          <w:szCs w:val="20"/>
        </w:rPr>
      </w:pPr>
    </w:p>
    <w:p w14:paraId="748A0E43" w14:textId="77777777" w:rsidR="002F4B6A" w:rsidRPr="00225574" w:rsidRDefault="002F4B6A" w:rsidP="00225574">
      <w:pPr>
        <w:pStyle w:val="NoSpacing"/>
        <w:shd w:val="clear" w:color="auto" w:fill="8EAADB" w:themeFill="accent1" w:themeFillTint="99"/>
        <w:spacing w:line="276" w:lineRule="auto"/>
        <w:jc w:val="both"/>
        <w:rPr>
          <w:b/>
          <w:color w:val="auto"/>
          <w:sz w:val="20"/>
          <w:szCs w:val="20"/>
          <w:u w:val="single"/>
        </w:rPr>
      </w:pPr>
      <w:r w:rsidRPr="00225574">
        <w:rPr>
          <w:b/>
          <w:color w:val="auto"/>
          <w:sz w:val="20"/>
          <w:szCs w:val="20"/>
          <w:u w:val="single"/>
        </w:rPr>
        <w:t>EDUCATION</w:t>
      </w:r>
    </w:p>
    <w:p w14:paraId="6F5218AC" w14:textId="215DBC84" w:rsidR="00687E0C" w:rsidRDefault="00A84621" w:rsidP="00D007C8">
      <w:pPr>
        <w:pStyle w:val="NoSpacing"/>
        <w:numPr>
          <w:ilvl w:val="0"/>
          <w:numId w:val="26"/>
        </w:numPr>
        <w:spacing w:before="240" w:line="276" w:lineRule="auto"/>
        <w:jc w:val="both"/>
        <w:rPr>
          <w:sz w:val="20"/>
          <w:szCs w:val="20"/>
        </w:rPr>
      </w:pPr>
      <w:r w:rsidRPr="002F0EB8">
        <w:rPr>
          <w:sz w:val="20"/>
          <w:szCs w:val="20"/>
        </w:rPr>
        <w:t>Master’s in computer science</w:t>
      </w:r>
      <w:r w:rsidR="002F0EB8" w:rsidRPr="002F0EB8">
        <w:rPr>
          <w:sz w:val="20"/>
          <w:szCs w:val="20"/>
        </w:rPr>
        <w:t xml:space="preserve"> from </w:t>
      </w:r>
      <w:r w:rsidR="00C75C4E" w:rsidRPr="002F0EB8">
        <w:rPr>
          <w:sz w:val="20"/>
          <w:szCs w:val="20"/>
        </w:rPr>
        <w:t>University</w:t>
      </w:r>
      <w:r w:rsidR="002F0EB8" w:rsidRPr="002F0EB8">
        <w:rPr>
          <w:sz w:val="20"/>
          <w:szCs w:val="20"/>
        </w:rPr>
        <w:t xml:space="preserve"> of Dayton in 2013.</w:t>
      </w:r>
    </w:p>
    <w:p w14:paraId="23300A4F" w14:textId="56F2A27F" w:rsidR="00340F1B" w:rsidRPr="002F0EB8" w:rsidRDefault="002F0EB8" w:rsidP="00BC45D7">
      <w:pPr>
        <w:pStyle w:val="NoSpacing"/>
        <w:numPr>
          <w:ilvl w:val="0"/>
          <w:numId w:val="26"/>
        </w:numPr>
        <w:spacing w:line="276" w:lineRule="auto"/>
        <w:jc w:val="both"/>
        <w:rPr>
          <w:sz w:val="20"/>
          <w:szCs w:val="20"/>
        </w:rPr>
      </w:pPr>
      <w:r w:rsidRPr="002F0EB8">
        <w:rPr>
          <w:sz w:val="20"/>
          <w:szCs w:val="20"/>
        </w:rPr>
        <w:t xml:space="preserve">Bachelors </w:t>
      </w:r>
      <w:r w:rsidR="00D007C8" w:rsidRPr="002F0EB8">
        <w:rPr>
          <w:sz w:val="20"/>
          <w:szCs w:val="20"/>
        </w:rPr>
        <w:t xml:space="preserve">in </w:t>
      </w:r>
      <w:r w:rsidRPr="002F0EB8">
        <w:rPr>
          <w:sz w:val="20"/>
          <w:szCs w:val="20"/>
        </w:rPr>
        <w:t>Electronics and Communication Engineering</w:t>
      </w:r>
      <w:r w:rsidRPr="002F0EB8">
        <w:t xml:space="preserve"> </w:t>
      </w:r>
      <w:r w:rsidRPr="002F0EB8">
        <w:rPr>
          <w:sz w:val="20"/>
          <w:szCs w:val="20"/>
        </w:rPr>
        <w:t>from JNTU in 2012.</w:t>
      </w:r>
    </w:p>
    <w:p w14:paraId="050844AE" w14:textId="77777777" w:rsidR="002F4B6A" w:rsidRPr="00225574" w:rsidRDefault="002F4B6A" w:rsidP="00225574">
      <w:pPr>
        <w:pStyle w:val="NoSpacing"/>
        <w:shd w:val="clear" w:color="auto" w:fill="8EAADB" w:themeFill="accent1" w:themeFillTint="99"/>
        <w:spacing w:line="276" w:lineRule="auto"/>
        <w:jc w:val="both"/>
        <w:rPr>
          <w:b/>
          <w:color w:val="auto"/>
          <w:sz w:val="20"/>
          <w:szCs w:val="20"/>
          <w:u w:val="single"/>
        </w:rPr>
      </w:pPr>
      <w:r w:rsidRPr="00225574">
        <w:rPr>
          <w:b/>
          <w:color w:val="auto"/>
          <w:sz w:val="20"/>
          <w:szCs w:val="20"/>
          <w:u w:val="single"/>
        </w:rPr>
        <w:t>CERTIFICATIONS</w:t>
      </w:r>
    </w:p>
    <w:p w14:paraId="293F81BB" w14:textId="18B344ED" w:rsidR="002F4B6A" w:rsidRPr="005601AE" w:rsidRDefault="359C9756" w:rsidP="00385170">
      <w:pPr>
        <w:pStyle w:val="NoSpacing"/>
        <w:numPr>
          <w:ilvl w:val="0"/>
          <w:numId w:val="26"/>
        </w:numPr>
        <w:spacing w:before="240" w:line="276" w:lineRule="auto"/>
        <w:jc w:val="both"/>
        <w:rPr>
          <w:sz w:val="20"/>
          <w:szCs w:val="20"/>
        </w:rPr>
      </w:pPr>
      <w:r w:rsidRPr="359C9756">
        <w:rPr>
          <w:sz w:val="20"/>
          <w:szCs w:val="20"/>
        </w:rPr>
        <w:t xml:space="preserve">Certified Salesforce </w:t>
      </w:r>
      <w:r w:rsidR="007D0535">
        <w:rPr>
          <w:sz w:val="20"/>
          <w:szCs w:val="20"/>
        </w:rPr>
        <w:t>Administrator</w:t>
      </w:r>
    </w:p>
    <w:p w14:paraId="0460B775" w14:textId="05CA4468" w:rsidR="002F4B6A" w:rsidRDefault="359C9756" w:rsidP="00385170">
      <w:pPr>
        <w:pStyle w:val="NoSpacing"/>
        <w:numPr>
          <w:ilvl w:val="0"/>
          <w:numId w:val="26"/>
        </w:numPr>
        <w:spacing w:line="276" w:lineRule="auto"/>
        <w:jc w:val="both"/>
        <w:rPr>
          <w:sz w:val="20"/>
          <w:szCs w:val="20"/>
        </w:rPr>
      </w:pPr>
      <w:r w:rsidRPr="359C9756">
        <w:rPr>
          <w:sz w:val="20"/>
          <w:szCs w:val="20"/>
        </w:rPr>
        <w:t xml:space="preserve">Certified Salesforce </w:t>
      </w:r>
      <w:r w:rsidR="007D0535">
        <w:rPr>
          <w:sz w:val="20"/>
          <w:szCs w:val="20"/>
        </w:rPr>
        <w:t>Platform Developer-1</w:t>
      </w:r>
    </w:p>
    <w:p w14:paraId="34523431" w14:textId="0714FDB1" w:rsidR="007D0535" w:rsidRDefault="007D0535" w:rsidP="00385170">
      <w:pPr>
        <w:pStyle w:val="NoSpacing"/>
        <w:numPr>
          <w:ilvl w:val="0"/>
          <w:numId w:val="26"/>
        </w:numPr>
        <w:spacing w:line="276" w:lineRule="auto"/>
        <w:jc w:val="both"/>
        <w:rPr>
          <w:sz w:val="20"/>
          <w:szCs w:val="20"/>
        </w:rPr>
      </w:pPr>
      <w:r>
        <w:rPr>
          <w:sz w:val="20"/>
          <w:szCs w:val="20"/>
        </w:rPr>
        <w:t>Certified Salesforce Platform Developer-2</w:t>
      </w:r>
    </w:p>
    <w:p w14:paraId="4B552805" w14:textId="5EF1EC0B" w:rsidR="007D0535" w:rsidRDefault="007D0535" w:rsidP="00385170">
      <w:pPr>
        <w:pStyle w:val="NoSpacing"/>
        <w:numPr>
          <w:ilvl w:val="0"/>
          <w:numId w:val="26"/>
        </w:numPr>
        <w:spacing w:line="276" w:lineRule="auto"/>
        <w:jc w:val="both"/>
        <w:rPr>
          <w:sz w:val="20"/>
          <w:szCs w:val="20"/>
        </w:rPr>
      </w:pPr>
      <w:r>
        <w:rPr>
          <w:sz w:val="20"/>
          <w:szCs w:val="20"/>
        </w:rPr>
        <w:t xml:space="preserve">Certified Salesforce </w:t>
      </w:r>
      <w:r w:rsidR="002F0EB8">
        <w:rPr>
          <w:sz w:val="20"/>
          <w:szCs w:val="20"/>
        </w:rPr>
        <w:t>P</w:t>
      </w:r>
      <w:r w:rsidR="002F0EB8" w:rsidRPr="002F0EB8">
        <w:rPr>
          <w:sz w:val="20"/>
          <w:szCs w:val="20"/>
        </w:rPr>
        <w:t xml:space="preserve">latform </w:t>
      </w:r>
      <w:r w:rsidR="002F0EB8">
        <w:rPr>
          <w:sz w:val="20"/>
          <w:szCs w:val="20"/>
        </w:rPr>
        <w:t>A</w:t>
      </w:r>
      <w:r w:rsidR="002F0EB8" w:rsidRPr="002F0EB8">
        <w:rPr>
          <w:sz w:val="20"/>
          <w:szCs w:val="20"/>
        </w:rPr>
        <w:t xml:space="preserve">pp </w:t>
      </w:r>
      <w:r w:rsidR="002F0EB8">
        <w:rPr>
          <w:sz w:val="20"/>
          <w:szCs w:val="20"/>
        </w:rPr>
        <w:t>B</w:t>
      </w:r>
      <w:r w:rsidR="002F0EB8" w:rsidRPr="002F0EB8">
        <w:rPr>
          <w:sz w:val="20"/>
          <w:szCs w:val="20"/>
        </w:rPr>
        <w:t>uilder</w:t>
      </w:r>
    </w:p>
    <w:p w14:paraId="6B3D8D5D" w14:textId="1C92931D" w:rsidR="007D0535" w:rsidRPr="005601AE" w:rsidRDefault="007D0535" w:rsidP="00385170">
      <w:pPr>
        <w:pStyle w:val="NoSpacing"/>
        <w:numPr>
          <w:ilvl w:val="0"/>
          <w:numId w:val="26"/>
        </w:numPr>
        <w:spacing w:line="276" w:lineRule="auto"/>
        <w:jc w:val="both"/>
        <w:rPr>
          <w:sz w:val="20"/>
          <w:szCs w:val="20"/>
        </w:rPr>
      </w:pPr>
      <w:r>
        <w:rPr>
          <w:sz w:val="20"/>
          <w:szCs w:val="20"/>
        </w:rPr>
        <w:t>Certified Salesforce Service Cloud Consultant</w:t>
      </w:r>
    </w:p>
    <w:p w14:paraId="0D6AB2C9" w14:textId="77777777" w:rsidR="0074420F" w:rsidRPr="005601AE" w:rsidRDefault="0074420F" w:rsidP="00385170">
      <w:pPr>
        <w:pStyle w:val="NoSpacing"/>
        <w:spacing w:before="240" w:line="276" w:lineRule="auto"/>
        <w:jc w:val="both"/>
        <w:rPr>
          <w:sz w:val="20"/>
          <w:szCs w:val="20"/>
        </w:rPr>
      </w:pPr>
    </w:p>
    <w:p w14:paraId="51599419" w14:textId="77777777" w:rsidR="002F4B6A" w:rsidRPr="00225574" w:rsidRDefault="002F4B6A" w:rsidP="00225574">
      <w:pPr>
        <w:pStyle w:val="NoSpacing"/>
        <w:shd w:val="clear" w:color="auto" w:fill="8EAADB" w:themeFill="accent1" w:themeFillTint="99"/>
        <w:spacing w:line="276" w:lineRule="auto"/>
        <w:jc w:val="both"/>
        <w:rPr>
          <w:b/>
          <w:color w:val="auto"/>
          <w:sz w:val="20"/>
          <w:szCs w:val="20"/>
          <w:u w:val="single"/>
        </w:rPr>
      </w:pPr>
      <w:r w:rsidRPr="00225574">
        <w:rPr>
          <w:b/>
          <w:color w:val="auto"/>
          <w:sz w:val="20"/>
          <w:szCs w:val="20"/>
          <w:u w:val="single"/>
        </w:rPr>
        <w:t>TECHNICAL SKILLS</w:t>
      </w:r>
    </w:p>
    <w:tbl>
      <w:tblPr>
        <w:tblW w:w="108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E2F3"/>
        <w:tblLook w:val="04A0" w:firstRow="1" w:lastRow="0" w:firstColumn="1" w:lastColumn="0" w:noHBand="0" w:noVBand="1"/>
      </w:tblPr>
      <w:tblGrid>
        <w:gridCol w:w="2459"/>
        <w:gridCol w:w="8366"/>
      </w:tblGrid>
      <w:tr w:rsidR="002F4B6A" w:rsidRPr="005601AE" w14:paraId="75C391F3" w14:textId="77777777" w:rsidTr="0E66BCC8">
        <w:trPr>
          <w:trHeight w:val="1560"/>
        </w:trPr>
        <w:tc>
          <w:tcPr>
            <w:tcW w:w="2459" w:type="dxa"/>
            <w:shd w:val="clear" w:color="auto" w:fill="FFFFFF" w:themeFill="background1"/>
          </w:tcPr>
          <w:p w14:paraId="74935D11" w14:textId="77777777" w:rsidR="002F4B6A" w:rsidRPr="005601AE" w:rsidRDefault="002F4B6A" w:rsidP="000E264D">
            <w:pPr>
              <w:pStyle w:val="NoSpacing"/>
              <w:shd w:val="clear" w:color="auto" w:fill="FFFFFF"/>
              <w:spacing w:line="276" w:lineRule="auto"/>
              <w:jc w:val="both"/>
              <w:rPr>
                <w:b/>
                <w:sz w:val="20"/>
                <w:szCs w:val="20"/>
              </w:rPr>
            </w:pPr>
            <w:r w:rsidRPr="005601AE">
              <w:rPr>
                <w:b/>
                <w:sz w:val="20"/>
                <w:szCs w:val="20"/>
              </w:rPr>
              <w:t>Salesforce CRM</w:t>
            </w:r>
          </w:p>
        </w:tc>
        <w:tc>
          <w:tcPr>
            <w:tcW w:w="8366" w:type="dxa"/>
            <w:shd w:val="clear" w:color="auto" w:fill="FFFFFF" w:themeFill="background1"/>
          </w:tcPr>
          <w:p w14:paraId="54665B26" w14:textId="77777777" w:rsidR="002F4B6A" w:rsidRPr="005601AE" w:rsidRDefault="0E66BCC8" w:rsidP="0E66BCC8">
            <w:pPr>
              <w:pStyle w:val="NoSpacing"/>
              <w:shd w:val="clear" w:color="auto" w:fill="FFFFFF" w:themeFill="background1"/>
              <w:spacing w:line="276" w:lineRule="auto"/>
              <w:jc w:val="both"/>
              <w:rPr>
                <w:sz w:val="20"/>
                <w:szCs w:val="20"/>
              </w:rPr>
            </w:pPr>
            <w:r w:rsidRPr="0E66BCC8">
              <w:rPr>
                <w:sz w:val="20"/>
                <w:szCs w:val="20"/>
              </w:rPr>
              <w:t>Apex Language (Classes, Trigger, Batch, Schedule), SOQL &amp; SOSL Language, Visualforce Pages, Components, CPQ, Sales, Service, Ant based Force.com Migration Tool, Workflow rules, Approval Process, Profiles, Permission Sets, Role Hierarchy, Validation Rules, Custom objects, Relationships, Page Layouts, Search Layouts, Record Types, Reports, Dashboards, lightning, lightning Components, lightning design systems, Sales cloud, Service cloud,  Web Services (Rest, Soap), Jitter bit.</w:t>
            </w:r>
          </w:p>
        </w:tc>
      </w:tr>
      <w:tr w:rsidR="002F4B6A" w:rsidRPr="005601AE" w14:paraId="2740910C" w14:textId="77777777" w:rsidTr="0E66BCC8">
        <w:trPr>
          <w:trHeight w:val="698"/>
        </w:trPr>
        <w:tc>
          <w:tcPr>
            <w:tcW w:w="2459" w:type="dxa"/>
            <w:shd w:val="clear" w:color="auto" w:fill="FFFFFF" w:themeFill="background1"/>
          </w:tcPr>
          <w:p w14:paraId="6AC30C9D" w14:textId="77777777" w:rsidR="002F4B6A" w:rsidRPr="005601AE" w:rsidRDefault="002F4B6A" w:rsidP="000E264D">
            <w:pPr>
              <w:pStyle w:val="NoSpacing"/>
              <w:shd w:val="clear" w:color="auto" w:fill="FFFFFF"/>
              <w:spacing w:line="276" w:lineRule="auto"/>
              <w:jc w:val="both"/>
              <w:rPr>
                <w:b/>
                <w:sz w:val="20"/>
                <w:szCs w:val="20"/>
              </w:rPr>
            </w:pPr>
            <w:r w:rsidRPr="005601AE">
              <w:rPr>
                <w:b/>
                <w:sz w:val="20"/>
                <w:szCs w:val="20"/>
              </w:rPr>
              <w:t>Force.com Tools</w:t>
            </w:r>
          </w:p>
        </w:tc>
        <w:tc>
          <w:tcPr>
            <w:tcW w:w="8366" w:type="dxa"/>
            <w:shd w:val="clear" w:color="auto" w:fill="FFFFFF" w:themeFill="background1"/>
          </w:tcPr>
          <w:p w14:paraId="57C7CE42" w14:textId="298E7B19" w:rsidR="002F4B6A" w:rsidRPr="005601AE" w:rsidRDefault="002F4B6A" w:rsidP="000E264D">
            <w:pPr>
              <w:pStyle w:val="NoSpacing"/>
              <w:shd w:val="clear" w:color="auto" w:fill="FFFFFF"/>
              <w:spacing w:line="276" w:lineRule="auto"/>
              <w:jc w:val="both"/>
              <w:rPr>
                <w:sz w:val="20"/>
                <w:szCs w:val="20"/>
              </w:rPr>
            </w:pPr>
            <w:r w:rsidRPr="005601AE">
              <w:rPr>
                <w:sz w:val="20"/>
                <w:szCs w:val="20"/>
              </w:rPr>
              <w:t>Developer Console, Force.com IDE, Visual Studio. Force.com Explorer, Workbench, Data Loader, Eclipse</w:t>
            </w:r>
            <w:r w:rsidR="00A84621">
              <w:rPr>
                <w:sz w:val="20"/>
                <w:szCs w:val="20"/>
              </w:rPr>
              <w:t>, and Migration</w:t>
            </w:r>
            <w:r w:rsidR="002F0EB8">
              <w:rPr>
                <w:sz w:val="20"/>
                <w:szCs w:val="20"/>
              </w:rPr>
              <w:t xml:space="preserve"> Tool.</w:t>
            </w:r>
          </w:p>
        </w:tc>
      </w:tr>
      <w:tr w:rsidR="002F4B6A" w:rsidRPr="005601AE" w14:paraId="3526CF2E" w14:textId="77777777" w:rsidTr="0E66BCC8">
        <w:trPr>
          <w:trHeight w:val="348"/>
        </w:trPr>
        <w:tc>
          <w:tcPr>
            <w:tcW w:w="2459" w:type="dxa"/>
            <w:shd w:val="clear" w:color="auto" w:fill="FFFFFF" w:themeFill="background1"/>
          </w:tcPr>
          <w:p w14:paraId="73092F61" w14:textId="77777777" w:rsidR="002F4B6A" w:rsidRPr="005601AE" w:rsidRDefault="002F4B6A" w:rsidP="000E264D">
            <w:pPr>
              <w:pStyle w:val="NoSpacing"/>
              <w:shd w:val="clear" w:color="auto" w:fill="FFFFFF"/>
              <w:spacing w:line="276" w:lineRule="auto"/>
              <w:jc w:val="both"/>
              <w:rPr>
                <w:b/>
                <w:sz w:val="20"/>
                <w:szCs w:val="20"/>
              </w:rPr>
            </w:pPr>
            <w:r w:rsidRPr="005601AE">
              <w:rPr>
                <w:b/>
                <w:sz w:val="20"/>
                <w:szCs w:val="20"/>
              </w:rPr>
              <w:t>Web Technologies</w:t>
            </w:r>
          </w:p>
        </w:tc>
        <w:tc>
          <w:tcPr>
            <w:tcW w:w="8366" w:type="dxa"/>
            <w:shd w:val="clear" w:color="auto" w:fill="FFFFFF" w:themeFill="background1"/>
          </w:tcPr>
          <w:p w14:paraId="426B9B04" w14:textId="77777777" w:rsidR="002F4B6A" w:rsidRPr="005601AE" w:rsidRDefault="002F4B6A" w:rsidP="000E264D">
            <w:pPr>
              <w:pStyle w:val="NoSpacing"/>
              <w:shd w:val="clear" w:color="auto" w:fill="FFFFFF"/>
              <w:spacing w:line="276" w:lineRule="auto"/>
              <w:jc w:val="both"/>
              <w:rPr>
                <w:sz w:val="20"/>
                <w:szCs w:val="20"/>
              </w:rPr>
            </w:pPr>
            <w:r w:rsidRPr="005601AE">
              <w:rPr>
                <w:sz w:val="20"/>
                <w:szCs w:val="20"/>
              </w:rPr>
              <w:t>JavaScript, jQuery, XML, XSL, HTML, XHTML, CSS, AJAX.</w:t>
            </w:r>
          </w:p>
        </w:tc>
      </w:tr>
      <w:tr w:rsidR="002F4B6A" w:rsidRPr="005601AE" w14:paraId="06D081F2" w14:textId="77777777" w:rsidTr="0E66BCC8">
        <w:trPr>
          <w:trHeight w:val="348"/>
        </w:trPr>
        <w:tc>
          <w:tcPr>
            <w:tcW w:w="2459" w:type="dxa"/>
            <w:shd w:val="clear" w:color="auto" w:fill="FFFFFF" w:themeFill="background1"/>
          </w:tcPr>
          <w:p w14:paraId="2CE6F2AD" w14:textId="77777777" w:rsidR="002F4B6A" w:rsidRPr="005601AE" w:rsidRDefault="002F4B6A" w:rsidP="000E264D">
            <w:pPr>
              <w:pStyle w:val="NoSpacing"/>
              <w:shd w:val="clear" w:color="auto" w:fill="FFFFFF"/>
              <w:spacing w:line="276" w:lineRule="auto"/>
              <w:jc w:val="both"/>
              <w:rPr>
                <w:b/>
                <w:sz w:val="20"/>
                <w:szCs w:val="20"/>
              </w:rPr>
            </w:pPr>
            <w:r w:rsidRPr="005601AE">
              <w:rPr>
                <w:b/>
                <w:sz w:val="20"/>
                <w:szCs w:val="20"/>
              </w:rPr>
              <w:t>Databases</w:t>
            </w:r>
          </w:p>
        </w:tc>
        <w:tc>
          <w:tcPr>
            <w:tcW w:w="8366" w:type="dxa"/>
            <w:shd w:val="clear" w:color="auto" w:fill="FFFFFF" w:themeFill="background1"/>
          </w:tcPr>
          <w:p w14:paraId="32F89DF5" w14:textId="77777777" w:rsidR="002F4B6A" w:rsidRPr="005601AE" w:rsidRDefault="002F4B6A" w:rsidP="000E264D">
            <w:pPr>
              <w:pStyle w:val="NoSpacing"/>
              <w:shd w:val="clear" w:color="auto" w:fill="FFFFFF"/>
              <w:spacing w:line="276" w:lineRule="auto"/>
              <w:jc w:val="both"/>
              <w:rPr>
                <w:sz w:val="20"/>
                <w:szCs w:val="20"/>
              </w:rPr>
            </w:pPr>
            <w:r w:rsidRPr="005601AE">
              <w:rPr>
                <w:sz w:val="20"/>
                <w:szCs w:val="20"/>
              </w:rPr>
              <w:t>Oracle 10g/9i, SQL Server 2008/05/2000, MYSQL, DB2.</w:t>
            </w:r>
          </w:p>
        </w:tc>
      </w:tr>
      <w:tr w:rsidR="002F4B6A" w:rsidRPr="005601AE" w14:paraId="41610C23" w14:textId="77777777" w:rsidTr="0E66BCC8">
        <w:trPr>
          <w:trHeight w:val="348"/>
        </w:trPr>
        <w:tc>
          <w:tcPr>
            <w:tcW w:w="2459" w:type="dxa"/>
            <w:shd w:val="clear" w:color="auto" w:fill="FFFFFF" w:themeFill="background1"/>
          </w:tcPr>
          <w:p w14:paraId="0815CE66" w14:textId="77777777" w:rsidR="002F4B6A" w:rsidRPr="005601AE" w:rsidRDefault="002F4B6A" w:rsidP="000E264D">
            <w:pPr>
              <w:pStyle w:val="NoSpacing"/>
              <w:shd w:val="clear" w:color="auto" w:fill="FFFFFF"/>
              <w:spacing w:line="276" w:lineRule="auto"/>
              <w:jc w:val="both"/>
              <w:rPr>
                <w:b/>
                <w:sz w:val="20"/>
                <w:szCs w:val="20"/>
              </w:rPr>
            </w:pPr>
            <w:r w:rsidRPr="005601AE">
              <w:rPr>
                <w:b/>
                <w:sz w:val="20"/>
                <w:szCs w:val="20"/>
              </w:rPr>
              <w:t>Versioning</w:t>
            </w:r>
          </w:p>
        </w:tc>
        <w:tc>
          <w:tcPr>
            <w:tcW w:w="8366" w:type="dxa"/>
            <w:shd w:val="clear" w:color="auto" w:fill="FFFFFF" w:themeFill="background1"/>
          </w:tcPr>
          <w:p w14:paraId="479BDC59" w14:textId="77777777" w:rsidR="002F4B6A" w:rsidRPr="005601AE" w:rsidRDefault="002F4B6A" w:rsidP="000E264D">
            <w:pPr>
              <w:pStyle w:val="NoSpacing"/>
              <w:shd w:val="clear" w:color="auto" w:fill="FFFFFF"/>
              <w:spacing w:line="276" w:lineRule="auto"/>
              <w:jc w:val="both"/>
              <w:rPr>
                <w:sz w:val="20"/>
                <w:szCs w:val="20"/>
              </w:rPr>
            </w:pPr>
            <w:r w:rsidRPr="005601AE">
              <w:rPr>
                <w:sz w:val="20"/>
                <w:szCs w:val="20"/>
              </w:rPr>
              <w:t>Git, SVN, Bit bucket</w:t>
            </w:r>
            <w:r w:rsidR="005151CA" w:rsidRPr="005601AE">
              <w:rPr>
                <w:sz w:val="20"/>
                <w:szCs w:val="20"/>
              </w:rPr>
              <w:t>.</w:t>
            </w:r>
          </w:p>
        </w:tc>
      </w:tr>
      <w:tr w:rsidR="002F4B6A" w:rsidRPr="005601AE" w14:paraId="018E1D12" w14:textId="77777777" w:rsidTr="0E66BCC8">
        <w:trPr>
          <w:trHeight w:val="348"/>
        </w:trPr>
        <w:tc>
          <w:tcPr>
            <w:tcW w:w="2459" w:type="dxa"/>
            <w:shd w:val="clear" w:color="auto" w:fill="FFFFFF" w:themeFill="background1"/>
          </w:tcPr>
          <w:p w14:paraId="431B7155" w14:textId="77777777" w:rsidR="002F4B6A" w:rsidRPr="005601AE" w:rsidRDefault="002F4B6A" w:rsidP="000E264D">
            <w:pPr>
              <w:pStyle w:val="NoSpacing"/>
              <w:shd w:val="clear" w:color="auto" w:fill="FFFFFF"/>
              <w:spacing w:line="276" w:lineRule="auto"/>
              <w:jc w:val="both"/>
              <w:rPr>
                <w:b/>
                <w:sz w:val="20"/>
                <w:szCs w:val="20"/>
              </w:rPr>
            </w:pPr>
            <w:r w:rsidRPr="005601AE">
              <w:rPr>
                <w:b/>
                <w:sz w:val="20"/>
                <w:szCs w:val="20"/>
              </w:rPr>
              <w:t>Programming Languages</w:t>
            </w:r>
          </w:p>
        </w:tc>
        <w:tc>
          <w:tcPr>
            <w:tcW w:w="8366" w:type="dxa"/>
            <w:shd w:val="clear" w:color="auto" w:fill="FFFFFF" w:themeFill="background1"/>
          </w:tcPr>
          <w:p w14:paraId="0ED7A2D2" w14:textId="77777777" w:rsidR="002F4B6A" w:rsidRPr="005601AE" w:rsidRDefault="002F4B6A" w:rsidP="000E264D">
            <w:pPr>
              <w:pStyle w:val="NoSpacing"/>
              <w:shd w:val="clear" w:color="auto" w:fill="FFFFFF"/>
              <w:spacing w:line="276" w:lineRule="auto"/>
              <w:jc w:val="both"/>
              <w:rPr>
                <w:sz w:val="20"/>
                <w:szCs w:val="20"/>
              </w:rPr>
            </w:pPr>
            <w:r w:rsidRPr="005601AE">
              <w:rPr>
                <w:sz w:val="20"/>
                <w:szCs w:val="20"/>
              </w:rPr>
              <w:t>C/C++, Java, J2EE, JDBC, JSP/Servlets, Struts, PL/SQL, Apex.</w:t>
            </w:r>
          </w:p>
        </w:tc>
      </w:tr>
      <w:tr w:rsidR="002F4B6A" w:rsidRPr="005601AE" w14:paraId="44B5F2F4" w14:textId="77777777" w:rsidTr="0E66BCC8">
        <w:trPr>
          <w:trHeight w:val="348"/>
        </w:trPr>
        <w:tc>
          <w:tcPr>
            <w:tcW w:w="2459" w:type="dxa"/>
            <w:shd w:val="clear" w:color="auto" w:fill="FFFFFF" w:themeFill="background1"/>
          </w:tcPr>
          <w:p w14:paraId="43FDF9A8" w14:textId="77777777" w:rsidR="002F4B6A" w:rsidRPr="005601AE" w:rsidRDefault="002F4B6A" w:rsidP="000E264D">
            <w:pPr>
              <w:pStyle w:val="NoSpacing"/>
              <w:shd w:val="clear" w:color="auto" w:fill="FFFFFF"/>
              <w:spacing w:line="276" w:lineRule="auto"/>
              <w:jc w:val="both"/>
              <w:rPr>
                <w:b/>
                <w:sz w:val="20"/>
                <w:szCs w:val="20"/>
              </w:rPr>
            </w:pPr>
            <w:r w:rsidRPr="005601AE">
              <w:rPr>
                <w:b/>
                <w:sz w:val="20"/>
                <w:szCs w:val="20"/>
              </w:rPr>
              <w:t>Web/Application Servers</w:t>
            </w:r>
          </w:p>
        </w:tc>
        <w:tc>
          <w:tcPr>
            <w:tcW w:w="8366" w:type="dxa"/>
            <w:shd w:val="clear" w:color="auto" w:fill="FFFFFF" w:themeFill="background1"/>
          </w:tcPr>
          <w:p w14:paraId="015F6BC4" w14:textId="77777777" w:rsidR="002F4B6A" w:rsidRPr="005601AE" w:rsidRDefault="002F4B6A" w:rsidP="000E264D">
            <w:pPr>
              <w:pStyle w:val="NoSpacing"/>
              <w:shd w:val="clear" w:color="auto" w:fill="FFFFFF"/>
              <w:spacing w:line="276" w:lineRule="auto"/>
              <w:jc w:val="both"/>
              <w:rPr>
                <w:sz w:val="20"/>
                <w:szCs w:val="20"/>
              </w:rPr>
            </w:pPr>
            <w:r w:rsidRPr="005601AE">
              <w:rPr>
                <w:sz w:val="20"/>
                <w:szCs w:val="20"/>
              </w:rPr>
              <w:t>Apache, Tomcat 5.0, WebLogic, IBM Web Sphere, IIS.</w:t>
            </w:r>
          </w:p>
        </w:tc>
      </w:tr>
      <w:tr w:rsidR="002F4B6A" w:rsidRPr="005601AE" w14:paraId="66BE03A8" w14:textId="77777777" w:rsidTr="0E66BCC8">
        <w:trPr>
          <w:trHeight w:val="348"/>
        </w:trPr>
        <w:tc>
          <w:tcPr>
            <w:tcW w:w="2459" w:type="dxa"/>
            <w:shd w:val="clear" w:color="auto" w:fill="FFFFFF" w:themeFill="background1"/>
          </w:tcPr>
          <w:p w14:paraId="13364FB0" w14:textId="77777777" w:rsidR="002F4B6A" w:rsidRPr="005601AE" w:rsidRDefault="002F4B6A" w:rsidP="000E264D">
            <w:pPr>
              <w:pStyle w:val="NoSpacing"/>
              <w:shd w:val="clear" w:color="auto" w:fill="FFFFFF"/>
              <w:spacing w:line="276" w:lineRule="auto"/>
              <w:jc w:val="both"/>
              <w:rPr>
                <w:b/>
                <w:sz w:val="20"/>
                <w:szCs w:val="20"/>
              </w:rPr>
            </w:pPr>
            <w:r w:rsidRPr="005601AE">
              <w:rPr>
                <w:b/>
                <w:sz w:val="20"/>
                <w:szCs w:val="20"/>
              </w:rPr>
              <w:t>Operating Systems</w:t>
            </w:r>
          </w:p>
        </w:tc>
        <w:tc>
          <w:tcPr>
            <w:tcW w:w="8366" w:type="dxa"/>
            <w:shd w:val="clear" w:color="auto" w:fill="FFFFFF" w:themeFill="background1"/>
          </w:tcPr>
          <w:p w14:paraId="259BD819" w14:textId="77777777" w:rsidR="002F4B6A" w:rsidRPr="005601AE" w:rsidRDefault="002F4B6A" w:rsidP="000E264D">
            <w:pPr>
              <w:pStyle w:val="NoSpacing"/>
              <w:shd w:val="clear" w:color="auto" w:fill="FFFFFF"/>
              <w:spacing w:line="276" w:lineRule="auto"/>
              <w:jc w:val="both"/>
              <w:rPr>
                <w:sz w:val="20"/>
                <w:szCs w:val="20"/>
              </w:rPr>
            </w:pPr>
            <w:r w:rsidRPr="005601AE">
              <w:rPr>
                <w:sz w:val="20"/>
                <w:szCs w:val="20"/>
              </w:rPr>
              <w:t>Windows 8/7/XP/2000/NT, Red Hat Linux 7.x/9.0, Unix.</w:t>
            </w:r>
          </w:p>
        </w:tc>
      </w:tr>
    </w:tbl>
    <w:p w14:paraId="229F364D" w14:textId="77777777" w:rsidR="002F4B6A" w:rsidRPr="005601AE" w:rsidRDefault="002F4B6A" w:rsidP="000E264D">
      <w:pPr>
        <w:pStyle w:val="NoSpacing"/>
        <w:shd w:val="clear" w:color="auto" w:fill="FFFFFF"/>
        <w:spacing w:line="276" w:lineRule="auto"/>
        <w:jc w:val="both"/>
        <w:rPr>
          <w:color w:val="019994"/>
          <w:spacing w:val="40"/>
          <w:sz w:val="20"/>
          <w:szCs w:val="20"/>
        </w:rPr>
      </w:pPr>
    </w:p>
    <w:p w14:paraId="50F2DB86" w14:textId="77777777" w:rsidR="006653EF" w:rsidRPr="00225574" w:rsidRDefault="006653EF" w:rsidP="00225574">
      <w:pPr>
        <w:pStyle w:val="NoSpacing"/>
        <w:shd w:val="clear" w:color="auto" w:fill="8EAADB" w:themeFill="accent1" w:themeFillTint="99"/>
        <w:spacing w:line="276" w:lineRule="auto"/>
        <w:jc w:val="both"/>
        <w:rPr>
          <w:b/>
          <w:color w:val="auto"/>
          <w:sz w:val="20"/>
          <w:szCs w:val="20"/>
          <w:u w:val="single"/>
        </w:rPr>
      </w:pPr>
      <w:r w:rsidRPr="00225574">
        <w:rPr>
          <w:b/>
          <w:color w:val="auto"/>
          <w:sz w:val="20"/>
          <w:szCs w:val="20"/>
          <w:u w:val="single"/>
        </w:rPr>
        <w:t>WORK EXPERIENCE</w:t>
      </w:r>
    </w:p>
    <w:p w14:paraId="0FDC7C53" w14:textId="58E151FB" w:rsidR="008E3E0B" w:rsidRPr="008A6155" w:rsidRDefault="008A6155" w:rsidP="00385170">
      <w:pPr>
        <w:pStyle w:val="NoSpacing"/>
        <w:shd w:val="clear" w:color="auto" w:fill="F2F2F2"/>
        <w:spacing w:before="240" w:line="276" w:lineRule="auto"/>
        <w:jc w:val="both"/>
        <w:rPr>
          <w:rFonts w:eastAsia="Tahoma"/>
          <w:b/>
        </w:rPr>
      </w:pPr>
      <w:r w:rsidRPr="008A6155">
        <w:rPr>
          <w:rFonts w:eastAsia="Fira Sans"/>
          <w:b/>
          <w:bCs/>
        </w:rPr>
        <w:t xml:space="preserve">Client: </w:t>
      </w:r>
      <w:r w:rsidR="00D54BEC" w:rsidRPr="008A6155">
        <w:rPr>
          <w:rFonts w:eastAsia="Tahoma"/>
          <w:b/>
        </w:rPr>
        <w:t>Carnival Cruise Line</w:t>
      </w:r>
      <w:r w:rsidR="000827EE" w:rsidRPr="008A6155">
        <w:rPr>
          <w:rFonts w:eastAsia="Tahoma"/>
          <w:b/>
        </w:rPr>
        <w:t xml:space="preserve">, </w:t>
      </w:r>
      <w:r w:rsidR="00D54BEC" w:rsidRPr="008A6155">
        <w:rPr>
          <w:rFonts w:eastAsia="Tahoma"/>
          <w:b/>
        </w:rPr>
        <w:t>Florid</w:t>
      </w:r>
      <w:r w:rsidR="00C75C4E">
        <w:rPr>
          <w:rFonts w:eastAsia="Tahoma"/>
          <w:b/>
        </w:rPr>
        <w:t>a.</w:t>
      </w:r>
      <w:r w:rsidR="00C75C4E">
        <w:rPr>
          <w:rFonts w:eastAsia="Tahoma"/>
          <w:b/>
        </w:rPr>
        <w:tab/>
      </w:r>
      <w:r w:rsidR="00C75C4E">
        <w:rPr>
          <w:rFonts w:eastAsia="Tahoma"/>
          <w:b/>
        </w:rPr>
        <w:tab/>
      </w:r>
      <w:r w:rsidR="00C75C4E">
        <w:rPr>
          <w:rFonts w:eastAsia="Tahoma"/>
          <w:b/>
        </w:rPr>
        <w:tab/>
      </w:r>
      <w:r w:rsidR="00C75C4E">
        <w:rPr>
          <w:rFonts w:eastAsia="Tahoma"/>
          <w:b/>
        </w:rPr>
        <w:tab/>
      </w:r>
      <w:r w:rsidR="00C75C4E">
        <w:rPr>
          <w:rFonts w:eastAsia="Tahoma"/>
          <w:b/>
        </w:rPr>
        <w:tab/>
      </w:r>
      <w:r w:rsidR="00C75C4E">
        <w:rPr>
          <w:rFonts w:eastAsia="Tahoma"/>
          <w:b/>
        </w:rPr>
        <w:tab/>
      </w:r>
      <w:r w:rsidR="00C75C4E">
        <w:rPr>
          <w:rFonts w:eastAsia="Tahoma"/>
          <w:b/>
        </w:rPr>
        <w:tab/>
      </w:r>
      <w:r w:rsidR="00C75C4E">
        <w:rPr>
          <w:rFonts w:eastAsia="Tahoma"/>
          <w:b/>
        </w:rPr>
        <w:tab/>
      </w:r>
      <w:r w:rsidR="00D54BEC" w:rsidRPr="008A6155">
        <w:rPr>
          <w:rFonts w:eastAsia="Tahoma"/>
          <w:b/>
        </w:rPr>
        <w:t>July 2022 – Present</w:t>
      </w:r>
    </w:p>
    <w:p w14:paraId="189A2B0F" w14:textId="131CE0DC" w:rsidR="00097B90" w:rsidRPr="008A6155" w:rsidRDefault="008A6155" w:rsidP="007639E3">
      <w:pPr>
        <w:pStyle w:val="NoSpacing"/>
        <w:shd w:val="clear" w:color="auto" w:fill="F2F2F2"/>
        <w:spacing w:line="276" w:lineRule="auto"/>
        <w:jc w:val="both"/>
        <w:rPr>
          <w:rFonts w:eastAsia="Tahoma"/>
          <w:b/>
        </w:rPr>
      </w:pPr>
      <w:r w:rsidRPr="008A6155">
        <w:rPr>
          <w:rStyle w:val="documentleft-box"/>
          <w:rFonts w:eastAsia="Fira Sans"/>
          <w:b/>
        </w:rPr>
        <w:t xml:space="preserve">Role: </w:t>
      </w:r>
      <w:r w:rsidR="00097B90" w:rsidRPr="008A6155">
        <w:rPr>
          <w:rFonts w:eastAsia="Tahoma"/>
          <w:b/>
        </w:rPr>
        <w:t>Salesforce Lightning Developer</w:t>
      </w:r>
      <w:r w:rsidR="00F763DF" w:rsidRPr="008A6155">
        <w:rPr>
          <w:rFonts w:eastAsia="Tahoma"/>
          <w:b/>
        </w:rPr>
        <w:t xml:space="preserve">                            </w:t>
      </w:r>
      <w:r w:rsidR="00F763DF" w:rsidRPr="008A6155">
        <w:rPr>
          <w:rFonts w:eastAsia="Tahoma"/>
          <w:b/>
        </w:rPr>
        <w:tab/>
      </w:r>
      <w:r w:rsidR="00F763DF" w:rsidRPr="008A6155">
        <w:rPr>
          <w:rFonts w:eastAsia="Tahoma"/>
          <w:b/>
        </w:rPr>
        <w:tab/>
      </w:r>
      <w:r w:rsidR="00F763DF" w:rsidRPr="008A6155">
        <w:rPr>
          <w:rFonts w:eastAsia="Tahoma"/>
          <w:b/>
        </w:rPr>
        <w:tab/>
      </w:r>
      <w:r w:rsidR="00F763DF" w:rsidRPr="008A6155">
        <w:rPr>
          <w:rFonts w:eastAsia="Tahoma"/>
          <w:b/>
        </w:rPr>
        <w:tab/>
      </w:r>
      <w:r w:rsidR="00F763DF" w:rsidRPr="008A6155">
        <w:rPr>
          <w:rFonts w:eastAsia="Tahoma"/>
          <w:b/>
        </w:rPr>
        <w:tab/>
      </w:r>
      <w:r w:rsidR="00F763DF" w:rsidRPr="008A6155">
        <w:rPr>
          <w:rFonts w:eastAsia="Tahoma"/>
          <w:b/>
        </w:rPr>
        <w:tab/>
      </w:r>
      <w:r w:rsidR="00097B90" w:rsidRPr="008A6155">
        <w:rPr>
          <w:rFonts w:eastAsia="Tahoma"/>
          <w:b/>
        </w:rPr>
        <w:t xml:space="preserve"> </w:t>
      </w:r>
      <w:r w:rsidR="00097B90" w:rsidRPr="008A6155">
        <w:rPr>
          <w:rFonts w:eastAsia="Tahoma"/>
          <w:b/>
        </w:rPr>
        <w:tab/>
        <w:t xml:space="preserve"> </w:t>
      </w:r>
      <w:r w:rsidR="008E3E0B" w:rsidRPr="008A6155">
        <w:rPr>
          <w:rFonts w:eastAsia="Tahoma"/>
          <w:b/>
        </w:rPr>
        <w:t xml:space="preserve">        </w:t>
      </w:r>
      <w:r w:rsidR="00097B90" w:rsidRPr="008A6155">
        <w:rPr>
          <w:rFonts w:eastAsia="Tahoma"/>
          <w:b/>
        </w:rPr>
        <w:tab/>
        <w:t xml:space="preserve"> </w:t>
      </w:r>
    </w:p>
    <w:p w14:paraId="6D72AD0C" w14:textId="77777777" w:rsidR="00097B90" w:rsidRPr="008A6155" w:rsidRDefault="00097B90" w:rsidP="007639E3">
      <w:pPr>
        <w:pStyle w:val="NoSpacing"/>
        <w:shd w:val="clear" w:color="auto" w:fill="F2F2F2"/>
        <w:spacing w:line="276" w:lineRule="auto"/>
        <w:jc w:val="both"/>
        <w:rPr>
          <w:b/>
        </w:rPr>
      </w:pPr>
      <w:r w:rsidRPr="008A6155">
        <w:rPr>
          <w:b/>
        </w:rPr>
        <w:t>Responsibilities:</w:t>
      </w:r>
    </w:p>
    <w:p w14:paraId="636593F4" w14:textId="20D62720" w:rsidR="000827EE" w:rsidRPr="000827EE" w:rsidRDefault="000827EE" w:rsidP="000827EE">
      <w:pPr>
        <w:pStyle w:val="NoSpacing"/>
        <w:numPr>
          <w:ilvl w:val="0"/>
          <w:numId w:val="26"/>
        </w:numPr>
        <w:spacing w:line="276" w:lineRule="auto"/>
        <w:jc w:val="both"/>
        <w:rPr>
          <w:sz w:val="20"/>
          <w:szCs w:val="20"/>
        </w:rPr>
      </w:pPr>
      <w:r w:rsidRPr="000827EE">
        <w:rPr>
          <w:sz w:val="20"/>
          <w:szCs w:val="20"/>
        </w:rPr>
        <w:t>Responsible for writing Apex</w:t>
      </w:r>
      <w:r w:rsidR="0010144B" w:rsidRPr="0010144B">
        <w:rPr>
          <w:sz w:val="20"/>
          <w:szCs w:val="20"/>
        </w:rPr>
        <w:t xml:space="preserve"> Classes, Controller Classes</w:t>
      </w:r>
      <w:r w:rsidR="0010144B">
        <w:rPr>
          <w:sz w:val="20"/>
          <w:szCs w:val="20"/>
        </w:rPr>
        <w:t xml:space="preserve"> &amp;</w:t>
      </w:r>
      <w:r w:rsidR="0010144B" w:rsidRPr="0010144B">
        <w:rPr>
          <w:sz w:val="20"/>
          <w:szCs w:val="20"/>
        </w:rPr>
        <w:t xml:space="preserve"> Extensions,</w:t>
      </w:r>
      <w:r w:rsidR="0010144B">
        <w:rPr>
          <w:sz w:val="20"/>
          <w:szCs w:val="20"/>
        </w:rPr>
        <w:t xml:space="preserve"> </w:t>
      </w:r>
      <w:r w:rsidRPr="000827EE">
        <w:rPr>
          <w:sz w:val="20"/>
          <w:szCs w:val="20"/>
        </w:rPr>
        <w:t>Visual force code containing business functions.</w:t>
      </w:r>
    </w:p>
    <w:p w14:paraId="4AE9D560" w14:textId="77777777" w:rsidR="000827EE" w:rsidRPr="000827EE" w:rsidRDefault="000827EE" w:rsidP="000827EE">
      <w:pPr>
        <w:pStyle w:val="NoSpacing"/>
        <w:numPr>
          <w:ilvl w:val="0"/>
          <w:numId w:val="26"/>
        </w:numPr>
        <w:spacing w:line="276" w:lineRule="auto"/>
        <w:jc w:val="both"/>
        <w:rPr>
          <w:sz w:val="20"/>
          <w:szCs w:val="20"/>
        </w:rPr>
      </w:pPr>
      <w:r w:rsidRPr="000827EE">
        <w:rPr>
          <w:sz w:val="20"/>
          <w:szCs w:val="20"/>
        </w:rPr>
        <w:t>Developed Custom objects, customizing tabs, Apex Triggers, Test classes for unit testing and code coverage.</w:t>
      </w:r>
    </w:p>
    <w:p w14:paraId="07ABA6A2" w14:textId="77777777" w:rsidR="000827EE" w:rsidRPr="000827EE" w:rsidRDefault="000827EE" w:rsidP="000827EE">
      <w:pPr>
        <w:pStyle w:val="NoSpacing"/>
        <w:numPr>
          <w:ilvl w:val="0"/>
          <w:numId w:val="26"/>
        </w:numPr>
        <w:spacing w:line="276" w:lineRule="auto"/>
        <w:jc w:val="both"/>
        <w:rPr>
          <w:sz w:val="20"/>
          <w:szCs w:val="20"/>
        </w:rPr>
      </w:pPr>
      <w:r w:rsidRPr="000827EE">
        <w:rPr>
          <w:sz w:val="20"/>
          <w:szCs w:val="20"/>
        </w:rPr>
        <w:t>Developed mappings, sessions and Workflows to load the Historical and Daily data in to ODS tables.</w:t>
      </w:r>
    </w:p>
    <w:p w14:paraId="2A0C904E" w14:textId="076189DE" w:rsidR="000827EE" w:rsidRDefault="000827EE" w:rsidP="000827EE">
      <w:pPr>
        <w:pStyle w:val="NoSpacing"/>
        <w:numPr>
          <w:ilvl w:val="0"/>
          <w:numId w:val="26"/>
        </w:numPr>
        <w:spacing w:line="276" w:lineRule="auto"/>
        <w:jc w:val="both"/>
        <w:rPr>
          <w:sz w:val="20"/>
          <w:szCs w:val="20"/>
        </w:rPr>
      </w:pPr>
      <w:r w:rsidRPr="000827EE">
        <w:rPr>
          <w:sz w:val="20"/>
          <w:szCs w:val="20"/>
        </w:rPr>
        <w:t>Created Lightning web components (LWC) and apps combining Lightning Design system, Lightning App Builder and Lightning Component features.</w:t>
      </w:r>
    </w:p>
    <w:p w14:paraId="720002F6" w14:textId="0EDB5147" w:rsidR="006975DA" w:rsidRDefault="006975DA" w:rsidP="000827EE">
      <w:pPr>
        <w:pStyle w:val="NoSpacing"/>
        <w:numPr>
          <w:ilvl w:val="0"/>
          <w:numId w:val="26"/>
        </w:numPr>
        <w:spacing w:line="276" w:lineRule="auto"/>
        <w:jc w:val="both"/>
        <w:rPr>
          <w:sz w:val="20"/>
          <w:szCs w:val="20"/>
        </w:rPr>
      </w:pPr>
      <w:r w:rsidRPr="006975DA">
        <w:rPr>
          <w:sz w:val="20"/>
          <w:szCs w:val="20"/>
        </w:rPr>
        <w:t xml:space="preserve">Replaced existing </w:t>
      </w:r>
      <w:r w:rsidRPr="006975DA">
        <w:rPr>
          <w:b/>
          <w:bCs/>
          <w:sz w:val="20"/>
          <w:szCs w:val="20"/>
        </w:rPr>
        <w:t>Visualforce pages</w:t>
      </w:r>
      <w:r w:rsidRPr="006975DA">
        <w:rPr>
          <w:sz w:val="20"/>
          <w:szCs w:val="20"/>
        </w:rPr>
        <w:t xml:space="preserve"> with </w:t>
      </w:r>
      <w:r w:rsidRPr="006975DA">
        <w:rPr>
          <w:b/>
          <w:bCs/>
          <w:sz w:val="20"/>
          <w:szCs w:val="20"/>
        </w:rPr>
        <w:t>LWC components</w:t>
      </w:r>
      <w:r w:rsidRPr="006975DA">
        <w:rPr>
          <w:sz w:val="20"/>
          <w:szCs w:val="20"/>
        </w:rPr>
        <w:t>, improving load times, reducing technical debt, and providing a modern, responsive UI to users.</w:t>
      </w:r>
    </w:p>
    <w:p w14:paraId="094EA9EB" w14:textId="739E816F" w:rsidR="0010144B" w:rsidRDefault="0010144B" w:rsidP="0010144B">
      <w:pPr>
        <w:pStyle w:val="BodyText"/>
        <w:numPr>
          <w:ilvl w:val="0"/>
          <w:numId w:val="26"/>
        </w:numPr>
        <w:ind w:right="170"/>
        <w:rPr>
          <w:rFonts w:ascii="Calibri" w:eastAsia="Calibri" w:hAnsi="Calibri" w:cs="Calibri"/>
          <w:color w:val="000000"/>
          <w:sz w:val="20"/>
          <w:szCs w:val="20"/>
        </w:rPr>
      </w:pPr>
      <w:r w:rsidRPr="0010144B">
        <w:rPr>
          <w:rFonts w:ascii="Calibri" w:eastAsia="Calibri" w:hAnsi="Calibri" w:cs="Calibri"/>
          <w:color w:val="000000"/>
          <w:sz w:val="20"/>
          <w:szCs w:val="20"/>
        </w:rPr>
        <w:t xml:space="preserve">Employed HTML and DHTML to build custom tabs, buttons, and user interfaces within Salesforce apps, ensuring </w:t>
      </w:r>
      <w:r w:rsidRPr="0010144B">
        <w:rPr>
          <w:rFonts w:ascii="Calibri" w:eastAsia="Calibri" w:hAnsi="Calibri" w:cs="Calibri"/>
          <w:color w:val="000000"/>
          <w:sz w:val="20"/>
          <w:szCs w:val="20"/>
        </w:rPr>
        <w:lastRenderedPageBreak/>
        <w:t>consistent branding and user experience.</w:t>
      </w:r>
    </w:p>
    <w:p w14:paraId="4FEACBA6" w14:textId="77777777" w:rsidR="00C335FE" w:rsidRPr="00433776" w:rsidRDefault="00C335FE" w:rsidP="00C335FE">
      <w:pPr>
        <w:pStyle w:val="BodyText"/>
        <w:numPr>
          <w:ilvl w:val="0"/>
          <w:numId w:val="26"/>
        </w:numPr>
        <w:ind w:right="170"/>
        <w:rPr>
          <w:rFonts w:ascii="Calibri" w:eastAsia="Calibri" w:hAnsi="Calibri" w:cs="Calibri"/>
          <w:color w:val="000000"/>
          <w:sz w:val="20"/>
          <w:szCs w:val="20"/>
        </w:rPr>
      </w:pPr>
      <w:r w:rsidRPr="00433776">
        <w:rPr>
          <w:rFonts w:ascii="Calibri" w:eastAsia="Calibri" w:hAnsi="Calibri" w:cs="Calibri"/>
          <w:color w:val="000000"/>
          <w:sz w:val="20"/>
          <w:szCs w:val="20"/>
        </w:rPr>
        <w:t>Implemented authentication and authorization mechanisms, such as OAuth or JWT, to secure the REST API and control access to Salesforce resources.</w:t>
      </w:r>
    </w:p>
    <w:p w14:paraId="519BDACD" w14:textId="02AF0EAF" w:rsidR="00C335FE" w:rsidRPr="00433776" w:rsidRDefault="0066317C" w:rsidP="00C335FE">
      <w:pPr>
        <w:pStyle w:val="BodyText"/>
        <w:numPr>
          <w:ilvl w:val="0"/>
          <w:numId w:val="26"/>
        </w:numPr>
        <w:ind w:right="170"/>
        <w:rPr>
          <w:rFonts w:ascii="Calibri" w:eastAsia="Calibri" w:hAnsi="Calibri" w:cs="Calibri"/>
          <w:color w:val="000000"/>
          <w:sz w:val="20"/>
          <w:szCs w:val="20"/>
        </w:rPr>
      </w:pPr>
      <w:r>
        <w:rPr>
          <w:rFonts w:ascii="Calibri" w:eastAsia="Calibri" w:hAnsi="Calibri" w:cs="Calibri"/>
          <w:color w:val="000000"/>
          <w:sz w:val="20"/>
          <w:szCs w:val="20"/>
        </w:rPr>
        <w:t>Created</w:t>
      </w:r>
      <w:r w:rsidR="00C335FE" w:rsidRPr="00433776">
        <w:rPr>
          <w:rFonts w:ascii="Calibri" w:eastAsia="Calibri" w:hAnsi="Calibri" w:cs="Calibri"/>
          <w:color w:val="000000"/>
          <w:sz w:val="20"/>
          <w:szCs w:val="20"/>
        </w:rPr>
        <w:t xml:space="preserve"> dynamic dashboard components such as charts, tables, and metrics using Lightning Dashboard Builder.</w:t>
      </w:r>
    </w:p>
    <w:p w14:paraId="399C6FC7" w14:textId="77777777" w:rsidR="00C335FE" w:rsidRPr="00433776" w:rsidRDefault="00C335FE" w:rsidP="00C335FE">
      <w:pPr>
        <w:pStyle w:val="BodyText"/>
        <w:numPr>
          <w:ilvl w:val="0"/>
          <w:numId w:val="26"/>
        </w:numPr>
        <w:ind w:right="170"/>
        <w:rPr>
          <w:rFonts w:ascii="Calibri" w:eastAsia="Calibri" w:hAnsi="Calibri" w:cs="Calibri"/>
          <w:color w:val="000000"/>
          <w:sz w:val="20"/>
          <w:szCs w:val="20"/>
        </w:rPr>
      </w:pPr>
      <w:r w:rsidRPr="00433776">
        <w:rPr>
          <w:rFonts w:ascii="Calibri" w:eastAsia="Calibri" w:hAnsi="Calibri" w:cs="Calibri"/>
          <w:color w:val="000000"/>
          <w:sz w:val="20"/>
          <w:szCs w:val="20"/>
        </w:rPr>
        <w:t>Developed modular and reusable Aura Components, promoting code maintainability, and scalability.</w:t>
      </w:r>
    </w:p>
    <w:p w14:paraId="7F78F843" w14:textId="47084663" w:rsidR="000827EE" w:rsidRPr="00FF0D91" w:rsidRDefault="00C335FE" w:rsidP="00FF0D91">
      <w:pPr>
        <w:pStyle w:val="BodyText"/>
        <w:numPr>
          <w:ilvl w:val="0"/>
          <w:numId w:val="26"/>
        </w:numPr>
        <w:ind w:right="170"/>
        <w:rPr>
          <w:rFonts w:ascii="Calibri" w:eastAsia="Calibri" w:hAnsi="Calibri" w:cs="Calibri"/>
          <w:color w:val="000000"/>
          <w:sz w:val="20"/>
          <w:szCs w:val="20"/>
        </w:rPr>
      </w:pPr>
      <w:r w:rsidRPr="00433776">
        <w:rPr>
          <w:rFonts w:ascii="Calibri" w:eastAsia="Calibri" w:hAnsi="Calibri" w:cs="Calibri"/>
          <w:color w:val="000000"/>
          <w:sz w:val="20"/>
          <w:szCs w:val="20"/>
        </w:rPr>
        <w:t>Designed and implemented Lightning Aura Components using JavaScript, HTML to create custom user interfaces.</w:t>
      </w:r>
    </w:p>
    <w:p w14:paraId="7F084DCA" w14:textId="76333745" w:rsidR="00456A66" w:rsidRDefault="00456A66" w:rsidP="000827EE">
      <w:pPr>
        <w:pStyle w:val="NoSpacing"/>
        <w:numPr>
          <w:ilvl w:val="0"/>
          <w:numId w:val="26"/>
        </w:numPr>
        <w:spacing w:line="276" w:lineRule="auto"/>
        <w:jc w:val="both"/>
        <w:rPr>
          <w:sz w:val="20"/>
          <w:szCs w:val="20"/>
        </w:rPr>
      </w:pPr>
      <w:r w:rsidRPr="00456A66">
        <w:rPr>
          <w:sz w:val="20"/>
          <w:szCs w:val="20"/>
        </w:rPr>
        <w:t>Built custom event-handling logic within Omni Scripts for enhanced control over data manipulation and error handling.</w:t>
      </w:r>
    </w:p>
    <w:p w14:paraId="070DEA97" w14:textId="4E1997CF" w:rsidR="00E35CE4" w:rsidRDefault="00E35CE4" w:rsidP="000827EE">
      <w:pPr>
        <w:pStyle w:val="NoSpacing"/>
        <w:numPr>
          <w:ilvl w:val="0"/>
          <w:numId w:val="26"/>
        </w:numPr>
        <w:spacing w:line="276" w:lineRule="auto"/>
        <w:jc w:val="both"/>
        <w:rPr>
          <w:sz w:val="20"/>
          <w:szCs w:val="20"/>
        </w:rPr>
      </w:pPr>
      <w:r w:rsidRPr="00E35CE4">
        <w:rPr>
          <w:sz w:val="20"/>
          <w:szCs w:val="20"/>
        </w:rPr>
        <w:t>Configured the Contract management and revenue management with using of Apttus CPQ.</w:t>
      </w:r>
    </w:p>
    <w:p w14:paraId="4946B4DC" w14:textId="568C0D41" w:rsidR="004F55F0" w:rsidRDefault="004F55F0" w:rsidP="000827EE">
      <w:pPr>
        <w:pStyle w:val="NoSpacing"/>
        <w:numPr>
          <w:ilvl w:val="0"/>
          <w:numId w:val="26"/>
        </w:numPr>
        <w:spacing w:line="276" w:lineRule="auto"/>
        <w:jc w:val="both"/>
        <w:rPr>
          <w:sz w:val="20"/>
          <w:szCs w:val="20"/>
        </w:rPr>
      </w:pPr>
      <w:r w:rsidRPr="004F55F0">
        <w:rPr>
          <w:sz w:val="20"/>
          <w:szCs w:val="20"/>
        </w:rPr>
        <w:t>Built AI-Powered Revenue Forecasting Dashboards Using Einstein Discovery</w:t>
      </w:r>
      <w:r w:rsidR="0043071D">
        <w:rPr>
          <w:sz w:val="20"/>
          <w:szCs w:val="20"/>
        </w:rPr>
        <w:t>.</w:t>
      </w:r>
    </w:p>
    <w:p w14:paraId="38871933" w14:textId="4E25590F" w:rsidR="00E55082" w:rsidRDefault="00E55082" w:rsidP="000827EE">
      <w:pPr>
        <w:pStyle w:val="NoSpacing"/>
        <w:numPr>
          <w:ilvl w:val="0"/>
          <w:numId w:val="26"/>
        </w:numPr>
        <w:spacing w:line="276" w:lineRule="auto"/>
        <w:jc w:val="both"/>
        <w:rPr>
          <w:sz w:val="20"/>
          <w:szCs w:val="20"/>
        </w:rPr>
      </w:pPr>
      <w:r w:rsidRPr="00E55082">
        <w:rPr>
          <w:sz w:val="20"/>
          <w:szCs w:val="20"/>
        </w:rPr>
        <w:t xml:space="preserve">I have worked with Data Loader, Import Wizard, and Workbench for data insert, update, </w:t>
      </w:r>
      <w:proofErr w:type="spellStart"/>
      <w:r w:rsidRPr="00E55082">
        <w:rPr>
          <w:sz w:val="20"/>
          <w:szCs w:val="20"/>
        </w:rPr>
        <w:t>upsert</w:t>
      </w:r>
      <w:proofErr w:type="spellEnd"/>
      <w:r w:rsidRPr="00E55082">
        <w:rPr>
          <w:sz w:val="20"/>
          <w:szCs w:val="20"/>
        </w:rPr>
        <w:t>, and delete operations. I ensure data integrity by applying validation rules and deduplication processes.</w:t>
      </w:r>
    </w:p>
    <w:p w14:paraId="24286958" w14:textId="5318D8BB" w:rsidR="0005639E" w:rsidRDefault="0005639E" w:rsidP="000827EE">
      <w:pPr>
        <w:pStyle w:val="NoSpacing"/>
        <w:numPr>
          <w:ilvl w:val="0"/>
          <w:numId w:val="26"/>
        </w:numPr>
        <w:spacing w:line="276" w:lineRule="auto"/>
        <w:jc w:val="both"/>
        <w:rPr>
          <w:sz w:val="20"/>
          <w:szCs w:val="20"/>
        </w:rPr>
      </w:pPr>
      <w:r w:rsidRPr="0005639E">
        <w:rPr>
          <w:sz w:val="20"/>
          <w:szCs w:val="20"/>
        </w:rPr>
        <w:t>Developed Custom Lead Conversion Processes with Business-Specific Criteria in Sales Cloud</w:t>
      </w:r>
    </w:p>
    <w:p w14:paraId="03021792" w14:textId="727401F1" w:rsidR="00681CBE" w:rsidRDefault="00681CBE" w:rsidP="000827EE">
      <w:pPr>
        <w:pStyle w:val="NoSpacing"/>
        <w:numPr>
          <w:ilvl w:val="0"/>
          <w:numId w:val="26"/>
        </w:numPr>
        <w:spacing w:line="276" w:lineRule="auto"/>
        <w:jc w:val="both"/>
        <w:rPr>
          <w:sz w:val="20"/>
          <w:szCs w:val="20"/>
        </w:rPr>
      </w:pPr>
      <w:r w:rsidRPr="00681CBE">
        <w:rPr>
          <w:sz w:val="20"/>
          <w:szCs w:val="20"/>
        </w:rPr>
        <w:t xml:space="preserve">Used </w:t>
      </w:r>
      <w:r w:rsidRPr="00681CBE">
        <w:rPr>
          <w:b/>
          <w:bCs/>
          <w:sz w:val="20"/>
          <w:szCs w:val="20"/>
        </w:rPr>
        <w:t>JavaScript in Visualforce pages</w:t>
      </w:r>
      <w:r w:rsidRPr="00681CBE">
        <w:rPr>
          <w:sz w:val="20"/>
          <w:szCs w:val="20"/>
        </w:rPr>
        <w:t xml:space="preserve"> to create interactive forms, enhancing data collection and user engagement.</w:t>
      </w:r>
    </w:p>
    <w:p w14:paraId="595B9CB5" w14:textId="6BD9AE20" w:rsidR="00035FFF" w:rsidRPr="006E520B" w:rsidRDefault="00035FFF" w:rsidP="000827EE">
      <w:pPr>
        <w:pStyle w:val="NoSpacing"/>
        <w:numPr>
          <w:ilvl w:val="0"/>
          <w:numId w:val="26"/>
        </w:numPr>
        <w:spacing w:line="276" w:lineRule="auto"/>
        <w:jc w:val="both"/>
        <w:rPr>
          <w:sz w:val="20"/>
          <w:szCs w:val="20"/>
        </w:rPr>
      </w:pPr>
      <w:r w:rsidRPr="00035FFF">
        <w:rPr>
          <w:sz w:val="20"/>
          <w:szCs w:val="20"/>
        </w:rPr>
        <w:t xml:space="preserve">Streamlined </w:t>
      </w:r>
      <w:r w:rsidRPr="00035FFF">
        <w:rPr>
          <w:b/>
          <w:bCs/>
          <w:sz w:val="20"/>
          <w:szCs w:val="20"/>
        </w:rPr>
        <w:t>sales processes</w:t>
      </w:r>
      <w:r w:rsidRPr="00035FFF">
        <w:rPr>
          <w:sz w:val="20"/>
          <w:szCs w:val="20"/>
        </w:rPr>
        <w:t xml:space="preserve"> by creating automated workflows, such as </w:t>
      </w:r>
      <w:r w:rsidRPr="00035FFF">
        <w:rPr>
          <w:b/>
          <w:bCs/>
          <w:sz w:val="20"/>
          <w:szCs w:val="20"/>
        </w:rPr>
        <w:t>lead assignment rules</w:t>
      </w:r>
      <w:r w:rsidRPr="00035FFF">
        <w:rPr>
          <w:sz w:val="20"/>
          <w:szCs w:val="20"/>
        </w:rPr>
        <w:t xml:space="preserve">, </w:t>
      </w:r>
      <w:r w:rsidRPr="00035FFF">
        <w:rPr>
          <w:b/>
          <w:bCs/>
          <w:sz w:val="20"/>
          <w:szCs w:val="20"/>
        </w:rPr>
        <w:t>email alerts</w:t>
      </w:r>
      <w:r w:rsidRPr="00035FFF">
        <w:rPr>
          <w:sz w:val="20"/>
          <w:szCs w:val="20"/>
        </w:rPr>
        <w:t xml:space="preserve">, and </w:t>
      </w:r>
      <w:r w:rsidRPr="00035FFF">
        <w:rPr>
          <w:b/>
          <w:bCs/>
          <w:sz w:val="20"/>
          <w:szCs w:val="20"/>
        </w:rPr>
        <w:t>task creation</w:t>
      </w:r>
      <w:r w:rsidRPr="00035FFF">
        <w:rPr>
          <w:sz w:val="20"/>
          <w:szCs w:val="20"/>
        </w:rPr>
        <w:t xml:space="preserve"> in </w:t>
      </w:r>
      <w:r w:rsidRPr="00035FFF">
        <w:rPr>
          <w:b/>
          <w:bCs/>
          <w:sz w:val="20"/>
          <w:szCs w:val="20"/>
        </w:rPr>
        <w:t>Sales Cloud</w:t>
      </w:r>
      <w:r>
        <w:rPr>
          <w:b/>
          <w:bCs/>
          <w:sz w:val="20"/>
          <w:szCs w:val="20"/>
        </w:rPr>
        <w:t>.</w:t>
      </w:r>
    </w:p>
    <w:p w14:paraId="20266149" w14:textId="568F53FA" w:rsidR="006E520B" w:rsidRPr="006E520B" w:rsidRDefault="006E520B" w:rsidP="006E520B">
      <w:pPr>
        <w:pStyle w:val="ListParagraph"/>
        <w:numPr>
          <w:ilvl w:val="0"/>
          <w:numId w:val="26"/>
        </w:numPr>
        <w:spacing w:after="0" w:line="240" w:lineRule="auto"/>
        <w:rPr>
          <w:rFonts w:asciiTheme="minorHAnsi" w:hAnsiTheme="minorHAnsi" w:cstheme="minorHAnsi"/>
          <w:sz w:val="20"/>
          <w:szCs w:val="20"/>
        </w:rPr>
      </w:pPr>
      <w:r w:rsidRPr="00FA303A">
        <w:rPr>
          <w:rFonts w:asciiTheme="minorHAnsi" w:hAnsiTheme="minorHAnsi" w:cstheme="minorHAnsi"/>
          <w:sz w:val="20"/>
          <w:szCs w:val="20"/>
        </w:rPr>
        <w:t xml:space="preserve">Collaborated with stakeholders to gather and </w:t>
      </w:r>
      <w:proofErr w:type="spellStart"/>
      <w:r w:rsidRPr="00FA303A">
        <w:rPr>
          <w:rFonts w:asciiTheme="minorHAnsi" w:hAnsiTheme="minorHAnsi" w:cstheme="minorHAnsi"/>
          <w:sz w:val="20"/>
          <w:szCs w:val="20"/>
        </w:rPr>
        <w:t>analyze</w:t>
      </w:r>
      <w:proofErr w:type="spellEnd"/>
      <w:r w:rsidRPr="00FA303A">
        <w:rPr>
          <w:rFonts w:asciiTheme="minorHAnsi" w:hAnsiTheme="minorHAnsi" w:cstheme="minorHAnsi"/>
          <w:sz w:val="20"/>
          <w:szCs w:val="20"/>
        </w:rPr>
        <w:t xml:space="preserve"> business requirements for Salesforce implementations.</w:t>
      </w:r>
    </w:p>
    <w:p w14:paraId="5A1B3A80" w14:textId="7CB04197" w:rsidR="0043071D" w:rsidRDefault="0043071D" w:rsidP="000827EE">
      <w:pPr>
        <w:pStyle w:val="NoSpacing"/>
        <w:numPr>
          <w:ilvl w:val="0"/>
          <w:numId w:val="26"/>
        </w:numPr>
        <w:spacing w:line="276" w:lineRule="auto"/>
        <w:jc w:val="both"/>
        <w:rPr>
          <w:sz w:val="20"/>
          <w:szCs w:val="20"/>
        </w:rPr>
      </w:pPr>
      <w:r w:rsidRPr="0043071D">
        <w:rPr>
          <w:sz w:val="20"/>
          <w:szCs w:val="20"/>
        </w:rPr>
        <w:t xml:space="preserve">Configured </w:t>
      </w:r>
      <w:r w:rsidRPr="0043071D">
        <w:rPr>
          <w:b/>
          <w:bCs/>
          <w:sz w:val="20"/>
          <w:szCs w:val="20"/>
        </w:rPr>
        <w:t>role-based permissions</w:t>
      </w:r>
      <w:r w:rsidRPr="0043071D">
        <w:rPr>
          <w:sz w:val="20"/>
          <w:szCs w:val="20"/>
        </w:rPr>
        <w:t xml:space="preserve"> in </w:t>
      </w:r>
      <w:r w:rsidRPr="0043071D">
        <w:rPr>
          <w:b/>
          <w:bCs/>
          <w:sz w:val="20"/>
          <w:szCs w:val="20"/>
        </w:rPr>
        <w:t>Experience Cloud</w:t>
      </w:r>
      <w:r w:rsidRPr="0043071D">
        <w:rPr>
          <w:sz w:val="20"/>
          <w:szCs w:val="20"/>
        </w:rPr>
        <w:t xml:space="preserve"> to ensure that users had access to only relevant data, maintaining </w:t>
      </w:r>
      <w:r w:rsidRPr="0043071D">
        <w:rPr>
          <w:b/>
          <w:bCs/>
          <w:sz w:val="20"/>
          <w:szCs w:val="20"/>
        </w:rPr>
        <w:t>data privacy and security</w:t>
      </w:r>
      <w:r w:rsidRPr="0043071D">
        <w:rPr>
          <w:sz w:val="20"/>
          <w:szCs w:val="20"/>
        </w:rPr>
        <w:t>.</w:t>
      </w:r>
    </w:p>
    <w:p w14:paraId="5938CC60" w14:textId="188D2304" w:rsidR="0005639E" w:rsidRDefault="0005639E" w:rsidP="000827EE">
      <w:pPr>
        <w:pStyle w:val="NoSpacing"/>
        <w:numPr>
          <w:ilvl w:val="0"/>
          <w:numId w:val="26"/>
        </w:numPr>
        <w:spacing w:line="276" w:lineRule="auto"/>
        <w:jc w:val="both"/>
        <w:rPr>
          <w:sz w:val="20"/>
          <w:szCs w:val="20"/>
        </w:rPr>
      </w:pPr>
      <w:r w:rsidRPr="0005639E">
        <w:rPr>
          <w:sz w:val="20"/>
          <w:szCs w:val="20"/>
        </w:rPr>
        <w:t>Configured Enterprise-Level Partner Relationship Management (PRM) in Salesforce Sales Cloud</w:t>
      </w:r>
    </w:p>
    <w:p w14:paraId="72BD4299" w14:textId="7D66D0ED" w:rsidR="00E55082" w:rsidRDefault="00E55082" w:rsidP="000827EE">
      <w:pPr>
        <w:pStyle w:val="NoSpacing"/>
        <w:numPr>
          <w:ilvl w:val="0"/>
          <w:numId w:val="26"/>
        </w:numPr>
        <w:spacing w:line="276" w:lineRule="auto"/>
        <w:jc w:val="both"/>
        <w:rPr>
          <w:sz w:val="20"/>
          <w:szCs w:val="20"/>
        </w:rPr>
      </w:pPr>
      <w:r w:rsidRPr="00E55082">
        <w:rPr>
          <w:sz w:val="20"/>
          <w:szCs w:val="20"/>
        </w:rPr>
        <w:t>Integrated ETL Tools with Data Warehouses &amp; Cloud Storage</w:t>
      </w:r>
    </w:p>
    <w:p w14:paraId="6A11F159" w14:textId="37BAE066" w:rsidR="00BC3947" w:rsidRDefault="00BC3947" w:rsidP="00FF0D91">
      <w:pPr>
        <w:pStyle w:val="NoSpacing"/>
        <w:numPr>
          <w:ilvl w:val="0"/>
          <w:numId w:val="26"/>
        </w:numPr>
        <w:spacing w:line="276" w:lineRule="auto"/>
        <w:jc w:val="both"/>
        <w:rPr>
          <w:sz w:val="20"/>
          <w:szCs w:val="20"/>
        </w:rPr>
      </w:pPr>
      <w:r w:rsidRPr="00BC3947">
        <w:rPr>
          <w:sz w:val="20"/>
          <w:szCs w:val="20"/>
        </w:rPr>
        <w:t xml:space="preserve">Configured </w:t>
      </w:r>
      <w:proofErr w:type="spellStart"/>
      <w:r w:rsidRPr="00BC3947">
        <w:rPr>
          <w:b/>
          <w:bCs/>
          <w:sz w:val="20"/>
          <w:szCs w:val="20"/>
        </w:rPr>
        <w:t>MobilePush</w:t>
      </w:r>
      <w:proofErr w:type="spellEnd"/>
      <w:r w:rsidRPr="00BC3947">
        <w:rPr>
          <w:sz w:val="20"/>
          <w:szCs w:val="20"/>
        </w:rPr>
        <w:t xml:space="preserve"> in </w:t>
      </w:r>
      <w:r w:rsidRPr="00BC3947">
        <w:rPr>
          <w:b/>
          <w:bCs/>
          <w:sz w:val="20"/>
          <w:szCs w:val="20"/>
        </w:rPr>
        <w:t>Marketing Cloud Mobile Studio</w:t>
      </w:r>
      <w:r w:rsidRPr="00BC3947">
        <w:rPr>
          <w:sz w:val="20"/>
          <w:szCs w:val="20"/>
        </w:rPr>
        <w:t xml:space="preserve"> to </w:t>
      </w:r>
      <w:r w:rsidRPr="00BC3947">
        <w:rPr>
          <w:b/>
          <w:bCs/>
          <w:sz w:val="20"/>
          <w:szCs w:val="20"/>
        </w:rPr>
        <w:t>trigger in-app messages and notifications</w:t>
      </w:r>
      <w:r w:rsidRPr="00BC3947">
        <w:rPr>
          <w:sz w:val="20"/>
          <w:szCs w:val="20"/>
        </w:rPr>
        <w:t xml:space="preserve"> based on </w:t>
      </w:r>
      <w:r w:rsidRPr="00BC3947">
        <w:rPr>
          <w:b/>
          <w:bCs/>
          <w:sz w:val="20"/>
          <w:szCs w:val="20"/>
        </w:rPr>
        <w:t>customer actions, location, and preferences</w:t>
      </w:r>
      <w:r w:rsidRPr="00BC3947">
        <w:rPr>
          <w:sz w:val="20"/>
          <w:szCs w:val="20"/>
        </w:rPr>
        <w:t>.</w:t>
      </w:r>
    </w:p>
    <w:p w14:paraId="0BAD92F0" w14:textId="2D6CAA80" w:rsidR="004F55F0" w:rsidRDefault="004F55F0" w:rsidP="00FF0D91">
      <w:pPr>
        <w:pStyle w:val="NoSpacing"/>
        <w:numPr>
          <w:ilvl w:val="0"/>
          <w:numId w:val="26"/>
        </w:numPr>
        <w:spacing w:line="276" w:lineRule="auto"/>
        <w:jc w:val="both"/>
        <w:rPr>
          <w:sz w:val="20"/>
          <w:szCs w:val="20"/>
        </w:rPr>
      </w:pPr>
      <w:r w:rsidRPr="004F55F0">
        <w:rPr>
          <w:sz w:val="20"/>
          <w:szCs w:val="20"/>
        </w:rPr>
        <w:t xml:space="preserve">Configured </w:t>
      </w:r>
      <w:r w:rsidRPr="004F55F0">
        <w:rPr>
          <w:b/>
          <w:bCs/>
          <w:sz w:val="20"/>
          <w:szCs w:val="20"/>
        </w:rPr>
        <w:t>Einstein Prediction Builder</w:t>
      </w:r>
      <w:r w:rsidRPr="004F55F0">
        <w:rPr>
          <w:sz w:val="20"/>
          <w:szCs w:val="20"/>
        </w:rPr>
        <w:t xml:space="preserve"> to score leads based on </w:t>
      </w:r>
      <w:r w:rsidRPr="004F55F0">
        <w:rPr>
          <w:b/>
          <w:bCs/>
          <w:sz w:val="20"/>
          <w:szCs w:val="20"/>
        </w:rPr>
        <w:t>historical conversion data</w:t>
      </w:r>
      <w:r w:rsidRPr="004F55F0">
        <w:rPr>
          <w:sz w:val="20"/>
          <w:szCs w:val="20"/>
        </w:rPr>
        <w:t xml:space="preserve">, helping sales reps prioritize </w:t>
      </w:r>
      <w:r w:rsidRPr="004F55F0">
        <w:rPr>
          <w:b/>
          <w:bCs/>
          <w:sz w:val="20"/>
          <w:szCs w:val="20"/>
        </w:rPr>
        <w:t>high-potential leads</w:t>
      </w:r>
      <w:r w:rsidRPr="004F55F0">
        <w:rPr>
          <w:sz w:val="20"/>
          <w:szCs w:val="20"/>
        </w:rPr>
        <w:t>.</w:t>
      </w:r>
    </w:p>
    <w:p w14:paraId="51E43D07" w14:textId="0DF0D086" w:rsidR="006E520B" w:rsidRPr="006E520B" w:rsidRDefault="006E520B" w:rsidP="006E520B">
      <w:pPr>
        <w:pStyle w:val="NoSpacing"/>
        <w:numPr>
          <w:ilvl w:val="0"/>
          <w:numId w:val="26"/>
        </w:numPr>
        <w:spacing w:line="276" w:lineRule="auto"/>
        <w:jc w:val="both"/>
        <w:rPr>
          <w:sz w:val="20"/>
          <w:szCs w:val="20"/>
        </w:rPr>
      </w:pPr>
      <w:r w:rsidRPr="003E0C00">
        <w:rPr>
          <w:sz w:val="20"/>
          <w:szCs w:val="20"/>
        </w:rPr>
        <w:t>Monitored IAM systems for security breaches and responded to incidents in collaboration with the security team.</w:t>
      </w:r>
    </w:p>
    <w:p w14:paraId="1E21E749" w14:textId="2902903A" w:rsidR="0005639E" w:rsidRDefault="0005639E" w:rsidP="00FF0D91">
      <w:pPr>
        <w:pStyle w:val="NoSpacing"/>
        <w:numPr>
          <w:ilvl w:val="0"/>
          <w:numId w:val="26"/>
        </w:numPr>
        <w:spacing w:line="276" w:lineRule="auto"/>
        <w:jc w:val="both"/>
        <w:rPr>
          <w:sz w:val="20"/>
          <w:szCs w:val="20"/>
        </w:rPr>
      </w:pPr>
      <w:r w:rsidRPr="0005639E">
        <w:rPr>
          <w:sz w:val="20"/>
          <w:szCs w:val="20"/>
        </w:rPr>
        <w:t xml:space="preserve">Implemented </w:t>
      </w:r>
      <w:r w:rsidRPr="0005639E">
        <w:rPr>
          <w:b/>
          <w:bCs/>
          <w:sz w:val="20"/>
          <w:szCs w:val="20"/>
        </w:rPr>
        <w:t>custom authentication and single sign-on (SSO)</w:t>
      </w:r>
      <w:r w:rsidRPr="0005639E">
        <w:rPr>
          <w:sz w:val="20"/>
          <w:szCs w:val="20"/>
        </w:rPr>
        <w:t xml:space="preserve"> for Experience Cloud using </w:t>
      </w:r>
      <w:r w:rsidRPr="0005639E">
        <w:rPr>
          <w:b/>
          <w:bCs/>
          <w:sz w:val="20"/>
          <w:szCs w:val="20"/>
        </w:rPr>
        <w:t>OAuth 2.0, SAML, and OpenID Connect</w:t>
      </w:r>
      <w:r w:rsidRPr="0005639E">
        <w:rPr>
          <w:sz w:val="20"/>
          <w:szCs w:val="20"/>
        </w:rPr>
        <w:t>.</w:t>
      </w:r>
    </w:p>
    <w:p w14:paraId="6D9CB8F0" w14:textId="66DFD635" w:rsidR="00681CBE" w:rsidRDefault="00681CBE" w:rsidP="00FF0D91">
      <w:pPr>
        <w:pStyle w:val="NoSpacing"/>
        <w:numPr>
          <w:ilvl w:val="0"/>
          <w:numId w:val="26"/>
        </w:numPr>
        <w:spacing w:line="276" w:lineRule="auto"/>
        <w:jc w:val="both"/>
        <w:rPr>
          <w:sz w:val="20"/>
          <w:szCs w:val="20"/>
        </w:rPr>
      </w:pPr>
      <w:r w:rsidRPr="00681CBE">
        <w:rPr>
          <w:sz w:val="20"/>
          <w:szCs w:val="20"/>
        </w:rPr>
        <w:t xml:space="preserve">Optimized </w:t>
      </w:r>
      <w:r w:rsidRPr="00681CBE">
        <w:rPr>
          <w:b/>
          <w:bCs/>
          <w:sz w:val="20"/>
          <w:szCs w:val="20"/>
        </w:rPr>
        <w:t>JavaScript performance in LWC</w:t>
      </w:r>
      <w:r w:rsidRPr="00681CBE">
        <w:rPr>
          <w:sz w:val="20"/>
          <w:szCs w:val="20"/>
        </w:rPr>
        <w:t xml:space="preserve"> by using </w:t>
      </w:r>
      <w:r w:rsidRPr="00681CBE">
        <w:rPr>
          <w:b/>
          <w:bCs/>
          <w:sz w:val="20"/>
          <w:szCs w:val="20"/>
        </w:rPr>
        <w:t>debouncing and throttling</w:t>
      </w:r>
      <w:r w:rsidRPr="00681CBE">
        <w:rPr>
          <w:sz w:val="20"/>
          <w:szCs w:val="20"/>
        </w:rPr>
        <w:t xml:space="preserve"> techniques for handling large datasets and events.</w:t>
      </w:r>
    </w:p>
    <w:p w14:paraId="300E8EA5" w14:textId="4AD2E063" w:rsidR="006975DA" w:rsidRDefault="006975DA" w:rsidP="00FF0D91">
      <w:pPr>
        <w:pStyle w:val="NoSpacing"/>
        <w:numPr>
          <w:ilvl w:val="0"/>
          <w:numId w:val="26"/>
        </w:numPr>
        <w:spacing w:line="276" w:lineRule="auto"/>
        <w:jc w:val="both"/>
        <w:rPr>
          <w:sz w:val="20"/>
          <w:szCs w:val="20"/>
        </w:rPr>
      </w:pPr>
      <w:r w:rsidRPr="006975DA">
        <w:rPr>
          <w:sz w:val="20"/>
          <w:szCs w:val="20"/>
        </w:rPr>
        <w:t xml:space="preserve">Integrated Lightning Web Components </w:t>
      </w:r>
      <w:r>
        <w:rPr>
          <w:sz w:val="20"/>
          <w:szCs w:val="20"/>
        </w:rPr>
        <w:t>(LWC)</w:t>
      </w:r>
      <w:r w:rsidRPr="006975DA">
        <w:rPr>
          <w:sz w:val="20"/>
          <w:szCs w:val="20"/>
        </w:rPr>
        <w:t>with Salesforce Data Models Using Lightning Data Service (LDS)</w:t>
      </w:r>
    </w:p>
    <w:p w14:paraId="65A34966" w14:textId="5837A717" w:rsidR="000A3B9D" w:rsidRPr="00FF0D91" w:rsidRDefault="000A3B9D" w:rsidP="00FF0D91">
      <w:pPr>
        <w:pStyle w:val="NoSpacing"/>
        <w:numPr>
          <w:ilvl w:val="0"/>
          <w:numId w:val="26"/>
        </w:numPr>
        <w:spacing w:line="276" w:lineRule="auto"/>
        <w:jc w:val="both"/>
        <w:rPr>
          <w:sz w:val="20"/>
          <w:szCs w:val="20"/>
        </w:rPr>
      </w:pPr>
      <w:r w:rsidRPr="000A3B9D">
        <w:rPr>
          <w:sz w:val="20"/>
          <w:szCs w:val="20"/>
        </w:rPr>
        <w:t xml:space="preserve">Built </w:t>
      </w:r>
      <w:proofErr w:type="spellStart"/>
      <w:r w:rsidRPr="000A3B9D">
        <w:rPr>
          <w:b/>
          <w:bCs/>
          <w:sz w:val="20"/>
          <w:szCs w:val="20"/>
        </w:rPr>
        <w:t>AMPscript</w:t>
      </w:r>
      <w:proofErr w:type="spellEnd"/>
      <w:r w:rsidRPr="000A3B9D">
        <w:rPr>
          <w:b/>
          <w:bCs/>
          <w:sz w:val="20"/>
          <w:szCs w:val="20"/>
        </w:rPr>
        <w:t>-powered email templates</w:t>
      </w:r>
      <w:r w:rsidRPr="000A3B9D">
        <w:rPr>
          <w:sz w:val="20"/>
          <w:szCs w:val="20"/>
        </w:rPr>
        <w:t xml:space="preserve"> in </w:t>
      </w:r>
      <w:r w:rsidRPr="000A3B9D">
        <w:rPr>
          <w:b/>
          <w:bCs/>
          <w:sz w:val="20"/>
          <w:szCs w:val="20"/>
        </w:rPr>
        <w:t>Email Studio</w:t>
      </w:r>
      <w:r w:rsidRPr="000A3B9D">
        <w:rPr>
          <w:sz w:val="20"/>
          <w:szCs w:val="20"/>
        </w:rPr>
        <w:t xml:space="preserve">, dynamically rendering content based on </w:t>
      </w:r>
      <w:r w:rsidRPr="000A3B9D">
        <w:rPr>
          <w:b/>
          <w:bCs/>
          <w:sz w:val="20"/>
          <w:szCs w:val="20"/>
        </w:rPr>
        <w:t>customer preferences, past interactions, and loyalty tier</w:t>
      </w:r>
      <w:r w:rsidRPr="000A3B9D">
        <w:rPr>
          <w:sz w:val="20"/>
          <w:szCs w:val="20"/>
        </w:rPr>
        <w:t xml:space="preserve"> for enhanced engagement.</w:t>
      </w:r>
    </w:p>
    <w:p w14:paraId="1FFECFD2" w14:textId="2B1E3977" w:rsidR="00BC3947" w:rsidRDefault="00BC3947" w:rsidP="000827EE">
      <w:pPr>
        <w:pStyle w:val="NoSpacing"/>
        <w:numPr>
          <w:ilvl w:val="0"/>
          <w:numId w:val="26"/>
        </w:numPr>
        <w:spacing w:line="276" w:lineRule="auto"/>
        <w:jc w:val="both"/>
        <w:rPr>
          <w:sz w:val="20"/>
          <w:szCs w:val="20"/>
        </w:rPr>
      </w:pPr>
      <w:r w:rsidRPr="00BC3947">
        <w:rPr>
          <w:sz w:val="20"/>
          <w:szCs w:val="20"/>
        </w:rPr>
        <w:t xml:space="preserve">Implemented </w:t>
      </w:r>
      <w:r w:rsidRPr="00BC3947">
        <w:rPr>
          <w:b/>
          <w:bCs/>
          <w:sz w:val="20"/>
          <w:szCs w:val="20"/>
        </w:rPr>
        <w:t>price rules, lookup tables, and block pricing</w:t>
      </w:r>
      <w:r w:rsidRPr="00BC3947">
        <w:rPr>
          <w:sz w:val="20"/>
          <w:szCs w:val="20"/>
        </w:rPr>
        <w:t xml:space="preserve"> in </w:t>
      </w:r>
      <w:r w:rsidRPr="00BC3947">
        <w:rPr>
          <w:b/>
          <w:bCs/>
          <w:sz w:val="20"/>
          <w:szCs w:val="20"/>
        </w:rPr>
        <w:t>CPQ</w:t>
      </w:r>
      <w:r w:rsidRPr="00BC3947">
        <w:rPr>
          <w:sz w:val="20"/>
          <w:szCs w:val="20"/>
        </w:rPr>
        <w:t xml:space="preserve"> to dynamically adjust pricing for different service packages and promotional discounts.</w:t>
      </w:r>
    </w:p>
    <w:p w14:paraId="20B5B189" w14:textId="44D233C1" w:rsidR="006975DA" w:rsidRDefault="006975DA" w:rsidP="000827EE">
      <w:pPr>
        <w:pStyle w:val="NoSpacing"/>
        <w:numPr>
          <w:ilvl w:val="0"/>
          <w:numId w:val="26"/>
        </w:numPr>
        <w:spacing w:line="276" w:lineRule="auto"/>
        <w:jc w:val="both"/>
        <w:rPr>
          <w:sz w:val="20"/>
          <w:szCs w:val="20"/>
        </w:rPr>
      </w:pPr>
      <w:r w:rsidRPr="006975DA">
        <w:rPr>
          <w:sz w:val="20"/>
          <w:szCs w:val="20"/>
        </w:rPr>
        <w:t xml:space="preserve">Integrated </w:t>
      </w:r>
      <w:r w:rsidRPr="006975DA">
        <w:rPr>
          <w:b/>
          <w:bCs/>
          <w:sz w:val="20"/>
          <w:szCs w:val="20"/>
        </w:rPr>
        <w:t>LWC</w:t>
      </w:r>
      <w:r w:rsidRPr="006975DA">
        <w:rPr>
          <w:sz w:val="20"/>
          <w:szCs w:val="20"/>
        </w:rPr>
        <w:t xml:space="preserve"> with </w:t>
      </w:r>
      <w:r w:rsidRPr="006975DA">
        <w:rPr>
          <w:b/>
          <w:bCs/>
          <w:sz w:val="20"/>
          <w:szCs w:val="20"/>
        </w:rPr>
        <w:t>JavaScript libraries</w:t>
      </w:r>
      <w:r w:rsidRPr="006975DA">
        <w:rPr>
          <w:sz w:val="20"/>
          <w:szCs w:val="20"/>
        </w:rPr>
        <w:t xml:space="preserve"> like </w:t>
      </w:r>
      <w:r w:rsidRPr="006975DA">
        <w:rPr>
          <w:b/>
          <w:bCs/>
          <w:sz w:val="20"/>
          <w:szCs w:val="20"/>
        </w:rPr>
        <w:t>Chart.js</w:t>
      </w:r>
      <w:r w:rsidRPr="006975DA">
        <w:rPr>
          <w:sz w:val="20"/>
          <w:szCs w:val="20"/>
        </w:rPr>
        <w:t xml:space="preserve"> to build custom, interactive charts and graphs, offering users a dynamic way to visualize their data.</w:t>
      </w:r>
    </w:p>
    <w:p w14:paraId="6DCE7599" w14:textId="581BD4CF" w:rsidR="0043071D" w:rsidRDefault="0043071D" w:rsidP="000827EE">
      <w:pPr>
        <w:pStyle w:val="NoSpacing"/>
        <w:numPr>
          <w:ilvl w:val="0"/>
          <w:numId w:val="26"/>
        </w:numPr>
        <w:spacing w:line="276" w:lineRule="auto"/>
        <w:jc w:val="both"/>
        <w:rPr>
          <w:sz w:val="20"/>
          <w:szCs w:val="20"/>
        </w:rPr>
      </w:pPr>
      <w:r w:rsidRPr="0043071D">
        <w:rPr>
          <w:sz w:val="20"/>
          <w:szCs w:val="20"/>
        </w:rPr>
        <w:t xml:space="preserve">Used </w:t>
      </w:r>
      <w:r w:rsidRPr="0043071D">
        <w:rPr>
          <w:b/>
          <w:bCs/>
          <w:sz w:val="20"/>
          <w:szCs w:val="20"/>
        </w:rPr>
        <w:t>Einstein Analytics</w:t>
      </w:r>
      <w:r w:rsidRPr="0043071D">
        <w:rPr>
          <w:sz w:val="20"/>
          <w:szCs w:val="20"/>
        </w:rPr>
        <w:t xml:space="preserve"> to track </w:t>
      </w:r>
      <w:r w:rsidRPr="0043071D">
        <w:rPr>
          <w:b/>
          <w:bCs/>
          <w:sz w:val="20"/>
          <w:szCs w:val="20"/>
        </w:rPr>
        <w:t>case trends</w:t>
      </w:r>
      <w:r w:rsidRPr="0043071D">
        <w:rPr>
          <w:sz w:val="20"/>
          <w:szCs w:val="20"/>
        </w:rPr>
        <w:t xml:space="preserve">, identify recurring issues, and optimize service processes based on </w:t>
      </w:r>
      <w:r w:rsidRPr="0043071D">
        <w:rPr>
          <w:b/>
          <w:bCs/>
          <w:sz w:val="20"/>
          <w:szCs w:val="20"/>
        </w:rPr>
        <w:t>AI-powered insights</w:t>
      </w:r>
      <w:r w:rsidRPr="0043071D">
        <w:rPr>
          <w:sz w:val="20"/>
          <w:szCs w:val="20"/>
        </w:rPr>
        <w:t xml:space="preserve"> from Service Cloud data.</w:t>
      </w:r>
    </w:p>
    <w:p w14:paraId="06845B6D" w14:textId="59681868" w:rsidR="00745349" w:rsidRDefault="00745349" w:rsidP="000827EE">
      <w:pPr>
        <w:pStyle w:val="NoSpacing"/>
        <w:numPr>
          <w:ilvl w:val="0"/>
          <w:numId w:val="26"/>
        </w:numPr>
        <w:spacing w:line="276" w:lineRule="auto"/>
        <w:jc w:val="both"/>
        <w:rPr>
          <w:sz w:val="20"/>
          <w:szCs w:val="20"/>
        </w:rPr>
      </w:pPr>
      <w:r w:rsidRPr="00745349">
        <w:rPr>
          <w:sz w:val="20"/>
          <w:szCs w:val="20"/>
        </w:rPr>
        <w:t xml:space="preserve">Developed </w:t>
      </w:r>
      <w:r w:rsidRPr="00745349">
        <w:rPr>
          <w:b/>
          <w:bCs/>
          <w:sz w:val="20"/>
          <w:szCs w:val="20"/>
        </w:rPr>
        <w:t>multi-tab components</w:t>
      </w:r>
      <w:r w:rsidRPr="00745349">
        <w:rPr>
          <w:sz w:val="20"/>
          <w:szCs w:val="20"/>
        </w:rPr>
        <w:t xml:space="preserve"> in </w:t>
      </w:r>
      <w:r w:rsidRPr="00745349">
        <w:rPr>
          <w:b/>
          <w:bCs/>
          <w:sz w:val="20"/>
          <w:szCs w:val="20"/>
        </w:rPr>
        <w:t>LWC</w:t>
      </w:r>
      <w:r w:rsidRPr="00745349">
        <w:rPr>
          <w:sz w:val="20"/>
          <w:szCs w:val="20"/>
        </w:rPr>
        <w:t>, enabling users to toggle between different sections (e.g., Contacts, Opportunities) within a single page without navigating to different pages.</w:t>
      </w:r>
    </w:p>
    <w:p w14:paraId="5B564FBE" w14:textId="723C028A" w:rsidR="00043959" w:rsidRDefault="00043959" w:rsidP="000827EE">
      <w:pPr>
        <w:pStyle w:val="NoSpacing"/>
        <w:numPr>
          <w:ilvl w:val="0"/>
          <w:numId w:val="26"/>
        </w:numPr>
        <w:spacing w:line="276" w:lineRule="auto"/>
        <w:jc w:val="both"/>
        <w:rPr>
          <w:sz w:val="20"/>
          <w:szCs w:val="20"/>
        </w:rPr>
      </w:pPr>
      <w:r w:rsidRPr="00043959">
        <w:rPr>
          <w:sz w:val="20"/>
          <w:szCs w:val="20"/>
        </w:rPr>
        <w:t xml:space="preserve">Ensured a seamless </w:t>
      </w:r>
      <w:r w:rsidRPr="00043959">
        <w:rPr>
          <w:b/>
          <w:bCs/>
          <w:sz w:val="20"/>
          <w:szCs w:val="20"/>
        </w:rPr>
        <w:t>Quote-to-Cash process</w:t>
      </w:r>
      <w:r w:rsidRPr="00043959">
        <w:rPr>
          <w:sz w:val="20"/>
          <w:szCs w:val="20"/>
        </w:rPr>
        <w:t xml:space="preserve">, where approved quotes automatically generate invoices in </w:t>
      </w:r>
      <w:r w:rsidRPr="00043959">
        <w:rPr>
          <w:b/>
          <w:bCs/>
          <w:sz w:val="20"/>
          <w:szCs w:val="20"/>
        </w:rPr>
        <w:t>Salesforce Billing</w:t>
      </w:r>
      <w:r w:rsidRPr="00043959">
        <w:rPr>
          <w:sz w:val="20"/>
          <w:szCs w:val="20"/>
        </w:rPr>
        <w:t xml:space="preserve"> without manual intervention.</w:t>
      </w:r>
    </w:p>
    <w:p w14:paraId="454DE3B2" w14:textId="062CC8D9" w:rsidR="001F09B7" w:rsidRDefault="001F09B7" w:rsidP="000827EE">
      <w:pPr>
        <w:pStyle w:val="NoSpacing"/>
        <w:numPr>
          <w:ilvl w:val="0"/>
          <w:numId w:val="26"/>
        </w:numPr>
        <w:spacing w:line="276" w:lineRule="auto"/>
        <w:jc w:val="both"/>
        <w:rPr>
          <w:sz w:val="20"/>
          <w:szCs w:val="20"/>
        </w:rPr>
      </w:pPr>
      <w:r w:rsidRPr="001F09B7">
        <w:rPr>
          <w:sz w:val="20"/>
          <w:szCs w:val="20"/>
        </w:rPr>
        <w:t xml:space="preserve">Developed </w:t>
      </w:r>
      <w:r w:rsidRPr="001F09B7">
        <w:rPr>
          <w:b/>
          <w:bCs/>
          <w:sz w:val="20"/>
          <w:szCs w:val="20"/>
        </w:rPr>
        <w:t>Aura Components</w:t>
      </w:r>
      <w:r w:rsidRPr="001F09B7">
        <w:rPr>
          <w:sz w:val="20"/>
          <w:szCs w:val="20"/>
        </w:rPr>
        <w:t xml:space="preserve"> for multi-step forms that guide users through complex data entry processes</w:t>
      </w:r>
    </w:p>
    <w:p w14:paraId="59D5AE24" w14:textId="2A931CED" w:rsidR="006975DA" w:rsidRDefault="006975DA" w:rsidP="000827EE">
      <w:pPr>
        <w:pStyle w:val="NoSpacing"/>
        <w:numPr>
          <w:ilvl w:val="0"/>
          <w:numId w:val="26"/>
        </w:numPr>
        <w:spacing w:line="276" w:lineRule="auto"/>
        <w:jc w:val="both"/>
        <w:rPr>
          <w:sz w:val="20"/>
          <w:szCs w:val="20"/>
        </w:rPr>
      </w:pPr>
      <w:r w:rsidRPr="006975DA">
        <w:rPr>
          <w:sz w:val="20"/>
          <w:szCs w:val="20"/>
        </w:rPr>
        <w:t>Used ETL Tools (Informatica, Talend) for Salesforce Data Integration</w:t>
      </w:r>
    </w:p>
    <w:p w14:paraId="743D1766" w14:textId="05DB77DE" w:rsidR="0043071D" w:rsidRDefault="0043071D" w:rsidP="000827EE">
      <w:pPr>
        <w:pStyle w:val="NoSpacing"/>
        <w:numPr>
          <w:ilvl w:val="0"/>
          <w:numId w:val="26"/>
        </w:numPr>
        <w:spacing w:line="276" w:lineRule="auto"/>
        <w:jc w:val="both"/>
        <w:rPr>
          <w:sz w:val="20"/>
          <w:szCs w:val="20"/>
        </w:rPr>
      </w:pPr>
      <w:r w:rsidRPr="0043071D">
        <w:rPr>
          <w:sz w:val="20"/>
          <w:szCs w:val="20"/>
        </w:rPr>
        <w:t xml:space="preserve">Developed </w:t>
      </w:r>
      <w:r w:rsidRPr="0043071D">
        <w:rPr>
          <w:b/>
          <w:bCs/>
          <w:sz w:val="20"/>
          <w:szCs w:val="20"/>
        </w:rPr>
        <w:t>partner portals</w:t>
      </w:r>
      <w:r w:rsidRPr="0043071D">
        <w:rPr>
          <w:sz w:val="20"/>
          <w:szCs w:val="20"/>
        </w:rPr>
        <w:t xml:space="preserve"> in </w:t>
      </w:r>
      <w:r w:rsidRPr="0043071D">
        <w:rPr>
          <w:b/>
          <w:bCs/>
          <w:sz w:val="20"/>
          <w:szCs w:val="20"/>
        </w:rPr>
        <w:t>Community Cloud</w:t>
      </w:r>
      <w:r w:rsidRPr="0043071D">
        <w:rPr>
          <w:sz w:val="20"/>
          <w:szCs w:val="20"/>
        </w:rPr>
        <w:t xml:space="preserve"> to facilitate </w:t>
      </w:r>
      <w:r w:rsidRPr="0043071D">
        <w:rPr>
          <w:b/>
          <w:bCs/>
          <w:sz w:val="20"/>
          <w:szCs w:val="20"/>
        </w:rPr>
        <w:t>deal registration</w:t>
      </w:r>
      <w:r w:rsidRPr="0043071D">
        <w:rPr>
          <w:sz w:val="20"/>
          <w:szCs w:val="20"/>
        </w:rPr>
        <w:t xml:space="preserve">, track </w:t>
      </w:r>
      <w:r w:rsidRPr="0043071D">
        <w:rPr>
          <w:b/>
          <w:bCs/>
          <w:sz w:val="20"/>
          <w:szCs w:val="20"/>
        </w:rPr>
        <w:t>leads</w:t>
      </w:r>
      <w:r w:rsidRPr="0043071D">
        <w:rPr>
          <w:sz w:val="20"/>
          <w:szCs w:val="20"/>
        </w:rPr>
        <w:t xml:space="preserve">, and share </w:t>
      </w:r>
      <w:r w:rsidRPr="0043071D">
        <w:rPr>
          <w:b/>
          <w:bCs/>
          <w:sz w:val="20"/>
          <w:szCs w:val="20"/>
        </w:rPr>
        <w:t>marketing materials</w:t>
      </w:r>
      <w:r w:rsidRPr="0043071D">
        <w:rPr>
          <w:sz w:val="20"/>
          <w:szCs w:val="20"/>
        </w:rPr>
        <w:t>, increasing channel partner collaboration.</w:t>
      </w:r>
    </w:p>
    <w:p w14:paraId="4E69F590" w14:textId="523EDF48" w:rsidR="00745349" w:rsidRDefault="00745349" w:rsidP="000827EE">
      <w:pPr>
        <w:pStyle w:val="NoSpacing"/>
        <w:numPr>
          <w:ilvl w:val="0"/>
          <w:numId w:val="26"/>
        </w:numPr>
        <w:spacing w:line="276" w:lineRule="auto"/>
        <w:jc w:val="both"/>
        <w:rPr>
          <w:sz w:val="20"/>
          <w:szCs w:val="20"/>
        </w:rPr>
      </w:pPr>
      <w:r w:rsidRPr="00745349">
        <w:rPr>
          <w:sz w:val="20"/>
          <w:szCs w:val="20"/>
        </w:rPr>
        <w:t xml:space="preserve">Integrated </w:t>
      </w:r>
      <w:r w:rsidRPr="00745349">
        <w:rPr>
          <w:b/>
          <w:bCs/>
          <w:sz w:val="20"/>
          <w:szCs w:val="20"/>
        </w:rPr>
        <w:t>Salesforce Service Cloud</w:t>
      </w:r>
      <w:r w:rsidRPr="00745349">
        <w:rPr>
          <w:sz w:val="20"/>
          <w:szCs w:val="20"/>
        </w:rPr>
        <w:t xml:space="preserve"> with </w:t>
      </w:r>
      <w:r w:rsidRPr="00745349">
        <w:rPr>
          <w:b/>
          <w:bCs/>
          <w:sz w:val="20"/>
          <w:szCs w:val="20"/>
        </w:rPr>
        <w:t>AI-powered chatbots</w:t>
      </w:r>
      <w:r w:rsidRPr="00745349">
        <w:rPr>
          <w:sz w:val="20"/>
          <w:szCs w:val="20"/>
        </w:rPr>
        <w:t xml:space="preserve"> to provide </w:t>
      </w:r>
      <w:r w:rsidRPr="00745349">
        <w:rPr>
          <w:b/>
          <w:bCs/>
          <w:sz w:val="20"/>
          <w:szCs w:val="20"/>
        </w:rPr>
        <w:t>instant customer support</w:t>
      </w:r>
      <w:r w:rsidRPr="00745349">
        <w:rPr>
          <w:sz w:val="20"/>
          <w:szCs w:val="20"/>
        </w:rPr>
        <w:t>, answering basic queries and routing complex cases to live agents.</w:t>
      </w:r>
    </w:p>
    <w:p w14:paraId="11280024" w14:textId="659CE0D3" w:rsidR="00F12FB0" w:rsidRDefault="00F12FB0" w:rsidP="000827EE">
      <w:pPr>
        <w:pStyle w:val="NoSpacing"/>
        <w:numPr>
          <w:ilvl w:val="0"/>
          <w:numId w:val="26"/>
        </w:numPr>
        <w:spacing w:line="276" w:lineRule="auto"/>
        <w:jc w:val="both"/>
        <w:rPr>
          <w:sz w:val="20"/>
          <w:szCs w:val="20"/>
        </w:rPr>
      </w:pPr>
      <w:r w:rsidRPr="00F12FB0">
        <w:rPr>
          <w:sz w:val="20"/>
          <w:szCs w:val="20"/>
        </w:rPr>
        <w:t xml:space="preserve">Leveraged </w:t>
      </w:r>
      <w:proofErr w:type="spellStart"/>
      <w:r w:rsidRPr="00F12FB0">
        <w:rPr>
          <w:sz w:val="20"/>
          <w:szCs w:val="20"/>
        </w:rPr>
        <w:t>OmniStudio</w:t>
      </w:r>
      <w:proofErr w:type="spellEnd"/>
      <w:r w:rsidRPr="00F12FB0">
        <w:rPr>
          <w:sz w:val="20"/>
          <w:szCs w:val="20"/>
        </w:rPr>
        <w:t xml:space="preserve"> to Design Efficient Case Management Systems</w:t>
      </w:r>
    </w:p>
    <w:p w14:paraId="3D85C8BD" w14:textId="488160B0" w:rsidR="0043071D" w:rsidRDefault="0043071D" w:rsidP="000827EE">
      <w:pPr>
        <w:pStyle w:val="NoSpacing"/>
        <w:numPr>
          <w:ilvl w:val="0"/>
          <w:numId w:val="26"/>
        </w:numPr>
        <w:spacing w:line="276" w:lineRule="auto"/>
        <w:jc w:val="both"/>
        <w:rPr>
          <w:sz w:val="20"/>
          <w:szCs w:val="20"/>
        </w:rPr>
      </w:pPr>
      <w:r w:rsidRPr="0043071D">
        <w:rPr>
          <w:sz w:val="20"/>
          <w:szCs w:val="20"/>
        </w:rPr>
        <w:t xml:space="preserve">Used </w:t>
      </w:r>
      <w:r w:rsidRPr="0043071D">
        <w:rPr>
          <w:b/>
          <w:bCs/>
          <w:sz w:val="20"/>
          <w:szCs w:val="20"/>
        </w:rPr>
        <w:t>gamification features</w:t>
      </w:r>
      <w:r w:rsidRPr="0043071D">
        <w:rPr>
          <w:sz w:val="20"/>
          <w:szCs w:val="20"/>
        </w:rPr>
        <w:t xml:space="preserve"> in </w:t>
      </w:r>
      <w:r w:rsidRPr="0043071D">
        <w:rPr>
          <w:b/>
          <w:bCs/>
          <w:sz w:val="20"/>
          <w:szCs w:val="20"/>
        </w:rPr>
        <w:t>Community Cloud</w:t>
      </w:r>
      <w:r w:rsidRPr="0043071D">
        <w:rPr>
          <w:sz w:val="20"/>
          <w:szCs w:val="20"/>
        </w:rPr>
        <w:t xml:space="preserve">, including </w:t>
      </w:r>
      <w:r w:rsidRPr="0043071D">
        <w:rPr>
          <w:b/>
          <w:bCs/>
          <w:sz w:val="20"/>
          <w:szCs w:val="20"/>
        </w:rPr>
        <w:t>badges, points</w:t>
      </w:r>
      <w:r w:rsidRPr="0043071D">
        <w:rPr>
          <w:sz w:val="20"/>
          <w:szCs w:val="20"/>
        </w:rPr>
        <w:t xml:space="preserve">, and </w:t>
      </w:r>
      <w:r w:rsidRPr="0043071D">
        <w:rPr>
          <w:b/>
          <w:bCs/>
          <w:sz w:val="20"/>
          <w:szCs w:val="20"/>
        </w:rPr>
        <w:t>leaderboards</w:t>
      </w:r>
      <w:r w:rsidRPr="0043071D">
        <w:rPr>
          <w:sz w:val="20"/>
          <w:szCs w:val="20"/>
        </w:rPr>
        <w:t>, to encourage active participation, enhance loyalty, and foster community growth.</w:t>
      </w:r>
    </w:p>
    <w:p w14:paraId="2FE009FF" w14:textId="6BF8BA4E" w:rsidR="00043959" w:rsidRDefault="00043959" w:rsidP="000827EE">
      <w:pPr>
        <w:pStyle w:val="NoSpacing"/>
        <w:numPr>
          <w:ilvl w:val="0"/>
          <w:numId w:val="26"/>
        </w:numPr>
        <w:spacing w:line="276" w:lineRule="auto"/>
        <w:jc w:val="both"/>
        <w:rPr>
          <w:sz w:val="20"/>
          <w:szCs w:val="20"/>
        </w:rPr>
      </w:pPr>
      <w:r w:rsidRPr="00043959">
        <w:rPr>
          <w:sz w:val="20"/>
          <w:szCs w:val="20"/>
        </w:rPr>
        <w:lastRenderedPageBreak/>
        <w:t xml:space="preserve">Ensured </w:t>
      </w:r>
      <w:r w:rsidRPr="00043959">
        <w:rPr>
          <w:b/>
          <w:bCs/>
          <w:sz w:val="20"/>
          <w:szCs w:val="20"/>
        </w:rPr>
        <w:t>CPQ data flows seamlessly into Sales Cloud</w:t>
      </w:r>
      <w:r w:rsidRPr="00043959">
        <w:rPr>
          <w:sz w:val="20"/>
          <w:szCs w:val="20"/>
        </w:rPr>
        <w:t xml:space="preserve">, allowing </w:t>
      </w:r>
      <w:r w:rsidRPr="00043959">
        <w:rPr>
          <w:b/>
          <w:bCs/>
          <w:sz w:val="20"/>
          <w:szCs w:val="20"/>
        </w:rPr>
        <w:t>sales teams to generate quotes, track approvals, and convert quotes into orders without leaving Salesforce</w:t>
      </w:r>
      <w:r w:rsidRPr="00043959">
        <w:rPr>
          <w:sz w:val="20"/>
          <w:szCs w:val="20"/>
        </w:rPr>
        <w:t>.</w:t>
      </w:r>
    </w:p>
    <w:p w14:paraId="2502269D" w14:textId="3D0C1121" w:rsidR="00AC5BE8" w:rsidRDefault="00AC5BE8" w:rsidP="00AC5BE8">
      <w:pPr>
        <w:pStyle w:val="NoSpacing"/>
        <w:numPr>
          <w:ilvl w:val="0"/>
          <w:numId w:val="26"/>
        </w:numPr>
        <w:spacing w:line="276" w:lineRule="auto"/>
        <w:jc w:val="both"/>
        <w:rPr>
          <w:sz w:val="20"/>
          <w:szCs w:val="20"/>
        </w:rPr>
      </w:pPr>
      <w:r w:rsidRPr="00043959">
        <w:rPr>
          <w:sz w:val="20"/>
          <w:szCs w:val="20"/>
        </w:rPr>
        <w:t xml:space="preserve">Ensured a seamless </w:t>
      </w:r>
      <w:r w:rsidRPr="00043959">
        <w:rPr>
          <w:b/>
          <w:bCs/>
          <w:sz w:val="20"/>
          <w:szCs w:val="20"/>
        </w:rPr>
        <w:t>Quote-to-Cash process</w:t>
      </w:r>
      <w:r w:rsidR="004F55F0">
        <w:rPr>
          <w:b/>
          <w:bCs/>
          <w:sz w:val="20"/>
          <w:szCs w:val="20"/>
        </w:rPr>
        <w:t xml:space="preserve"> in CPQ</w:t>
      </w:r>
      <w:r w:rsidRPr="00043959">
        <w:rPr>
          <w:sz w:val="20"/>
          <w:szCs w:val="20"/>
        </w:rPr>
        <w:t xml:space="preserve">, where approved quotes automatically generate invoices in </w:t>
      </w:r>
      <w:r w:rsidRPr="00043959">
        <w:rPr>
          <w:b/>
          <w:bCs/>
          <w:sz w:val="20"/>
          <w:szCs w:val="20"/>
        </w:rPr>
        <w:t>Salesforce Billing</w:t>
      </w:r>
      <w:r w:rsidRPr="00043959">
        <w:rPr>
          <w:sz w:val="20"/>
          <w:szCs w:val="20"/>
        </w:rPr>
        <w:t xml:space="preserve"> without manual intervention.</w:t>
      </w:r>
    </w:p>
    <w:p w14:paraId="668D7FF0" w14:textId="34C1DB9D" w:rsidR="00F12FB0" w:rsidRDefault="00F12FB0" w:rsidP="00AC5BE8">
      <w:pPr>
        <w:pStyle w:val="NoSpacing"/>
        <w:numPr>
          <w:ilvl w:val="0"/>
          <w:numId w:val="26"/>
        </w:numPr>
        <w:spacing w:line="276" w:lineRule="auto"/>
        <w:jc w:val="both"/>
        <w:rPr>
          <w:sz w:val="20"/>
          <w:szCs w:val="20"/>
        </w:rPr>
      </w:pPr>
      <w:r w:rsidRPr="00F12FB0">
        <w:rPr>
          <w:sz w:val="20"/>
          <w:szCs w:val="20"/>
        </w:rPr>
        <w:t xml:space="preserve">Integrated </w:t>
      </w:r>
      <w:proofErr w:type="spellStart"/>
      <w:r w:rsidRPr="00F12FB0">
        <w:rPr>
          <w:b/>
          <w:bCs/>
          <w:sz w:val="20"/>
          <w:szCs w:val="20"/>
        </w:rPr>
        <w:t>OmniStudio</w:t>
      </w:r>
      <w:proofErr w:type="spellEnd"/>
      <w:r w:rsidRPr="00F12FB0">
        <w:rPr>
          <w:sz w:val="20"/>
          <w:szCs w:val="20"/>
        </w:rPr>
        <w:t xml:space="preserve"> solutions with </w:t>
      </w:r>
      <w:r w:rsidRPr="00F12FB0">
        <w:rPr>
          <w:b/>
          <w:bCs/>
          <w:sz w:val="20"/>
          <w:szCs w:val="20"/>
        </w:rPr>
        <w:t>Salesforce Journey Builder</w:t>
      </w:r>
      <w:r w:rsidRPr="00F12FB0">
        <w:rPr>
          <w:sz w:val="20"/>
          <w:szCs w:val="20"/>
        </w:rPr>
        <w:t xml:space="preserve"> to create dynamic, data-driven customer journeys, automating marketing campaigns and improving customer engagement through personalized communication.</w:t>
      </w:r>
    </w:p>
    <w:p w14:paraId="5BE23AF1" w14:textId="45187C40" w:rsidR="004F55F0" w:rsidRPr="00AC5BE8" w:rsidRDefault="004F55F0" w:rsidP="00AC5BE8">
      <w:pPr>
        <w:pStyle w:val="NoSpacing"/>
        <w:numPr>
          <w:ilvl w:val="0"/>
          <w:numId w:val="26"/>
        </w:numPr>
        <w:spacing w:line="276" w:lineRule="auto"/>
        <w:jc w:val="both"/>
        <w:rPr>
          <w:sz w:val="20"/>
          <w:szCs w:val="20"/>
        </w:rPr>
      </w:pPr>
      <w:r w:rsidRPr="004F55F0">
        <w:rPr>
          <w:sz w:val="20"/>
          <w:szCs w:val="20"/>
        </w:rPr>
        <w:t>Developed Custom Reports and Dashboards in Einstein Analytics for Marketing Campaign Performance</w:t>
      </w:r>
    </w:p>
    <w:p w14:paraId="40F4C8CF" w14:textId="5FA1E9D2" w:rsidR="002F3420" w:rsidRDefault="002F3420" w:rsidP="000827EE">
      <w:pPr>
        <w:pStyle w:val="NoSpacing"/>
        <w:numPr>
          <w:ilvl w:val="0"/>
          <w:numId w:val="26"/>
        </w:numPr>
        <w:spacing w:line="276" w:lineRule="auto"/>
        <w:jc w:val="both"/>
        <w:rPr>
          <w:sz w:val="20"/>
          <w:szCs w:val="20"/>
        </w:rPr>
      </w:pPr>
      <w:r w:rsidRPr="002F3420">
        <w:rPr>
          <w:sz w:val="20"/>
          <w:szCs w:val="20"/>
        </w:rPr>
        <w:t xml:space="preserve">Designed </w:t>
      </w:r>
      <w:r w:rsidRPr="002F3420">
        <w:rPr>
          <w:b/>
          <w:bCs/>
          <w:sz w:val="20"/>
          <w:szCs w:val="20"/>
        </w:rPr>
        <w:t>modular Apex classes and interfaces</w:t>
      </w:r>
      <w:r w:rsidRPr="002F3420">
        <w:rPr>
          <w:sz w:val="20"/>
          <w:szCs w:val="20"/>
        </w:rPr>
        <w:t xml:space="preserve"> using OO best practices inspired from Java architecture, increasing code reusability and test coverage.</w:t>
      </w:r>
    </w:p>
    <w:p w14:paraId="1A0DF73A" w14:textId="2294C921" w:rsidR="004F55F0" w:rsidRDefault="004F55F0" w:rsidP="000827EE">
      <w:pPr>
        <w:pStyle w:val="NoSpacing"/>
        <w:numPr>
          <w:ilvl w:val="0"/>
          <w:numId w:val="26"/>
        </w:numPr>
        <w:spacing w:line="276" w:lineRule="auto"/>
        <w:jc w:val="both"/>
        <w:rPr>
          <w:sz w:val="20"/>
          <w:szCs w:val="20"/>
        </w:rPr>
      </w:pPr>
      <w:r w:rsidRPr="004F55F0">
        <w:rPr>
          <w:sz w:val="20"/>
          <w:szCs w:val="20"/>
        </w:rPr>
        <w:t xml:space="preserve">Designed </w:t>
      </w:r>
      <w:r w:rsidRPr="004F55F0">
        <w:rPr>
          <w:b/>
          <w:bCs/>
          <w:sz w:val="20"/>
          <w:szCs w:val="20"/>
        </w:rPr>
        <w:t>custom UI components</w:t>
      </w:r>
      <w:r w:rsidRPr="004F55F0">
        <w:rPr>
          <w:sz w:val="20"/>
          <w:szCs w:val="20"/>
        </w:rPr>
        <w:t xml:space="preserve"> that allow reps to </w:t>
      </w:r>
      <w:r w:rsidRPr="004F55F0">
        <w:rPr>
          <w:b/>
          <w:bCs/>
          <w:sz w:val="20"/>
          <w:szCs w:val="20"/>
        </w:rPr>
        <w:t>see live pricing changes</w:t>
      </w:r>
      <w:r w:rsidRPr="004F55F0">
        <w:rPr>
          <w:sz w:val="20"/>
          <w:szCs w:val="20"/>
        </w:rPr>
        <w:t xml:space="preserve"> as they modify quotes.</w:t>
      </w:r>
    </w:p>
    <w:p w14:paraId="76B8511D" w14:textId="362A3067" w:rsidR="00BC3947" w:rsidRDefault="00BC3947" w:rsidP="000827EE">
      <w:pPr>
        <w:pStyle w:val="NoSpacing"/>
        <w:numPr>
          <w:ilvl w:val="0"/>
          <w:numId w:val="26"/>
        </w:numPr>
        <w:spacing w:line="276" w:lineRule="auto"/>
        <w:jc w:val="both"/>
        <w:rPr>
          <w:sz w:val="20"/>
          <w:szCs w:val="20"/>
        </w:rPr>
      </w:pPr>
      <w:r w:rsidRPr="00BC3947">
        <w:rPr>
          <w:sz w:val="20"/>
          <w:szCs w:val="20"/>
        </w:rPr>
        <w:t xml:space="preserve">Configured </w:t>
      </w:r>
      <w:r w:rsidRPr="00BC3947">
        <w:rPr>
          <w:b/>
          <w:bCs/>
          <w:sz w:val="20"/>
          <w:szCs w:val="20"/>
        </w:rPr>
        <w:t>SSJS-based reporting scripts</w:t>
      </w:r>
      <w:r w:rsidRPr="00BC3947">
        <w:rPr>
          <w:sz w:val="20"/>
          <w:szCs w:val="20"/>
        </w:rPr>
        <w:t xml:space="preserve"> in </w:t>
      </w:r>
      <w:r w:rsidRPr="00BC3947">
        <w:rPr>
          <w:b/>
          <w:bCs/>
          <w:sz w:val="20"/>
          <w:szCs w:val="20"/>
        </w:rPr>
        <w:t>Automation Studio</w:t>
      </w:r>
      <w:r w:rsidRPr="00BC3947">
        <w:rPr>
          <w:sz w:val="20"/>
          <w:szCs w:val="20"/>
        </w:rPr>
        <w:t xml:space="preserve"> to </w:t>
      </w:r>
      <w:r w:rsidRPr="00BC3947">
        <w:rPr>
          <w:b/>
          <w:bCs/>
          <w:sz w:val="20"/>
          <w:szCs w:val="20"/>
        </w:rPr>
        <w:t>track campaign performance metrics</w:t>
      </w:r>
      <w:r w:rsidRPr="00BC3947">
        <w:rPr>
          <w:sz w:val="20"/>
          <w:szCs w:val="20"/>
        </w:rPr>
        <w:t xml:space="preserve"> and send </w:t>
      </w:r>
      <w:r w:rsidRPr="00BC3947">
        <w:rPr>
          <w:b/>
          <w:bCs/>
          <w:sz w:val="20"/>
          <w:szCs w:val="20"/>
        </w:rPr>
        <w:t>real-time insights</w:t>
      </w:r>
      <w:r w:rsidRPr="00BC3947">
        <w:rPr>
          <w:sz w:val="20"/>
          <w:szCs w:val="20"/>
        </w:rPr>
        <w:t xml:space="preserve"> to </w:t>
      </w:r>
      <w:r w:rsidRPr="00BC3947">
        <w:rPr>
          <w:b/>
          <w:bCs/>
          <w:sz w:val="20"/>
          <w:szCs w:val="20"/>
        </w:rPr>
        <w:t>Tableau dashboards</w:t>
      </w:r>
      <w:r w:rsidRPr="00BC3947">
        <w:rPr>
          <w:sz w:val="20"/>
          <w:szCs w:val="20"/>
        </w:rPr>
        <w:t>.</w:t>
      </w:r>
    </w:p>
    <w:p w14:paraId="54F13835" w14:textId="2DEF6E79" w:rsidR="00043959" w:rsidRDefault="00043959" w:rsidP="000827EE">
      <w:pPr>
        <w:pStyle w:val="NoSpacing"/>
        <w:numPr>
          <w:ilvl w:val="0"/>
          <w:numId w:val="26"/>
        </w:numPr>
        <w:spacing w:line="276" w:lineRule="auto"/>
        <w:jc w:val="both"/>
        <w:rPr>
          <w:sz w:val="20"/>
          <w:szCs w:val="20"/>
        </w:rPr>
      </w:pPr>
      <w:r w:rsidRPr="00043959">
        <w:rPr>
          <w:sz w:val="20"/>
          <w:szCs w:val="20"/>
        </w:rPr>
        <w:t xml:space="preserve">Configured </w:t>
      </w:r>
      <w:r w:rsidRPr="00043959">
        <w:rPr>
          <w:b/>
          <w:bCs/>
          <w:sz w:val="20"/>
          <w:szCs w:val="20"/>
        </w:rPr>
        <w:t>DocuSign integration with CPQ</w:t>
      </w:r>
      <w:r w:rsidRPr="00043959">
        <w:rPr>
          <w:sz w:val="20"/>
          <w:szCs w:val="20"/>
        </w:rPr>
        <w:t xml:space="preserve">, allowing customers to </w:t>
      </w:r>
      <w:r w:rsidRPr="00043959">
        <w:rPr>
          <w:b/>
          <w:bCs/>
          <w:sz w:val="20"/>
          <w:szCs w:val="20"/>
        </w:rPr>
        <w:t>review and electronically sign contracts</w:t>
      </w:r>
      <w:r w:rsidRPr="00043959">
        <w:rPr>
          <w:sz w:val="20"/>
          <w:szCs w:val="20"/>
        </w:rPr>
        <w:t xml:space="preserve"> directly from </w:t>
      </w:r>
      <w:r w:rsidRPr="00043959">
        <w:rPr>
          <w:b/>
          <w:bCs/>
          <w:sz w:val="20"/>
          <w:szCs w:val="20"/>
        </w:rPr>
        <w:t>Salesforce CPQ-generated proposals</w:t>
      </w:r>
      <w:r w:rsidRPr="00043959">
        <w:rPr>
          <w:sz w:val="20"/>
          <w:szCs w:val="20"/>
        </w:rPr>
        <w:t>.</w:t>
      </w:r>
    </w:p>
    <w:p w14:paraId="4A7042EB" w14:textId="6C7361A6" w:rsidR="002F3420" w:rsidRDefault="002F3420" w:rsidP="000827EE">
      <w:pPr>
        <w:pStyle w:val="NoSpacing"/>
        <w:numPr>
          <w:ilvl w:val="0"/>
          <w:numId w:val="26"/>
        </w:numPr>
        <w:spacing w:line="276" w:lineRule="auto"/>
        <w:jc w:val="both"/>
        <w:rPr>
          <w:sz w:val="20"/>
          <w:szCs w:val="20"/>
        </w:rPr>
      </w:pPr>
      <w:r w:rsidRPr="002F3420">
        <w:rPr>
          <w:sz w:val="20"/>
          <w:szCs w:val="20"/>
        </w:rPr>
        <w:t xml:space="preserve">Used </w:t>
      </w:r>
      <w:r w:rsidRPr="002F3420">
        <w:rPr>
          <w:b/>
          <w:bCs/>
          <w:sz w:val="20"/>
          <w:szCs w:val="20"/>
        </w:rPr>
        <w:t>Java POJO models and DTOs</w:t>
      </w:r>
      <w:r w:rsidRPr="002F3420">
        <w:rPr>
          <w:sz w:val="20"/>
          <w:szCs w:val="20"/>
        </w:rPr>
        <w:t xml:space="preserve"> for data transport and mapping between Salesforce and back-end services.</w:t>
      </w:r>
    </w:p>
    <w:p w14:paraId="14AA5984" w14:textId="133DF1C1" w:rsidR="000827EE" w:rsidRPr="000827EE" w:rsidRDefault="000827EE" w:rsidP="000827EE">
      <w:pPr>
        <w:pStyle w:val="NoSpacing"/>
        <w:numPr>
          <w:ilvl w:val="0"/>
          <w:numId w:val="26"/>
        </w:numPr>
        <w:spacing w:line="276" w:lineRule="auto"/>
        <w:jc w:val="both"/>
        <w:rPr>
          <w:sz w:val="20"/>
          <w:szCs w:val="20"/>
        </w:rPr>
      </w:pPr>
      <w:r w:rsidRPr="000827EE">
        <w:rPr>
          <w:sz w:val="20"/>
          <w:szCs w:val="20"/>
        </w:rPr>
        <w:t xml:space="preserve">Created API services for data integration from legacy system to SFDC using </w:t>
      </w:r>
      <w:r w:rsidR="0066317C" w:rsidRPr="000827EE">
        <w:rPr>
          <w:sz w:val="20"/>
          <w:szCs w:val="20"/>
        </w:rPr>
        <w:t>MuleSoft</w:t>
      </w:r>
      <w:r w:rsidRPr="000827EE">
        <w:rPr>
          <w:sz w:val="20"/>
          <w:szCs w:val="20"/>
        </w:rPr>
        <w:t xml:space="preserve"> ESB</w:t>
      </w:r>
      <w:r w:rsidR="00F27267">
        <w:rPr>
          <w:sz w:val="20"/>
          <w:szCs w:val="20"/>
        </w:rPr>
        <w:t>.</w:t>
      </w:r>
    </w:p>
    <w:p w14:paraId="786A8C2E" w14:textId="77777777" w:rsidR="000827EE" w:rsidRDefault="000827EE" w:rsidP="000827EE">
      <w:pPr>
        <w:pStyle w:val="NoSpacing"/>
        <w:numPr>
          <w:ilvl w:val="0"/>
          <w:numId w:val="26"/>
        </w:numPr>
        <w:spacing w:line="276" w:lineRule="auto"/>
        <w:jc w:val="both"/>
        <w:rPr>
          <w:sz w:val="20"/>
          <w:szCs w:val="20"/>
        </w:rPr>
      </w:pPr>
      <w:r w:rsidRPr="000827EE">
        <w:rPr>
          <w:sz w:val="20"/>
          <w:szCs w:val="20"/>
        </w:rPr>
        <w:t>Experience on Salesforce.com Web Services APIs - Force.com SOAP and REST-based Web Service APIs, the Bulk API, and the Metadata API.</w:t>
      </w:r>
    </w:p>
    <w:p w14:paraId="307CF28A" w14:textId="5C643C6B" w:rsidR="00F12FB0" w:rsidRPr="000827EE" w:rsidRDefault="00F12FB0" w:rsidP="000827EE">
      <w:pPr>
        <w:pStyle w:val="NoSpacing"/>
        <w:numPr>
          <w:ilvl w:val="0"/>
          <w:numId w:val="26"/>
        </w:numPr>
        <w:spacing w:line="276" w:lineRule="auto"/>
        <w:jc w:val="both"/>
        <w:rPr>
          <w:sz w:val="20"/>
          <w:szCs w:val="20"/>
        </w:rPr>
      </w:pPr>
      <w:r w:rsidRPr="00F12FB0">
        <w:rPr>
          <w:sz w:val="20"/>
          <w:szCs w:val="20"/>
        </w:rPr>
        <w:t xml:space="preserve">Built </w:t>
      </w:r>
      <w:proofErr w:type="spellStart"/>
      <w:r w:rsidRPr="00F12FB0">
        <w:rPr>
          <w:b/>
          <w:bCs/>
          <w:sz w:val="20"/>
          <w:szCs w:val="20"/>
        </w:rPr>
        <w:t>OmniScripts</w:t>
      </w:r>
      <w:proofErr w:type="spellEnd"/>
      <w:r w:rsidRPr="00F12FB0">
        <w:rPr>
          <w:sz w:val="20"/>
          <w:szCs w:val="20"/>
        </w:rPr>
        <w:t xml:space="preserve"> to automate the process of </w:t>
      </w:r>
      <w:r w:rsidRPr="00F12FB0">
        <w:rPr>
          <w:b/>
          <w:bCs/>
          <w:sz w:val="20"/>
          <w:szCs w:val="20"/>
        </w:rPr>
        <w:t>case creation</w:t>
      </w:r>
      <w:r w:rsidRPr="00F12FB0">
        <w:rPr>
          <w:sz w:val="20"/>
          <w:szCs w:val="20"/>
        </w:rPr>
        <w:t xml:space="preserve"> in Salesforce, guiding users through troubleshooting steps and collecting relevant data</w:t>
      </w:r>
      <w:r>
        <w:rPr>
          <w:sz w:val="20"/>
          <w:szCs w:val="20"/>
        </w:rPr>
        <w:t>.</w:t>
      </w:r>
    </w:p>
    <w:p w14:paraId="4DFA24DA" w14:textId="7E682B4E" w:rsidR="00F27267" w:rsidRPr="00FF0D91" w:rsidRDefault="000827EE" w:rsidP="00FF0D91">
      <w:pPr>
        <w:pStyle w:val="NoSpacing"/>
        <w:numPr>
          <w:ilvl w:val="0"/>
          <w:numId w:val="26"/>
        </w:numPr>
        <w:spacing w:line="276" w:lineRule="auto"/>
        <w:jc w:val="both"/>
        <w:rPr>
          <w:sz w:val="20"/>
          <w:szCs w:val="20"/>
        </w:rPr>
      </w:pPr>
      <w:r w:rsidRPr="000827EE">
        <w:rPr>
          <w:sz w:val="20"/>
          <w:szCs w:val="20"/>
        </w:rPr>
        <w:t>Proficient in managing the administration of Salesforce B2C / B2B Commerce</w:t>
      </w:r>
    </w:p>
    <w:p w14:paraId="2EE9DB37" w14:textId="524E77DC" w:rsidR="000827EE" w:rsidRPr="00FF0D91" w:rsidRDefault="000827EE" w:rsidP="00FF0D91">
      <w:pPr>
        <w:pStyle w:val="NoSpacing"/>
        <w:numPr>
          <w:ilvl w:val="0"/>
          <w:numId w:val="26"/>
        </w:numPr>
        <w:spacing w:line="276" w:lineRule="auto"/>
        <w:jc w:val="both"/>
        <w:rPr>
          <w:sz w:val="20"/>
          <w:szCs w:val="20"/>
        </w:rPr>
      </w:pPr>
      <w:r w:rsidRPr="000827EE">
        <w:rPr>
          <w:sz w:val="20"/>
          <w:szCs w:val="20"/>
        </w:rPr>
        <w:t>Imported/Exported the data from SQL server from/to .csv and excel format using Sql Server import and export Wizard.</w:t>
      </w:r>
    </w:p>
    <w:p w14:paraId="72161448" w14:textId="77777777" w:rsidR="000827EE" w:rsidRPr="000827EE" w:rsidRDefault="000827EE" w:rsidP="000827EE">
      <w:pPr>
        <w:pStyle w:val="NoSpacing"/>
        <w:numPr>
          <w:ilvl w:val="0"/>
          <w:numId w:val="26"/>
        </w:numPr>
        <w:spacing w:line="276" w:lineRule="auto"/>
        <w:jc w:val="both"/>
        <w:rPr>
          <w:sz w:val="20"/>
          <w:szCs w:val="20"/>
        </w:rPr>
      </w:pPr>
      <w:r w:rsidRPr="000827EE">
        <w:rPr>
          <w:sz w:val="20"/>
          <w:szCs w:val="20"/>
        </w:rPr>
        <w:t xml:space="preserve">Designed and developed Visual Force pages with FSL using Lightning web components (LWC) to invoke methods. </w:t>
      </w:r>
    </w:p>
    <w:p w14:paraId="6BF33155" w14:textId="77777777" w:rsidR="000827EE" w:rsidRDefault="000827EE" w:rsidP="000827EE">
      <w:pPr>
        <w:pStyle w:val="NoSpacing"/>
        <w:numPr>
          <w:ilvl w:val="0"/>
          <w:numId w:val="26"/>
        </w:numPr>
        <w:spacing w:line="276" w:lineRule="auto"/>
        <w:jc w:val="both"/>
        <w:rPr>
          <w:sz w:val="20"/>
          <w:szCs w:val="20"/>
        </w:rPr>
      </w:pPr>
      <w:r w:rsidRPr="000827EE">
        <w:rPr>
          <w:sz w:val="20"/>
          <w:szCs w:val="20"/>
        </w:rPr>
        <w:t>Used SOQL&amp;SOSL with consideration to Governor Limits for data manipulation needs of the application using platform database objects.</w:t>
      </w:r>
    </w:p>
    <w:p w14:paraId="3EC922D8" w14:textId="1311812F" w:rsidR="00A14401" w:rsidRDefault="00035FFF" w:rsidP="00A14401">
      <w:pPr>
        <w:pStyle w:val="NoSpacing"/>
        <w:numPr>
          <w:ilvl w:val="0"/>
          <w:numId w:val="26"/>
        </w:numPr>
        <w:spacing w:line="276" w:lineRule="auto"/>
        <w:jc w:val="both"/>
        <w:rPr>
          <w:sz w:val="20"/>
          <w:szCs w:val="20"/>
        </w:rPr>
      </w:pPr>
      <w:r>
        <w:rPr>
          <w:sz w:val="20"/>
          <w:szCs w:val="20"/>
        </w:rPr>
        <w:t>Configured</w:t>
      </w:r>
      <w:r w:rsidRPr="00035FFF">
        <w:rPr>
          <w:sz w:val="20"/>
          <w:szCs w:val="20"/>
        </w:rPr>
        <w:t xml:space="preserve"> </w:t>
      </w:r>
      <w:r w:rsidRPr="00035FFF">
        <w:rPr>
          <w:b/>
          <w:bCs/>
          <w:sz w:val="20"/>
          <w:szCs w:val="20"/>
        </w:rPr>
        <w:t>case management</w:t>
      </w:r>
      <w:r w:rsidRPr="00035FFF">
        <w:rPr>
          <w:sz w:val="20"/>
          <w:szCs w:val="20"/>
        </w:rPr>
        <w:t xml:space="preserve"> processes in </w:t>
      </w:r>
      <w:r w:rsidRPr="00035FFF">
        <w:rPr>
          <w:b/>
          <w:bCs/>
          <w:sz w:val="20"/>
          <w:szCs w:val="20"/>
        </w:rPr>
        <w:t>Service Cloud</w:t>
      </w:r>
      <w:r w:rsidRPr="00035FFF">
        <w:rPr>
          <w:sz w:val="20"/>
          <w:szCs w:val="20"/>
        </w:rPr>
        <w:t xml:space="preserve">, allowing customer support teams to </w:t>
      </w:r>
      <w:r w:rsidRPr="00035FFF">
        <w:rPr>
          <w:b/>
          <w:bCs/>
          <w:sz w:val="20"/>
          <w:szCs w:val="20"/>
        </w:rPr>
        <w:t>log, assign, track, and resolve service issues</w:t>
      </w:r>
      <w:r w:rsidR="00A14401">
        <w:rPr>
          <w:sz w:val="20"/>
          <w:szCs w:val="20"/>
        </w:rPr>
        <w:t>.</w:t>
      </w:r>
    </w:p>
    <w:p w14:paraId="0438197E" w14:textId="3DD2424D" w:rsidR="00A14401" w:rsidRPr="00A14401" w:rsidRDefault="00A14401" w:rsidP="00A14401">
      <w:pPr>
        <w:pStyle w:val="NoSpacing"/>
        <w:numPr>
          <w:ilvl w:val="0"/>
          <w:numId w:val="26"/>
        </w:numPr>
        <w:spacing w:line="276" w:lineRule="auto"/>
        <w:jc w:val="both"/>
        <w:rPr>
          <w:sz w:val="20"/>
          <w:szCs w:val="20"/>
        </w:rPr>
      </w:pPr>
      <w:r w:rsidRPr="00A14401">
        <w:rPr>
          <w:sz w:val="20"/>
          <w:szCs w:val="20"/>
        </w:rPr>
        <w:t xml:space="preserve">Designed </w:t>
      </w:r>
      <w:r w:rsidRPr="00A14401">
        <w:rPr>
          <w:b/>
          <w:bCs/>
          <w:sz w:val="20"/>
          <w:szCs w:val="20"/>
        </w:rPr>
        <w:t>custom Omni-Channel queue configurations</w:t>
      </w:r>
      <w:r w:rsidRPr="00A14401">
        <w:rPr>
          <w:sz w:val="20"/>
          <w:szCs w:val="20"/>
        </w:rPr>
        <w:t xml:space="preserve"> to balance </w:t>
      </w:r>
      <w:r w:rsidRPr="00A14401">
        <w:rPr>
          <w:b/>
          <w:bCs/>
          <w:sz w:val="20"/>
          <w:szCs w:val="20"/>
        </w:rPr>
        <w:t>incoming work items across multiple agents</w:t>
      </w:r>
      <w:r w:rsidRPr="00A14401">
        <w:rPr>
          <w:sz w:val="20"/>
          <w:szCs w:val="20"/>
        </w:rPr>
        <w:t xml:space="preserve">, ensuring </w:t>
      </w:r>
      <w:r w:rsidRPr="00A14401">
        <w:rPr>
          <w:b/>
          <w:bCs/>
          <w:sz w:val="20"/>
          <w:szCs w:val="20"/>
        </w:rPr>
        <w:t>efficient workload management</w:t>
      </w:r>
      <w:r w:rsidRPr="00A14401">
        <w:rPr>
          <w:sz w:val="20"/>
          <w:szCs w:val="20"/>
        </w:rPr>
        <w:t xml:space="preserve"> and </w:t>
      </w:r>
      <w:r w:rsidRPr="00A14401">
        <w:rPr>
          <w:b/>
          <w:bCs/>
          <w:sz w:val="20"/>
          <w:szCs w:val="20"/>
        </w:rPr>
        <w:t>improving response times</w:t>
      </w:r>
      <w:r w:rsidRPr="00A14401">
        <w:rPr>
          <w:sz w:val="20"/>
          <w:szCs w:val="20"/>
        </w:rPr>
        <w:t>.</w:t>
      </w:r>
    </w:p>
    <w:p w14:paraId="211154C4" w14:textId="5D5A679F" w:rsidR="00382537" w:rsidRPr="00035FFF" w:rsidRDefault="00382537" w:rsidP="000827EE">
      <w:pPr>
        <w:pStyle w:val="NoSpacing"/>
        <w:numPr>
          <w:ilvl w:val="0"/>
          <w:numId w:val="26"/>
        </w:numPr>
        <w:spacing w:line="276" w:lineRule="auto"/>
        <w:jc w:val="both"/>
        <w:rPr>
          <w:sz w:val="20"/>
          <w:szCs w:val="20"/>
        </w:rPr>
      </w:pPr>
      <w:r w:rsidRPr="00382537">
        <w:rPr>
          <w:sz w:val="20"/>
          <w:szCs w:val="20"/>
        </w:rPr>
        <w:t>Designed Knowledge Article Recommendations for Agents Using Einstein AI &amp; Case Fields</w:t>
      </w:r>
      <w:r>
        <w:rPr>
          <w:sz w:val="20"/>
          <w:szCs w:val="20"/>
        </w:rPr>
        <w:t>.</w:t>
      </w:r>
    </w:p>
    <w:p w14:paraId="3F3E0397" w14:textId="388B882C" w:rsidR="00035FFF" w:rsidRDefault="00035FFF" w:rsidP="000827EE">
      <w:pPr>
        <w:pStyle w:val="NoSpacing"/>
        <w:numPr>
          <w:ilvl w:val="0"/>
          <w:numId w:val="26"/>
        </w:numPr>
        <w:spacing w:line="276" w:lineRule="auto"/>
        <w:jc w:val="both"/>
        <w:rPr>
          <w:sz w:val="20"/>
          <w:szCs w:val="20"/>
        </w:rPr>
      </w:pPr>
      <w:r w:rsidRPr="00035FFF">
        <w:rPr>
          <w:sz w:val="20"/>
          <w:szCs w:val="20"/>
        </w:rPr>
        <w:t xml:space="preserve">Designed and deployed </w:t>
      </w:r>
      <w:r w:rsidRPr="00035FFF">
        <w:rPr>
          <w:b/>
          <w:bCs/>
          <w:sz w:val="20"/>
          <w:szCs w:val="20"/>
        </w:rPr>
        <w:t>custom dashboards in Service Cloud</w:t>
      </w:r>
      <w:r w:rsidRPr="00035FFF">
        <w:rPr>
          <w:sz w:val="20"/>
          <w:szCs w:val="20"/>
        </w:rPr>
        <w:t xml:space="preserve">, giving customer service managers real-time views into </w:t>
      </w:r>
      <w:r w:rsidRPr="00035FFF">
        <w:rPr>
          <w:b/>
          <w:bCs/>
          <w:sz w:val="20"/>
          <w:szCs w:val="20"/>
        </w:rPr>
        <w:t>case resolution times, customer satisfaction (CSAT) scores</w:t>
      </w:r>
      <w:r>
        <w:rPr>
          <w:sz w:val="20"/>
          <w:szCs w:val="20"/>
        </w:rPr>
        <w:t>.</w:t>
      </w:r>
    </w:p>
    <w:p w14:paraId="61D27543" w14:textId="0DAE5B62" w:rsidR="00A14401" w:rsidRDefault="00A14401" w:rsidP="000827EE">
      <w:pPr>
        <w:pStyle w:val="NoSpacing"/>
        <w:numPr>
          <w:ilvl w:val="0"/>
          <w:numId w:val="26"/>
        </w:numPr>
        <w:spacing w:line="276" w:lineRule="auto"/>
        <w:jc w:val="both"/>
        <w:rPr>
          <w:sz w:val="20"/>
          <w:szCs w:val="20"/>
        </w:rPr>
      </w:pPr>
      <w:r w:rsidRPr="00A14401">
        <w:rPr>
          <w:sz w:val="20"/>
          <w:szCs w:val="20"/>
        </w:rPr>
        <w:t xml:space="preserve">Set up </w:t>
      </w:r>
      <w:r w:rsidRPr="00A14401">
        <w:rPr>
          <w:b/>
          <w:bCs/>
          <w:sz w:val="20"/>
          <w:szCs w:val="20"/>
        </w:rPr>
        <w:t>Omni-Channel Supervisor dashboards</w:t>
      </w:r>
      <w:r w:rsidRPr="00A14401">
        <w:rPr>
          <w:sz w:val="20"/>
          <w:szCs w:val="20"/>
        </w:rPr>
        <w:t xml:space="preserve"> for </w:t>
      </w:r>
      <w:r w:rsidRPr="00A14401">
        <w:rPr>
          <w:b/>
          <w:bCs/>
          <w:sz w:val="20"/>
          <w:szCs w:val="20"/>
        </w:rPr>
        <w:t>real-time visibility into agent status, workload, and queue performance</w:t>
      </w:r>
      <w:r w:rsidRPr="00A14401">
        <w:rPr>
          <w:sz w:val="20"/>
          <w:szCs w:val="20"/>
        </w:rPr>
        <w:t xml:space="preserve">, enabling </w:t>
      </w:r>
      <w:r w:rsidRPr="00A14401">
        <w:rPr>
          <w:b/>
          <w:bCs/>
          <w:sz w:val="20"/>
          <w:szCs w:val="20"/>
        </w:rPr>
        <w:t>better resource allocation and decision-making</w:t>
      </w:r>
      <w:r w:rsidRPr="00A14401">
        <w:rPr>
          <w:sz w:val="20"/>
          <w:szCs w:val="20"/>
        </w:rPr>
        <w:t>.</w:t>
      </w:r>
    </w:p>
    <w:p w14:paraId="50F8E644" w14:textId="3F0A5E89" w:rsidR="00382537" w:rsidRDefault="00382537" w:rsidP="000827EE">
      <w:pPr>
        <w:pStyle w:val="NoSpacing"/>
        <w:numPr>
          <w:ilvl w:val="0"/>
          <w:numId w:val="26"/>
        </w:numPr>
        <w:spacing w:line="276" w:lineRule="auto"/>
        <w:jc w:val="both"/>
        <w:rPr>
          <w:sz w:val="20"/>
          <w:szCs w:val="20"/>
        </w:rPr>
      </w:pPr>
      <w:r w:rsidRPr="00382537">
        <w:rPr>
          <w:sz w:val="20"/>
          <w:szCs w:val="20"/>
        </w:rPr>
        <w:t>Developed Custom Case Escalation and SLA Tracking Automation Using Process Builder &amp; Flows</w:t>
      </w:r>
    </w:p>
    <w:p w14:paraId="67F24C6F" w14:textId="77777777" w:rsidR="00E55082" w:rsidRDefault="00E55082" w:rsidP="00E55082">
      <w:pPr>
        <w:pStyle w:val="NoSpacing"/>
        <w:numPr>
          <w:ilvl w:val="0"/>
          <w:numId w:val="26"/>
        </w:numPr>
        <w:spacing w:line="276" w:lineRule="auto"/>
        <w:jc w:val="both"/>
        <w:rPr>
          <w:sz w:val="20"/>
          <w:szCs w:val="20"/>
        </w:rPr>
      </w:pPr>
      <w:r>
        <w:rPr>
          <w:sz w:val="20"/>
          <w:szCs w:val="20"/>
        </w:rPr>
        <w:t>configured</w:t>
      </w:r>
      <w:r w:rsidRPr="00E55082">
        <w:rPr>
          <w:sz w:val="20"/>
          <w:szCs w:val="20"/>
        </w:rPr>
        <w:t xml:space="preserve"> </w:t>
      </w:r>
      <w:r w:rsidRPr="00E55082">
        <w:rPr>
          <w:b/>
          <w:bCs/>
          <w:sz w:val="20"/>
          <w:szCs w:val="20"/>
        </w:rPr>
        <w:t>GitHub</w:t>
      </w:r>
      <w:r w:rsidRPr="00E55082">
        <w:rPr>
          <w:sz w:val="20"/>
          <w:szCs w:val="20"/>
        </w:rPr>
        <w:t xml:space="preserve"> integration with </w:t>
      </w:r>
      <w:r w:rsidRPr="00E55082">
        <w:rPr>
          <w:b/>
          <w:bCs/>
          <w:sz w:val="20"/>
          <w:szCs w:val="20"/>
        </w:rPr>
        <w:t>Copado</w:t>
      </w:r>
      <w:r w:rsidRPr="00E55082">
        <w:rPr>
          <w:sz w:val="20"/>
          <w:szCs w:val="20"/>
        </w:rPr>
        <w:t xml:space="preserve"> to manage </w:t>
      </w:r>
      <w:r w:rsidRPr="00E55082">
        <w:rPr>
          <w:b/>
          <w:bCs/>
          <w:sz w:val="20"/>
          <w:szCs w:val="20"/>
        </w:rPr>
        <w:t>version control</w:t>
      </w:r>
      <w:r w:rsidRPr="00E55082">
        <w:rPr>
          <w:sz w:val="20"/>
          <w:szCs w:val="20"/>
        </w:rPr>
        <w:t xml:space="preserve"> of Salesforce metadata, enabling seamless tracking and collaboration between development teams.</w:t>
      </w:r>
    </w:p>
    <w:p w14:paraId="65845DE5" w14:textId="7FAFB4D5" w:rsidR="002F3420" w:rsidRDefault="002F3420" w:rsidP="00E55082">
      <w:pPr>
        <w:pStyle w:val="NoSpacing"/>
        <w:numPr>
          <w:ilvl w:val="0"/>
          <w:numId w:val="26"/>
        </w:numPr>
        <w:spacing w:line="276" w:lineRule="auto"/>
        <w:jc w:val="both"/>
        <w:rPr>
          <w:sz w:val="20"/>
          <w:szCs w:val="20"/>
        </w:rPr>
      </w:pPr>
      <w:r w:rsidRPr="002F3420">
        <w:rPr>
          <w:sz w:val="20"/>
          <w:szCs w:val="20"/>
        </w:rPr>
        <w:t>Collaborated with full-stack teams using Java for backend and Salesforce for front-end UI, maintaining consistent data models and OO design principles.</w:t>
      </w:r>
    </w:p>
    <w:p w14:paraId="6BC4C5BB" w14:textId="4DC6FB20" w:rsidR="00745349" w:rsidRDefault="00745349" w:rsidP="00E55082">
      <w:pPr>
        <w:pStyle w:val="NoSpacing"/>
        <w:numPr>
          <w:ilvl w:val="0"/>
          <w:numId w:val="26"/>
        </w:numPr>
        <w:spacing w:line="276" w:lineRule="auto"/>
        <w:jc w:val="both"/>
        <w:rPr>
          <w:sz w:val="20"/>
          <w:szCs w:val="20"/>
        </w:rPr>
      </w:pPr>
      <w:r w:rsidRPr="00745349">
        <w:rPr>
          <w:sz w:val="20"/>
          <w:szCs w:val="20"/>
        </w:rPr>
        <w:t>Enabled Salesforce Service Cloud for Seamless Case Tracking and SLA Management</w:t>
      </w:r>
      <w:r>
        <w:rPr>
          <w:sz w:val="20"/>
          <w:szCs w:val="20"/>
        </w:rPr>
        <w:t>.</w:t>
      </w:r>
    </w:p>
    <w:p w14:paraId="556B32D6" w14:textId="77777777" w:rsidR="00E55082" w:rsidRDefault="00E55082" w:rsidP="00E55082">
      <w:pPr>
        <w:pStyle w:val="NoSpacing"/>
        <w:numPr>
          <w:ilvl w:val="0"/>
          <w:numId w:val="26"/>
        </w:numPr>
        <w:spacing w:line="276" w:lineRule="auto"/>
        <w:jc w:val="both"/>
        <w:rPr>
          <w:sz w:val="20"/>
          <w:szCs w:val="20"/>
        </w:rPr>
      </w:pPr>
      <w:r w:rsidRPr="00E55082">
        <w:rPr>
          <w:sz w:val="20"/>
          <w:szCs w:val="20"/>
        </w:rPr>
        <w:t xml:space="preserve">Utilized </w:t>
      </w:r>
      <w:r w:rsidRPr="00E55082">
        <w:rPr>
          <w:b/>
          <w:bCs/>
          <w:sz w:val="20"/>
          <w:szCs w:val="20"/>
        </w:rPr>
        <w:t>Copado</w:t>
      </w:r>
      <w:r w:rsidRPr="00E55082">
        <w:rPr>
          <w:sz w:val="20"/>
          <w:szCs w:val="20"/>
        </w:rPr>
        <w:t xml:space="preserve"> to facilitate </w:t>
      </w:r>
      <w:r w:rsidRPr="00E55082">
        <w:rPr>
          <w:b/>
          <w:bCs/>
          <w:sz w:val="20"/>
          <w:szCs w:val="20"/>
        </w:rPr>
        <w:t>cross-org metadata deployments</w:t>
      </w:r>
      <w:r w:rsidRPr="00E55082">
        <w:rPr>
          <w:sz w:val="20"/>
          <w:szCs w:val="20"/>
        </w:rPr>
        <w:t>, ensuring consistency across different Salesforce orgs, such as Dev, UAT, and Production environments.</w:t>
      </w:r>
    </w:p>
    <w:p w14:paraId="0A4A858E" w14:textId="1DB94678" w:rsidR="00E55082" w:rsidRDefault="00832FAF" w:rsidP="000827EE">
      <w:pPr>
        <w:pStyle w:val="NoSpacing"/>
        <w:numPr>
          <w:ilvl w:val="0"/>
          <w:numId w:val="26"/>
        </w:numPr>
        <w:spacing w:line="276" w:lineRule="auto"/>
        <w:jc w:val="both"/>
        <w:rPr>
          <w:sz w:val="20"/>
          <w:szCs w:val="20"/>
        </w:rPr>
      </w:pPr>
      <w:r w:rsidRPr="00832FAF">
        <w:rPr>
          <w:sz w:val="20"/>
          <w:szCs w:val="20"/>
        </w:rPr>
        <w:t xml:space="preserve">Integrated </w:t>
      </w:r>
      <w:r w:rsidRPr="00832FAF">
        <w:rPr>
          <w:b/>
          <w:bCs/>
          <w:sz w:val="20"/>
          <w:szCs w:val="20"/>
        </w:rPr>
        <w:t>Code Quality Checks</w:t>
      </w:r>
      <w:r w:rsidRPr="00832FAF">
        <w:rPr>
          <w:sz w:val="20"/>
          <w:szCs w:val="20"/>
        </w:rPr>
        <w:t xml:space="preserve"> in the CI/CD pipeline to ensure the deployed code follows Salesforce best practices and adheres to coding standards.</w:t>
      </w:r>
    </w:p>
    <w:p w14:paraId="3F370F05" w14:textId="27B1A60D" w:rsidR="00832FAF" w:rsidRDefault="00F12FB0" w:rsidP="000827EE">
      <w:pPr>
        <w:pStyle w:val="NoSpacing"/>
        <w:numPr>
          <w:ilvl w:val="0"/>
          <w:numId w:val="26"/>
        </w:numPr>
        <w:spacing w:line="276" w:lineRule="auto"/>
        <w:jc w:val="both"/>
        <w:rPr>
          <w:sz w:val="20"/>
          <w:szCs w:val="20"/>
        </w:rPr>
      </w:pPr>
      <w:r>
        <w:rPr>
          <w:sz w:val="20"/>
          <w:szCs w:val="20"/>
        </w:rPr>
        <w:t xml:space="preserve">Configured </w:t>
      </w:r>
      <w:r w:rsidRPr="00832FAF">
        <w:rPr>
          <w:sz w:val="20"/>
          <w:szCs w:val="20"/>
        </w:rPr>
        <w:t>Automated</w:t>
      </w:r>
      <w:r w:rsidR="00832FAF" w:rsidRPr="00832FAF">
        <w:rPr>
          <w:b/>
          <w:bCs/>
          <w:sz w:val="20"/>
          <w:szCs w:val="20"/>
        </w:rPr>
        <w:t xml:space="preserve"> Rollback Mechanisms</w:t>
      </w:r>
      <w:r w:rsidR="00832FAF" w:rsidRPr="00832FAF">
        <w:rPr>
          <w:sz w:val="20"/>
          <w:szCs w:val="20"/>
        </w:rPr>
        <w:t xml:space="preserve"> in the CI/CD pipeline to ensure smooth recovery in case of deployment failures in Salesforce environments.</w:t>
      </w:r>
    </w:p>
    <w:p w14:paraId="13493141" w14:textId="3FFA29F0" w:rsidR="0033095A" w:rsidRPr="000827EE" w:rsidRDefault="0033095A" w:rsidP="000827EE">
      <w:pPr>
        <w:pStyle w:val="NoSpacing"/>
        <w:numPr>
          <w:ilvl w:val="0"/>
          <w:numId w:val="26"/>
        </w:numPr>
        <w:spacing w:line="276" w:lineRule="auto"/>
        <w:jc w:val="both"/>
        <w:rPr>
          <w:sz w:val="20"/>
          <w:szCs w:val="20"/>
        </w:rPr>
      </w:pPr>
      <w:r w:rsidRPr="0033095A">
        <w:rPr>
          <w:sz w:val="20"/>
          <w:szCs w:val="20"/>
        </w:rPr>
        <w:t xml:space="preserve">Proactively addressed and resolved </w:t>
      </w:r>
      <w:r w:rsidRPr="0033095A">
        <w:rPr>
          <w:b/>
          <w:bCs/>
          <w:sz w:val="20"/>
          <w:szCs w:val="20"/>
        </w:rPr>
        <w:t>user-reported issues</w:t>
      </w:r>
      <w:r w:rsidRPr="0033095A">
        <w:rPr>
          <w:sz w:val="20"/>
          <w:szCs w:val="20"/>
        </w:rPr>
        <w:t xml:space="preserve">, </w:t>
      </w:r>
      <w:r w:rsidRPr="0033095A">
        <w:rPr>
          <w:b/>
          <w:bCs/>
          <w:sz w:val="20"/>
          <w:szCs w:val="20"/>
        </w:rPr>
        <w:t>system errors</w:t>
      </w:r>
      <w:r w:rsidRPr="0033095A">
        <w:rPr>
          <w:sz w:val="20"/>
          <w:szCs w:val="20"/>
        </w:rPr>
        <w:t xml:space="preserve">, and </w:t>
      </w:r>
      <w:r w:rsidRPr="0033095A">
        <w:rPr>
          <w:b/>
          <w:bCs/>
          <w:sz w:val="20"/>
          <w:szCs w:val="20"/>
        </w:rPr>
        <w:t>bug fixes</w:t>
      </w:r>
      <w:r w:rsidRPr="0033095A">
        <w:rPr>
          <w:sz w:val="20"/>
          <w:szCs w:val="20"/>
        </w:rPr>
        <w:t xml:space="preserve"> by performing </w:t>
      </w:r>
      <w:r w:rsidRPr="0033095A">
        <w:rPr>
          <w:b/>
          <w:bCs/>
          <w:sz w:val="20"/>
          <w:szCs w:val="20"/>
        </w:rPr>
        <w:t>root-cause analysis</w:t>
      </w:r>
      <w:r w:rsidRPr="0033095A">
        <w:rPr>
          <w:sz w:val="20"/>
          <w:szCs w:val="20"/>
        </w:rPr>
        <w:t>, collaborating with developers, and applying fixes as needed.</w:t>
      </w:r>
    </w:p>
    <w:p w14:paraId="513AB090" w14:textId="7C816661" w:rsidR="000827EE" w:rsidRDefault="000827EE" w:rsidP="000827EE">
      <w:pPr>
        <w:pStyle w:val="NoSpacing"/>
        <w:numPr>
          <w:ilvl w:val="0"/>
          <w:numId w:val="26"/>
        </w:numPr>
        <w:spacing w:line="276" w:lineRule="auto"/>
        <w:jc w:val="both"/>
        <w:rPr>
          <w:sz w:val="20"/>
          <w:szCs w:val="20"/>
        </w:rPr>
      </w:pPr>
      <w:r w:rsidRPr="000827EE">
        <w:rPr>
          <w:sz w:val="20"/>
          <w:szCs w:val="20"/>
        </w:rPr>
        <w:t xml:space="preserve">Worked in </w:t>
      </w:r>
      <w:r w:rsidR="00A84621" w:rsidRPr="000827EE">
        <w:rPr>
          <w:sz w:val="20"/>
          <w:szCs w:val="20"/>
        </w:rPr>
        <w:t>an Agile</w:t>
      </w:r>
      <w:r w:rsidRPr="000827EE">
        <w:rPr>
          <w:sz w:val="20"/>
          <w:szCs w:val="20"/>
        </w:rPr>
        <w:t xml:space="preserve"> environment with Scrum Methodology.</w:t>
      </w:r>
    </w:p>
    <w:p w14:paraId="53946EEF" w14:textId="77777777" w:rsidR="000827EE" w:rsidRDefault="000827EE" w:rsidP="000827EE">
      <w:pPr>
        <w:pStyle w:val="NoSpacing"/>
        <w:spacing w:line="276" w:lineRule="auto"/>
        <w:jc w:val="both"/>
        <w:rPr>
          <w:b/>
          <w:sz w:val="20"/>
          <w:szCs w:val="20"/>
        </w:rPr>
      </w:pPr>
    </w:p>
    <w:p w14:paraId="0070B2E0" w14:textId="2FA0E15D" w:rsidR="000827EE" w:rsidRDefault="000827EE" w:rsidP="000827EE">
      <w:pPr>
        <w:pStyle w:val="NoSpacing"/>
        <w:spacing w:line="276" w:lineRule="auto"/>
        <w:jc w:val="both"/>
        <w:rPr>
          <w:sz w:val="20"/>
          <w:szCs w:val="20"/>
        </w:rPr>
      </w:pPr>
      <w:r w:rsidRPr="000827EE">
        <w:rPr>
          <w:b/>
          <w:sz w:val="20"/>
          <w:szCs w:val="20"/>
        </w:rPr>
        <w:lastRenderedPageBreak/>
        <w:t>Environment</w:t>
      </w:r>
      <w:r w:rsidRPr="000827EE">
        <w:rPr>
          <w:sz w:val="20"/>
          <w:szCs w:val="20"/>
        </w:rPr>
        <w:t xml:space="preserve">: Salesforce.com CRM, Sales cloud, Service cloud, Marketing cloud, Lightning, Communities, Apex </w:t>
      </w:r>
      <w:r w:rsidR="00DF6599">
        <w:rPr>
          <w:sz w:val="20"/>
          <w:szCs w:val="20"/>
        </w:rPr>
        <w:t>,</w:t>
      </w:r>
      <w:r w:rsidRPr="000827EE">
        <w:rPr>
          <w:sz w:val="20"/>
          <w:szCs w:val="20"/>
        </w:rPr>
        <w:t>steel brick, Language, Visualforce, Controllers, Service cloud, Web Services, REST, XML, JSON, Workflows, ETL, DATA mapping, Data cleansing, Apex Data loader, Salesforce Data modelling, Sales Cloud, Financial Service Cloud, Approval</w:t>
      </w:r>
    </w:p>
    <w:p w14:paraId="7E8AEC00" w14:textId="77777777" w:rsidR="000827EE" w:rsidRPr="005601AE" w:rsidRDefault="000827EE" w:rsidP="00097B90">
      <w:pPr>
        <w:pStyle w:val="NoSpacing"/>
        <w:spacing w:line="276" w:lineRule="auto"/>
        <w:jc w:val="both"/>
        <w:rPr>
          <w:sz w:val="20"/>
          <w:szCs w:val="20"/>
        </w:rPr>
      </w:pPr>
    </w:p>
    <w:p w14:paraId="328CB7C9" w14:textId="37F33BC3" w:rsidR="004F4022" w:rsidRPr="008A6155" w:rsidRDefault="003E0709" w:rsidP="7D4F9609">
      <w:pPr>
        <w:pStyle w:val="NoSpacing"/>
        <w:shd w:val="clear" w:color="auto" w:fill="F2F2F2" w:themeFill="background1" w:themeFillShade="F2"/>
        <w:spacing w:line="276" w:lineRule="auto"/>
        <w:jc w:val="both"/>
        <w:rPr>
          <w:rStyle w:val="documentleft-box"/>
          <w:rFonts w:eastAsia="Fira Sans"/>
          <w:b/>
          <w:bCs/>
        </w:rPr>
      </w:pPr>
      <w:r w:rsidRPr="008A6155">
        <w:rPr>
          <w:rFonts w:eastAsia="Fira Sans"/>
          <w:b/>
          <w:bCs/>
        </w:rPr>
        <w:t xml:space="preserve">Client: </w:t>
      </w:r>
      <w:r w:rsidR="008A6155" w:rsidRPr="008A6155">
        <w:rPr>
          <w:rStyle w:val="documentleft-box"/>
          <w:rFonts w:eastAsia="Fira Sans"/>
          <w:b/>
        </w:rPr>
        <w:t>HOI Solutions, California.</w:t>
      </w:r>
      <w:r w:rsidR="008A6155">
        <w:rPr>
          <w:rFonts w:eastAsia="Fira Sans"/>
          <w:b/>
          <w:bCs/>
        </w:rPr>
        <w:tab/>
      </w:r>
      <w:r w:rsidR="008A6155">
        <w:rPr>
          <w:rFonts w:eastAsia="Fira Sans"/>
          <w:b/>
          <w:bCs/>
        </w:rPr>
        <w:tab/>
      </w:r>
      <w:r w:rsidR="008A6155">
        <w:rPr>
          <w:rFonts w:eastAsia="Fira Sans"/>
          <w:b/>
          <w:bCs/>
        </w:rPr>
        <w:tab/>
      </w:r>
      <w:r w:rsidR="008A6155">
        <w:rPr>
          <w:rFonts w:eastAsia="Fira Sans"/>
          <w:b/>
          <w:bCs/>
        </w:rPr>
        <w:tab/>
      </w:r>
      <w:r w:rsidR="008A6155">
        <w:rPr>
          <w:rFonts w:eastAsia="Fira Sans"/>
          <w:b/>
          <w:bCs/>
        </w:rPr>
        <w:tab/>
      </w:r>
      <w:r w:rsidR="008A6155">
        <w:rPr>
          <w:rFonts w:eastAsia="Fira Sans"/>
          <w:b/>
          <w:bCs/>
        </w:rPr>
        <w:tab/>
      </w:r>
      <w:r w:rsidR="008A6155">
        <w:rPr>
          <w:rFonts w:eastAsia="Fira Sans"/>
          <w:b/>
          <w:bCs/>
        </w:rPr>
        <w:tab/>
      </w:r>
      <w:r w:rsidR="000827EE" w:rsidRPr="008A6155">
        <w:t xml:space="preserve"> </w:t>
      </w:r>
      <w:r w:rsidR="008A6155" w:rsidRPr="008A6155">
        <w:rPr>
          <w:rStyle w:val="documentleft-box"/>
          <w:rFonts w:eastAsia="Fira Sans"/>
          <w:b/>
          <w:bCs/>
        </w:rPr>
        <w:t>Oct</w:t>
      </w:r>
      <w:r w:rsidR="000827EE" w:rsidRPr="008A6155">
        <w:rPr>
          <w:rStyle w:val="documentleft-box"/>
          <w:rFonts w:eastAsia="Fira Sans"/>
          <w:b/>
          <w:bCs/>
        </w:rPr>
        <w:t xml:space="preserve"> 202</w:t>
      </w:r>
      <w:r w:rsidR="008A6155" w:rsidRPr="008A6155">
        <w:rPr>
          <w:rStyle w:val="documentleft-box"/>
          <w:rFonts w:eastAsia="Fira Sans"/>
          <w:b/>
          <w:bCs/>
        </w:rPr>
        <w:t>0</w:t>
      </w:r>
      <w:r w:rsidR="000827EE" w:rsidRPr="008A6155">
        <w:rPr>
          <w:rStyle w:val="documentleft-box"/>
          <w:rFonts w:eastAsia="Fira Sans"/>
          <w:b/>
          <w:bCs/>
        </w:rPr>
        <w:t xml:space="preserve"> to </w:t>
      </w:r>
      <w:r w:rsidR="008A6155" w:rsidRPr="008A6155">
        <w:rPr>
          <w:rStyle w:val="documentleft-box"/>
          <w:rFonts w:eastAsia="Fira Sans"/>
          <w:b/>
          <w:bCs/>
        </w:rPr>
        <w:t>Jun</w:t>
      </w:r>
      <w:r w:rsidR="000827EE" w:rsidRPr="008A6155">
        <w:rPr>
          <w:rStyle w:val="documentleft-box"/>
          <w:rFonts w:eastAsia="Fira Sans"/>
          <w:b/>
          <w:bCs/>
        </w:rPr>
        <w:t xml:space="preserve"> 202</w:t>
      </w:r>
      <w:r w:rsidR="008A6155" w:rsidRPr="008A6155">
        <w:rPr>
          <w:rStyle w:val="documentleft-box"/>
          <w:rFonts w:eastAsia="Fira Sans"/>
          <w:b/>
          <w:bCs/>
        </w:rPr>
        <w:t>2</w:t>
      </w:r>
    </w:p>
    <w:p w14:paraId="5B735BBB" w14:textId="77777777" w:rsidR="004F4022" w:rsidRPr="008A6155" w:rsidRDefault="003E0709" w:rsidP="007639E3">
      <w:pPr>
        <w:pStyle w:val="NoSpacing"/>
        <w:shd w:val="clear" w:color="auto" w:fill="F2F2F2"/>
        <w:spacing w:line="276" w:lineRule="auto"/>
        <w:jc w:val="both"/>
        <w:rPr>
          <w:rStyle w:val="documentleft-box"/>
          <w:rFonts w:eastAsia="Fira Sans"/>
          <w:b/>
        </w:rPr>
      </w:pPr>
      <w:r w:rsidRPr="008A6155">
        <w:rPr>
          <w:rStyle w:val="documentleft-box"/>
          <w:rFonts w:eastAsia="Fira Sans"/>
          <w:b/>
        </w:rPr>
        <w:t xml:space="preserve">Role: </w:t>
      </w:r>
      <w:r w:rsidR="004F4022" w:rsidRPr="008A6155">
        <w:rPr>
          <w:rStyle w:val="documentleft-box"/>
          <w:rFonts w:eastAsia="Fira Sans"/>
          <w:b/>
        </w:rPr>
        <w:t>Salesforce Developer</w:t>
      </w:r>
    </w:p>
    <w:p w14:paraId="7392FA3C" w14:textId="40071048" w:rsidR="004F4022" w:rsidRPr="008A6155" w:rsidRDefault="004F4022" w:rsidP="007639E3">
      <w:pPr>
        <w:pStyle w:val="NoSpacing"/>
        <w:shd w:val="clear" w:color="auto" w:fill="F2F2F2"/>
        <w:spacing w:line="276" w:lineRule="auto"/>
        <w:jc w:val="both"/>
        <w:rPr>
          <w:u w:val="single"/>
        </w:rPr>
      </w:pPr>
      <w:r w:rsidRPr="008A6155">
        <w:rPr>
          <w:rStyle w:val="documentleft-box"/>
          <w:rFonts w:eastAsia="Fira Sans"/>
          <w:b/>
        </w:rPr>
        <w:t>Responsibilities</w:t>
      </w:r>
      <w:r w:rsidR="008A6155" w:rsidRPr="008A6155">
        <w:rPr>
          <w:u w:val="single"/>
        </w:rPr>
        <w:t>:</w:t>
      </w:r>
    </w:p>
    <w:p w14:paraId="6896BFD0" w14:textId="3C4B09D9" w:rsidR="000827EE" w:rsidRDefault="000827EE" w:rsidP="000827EE">
      <w:pPr>
        <w:pStyle w:val="NoSpacing"/>
        <w:numPr>
          <w:ilvl w:val="0"/>
          <w:numId w:val="26"/>
        </w:numPr>
        <w:spacing w:line="276" w:lineRule="auto"/>
        <w:jc w:val="both"/>
        <w:rPr>
          <w:sz w:val="20"/>
          <w:szCs w:val="20"/>
        </w:rPr>
      </w:pPr>
      <w:r w:rsidRPr="000827EE">
        <w:rPr>
          <w:sz w:val="20"/>
          <w:szCs w:val="20"/>
        </w:rPr>
        <w:t xml:space="preserve">Involved and interacted with various business user groups </w:t>
      </w:r>
      <w:r w:rsidR="001D14C3" w:rsidRPr="000827EE">
        <w:rPr>
          <w:sz w:val="20"/>
          <w:szCs w:val="20"/>
        </w:rPr>
        <w:t>to gather</w:t>
      </w:r>
      <w:r w:rsidRPr="000827EE">
        <w:rPr>
          <w:sz w:val="20"/>
          <w:szCs w:val="20"/>
        </w:rPr>
        <w:t xml:space="preserve"> the requirements for CRM implementation.</w:t>
      </w:r>
    </w:p>
    <w:p w14:paraId="46368887" w14:textId="4251180E" w:rsidR="0066317C" w:rsidRPr="006C40B5" w:rsidRDefault="0066317C" w:rsidP="0066317C">
      <w:pPr>
        <w:pStyle w:val="NoSpacing"/>
        <w:numPr>
          <w:ilvl w:val="0"/>
          <w:numId w:val="26"/>
        </w:numPr>
        <w:spacing w:line="276" w:lineRule="auto"/>
        <w:jc w:val="both"/>
        <w:rPr>
          <w:sz w:val="20"/>
          <w:szCs w:val="20"/>
        </w:rPr>
      </w:pPr>
      <w:r w:rsidRPr="001D14C3">
        <w:rPr>
          <w:sz w:val="20"/>
          <w:szCs w:val="20"/>
        </w:rPr>
        <w:t xml:space="preserve">Worked on Salesforce.com Standard Objects such as Accounts, Contacts, Opportunities, Campaigns, Cases, </w:t>
      </w:r>
      <w:r w:rsidR="004D409C" w:rsidRPr="001D14C3">
        <w:rPr>
          <w:sz w:val="20"/>
          <w:szCs w:val="20"/>
        </w:rPr>
        <w:t>and solutions</w:t>
      </w:r>
      <w:r w:rsidRPr="006C40B5">
        <w:rPr>
          <w:sz w:val="20"/>
          <w:szCs w:val="20"/>
        </w:rPr>
        <w:t>.</w:t>
      </w:r>
    </w:p>
    <w:p w14:paraId="2280342D" w14:textId="5BAE77AE" w:rsidR="0066317C" w:rsidRPr="006C40B5" w:rsidRDefault="0066317C" w:rsidP="0066317C">
      <w:pPr>
        <w:pStyle w:val="NoSpacing"/>
        <w:numPr>
          <w:ilvl w:val="0"/>
          <w:numId w:val="26"/>
        </w:numPr>
        <w:spacing w:line="276" w:lineRule="auto"/>
        <w:jc w:val="both"/>
        <w:rPr>
          <w:sz w:val="20"/>
          <w:szCs w:val="20"/>
        </w:rPr>
      </w:pPr>
      <w:r w:rsidRPr="006C40B5">
        <w:rPr>
          <w:sz w:val="20"/>
          <w:szCs w:val="20"/>
        </w:rPr>
        <w:t>Created Page Layouts to organize fields, custom links, related lists, and other components on record pages.</w:t>
      </w:r>
    </w:p>
    <w:p w14:paraId="7A497DAE" w14:textId="77777777" w:rsidR="000827EE" w:rsidRPr="000827EE" w:rsidRDefault="000827EE" w:rsidP="000827EE">
      <w:pPr>
        <w:pStyle w:val="NoSpacing"/>
        <w:numPr>
          <w:ilvl w:val="0"/>
          <w:numId w:val="26"/>
        </w:numPr>
        <w:spacing w:line="276" w:lineRule="auto"/>
        <w:jc w:val="both"/>
        <w:rPr>
          <w:sz w:val="20"/>
          <w:szCs w:val="20"/>
        </w:rPr>
      </w:pPr>
      <w:r w:rsidRPr="000827EE">
        <w:rPr>
          <w:sz w:val="20"/>
          <w:szCs w:val="20"/>
        </w:rPr>
        <w:t>Designed and customized visual force pages using controller extensions, custom controllers and standard controllers.</w:t>
      </w:r>
    </w:p>
    <w:p w14:paraId="7067645C" w14:textId="77777777" w:rsidR="000827EE" w:rsidRPr="000827EE" w:rsidRDefault="000827EE" w:rsidP="000827EE">
      <w:pPr>
        <w:pStyle w:val="NoSpacing"/>
        <w:numPr>
          <w:ilvl w:val="0"/>
          <w:numId w:val="26"/>
        </w:numPr>
        <w:spacing w:line="276" w:lineRule="auto"/>
        <w:jc w:val="both"/>
        <w:rPr>
          <w:sz w:val="20"/>
          <w:szCs w:val="20"/>
        </w:rPr>
      </w:pPr>
      <w:r w:rsidRPr="000827EE">
        <w:rPr>
          <w:sz w:val="20"/>
          <w:szCs w:val="20"/>
        </w:rPr>
        <w:t>Implemented/Implementing Security Settings, configured profiles, and permission sets.</w:t>
      </w:r>
    </w:p>
    <w:p w14:paraId="498209D8" w14:textId="77777777" w:rsidR="000827EE" w:rsidRDefault="000827EE" w:rsidP="000827EE">
      <w:pPr>
        <w:pStyle w:val="NoSpacing"/>
        <w:numPr>
          <w:ilvl w:val="0"/>
          <w:numId w:val="26"/>
        </w:numPr>
        <w:spacing w:line="276" w:lineRule="auto"/>
        <w:jc w:val="both"/>
        <w:rPr>
          <w:sz w:val="20"/>
          <w:szCs w:val="20"/>
        </w:rPr>
      </w:pPr>
      <w:r w:rsidRPr="000827EE">
        <w:rPr>
          <w:sz w:val="20"/>
          <w:szCs w:val="20"/>
        </w:rPr>
        <w:t>Used Data Loader for insert, update, and bulk import or export of data from Salesforce.com objects.</w:t>
      </w:r>
    </w:p>
    <w:p w14:paraId="6DCEBF5E" w14:textId="73A1FC9E" w:rsidR="001F09B7" w:rsidRPr="000827EE" w:rsidRDefault="001F09B7" w:rsidP="000827EE">
      <w:pPr>
        <w:pStyle w:val="NoSpacing"/>
        <w:numPr>
          <w:ilvl w:val="0"/>
          <w:numId w:val="26"/>
        </w:numPr>
        <w:spacing w:line="276" w:lineRule="auto"/>
        <w:jc w:val="both"/>
        <w:rPr>
          <w:sz w:val="20"/>
          <w:szCs w:val="20"/>
        </w:rPr>
      </w:pPr>
      <w:r w:rsidRPr="001F09B7">
        <w:rPr>
          <w:sz w:val="20"/>
          <w:szCs w:val="20"/>
        </w:rPr>
        <w:t xml:space="preserve">Developed reusable libraries in </w:t>
      </w:r>
      <w:r w:rsidRPr="001F09B7">
        <w:rPr>
          <w:b/>
          <w:bCs/>
          <w:sz w:val="20"/>
          <w:szCs w:val="20"/>
        </w:rPr>
        <w:t>LWC</w:t>
      </w:r>
      <w:r w:rsidRPr="001F09B7">
        <w:rPr>
          <w:sz w:val="20"/>
          <w:szCs w:val="20"/>
        </w:rPr>
        <w:t xml:space="preserve"> for common business processes, such as data formatting, component rendering, and event handling</w:t>
      </w:r>
    </w:p>
    <w:p w14:paraId="1CC07704" w14:textId="77777777" w:rsidR="000827EE" w:rsidRDefault="000827EE" w:rsidP="000827EE">
      <w:pPr>
        <w:pStyle w:val="NoSpacing"/>
        <w:numPr>
          <w:ilvl w:val="0"/>
          <w:numId w:val="26"/>
        </w:numPr>
        <w:spacing w:line="276" w:lineRule="auto"/>
        <w:jc w:val="both"/>
        <w:rPr>
          <w:sz w:val="20"/>
          <w:szCs w:val="20"/>
        </w:rPr>
      </w:pPr>
      <w:r w:rsidRPr="000827EE">
        <w:rPr>
          <w:sz w:val="20"/>
          <w:szCs w:val="20"/>
        </w:rPr>
        <w:t>Expertise in Salesforce-Informatica Integration and Salesforce CRM.</w:t>
      </w:r>
    </w:p>
    <w:p w14:paraId="0E15321C" w14:textId="1C3071A7" w:rsidR="001F09B7" w:rsidRPr="000827EE" w:rsidRDefault="001F09B7" w:rsidP="000827EE">
      <w:pPr>
        <w:pStyle w:val="NoSpacing"/>
        <w:numPr>
          <w:ilvl w:val="0"/>
          <w:numId w:val="26"/>
        </w:numPr>
        <w:spacing w:line="276" w:lineRule="auto"/>
        <w:jc w:val="both"/>
        <w:rPr>
          <w:sz w:val="20"/>
          <w:szCs w:val="20"/>
        </w:rPr>
      </w:pPr>
      <w:r w:rsidRPr="001F09B7">
        <w:rPr>
          <w:sz w:val="20"/>
          <w:szCs w:val="20"/>
        </w:rPr>
        <w:t xml:space="preserve">Built </w:t>
      </w:r>
      <w:r w:rsidRPr="001F09B7">
        <w:rPr>
          <w:b/>
          <w:bCs/>
          <w:sz w:val="20"/>
          <w:szCs w:val="20"/>
        </w:rPr>
        <w:t>LWC</w:t>
      </w:r>
      <w:r w:rsidRPr="001F09B7">
        <w:rPr>
          <w:sz w:val="20"/>
          <w:szCs w:val="20"/>
        </w:rPr>
        <w:t xml:space="preserve"> components for managing Salesforce records, including custom forms for </w:t>
      </w:r>
      <w:r w:rsidRPr="001F09B7">
        <w:rPr>
          <w:b/>
          <w:bCs/>
          <w:sz w:val="20"/>
          <w:szCs w:val="20"/>
        </w:rPr>
        <w:t>Create, Read, Update, Delete (CRUD)</w:t>
      </w:r>
      <w:r w:rsidRPr="001F09B7">
        <w:rPr>
          <w:sz w:val="20"/>
          <w:szCs w:val="20"/>
        </w:rPr>
        <w:t xml:space="preserve"> operations</w:t>
      </w:r>
    </w:p>
    <w:p w14:paraId="0BAB67FD" w14:textId="3F8E77BA" w:rsidR="000827EE" w:rsidRPr="000827EE" w:rsidRDefault="000827EE" w:rsidP="000827EE">
      <w:pPr>
        <w:pStyle w:val="NoSpacing"/>
        <w:numPr>
          <w:ilvl w:val="0"/>
          <w:numId w:val="26"/>
        </w:numPr>
        <w:spacing w:line="276" w:lineRule="auto"/>
        <w:jc w:val="both"/>
        <w:rPr>
          <w:sz w:val="20"/>
          <w:szCs w:val="20"/>
        </w:rPr>
      </w:pPr>
      <w:r w:rsidRPr="000827EE">
        <w:rPr>
          <w:sz w:val="20"/>
          <w:szCs w:val="20"/>
        </w:rPr>
        <w:t>Export</w:t>
      </w:r>
      <w:r w:rsidR="001D14C3">
        <w:rPr>
          <w:sz w:val="20"/>
          <w:szCs w:val="20"/>
        </w:rPr>
        <w:t>ed</w:t>
      </w:r>
      <w:r w:rsidRPr="000827EE">
        <w:rPr>
          <w:sz w:val="20"/>
          <w:szCs w:val="20"/>
        </w:rPr>
        <w:t xml:space="preserve"> </w:t>
      </w:r>
      <w:r w:rsidR="001D14C3">
        <w:rPr>
          <w:sz w:val="20"/>
          <w:szCs w:val="20"/>
        </w:rPr>
        <w:t>&amp;</w:t>
      </w:r>
      <w:r w:rsidRPr="000827EE">
        <w:rPr>
          <w:sz w:val="20"/>
          <w:szCs w:val="20"/>
        </w:rPr>
        <w:t xml:space="preserve"> import</w:t>
      </w:r>
      <w:r w:rsidR="001D14C3">
        <w:rPr>
          <w:sz w:val="20"/>
          <w:szCs w:val="20"/>
        </w:rPr>
        <w:t>ed</w:t>
      </w:r>
      <w:r w:rsidRPr="000827EE">
        <w:rPr>
          <w:sz w:val="20"/>
          <w:szCs w:val="20"/>
        </w:rPr>
        <w:t xml:space="preserve"> the data from base tables to interface table,</w:t>
      </w:r>
      <w:r>
        <w:rPr>
          <w:sz w:val="20"/>
          <w:szCs w:val="20"/>
        </w:rPr>
        <w:t xml:space="preserve"> </w:t>
      </w:r>
      <w:r w:rsidRPr="000827EE">
        <w:rPr>
          <w:sz w:val="20"/>
          <w:szCs w:val="20"/>
        </w:rPr>
        <w:t>transferring the data back to base tables through EIM jobs.</w:t>
      </w:r>
    </w:p>
    <w:p w14:paraId="7A9917BA" w14:textId="7283409C" w:rsidR="000827EE" w:rsidRDefault="000827EE" w:rsidP="00F12FB0">
      <w:pPr>
        <w:pStyle w:val="NoSpacing"/>
        <w:numPr>
          <w:ilvl w:val="0"/>
          <w:numId w:val="26"/>
        </w:numPr>
        <w:spacing w:line="276" w:lineRule="auto"/>
        <w:jc w:val="both"/>
        <w:rPr>
          <w:sz w:val="20"/>
          <w:szCs w:val="20"/>
        </w:rPr>
      </w:pPr>
      <w:r>
        <w:rPr>
          <w:sz w:val="20"/>
          <w:szCs w:val="20"/>
        </w:rPr>
        <w:t>Worked on</w:t>
      </w:r>
      <w:r w:rsidRPr="000827EE">
        <w:rPr>
          <w:sz w:val="20"/>
          <w:szCs w:val="20"/>
        </w:rPr>
        <w:t xml:space="preserve"> Steel Brick’s data model and relationships with Salesforce objects, as well as experience in creating custom objects, fields, and workflows.</w:t>
      </w:r>
    </w:p>
    <w:p w14:paraId="17F7CA6D" w14:textId="1A49FCB5" w:rsidR="001F09B7" w:rsidRDefault="001F09B7" w:rsidP="00F12FB0">
      <w:pPr>
        <w:pStyle w:val="NoSpacing"/>
        <w:numPr>
          <w:ilvl w:val="0"/>
          <w:numId w:val="26"/>
        </w:numPr>
        <w:spacing w:line="276" w:lineRule="auto"/>
        <w:jc w:val="both"/>
        <w:rPr>
          <w:sz w:val="20"/>
          <w:szCs w:val="20"/>
        </w:rPr>
      </w:pPr>
      <w:r w:rsidRPr="001F09B7">
        <w:rPr>
          <w:sz w:val="20"/>
          <w:szCs w:val="20"/>
        </w:rPr>
        <w:t xml:space="preserve">Embedded </w:t>
      </w:r>
      <w:r w:rsidRPr="001F09B7">
        <w:rPr>
          <w:b/>
          <w:bCs/>
          <w:sz w:val="20"/>
          <w:szCs w:val="20"/>
        </w:rPr>
        <w:t>Aura Components</w:t>
      </w:r>
      <w:r w:rsidRPr="001F09B7">
        <w:rPr>
          <w:sz w:val="20"/>
          <w:szCs w:val="20"/>
        </w:rPr>
        <w:t xml:space="preserve"> into </w:t>
      </w:r>
      <w:r w:rsidRPr="001F09B7">
        <w:rPr>
          <w:b/>
          <w:bCs/>
          <w:sz w:val="20"/>
          <w:szCs w:val="20"/>
        </w:rPr>
        <w:t>Salesforce Lightning Pages</w:t>
      </w:r>
      <w:r w:rsidRPr="001F09B7">
        <w:rPr>
          <w:sz w:val="20"/>
          <w:szCs w:val="20"/>
        </w:rPr>
        <w:t xml:space="preserve"> and </w:t>
      </w:r>
      <w:r w:rsidRPr="001F09B7">
        <w:rPr>
          <w:b/>
          <w:bCs/>
          <w:sz w:val="20"/>
          <w:szCs w:val="20"/>
        </w:rPr>
        <w:t>Lightning Record Pages</w:t>
      </w:r>
      <w:r w:rsidRPr="001F09B7">
        <w:rPr>
          <w:sz w:val="20"/>
          <w:szCs w:val="20"/>
        </w:rPr>
        <w:t xml:space="preserve"> to enhance page functionality with dynamic, interactive elements that improved user engagement.</w:t>
      </w:r>
    </w:p>
    <w:p w14:paraId="49090E50" w14:textId="7FE10B6D" w:rsidR="001F09B7" w:rsidRDefault="001F09B7" w:rsidP="007E23AD">
      <w:pPr>
        <w:pStyle w:val="NoSpacing"/>
        <w:numPr>
          <w:ilvl w:val="0"/>
          <w:numId w:val="26"/>
        </w:numPr>
        <w:spacing w:line="276" w:lineRule="auto"/>
        <w:jc w:val="both"/>
        <w:rPr>
          <w:sz w:val="20"/>
          <w:szCs w:val="20"/>
        </w:rPr>
      </w:pPr>
      <w:r w:rsidRPr="001F09B7">
        <w:rPr>
          <w:sz w:val="20"/>
          <w:szCs w:val="20"/>
        </w:rPr>
        <w:t xml:space="preserve">Used </w:t>
      </w:r>
      <w:r w:rsidRPr="001F09B7">
        <w:rPr>
          <w:b/>
          <w:bCs/>
          <w:sz w:val="20"/>
          <w:szCs w:val="20"/>
        </w:rPr>
        <w:t>Lightning Events</w:t>
      </w:r>
      <w:r w:rsidRPr="001F09B7">
        <w:rPr>
          <w:sz w:val="20"/>
          <w:szCs w:val="20"/>
        </w:rPr>
        <w:t xml:space="preserve"> to enable communication between </w:t>
      </w:r>
      <w:r w:rsidRPr="001F09B7">
        <w:rPr>
          <w:b/>
          <w:bCs/>
          <w:sz w:val="20"/>
          <w:szCs w:val="20"/>
        </w:rPr>
        <w:t>LWC</w:t>
      </w:r>
      <w:r w:rsidRPr="001F09B7">
        <w:rPr>
          <w:sz w:val="20"/>
          <w:szCs w:val="20"/>
        </w:rPr>
        <w:t xml:space="preserve"> components, facilitating real-time updates and better interactivity within the application.</w:t>
      </w:r>
    </w:p>
    <w:p w14:paraId="5C65BE63" w14:textId="3B1C139E" w:rsidR="00681CBE" w:rsidRDefault="00681CBE" w:rsidP="007E23AD">
      <w:pPr>
        <w:pStyle w:val="NoSpacing"/>
        <w:numPr>
          <w:ilvl w:val="0"/>
          <w:numId w:val="26"/>
        </w:numPr>
        <w:spacing w:line="276" w:lineRule="auto"/>
        <w:jc w:val="both"/>
        <w:rPr>
          <w:sz w:val="20"/>
          <w:szCs w:val="20"/>
        </w:rPr>
      </w:pPr>
      <w:r w:rsidRPr="00681CBE">
        <w:rPr>
          <w:sz w:val="20"/>
          <w:szCs w:val="20"/>
        </w:rPr>
        <w:t xml:space="preserve">Created </w:t>
      </w:r>
      <w:r w:rsidRPr="00681CBE">
        <w:rPr>
          <w:b/>
          <w:bCs/>
          <w:sz w:val="20"/>
          <w:szCs w:val="20"/>
        </w:rPr>
        <w:t>JavaScript-based Apex callouts</w:t>
      </w:r>
      <w:r w:rsidRPr="00681CBE">
        <w:rPr>
          <w:sz w:val="20"/>
          <w:szCs w:val="20"/>
        </w:rPr>
        <w:t xml:space="preserve"> to external systems using </w:t>
      </w:r>
      <w:r w:rsidRPr="00681CBE">
        <w:rPr>
          <w:b/>
          <w:bCs/>
          <w:sz w:val="20"/>
          <w:szCs w:val="20"/>
        </w:rPr>
        <w:t xml:space="preserve">fetch() and </w:t>
      </w:r>
      <w:proofErr w:type="spellStart"/>
      <w:r w:rsidRPr="00681CBE">
        <w:rPr>
          <w:b/>
          <w:bCs/>
          <w:sz w:val="20"/>
          <w:szCs w:val="20"/>
        </w:rPr>
        <w:t>XMLHttpRequest</w:t>
      </w:r>
      <w:proofErr w:type="spellEnd"/>
      <w:r w:rsidRPr="00681CBE">
        <w:rPr>
          <w:sz w:val="20"/>
          <w:szCs w:val="20"/>
        </w:rPr>
        <w:t>, ensuring seamless data exchange.</w:t>
      </w:r>
    </w:p>
    <w:p w14:paraId="2B1F469F" w14:textId="138D8F2E" w:rsidR="00602C1F" w:rsidRPr="007E23AD" w:rsidRDefault="00602C1F" w:rsidP="007E23AD">
      <w:pPr>
        <w:pStyle w:val="NoSpacing"/>
        <w:numPr>
          <w:ilvl w:val="0"/>
          <w:numId w:val="26"/>
        </w:numPr>
        <w:spacing w:line="276" w:lineRule="auto"/>
        <w:jc w:val="both"/>
        <w:rPr>
          <w:sz w:val="20"/>
          <w:szCs w:val="20"/>
        </w:rPr>
      </w:pPr>
      <w:r w:rsidRPr="00602C1F">
        <w:rPr>
          <w:sz w:val="20"/>
          <w:szCs w:val="20"/>
        </w:rPr>
        <w:t xml:space="preserve">Designed and developed </w:t>
      </w:r>
      <w:r w:rsidRPr="00602C1F">
        <w:rPr>
          <w:b/>
          <w:bCs/>
          <w:sz w:val="20"/>
          <w:szCs w:val="20"/>
        </w:rPr>
        <w:t>interactive dashboards</w:t>
      </w:r>
      <w:r w:rsidRPr="00602C1F">
        <w:rPr>
          <w:sz w:val="20"/>
          <w:szCs w:val="20"/>
        </w:rPr>
        <w:t xml:space="preserve"> in </w:t>
      </w:r>
      <w:r w:rsidRPr="00602C1F">
        <w:rPr>
          <w:b/>
          <w:bCs/>
          <w:sz w:val="20"/>
          <w:szCs w:val="20"/>
        </w:rPr>
        <w:t>Einstein Analytics (CRM Analytics)</w:t>
      </w:r>
      <w:r w:rsidRPr="00602C1F">
        <w:rPr>
          <w:sz w:val="20"/>
          <w:szCs w:val="20"/>
        </w:rPr>
        <w:t xml:space="preserve"> to provide real-time business insights for Sales, Service, and Marketing teams.</w:t>
      </w:r>
    </w:p>
    <w:p w14:paraId="4534A668" w14:textId="77777777" w:rsidR="003D422F" w:rsidRPr="006C40B5" w:rsidRDefault="003D422F" w:rsidP="003D422F">
      <w:pPr>
        <w:pStyle w:val="NoSpacing"/>
        <w:numPr>
          <w:ilvl w:val="0"/>
          <w:numId w:val="26"/>
        </w:numPr>
        <w:spacing w:line="276" w:lineRule="auto"/>
        <w:jc w:val="both"/>
        <w:rPr>
          <w:sz w:val="20"/>
          <w:szCs w:val="20"/>
        </w:rPr>
      </w:pPr>
      <w:r w:rsidRPr="006C40B5">
        <w:rPr>
          <w:sz w:val="20"/>
          <w:szCs w:val="20"/>
        </w:rPr>
        <w:t>Skilled in crafting Omni Script based dashboards and reports for comprehensive insights into CRM performance metrics.</w:t>
      </w:r>
    </w:p>
    <w:p w14:paraId="020998B9" w14:textId="53C24F9E" w:rsidR="003D422F" w:rsidRPr="006C40B5" w:rsidRDefault="003D422F" w:rsidP="0082136C">
      <w:pPr>
        <w:pStyle w:val="NoSpacing"/>
        <w:numPr>
          <w:ilvl w:val="0"/>
          <w:numId w:val="26"/>
        </w:numPr>
        <w:spacing w:line="276" w:lineRule="auto"/>
        <w:jc w:val="both"/>
        <w:rPr>
          <w:sz w:val="20"/>
          <w:szCs w:val="20"/>
        </w:rPr>
      </w:pPr>
      <w:r w:rsidRPr="006C40B5">
        <w:rPr>
          <w:sz w:val="20"/>
          <w:szCs w:val="20"/>
        </w:rPr>
        <w:t>Automated and streamlined business workflows using Omni Studio, reducing manual effort and increasing efficiency.</w:t>
      </w:r>
    </w:p>
    <w:p w14:paraId="0ABC6FF5" w14:textId="190C258F" w:rsidR="0082136C" w:rsidRDefault="0082136C" w:rsidP="0082136C">
      <w:pPr>
        <w:pStyle w:val="NoSpacing"/>
        <w:numPr>
          <w:ilvl w:val="0"/>
          <w:numId w:val="26"/>
        </w:numPr>
        <w:spacing w:line="276" w:lineRule="auto"/>
        <w:jc w:val="both"/>
        <w:rPr>
          <w:sz w:val="20"/>
          <w:szCs w:val="20"/>
        </w:rPr>
      </w:pPr>
      <w:r w:rsidRPr="006C40B5">
        <w:rPr>
          <w:sz w:val="20"/>
          <w:szCs w:val="20"/>
        </w:rPr>
        <w:t>Leveraged Apex HTTP classes and methods to consume external REST APIs and perform data integration.</w:t>
      </w:r>
    </w:p>
    <w:p w14:paraId="10C0CB0C" w14:textId="7BA03565" w:rsidR="007E23AD" w:rsidRPr="006C40B5" w:rsidRDefault="007E23AD" w:rsidP="0082136C">
      <w:pPr>
        <w:pStyle w:val="NoSpacing"/>
        <w:numPr>
          <w:ilvl w:val="0"/>
          <w:numId w:val="26"/>
        </w:numPr>
        <w:spacing w:line="276" w:lineRule="auto"/>
        <w:jc w:val="both"/>
        <w:rPr>
          <w:sz w:val="20"/>
          <w:szCs w:val="20"/>
        </w:rPr>
      </w:pPr>
      <w:r w:rsidRPr="007E23AD">
        <w:rPr>
          <w:sz w:val="20"/>
          <w:szCs w:val="20"/>
        </w:rPr>
        <w:t xml:space="preserve">Developed and managed </w:t>
      </w:r>
      <w:r w:rsidRPr="007E23AD">
        <w:rPr>
          <w:b/>
          <w:bCs/>
          <w:sz w:val="20"/>
          <w:szCs w:val="20"/>
        </w:rPr>
        <w:t>email marketing campaigns</w:t>
      </w:r>
      <w:r w:rsidRPr="007E23AD">
        <w:rPr>
          <w:sz w:val="20"/>
          <w:szCs w:val="20"/>
        </w:rPr>
        <w:t xml:space="preserve"> in </w:t>
      </w:r>
      <w:r w:rsidRPr="007E23AD">
        <w:rPr>
          <w:b/>
          <w:bCs/>
          <w:sz w:val="20"/>
          <w:szCs w:val="20"/>
        </w:rPr>
        <w:t>Salesforce Marketing Cloud</w:t>
      </w:r>
      <w:r w:rsidRPr="007E23AD">
        <w:rPr>
          <w:sz w:val="20"/>
          <w:szCs w:val="20"/>
        </w:rPr>
        <w:t>, ensuring customer engagement through personalized content and automated workflows.</w:t>
      </w:r>
    </w:p>
    <w:p w14:paraId="3BE522E6" w14:textId="77777777" w:rsidR="000827EE" w:rsidRPr="000827EE" w:rsidRDefault="000827EE" w:rsidP="000827EE">
      <w:pPr>
        <w:pStyle w:val="NoSpacing"/>
        <w:numPr>
          <w:ilvl w:val="0"/>
          <w:numId w:val="26"/>
        </w:numPr>
        <w:spacing w:line="276" w:lineRule="auto"/>
        <w:jc w:val="both"/>
        <w:rPr>
          <w:sz w:val="20"/>
          <w:szCs w:val="20"/>
        </w:rPr>
      </w:pPr>
      <w:r w:rsidRPr="000827EE">
        <w:rPr>
          <w:sz w:val="20"/>
          <w:szCs w:val="20"/>
        </w:rPr>
        <w:t>Implemented Community Cloud lightning components in working ability for conversion of visual force pages into lightning.</w:t>
      </w:r>
    </w:p>
    <w:p w14:paraId="3CDAA225" w14:textId="77777777" w:rsidR="003D422F" w:rsidRPr="006C40B5" w:rsidRDefault="003D422F" w:rsidP="003D422F">
      <w:pPr>
        <w:pStyle w:val="NoSpacing"/>
        <w:numPr>
          <w:ilvl w:val="0"/>
          <w:numId w:val="26"/>
        </w:numPr>
        <w:spacing w:line="276" w:lineRule="auto"/>
        <w:jc w:val="both"/>
        <w:rPr>
          <w:sz w:val="20"/>
          <w:szCs w:val="20"/>
        </w:rPr>
      </w:pPr>
      <w:r w:rsidRPr="006C40B5">
        <w:rPr>
          <w:sz w:val="20"/>
          <w:szCs w:val="20"/>
        </w:rPr>
        <w:t>Leveraged Salesforce Velocity Connect for seamless integration with Salesforce CRM and closed-loop reporting.</w:t>
      </w:r>
    </w:p>
    <w:p w14:paraId="170BDAEE" w14:textId="0FB27E9D" w:rsidR="003D422F" w:rsidRPr="006C40B5" w:rsidRDefault="003D422F" w:rsidP="003D422F">
      <w:pPr>
        <w:pStyle w:val="NoSpacing"/>
        <w:numPr>
          <w:ilvl w:val="0"/>
          <w:numId w:val="26"/>
        </w:numPr>
        <w:spacing w:line="276" w:lineRule="auto"/>
        <w:jc w:val="both"/>
        <w:rPr>
          <w:sz w:val="20"/>
          <w:szCs w:val="20"/>
        </w:rPr>
      </w:pPr>
      <w:r w:rsidRPr="006C40B5">
        <w:rPr>
          <w:sz w:val="20"/>
          <w:szCs w:val="20"/>
        </w:rPr>
        <w:t>Implemented event-driven integrations using Dell Boomi to synchronize data updates and trigger actions.</w:t>
      </w:r>
    </w:p>
    <w:p w14:paraId="1E686814" w14:textId="50C7F6DC" w:rsidR="000827EE" w:rsidRDefault="003D422F" w:rsidP="000827EE">
      <w:pPr>
        <w:pStyle w:val="NoSpacing"/>
        <w:numPr>
          <w:ilvl w:val="0"/>
          <w:numId w:val="26"/>
        </w:numPr>
        <w:spacing w:line="276" w:lineRule="auto"/>
        <w:jc w:val="both"/>
        <w:rPr>
          <w:sz w:val="20"/>
          <w:szCs w:val="20"/>
        </w:rPr>
      </w:pPr>
      <w:r>
        <w:rPr>
          <w:sz w:val="20"/>
          <w:szCs w:val="20"/>
        </w:rPr>
        <w:t>I</w:t>
      </w:r>
      <w:r w:rsidR="000827EE" w:rsidRPr="000827EE">
        <w:rPr>
          <w:sz w:val="20"/>
          <w:szCs w:val="20"/>
        </w:rPr>
        <w:t>mplemented Salesforce B2B (</w:t>
      </w:r>
      <w:r w:rsidR="006C40B5" w:rsidRPr="000827EE">
        <w:rPr>
          <w:sz w:val="20"/>
          <w:szCs w:val="20"/>
        </w:rPr>
        <w:t>Cloud craze</w:t>
      </w:r>
      <w:r w:rsidR="000827EE" w:rsidRPr="000827EE">
        <w:rPr>
          <w:sz w:val="20"/>
          <w:szCs w:val="20"/>
        </w:rPr>
        <w:t>) interfaces integrated with external applications</w:t>
      </w:r>
      <w:r>
        <w:rPr>
          <w:sz w:val="20"/>
          <w:szCs w:val="20"/>
        </w:rPr>
        <w:t>.</w:t>
      </w:r>
    </w:p>
    <w:p w14:paraId="56EC1802" w14:textId="77C2B706" w:rsidR="003D422F" w:rsidRPr="006C40B5" w:rsidRDefault="003D422F" w:rsidP="003D422F">
      <w:pPr>
        <w:pStyle w:val="NoSpacing"/>
        <w:numPr>
          <w:ilvl w:val="0"/>
          <w:numId w:val="26"/>
        </w:numPr>
        <w:spacing w:line="276" w:lineRule="auto"/>
        <w:jc w:val="both"/>
        <w:rPr>
          <w:sz w:val="20"/>
          <w:szCs w:val="20"/>
        </w:rPr>
      </w:pPr>
      <w:r w:rsidRPr="006C40B5">
        <w:rPr>
          <w:sz w:val="20"/>
          <w:szCs w:val="20"/>
        </w:rPr>
        <w:t>Implemented Marketing Cloud's Audience Builder to segment audiences and create targeted marketing lists based on demographic, behavioral, and preference data.</w:t>
      </w:r>
    </w:p>
    <w:p w14:paraId="5094C1FF" w14:textId="1A9D0635" w:rsidR="000827EE" w:rsidRPr="000827EE" w:rsidRDefault="000827EE" w:rsidP="000827EE">
      <w:pPr>
        <w:pStyle w:val="NoSpacing"/>
        <w:numPr>
          <w:ilvl w:val="0"/>
          <w:numId w:val="26"/>
        </w:numPr>
        <w:spacing w:line="276" w:lineRule="auto"/>
        <w:jc w:val="both"/>
        <w:rPr>
          <w:sz w:val="20"/>
          <w:szCs w:val="20"/>
        </w:rPr>
      </w:pPr>
      <w:r w:rsidRPr="000827EE">
        <w:rPr>
          <w:sz w:val="20"/>
          <w:szCs w:val="20"/>
        </w:rPr>
        <w:t>Used SQL Serve</w:t>
      </w:r>
      <w:r w:rsidR="007A6928">
        <w:rPr>
          <w:sz w:val="20"/>
          <w:szCs w:val="20"/>
        </w:rPr>
        <w:t>r</w:t>
      </w:r>
      <w:r w:rsidRPr="000827EE">
        <w:rPr>
          <w:sz w:val="20"/>
          <w:szCs w:val="20"/>
        </w:rPr>
        <w:t xml:space="preserve"> Import and Export wizard to pull the data from excel files as source file.</w:t>
      </w:r>
    </w:p>
    <w:p w14:paraId="1C393AA2" w14:textId="357318F1" w:rsidR="003D422F" w:rsidRDefault="003D422F" w:rsidP="003D422F">
      <w:pPr>
        <w:pStyle w:val="NoSpacing"/>
        <w:numPr>
          <w:ilvl w:val="0"/>
          <w:numId w:val="26"/>
        </w:numPr>
        <w:spacing w:line="276" w:lineRule="auto"/>
        <w:jc w:val="both"/>
        <w:rPr>
          <w:sz w:val="20"/>
          <w:szCs w:val="20"/>
        </w:rPr>
      </w:pPr>
      <w:r w:rsidRPr="006C40B5">
        <w:rPr>
          <w:sz w:val="20"/>
          <w:szCs w:val="20"/>
        </w:rPr>
        <w:t>Experienced in configuring MuleSoft's runtime components, such as Mule runtimes, message processors, transformers, and error handling strategies, to build robust and scalable integrations.</w:t>
      </w:r>
    </w:p>
    <w:p w14:paraId="7C4C6C89" w14:textId="246CCF00" w:rsidR="00745349" w:rsidRDefault="00745349" w:rsidP="003D422F">
      <w:pPr>
        <w:pStyle w:val="NoSpacing"/>
        <w:numPr>
          <w:ilvl w:val="0"/>
          <w:numId w:val="26"/>
        </w:numPr>
        <w:spacing w:line="276" w:lineRule="auto"/>
        <w:jc w:val="both"/>
        <w:rPr>
          <w:sz w:val="20"/>
          <w:szCs w:val="20"/>
        </w:rPr>
      </w:pPr>
      <w:r w:rsidRPr="00745349">
        <w:rPr>
          <w:sz w:val="20"/>
          <w:szCs w:val="20"/>
        </w:rPr>
        <w:t xml:space="preserve">Integrated </w:t>
      </w:r>
      <w:r w:rsidRPr="00745349">
        <w:rPr>
          <w:b/>
          <w:bCs/>
          <w:sz w:val="20"/>
          <w:szCs w:val="20"/>
        </w:rPr>
        <w:t>Sales Cloud</w:t>
      </w:r>
      <w:r w:rsidRPr="00745349">
        <w:rPr>
          <w:sz w:val="20"/>
          <w:szCs w:val="20"/>
        </w:rPr>
        <w:t xml:space="preserve"> with </w:t>
      </w:r>
      <w:r w:rsidRPr="00745349">
        <w:rPr>
          <w:b/>
          <w:bCs/>
          <w:sz w:val="20"/>
          <w:szCs w:val="20"/>
        </w:rPr>
        <w:t>Marketing Cloud</w:t>
      </w:r>
      <w:r w:rsidRPr="00745349">
        <w:rPr>
          <w:sz w:val="20"/>
          <w:szCs w:val="20"/>
        </w:rPr>
        <w:t xml:space="preserve"> to run targeted </w:t>
      </w:r>
      <w:r w:rsidRPr="00745349">
        <w:rPr>
          <w:b/>
          <w:bCs/>
          <w:sz w:val="20"/>
          <w:szCs w:val="20"/>
        </w:rPr>
        <w:t>multi-channel marketing campaigns</w:t>
      </w:r>
      <w:r w:rsidRPr="00745349">
        <w:rPr>
          <w:sz w:val="20"/>
          <w:szCs w:val="20"/>
        </w:rPr>
        <w:t xml:space="preserve"> across email, social media, and digital channels, generating </w:t>
      </w:r>
      <w:r w:rsidRPr="00745349">
        <w:rPr>
          <w:b/>
          <w:bCs/>
          <w:sz w:val="20"/>
          <w:szCs w:val="20"/>
        </w:rPr>
        <w:t>leads and driving sales</w:t>
      </w:r>
      <w:r>
        <w:rPr>
          <w:b/>
          <w:bCs/>
          <w:sz w:val="20"/>
          <w:szCs w:val="20"/>
        </w:rPr>
        <w:t>.</w:t>
      </w:r>
    </w:p>
    <w:p w14:paraId="12876BE4" w14:textId="75EFED19" w:rsidR="00035FFF" w:rsidRDefault="00035FFF" w:rsidP="003D422F">
      <w:pPr>
        <w:pStyle w:val="NoSpacing"/>
        <w:numPr>
          <w:ilvl w:val="0"/>
          <w:numId w:val="26"/>
        </w:numPr>
        <w:spacing w:line="276" w:lineRule="auto"/>
        <w:jc w:val="both"/>
        <w:rPr>
          <w:sz w:val="20"/>
          <w:szCs w:val="20"/>
        </w:rPr>
      </w:pPr>
      <w:r w:rsidRPr="00035FFF">
        <w:rPr>
          <w:sz w:val="20"/>
          <w:szCs w:val="20"/>
        </w:rPr>
        <w:t xml:space="preserve">Implemented </w:t>
      </w:r>
      <w:r w:rsidRPr="00035FFF">
        <w:rPr>
          <w:b/>
          <w:bCs/>
          <w:sz w:val="20"/>
          <w:szCs w:val="20"/>
        </w:rPr>
        <w:t>automation rules</w:t>
      </w:r>
      <w:r w:rsidRPr="00035FFF">
        <w:rPr>
          <w:sz w:val="20"/>
          <w:szCs w:val="20"/>
        </w:rPr>
        <w:t xml:space="preserve"> in </w:t>
      </w:r>
      <w:r w:rsidRPr="00035FFF">
        <w:rPr>
          <w:b/>
          <w:bCs/>
          <w:sz w:val="20"/>
          <w:szCs w:val="20"/>
        </w:rPr>
        <w:t>Service Cloud</w:t>
      </w:r>
      <w:r w:rsidRPr="00035FFF">
        <w:rPr>
          <w:sz w:val="20"/>
          <w:szCs w:val="20"/>
        </w:rPr>
        <w:t xml:space="preserve"> for </w:t>
      </w:r>
      <w:r w:rsidRPr="00035FFF">
        <w:rPr>
          <w:b/>
          <w:bCs/>
          <w:sz w:val="20"/>
          <w:szCs w:val="20"/>
        </w:rPr>
        <w:t>case assignment</w:t>
      </w:r>
      <w:r w:rsidRPr="00035FFF">
        <w:rPr>
          <w:sz w:val="20"/>
          <w:szCs w:val="20"/>
        </w:rPr>
        <w:t xml:space="preserve"> and </w:t>
      </w:r>
      <w:r w:rsidRPr="00035FFF">
        <w:rPr>
          <w:b/>
          <w:bCs/>
          <w:sz w:val="20"/>
          <w:szCs w:val="20"/>
        </w:rPr>
        <w:t>escalation processes</w:t>
      </w:r>
      <w:r>
        <w:rPr>
          <w:b/>
          <w:bCs/>
          <w:sz w:val="20"/>
          <w:szCs w:val="20"/>
        </w:rPr>
        <w:t>.</w:t>
      </w:r>
    </w:p>
    <w:p w14:paraId="37A42149" w14:textId="20EB34BB" w:rsidR="007E23AD" w:rsidRDefault="007E23AD" w:rsidP="003D422F">
      <w:pPr>
        <w:pStyle w:val="NoSpacing"/>
        <w:numPr>
          <w:ilvl w:val="0"/>
          <w:numId w:val="26"/>
        </w:numPr>
        <w:spacing w:line="276" w:lineRule="auto"/>
        <w:jc w:val="both"/>
        <w:rPr>
          <w:sz w:val="20"/>
          <w:szCs w:val="20"/>
        </w:rPr>
      </w:pPr>
      <w:r w:rsidRPr="007E23AD">
        <w:rPr>
          <w:sz w:val="20"/>
          <w:szCs w:val="20"/>
        </w:rPr>
        <w:t xml:space="preserve">Used </w:t>
      </w:r>
      <w:r w:rsidRPr="007E23AD">
        <w:rPr>
          <w:b/>
          <w:bCs/>
          <w:sz w:val="20"/>
          <w:szCs w:val="20"/>
        </w:rPr>
        <w:t>Salesforce Marketing Cloud's API</w:t>
      </w:r>
      <w:r w:rsidRPr="007E23AD">
        <w:rPr>
          <w:sz w:val="20"/>
          <w:szCs w:val="20"/>
        </w:rPr>
        <w:t xml:space="preserve"> to integrate with external systems and data sources, enhancing the reach and personalization of campaigns.</w:t>
      </w:r>
    </w:p>
    <w:p w14:paraId="746B4912" w14:textId="7ADA34AA" w:rsidR="00B57B13" w:rsidRDefault="00B57B13" w:rsidP="003D422F">
      <w:pPr>
        <w:pStyle w:val="NoSpacing"/>
        <w:numPr>
          <w:ilvl w:val="0"/>
          <w:numId w:val="26"/>
        </w:numPr>
        <w:spacing w:line="276" w:lineRule="auto"/>
        <w:jc w:val="both"/>
        <w:rPr>
          <w:sz w:val="20"/>
          <w:szCs w:val="20"/>
        </w:rPr>
      </w:pPr>
      <w:r w:rsidRPr="00B57B13">
        <w:rPr>
          <w:sz w:val="20"/>
          <w:szCs w:val="20"/>
        </w:rPr>
        <w:t xml:space="preserve">Designed </w:t>
      </w:r>
      <w:r w:rsidRPr="00B57B13">
        <w:rPr>
          <w:b/>
          <w:bCs/>
          <w:sz w:val="20"/>
          <w:szCs w:val="20"/>
        </w:rPr>
        <w:t>multi-step drip campaigns</w:t>
      </w:r>
      <w:r w:rsidRPr="00B57B13">
        <w:rPr>
          <w:sz w:val="20"/>
          <w:szCs w:val="20"/>
        </w:rPr>
        <w:t xml:space="preserve"> in </w:t>
      </w:r>
      <w:r w:rsidRPr="00B57B13">
        <w:rPr>
          <w:b/>
          <w:bCs/>
          <w:sz w:val="20"/>
          <w:szCs w:val="20"/>
        </w:rPr>
        <w:t>Journey Builder</w:t>
      </w:r>
      <w:r w:rsidRPr="00B57B13">
        <w:rPr>
          <w:sz w:val="20"/>
          <w:szCs w:val="20"/>
        </w:rPr>
        <w:t xml:space="preserve">, nurturing leads and customers with relevant messaging sent at optimal times through </w:t>
      </w:r>
      <w:r w:rsidRPr="00B57B13">
        <w:rPr>
          <w:b/>
          <w:bCs/>
          <w:sz w:val="20"/>
          <w:szCs w:val="20"/>
        </w:rPr>
        <w:t>Marketing Cloud</w:t>
      </w:r>
      <w:r w:rsidRPr="00B57B13">
        <w:rPr>
          <w:sz w:val="20"/>
          <w:szCs w:val="20"/>
        </w:rPr>
        <w:t>.</w:t>
      </w:r>
    </w:p>
    <w:p w14:paraId="33A674F4" w14:textId="0A65DB8B" w:rsidR="00B57B13" w:rsidRDefault="00B57B13" w:rsidP="003D422F">
      <w:pPr>
        <w:pStyle w:val="NoSpacing"/>
        <w:numPr>
          <w:ilvl w:val="0"/>
          <w:numId w:val="26"/>
        </w:numPr>
        <w:spacing w:line="276" w:lineRule="auto"/>
        <w:jc w:val="both"/>
        <w:rPr>
          <w:sz w:val="20"/>
          <w:szCs w:val="20"/>
        </w:rPr>
      </w:pPr>
      <w:r w:rsidRPr="00B57B13">
        <w:rPr>
          <w:sz w:val="20"/>
          <w:szCs w:val="20"/>
        </w:rPr>
        <w:lastRenderedPageBreak/>
        <w:t xml:space="preserve">Automated the process of </w:t>
      </w:r>
      <w:r w:rsidRPr="00B57B13">
        <w:rPr>
          <w:b/>
          <w:bCs/>
          <w:sz w:val="20"/>
          <w:szCs w:val="20"/>
        </w:rPr>
        <w:t>quote renewals</w:t>
      </w:r>
      <w:r w:rsidRPr="00B57B13">
        <w:rPr>
          <w:sz w:val="20"/>
          <w:szCs w:val="20"/>
        </w:rPr>
        <w:t xml:space="preserve"> in </w:t>
      </w:r>
      <w:r w:rsidRPr="00B57B13">
        <w:rPr>
          <w:b/>
          <w:bCs/>
          <w:sz w:val="20"/>
          <w:szCs w:val="20"/>
        </w:rPr>
        <w:t>Salesforce CPQ</w:t>
      </w:r>
      <w:r w:rsidRPr="00B57B13">
        <w:rPr>
          <w:sz w:val="20"/>
          <w:szCs w:val="20"/>
        </w:rPr>
        <w:t xml:space="preserve"> using </w:t>
      </w:r>
      <w:r w:rsidRPr="00B57B13">
        <w:rPr>
          <w:b/>
          <w:bCs/>
          <w:sz w:val="20"/>
          <w:szCs w:val="20"/>
        </w:rPr>
        <w:t>workflow rules</w:t>
      </w:r>
      <w:r w:rsidRPr="00B57B13">
        <w:rPr>
          <w:sz w:val="20"/>
          <w:szCs w:val="20"/>
        </w:rPr>
        <w:t xml:space="preserve"> to track and remind sales reps of upcoming renewals</w:t>
      </w:r>
      <w:r>
        <w:rPr>
          <w:sz w:val="20"/>
          <w:szCs w:val="20"/>
        </w:rPr>
        <w:t>.</w:t>
      </w:r>
    </w:p>
    <w:p w14:paraId="778E92B0" w14:textId="3B94DF70" w:rsidR="00745349" w:rsidRDefault="00745349" w:rsidP="003D422F">
      <w:pPr>
        <w:pStyle w:val="NoSpacing"/>
        <w:numPr>
          <w:ilvl w:val="0"/>
          <w:numId w:val="26"/>
        </w:numPr>
        <w:spacing w:line="276" w:lineRule="auto"/>
        <w:jc w:val="both"/>
        <w:rPr>
          <w:sz w:val="20"/>
          <w:szCs w:val="20"/>
        </w:rPr>
      </w:pPr>
      <w:r w:rsidRPr="00745349">
        <w:rPr>
          <w:sz w:val="20"/>
          <w:szCs w:val="20"/>
        </w:rPr>
        <w:t xml:space="preserve">Used </w:t>
      </w:r>
      <w:r w:rsidRPr="00745349">
        <w:rPr>
          <w:b/>
          <w:bCs/>
          <w:sz w:val="20"/>
          <w:szCs w:val="20"/>
        </w:rPr>
        <w:t>Sales Cloud’s territory management features</w:t>
      </w:r>
      <w:r w:rsidRPr="00745349">
        <w:rPr>
          <w:sz w:val="20"/>
          <w:szCs w:val="20"/>
        </w:rPr>
        <w:t xml:space="preserve"> to align sales reps with the most valuable accounts and opportunities</w:t>
      </w:r>
      <w:r>
        <w:rPr>
          <w:sz w:val="20"/>
          <w:szCs w:val="20"/>
        </w:rPr>
        <w:t>.</w:t>
      </w:r>
    </w:p>
    <w:p w14:paraId="4C16F2AC" w14:textId="3CE7B286" w:rsidR="005F67D4" w:rsidRDefault="005F67D4" w:rsidP="003D422F">
      <w:pPr>
        <w:pStyle w:val="NoSpacing"/>
        <w:numPr>
          <w:ilvl w:val="0"/>
          <w:numId w:val="26"/>
        </w:numPr>
        <w:spacing w:line="276" w:lineRule="auto"/>
        <w:jc w:val="both"/>
        <w:rPr>
          <w:sz w:val="20"/>
          <w:szCs w:val="20"/>
        </w:rPr>
      </w:pPr>
      <w:r>
        <w:rPr>
          <w:sz w:val="20"/>
          <w:szCs w:val="20"/>
        </w:rPr>
        <w:t>Configured</w:t>
      </w:r>
      <w:r w:rsidRPr="005F67D4">
        <w:rPr>
          <w:sz w:val="20"/>
          <w:szCs w:val="20"/>
        </w:rPr>
        <w:t xml:space="preserve"> </w:t>
      </w:r>
      <w:r w:rsidRPr="005F67D4">
        <w:rPr>
          <w:b/>
          <w:bCs/>
          <w:sz w:val="20"/>
          <w:szCs w:val="20"/>
        </w:rPr>
        <w:t>product catalogs</w:t>
      </w:r>
      <w:r w:rsidRPr="005F67D4">
        <w:rPr>
          <w:sz w:val="20"/>
          <w:szCs w:val="20"/>
        </w:rPr>
        <w:t xml:space="preserve"> and </w:t>
      </w:r>
      <w:r w:rsidRPr="005F67D4">
        <w:rPr>
          <w:b/>
          <w:bCs/>
          <w:sz w:val="20"/>
          <w:szCs w:val="20"/>
        </w:rPr>
        <w:t>price books</w:t>
      </w:r>
      <w:r w:rsidRPr="005F67D4">
        <w:rPr>
          <w:sz w:val="20"/>
          <w:szCs w:val="20"/>
        </w:rPr>
        <w:t xml:space="preserve"> in </w:t>
      </w:r>
      <w:r w:rsidRPr="005F67D4">
        <w:rPr>
          <w:b/>
          <w:bCs/>
          <w:sz w:val="20"/>
          <w:szCs w:val="20"/>
        </w:rPr>
        <w:t>Salesforce CPQ</w:t>
      </w:r>
      <w:r w:rsidRPr="005F67D4">
        <w:rPr>
          <w:sz w:val="20"/>
          <w:szCs w:val="20"/>
        </w:rPr>
        <w:t>, ensuring accurate configuration of product offerings and pricing structures for seamless quote generation.</w:t>
      </w:r>
    </w:p>
    <w:p w14:paraId="331D741A" w14:textId="1490F83F" w:rsidR="00B57B13" w:rsidRDefault="00B57B13" w:rsidP="003D422F">
      <w:pPr>
        <w:pStyle w:val="NoSpacing"/>
        <w:numPr>
          <w:ilvl w:val="0"/>
          <w:numId w:val="26"/>
        </w:numPr>
        <w:spacing w:line="276" w:lineRule="auto"/>
        <w:jc w:val="both"/>
        <w:rPr>
          <w:sz w:val="20"/>
          <w:szCs w:val="20"/>
        </w:rPr>
      </w:pPr>
      <w:r w:rsidRPr="00B57B13">
        <w:rPr>
          <w:sz w:val="20"/>
          <w:szCs w:val="20"/>
        </w:rPr>
        <w:t>Improved CPQ Configuration Speed by Implementing Custom Product Rules</w:t>
      </w:r>
    </w:p>
    <w:p w14:paraId="1DEC7E6C" w14:textId="2C4DA021" w:rsidR="007E23AD" w:rsidRPr="006C40B5" w:rsidRDefault="007E23AD" w:rsidP="003D422F">
      <w:pPr>
        <w:pStyle w:val="NoSpacing"/>
        <w:numPr>
          <w:ilvl w:val="0"/>
          <w:numId w:val="26"/>
        </w:numPr>
        <w:spacing w:line="276" w:lineRule="auto"/>
        <w:jc w:val="both"/>
        <w:rPr>
          <w:sz w:val="20"/>
          <w:szCs w:val="20"/>
        </w:rPr>
      </w:pPr>
      <w:r w:rsidRPr="007E23AD">
        <w:rPr>
          <w:sz w:val="20"/>
          <w:szCs w:val="20"/>
        </w:rPr>
        <w:t>Optimized Campaign Performance with A/B Testing in Marketing Cloud Journey Builder</w:t>
      </w:r>
    </w:p>
    <w:p w14:paraId="69A0479C" w14:textId="77777777" w:rsidR="000827EE" w:rsidRDefault="000827EE" w:rsidP="000827EE">
      <w:pPr>
        <w:pStyle w:val="NoSpacing"/>
        <w:numPr>
          <w:ilvl w:val="0"/>
          <w:numId w:val="26"/>
        </w:numPr>
        <w:spacing w:line="276" w:lineRule="auto"/>
        <w:jc w:val="both"/>
        <w:rPr>
          <w:sz w:val="20"/>
          <w:szCs w:val="20"/>
        </w:rPr>
      </w:pPr>
      <w:r w:rsidRPr="000827EE">
        <w:rPr>
          <w:sz w:val="20"/>
          <w:szCs w:val="20"/>
        </w:rPr>
        <w:t xml:space="preserve">Implemented Salesforce Development Cycle covering extensively in Sales Cloud, Service Cloud and Call Center. </w:t>
      </w:r>
    </w:p>
    <w:p w14:paraId="078C1DEB" w14:textId="462E70CA" w:rsidR="007E23AD" w:rsidRDefault="00B57B13" w:rsidP="000827EE">
      <w:pPr>
        <w:pStyle w:val="NoSpacing"/>
        <w:numPr>
          <w:ilvl w:val="0"/>
          <w:numId w:val="26"/>
        </w:numPr>
        <w:spacing w:line="276" w:lineRule="auto"/>
        <w:jc w:val="both"/>
        <w:rPr>
          <w:sz w:val="20"/>
          <w:szCs w:val="20"/>
        </w:rPr>
      </w:pPr>
      <w:r w:rsidRPr="00B57B13">
        <w:rPr>
          <w:sz w:val="20"/>
          <w:szCs w:val="20"/>
        </w:rPr>
        <w:t xml:space="preserve">Created </w:t>
      </w:r>
      <w:r w:rsidRPr="00B57B13">
        <w:rPr>
          <w:b/>
          <w:bCs/>
          <w:sz w:val="20"/>
          <w:szCs w:val="20"/>
        </w:rPr>
        <w:t>SMS marketing workflows</w:t>
      </w:r>
      <w:r w:rsidRPr="00B57B13">
        <w:rPr>
          <w:sz w:val="20"/>
          <w:szCs w:val="20"/>
        </w:rPr>
        <w:t xml:space="preserve"> in </w:t>
      </w:r>
      <w:r w:rsidRPr="00B57B13">
        <w:rPr>
          <w:b/>
          <w:bCs/>
          <w:sz w:val="20"/>
          <w:szCs w:val="20"/>
        </w:rPr>
        <w:t>Mobile Studio</w:t>
      </w:r>
      <w:r w:rsidRPr="00B57B13">
        <w:rPr>
          <w:sz w:val="20"/>
          <w:szCs w:val="20"/>
        </w:rPr>
        <w:t xml:space="preserve">, managing customer opt-in/opt-out preferences and delivering personalized SMS offers using </w:t>
      </w:r>
      <w:r w:rsidRPr="00B57B13">
        <w:rPr>
          <w:b/>
          <w:bCs/>
          <w:sz w:val="20"/>
          <w:szCs w:val="20"/>
        </w:rPr>
        <w:t>Marketing Cloud</w:t>
      </w:r>
      <w:r w:rsidRPr="00B57B13">
        <w:rPr>
          <w:sz w:val="20"/>
          <w:szCs w:val="20"/>
        </w:rPr>
        <w:t>.</w:t>
      </w:r>
    </w:p>
    <w:p w14:paraId="35CA2BB2" w14:textId="5DCB41BC" w:rsidR="00B57B13" w:rsidRPr="000827EE" w:rsidRDefault="00B57B13" w:rsidP="000827EE">
      <w:pPr>
        <w:pStyle w:val="NoSpacing"/>
        <w:numPr>
          <w:ilvl w:val="0"/>
          <w:numId w:val="26"/>
        </w:numPr>
        <w:spacing w:line="276" w:lineRule="auto"/>
        <w:jc w:val="both"/>
        <w:rPr>
          <w:sz w:val="20"/>
          <w:szCs w:val="20"/>
        </w:rPr>
      </w:pPr>
      <w:r w:rsidRPr="00B57B13">
        <w:rPr>
          <w:sz w:val="20"/>
          <w:szCs w:val="20"/>
        </w:rPr>
        <w:t xml:space="preserve">Designed </w:t>
      </w:r>
      <w:r w:rsidRPr="00B57B13">
        <w:rPr>
          <w:b/>
          <w:bCs/>
          <w:sz w:val="20"/>
          <w:szCs w:val="20"/>
        </w:rPr>
        <w:t>custom CPQ workflows</w:t>
      </w:r>
      <w:r w:rsidRPr="00B57B13">
        <w:rPr>
          <w:sz w:val="20"/>
          <w:szCs w:val="20"/>
        </w:rPr>
        <w:t xml:space="preserve"> that allowed for high-volume </w:t>
      </w:r>
      <w:r w:rsidRPr="00B57B13">
        <w:rPr>
          <w:b/>
          <w:bCs/>
          <w:sz w:val="20"/>
          <w:szCs w:val="20"/>
        </w:rPr>
        <w:t>quote generation</w:t>
      </w:r>
      <w:r w:rsidRPr="00B57B13">
        <w:rPr>
          <w:sz w:val="20"/>
          <w:szCs w:val="20"/>
        </w:rPr>
        <w:t xml:space="preserve"> within </w:t>
      </w:r>
      <w:r w:rsidRPr="00B57B13">
        <w:rPr>
          <w:b/>
          <w:bCs/>
          <w:sz w:val="20"/>
          <w:szCs w:val="20"/>
        </w:rPr>
        <w:t>Salesforce CPQ</w:t>
      </w:r>
      <w:r>
        <w:rPr>
          <w:b/>
          <w:bCs/>
          <w:sz w:val="20"/>
          <w:szCs w:val="20"/>
        </w:rPr>
        <w:t>.</w:t>
      </w:r>
    </w:p>
    <w:p w14:paraId="1495965A" w14:textId="54A94C61" w:rsidR="000827EE" w:rsidRPr="000827EE" w:rsidRDefault="000827EE" w:rsidP="000827EE">
      <w:pPr>
        <w:pStyle w:val="NoSpacing"/>
        <w:numPr>
          <w:ilvl w:val="0"/>
          <w:numId w:val="26"/>
        </w:numPr>
        <w:spacing w:line="276" w:lineRule="auto"/>
        <w:jc w:val="both"/>
        <w:rPr>
          <w:sz w:val="20"/>
          <w:szCs w:val="20"/>
        </w:rPr>
      </w:pPr>
      <w:r w:rsidRPr="000827EE">
        <w:rPr>
          <w:sz w:val="20"/>
          <w:szCs w:val="20"/>
        </w:rPr>
        <w:t>Involved in CPQ</w:t>
      </w:r>
      <w:r w:rsidR="0082136C">
        <w:rPr>
          <w:sz w:val="20"/>
          <w:szCs w:val="20"/>
        </w:rPr>
        <w:t xml:space="preserve"> </w:t>
      </w:r>
      <w:r w:rsidRPr="000827EE">
        <w:rPr>
          <w:sz w:val="20"/>
          <w:szCs w:val="20"/>
        </w:rPr>
        <w:t>design, mapped to Salesforce custom objects, and involved in Apttus Advanced Workflow Approvals.</w:t>
      </w:r>
    </w:p>
    <w:p w14:paraId="4661FF03" w14:textId="32855F03" w:rsidR="00035FFF" w:rsidRDefault="00035FFF" w:rsidP="000827EE">
      <w:pPr>
        <w:pStyle w:val="NoSpacing"/>
        <w:numPr>
          <w:ilvl w:val="0"/>
          <w:numId w:val="26"/>
        </w:numPr>
        <w:spacing w:line="276" w:lineRule="auto"/>
        <w:jc w:val="both"/>
        <w:rPr>
          <w:sz w:val="20"/>
          <w:szCs w:val="20"/>
        </w:rPr>
      </w:pPr>
      <w:r w:rsidRPr="00035FFF">
        <w:rPr>
          <w:sz w:val="20"/>
          <w:szCs w:val="20"/>
        </w:rPr>
        <w:t xml:space="preserve">Integrated </w:t>
      </w:r>
      <w:r w:rsidRPr="00035FFF">
        <w:rPr>
          <w:b/>
          <w:bCs/>
          <w:sz w:val="20"/>
          <w:szCs w:val="20"/>
        </w:rPr>
        <w:t>Sales Cloud</w:t>
      </w:r>
      <w:r w:rsidRPr="00035FFF">
        <w:rPr>
          <w:sz w:val="20"/>
          <w:szCs w:val="20"/>
        </w:rPr>
        <w:t xml:space="preserve"> with </w:t>
      </w:r>
      <w:r w:rsidRPr="00035FFF">
        <w:rPr>
          <w:b/>
          <w:bCs/>
          <w:sz w:val="20"/>
          <w:szCs w:val="20"/>
        </w:rPr>
        <w:t>Pardot</w:t>
      </w:r>
      <w:r w:rsidRPr="00035FFF">
        <w:rPr>
          <w:sz w:val="20"/>
          <w:szCs w:val="20"/>
        </w:rPr>
        <w:t xml:space="preserve"> and other marketing tools to ensure smooth </w:t>
      </w:r>
      <w:r w:rsidRPr="00035FFF">
        <w:rPr>
          <w:b/>
          <w:bCs/>
          <w:sz w:val="20"/>
          <w:szCs w:val="20"/>
        </w:rPr>
        <w:t>lead handoff</w:t>
      </w:r>
      <w:r w:rsidRPr="00035FFF">
        <w:rPr>
          <w:sz w:val="20"/>
          <w:szCs w:val="20"/>
        </w:rPr>
        <w:t xml:space="preserve">, enabling real-time visibility into </w:t>
      </w:r>
      <w:r w:rsidRPr="00035FFF">
        <w:rPr>
          <w:b/>
          <w:bCs/>
          <w:sz w:val="20"/>
          <w:szCs w:val="20"/>
        </w:rPr>
        <w:t>marketing-to-sales alignment</w:t>
      </w:r>
      <w:r w:rsidRPr="00035FFF">
        <w:rPr>
          <w:sz w:val="20"/>
          <w:szCs w:val="20"/>
        </w:rPr>
        <w:t xml:space="preserve"> and increasing lead conversion rates.</w:t>
      </w:r>
    </w:p>
    <w:p w14:paraId="01669A69" w14:textId="16C0F610" w:rsidR="00EC67D4" w:rsidRDefault="00EC67D4" w:rsidP="000827EE">
      <w:pPr>
        <w:pStyle w:val="NoSpacing"/>
        <w:numPr>
          <w:ilvl w:val="0"/>
          <w:numId w:val="26"/>
        </w:numPr>
        <w:spacing w:line="276" w:lineRule="auto"/>
        <w:jc w:val="both"/>
        <w:rPr>
          <w:sz w:val="20"/>
          <w:szCs w:val="20"/>
        </w:rPr>
      </w:pPr>
      <w:r w:rsidRPr="00EC67D4">
        <w:rPr>
          <w:sz w:val="20"/>
          <w:szCs w:val="20"/>
        </w:rPr>
        <w:t xml:space="preserve">Leveraged the </w:t>
      </w:r>
      <w:r w:rsidRPr="00EC67D4">
        <w:rPr>
          <w:b/>
          <w:bCs/>
          <w:sz w:val="20"/>
          <w:szCs w:val="20"/>
        </w:rPr>
        <w:t>DocuSign for Salesforce integration</w:t>
      </w:r>
      <w:r w:rsidRPr="00EC67D4">
        <w:rPr>
          <w:sz w:val="20"/>
          <w:szCs w:val="20"/>
        </w:rPr>
        <w:t xml:space="preserve"> to streamline </w:t>
      </w:r>
      <w:r w:rsidRPr="00EC67D4">
        <w:rPr>
          <w:b/>
          <w:bCs/>
          <w:sz w:val="20"/>
          <w:szCs w:val="20"/>
        </w:rPr>
        <w:t>electronic signature workflows</w:t>
      </w:r>
      <w:r>
        <w:rPr>
          <w:b/>
          <w:bCs/>
          <w:sz w:val="20"/>
          <w:szCs w:val="20"/>
        </w:rPr>
        <w:t>.</w:t>
      </w:r>
    </w:p>
    <w:p w14:paraId="064FA6A4" w14:textId="1EFBDDF6" w:rsidR="00EC67D4" w:rsidRDefault="00EC67D4" w:rsidP="000827EE">
      <w:pPr>
        <w:pStyle w:val="NoSpacing"/>
        <w:numPr>
          <w:ilvl w:val="0"/>
          <w:numId w:val="26"/>
        </w:numPr>
        <w:spacing w:line="276" w:lineRule="auto"/>
        <w:jc w:val="both"/>
        <w:rPr>
          <w:sz w:val="20"/>
          <w:szCs w:val="20"/>
        </w:rPr>
      </w:pPr>
      <w:r w:rsidRPr="00EC67D4">
        <w:rPr>
          <w:sz w:val="20"/>
          <w:szCs w:val="20"/>
        </w:rPr>
        <w:t xml:space="preserve">Developed </w:t>
      </w:r>
      <w:r w:rsidRPr="00EC67D4">
        <w:rPr>
          <w:b/>
          <w:bCs/>
          <w:sz w:val="20"/>
          <w:szCs w:val="20"/>
        </w:rPr>
        <w:t>DocuSign templates</w:t>
      </w:r>
      <w:r w:rsidRPr="00EC67D4">
        <w:rPr>
          <w:sz w:val="20"/>
          <w:szCs w:val="20"/>
        </w:rPr>
        <w:t xml:space="preserve"> tailored to client-specific needs, ensuring that contract terms and conditions were automatically populated based on </w:t>
      </w:r>
      <w:r w:rsidRPr="00EC67D4">
        <w:rPr>
          <w:b/>
          <w:bCs/>
          <w:sz w:val="20"/>
          <w:szCs w:val="20"/>
        </w:rPr>
        <w:t>Salesforce data</w:t>
      </w:r>
      <w:r>
        <w:rPr>
          <w:sz w:val="20"/>
          <w:szCs w:val="20"/>
        </w:rPr>
        <w:t>.</w:t>
      </w:r>
    </w:p>
    <w:p w14:paraId="397DE077" w14:textId="05F4F905" w:rsidR="00B57B13" w:rsidRDefault="00B57B13" w:rsidP="000827EE">
      <w:pPr>
        <w:pStyle w:val="NoSpacing"/>
        <w:numPr>
          <w:ilvl w:val="0"/>
          <w:numId w:val="26"/>
        </w:numPr>
        <w:spacing w:line="276" w:lineRule="auto"/>
        <w:jc w:val="both"/>
        <w:rPr>
          <w:sz w:val="20"/>
          <w:szCs w:val="20"/>
        </w:rPr>
      </w:pPr>
      <w:r w:rsidRPr="00B57B13">
        <w:rPr>
          <w:sz w:val="20"/>
          <w:szCs w:val="20"/>
        </w:rPr>
        <w:t xml:space="preserve">Developed </w:t>
      </w:r>
      <w:r w:rsidRPr="00B57B13">
        <w:rPr>
          <w:b/>
          <w:bCs/>
          <w:sz w:val="20"/>
          <w:szCs w:val="20"/>
        </w:rPr>
        <w:t>SSJS workflows</w:t>
      </w:r>
      <w:r w:rsidRPr="00B57B13">
        <w:rPr>
          <w:sz w:val="20"/>
          <w:szCs w:val="20"/>
        </w:rPr>
        <w:t xml:space="preserve"> in </w:t>
      </w:r>
      <w:r w:rsidRPr="00B57B13">
        <w:rPr>
          <w:b/>
          <w:bCs/>
          <w:sz w:val="20"/>
          <w:szCs w:val="20"/>
        </w:rPr>
        <w:t>Automation Studio</w:t>
      </w:r>
      <w:r w:rsidRPr="00B57B13">
        <w:rPr>
          <w:sz w:val="20"/>
          <w:szCs w:val="20"/>
        </w:rPr>
        <w:t xml:space="preserve"> to automate </w:t>
      </w:r>
      <w:r w:rsidRPr="00B57B13">
        <w:rPr>
          <w:b/>
          <w:bCs/>
          <w:sz w:val="20"/>
          <w:szCs w:val="20"/>
        </w:rPr>
        <w:t>contact deduplication</w:t>
      </w:r>
    </w:p>
    <w:p w14:paraId="5A12F504" w14:textId="1B24030D" w:rsidR="00B57B13" w:rsidRPr="000827EE" w:rsidRDefault="00B57B13" w:rsidP="000827EE">
      <w:pPr>
        <w:pStyle w:val="NoSpacing"/>
        <w:numPr>
          <w:ilvl w:val="0"/>
          <w:numId w:val="26"/>
        </w:numPr>
        <w:spacing w:line="276" w:lineRule="auto"/>
        <w:jc w:val="both"/>
        <w:rPr>
          <w:sz w:val="20"/>
          <w:szCs w:val="20"/>
        </w:rPr>
      </w:pPr>
      <w:r w:rsidRPr="00B57B13">
        <w:rPr>
          <w:sz w:val="20"/>
          <w:szCs w:val="20"/>
        </w:rPr>
        <w:t xml:space="preserve">Implemented </w:t>
      </w:r>
      <w:proofErr w:type="spellStart"/>
      <w:r w:rsidRPr="00B57B13">
        <w:rPr>
          <w:b/>
          <w:bCs/>
          <w:sz w:val="20"/>
          <w:szCs w:val="20"/>
        </w:rPr>
        <w:t>AMPscript</w:t>
      </w:r>
      <w:proofErr w:type="spellEnd"/>
      <w:r w:rsidRPr="00B57B13">
        <w:rPr>
          <w:b/>
          <w:bCs/>
          <w:sz w:val="20"/>
          <w:szCs w:val="20"/>
        </w:rPr>
        <w:t xml:space="preserve"> fallback logic</w:t>
      </w:r>
      <w:r w:rsidRPr="00B57B13">
        <w:rPr>
          <w:sz w:val="20"/>
          <w:szCs w:val="20"/>
        </w:rPr>
        <w:t xml:space="preserve"> to ensure consistent rendering across devices and email service providers, improving </w:t>
      </w:r>
      <w:r w:rsidRPr="00B57B13">
        <w:rPr>
          <w:b/>
          <w:bCs/>
          <w:sz w:val="20"/>
          <w:szCs w:val="20"/>
        </w:rPr>
        <w:t>email deliverability</w:t>
      </w:r>
      <w:r w:rsidRPr="00B57B13">
        <w:rPr>
          <w:sz w:val="20"/>
          <w:szCs w:val="20"/>
        </w:rPr>
        <w:t xml:space="preserve"> and user experience in </w:t>
      </w:r>
      <w:r w:rsidRPr="00B57B13">
        <w:rPr>
          <w:b/>
          <w:bCs/>
          <w:sz w:val="20"/>
          <w:szCs w:val="20"/>
        </w:rPr>
        <w:t>Marketing Cloud</w:t>
      </w:r>
      <w:r w:rsidRPr="00B57B13">
        <w:rPr>
          <w:sz w:val="20"/>
          <w:szCs w:val="20"/>
        </w:rPr>
        <w:t>.</w:t>
      </w:r>
    </w:p>
    <w:p w14:paraId="7CD146DA" w14:textId="55149722" w:rsidR="00961647" w:rsidRDefault="000827EE" w:rsidP="001D14C3">
      <w:pPr>
        <w:pStyle w:val="NoSpacing"/>
        <w:numPr>
          <w:ilvl w:val="0"/>
          <w:numId w:val="26"/>
        </w:numPr>
        <w:spacing w:line="276" w:lineRule="auto"/>
        <w:jc w:val="both"/>
        <w:rPr>
          <w:sz w:val="20"/>
          <w:szCs w:val="20"/>
        </w:rPr>
      </w:pPr>
      <w:r w:rsidRPr="000827EE">
        <w:rPr>
          <w:sz w:val="20"/>
          <w:szCs w:val="20"/>
        </w:rPr>
        <w:t>Executed workbench and data loader to verify Product/Pricing staging data in SFDC/CPQ.</w:t>
      </w:r>
    </w:p>
    <w:p w14:paraId="063EC952" w14:textId="7BC44253" w:rsidR="005F67D4" w:rsidRDefault="005F67D4" w:rsidP="001D14C3">
      <w:pPr>
        <w:pStyle w:val="NoSpacing"/>
        <w:numPr>
          <w:ilvl w:val="0"/>
          <w:numId w:val="26"/>
        </w:numPr>
        <w:spacing w:line="276" w:lineRule="auto"/>
        <w:jc w:val="both"/>
        <w:rPr>
          <w:sz w:val="20"/>
          <w:szCs w:val="20"/>
        </w:rPr>
      </w:pPr>
      <w:r w:rsidRPr="005F67D4">
        <w:rPr>
          <w:sz w:val="20"/>
          <w:szCs w:val="20"/>
        </w:rPr>
        <w:t xml:space="preserve">Created </w:t>
      </w:r>
      <w:r w:rsidRPr="005F67D4">
        <w:rPr>
          <w:b/>
          <w:bCs/>
          <w:sz w:val="20"/>
          <w:szCs w:val="20"/>
        </w:rPr>
        <w:t>custom surveys</w:t>
      </w:r>
      <w:r w:rsidRPr="005F67D4">
        <w:rPr>
          <w:sz w:val="20"/>
          <w:szCs w:val="20"/>
        </w:rPr>
        <w:t xml:space="preserve"> within </w:t>
      </w:r>
      <w:r w:rsidRPr="005F67D4">
        <w:rPr>
          <w:b/>
          <w:bCs/>
          <w:sz w:val="20"/>
          <w:szCs w:val="20"/>
        </w:rPr>
        <w:t>Experience Cloud</w:t>
      </w:r>
      <w:r w:rsidRPr="005F67D4">
        <w:rPr>
          <w:sz w:val="20"/>
          <w:szCs w:val="20"/>
        </w:rPr>
        <w:t xml:space="preserve"> to gather </w:t>
      </w:r>
      <w:r w:rsidRPr="005F67D4">
        <w:rPr>
          <w:b/>
          <w:bCs/>
          <w:sz w:val="20"/>
          <w:szCs w:val="20"/>
        </w:rPr>
        <w:t>customer feedback</w:t>
      </w:r>
      <w:r w:rsidRPr="005F67D4">
        <w:rPr>
          <w:sz w:val="20"/>
          <w:szCs w:val="20"/>
        </w:rPr>
        <w:t xml:space="preserve"> post-purchase or post-service, using </w:t>
      </w:r>
      <w:r w:rsidRPr="005F67D4">
        <w:rPr>
          <w:b/>
          <w:bCs/>
          <w:sz w:val="20"/>
          <w:szCs w:val="20"/>
        </w:rPr>
        <w:t>Visualforce pages</w:t>
      </w:r>
      <w:r w:rsidRPr="005F67D4">
        <w:rPr>
          <w:sz w:val="20"/>
          <w:szCs w:val="20"/>
        </w:rPr>
        <w:t xml:space="preserve"> and </w:t>
      </w:r>
      <w:r w:rsidRPr="005F67D4">
        <w:rPr>
          <w:b/>
          <w:bCs/>
          <w:sz w:val="20"/>
          <w:szCs w:val="20"/>
        </w:rPr>
        <w:t>Apex</w:t>
      </w:r>
      <w:r w:rsidRPr="005F67D4">
        <w:rPr>
          <w:sz w:val="20"/>
          <w:szCs w:val="20"/>
        </w:rPr>
        <w:t xml:space="preserve"> for custom survey logic and integration.</w:t>
      </w:r>
    </w:p>
    <w:p w14:paraId="3309DB92" w14:textId="320BD1A9" w:rsidR="00035FFF" w:rsidRPr="00A14401" w:rsidRDefault="00035FFF" w:rsidP="001D14C3">
      <w:pPr>
        <w:pStyle w:val="NoSpacing"/>
        <w:numPr>
          <w:ilvl w:val="0"/>
          <w:numId w:val="26"/>
        </w:numPr>
        <w:spacing w:line="276" w:lineRule="auto"/>
        <w:jc w:val="both"/>
        <w:rPr>
          <w:sz w:val="20"/>
          <w:szCs w:val="20"/>
        </w:rPr>
      </w:pPr>
      <w:r w:rsidRPr="00035FFF">
        <w:rPr>
          <w:sz w:val="20"/>
          <w:szCs w:val="20"/>
        </w:rPr>
        <w:t xml:space="preserve">Configured </w:t>
      </w:r>
      <w:r w:rsidRPr="00035FFF">
        <w:rPr>
          <w:b/>
          <w:bCs/>
          <w:sz w:val="20"/>
          <w:szCs w:val="20"/>
        </w:rPr>
        <w:t>Service Cloud</w:t>
      </w:r>
      <w:r w:rsidRPr="00035FFF">
        <w:rPr>
          <w:sz w:val="20"/>
          <w:szCs w:val="20"/>
        </w:rPr>
        <w:t xml:space="preserve"> for multi-channel support, integrating </w:t>
      </w:r>
      <w:r w:rsidRPr="00035FFF">
        <w:rPr>
          <w:b/>
          <w:bCs/>
          <w:sz w:val="20"/>
          <w:szCs w:val="20"/>
        </w:rPr>
        <w:t>Live Agent, Email-to-Case, Web-to-Case, and Social Media</w:t>
      </w:r>
      <w:r w:rsidRPr="00035FFF">
        <w:rPr>
          <w:sz w:val="20"/>
          <w:szCs w:val="20"/>
        </w:rPr>
        <w:t xml:space="preserve"> for a </w:t>
      </w:r>
      <w:r w:rsidRPr="00035FFF">
        <w:rPr>
          <w:b/>
          <w:bCs/>
          <w:sz w:val="20"/>
          <w:szCs w:val="20"/>
        </w:rPr>
        <w:t>360-degree customer support experience</w:t>
      </w:r>
      <w:r>
        <w:rPr>
          <w:b/>
          <w:bCs/>
          <w:sz w:val="20"/>
          <w:szCs w:val="20"/>
        </w:rPr>
        <w:t>.</w:t>
      </w:r>
    </w:p>
    <w:p w14:paraId="2A77D9CB" w14:textId="07FACA6A" w:rsidR="00A14401" w:rsidRPr="00681CBE" w:rsidRDefault="00A14401" w:rsidP="001D14C3">
      <w:pPr>
        <w:pStyle w:val="NoSpacing"/>
        <w:numPr>
          <w:ilvl w:val="0"/>
          <w:numId w:val="26"/>
        </w:numPr>
        <w:spacing w:line="276" w:lineRule="auto"/>
        <w:jc w:val="both"/>
        <w:rPr>
          <w:sz w:val="20"/>
          <w:szCs w:val="20"/>
        </w:rPr>
      </w:pPr>
      <w:r w:rsidRPr="00A14401">
        <w:rPr>
          <w:sz w:val="20"/>
          <w:szCs w:val="20"/>
        </w:rPr>
        <w:t xml:space="preserve">Set up </w:t>
      </w:r>
      <w:r w:rsidRPr="00A14401">
        <w:rPr>
          <w:b/>
          <w:bCs/>
          <w:sz w:val="20"/>
          <w:szCs w:val="20"/>
        </w:rPr>
        <w:t>Omni-Channel escalation rules</w:t>
      </w:r>
      <w:r w:rsidRPr="00A14401">
        <w:rPr>
          <w:sz w:val="20"/>
          <w:szCs w:val="20"/>
        </w:rPr>
        <w:t xml:space="preserve"> to </w:t>
      </w:r>
      <w:r w:rsidRPr="00A14401">
        <w:rPr>
          <w:b/>
          <w:bCs/>
          <w:sz w:val="20"/>
          <w:szCs w:val="20"/>
        </w:rPr>
        <w:t>prioritize urgent cases</w:t>
      </w:r>
      <w:r w:rsidRPr="00A14401">
        <w:rPr>
          <w:sz w:val="20"/>
          <w:szCs w:val="20"/>
        </w:rPr>
        <w:t xml:space="preserve">, ensuring they are assigned to </w:t>
      </w:r>
      <w:r w:rsidRPr="00A14401">
        <w:rPr>
          <w:b/>
          <w:bCs/>
          <w:sz w:val="20"/>
          <w:szCs w:val="20"/>
        </w:rPr>
        <w:t>senior agents or escalated teams</w:t>
      </w:r>
      <w:r w:rsidRPr="00A14401">
        <w:rPr>
          <w:sz w:val="20"/>
          <w:szCs w:val="20"/>
        </w:rPr>
        <w:t xml:space="preserve"> when SLAs are at risk of being breached.</w:t>
      </w:r>
    </w:p>
    <w:p w14:paraId="644325B8" w14:textId="68264B86" w:rsidR="00681CBE" w:rsidRPr="001D14C3" w:rsidRDefault="00681CBE" w:rsidP="001D14C3">
      <w:pPr>
        <w:pStyle w:val="NoSpacing"/>
        <w:numPr>
          <w:ilvl w:val="0"/>
          <w:numId w:val="26"/>
        </w:numPr>
        <w:spacing w:line="276" w:lineRule="auto"/>
        <w:jc w:val="both"/>
        <w:rPr>
          <w:sz w:val="20"/>
          <w:szCs w:val="20"/>
        </w:rPr>
      </w:pPr>
      <w:r w:rsidRPr="00681CBE">
        <w:rPr>
          <w:sz w:val="20"/>
          <w:szCs w:val="20"/>
        </w:rPr>
        <w:t>Configured End-to-End Case Management in Salesforce Service Cloud for Efficient Ticket Resolution</w:t>
      </w:r>
    </w:p>
    <w:p w14:paraId="7FA45718" w14:textId="77777777" w:rsidR="000827EE" w:rsidRPr="000827EE" w:rsidRDefault="000827EE" w:rsidP="000827EE">
      <w:pPr>
        <w:pStyle w:val="NoSpacing"/>
        <w:numPr>
          <w:ilvl w:val="0"/>
          <w:numId w:val="26"/>
        </w:numPr>
        <w:spacing w:line="276" w:lineRule="auto"/>
        <w:jc w:val="both"/>
        <w:rPr>
          <w:sz w:val="20"/>
          <w:szCs w:val="20"/>
        </w:rPr>
      </w:pPr>
      <w:r w:rsidRPr="000827EE">
        <w:rPr>
          <w:sz w:val="20"/>
          <w:szCs w:val="20"/>
        </w:rPr>
        <w:t>Deployed Salesforce components from Sandbox to Production using Force.com ANT migration tool and change sets.</w:t>
      </w:r>
    </w:p>
    <w:p w14:paraId="5A8987CF" w14:textId="77777777" w:rsidR="000827EE" w:rsidRDefault="000827EE" w:rsidP="000827EE">
      <w:pPr>
        <w:pStyle w:val="NoSpacing"/>
        <w:numPr>
          <w:ilvl w:val="0"/>
          <w:numId w:val="26"/>
        </w:numPr>
        <w:spacing w:line="276" w:lineRule="auto"/>
        <w:jc w:val="both"/>
        <w:rPr>
          <w:sz w:val="20"/>
          <w:szCs w:val="20"/>
        </w:rPr>
      </w:pPr>
      <w:r w:rsidRPr="000827EE">
        <w:rPr>
          <w:sz w:val="20"/>
          <w:szCs w:val="20"/>
        </w:rPr>
        <w:t>Maintained and administered GIT source code repository and GitHub Enterprise.</w:t>
      </w:r>
    </w:p>
    <w:p w14:paraId="14DC6FDD" w14:textId="5EC2D427" w:rsidR="007E23AD" w:rsidRDefault="007E23AD" w:rsidP="000827EE">
      <w:pPr>
        <w:pStyle w:val="NoSpacing"/>
        <w:numPr>
          <w:ilvl w:val="0"/>
          <w:numId w:val="26"/>
        </w:numPr>
        <w:spacing w:line="276" w:lineRule="auto"/>
        <w:jc w:val="both"/>
        <w:rPr>
          <w:sz w:val="20"/>
          <w:szCs w:val="20"/>
        </w:rPr>
      </w:pPr>
      <w:r w:rsidRPr="007E23AD">
        <w:rPr>
          <w:sz w:val="20"/>
          <w:szCs w:val="20"/>
        </w:rPr>
        <w:t xml:space="preserve">Configured </w:t>
      </w:r>
      <w:r w:rsidRPr="007E23AD">
        <w:rPr>
          <w:b/>
          <w:bCs/>
          <w:sz w:val="20"/>
          <w:szCs w:val="20"/>
        </w:rPr>
        <w:t>Automated Data Loading</w:t>
      </w:r>
      <w:r w:rsidRPr="007E23AD">
        <w:rPr>
          <w:sz w:val="20"/>
          <w:szCs w:val="20"/>
        </w:rPr>
        <w:t xml:space="preserve"> in CI/CD pipelines for importing sample data into Salesforce orgs to test the application post-deployment.</w:t>
      </w:r>
    </w:p>
    <w:p w14:paraId="528F4846" w14:textId="2C06CCF8" w:rsidR="007E23AD" w:rsidRDefault="007E23AD" w:rsidP="000827EE">
      <w:pPr>
        <w:pStyle w:val="NoSpacing"/>
        <w:numPr>
          <w:ilvl w:val="0"/>
          <w:numId w:val="26"/>
        </w:numPr>
        <w:spacing w:line="276" w:lineRule="auto"/>
        <w:jc w:val="both"/>
        <w:rPr>
          <w:sz w:val="20"/>
          <w:szCs w:val="20"/>
        </w:rPr>
      </w:pPr>
      <w:r w:rsidRPr="007E23AD">
        <w:rPr>
          <w:sz w:val="20"/>
          <w:szCs w:val="20"/>
        </w:rPr>
        <w:t xml:space="preserve">Managed deployment of </w:t>
      </w:r>
      <w:r w:rsidRPr="007E23AD">
        <w:rPr>
          <w:b/>
          <w:bCs/>
          <w:sz w:val="20"/>
          <w:szCs w:val="20"/>
        </w:rPr>
        <w:t>metadata packages</w:t>
      </w:r>
      <w:r w:rsidRPr="007E23AD">
        <w:rPr>
          <w:sz w:val="20"/>
          <w:szCs w:val="20"/>
        </w:rPr>
        <w:t xml:space="preserve"> with </w:t>
      </w:r>
      <w:r w:rsidRPr="007E23AD">
        <w:rPr>
          <w:b/>
          <w:bCs/>
          <w:sz w:val="20"/>
          <w:szCs w:val="20"/>
        </w:rPr>
        <w:t>Salesforce DX</w:t>
      </w:r>
      <w:r w:rsidRPr="007E23AD">
        <w:rPr>
          <w:sz w:val="20"/>
          <w:szCs w:val="20"/>
        </w:rPr>
        <w:t xml:space="preserve"> and integrated them into the CI/CD pipeline for controlled and repeatable deployments.</w:t>
      </w:r>
    </w:p>
    <w:p w14:paraId="1ABDE785" w14:textId="422D45DF" w:rsidR="005F67D4" w:rsidRDefault="005F67D4" w:rsidP="000827EE">
      <w:pPr>
        <w:pStyle w:val="NoSpacing"/>
        <w:numPr>
          <w:ilvl w:val="0"/>
          <w:numId w:val="26"/>
        </w:numPr>
        <w:spacing w:line="276" w:lineRule="auto"/>
        <w:jc w:val="both"/>
        <w:rPr>
          <w:sz w:val="20"/>
          <w:szCs w:val="20"/>
        </w:rPr>
      </w:pPr>
      <w:r w:rsidRPr="005F67D4">
        <w:rPr>
          <w:sz w:val="20"/>
          <w:szCs w:val="20"/>
        </w:rPr>
        <w:t>Managed and Monitored Salesforce Deployments Using Copado Dashboard</w:t>
      </w:r>
    </w:p>
    <w:p w14:paraId="2DC0A407" w14:textId="11F0E6D5" w:rsidR="005F67D4" w:rsidRDefault="005F67D4" w:rsidP="000827EE">
      <w:pPr>
        <w:pStyle w:val="NoSpacing"/>
        <w:numPr>
          <w:ilvl w:val="0"/>
          <w:numId w:val="26"/>
        </w:numPr>
        <w:spacing w:line="276" w:lineRule="auto"/>
        <w:jc w:val="both"/>
        <w:rPr>
          <w:sz w:val="20"/>
          <w:szCs w:val="20"/>
        </w:rPr>
      </w:pPr>
      <w:r w:rsidRPr="005F67D4">
        <w:rPr>
          <w:sz w:val="20"/>
          <w:szCs w:val="20"/>
        </w:rPr>
        <w:t xml:space="preserve">Leveraged </w:t>
      </w:r>
      <w:r w:rsidRPr="005F67D4">
        <w:rPr>
          <w:b/>
          <w:bCs/>
          <w:sz w:val="20"/>
          <w:szCs w:val="20"/>
        </w:rPr>
        <w:t>Copado’s auto deployment</w:t>
      </w:r>
      <w:r w:rsidRPr="005F67D4">
        <w:rPr>
          <w:sz w:val="20"/>
          <w:szCs w:val="20"/>
        </w:rPr>
        <w:t xml:space="preserve"> feature to optimize the deployment of change sets, ensuring a faster, error-free process</w:t>
      </w:r>
      <w:r>
        <w:rPr>
          <w:sz w:val="20"/>
          <w:szCs w:val="20"/>
        </w:rPr>
        <w:t>.</w:t>
      </w:r>
    </w:p>
    <w:p w14:paraId="33BFFD4E" w14:textId="0E90BB58" w:rsidR="005F67D4" w:rsidRDefault="005F67D4" w:rsidP="000827EE">
      <w:pPr>
        <w:pStyle w:val="NoSpacing"/>
        <w:numPr>
          <w:ilvl w:val="0"/>
          <w:numId w:val="26"/>
        </w:numPr>
        <w:spacing w:line="276" w:lineRule="auto"/>
        <w:jc w:val="both"/>
        <w:rPr>
          <w:sz w:val="20"/>
          <w:szCs w:val="20"/>
        </w:rPr>
      </w:pPr>
      <w:r w:rsidRPr="005F67D4">
        <w:rPr>
          <w:sz w:val="20"/>
          <w:szCs w:val="20"/>
        </w:rPr>
        <w:t xml:space="preserve">Used </w:t>
      </w:r>
      <w:r w:rsidRPr="005F67D4">
        <w:rPr>
          <w:b/>
          <w:bCs/>
          <w:sz w:val="20"/>
          <w:szCs w:val="20"/>
        </w:rPr>
        <w:t>GitHub integration</w:t>
      </w:r>
      <w:r w:rsidRPr="005F67D4">
        <w:rPr>
          <w:sz w:val="20"/>
          <w:szCs w:val="20"/>
        </w:rPr>
        <w:t xml:space="preserve"> with </w:t>
      </w:r>
      <w:r w:rsidRPr="005F67D4">
        <w:rPr>
          <w:b/>
          <w:bCs/>
          <w:sz w:val="20"/>
          <w:szCs w:val="20"/>
        </w:rPr>
        <w:t>Copado</w:t>
      </w:r>
      <w:r w:rsidRPr="005F67D4">
        <w:rPr>
          <w:sz w:val="20"/>
          <w:szCs w:val="20"/>
        </w:rPr>
        <w:t xml:space="preserve"> to enable version control, creating separate branches for different features</w:t>
      </w:r>
      <w:r>
        <w:rPr>
          <w:sz w:val="20"/>
          <w:szCs w:val="20"/>
        </w:rPr>
        <w:t>.</w:t>
      </w:r>
    </w:p>
    <w:p w14:paraId="692BFFB1" w14:textId="77777777" w:rsidR="000827EE" w:rsidRPr="000827EE" w:rsidRDefault="000827EE" w:rsidP="000827EE">
      <w:pPr>
        <w:pStyle w:val="NoSpacing"/>
        <w:numPr>
          <w:ilvl w:val="0"/>
          <w:numId w:val="26"/>
        </w:numPr>
        <w:spacing w:line="276" w:lineRule="auto"/>
        <w:jc w:val="both"/>
        <w:rPr>
          <w:sz w:val="20"/>
          <w:szCs w:val="20"/>
        </w:rPr>
      </w:pPr>
      <w:r w:rsidRPr="000827EE">
        <w:rPr>
          <w:sz w:val="20"/>
          <w:szCs w:val="20"/>
        </w:rPr>
        <w:t>Experience in working with Agile/Scrum software development lifecycle.</w:t>
      </w:r>
    </w:p>
    <w:p w14:paraId="57FD0DEE" w14:textId="77777777" w:rsidR="000827EE" w:rsidRDefault="000827EE" w:rsidP="000827EE">
      <w:pPr>
        <w:pStyle w:val="NoSpacing"/>
        <w:spacing w:line="276" w:lineRule="auto"/>
        <w:jc w:val="both"/>
        <w:rPr>
          <w:b/>
          <w:sz w:val="20"/>
          <w:szCs w:val="20"/>
        </w:rPr>
      </w:pPr>
    </w:p>
    <w:p w14:paraId="220C3B21" w14:textId="383C024A" w:rsidR="000827EE" w:rsidRPr="000827EE" w:rsidRDefault="000827EE" w:rsidP="000827EE">
      <w:pPr>
        <w:pStyle w:val="NoSpacing"/>
        <w:spacing w:line="276" w:lineRule="auto"/>
        <w:jc w:val="both"/>
        <w:rPr>
          <w:sz w:val="20"/>
          <w:szCs w:val="20"/>
        </w:rPr>
      </w:pPr>
      <w:r w:rsidRPr="000827EE">
        <w:rPr>
          <w:b/>
          <w:sz w:val="20"/>
          <w:szCs w:val="20"/>
        </w:rPr>
        <w:t>Environment</w:t>
      </w:r>
      <w:r w:rsidRPr="000827EE">
        <w:rPr>
          <w:sz w:val="20"/>
          <w:szCs w:val="20"/>
        </w:rPr>
        <w:t>: Saleforce.com platform, APEX Language, Visual Force (Pages, Component &amp; Controllers), Infor, Data Loader, Workflow &amp; Approvals, Reports, Custom Objects, Custom Tabs, Waterfall, Security Controls, HTML, Java, Web Services, Sandbox, GIT, AutoRabit, CI/CD.</w:t>
      </w:r>
    </w:p>
    <w:p w14:paraId="4A452865" w14:textId="77777777" w:rsidR="00F763DF" w:rsidRPr="005601AE" w:rsidRDefault="00F763DF" w:rsidP="00097B90">
      <w:pPr>
        <w:pStyle w:val="NoSpacing"/>
        <w:spacing w:line="276" w:lineRule="auto"/>
        <w:jc w:val="both"/>
        <w:rPr>
          <w:color w:val="auto"/>
          <w:sz w:val="20"/>
          <w:szCs w:val="20"/>
        </w:rPr>
      </w:pPr>
    </w:p>
    <w:p w14:paraId="5A2B8880" w14:textId="5ECF23EA" w:rsidR="00E20113" w:rsidRPr="008A6155" w:rsidRDefault="00E260F8" w:rsidP="7D4F9609">
      <w:pPr>
        <w:pStyle w:val="NoSpacing"/>
        <w:shd w:val="clear" w:color="auto" w:fill="F2F2F2" w:themeFill="background1" w:themeFillShade="F2"/>
        <w:spacing w:line="276" w:lineRule="auto"/>
        <w:jc w:val="both"/>
        <w:rPr>
          <w:rStyle w:val="documentleft-box"/>
          <w:rFonts w:eastAsia="Fira Sans"/>
        </w:rPr>
      </w:pPr>
      <w:r w:rsidRPr="008A6155">
        <w:rPr>
          <w:rFonts w:eastAsia="Fira Sans"/>
          <w:b/>
          <w:bCs/>
        </w:rPr>
        <w:t>Client</w:t>
      </w:r>
      <w:r w:rsidRPr="008A6155">
        <w:rPr>
          <w:rStyle w:val="documentleft-box"/>
        </w:rPr>
        <w:t>:</w:t>
      </w:r>
      <w:r w:rsidR="003E0709" w:rsidRPr="008A6155">
        <w:rPr>
          <w:rStyle w:val="documentleft-box"/>
        </w:rPr>
        <w:t xml:space="preserve"> </w:t>
      </w:r>
      <w:r w:rsidR="008A6155" w:rsidRPr="008A6155">
        <w:rPr>
          <w:rStyle w:val="documentleft-box"/>
          <w:rFonts w:eastAsia="Fira Sans"/>
          <w:b/>
        </w:rPr>
        <w:t>USAA, San Antonio</w:t>
      </w:r>
      <w:r w:rsidR="0086070C" w:rsidRPr="008A6155">
        <w:rPr>
          <w:rStyle w:val="documentleft-box"/>
        </w:rPr>
        <w:t>.</w:t>
      </w:r>
      <w:r w:rsidR="00C75C4E">
        <w:rPr>
          <w:rFonts w:eastAsia="Fira Sans"/>
          <w:b/>
          <w:bCs/>
        </w:rPr>
        <w:tab/>
      </w:r>
      <w:r w:rsidR="00C75C4E">
        <w:rPr>
          <w:rFonts w:eastAsia="Fira Sans"/>
          <w:b/>
          <w:bCs/>
        </w:rPr>
        <w:tab/>
      </w:r>
      <w:r w:rsidR="00C75C4E">
        <w:rPr>
          <w:rFonts w:eastAsia="Fira Sans"/>
          <w:b/>
          <w:bCs/>
        </w:rPr>
        <w:tab/>
      </w:r>
      <w:r w:rsidR="00C75C4E">
        <w:rPr>
          <w:rFonts w:eastAsia="Fira Sans"/>
          <w:b/>
          <w:bCs/>
        </w:rPr>
        <w:tab/>
      </w:r>
      <w:r w:rsidR="00C75C4E">
        <w:rPr>
          <w:rFonts w:eastAsia="Fira Sans"/>
          <w:b/>
          <w:bCs/>
        </w:rPr>
        <w:tab/>
      </w:r>
      <w:r w:rsidR="00C75C4E">
        <w:rPr>
          <w:rFonts w:eastAsia="Fira Sans"/>
          <w:b/>
          <w:bCs/>
        </w:rPr>
        <w:tab/>
      </w:r>
      <w:r w:rsidR="00C75C4E">
        <w:rPr>
          <w:rFonts w:eastAsia="Fira Sans"/>
          <w:b/>
          <w:bCs/>
        </w:rPr>
        <w:tab/>
      </w:r>
      <w:r w:rsidR="00C75C4E">
        <w:rPr>
          <w:rFonts w:eastAsia="Fira Sans"/>
          <w:b/>
          <w:bCs/>
        </w:rPr>
        <w:tab/>
      </w:r>
      <w:r w:rsidR="008A6155" w:rsidRPr="008A6155">
        <w:rPr>
          <w:rFonts w:eastAsia="Fira Sans"/>
          <w:b/>
          <w:bCs/>
        </w:rPr>
        <w:t>Aug</w:t>
      </w:r>
      <w:r w:rsidR="000827EE" w:rsidRPr="008A6155">
        <w:rPr>
          <w:rFonts w:eastAsia="Fira Sans"/>
          <w:b/>
          <w:bCs/>
        </w:rPr>
        <w:t xml:space="preserve"> 2019 to </w:t>
      </w:r>
      <w:r w:rsidR="008A6155" w:rsidRPr="008A6155">
        <w:rPr>
          <w:rFonts w:eastAsia="Fira Sans"/>
          <w:b/>
          <w:bCs/>
        </w:rPr>
        <w:t>Sep</w:t>
      </w:r>
      <w:r w:rsidR="000827EE" w:rsidRPr="008A6155">
        <w:rPr>
          <w:rFonts w:eastAsia="Fira Sans"/>
          <w:b/>
          <w:bCs/>
        </w:rPr>
        <w:t xml:space="preserve"> 2020</w:t>
      </w:r>
    </w:p>
    <w:p w14:paraId="53208039" w14:textId="77777777" w:rsidR="00E20113" w:rsidRPr="008A6155" w:rsidRDefault="00E260F8" w:rsidP="007639E3">
      <w:pPr>
        <w:pStyle w:val="NoSpacing"/>
        <w:shd w:val="clear" w:color="auto" w:fill="F2F2F2"/>
        <w:spacing w:line="276" w:lineRule="auto"/>
        <w:jc w:val="both"/>
        <w:rPr>
          <w:rStyle w:val="documentleft-box"/>
          <w:rFonts w:eastAsia="Fira Sans"/>
          <w:b/>
        </w:rPr>
      </w:pPr>
      <w:r w:rsidRPr="008A6155">
        <w:rPr>
          <w:rStyle w:val="documentleft-box"/>
          <w:rFonts w:eastAsia="Fira Sans"/>
          <w:b/>
        </w:rPr>
        <w:t xml:space="preserve">Role: </w:t>
      </w:r>
      <w:r w:rsidR="00E20113" w:rsidRPr="008A6155">
        <w:rPr>
          <w:rStyle w:val="documentleft-box"/>
          <w:rFonts w:eastAsia="Fira Sans"/>
          <w:b/>
        </w:rPr>
        <w:t>Salesforce developer</w:t>
      </w:r>
    </w:p>
    <w:p w14:paraId="20E3EFDD" w14:textId="7633606F" w:rsidR="007354A3" w:rsidRPr="008A6155" w:rsidRDefault="00E20113" w:rsidP="007639E3">
      <w:pPr>
        <w:pStyle w:val="NoSpacing"/>
        <w:shd w:val="clear" w:color="auto" w:fill="F2F2F2"/>
        <w:spacing w:line="276" w:lineRule="auto"/>
        <w:jc w:val="both"/>
        <w:rPr>
          <w:rStyle w:val="documentleft-box"/>
          <w:b/>
          <w:u w:val="single"/>
        </w:rPr>
      </w:pPr>
      <w:r w:rsidRPr="008A6155">
        <w:rPr>
          <w:rStyle w:val="documentleft-box"/>
          <w:rFonts w:eastAsia="Fira Sans"/>
          <w:b/>
        </w:rPr>
        <w:t>Responsibilities</w:t>
      </w:r>
      <w:r w:rsidR="00A84621">
        <w:rPr>
          <w:u w:val="single"/>
        </w:rPr>
        <w:t>:</w:t>
      </w:r>
    </w:p>
    <w:p w14:paraId="6375AD00" w14:textId="77777777" w:rsidR="00097B90" w:rsidRPr="005601AE" w:rsidRDefault="01871BFC" w:rsidP="00097B90">
      <w:pPr>
        <w:pStyle w:val="NoSpacing"/>
        <w:numPr>
          <w:ilvl w:val="0"/>
          <w:numId w:val="26"/>
        </w:numPr>
        <w:spacing w:line="276" w:lineRule="auto"/>
        <w:jc w:val="both"/>
        <w:rPr>
          <w:sz w:val="20"/>
          <w:szCs w:val="20"/>
        </w:rPr>
      </w:pPr>
      <w:r w:rsidRPr="01871BFC">
        <w:rPr>
          <w:sz w:val="20"/>
          <w:szCs w:val="20"/>
        </w:rPr>
        <w:t>Effective communication with Stakeholders and Business Users to get the requirements translated into Technical Terms.</w:t>
      </w:r>
    </w:p>
    <w:p w14:paraId="347AD049" w14:textId="77777777" w:rsidR="00097B90" w:rsidRPr="005601AE" w:rsidRDefault="003E0709" w:rsidP="00097B90">
      <w:pPr>
        <w:pStyle w:val="NoSpacing"/>
        <w:numPr>
          <w:ilvl w:val="0"/>
          <w:numId w:val="26"/>
        </w:numPr>
        <w:spacing w:line="276" w:lineRule="auto"/>
        <w:jc w:val="both"/>
        <w:rPr>
          <w:sz w:val="20"/>
          <w:szCs w:val="20"/>
        </w:rPr>
      </w:pPr>
      <w:r>
        <w:rPr>
          <w:sz w:val="20"/>
          <w:szCs w:val="20"/>
        </w:rPr>
        <w:t>Created pa</w:t>
      </w:r>
      <w:r w:rsidR="000827EE">
        <w:rPr>
          <w:sz w:val="20"/>
          <w:szCs w:val="20"/>
        </w:rPr>
        <w:t>g</w:t>
      </w:r>
      <w:r w:rsidR="01871BFC" w:rsidRPr="01871BFC">
        <w:rPr>
          <w:sz w:val="20"/>
          <w:szCs w:val="20"/>
        </w:rPr>
        <w:t>e layouts, search layouts to organize fields, custom links, related lists, and other components on record pages.</w:t>
      </w:r>
    </w:p>
    <w:p w14:paraId="669560F3" w14:textId="77777777" w:rsidR="00097B90" w:rsidRPr="005601AE" w:rsidRDefault="01871BFC" w:rsidP="00097B90">
      <w:pPr>
        <w:pStyle w:val="NoSpacing"/>
        <w:numPr>
          <w:ilvl w:val="0"/>
          <w:numId w:val="26"/>
        </w:numPr>
        <w:spacing w:line="276" w:lineRule="auto"/>
        <w:jc w:val="both"/>
        <w:rPr>
          <w:sz w:val="20"/>
          <w:szCs w:val="20"/>
        </w:rPr>
      </w:pPr>
      <w:r w:rsidRPr="01871BFC">
        <w:rPr>
          <w:sz w:val="20"/>
          <w:szCs w:val="20"/>
        </w:rPr>
        <w:t>Performing various Data Migration activities like Insert, Update, Upset, Delete and Export using Apex Data Loader.</w:t>
      </w:r>
    </w:p>
    <w:p w14:paraId="0BB541B7" w14:textId="77777777" w:rsidR="00097B90" w:rsidRPr="005601AE" w:rsidRDefault="01871BFC" w:rsidP="00097B90">
      <w:pPr>
        <w:pStyle w:val="NoSpacing"/>
        <w:numPr>
          <w:ilvl w:val="0"/>
          <w:numId w:val="26"/>
        </w:numPr>
        <w:spacing w:line="276" w:lineRule="auto"/>
        <w:jc w:val="both"/>
        <w:rPr>
          <w:sz w:val="20"/>
          <w:szCs w:val="20"/>
        </w:rPr>
      </w:pPr>
      <w:r w:rsidRPr="01871BFC">
        <w:rPr>
          <w:sz w:val="20"/>
          <w:szCs w:val="20"/>
        </w:rPr>
        <w:t>Used Apex Data Loader to migrate data such as accounts and campaigns from different legacy systems.</w:t>
      </w:r>
    </w:p>
    <w:p w14:paraId="43A6D17D" w14:textId="77777777" w:rsidR="00097B90" w:rsidRPr="005601AE" w:rsidRDefault="01871BFC" w:rsidP="00097B90">
      <w:pPr>
        <w:pStyle w:val="NoSpacing"/>
        <w:numPr>
          <w:ilvl w:val="0"/>
          <w:numId w:val="26"/>
        </w:numPr>
        <w:spacing w:line="276" w:lineRule="auto"/>
        <w:jc w:val="both"/>
        <w:rPr>
          <w:sz w:val="20"/>
          <w:szCs w:val="20"/>
        </w:rPr>
      </w:pPr>
      <w:r w:rsidRPr="01871BFC">
        <w:rPr>
          <w:sz w:val="20"/>
          <w:szCs w:val="20"/>
        </w:rPr>
        <w:lastRenderedPageBreak/>
        <w:t>Implemented Standard and Custom Apex Controllers to handle business logic and used debug logs to trace the execution.</w:t>
      </w:r>
    </w:p>
    <w:p w14:paraId="58682047" w14:textId="77777777" w:rsidR="00097B90" w:rsidRPr="005601AE" w:rsidRDefault="01871BFC" w:rsidP="00097B90">
      <w:pPr>
        <w:pStyle w:val="NoSpacing"/>
        <w:numPr>
          <w:ilvl w:val="0"/>
          <w:numId w:val="26"/>
        </w:numPr>
        <w:spacing w:line="276" w:lineRule="auto"/>
        <w:jc w:val="both"/>
        <w:rPr>
          <w:sz w:val="20"/>
          <w:szCs w:val="20"/>
        </w:rPr>
      </w:pPr>
      <w:r w:rsidRPr="01871BFC">
        <w:rPr>
          <w:sz w:val="20"/>
          <w:szCs w:val="20"/>
        </w:rPr>
        <w:t>Developed Triggers to handle bulk records within the governor limits to automate business logic.</w:t>
      </w:r>
    </w:p>
    <w:p w14:paraId="2DAB2C05" w14:textId="77777777" w:rsidR="00097B90" w:rsidRPr="005601AE" w:rsidRDefault="01871BFC" w:rsidP="00097B90">
      <w:pPr>
        <w:pStyle w:val="NoSpacing"/>
        <w:numPr>
          <w:ilvl w:val="0"/>
          <w:numId w:val="26"/>
        </w:numPr>
        <w:spacing w:line="276" w:lineRule="auto"/>
        <w:jc w:val="both"/>
        <w:rPr>
          <w:sz w:val="20"/>
          <w:szCs w:val="20"/>
        </w:rPr>
      </w:pPr>
      <w:r w:rsidRPr="01871BFC">
        <w:rPr>
          <w:sz w:val="20"/>
          <w:szCs w:val="20"/>
        </w:rPr>
        <w:t>Used Enterprise WSDL and developed Inbound Custom Web Services to expose native logic to external clients.</w:t>
      </w:r>
    </w:p>
    <w:p w14:paraId="1AC488B2" w14:textId="77777777" w:rsidR="00097B90" w:rsidRDefault="01871BFC" w:rsidP="00097B90">
      <w:pPr>
        <w:pStyle w:val="NoSpacing"/>
        <w:numPr>
          <w:ilvl w:val="0"/>
          <w:numId w:val="26"/>
        </w:numPr>
        <w:spacing w:line="276" w:lineRule="auto"/>
        <w:jc w:val="both"/>
        <w:rPr>
          <w:sz w:val="20"/>
          <w:szCs w:val="20"/>
        </w:rPr>
      </w:pPr>
      <w:r w:rsidRPr="01871BFC">
        <w:rPr>
          <w:sz w:val="20"/>
          <w:szCs w:val="20"/>
        </w:rPr>
        <w:t>Development of REST based web services used for custom development.</w:t>
      </w:r>
    </w:p>
    <w:p w14:paraId="34979991" w14:textId="1F3D85F3" w:rsidR="00745349" w:rsidRDefault="00745349" w:rsidP="00097B90">
      <w:pPr>
        <w:pStyle w:val="NoSpacing"/>
        <w:numPr>
          <w:ilvl w:val="0"/>
          <w:numId w:val="26"/>
        </w:numPr>
        <w:spacing w:line="276" w:lineRule="auto"/>
        <w:jc w:val="both"/>
        <w:rPr>
          <w:sz w:val="20"/>
          <w:szCs w:val="20"/>
        </w:rPr>
      </w:pPr>
      <w:r w:rsidRPr="00745349">
        <w:rPr>
          <w:sz w:val="20"/>
          <w:szCs w:val="20"/>
        </w:rPr>
        <w:t xml:space="preserve">Created </w:t>
      </w:r>
      <w:r w:rsidRPr="00745349">
        <w:rPr>
          <w:b/>
          <w:bCs/>
          <w:sz w:val="20"/>
          <w:szCs w:val="20"/>
        </w:rPr>
        <w:t>modular LWC components</w:t>
      </w:r>
      <w:r w:rsidRPr="00745349">
        <w:rPr>
          <w:sz w:val="20"/>
          <w:szCs w:val="20"/>
        </w:rPr>
        <w:t xml:space="preserve"> that could be reused across multiple Salesforce objects and pages, ensuring consistency and reducing development time for other teams.</w:t>
      </w:r>
    </w:p>
    <w:p w14:paraId="0C8BCFAD" w14:textId="47B4C963" w:rsidR="00892A94" w:rsidRPr="00892A94" w:rsidRDefault="00892A94" w:rsidP="006C40B5">
      <w:pPr>
        <w:pStyle w:val="NoSpacing"/>
        <w:numPr>
          <w:ilvl w:val="0"/>
          <w:numId w:val="26"/>
        </w:numPr>
        <w:spacing w:line="276" w:lineRule="auto"/>
        <w:jc w:val="both"/>
        <w:rPr>
          <w:sz w:val="20"/>
          <w:szCs w:val="20"/>
        </w:rPr>
      </w:pPr>
      <w:r w:rsidRPr="00892A94">
        <w:rPr>
          <w:sz w:val="20"/>
          <w:szCs w:val="20"/>
        </w:rPr>
        <w:t>Worked with REST API using Swagger and Postman to validate request and response JSON data.</w:t>
      </w:r>
    </w:p>
    <w:p w14:paraId="00BCD615" w14:textId="77777777" w:rsidR="00097B90" w:rsidRPr="005601AE" w:rsidRDefault="01871BFC" w:rsidP="00097B90">
      <w:pPr>
        <w:pStyle w:val="NoSpacing"/>
        <w:numPr>
          <w:ilvl w:val="0"/>
          <w:numId w:val="26"/>
        </w:numPr>
        <w:spacing w:line="276" w:lineRule="auto"/>
        <w:jc w:val="both"/>
        <w:rPr>
          <w:sz w:val="20"/>
          <w:szCs w:val="20"/>
        </w:rPr>
      </w:pPr>
      <w:r w:rsidRPr="01871BFC">
        <w:rPr>
          <w:sz w:val="20"/>
          <w:szCs w:val="20"/>
        </w:rPr>
        <w:t>Implemented the requirements on Salesforce.com platform and Force.com IDE Plug-in using Visual Studio.</w:t>
      </w:r>
    </w:p>
    <w:p w14:paraId="676D86B1" w14:textId="77777777" w:rsidR="00097B90" w:rsidRDefault="01871BFC" w:rsidP="00097B90">
      <w:pPr>
        <w:pStyle w:val="NoSpacing"/>
        <w:numPr>
          <w:ilvl w:val="0"/>
          <w:numId w:val="26"/>
        </w:numPr>
        <w:spacing w:line="276" w:lineRule="auto"/>
        <w:jc w:val="both"/>
        <w:rPr>
          <w:sz w:val="20"/>
          <w:szCs w:val="20"/>
        </w:rPr>
      </w:pPr>
      <w:r w:rsidRPr="01871BFC">
        <w:rPr>
          <w:sz w:val="20"/>
          <w:szCs w:val="20"/>
        </w:rPr>
        <w:t>Built customized Lightning components using JavaScript on the client side and Apex on the server side.</w:t>
      </w:r>
    </w:p>
    <w:p w14:paraId="16BC1F1A" w14:textId="3B8899B8" w:rsidR="002F3420" w:rsidRDefault="002F3420" w:rsidP="00097B90">
      <w:pPr>
        <w:pStyle w:val="NoSpacing"/>
        <w:numPr>
          <w:ilvl w:val="0"/>
          <w:numId w:val="26"/>
        </w:numPr>
        <w:spacing w:line="276" w:lineRule="auto"/>
        <w:jc w:val="both"/>
        <w:rPr>
          <w:sz w:val="20"/>
          <w:szCs w:val="20"/>
        </w:rPr>
      </w:pPr>
      <w:r w:rsidRPr="002F3420">
        <w:rPr>
          <w:sz w:val="20"/>
          <w:szCs w:val="20"/>
        </w:rPr>
        <w:t xml:space="preserve">Applied real-time </w:t>
      </w:r>
      <w:r w:rsidRPr="002F3420">
        <w:rPr>
          <w:b/>
          <w:bCs/>
          <w:sz w:val="20"/>
          <w:szCs w:val="20"/>
        </w:rPr>
        <w:t>OOP (Object-Oriented Programming)</w:t>
      </w:r>
      <w:r w:rsidRPr="002F3420">
        <w:rPr>
          <w:sz w:val="20"/>
          <w:szCs w:val="20"/>
        </w:rPr>
        <w:t xml:space="preserve"> concepts while developing Java microservices that communicate with Salesforce for lead processing and account updates.</w:t>
      </w:r>
    </w:p>
    <w:p w14:paraId="6157957B" w14:textId="739E309E" w:rsidR="00097B90" w:rsidRDefault="01871BFC" w:rsidP="00097B90">
      <w:pPr>
        <w:pStyle w:val="NoSpacing"/>
        <w:numPr>
          <w:ilvl w:val="0"/>
          <w:numId w:val="26"/>
        </w:numPr>
        <w:spacing w:line="276" w:lineRule="auto"/>
        <w:jc w:val="both"/>
        <w:rPr>
          <w:sz w:val="20"/>
          <w:szCs w:val="20"/>
        </w:rPr>
      </w:pPr>
      <w:r w:rsidRPr="01871BFC">
        <w:rPr>
          <w:sz w:val="20"/>
          <w:szCs w:val="20"/>
        </w:rPr>
        <w:t>Developed Lightning Component Framework and built Lightning component using aura framework.</w:t>
      </w:r>
    </w:p>
    <w:p w14:paraId="641D209A" w14:textId="38698CBC" w:rsidR="00745349" w:rsidRPr="005601AE" w:rsidRDefault="00745349" w:rsidP="00097B90">
      <w:pPr>
        <w:pStyle w:val="NoSpacing"/>
        <w:numPr>
          <w:ilvl w:val="0"/>
          <w:numId w:val="26"/>
        </w:numPr>
        <w:spacing w:line="276" w:lineRule="auto"/>
        <w:jc w:val="both"/>
        <w:rPr>
          <w:sz w:val="20"/>
          <w:szCs w:val="20"/>
        </w:rPr>
      </w:pPr>
      <w:r w:rsidRPr="00745349">
        <w:rPr>
          <w:sz w:val="20"/>
          <w:szCs w:val="20"/>
        </w:rPr>
        <w:t xml:space="preserve">Built </w:t>
      </w:r>
      <w:r w:rsidRPr="00745349">
        <w:rPr>
          <w:b/>
          <w:bCs/>
          <w:sz w:val="20"/>
          <w:szCs w:val="20"/>
        </w:rPr>
        <w:t>custom search components</w:t>
      </w:r>
      <w:r w:rsidRPr="00745349">
        <w:rPr>
          <w:sz w:val="20"/>
          <w:szCs w:val="20"/>
        </w:rPr>
        <w:t xml:space="preserve"> using </w:t>
      </w:r>
      <w:r w:rsidRPr="00745349">
        <w:rPr>
          <w:b/>
          <w:bCs/>
          <w:sz w:val="20"/>
          <w:szCs w:val="20"/>
        </w:rPr>
        <w:t>LWC</w:t>
      </w:r>
      <w:r w:rsidRPr="00745349">
        <w:rPr>
          <w:sz w:val="20"/>
          <w:szCs w:val="20"/>
        </w:rPr>
        <w:t>, allowing users to search large datasets with advanced filters</w:t>
      </w:r>
      <w:r>
        <w:rPr>
          <w:sz w:val="20"/>
          <w:szCs w:val="20"/>
        </w:rPr>
        <w:t>.</w:t>
      </w:r>
    </w:p>
    <w:p w14:paraId="780E7702" w14:textId="77777777" w:rsidR="00097B90" w:rsidRDefault="01871BFC" w:rsidP="00097B90">
      <w:pPr>
        <w:pStyle w:val="NoSpacing"/>
        <w:numPr>
          <w:ilvl w:val="0"/>
          <w:numId w:val="26"/>
        </w:numPr>
        <w:spacing w:line="276" w:lineRule="auto"/>
        <w:jc w:val="both"/>
        <w:rPr>
          <w:sz w:val="20"/>
          <w:szCs w:val="20"/>
        </w:rPr>
      </w:pPr>
      <w:r w:rsidRPr="01871BFC">
        <w:rPr>
          <w:sz w:val="20"/>
          <w:szCs w:val="20"/>
        </w:rPr>
        <w:t>Part of the team was tasked with migration from Salesforce Classic to Lightning. Experience with Lightning App Builder, Lightning components and Lightning Design System.</w:t>
      </w:r>
    </w:p>
    <w:p w14:paraId="329A1864" w14:textId="7ED65800" w:rsidR="00035FFF" w:rsidRPr="005601AE" w:rsidRDefault="00035FFF" w:rsidP="00097B90">
      <w:pPr>
        <w:pStyle w:val="NoSpacing"/>
        <w:numPr>
          <w:ilvl w:val="0"/>
          <w:numId w:val="26"/>
        </w:numPr>
        <w:spacing w:line="276" w:lineRule="auto"/>
        <w:jc w:val="both"/>
        <w:rPr>
          <w:sz w:val="20"/>
          <w:szCs w:val="20"/>
        </w:rPr>
      </w:pPr>
      <w:r w:rsidRPr="00035FFF">
        <w:rPr>
          <w:sz w:val="20"/>
          <w:szCs w:val="20"/>
        </w:rPr>
        <w:t xml:space="preserve">Designed and deployed </w:t>
      </w:r>
      <w:r w:rsidRPr="00035FFF">
        <w:rPr>
          <w:b/>
          <w:bCs/>
          <w:sz w:val="20"/>
          <w:szCs w:val="20"/>
        </w:rPr>
        <w:t>Financial Account</w:t>
      </w:r>
      <w:r w:rsidRPr="00035FFF">
        <w:rPr>
          <w:sz w:val="20"/>
          <w:szCs w:val="20"/>
        </w:rPr>
        <w:t xml:space="preserve"> management processes in </w:t>
      </w:r>
      <w:r w:rsidRPr="00035FFF">
        <w:rPr>
          <w:b/>
          <w:bCs/>
          <w:sz w:val="20"/>
          <w:szCs w:val="20"/>
        </w:rPr>
        <w:t>Financial Services Cloud (FSC)</w:t>
      </w:r>
      <w:r w:rsidRPr="00035FFF">
        <w:rPr>
          <w:sz w:val="20"/>
          <w:szCs w:val="20"/>
        </w:rPr>
        <w:t>, organizing client portfolios and enhancing the ability to track investments, liabilities, and assets in a unified view for financial advisors.</w:t>
      </w:r>
    </w:p>
    <w:p w14:paraId="5DF87412" w14:textId="77777777" w:rsidR="00097B90" w:rsidRDefault="01871BFC" w:rsidP="00097B90">
      <w:pPr>
        <w:pStyle w:val="NoSpacing"/>
        <w:numPr>
          <w:ilvl w:val="0"/>
          <w:numId w:val="26"/>
        </w:numPr>
        <w:spacing w:line="276" w:lineRule="auto"/>
        <w:jc w:val="both"/>
        <w:rPr>
          <w:sz w:val="20"/>
          <w:szCs w:val="20"/>
        </w:rPr>
      </w:pPr>
      <w:r w:rsidRPr="01871BFC">
        <w:rPr>
          <w:sz w:val="20"/>
          <w:szCs w:val="20"/>
        </w:rPr>
        <w:t>Created Custom Fields, Custom Reports, Triggers, Field help, Custom Formulas and Field History Tracking.</w:t>
      </w:r>
    </w:p>
    <w:p w14:paraId="779B7F6E" w14:textId="05E250D1" w:rsidR="00035FFF" w:rsidRDefault="00035FFF" w:rsidP="00097B90">
      <w:pPr>
        <w:pStyle w:val="NoSpacing"/>
        <w:numPr>
          <w:ilvl w:val="0"/>
          <w:numId w:val="26"/>
        </w:numPr>
        <w:spacing w:line="276" w:lineRule="auto"/>
        <w:jc w:val="both"/>
        <w:rPr>
          <w:sz w:val="20"/>
          <w:szCs w:val="20"/>
        </w:rPr>
      </w:pPr>
      <w:r w:rsidRPr="00035FFF">
        <w:rPr>
          <w:sz w:val="20"/>
          <w:szCs w:val="20"/>
        </w:rPr>
        <w:t xml:space="preserve">Created </w:t>
      </w:r>
      <w:r w:rsidRPr="00035FFF">
        <w:rPr>
          <w:b/>
          <w:bCs/>
          <w:sz w:val="20"/>
          <w:szCs w:val="20"/>
        </w:rPr>
        <w:t>custom financial products</w:t>
      </w:r>
      <w:r w:rsidRPr="00035FFF">
        <w:rPr>
          <w:sz w:val="20"/>
          <w:szCs w:val="20"/>
        </w:rPr>
        <w:t xml:space="preserve"> and services within </w:t>
      </w:r>
      <w:r w:rsidRPr="00035FFF">
        <w:rPr>
          <w:b/>
          <w:bCs/>
          <w:sz w:val="20"/>
          <w:szCs w:val="20"/>
        </w:rPr>
        <w:t>Salesforce Financial Services Cloud (FSC)</w:t>
      </w:r>
      <w:r w:rsidRPr="00035FFF">
        <w:rPr>
          <w:sz w:val="20"/>
          <w:szCs w:val="20"/>
        </w:rPr>
        <w:t>, enabling advisors to offer tailored financial solutions to clients</w:t>
      </w:r>
    </w:p>
    <w:p w14:paraId="398396D7" w14:textId="33CD8C66" w:rsidR="00035FFF" w:rsidRDefault="00035FFF" w:rsidP="00097B90">
      <w:pPr>
        <w:pStyle w:val="NoSpacing"/>
        <w:numPr>
          <w:ilvl w:val="0"/>
          <w:numId w:val="26"/>
        </w:numPr>
        <w:spacing w:line="276" w:lineRule="auto"/>
        <w:jc w:val="both"/>
        <w:rPr>
          <w:sz w:val="20"/>
          <w:szCs w:val="20"/>
        </w:rPr>
      </w:pPr>
      <w:r w:rsidRPr="00035FFF">
        <w:rPr>
          <w:sz w:val="20"/>
          <w:szCs w:val="20"/>
        </w:rPr>
        <w:t xml:space="preserve">Integrated </w:t>
      </w:r>
      <w:r w:rsidRPr="00035FFF">
        <w:rPr>
          <w:b/>
          <w:bCs/>
          <w:sz w:val="20"/>
          <w:szCs w:val="20"/>
        </w:rPr>
        <w:t>Financial Services Cloud (FSC)</w:t>
      </w:r>
      <w:r w:rsidRPr="00035FFF">
        <w:rPr>
          <w:sz w:val="20"/>
          <w:szCs w:val="20"/>
        </w:rPr>
        <w:t xml:space="preserve"> with third-party wealth management platforms such as </w:t>
      </w:r>
      <w:r w:rsidRPr="00035FFF">
        <w:rPr>
          <w:b/>
          <w:bCs/>
          <w:sz w:val="20"/>
          <w:szCs w:val="20"/>
        </w:rPr>
        <w:t>Morningstar</w:t>
      </w:r>
      <w:r w:rsidRPr="00035FFF">
        <w:rPr>
          <w:sz w:val="20"/>
          <w:szCs w:val="20"/>
        </w:rPr>
        <w:t xml:space="preserve"> and </w:t>
      </w:r>
      <w:r w:rsidRPr="00035FFF">
        <w:rPr>
          <w:b/>
          <w:bCs/>
          <w:sz w:val="20"/>
          <w:szCs w:val="20"/>
        </w:rPr>
        <w:t>FactSet</w:t>
      </w:r>
      <w:r>
        <w:rPr>
          <w:b/>
          <w:bCs/>
          <w:sz w:val="20"/>
          <w:szCs w:val="20"/>
        </w:rPr>
        <w:t>.</w:t>
      </w:r>
    </w:p>
    <w:p w14:paraId="1F89C98E" w14:textId="0264FF1C" w:rsidR="00097B90" w:rsidRDefault="01871BFC" w:rsidP="00097B90">
      <w:pPr>
        <w:pStyle w:val="NoSpacing"/>
        <w:numPr>
          <w:ilvl w:val="0"/>
          <w:numId w:val="26"/>
        </w:numPr>
        <w:spacing w:line="276" w:lineRule="auto"/>
        <w:jc w:val="both"/>
        <w:rPr>
          <w:sz w:val="20"/>
          <w:szCs w:val="20"/>
        </w:rPr>
      </w:pPr>
      <w:r w:rsidRPr="01871BFC">
        <w:rPr>
          <w:sz w:val="20"/>
          <w:szCs w:val="20"/>
        </w:rPr>
        <w:t>Used Master-Detail relationship, Lookup relationship, Lookup filters, Roll-Up Summary in master detail relationships.</w:t>
      </w:r>
    </w:p>
    <w:p w14:paraId="00FED6B5" w14:textId="3D8F3C17" w:rsidR="00035FFF" w:rsidRDefault="00035FFF" w:rsidP="00097B90">
      <w:pPr>
        <w:pStyle w:val="NoSpacing"/>
        <w:numPr>
          <w:ilvl w:val="0"/>
          <w:numId w:val="26"/>
        </w:numPr>
        <w:spacing w:line="276" w:lineRule="auto"/>
        <w:jc w:val="both"/>
        <w:rPr>
          <w:sz w:val="20"/>
          <w:szCs w:val="20"/>
        </w:rPr>
      </w:pPr>
      <w:r w:rsidRPr="00035FFF">
        <w:rPr>
          <w:sz w:val="20"/>
          <w:szCs w:val="20"/>
        </w:rPr>
        <w:t xml:space="preserve">Developed customized </w:t>
      </w:r>
      <w:r w:rsidRPr="00035FFF">
        <w:rPr>
          <w:b/>
          <w:bCs/>
          <w:sz w:val="20"/>
          <w:szCs w:val="20"/>
        </w:rPr>
        <w:t>advisor workflows</w:t>
      </w:r>
      <w:r w:rsidRPr="00035FFF">
        <w:rPr>
          <w:sz w:val="20"/>
          <w:szCs w:val="20"/>
        </w:rPr>
        <w:t xml:space="preserve"> in </w:t>
      </w:r>
      <w:r w:rsidRPr="00035FFF">
        <w:rPr>
          <w:b/>
          <w:bCs/>
          <w:sz w:val="20"/>
          <w:szCs w:val="20"/>
        </w:rPr>
        <w:t>Financial Services Cloud (FSC)</w:t>
      </w:r>
      <w:r w:rsidRPr="00035FFF">
        <w:rPr>
          <w:sz w:val="20"/>
          <w:szCs w:val="20"/>
        </w:rPr>
        <w:t>, automating routine tasks such as portfolio rebalancing, client meeting scheduling, and financial plan updates</w:t>
      </w:r>
      <w:r>
        <w:rPr>
          <w:sz w:val="20"/>
          <w:szCs w:val="20"/>
        </w:rPr>
        <w:t>.</w:t>
      </w:r>
    </w:p>
    <w:p w14:paraId="4B4B3864" w14:textId="3E7AC873" w:rsidR="00892A94" w:rsidRPr="00892A94" w:rsidRDefault="00892A94" w:rsidP="006C40B5">
      <w:pPr>
        <w:pStyle w:val="NoSpacing"/>
        <w:numPr>
          <w:ilvl w:val="0"/>
          <w:numId w:val="26"/>
        </w:numPr>
        <w:spacing w:line="276" w:lineRule="auto"/>
        <w:jc w:val="both"/>
        <w:rPr>
          <w:sz w:val="20"/>
          <w:szCs w:val="20"/>
        </w:rPr>
      </w:pPr>
      <w:r w:rsidRPr="00892A94">
        <w:rPr>
          <w:sz w:val="20"/>
          <w:szCs w:val="20"/>
        </w:rPr>
        <w:t xml:space="preserve">Configured Salesforce Service Cloud within Financial Services Cloud to manage client </w:t>
      </w:r>
      <w:r w:rsidR="00213DB2" w:rsidRPr="00892A94">
        <w:rPr>
          <w:sz w:val="20"/>
          <w:szCs w:val="20"/>
        </w:rPr>
        <w:t>inquiries</w:t>
      </w:r>
      <w:r w:rsidR="00213DB2">
        <w:rPr>
          <w:sz w:val="20"/>
          <w:szCs w:val="20"/>
        </w:rPr>
        <w:t xml:space="preserve"> &amp;</w:t>
      </w:r>
      <w:r w:rsidRPr="00892A94">
        <w:rPr>
          <w:sz w:val="20"/>
          <w:szCs w:val="20"/>
        </w:rPr>
        <w:t xml:space="preserve"> support tickets</w:t>
      </w:r>
      <w:r>
        <w:rPr>
          <w:sz w:val="20"/>
          <w:szCs w:val="20"/>
        </w:rPr>
        <w:t>.</w:t>
      </w:r>
    </w:p>
    <w:p w14:paraId="39C13A25" w14:textId="54350D4E" w:rsidR="00892A94" w:rsidRPr="00892A94" w:rsidRDefault="00892A94" w:rsidP="006C40B5">
      <w:pPr>
        <w:pStyle w:val="NoSpacing"/>
        <w:numPr>
          <w:ilvl w:val="0"/>
          <w:numId w:val="26"/>
        </w:numPr>
        <w:spacing w:line="276" w:lineRule="auto"/>
        <w:jc w:val="both"/>
        <w:rPr>
          <w:sz w:val="20"/>
          <w:szCs w:val="20"/>
        </w:rPr>
      </w:pPr>
      <w:r w:rsidRPr="00892A94">
        <w:rPr>
          <w:sz w:val="20"/>
          <w:szCs w:val="20"/>
        </w:rPr>
        <w:t>Customized Oracle Sales Cloud Application (OSC) CRM using Groovy scripting.</w:t>
      </w:r>
    </w:p>
    <w:p w14:paraId="45C5B9A0" w14:textId="5A19AB24" w:rsidR="005601AE" w:rsidRPr="00892A94" w:rsidRDefault="00892A94" w:rsidP="006C40B5">
      <w:pPr>
        <w:pStyle w:val="NoSpacing"/>
        <w:numPr>
          <w:ilvl w:val="0"/>
          <w:numId w:val="26"/>
        </w:numPr>
        <w:spacing w:line="276" w:lineRule="auto"/>
        <w:jc w:val="both"/>
        <w:rPr>
          <w:sz w:val="20"/>
          <w:szCs w:val="20"/>
        </w:rPr>
      </w:pPr>
      <w:r w:rsidRPr="00892A94">
        <w:rPr>
          <w:sz w:val="20"/>
          <w:szCs w:val="20"/>
        </w:rPr>
        <w:t>Experience in managing Repositories using Jenkins and GitHub for CI/CD software development.</w:t>
      </w:r>
    </w:p>
    <w:p w14:paraId="6BB2F152" w14:textId="77777777" w:rsidR="00892A94" w:rsidRPr="00892A94" w:rsidRDefault="00892A94" w:rsidP="00892A94">
      <w:pPr>
        <w:pStyle w:val="BodyText"/>
        <w:ind w:left="360" w:right="170"/>
        <w:rPr>
          <w:rFonts w:ascii="Calibri" w:eastAsia="Calibri" w:hAnsi="Calibri" w:cs="Calibri"/>
          <w:color w:val="000000"/>
          <w:sz w:val="20"/>
          <w:szCs w:val="20"/>
        </w:rPr>
      </w:pPr>
    </w:p>
    <w:p w14:paraId="4D6F00DF" w14:textId="77777777" w:rsidR="00097B90" w:rsidRPr="005601AE" w:rsidRDefault="00097B90" w:rsidP="00097B90">
      <w:pPr>
        <w:pStyle w:val="NoSpacing"/>
        <w:spacing w:line="276" w:lineRule="auto"/>
        <w:jc w:val="both"/>
        <w:rPr>
          <w:sz w:val="20"/>
          <w:szCs w:val="20"/>
        </w:rPr>
      </w:pPr>
      <w:r w:rsidRPr="005601AE">
        <w:rPr>
          <w:b/>
          <w:sz w:val="20"/>
          <w:szCs w:val="20"/>
        </w:rPr>
        <w:t>Environment:</w:t>
      </w:r>
      <w:r w:rsidRPr="005601AE">
        <w:rPr>
          <w:sz w:val="20"/>
          <w:szCs w:val="20"/>
        </w:rPr>
        <w:t xml:space="preserve"> Saleforce.com platform, Apex Language, Triggers, Visual Force (Pages, Component &amp; Controllers), Chatter, Data loader, Salesforce .com Data Loader, Force.com API, Workflow &amp; Approvals, Reports, Custom Objects, Batch Apex Interface, Custom Tabs, Email Services, Security Controls, Windows XP.</w:t>
      </w:r>
    </w:p>
    <w:p w14:paraId="36814B5F" w14:textId="77777777" w:rsidR="00F763DF" w:rsidRPr="005601AE" w:rsidRDefault="00F763DF" w:rsidP="00097B90">
      <w:pPr>
        <w:pStyle w:val="NoSpacing"/>
        <w:spacing w:line="276" w:lineRule="auto"/>
        <w:jc w:val="both"/>
        <w:rPr>
          <w:sz w:val="20"/>
          <w:szCs w:val="20"/>
        </w:rPr>
      </w:pPr>
    </w:p>
    <w:p w14:paraId="1935459E" w14:textId="722DAA75" w:rsidR="004F4022" w:rsidRPr="008A6155" w:rsidRDefault="00E260F8" w:rsidP="007639E3">
      <w:pPr>
        <w:pStyle w:val="NoSpacing"/>
        <w:shd w:val="clear" w:color="auto" w:fill="F2F2F2"/>
        <w:spacing w:line="276" w:lineRule="auto"/>
        <w:jc w:val="both"/>
        <w:rPr>
          <w:rStyle w:val="documentleft-box"/>
          <w:rFonts w:eastAsia="Fira Sans"/>
          <w:b/>
        </w:rPr>
      </w:pPr>
      <w:r w:rsidRPr="008A6155">
        <w:rPr>
          <w:rFonts w:eastAsia="Fira Sans"/>
          <w:b/>
        </w:rPr>
        <w:t>Client</w:t>
      </w:r>
      <w:r w:rsidRPr="008A6155">
        <w:rPr>
          <w:rStyle w:val="documentleft-box"/>
        </w:rPr>
        <w:t xml:space="preserve">: </w:t>
      </w:r>
      <w:r w:rsidR="008A6155" w:rsidRPr="008A6155">
        <w:rPr>
          <w:rStyle w:val="documentleft-box"/>
          <w:rFonts w:eastAsia="Fira Sans"/>
          <w:b/>
        </w:rPr>
        <w:t>Keyper Digital Marketing, McKinney, TX</w:t>
      </w:r>
      <w:r w:rsidR="000827EE" w:rsidRPr="008A6155">
        <w:rPr>
          <w:rStyle w:val="documentleft-box"/>
          <w:rFonts w:eastAsia="Fira Sans"/>
          <w:b/>
        </w:rPr>
        <w:t>.</w:t>
      </w:r>
      <w:r w:rsidR="00C75C4E">
        <w:rPr>
          <w:rStyle w:val="documentleft-box"/>
          <w:rFonts w:eastAsia="Fira Sans"/>
          <w:b/>
        </w:rPr>
        <w:tab/>
      </w:r>
      <w:r w:rsidR="00C75C4E">
        <w:rPr>
          <w:rStyle w:val="documentleft-box"/>
          <w:rFonts w:eastAsia="Fira Sans"/>
          <w:b/>
        </w:rPr>
        <w:tab/>
      </w:r>
      <w:r w:rsidR="00C75C4E">
        <w:rPr>
          <w:rStyle w:val="documentleft-box"/>
          <w:rFonts w:eastAsia="Fira Sans"/>
          <w:b/>
        </w:rPr>
        <w:tab/>
      </w:r>
      <w:r w:rsidR="00C75C4E">
        <w:rPr>
          <w:rStyle w:val="documentleft-box"/>
          <w:rFonts w:eastAsia="Fira Sans"/>
          <w:b/>
        </w:rPr>
        <w:tab/>
      </w:r>
      <w:r w:rsidR="00C75C4E">
        <w:rPr>
          <w:rStyle w:val="documentleft-box"/>
          <w:rFonts w:eastAsia="Fira Sans"/>
          <w:b/>
        </w:rPr>
        <w:tab/>
      </w:r>
      <w:r w:rsidR="003408EC" w:rsidRPr="008A6155">
        <w:rPr>
          <w:rStyle w:val="documentleft-box"/>
          <w:rFonts w:eastAsia="Fira Sans"/>
          <w:b/>
        </w:rPr>
        <w:t xml:space="preserve"> </w:t>
      </w:r>
      <w:r w:rsidR="008A6155" w:rsidRPr="008A6155">
        <w:rPr>
          <w:rFonts w:eastAsia="Fira Sans"/>
          <w:b/>
        </w:rPr>
        <w:t>May</w:t>
      </w:r>
      <w:r w:rsidR="000827EE" w:rsidRPr="008A6155">
        <w:rPr>
          <w:rFonts w:eastAsia="Fira Sans"/>
          <w:b/>
        </w:rPr>
        <w:t xml:space="preserve"> 201</w:t>
      </w:r>
      <w:r w:rsidR="008A6155" w:rsidRPr="008A6155">
        <w:rPr>
          <w:rFonts w:eastAsia="Fira Sans"/>
          <w:b/>
        </w:rPr>
        <w:t>8</w:t>
      </w:r>
      <w:r w:rsidR="000827EE" w:rsidRPr="008A6155">
        <w:rPr>
          <w:rFonts w:eastAsia="Fira Sans"/>
          <w:b/>
        </w:rPr>
        <w:t xml:space="preserve"> to </w:t>
      </w:r>
      <w:r w:rsidR="008A6155" w:rsidRPr="008A6155">
        <w:rPr>
          <w:rFonts w:eastAsia="Fira Sans"/>
          <w:b/>
        </w:rPr>
        <w:t>Jul</w:t>
      </w:r>
      <w:r w:rsidR="000827EE" w:rsidRPr="008A6155">
        <w:rPr>
          <w:rFonts w:eastAsia="Fira Sans"/>
          <w:b/>
        </w:rPr>
        <w:t xml:space="preserve"> 201</w:t>
      </w:r>
      <w:r w:rsidR="008A6155" w:rsidRPr="008A6155">
        <w:rPr>
          <w:rFonts w:eastAsia="Fira Sans"/>
          <w:b/>
        </w:rPr>
        <w:t>9</w:t>
      </w:r>
    </w:p>
    <w:p w14:paraId="2BBC8A87" w14:textId="48EFC40B" w:rsidR="004F4022" w:rsidRPr="008A6155" w:rsidRDefault="00E260F8" w:rsidP="007639E3">
      <w:pPr>
        <w:pStyle w:val="NoSpacing"/>
        <w:shd w:val="clear" w:color="auto" w:fill="F2F2F2"/>
        <w:spacing w:line="276" w:lineRule="auto"/>
        <w:jc w:val="both"/>
        <w:rPr>
          <w:rStyle w:val="documentleft-box"/>
          <w:rFonts w:eastAsia="Fira Sans"/>
          <w:b/>
        </w:rPr>
      </w:pPr>
      <w:r w:rsidRPr="008A6155">
        <w:rPr>
          <w:rStyle w:val="documentleft-box"/>
          <w:rFonts w:eastAsia="Fira Sans"/>
          <w:b/>
        </w:rPr>
        <w:t xml:space="preserve">Role: </w:t>
      </w:r>
      <w:r w:rsidR="00097B90" w:rsidRPr="008A6155">
        <w:rPr>
          <w:rStyle w:val="documentleft-box"/>
          <w:rFonts w:eastAsia="Fira Sans"/>
          <w:b/>
        </w:rPr>
        <w:t>Salesforce Admin</w:t>
      </w:r>
      <w:r w:rsidR="008A6155" w:rsidRPr="008A6155">
        <w:rPr>
          <w:rStyle w:val="documentleft-box"/>
          <w:rFonts w:eastAsia="Fira Sans"/>
          <w:b/>
        </w:rPr>
        <w:t>/Developer</w:t>
      </w:r>
      <w:r w:rsidRPr="008A6155">
        <w:rPr>
          <w:rStyle w:val="documentleft-box"/>
          <w:rFonts w:eastAsia="Fira Sans"/>
          <w:b/>
        </w:rPr>
        <w:t>.</w:t>
      </w:r>
    </w:p>
    <w:p w14:paraId="7B1B257F" w14:textId="77777777" w:rsidR="004F4022" w:rsidRPr="008A6155" w:rsidRDefault="004F4022" w:rsidP="007639E3">
      <w:pPr>
        <w:pStyle w:val="NoSpacing"/>
        <w:shd w:val="clear" w:color="auto" w:fill="F2F2F2"/>
        <w:spacing w:line="276" w:lineRule="auto"/>
        <w:jc w:val="both"/>
        <w:rPr>
          <w:rStyle w:val="documentleft-box"/>
          <w:rFonts w:eastAsia="Fira Sans"/>
          <w:b/>
        </w:rPr>
      </w:pPr>
      <w:r w:rsidRPr="008A6155">
        <w:rPr>
          <w:rStyle w:val="documentleft-box"/>
          <w:rFonts w:eastAsia="Fira Sans"/>
          <w:b/>
        </w:rPr>
        <w:t>Responsibilities:</w:t>
      </w:r>
    </w:p>
    <w:p w14:paraId="5B7A6BC7" w14:textId="77777777" w:rsidR="00097B90" w:rsidRPr="005601AE" w:rsidRDefault="01871BFC" w:rsidP="00097B90">
      <w:pPr>
        <w:pStyle w:val="NoSpacing"/>
        <w:numPr>
          <w:ilvl w:val="0"/>
          <w:numId w:val="26"/>
        </w:numPr>
        <w:spacing w:line="276" w:lineRule="auto"/>
        <w:jc w:val="both"/>
        <w:rPr>
          <w:sz w:val="20"/>
          <w:szCs w:val="20"/>
        </w:rPr>
      </w:pPr>
      <w:r w:rsidRPr="01871BFC">
        <w:rPr>
          <w:sz w:val="20"/>
          <w:szCs w:val="20"/>
        </w:rPr>
        <w:t>Involved in identifying, planning and implementing new Salesforce.com features and functions (new screens, workflow, force.com objects, reports, apex code) to meet business requirements.</w:t>
      </w:r>
    </w:p>
    <w:p w14:paraId="028587D7" w14:textId="77777777" w:rsidR="00097B90" w:rsidRPr="005601AE" w:rsidRDefault="01871BFC" w:rsidP="00097B90">
      <w:pPr>
        <w:pStyle w:val="NoSpacing"/>
        <w:numPr>
          <w:ilvl w:val="0"/>
          <w:numId w:val="26"/>
        </w:numPr>
        <w:spacing w:line="276" w:lineRule="auto"/>
        <w:jc w:val="both"/>
        <w:rPr>
          <w:sz w:val="20"/>
          <w:szCs w:val="20"/>
        </w:rPr>
      </w:pPr>
      <w:r w:rsidRPr="01871BFC">
        <w:rPr>
          <w:sz w:val="20"/>
          <w:szCs w:val="20"/>
        </w:rPr>
        <w:t>Used the force.com IDE (Eclipse) for development and code promotion.</w:t>
      </w:r>
    </w:p>
    <w:p w14:paraId="57B8EEB6" w14:textId="77777777" w:rsidR="00097B90" w:rsidRPr="005601AE" w:rsidRDefault="01871BFC" w:rsidP="00097B90">
      <w:pPr>
        <w:pStyle w:val="NoSpacing"/>
        <w:numPr>
          <w:ilvl w:val="0"/>
          <w:numId w:val="26"/>
        </w:numPr>
        <w:spacing w:line="276" w:lineRule="auto"/>
        <w:jc w:val="both"/>
        <w:rPr>
          <w:sz w:val="20"/>
          <w:szCs w:val="20"/>
        </w:rPr>
      </w:pPr>
      <w:r w:rsidRPr="01871BFC">
        <w:rPr>
          <w:sz w:val="20"/>
          <w:szCs w:val="20"/>
        </w:rPr>
        <w:t>Developed batch interfaces and processes to integrate Salesforce.com with external systems.</w:t>
      </w:r>
    </w:p>
    <w:p w14:paraId="6CAAB161" w14:textId="77777777" w:rsidR="00097B90" w:rsidRPr="005601AE" w:rsidRDefault="01871BFC" w:rsidP="00097B90">
      <w:pPr>
        <w:pStyle w:val="NoSpacing"/>
        <w:numPr>
          <w:ilvl w:val="0"/>
          <w:numId w:val="26"/>
        </w:numPr>
        <w:spacing w:line="276" w:lineRule="auto"/>
        <w:jc w:val="both"/>
        <w:rPr>
          <w:sz w:val="20"/>
          <w:szCs w:val="20"/>
        </w:rPr>
      </w:pPr>
      <w:r w:rsidRPr="01871BFC">
        <w:rPr>
          <w:sz w:val="20"/>
          <w:szCs w:val="20"/>
        </w:rPr>
        <w:t>Experience in using Data loader and scheduling timely data backup operations using Apex scheduler.</w:t>
      </w:r>
    </w:p>
    <w:p w14:paraId="6B63D158" w14:textId="36303458" w:rsidR="00097B90" w:rsidRPr="005601AE" w:rsidRDefault="01871BFC" w:rsidP="00097B90">
      <w:pPr>
        <w:pStyle w:val="NoSpacing"/>
        <w:numPr>
          <w:ilvl w:val="0"/>
          <w:numId w:val="26"/>
        </w:numPr>
        <w:spacing w:line="276" w:lineRule="auto"/>
        <w:jc w:val="both"/>
        <w:rPr>
          <w:sz w:val="20"/>
          <w:szCs w:val="20"/>
        </w:rPr>
      </w:pPr>
      <w:r w:rsidRPr="01871BFC">
        <w:rPr>
          <w:sz w:val="20"/>
          <w:szCs w:val="20"/>
        </w:rPr>
        <w:t xml:space="preserve">Developed various Custom Objects, Tabs, Entity-Relationship data model, validation rules, Components and </w:t>
      </w:r>
      <w:r w:rsidR="00892A94">
        <w:rPr>
          <w:sz w:val="20"/>
          <w:szCs w:val="20"/>
        </w:rPr>
        <w:t>VF</w:t>
      </w:r>
      <w:r w:rsidRPr="01871BFC">
        <w:rPr>
          <w:sz w:val="20"/>
          <w:szCs w:val="20"/>
        </w:rPr>
        <w:t xml:space="preserve"> Pages.</w:t>
      </w:r>
    </w:p>
    <w:p w14:paraId="6F630797" w14:textId="77777777" w:rsidR="00097B90" w:rsidRPr="005601AE" w:rsidRDefault="01871BFC" w:rsidP="00097B90">
      <w:pPr>
        <w:pStyle w:val="NoSpacing"/>
        <w:numPr>
          <w:ilvl w:val="0"/>
          <w:numId w:val="26"/>
        </w:numPr>
        <w:spacing w:line="276" w:lineRule="auto"/>
        <w:jc w:val="both"/>
        <w:rPr>
          <w:sz w:val="20"/>
          <w:szCs w:val="20"/>
        </w:rPr>
      </w:pPr>
      <w:r w:rsidRPr="01871BFC">
        <w:rPr>
          <w:sz w:val="20"/>
          <w:szCs w:val="20"/>
        </w:rPr>
        <w:t>Developed several Triggers, Apex Classes and Visual Force Pages as a part of an application development</w:t>
      </w:r>
    </w:p>
    <w:p w14:paraId="452717FA" w14:textId="77777777" w:rsidR="00097B90" w:rsidRDefault="01871BFC" w:rsidP="00097B90">
      <w:pPr>
        <w:pStyle w:val="NoSpacing"/>
        <w:numPr>
          <w:ilvl w:val="0"/>
          <w:numId w:val="26"/>
        </w:numPr>
        <w:spacing w:line="276" w:lineRule="auto"/>
        <w:jc w:val="both"/>
        <w:rPr>
          <w:sz w:val="20"/>
          <w:szCs w:val="20"/>
        </w:rPr>
      </w:pPr>
      <w:r w:rsidRPr="01871BFC">
        <w:rPr>
          <w:sz w:val="20"/>
          <w:szCs w:val="20"/>
        </w:rPr>
        <w:t>Created page layouts, search layouts to organize fields, custom links, related lists and other components on record detail pages and edit pages.</w:t>
      </w:r>
    </w:p>
    <w:p w14:paraId="0E151945" w14:textId="5AF856C2" w:rsidR="00EC67D4" w:rsidRDefault="00EC67D4" w:rsidP="00097B90">
      <w:pPr>
        <w:pStyle w:val="NoSpacing"/>
        <w:numPr>
          <w:ilvl w:val="0"/>
          <w:numId w:val="26"/>
        </w:numPr>
        <w:spacing w:line="276" w:lineRule="auto"/>
        <w:jc w:val="both"/>
        <w:rPr>
          <w:sz w:val="20"/>
          <w:szCs w:val="20"/>
        </w:rPr>
      </w:pPr>
      <w:r w:rsidRPr="00EC67D4">
        <w:rPr>
          <w:sz w:val="20"/>
          <w:szCs w:val="20"/>
        </w:rPr>
        <w:t xml:space="preserve">Designed and implemented </w:t>
      </w:r>
      <w:r w:rsidRPr="00EC67D4">
        <w:rPr>
          <w:b/>
          <w:bCs/>
          <w:sz w:val="20"/>
          <w:szCs w:val="20"/>
        </w:rPr>
        <w:t>workflow rules</w:t>
      </w:r>
      <w:r w:rsidRPr="00EC67D4">
        <w:rPr>
          <w:sz w:val="20"/>
          <w:szCs w:val="20"/>
        </w:rPr>
        <w:t xml:space="preserve">, </w:t>
      </w:r>
      <w:r w:rsidRPr="00EC67D4">
        <w:rPr>
          <w:b/>
          <w:bCs/>
          <w:sz w:val="20"/>
          <w:szCs w:val="20"/>
        </w:rPr>
        <w:t>Process Builder</w:t>
      </w:r>
      <w:r w:rsidRPr="00EC67D4">
        <w:rPr>
          <w:sz w:val="20"/>
          <w:szCs w:val="20"/>
        </w:rPr>
        <w:t xml:space="preserve"> flows, and </w:t>
      </w:r>
      <w:r w:rsidRPr="00EC67D4">
        <w:rPr>
          <w:b/>
          <w:bCs/>
          <w:sz w:val="20"/>
          <w:szCs w:val="20"/>
        </w:rPr>
        <w:t>Flow Builder</w:t>
      </w:r>
      <w:r w:rsidRPr="00EC67D4">
        <w:rPr>
          <w:sz w:val="20"/>
          <w:szCs w:val="20"/>
        </w:rPr>
        <w:t xml:space="preserve"> automations to streamline business processes, including </w:t>
      </w:r>
      <w:r w:rsidRPr="00EC67D4">
        <w:rPr>
          <w:b/>
          <w:bCs/>
          <w:sz w:val="20"/>
          <w:szCs w:val="20"/>
        </w:rPr>
        <w:t>lead assignment</w:t>
      </w:r>
      <w:r w:rsidRPr="00EC67D4">
        <w:rPr>
          <w:sz w:val="20"/>
          <w:szCs w:val="20"/>
        </w:rPr>
        <w:t xml:space="preserve">, </w:t>
      </w:r>
      <w:r w:rsidRPr="00EC67D4">
        <w:rPr>
          <w:b/>
          <w:bCs/>
          <w:sz w:val="20"/>
          <w:szCs w:val="20"/>
        </w:rPr>
        <w:t>email alerts</w:t>
      </w:r>
      <w:r w:rsidRPr="00EC67D4">
        <w:rPr>
          <w:sz w:val="20"/>
          <w:szCs w:val="20"/>
        </w:rPr>
        <w:t xml:space="preserve">, and </w:t>
      </w:r>
      <w:r w:rsidRPr="00EC67D4">
        <w:rPr>
          <w:b/>
          <w:bCs/>
          <w:sz w:val="20"/>
          <w:szCs w:val="20"/>
        </w:rPr>
        <w:t>task creation</w:t>
      </w:r>
      <w:r w:rsidRPr="00EC67D4">
        <w:rPr>
          <w:sz w:val="20"/>
          <w:szCs w:val="20"/>
        </w:rPr>
        <w:t>.</w:t>
      </w:r>
    </w:p>
    <w:p w14:paraId="5814745C" w14:textId="1F839BAA" w:rsidR="00EC67D4" w:rsidRPr="005601AE" w:rsidRDefault="00EC67D4" w:rsidP="00097B90">
      <w:pPr>
        <w:pStyle w:val="NoSpacing"/>
        <w:numPr>
          <w:ilvl w:val="0"/>
          <w:numId w:val="26"/>
        </w:numPr>
        <w:spacing w:line="276" w:lineRule="auto"/>
        <w:jc w:val="both"/>
        <w:rPr>
          <w:sz w:val="20"/>
          <w:szCs w:val="20"/>
        </w:rPr>
      </w:pPr>
      <w:r w:rsidRPr="00EC67D4">
        <w:rPr>
          <w:sz w:val="20"/>
          <w:szCs w:val="20"/>
        </w:rPr>
        <w:t>Monitored and Maintained Data Quality Using Validation Rules, Duplicate Rules, and Matching Rules</w:t>
      </w:r>
      <w:r>
        <w:rPr>
          <w:sz w:val="20"/>
          <w:szCs w:val="20"/>
        </w:rPr>
        <w:t>.</w:t>
      </w:r>
    </w:p>
    <w:p w14:paraId="07CFAFDC" w14:textId="536B2373" w:rsidR="00097B90" w:rsidRPr="005601AE" w:rsidRDefault="01871BFC" w:rsidP="00097B90">
      <w:pPr>
        <w:pStyle w:val="NoSpacing"/>
        <w:numPr>
          <w:ilvl w:val="0"/>
          <w:numId w:val="26"/>
        </w:numPr>
        <w:spacing w:line="276" w:lineRule="auto"/>
        <w:jc w:val="both"/>
        <w:rPr>
          <w:sz w:val="20"/>
          <w:szCs w:val="20"/>
        </w:rPr>
      </w:pPr>
      <w:r w:rsidRPr="01871BFC">
        <w:rPr>
          <w:sz w:val="20"/>
          <w:szCs w:val="20"/>
        </w:rPr>
        <w:t xml:space="preserve">Created workflow rules </w:t>
      </w:r>
      <w:r w:rsidR="00892A94">
        <w:rPr>
          <w:sz w:val="20"/>
          <w:szCs w:val="20"/>
        </w:rPr>
        <w:t>&amp;</w:t>
      </w:r>
      <w:r w:rsidRPr="01871BFC">
        <w:rPr>
          <w:sz w:val="20"/>
          <w:szCs w:val="20"/>
        </w:rPr>
        <w:t xml:space="preserve"> defined related tasks, time triggered tasks, email alerts, field updates to implement business logic.</w:t>
      </w:r>
    </w:p>
    <w:p w14:paraId="5C542941" w14:textId="77777777" w:rsidR="00097B90" w:rsidRDefault="01871BFC" w:rsidP="00097B90">
      <w:pPr>
        <w:pStyle w:val="NoSpacing"/>
        <w:numPr>
          <w:ilvl w:val="0"/>
          <w:numId w:val="26"/>
        </w:numPr>
        <w:spacing w:line="276" w:lineRule="auto"/>
        <w:jc w:val="both"/>
        <w:rPr>
          <w:sz w:val="20"/>
          <w:szCs w:val="20"/>
        </w:rPr>
      </w:pPr>
      <w:r w:rsidRPr="01871BFC">
        <w:rPr>
          <w:sz w:val="20"/>
          <w:szCs w:val="20"/>
        </w:rPr>
        <w:t>Maintained version control using GITHUB along with auto rabbit to manage all the deployment.</w:t>
      </w:r>
    </w:p>
    <w:p w14:paraId="36B2EE1B" w14:textId="1B779EFB" w:rsidR="00892A94" w:rsidRDefault="00892A94" w:rsidP="00892A94">
      <w:pPr>
        <w:pStyle w:val="NoSpacing"/>
        <w:numPr>
          <w:ilvl w:val="0"/>
          <w:numId w:val="26"/>
        </w:numPr>
        <w:spacing w:line="276" w:lineRule="auto"/>
        <w:jc w:val="both"/>
        <w:rPr>
          <w:sz w:val="20"/>
          <w:szCs w:val="20"/>
        </w:rPr>
      </w:pPr>
      <w:r w:rsidRPr="00213DB2">
        <w:rPr>
          <w:sz w:val="20"/>
          <w:szCs w:val="20"/>
        </w:rPr>
        <w:t>Used JIRA, ALM and Rally for issue tracking and project management.</w:t>
      </w:r>
    </w:p>
    <w:p w14:paraId="7A546E9C" w14:textId="29D88BD2" w:rsidR="0033095A" w:rsidRDefault="0033095A" w:rsidP="00892A94">
      <w:pPr>
        <w:pStyle w:val="NoSpacing"/>
        <w:numPr>
          <w:ilvl w:val="0"/>
          <w:numId w:val="26"/>
        </w:numPr>
        <w:spacing w:line="276" w:lineRule="auto"/>
        <w:jc w:val="both"/>
        <w:rPr>
          <w:sz w:val="20"/>
          <w:szCs w:val="20"/>
        </w:rPr>
      </w:pPr>
      <w:r w:rsidRPr="0033095A">
        <w:rPr>
          <w:sz w:val="20"/>
          <w:szCs w:val="20"/>
        </w:rPr>
        <w:lastRenderedPageBreak/>
        <w:t xml:space="preserve">Configured </w:t>
      </w:r>
      <w:r w:rsidRPr="0033095A">
        <w:rPr>
          <w:b/>
          <w:bCs/>
          <w:sz w:val="20"/>
          <w:szCs w:val="20"/>
        </w:rPr>
        <w:t>permission sets</w:t>
      </w:r>
      <w:r w:rsidRPr="0033095A">
        <w:rPr>
          <w:sz w:val="20"/>
          <w:szCs w:val="20"/>
        </w:rPr>
        <w:t xml:space="preserve"> to extend access to specific features and objects beyond what is available through profiles, ensuring </w:t>
      </w:r>
      <w:r w:rsidRPr="0033095A">
        <w:rPr>
          <w:b/>
          <w:bCs/>
          <w:sz w:val="20"/>
          <w:szCs w:val="20"/>
        </w:rPr>
        <w:t>granular access control</w:t>
      </w:r>
      <w:r w:rsidRPr="0033095A">
        <w:rPr>
          <w:sz w:val="20"/>
          <w:szCs w:val="20"/>
        </w:rPr>
        <w:t xml:space="preserve"> for advanced users.</w:t>
      </w:r>
    </w:p>
    <w:p w14:paraId="0F73903B" w14:textId="090F9676" w:rsidR="0033095A" w:rsidRDefault="0033095A" w:rsidP="00892A94">
      <w:pPr>
        <w:pStyle w:val="NoSpacing"/>
        <w:numPr>
          <w:ilvl w:val="0"/>
          <w:numId w:val="26"/>
        </w:numPr>
        <w:spacing w:line="276" w:lineRule="auto"/>
        <w:jc w:val="both"/>
        <w:rPr>
          <w:sz w:val="20"/>
          <w:szCs w:val="20"/>
        </w:rPr>
      </w:pPr>
      <w:r w:rsidRPr="0033095A">
        <w:rPr>
          <w:sz w:val="20"/>
          <w:szCs w:val="20"/>
        </w:rPr>
        <w:t xml:space="preserve">Developed </w:t>
      </w:r>
      <w:r w:rsidRPr="0033095A">
        <w:rPr>
          <w:b/>
          <w:bCs/>
          <w:sz w:val="20"/>
          <w:szCs w:val="20"/>
        </w:rPr>
        <w:t>custom buttons and links</w:t>
      </w:r>
      <w:r w:rsidRPr="0033095A">
        <w:rPr>
          <w:sz w:val="20"/>
          <w:szCs w:val="20"/>
        </w:rPr>
        <w:t xml:space="preserve"> to improve the user interface and simplify common actions, ensuring users can quickly access key functions or external systems directly from Salesforce.</w:t>
      </w:r>
    </w:p>
    <w:p w14:paraId="6F9B5D6B" w14:textId="53DF0146" w:rsidR="0033095A" w:rsidRDefault="0033095A" w:rsidP="00892A94">
      <w:pPr>
        <w:pStyle w:val="NoSpacing"/>
        <w:numPr>
          <w:ilvl w:val="0"/>
          <w:numId w:val="26"/>
        </w:numPr>
        <w:spacing w:line="276" w:lineRule="auto"/>
        <w:jc w:val="both"/>
        <w:rPr>
          <w:sz w:val="20"/>
          <w:szCs w:val="20"/>
        </w:rPr>
      </w:pPr>
      <w:r w:rsidRPr="0033095A">
        <w:rPr>
          <w:sz w:val="20"/>
          <w:szCs w:val="20"/>
        </w:rPr>
        <w:t xml:space="preserve">Configured </w:t>
      </w:r>
      <w:r w:rsidRPr="0033095A">
        <w:rPr>
          <w:b/>
          <w:bCs/>
          <w:sz w:val="20"/>
          <w:szCs w:val="20"/>
        </w:rPr>
        <w:t>security settings</w:t>
      </w:r>
      <w:r w:rsidRPr="0033095A">
        <w:rPr>
          <w:sz w:val="20"/>
          <w:szCs w:val="20"/>
        </w:rPr>
        <w:t xml:space="preserve"> such as </w:t>
      </w:r>
      <w:r w:rsidRPr="0033095A">
        <w:rPr>
          <w:b/>
          <w:bCs/>
          <w:sz w:val="20"/>
          <w:szCs w:val="20"/>
        </w:rPr>
        <w:t>two-factor authentication</w:t>
      </w:r>
      <w:r w:rsidRPr="0033095A">
        <w:rPr>
          <w:sz w:val="20"/>
          <w:szCs w:val="20"/>
        </w:rPr>
        <w:t xml:space="preserve">, </w:t>
      </w:r>
      <w:r w:rsidRPr="0033095A">
        <w:rPr>
          <w:b/>
          <w:bCs/>
          <w:sz w:val="20"/>
          <w:szCs w:val="20"/>
        </w:rPr>
        <w:t>password policies</w:t>
      </w:r>
      <w:r w:rsidRPr="0033095A">
        <w:rPr>
          <w:sz w:val="20"/>
          <w:szCs w:val="20"/>
        </w:rPr>
        <w:t xml:space="preserve">, and </w:t>
      </w:r>
      <w:r w:rsidRPr="0033095A">
        <w:rPr>
          <w:b/>
          <w:bCs/>
          <w:sz w:val="20"/>
          <w:szCs w:val="20"/>
        </w:rPr>
        <w:t>session timeouts</w:t>
      </w:r>
      <w:r w:rsidRPr="0033095A">
        <w:rPr>
          <w:sz w:val="20"/>
          <w:szCs w:val="20"/>
        </w:rPr>
        <w:t xml:space="preserve"> to ensure the platform remains secure and compliant with organizational policies.</w:t>
      </w:r>
    </w:p>
    <w:p w14:paraId="39960037" w14:textId="4D27566C" w:rsidR="0033095A" w:rsidRPr="00213DB2" w:rsidRDefault="0033095A" w:rsidP="00892A94">
      <w:pPr>
        <w:pStyle w:val="NoSpacing"/>
        <w:numPr>
          <w:ilvl w:val="0"/>
          <w:numId w:val="26"/>
        </w:numPr>
        <w:spacing w:line="276" w:lineRule="auto"/>
        <w:jc w:val="both"/>
        <w:rPr>
          <w:sz w:val="20"/>
          <w:szCs w:val="20"/>
        </w:rPr>
      </w:pPr>
      <w:r w:rsidRPr="0033095A">
        <w:rPr>
          <w:sz w:val="20"/>
          <w:szCs w:val="20"/>
        </w:rPr>
        <w:t xml:space="preserve">Promoted the use of </w:t>
      </w:r>
      <w:r w:rsidRPr="0033095A">
        <w:rPr>
          <w:b/>
          <w:bCs/>
          <w:sz w:val="20"/>
          <w:szCs w:val="20"/>
        </w:rPr>
        <w:t>Salesforce Chatter</w:t>
      </w:r>
      <w:r w:rsidRPr="0033095A">
        <w:rPr>
          <w:sz w:val="20"/>
          <w:szCs w:val="20"/>
        </w:rPr>
        <w:t xml:space="preserve"> to improve </w:t>
      </w:r>
      <w:r w:rsidRPr="0033095A">
        <w:rPr>
          <w:b/>
          <w:bCs/>
          <w:sz w:val="20"/>
          <w:szCs w:val="20"/>
        </w:rPr>
        <w:t>team collaboration</w:t>
      </w:r>
      <w:r w:rsidRPr="0033095A">
        <w:rPr>
          <w:sz w:val="20"/>
          <w:szCs w:val="20"/>
        </w:rPr>
        <w:t xml:space="preserve"> by enabling real-time discussions, file sharing, and task tracking directly within the platform.</w:t>
      </w:r>
    </w:p>
    <w:p w14:paraId="23BF8F56" w14:textId="77777777" w:rsidR="00097B90" w:rsidRPr="005601AE" w:rsidRDefault="01871BFC" w:rsidP="00097B90">
      <w:pPr>
        <w:pStyle w:val="NoSpacing"/>
        <w:numPr>
          <w:ilvl w:val="0"/>
          <w:numId w:val="26"/>
        </w:numPr>
        <w:spacing w:line="276" w:lineRule="auto"/>
        <w:jc w:val="both"/>
        <w:rPr>
          <w:sz w:val="20"/>
          <w:szCs w:val="20"/>
        </w:rPr>
      </w:pPr>
      <w:r w:rsidRPr="01871BFC">
        <w:rPr>
          <w:sz w:val="20"/>
          <w:szCs w:val="20"/>
        </w:rPr>
        <w:t>Created various RAML resources to implement REST Based APIs as a part of project implementation.</w:t>
      </w:r>
    </w:p>
    <w:p w14:paraId="64E03CF6" w14:textId="19E25D13" w:rsidR="00F763DF" w:rsidRPr="00213DB2" w:rsidRDefault="01871BFC" w:rsidP="00213DB2">
      <w:pPr>
        <w:pStyle w:val="NoSpacing"/>
        <w:numPr>
          <w:ilvl w:val="0"/>
          <w:numId w:val="26"/>
        </w:numPr>
        <w:spacing w:line="276" w:lineRule="auto"/>
        <w:jc w:val="both"/>
        <w:rPr>
          <w:sz w:val="20"/>
          <w:szCs w:val="20"/>
        </w:rPr>
      </w:pPr>
      <w:r w:rsidRPr="01871BFC">
        <w:rPr>
          <w:sz w:val="20"/>
          <w:szCs w:val="20"/>
        </w:rPr>
        <w:t>Involved in the Data Transformation and Data Cleansing activities while transferring the data to the external system using Informatica On demand.</w:t>
      </w:r>
    </w:p>
    <w:p w14:paraId="098F9664" w14:textId="67DD0809" w:rsidR="005601AE" w:rsidRDefault="00213DB2" w:rsidP="00A50AFE">
      <w:pPr>
        <w:pStyle w:val="NoSpacing"/>
        <w:numPr>
          <w:ilvl w:val="0"/>
          <w:numId w:val="26"/>
        </w:numPr>
        <w:spacing w:line="276" w:lineRule="auto"/>
        <w:jc w:val="both"/>
        <w:rPr>
          <w:sz w:val="20"/>
          <w:szCs w:val="20"/>
        </w:rPr>
      </w:pPr>
      <w:r w:rsidRPr="00213DB2">
        <w:rPr>
          <w:sz w:val="20"/>
          <w:szCs w:val="20"/>
        </w:rPr>
        <w:t>Participated in all Agile scrum ceremonies, project planning, design discussions and release planning.</w:t>
      </w:r>
    </w:p>
    <w:p w14:paraId="41AE6B45" w14:textId="77777777" w:rsidR="00A50AFE" w:rsidRPr="00A50AFE" w:rsidRDefault="00A50AFE" w:rsidP="00A50AFE">
      <w:pPr>
        <w:pStyle w:val="NoSpacing"/>
        <w:spacing w:line="276" w:lineRule="auto"/>
        <w:jc w:val="both"/>
        <w:rPr>
          <w:sz w:val="20"/>
          <w:szCs w:val="20"/>
        </w:rPr>
      </w:pPr>
    </w:p>
    <w:p w14:paraId="648938D1" w14:textId="77777777" w:rsidR="00097B90" w:rsidRPr="005601AE" w:rsidRDefault="00097B90" w:rsidP="00097B90">
      <w:pPr>
        <w:pStyle w:val="NoSpacing"/>
        <w:spacing w:line="276" w:lineRule="auto"/>
        <w:jc w:val="both"/>
        <w:rPr>
          <w:rFonts w:eastAsia="Tahoma"/>
          <w:sz w:val="20"/>
          <w:szCs w:val="20"/>
        </w:rPr>
      </w:pPr>
      <w:r w:rsidRPr="005601AE">
        <w:rPr>
          <w:b/>
          <w:sz w:val="20"/>
          <w:szCs w:val="20"/>
        </w:rPr>
        <w:t>Environment:</w:t>
      </w:r>
      <w:r w:rsidRPr="005601AE">
        <w:rPr>
          <w:rFonts w:eastAsia="Tahoma"/>
          <w:sz w:val="20"/>
          <w:szCs w:val="20"/>
        </w:rPr>
        <w:t xml:space="preserve"> Apex Triggers, Visualforce components, Workflow &amp; Approvals, Reports, Web Services, Custom Objects, Assignment Rules, Case Management, Salesforce Unlimited edition, AS400, Rx-Claim, AS400, SFDC Canvas Adapter</w:t>
      </w:r>
    </w:p>
    <w:p w14:paraId="7F55967E" w14:textId="77777777" w:rsidR="003E69D2" w:rsidRDefault="003E69D2" w:rsidP="000827EE">
      <w:pPr>
        <w:pStyle w:val="NoSpacing"/>
        <w:spacing w:after="240" w:line="276" w:lineRule="auto"/>
        <w:jc w:val="both"/>
        <w:rPr>
          <w:sz w:val="20"/>
          <w:szCs w:val="20"/>
        </w:rPr>
      </w:pPr>
    </w:p>
    <w:p w14:paraId="117B678C" w14:textId="79031106" w:rsidR="000827EE" w:rsidRPr="008A6155" w:rsidRDefault="000827EE" w:rsidP="000827EE">
      <w:pPr>
        <w:pStyle w:val="NoSpacing"/>
        <w:shd w:val="clear" w:color="auto" w:fill="F2F2F2"/>
        <w:spacing w:line="276" w:lineRule="auto"/>
        <w:jc w:val="both"/>
        <w:rPr>
          <w:rFonts w:eastAsia="Fira Sans"/>
          <w:b/>
        </w:rPr>
      </w:pPr>
      <w:r w:rsidRPr="008A6155">
        <w:rPr>
          <w:rFonts w:eastAsia="Fira Sans"/>
          <w:b/>
        </w:rPr>
        <w:t xml:space="preserve">Client: </w:t>
      </w:r>
      <w:r w:rsidR="008A6155" w:rsidRPr="008A6155">
        <w:rPr>
          <w:rFonts w:eastAsia="Fira Sans"/>
          <w:b/>
        </w:rPr>
        <w:t>The Warranty Group, IL</w:t>
      </w:r>
      <w:r w:rsidR="009D596E" w:rsidRPr="008A6155">
        <w:rPr>
          <w:rFonts w:eastAsia="Fira Sans"/>
          <w:b/>
        </w:rPr>
        <w:t>.</w:t>
      </w:r>
      <w:r w:rsidR="00C75C4E">
        <w:rPr>
          <w:rFonts w:eastAsia="Fira Sans"/>
          <w:b/>
        </w:rPr>
        <w:tab/>
      </w:r>
      <w:r w:rsidR="00C75C4E">
        <w:rPr>
          <w:rFonts w:eastAsia="Fira Sans"/>
          <w:b/>
        </w:rPr>
        <w:tab/>
      </w:r>
      <w:r w:rsidR="00C75C4E">
        <w:rPr>
          <w:rFonts w:eastAsia="Fira Sans"/>
          <w:b/>
        </w:rPr>
        <w:tab/>
      </w:r>
      <w:r w:rsidR="00C75C4E">
        <w:rPr>
          <w:rFonts w:eastAsia="Fira Sans"/>
          <w:b/>
        </w:rPr>
        <w:tab/>
      </w:r>
      <w:r w:rsidR="00C75C4E">
        <w:rPr>
          <w:rFonts w:eastAsia="Fira Sans"/>
          <w:b/>
        </w:rPr>
        <w:tab/>
      </w:r>
      <w:r w:rsidR="00C75C4E">
        <w:rPr>
          <w:rFonts w:eastAsia="Fira Sans"/>
          <w:b/>
        </w:rPr>
        <w:tab/>
      </w:r>
      <w:r w:rsidR="00C75C4E">
        <w:rPr>
          <w:rFonts w:eastAsia="Fira Sans"/>
          <w:b/>
        </w:rPr>
        <w:tab/>
      </w:r>
      <w:r w:rsidR="00C75C4E">
        <w:rPr>
          <w:rFonts w:eastAsia="Fira Sans"/>
          <w:b/>
        </w:rPr>
        <w:tab/>
      </w:r>
      <w:r w:rsidRPr="008A6155">
        <w:rPr>
          <w:rFonts w:eastAsia="Fira Sans"/>
          <w:b/>
        </w:rPr>
        <w:t>May 201</w:t>
      </w:r>
      <w:r w:rsidR="008A6155" w:rsidRPr="008A6155">
        <w:rPr>
          <w:rFonts w:eastAsia="Fira Sans"/>
          <w:b/>
        </w:rPr>
        <w:t>6</w:t>
      </w:r>
      <w:r w:rsidRPr="008A6155">
        <w:rPr>
          <w:rFonts w:eastAsia="Fira Sans"/>
          <w:b/>
        </w:rPr>
        <w:t xml:space="preserve"> to </w:t>
      </w:r>
      <w:r w:rsidR="008A6155" w:rsidRPr="008A6155">
        <w:rPr>
          <w:rFonts w:eastAsia="Fira Sans"/>
          <w:b/>
        </w:rPr>
        <w:t>Apr</w:t>
      </w:r>
      <w:r w:rsidRPr="008A6155">
        <w:rPr>
          <w:rFonts w:eastAsia="Fira Sans"/>
          <w:b/>
        </w:rPr>
        <w:t xml:space="preserve"> 201</w:t>
      </w:r>
      <w:r w:rsidR="008A6155" w:rsidRPr="008A6155">
        <w:rPr>
          <w:rFonts w:eastAsia="Fira Sans"/>
          <w:b/>
        </w:rPr>
        <w:t>8</w:t>
      </w:r>
    </w:p>
    <w:p w14:paraId="46401E6E" w14:textId="77777777" w:rsidR="000827EE" w:rsidRPr="008A6155" w:rsidRDefault="000827EE" w:rsidP="000827EE">
      <w:pPr>
        <w:pStyle w:val="NoSpacing"/>
        <w:shd w:val="clear" w:color="auto" w:fill="F2F2F2"/>
        <w:spacing w:line="276" w:lineRule="auto"/>
        <w:jc w:val="both"/>
        <w:rPr>
          <w:rFonts w:eastAsia="Fira Sans"/>
          <w:b/>
        </w:rPr>
      </w:pPr>
      <w:r w:rsidRPr="008A6155">
        <w:rPr>
          <w:rFonts w:eastAsia="Fira Sans"/>
          <w:b/>
        </w:rPr>
        <w:t>Role:</w:t>
      </w:r>
      <w:r w:rsidR="001C6A04" w:rsidRPr="008A6155">
        <w:rPr>
          <w:rFonts w:eastAsia="Fira Sans"/>
          <w:b/>
        </w:rPr>
        <w:t xml:space="preserve"> </w:t>
      </w:r>
      <w:r w:rsidRPr="008A6155">
        <w:rPr>
          <w:rFonts w:eastAsia="Fira Sans"/>
          <w:b/>
        </w:rPr>
        <w:t xml:space="preserve">Java Developer  </w:t>
      </w:r>
    </w:p>
    <w:p w14:paraId="24DC411F" w14:textId="77777777" w:rsidR="000827EE" w:rsidRPr="008A6155" w:rsidRDefault="000827EE" w:rsidP="000827EE">
      <w:pPr>
        <w:pStyle w:val="NoSpacing"/>
        <w:shd w:val="clear" w:color="auto" w:fill="F2F2F2"/>
        <w:spacing w:line="276" w:lineRule="auto"/>
        <w:jc w:val="both"/>
        <w:rPr>
          <w:rFonts w:eastAsia="Fira Sans"/>
          <w:b/>
        </w:rPr>
      </w:pPr>
      <w:r w:rsidRPr="008A6155">
        <w:rPr>
          <w:rFonts w:eastAsia="Fira Sans"/>
          <w:b/>
        </w:rPr>
        <w:t>Responsibilities:</w:t>
      </w:r>
    </w:p>
    <w:p w14:paraId="30BB0FF7" w14:textId="77777777" w:rsidR="000827EE" w:rsidRPr="000827EE" w:rsidRDefault="000827EE" w:rsidP="000827EE">
      <w:pPr>
        <w:pStyle w:val="NoSpacing"/>
        <w:numPr>
          <w:ilvl w:val="0"/>
          <w:numId w:val="26"/>
        </w:numPr>
        <w:spacing w:line="276" w:lineRule="auto"/>
        <w:jc w:val="both"/>
        <w:rPr>
          <w:sz w:val="20"/>
          <w:szCs w:val="20"/>
        </w:rPr>
      </w:pPr>
      <w:r w:rsidRPr="000827EE">
        <w:rPr>
          <w:sz w:val="20"/>
          <w:szCs w:val="20"/>
        </w:rPr>
        <w:t>Application development using J2EE Architecture.</w:t>
      </w:r>
    </w:p>
    <w:p w14:paraId="13603812" w14:textId="77777777" w:rsidR="000827EE" w:rsidRPr="000827EE" w:rsidRDefault="000827EE" w:rsidP="000827EE">
      <w:pPr>
        <w:pStyle w:val="NoSpacing"/>
        <w:numPr>
          <w:ilvl w:val="0"/>
          <w:numId w:val="26"/>
        </w:numPr>
        <w:spacing w:line="276" w:lineRule="auto"/>
        <w:jc w:val="both"/>
        <w:rPr>
          <w:sz w:val="20"/>
          <w:szCs w:val="20"/>
        </w:rPr>
      </w:pPr>
      <w:r w:rsidRPr="000827EE">
        <w:rPr>
          <w:sz w:val="20"/>
          <w:szCs w:val="20"/>
        </w:rPr>
        <w:t>Development of Java business components using the Struts framework.</w:t>
      </w:r>
    </w:p>
    <w:p w14:paraId="6D53CCFF" w14:textId="77777777" w:rsidR="000827EE" w:rsidRPr="000827EE" w:rsidRDefault="000827EE" w:rsidP="000827EE">
      <w:pPr>
        <w:pStyle w:val="NoSpacing"/>
        <w:numPr>
          <w:ilvl w:val="0"/>
          <w:numId w:val="26"/>
        </w:numPr>
        <w:spacing w:line="276" w:lineRule="auto"/>
        <w:jc w:val="both"/>
        <w:rPr>
          <w:sz w:val="20"/>
          <w:szCs w:val="20"/>
        </w:rPr>
      </w:pPr>
      <w:r w:rsidRPr="000827EE">
        <w:rPr>
          <w:sz w:val="20"/>
          <w:szCs w:val="20"/>
        </w:rPr>
        <w:t>Involved in writing SQL queries for the application in Oracle.</w:t>
      </w:r>
    </w:p>
    <w:p w14:paraId="06265262" w14:textId="0E7799DD" w:rsidR="00213DB2" w:rsidRPr="00213DB2" w:rsidRDefault="00213DB2" w:rsidP="00213DB2">
      <w:pPr>
        <w:pStyle w:val="NormalWeb"/>
        <w:numPr>
          <w:ilvl w:val="0"/>
          <w:numId w:val="26"/>
        </w:numPr>
        <w:rPr>
          <w:rFonts w:ascii="Calibri" w:eastAsia="Calibri" w:hAnsi="Calibri" w:cs="Calibri"/>
          <w:color w:val="000000"/>
          <w:sz w:val="20"/>
          <w:szCs w:val="20"/>
          <w:lang w:val="en-US" w:eastAsia="en-US"/>
        </w:rPr>
      </w:pPr>
      <w:r w:rsidRPr="00213DB2">
        <w:rPr>
          <w:rFonts w:ascii="Calibri" w:eastAsia="Calibri" w:hAnsi="Calibri" w:cs="Calibri"/>
          <w:color w:val="000000"/>
          <w:sz w:val="20"/>
          <w:szCs w:val="20"/>
          <w:lang w:val="en-US" w:eastAsia="en-US"/>
        </w:rPr>
        <w:t xml:space="preserve">Experience with Salesforce.com Web Services APIs, including Force.com SOAP, REST-based APIs, Bulk API, </w:t>
      </w:r>
      <w:r>
        <w:rPr>
          <w:rFonts w:ascii="Calibri" w:eastAsia="Calibri" w:hAnsi="Calibri" w:cs="Calibri"/>
          <w:color w:val="000000"/>
          <w:sz w:val="20"/>
          <w:szCs w:val="20"/>
          <w:lang w:val="en-US" w:eastAsia="en-US"/>
        </w:rPr>
        <w:t>&amp;</w:t>
      </w:r>
      <w:r w:rsidRPr="00213DB2">
        <w:rPr>
          <w:rFonts w:ascii="Calibri" w:eastAsia="Calibri" w:hAnsi="Calibri" w:cs="Calibri"/>
          <w:color w:val="000000"/>
          <w:sz w:val="20"/>
          <w:szCs w:val="20"/>
          <w:lang w:val="en-US" w:eastAsia="en-US"/>
        </w:rPr>
        <w:t xml:space="preserve"> Metadata API.</w:t>
      </w:r>
    </w:p>
    <w:p w14:paraId="54A87424" w14:textId="77777777" w:rsidR="000827EE" w:rsidRPr="000827EE" w:rsidRDefault="000827EE" w:rsidP="000827EE">
      <w:pPr>
        <w:pStyle w:val="NoSpacing"/>
        <w:numPr>
          <w:ilvl w:val="0"/>
          <w:numId w:val="26"/>
        </w:numPr>
        <w:spacing w:line="276" w:lineRule="auto"/>
        <w:jc w:val="both"/>
        <w:rPr>
          <w:sz w:val="20"/>
          <w:szCs w:val="20"/>
        </w:rPr>
      </w:pPr>
      <w:r w:rsidRPr="000827EE">
        <w:rPr>
          <w:sz w:val="20"/>
          <w:szCs w:val="20"/>
        </w:rPr>
        <w:t>Establish and maintain project communications with onshore and offshore divisions</w:t>
      </w:r>
    </w:p>
    <w:p w14:paraId="459F2408" w14:textId="77777777" w:rsidR="00213DB2" w:rsidRPr="00213DB2" w:rsidRDefault="00213DB2" w:rsidP="00213DB2">
      <w:pPr>
        <w:pStyle w:val="BodyText"/>
        <w:numPr>
          <w:ilvl w:val="0"/>
          <w:numId w:val="26"/>
        </w:numPr>
        <w:ind w:right="170"/>
        <w:rPr>
          <w:rFonts w:ascii="Calibri" w:eastAsia="Calibri" w:hAnsi="Calibri" w:cs="Calibri"/>
          <w:color w:val="000000"/>
          <w:sz w:val="20"/>
          <w:szCs w:val="20"/>
        </w:rPr>
      </w:pPr>
      <w:r w:rsidRPr="00213DB2">
        <w:rPr>
          <w:rFonts w:ascii="Calibri" w:eastAsia="Calibri" w:hAnsi="Calibri" w:cs="Calibri"/>
          <w:color w:val="000000"/>
          <w:sz w:val="20"/>
          <w:szCs w:val="20"/>
        </w:rPr>
        <w:t>Strong skills in writing queries, functions, triggers and stored procedures in PL/SQL.</w:t>
      </w:r>
    </w:p>
    <w:p w14:paraId="053630B5" w14:textId="77777777" w:rsidR="00213DB2" w:rsidRPr="00213DB2" w:rsidRDefault="00213DB2" w:rsidP="00213DB2">
      <w:pPr>
        <w:pStyle w:val="BodyText"/>
        <w:numPr>
          <w:ilvl w:val="0"/>
          <w:numId w:val="26"/>
        </w:numPr>
        <w:ind w:right="170"/>
        <w:rPr>
          <w:rFonts w:ascii="Calibri" w:eastAsia="Calibri" w:hAnsi="Calibri" w:cs="Calibri"/>
          <w:color w:val="000000"/>
          <w:sz w:val="20"/>
          <w:szCs w:val="20"/>
        </w:rPr>
      </w:pPr>
      <w:r w:rsidRPr="00213DB2">
        <w:rPr>
          <w:rFonts w:ascii="Calibri" w:eastAsia="Calibri" w:hAnsi="Calibri" w:cs="Calibri"/>
          <w:color w:val="000000"/>
          <w:sz w:val="20"/>
          <w:szCs w:val="20"/>
        </w:rPr>
        <w:t>Developed UI interface using HTML, CSS, jQuery and Angular, AJAX, Tag libraries and Bootstrap.</w:t>
      </w:r>
    </w:p>
    <w:p w14:paraId="0AF75584" w14:textId="77777777" w:rsidR="00213DB2" w:rsidRPr="00213DB2" w:rsidRDefault="00213DB2" w:rsidP="00213DB2">
      <w:pPr>
        <w:pStyle w:val="BodyText"/>
        <w:numPr>
          <w:ilvl w:val="0"/>
          <w:numId w:val="26"/>
        </w:numPr>
        <w:ind w:right="170"/>
        <w:rPr>
          <w:rFonts w:ascii="Calibri" w:eastAsia="Calibri" w:hAnsi="Calibri" w:cs="Calibri"/>
          <w:color w:val="000000"/>
          <w:sz w:val="20"/>
          <w:szCs w:val="20"/>
        </w:rPr>
      </w:pPr>
      <w:r w:rsidRPr="00213DB2">
        <w:rPr>
          <w:rFonts w:ascii="Calibri" w:eastAsia="Calibri" w:hAnsi="Calibri" w:cs="Calibri"/>
          <w:color w:val="000000"/>
          <w:sz w:val="20"/>
          <w:szCs w:val="20"/>
        </w:rPr>
        <w:t>Strong skills in Oracle server-side programming which includes SQL, PL/SQL Packages.</w:t>
      </w:r>
    </w:p>
    <w:p w14:paraId="4D98608D" w14:textId="77777777" w:rsidR="00213DB2" w:rsidRPr="00213DB2" w:rsidRDefault="00213DB2" w:rsidP="00213DB2">
      <w:pPr>
        <w:pStyle w:val="BodyText"/>
        <w:numPr>
          <w:ilvl w:val="0"/>
          <w:numId w:val="26"/>
        </w:numPr>
        <w:ind w:right="170"/>
        <w:rPr>
          <w:rFonts w:ascii="Calibri" w:eastAsia="Calibri" w:hAnsi="Calibri" w:cs="Calibri"/>
          <w:color w:val="000000"/>
          <w:sz w:val="20"/>
          <w:szCs w:val="20"/>
        </w:rPr>
      </w:pPr>
      <w:r w:rsidRPr="00213DB2">
        <w:rPr>
          <w:rFonts w:ascii="Calibri" w:eastAsia="Calibri" w:hAnsi="Calibri" w:cs="Calibri"/>
          <w:color w:val="000000"/>
          <w:sz w:val="20"/>
          <w:szCs w:val="20"/>
        </w:rPr>
        <w:t>Used DAO Pattern to fetch data from the database using Hibernate to carry out various database.</w:t>
      </w:r>
    </w:p>
    <w:p w14:paraId="69BCD285" w14:textId="77777777" w:rsidR="00213DB2" w:rsidRPr="00213DB2" w:rsidRDefault="00213DB2" w:rsidP="00213DB2">
      <w:pPr>
        <w:pStyle w:val="BodyText"/>
        <w:numPr>
          <w:ilvl w:val="0"/>
          <w:numId w:val="26"/>
        </w:numPr>
        <w:ind w:right="170"/>
        <w:rPr>
          <w:rFonts w:ascii="Calibri" w:eastAsia="Calibri" w:hAnsi="Calibri" w:cs="Calibri"/>
          <w:color w:val="000000"/>
          <w:sz w:val="20"/>
          <w:szCs w:val="20"/>
        </w:rPr>
      </w:pPr>
      <w:r w:rsidRPr="00213DB2">
        <w:rPr>
          <w:rFonts w:ascii="Calibri" w:eastAsia="Calibri" w:hAnsi="Calibri" w:cs="Calibri"/>
          <w:color w:val="000000"/>
          <w:sz w:val="20"/>
          <w:szCs w:val="20"/>
        </w:rPr>
        <w:t>Wrote JUnit test cases for unit testing. Used maven to build applications and created multi module maven project and used Jenkins for continuous integration.</w:t>
      </w:r>
    </w:p>
    <w:p w14:paraId="5ADF5A7C" w14:textId="59724DA9" w:rsidR="00213DB2" w:rsidRPr="00213DB2" w:rsidRDefault="00213DB2" w:rsidP="00213DB2">
      <w:pPr>
        <w:pStyle w:val="BodyText"/>
        <w:numPr>
          <w:ilvl w:val="0"/>
          <w:numId w:val="26"/>
        </w:numPr>
        <w:ind w:right="170"/>
        <w:rPr>
          <w:rFonts w:ascii="Calibri" w:eastAsia="Calibri" w:hAnsi="Calibri" w:cs="Calibri"/>
          <w:color w:val="000000"/>
          <w:sz w:val="20"/>
          <w:szCs w:val="20"/>
        </w:rPr>
      </w:pPr>
      <w:r w:rsidRPr="00213DB2">
        <w:rPr>
          <w:rFonts w:ascii="Calibri" w:eastAsia="Calibri" w:hAnsi="Calibri" w:cs="Calibri"/>
          <w:color w:val="000000"/>
          <w:sz w:val="20"/>
          <w:szCs w:val="20"/>
        </w:rPr>
        <w:t>Performed Module and Unit Level Testing with JUnit and Log4J for debugging and error tracking.</w:t>
      </w:r>
    </w:p>
    <w:p w14:paraId="02DAED4E" w14:textId="77777777" w:rsidR="000827EE" w:rsidRPr="000827EE" w:rsidRDefault="000827EE" w:rsidP="000827EE">
      <w:pPr>
        <w:pStyle w:val="NoSpacing"/>
        <w:numPr>
          <w:ilvl w:val="0"/>
          <w:numId w:val="26"/>
        </w:numPr>
        <w:spacing w:line="276" w:lineRule="auto"/>
        <w:jc w:val="both"/>
        <w:rPr>
          <w:sz w:val="20"/>
          <w:szCs w:val="20"/>
        </w:rPr>
      </w:pPr>
      <w:r w:rsidRPr="000827EE">
        <w:rPr>
          <w:sz w:val="20"/>
          <w:szCs w:val="20"/>
        </w:rPr>
        <w:t>Co-Ordinate and manage Global Delivery teams at offshore locations.</w:t>
      </w:r>
    </w:p>
    <w:p w14:paraId="23CE7A44" w14:textId="77777777" w:rsidR="000827EE" w:rsidRPr="000827EE" w:rsidRDefault="000827EE" w:rsidP="000827EE">
      <w:pPr>
        <w:pStyle w:val="NoSpacing"/>
        <w:numPr>
          <w:ilvl w:val="0"/>
          <w:numId w:val="26"/>
        </w:numPr>
        <w:spacing w:line="276" w:lineRule="auto"/>
        <w:jc w:val="both"/>
        <w:rPr>
          <w:sz w:val="20"/>
          <w:szCs w:val="20"/>
        </w:rPr>
      </w:pPr>
      <w:r w:rsidRPr="000827EE">
        <w:rPr>
          <w:sz w:val="20"/>
          <w:szCs w:val="20"/>
        </w:rPr>
        <w:t>Schedule and organize weekly or daily stand-up meeting with the whole development teams both onshore and offshore.</w:t>
      </w:r>
    </w:p>
    <w:p w14:paraId="43354DA2" w14:textId="77777777" w:rsidR="000827EE" w:rsidRDefault="000827EE" w:rsidP="000827EE">
      <w:pPr>
        <w:pStyle w:val="NoSpacing"/>
        <w:spacing w:line="276" w:lineRule="auto"/>
        <w:jc w:val="both"/>
        <w:rPr>
          <w:b/>
          <w:sz w:val="20"/>
          <w:szCs w:val="20"/>
        </w:rPr>
      </w:pPr>
    </w:p>
    <w:p w14:paraId="6EF022E7" w14:textId="77777777" w:rsidR="000827EE" w:rsidRPr="000827EE" w:rsidRDefault="000827EE" w:rsidP="000827EE">
      <w:pPr>
        <w:pStyle w:val="NoSpacing"/>
        <w:spacing w:line="276" w:lineRule="auto"/>
        <w:jc w:val="both"/>
        <w:rPr>
          <w:sz w:val="20"/>
          <w:szCs w:val="20"/>
        </w:rPr>
      </w:pPr>
      <w:r w:rsidRPr="000827EE">
        <w:rPr>
          <w:b/>
          <w:sz w:val="20"/>
          <w:szCs w:val="20"/>
        </w:rPr>
        <w:t>Environment</w:t>
      </w:r>
      <w:r w:rsidRPr="000827EE">
        <w:rPr>
          <w:sz w:val="20"/>
          <w:szCs w:val="20"/>
        </w:rPr>
        <w:t>: Java, J2ee, EJB, JSF, JMS, JPA, JAX-WS, JAX-RS, Web Service (SOAP, REST API), Spring, Hibernate, OWSM, SSO, ADF, Web Center, Oracle SOA, Apex, UCM, WLST and Python, LDAP, NoSQL and SQL.</w:t>
      </w:r>
    </w:p>
    <w:p w14:paraId="0D77FD12" w14:textId="77777777" w:rsidR="000827EE" w:rsidRDefault="000827EE" w:rsidP="000827EE">
      <w:pPr>
        <w:spacing w:after="0"/>
        <w:rPr>
          <w:rFonts w:cstheme="minorHAnsi"/>
          <w:b/>
          <w:bCs/>
        </w:rPr>
      </w:pPr>
    </w:p>
    <w:p w14:paraId="4F344679" w14:textId="3B69AB20" w:rsidR="000827EE" w:rsidRPr="008A6155" w:rsidRDefault="000827EE" w:rsidP="000827EE">
      <w:pPr>
        <w:pStyle w:val="NoSpacing"/>
        <w:shd w:val="clear" w:color="auto" w:fill="F2F2F2"/>
        <w:spacing w:line="276" w:lineRule="auto"/>
        <w:jc w:val="both"/>
        <w:rPr>
          <w:rFonts w:eastAsia="Fira Sans"/>
          <w:b/>
        </w:rPr>
      </w:pPr>
      <w:r w:rsidRPr="008A6155">
        <w:rPr>
          <w:rFonts w:eastAsia="Fira Sans"/>
          <w:b/>
        </w:rPr>
        <w:t>Client</w:t>
      </w:r>
      <w:r w:rsidR="008A6155" w:rsidRPr="008A6155">
        <w:rPr>
          <w:rFonts w:ascii="Arial Black" w:eastAsia="Arial Black" w:hAnsi="Arial Black" w:cs="Arial Black"/>
          <w:b/>
          <w:bCs/>
          <w:color w:val="333333"/>
          <w:spacing w:val="-2"/>
          <w:w w:val="90"/>
        </w:rPr>
        <w:t xml:space="preserve"> </w:t>
      </w:r>
      <w:r w:rsidR="00C75C4E" w:rsidRPr="008A6155">
        <w:rPr>
          <w:rFonts w:eastAsia="Fira Sans"/>
          <w:b/>
        </w:rPr>
        <w:t>Navient, NC</w:t>
      </w:r>
      <w:r w:rsidR="00C75C4E">
        <w:rPr>
          <w:rFonts w:eastAsia="Fira Sans"/>
          <w:b/>
        </w:rPr>
        <w:t>.</w:t>
      </w:r>
      <w:r w:rsidR="00C75C4E">
        <w:rPr>
          <w:rFonts w:eastAsia="Fira Sans"/>
          <w:b/>
        </w:rPr>
        <w:tab/>
      </w:r>
      <w:r w:rsidR="00C75C4E">
        <w:rPr>
          <w:rFonts w:eastAsia="Fira Sans"/>
          <w:b/>
        </w:rPr>
        <w:tab/>
      </w:r>
      <w:r w:rsidR="00C75C4E">
        <w:rPr>
          <w:rFonts w:eastAsia="Fira Sans"/>
          <w:b/>
        </w:rPr>
        <w:tab/>
      </w:r>
      <w:r w:rsidR="00C75C4E">
        <w:rPr>
          <w:rFonts w:eastAsia="Fira Sans"/>
          <w:b/>
        </w:rPr>
        <w:tab/>
      </w:r>
      <w:r w:rsidR="00C75C4E">
        <w:rPr>
          <w:rFonts w:eastAsia="Fira Sans"/>
          <w:b/>
        </w:rPr>
        <w:tab/>
      </w:r>
      <w:r w:rsidR="00C75C4E">
        <w:rPr>
          <w:rFonts w:eastAsia="Fira Sans"/>
          <w:b/>
        </w:rPr>
        <w:tab/>
      </w:r>
      <w:r w:rsidR="00C75C4E">
        <w:rPr>
          <w:rFonts w:eastAsia="Fira Sans"/>
          <w:b/>
        </w:rPr>
        <w:tab/>
      </w:r>
      <w:r w:rsidR="00C75C4E">
        <w:rPr>
          <w:rFonts w:eastAsia="Fira Sans"/>
          <w:b/>
        </w:rPr>
        <w:tab/>
      </w:r>
      <w:r w:rsidR="00C75C4E">
        <w:rPr>
          <w:rFonts w:eastAsia="Fira Sans"/>
          <w:b/>
        </w:rPr>
        <w:tab/>
      </w:r>
      <w:r w:rsidR="008A6155" w:rsidRPr="008A6155">
        <w:rPr>
          <w:rFonts w:eastAsia="Fira Sans"/>
          <w:b/>
        </w:rPr>
        <w:t>Feb</w:t>
      </w:r>
      <w:r w:rsidRPr="008A6155">
        <w:rPr>
          <w:rFonts w:eastAsia="Fira Sans"/>
          <w:b/>
        </w:rPr>
        <w:t xml:space="preserve"> 201</w:t>
      </w:r>
      <w:r w:rsidR="008A6155" w:rsidRPr="008A6155">
        <w:rPr>
          <w:rFonts w:eastAsia="Fira Sans"/>
          <w:b/>
        </w:rPr>
        <w:t>4</w:t>
      </w:r>
      <w:r w:rsidRPr="008A6155">
        <w:rPr>
          <w:rFonts w:eastAsia="Fira Sans"/>
          <w:b/>
        </w:rPr>
        <w:t xml:space="preserve"> to Apr 201</w:t>
      </w:r>
      <w:r w:rsidR="008A6155" w:rsidRPr="008A6155">
        <w:rPr>
          <w:rFonts w:eastAsia="Fira Sans"/>
          <w:b/>
        </w:rPr>
        <w:t>6</w:t>
      </w:r>
    </w:p>
    <w:p w14:paraId="23806CDF" w14:textId="77777777" w:rsidR="000827EE" w:rsidRPr="008A6155" w:rsidRDefault="000827EE" w:rsidP="000827EE">
      <w:pPr>
        <w:pStyle w:val="NoSpacing"/>
        <w:shd w:val="clear" w:color="auto" w:fill="F2F2F2"/>
        <w:spacing w:line="276" w:lineRule="auto"/>
        <w:jc w:val="both"/>
        <w:rPr>
          <w:rFonts w:eastAsia="Fira Sans"/>
          <w:b/>
        </w:rPr>
      </w:pPr>
      <w:r w:rsidRPr="008A6155">
        <w:rPr>
          <w:rFonts w:eastAsia="Fira Sans"/>
          <w:b/>
        </w:rPr>
        <w:t>Role: Java Developer</w:t>
      </w:r>
    </w:p>
    <w:p w14:paraId="10DD637B" w14:textId="77777777" w:rsidR="000827EE" w:rsidRPr="008A6155" w:rsidRDefault="000827EE" w:rsidP="000827EE">
      <w:pPr>
        <w:pStyle w:val="NoSpacing"/>
        <w:shd w:val="clear" w:color="auto" w:fill="F2F2F2"/>
        <w:spacing w:line="276" w:lineRule="auto"/>
        <w:jc w:val="both"/>
        <w:rPr>
          <w:rFonts w:eastAsia="Fira Sans"/>
          <w:b/>
        </w:rPr>
      </w:pPr>
      <w:r w:rsidRPr="008A6155">
        <w:rPr>
          <w:rFonts w:eastAsia="Fira Sans"/>
          <w:b/>
        </w:rPr>
        <w:t>Responsibilities:</w:t>
      </w:r>
    </w:p>
    <w:p w14:paraId="183E2F91" w14:textId="77777777" w:rsidR="000827EE" w:rsidRDefault="000827EE" w:rsidP="000827EE">
      <w:pPr>
        <w:pStyle w:val="NoSpacing"/>
        <w:numPr>
          <w:ilvl w:val="0"/>
          <w:numId w:val="26"/>
        </w:numPr>
        <w:spacing w:line="276" w:lineRule="auto"/>
        <w:jc w:val="both"/>
        <w:rPr>
          <w:sz w:val="20"/>
          <w:szCs w:val="20"/>
        </w:rPr>
      </w:pPr>
      <w:r w:rsidRPr="000827EE">
        <w:rPr>
          <w:sz w:val="20"/>
          <w:szCs w:val="20"/>
        </w:rPr>
        <w:t>Analyzed the business requirement and developed app using Java and Mozilla XUL.</w:t>
      </w:r>
    </w:p>
    <w:p w14:paraId="67764FB1" w14:textId="77777777" w:rsidR="00213DB2" w:rsidRPr="00213DB2" w:rsidRDefault="00213DB2" w:rsidP="00213DB2">
      <w:pPr>
        <w:pStyle w:val="BodyText"/>
        <w:numPr>
          <w:ilvl w:val="0"/>
          <w:numId w:val="26"/>
        </w:numPr>
        <w:ind w:right="170"/>
        <w:rPr>
          <w:rFonts w:ascii="Calibri" w:eastAsia="Calibri" w:hAnsi="Calibri" w:cs="Calibri"/>
          <w:color w:val="000000"/>
          <w:sz w:val="20"/>
          <w:szCs w:val="20"/>
        </w:rPr>
      </w:pPr>
      <w:r w:rsidRPr="00213DB2">
        <w:rPr>
          <w:rFonts w:ascii="Calibri" w:eastAsia="Calibri" w:hAnsi="Calibri" w:cs="Calibri"/>
          <w:color w:val="000000"/>
          <w:sz w:val="20"/>
          <w:szCs w:val="20"/>
        </w:rPr>
        <w:t>Developed the application using Struts Framework that leverages classical Model View Controller (MVC) architecture.</w:t>
      </w:r>
    </w:p>
    <w:p w14:paraId="40DC2366" w14:textId="77777777" w:rsidR="00213DB2" w:rsidRPr="00213DB2" w:rsidRDefault="00213DB2" w:rsidP="00213DB2">
      <w:pPr>
        <w:pStyle w:val="BodyText"/>
        <w:numPr>
          <w:ilvl w:val="0"/>
          <w:numId w:val="26"/>
        </w:numPr>
        <w:ind w:right="170"/>
        <w:rPr>
          <w:rFonts w:ascii="Calibri" w:eastAsia="Calibri" w:hAnsi="Calibri" w:cs="Calibri"/>
          <w:color w:val="000000"/>
          <w:sz w:val="20"/>
          <w:szCs w:val="20"/>
        </w:rPr>
      </w:pPr>
      <w:r w:rsidRPr="00213DB2">
        <w:rPr>
          <w:rFonts w:ascii="Calibri" w:eastAsia="Calibri" w:hAnsi="Calibri" w:cs="Calibri"/>
          <w:color w:val="000000"/>
          <w:sz w:val="20"/>
          <w:szCs w:val="20"/>
        </w:rPr>
        <w:t xml:space="preserve">Designed the user interfaces using JSPs, developed custom tags, and used JSTL </w:t>
      </w:r>
      <w:proofErr w:type="spellStart"/>
      <w:r w:rsidRPr="00213DB2">
        <w:rPr>
          <w:rFonts w:ascii="Calibri" w:eastAsia="Calibri" w:hAnsi="Calibri" w:cs="Calibri"/>
          <w:color w:val="000000"/>
          <w:sz w:val="20"/>
          <w:szCs w:val="20"/>
        </w:rPr>
        <w:t>Taglib</w:t>
      </w:r>
      <w:proofErr w:type="spellEnd"/>
      <w:r w:rsidRPr="00213DB2">
        <w:rPr>
          <w:rFonts w:ascii="Calibri" w:eastAsia="Calibri" w:hAnsi="Calibri" w:cs="Calibri"/>
          <w:color w:val="000000"/>
          <w:sz w:val="20"/>
          <w:szCs w:val="20"/>
        </w:rPr>
        <w:t>.</w:t>
      </w:r>
    </w:p>
    <w:p w14:paraId="5846E1AF" w14:textId="77777777" w:rsidR="00213DB2" w:rsidRPr="00213DB2" w:rsidRDefault="00213DB2" w:rsidP="00213DB2">
      <w:pPr>
        <w:pStyle w:val="BodyText"/>
        <w:numPr>
          <w:ilvl w:val="0"/>
          <w:numId w:val="26"/>
        </w:numPr>
        <w:ind w:right="170"/>
        <w:rPr>
          <w:rFonts w:ascii="Calibri" w:eastAsia="Calibri" w:hAnsi="Calibri" w:cs="Calibri"/>
          <w:color w:val="000000"/>
          <w:sz w:val="20"/>
          <w:szCs w:val="20"/>
        </w:rPr>
      </w:pPr>
      <w:r w:rsidRPr="00213DB2">
        <w:rPr>
          <w:rFonts w:ascii="Calibri" w:eastAsia="Calibri" w:hAnsi="Calibri" w:cs="Calibri"/>
          <w:color w:val="000000"/>
          <w:sz w:val="20"/>
          <w:szCs w:val="20"/>
        </w:rPr>
        <w:t>Developed various java business classes for handling different functions.</w:t>
      </w:r>
    </w:p>
    <w:p w14:paraId="324CEA6A" w14:textId="77777777" w:rsidR="00213DB2" w:rsidRPr="00213DB2" w:rsidRDefault="00213DB2" w:rsidP="00213DB2">
      <w:pPr>
        <w:pStyle w:val="BodyText"/>
        <w:numPr>
          <w:ilvl w:val="0"/>
          <w:numId w:val="26"/>
        </w:numPr>
        <w:ind w:right="170"/>
        <w:rPr>
          <w:rFonts w:ascii="Calibri" w:eastAsia="Calibri" w:hAnsi="Calibri" w:cs="Calibri"/>
          <w:color w:val="000000"/>
          <w:sz w:val="20"/>
          <w:szCs w:val="20"/>
        </w:rPr>
      </w:pPr>
      <w:r w:rsidRPr="00213DB2">
        <w:rPr>
          <w:rFonts w:ascii="Calibri" w:eastAsia="Calibri" w:hAnsi="Calibri" w:cs="Calibri"/>
          <w:color w:val="000000"/>
          <w:sz w:val="20"/>
          <w:szCs w:val="20"/>
        </w:rPr>
        <w:t>Developed controller classes using Struts and tiles API.</w:t>
      </w:r>
    </w:p>
    <w:p w14:paraId="1489FA2A" w14:textId="77777777" w:rsidR="00213DB2" w:rsidRPr="00213DB2" w:rsidRDefault="00213DB2" w:rsidP="00213DB2">
      <w:pPr>
        <w:pStyle w:val="BodyText"/>
        <w:numPr>
          <w:ilvl w:val="0"/>
          <w:numId w:val="26"/>
        </w:numPr>
        <w:ind w:right="170"/>
        <w:rPr>
          <w:rFonts w:ascii="Calibri" w:eastAsia="Calibri" w:hAnsi="Calibri" w:cs="Calibri"/>
          <w:color w:val="000000"/>
          <w:sz w:val="20"/>
          <w:szCs w:val="20"/>
        </w:rPr>
      </w:pPr>
      <w:r w:rsidRPr="00213DB2">
        <w:rPr>
          <w:rFonts w:ascii="Calibri" w:eastAsia="Calibri" w:hAnsi="Calibri" w:cs="Calibri"/>
          <w:color w:val="000000"/>
          <w:sz w:val="20"/>
          <w:szCs w:val="20"/>
        </w:rPr>
        <w:t>Developed User Interface using AJAX in JSP and performed client-side validation.</w:t>
      </w:r>
    </w:p>
    <w:p w14:paraId="6764CB19" w14:textId="197AF1FD" w:rsidR="00213DB2" w:rsidRPr="00213DB2" w:rsidRDefault="00213DB2" w:rsidP="00213DB2">
      <w:pPr>
        <w:pStyle w:val="BodyText"/>
        <w:numPr>
          <w:ilvl w:val="0"/>
          <w:numId w:val="26"/>
        </w:numPr>
        <w:ind w:right="170"/>
        <w:rPr>
          <w:rFonts w:ascii="Calibri" w:eastAsia="Calibri" w:hAnsi="Calibri" w:cs="Calibri"/>
          <w:color w:val="000000"/>
          <w:sz w:val="20"/>
          <w:szCs w:val="20"/>
        </w:rPr>
      </w:pPr>
      <w:r w:rsidRPr="00213DB2">
        <w:rPr>
          <w:rFonts w:ascii="Calibri" w:eastAsia="Calibri" w:hAnsi="Calibri" w:cs="Calibri"/>
          <w:color w:val="000000"/>
          <w:sz w:val="20"/>
          <w:szCs w:val="20"/>
        </w:rPr>
        <w:t>Developed JUnit test cases for all the developed modules. Used SVN as version control.</w:t>
      </w:r>
    </w:p>
    <w:p w14:paraId="0956FB59" w14:textId="77777777" w:rsidR="000827EE" w:rsidRDefault="000827EE" w:rsidP="000827EE">
      <w:pPr>
        <w:pStyle w:val="NoSpacing"/>
        <w:spacing w:line="276" w:lineRule="auto"/>
        <w:jc w:val="both"/>
        <w:rPr>
          <w:sz w:val="20"/>
          <w:szCs w:val="20"/>
        </w:rPr>
      </w:pPr>
    </w:p>
    <w:p w14:paraId="6D285BB9" w14:textId="77777777" w:rsidR="00213DB2" w:rsidRPr="00213DB2" w:rsidRDefault="00213DB2" w:rsidP="000827EE">
      <w:pPr>
        <w:pStyle w:val="NoSpacing"/>
        <w:spacing w:line="276" w:lineRule="auto"/>
        <w:jc w:val="both"/>
        <w:rPr>
          <w:sz w:val="20"/>
          <w:szCs w:val="20"/>
        </w:rPr>
      </w:pPr>
    </w:p>
    <w:p w14:paraId="68F52C38" w14:textId="77777777" w:rsidR="000827EE" w:rsidRPr="000827EE" w:rsidRDefault="000827EE" w:rsidP="000827EE">
      <w:pPr>
        <w:pStyle w:val="NoSpacing"/>
        <w:spacing w:line="276" w:lineRule="auto"/>
        <w:jc w:val="both"/>
        <w:rPr>
          <w:sz w:val="20"/>
          <w:szCs w:val="20"/>
        </w:rPr>
      </w:pPr>
      <w:r w:rsidRPr="000827EE">
        <w:rPr>
          <w:b/>
          <w:sz w:val="20"/>
          <w:szCs w:val="20"/>
        </w:rPr>
        <w:t>Environment</w:t>
      </w:r>
      <w:r w:rsidRPr="000827EE">
        <w:rPr>
          <w:sz w:val="20"/>
          <w:szCs w:val="20"/>
        </w:rPr>
        <w:t>: Java, JSP, Servlets, HTML, JDBC, JDK, Waterfall Model, Tomcat, Windows XP.</w:t>
      </w:r>
    </w:p>
    <w:p w14:paraId="20AE449A" w14:textId="17E5A78D" w:rsidR="003E69D2" w:rsidRPr="005601AE" w:rsidRDefault="003E69D2" w:rsidP="000827EE">
      <w:pPr>
        <w:shd w:val="clear" w:color="auto" w:fill="EDEDED" w:themeFill="accent3" w:themeFillTint="33"/>
        <w:spacing w:after="0" w:line="240" w:lineRule="auto"/>
        <w:rPr>
          <w:sz w:val="20"/>
          <w:szCs w:val="20"/>
        </w:rPr>
      </w:pPr>
    </w:p>
    <w:sectPr w:rsidR="003E69D2" w:rsidRPr="005601AE" w:rsidSect="005601AE">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Wingdings 2">
    <w:panose1 w:val="050201020105070707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Fira Sans">
    <w:charset w:val="00"/>
    <w:family w:val="swiss"/>
    <w:pitch w:val="variable"/>
    <w:sig w:usb0="600002FF" w:usb1="00000001"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455D5D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2384626" o:spid="_x0000_i1025" type="#_x0000_t75" style="width:11.4pt;height:11.4pt;visibility:visible;mso-wrap-style:square">
            <v:imagedata r:id="rId1" o:title=""/>
          </v:shape>
        </w:pict>
      </mc:Choice>
      <mc:Fallback>
        <w:drawing>
          <wp:inline distT="0" distB="0" distL="0" distR="0" wp14:anchorId="6E663F32" wp14:editId="639350BB">
            <wp:extent cx="144780" cy="144780"/>
            <wp:effectExtent l="0" t="0" r="0" b="0"/>
            <wp:docPr id="1982384626" name="Picture 1982384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numPicBullet w:numPicBulletId="1">
    <mc:AlternateContent>
      <mc:Choice Requires="v">
        <w:pict>
          <v:shape w14:anchorId="55F21BD8" id="Picture 890933178" o:spid="_x0000_i1025" type="#_x0000_t75" style="width:11.4pt;height:11.4pt;visibility:visible;mso-wrap-style:square">
            <v:imagedata r:id="rId3" o:title=""/>
          </v:shape>
        </w:pict>
      </mc:Choice>
      <mc:Fallback>
        <w:drawing>
          <wp:inline distT="0" distB="0" distL="0" distR="0" wp14:anchorId="258D019C" wp14:editId="2D8371D3">
            <wp:extent cx="144780" cy="144780"/>
            <wp:effectExtent l="0" t="0" r="0" b="0"/>
            <wp:docPr id="890933178" name="Picture 89093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0000001"/>
    <w:multiLevelType w:val="hybridMultilevel"/>
    <w:tmpl w:val="00000001"/>
    <w:lvl w:ilvl="0" w:tplc="83F82846">
      <w:start w:val="1"/>
      <w:numFmt w:val="bullet"/>
      <w:lvlText w:val=""/>
      <w:lvlJc w:val="left"/>
      <w:pPr>
        <w:ind w:left="720" w:hanging="360"/>
      </w:pPr>
      <w:rPr>
        <w:rFonts w:ascii="Symbol" w:hAnsi="Symbol"/>
      </w:rPr>
    </w:lvl>
    <w:lvl w:ilvl="1" w:tplc="4B52E978">
      <w:start w:val="1"/>
      <w:numFmt w:val="bullet"/>
      <w:lvlText w:val="o"/>
      <w:lvlJc w:val="left"/>
      <w:pPr>
        <w:tabs>
          <w:tab w:val="num" w:pos="1440"/>
        </w:tabs>
        <w:ind w:left="1440" w:hanging="360"/>
      </w:pPr>
      <w:rPr>
        <w:rFonts w:ascii="Courier New" w:hAnsi="Courier New"/>
      </w:rPr>
    </w:lvl>
    <w:lvl w:ilvl="2" w:tplc="26BEC138">
      <w:start w:val="1"/>
      <w:numFmt w:val="bullet"/>
      <w:lvlText w:val=""/>
      <w:lvlJc w:val="left"/>
      <w:pPr>
        <w:tabs>
          <w:tab w:val="num" w:pos="2160"/>
        </w:tabs>
        <w:ind w:left="2160" w:hanging="360"/>
      </w:pPr>
      <w:rPr>
        <w:rFonts w:ascii="Wingdings" w:hAnsi="Wingdings"/>
      </w:rPr>
    </w:lvl>
    <w:lvl w:ilvl="3" w:tplc="FD183FAC">
      <w:start w:val="1"/>
      <w:numFmt w:val="bullet"/>
      <w:lvlText w:val=""/>
      <w:lvlJc w:val="left"/>
      <w:pPr>
        <w:tabs>
          <w:tab w:val="num" w:pos="2880"/>
        </w:tabs>
        <w:ind w:left="2880" w:hanging="360"/>
      </w:pPr>
      <w:rPr>
        <w:rFonts w:ascii="Symbol" w:hAnsi="Symbol"/>
      </w:rPr>
    </w:lvl>
    <w:lvl w:ilvl="4" w:tplc="00D8D096">
      <w:start w:val="1"/>
      <w:numFmt w:val="bullet"/>
      <w:lvlText w:val="o"/>
      <w:lvlJc w:val="left"/>
      <w:pPr>
        <w:tabs>
          <w:tab w:val="num" w:pos="3600"/>
        </w:tabs>
        <w:ind w:left="3600" w:hanging="360"/>
      </w:pPr>
      <w:rPr>
        <w:rFonts w:ascii="Courier New" w:hAnsi="Courier New"/>
      </w:rPr>
    </w:lvl>
    <w:lvl w:ilvl="5" w:tplc="AFE0C4FC">
      <w:start w:val="1"/>
      <w:numFmt w:val="bullet"/>
      <w:lvlText w:val=""/>
      <w:lvlJc w:val="left"/>
      <w:pPr>
        <w:tabs>
          <w:tab w:val="num" w:pos="4320"/>
        </w:tabs>
        <w:ind w:left="4320" w:hanging="360"/>
      </w:pPr>
      <w:rPr>
        <w:rFonts w:ascii="Wingdings" w:hAnsi="Wingdings"/>
      </w:rPr>
    </w:lvl>
    <w:lvl w:ilvl="6" w:tplc="AEDCC100">
      <w:start w:val="1"/>
      <w:numFmt w:val="bullet"/>
      <w:lvlText w:val=""/>
      <w:lvlJc w:val="left"/>
      <w:pPr>
        <w:tabs>
          <w:tab w:val="num" w:pos="5040"/>
        </w:tabs>
        <w:ind w:left="5040" w:hanging="360"/>
      </w:pPr>
      <w:rPr>
        <w:rFonts w:ascii="Symbol" w:hAnsi="Symbol"/>
      </w:rPr>
    </w:lvl>
    <w:lvl w:ilvl="7" w:tplc="98E4D05C">
      <w:start w:val="1"/>
      <w:numFmt w:val="bullet"/>
      <w:lvlText w:val="o"/>
      <w:lvlJc w:val="left"/>
      <w:pPr>
        <w:tabs>
          <w:tab w:val="num" w:pos="5760"/>
        </w:tabs>
        <w:ind w:left="5760" w:hanging="360"/>
      </w:pPr>
      <w:rPr>
        <w:rFonts w:ascii="Courier New" w:hAnsi="Courier New"/>
      </w:rPr>
    </w:lvl>
    <w:lvl w:ilvl="8" w:tplc="FCD0716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360" w:hanging="360"/>
      </w:pPr>
      <w:rPr>
        <w:rFonts w:ascii="Symbol" w:hAnsi="Symbol" w:cs="Symbol"/>
        <w:color w:val="auto"/>
        <w:sz w:val="22"/>
        <w:szCs w:val="22"/>
      </w:rPr>
    </w:lvl>
  </w:abstractNum>
  <w:abstractNum w:abstractNumId="2" w15:restartNumberingAfterBreak="0">
    <w:nsid w:val="00000003"/>
    <w:multiLevelType w:val="singleLevel"/>
    <w:tmpl w:val="00000003"/>
    <w:name w:val="WW8Num28"/>
    <w:lvl w:ilvl="0">
      <w:start w:val="1"/>
      <w:numFmt w:val="bullet"/>
      <w:lvlText w:val=""/>
      <w:lvlJc w:val="left"/>
      <w:pPr>
        <w:tabs>
          <w:tab w:val="num" w:pos="0"/>
        </w:tabs>
        <w:ind w:left="720" w:hanging="360"/>
      </w:pPr>
      <w:rPr>
        <w:rFonts w:ascii="Wingdings" w:hAnsi="Wingdings" w:cs="Wingdings" w:hint="default"/>
        <w:color w:val="000000"/>
      </w:rPr>
    </w:lvl>
  </w:abstractNum>
  <w:abstractNum w:abstractNumId="3" w15:restartNumberingAfterBreak="0">
    <w:nsid w:val="00000004"/>
    <w:multiLevelType w:val="hybridMultilevel"/>
    <w:tmpl w:val="00000004"/>
    <w:lvl w:ilvl="0" w:tplc="B22272A0">
      <w:start w:val="1"/>
      <w:numFmt w:val="bullet"/>
      <w:lvlText w:val=""/>
      <w:lvlJc w:val="left"/>
      <w:pPr>
        <w:ind w:left="720" w:hanging="360"/>
      </w:pPr>
      <w:rPr>
        <w:rFonts w:ascii="Symbol" w:hAnsi="Symbol"/>
      </w:rPr>
    </w:lvl>
    <w:lvl w:ilvl="1" w:tplc="C930AB30">
      <w:start w:val="1"/>
      <w:numFmt w:val="bullet"/>
      <w:lvlText w:val="o"/>
      <w:lvlJc w:val="left"/>
      <w:pPr>
        <w:tabs>
          <w:tab w:val="num" w:pos="1440"/>
        </w:tabs>
        <w:ind w:left="1440" w:hanging="360"/>
      </w:pPr>
      <w:rPr>
        <w:rFonts w:ascii="Courier New" w:hAnsi="Courier New"/>
      </w:rPr>
    </w:lvl>
    <w:lvl w:ilvl="2" w:tplc="BFBC4768">
      <w:start w:val="1"/>
      <w:numFmt w:val="bullet"/>
      <w:lvlText w:val=""/>
      <w:lvlJc w:val="left"/>
      <w:pPr>
        <w:tabs>
          <w:tab w:val="num" w:pos="2160"/>
        </w:tabs>
        <w:ind w:left="2160" w:hanging="360"/>
      </w:pPr>
      <w:rPr>
        <w:rFonts w:ascii="Wingdings" w:hAnsi="Wingdings"/>
      </w:rPr>
    </w:lvl>
    <w:lvl w:ilvl="3" w:tplc="DDF48A8E">
      <w:start w:val="1"/>
      <w:numFmt w:val="bullet"/>
      <w:lvlText w:val=""/>
      <w:lvlJc w:val="left"/>
      <w:pPr>
        <w:tabs>
          <w:tab w:val="num" w:pos="2880"/>
        </w:tabs>
        <w:ind w:left="2880" w:hanging="360"/>
      </w:pPr>
      <w:rPr>
        <w:rFonts w:ascii="Symbol" w:hAnsi="Symbol"/>
      </w:rPr>
    </w:lvl>
    <w:lvl w:ilvl="4" w:tplc="1082D230">
      <w:start w:val="1"/>
      <w:numFmt w:val="bullet"/>
      <w:lvlText w:val="o"/>
      <w:lvlJc w:val="left"/>
      <w:pPr>
        <w:tabs>
          <w:tab w:val="num" w:pos="3600"/>
        </w:tabs>
        <w:ind w:left="3600" w:hanging="360"/>
      </w:pPr>
      <w:rPr>
        <w:rFonts w:ascii="Courier New" w:hAnsi="Courier New"/>
      </w:rPr>
    </w:lvl>
    <w:lvl w:ilvl="5" w:tplc="0D40B628">
      <w:start w:val="1"/>
      <w:numFmt w:val="bullet"/>
      <w:lvlText w:val=""/>
      <w:lvlJc w:val="left"/>
      <w:pPr>
        <w:tabs>
          <w:tab w:val="num" w:pos="4320"/>
        </w:tabs>
        <w:ind w:left="4320" w:hanging="360"/>
      </w:pPr>
      <w:rPr>
        <w:rFonts w:ascii="Wingdings" w:hAnsi="Wingdings"/>
      </w:rPr>
    </w:lvl>
    <w:lvl w:ilvl="6" w:tplc="B88AFBE8">
      <w:start w:val="1"/>
      <w:numFmt w:val="bullet"/>
      <w:lvlText w:val=""/>
      <w:lvlJc w:val="left"/>
      <w:pPr>
        <w:tabs>
          <w:tab w:val="num" w:pos="5040"/>
        </w:tabs>
        <w:ind w:left="5040" w:hanging="360"/>
      </w:pPr>
      <w:rPr>
        <w:rFonts w:ascii="Symbol" w:hAnsi="Symbol"/>
      </w:rPr>
    </w:lvl>
    <w:lvl w:ilvl="7" w:tplc="8CECC70A">
      <w:start w:val="1"/>
      <w:numFmt w:val="bullet"/>
      <w:lvlText w:val="o"/>
      <w:lvlJc w:val="left"/>
      <w:pPr>
        <w:tabs>
          <w:tab w:val="num" w:pos="5760"/>
        </w:tabs>
        <w:ind w:left="5760" w:hanging="360"/>
      </w:pPr>
      <w:rPr>
        <w:rFonts w:ascii="Courier New" w:hAnsi="Courier New"/>
      </w:rPr>
    </w:lvl>
    <w:lvl w:ilvl="8" w:tplc="736EB08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6"/>
    <w:multiLevelType w:val="singleLevel"/>
    <w:tmpl w:val="00000006"/>
    <w:name w:val="WW8Num43"/>
    <w:lvl w:ilvl="0">
      <w:start w:val="1"/>
      <w:numFmt w:val="lowerLetter"/>
      <w:lvlText w:val="%1)"/>
      <w:lvlJc w:val="left"/>
      <w:pPr>
        <w:tabs>
          <w:tab w:val="num" w:pos="0"/>
        </w:tabs>
        <w:ind w:left="720" w:hanging="360"/>
      </w:pPr>
      <w:rPr>
        <w:rFonts w:cs="Arial"/>
        <w:b w:val="0"/>
      </w:rPr>
    </w:lvl>
  </w:abstractNum>
  <w:abstractNum w:abstractNumId="5" w15:restartNumberingAfterBreak="0">
    <w:nsid w:val="014A295A"/>
    <w:multiLevelType w:val="hybridMultilevel"/>
    <w:tmpl w:val="1376E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8E44F1"/>
    <w:multiLevelType w:val="multilevel"/>
    <w:tmpl w:val="498CF7D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0AA102F5"/>
    <w:multiLevelType w:val="multilevel"/>
    <w:tmpl w:val="DC82116A"/>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0F5D16EE"/>
    <w:multiLevelType w:val="hybridMultilevel"/>
    <w:tmpl w:val="A76C5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237D1F"/>
    <w:multiLevelType w:val="hybridMultilevel"/>
    <w:tmpl w:val="A05C66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12E59E64"/>
    <w:multiLevelType w:val="hybridMultilevel"/>
    <w:tmpl w:val="2F28925C"/>
    <w:lvl w:ilvl="0" w:tplc="4BBA9FB8">
      <w:start w:val="1"/>
      <w:numFmt w:val="bullet"/>
      <w:lvlText w:val="♦"/>
      <w:lvlJc w:val="left"/>
      <w:pPr>
        <w:ind w:left="720" w:hanging="360"/>
      </w:pPr>
      <w:rPr>
        <w:rFonts w:ascii="Courier New" w:hAnsi="Courier New" w:hint="default"/>
      </w:rPr>
    </w:lvl>
    <w:lvl w:ilvl="1" w:tplc="FC58859E">
      <w:start w:val="1"/>
      <w:numFmt w:val="bullet"/>
      <w:lvlText w:val="o"/>
      <w:lvlJc w:val="left"/>
      <w:pPr>
        <w:ind w:left="1440" w:hanging="360"/>
      </w:pPr>
      <w:rPr>
        <w:rFonts w:ascii="Courier New" w:hAnsi="Courier New" w:hint="default"/>
      </w:rPr>
    </w:lvl>
    <w:lvl w:ilvl="2" w:tplc="6FE29782">
      <w:start w:val="1"/>
      <w:numFmt w:val="bullet"/>
      <w:lvlText w:val=""/>
      <w:lvlJc w:val="left"/>
      <w:pPr>
        <w:ind w:left="2160" w:hanging="360"/>
      </w:pPr>
      <w:rPr>
        <w:rFonts w:ascii="Wingdings" w:hAnsi="Wingdings" w:hint="default"/>
      </w:rPr>
    </w:lvl>
    <w:lvl w:ilvl="3" w:tplc="EB20C2A2">
      <w:start w:val="1"/>
      <w:numFmt w:val="bullet"/>
      <w:lvlText w:val=""/>
      <w:lvlJc w:val="left"/>
      <w:pPr>
        <w:ind w:left="2880" w:hanging="360"/>
      </w:pPr>
      <w:rPr>
        <w:rFonts w:ascii="Symbol" w:hAnsi="Symbol" w:hint="default"/>
      </w:rPr>
    </w:lvl>
    <w:lvl w:ilvl="4" w:tplc="3E8AC69A">
      <w:start w:val="1"/>
      <w:numFmt w:val="bullet"/>
      <w:lvlText w:val="o"/>
      <w:lvlJc w:val="left"/>
      <w:pPr>
        <w:ind w:left="3600" w:hanging="360"/>
      </w:pPr>
      <w:rPr>
        <w:rFonts w:ascii="Courier New" w:hAnsi="Courier New" w:hint="default"/>
      </w:rPr>
    </w:lvl>
    <w:lvl w:ilvl="5" w:tplc="BD840A3A">
      <w:start w:val="1"/>
      <w:numFmt w:val="bullet"/>
      <w:lvlText w:val=""/>
      <w:lvlJc w:val="left"/>
      <w:pPr>
        <w:ind w:left="4320" w:hanging="360"/>
      </w:pPr>
      <w:rPr>
        <w:rFonts w:ascii="Wingdings" w:hAnsi="Wingdings" w:hint="default"/>
      </w:rPr>
    </w:lvl>
    <w:lvl w:ilvl="6" w:tplc="C1020EDA">
      <w:start w:val="1"/>
      <w:numFmt w:val="bullet"/>
      <w:lvlText w:val=""/>
      <w:lvlJc w:val="left"/>
      <w:pPr>
        <w:ind w:left="5040" w:hanging="360"/>
      </w:pPr>
      <w:rPr>
        <w:rFonts w:ascii="Symbol" w:hAnsi="Symbol" w:hint="default"/>
      </w:rPr>
    </w:lvl>
    <w:lvl w:ilvl="7" w:tplc="180A8B06">
      <w:start w:val="1"/>
      <w:numFmt w:val="bullet"/>
      <w:lvlText w:val="o"/>
      <w:lvlJc w:val="left"/>
      <w:pPr>
        <w:ind w:left="5760" w:hanging="360"/>
      </w:pPr>
      <w:rPr>
        <w:rFonts w:ascii="Courier New" w:hAnsi="Courier New" w:hint="default"/>
      </w:rPr>
    </w:lvl>
    <w:lvl w:ilvl="8" w:tplc="EC68F3C4">
      <w:start w:val="1"/>
      <w:numFmt w:val="bullet"/>
      <w:lvlText w:val=""/>
      <w:lvlJc w:val="left"/>
      <w:pPr>
        <w:ind w:left="6480" w:hanging="360"/>
      </w:pPr>
      <w:rPr>
        <w:rFonts w:ascii="Wingdings" w:hAnsi="Wingdings" w:hint="default"/>
      </w:rPr>
    </w:lvl>
  </w:abstractNum>
  <w:abstractNum w:abstractNumId="11" w15:restartNumberingAfterBreak="0">
    <w:nsid w:val="14B35DD0"/>
    <w:multiLevelType w:val="multilevel"/>
    <w:tmpl w:val="A3C8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41B77"/>
    <w:multiLevelType w:val="hybridMultilevel"/>
    <w:tmpl w:val="AD8C7BFC"/>
    <w:lvl w:ilvl="0" w:tplc="F09417AC">
      <w:start w:val="1"/>
      <w:numFmt w:val="bullet"/>
      <w:lvlText w:val=""/>
      <w:lvlJc w:val="left"/>
      <w:pPr>
        <w:ind w:left="720" w:hanging="360"/>
      </w:pPr>
      <w:rPr>
        <w:rFonts w:ascii="Symbol" w:hAnsi="Symbol" w:hint="default"/>
      </w:rPr>
    </w:lvl>
    <w:lvl w:ilvl="1" w:tplc="63C84802">
      <w:start w:val="1"/>
      <w:numFmt w:val="bullet"/>
      <w:lvlText w:val=""/>
      <w:lvlJc w:val="left"/>
      <w:pPr>
        <w:ind w:left="1440" w:hanging="360"/>
      </w:pPr>
      <w:rPr>
        <w:rFonts w:ascii="Symbol" w:hAnsi="Symbol" w:hint="default"/>
      </w:rPr>
    </w:lvl>
    <w:lvl w:ilvl="2" w:tplc="FC6C48B4">
      <w:start w:val="1"/>
      <w:numFmt w:val="bullet"/>
      <w:lvlText w:val=""/>
      <w:lvlJc w:val="left"/>
      <w:pPr>
        <w:ind w:left="2160" w:hanging="360"/>
      </w:pPr>
      <w:rPr>
        <w:rFonts w:ascii="Wingdings" w:hAnsi="Wingdings" w:hint="default"/>
      </w:rPr>
    </w:lvl>
    <w:lvl w:ilvl="3" w:tplc="85B4B1CA">
      <w:start w:val="1"/>
      <w:numFmt w:val="bullet"/>
      <w:lvlText w:val=""/>
      <w:lvlJc w:val="left"/>
      <w:pPr>
        <w:ind w:left="2880" w:hanging="360"/>
      </w:pPr>
      <w:rPr>
        <w:rFonts w:ascii="Symbol" w:hAnsi="Symbol" w:hint="default"/>
      </w:rPr>
    </w:lvl>
    <w:lvl w:ilvl="4" w:tplc="27BA925C">
      <w:start w:val="1"/>
      <w:numFmt w:val="bullet"/>
      <w:lvlText w:val="o"/>
      <w:lvlJc w:val="left"/>
      <w:pPr>
        <w:ind w:left="3600" w:hanging="360"/>
      </w:pPr>
      <w:rPr>
        <w:rFonts w:ascii="Courier New" w:hAnsi="Courier New" w:hint="default"/>
      </w:rPr>
    </w:lvl>
    <w:lvl w:ilvl="5" w:tplc="4FD28008">
      <w:start w:val="1"/>
      <w:numFmt w:val="bullet"/>
      <w:lvlText w:val=""/>
      <w:lvlJc w:val="left"/>
      <w:pPr>
        <w:ind w:left="4320" w:hanging="360"/>
      </w:pPr>
      <w:rPr>
        <w:rFonts w:ascii="Wingdings" w:hAnsi="Wingdings" w:hint="default"/>
      </w:rPr>
    </w:lvl>
    <w:lvl w:ilvl="6" w:tplc="2F681C4C">
      <w:start w:val="1"/>
      <w:numFmt w:val="bullet"/>
      <w:lvlText w:val=""/>
      <w:lvlJc w:val="left"/>
      <w:pPr>
        <w:ind w:left="5040" w:hanging="360"/>
      </w:pPr>
      <w:rPr>
        <w:rFonts w:ascii="Symbol" w:hAnsi="Symbol" w:hint="default"/>
      </w:rPr>
    </w:lvl>
    <w:lvl w:ilvl="7" w:tplc="EEF01738">
      <w:start w:val="1"/>
      <w:numFmt w:val="bullet"/>
      <w:lvlText w:val="o"/>
      <w:lvlJc w:val="left"/>
      <w:pPr>
        <w:ind w:left="5760" w:hanging="360"/>
      </w:pPr>
      <w:rPr>
        <w:rFonts w:ascii="Courier New" w:hAnsi="Courier New" w:hint="default"/>
      </w:rPr>
    </w:lvl>
    <w:lvl w:ilvl="8" w:tplc="3C9C9044">
      <w:start w:val="1"/>
      <w:numFmt w:val="bullet"/>
      <w:lvlText w:val=""/>
      <w:lvlJc w:val="left"/>
      <w:pPr>
        <w:ind w:left="6480" w:hanging="360"/>
      </w:pPr>
      <w:rPr>
        <w:rFonts w:ascii="Wingdings" w:hAnsi="Wingdings" w:hint="default"/>
      </w:rPr>
    </w:lvl>
  </w:abstractNum>
  <w:abstractNum w:abstractNumId="13" w15:restartNumberingAfterBreak="0">
    <w:nsid w:val="17FB346E"/>
    <w:multiLevelType w:val="hybridMultilevel"/>
    <w:tmpl w:val="4CF6E12A"/>
    <w:lvl w:ilvl="0" w:tplc="ECF4132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7F708A"/>
    <w:multiLevelType w:val="hybridMultilevel"/>
    <w:tmpl w:val="2C66C9E6"/>
    <w:lvl w:ilvl="0" w:tplc="2E9697EE">
      <w:start w:val="1"/>
      <w:numFmt w:val="bullet"/>
      <w:lvlText w:val=""/>
      <w:lvlJc w:val="left"/>
      <w:pPr>
        <w:ind w:left="720" w:hanging="360"/>
      </w:pPr>
      <w:rPr>
        <w:rFonts w:ascii="Wingdings 2" w:hAnsi="Wingdings 2" w:hint="default"/>
      </w:rPr>
    </w:lvl>
    <w:lvl w:ilvl="1" w:tplc="1E7845EA">
      <w:start w:val="1"/>
      <w:numFmt w:val="bullet"/>
      <w:lvlText w:val="o"/>
      <w:lvlJc w:val="left"/>
      <w:pPr>
        <w:ind w:left="1440" w:hanging="360"/>
      </w:pPr>
      <w:rPr>
        <w:rFonts w:ascii="Courier New" w:hAnsi="Courier New" w:hint="default"/>
      </w:rPr>
    </w:lvl>
    <w:lvl w:ilvl="2" w:tplc="7C58E01A">
      <w:start w:val="1"/>
      <w:numFmt w:val="bullet"/>
      <w:lvlText w:val=""/>
      <w:lvlJc w:val="left"/>
      <w:pPr>
        <w:ind w:left="2160" w:hanging="360"/>
      </w:pPr>
      <w:rPr>
        <w:rFonts w:ascii="Wingdings" w:hAnsi="Wingdings" w:hint="default"/>
      </w:rPr>
    </w:lvl>
    <w:lvl w:ilvl="3" w:tplc="FF98F4A6">
      <w:start w:val="1"/>
      <w:numFmt w:val="bullet"/>
      <w:lvlText w:val=""/>
      <w:lvlJc w:val="left"/>
      <w:pPr>
        <w:ind w:left="2880" w:hanging="360"/>
      </w:pPr>
      <w:rPr>
        <w:rFonts w:ascii="Symbol" w:hAnsi="Symbol" w:hint="default"/>
      </w:rPr>
    </w:lvl>
    <w:lvl w:ilvl="4" w:tplc="29201EA6">
      <w:start w:val="1"/>
      <w:numFmt w:val="bullet"/>
      <w:lvlText w:val="o"/>
      <w:lvlJc w:val="left"/>
      <w:pPr>
        <w:ind w:left="3600" w:hanging="360"/>
      </w:pPr>
      <w:rPr>
        <w:rFonts w:ascii="Courier New" w:hAnsi="Courier New" w:hint="default"/>
      </w:rPr>
    </w:lvl>
    <w:lvl w:ilvl="5" w:tplc="4CEA3996">
      <w:start w:val="1"/>
      <w:numFmt w:val="bullet"/>
      <w:lvlText w:val=""/>
      <w:lvlJc w:val="left"/>
      <w:pPr>
        <w:ind w:left="4320" w:hanging="360"/>
      </w:pPr>
      <w:rPr>
        <w:rFonts w:ascii="Wingdings" w:hAnsi="Wingdings" w:hint="default"/>
      </w:rPr>
    </w:lvl>
    <w:lvl w:ilvl="6" w:tplc="AB763D6C">
      <w:start w:val="1"/>
      <w:numFmt w:val="bullet"/>
      <w:lvlText w:val=""/>
      <w:lvlJc w:val="left"/>
      <w:pPr>
        <w:ind w:left="5040" w:hanging="360"/>
      </w:pPr>
      <w:rPr>
        <w:rFonts w:ascii="Symbol" w:hAnsi="Symbol" w:hint="default"/>
      </w:rPr>
    </w:lvl>
    <w:lvl w:ilvl="7" w:tplc="E432E53A">
      <w:start w:val="1"/>
      <w:numFmt w:val="bullet"/>
      <w:lvlText w:val="o"/>
      <w:lvlJc w:val="left"/>
      <w:pPr>
        <w:ind w:left="5760" w:hanging="360"/>
      </w:pPr>
      <w:rPr>
        <w:rFonts w:ascii="Courier New" w:hAnsi="Courier New" w:hint="default"/>
      </w:rPr>
    </w:lvl>
    <w:lvl w:ilvl="8" w:tplc="61AC66F4">
      <w:start w:val="1"/>
      <w:numFmt w:val="bullet"/>
      <w:lvlText w:val=""/>
      <w:lvlJc w:val="left"/>
      <w:pPr>
        <w:ind w:left="6480" w:hanging="360"/>
      </w:pPr>
      <w:rPr>
        <w:rFonts w:ascii="Wingdings" w:hAnsi="Wingdings" w:hint="default"/>
      </w:rPr>
    </w:lvl>
  </w:abstractNum>
  <w:abstractNum w:abstractNumId="15" w15:restartNumberingAfterBreak="0">
    <w:nsid w:val="1DDC4726"/>
    <w:multiLevelType w:val="hybridMultilevel"/>
    <w:tmpl w:val="5C92E70E"/>
    <w:lvl w:ilvl="0" w:tplc="ECF4132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E6496C"/>
    <w:multiLevelType w:val="hybridMultilevel"/>
    <w:tmpl w:val="B26686C0"/>
    <w:lvl w:ilvl="0" w:tplc="ED903340">
      <w:start w:val="1"/>
      <w:numFmt w:val="bullet"/>
      <w:lvlText w:val=""/>
      <w:lvlJc w:val="left"/>
      <w:pPr>
        <w:ind w:left="720" w:hanging="360"/>
      </w:pPr>
      <w:rPr>
        <w:rFonts w:ascii="Wingdings 2" w:hAnsi="Wingdings 2" w:hint="default"/>
      </w:rPr>
    </w:lvl>
    <w:lvl w:ilvl="1" w:tplc="A9EC3B60">
      <w:start w:val="1"/>
      <w:numFmt w:val="bullet"/>
      <w:lvlText w:val="o"/>
      <w:lvlJc w:val="left"/>
      <w:pPr>
        <w:ind w:left="1440" w:hanging="360"/>
      </w:pPr>
      <w:rPr>
        <w:rFonts w:ascii="Courier New" w:hAnsi="Courier New" w:hint="default"/>
      </w:rPr>
    </w:lvl>
    <w:lvl w:ilvl="2" w:tplc="1E2CD590">
      <w:start w:val="1"/>
      <w:numFmt w:val="bullet"/>
      <w:lvlText w:val=""/>
      <w:lvlJc w:val="left"/>
      <w:pPr>
        <w:ind w:left="2160" w:hanging="360"/>
      </w:pPr>
      <w:rPr>
        <w:rFonts w:ascii="Wingdings" w:hAnsi="Wingdings" w:hint="default"/>
      </w:rPr>
    </w:lvl>
    <w:lvl w:ilvl="3" w:tplc="7C80D250">
      <w:start w:val="1"/>
      <w:numFmt w:val="bullet"/>
      <w:lvlText w:val=""/>
      <w:lvlJc w:val="left"/>
      <w:pPr>
        <w:ind w:left="2880" w:hanging="360"/>
      </w:pPr>
      <w:rPr>
        <w:rFonts w:ascii="Symbol" w:hAnsi="Symbol" w:hint="default"/>
      </w:rPr>
    </w:lvl>
    <w:lvl w:ilvl="4" w:tplc="07FEF526">
      <w:start w:val="1"/>
      <w:numFmt w:val="bullet"/>
      <w:lvlText w:val="o"/>
      <w:lvlJc w:val="left"/>
      <w:pPr>
        <w:ind w:left="3600" w:hanging="360"/>
      </w:pPr>
      <w:rPr>
        <w:rFonts w:ascii="Courier New" w:hAnsi="Courier New" w:hint="default"/>
      </w:rPr>
    </w:lvl>
    <w:lvl w:ilvl="5" w:tplc="5BB21424">
      <w:start w:val="1"/>
      <w:numFmt w:val="bullet"/>
      <w:lvlText w:val=""/>
      <w:lvlJc w:val="left"/>
      <w:pPr>
        <w:ind w:left="4320" w:hanging="360"/>
      </w:pPr>
      <w:rPr>
        <w:rFonts w:ascii="Wingdings" w:hAnsi="Wingdings" w:hint="default"/>
      </w:rPr>
    </w:lvl>
    <w:lvl w:ilvl="6" w:tplc="EBDCFC1C">
      <w:start w:val="1"/>
      <w:numFmt w:val="bullet"/>
      <w:lvlText w:val=""/>
      <w:lvlJc w:val="left"/>
      <w:pPr>
        <w:ind w:left="5040" w:hanging="360"/>
      </w:pPr>
      <w:rPr>
        <w:rFonts w:ascii="Symbol" w:hAnsi="Symbol" w:hint="default"/>
      </w:rPr>
    </w:lvl>
    <w:lvl w:ilvl="7" w:tplc="89C0ECD0">
      <w:start w:val="1"/>
      <w:numFmt w:val="bullet"/>
      <w:lvlText w:val="o"/>
      <w:lvlJc w:val="left"/>
      <w:pPr>
        <w:ind w:left="5760" w:hanging="360"/>
      </w:pPr>
      <w:rPr>
        <w:rFonts w:ascii="Courier New" w:hAnsi="Courier New" w:hint="default"/>
      </w:rPr>
    </w:lvl>
    <w:lvl w:ilvl="8" w:tplc="AFDC2C4E">
      <w:start w:val="1"/>
      <w:numFmt w:val="bullet"/>
      <w:lvlText w:val=""/>
      <w:lvlJc w:val="left"/>
      <w:pPr>
        <w:ind w:left="6480" w:hanging="360"/>
      </w:pPr>
      <w:rPr>
        <w:rFonts w:ascii="Wingdings" w:hAnsi="Wingdings" w:hint="default"/>
      </w:rPr>
    </w:lvl>
  </w:abstractNum>
  <w:abstractNum w:abstractNumId="17" w15:restartNumberingAfterBreak="0">
    <w:nsid w:val="224B4994"/>
    <w:multiLevelType w:val="hybridMultilevel"/>
    <w:tmpl w:val="B04A733E"/>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29AD1155"/>
    <w:multiLevelType w:val="hybridMultilevel"/>
    <w:tmpl w:val="AB16D954"/>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401DCB"/>
    <w:multiLevelType w:val="hybridMultilevel"/>
    <w:tmpl w:val="3D9610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C769324"/>
    <w:multiLevelType w:val="hybridMultilevel"/>
    <w:tmpl w:val="9A960BBA"/>
    <w:lvl w:ilvl="0" w:tplc="4B4C2880">
      <w:start w:val="1"/>
      <w:numFmt w:val="bullet"/>
      <w:lvlText w:val=""/>
      <w:lvlJc w:val="left"/>
      <w:pPr>
        <w:ind w:left="720" w:hanging="360"/>
      </w:pPr>
      <w:rPr>
        <w:rFonts w:ascii="Symbol" w:hAnsi="Symbol" w:hint="default"/>
      </w:rPr>
    </w:lvl>
    <w:lvl w:ilvl="1" w:tplc="F8C43D12">
      <w:start w:val="1"/>
      <w:numFmt w:val="bullet"/>
      <w:lvlText w:val="o"/>
      <w:lvlJc w:val="left"/>
      <w:pPr>
        <w:ind w:left="1440" w:hanging="360"/>
      </w:pPr>
      <w:rPr>
        <w:rFonts w:ascii="Courier New" w:hAnsi="Courier New" w:hint="default"/>
      </w:rPr>
    </w:lvl>
    <w:lvl w:ilvl="2" w:tplc="2522D532">
      <w:start w:val="1"/>
      <w:numFmt w:val="bullet"/>
      <w:lvlText w:val=""/>
      <w:lvlJc w:val="left"/>
      <w:pPr>
        <w:ind w:left="2160" w:hanging="360"/>
      </w:pPr>
      <w:rPr>
        <w:rFonts w:ascii="Symbol" w:hAnsi="Symbol" w:hint="default"/>
      </w:rPr>
    </w:lvl>
    <w:lvl w:ilvl="3" w:tplc="9CB2C804">
      <w:start w:val="1"/>
      <w:numFmt w:val="bullet"/>
      <w:lvlText w:val=""/>
      <w:lvlJc w:val="left"/>
      <w:pPr>
        <w:ind w:left="2880" w:hanging="360"/>
      </w:pPr>
      <w:rPr>
        <w:rFonts w:ascii="Symbol" w:hAnsi="Symbol" w:hint="default"/>
      </w:rPr>
    </w:lvl>
    <w:lvl w:ilvl="4" w:tplc="C0226F3A">
      <w:start w:val="1"/>
      <w:numFmt w:val="bullet"/>
      <w:lvlText w:val="o"/>
      <w:lvlJc w:val="left"/>
      <w:pPr>
        <w:ind w:left="3600" w:hanging="360"/>
      </w:pPr>
      <w:rPr>
        <w:rFonts w:ascii="Courier New" w:hAnsi="Courier New" w:hint="default"/>
      </w:rPr>
    </w:lvl>
    <w:lvl w:ilvl="5" w:tplc="5BE028FE">
      <w:start w:val="1"/>
      <w:numFmt w:val="bullet"/>
      <w:lvlText w:val=""/>
      <w:lvlJc w:val="left"/>
      <w:pPr>
        <w:ind w:left="4320" w:hanging="360"/>
      </w:pPr>
      <w:rPr>
        <w:rFonts w:ascii="Wingdings" w:hAnsi="Wingdings" w:hint="default"/>
      </w:rPr>
    </w:lvl>
    <w:lvl w:ilvl="6" w:tplc="1FE87268">
      <w:start w:val="1"/>
      <w:numFmt w:val="bullet"/>
      <w:lvlText w:val=""/>
      <w:lvlJc w:val="left"/>
      <w:pPr>
        <w:ind w:left="5040" w:hanging="360"/>
      </w:pPr>
      <w:rPr>
        <w:rFonts w:ascii="Symbol" w:hAnsi="Symbol" w:hint="default"/>
      </w:rPr>
    </w:lvl>
    <w:lvl w:ilvl="7" w:tplc="7D721812">
      <w:start w:val="1"/>
      <w:numFmt w:val="bullet"/>
      <w:lvlText w:val="o"/>
      <w:lvlJc w:val="left"/>
      <w:pPr>
        <w:ind w:left="5760" w:hanging="360"/>
      </w:pPr>
      <w:rPr>
        <w:rFonts w:ascii="Courier New" w:hAnsi="Courier New" w:hint="default"/>
      </w:rPr>
    </w:lvl>
    <w:lvl w:ilvl="8" w:tplc="EDD258A2">
      <w:start w:val="1"/>
      <w:numFmt w:val="bullet"/>
      <w:lvlText w:val=""/>
      <w:lvlJc w:val="left"/>
      <w:pPr>
        <w:ind w:left="6480" w:hanging="360"/>
      </w:pPr>
      <w:rPr>
        <w:rFonts w:ascii="Wingdings" w:hAnsi="Wingdings" w:hint="default"/>
      </w:rPr>
    </w:lvl>
  </w:abstractNum>
  <w:abstractNum w:abstractNumId="21" w15:restartNumberingAfterBreak="0">
    <w:nsid w:val="35194698"/>
    <w:multiLevelType w:val="hybridMultilevel"/>
    <w:tmpl w:val="150CC8E4"/>
    <w:lvl w:ilvl="0" w:tplc="4009000B">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22" w15:restartNumberingAfterBreak="0">
    <w:nsid w:val="380D1CC4"/>
    <w:multiLevelType w:val="hybridMultilevel"/>
    <w:tmpl w:val="6882999C"/>
    <w:lvl w:ilvl="0" w:tplc="ECF4132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413ACD"/>
    <w:multiLevelType w:val="hybridMultilevel"/>
    <w:tmpl w:val="0EA8AC5E"/>
    <w:lvl w:ilvl="0" w:tplc="0C1A94DA">
      <w:start w:val="1"/>
      <w:numFmt w:val="bullet"/>
      <w:lvlText w:val=""/>
      <w:lvlJc w:val="left"/>
      <w:pPr>
        <w:ind w:left="360" w:hanging="360"/>
      </w:pPr>
      <w:rPr>
        <w:rFonts w:ascii="Symbol" w:hAnsi="Symbol" w:hint="default"/>
        <w:color w:val="385623"/>
        <w:sz w:val="22"/>
        <w:szCs w:val="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2E9F0F7"/>
    <w:multiLevelType w:val="hybridMultilevel"/>
    <w:tmpl w:val="0E88E450"/>
    <w:lvl w:ilvl="0" w:tplc="58D0BCEC">
      <w:start w:val="1"/>
      <w:numFmt w:val="bullet"/>
      <w:lvlText w:val="♦"/>
      <w:lvlJc w:val="left"/>
      <w:pPr>
        <w:ind w:left="720" w:hanging="360"/>
      </w:pPr>
      <w:rPr>
        <w:rFonts w:ascii="Courier New" w:hAnsi="Courier New" w:hint="default"/>
      </w:rPr>
    </w:lvl>
    <w:lvl w:ilvl="1" w:tplc="53266EAA">
      <w:start w:val="1"/>
      <w:numFmt w:val="bullet"/>
      <w:lvlText w:val="o"/>
      <w:lvlJc w:val="left"/>
      <w:pPr>
        <w:ind w:left="1440" w:hanging="360"/>
      </w:pPr>
      <w:rPr>
        <w:rFonts w:ascii="Courier New" w:hAnsi="Courier New" w:hint="default"/>
      </w:rPr>
    </w:lvl>
    <w:lvl w:ilvl="2" w:tplc="10B66D8E">
      <w:start w:val="1"/>
      <w:numFmt w:val="bullet"/>
      <w:lvlText w:val=""/>
      <w:lvlJc w:val="left"/>
      <w:pPr>
        <w:ind w:left="2160" w:hanging="360"/>
      </w:pPr>
      <w:rPr>
        <w:rFonts w:ascii="Wingdings" w:hAnsi="Wingdings" w:hint="default"/>
      </w:rPr>
    </w:lvl>
    <w:lvl w:ilvl="3" w:tplc="540E1906">
      <w:start w:val="1"/>
      <w:numFmt w:val="bullet"/>
      <w:lvlText w:val=""/>
      <w:lvlJc w:val="left"/>
      <w:pPr>
        <w:ind w:left="2880" w:hanging="360"/>
      </w:pPr>
      <w:rPr>
        <w:rFonts w:ascii="Symbol" w:hAnsi="Symbol" w:hint="default"/>
      </w:rPr>
    </w:lvl>
    <w:lvl w:ilvl="4" w:tplc="559EE122">
      <w:start w:val="1"/>
      <w:numFmt w:val="bullet"/>
      <w:lvlText w:val="o"/>
      <w:lvlJc w:val="left"/>
      <w:pPr>
        <w:ind w:left="3600" w:hanging="360"/>
      </w:pPr>
      <w:rPr>
        <w:rFonts w:ascii="Courier New" w:hAnsi="Courier New" w:hint="default"/>
      </w:rPr>
    </w:lvl>
    <w:lvl w:ilvl="5" w:tplc="6A8A9C02">
      <w:start w:val="1"/>
      <w:numFmt w:val="bullet"/>
      <w:lvlText w:val=""/>
      <w:lvlJc w:val="left"/>
      <w:pPr>
        <w:ind w:left="4320" w:hanging="360"/>
      </w:pPr>
      <w:rPr>
        <w:rFonts w:ascii="Wingdings" w:hAnsi="Wingdings" w:hint="default"/>
      </w:rPr>
    </w:lvl>
    <w:lvl w:ilvl="6" w:tplc="76EC9586">
      <w:start w:val="1"/>
      <w:numFmt w:val="bullet"/>
      <w:lvlText w:val=""/>
      <w:lvlJc w:val="left"/>
      <w:pPr>
        <w:ind w:left="5040" w:hanging="360"/>
      </w:pPr>
      <w:rPr>
        <w:rFonts w:ascii="Symbol" w:hAnsi="Symbol" w:hint="default"/>
      </w:rPr>
    </w:lvl>
    <w:lvl w:ilvl="7" w:tplc="DB0845C4">
      <w:start w:val="1"/>
      <w:numFmt w:val="bullet"/>
      <w:lvlText w:val="o"/>
      <w:lvlJc w:val="left"/>
      <w:pPr>
        <w:ind w:left="5760" w:hanging="360"/>
      </w:pPr>
      <w:rPr>
        <w:rFonts w:ascii="Courier New" w:hAnsi="Courier New" w:hint="default"/>
      </w:rPr>
    </w:lvl>
    <w:lvl w:ilvl="8" w:tplc="D1AA276E">
      <w:start w:val="1"/>
      <w:numFmt w:val="bullet"/>
      <w:lvlText w:val=""/>
      <w:lvlJc w:val="left"/>
      <w:pPr>
        <w:ind w:left="6480" w:hanging="360"/>
      </w:pPr>
      <w:rPr>
        <w:rFonts w:ascii="Wingdings" w:hAnsi="Wingdings" w:hint="default"/>
      </w:rPr>
    </w:lvl>
  </w:abstractNum>
  <w:abstractNum w:abstractNumId="25" w15:restartNumberingAfterBreak="0">
    <w:nsid w:val="45116DD4"/>
    <w:multiLevelType w:val="hybridMultilevel"/>
    <w:tmpl w:val="AF0E1E42"/>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8080BBA"/>
    <w:multiLevelType w:val="hybridMultilevel"/>
    <w:tmpl w:val="1E7824A0"/>
    <w:lvl w:ilvl="0" w:tplc="04090001">
      <w:start w:val="1"/>
      <w:numFmt w:val="bullet"/>
      <w:lvlText w:val=""/>
      <w:lvlJc w:val="left"/>
      <w:pPr>
        <w:tabs>
          <w:tab w:val="num" w:pos="720"/>
        </w:tabs>
        <w:ind w:left="720" w:hanging="360"/>
      </w:pPr>
      <w:rPr>
        <w:rFonts w:ascii="Symbol" w:hAnsi="Symbol" w:hint="default"/>
      </w:rPr>
    </w:lvl>
    <w:lvl w:ilvl="1" w:tplc="FB6E53C2">
      <w:numFmt w:val="bullet"/>
      <w:lvlText w:val="•"/>
      <w:lvlJc w:val="left"/>
      <w:pPr>
        <w:ind w:left="1800" w:hanging="720"/>
      </w:pPr>
      <w:rPr>
        <w:rFonts w:ascii="Garamond" w:eastAsia="Times New Roman" w:hAnsi="Garamond"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F039EA"/>
    <w:multiLevelType w:val="hybridMultilevel"/>
    <w:tmpl w:val="F294B3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391FAB"/>
    <w:multiLevelType w:val="hybridMultilevel"/>
    <w:tmpl w:val="7B7A7BCE"/>
    <w:name w:val="Numbered list 8"/>
    <w:lvl w:ilvl="0" w:tplc="ECF41322">
      <w:start w:val="1"/>
      <w:numFmt w:val="bullet"/>
      <w:lvlText w:val=""/>
      <w:lvlJc w:val="left"/>
      <w:pPr>
        <w:ind w:left="360" w:firstLine="0"/>
      </w:pPr>
      <w:rPr>
        <w:rFonts w:ascii="Wingdings 2" w:hAnsi="Wingdings 2" w:hint="default"/>
      </w:rPr>
    </w:lvl>
    <w:lvl w:ilvl="1" w:tplc="691CDE3E">
      <w:numFmt w:val="bullet"/>
      <w:lvlText w:val="o"/>
      <w:lvlJc w:val="left"/>
      <w:pPr>
        <w:ind w:left="1080" w:firstLine="0"/>
      </w:pPr>
      <w:rPr>
        <w:rFonts w:ascii="Courier New" w:eastAsia="Courier New" w:hAnsi="Courier New" w:cs="Courier New"/>
      </w:rPr>
    </w:lvl>
    <w:lvl w:ilvl="2" w:tplc="9D50B716">
      <w:numFmt w:val="bullet"/>
      <w:lvlText w:val="▪"/>
      <w:lvlJc w:val="left"/>
      <w:pPr>
        <w:ind w:left="1800" w:firstLine="0"/>
      </w:pPr>
      <w:rPr>
        <w:rFonts w:ascii="Noto Sans Symbols" w:eastAsia="Noto Sans Symbols" w:hAnsi="Noto Sans Symbols" w:cs="Noto Sans Symbols"/>
      </w:rPr>
    </w:lvl>
    <w:lvl w:ilvl="3" w:tplc="723E1DD0">
      <w:numFmt w:val="bullet"/>
      <w:lvlText w:val="●"/>
      <w:lvlJc w:val="left"/>
      <w:pPr>
        <w:ind w:left="2520" w:firstLine="0"/>
      </w:pPr>
      <w:rPr>
        <w:rFonts w:ascii="Noto Sans Symbols" w:eastAsia="Noto Sans Symbols" w:hAnsi="Noto Sans Symbols" w:cs="Noto Sans Symbols"/>
      </w:rPr>
    </w:lvl>
    <w:lvl w:ilvl="4" w:tplc="00A6480A">
      <w:numFmt w:val="bullet"/>
      <w:lvlText w:val="o"/>
      <w:lvlJc w:val="left"/>
      <w:pPr>
        <w:ind w:left="3240" w:firstLine="0"/>
      </w:pPr>
      <w:rPr>
        <w:rFonts w:ascii="Courier New" w:eastAsia="Courier New" w:hAnsi="Courier New" w:cs="Courier New"/>
      </w:rPr>
    </w:lvl>
    <w:lvl w:ilvl="5" w:tplc="FDFC6064">
      <w:numFmt w:val="bullet"/>
      <w:lvlText w:val="▪"/>
      <w:lvlJc w:val="left"/>
      <w:pPr>
        <w:ind w:left="3960" w:firstLine="0"/>
      </w:pPr>
      <w:rPr>
        <w:rFonts w:ascii="Noto Sans Symbols" w:eastAsia="Noto Sans Symbols" w:hAnsi="Noto Sans Symbols" w:cs="Noto Sans Symbols"/>
      </w:rPr>
    </w:lvl>
    <w:lvl w:ilvl="6" w:tplc="3D24EB20">
      <w:numFmt w:val="bullet"/>
      <w:lvlText w:val="●"/>
      <w:lvlJc w:val="left"/>
      <w:pPr>
        <w:ind w:left="4680" w:firstLine="0"/>
      </w:pPr>
      <w:rPr>
        <w:rFonts w:ascii="Noto Sans Symbols" w:eastAsia="Noto Sans Symbols" w:hAnsi="Noto Sans Symbols" w:cs="Noto Sans Symbols"/>
      </w:rPr>
    </w:lvl>
    <w:lvl w:ilvl="7" w:tplc="AB2AD81A">
      <w:numFmt w:val="bullet"/>
      <w:lvlText w:val="o"/>
      <w:lvlJc w:val="left"/>
      <w:pPr>
        <w:ind w:left="5400" w:firstLine="0"/>
      </w:pPr>
      <w:rPr>
        <w:rFonts w:ascii="Courier New" w:eastAsia="Courier New" w:hAnsi="Courier New" w:cs="Courier New"/>
      </w:rPr>
    </w:lvl>
    <w:lvl w:ilvl="8" w:tplc="E612D8D0">
      <w:numFmt w:val="bullet"/>
      <w:lvlText w:val="▪"/>
      <w:lvlJc w:val="left"/>
      <w:pPr>
        <w:ind w:left="6120" w:firstLine="0"/>
      </w:pPr>
      <w:rPr>
        <w:rFonts w:ascii="Noto Sans Symbols" w:eastAsia="Noto Sans Symbols" w:hAnsi="Noto Sans Symbols" w:cs="Noto Sans Symbols"/>
      </w:rPr>
    </w:lvl>
  </w:abstractNum>
  <w:abstractNum w:abstractNumId="29" w15:restartNumberingAfterBreak="0">
    <w:nsid w:val="4E6D9072"/>
    <w:multiLevelType w:val="hybridMultilevel"/>
    <w:tmpl w:val="146CD0BA"/>
    <w:lvl w:ilvl="0" w:tplc="1E6A15E0">
      <w:start w:val="1"/>
      <w:numFmt w:val="bullet"/>
      <w:lvlText w:val=""/>
      <w:lvlJc w:val="left"/>
      <w:pPr>
        <w:ind w:left="720" w:hanging="360"/>
      </w:pPr>
      <w:rPr>
        <w:rFonts w:ascii="Symbol" w:hAnsi="Symbol" w:hint="default"/>
      </w:rPr>
    </w:lvl>
    <w:lvl w:ilvl="1" w:tplc="A84A9174">
      <w:start w:val="1"/>
      <w:numFmt w:val="bullet"/>
      <w:lvlText w:val=""/>
      <w:lvlJc w:val="left"/>
      <w:pPr>
        <w:ind w:left="1440" w:hanging="360"/>
      </w:pPr>
      <w:rPr>
        <w:rFonts w:ascii="Symbol" w:hAnsi="Symbol" w:hint="default"/>
      </w:rPr>
    </w:lvl>
    <w:lvl w:ilvl="2" w:tplc="978A06CA">
      <w:start w:val="1"/>
      <w:numFmt w:val="bullet"/>
      <w:lvlText w:val=""/>
      <w:lvlJc w:val="left"/>
      <w:pPr>
        <w:ind w:left="2160" w:hanging="360"/>
      </w:pPr>
      <w:rPr>
        <w:rFonts w:ascii="Wingdings" w:hAnsi="Wingdings" w:hint="default"/>
      </w:rPr>
    </w:lvl>
    <w:lvl w:ilvl="3" w:tplc="EC1A6552">
      <w:start w:val="1"/>
      <w:numFmt w:val="bullet"/>
      <w:lvlText w:val=""/>
      <w:lvlJc w:val="left"/>
      <w:pPr>
        <w:ind w:left="2880" w:hanging="360"/>
      </w:pPr>
      <w:rPr>
        <w:rFonts w:ascii="Symbol" w:hAnsi="Symbol" w:hint="default"/>
      </w:rPr>
    </w:lvl>
    <w:lvl w:ilvl="4" w:tplc="86282A30">
      <w:start w:val="1"/>
      <w:numFmt w:val="bullet"/>
      <w:lvlText w:val="o"/>
      <w:lvlJc w:val="left"/>
      <w:pPr>
        <w:ind w:left="3600" w:hanging="360"/>
      </w:pPr>
      <w:rPr>
        <w:rFonts w:ascii="Courier New" w:hAnsi="Courier New" w:hint="default"/>
      </w:rPr>
    </w:lvl>
    <w:lvl w:ilvl="5" w:tplc="CF2667AC">
      <w:start w:val="1"/>
      <w:numFmt w:val="bullet"/>
      <w:lvlText w:val=""/>
      <w:lvlJc w:val="left"/>
      <w:pPr>
        <w:ind w:left="4320" w:hanging="360"/>
      </w:pPr>
      <w:rPr>
        <w:rFonts w:ascii="Wingdings" w:hAnsi="Wingdings" w:hint="default"/>
      </w:rPr>
    </w:lvl>
    <w:lvl w:ilvl="6" w:tplc="9CDC32F8">
      <w:start w:val="1"/>
      <w:numFmt w:val="bullet"/>
      <w:lvlText w:val=""/>
      <w:lvlJc w:val="left"/>
      <w:pPr>
        <w:ind w:left="5040" w:hanging="360"/>
      </w:pPr>
      <w:rPr>
        <w:rFonts w:ascii="Symbol" w:hAnsi="Symbol" w:hint="default"/>
      </w:rPr>
    </w:lvl>
    <w:lvl w:ilvl="7" w:tplc="B460632E">
      <w:start w:val="1"/>
      <w:numFmt w:val="bullet"/>
      <w:lvlText w:val="o"/>
      <w:lvlJc w:val="left"/>
      <w:pPr>
        <w:ind w:left="5760" w:hanging="360"/>
      </w:pPr>
      <w:rPr>
        <w:rFonts w:ascii="Courier New" w:hAnsi="Courier New" w:hint="default"/>
      </w:rPr>
    </w:lvl>
    <w:lvl w:ilvl="8" w:tplc="58029C6E">
      <w:start w:val="1"/>
      <w:numFmt w:val="bullet"/>
      <w:lvlText w:val=""/>
      <w:lvlJc w:val="left"/>
      <w:pPr>
        <w:ind w:left="6480" w:hanging="360"/>
      </w:pPr>
      <w:rPr>
        <w:rFonts w:ascii="Wingdings" w:hAnsi="Wingdings" w:hint="default"/>
      </w:rPr>
    </w:lvl>
  </w:abstractNum>
  <w:abstractNum w:abstractNumId="30" w15:restartNumberingAfterBreak="0">
    <w:nsid w:val="584760F7"/>
    <w:multiLevelType w:val="hybridMultilevel"/>
    <w:tmpl w:val="2D2C6E94"/>
    <w:lvl w:ilvl="0" w:tplc="DEE800E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26FCF6F"/>
    <w:multiLevelType w:val="hybridMultilevel"/>
    <w:tmpl w:val="71F08EE8"/>
    <w:lvl w:ilvl="0" w:tplc="C7B642F4">
      <w:start w:val="1"/>
      <w:numFmt w:val="bullet"/>
      <w:lvlText w:val=""/>
      <w:lvlJc w:val="left"/>
      <w:pPr>
        <w:ind w:left="720" w:hanging="360"/>
      </w:pPr>
      <w:rPr>
        <w:rFonts w:ascii="Symbol" w:hAnsi="Symbol" w:hint="default"/>
      </w:rPr>
    </w:lvl>
    <w:lvl w:ilvl="1" w:tplc="E3AE4790">
      <w:start w:val="1"/>
      <w:numFmt w:val="bullet"/>
      <w:lvlText w:val="o"/>
      <w:lvlJc w:val="left"/>
      <w:pPr>
        <w:ind w:left="1440" w:hanging="360"/>
      </w:pPr>
      <w:rPr>
        <w:rFonts w:ascii="Courier New" w:hAnsi="Courier New" w:hint="default"/>
      </w:rPr>
    </w:lvl>
    <w:lvl w:ilvl="2" w:tplc="D256EE52">
      <w:start w:val="1"/>
      <w:numFmt w:val="bullet"/>
      <w:lvlText w:val=""/>
      <w:lvlJc w:val="left"/>
      <w:pPr>
        <w:ind w:left="2160" w:hanging="360"/>
      </w:pPr>
      <w:rPr>
        <w:rFonts w:ascii="Wingdings" w:hAnsi="Wingdings" w:hint="default"/>
      </w:rPr>
    </w:lvl>
    <w:lvl w:ilvl="3" w:tplc="7662195E">
      <w:start w:val="1"/>
      <w:numFmt w:val="bullet"/>
      <w:lvlText w:val=""/>
      <w:lvlJc w:val="left"/>
      <w:pPr>
        <w:ind w:left="2880" w:hanging="360"/>
      </w:pPr>
      <w:rPr>
        <w:rFonts w:ascii="Symbol" w:hAnsi="Symbol" w:hint="default"/>
      </w:rPr>
    </w:lvl>
    <w:lvl w:ilvl="4" w:tplc="86EC8CC4">
      <w:start w:val="1"/>
      <w:numFmt w:val="bullet"/>
      <w:lvlText w:val="o"/>
      <w:lvlJc w:val="left"/>
      <w:pPr>
        <w:ind w:left="3600" w:hanging="360"/>
      </w:pPr>
      <w:rPr>
        <w:rFonts w:ascii="Courier New" w:hAnsi="Courier New" w:hint="default"/>
      </w:rPr>
    </w:lvl>
    <w:lvl w:ilvl="5" w:tplc="9BB62280">
      <w:start w:val="1"/>
      <w:numFmt w:val="bullet"/>
      <w:lvlText w:val=""/>
      <w:lvlJc w:val="left"/>
      <w:pPr>
        <w:ind w:left="4320" w:hanging="360"/>
      </w:pPr>
      <w:rPr>
        <w:rFonts w:ascii="Wingdings" w:hAnsi="Wingdings" w:hint="default"/>
      </w:rPr>
    </w:lvl>
    <w:lvl w:ilvl="6" w:tplc="10D4D9F4">
      <w:start w:val="1"/>
      <w:numFmt w:val="bullet"/>
      <w:lvlText w:val=""/>
      <w:lvlJc w:val="left"/>
      <w:pPr>
        <w:ind w:left="5040" w:hanging="360"/>
      </w:pPr>
      <w:rPr>
        <w:rFonts w:ascii="Symbol" w:hAnsi="Symbol" w:hint="default"/>
      </w:rPr>
    </w:lvl>
    <w:lvl w:ilvl="7" w:tplc="EC8C43A6">
      <w:start w:val="1"/>
      <w:numFmt w:val="bullet"/>
      <w:lvlText w:val="o"/>
      <w:lvlJc w:val="left"/>
      <w:pPr>
        <w:ind w:left="5760" w:hanging="360"/>
      </w:pPr>
      <w:rPr>
        <w:rFonts w:ascii="Courier New" w:hAnsi="Courier New" w:hint="default"/>
      </w:rPr>
    </w:lvl>
    <w:lvl w:ilvl="8" w:tplc="85DCC584">
      <w:start w:val="1"/>
      <w:numFmt w:val="bullet"/>
      <w:lvlText w:val=""/>
      <w:lvlJc w:val="left"/>
      <w:pPr>
        <w:ind w:left="6480" w:hanging="360"/>
      </w:pPr>
      <w:rPr>
        <w:rFonts w:ascii="Wingdings" w:hAnsi="Wingdings" w:hint="default"/>
      </w:rPr>
    </w:lvl>
  </w:abstractNum>
  <w:abstractNum w:abstractNumId="32" w15:restartNumberingAfterBreak="0">
    <w:nsid w:val="63EB78F4"/>
    <w:multiLevelType w:val="hybridMultilevel"/>
    <w:tmpl w:val="DBB6827E"/>
    <w:lvl w:ilvl="0" w:tplc="04090007">
      <w:start w:val="1"/>
      <w:numFmt w:val="bullet"/>
      <w:lvlText w:val=""/>
      <w:lvlPicBulletId w:val="1"/>
      <w:lvlJc w:val="left"/>
      <w:pPr>
        <w:ind w:left="720" w:hanging="360"/>
      </w:pPr>
      <w:rPr>
        <w:rFonts w:ascii="Symbol" w:hAnsi="Symbol" w:hint="default"/>
      </w:rPr>
    </w:lvl>
    <w:lvl w:ilvl="1" w:tplc="04090003">
      <w:start w:val="1"/>
      <w:numFmt w:val="bullet"/>
      <w:lvlText w:val="o"/>
      <w:lvlJc w:val="left"/>
      <w:pPr>
        <w:ind w:left="1426" w:hanging="360"/>
      </w:pPr>
      <w:rPr>
        <w:rFonts w:ascii="Courier New" w:hAnsi="Courier New" w:cs="Courier New" w:hint="default"/>
      </w:rPr>
    </w:lvl>
    <w:lvl w:ilvl="2" w:tplc="04090005">
      <w:start w:val="1"/>
      <w:numFmt w:val="bullet"/>
      <w:lvlText w:val=""/>
      <w:lvlJc w:val="left"/>
      <w:pPr>
        <w:ind w:left="2146" w:hanging="360"/>
      </w:pPr>
      <w:rPr>
        <w:rFonts w:ascii="Wingdings" w:hAnsi="Wingdings" w:hint="default"/>
      </w:rPr>
    </w:lvl>
    <w:lvl w:ilvl="3" w:tplc="04090001">
      <w:start w:val="1"/>
      <w:numFmt w:val="bullet"/>
      <w:lvlText w:val=""/>
      <w:lvlJc w:val="left"/>
      <w:pPr>
        <w:ind w:left="2866" w:hanging="360"/>
      </w:pPr>
      <w:rPr>
        <w:rFonts w:ascii="Symbol" w:hAnsi="Symbol" w:hint="default"/>
      </w:rPr>
    </w:lvl>
    <w:lvl w:ilvl="4" w:tplc="04090003">
      <w:start w:val="1"/>
      <w:numFmt w:val="bullet"/>
      <w:lvlText w:val="o"/>
      <w:lvlJc w:val="left"/>
      <w:pPr>
        <w:ind w:left="3586" w:hanging="360"/>
      </w:pPr>
      <w:rPr>
        <w:rFonts w:ascii="Courier New" w:hAnsi="Courier New" w:cs="Courier New" w:hint="default"/>
      </w:rPr>
    </w:lvl>
    <w:lvl w:ilvl="5" w:tplc="04090005">
      <w:start w:val="1"/>
      <w:numFmt w:val="bullet"/>
      <w:lvlText w:val=""/>
      <w:lvlJc w:val="left"/>
      <w:pPr>
        <w:ind w:left="4306" w:hanging="360"/>
      </w:pPr>
      <w:rPr>
        <w:rFonts w:ascii="Wingdings" w:hAnsi="Wingdings" w:hint="default"/>
      </w:rPr>
    </w:lvl>
    <w:lvl w:ilvl="6" w:tplc="04090001">
      <w:start w:val="1"/>
      <w:numFmt w:val="bullet"/>
      <w:lvlText w:val=""/>
      <w:lvlJc w:val="left"/>
      <w:pPr>
        <w:ind w:left="5026" w:hanging="360"/>
      </w:pPr>
      <w:rPr>
        <w:rFonts w:ascii="Symbol" w:hAnsi="Symbol" w:hint="default"/>
      </w:rPr>
    </w:lvl>
    <w:lvl w:ilvl="7" w:tplc="04090003">
      <w:start w:val="1"/>
      <w:numFmt w:val="bullet"/>
      <w:lvlText w:val="o"/>
      <w:lvlJc w:val="left"/>
      <w:pPr>
        <w:ind w:left="5746" w:hanging="360"/>
      </w:pPr>
      <w:rPr>
        <w:rFonts w:ascii="Courier New" w:hAnsi="Courier New" w:cs="Courier New" w:hint="default"/>
      </w:rPr>
    </w:lvl>
    <w:lvl w:ilvl="8" w:tplc="04090005">
      <w:start w:val="1"/>
      <w:numFmt w:val="bullet"/>
      <w:lvlText w:val=""/>
      <w:lvlJc w:val="left"/>
      <w:pPr>
        <w:ind w:left="6466" w:hanging="360"/>
      </w:pPr>
      <w:rPr>
        <w:rFonts w:ascii="Wingdings" w:hAnsi="Wingdings" w:hint="default"/>
      </w:rPr>
    </w:lvl>
  </w:abstractNum>
  <w:abstractNum w:abstractNumId="33" w15:restartNumberingAfterBreak="0">
    <w:nsid w:val="67B12E81"/>
    <w:multiLevelType w:val="hybridMultilevel"/>
    <w:tmpl w:val="A6BE6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AE5E5A"/>
    <w:multiLevelType w:val="hybridMultilevel"/>
    <w:tmpl w:val="E0C463D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B4DBC96"/>
    <w:multiLevelType w:val="hybridMultilevel"/>
    <w:tmpl w:val="A9C227B8"/>
    <w:lvl w:ilvl="0" w:tplc="0EB48C76">
      <w:start w:val="1"/>
      <w:numFmt w:val="bullet"/>
      <w:lvlText w:val=""/>
      <w:lvlJc w:val="left"/>
      <w:pPr>
        <w:ind w:left="720" w:hanging="360"/>
      </w:pPr>
      <w:rPr>
        <w:rFonts w:ascii="Wingdings" w:hAnsi="Wingdings" w:hint="default"/>
      </w:rPr>
    </w:lvl>
    <w:lvl w:ilvl="1" w:tplc="F926BF4C">
      <w:start w:val="1"/>
      <w:numFmt w:val="bullet"/>
      <w:lvlText w:val="o"/>
      <w:lvlJc w:val="left"/>
      <w:pPr>
        <w:ind w:left="1440" w:hanging="360"/>
      </w:pPr>
      <w:rPr>
        <w:rFonts w:ascii="Courier New" w:hAnsi="Courier New" w:hint="default"/>
      </w:rPr>
    </w:lvl>
    <w:lvl w:ilvl="2" w:tplc="3790FD5E">
      <w:start w:val="1"/>
      <w:numFmt w:val="bullet"/>
      <w:lvlText w:val=""/>
      <w:lvlJc w:val="left"/>
      <w:pPr>
        <w:ind w:left="2160" w:hanging="360"/>
      </w:pPr>
      <w:rPr>
        <w:rFonts w:ascii="Wingdings" w:hAnsi="Wingdings" w:hint="default"/>
      </w:rPr>
    </w:lvl>
    <w:lvl w:ilvl="3" w:tplc="C96A5D00">
      <w:start w:val="1"/>
      <w:numFmt w:val="bullet"/>
      <w:lvlText w:val=""/>
      <w:lvlJc w:val="left"/>
      <w:pPr>
        <w:ind w:left="2880" w:hanging="360"/>
      </w:pPr>
      <w:rPr>
        <w:rFonts w:ascii="Symbol" w:hAnsi="Symbol" w:hint="default"/>
      </w:rPr>
    </w:lvl>
    <w:lvl w:ilvl="4" w:tplc="46E66A08">
      <w:start w:val="1"/>
      <w:numFmt w:val="bullet"/>
      <w:lvlText w:val="o"/>
      <w:lvlJc w:val="left"/>
      <w:pPr>
        <w:ind w:left="3600" w:hanging="360"/>
      </w:pPr>
      <w:rPr>
        <w:rFonts w:ascii="Courier New" w:hAnsi="Courier New" w:hint="default"/>
      </w:rPr>
    </w:lvl>
    <w:lvl w:ilvl="5" w:tplc="50DEBB92">
      <w:start w:val="1"/>
      <w:numFmt w:val="bullet"/>
      <w:lvlText w:val=""/>
      <w:lvlJc w:val="left"/>
      <w:pPr>
        <w:ind w:left="4320" w:hanging="360"/>
      </w:pPr>
      <w:rPr>
        <w:rFonts w:ascii="Wingdings" w:hAnsi="Wingdings" w:hint="default"/>
      </w:rPr>
    </w:lvl>
    <w:lvl w:ilvl="6" w:tplc="5B7E82C8">
      <w:start w:val="1"/>
      <w:numFmt w:val="bullet"/>
      <w:lvlText w:val=""/>
      <w:lvlJc w:val="left"/>
      <w:pPr>
        <w:ind w:left="5040" w:hanging="360"/>
      </w:pPr>
      <w:rPr>
        <w:rFonts w:ascii="Symbol" w:hAnsi="Symbol" w:hint="default"/>
      </w:rPr>
    </w:lvl>
    <w:lvl w:ilvl="7" w:tplc="AF724AF8">
      <w:start w:val="1"/>
      <w:numFmt w:val="bullet"/>
      <w:lvlText w:val="o"/>
      <w:lvlJc w:val="left"/>
      <w:pPr>
        <w:ind w:left="5760" w:hanging="360"/>
      </w:pPr>
      <w:rPr>
        <w:rFonts w:ascii="Courier New" w:hAnsi="Courier New" w:hint="default"/>
      </w:rPr>
    </w:lvl>
    <w:lvl w:ilvl="8" w:tplc="8E54CCB8">
      <w:start w:val="1"/>
      <w:numFmt w:val="bullet"/>
      <w:lvlText w:val=""/>
      <w:lvlJc w:val="left"/>
      <w:pPr>
        <w:ind w:left="6480" w:hanging="360"/>
      </w:pPr>
      <w:rPr>
        <w:rFonts w:ascii="Wingdings" w:hAnsi="Wingdings" w:hint="default"/>
      </w:rPr>
    </w:lvl>
  </w:abstractNum>
  <w:abstractNum w:abstractNumId="36" w15:restartNumberingAfterBreak="0">
    <w:nsid w:val="6B7123E6"/>
    <w:multiLevelType w:val="multilevel"/>
    <w:tmpl w:val="AEEC07D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DDD1C05"/>
    <w:multiLevelType w:val="hybridMultilevel"/>
    <w:tmpl w:val="6D3C30FA"/>
    <w:lvl w:ilvl="0" w:tplc="43243F20">
      <w:start w:val="1"/>
      <w:numFmt w:val="bullet"/>
      <w:lvlText w:val=""/>
      <w:lvlJc w:val="left"/>
      <w:pPr>
        <w:ind w:left="720" w:hanging="360"/>
      </w:pPr>
      <w:rPr>
        <w:rFonts w:ascii="Wingdings 2" w:hAnsi="Wingdings 2" w:hint="default"/>
      </w:rPr>
    </w:lvl>
    <w:lvl w:ilvl="1" w:tplc="3FD8D652">
      <w:start w:val="1"/>
      <w:numFmt w:val="bullet"/>
      <w:lvlText w:val="o"/>
      <w:lvlJc w:val="left"/>
      <w:pPr>
        <w:ind w:left="1440" w:hanging="360"/>
      </w:pPr>
      <w:rPr>
        <w:rFonts w:ascii="Courier New" w:hAnsi="Courier New" w:hint="default"/>
      </w:rPr>
    </w:lvl>
    <w:lvl w:ilvl="2" w:tplc="C9BCCEA2">
      <w:start w:val="1"/>
      <w:numFmt w:val="bullet"/>
      <w:lvlText w:val=""/>
      <w:lvlJc w:val="left"/>
      <w:pPr>
        <w:ind w:left="2160" w:hanging="360"/>
      </w:pPr>
      <w:rPr>
        <w:rFonts w:ascii="Wingdings" w:hAnsi="Wingdings" w:hint="default"/>
      </w:rPr>
    </w:lvl>
    <w:lvl w:ilvl="3" w:tplc="BA76E8AC">
      <w:start w:val="1"/>
      <w:numFmt w:val="bullet"/>
      <w:lvlText w:val=""/>
      <w:lvlJc w:val="left"/>
      <w:pPr>
        <w:ind w:left="2880" w:hanging="360"/>
      </w:pPr>
      <w:rPr>
        <w:rFonts w:ascii="Symbol" w:hAnsi="Symbol" w:hint="default"/>
      </w:rPr>
    </w:lvl>
    <w:lvl w:ilvl="4" w:tplc="B5341D90">
      <w:start w:val="1"/>
      <w:numFmt w:val="bullet"/>
      <w:lvlText w:val="o"/>
      <w:lvlJc w:val="left"/>
      <w:pPr>
        <w:ind w:left="3600" w:hanging="360"/>
      </w:pPr>
      <w:rPr>
        <w:rFonts w:ascii="Courier New" w:hAnsi="Courier New" w:hint="default"/>
      </w:rPr>
    </w:lvl>
    <w:lvl w:ilvl="5" w:tplc="632C079E">
      <w:start w:val="1"/>
      <w:numFmt w:val="bullet"/>
      <w:lvlText w:val=""/>
      <w:lvlJc w:val="left"/>
      <w:pPr>
        <w:ind w:left="4320" w:hanging="360"/>
      </w:pPr>
      <w:rPr>
        <w:rFonts w:ascii="Wingdings" w:hAnsi="Wingdings" w:hint="default"/>
      </w:rPr>
    </w:lvl>
    <w:lvl w:ilvl="6" w:tplc="8DD8208C">
      <w:start w:val="1"/>
      <w:numFmt w:val="bullet"/>
      <w:lvlText w:val=""/>
      <w:lvlJc w:val="left"/>
      <w:pPr>
        <w:ind w:left="5040" w:hanging="360"/>
      </w:pPr>
      <w:rPr>
        <w:rFonts w:ascii="Symbol" w:hAnsi="Symbol" w:hint="default"/>
      </w:rPr>
    </w:lvl>
    <w:lvl w:ilvl="7" w:tplc="F1CA818A">
      <w:start w:val="1"/>
      <w:numFmt w:val="bullet"/>
      <w:lvlText w:val="o"/>
      <w:lvlJc w:val="left"/>
      <w:pPr>
        <w:ind w:left="5760" w:hanging="360"/>
      </w:pPr>
      <w:rPr>
        <w:rFonts w:ascii="Courier New" w:hAnsi="Courier New" w:hint="default"/>
      </w:rPr>
    </w:lvl>
    <w:lvl w:ilvl="8" w:tplc="2B48AD12">
      <w:start w:val="1"/>
      <w:numFmt w:val="bullet"/>
      <w:lvlText w:val=""/>
      <w:lvlJc w:val="left"/>
      <w:pPr>
        <w:ind w:left="6480" w:hanging="360"/>
      </w:pPr>
      <w:rPr>
        <w:rFonts w:ascii="Wingdings" w:hAnsi="Wingdings" w:hint="default"/>
      </w:rPr>
    </w:lvl>
  </w:abstractNum>
  <w:abstractNum w:abstractNumId="38" w15:restartNumberingAfterBreak="0">
    <w:nsid w:val="6FBA0ECB"/>
    <w:multiLevelType w:val="multilevel"/>
    <w:tmpl w:val="878697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59369CA"/>
    <w:multiLevelType w:val="hybridMultilevel"/>
    <w:tmpl w:val="88F468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DE76D6"/>
    <w:multiLevelType w:val="hybridMultilevel"/>
    <w:tmpl w:val="7AB03AE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76FAB8E4"/>
    <w:multiLevelType w:val="hybridMultilevel"/>
    <w:tmpl w:val="0360D9C0"/>
    <w:lvl w:ilvl="0" w:tplc="3F8C6866">
      <w:start w:val="1"/>
      <w:numFmt w:val="bullet"/>
      <w:lvlText w:val=""/>
      <w:lvlJc w:val="left"/>
      <w:pPr>
        <w:ind w:left="720" w:hanging="360"/>
      </w:pPr>
      <w:rPr>
        <w:rFonts w:ascii="Symbol" w:hAnsi="Symbol" w:hint="default"/>
      </w:rPr>
    </w:lvl>
    <w:lvl w:ilvl="1" w:tplc="A156F84A">
      <w:start w:val="1"/>
      <w:numFmt w:val="bullet"/>
      <w:lvlText w:val="o"/>
      <w:lvlJc w:val="left"/>
      <w:pPr>
        <w:ind w:left="1440" w:hanging="360"/>
      </w:pPr>
      <w:rPr>
        <w:rFonts w:ascii="Courier New" w:hAnsi="Courier New" w:hint="default"/>
      </w:rPr>
    </w:lvl>
    <w:lvl w:ilvl="2" w:tplc="BAF24F34">
      <w:start w:val="1"/>
      <w:numFmt w:val="bullet"/>
      <w:lvlText w:val=""/>
      <w:lvlJc w:val="left"/>
      <w:pPr>
        <w:ind w:left="2160" w:hanging="360"/>
      </w:pPr>
      <w:rPr>
        <w:rFonts w:ascii="Wingdings" w:hAnsi="Wingdings" w:hint="default"/>
      </w:rPr>
    </w:lvl>
    <w:lvl w:ilvl="3" w:tplc="E20EDD8C">
      <w:start w:val="1"/>
      <w:numFmt w:val="bullet"/>
      <w:lvlText w:val=""/>
      <w:lvlJc w:val="left"/>
      <w:pPr>
        <w:ind w:left="2880" w:hanging="360"/>
      </w:pPr>
      <w:rPr>
        <w:rFonts w:ascii="Symbol" w:hAnsi="Symbol" w:hint="default"/>
      </w:rPr>
    </w:lvl>
    <w:lvl w:ilvl="4" w:tplc="F8AEB0F6">
      <w:start w:val="1"/>
      <w:numFmt w:val="bullet"/>
      <w:lvlText w:val="o"/>
      <w:lvlJc w:val="left"/>
      <w:pPr>
        <w:ind w:left="3600" w:hanging="360"/>
      </w:pPr>
      <w:rPr>
        <w:rFonts w:ascii="Courier New" w:hAnsi="Courier New" w:hint="default"/>
      </w:rPr>
    </w:lvl>
    <w:lvl w:ilvl="5" w:tplc="4A9CB194">
      <w:start w:val="1"/>
      <w:numFmt w:val="bullet"/>
      <w:lvlText w:val=""/>
      <w:lvlJc w:val="left"/>
      <w:pPr>
        <w:ind w:left="4320" w:hanging="360"/>
      </w:pPr>
      <w:rPr>
        <w:rFonts w:ascii="Wingdings" w:hAnsi="Wingdings" w:hint="default"/>
      </w:rPr>
    </w:lvl>
    <w:lvl w:ilvl="6" w:tplc="0AC0B154">
      <w:start w:val="1"/>
      <w:numFmt w:val="bullet"/>
      <w:lvlText w:val=""/>
      <w:lvlJc w:val="left"/>
      <w:pPr>
        <w:ind w:left="5040" w:hanging="360"/>
      </w:pPr>
      <w:rPr>
        <w:rFonts w:ascii="Symbol" w:hAnsi="Symbol" w:hint="default"/>
      </w:rPr>
    </w:lvl>
    <w:lvl w:ilvl="7" w:tplc="6DE441B6">
      <w:start w:val="1"/>
      <w:numFmt w:val="bullet"/>
      <w:lvlText w:val="o"/>
      <w:lvlJc w:val="left"/>
      <w:pPr>
        <w:ind w:left="5760" w:hanging="360"/>
      </w:pPr>
      <w:rPr>
        <w:rFonts w:ascii="Courier New" w:hAnsi="Courier New" w:hint="default"/>
      </w:rPr>
    </w:lvl>
    <w:lvl w:ilvl="8" w:tplc="6112465C">
      <w:start w:val="1"/>
      <w:numFmt w:val="bullet"/>
      <w:lvlText w:val=""/>
      <w:lvlJc w:val="left"/>
      <w:pPr>
        <w:ind w:left="6480" w:hanging="360"/>
      </w:pPr>
      <w:rPr>
        <w:rFonts w:ascii="Wingdings" w:hAnsi="Wingdings" w:hint="default"/>
      </w:rPr>
    </w:lvl>
  </w:abstractNum>
  <w:abstractNum w:abstractNumId="42" w15:restartNumberingAfterBreak="0">
    <w:nsid w:val="7FD1477F"/>
    <w:multiLevelType w:val="hybridMultilevel"/>
    <w:tmpl w:val="21C290D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8979597">
    <w:abstractNumId w:val="35"/>
  </w:num>
  <w:num w:numId="2" w16cid:durableId="46415089">
    <w:abstractNumId w:val="37"/>
  </w:num>
  <w:num w:numId="3" w16cid:durableId="1171795884">
    <w:abstractNumId w:val="14"/>
  </w:num>
  <w:num w:numId="4" w16cid:durableId="801310611">
    <w:abstractNumId w:val="10"/>
  </w:num>
  <w:num w:numId="5" w16cid:durableId="1841235446">
    <w:abstractNumId w:val="31"/>
  </w:num>
  <w:num w:numId="6" w16cid:durableId="1074821737">
    <w:abstractNumId w:val="24"/>
  </w:num>
  <w:num w:numId="7" w16cid:durableId="1826316024">
    <w:abstractNumId w:val="29"/>
  </w:num>
  <w:num w:numId="8" w16cid:durableId="694815482">
    <w:abstractNumId w:val="20"/>
  </w:num>
  <w:num w:numId="9" w16cid:durableId="229191451">
    <w:abstractNumId w:val="12"/>
  </w:num>
  <w:num w:numId="10" w16cid:durableId="1687750574">
    <w:abstractNumId w:val="41"/>
  </w:num>
  <w:num w:numId="11" w16cid:durableId="1829588632">
    <w:abstractNumId w:val="16"/>
  </w:num>
  <w:num w:numId="12" w16cid:durableId="1104306443">
    <w:abstractNumId w:val="19"/>
  </w:num>
  <w:num w:numId="13" w16cid:durableId="670182924">
    <w:abstractNumId w:val="23"/>
  </w:num>
  <w:num w:numId="14" w16cid:durableId="1454053734">
    <w:abstractNumId w:val="8"/>
  </w:num>
  <w:num w:numId="15" w16cid:durableId="916206466">
    <w:abstractNumId w:val="33"/>
  </w:num>
  <w:num w:numId="16" w16cid:durableId="137303472">
    <w:abstractNumId w:val="30"/>
  </w:num>
  <w:num w:numId="17" w16cid:durableId="76830455">
    <w:abstractNumId w:val="9"/>
  </w:num>
  <w:num w:numId="18" w16cid:durableId="223762984">
    <w:abstractNumId w:val="42"/>
  </w:num>
  <w:num w:numId="19" w16cid:durableId="1191843719">
    <w:abstractNumId w:val="38"/>
  </w:num>
  <w:num w:numId="20" w16cid:durableId="318004242">
    <w:abstractNumId w:val="34"/>
  </w:num>
  <w:num w:numId="21" w16cid:durableId="1966309206">
    <w:abstractNumId w:val="3"/>
  </w:num>
  <w:num w:numId="22" w16cid:durableId="1895583544">
    <w:abstractNumId w:val="25"/>
  </w:num>
  <w:num w:numId="23" w16cid:durableId="204298002">
    <w:abstractNumId w:val="7"/>
  </w:num>
  <w:num w:numId="24" w16cid:durableId="1676685119">
    <w:abstractNumId w:val="0"/>
  </w:num>
  <w:num w:numId="25" w16cid:durableId="981692828">
    <w:abstractNumId w:val="1"/>
  </w:num>
  <w:num w:numId="26" w16cid:durableId="2779405">
    <w:abstractNumId w:val="22"/>
  </w:num>
  <w:num w:numId="27" w16cid:durableId="599145183">
    <w:abstractNumId w:val="6"/>
  </w:num>
  <w:num w:numId="28" w16cid:durableId="183402130">
    <w:abstractNumId w:val="15"/>
  </w:num>
  <w:num w:numId="29" w16cid:durableId="1269236642">
    <w:abstractNumId w:val="18"/>
  </w:num>
  <w:num w:numId="30" w16cid:durableId="1001544494">
    <w:abstractNumId w:val="13"/>
  </w:num>
  <w:num w:numId="31" w16cid:durableId="1620574760">
    <w:abstractNumId w:val="28"/>
  </w:num>
  <w:num w:numId="32" w16cid:durableId="2129470061">
    <w:abstractNumId w:val="36"/>
  </w:num>
  <w:num w:numId="33" w16cid:durableId="588277867">
    <w:abstractNumId w:val="26"/>
  </w:num>
  <w:num w:numId="34" w16cid:durableId="1886406435">
    <w:abstractNumId w:val="32"/>
  </w:num>
  <w:num w:numId="35" w16cid:durableId="1557204595">
    <w:abstractNumId w:val="27"/>
  </w:num>
  <w:num w:numId="36" w16cid:durableId="155272261">
    <w:abstractNumId w:val="2"/>
  </w:num>
  <w:num w:numId="37" w16cid:durableId="1756053146">
    <w:abstractNumId w:val="4"/>
  </w:num>
  <w:num w:numId="38" w16cid:durableId="453795878">
    <w:abstractNumId w:val="5"/>
  </w:num>
  <w:num w:numId="39" w16cid:durableId="1461531163">
    <w:abstractNumId w:val="11"/>
  </w:num>
  <w:num w:numId="40" w16cid:durableId="1410466126">
    <w:abstractNumId w:val="21"/>
  </w:num>
  <w:num w:numId="41" w16cid:durableId="1791825890">
    <w:abstractNumId w:val="17"/>
  </w:num>
  <w:num w:numId="42" w16cid:durableId="1899244057">
    <w:abstractNumId w:val="40"/>
  </w:num>
  <w:num w:numId="43" w16cid:durableId="12242763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B72"/>
    <w:rsid w:val="00000D0B"/>
    <w:rsid w:val="00001704"/>
    <w:rsid w:val="00002649"/>
    <w:rsid w:val="0000545A"/>
    <w:rsid w:val="00005B26"/>
    <w:rsid w:val="00007AC9"/>
    <w:rsid w:val="00010076"/>
    <w:rsid w:val="000100AC"/>
    <w:rsid w:val="0001213B"/>
    <w:rsid w:val="00012AE9"/>
    <w:rsid w:val="0001352C"/>
    <w:rsid w:val="00013CED"/>
    <w:rsid w:val="00015EEB"/>
    <w:rsid w:val="00017C6F"/>
    <w:rsid w:val="00017F41"/>
    <w:rsid w:val="00022BEA"/>
    <w:rsid w:val="00022BFF"/>
    <w:rsid w:val="00022EBF"/>
    <w:rsid w:val="00024D60"/>
    <w:rsid w:val="0002553A"/>
    <w:rsid w:val="00025A67"/>
    <w:rsid w:val="0002622C"/>
    <w:rsid w:val="0002645D"/>
    <w:rsid w:val="00027506"/>
    <w:rsid w:val="000325C7"/>
    <w:rsid w:val="0003335D"/>
    <w:rsid w:val="00033A92"/>
    <w:rsid w:val="000349FF"/>
    <w:rsid w:val="00034E08"/>
    <w:rsid w:val="00035FFF"/>
    <w:rsid w:val="0003661B"/>
    <w:rsid w:val="00036F99"/>
    <w:rsid w:val="00037402"/>
    <w:rsid w:val="00043776"/>
    <w:rsid w:val="00043959"/>
    <w:rsid w:val="00043C44"/>
    <w:rsid w:val="00044C3F"/>
    <w:rsid w:val="0004513A"/>
    <w:rsid w:val="00045A75"/>
    <w:rsid w:val="00045ABE"/>
    <w:rsid w:val="0005055C"/>
    <w:rsid w:val="00050F50"/>
    <w:rsid w:val="000518F8"/>
    <w:rsid w:val="00051B2E"/>
    <w:rsid w:val="00054E6C"/>
    <w:rsid w:val="0005639E"/>
    <w:rsid w:val="00060564"/>
    <w:rsid w:val="0006223E"/>
    <w:rsid w:val="00065C84"/>
    <w:rsid w:val="0007093F"/>
    <w:rsid w:val="00071529"/>
    <w:rsid w:val="000718A8"/>
    <w:rsid w:val="0007266F"/>
    <w:rsid w:val="000731F5"/>
    <w:rsid w:val="00073F20"/>
    <w:rsid w:val="00073FB3"/>
    <w:rsid w:val="00075081"/>
    <w:rsid w:val="00075672"/>
    <w:rsid w:val="000756D0"/>
    <w:rsid w:val="0007771D"/>
    <w:rsid w:val="00080C99"/>
    <w:rsid w:val="000827EE"/>
    <w:rsid w:val="00082CFA"/>
    <w:rsid w:val="000857B5"/>
    <w:rsid w:val="00086624"/>
    <w:rsid w:val="00087668"/>
    <w:rsid w:val="0009245A"/>
    <w:rsid w:val="000958FE"/>
    <w:rsid w:val="00096983"/>
    <w:rsid w:val="000971B7"/>
    <w:rsid w:val="00097B90"/>
    <w:rsid w:val="000A0065"/>
    <w:rsid w:val="000A2528"/>
    <w:rsid w:val="000A379F"/>
    <w:rsid w:val="000A3A00"/>
    <w:rsid w:val="000A3B9D"/>
    <w:rsid w:val="000A4AD4"/>
    <w:rsid w:val="000A4D3F"/>
    <w:rsid w:val="000A5FBB"/>
    <w:rsid w:val="000A64EC"/>
    <w:rsid w:val="000A6711"/>
    <w:rsid w:val="000A6C6D"/>
    <w:rsid w:val="000B0721"/>
    <w:rsid w:val="000B1FC8"/>
    <w:rsid w:val="000B2712"/>
    <w:rsid w:val="000B3E3C"/>
    <w:rsid w:val="000B467F"/>
    <w:rsid w:val="000B76CC"/>
    <w:rsid w:val="000C0227"/>
    <w:rsid w:val="000C314F"/>
    <w:rsid w:val="000C415A"/>
    <w:rsid w:val="000C4FEA"/>
    <w:rsid w:val="000C6C94"/>
    <w:rsid w:val="000C7CB7"/>
    <w:rsid w:val="000D1394"/>
    <w:rsid w:val="000D31B5"/>
    <w:rsid w:val="000D52E8"/>
    <w:rsid w:val="000D6941"/>
    <w:rsid w:val="000E11B7"/>
    <w:rsid w:val="000E264D"/>
    <w:rsid w:val="000E4973"/>
    <w:rsid w:val="000E4D27"/>
    <w:rsid w:val="000E6B75"/>
    <w:rsid w:val="000E7FE8"/>
    <w:rsid w:val="000F14D5"/>
    <w:rsid w:val="000F194D"/>
    <w:rsid w:val="000F27EF"/>
    <w:rsid w:val="000F2FD7"/>
    <w:rsid w:val="000F5B95"/>
    <w:rsid w:val="000F64CD"/>
    <w:rsid w:val="000F6C16"/>
    <w:rsid w:val="000F798B"/>
    <w:rsid w:val="0010144B"/>
    <w:rsid w:val="0010156A"/>
    <w:rsid w:val="0010256F"/>
    <w:rsid w:val="00113F17"/>
    <w:rsid w:val="001147E8"/>
    <w:rsid w:val="00114A0B"/>
    <w:rsid w:val="001156E8"/>
    <w:rsid w:val="00115B98"/>
    <w:rsid w:val="00117004"/>
    <w:rsid w:val="00121FD0"/>
    <w:rsid w:val="001224F0"/>
    <w:rsid w:val="0012260B"/>
    <w:rsid w:val="00122D32"/>
    <w:rsid w:val="001236F9"/>
    <w:rsid w:val="00123B29"/>
    <w:rsid w:val="00123E10"/>
    <w:rsid w:val="00124B04"/>
    <w:rsid w:val="00124E08"/>
    <w:rsid w:val="00126FEF"/>
    <w:rsid w:val="00127D9C"/>
    <w:rsid w:val="001301F0"/>
    <w:rsid w:val="00130F51"/>
    <w:rsid w:val="00130FBE"/>
    <w:rsid w:val="00132615"/>
    <w:rsid w:val="001351D2"/>
    <w:rsid w:val="001357B8"/>
    <w:rsid w:val="0013674A"/>
    <w:rsid w:val="00140A19"/>
    <w:rsid w:val="00140A41"/>
    <w:rsid w:val="00142786"/>
    <w:rsid w:val="00142E23"/>
    <w:rsid w:val="00143835"/>
    <w:rsid w:val="00144478"/>
    <w:rsid w:val="00145054"/>
    <w:rsid w:val="001461CB"/>
    <w:rsid w:val="00146923"/>
    <w:rsid w:val="001471FA"/>
    <w:rsid w:val="00152204"/>
    <w:rsid w:val="0015297C"/>
    <w:rsid w:val="001533E8"/>
    <w:rsid w:val="00166006"/>
    <w:rsid w:val="001664E2"/>
    <w:rsid w:val="001755C7"/>
    <w:rsid w:val="00176893"/>
    <w:rsid w:val="001770C1"/>
    <w:rsid w:val="00182784"/>
    <w:rsid w:val="001853A2"/>
    <w:rsid w:val="001866DE"/>
    <w:rsid w:val="001866F6"/>
    <w:rsid w:val="0019043D"/>
    <w:rsid w:val="00190575"/>
    <w:rsid w:val="001915AC"/>
    <w:rsid w:val="0019165D"/>
    <w:rsid w:val="00191E49"/>
    <w:rsid w:val="00192E99"/>
    <w:rsid w:val="00192F6A"/>
    <w:rsid w:val="00194F0E"/>
    <w:rsid w:val="00197A94"/>
    <w:rsid w:val="001A05F3"/>
    <w:rsid w:val="001A4055"/>
    <w:rsid w:val="001A5FE0"/>
    <w:rsid w:val="001A656B"/>
    <w:rsid w:val="001A6AE1"/>
    <w:rsid w:val="001B171E"/>
    <w:rsid w:val="001B2250"/>
    <w:rsid w:val="001B45B5"/>
    <w:rsid w:val="001B488E"/>
    <w:rsid w:val="001B707E"/>
    <w:rsid w:val="001C0D47"/>
    <w:rsid w:val="001C2406"/>
    <w:rsid w:val="001C32FA"/>
    <w:rsid w:val="001C442E"/>
    <w:rsid w:val="001C6A04"/>
    <w:rsid w:val="001C7BF9"/>
    <w:rsid w:val="001D14C3"/>
    <w:rsid w:val="001D45D2"/>
    <w:rsid w:val="001D5E6C"/>
    <w:rsid w:val="001D6BE8"/>
    <w:rsid w:val="001D734E"/>
    <w:rsid w:val="001D741A"/>
    <w:rsid w:val="001D7626"/>
    <w:rsid w:val="001D7645"/>
    <w:rsid w:val="001D7EDD"/>
    <w:rsid w:val="001E06E3"/>
    <w:rsid w:val="001E2FAC"/>
    <w:rsid w:val="001E4426"/>
    <w:rsid w:val="001E732B"/>
    <w:rsid w:val="001E7B06"/>
    <w:rsid w:val="001F09B7"/>
    <w:rsid w:val="001F215E"/>
    <w:rsid w:val="001F2F35"/>
    <w:rsid w:val="001F5014"/>
    <w:rsid w:val="001F7C73"/>
    <w:rsid w:val="00200837"/>
    <w:rsid w:val="00202350"/>
    <w:rsid w:val="00211B46"/>
    <w:rsid w:val="00212603"/>
    <w:rsid w:val="00213DB2"/>
    <w:rsid w:val="00213FA0"/>
    <w:rsid w:val="00215FCD"/>
    <w:rsid w:val="00217042"/>
    <w:rsid w:val="00217B1C"/>
    <w:rsid w:val="00221B4D"/>
    <w:rsid w:val="0022239D"/>
    <w:rsid w:val="00225574"/>
    <w:rsid w:val="0022585A"/>
    <w:rsid w:val="00225CAF"/>
    <w:rsid w:val="00226028"/>
    <w:rsid w:val="00226375"/>
    <w:rsid w:val="00227E37"/>
    <w:rsid w:val="00235833"/>
    <w:rsid w:val="002365AF"/>
    <w:rsid w:val="002401F6"/>
    <w:rsid w:val="002407EC"/>
    <w:rsid w:val="00244942"/>
    <w:rsid w:val="00245652"/>
    <w:rsid w:val="00245764"/>
    <w:rsid w:val="00245853"/>
    <w:rsid w:val="00245B7B"/>
    <w:rsid w:val="002466E1"/>
    <w:rsid w:val="00247E73"/>
    <w:rsid w:val="00251613"/>
    <w:rsid w:val="00251EC5"/>
    <w:rsid w:val="00252837"/>
    <w:rsid w:val="00252C5B"/>
    <w:rsid w:val="00252C7E"/>
    <w:rsid w:val="00254324"/>
    <w:rsid w:val="00254D0F"/>
    <w:rsid w:val="002556DD"/>
    <w:rsid w:val="00255FF3"/>
    <w:rsid w:val="0025776C"/>
    <w:rsid w:val="0026005D"/>
    <w:rsid w:val="0026092A"/>
    <w:rsid w:val="0026104E"/>
    <w:rsid w:val="0026187A"/>
    <w:rsid w:val="0026239A"/>
    <w:rsid w:val="0026249D"/>
    <w:rsid w:val="00265BA5"/>
    <w:rsid w:val="00271C2B"/>
    <w:rsid w:val="00273F9E"/>
    <w:rsid w:val="002775C5"/>
    <w:rsid w:val="00277EDD"/>
    <w:rsid w:val="00281E57"/>
    <w:rsid w:val="0028261E"/>
    <w:rsid w:val="00282B7F"/>
    <w:rsid w:val="00284D14"/>
    <w:rsid w:val="00286B72"/>
    <w:rsid w:val="00286BDC"/>
    <w:rsid w:val="002912A5"/>
    <w:rsid w:val="00291593"/>
    <w:rsid w:val="00292922"/>
    <w:rsid w:val="00294344"/>
    <w:rsid w:val="00295D76"/>
    <w:rsid w:val="00297FA1"/>
    <w:rsid w:val="002A0EF5"/>
    <w:rsid w:val="002A126A"/>
    <w:rsid w:val="002A1A63"/>
    <w:rsid w:val="002A3864"/>
    <w:rsid w:val="002A68D3"/>
    <w:rsid w:val="002A7282"/>
    <w:rsid w:val="002B11B5"/>
    <w:rsid w:val="002B27BF"/>
    <w:rsid w:val="002B3F7F"/>
    <w:rsid w:val="002B48D9"/>
    <w:rsid w:val="002B60D6"/>
    <w:rsid w:val="002B62EB"/>
    <w:rsid w:val="002C2973"/>
    <w:rsid w:val="002C5200"/>
    <w:rsid w:val="002C5B29"/>
    <w:rsid w:val="002C69DB"/>
    <w:rsid w:val="002D0C56"/>
    <w:rsid w:val="002D306E"/>
    <w:rsid w:val="002D3357"/>
    <w:rsid w:val="002D4F04"/>
    <w:rsid w:val="002D5750"/>
    <w:rsid w:val="002D6FD6"/>
    <w:rsid w:val="002D7063"/>
    <w:rsid w:val="002E0A4A"/>
    <w:rsid w:val="002E27F8"/>
    <w:rsid w:val="002E7CBE"/>
    <w:rsid w:val="002F00B3"/>
    <w:rsid w:val="002F0EB8"/>
    <w:rsid w:val="002F219E"/>
    <w:rsid w:val="002F341F"/>
    <w:rsid w:val="002F3420"/>
    <w:rsid w:val="002F3E58"/>
    <w:rsid w:val="002F4043"/>
    <w:rsid w:val="002F4B6A"/>
    <w:rsid w:val="002F4C84"/>
    <w:rsid w:val="002F5159"/>
    <w:rsid w:val="002F66D7"/>
    <w:rsid w:val="002F6A21"/>
    <w:rsid w:val="002F731C"/>
    <w:rsid w:val="002F7EFE"/>
    <w:rsid w:val="003015E9"/>
    <w:rsid w:val="00302B46"/>
    <w:rsid w:val="00305D04"/>
    <w:rsid w:val="00306A19"/>
    <w:rsid w:val="003101FF"/>
    <w:rsid w:val="003104A6"/>
    <w:rsid w:val="00312721"/>
    <w:rsid w:val="00313309"/>
    <w:rsid w:val="003136A8"/>
    <w:rsid w:val="00316D5C"/>
    <w:rsid w:val="00317E73"/>
    <w:rsid w:val="0032069B"/>
    <w:rsid w:val="00320DB9"/>
    <w:rsid w:val="0032369F"/>
    <w:rsid w:val="00324A9A"/>
    <w:rsid w:val="00326B9A"/>
    <w:rsid w:val="00326DDC"/>
    <w:rsid w:val="0032774F"/>
    <w:rsid w:val="00330909"/>
    <w:rsid w:val="0033095A"/>
    <w:rsid w:val="00331507"/>
    <w:rsid w:val="00331F65"/>
    <w:rsid w:val="00332783"/>
    <w:rsid w:val="00334098"/>
    <w:rsid w:val="00335D05"/>
    <w:rsid w:val="00337136"/>
    <w:rsid w:val="0034017B"/>
    <w:rsid w:val="003408EC"/>
    <w:rsid w:val="00340F1B"/>
    <w:rsid w:val="00341DA9"/>
    <w:rsid w:val="00343C81"/>
    <w:rsid w:val="00347873"/>
    <w:rsid w:val="00352525"/>
    <w:rsid w:val="0035412A"/>
    <w:rsid w:val="00354969"/>
    <w:rsid w:val="0035597B"/>
    <w:rsid w:val="00356060"/>
    <w:rsid w:val="003575AA"/>
    <w:rsid w:val="00361357"/>
    <w:rsid w:val="003615B1"/>
    <w:rsid w:val="003615B7"/>
    <w:rsid w:val="00361D2B"/>
    <w:rsid w:val="00361DE9"/>
    <w:rsid w:val="003632AF"/>
    <w:rsid w:val="003659CC"/>
    <w:rsid w:val="00366BF5"/>
    <w:rsid w:val="0036717A"/>
    <w:rsid w:val="003704A8"/>
    <w:rsid w:val="00371803"/>
    <w:rsid w:val="00373698"/>
    <w:rsid w:val="00374886"/>
    <w:rsid w:val="00374CC8"/>
    <w:rsid w:val="00376343"/>
    <w:rsid w:val="00380438"/>
    <w:rsid w:val="00380D6F"/>
    <w:rsid w:val="00381E1E"/>
    <w:rsid w:val="00382537"/>
    <w:rsid w:val="003827DF"/>
    <w:rsid w:val="00385170"/>
    <w:rsid w:val="00385546"/>
    <w:rsid w:val="00385D14"/>
    <w:rsid w:val="00386C36"/>
    <w:rsid w:val="00387B93"/>
    <w:rsid w:val="00387C09"/>
    <w:rsid w:val="00387FA8"/>
    <w:rsid w:val="00390952"/>
    <w:rsid w:val="00391876"/>
    <w:rsid w:val="003926E7"/>
    <w:rsid w:val="00393168"/>
    <w:rsid w:val="003934B9"/>
    <w:rsid w:val="00395E4E"/>
    <w:rsid w:val="003963B7"/>
    <w:rsid w:val="003968A1"/>
    <w:rsid w:val="003974BC"/>
    <w:rsid w:val="003A081A"/>
    <w:rsid w:val="003A3EA2"/>
    <w:rsid w:val="003A420A"/>
    <w:rsid w:val="003A6FD8"/>
    <w:rsid w:val="003B0F45"/>
    <w:rsid w:val="003B1092"/>
    <w:rsid w:val="003B13A4"/>
    <w:rsid w:val="003B1CA2"/>
    <w:rsid w:val="003B66EB"/>
    <w:rsid w:val="003B7461"/>
    <w:rsid w:val="003C057C"/>
    <w:rsid w:val="003C19DF"/>
    <w:rsid w:val="003C4601"/>
    <w:rsid w:val="003D24CD"/>
    <w:rsid w:val="003D2CAE"/>
    <w:rsid w:val="003D347F"/>
    <w:rsid w:val="003D422F"/>
    <w:rsid w:val="003D791F"/>
    <w:rsid w:val="003E0709"/>
    <w:rsid w:val="003E15CA"/>
    <w:rsid w:val="003E18A7"/>
    <w:rsid w:val="003E193F"/>
    <w:rsid w:val="003E2D0D"/>
    <w:rsid w:val="003E450A"/>
    <w:rsid w:val="003E5091"/>
    <w:rsid w:val="003E69D2"/>
    <w:rsid w:val="003E7BAC"/>
    <w:rsid w:val="003F1D47"/>
    <w:rsid w:val="003F2BA3"/>
    <w:rsid w:val="003F61C5"/>
    <w:rsid w:val="003F6230"/>
    <w:rsid w:val="0040123E"/>
    <w:rsid w:val="0040162A"/>
    <w:rsid w:val="0040238E"/>
    <w:rsid w:val="00402C4E"/>
    <w:rsid w:val="00405808"/>
    <w:rsid w:val="004070A1"/>
    <w:rsid w:val="004071E6"/>
    <w:rsid w:val="0041150D"/>
    <w:rsid w:val="0041252E"/>
    <w:rsid w:val="004126B7"/>
    <w:rsid w:val="004131F0"/>
    <w:rsid w:val="004135AD"/>
    <w:rsid w:val="00413C3E"/>
    <w:rsid w:val="00416B7F"/>
    <w:rsid w:val="0041708E"/>
    <w:rsid w:val="004229B9"/>
    <w:rsid w:val="00422B02"/>
    <w:rsid w:val="004251E1"/>
    <w:rsid w:val="00426AD8"/>
    <w:rsid w:val="00427F4B"/>
    <w:rsid w:val="00430227"/>
    <w:rsid w:val="0043071D"/>
    <w:rsid w:val="00430AB3"/>
    <w:rsid w:val="00430AC7"/>
    <w:rsid w:val="00431B2F"/>
    <w:rsid w:val="00432292"/>
    <w:rsid w:val="00433776"/>
    <w:rsid w:val="00433F34"/>
    <w:rsid w:val="004357DA"/>
    <w:rsid w:val="0043786B"/>
    <w:rsid w:val="00437E60"/>
    <w:rsid w:val="00440EAB"/>
    <w:rsid w:val="00443049"/>
    <w:rsid w:val="00444817"/>
    <w:rsid w:val="00445F78"/>
    <w:rsid w:val="00446F10"/>
    <w:rsid w:val="00450A58"/>
    <w:rsid w:val="00452B0D"/>
    <w:rsid w:val="00452B1E"/>
    <w:rsid w:val="00453488"/>
    <w:rsid w:val="00456A66"/>
    <w:rsid w:val="00457A61"/>
    <w:rsid w:val="0046066A"/>
    <w:rsid w:val="00460E47"/>
    <w:rsid w:val="004610D4"/>
    <w:rsid w:val="004612B2"/>
    <w:rsid w:val="00461BC8"/>
    <w:rsid w:val="00462601"/>
    <w:rsid w:val="00466D31"/>
    <w:rsid w:val="004672F8"/>
    <w:rsid w:val="00470C16"/>
    <w:rsid w:val="004729D2"/>
    <w:rsid w:val="00473AEF"/>
    <w:rsid w:val="00474574"/>
    <w:rsid w:val="004754B6"/>
    <w:rsid w:val="004779A1"/>
    <w:rsid w:val="00483170"/>
    <w:rsid w:val="00483248"/>
    <w:rsid w:val="004834A0"/>
    <w:rsid w:val="00486296"/>
    <w:rsid w:val="004867A7"/>
    <w:rsid w:val="00487B6C"/>
    <w:rsid w:val="00490E3A"/>
    <w:rsid w:val="0049138C"/>
    <w:rsid w:val="00491DCD"/>
    <w:rsid w:val="004936A4"/>
    <w:rsid w:val="00497993"/>
    <w:rsid w:val="004A0ECD"/>
    <w:rsid w:val="004A2E9A"/>
    <w:rsid w:val="004A348E"/>
    <w:rsid w:val="004A41AE"/>
    <w:rsid w:val="004A4B97"/>
    <w:rsid w:val="004A4C59"/>
    <w:rsid w:val="004A5F82"/>
    <w:rsid w:val="004B04D5"/>
    <w:rsid w:val="004B35A7"/>
    <w:rsid w:val="004B3CDD"/>
    <w:rsid w:val="004B4524"/>
    <w:rsid w:val="004B5314"/>
    <w:rsid w:val="004B592C"/>
    <w:rsid w:val="004B6DAE"/>
    <w:rsid w:val="004B729C"/>
    <w:rsid w:val="004B7ED6"/>
    <w:rsid w:val="004C5AEB"/>
    <w:rsid w:val="004C7613"/>
    <w:rsid w:val="004D3C30"/>
    <w:rsid w:val="004D409C"/>
    <w:rsid w:val="004D6D36"/>
    <w:rsid w:val="004D7F1F"/>
    <w:rsid w:val="004E28B0"/>
    <w:rsid w:val="004E4569"/>
    <w:rsid w:val="004E5D28"/>
    <w:rsid w:val="004E6E36"/>
    <w:rsid w:val="004E7BE0"/>
    <w:rsid w:val="004F346A"/>
    <w:rsid w:val="004F4022"/>
    <w:rsid w:val="004F55F0"/>
    <w:rsid w:val="004F6B9A"/>
    <w:rsid w:val="00502CBD"/>
    <w:rsid w:val="005048FC"/>
    <w:rsid w:val="00505A47"/>
    <w:rsid w:val="00506BBD"/>
    <w:rsid w:val="0050777E"/>
    <w:rsid w:val="00507800"/>
    <w:rsid w:val="005128B7"/>
    <w:rsid w:val="00513031"/>
    <w:rsid w:val="005142DE"/>
    <w:rsid w:val="005145D8"/>
    <w:rsid w:val="005151CA"/>
    <w:rsid w:val="0052259A"/>
    <w:rsid w:val="005229DF"/>
    <w:rsid w:val="00525306"/>
    <w:rsid w:val="005305A4"/>
    <w:rsid w:val="00530ED6"/>
    <w:rsid w:val="00531BBD"/>
    <w:rsid w:val="00531CD9"/>
    <w:rsid w:val="00531DD7"/>
    <w:rsid w:val="005341F5"/>
    <w:rsid w:val="005356B9"/>
    <w:rsid w:val="005376C8"/>
    <w:rsid w:val="0054105B"/>
    <w:rsid w:val="0054220A"/>
    <w:rsid w:val="005426DA"/>
    <w:rsid w:val="00547307"/>
    <w:rsid w:val="00550291"/>
    <w:rsid w:val="00550EB7"/>
    <w:rsid w:val="00551D9D"/>
    <w:rsid w:val="00552259"/>
    <w:rsid w:val="005522F0"/>
    <w:rsid w:val="005528EE"/>
    <w:rsid w:val="005536F9"/>
    <w:rsid w:val="005601AE"/>
    <w:rsid w:val="005613AF"/>
    <w:rsid w:val="00562724"/>
    <w:rsid w:val="00564B3F"/>
    <w:rsid w:val="00571D21"/>
    <w:rsid w:val="00573999"/>
    <w:rsid w:val="005761A7"/>
    <w:rsid w:val="005763C6"/>
    <w:rsid w:val="00576709"/>
    <w:rsid w:val="00577226"/>
    <w:rsid w:val="005773B0"/>
    <w:rsid w:val="00580E29"/>
    <w:rsid w:val="00580F81"/>
    <w:rsid w:val="005811C5"/>
    <w:rsid w:val="0058515C"/>
    <w:rsid w:val="00585CF0"/>
    <w:rsid w:val="005874AB"/>
    <w:rsid w:val="00590571"/>
    <w:rsid w:val="00593752"/>
    <w:rsid w:val="005A1B58"/>
    <w:rsid w:val="005A1E89"/>
    <w:rsid w:val="005A2E8A"/>
    <w:rsid w:val="005A33D1"/>
    <w:rsid w:val="005A4B2F"/>
    <w:rsid w:val="005A4ECA"/>
    <w:rsid w:val="005A76D7"/>
    <w:rsid w:val="005B12D1"/>
    <w:rsid w:val="005B2764"/>
    <w:rsid w:val="005B5056"/>
    <w:rsid w:val="005C1E61"/>
    <w:rsid w:val="005C2361"/>
    <w:rsid w:val="005C686B"/>
    <w:rsid w:val="005C735D"/>
    <w:rsid w:val="005C757B"/>
    <w:rsid w:val="005C78FB"/>
    <w:rsid w:val="005D0E4B"/>
    <w:rsid w:val="005D1F5A"/>
    <w:rsid w:val="005D2665"/>
    <w:rsid w:val="005D3410"/>
    <w:rsid w:val="005D52C3"/>
    <w:rsid w:val="005D68CC"/>
    <w:rsid w:val="005D7D79"/>
    <w:rsid w:val="005E2422"/>
    <w:rsid w:val="005E244C"/>
    <w:rsid w:val="005E36E3"/>
    <w:rsid w:val="005F0501"/>
    <w:rsid w:val="005F0EEB"/>
    <w:rsid w:val="005F1B67"/>
    <w:rsid w:val="005F1BFA"/>
    <w:rsid w:val="005F29E5"/>
    <w:rsid w:val="005F3C54"/>
    <w:rsid w:val="005F521A"/>
    <w:rsid w:val="005F5471"/>
    <w:rsid w:val="005F6010"/>
    <w:rsid w:val="005F67D4"/>
    <w:rsid w:val="005F6B58"/>
    <w:rsid w:val="00600F86"/>
    <w:rsid w:val="00601EE2"/>
    <w:rsid w:val="00602C1F"/>
    <w:rsid w:val="00604277"/>
    <w:rsid w:val="00621493"/>
    <w:rsid w:val="00623B28"/>
    <w:rsid w:val="0062635C"/>
    <w:rsid w:val="00631A57"/>
    <w:rsid w:val="00636CFF"/>
    <w:rsid w:val="00636E53"/>
    <w:rsid w:val="00637962"/>
    <w:rsid w:val="00641005"/>
    <w:rsid w:val="00642A28"/>
    <w:rsid w:val="006430EA"/>
    <w:rsid w:val="0064344E"/>
    <w:rsid w:val="00651746"/>
    <w:rsid w:val="0065251F"/>
    <w:rsid w:val="00653815"/>
    <w:rsid w:val="0065557F"/>
    <w:rsid w:val="00660BB1"/>
    <w:rsid w:val="0066229B"/>
    <w:rsid w:val="00662B98"/>
    <w:rsid w:val="0066317C"/>
    <w:rsid w:val="006632C1"/>
    <w:rsid w:val="00663319"/>
    <w:rsid w:val="0066375F"/>
    <w:rsid w:val="006653EF"/>
    <w:rsid w:val="0067122B"/>
    <w:rsid w:val="0067232C"/>
    <w:rsid w:val="00675091"/>
    <w:rsid w:val="0067519D"/>
    <w:rsid w:val="00676C4A"/>
    <w:rsid w:val="00677171"/>
    <w:rsid w:val="00681CBE"/>
    <w:rsid w:val="0068661B"/>
    <w:rsid w:val="006869F6"/>
    <w:rsid w:val="00687E0C"/>
    <w:rsid w:val="00692353"/>
    <w:rsid w:val="00693166"/>
    <w:rsid w:val="00694696"/>
    <w:rsid w:val="0069518C"/>
    <w:rsid w:val="006962D9"/>
    <w:rsid w:val="00696E14"/>
    <w:rsid w:val="006975DA"/>
    <w:rsid w:val="006A0F6B"/>
    <w:rsid w:val="006A1549"/>
    <w:rsid w:val="006A3CD6"/>
    <w:rsid w:val="006A3FAA"/>
    <w:rsid w:val="006A4FB2"/>
    <w:rsid w:val="006A60A8"/>
    <w:rsid w:val="006A6297"/>
    <w:rsid w:val="006B32B6"/>
    <w:rsid w:val="006B47F0"/>
    <w:rsid w:val="006B7810"/>
    <w:rsid w:val="006C1460"/>
    <w:rsid w:val="006C2FE7"/>
    <w:rsid w:val="006C40B5"/>
    <w:rsid w:val="006C46B3"/>
    <w:rsid w:val="006C602E"/>
    <w:rsid w:val="006C7566"/>
    <w:rsid w:val="006C7923"/>
    <w:rsid w:val="006D1466"/>
    <w:rsid w:val="006D1F8F"/>
    <w:rsid w:val="006D2DEB"/>
    <w:rsid w:val="006D51F8"/>
    <w:rsid w:val="006D7ED7"/>
    <w:rsid w:val="006E024E"/>
    <w:rsid w:val="006E04A3"/>
    <w:rsid w:val="006E2A8C"/>
    <w:rsid w:val="006E40C5"/>
    <w:rsid w:val="006E520B"/>
    <w:rsid w:val="006E56E3"/>
    <w:rsid w:val="006E692E"/>
    <w:rsid w:val="007004F4"/>
    <w:rsid w:val="00700C0D"/>
    <w:rsid w:val="007012BC"/>
    <w:rsid w:val="00702244"/>
    <w:rsid w:val="00702CC3"/>
    <w:rsid w:val="0070666A"/>
    <w:rsid w:val="00707497"/>
    <w:rsid w:val="00707A84"/>
    <w:rsid w:val="00707DBF"/>
    <w:rsid w:val="00710BC3"/>
    <w:rsid w:val="0071408E"/>
    <w:rsid w:val="0071418B"/>
    <w:rsid w:val="007145F6"/>
    <w:rsid w:val="00715F13"/>
    <w:rsid w:val="007160DD"/>
    <w:rsid w:val="00721735"/>
    <w:rsid w:val="00725544"/>
    <w:rsid w:val="00725E1D"/>
    <w:rsid w:val="0072654E"/>
    <w:rsid w:val="00727D78"/>
    <w:rsid w:val="007332C9"/>
    <w:rsid w:val="007336B6"/>
    <w:rsid w:val="00733FDB"/>
    <w:rsid w:val="007354A3"/>
    <w:rsid w:val="00737D21"/>
    <w:rsid w:val="00740728"/>
    <w:rsid w:val="00740FA9"/>
    <w:rsid w:val="00741263"/>
    <w:rsid w:val="007417A4"/>
    <w:rsid w:val="00742683"/>
    <w:rsid w:val="00742BFA"/>
    <w:rsid w:val="00743305"/>
    <w:rsid w:val="0074420F"/>
    <w:rsid w:val="00745349"/>
    <w:rsid w:val="00755B57"/>
    <w:rsid w:val="00757023"/>
    <w:rsid w:val="00757E08"/>
    <w:rsid w:val="00762303"/>
    <w:rsid w:val="007639E3"/>
    <w:rsid w:val="0076436E"/>
    <w:rsid w:val="007644A5"/>
    <w:rsid w:val="00764A95"/>
    <w:rsid w:val="007654A1"/>
    <w:rsid w:val="00765A38"/>
    <w:rsid w:val="00765AD1"/>
    <w:rsid w:val="0076601B"/>
    <w:rsid w:val="00767092"/>
    <w:rsid w:val="00771120"/>
    <w:rsid w:val="00772377"/>
    <w:rsid w:val="0077274C"/>
    <w:rsid w:val="00772BB5"/>
    <w:rsid w:val="007736E1"/>
    <w:rsid w:val="00773F35"/>
    <w:rsid w:val="0077521A"/>
    <w:rsid w:val="00776156"/>
    <w:rsid w:val="00776744"/>
    <w:rsid w:val="007769CF"/>
    <w:rsid w:val="00777B26"/>
    <w:rsid w:val="00780B2B"/>
    <w:rsid w:val="007820E4"/>
    <w:rsid w:val="007823CB"/>
    <w:rsid w:val="00783862"/>
    <w:rsid w:val="00785D96"/>
    <w:rsid w:val="00790ED7"/>
    <w:rsid w:val="007933DF"/>
    <w:rsid w:val="00794595"/>
    <w:rsid w:val="00795204"/>
    <w:rsid w:val="0079557F"/>
    <w:rsid w:val="00795647"/>
    <w:rsid w:val="007A0265"/>
    <w:rsid w:val="007A4653"/>
    <w:rsid w:val="007A4D58"/>
    <w:rsid w:val="007A6928"/>
    <w:rsid w:val="007B0ED3"/>
    <w:rsid w:val="007B1ED6"/>
    <w:rsid w:val="007B2119"/>
    <w:rsid w:val="007B2A94"/>
    <w:rsid w:val="007B43BD"/>
    <w:rsid w:val="007B6D79"/>
    <w:rsid w:val="007B79DC"/>
    <w:rsid w:val="007C0F72"/>
    <w:rsid w:val="007C3087"/>
    <w:rsid w:val="007C6B5C"/>
    <w:rsid w:val="007C744C"/>
    <w:rsid w:val="007D0109"/>
    <w:rsid w:val="007D0535"/>
    <w:rsid w:val="007D142D"/>
    <w:rsid w:val="007D17C8"/>
    <w:rsid w:val="007D39F6"/>
    <w:rsid w:val="007E0F3A"/>
    <w:rsid w:val="007E13B1"/>
    <w:rsid w:val="007E23AD"/>
    <w:rsid w:val="007E27A5"/>
    <w:rsid w:val="007E3444"/>
    <w:rsid w:val="007E3EE8"/>
    <w:rsid w:val="007E41AF"/>
    <w:rsid w:val="007E49E9"/>
    <w:rsid w:val="007E7C49"/>
    <w:rsid w:val="007F1E8F"/>
    <w:rsid w:val="007F20E6"/>
    <w:rsid w:val="007F2C60"/>
    <w:rsid w:val="007F3444"/>
    <w:rsid w:val="007F42D5"/>
    <w:rsid w:val="007F43F5"/>
    <w:rsid w:val="007F5C47"/>
    <w:rsid w:val="00800283"/>
    <w:rsid w:val="008002C7"/>
    <w:rsid w:val="0080136E"/>
    <w:rsid w:val="00801CA6"/>
    <w:rsid w:val="0080675C"/>
    <w:rsid w:val="008068DF"/>
    <w:rsid w:val="008073D4"/>
    <w:rsid w:val="0081005F"/>
    <w:rsid w:val="00810761"/>
    <w:rsid w:val="00810CCD"/>
    <w:rsid w:val="0081266A"/>
    <w:rsid w:val="0081267D"/>
    <w:rsid w:val="008149F9"/>
    <w:rsid w:val="0082136C"/>
    <w:rsid w:val="00822B1F"/>
    <w:rsid w:val="00823798"/>
    <w:rsid w:val="00823AA9"/>
    <w:rsid w:val="00824B9E"/>
    <w:rsid w:val="0082797D"/>
    <w:rsid w:val="00827FA8"/>
    <w:rsid w:val="00832976"/>
    <w:rsid w:val="00832FAF"/>
    <w:rsid w:val="00836F23"/>
    <w:rsid w:val="00837F9F"/>
    <w:rsid w:val="008413AD"/>
    <w:rsid w:val="00843736"/>
    <w:rsid w:val="00843BD3"/>
    <w:rsid w:val="00845518"/>
    <w:rsid w:val="00845570"/>
    <w:rsid w:val="0085101C"/>
    <w:rsid w:val="008514AE"/>
    <w:rsid w:val="008520EC"/>
    <w:rsid w:val="008545B4"/>
    <w:rsid w:val="00854A86"/>
    <w:rsid w:val="00856EAD"/>
    <w:rsid w:val="00857D56"/>
    <w:rsid w:val="0086070C"/>
    <w:rsid w:val="0086234D"/>
    <w:rsid w:val="00863601"/>
    <w:rsid w:val="00864267"/>
    <w:rsid w:val="00864960"/>
    <w:rsid w:val="00865C1B"/>
    <w:rsid w:val="008668CA"/>
    <w:rsid w:val="00867693"/>
    <w:rsid w:val="00870036"/>
    <w:rsid w:val="008703F2"/>
    <w:rsid w:val="00870C69"/>
    <w:rsid w:val="00870D8A"/>
    <w:rsid w:val="00872CAD"/>
    <w:rsid w:val="00873EEF"/>
    <w:rsid w:val="0087424D"/>
    <w:rsid w:val="00874E8E"/>
    <w:rsid w:val="00874EE0"/>
    <w:rsid w:val="008752B7"/>
    <w:rsid w:val="0087723C"/>
    <w:rsid w:val="008837C8"/>
    <w:rsid w:val="008857E5"/>
    <w:rsid w:val="00886FF4"/>
    <w:rsid w:val="00887DAA"/>
    <w:rsid w:val="00887FC0"/>
    <w:rsid w:val="0089252F"/>
    <w:rsid w:val="00892A94"/>
    <w:rsid w:val="00893DF3"/>
    <w:rsid w:val="0089585B"/>
    <w:rsid w:val="00896C53"/>
    <w:rsid w:val="008A0915"/>
    <w:rsid w:val="008A0CB0"/>
    <w:rsid w:val="008A0F59"/>
    <w:rsid w:val="008A1389"/>
    <w:rsid w:val="008A1973"/>
    <w:rsid w:val="008A38C8"/>
    <w:rsid w:val="008A463F"/>
    <w:rsid w:val="008A58E9"/>
    <w:rsid w:val="008A5B60"/>
    <w:rsid w:val="008A6155"/>
    <w:rsid w:val="008B11D1"/>
    <w:rsid w:val="008B376C"/>
    <w:rsid w:val="008B41A3"/>
    <w:rsid w:val="008B5865"/>
    <w:rsid w:val="008B7634"/>
    <w:rsid w:val="008C0AC1"/>
    <w:rsid w:val="008C4E78"/>
    <w:rsid w:val="008C6537"/>
    <w:rsid w:val="008D10AE"/>
    <w:rsid w:val="008D1193"/>
    <w:rsid w:val="008D204D"/>
    <w:rsid w:val="008D4857"/>
    <w:rsid w:val="008D59D2"/>
    <w:rsid w:val="008D7ACC"/>
    <w:rsid w:val="008E0525"/>
    <w:rsid w:val="008E1599"/>
    <w:rsid w:val="008E1759"/>
    <w:rsid w:val="008E1E98"/>
    <w:rsid w:val="008E2551"/>
    <w:rsid w:val="008E3E0B"/>
    <w:rsid w:val="008E7384"/>
    <w:rsid w:val="008F2130"/>
    <w:rsid w:val="008F285B"/>
    <w:rsid w:val="008F2D5E"/>
    <w:rsid w:val="008F46F0"/>
    <w:rsid w:val="008F64A2"/>
    <w:rsid w:val="008F6E85"/>
    <w:rsid w:val="00902283"/>
    <w:rsid w:val="009022F7"/>
    <w:rsid w:val="009026AE"/>
    <w:rsid w:val="00906F19"/>
    <w:rsid w:val="009106C8"/>
    <w:rsid w:val="00910B1F"/>
    <w:rsid w:val="00910BC7"/>
    <w:rsid w:val="009119EB"/>
    <w:rsid w:val="00911B17"/>
    <w:rsid w:val="00912ABC"/>
    <w:rsid w:val="0091343B"/>
    <w:rsid w:val="009155B3"/>
    <w:rsid w:val="0091608C"/>
    <w:rsid w:val="009163FF"/>
    <w:rsid w:val="00922C4F"/>
    <w:rsid w:val="00922C74"/>
    <w:rsid w:val="0092374F"/>
    <w:rsid w:val="009278DA"/>
    <w:rsid w:val="009316EE"/>
    <w:rsid w:val="00932E66"/>
    <w:rsid w:val="00933A1E"/>
    <w:rsid w:val="0093686D"/>
    <w:rsid w:val="009368E9"/>
    <w:rsid w:val="00936ABA"/>
    <w:rsid w:val="00941D34"/>
    <w:rsid w:val="00942056"/>
    <w:rsid w:val="0094394A"/>
    <w:rsid w:val="009440F4"/>
    <w:rsid w:val="0094659C"/>
    <w:rsid w:val="00950CA6"/>
    <w:rsid w:val="00950D63"/>
    <w:rsid w:val="00952974"/>
    <w:rsid w:val="00954C29"/>
    <w:rsid w:val="00956A05"/>
    <w:rsid w:val="00960FB9"/>
    <w:rsid w:val="00961647"/>
    <w:rsid w:val="009624BB"/>
    <w:rsid w:val="00962CBE"/>
    <w:rsid w:val="00963015"/>
    <w:rsid w:val="009631AD"/>
    <w:rsid w:val="00963E1B"/>
    <w:rsid w:val="00966CB3"/>
    <w:rsid w:val="00967213"/>
    <w:rsid w:val="00972109"/>
    <w:rsid w:val="00972446"/>
    <w:rsid w:val="009727C4"/>
    <w:rsid w:val="00975814"/>
    <w:rsid w:val="00977F53"/>
    <w:rsid w:val="00981CDC"/>
    <w:rsid w:val="0098283D"/>
    <w:rsid w:val="0098479B"/>
    <w:rsid w:val="00984A1B"/>
    <w:rsid w:val="00985E06"/>
    <w:rsid w:val="00987415"/>
    <w:rsid w:val="009875B1"/>
    <w:rsid w:val="00991884"/>
    <w:rsid w:val="009933F0"/>
    <w:rsid w:val="00993B36"/>
    <w:rsid w:val="00994176"/>
    <w:rsid w:val="009951EC"/>
    <w:rsid w:val="00995E8A"/>
    <w:rsid w:val="009A180D"/>
    <w:rsid w:val="009A2729"/>
    <w:rsid w:val="009B15C8"/>
    <w:rsid w:val="009B25E8"/>
    <w:rsid w:val="009B2B16"/>
    <w:rsid w:val="009B74A7"/>
    <w:rsid w:val="009C147E"/>
    <w:rsid w:val="009C1C78"/>
    <w:rsid w:val="009C2111"/>
    <w:rsid w:val="009C5429"/>
    <w:rsid w:val="009D02A9"/>
    <w:rsid w:val="009D21CC"/>
    <w:rsid w:val="009D276A"/>
    <w:rsid w:val="009D2C81"/>
    <w:rsid w:val="009D596E"/>
    <w:rsid w:val="009D5C3D"/>
    <w:rsid w:val="009D5F61"/>
    <w:rsid w:val="009E0942"/>
    <w:rsid w:val="009E0A57"/>
    <w:rsid w:val="009E2FCD"/>
    <w:rsid w:val="009E477B"/>
    <w:rsid w:val="009E64A7"/>
    <w:rsid w:val="009E6F44"/>
    <w:rsid w:val="009E7E81"/>
    <w:rsid w:val="009F2440"/>
    <w:rsid w:val="009F4959"/>
    <w:rsid w:val="009F56D4"/>
    <w:rsid w:val="009F576C"/>
    <w:rsid w:val="00A0072F"/>
    <w:rsid w:val="00A00A66"/>
    <w:rsid w:val="00A018CB"/>
    <w:rsid w:val="00A02EDC"/>
    <w:rsid w:val="00A0326D"/>
    <w:rsid w:val="00A038B3"/>
    <w:rsid w:val="00A04C35"/>
    <w:rsid w:val="00A10E1F"/>
    <w:rsid w:val="00A11492"/>
    <w:rsid w:val="00A13945"/>
    <w:rsid w:val="00A14401"/>
    <w:rsid w:val="00A1674D"/>
    <w:rsid w:val="00A1743B"/>
    <w:rsid w:val="00A2012C"/>
    <w:rsid w:val="00A204F7"/>
    <w:rsid w:val="00A23356"/>
    <w:rsid w:val="00A252D2"/>
    <w:rsid w:val="00A25F14"/>
    <w:rsid w:val="00A270A1"/>
    <w:rsid w:val="00A27A0D"/>
    <w:rsid w:val="00A30605"/>
    <w:rsid w:val="00A3111C"/>
    <w:rsid w:val="00A31502"/>
    <w:rsid w:val="00A3166E"/>
    <w:rsid w:val="00A33FB9"/>
    <w:rsid w:val="00A34F5D"/>
    <w:rsid w:val="00A364DF"/>
    <w:rsid w:val="00A402DD"/>
    <w:rsid w:val="00A40D9C"/>
    <w:rsid w:val="00A412E5"/>
    <w:rsid w:val="00A41A59"/>
    <w:rsid w:val="00A44894"/>
    <w:rsid w:val="00A45C1B"/>
    <w:rsid w:val="00A47ABB"/>
    <w:rsid w:val="00A50AFE"/>
    <w:rsid w:val="00A51D91"/>
    <w:rsid w:val="00A51DE6"/>
    <w:rsid w:val="00A51F05"/>
    <w:rsid w:val="00A52EBC"/>
    <w:rsid w:val="00A531E3"/>
    <w:rsid w:val="00A53919"/>
    <w:rsid w:val="00A54740"/>
    <w:rsid w:val="00A5477E"/>
    <w:rsid w:val="00A54878"/>
    <w:rsid w:val="00A570A6"/>
    <w:rsid w:val="00A577A7"/>
    <w:rsid w:val="00A60627"/>
    <w:rsid w:val="00A62321"/>
    <w:rsid w:val="00A644AD"/>
    <w:rsid w:val="00A64728"/>
    <w:rsid w:val="00A665F0"/>
    <w:rsid w:val="00A669FE"/>
    <w:rsid w:val="00A6767C"/>
    <w:rsid w:val="00A70384"/>
    <w:rsid w:val="00A7119A"/>
    <w:rsid w:val="00A74EED"/>
    <w:rsid w:val="00A7560D"/>
    <w:rsid w:val="00A77723"/>
    <w:rsid w:val="00A81ED7"/>
    <w:rsid w:val="00A81F3E"/>
    <w:rsid w:val="00A81FB3"/>
    <w:rsid w:val="00A84621"/>
    <w:rsid w:val="00A84A84"/>
    <w:rsid w:val="00A85429"/>
    <w:rsid w:val="00A85B53"/>
    <w:rsid w:val="00A8669A"/>
    <w:rsid w:val="00A87DC3"/>
    <w:rsid w:val="00A9080A"/>
    <w:rsid w:val="00A9239E"/>
    <w:rsid w:val="00A938B6"/>
    <w:rsid w:val="00A94074"/>
    <w:rsid w:val="00A94E53"/>
    <w:rsid w:val="00A97DF7"/>
    <w:rsid w:val="00AA11BD"/>
    <w:rsid w:val="00AA35BA"/>
    <w:rsid w:val="00AA4516"/>
    <w:rsid w:val="00AA4643"/>
    <w:rsid w:val="00AA535B"/>
    <w:rsid w:val="00AA5F21"/>
    <w:rsid w:val="00AA6A88"/>
    <w:rsid w:val="00AB1947"/>
    <w:rsid w:val="00AB4C36"/>
    <w:rsid w:val="00AB5295"/>
    <w:rsid w:val="00AB6A74"/>
    <w:rsid w:val="00AB7B97"/>
    <w:rsid w:val="00AC25D3"/>
    <w:rsid w:val="00AC2837"/>
    <w:rsid w:val="00AC3203"/>
    <w:rsid w:val="00AC384F"/>
    <w:rsid w:val="00AC5566"/>
    <w:rsid w:val="00AC5BE8"/>
    <w:rsid w:val="00AD0075"/>
    <w:rsid w:val="00AD0FBF"/>
    <w:rsid w:val="00AD1E68"/>
    <w:rsid w:val="00AD2469"/>
    <w:rsid w:val="00AD25C7"/>
    <w:rsid w:val="00AD2C92"/>
    <w:rsid w:val="00AD39CD"/>
    <w:rsid w:val="00AD40F0"/>
    <w:rsid w:val="00AD4BD7"/>
    <w:rsid w:val="00AD747E"/>
    <w:rsid w:val="00AE1195"/>
    <w:rsid w:val="00AE16BE"/>
    <w:rsid w:val="00AE2216"/>
    <w:rsid w:val="00AE2FE1"/>
    <w:rsid w:val="00AE3DB0"/>
    <w:rsid w:val="00AE45B6"/>
    <w:rsid w:val="00AE4DB1"/>
    <w:rsid w:val="00AE65A4"/>
    <w:rsid w:val="00AE72C9"/>
    <w:rsid w:val="00AF02C8"/>
    <w:rsid w:val="00AF0550"/>
    <w:rsid w:val="00AF0D0D"/>
    <w:rsid w:val="00AF1316"/>
    <w:rsid w:val="00AF61BF"/>
    <w:rsid w:val="00AF64B0"/>
    <w:rsid w:val="00B03322"/>
    <w:rsid w:val="00B03C8D"/>
    <w:rsid w:val="00B06268"/>
    <w:rsid w:val="00B06BA5"/>
    <w:rsid w:val="00B070F0"/>
    <w:rsid w:val="00B10A92"/>
    <w:rsid w:val="00B11306"/>
    <w:rsid w:val="00B11988"/>
    <w:rsid w:val="00B14114"/>
    <w:rsid w:val="00B15756"/>
    <w:rsid w:val="00B15CB6"/>
    <w:rsid w:val="00B21281"/>
    <w:rsid w:val="00B2138A"/>
    <w:rsid w:val="00B2227D"/>
    <w:rsid w:val="00B22ADD"/>
    <w:rsid w:val="00B32019"/>
    <w:rsid w:val="00B32CAB"/>
    <w:rsid w:val="00B34232"/>
    <w:rsid w:val="00B3556B"/>
    <w:rsid w:val="00B35AE5"/>
    <w:rsid w:val="00B41E96"/>
    <w:rsid w:val="00B42895"/>
    <w:rsid w:val="00B43099"/>
    <w:rsid w:val="00B441BF"/>
    <w:rsid w:val="00B44268"/>
    <w:rsid w:val="00B45740"/>
    <w:rsid w:val="00B4640F"/>
    <w:rsid w:val="00B514BD"/>
    <w:rsid w:val="00B54F7A"/>
    <w:rsid w:val="00B556AB"/>
    <w:rsid w:val="00B55D45"/>
    <w:rsid w:val="00B57B13"/>
    <w:rsid w:val="00B60E85"/>
    <w:rsid w:val="00B62CB6"/>
    <w:rsid w:val="00B639FB"/>
    <w:rsid w:val="00B651F4"/>
    <w:rsid w:val="00B67F8D"/>
    <w:rsid w:val="00B71643"/>
    <w:rsid w:val="00B71E00"/>
    <w:rsid w:val="00B720BE"/>
    <w:rsid w:val="00B72E79"/>
    <w:rsid w:val="00B73EDB"/>
    <w:rsid w:val="00B74D74"/>
    <w:rsid w:val="00B775D9"/>
    <w:rsid w:val="00B8069E"/>
    <w:rsid w:val="00B84367"/>
    <w:rsid w:val="00B85115"/>
    <w:rsid w:val="00B851C9"/>
    <w:rsid w:val="00B86032"/>
    <w:rsid w:val="00B865ED"/>
    <w:rsid w:val="00B87537"/>
    <w:rsid w:val="00B87CF6"/>
    <w:rsid w:val="00B90081"/>
    <w:rsid w:val="00B914E2"/>
    <w:rsid w:val="00B9251B"/>
    <w:rsid w:val="00B92D4D"/>
    <w:rsid w:val="00B92E0D"/>
    <w:rsid w:val="00B9326D"/>
    <w:rsid w:val="00B945C0"/>
    <w:rsid w:val="00B965B6"/>
    <w:rsid w:val="00B96DEF"/>
    <w:rsid w:val="00B96F76"/>
    <w:rsid w:val="00B97923"/>
    <w:rsid w:val="00B97D65"/>
    <w:rsid w:val="00BA0447"/>
    <w:rsid w:val="00BA34E6"/>
    <w:rsid w:val="00BA3A7B"/>
    <w:rsid w:val="00BA4E8A"/>
    <w:rsid w:val="00BA597E"/>
    <w:rsid w:val="00BB7260"/>
    <w:rsid w:val="00BB796F"/>
    <w:rsid w:val="00BC0AF6"/>
    <w:rsid w:val="00BC1972"/>
    <w:rsid w:val="00BC323F"/>
    <w:rsid w:val="00BC3947"/>
    <w:rsid w:val="00BC3C90"/>
    <w:rsid w:val="00BC4150"/>
    <w:rsid w:val="00BC45ED"/>
    <w:rsid w:val="00BC47B9"/>
    <w:rsid w:val="00BC4ECA"/>
    <w:rsid w:val="00BC6470"/>
    <w:rsid w:val="00BC6889"/>
    <w:rsid w:val="00BC7ED6"/>
    <w:rsid w:val="00BD0D5A"/>
    <w:rsid w:val="00BD1EFC"/>
    <w:rsid w:val="00BD2CB4"/>
    <w:rsid w:val="00BD2CD3"/>
    <w:rsid w:val="00BD2F08"/>
    <w:rsid w:val="00BD452F"/>
    <w:rsid w:val="00BD5319"/>
    <w:rsid w:val="00BD563D"/>
    <w:rsid w:val="00BE15E1"/>
    <w:rsid w:val="00BE4A95"/>
    <w:rsid w:val="00BE5117"/>
    <w:rsid w:val="00BE6DD0"/>
    <w:rsid w:val="00BE79F7"/>
    <w:rsid w:val="00BF189F"/>
    <w:rsid w:val="00BF1EE2"/>
    <w:rsid w:val="00BF3667"/>
    <w:rsid w:val="00BF5AB3"/>
    <w:rsid w:val="00BF65EC"/>
    <w:rsid w:val="00C0208A"/>
    <w:rsid w:val="00C03CF9"/>
    <w:rsid w:val="00C05648"/>
    <w:rsid w:val="00C056EA"/>
    <w:rsid w:val="00C05FC1"/>
    <w:rsid w:val="00C10EA4"/>
    <w:rsid w:val="00C1335E"/>
    <w:rsid w:val="00C136CE"/>
    <w:rsid w:val="00C14C7B"/>
    <w:rsid w:val="00C155E3"/>
    <w:rsid w:val="00C16873"/>
    <w:rsid w:val="00C1718C"/>
    <w:rsid w:val="00C21688"/>
    <w:rsid w:val="00C2321A"/>
    <w:rsid w:val="00C23B19"/>
    <w:rsid w:val="00C24F61"/>
    <w:rsid w:val="00C27288"/>
    <w:rsid w:val="00C273F2"/>
    <w:rsid w:val="00C30217"/>
    <w:rsid w:val="00C30BEC"/>
    <w:rsid w:val="00C313FD"/>
    <w:rsid w:val="00C320A4"/>
    <w:rsid w:val="00C3295C"/>
    <w:rsid w:val="00C3314C"/>
    <w:rsid w:val="00C335FE"/>
    <w:rsid w:val="00C34D79"/>
    <w:rsid w:val="00C4026F"/>
    <w:rsid w:val="00C40454"/>
    <w:rsid w:val="00C40EF2"/>
    <w:rsid w:val="00C42AF4"/>
    <w:rsid w:val="00C44C7C"/>
    <w:rsid w:val="00C459C7"/>
    <w:rsid w:val="00C4642E"/>
    <w:rsid w:val="00C469EB"/>
    <w:rsid w:val="00C46D8A"/>
    <w:rsid w:val="00C47A37"/>
    <w:rsid w:val="00C5275C"/>
    <w:rsid w:val="00C52E4B"/>
    <w:rsid w:val="00C537C4"/>
    <w:rsid w:val="00C55ACF"/>
    <w:rsid w:val="00C57912"/>
    <w:rsid w:val="00C57B5E"/>
    <w:rsid w:val="00C60C5A"/>
    <w:rsid w:val="00C60CF1"/>
    <w:rsid w:val="00C6177F"/>
    <w:rsid w:val="00C61D16"/>
    <w:rsid w:val="00C61FA0"/>
    <w:rsid w:val="00C631DC"/>
    <w:rsid w:val="00C63228"/>
    <w:rsid w:val="00C63341"/>
    <w:rsid w:val="00C63899"/>
    <w:rsid w:val="00C65018"/>
    <w:rsid w:val="00C66EAB"/>
    <w:rsid w:val="00C70566"/>
    <w:rsid w:val="00C720F0"/>
    <w:rsid w:val="00C72695"/>
    <w:rsid w:val="00C73325"/>
    <w:rsid w:val="00C75C4E"/>
    <w:rsid w:val="00C75E22"/>
    <w:rsid w:val="00C75F36"/>
    <w:rsid w:val="00C766AE"/>
    <w:rsid w:val="00C82269"/>
    <w:rsid w:val="00C83C0D"/>
    <w:rsid w:val="00C84C4B"/>
    <w:rsid w:val="00C85A5A"/>
    <w:rsid w:val="00C86D5F"/>
    <w:rsid w:val="00C9025A"/>
    <w:rsid w:val="00C90C21"/>
    <w:rsid w:val="00C90F37"/>
    <w:rsid w:val="00C94124"/>
    <w:rsid w:val="00C94DCE"/>
    <w:rsid w:val="00C965BD"/>
    <w:rsid w:val="00C96709"/>
    <w:rsid w:val="00CA14C6"/>
    <w:rsid w:val="00CA3368"/>
    <w:rsid w:val="00CA58D0"/>
    <w:rsid w:val="00CA749A"/>
    <w:rsid w:val="00CB27C3"/>
    <w:rsid w:val="00CB585B"/>
    <w:rsid w:val="00CC08BD"/>
    <w:rsid w:val="00CC168A"/>
    <w:rsid w:val="00CC183B"/>
    <w:rsid w:val="00CC1C98"/>
    <w:rsid w:val="00CC380F"/>
    <w:rsid w:val="00CC558C"/>
    <w:rsid w:val="00CC590F"/>
    <w:rsid w:val="00CD0B38"/>
    <w:rsid w:val="00CD143E"/>
    <w:rsid w:val="00CD246D"/>
    <w:rsid w:val="00CD3ACA"/>
    <w:rsid w:val="00CD3C61"/>
    <w:rsid w:val="00CD4AF0"/>
    <w:rsid w:val="00CD51CD"/>
    <w:rsid w:val="00CD53FE"/>
    <w:rsid w:val="00CD5A72"/>
    <w:rsid w:val="00CD7B43"/>
    <w:rsid w:val="00CE0576"/>
    <w:rsid w:val="00CE3BC7"/>
    <w:rsid w:val="00CE6579"/>
    <w:rsid w:val="00CE7512"/>
    <w:rsid w:val="00CF0E62"/>
    <w:rsid w:val="00CF1561"/>
    <w:rsid w:val="00CF2062"/>
    <w:rsid w:val="00CF26E2"/>
    <w:rsid w:val="00CF6484"/>
    <w:rsid w:val="00D007C8"/>
    <w:rsid w:val="00D0109F"/>
    <w:rsid w:val="00D01CBA"/>
    <w:rsid w:val="00D0694E"/>
    <w:rsid w:val="00D116FA"/>
    <w:rsid w:val="00D11E4E"/>
    <w:rsid w:val="00D12CEF"/>
    <w:rsid w:val="00D137FF"/>
    <w:rsid w:val="00D14E8B"/>
    <w:rsid w:val="00D15B0F"/>
    <w:rsid w:val="00D174CB"/>
    <w:rsid w:val="00D2079D"/>
    <w:rsid w:val="00D213F7"/>
    <w:rsid w:val="00D25DB1"/>
    <w:rsid w:val="00D30197"/>
    <w:rsid w:val="00D30E91"/>
    <w:rsid w:val="00D31F30"/>
    <w:rsid w:val="00D33506"/>
    <w:rsid w:val="00D338B2"/>
    <w:rsid w:val="00D37A83"/>
    <w:rsid w:val="00D4062F"/>
    <w:rsid w:val="00D41766"/>
    <w:rsid w:val="00D417B2"/>
    <w:rsid w:val="00D41C17"/>
    <w:rsid w:val="00D44102"/>
    <w:rsid w:val="00D44EAB"/>
    <w:rsid w:val="00D4663B"/>
    <w:rsid w:val="00D469D5"/>
    <w:rsid w:val="00D46F05"/>
    <w:rsid w:val="00D51E51"/>
    <w:rsid w:val="00D521C5"/>
    <w:rsid w:val="00D54017"/>
    <w:rsid w:val="00D54BEC"/>
    <w:rsid w:val="00D56756"/>
    <w:rsid w:val="00D63354"/>
    <w:rsid w:val="00D634B7"/>
    <w:rsid w:val="00D63702"/>
    <w:rsid w:val="00D67766"/>
    <w:rsid w:val="00D745E4"/>
    <w:rsid w:val="00D774F8"/>
    <w:rsid w:val="00D77AAA"/>
    <w:rsid w:val="00D846F1"/>
    <w:rsid w:val="00D854B8"/>
    <w:rsid w:val="00D860F0"/>
    <w:rsid w:val="00D86B88"/>
    <w:rsid w:val="00D87A26"/>
    <w:rsid w:val="00D90E77"/>
    <w:rsid w:val="00D938BC"/>
    <w:rsid w:val="00D96B24"/>
    <w:rsid w:val="00D9735F"/>
    <w:rsid w:val="00D978BD"/>
    <w:rsid w:val="00D97F97"/>
    <w:rsid w:val="00DA0BBC"/>
    <w:rsid w:val="00DA1290"/>
    <w:rsid w:val="00DA7D6B"/>
    <w:rsid w:val="00DB0A1B"/>
    <w:rsid w:val="00DB1104"/>
    <w:rsid w:val="00DB13B7"/>
    <w:rsid w:val="00DB26EF"/>
    <w:rsid w:val="00DB2A09"/>
    <w:rsid w:val="00DB2DFF"/>
    <w:rsid w:val="00DB2FF8"/>
    <w:rsid w:val="00DB35A1"/>
    <w:rsid w:val="00DB4FCE"/>
    <w:rsid w:val="00DB6CDF"/>
    <w:rsid w:val="00DC0AB5"/>
    <w:rsid w:val="00DC357B"/>
    <w:rsid w:val="00DC3842"/>
    <w:rsid w:val="00DC4D36"/>
    <w:rsid w:val="00DC6235"/>
    <w:rsid w:val="00DC715B"/>
    <w:rsid w:val="00DD02CB"/>
    <w:rsid w:val="00DD2152"/>
    <w:rsid w:val="00DD391F"/>
    <w:rsid w:val="00DD4447"/>
    <w:rsid w:val="00DD659C"/>
    <w:rsid w:val="00DE0A5D"/>
    <w:rsid w:val="00DE64D6"/>
    <w:rsid w:val="00DE72EA"/>
    <w:rsid w:val="00DF0E28"/>
    <w:rsid w:val="00DF1E1F"/>
    <w:rsid w:val="00DF6582"/>
    <w:rsid w:val="00DF6599"/>
    <w:rsid w:val="00DF756F"/>
    <w:rsid w:val="00E018E2"/>
    <w:rsid w:val="00E02AED"/>
    <w:rsid w:val="00E02BC6"/>
    <w:rsid w:val="00E03702"/>
    <w:rsid w:val="00E04359"/>
    <w:rsid w:val="00E05B3A"/>
    <w:rsid w:val="00E07325"/>
    <w:rsid w:val="00E11A02"/>
    <w:rsid w:val="00E140D6"/>
    <w:rsid w:val="00E159E9"/>
    <w:rsid w:val="00E162C1"/>
    <w:rsid w:val="00E16360"/>
    <w:rsid w:val="00E16E4D"/>
    <w:rsid w:val="00E20113"/>
    <w:rsid w:val="00E20C9F"/>
    <w:rsid w:val="00E21017"/>
    <w:rsid w:val="00E23390"/>
    <w:rsid w:val="00E259BF"/>
    <w:rsid w:val="00E260F8"/>
    <w:rsid w:val="00E27FA1"/>
    <w:rsid w:val="00E30AEC"/>
    <w:rsid w:val="00E32EEB"/>
    <w:rsid w:val="00E33D30"/>
    <w:rsid w:val="00E3460C"/>
    <w:rsid w:val="00E35220"/>
    <w:rsid w:val="00E35CE4"/>
    <w:rsid w:val="00E375A5"/>
    <w:rsid w:val="00E37902"/>
    <w:rsid w:val="00E445FE"/>
    <w:rsid w:val="00E44A55"/>
    <w:rsid w:val="00E4518B"/>
    <w:rsid w:val="00E45813"/>
    <w:rsid w:val="00E462F3"/>
    <w:rsid w:val="00E51769"/>
    <w:rsid w:val="00E53623"/>
    <w:rsid w:val="00E538BD"/>
    <w:rsid w:val="00E53A6A"/>
    <w:rsid w:val="00E53B98"/>
    <w:rsid w:val="00E54123"/>
    <w:rsid w:val="00E541D7"/>
    <w:rsid w:val="00E54F3C"/>
    <w:rsid w:val="00E55082"/>
    <w:rsid w:val="00E56A2C"/>
    <w:rsid w:val="00E56A48"/>
    <w:rsid w:val="00E6012A"/>
    <w:rsid w:val="00E607BD"/>
    <w:rsid w:val="00E62B5E"/>
    <w:rsid w:val="00E631D1"/>
    <w:rsid w:val="00E6333F"/>
    <w:rsid w:val="00E71344"/>
    <w:rsid w:val="00E71C8A"/>
    <w:rsid w:val="00E728F2"/>
    <w:rsid w:val="00E74016"/>
    <w:rsid w:val="00E74BE1"/>
    <w:rsid w:val="00E75665"/>
    <w:rsid w:val="00E75903"/>
    <w:rsid w:val="00E7613C"/>
    <w:rsid w:val="00E769E6"/>
    <w:rsid w:val="00E8031A"/>
    <w:rsid w:val="00E80BD1"/>
    <w:rsid w:val="00E812CC"/>
    <w:rsid w:val="00E82018"/>
    <w:rsid w:val="00E8223F"/>
    <w:rsid w:val="00E8249F"/>
    <w:rsid w:val="00E82C89"/>
    <w:rsid w:val="00E85228"/>
    <w:rsid w:val="00E863F2"/>
    <w:rsid w:val="00E903DA"/>
    <w:rsid w:val="00E91307"/>
    <w:rsid w:val="00E93203"/>
    <w:rsid w:val="00E9568F"/>
    <w:rsid w:val="00E96458"/>
    <w:rsid w:val="00E97E5E"/>
    <w:rsid w:val="00EA204E"/>
    <w:rsid w:val="00EA362E"/>
    <w:rsid w:val="00EA5A37"/>
    <w:rsid w:val="00EA6C38"/>
    <w:rsid w:val="00EA7CB6"/>
    <w:rsid w:val="00EA7D91"/>
    <w:rsid w:val="00EB046E"/>
    <w:rsid w:val="00EB7BCE"/>
    <w:rsid w:val="00EC04BF"/>
    <w:rsid w:val="00EC0BE2"/>
    <w:rsid w:val="00EC22EC"/>
    <w:rsid w:val="00EC2EEB"/>
    <w:rsid w:val="00EC47D1"/>
    <w:rsid w:val="00EC4EBB"/>
    <w:rsid w:val="00EC5536"/>
    <w:rsid w:val="00EC5C44"/>
    <w:rsid w:val="00EC67D4"/>
    <w:rsid w:val="00EC6EF2"/>
    <w:rsid w:val="00EC7104"/>
    <w:rsid w:val="00ED0AF3"/>
    <w:rsid w:val="00ED1A98"/>
    <w:rsid w:val="00ED2784"/>
    <w:rsid w:val="00ED45CF"/>
    <w:rsid w:val="00ED54F0"/>
    <w:rsid w:val="00ED56F8"/>
    <w:rsid w:val="00ED613E"/>
    <w:rsid w:val="00ED63B9"/>
    <w:rsid w:val="00EE1D9E"/>
    <w:rsid w:val="00EE2742"/>
    <w:rsid w:val="00EE329C"/>
    <w:rsid w:val="00EE485B"/>
    <w:rsid w:val="00EE5EB7"/>
    <w:rsid w:val="00EF04C9"/>
    <w:rsid w:val="00EF2684"/>
    <w:rsid w:val="00EF2B7B"/>
    <w:rsid w:val="00EF3ECD"/>
    <w:rsid w:val="00EF42F2"/>
    <w:rsid w:val="00F00614"/>
    <w:rsid w:val="00F02407"/>
    <w:rsid w:val="00F03DBD"/>
    <w:rsid w:val="00F040BE"/>
    <w:rsid w:val="00F0490D"/>
    <w:rsid w:val="00F07123"/>
    <w:rsid w:val="00F10414"/>
    <w:rsid w:val="00F12960"/>
    <w:rsid w:val="00F12FB0"/>
    <w:rsid w:val="00F139E1"/>
    <w:rsid w:val="00F13E1D"/>
    <w:rsid w:val="00F162F7"/>
    <w:rsid w:val="00F1792B"/>
    <w:rsid w:val="00F22D3E"/>
    <w:rsid w:val="00F2508B"/>
    <w:rsid w:val="00F2542D"/>
    <w:rsid w:val="00F269CE"/>
    <w:rsid w:val="00F27267"/>
    <w:rsid w:val="00F31152"/>
    <w:rsid w:val="00F32374"/>
    <w:rsid w:val="00F363F9"/>
    <w:rsid w:val="00F40C34"/>
    <w:rsid w:val="00F42140"/>
    <w:rsid w:val="00F422DA"/>
    <w:rsid w:val="00F4249B"/>
    <w:rsid w:val="00F42B58"/>
    <w:rsid w:val="00F443E5"/>
    <w:rsid w:val="00F45D3D"/>
    <w:rsid w:val="00F515A0"/>
    <w:rsid w:val="00F5174B"/>
    <w:rsid w:val="00F536CB"/>
    <w:rsid w:val="00F53BAA"/>
    <w:rsid w:val="00F54572"/>
    <w:rsid w:val="00F558FC"/>
    <w:rsid w:val="00F570F3"/>
    <w:rsid w:val="00F606B8"/>
    <w:rsid w:val="00F6101D"/>
    <w:rsid w:val="00F61CEB"/>
    <w:rsid w:val="00F62C0D"/>
    <w:rsid w:val="00F65653"/>
    <w:rsid w:val="00F6789C"/>
    <w:rsid w:val="00F67B1B"/>
    <w:rsid w:val="00F71709"/>
    <w:rsid w:val="00F7395E"/>
    <w:rsid w:val="00F75BF9"/>
    <w:rsid w:val="00F75CB8"/>
    <w:rsid w:val="00F763DF"/>
    <w:rsid w:val="00F80D41"/>
    <w:rsid w:val="00F82187"/>
    <w:rsid w:val="00F86BC8"/>
    <w:rsid w:val="00F87585"/>
    <w:rsid w:val="00F92A9E"/>
    <w:rsid w:val="00F95ABA"/>
    <w:rsid w:val="00F96244"/>
    <w:rsid w:val="00F96E5D"/>
    <w:rsid w:val="00F96EB9"/>
    <w:rsid w:val="00F97FE4"/>
    <w:rsid w:val="00FA5459"/>
    <w:rsid w:val="00FB075F"/>
    <w:rsid w:val="00FB0986"/>
    <w:rsid w:val="00FB1536"/>
    <w:rsid w:val="00FB29CC"/>
    <w:rsid w:val="00FB39A6"/>
    <w:rsid w:val="00FB3B55"/>
    <w:rsid w:val="00FB406B"/>
    <w:rsid w:val="00FB59E4"/>
    <w:rsid w:val="00FC3A5A"/>
    <w:rsid w:val="00FC3B51"/>
    <w:rsid w:val="00FC5277"/>
    <w:rsid w:val="00FC59AB"/>
    <w:rsid w:val="00FC6253"/>
    <w:rsid w:val="00FC7685"/>
    <w:rsid w:val="00FD0845"/>
    <w:rsid w:val="00FD1454"/>
    <w:rsid w:val="00FD2B1B"/>
    <w:rsid w:val="00FE249B"/>
    <w:rsid w:val="00FE280A"/>
    <w:rsid w:val="00FE4362"/>
    <w:rsid w:val="00FF0D91"/>
    <w:rsid w:val="00FF0FFE"/>
    <w:rsid w:val="00FF1803"/>
    <w:rsid w:val="01871BFC"/>
    <w:rsid w:val="0E66BCC8"/>
    <w:rsid w:val="359C9756"/>
    <w:rsid w:val="5DAFF347"/>
    <w:rsid w:val="664152B0"/>
    <w:rsid w:val="7D4F96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4FE6D"/>
  <w15:docId w15:val="{006002A6-C89D-4BBF-94DE-6E1AA3482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59C"/>
    <w:pPr>
      <w:spacing w:after="200" w:line="276" w:lineRule="auto"/>
    </w:pPr>
    <w:rPr>
      <w:sz w:val="22"/>
      <w:szCs w:val="22"/>
      <w:lang w:eastAsia="en-US" w:bidi="he-IL"/>
    </w:rPr>
  </w:style>
  <w:style w:type="paragraph" w:styleId="Heading1">
    <w:name w:val="heading 1"/>
    <w:basedOn w:val="Normal"/>
    <w:next w:val="Normal"/>
    <w:link w:val="Heading1Char"/>
    <w:qFormat/>
    <w:rsid w:val="00385170"/>
    <w:pPr>
      <w:keepNext/>
      <w:tabs>
        <w:tab w:val="num" w:pos="432"/>
      </w:tabs>
      <w:suppressAutoHyphens/>
      <w:spacing w:after="0" w:line="240" w:lineRule="auto"/>
      <w:ind w:left="432" w:hanging="432"/>
      <w:jc w:val="center"/>
      <w:outlineLvl w:val="0"/>
    </w:pPr>
    <w:rPr>
      <w:rFonts w:ascii="Times New Roman" w:eastAsia="Times New Roman" w:hAnsi="Times New Roman" w:cs="Times New Roman"/>
      <w:b/>
      <w:bCs/>
      <w:sz w:val="24"/>
      <w:szCs w:val="24"/>
      <w:u w:val="single"/>
      <w:lang w:eastAsia="ar-SA" w:bidi="ar-SA"/>
    </w:rPr>
  </w:style>
  <w:style w:type="paragraph" w:styleId="Heading2">
    <w:name w:val="heading 2"/>
    <w:basedOn w:val="Normal"/>
    <w:next w:val="Normal"/>
    <w:link w:val="Heading2Char"/>
    <w:qFormat/>
    <w:rsid w:val="00385170"/>
    <w:pPr>
      <w:keepNext/>
      <w:pBdr>
        <w:bottom w:val="single" w:sz="8" w:space="1" w:color="000000"/>
      </w:pBdr>
      <w:tabs>
        <w:tab w:val="num" w:pos="576"/>
      </w:tabs>
      <w:suppressAutoHyphens/>
      <w:spacing w:before="240" w:after="0" w:line="300" w:lineRule="auto"/>
      <w:ind w:left="576" w:hanging="576"/>
      <w:outlineLvl w:val="1"/>
    </w:pPr>
    <w:rPr>
      <w:rFonts w:ascii="Arial" w:eastAsia="Times New Roman" w:hAnsi="Arial"/>
      <w:b/>
      <w:i/>
      <w:sz w:val="24"/>
      <w:szCs w:val="20"/>
      <w:lang w:val="de-DE" w:eastAsia="ar-SA"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right-box">
    <w:name w:val="document_right-box"/>
    <w:rsid w:val="006653EF"/>
  </w:style>
  <w:style w:type="paragraph" w:customStyle="1" w:styleId="divdocumentulli">
    <w:name w:val="div_document_ul_li"/>
    <w:basedOn w:val="Normal"/>
    <w:rsid w:val="006653EF"/>
    <w:pPr>
      <w:spacing w:after="0" w:line="240" w:lineRule="atLeast"/>
    </w:pPr>
    <w:rPr>
      <w:rFonts w:ascii="Times New Roman" w:eastAsia="Times New Roman" w:hAnsi="Times New Roman" w:cs="Times New Roman"/>
      <w:sz w:val="24"/>
      <w:szCs w:val="24"/>
      <w:lang w:bidi="ar-SA"/>
    </w:rPr>
  </w:style>
  <w:style w:type="paragraph" w:styleId="ListParagraph">
    <w:name w:val="List Paragraph"/>
    <w:aliases w:val="list1,b1,List Paragraph Char Char,Number_1,Normal Sentence,ListPar1,new,SGLText List Paragraph,List Paragraph2,List Paragraph11,List Paragraph21,lp1,Colorful List - Accent 11,Figure_name,List Paragraph1,Equipment,numbered,B1,Bullets,Step"/>
    <w:basedOn w:val="Normal"/>
    <w:link w:val="ListParagraphChar"/>
    <w:qFormat/>
    <w:rsid w:val="006653EF"/>
    <w:pPr>
      <w:spacing w:after="160" w:line="259" w:lineRule="auto"/>
      <w:ind w:left="720"/>
      <w:contextualSpacing/>
    </w:pPr>
    <w:rPr>
      <w:lang w:val="en-GB"/>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B1 Char"/>
    <w:link w:val="ListParagraph"/>
    <w:qFormat/>
    <w:locked/>
    <w:rsid w:val="006653EF"/>
    <w:rPr>
      <w:sz w:val="22"/>
      <w:szCs w:val="22"/>
      <w:lang w:val="en-GB" w:eastAsia="en-US" w:bidi="he-IL"/>
    </w:rPr>
  </w:style>
  <w:style w:type="character" w:customStyle="1" w:styleId="documentleft-box">
    <w:name w:val="document_left-box"/>
    <w:rsid w:val="006653EF"/>
  </w:style>
  <w:style w:type="paragraph" w:styleId="NoSpacing">
    <w:name w:val="No Spacing"/>
    <w:link w:val="NoSpacingChar"/>
    <w:uiPriority w:val="1"/>
    <w:qFormat/>
    <w:rsid w:val="004F4022"/>
    <w:rPr>
      <w:rFonts w:cs="Calibri"/>
      <w:color w:val="000000"/>
      <w:sz w:val="22"/>
      <w:szCs w:val="22"/>
      <w:lang w:eastAsia="en-US"/>
    </w:rPr>
  </w:style>
  <w:style w:type="character" w:customStyle="1" w:styleId="apple-converted-space">
    <w:name w:val="apple-converted-space"/>
    <w:rsid w:val="004F4022"/>
    <w:rPr>
      <w:rFonts w:cs="Times New Roman"/>
    </w:rPr>
  </w:style>
  <w:style w:type="paragraph" w:customStyle="1" w:styleId="BodyAA">
    <w:name w:val="Body A A"/>
    <w:rsid w:val="004F4022"/>
    <w:pPr>
      <w:pBdr>
        <w:top w:val="nil"/>
        <w:left w:val="nil"/>
        <w:bottom w:val="nil"/>
        <w:right w:val="nil"/>
        <w:between w:val="nil"/>
        <w:bar w:val="nil"/>
      </w:pBdr>
      <w:spacing w:after="200" w:line="276" w:lineRule="auto"/>
    </w:pPr>
    <w:rPr>
      <w:rFonts w:cs="Calibri"/>
      <w:color w:val="000000"/>
      <w:sz w:val="22"/>
      <w:szCs w:val="22"/>
      <w:u w:color="000000"/>
      <w:bdr w:val="nil"/>
      <w:lang w:eastAsia="en-US"/>
    </w:rPr>
  </w:style>
  <w:style w:type="character" w:customStyle="1" w:styleId="hl">
    <w:name w:val="hl"/>
    <w:basedOn w:val="DefaultParagraphFont"/>
    <w:rsid w:val="004F4022"/>
  </w:style>
  <w:style w:type="character" w:customStyle="1" w:styleId="NoSpacingChar">
    <w:name w:val="No Spacing Char"/>
    <w:link w:val="NoSpacing"/>
    <w:uiPriority w:val="1"/>
    <w:locked/>
    <w:rsid w:val="004F4022"/>
    <w:rPr>
      <w:rFonts w:cs="Calibri"/>
      <w:color w:val="000000"/>
      <w:sz w:val="22"/>
      <w:szCs w:val="22"/>
      <w:lang w:val="en-US" w:eastAsia="en-US"/>
    </w:rPr>
  </w:style>
  <w:style w:type="paragraph" w:customStyle="1" w:styleId="MediumGrid21">
    <w:name w:val="Medium Grid 21"/>
    <w:link w:val="MediumGrid2Char"/>
    <w:uiPriority w:val="1"/>
    <w:qFormat/>
    <w:rsid w:val="004F4022"/>
    <w:rPr>
      <w:rFonts w:cs="Times New Roman"/>
      <w:sz w:val="22"/>
      <w:szCs w:val="22"/>
      <w:lang w:eastAsia="en-US"/>
    </w:rPr>
  </w:style>
  <w:style w:type="character" w:customStyle="1" w:styleId="MediumGrid2Char">
    <w:name w:val="Medium Grid 2 Char"/>
    <w:link w:val="MediumGrid21"/>
    <w:uiPriority w:val="1"/>
    <w:locked/>
    <w:rsid w:val="004F4022"/>
    <w:rPr>
      <w:rFonts w:cs="Times New Roman"/>
      <w:sz w:val="22"/>
      <w:szCs w:val="22"/>
      <w:lang w:val="en-US" w:eastAsia="en-US"/>
    </w:rPr>
  </w:style>
  <w:style w:type="table" w:styleId="TableGrid">
    <w:name w:val="Table Grid"/>
    <w:basedOn w:val="TableNormal"/>
    <w:uiPriority w:val="39"/>
    <w:rsid w:val="002F4B6A"/>
    <w:rPr>
      <w:rFonts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an">
    <w:name w:val="span"/>
    <w:rsid w:val="00352525"/>
    <w:rPr>
      <w:sz w:val="24"/>
      <w:szCs w:val="24"/>
      <w:bdr w:val="none" w:sz="0" w:space="0" w:color="auto"/>
      <w:vertAlign w:val="baseline"/>
    </w:rPr>
  </w:style>
  <w:style w:type="paragraph" w:customStyle="1" w:styleId="ulli">
    <w:name w:val="ul_li"/>
    <w:basedOn w:val="Normal"/>
    <w:rsid w:val="00352525"/>
    <w:pPr>
      <w:spacing w:after="0" w:line="240" w:lineRule="atLeast"/>
    </w:pPr>
    <w:rPr>
      <w:rFonts w:ascii="Times New Roman" w:eastAsia="Times New Roman" w:hAnsi="Times New Roman" w:cs="Times New Roman"/>
      <w:sz w:val="24"/>
      <w:szCs w:val="24"/>
      <w:lang w:bidi="ar-SA"/>
    </w:rPr>
  </w:style>
  <w:style w:type="character" w:customStyle="1" w:styleId="Strong1">
    <w:name w:val="Strong1"/>
    <w:rsid w:val="00352525"/>
    <w:rPr>
      <w:sz w:val="24"/>
      <w:szCs w:val="24"/>
      <w:bdr w:val="none" w:sz="0" w:space="0" w:color="auto"/>
      <w:vertAlign w:val="baseline"/>
    </w:rPr>
  </w:style>
  <w:style w:type="paragraph" w:customStyle="1" w:styleId="Standard">
    <w:name w:val="Standard"/>
    <w:rsid w:val="00097B90"/>
    <w:pPr>
      <w:widowControl w:val="0"/>
      <w:suppressAutoHyphens/>
      <w:textAlignment w:val="baseline"/>
    </w:pPr>
    <w:rPr>
      <w:rFonts w:eastAsia="Arial Unicode MS" w:cs="Tahoma"/>
      <w:color w:val="000000"/>
      <w:kern w:val="1"/>
      <w:sz w:val="24"/>
      <w:szCs w:val="24"/>
      <w:lang w:eastAsia="en-US" w:bidi="en-US"/>
    </w:rPr>
  </w:style>
  <w:style w:type="character" w:styleId="Hyperlink">
    <w:name w:val="Hyperlink"/>
    <w:uiPriority w:val="99"/>
    <w:unhideWhenUsed/>
    <w:rsid w:val="00097B90"/>
    <w:rPr>
      <w:color w:val="0563C1"/>
      <w:u w:val="single"/>
    </w:rPr>
  </w:style>
  <w:style w:type="paragraph" w:customStyle="1" w:styleId="divdocumentsinglecolumn">
    <w:name w:val="div_document_singlecolumn"/>
    <w:basedOn w:val="Normal"/>
    <w:rsid w:val="00F763DF"/>
    <w:pPr>
      <w:spacing w:after="0" w:line="240" w:lineRule="atLeast"/>
    </w:pPr>
    <w:rPr>
      <w:rFonts w:ascii="Times New Roman" w:eastAsia="Times New Roman" w:hAnsi="Times New Roman" w:cs="Times New Roman"/>
      <w:sz w:val="24"/>
      <w:szCs w:val="24"/>
      <w:lang w:bidi="ar-SA"/>
    </w:rPr>
  </w:style>
  <w:style w:type="paragraph" w:customStyle="1" w:styleId="p">
    <w:name w:val="p"/>
    <w:basedOn w:val="Normal"/>
    <w:rsid w:val="00F763DF"/>
    <w:pPr>
      <w:spacing w:after="0" w:line="240" w:lineRule="atLeast"/>
    </w:pPr>
    <w:rPr>
      <w:rFonts w:ascii="Times New Roman" w:eastAsia="Times New Roman" w:hAnsi="Times New Roman" w:cs="Times New Roman"/>
      <w:sz w:val="24"/>
      <w:szCs w:val="24"/>
      <w:lang w:bidi="ar-SA"/>
    </w:rPr>
  </w:style>
  <w:style w:type="character" w:customStyle="1" w:styleId="singlecolumnspanpaddedlinenth-child1">
    <w:name w:val="singlecolumn_span_paddedline_nth-child(1)"/>
    <w:rsid w:val="00F763DF"/>
  </w:style>
  <w:style w:type="character" w:customStyle="1" w:styleId="divdocumentjobtitle">
    <w:name w:val="div_document_jobtitle"/>
    <w:rsid w:val="00F763DF"/>
    <w:rPr>
      <w:color w:val="D0021B"/>
    </w:rPr>
  </w:style>
  <w:style w:type="character" w:customStyle="1" w:styleId="datesWrapper">
    <w:name w:val="datesWrapper"/>
    <w:rsid w:val="00F763DF"/>
  </w:style>
  <w:style w:type="character" w:customStyle="1" w:styleId="divdocumentjobdates">
    <w:name w:val="div_document_jobdates"/>
    <w:rsid w:val="00F763DF"/>
    <w:rPr>
      <w:color w:val="D0021B"/>
    </w:rPr>
  </w:style>
  <w:style w:type="paragraph" w:customStyle="1" w:styleId="spanpaddedline">
    <w:name w:val="span_paddedline"/>
    <w:basedOn w:val="Normal"/>
    <w:rsid w:val="00F763DF"/>
    <w:pPr>
      <w:spacing w:after="0" w:line="240" w:lineRule="atLeast"/>
    </w:pPr>
    <w:rPr>
      <w:rFonts w:ascii="Times New Roman" w:eastAsia="Times New Roman" w:hAnsi="Times New Roman" w:cs="Times New Roman"/>
      <w:sz w:val="24"/>
      <w:szCs w:val="24"/>
      <w:lang w:bidi="ar-SA"/>
    </w:rPr>
  </w:style>
  <w:style w:type="character" w:customStyle="1" w:styleId="spancompanyname">
    <w:name w:val="span_companyname"/>
    <w:rsid w:val="00F763DF"/>
    <w:rPr>
      <w:b w:val="0"/>
      <w:bCs w:val="0"/>
      <w:sz w:val="24"/>
      <w:szCs w:val="24"/>
      <w:bdr w:val="none" w:sz="0" w:space="0" w:color="auto"/>
      <w:vertAlign w:val="baseline"/>
    </w:rPr>
  </w:style>
  <w:style w:type="paragraph" w:styleId="BalloonText">
    <w:name w:val="Balloon Text"/>
    <w:basedOn w:val="Normal"/>
    <w:link w:val="BalloonTextChar"/>
    <w:uiPriority w:val="99"/>
    <w:semiHidden/>
    <w:unhideWhenUsed/>
    <w:rsid w:val="003E69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9D2"/>
    <w:rPr>
      <w:rFonts w:ascii="Tahoma" w:hAnsi="Tahoma" w:cs="Tahoma"/>
      <w:sz w:val="16"/>
      <w:szCs w:val="16"/>
      <w:lang w:eastAsia="en-US" w:bidi="he-IL"/>
    </w:rPr>
  </w:style>
  <w:style w:type="character" w:customStyle="1" w:styleId="Heading1Char">
    <w:name w:val="Heading 1 Char"/>
    <w:basedOn w:val="DefaultParagraphFont"/>
    <w:link w:val="Heading1"/>
    <w:rsid w:val="00385170"/>
    <w:rPr>
      <w:rFonts w:ascii="Times New Roman" w:eastAsia="Times New Roman" w:hAnsi="Times New Roman" w:cs="Times New Roman"/>
      <w:b/>
      <w:bCs/>
      <w:sz w:val="24"/>
      <w:szCs w:val="24"/>
      <w:u w:val="single"/>
      <w:lang w:eastAsia="ar-SA"/>
    </w:rPr>
  </w:style>
  <w:style w:type="character" w:customStyle="1" w:styleId="Heading2Char">
    <w:name w:val="Heading 2 Char"/>
    <w:basedOn w:val="DefaultParagraphFont"/>
    <w:link w:val="Heading2"/>
    <w:rsid w:val="00385170"/>
    <w:rPr>
      <w:rFonts w:ascii="Arial" w:eastAsia="Times New Roman" w:hAnsi="Arial"/>
      <w:b/>
      <w:i/>
      <w:sz w:val="24"/>
      <w:lang w:val="de-DE" w:eastAsia="ar-SA"/>
    </w:rPr>
  </w:style>
  <w:style w:type="paragraph" w:styleId="Footer">
    <w:name w:val="footer"/>
    <w:basedOn w:val="Normal"/>
    <w:link w:val="FooterChar"/>
    <w:rsid w:val="00385170"/>
    <w:pPr>
      <w:tabs>
        <w:tab w:val="center" w:pos="4320"/>
        <w:tab w:val="right" w:pos="8640"/>
      </w:tabs>
      <w:suppressAutoHyphens/>
      <w:spacing w:after="0" w:line="240" w:lineRule="auto"/>
    </w:pPr>
    <w:rPr>
      <w:rFonts w:ascii="Verdana" w:eastAsia="Times New Roman" w:hAnsi="Verdana" w:cs="Verdana"/>
      <w:sz w:val="20"/>
      <w:szCs w:val="20"/>
      <w:lang w:eastAsia="ar-SA" w:bidi="ar-SA"/>
    </w:rPr>
  </w:style>
  <w:style w:type="character" w:customStyle="1" w:styleId="FooterChar">
    <w:name w:val="Footer Char"/>
    <w:basedOn w:val="DefaultParagraphFont"/>
    <w:link w:val="Footer"/>
    <w:rsid w:val="00385170"/>
    <w:rPr>
      <w:rFonts w:ascii="Verdana" w:eastAsia="Times New Roman" w:hAnsi="Verdana" w:cs="Verdana"/>
      <w:lang w:eastAsia="ar-SA"/>
    </w:rPr>
  </w:style>
  <w:style w:type="character" w:styleId="UnresolvedMention">
    <w:name w:val="Unresolved Mention"/>
    <w:basedOn w:val="DefaultParagraphFont"/>
    <w:uiPriority w:val="99"/>
    <w:semiHidden/>
    <w:unhideWhenUsed/>
    <w:rsid w:val="007D0535"/>
    <w:rPr>
      <w:color w:val="605E5C"/>
      <w:shd w:val="clear" w:color="auto" w:fill="E1DFDD"/>
    </w:rPr>
  </w:style>
  <w:style w:type="paragraph" w:styleId="BodyText">
    <w:name w:val="Body Text"/>
    <w:basedOn w:val="Normal"/>
    <w:link w:val="BodyTextChar"/>
    <w:uiPriority w:val="1"/>
    <w:qFormat/>
    <w:rsid w:val="002F0EB8"/>
    <w:pPr>
      <w:widowControl w:val="0"/>
      <w:autoSpaceDE w:val="0"/>
      <w:autoSpaceDN w:val="0"/>
      <w:spacing w:before="1" w:after="0" w:line="240" w:lineRule="auto"/>
    </w:pPr>
    <w:rPr>
      <w:rFonts w:ascii="Trebuchet MS" w:eastAsia="Trebuchet MS" w:hAnsi="Trebuchet MS" w:cs="Trebuchet MS"/>
      <w:sz w:val="19"/>
      <w:szCs w:val="19"/>
      <w:lang w:bidi="ar-SA"/>
    </w:rPr>
  </w:style>
  <w:style w:type="character" w:customStyle="1" w:styleId="BodyTextChar">
    <w:name w:val="Body Text Char"/>
    <w:basedOn w:val="DefaultParagraphFont"/>
    <w:link w:val="BodyText"/>
    <w:uiPriority w:val="1"/>
    <w:rsid w:val="002F0EB8"/>
    <w:rPr>
      <w:rFonts w:ascii="Trebuchet MS" w:eastAsia="Trebuchet MS" w:hAnsi="Trebuchet MS" w:cs="Trebuchet MS"/>
      <w:sz w:val="19"/>
      <w:szCs w:val="19"/>
      <w:lang w:eastAsia="en-US"/>
    </w:rPr>
  </w:style>
  <w:style w:type="paragraph" w:styleId="NormalWeb">
    <w:name w:val="Normal (Web)"/>
    <w:basedOn w:val="Normal"/>
    <w:uiPriority w:val="99"/>
    <w:semiHidden/>
    <w:unhideWhenUsed/>
    <w:rsid w:val="00213DB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284796">
      <w:bodyDiv w:val="1"/>
      <w:marLeft w:val="0"/>
      <w:marRight w:val="0"/>
      <w:marTop w:val="0"/>
      <w:marBottom w:val="0"/>
      <w:divBdr>
        <w:top w:val="none" w:sz="0" w:space="0" w:color="auto"/>
        <w:left w:val="none" w:sz="0" w:space="0" w:color="auto"/>
        <w:bottom w:val="none" w:sz="0" w:space="0" w:color="auto"/>
        <w:right w:val="none" w:sz="0" w:space="0" w:color="auto"/>
      </w:divBdr>
    </w:div>
    <w:div w:id="1271662186">
      <w:bodyDiv w:val="1"/>
      <w:marLeft w:val="0"/>
      <w:marRight w:val="0"/>
      <w:marTop w:val="0"/>
      <w:marBottom w:val="0"/>
      <w:divBdr>
        <w:top w:val="none" w:sz="0" w:space="0" w:color="auto"/>
        <w:left w:val="none" w:sz="0" w:space="0" w:color="auto"/>
        <w:bottom w:val="none" w:sz="0" w:space="0" w:color="auto"/>
        <w:right w:val="none" w:sz="0" w:space="0" w:color="auto"/>
      </w:divBdr>
    </w:div>
    <w:div w:id="1703939668">
      <w:bodyDiv w:val="1"/>
      <w:marLeft w:val="0"/>
      <w:marRight w:val="0"/>
      <w:marTop w:val="0"/>
      <w:marBottom w:val="0"/>
      <w:divBdr>
        <w:top w:val="none" w:sz="0" w:space="0" w:color="auto"/>
        <w:left w:val="none" w:sz="0" w:space="0" w:color="auto"/>
        <w:bottom w:val="none" w:sz="0" w:space="0" w:color="auto"/>
        <w:right w:val="none" w:sz="0" w:space="0" w:color="auto"/>
      </w:divBdr>
    </w:div>
    <w:div w:id="2134471053">
      <w:bodyDiv w:val="1"/>
      <w:marLeft w:val="0"/>
      <w:marRight w:val="0"/>
      <w:marTop w:val="0"/>
      <w:marBottom w:val="0"/>
      <w:divBdr>
        <w:top w:val="none" w:sz="0" w:space="0" w:color="auto"/>
        <w:left w:val="none" w:sz="0" w:space="0" w:color="auto"/>
        <w:bottom w:val="none" w:sz="0" w:space="0" w:color="auto"/>
        <w:right w:val="none" w:sz="0" w:space="0" w:color="auto"/>
      </w:divBdr>
      <w:divsChild>
        <w:div w:id="1925721268">
          <w:marLeft w:val="0"/>
          <w:marRight w:val="0"/>
          <w:marTop w:val="0"/>
          <w:marBottom w:val="0"/>
          <w:divBdr>
            <w:top w:val="none" w:sz="0" w:space="0" w:color="auto"/>
            <w:left w:val="none" w:sz="0" w:space="0" w:color="auto"/>
            <w:bottom w:val="none" w:sz="0" w:space="0" w:color="auto"/>
            <w:right w:val="none" w:sz="0" w:space="0" w:color="auto"/>
          </w:divBdr>
          <w:divsChild>
            <w:div w:id="2021539801">
              <w:marLeft w:val="0"/>
              <w:marRight w:val="0"/>
              <w:marTop w:val="0"/>
              <w:marBottom w:val="0"/>
              <w:divBdr>
                <w:top w:val="none" w:sz="0" w:space="0" w:color="auto"/>
                <w:left w:val="none" w:sz="0" w:space="0" w:color="auto"/>
                <w:bottom w:val="none" w:sz="0" w:space="0" w:color="auto"/>
                <w:right w:val="none" w:sz="0" w:space="0" w:color="auto"/>
              </w:divBdr>
              <w:divsChild>
                <w:div w:id="1138911970">
                  <w:marLeft w:val="0"/>
                  <w:marRight w:val="0"/>
                  <w:marTop w:val="0"/>
                  <w:marBottom w:val="0"/>
                  <w:divBdr>
                    <w:top w:val="none" w:sz="0" w:space="0" w:color="auto"/>
                    <w:left w:val="none" w:sz="0" w:space="0" w:color="auto"/>
                    <w:bottom w:val="none" w:sz="0" w:space="0" w:color="auto"/>
                    <w:right w:val="none" w:sz="0" w:space="0" w:color="auto"/>
                  </w:divBdr>
                  <w:divsChild>
                    <w:div w:id="40638748">
                      <w:marLeft w:val="0"/>
                      <w:marRight w:val="0"/>
                      <w:marTop w:val="0"/>
                      <w:marBottom w:val="0"/>
                      <w:divBdr>
                        <w:top w:val="none" w:sz="0" w:space="0" w:color="auto"/>
                        <w:left w:val="none" w:sz="0" w:space="0" w:color="auto"/>
                        <w:bottom w:val="none" w:sz="0" w:space="0" w:color="auto"/>
                        <w:right w:val="none" w:sz="0" w:space="0" w:color="auto"/>
                      </w:divBdr>
                      <w:divsChild>
                        <w:div w:id="478115955">
                          <w:marLeft w:val="0"/>
                          <w:marRight w:val="0"/>
                          <w:marTop w:val="0"/>
                          <w:marBottom w:val="0"/>
                          <w:divBdr>
                            <w:top w:val="none" w:sz="0" w:space="0" w:color="auto"/>
                            <w:left w:val="none" w:sz="0" w:space="0" w:color="auto"/>
                            <w:bottom w:val="none" w:sz="0" w:space="0" w:color="auto"/>
                            <w:right w:val="none" w:sz="0" w:space="0" w:color="auto"/>
                          </w:divBdr>
                          <w:divsChild>
                            <w:div w:id="135943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6.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5.png"/><Relationship Id="rId11" Type="http://schemas.openxmlformats.org/officeDocument/2006/relationships/hyperlink" Target="mailto:mahenderreddy1107@gmail.com" TargetMode="External"/><Relationship Id="rId5" Type="http://schemas.openxmlformats.org/officeDocument/2006/relationships/webSettings" Target="webSettings.xml"/><Relationship Id="rId10"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8.jpeg"/><Relationship Id="rId14" Type="http://schemas.microsoft.com/office/2020/10/relationships/intelligence" Target="intelligence2.xml"/></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4DF16A-B3A7-460D-B601-7CCD77746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8</Pages>
  <Words>4651</Words>
  <Characters>26512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©Freesumes.com</dc:creator>
  <cp:keywords/>
  <cp:lastModifiedBy>Mahender reddy</cp:lastModifiedBy>
  <cp:revision>44</cp:revision>
  <dcterms:created xsi:type="dcterms:W3CDTF">2024-10-10T17:31:00Z</dcterms:created>
  <dcterms:modified xsi:type="dcterms:W3CDTF">2025-04-09T16:01:00Z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2024-10-10T17:31:38Z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22b13d0c-4634-4a6a-b7c4-24773a476bfa</vt:lpwstr>
  </property>
  <property fmtid="{D5CDD505-2E9C-101B-9397-08002B2CF9AE}" pid="7" name="MSIP_Label_defa4170-0d19-0005-0004-bc88714345d2_ActionId">
    <vt:lpwstr>721bd1ac-963f-4130-bfd4-99c53863b527</vt:lpwstr>
  </property>
  <property fmtid="{D5CDD505-2E9C-101B-9397-08002B2CF9AE}" pid="8" name="MSIP_Label_defa4170-0d19-0005-0004-bc88714345d2_ContentBits">
    <vt:lpwstr>0</vt:lpwstr>
  </property>
</Properties>
</file>