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FC4C7D" w14:paraId="37791D14" w14:textId="77777777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210DCD" w14:textId="77777777" w:rsidR="00FC4C7D" w:rsidRDefault="00FC4C7D">
            <w:pPr>
              <w:rPr>
                <w:rFonts w:ascii="Georgia" w:eastAsia="Georgia" w:hAnsi="Georgia" w:cs="Georgia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084B81"/>
            <w:tcMar>
              <w:top w:w="500" w:type="dxa"/>
              <w:left w:w="0" w:type="dxa"/>
              <w:bottom w:w="100" w:type="dxa"/>
              <w:right w:w="0" w:type="dxa"/>
            </w:tcMar>
            <w:hideMark/>
          </w:tcPr>
          <w:p w14:paraId="3B1B3821" w14:textId="77777777" w:rsidR="00FC4C7D" w:rsidRDefault="00000000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FC4C7D" w14:paraId="3B0C8605" w14:textId="77777777">
              <w:trPr>
                <w:tblCellSpacing w:w="0" w:type="dxa"/>
                <w:hidden/>
              </w:trPr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452ED8" w14:textId="77777777" w:rsidR="00FC4C7D" w:rsidRDefault="00FC4C7D">
                  <w:pPr>
                    <w:rPr>
                      <w:rStyle w:val="divPARAGRAPHNAMEdiv"/>
                      <w:rFonts w:ascii="Georgia" w:eastAsia="Georgia" w:hAnsi="Georgia" w:cs="Georgia"/>
                      <w:b/>
                      <w:bCs/>
                      <w:vanish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14:paraId="5F22DAAD" w14:textId="77777777" w:rsidR="00FC4C7D" w:rsidRDefault="00000000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Georgia" w:eastAsia="Georgia" w:hAnsi="Georgia" w:cs="Georgia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Georgia" w:eastAsia="Georgia" w:hAnsi="Georgia" w:cs="Georgia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14:paraId="572C0041" w14:textId="77777777" w:rsidR="00FC4C7D" w:rsidRDefault="00FC4C7D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Georgia" w:eastAsia="Georgia" w:hAnsi="Georgia" w:cs="Georgia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E129C8C" w14:textId="77777777" w:rsidR="00FC4C7D" w:rsidRDefault="00FC4C7D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Georgia" w:eastAsia="Georgia" w:hAnsi="Georgia" w:cs="Georgia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14:paraId="6A7E3B84" w14:textId="77777777" w:rsidR="00FC4C7D" w:rsidRDefault="00000000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</w:rPr>
              <w:t>Joseph</w:t>
            </w:r>
            <w:r>
              <w:rPr>
                <w:rStyle w:val="divPARAGRAPHNAMEdiv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color w:val="FFFFFF"/>
                <w:sz w:val="96"/>
                <w:szCs w:val="96"/>
              </w:rPr>
              <w:t>Jones</w:t>
            </w:r>
          </w:p>
          <w:p w14:paraId="07BE1EA8" w14:textId="77777777" w:rsidR="00FC4C7D" w:rsidRDefault="00000000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t xml:space="preserve">Pottstown PA </w:t>
            </w:r>
            <w:r>
              <w:rPr>
                <w:rStyle w:val="sprtr"/>
                <w:rFonts w:ascii="Georgia" w:eastAsia="Georgia" w:hAnsi="Georgia" w:cs="Georgia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t xml:space="preserve">(610) 802-0723 </w:t>
            </w:r>
            <w:r>
              <w:rPr>
                <w:rStyle w:val="sprtr"/>
                <w:rFonts w:ascii="Georgia" w:eastAsia="Georgia" w:hAnsi="Georgia" w:cs="Georgia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t>papeejones@gmail.com</w:t>
            </w:r>
            <w:r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</w:p>
          <w:p w14:paraId="23AAD57F" w14:textId="77777777" w:rsidR="00FC4C7D" w:rsidRDefault="00000000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t xml:space="preserve"> </w:t>
            </w:r>
            <w:r>
              <w:rPr>
                <w:rStyle w:val="txt-bold"/>
                <w:rFonts w:ascii="Georgia" w:eastAsia="Georgia" w:hAnsi="Georgia" w:cs="Georgia"/>
                <w:color w:val="FFFFFF"/>
                <w:sz w:val="18"/>
                <w:szCs w:val="18"/>
              </w:rPr>
              <w:t>WWW: </w:t>
            </w: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t>linkedin.com/in/joe</w:t>
            </w: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noBreakHyphen/>
              <w:t>jones</w:t>
            </w:r>
            <w:r>
              <w:rPr>
                <w:rStyle w:val="span"/>
                <w:rFonts w:ascii="Georgia" w:eastAsia="Georgia" w:hAnsi="Georgia" w:cs="Georgia"/>
                <w:color w:val="FFFFFF"/>
                <w:sz w:val="18"/>
                <w:szCs w:val="18"/>
              </w:rPr>
              <w:noBreakHyphen/>
              <w:t>330408110 </w:t>
            </w:r>
            <w:r>
              <w:rPr>
                <w:rStyle w:val="documentaddresssocialnth-last-child1sprtr"/>
                <w:rFonts w:ascii="Georgia" w:eastAsia="Georgia" w:hAnsi="Georgia" w:cs="Georgia"/>
                <w:color w:val="FFFFFF"/>
                <w:sz w:val="18"/>
                <w:szCs w:val="18"/>
              </w:rPr>
              <w:t>  |  </w:t>
            </w:r>
          </w:p>
          <w:p w14:paraId="6BCD2108" w14:textId="77777777" w:rsidR="00FC4C7D" w:rsidRDefault="00FC4C7D">
            <w:pPr>
              <w:pStyle w:val="div"/>
              <w:spacing w:line="100" w:lineRule="exact"/>
              <w:ind w:left="840" w:right="840"/>
              <w:jc w:val="center"/>
              <w:rPr>
                <w:rStyle w:val="divPARAGRAPHCNTCdiv"/>
                <w:rFonts w:ascii="Georgia" w:eastAsia="Georgia" w:hAnsi="Georgia" w:cs="Georgia"/>
                <w:color w:val="FFFFFF"/>
                <w:sz w:val="18"/>
                <w:szCs w:val="18"/>
                <w:shd w:val="clear" w:color="auto" w:fill="auto"/>
              </w:rPr>
            </w:pPr>
          </w:p>
        </w:tc>
      </w:tr>
    </w:tbl>
    <w:p w14:paraId="3C5D54C5" w14:textId="77777777" w:rsidR="00FC4C7D" w:rsidRDefault="00FC4C7D">
      <w:pPr>
        <w:rPr>
          <w:vanish/>
        </w:rPr>
        <w:sectPr w:rsidR="00FC4C7D">
          <w:headerReference w:type="default" r:id="rId7"/>
          <w:footerReference w:type="default" r:id="rId8"/>
          <w:pgSz w:w="12240" w:h="15840"/>
          <w:pgMar w:top="0" w:right="840" w:bottom="400" w:left="0" w:header="0" w:footer="0" w:gutter="0"/>
          <w:cols w:space="720"/>
        </w:sectPr>
      </w:pPr>
    </w:p>
    <w:p w14:paraId="6389CE80" w14:textId="77777777" w:rsidR="00FC4C7D" w:rsidRDefault="00FC4C7D">
      <w:pPr>
        <w:rPr>
          <w:vanish/>
        </w:rPr>
      </w:pPr>
    </w:p>
    <w:p w14:paraId="38C3E289" w14:textId="77777777" w:rsidR="00FC4C7D" w:rsidRDefault="00FC4C7D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3814840F" w14:textId="77777777"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DD67A09" w14:textId="77777777" w:rsidR="00FC4C7D" w:rsidRDefault="00000000">
            <w:pPr>
              <w:pStyle w:val="topborder"/>
              <w:rPr>
                <w:rStyle w:val="divdocumentdivSECTIONCNTCdivsectionnotbtnlnkdisplaycell"/>
                <w:rFonts w:ascii="Georgia" w:eastAsia="Georgia" w:hAnsi="Georgia" w:cs="Georgia"/>
                <w:color w:val="231F20"/>
              </w:rPr>
            </w:pPr>
            <w:r>
              <w:rPr>
                <w:rStyle w:val="divdocumentdivSECTIONCNTCdivsectionnotbtnlnk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061B16A8" w14:textId="77777777" w:rsidR="00FC4C7D" w:rsidRDefault="00000000">
      <w:pPr>
        <w:pStyle w:val="divdocumentdivsectiontitle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Summary</w:t>
      </w:r>
    </w:p>
    <w:p w14:paraId="5840F163" w14:textId="77777777" w:rsidR="00FC4C7D" w:rsidRDefault="00000000">
      <w:pPr>
        <w:pStyle w:val="p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Fonts w:ascii="Georgia" w:eastAsia="Georgia" w:hAnsi="Georgia" w:cs="Georgia"/>
          <w:color w:val="231F20"/>
          <w:sz w:val="18"/>
          <w:szCs w:val="18"/>
        </w:rPr>
        <w:t>Dedicated EHS Specialist with a proven track record in championing workplace safety and environmental compliance. Expertise in risk assessment, incident investigation, and regulatory compliance. Skilled in fostering a culture of safety, conducting thorough audits, and implementing sustainable practices. Committed to ensuring organizational well-being through proactive EHS initiatives.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1F577765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E79524F" w14:textId="77777777" w:rsidR="00FC4C7D" w:rsidRDefault="00000000">
            <w:pPr>
              <w:pStyle w:val="topborder"/>
              <w:rPr>
                <w:rStyle w:val="displaycell"/>
                <w:rFonts w:ascii="Georgia" w:eastAsia="Georgia" w:hAnsi="Georgia" w:cs="Georgia"/>
                <w:color w:val="231F20"/>
              </w:rPr>
            </w:pPr>
            <w:r>
              <w:rPr>
                <w:rStyle w:val="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798C173C" w14:textId="77777777" w:rsidR="00FC4C7D" w:rsidRDefault="00000000">
      <w:pPr>
        <w:pStyle w:val="divdocumentdivsectiontitle"/>
        <w:pBdr>
          <w:bottom w:val="none" w:sz="0" w:space="5" w:color="auto"/>
        </w:pBd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Experience</w:t>
      </w:r>
    </w:p>
    <w:p w14:paraId="0E6445D2" w14:textId="7B3B7F6F" w:rsidR="00FC4C7D" w:rsidRDefault="00000000">
      <w:pPr>
        <w:pStyle w:val="divdocumentsinglecolumn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jobtitle"/>
          <w:rFonts w:ascii="Georgia" w:eastAsia="Georgia" w:hAnsi="Georgia" w:cs="Georgia"/>
          <w:color w:val="231F20"/>
          <w:sz w:val="18"/>
          <w:szCs w:val="18"/>
        </w:rPr>
        <w:t>EHS Specialist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 xml:space="preserve"> | </w:t>
      </w:r>
      <w:r w:rsidR="00066EFC">
        <w:rPr>
          <w:rStyle w:val="span"/>
          <w:rFonts w:ascii="Georgia" w:eastAsia="Georgia" w:hAnsi="Georgia" w:cs="Georgia"/>
          <w:color w:val="231F20"/>
          <w:sz w:val="18"/>
          <w:szCs w:val="18"/>
        </w:rPr>
        <w:t>o1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/202</w:t>
      </w:r>
      <w:r w:rsidR="00066EFC">
        <w:rPr>
          <w:rStyle w:val="span"/>
          <w:rFonts w:ascii="Georgia" w:eastAsia="Georgia" w:hAnsi="Georgia" w:cs="Georgia"/>
          <w:color w:val="231F20"/>
          <w:sz w:val="18"/>
          <w:szCs w:val="18"/>
        </w:rPr>
        <w:t>4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 xml:space="preserve"> - Current</w:t>
      </w:r>
      <w:r>
        <w:rPr>
          <w:rStyle w:val="singlecolumnspanpaddedlinenth-child1"/>
          <w:rFonts w:ascii="Georgia" w:eastAsia="Georgia" w:hAnsi="Georgia" w:cs="Georgia"/>
          <w:color w:val="231F20"/>
          <w:sz w:val="18"/>
          <w:szCs w:val="18"/>
        </w:rPr>
        <w:t xml:space="preserve"> </w:t>
      </w:r>
    </w:p>
    <w:p w14:paraId="37D747DB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Eagleville hospital - West Point ,Arcadia House, PA</w:t>
      </w:r>
    </w:p>
    <w:p w14:paraId="58EC69BC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Managed EHS projects, ensuring timely completion and adherence to safety standards.</w:t>
      </w:r>
    </w:p>
    <w:p w14:paraId="00A12E96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Utilized EHS software and data management tools for streamlined processes.</w:t>
      </w:r>
    </w:p>
    <w:p w14:paraId="4284E970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Improved interdepartmental communication, leading to a 25% increase in collaborative EHS initiatives.</w:t>
      </w:r>
    </w:p>
    <w:p w14:paraId="7FFC4953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Developed and executed crisis management plans for unforeseen incidents.</w:t>
      </w:r>
    </w:p>
    <w:p w14:paraId="0C95E014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Effectively communicated safety policies and procedures across all organizational levels.</w:t>
      </w:r>
    </w:p>
    <w:p w14:paraId="6CC21A88" w14:textId="77777777" w:rsidR="00FC4C7D" w:rsidRDefault="00000000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Implemented data-driven interventions resulting in a 15% improvement in overall safety performance.</w:t>
      </w:r>
    </w:p>
    <w:p w14:paraId="6D80C73E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jobtitle"/>
          <w:rFonts w:ascii="Georgia" w:eastAsia="Georgia" w:hAnsi="Georgia" w:cs="Georgia"/>
          <w:color w:val="231F20"/>
          <w:sz w:val="18"/>
          <w:szCs w:val="18"/>
        </w:rPr>
        <w:t xml:space="preserve">THERAPIST 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| 11/2022 - 10/2023</w:t>
      </w:r>
      <w:r>
        <w:rPr>
          <w:rStyle w:val="singlecolumnspanpaddedlinenth-child1"/>
          <w:rFonts w:ascii="Georgia" w:eastAsia="Georgia" w:hAnsi="Georgia" w:cs="Georgia"/>
          <w:color w:val="231F20"/>
          <w:sz w:val="18"/>
          <w:szCs w:val="18"/>
        </w:rPr>
        <w:t xml:space="preserve"> </w:t>
      </w:r>
    </w:p>
    <w:p w14:paraId="00688ED6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Eagleville Hospital - Eagleville - PA</w:t>
      </w:r>
    </w:p>
    <w:p w14:paraId="463C5E37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Provided psychotherapy services to individuals, couples, and families.</w:t>
      </w:r>
    </w:p>
    <w:p w14:paraId="14F73FD9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Achieved a 30% reduction in AMA/AWOL cases and a 10% improvement in admissions.</w:t>
      </w:r>
    </w:p>
    <w:p w14:paraId="6C591DDA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Facilitated group therapy sessions for clients with similar issues or diagnoses.</w:t>
      </w:r>
    </w:p>
    <w:p w14:paraId="31DB32FA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Collaborated with team members to effectively reduce AMAs/AWOLs by implementing successful strategies and increased client admissions.</w:t>
      </w:r>
    </w:p>
    <w:p w14:paraId="413F612F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Maintained accurate records of clinical activity per HIPAA guidelines.</w:t>
      </w:r>
    </w:p>
    <w:p w14:paraId="3780230A" w14:textId="77777777" w:rsidR="00FC4C7D" w:rsidRDefault="00000000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Developed individualized therapeutic interventions based on diagnosis and best practices in the field of mental health counseling.</w:t>
      </w:r>
    </w:p>
    <w:p w14:paraId="49CCFDBD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jobtitle"/>
          <w:rFonts w:ascii="Georgia" w:eastAsia="Georgia" w:hAnsi="Georgia" w:cs="Georgia"/>
          <w:color w:val="231F20"/>
          <w:sz w:val="18"/>
          <w:szCs w:val="18"/>
        </w:rPr>
        <w:t xml:space="preserve">UNIT MANAGER 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| 09/2021 - 01/2022</w:t>
      </w:r>
      <w:r>
        <w:rPr>
          <w:rStyle w:val="singlecolumnspanpaddedlinenth-child1"/>
          <w:rFonts w:ascii="Georgia" w:eastAsia="Georgia" w:hAnsi="Georgia" w:cs="Georgia"/>
          <w:color w:val="231F20"/>
          <w:sz w:val="18"/>
          <w:szCs w:val="18"/>
        </w:rPr>
        <w:t xml:space="preserve"> </w:t>
      </w:r>
    </w:p>
    <w:p w14:paraId="582F23F6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Acadia House, Young Adult Program ages 17-24, Eagleville Hospital </w:t>
      </w:r>
    </w:p>
    <w:p w14:paraId="23836837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Represented the department at company meetings and delivered a concise 20-minute presentation on enhancing the structure of the Acadia House program.</w:t>
      </w:r>
    </w:p>
    <w:p w14:paraId="0341C347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Assisted with the budgeting process by monitoring expenses related to personnel costs, materials, and supplies.</w:t>
      </w:r>
    </w:p>
    <w:p w14:paraId="0CED1E3D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Enforce suitable authority and disciplinary measures to establish boundaries for patient behavior.</w:t>
      </w:r>
    </w:p>
    <w:p w14:paraId="7FADBA6A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Supervise the daily administration, safety, and environmental compliance of Arcadia House.</w:t>
      </w:r>
    </w:p>
    <w:p w14:paraId="46D56471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Collaborated with other departments to ensure seamless integration of services provided by the unit.</w:t>
      </w:r>
    </w:p>
    <w:p w14:paraId="037B1BFF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Developed innovative solutions for challenging tasks or projects assigned by upper management.</w:t>
      </w:r>
    </w:p>
    <w:p w14:paraId="24EDAA0E" w14:textId="77777777" w:rsidR="00FC4C7D" w:rsidRDefault="00000000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Conducted performance reviews for all unit personnel.</w:t>
      </w:r>
    </w:p>
    <w:p w14:paraId="4CA19933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jobtitle"/>
          <w:rFonts w:ascii="Georgia" w:eastAsia="Georgia" w:hAnsi="Georgia" w:cs="Georgia"/>
          <w:color w:val="231F20"/>
          <w:sz w:val="18"/>
          <w:szCs w:val="18"/>
        </w:rPr>
        <w:t xml:space="preserve">RESIDENTIAL PROGRAM LEAD 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| 01/2019 - 01/2020</w:t>
      </w:r>
      <w:r>
        <w:rPr>
          <w:rStyle w:val="singlecolumnspanpaddedlinenth-child1"/>
          <w:rFonts w:ascii="Georgia" w:eastAsia="Georgia" w:hAnsi="Georgia" w:cs="Georgia"/>
          <w:color w:val="231F20"/>
          <w:sz w:val="18"/>
          <w:szCs w:val="18"/>
        </w:rPr>
        <w:t xml:space="preserve"> </w:t>
      </w:r>
    </w:p>
    <w:p w14:paraId="6E7F299E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Devereux - Berwyn, PA </w:t>
      </w:r>
    </w:p>
    <w:p w14:paraId="1F6C886A" w14:textId="77777777" w:rsidR="00FC4C7D" w:rsidRDefault="0000000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lastRenderedPageBreak/>
        <w:t>Ensured the program's individuals received comprehensive care and guidance, addressing all facets of their ADL routine, including hygiene completion, medication compliance, community integration, progress goal implementation, and active engagement.</w:t>
      </w:r>
    </w:p>
    <w:p w14:paraId="21BA0148" w14:textId="77777777" w:rsidR="00FC4C7D" w:rsidRDefault="0000000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Assisted with the implementation of safety protocols and procedures in the residential program.</w:t>
      </w:r>
    </w:p>
    <w:p w14:paraId="77CFF886" w14:textId="77777777" w:rsidR="00FC4C7D" w:rsidRDefault="0000000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Engaged in leadership training sessions facilitated by the Center's leadership committee, enhancing self-awareness, social interaction, and other professional skills.</w:t>
      </w:r>
    </w:p>
    <w:p w14:paraId="007E36ED" w14:textId="77777777" w:rsidR="00FC4C7D" w:rsidRDefault="0000000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Actively encouraged client participation in educational programs designed to improve life skills.</w:t>
      </w:r>
    </w:p>
    <w:p w14:paraId="050DDA86" w14:textId="77777777" w:rsidR="00FC4C7D" w:rsidRDefault="0000000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Mastered client funds account reconciliation, excelled in petty cash management, expertly handled target behavior data collection, and effectively managed program inventory control.</w:t>
      </w:r>
    </w:p>
    <w:p w14:paraId="7F84F189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jobtitle"/>
          <w:rFonts w:ascii="Georgia" w:eastAsia="Georgia" w:hAnsi="Georgia" w:cs="Georgia"/>
          <w:color w:val="231F20"/>
          <w:sz w:val="18"/>
          <w:szCs w:val="18"/>
        </w:rPr>
        <w:t>Program Supervisor</w:t>
      </w: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 xml:space="preserve"> | 01/2017 - 01/2019</w:t>
      </w:r>
      <w:r>
        <w:rPr>
          <w:rStyle w:val="singlecolumnspanpaddedlinenth-child1"/>
          <w:rFonts w:ascii="Georgia" w:eastAsia="Georgia" w:hAnsi="Georgia" w:cs="Georgia"/>
          <w:color w:val="231F20"/>
          <w:sz w:val="18"/>
          <w:szCs w:val="18"/>
        </w:rPr>
        <w:t xml:space="preserve"> </w:t>
      </w:r>
    </w:p>
    <w:p w14:paraId="2A331C93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DEVEREUX - Berwyn - Pennsylvania </w:t>
      </w:r>
    </w:p>
    <w:p w14:paraId="05DBFB1D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Provided leadership, guidance and supervision to staff members.</w:t>
      </w:r>
    </w:p>
    <w:p w14:paraId="633D347E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Developed and implemented client care plans, tailoring strategies for diverse needs.</w:t>
      </w:r>
    </w:p>
    <w:p w14:paraId="3E139F03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Facilitated team meetings to discuss progress on projects and initiatives.</w:t>
      </w:r>
    </w:p>
    <w:p w14:paraId="11C81CBF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Developed strategies for improving program efficiency and effectiveness.</w:t>
      </w:r>
    </w:p>
    <w:p w14:paraId="45037905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Demonstrated proficiency in understanding and adhering to regulatory compliance requirements associated with DPW/DHS annual surveys.</w:t>
      </w:r>
    </w:p>
    <w:p w14:paraId="3146800C" w14:textId="77777777" w:rsidR="00FC4C7D" w:rsidRDefault="0000000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Consistently deliver a courteous and professional standard of customer service to clients, families, and external stakeholders engaged in support services for individuals.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5541EE1A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8AB0DEB" w14:textId="77777777" w:rsidR="00FC4C7D" w:rsidRDefault="00000000">
            <w:pPr>
              <w:pStyle w:val="topborder"/>
              <w:rPr>
                <w:rStyle w:val="displaycell"/>
                <w:rFonts w:ascii="Georgia" w:eastAsia="Georgia" w:hAnsi="Georgia" w:cs="Georgia"/>
                <w:color w:val="231F20"/>
              </w:rPr>
            </w:pPr>
            <w:r>
              <w:rPr>
                <w:rStyle w:val="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5D582D7E" w14:textId="77777777" w:rsidR="00FC4C7D" w:rsidRDefault="00000000">
      <w:pPr>
        <w:pStyle w:val="divdocumentdivsectiontitle"/>
        <w:pBdr>
          <w:bottom w:val="none" w:sz="0" w:space="5" w:color="auto"/>
        </w:pBd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FC4C7D" w14:paraId="76FC7FAD" w14:textId="77777777"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D610A5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Intervention Planning</w:t>
            </w:r>
          </w:p>
          <w:p w14:paraId="21494390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Group Therapy Coordination</w:t>
            </w:r>
          </w:p>
          <w:p w14:paraId="12B1B8F1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Documentation Requirements</w:t>
            </w:r>
          </w:p>
          <w:p w14:paraId="4710AFEB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Client Relations</w:t>
            </w:r>
          </w:p>
          <w:p w14:paraId="6639B751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Prevention Protocol</w:t>
            </w:r>
          </w:p>
          <w:p w14:paraId="4F3A7C4F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Cloud Security/Virtualization</w:t>
            </w:r>
          </w:p>
          <w:p w14:paraId="11BFD365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Network Security &amp; Administration</w:t>
            </w:r>
          </w:p>
          <w:p w14:paraId="071D845D" w14:textId="77777777" w:rsidR="00FC4C7D" w:rsidRDefault="00000000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Family Therapy</w:t>
            </w: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6B9FE1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Ethical Hacking</w:t>
            </w:r>
          </w:p>
          <w:p w14:paraId="45E14824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Security Compliance Analysis</w:t>
            </w:r>
          </w:p>
          <w:p w14:paraId="6E9958E7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Group Facilitation</w:t>
            </w:r>
          </w:p>
          <w:p w14:paraId="0BF48F3B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Treatment Planning</w:t>
            </w:r>
          </w:p>
          <w:p w14:paraId="402780E8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Client Confidentiality</w:t>
            </w:r>
          </w:p>
          <w:p w14:paraId="46892025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Risk Assessment</w:t>
            </w:r>
          </w:p>
          <w:p w14:paraId="15A2F972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Critical Thinking</w:t>
            </w:r>
          </w:p>
          <w:p w14:paraId="28484143" w14:textId="77777777" w:rsidR="00FC4C7D" w:rsidRDefault="00000000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380" w:hanging="283"/>
              <w:rPr>
                <w:rFonts w:ascii="Georgia" w:eastAsia="Georgia" w:hAnsi="Georgia" w:cs="Georgia"/>
                <w:color w:val="231F2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231F20"/>
                <w:sz w:val="18"/>
                <w:szCs w:val="18"/>
              </w:rPr>
              <w:t>MEDITECH EHR Software</w:t>
            </w:r>
          </w:p>
        </w:tc>
      </w:tr>
    </w:tbl>
    <w:p w14:paraId="4FBB15F8" w14:textId="77777777" w:rsidR="00FC4C7D" w:rsidRDefault="00FC4C7D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4D012D2F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746AA54" w14:textId="77777777" w:rsidR="00FC4C7D" w:rsidRDefault="00000000">
            <w:pPr>
              <w:pStyle w:val="topborder"/>
              <w:rPr>
                <w:rStyle w:val="displaycell"/>
                <w:rFonts w:ascii="Georgia" w:eastAsia="Georgia" w:hAnsi="Georgia" w:cs="Georgia"/>
                <w:color w:val="231F20"/>
              </w:rPr>
            </w:pPr>
            <w:r>
              <w:rPr>
                <w:rStyle w:val="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412F47A7" w14:textId="77777777" w:rsidR="00FC4C7D" w:rsidRDefault="00000000">
      <w:pPr>
        <w:pStyle w:val="divdocumentdivsectiontitle"/>
        <w:pBdr>
          <w:bottom w:val="none" w:sz="0" w:space="5" w:color="auto"/>
        </w:pBd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Education and Training</w:t>
      </w:r>
    </w:p>
    <w:p w14:paraId="4DDCBADE" w14:textId="77777777" w:rsidR="00FC4C7D" w:rsidRDefault="00000000">
      <w:pPr>
        <w:pStyle w:val="divdocumentsinglecolumn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A.M.E University, Monrovia - Liberia</w:t>
      </w:r>
      <w:r>
        <w:rPr>
          <w:rStyle w:val="singlecolumnspanpaddedlinenth-child1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| Bachelor of Science</w:t>
      </w:r>
      <w:r>
        <w:rPr>
          <w:rStyle w:val="singlecolumnspanpaddedlinenth-child1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 </w:t>
      </w:r>
    </w:p>
    <w:p w14:paraId="27F9B163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Business Administration</w:t>
      </w:r>
    </w:p>
    <w:p w14:paraId="3116FB88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Saint Joseph's University - Philadelphia, PA | Bachelor of Arts</w:t>
      </w:r>
      <w:r>
        <w:rPr>
          <w:rStyle w:val="singlecolumnspanpaddedlinenth-child1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 </w:t>
      </w:r>
    </w:p>
    <w:p w14:paraId="59BC5EB4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Psychology</w:t>
      </w:r>
    </w:p>
    <w:p w14:paraId="2A8A187A" w14:textId="77777777" w:rsidR="00FC4C7D" w:rsidRDefault="00000000">
      <w:pPr>
        <w:pStyle w:val="divdocumentsinglecolumn"/>
        <w:spacing w:before="300"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b/>
          <w:bCs/>
          <w:color w:val="000000"/>
          <w:sz w:val="18"/>
          <w:szCs w:val="18"/>
        </w:rPr>
        <w:t>University of Pennsylvania Boot Camp - Philadelphia, PA | Master of Science</w:t>
      </w:r>
      <w:r>
        <w:rPr>
          <w:rStyle w:val="singlecolumnspanpaddedlinenth-child1"/>
          <w:rFonts w:ascii="Georgia" w:eastAsia="Georgia" w:hAnsi="Georgia" w:cs="Georgia"/>
          <w:b/>
          <w:bCs/>
          <w:color w:val="000000"/>
          <w:sz w:val="18"/>
          <w:szCs w:val="18"/>
        </w:rPr>
        <w:t xml:space="preserve"> </w:t>
      </w:r>
    </w:p>
    <w:p w14:paraId="0ED9C82E" w14:textId="77777777" w:rsidR="00FC4C7D" w:rsidRDefault="00000000">
      <w:pPr>
        <w:pStyle w:val="spanpaddedline"/>
        <w:spacing w:line="280" w:lineRule="atLeast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Style w:val="span"/>
          <w:rFonts w:ascii="Georgia" w:eastAsia="Georgia" w:hAnsi="Georgia" w:cs="Georgia"/>
          <w:color w:val="231F20"/>
          <w:sz w:val="18"/>
          <w:szCs w:val="18"/>
        </w:rPr>
        <w:t>Cybersecurity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0484D64F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3E1479B" w14:textId="77777777" w:rsidR="00FC4C7D" w:rsidRDefault="00000000">
            <w:pPr>
              <w:pStyle w:val="topborder"/>
              <w:rPr>
                <w:rStyle w:val="displaycell"/>
                <w:rFonts w:ascii="Georgia" w:eastAsia="Georgia" w:hAnsi="Georgia" w:cs="Georgia"/>
                <w:color w:val="231F20"/>
              </w:rPr>
            </w:pPr>
            <w:r>
              <w:rPr>
                <w:rStyle w:val="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771E55BC" w14:textId="77777777" w:rsidR="00FC4C7D" w:rsidRDefault="00000000">
      <w:pPr>
        <w:pStyle w:val="divdocumentdivsectiontitle"/>
        <w:pBdr>
          <w:bottom w:val="none" w:sz="0" w:space="5" w:color="auto"/>
        </w:pBd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Certifications</w:t>
      </w:r>
    </w:p>
    <w:p w14:paraId="61CC009C" w14:textId="77777777" w:rsidR="00FC4C7D" w:rsidRDefault="00000000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80" w:lineRule="atLeast"/>
        <w:ind w:left="380" w:hanging="283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Fonts w:ascii="Georgia" w:eastAsia="Georgia" w:hAnsi="Georgia" w:cs="Georgia"/>
          <w:color w:val="231F20"/>
          <w:sz w:val="18"/>
          <w:szCs w:val="18"/>
        </w:rPr>
        <w:t>· Security+ | Network+ | CISSP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FC4C7D" w14:paraId="4036610D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A404F7D" w14:textId="77777777" w:rsidR="00FC4C7D" w:rsidRDefault="00000000">
            <w:pPr>
              <w:pStyle w:val="topborder"/>
              <w:rPr>
                <w:rStyle w:val="displaycell"/>
                <w:rFonts w:ascii="Georgia" w:eastAsia="Georgia" w:hAnsi="Georgia" w:cs="Georgia"/>
                <w:color w:val="231F20"/>
              </w:rPr>
            </w:pPr>
            <w:r>
              <w:rPr>
                <w:rStyle w:val="displaycell"/>
                <w:rFonts w:ascii="Georgia" w:eastAsia="Georgia" w:hAnsi="Georgia" w:cs="Georgia"/>
                <w:color w:val="231F20"/>
              </w:rPr>
              <w:t> </w:t>
            </w:r>
          </w:p>
        </w:tc>
      </w:tr>
    </w:tbl>
    <w:p w14:paraId="0136061E" w14:textId="77777777" w:rsidR="00FC4C7D" w:rsidRDefault="00000000">
      <w:pPr>
        <w:pStyle w:val="divdocumentdivsectiontitle"/>
        <w:pBdr>
          <w:bottom w:val="none" w:sz="0" w:space="5" w:color="auto"/>
        </w:pBd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Accomplishments</w:t>
      </w:r>
    </w:p>
    <w:p w14:paraId="109570F0" w14:textId="77777777" w:rsidR="00FC4C7D" w:rsidRDefault="00000000">
      <w:pPr>
        <w:pStyle w:val="divdocumentulli"/>
        <w:numPr>
          <w:ilvl w:val="0"/>
          <w:numId w:val="9"/>
        </w:numPr>
        <w:pBdr>
          <w:left w:val="none" w:sz="0" w:space="0" w:color="auto"/>
        </w:pBdr>
        <w:spacing w:line="280" w:lineRule="atLeast"/>
        <w:ind w:left="380" w:hanging="283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Fonts w:ascii="Georgia" w:eastAsia="Georgia" w:hAnsi="Georgia" w:cs="Georgia"/>
          <w:color w:val="231F20"/>
          <w:sz w:val="18"/>
          <w:szCs w:val="18"/>
        </w:rPr>
        <w:t>Successfully identified and mitigated advanced threats, preventing potential data breaches.</w:t>
      </w:r>
    </w:p>
    <w:p w14:paraId="501A57F7" w14:textId="77777777" w:rsidR="00FC4C7D" w:rsidRDefault="00000000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Fonts w:ascii="Georgia" w:eastAsia="Georgia" w:hAnsi="Georgia" w:cs="Georgia"/>
          <w:color w:val="231F20"/>
          <w:sz w:val="18"/>
          <w:szCs w:val="18"/>
        </w:rPr>
        <w:t>Collaborated with cross-functional teams to ensure a proactive and cohesive security posture.</w:t>
      </w:r>
    </w:p>
    <w:p w14:paraId="1DAD8D97" w14:textId="77777777" w:rsidR="00FC4C7D" w:rsidRDefault="00000000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Fonts w:ascii="Georgia" w:eastAsia="Georgia" w:hAnsi="Georgia" w:cs="Georgia"/>
          <w:color w:val="231F20"/>
          <w:sz w:val="18"/>
          <w:szCs w:val="18"/>
        </w:rPr>
      </w:pPr>
      <w:r>
        <w:rPr>
          <w:rFonts w:ascii="Georgia" w:eastAsia="Georgia" w:hAnsi="Georgia" w:cs="Georgia"/>
          <w:color w:val="231F20"/>
          <w:sz w:val="18"/>
          <w:szCs w:val="18"/>
        </w:rPr>
        <w:lastRenderedPageBreak/>
        <w:t>Implemented and optimized security tools, enhancing the Security Operation Center's capabilities</w:t>
      </w:r>
    </w:p>
    <w:p w14:paraId="261D9666" w14:textId="77777777" w:rsidR="00FC4C7D" w:rsidRDefault="00000000">
      <w:pPr>
        <w:spacing w:line="14" w:lineRule="exact"/>
      </w:pPr>
      <w:r>
        <w:rPr>
          <w:color w:val="FFFFFF"/>
          <w:sz w:val="2"/>
        </w:rPr>
        <w:t>#HRJ#65126980-e965-4d04-a520-0468e597e835#</w:t>
      </w:r>
    </w:p>
    <w:sectPr w:rsidR="00FC4C7D">
      <w:headerReference w:type="default" r:id="rId9"/>
      <w:footerReference w:type="default" r:id="rId10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2A0A4" w14:textId="77777777" w:rsidR="001C0141" w:rsidRDefault="001C0141">
      <w:pPr>
        <w:spacing w:line="240" w:lineRule="auto"/>
      </w:pPr>
      <w:r>
        <w:separator/>
      </w:r>
    </w:p>
  </w:endnote>
  <w:endnote w:type="continuationSeparator" w:id="0">
    <w:p w14:paraId="15FDF58B" w14:textId="77777777" w:rsidR="001C0141" w:rsidRDefault="001C0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BEF06" w14:textId="77777777" w:rsidR="00FC4C7D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4C45F" w14:textId="77777777" w:rsidR="00FC4C7D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024ED" w14:textId="77777777" w:rsidR="001C0141" w:rsidRDefault="001C0141">
      <w:pPr>
        <w:spacing w:line="240" w:lineRule="auto"/>
      </w:pPr>
      <w:r>
        <w:separator/>
      </w:r>
    </w:p>
  </w:footnote>
  <w:footnote w:type="continuationSeparator" w:id="0">
    <w:p w14:paraId="50B6E161" w14:textId="77777777" w:rsidR="001C0141" w:rsidRDefault="001C01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74B4" w14:textId="77777777" w:rsidR="00FC4C7D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E38CE" w14:textId="77777777" w:rsidR="00FC4C7D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2E8647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8C0D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9E7D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CC7F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7C57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362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BA1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E89D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CCA9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DB61F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ECAA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CC99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C068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AE1C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04B6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E262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1A7F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5E71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53683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494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2CCF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4C2B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864B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7293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B00F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4863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124C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DF450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942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982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B8F6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1CCA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7CC9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124A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C2B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A400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7B65A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EEBB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DC1A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8C57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C696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8AD0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4CEC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32A0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A668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502F3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CE02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56CA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6237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9224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7EF9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D892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FE09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5053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1967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906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46BC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3ADF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C45D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A6E2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B2F6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4A00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7A6A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B6767D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6EDF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4400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C487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BC2F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0ACC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966A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9059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ACB7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A6EF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1200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0AEB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16D1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80D1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0A99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AAC8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32A9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B085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88276129">
    <w:abstractNumId w:val="0"/>
  </w:num>
  <w:num w:numId="2" w16cid:durableId="1447889630">
    <w:abstractNumId w:val="1"/>
  </w:num>
  <w:num w:numId="3" w16cid:durableId="1657417333">
    <w:abstractNumId w:val="2"/>
  </w:num>
  <w:num w:numId="4" w16cid:durableId="2041859783">
    <w:abstractNumId w:val="3"/>
  </w:num>
  <w:num w:numId="5" w16cid:durableId="17850795">
    <w:abstractNumId w:val="4"/>
  </w:num>
  <w:num w:numId="6" w16cid:durableId="774401563">
    <w:abstractNumId w:val="5"/>
  </w:num>
  <w:num w:numId="7" w16cid:durableId="1749425318">
    <w:abstractNumId w:val="6"/>
  </w:num>
  <w:num w:numId="8" w16cid:durableId="1198739997">
    <w:abstractNumId w:val="7"/>
  </w:num>
  <w:num w:numId="9" w16cid:durableId="1472794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C7D"/>
    <w:rsid w:val="00066EFC"/>
    <w:rsid w:val="001C0141"/>
    <w:rsid w:val="006021FF"/>
    <w:rsid w:val="00FC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2F25D8"/>
  <w15:docId w15:val="{19E0A245-7DDA-4710-87FB-FA73928A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txt-bold">
    <w:name w:val="txt-bold"/>
    <w:basedOn w:val="DefaultParagraphFont"/>
    <w:rPr>
      <w:b/>
      <w:bCs/>
    </w:rPr>
  </w:style>
  <w:style w:type="character" w:customStyle="1" w:styleId="documentaddresssocialnth-last-child1sprtr">
    <w:name w:val="document_address_social_nth-last-child(1)_sprtr"/>
    <w:basedOn w:val="DefaultParagraphFont"/>
    <w:rPr>
      <w:vanish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4537</Characters>
  <Application>Microsoft Office Word</Application>
  <DocSecurity>0</DocSecurity>
  <Lines>100</Lines>
  <Paragraphs>87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Jones</dc:title>
  <cp:lastModifiedBy>Badmos Rukayat Oluwapelumi</cp:lastModifiedBy>
  <cp:revision>2</cp:revision>
  <dcterms:created xsi:type="dcterms:W3CDTF">2023-11-28T12:23:00Z</dcterms:created>
  <dcterms:modified xsi:type="dcterms:W3CDTF">2023-11-28T12:24:00Z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65126980-e965-4d04-a520-0468e597e835</vt:lpwstr>
  </property>
  <property fmtid="{D5CDD505-2E9C-101B-9397-08002B2CF9AE}" pid="3" name="x1ye=0">
    <vt:lpwstr>TGoAAB+LCAAAAAAABAAUmsWSpEAURT+IBW5L3N3Z4TTu9vVTE9HRq24CMvO+ew5VMM5CNMSTPESwGCIikPj7BTM0h5GcKBB4HDWQGs+4wCcvLtaKHdGyJw7IujhSJQn93zw7OZyOKNf88bXPL8XV2gAQmGjq8sSA4MkDP1xnPl6IiRYAVn8v+4cpkv9GogWX8ZimG0YW2GzreINAjup8pki9CsYoH9r3y7yLw4kBSRAzC7e0nOLY5bpTS1NwkkR</vt:lpwstr>
  </property>
  <property fmtid="{D5CDD505-2E9C-101B-9397-08002B2CF9AE}" pid="4" name="x1ye=1">
    <vt:lpwstr>Ao82FnExH0bN+evCSaTYdnnxDAR9D7hs511OZUJUvFkvr93KxLVk84DvnZBEIHkx9SbrdK3+DiU0pmTj459EAolhNVAgWOKLc3SxjfEtmazh4XtmjsZGqivQOmKSOlRVYDNhbgpyNglwYEx9X4x1iLgYAe3+12moAW8cpRejniEdbE1HUtqKshmf6U+0wcCIkOC3onRc2Vk4pIYEiBI/xYu0jQA5PwDr0RY7AKA1malTGHyDy8GZE03OUvl4ib/</vt:lpwstr>
  </property>
  <property fmtid="{D5CDD505-2E9C-101B-9397-08002B2CF9AE}" pid="5" name="x1ye=10">
    <vt:lpwstr>+5LOv27ui1BCSYLxFfil7QrRAdl1vgYf4RL2w1UkE1pkqiBgOxEA7somuNAVbBwpJFO1Ei84oxgpZX0JSu81xtfwwfsgbgL240lGmeFIhHIQ8VlCVZVRyjFwaqlk9zJHJJOvB64sW0ZhSckrAPq7ZJvb9UZ0cGjc4739xfbk+/JXOJcCzGKCcvjjL4AUopvgg0Rgj9Qrlih09/O9yxaqeuRPrALbGynRch7upMsqXjjuriKmUjdnNWcWFumJM0j</vt:lpwstr>
  </property>
  <property fmtid="{D5CDD505-2E9C-101B-9397-08002B2CF9AE}" pid="6" name="x1ye=100">
    <vt:lpwstr>Vank+1r6UUDiWb530N/Tcoq7wW07oX/ysuuzfPUOPDlh4irmEc++v54NJjp4+d1Fr5mqkqQc7Yhff1bHgepbaeLniw39mFt8WW+x5BalkXK6SBkn6Y3xmJ29CJt7S1gnp9ees9sI/KDetLqd6+Gf2XiB4LjOFAqYQ3Zy+V27EvaOKD4E49IEYyH0gD8AsxMnB2CyzdPCAjK66fbxoOI5bKo6FW7Rd0A8nVrRDzko0NmBr6/Uu04tuXuJe57dQb5</vt:lpwstr>
  </property>
  <property fmtid="{D5CDD505-2E9C-101B-9397-08002B2CF9AE}" pid="7" name="x1ye=101">
    <vt:lpwstr>kZkBDywzgQr+q01fLTnKuM+gDh9jvkWStAjDFKiozvWLDdQSfo0Cd2xXNkHNoBxfakocMn/XRrONWn9+fJ92YvkVqVuhzmiVu5olerSUzAS78Yv0OwMdYfhFsGyYWAAbQVZ0QTy40aFXMhp9mI+XK9y/VEQ/8dETt8EabpfzOjuVJ/PZNvO3vZfMYUrU+e3Y7QaDMoNlBTcH1BjBZK/UbBJuVvmI53S2CBiOwf5s4dhRODW+WRdRI5lKjNv3UuT</vt:lpwstr>
  </property>
  <property fmtid="{D5CDD505-2E9C-101B-9397-08002B2CF9AE}" pid="8" name="x1ye=102">
    <vt:lpwstr>X/qz5b4QYFEAzZrrMU6iTSmHZUTw+BXroLmGtMIDFl7EeCf+KvGUPkT/ODBUJ8Um/oig2BoGtcptufCgLolCv5SQgL7ZtYMgwze3zfBJu85kRkZgDjrIiavxzv6sSsCrb4KrIBIpyqaNx1iR5IaDd5cjNkw0ps4ZM/f2RiLGxkQJawofOoW0VP1sIy4u9asMYom1gd5AtQy/x2tYFeatGxRSCdD0dU5p1fHqPtwkXu9zMUg9Iq32XrbXW2RmENI</vt:lpwstr>
  </property>
  <property fmtid="{D5CDD505-2E9C-101B-9397-08002B2CF9AE}" pid="9" name="x1ye=103">
    <vt:lpwstr>x0Rqsq3VnzKlyL14ydY5Xef0sa9OR1S9ylX2f5OH1YNkwFiUapLPEue0Agy4VL3ZXEVQvBhMmzLoQnVA5OSoab9FV3AKiz0OYeQrTs9J4OWBwh4MQOSnrjp6zPJCwFIyRQYw1oEhOKKWoQ1JsfBE8AJEhJS3mwCECrWGgsfVH+8Y60+27IHebiBrJ7JmaDZQqARWkK21MEwOWA7iMz/AEcdscn6e7Xkl4tlMAYsiqFyKqAytvM/FCzgbiE4t2VX</vt:lpwstr>
  </property>
  <property fmtid="{D5CDD505-2E9C-101B-9397-08002B2CF9AE}" pid="10" name="x1ye=104">
    <vt:lpwstr>ZXZORT6ewawmi99TDR9TqHKfAPD8YF7ndT+MPx8KOiJhHAmAdCPkVz2/rTHAEXb0EjdLEUVOyvKMpMN64+7pcI2YIppQRxntWa2cUJp2pGIH/LKg3V5LWeIXsLdFdZp2nqR0JoP6WXgO77HyxxjmdXJXDcb8o0dZwfzk0BL1HYAVFy5bt+A7J8D8pIlBfnJOY4efTZTGx7/kbZ5HV76oeWVF5GqqpN2bIo6oF85I836tYZK3Rl9zXWAHfwlLVPx</vt:lpwstr>
  </property>
  <property fmtid="{D5CDD505-2E9C-101B-9397-08002B2CF9AE}" pid="11" name="x1ye=105">
    <vt:lpwstr>CGZGHQ7DKD568OCBDeZIYB0u6UMr7Ml5dvVzMfGJqFDWzH78PR6MvVWH4Hq/a0ujRlt4BCx0gsrkV3FAqQJN2AJjKn8yN+QxRYT9Fd1VVqvdmbHelYZZv1zzaFI7A8itkLJ5OGvsC7ekH2EiDm1k5W0pwO5J9L04OHk/ZsUpuYc5Jv/vNxl6DiNj4YSOUdOS1Y0rCLPLeNKzQ9/uTYUQxWb7rgt4PzuvHcxbFjfCBD/m96aKOhJV0EmVQyX7FYN</vt:lpwstr>
  </property>
  <property fmtid="{D5CDD505-2E9C-101B-9397-08002B2CF9AE}" pid="12" name="x1ye=106">
    <vt:lpwstr>tDOICsZzDapEyvGFrOgaJCGZZxI88Ul+GNTiSp5wtrULSGg3t70HF2SW76l+E8ZkgrWyuiQUlCrvy11fKsMN4JftI59uoUlByIxPV5O9/NXA7nbnyWbfchwwj7BLElPrErtp5HdNDLmAqmIqM1h1mo9cMHD0rGf0OGTFovLvdobxRS3Iyy4eezOMKPPl8aiu0S2dwNXPE8Kswl/9Nk+imsg2p/CkDZ3hjpLpJBuXuxX71hNa9v4dS1rK+oKtcTc</vt:lpwstr>
  </property>
  <property fmtid="{D5CDD505-2E9C-101B-9397-08002B2CF9AE}" pid="13" name="x1ye=107">
    <vt:lpwstr>NC7q15WStmp7ZUt0YFSZPr7MQg1HzVNAvXvSTO2K5L9yXnWnAvGAkKX+XxfBSUvXQMcwolITuFFocM5xZq+BUU7/IO91ArL9t0qJIW5V+cDhQgk7kao5ut6y47YyRgIECZHBykf19PRqvb1ksKnnGB6VgkLjjDUOJqIDwXBdBZzY4jLUY/hHweBSt0mkVh2nTU4eO+kvdSLcuhSWPvffy/uNs9MagAA</vt:lpwstr>
  </property>
  <property fmtid="{D5CDD505-2E9C-101B-9397-08002B2CF9AE}" pid="14" name="x1ye=11">
    <vt:lpwstr>AkE86MdoPZcF4P9pWDcY/DFK0BKtIOxrESRJ0McMSF05TlMOkCzln/bNN1Rk4pM9Mf5MTs/GXrptaAiuDxHf79MZLP8d8tb+6WP4kdHBa//YayDHBxB4UODmDZJ/Xyh9satCTgG5Fa0WBgFBCF6xmiLidCXwuxver+HaDIO8hZtMkz+19jVfI038DXi8dfzsnRGi30jG1vhNAVPajhQ6tB2iuBL/iF4yhO6QJyT1QeVTGGtP/B0DIOO5ebcSxqh</vt:lpwstr>
  </property>
  <property fmtid="{D5CDD505-2E9C-101B-9397-08002B2CF9AE}" pid="15" name="x1ye=12">
    <vt:lpwstr>G+gKLCIjzr5djz36JY5kEo3X/JCwxr9nknv2G7Eon4ppX0D/nuVzHsiv1sFN93bfeKh4uQRas6Jc+f5IgTXV87skglXoaAFNvL+4lm1oxtU2rrsDQmUVlV6rObd45RRLrDO2pasARHCuEIuRoqyPyU1nyyL6rpJUZ9ZSd9Gg15lB9ihkvRg6t1EMIE54XrVRCgrKv1fi7hVKOjRVGxy4GV1fyLhHIypUFgBdph9bqd6KLGk4R/XTzTF7rlAddsy</vt:lpwstr>
  </property>
  <property fmtid="{D5CDD505-2E9C-101B-9397-08002B2CF9AE}" pid="16" name="x1ye=13">
    <vt:lpwstr>M96HoRTyqJZK6nF5TXhve6/jVcFQz+obHea+6cVOLL/Epdm720J/DV21GDKSn2lqwfnkRMULJKtvcNBP/xIHwpcA4Vc2iFpVP1lrRwXINRaUD72RZ2psVu8DAlr7Rv4FGvwDPYxVDiIZ295nMbonpJZP+Iyd2rlahhTRbIkB96vdfZ4ODnx7bLzyk9/OlZty2jscRAXZwGeE43WNq7gvyoFWmX2MFoNKexkjcZZKnyWQc5BFRQFz3JgL8RqMWkJ</vt:lpwstr>
  </property>
  <property fmtid="{D5CDD505-2E9C-101B-9397-08002B2CF9AE}" pid="17" name="x1ye=14">
    <vt:lpwstr>by2oKSQQghl6neDHUg/s3lu/0aG7Qh1v1IfCJCvVRjaPUimJJe427d1Wf7C1es1aCYlCs4FKCzj8XDqERGOaP/LnERegIsOsbE1Cc4tkehaUPlQMzj0lsHw+MdtfJZ3TulPbZ8zoLy0pjolEy7zsz/U1wvdaAkVxvRYQYL9csEmHE5/BWNM17lrd9eZclU1odIXi8i1upgAktHXambbYI/GEReUCMVGazczchTNtuoU6qM+ZKSRuaMdlA3BXllj</vt:lpwstr>
  </property>
  <property fmtid="{D5CDD505-2E9C-101B-9397-08002B2CF9AE}" pid="18" name="x1ye=15">
    <vt:lpwstr>kzj6y+To+KXpgwzJw+5EeTXVPT7WbDDJC8EGMuvQG3vc6Xlz1tdtdvavjgysuaG2dzoHOK5dhXLNbm+Eiv8G7bFIIcMCHxOJai2jaKLzI4e/6zGEGVY2LkIwg/C7l3jRGpmihB1/+SLXWlqKJNAp/hWiRRQOL5kHVkzHWtINjl/5hcKWuhxu4P4eHvHEMF0aGOVUjkY+cSe0dR0T5Uyit5fkxRXkmHEZfgn96+Fx3kaTPGpSAZQniSetCj4BZ4p</vt:lpwstr>
  </property>
  <property fmtid="{D5CDD505-2E9C-101B-9397-08002B2CF9AE}" pid="19" name="x1ye=16">
    <vt:lpwstr>RXc9gen8Zycp2LNyUdB3ojv3RxQWyQdZ49XQTRPuGdkC2Z7n0hZUIomNPpKguu1FroS9ZolWarfMgDTP8mDo2Dcc2cfFI+pc8/3ZAW24CWxbMPBmJQrCCdPAYEv+ATAZ1+w2CyEp/YW0vBatoDC88yMh5BjyZ0pz3VGf9fhLzcjRe5Qe0FHnSm7k4C+6xfJWRE6cgF+4cRUEKJ6/R2zkFYuPlaOlJjM2/76+qWSJviDbTauQLmcP+LUqfBPMLM/</vt:lpwstr>
  </property>
  <property fmtid="{D5CDD505-2E9C-101B-9397-08002B2CF9AE}" pid="20" name="x1ye=17">
    <vt:lpwstr>olwEeM8Y5tQRG8MM3WcjUH7JV8X1DGxKKbulGAmEhwMsiUaDLsqdlw0LAlbmdxHic6i3Mmd3yB4bu8j7RMH3zUAGJZbqfAFl1CIeQX4TJUxfEwy/iMg4rFEUia0BR6PfaHhwMykMNu2YnuX3GgScxeq36MnY0f31mvqQ7U8bCVNLQYaBxV58uSK0foTnfGY/Q+KHwjUDKFnGWVzSWWoyzcdiEqCXZyGSQG7fN1rNpGx4tXwlSUQOqsR98j0BV8b</vt:lpwstr>
  </property>
  <property fmtid="{D5CDD505-2E9C-101B-9397-08002B2CF9AE}" pid="21" name="x1ye=18">
    <vt:lpwstr>vz15n2IehsWOYz8fRwqSN+Ubn6mbXl4KZ2HrmesDHeuSl3TdOn40zN9aElFppZl/NKtM8H3LBnj8c96IBbAmNIizIuOTJ/PLf83VLk1GFMsvWS6Utw88dCBwYggeSx4NKkQ8HLj7Ibl99GbujZMlmTjZIyvWcnWRG2CEKOyNp76PT803TSnmJXlIa632A0qEJxTijrhlK2b4q/eU5U+oJN1fUToXPrr92EvRqoirKz2yibpzP/CnGE71Am/F15p</vt:lpwstr>
  </property>
  <property fmtid="{D5CDD505-2E9C-101B-9397-08002B2CF9AE}" pid="22" name="x1ye=19">
    <vt:lpwstr>qXM/VqLdJXf4TYVXghbdlFPEPDgaUHQNEYFpv1gL0treR5KSpagxn6qZxig5ASMPX4TfeusB4To5UAOwNeagtDvE7EPJE+Q8g5Hf14RBH9xvyPgQgyXHUXxs2U2btLoZJF77YsmwwOrtFzUNnmmPn6GNj+ynBi21TmOj3vTDq45QjwIrn0Kbw+Z5+ZDiDCafOjOzvSbBMU7EwuMoqi3eobNvS7NDhaEPAWBuru+E+gnIGvirIYqNDuSWr7Rgxcf</vt:lpwstr>
  </property>
  <property fmtid="{D5CDD505-2E9C-101B-9397-08002B2CF9AE}" pid="23" name="x1ye=2">
    <vt:lpwstr>vVDvdXQE9JX5lefTl5l3aLsuDKgcZ76JGkpZkkZdFvtZvlzeOaMnShtGbg6DEULmoICZwaTaGVizgxLYgXBC7BW3Oq9THk73GU3o3YG38ZLQVLhGfPv5W6KrR0aMsTaGvDPHW4of2ZFw171nBM2DyG/etd7/DDFeOohj3ELgm2UsJZCgT2Rdxh/QR2VgTtCKTyCIaYuvN+tUR5OLxSts1jctOnJFH38vLQDdF4yn6/6DabcM1DvNhZQuo4twbCt</vt:lpwstr>
  </property>
  <property fmtid="{D5CDD505-2E9C-101B-9397-08002B2CF9AE}" pid="24" name="x1ye=20">
    <vt:lpwstr>t6V3aBI7NNEWJ7IQZw7uz6kc0SdI+cqXGbJrTsG4phRCnAaytEe7CVVnNJGD468coB5wwXITaJIxB3Go8WQFC/lgf9XuyVe2pdNf/KzpiN6/9FO3k7R/mqQRZ8Lq7oH6wqBqoWJa1NZwwi1zXs5ogf7j7RQ+K8FhME/4+FPyqpyQHDRdt3wWAcxJRZP9AHPaw5Ac4cejmGpDoF9OelxlsAJerrJPR8g1XIduFkb2k0eIFm9gmHqHZsqiCF5ARNH</vt:lpwstr>
  </property>
  <property fmtid="{D5CDD505-2E9C-101B-9397-08002B2CF9AE}" pid="25" name="x1ye=21">
    <vt:lpwstr>UwjWSw039I6Emt2tyiPDQlZqw2qLXg5IK82tkcU1Cd8BApNlfIlQ5mH02pRXDdF6kloj0HKwhQK4w2JQMce4fplShG4utahdXDlvkjPaDbd407UQ/oogZx/poLt4VnaDAUZc2wWothp31EULp2UiugLkDX4DvSP11r0T0qJX1ZNf9Ng6eZgttjr5nZM1r2CqFDjkopbwAJy6wPVKYH276W4edbIb3pts6Q3L0yVoGig9NjXKbDSEZeAgni8mr/d</vt:lpwstr>
  </property>
  <property fmtid="{D5CDD505-2E9C-101B-9397-08002B2CF9AE}" pid="26" name="x1ye=22">
    <vt:lpwstr>3JChmm/qtMgZFTTDyq1s47bIpA03wXes6vfcYw8HNXbxGbr/Rx7forWuDGgakmCw89WRYs0L7nsWvcZ7iKZvpnJwul/Wb8l+3EL0TiSeXuvkDRLsVo8KvEMYI5efzbOxUGBb5fcPe7C5i197uoYBN2wzcTq0OzTsVr68rC+EqsAyKlGFqEFu6LmMJeHrQNPHcD5Yf6g9LYUHN+bCvtIk75/fVnu3Kk2et6ZTvzA8nwtSa2cavS4MlweS9zp1H0f</vt:lpwstr>
  </property>
  <property fmtid="{D5CDD505-2E9C-101B-9397-08002B2CF9AE}" pid="27" name="x1ye=23">
    <vt:lpwstr>udcIqMZ87GcM1uqqChVcO3UBDa1OZilX7NThZGOHk8EoRRFGXyzstqFkc02UDn43/HlOHWMQoM6xVqk5yHaw/6zPCFmbju1BPFr3KNrlwN2vHlVA6Ys1CdiSTsBD0irITbiVPIw8cM+Hixd5ps2uTmFeAkXe2LoYG2eYW/VW+z7umTRiHVhN1LTi995IObDlkeOU2Rs9p4e2L4g8WZJmA81ER87cbb4ha806gnpUc6ModrsQED+esfw53PKaT+5</vt:lpwstr>
  </property>
  <property fmtid="{D5CDD505-2E9C-101B-9397-08002B2CF9AE}" pid="28" name="x1ye=24">
    <vt:lpwstr>3mUINGwR7h+Tc5aS5jiQFb8aW9ZszL1P6oHGJr0iMFT41FnKiJk5V7NZlR63Ua9fAbC+FIfv2BcS2dDcb1YfK0D4PhE9XH79jH+UDkFaQ9d2JzkQtstDRuZ2tcLTqqF5aVYyLzfNFx1sDRryehL98JL6/z5r8BeP/ossNgjxzEBFHa2uQaTNCqNhyftgIfUir/j9YF//p1thgkclj8cBpMyCE5YAqyY6VrIdv94Xubf+oLg//ZUQmMl/hXsLDtR</vt:lpwstr>
  </property>
  <property fmtid="{D5CDD505-2E9C-101B-9397-08002B2CF9AE}" pid="29" name="x1ye=25">
    <vt:lpwstr>57By5q6nifmliso51bIKlcmUKsBn25EzYBoHtj+nx59BaSf88pPNntfJiTFBUb9QNtxXciC2pyY/1ts8uv4NsM23p/5rsxJNEjDHMkbPa26ufx9OBeMcFNweGpZiPSvAQrue4auDAUIsDPy3uj82FSYhBgleNcX2KHrD8Lw4bxP4hzSiOl8SqbP2CMs+tukoD3DLt1xFh92vkjfeUewi6RW82UkZ1gOgCSVc4O+9Y5srkwVW2CJoafsZu99K31y</vt:lpwstr>
  </property>
  <property fmtid="{D5CDD505-2E9C-101B-9397-08002B2CF9AE}" pid="30" name="x1ye=26">
    <vt:lpwstr>dy2YN11URVm1WIuqbZvVVBxBCeAlt+lGH86X7f9ukWqHzy8pZ3syqxDP1WU8pEGsMGARtD2BuRi/M9TeH5eNzw15OcyTaxnoJ/VeonuOO3TZec49SBZd7ukfzzcHoVwN/IE/LPazyoilAirAFReP33yfwTCq9Lwu42kMLbyzAEfFleF89tPYeMY4OcJTdt8BtxK46UHMZQzw4nMmb8t2UjvGUnEphnF6dR6MrZ3tB9h0a+EgaK6+4hQ6yn8Vve8</vt:lpwstr>
  </property>
  <property fmtid="{D5CDD505-2E9C-101B-9397-08002B2CF9AE}" pid="31" name="x1ye=27">
    <vt:lpwstr>5txo2mxlq9+J9BAqQW3joRd0f2+immlaF4gONZzP4I4bmnjzt1MX2wOnDtIxl+VwQZr+/3xx6U/TNu3+GdTi0shfnV0RGNBnpiX2Tsrei6hw87txhbtfY3pODqKoUJyuL9SzQ7vw7aMTFcaK0kvec0JkvbzS315OZcQn7H5bL951VRLyzp4JM+nIMXAEH3xmkELzgWcAS5gjgnxOV6qVg/pUIDVx1HBRcFaCGkSSOPBMOsyxBqtxlJhcC0H82Tt</vt:lpwstr>
  </property>
  <property fmtid="{D5CDD505-2E9C-101B-9397-08002B2CF9AE}" pid="32" name="x1ye=28">
    <vt:lpwstr>OXZTg6Qi3Ocyvh2m53oToeOoXcC3qjrfuCqIOU2Zr5CvwZfr3hGtqifwEmGN6zYyuo2/Rvatf5J50U69JRTCCgAKhOT0MQ8YD9YVLzuJHCYbmF0e3sudPhjZwXe5gMZRElAqgLMLE8aM2MR0YyQXikOs2uQ2COAZpFsm4hlZUme8xCBsus9SQGeyCnW5MkQZ3196LMgMhFA5cfw9QZxQ3Z32p27iSL6wuwIFLGTIPdcU9kTvns0aPxb6woe194T</vt:lpwstr>
  </property>
  <property fmtid="{D5CDD505-2E9C-101B-9397-08002B2CF9AE}" pid="33" name="x1ye=29">
    <vt:lpwstr>zCKm+wmw6eG0JmdXTQ79D++dw1wUdU8wW9fXEPfIsyg8NfrrXuT4ggIOHFhsXhDnhKQOwNhIBnSbVddgg5n+xk7EkG9rG+OPfHSqOmhQFgG6z2BtONNKzgGm9GIlsoxOD/TXGLYOSEJcfgtpoq6q8LMY7xNPnA2CFDzlOdqnaqQgGqvxrokPT/lAumhS2JCRRcOoVErneeWNYbWDE1n6nI7nT5A+dTPx363CFFbostC0UcdyPuEtRdb4yQMxD0L</vt:lpwstr>
  </property>
  <property fmtid="{D5CDD505-2E9C-101B-9397-08002B2CF9AE}" pid="34" name="x1ye=3">
    <vt:lpwstr>3adNOvA8HK8gGgna/nVbD54v8UNDJH/wCUKSms5AuPP+Yt08BVoSttJl8/bJh+2feysTLR8lPAehI5bRBu2MGU3OdAzEuDMazDjUKrcPSOfVuOZT0dtt81La71oay8nj7Nfz9egNp01U+hvPn/ubyyuly2Rx5/4nuVb3lMAZOCDAXv9VWytplO4ezAhC8bRcrsCHwfjkBcX21Q0N8ocALJXhz/cQpC6q+bVehpi70a8b8MM0/kmY8KmUHfWieSL</vt:lpwstr>
  </property>
  <property fmtid="{D5CDD505-2E9C-101B-9397-08002B2CF9AE}" pid="35" name="x1ye=30">
    <vt:lpwstr>6+XSTXUPV85SBmedNXwqD0h37qX0WXMrKV7gEM0EKA1oMlt1aI1z42pi9wLsTvf3pIKTCaz+HVBOt7sGJnwwrhuf3jMAoIUwV6NfwDcIdo5p7cWE+DHgF/D7CdPZ0cZiq9J1OkFgVPnzbosXi698TEfA72ZzKSF1vT2XIRfIluir+YeFdaUy0WInGxhijPKvG4MkrCNUcyWt4v3+kBOBEkFfuU1yRRDErGmlo/xv+AsUWSYmWa3wZQkMFyg6D09</vt:lpwstr>
  </property>
  <property fmtid="{D5CDD505-2E9C-101B-9397-08002B2CF9AE}" pid="36" name="x1ye=31">
    <vt:lpwstr>Javo/AbD0nyDYkzSWlqpL6RTPgYUs/XSGM4Nln5F8v601nGXUz9x32k6wcgjORLregLO9NsbKLM4u5rJ5GY1XmXGsjz4Y++SqqhsmftEanYiV3aK+QPSiV8OX0U5fR+UNB6M3kNtoe9Lxx6XDKozLALFyODBAmz61x/mW86SPyrPkyCDn2fXjS+fuzt7OXE/Ewngf+EUK8qOowWigztc3XDBHJ+ShO8UCJu74aTjngumAIhOz5wu+bmN+e3pPDX</vt:lpwstr>
  </property>
  <property fmtid="{D5CDD505-2E9C-101B-9397-08002B2CF9AE}" pid="37" name="x1ye=32">
    <vt:lpwstr>yRrcUrd9/0FEpIBNS/XbyQ7H+uDBxGYvSSgpmAW6LjjV70+vWjm3B4B0km7nU7b6b5o1HAVqi/h1KqxdzsycZgVKCwhjP859YeeieCoNtoUfLYdUi0MkDXcL0tc4FQYAPa6Sef5vSpGv/rUIVLE5GhjT15CLE7C72VJW+W7HfrP5FXW2oZgQaudQQwwTj0O3W5A4zgi+x+RfOwHniO8evdHPb75fIYHHn4wG33QTajRqcWOwH/qGuCTheLk0PbX</vt:lpwstr>
  </property>
  <property fmtid="{D5CDD505-2E9C-101B-9397-08002B2CF9AE}" pid="38" name="x1ye=33">
    <vt:lpwstr>Y0xTv/XWCB1X8tV5vmpcI0hQHf31I3PyPO2B/b+T7qcbOF7maazNzfKpVBsPi0F8GFaXr+kwKJX+HgD/nHmj+v7JhNECj6x2VL+juO3ORArFYUg4kUnm+qqYhs3BfFgTAamK9+aqPGGj/axjsUReV/dt5oGSodbE8apzHIt/mXMEaLSbpkBtisNDLVc5GDt7GFj1zHD0DGWFThnU0SZh8vmmuZ5R+qzckPOSCjpBK21eN7yRXimWacVc2yKrAto</vt:lpwstr>
  </property>
  <property fmtid="{D5CDD505-2E9C-101B-9397-08002B2CF9AE}" pid="39" name="x1ye=34">
    <vt:lpwstr>9GNEsNi+6xAWpX4SqcFi+L/UaFAMqLtBw3XMUxSdLCrpLB4pVZM5iT0Mkq+H3y2+WDrPPh8p5q9d8xj3ZTUVXi5iutKO2hlBBtWY9NiCqXeNftS63rNJq0nDqK/IElzipRQhQtFp8ksAwnTYj4aI5OIgUMo3nFU5095rNWKHvxc/uP/tfFSQW/CeuUvWK1pYoWLxltB+tCuDdTyXOFau7mSbWbbFneSC4Q1WvrDJsXcEc1GMtg018q81HFs6u8w</vt:lpwstr>
  </property>
  <property fmtid="{D5CDD505-2E9C-101B-9397-08002B2CF9AE}" pid="40" name="x1ye=35">
    <vt:lpwstr>MwWm0HrgpYWGRCvhQ7JciwDMhJMiCf5NyiqhDamXMRpqTZu5pe/GxpPcq2elIdLeTmjrAdik4PD3/8Bux4Kn3+5A3mKu/uRbBYlVJniEfics0+h8skbRWDteHnMxbudowSSpIg6vJHZeZV53O7Oq969l1/MvB9hKpe6XsFYKjHlOq/D40aobrdreIH9ZRacT66iABpct9738ullnFoGZsOPnW4ThK0AQ+52AKA4bn+0gFhuWbhlWPk5Z++ZLsXY</vt:lpwstr>
  </property>
  <property fmtid="{D5CDD505-2E9C-101B-9397-08002B2CF9AE}" pid="41" name="x1ye=36">
    <vt:lpwstr>ehl8AB5jjtiXuuBdHBwqkeL9bcWPTkBRsIVHQV7sAD7ETqIDVgm++cdt1JAwBuqRIlHKULr+1m66ZHSa8Ocnqd82Cdelbqfn311SRDX0Agja3HUcY9GbABh+WjQfu79VEvLfpi6849rHr8h/SHre2vaIcHvWlzdYap1mw5jUUPtWP8GiIxT4lXl1FKvxCcYtcTploObvlGcnRCzz34w1IIXtU3hj0oOe2oLwgEVAwWsS93TSLBkYLVYzf7qTHi9</vt:lpwstr>
  </property>
  <property fmtid="{D5CDD505-2E9C-101B-9397-08002B2CF9AE}" pid="42" name="x1ye=37">
    <vt:lpwstr>hfaFd/oVXtZ5kGQhRkj8yUsSz1VjwWXsIUYDLZQ4xXogUbd2vxTmEh504zXQazaLSYSb2cO3J5qErtCpPgJG9I8KFHONy5jsg7A0/xTpUNiW44O3Sg9A+rtMqYFctaN1CQBLditD3hUiPgDz/BDY/FR2WTHLgt6X+o0mogqSiJtQLsOPN0qC0YhZoPKnGUBaK8j4KDCK2nul3A7THYFqJH+ZsxHQlG+2s54FFD6+iD0ywiA7jVP/QnWei3leFny</vt:lpwstr>
  </property>
  <property fmtid="{D5CDD505-2E9C-101B-9397-08002B2CF9AE}" pid="43" name="x1ye=38">
    <vt:lpwstr>8tf4NPjEJmBZDJgeKGgy2D4mHiy4l0Wg1zBFPEMvRXeJYfibMA/oaS1Vp2eIFJpLmoZzfD19ojk//1nM8MSmA0y9reB9sKtbr62+0GgdzcgMgJPiadQ91SsfuIs8loVgTGDLboaktKIKQtA3Nd3SVVgfgCuNqfwLWoc2zhEi3zBhkSK2Bf05s8IlNwFbY5l6331HbiOXRF1fn5nUcn+O3JtJ70u/p3dfnrAoNuzobISeHkcq4gW4+GzR1TpOTXs</vt:lpwstr>
  </property>
  <property fmtid="{D5CDD505-2E9C-101B-9397-08002B2CF9AE}" pid="44" name="x1ye=39">
    <vt:lpwstr>8NEOE7ojX95bFtMTPrM9/fS5H1jvR3of4OXHfy6i0YMz3eE5/gBDVMhHTtB6Lg/bnmlkak5DyYt93cWZ/olRfKiXb1qVDkQ6GfOJhw5/a6N6l1vZLTF0JDz3l2ZS5jxg8F2/76NETFYz+JymTo1Yc0DDbU9SFEOe2w+ldAYFHbpJsG/cJdqD+ZALKq4YqQjDfL1CJoU5MRZU5jtFLEMPBflOb26aWO1H8J/ScGA2y2owdEjxm6M2enHK7jRSnc/</vt:lpwstr>
  </property>
  <property fmtid="{D5CDD505-2E9C-101B-9397-08002B2CF9AE}" pid="45" name="x1ye=4">
    <vt:lpwstr>THOKCOWfRimHN7XTxIeKoP2La9drSU/+Wwmi0qFnCPO0GMGqaqA3m8SI+puwFsiMjBubx07tOZ8Bdw+anu19M5DJNtCqt6CAttx/yfW+tgZawLKxKpKu1vzk19KGEqvxhbfsaI0ndgGjo2ZxBchxhkFosUvZqXDQg4HvuAUdlGWAE/2K8A/63Q78llLvYOvRagYIhIN8qWSi4bh98FyJpE1aYlCcywjcdDLT85NED+4iPru6FBiZUFfYhxiZtrA</vt:lpwstr>
  </property>
  <property fmtid="{D5CDD505-2E9C-101B-9397-08002B2CF9AE}" pid="46" name="x1ye=40">
    <vt:lpwstr>kVGORUvbljj/8t1Cq7PkIHiBeI/kQXO2U8yjHW0LzzAdHOF9tGwmGl0N04blvk3IK0dywN/Q8A5/Yj8wXyCNwg3tQAMM85/CB+CKx507wa1gczYcB8UKsrYZ4wmR7WddxtcR+V1XeH5RtTD0z6XnWb4zsM+mcTqC0Yfjd1ZVvetQHqmh3FJA/ftbBaIJWtXQYuWGrZzEWiaX7SsKHbB2CARL37C756qZzeAGZYZnKe+F8N9kD76hA/EoW1IR6p5</vt:lpwstr>
  </property>
  <property fmtid="{D5CDD505-2E9C-101B-9397-08002B2CF9AE}" pid="47" name="x1ye=41">
    <vt:lpwstr>1Q1VsddHi8cNn6xuA8huqOlY2h9m1lTupwYDzl0pbjIVMpE6K5VSnvSQbSD/BYvf13CZz9p42X+ymN+DSw4oRSY7+ApKr1xwIOmxbeDXwQSF2IgxI6MXKZbtp9+CY49dNlX90/hVC2WGb0nQB8gJlzHrLraTSLpY/Z1WZUrxFhOjDo70ScAXob04XPRXBGz09ery/vJu+mEZPRIjqPkLRiengWcjq+/v0+UMPWk9d0o+tJh6QOx6FMSYXzStd3w</vt:lpwstr>
  </property>
  <property fmtid="{D5CDD505-2E9C-101B-9397-08002B2CF9AE}" pid="48" name="x1ye=42">
    <vt:lpwstr>GUBO+VRk+wup7a3fhaQoCXwPGtV4LX3f098CcFaOQMB+BMcKHD5gO/egREmRh7a/lYujpfNfmT1MXXs5Wbet5GEjJ2tpUSePM3HJwml/qVfPMY4a8d/TucP+ETYM886vrmANquCPTP3l2t70aFWAqJKyDeMFwLfrgZxPnGvjgHCPEEUGIp0mzJMRUTuEERDuzlM3LlD4eRFFtXltFWM2/9sE0r4WCnB6VnjdK/uhoo5ripDUa3H4afwuJDoIF/t</vt:lpwstr>
  </property>
  <property fmtid="{D5CDD505-2E9C-101B-9397-08002B2CF9AE}" pid="49" name="x1ye=43">
    <vt:lpwstr>MCLYUANnAzyNCJqZZscrRUChQ71sq+ivJ3zVBRPK//93aIN5L4fkzZLC35OldCBOZnOGASWOjScoz/INdAwWBl0EIJ3iLtlzWNZ9fpFXkHs8YendVr1s5Rnz8GL+VHQkilQVZbFkP8dNr3wSFPhRkMkCMS736HFY5PeOGHNV4PQAHHUUaY0m0Zy6qqCYsc6RPHigOK/gDFSFaY28zO0QCCZfzHRbXI/Kt4v0ycDTqYjubLDZIsXohfkHz/G9PAx</vt:lpwstr>
  </property>
  <property fmtid="{D5CDD505-2E9C-101B-9397-08002B2CF9AE}" pid="50" name="x1ye=44">
    <vt:lpwstr>hRdbixlCyTz8+P8R2Nd4wR+HFWJrv1/AQlmQuD50C35wfvbzXQszfMPA56gbs9OhgJ9uu/tAnPnkiEBiaim5k4K6PMs9mWYzUH6wWdNuHSnaCpr4yW1Vy1Qlvs95mXZpRUCtp6E/VuUfL+VWW5N/8lTO/SniLgnm0ce5vB+Lmvc37n8IyhsP9ekrOpHN+oK2HFLyQppyEj8XPK0SEdZfdyyO3Kzhu2F+quT073T82aBQ/1jZ+nwlBgkketB+yHM</vt:lpwstr>
  </property>
  <property fmtid="{D5CDD505-2E9C-101B-9397-08002B2CF9AE}" pid="51" name="x1ye=45">
    <vt:lpwstr>aIPNxd0zWE0p2WgUjGsvY8+p9Ig+rFvIQ1MLHWYlF8DgqpA3hd64FKUguvoS8FfNnwdoeB5UkUmZN2YsQjVWfybBN2o23NyelQqTjaNAr9K+pe3FueI7hhD8GuCFuZwLGNb2XcoHAUPtjrQPUG74y3fFE6pckd33+Io/0rpwDKpBKMYP9U86UfzGZ48vL+QmgnNrdkttjH7SxyC3uVQfGMi8bEIhDq322xDUFpV9RmtdaZ8s25Y2dF46KHhdl8j</vt:lpwstr>
  </property>
  <property fmtid="{D5CDD505-2E9C-101B-9397-08002B2CF9AE}" pid="52" name="x1ye=46">
    <vt:lpwstr>woYXYQY4xzETF/auFqoLbJ8lrpjopgCKKgTMSPoQsQXJn5tR8quYXe/C4tpZRQOOtHIBoXn+XNeXW37ph9JNF25qP9srIxc+Y8hAXoHelV1zbWinEhf7haiX9P383n4gAVhGI/urnoG2j6m/eNIRTGHqGlWEp6M1uJx3GH49bkrU4D3V4jUnBl1mcWYCi4Xvq01dtRKvoQ+2/9sURKnX/mGSXHwWx+2o0CzdSljlXOgmPpH3he506bGnnEq6aN3</vt:lpwstr>
  </property>
  <property fmtid="{D5CDD505-2E9C-101B-9397-08002B2CF9AE}" pid="53" name="x1ye=47">
    <vt:lpwstr>aMHv+QAru1mcXLtSpLWVEC5t6lTXEhbWL9BsOGpXhdgliss1RgqdfEHN8aM+rZkNzuLOKN4gtYOqO5w5u/EkA8LYACvCDvyAF5O3bThRmxWJsOc2/aB3q/HhnzVfsfPYi2i1WpTextoPnKV2w0mX38HJo1xt1aa9BMXJP15yx8dceEWkC4eG2ebkkDsDCyXoV4tazu++ROS/tpAu9EtD0cYK70Ya9JoWXQFy46cdXIBetOBTPP3QW+klh0zCFu5</vt:lpwstr>
  </property>
  <property fmtid="{D5CDD505-2E9C-101B-9397-08002B2CF9AE}" pid="54" name="x1ye=48">
    <vt:lpwstr>j4y/j/KfNlj7zzJSBQoE48AbwwWFJQiehsJ+6p1nJQJQucnXdGWlSHCj+yivha5rRd/+ppqtWRwSHGdLXVkaurpuNCNYnzX8Zb9SwJXqz7Q7CoI9mt542WYt+YrnuMw7hGcr7/rK36q7+WxqnKZRl2LeTmTGZwUkx53+dc84bBNVjtUInOS0WHZDhD+lyqa3ltJWysix/2PRskfBsvkqLYfF+OZO8xOyRwMrOQQBqb39GiY43OZMYSDdaYwxwp5</vt:lpwstr>
  </property>
  <property fmtid="{D5CDD505-2E9C-101B-9397-08002B2CF9AE}" pid="55" name="x1ye=49">
    <vt:lpwstr>JqAwTxzH/KyHa6i7zxeAxoNvxK3L4Zl2M2IgUclM0nfBfAdPhKf6JLdnANFrbG0uwZyPHPk2f6I/M63gJTlY6xFKfiTTkYMq7kHz8TQus3iFeSvO/v4+HyYSuVgtTb+lCNzf/svK0dtBgy26JGk5E1uQxeb4EzV5NMhWyC0g1XB67HJVWksi0TaA7K3RxdkZlqbDeXtRz63eonPL0Ha/coCy9HuPnwBscqvEHmDroTnvZxEVXpHcniwb/9dSH/f</vt:lpwstr>
  </property>
  <property fmtid="{D5CDD505-2E9C-101B-9397-08002B2CF9AE}" pid="56" name="x1ye=5">
    <vt:lpwstr>Z6Wal/2FwZV+hUzJKgqoJvW7uaLvrO8lddcBLYzpeutQClUaxTHIKJNH7rT9pOwgVY9RENORpe5bGrqiUT7tC0widYM795cjKpyUI0QLvTQxoAdyQm7arbg11bpJi/wB9MIsXAN/+ZVP5n/K6g3Lo5r3mfCqnT62fl+STjh370ynF2nWfiYnTxfBkxi8JoDkg6GE3lkyEfLzjscTczrKIMFj1B4Pv129ZVpAkkn3GY9bK9Eg0DsZFurX7ZGgb73</vt:lpwstr>
  </property>
  <property fmtid="{D5CDD505-2E9C-101B-9397-08002B2CF9AE}" pid="57" name="x1ye=50">
    <vt:lpwstr>+Gs5HMbClH9fNnRdxyQp9a3Rv3+lml/Ia8owRBx/24k1wY+KSZvny0XWbt0FDdLRm3YP2pgkgjHWFC+rtf6K9vk4vmUBrttTEqhWey9pDVWcjfh0U0WImTvyxV4j3BiOP1UdhwpWGB90Mfxhyi15CCT4DthGDKOWNfVFlvPRCJKyna0xPEMDqJ1HH/HL5stFTeZJIstTFuLcPGlzkdMvBVLKDCkbAHC2lUGfZ9feOTtnlD3AL5oKKzU1TfIIdnO</vt:lpwstr>
  </property>
  <property fmtid="{D5CDD505-2E9C-101B-9397-08002B2CF9AE}" pid="58" name="x1ye=51">
    <vt:lpwstr>XBxnjv2x+63gbloykpTsKviDMKVlGljghfXMkTtaQPbDUW26LXRu04AaUb2uKcYN3FQk6sA0FBwSqW0zu+czGqYaQqJA7sLwBgrAXwoURw/1Oz8wcuqABlai9h5XfpxA99BvN2W1sAAQhtWRtthRHNvPrUQOMZNdfAUOQ04l3YNFOCwNjpSkoP+UZ1GJGbA/BR5hcUdfGoo5r6d61cDWvl5YmgJri/S91isb7IRaNzAoVGC/AaqlVfgoQP+PJcf</vt:lpwstr>
  </property>
  <property fmtid="{D5CDD505-2E9C-101B-9397-08002B2CF9AE}" pid="59" name="x1ye=52">
    <vt:lpwstr>yd0At9UafbLXpHKoIP11h9SjNW1noFLfY1A7PFBUr/y3lpg8eGRzb8YMSuzg2oo91S26vYaP+4wRepfHw5WD39HjSU3212gOB/+RBCqwleZ4Tjvy1s+XkqSKp0qUGF8rggkKB9IAKhImKB6Y/gaqQHQcV6H5s9+T1TG7YfValbefM9v+Gsnzrkrd5YbXU9W6Gx5aB01Ja/YKzzrboc+wBkn1qSttYA2msQ0XtAGvWMpjk+zEIXW+4knOCI7r7wz</vt:lpwstr>
  </property>
  <property fmtid="{D5CDD505-2E9C-101B-9397-08002B2CF9AE}" pid="60" name="x1ye=53">
    <vt:lpwstr>+tRSrdPyPxfpgvkJ8oBwz4jkYRZYDsZwy9UCz7c2hXWIkOqCaOg2O6WfYmfeV5pDR3V5OMvBQVwaOv3eRR3lOY5VVFsSK5soys62ymfqppiUVtTiQZkxlbk1nJQXhskGJmZaMqCVewbhxhRuX3rinFnu9aU3PIgm9ggsPhRnBk/HhQoU5vEWt2fb9Sen3mu4NTR4b9nBX4P77hqdbd8ddBeBXN225i/OO1tCFEnzdzmqs6A2N74DTcsb+cXeXlk</vt:lpwstr>
  </property>
  <property fmtid="{D5CDD505-2E9C-101B-9397-08002B2CF9AE}" pid="61" name="x1ye=54">
    <vt:lpwstr>53pbb1Ion1gxh3GUYG0BCFOw5oz7uNW/DvecLMPF8d1Vu6UF/um2OcUe/qutkqSo3wXmJdrlmZF+tfjEJAmFvUapyLHX3B8aBX/8l2/lSHuxYaDJrIq3Gs2k2m7jqn/66bCZyzqQ9ImlxrTYY2nD87QcLbakdALjfsr0uqYaS6qSQlOrA/gfYt8weIaNtn5PB5XROo2JYif/v2PnTMeWCAQekNRWRd/Bx5n3sIX9WACArcSyTc3xBgyb6hMgpXR</vt:lpwstr>
  </property>
  <property fmtid="{D5CDD505-2E9C-101B-9397-08002B2CF9AE}" pid="62" name="x1ye=55">
    <vt:lpwstr>NHGbYDV+6l51SiwvZ9f5UkaiPZ4A8DSj03vOWQx5aXHVHOAILlLKh0iMCTkxfsDPBQ6g1vrJelpcBB5y4Dh11To5kCyR1587GkFoMdZGK40pJUlwpe5lTVlIdJy2dppu10viy9H+y69U5vzgsPXqZRxERVas/nXXIwPiwZF3/4nu0nfLSKkTa7gR/AiIrCnMir3QD0amuGU60iLSNChMfVEhB0uXjn9d5CpDguu5PHJD5l9IMC51LfgN7+P2YOt</vt:lpwstr>
  </property>
  <property fmtid="{D5CDD505-2E9C-101B-9397-08002B2CF9AE}" pid="63" name="x1ye=56">
    <vt:lpwstr>+g3HsQrLVGUPpKjmO3WaaJjlyawhha6rpUO1Z/gjEJXPuD7czdgYlAH642gAVEfK5e8/EgFbWoiJo8PoClrz35MzP0rdcAoVCNgmVJ8bKyHuVY9gUm9JHLzh6ZRVg7OWbkU3YwuI29S45blsEc4J/m5eQPz6yW6TMv04FoI6hSnouYotAEBpKJI2ts6SQdUhuZZUc9F9RgbXpdka/M1VCBMfKU4retJO1XlEuLPdm8VxtyKlyZJQgxN9m3gsGOa</vt:lpwstr>
  </property>
  <property fmtid="{D5CDD505-2E9C-101B-9397-08002B2CF9AE}" pid="64" name="x1ye=57">
    <vt:lpwstr>Upy6LmrJxg3akvJM6kgW1H0rmebLcpmwq06mPp4ilBLdbbBO38/wrYHrkVYFjNkMEkfqnJMl+yrE1m1kFZfNnoUfCwl2csxV7cQhIKS5zR1HTvBKfsn+4UW4uAUmOsHcACXNCRozu0FFZuceLKASVgEaI+melNp473y+GWlf3F49Yvc514/LwFSCDXwXVPn79SYY7jN7cHexzxLyQMx2wC6cWYMxY4VHQTPWfIz8VJUjlg+RhH3ESANAiOfg7VH</vt:lpwstr>
  </property>
  <property fmtid="{D5CDD505-2E9C-101B-9397-08002B2CF9AE}" pid="65" name="x1ye=58">
    <vt:lpwstr>JB1/NFf3wI+9x54ueRayGdntJ1nHD23z0KQtsXISKQcuk4NHTMD99VRSK20qRJR6DI3YxHkUwKItDYSwRFEfvXvG5cNT1lQbKdRIjBPd55UuN77G7vhE3ufYuaRQj78XZ6MDpcDf5aTo4KBXwt7z+eKpqOKzcSYqu54vQO+lGhRcZdBdmU8SjQhlacFTu6hDThT0qewAT7jZAOkmJqicO9bIYvt7XdOV378TVlshrNOUd2XKMtXPQs0HDLiWaJp</vt:lpwstr>
  </property>
  <property fmtid="{D5CDD505-2E9C-101B-9397-08002B2CF9AE}" pid="66" name="x1ye=59">
    <vt:lpwstr>spFtvXrDv5xPrT2mb5Qf1BOxAcKhy+FvvbgSVIs5w0gWT1l70WaytP+I0YnOX+Z/qP/5j5aXJmrp9XpAPHmS1RATP3ybJFa/vxidHu5CkMmtOVDIH9sxCoP4vBZw71oyAeCUuTOXUpmLYcabVJYEZg/MUm3Rql9567zPBZHrFCBvtYC9unTzCpQ5d6aqxOnUjlYFPLMt5PPAvh78tQW2vhMChjHX5LwA6sjAWlLKCp27kNYIGWy1kJogqBBSYB0</vt:lpwstr>
  </property>
  <property fmtid="{D5CDD505-2E9C-101B-9397-08002B2CF9AE}" pid="67" name="x1ye=6">
    <vt:lpwstr>NDSpGrTZ8G+ciifSFGmM1qjhAr1gzEZENkE793hTVAtFqrAPBvy7M9fROk6Lzzb+Cavt4dA0LZW/Pg3HRkop+cWnF5eU0vmIXb2Kz11gad1EdscOkEbZO5VXDiQl0BcfUC11XVHQoC+LaEDRamLT03XtbsruOO4R5q6ZhEajYnfWCZXDoh0naGZfJYJCma3qeYOvOfyACAiTiLzs5fwUT/0AkVaSbN3Trv2utUCUL4O9+NuRV7oKggtRWnA7gUr</vt:lpwstr>
  </property>
  <property fmtid="{D5CDD505-2E9C-101B-9397-08002B2CF9AE}" pid="68" name="x1ye=60">
    <vt:lpwstr>YmYvVUKJoenRTJLi9nR0R0yzSQgeD6O3Z9kBgHEEkGLwrr9DUeMBPw9hf2kuxn4+OM9uzHBx15qmGrownPCIo4yccICBOnnH1GaHVmDS7/gUNW8XHiScgxE9Q4eHbMxIJgwOPT8z/tgO4agT9MpSAXzK9b45QVqwk8WrLsQstcuiiWfJ+zVC2+nUWFzrfwauetpHcgjwJ+aiPQNAT3rwrxW9is0I7pBJYmHjwbB/RoNItfOUfC4sLA3t9EO/dmj</vt:lpwstr>
  </property>
  <property fmtid="{D5CDD505-2E9C-101B-9397-08002B2CF9AE}" pid="69" name="x1ye=61">
    <vt:lpwstr>ZfxEz0gHc/c0LImsai/3HG6wiRi6W6qjS+qUIu+OswbpGuUVdmEYMbbGB2V9jwL8ZH40EATri15lioCR7b0JcBvzQGq1JLRn+JoXaMXl5nAnZR68OyELvEmoTj+ZX5UuOz+05qsQEKbNVcmMc4BvwN4mYMiAN6/8N67lrUEs8KZGgoJb8JCm0UF8cjSFIehlQjDS0kf0lj71UBMiGfgQR2AsG9Zn1NmP6eySGRGu4YPVNZMNO4FkEUA8RN+NjWD</vt:lpwstr>
  </property>
  <property fmtid="{D5CDD505-2E9C-101B-9397-08002B2CF9AE}" pid="70" name="x1ye=62">
    <vt:lpwstr>/0t7KbWW9nZRP9vE16W9QGKkdJHzT5XTnF1DrzXypUNAqGP9mc+GqzZadJBPOUk/uPeUFzlV1eKyLhPQjrWudHawbUcJ7LWUFQkq5VVUJw8KfL+cw87qQffsYduojL2gtauHyrFAZCyI2CYVojVlF//Jv0K0oe0pC1scb9sDLKrZGrrwZ8dvu3v8+dNQZ9QLidZcKfv+6wr3ABsa8MzpkO3MIFib7P98sev3X5o3LtsqLVrv9kQozV6jfruh1Yf</vt:lpwstr>
  </property>
  <property fmtid="{D5CDD505-2E9C-101B-9397-08002B2CF9AE}" pid="71" name="x1ye=63">
    <vt:lpwstr>pxKQlLuNyq8mT8PkW7haX6h0V96oeoFTDV83fBSO1TV3A3/N9RTxOY1U/mKa9/6i7G71IsLn0cqt6i5cI9Yl6JNNHzIEqvU8g+F8cKpNi5OgZfQ8rnup/DPn7S/UdLo7BYSDDM1wLomBQu1xaaTy+TS6oVA1hKvlL6CP6HRwTFdQc5XVG7O/5YaCbQVRrX7PeLvizPzCG1QzyblB1FrddKdKIbuI05gNVIw9d5vJKE7x4+Y8uGYoduknCd5MFEI</vt:lpwstr>
  </property>
  <property fmtid="{D5CDD505-2E9C-101B-9397-08002B2CF9AE}" pid="72" name="x1ye=64">
    <vt:lpwstr>VP1dK5dloSR0ohmrmQ84tZf2zhVBzvWRiHgaPZQRvnjgtvi7GPs7qKyV/iWdbweA8FjJIGqYTSYGhKGBJ5KjS+WtOYVMwvBnQNemor51lratm8cIRLZkmHIxVDORU6LKpCcHmm68ITudgZuPYjI21exGH57839juKSssmZq86QWf2rRtd7CySx3jXx8HDc03R+95gn5wQb0qBydx3BxxitL6MNit4rbyAS7GC3BJR0wQUsqMPPDZGyAUUXObs4H</vt:lpwstr>
  </property>
  <property fmtid="{D5CDD505-2E9C-101B-9397-08002B2CF9AE}" pid="73" name="x1ye=65">
    <vt:lpwstr>krNZ5CZ0a6PJ23zJtWNpUCRW25g9wl8URojoSEbKhrApMpMH+g2vAukP3gNr08ovU1dYH+Wy+f1puf+wzcjTdr7G35gCiOrGPTYl0cCM0ha6hTprNVlnY+lM1z0UOwe02jP7WdvCbqGBoWsEnMDPMylSakDGbmLzfb9Sx5otky6x7L8TQeUNRdXYYtikU901wBYi3o6kZbP6bn6ww/BVUEheR/FepudkzaDw6CGojYxlYYLzm1tz+iyd8vxes6Z</vt:lpwstr>
  </property>
  <property fmtid="{D5CDD505-2E9C-101B-9397-08002B2CF9AE}" pid="74" name="x1ye=66">
    <vt:lpwstr>kq/zxkEmJtEFQ3XoNJxy3Hs8OY8+fhfpy9S+k13robR8aMJfbPAyhF5bkU1Bt4Vy4sq+HX5OQqOCH49vShL5UxFfPHcEzRRNRQTwfErpCyiFRe5+cN1KslXnebv1IPd1R2LXYfbJFRxFolcoLWWGjeBAo3jpG8Q5qNpCjYBoyQ8vOrpu/B4fD3XwVnre0qFEXRD6LArXgFwd0ldLg7wb7+cbsUjGBnrzVnwgBciF2bFZP8ofulzYxjIG7WE0A3N</vt:lpwstr>
  </property>
  <property fmtid="{D5CDD505-2E9C-101B-9397-08002B2CF9AE}" pid="75" name="x1ye=67">
    <vt:lpwstr>zSbVbs/ct0MUlzE/9h+osJvI+yDhFmnELl5ulRCJh4Jcpr9UNM6IzRO+X7YZSbH4fEzXSbyLTCJvxjw2wEeUZZIkL5F8/aGhnrWh+Vwu+uqnbz88KYLbdLnoU3y44tQO79+EthxWSrbWFXsNbPUpMszxru2bD+Fy+/3Q8Jy2PfwzlLy9+kZVuP4kYBvrhgC6veajGy/4YP74MzUISbIZEPrErJ5Jiu43c9LkoViC+P4UXLFU7+Ia8aCWJZ4V4nl</vt:lpwstr>
  </property>
  <property fmtid="{D5CDD505-2E9C-101B-9397-08002B2CF9AE}" pid="76" name="x1ye=68">
    <vt:lpwstr>YpfmILAX+pwiau0fwnCWMAMZ8uV5EW51HrU+NTCEMEoibeF4z/w2JWnR3XtAgjcNMiseQBofS4GFt7pHEFScLbCCSEaumH57I+pdsh51K61E0tNZeDb4Y8KowSt7PgFnguEuIal05oRFFBgIhF2S+F6YmfEpHhls2xMW0h5Kx3qNu4GJj1evYocR6Tiy1/qXNWfVzn4krTmY+T8daLO57px6zjekIm7Lf3XBZz9fuoNpbk4LLtpowpTZHOxTbfG</vt:lpwstr>
  </property>
  <property fmtid="{D5CDD505-2E9C-101B-9397-08002B2CF9AE}" pid="77" name="x1ye=69">
    <vt:lpwstr>Np0VzS58ajRyKR2s4c8ALg9V16/Lcn/R8zZ8K58YPmZq1WMibOqg0ZXkWiVjm2epd2PU0F6GvPWhtQcS+kIDrV3iy7djkYj6KRIqschPfszyHdqHOSC/N71PRCezj4CQXAjkrncPCsHuHcGfrZ9jy8KBpiM6bD506Oqm+xa3rBizwGo0cLi8cJx/TtJtQMsDnD1zQAPU4oKx6Pw37ERfKOE6k1905naE/4wKFL3psIr/J1egcELF1jNVENE3mKv</vt:lpwstr>
  </property>
  <property fmtid="{D5CDD505-2E9C-101B-9397-08002B2CF9AE}" pid="78" name="x1ye=7">
    <vt:lpwstr>V5VV0kkmbbAsM7y+uJYtp4RaXVF/qrNCFqo/vNcj4Nu+wQ8MsMQIxatTvnzo0kQg22xs+psXDyDWzyGFTAT0D0hTVZHAI6y3fM3PBpXM5tDIiptsDNwyd/8LR78ocOB7DTiq5EXd3gyZUaCkXF84Q7c1tGhkDCHqiuagWpOs3g9R3BHK3U23qyP+p5NaQraCq/kuBy2OdbpSRn477IOFq29b6VRkpn7b+uZOOjVv3cU3UEyCEjEGuQUatas0UUz</vt:lpwstr>
  </property>
  <property fmtid="{D5CDD505-2E9C-101B-9397-08002B2CF9AE}" pid="79" name="x1ye=70">
    <vt:lpwstr>G59pqSipOuiCn3Ft9ScUXfbJB8Vo5d9rbEGBcrL/oU8BNyIhUVzRNgA2ALRcBpqtu0tIZjYx7QC3/3eqUe5n2hN3mDdBsSNjHo4DNhzlDMecVGvjUCGX1LAW+KkK1LFZXgH6uQsulbKoDW0JajGKOSr3EblNrpqKXSAf1mVoQpjVCj7RyM3I+7ITvhxvyVVdWrhRgFiUYxBjs1ngCVNOPK2vINSSqTplj8oqkxfMZg2ogh2CR2IS8+AVWWfTCvD</vt:lpwstr>
  </property>
  <property fmtid="{D5CDD505-2E9C-101B-9397-08002B2CF9AE}" pid="80" name="x1ye=71">
    <vt:lpwstr>UjuiQS3hoaLNHveg37rAEjXATiIb8KiscxMj1dLb39AuX6uqzAyMoOLWoIimy1iyWaKg9uMukHWlVUO/iS6NNnlCa7f3uKuJvglFvNzndWkcXm8RKh8yruGDDvbVPzmoLoEGf1xn1b8+9UDYAt0Bu/K861N2oqLY1vfdKCXwY95+skx0HAAr002cup262GMsuWiPCsbFM92TOMLSKEO0MhWC8rJqJL4J60fHrbvxCzzEalQ3NtEictPhVWUlwnQ</vt:lpwstr>
  </property>
  <property fmtid="{D5CDD505-2E9C-101B-9397-08002B2CF9AE}" pid="81" name="x1ye=72">
    <vt:lpwstr>3v08xc7WPDPqG2ffinfal17gWu2zsCMLijVyCuLZHK9yeRu/y3dYolDu1sY0SQGe/ArffuqBK+tQLJ4NVz3PbwhgKuHt/wa8oWOXN9UJ3D5M9fIoBa6E4R5mQp3BqCvBE5BwRovTJrLKdMj952a/IuxlRrgl20eyxyiYgCjqGlIv58aNdx98AkHRsGK/VkE5EjEZ6zjez52rzjfHPyFJNaFNaBksV3f+KjPHqYHqbsfi7p/ELD6GX3kytbBrO68</vt:lpwstr>
  </property>
  <property fmtid="{D5CDD505-2E9C-101B-9397-08002B2CF9AE}" pid="82" name="x1ye=73">
    <vt:lpwstr>HBIFkAlZQD+POuP2sv78ePSBAOTAzvoXcnDrEZRTj+5fUfJ2TjQDda/QTKTf7pqHV1sNfJ8Bq4DK/3PjK49bkkfxCNJ0iWeSVZkJjWPwdElkjoZiFEWr+uutRlGvciEcVhXFgj82NbA+jZfSzNR9RlTRPyb4PA5XtaC3AqbUxpCQL418N8Y3rmS7UYSEcfMjemzNw4wR0NrJF8nH9iqXP+UJHhVz1rezpHZ9HwZ3ukRn/wETf81b/90OU5GAmkx</vt:lpwstr>
  </property>
  <property fmtid="{D5CDD505-2E9C-101B-9397-08002B2CF9AE}" pid="83" name="x1ye=74">
    <vt:lpwstr>CuOfvjeuWMSXqs6XoWDjZaw/yEufOY1RCiC5ITqqY8BuWaFm2+CW7U5FIqqC2pAi8MlgZAZnbjhJVxsFAIyAGA9rtp/k72Gz1IehLcY9+wIHgOALhxDA1eW2xzYjDTKwtD/4yfgpKFDCQhyMZy6an1ba0w5s7HezVV+yXkH3FIacLgrr9K1ljapEBUsh/BWj/fykdhgl1c+lf6M7aJyk/XyXqvG+OQArVtegK80JBubimknNKCwe9u/W877AQOv</vt:lpwstr>
  </property>
  <property fmtid="{D5CDD505-2E9C-101B-9397-08002B2CF9AE}" pid="84" name="x1ye=75">
    <vt:lpwstr>KEVnzpP0qK38LtTs3jef86gvLHWY+VLwp6V8o1QL312llruFYQ7uXzIHKVySLGQpjQut0lbZMHNMewOgVizwz0Wsz/BwzLGcS5lbdsJOqOOMVbGZw0xvBOZRO/CNjH8NxyUn2Rv2KQ0wAlRfReZi0YhRHqCy3DnYkmjxQK+B/m5bz/rH7CkflUNgKpIeBBTPWlfboJ6vmZRlunY4pBzGfCiuxc19cSZxO4nAkYLl4VgDJSdIaIvBgmuSnNbHiUW</vt:lpwstr>
  </property>
  <property fmtid="{D5CDD505-2E9C-101B-9397-08002B2CF9AE}" pid="85" name="x1ye=76">
    <vt:lpwstr>N1c/5izAVRYS8jSfTuYFN91mgdMiTtjfDaGPltthk7iu31ko9ZJvwClkrjpXfHykR4vrPKnAH8oo1bXX55oAdpxfMuEgLN02503LtGmVxkE45IZbvC1kWhGwO1rdpbbnIGMnTLvEfHQI+sAkJjsO7QC46Im3NL1mBMNwyzpON87eUsL7ywI6dAMgYAIiyBIp5w/cT/G4Xviy1AMhAD0uq5NZdr8PuyA/h1n6Cuc4cPJvjUxrs21VRnBO4ljYFmP</vt:lpwstr>
  </property>
  <property fmtid="{D5CDD505-2E9C-101B-9397-08002B2CF9AE}" pid="86" name="x1ye=77">
    <vt:lpwstr>51oU456+gqiCN+xoLD+4/8h6M6zS/Ahsj6CBF/g+1yp2b5Fr4mFVmd6f4lHOYNsX1Gr5J5m5kWzkisi84CY28Bx3JM5mgqo6LjUPyVQlZ8NzwbHcjg9jhcuD8vYHT2mUZpEDuHAleRol8bOPrxrnu1aCJkML60TzzgKUFg3MBEjD7AFyB+MldI/S3FuP3HI0CQlDUW0HG2nhvQPko+tFXxn478qV8vk/htH0w8z0oqPWnHgf56jq2aObuseJrFa</vt:lpwstr>
  </property>
  <property fmtid="{D5CDD505-2E9C-101B-9397-08002B2CF9AE}" pid="87" name="x1ye=78">
    <vt:lpwstr>VuL+C3XYO+LAuuVyxKzjHVzEduab5FPVBq43Cgn+K6nalsORbtOcFu7VVO+q0AZVwFyMVXd0LdUo1Qk1oAtm5ftioymfiEfbiaHO0yml9X2rV9TwibLaNVY02IAg4gFh+Fi7dz5lQ1DRw0fT6EAgbIpKXqA/BS7KP/NiYu5i5aat6UFxm/fyAshZaLLnkfMZNXrmginICJe/HEwS+gdMijsbNvz76ugmwTeCpi9hsaxmV4GHsv+1QuVsXGHzHtP</vt:lpwstr>
  </property>
  <property fmtid="{D5CDD505-2E9C-101B-9397-08002B2CF9AE}" pid="88" name="x1ye=79">
    <vt:lpwstr>egLfR9CJliz4XUdGT83TV6K5fOLp0U33yddgxZ7JypLfXdYFFjZnkG9A++C0AbEdSUA3AbtCsul8rOsGgbQwc1u1lkTHzmzIyD2aEj8ww7vEmZXFWyZDoSS+IZeQKzvROia5zM8OnnsCaamfDG5OAdy8jjs/Qa84XHuAsPgWtaUVoEV3Qpa8PJem8PnJVIqFGfHlafqS8o/g19DZU92dncNRwS/YZ1ppyYPK51hvUNi0TyPHyZqcTDG9YCx+OSl</vt:lpwstr>
  </property>
  <property fmtid="{D5CDD505-2E9C-101B-9397-08002B2CF9AE}" pid="89" name="x1ye=8">
    <vt:lpwstr>5X3OQc2UAJsvF1H+9hU7fXp4+BYwz9pzmiVE+lu7xTMsTkwDASbmz9+VrUUTWfPv78ncr279IEoA0yi/dYm0bTK7W1DifJLOAYgVAY19n4a1Ri/AxVASS0pbc9VHB/ZBJXzwwLY1wXe01issBjGBBGynJqYVgS3XaqjKCNMM4OOyqHtgwjBZ2rC7868Mm+FO30FCyIL2rUeMSSYAfYg4I6fiZvoN/FyQUR4u2j8dgfJM4sfrz7jBgaxuCSDmL8s</vt:lpwstr>
  </property>
  <property fmtid="{D5CDD505-2E9C-101B-9397-08002B2CF9AE}" pid="90" name="x1ye=80">
    <vt:lpwstr>Eh1fJvWA3ME4HZ/XdhdVnmGQ7xsGs4vo8rCNNKBv+fUf6Ooxaclnj/h+e3ThuzvwU9a+Z7+8sIZvtZWnoWK8Q9NzTVTkt1N/lkHtQXwv8VPZkuoRBOwUwt90YPB9tdLfYyFUx5INJPG4YWAXxf0WykbfAI042uxyxPJ2aB+ToIRmCX8QT/I9QF1jezYhISJfEKFjBCSGkRo8K9oifENuJCaNLqXzcduAlKg7T3hQx+WSRFAdE5U5jcJ8xw1pOLb</vt:lpwstr>
  </property>
  <property fmtid="{D5CDD505-2E9C-101B-9397-08002B2CF9AE}" pid="91" name="x1ye=81">
    <vt:lpwstr>E6yjUCKu9QeSxrOg01N7nD458OzE8M05+ioIEMMjv0nF7HoWjFv/wLMh52ry8IMknRT//4l6clAb6ydpP6MOJ+h4qGH7s0LxpXm3FTd38DG3Obpk4q+j6h2vwBjTO1lSYxZX7QdmEgZCkx7IHwMAKwTmBd44fF/WfPKo7qChBih+lHIfMezwRWFFcFJ1yo076oRiJElwiBD/sVQvgUh24VN1IrZd/8jk86mxjOtsr8YZeJ3b5cH/hAeeTbx2yUn</vt:lpwstr>
  </property>
  <property fmtid="{D5CDD505-2E9C-101B-9397-08002B2CF9AE}" pid="92" name="x1ye=82">
    <vt:lpwstr>y2CsLE19zUt3mkOX8f/fycXHr3zlJzhRilfGSn9UJ4BaE/nEKbdRs6dt3HM90aZBQHrT+C6o95zYECh32VwrqvbYfFvbPxvIon2e5tpCE1Ikwj0pioLtKWTetCnWFtic0BPiJYeMuSLtq0aou1/zo62O6vdn2JdzQ6JQC6RyU2A7mMBPrdBFjgyeB2NdcLr5IeRbeNlVmt1OdqzL40888nlO7qSJdlkL/spFt52TzC6ZPyjctD9Z1XwcKJa+arI</vt:lpwstr>
  </property>
  <property fmtid="{D5CDD505-2E9C-101B-9397-08002B2CF9AE}" pid="93" name="x1ye=83">
    <vt:lpwstr>C2JL/+tXU8Uf7xXdYhNq/M5igYdkzEYpkS1qmcOCqRfZs475zGN9EfBkJoYalS1ErpYPMOcBEANiJVFb5DW8ZK1UsfEC5Pg/qCNGk46MJHeLj09C6RWogyemLb9p9jQV4h+aIF5Kd9Hj0ZWWzWsPpIkI+zmF46kNR7IfRO5JwHI+RLH1Mf7ITOJmk/k9PBLNwvoRUQvBe7CHlNryQ+bti9m+vBXWxd8+n7O6F29aPE4KY6BG780C1yLTI5Zr6e2</vt:lpwstr>
  </property>
  <property fmtid="{D5CDD505-2E9C-101B-9397-08002B2CF9AE}" pid="94" name="x1ye=84">
    <vt:lpwstr>vmqJ6dv0HyfNzdONDNRhEShwtJn5oAYBBEeX30GNYcliJ7wFZl4gfBRtLTADqGzF1KapMsiF97/kuZi+XuLoyKjasqs8t7I12QzcsDZxUa0joFvh/usXxKg7siRewhg2sNw2NjX8AB557l0LpXFeHqiHDWscsPqDll8E+GJXhAOMNOp9RNsAY4G4pyuWjSVjb5QaXxRzingcMwz/Bm13mFJdphZN65QQb8GP8hyW2BKzNftQF8QUuxEP72lCOVs</vt:lpwstr>
  </property>
  <property fmtid="{D5CDD505-2E9C-101B-9397-08002B2CF9AE}" pid="95" name="x1ye=85">
    <vt:lpwstr>pTTfhQ5/Zshb4HYOxup2SzyppOeu6KyAy7QY13zTUL9xzPv2NlxoyzDhZDRuQWH9noZfrabaQp93fRgC9iKJO97Vidxm72StwXamCl8iAOUQlufCFXR0cf7/IWkyUTbZlQogm53JDwMiUpCMe2+HmdKq2Ju0F7cOy+GQXndf9xqGsOGG4qXEJ532Og8CEXLlacrKp3Ay/NA+nnfKbWfVT6egDibHzXmutrvPfwbF86tISVhAm2d3S20P8Lpm9xY</vt:lpwstr>
  </property>
  <property fmtid="{D5CDD505-2E9C-101B-9397-08002B2CF9AE}" pid="96" name="x1ye=86">
    <vt:lpwstr>aF4KXvEkzPx0Ca+VofdDu3Ck59BiVFVL0M8roUqaTZugbaPTWNo/RDplME07hgZfIvT8Yh9V00cJk61WEuP5t/cktHnegQy8aeY/WyuSgmT6R4KrtmOGJP9liPkIfDUx6KlzVaKa+UfgCgkQ6SkeB31WcD9lLAYe2PzTS/yrk/+ymFgFwcTGXFsolItC71zIZzuoRgHhDZdGwh9dE1G35/fGxS/aZIOfYV+g2mQsuyEatyPsVGHjK+aDI7OVn54</vt:lpwstr>
  </property>
  <property fmtid="{D5CDD505-2E9C-101B-9397-08002B2CF9AE}" pid="97" name="x1ye=87">
    <vt:lpwstr>xtl5rBcgMCaGa1C3hZBQK61ctRLbu8uIk4qialNDfgiJ9audRBrYvMW4M6YMKSvm2x6l2F6wFoVJ4oI+giRcjhFzbL6HX9mmHXnm+iGr0BlNUWEBJkz2ziZPpd+CA2Xw7H7QEt5VLD72e/n118ck/6cxaZ133/3+TPnewmAa5ayD/WRi/z6GlZeCYCO4qS+fTJF68+lZwNXEg542nEyEAOm/xwXYZd8kEPcy45jjn92mV2id840FTZL5GVVS2os</vt:lpwstr>
  </property>
  <property fmtid="{D5CDD505-2E9C-101B-9397-08002B2CF9AE}" pid="98" name="x1ye=88">
    <vt:lpwstr>NR6Dz/Ii8MENSC3WP089+TibnMn/QR6xmU2/mQIWKpcXkW8xKaIBbUqzTAeXwDP28kaAgPoIrmHzTAyXXg9yaTtyR7YrNQaGwV5hqdImXRn+nEvFbFoshrM06CLAf2XxnI6kj30tVbTGRuPvhOfTaLm/gxGDZwhEPBHnnvDY+LfwRkKt6j2Ib2RbyC0jZcuLSpSrLF5q5BK/GPNk/WIoqzolmfnBu+WbpsrFQWlAtAJe1cfN9CqDD7e0UryXS1u</vt:lpwstr>
  </property>
  <property fmtid="{D5CDD505-2E9C-101B-9397-08002B2CF9AE}" pid="99" name="x1ye=89">
    <vt:lpwstr>vVjn30XkPKNQZkDBFVK6qhOrrtr1qFFtM2Vb4tdWuc7Es3Sd2M3Dte2mOLOloJHzmUsgs4mc+fXh+Vaux6osjgwcuHChiTIEXq4U5Wmt5sQI5o3m+Xc4nPs1sl3h6SegybX0IQpzm08/fU6BFW8wpXdSMr6TBT3ETZMUDXOD3Zer3XMSKm/tJ5UqxxzMZqsMLm1iRdHO7iHUOh9ayo4/k9aJlKcKq7sK52HuLY1tzx4Z+0mPJlonmHqyGoiObON</vt:lpwstr>
  </property>
  <property fmtid="{D5CDD505-2E9C-101B-9397-08002B2CF9AE}" pid="100" name="x1ye=9">
    <vt:lpwstr>75y9uGxlTkndF1rmNhEiqkYsjF4Xv17M6GbH73muxYGks1TSik02qRabt/eVl35hjYeqvUPHRNqV69HNsL8vPRbAtCIZ+3DCFGngxW8qK7XXU+rNL7FEBGH8SPN/bJksyP+uy5fWn50w4Z0NT+6pMCps3/lYR0UCdxiX8zCtNYN4aHOPjJM4oZtfhDE+4/frjR9D803BALFJB2mG1bvRNXT6XVJpZc7lfs6UOQLWeH+MaE6qqWfw16knsYorPLa</vt:lpwstr>
  </property>
  <property fmtid="{D5CDD505-2E9C-101B-9397-08002B2CF9AE}" pid="101" name="x1ye=90">
    <vt:lpwstr>KqCMnY9oOuCBXvGrMKkmv6aEyH0bFfi9vnh5Tjdz8kGtSLHAoqbVA1CmJMOJwFq2N7da3DEE1pUJCE9XX2F0F+D+K7X8Y2f0CFBiLpbKw9163Al4IApzfIN8vioBjj1YDya46dbGrm8Lg8/Q6fDGVUfmqzEt43xMAXBdeWaeWU7csAdoA2pAQP7Y1ZFSCcIvLhTOODrSRL4hqn6UMIw+bn2lf15eetp7oFxA4NPZnhk6dmq4GX6wOAMOgA/jG1L</vt:lpwstr>
  </property>
  <property fmtid="{D5CDD505-2E9C-101B-9397-08002B2CF9AE}" pid="102" name="x1ye=91">
    <vt:lpwstr>uFP/DGh7rFvq5udG3KqUn8hsoo2VNar/DJbvwVDqEHPmNbFDktJZJa5Jz8QtaUfb6mKhopTWi1kWFQAcPutSelJ9nlSPVKtdhpJwCERCcA9YYCHqdqFgv2Sg4BNyYpFsly0dxT6+m1NWu52xNQ2lTUGsGj5Dd69zkDMBNDdZty5qS+AxK0azXnkPS5uX7kmehI0HG7uaLifLk0XU5jdEX0WrT2GMWB0HiN/5S0dufwp6vCdOaQjHJWs6f16BkWB</vt:lpwstr>
  </property>
  <property fmtid="{D5CDD505-2E9C-101B-9397-08002B2CF9AE}" pid="103" name="x1ye=92">
    <vt:lpwstr>dmLQTwzdq64FM8ZjR4i3LmRkJ6xu8Bm2HufymF9o1ghJ2B+xRlehmLY4TXYqMSiukKJJp5khX7MtT7PCszLwNL5pg8edJzL0QrcS1sEzpygd0ckGsacxSJLiGN1OCB/NzDWtpe5EUDfKwmn9EUT+OR9CdSneh7u7xwdnEmbmN6f5JbVx5XLq1TiGSP4+K/HF9X4t+334hfjuKyCDpxEPgN03V9ICH/RYfuVVDXBJRNHUig4NhkmAITxv6KjKv/S</vt:lpwstr>
  </property>
  <property fmtid="{D5CDD505-2E9C-101B-9397-08002B2CF9AE}" pid="104" name="x1ye=93">
    <vt:lpwstr>MXn7e/JbQlQg8i4i+rs0/T98FDV5hO4JiGB7Yq8SEmz5GtTgJ2O4+L+38ZrGRzuib5am9NRtVodg8xP2sSNX1O0pcDNtuN6OqMmnGlaq61QPtdH9R9hUTKzkREJdm9PJIjYJNi0j7zU5D8Q76bMx/zRB9E982UKrKROrSRX8UDCmct3Yp2x+VaHs7juElP2Fm7U4C6MMVoiYu+MmqqxdVHQvffsQ19FYFm+cxgTnQaTveXTH1ScuUjgfLV7WXr1</vt:lpwstr>
  </property>
  <property fmtid="{D5CDD505-2E9C-101B-9397-08002B2CF9AE}" pid="105" name="x1ye=94">
    <vt:lpwstr>VsWQigj63QEC28MT7D1Fw+zs0V2B3fuctNgvCq3Dskv3rxf3NfvPUsRqDsOUd1p7mBpC28ziQCxx5BK2z7J182D5sPXYLGK635KEVfP7awoIhZPUGTv/edy7r9ZbBhh75EcnwUAJ6WDiWI1jjDmZsSAdIzEVtSro3RzCfeI9WZ8MuqmaPLwkmsYFrDVX/qycZ2CbfA8E+jjL7L9s8OhQN9KAZ15KJow0+Qf8SMinzXBLF6gNEIQIP9VF7CjTt1M</vt:lpwstr>
  </property>
  <property fmtid="{D5CDD505-2E9C-101B-9397-08002B2CF9AE}" pid="106" name="x1ye=95">
    <vt:lpwstr>xQWEKW+z2dwWRG3M1eLXQ6yJZf1lVTwbXG2KBBKAAGZLhMHY62NBq7vLXArTY4ofdxbNESkg7eWv5FJNXZtP6dQXXcas/x0b4zBxnpZwQiQ2n2Dv3jcj/e0FW1wdHGoH2+HW6THBANjdbh12kYdkzrsr0X6+qyna0f1TSKnBQbRxYZRRCVzG1OSe4sbKHGN7MqvW7LagdBXJ9mKC/ACG5Nk0TvjV/UyRG5iPZlahEgY3O4Lr+SUvZBm4vMpkQbQ</vt:lpwstr>
  </property>
  <property fmtid="{D5CDD505-2E9C-101B-9397-08002B2CF9AE}" pid="107" name="x1ye=96">
    <vt:lpwstr>xtSgMr5rsEbV3P0LOQNpuSBrlWOglBXkOAA1EOv6u2Hw/kwLLgI2KT8U9LI9o6aaY5erZGRirIysaz80vMfn9OlhmpUNXgxsv7ZqRTw/biopU7VMbMqMWBscUTgsxJsRrQ567W/GgAc1VxO7QEYAOiUWmkr+ZYtmnKOnsw6Oxla6vDO7eZbOyL0Zz2gnmlbIdvrrRkHy1D1QDugNZVWQ6cfKCr9hlGHrJ9mSklBMZfBMQn24szfymHCA0rFgcMQ</vt:lpwstr>
  </property>
  <property fmtid="{D5CDD505-2E9C-101B-9397-08002B2CF9AE}" pid="108" name="x1ye=97">
    <vt:lpwstr>k7N4fEMvPsRreTlQ8H1RK9pJ+8Ztjh2ebCzVBa89lhW4olFq5OdDIHx7PWufDHDlVpuXfWylocWpwaRnqqwLxa4/Cw80V50XsWNLP59qqqTu/xku3BhBYJOWJakrKvTKW7GRXaYDlRrmXgHhcZN1FtnZdv21k04syV2MQqJ8oqcqHYvEP0BW+YZ88yEesX/m7Ym9xu6Xuj8Qy+McHvYSk4zA7iZD5suryZZYUkjehj449nkhCjGZ+ipbMOQBK5q</vt:lpwstr>
  </property>
  <property fmtid="{D5CDD505-2E9C-101B-9397-08002B2CF9AE}" pid="109" name="x1ye=98">
    <vt:lpwstr>RlZKy89Cs+PcifKirGYF0tR8S6WKxVv7QXlXqVKSkrv6CYxRqjTI3xQiYSqgfnGLFNMlR26S/QPL6WjSbw+L6uormnobCUbWt/IrTf9DChauNg7/ypI9KJBTq8a2CUTrrXJjOExO0sN+F+iNfkK8HWWKn8nQphAcQBFU5KwkTUeJc9uH93Rpn/Xovefdhu0nX2spKCxkZZv5rSb3aeYy4gub6C2k9cjiN9LhN1QFGbxtdUcCW/Ke8Ci6uROBXr8</vt:lpwstr>
  </property>
  <property fmtid="{D5CDD505-2E9C-101B-9397-08002B2CF9AE}" pid="110" name="x1ye=99">
    <vt:lpwstr>4Mod/j5XrtTCmZpJz2qYTTAtkWt7HUnrmA4gacA9nWSPATaMrP9Kt6pITQyLrD+a+j4PkJsIDIdQZSfeN9kK4T6e3Iu8YOqlp6GA8sxDTqGeY6950XW5qqsh67ErH1Kg/58VugirdEdPRoQxb57fkh8PMz2+9JqaZYSEY2rJ9zrVwUVvxpQw3N2NyAG+U2PUf7xwPNZDoIeqt/1a51VNxLrGKGPX1885daoa/+Yr9LbNfYmTGt+8QC9tNBF4APY</vt:lpwstr>
  </property>
  <property fmtid="{D5CDD505-2E9C-101B-9397-08002B2CF9AE}" pid="111" name="GrammarlyDocumentId">
    <vt:lpwstr>86a338cd800dc34cb9a5736345321333ffa38f24cc2bc3bf402f03efff880451</vt:lpwstr>
  </property>
</Properties>
</file>