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B6EE7" w14:textId="56DAE1F3" w:rsidR="00C12BAD" w:rsidRPr="00C12BAD" w:rsidRDefault="00092E1F" w:rsidP="00092E1F">
      <w:pPr>
        <w:spacing w:after="0" w:line="240" w:lineRule="auto"/>
        <w:rPr>
          <w:rFonts w:asciiTheme="majorHAnsi" w:hAnsiTheme="majorHAnsi" w:cstheme="minorHAnsi"/>
          <w:b/>
          <w:lang w:val="fr-FR"/>
        </w:rPr>
      </w:pPr>
      <w:r>
        <w:rPr>
          <w:rFonts w:ascii="Cambria" w:hAnsi="Cambria"/>
          <w:sz w:val="20"/>
          <w:szCs w:val="20"/>
          <w:lang w:val="fr-FR"/>
        </w:rPr>
        <w:t xml:space="preserve">                                                                                         </w:t>
      </w:r>
      <w:r w:rsidR="00C12BAD" w:rsidRPr="00C12BAD">
        <w:rPr>
          <w:rFonts w:asciiTheme="majorHAnsi" w:hAnsiTheme="majorHAnsi" w:cstheme="minorHAnsi"/>
          <w:b/>
          <w:lang w:val="fr-FR"/>
        </w:rPr>
        <w:t>Veera Brahma Reddy</w:t>
      </w:r>
    </w:p>
    <w:p w14:paraId="4D7DD6E9" w14:textId="785524BC" w:rsidR="0030675C" w:rsidRPr="00C12BAD" w:rsidRDefault="00C12BAD" w:rsidP="00C12BAD">
      <w:pPr>
        <w:spacing w:after="0" w:line="240" w:lineRule="auto"/>
        <w:jc w:val="center"/>
        <w:rPr>
          <w:rFonts w:asciiTheme="majorHAnsi" w:hAnsiTheme="majorHAnsi" w:cs="Times New Roman"/>
          <w:b/>
          <w:bCs/>
          <w:color w:val="000000" w:themeColor="text1"/>
        </w:rPr>
      </w:pPr>
      <w:r w:rsidRPr="00C12BAD">
        <w:rPr>
          <w:rFonts w:asciiTheme="majorHAnsi" w:hAnsiTheme="majorHAnsi" w:cs="Times New Roman"/>
          <w:b/>
          <w:bCs/>
          <w:color w:val="000000" w:themeColor="text1"/>
        </w:rPr>
        <w:t xml:space="preserve">Senior Java Full Stack Developer </w:t>
      </w:r>
      <w:r w:rsidRPr="00C12BAD">
        <w:rPr>
          <w:rFonts w:asciiTheme="majorHAnsi" w:hAnsiTheme="majorHAnsi" w:cstheme="minorHAnsi"/>
          <w:b/>
          <w:lang w:val="fr-FR"/>
        </w:rPr>
        <w:t>|+1 6188731925 |badamveerabrahmareddy@gmail.com |LinkedIn</w:t>
      </w:r>
    </w:p>
    <w:p w14:paraId="50F7FF71" w14:textId="77777777" w:rsidR="00C12BAD" w:rsidRPr="00CE580E" w:rsidRDefault="00C12BAD" w:rsidP="00C12BAD">
      <w:pPr>
        <w:pBdr>
          <w:bottom w:val="single" w:sz="4" w:space="1" w:color="auto"/>
        </w:pBdr>
        <w:spacing w:after="0" w:line="240" w:lineRule="auto"/>
        <w:rPr>
          <w:rFonts w:asciiTheme="majorHAnsi" w:hAnsiTheme="majorHAnsi" w:cs="Times New Roman"/>
          <w:b/>
          <w:bCs/>
          <w:color w:val="000000" w:themeColor="text1"/>
          <w:sz w:val="20"/>
          <w:szCs w:val="20"/>
        </w:rPr>
      </w:pPr>
    </w:p>
    <w:p w14:paraId="4A016EA4" w14:textId="77777777" w:rsidR="00C12BAD" w:rsidRDefault="00C12BAD" w:rsidP="00E810E0">
      <w:pPr>
        <w:pStyle w:val="NoSpacing"/>
        <w:shd w:val="clear" w:color="auto" w:fill="FFFFFF" w:themeFill="background1"/>
        <w:ind w:left="-426" w:firstLine="426"/>
        <w:rPr>
          <w:rFonts w:asciiTheme="majorHAnsi" w:hAnsiTheme="majorHAnsi" w:cstheme="minorHAnsi"/>
          <w:b/>
          <w:color w:val="000000" w:themeColor="text1"/>
          <w:sz w:val="20"/>
          <w:szCs w:val="20"/>
          <w:u w:val="single"/>
        </w:rPr>
      </w:pPr>
    </w:p>
    <w:p w14:paraId="30B8D7D6" w14:textId="1D81ADAB" w:rsidR="00E810E0" w:rsidRDefault="00E810E0" w:rsidP="00E810E0">
      <w:pPr>
        <w:pStyle w:val="NoSpacing"/>
        <w:shd w:val="clear" w:color="auto" w:fill="FFFFFF" w:themeFill="background1"/>
        <w:ind w:left="-426" w:firstLine="426"/>
        <w:rPr>
          <w:rFonts w:asciiTheme="majorHAnsi" w:hAnsiTheme="majorHAnsi" w:cstheme="minorHAnsi"/>
          <w:b/>
          <w:color w:val="000000" w:themeColor="text1"/>
          <w:sz w:val="20"/>
          <w:szCs w:val="20"/>
          <w:u w:val="single"/>
        </w:rPr>
      </w:pPr>
      <w:proofErr w:type="gramStart"/>
      <w:r w:rsidRPr="00CE580E">
        <w:rPr>
          <w:rFonts w:asciiTheme="majorHAnsi" w:hAnsiTheme="majorHAnsi" w:cstheme="minorHAnsi"/>
          <w:b/>
          <w:color w:val="000000" w:themeColor="text1"/>
          <w:sz w:val="20"/>
          <w:szCs w:val="20"/>
          <w:u w:val="single"/>
        </w:rPr>
        <w:t>PROFESSIONAL SUMMARY</w:t>
      </w:r>
      <w:proofErr w:type="gramEnd"/>
      <w:r w:rsidR="003B5D4A">
        <w:rPr>
          <w:rFonts w:asciiTheme="majorHAnsi" w:hAnsiTheme="majorHAnsi" w:cstheme="minorHAnsi"/>
          <w:b/>
          <w:color w:val="000000" w:themeColor="text1"/>
          <w:sz w:val="20"/>
          <w:szCs w:val="20"/>
          <w:u w:val="single"/>
        </w:rPr>
        <w:t>:</w:t>
      </w:r>
    </w:p>
    <w:p w14:paraId="12F03059" w14:textId="77777777" w:rsidR="003B5D4A" w:rsidRPr="009340AC" w:rsidRDefault="003B5D4A" w:rsidP="00E810E0">
      <w:pPr>
        <w:pStyle w:val="NoSpacing"/>
        <w:shd w:val="clear" w:color="auto" w:fill="FFFFFF" w:themeFill="background1"/>
        <w:ind w:left="-426" w:firstLine="426"/>
        <w:rPr>
          <w:rFonts w:ascii="Cambria" w:hAnsi="Cambria" w:cstheme="minorHAnsi"/>
          <w:b/>
          <w:color w:val="1D1B11" w:themeColor="background2" w:themeShade="1A"/>
          <w:sz w:val="20"/>
          <w:szCs w:val="20"/>
          <w:u w:val="single"/>
        </w:rPr>
      </w:pPr>
    </w:p>
    <w:p w14:paraId="118DE624" w14:textId="2FB83252"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Senior Java Full Stack Developer with 10+ years of experience building scalable, cloud-native microservices using Java, Spring Boot, and AWS.</w:t>
      </w:r>
    </w:p>
    <w:p w14:paraId="45EF6216" w14:textId="50D99D0B"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 xml:space="preserve">Expert in designing high-performance distributed systems, improving API latency by up to 40%, and enabling resilient </w:t>
      </w:r>
      <w:proofErr w:type="gramStart"/>
      <w:r w:rsidRPr="000E6C94">
        <w:rPr>
          <w:rFonts w:asciiTheme="majorHAnsi" w:eastAsia="Book Antiqua" w:hAnsiTheme="majorHAnsi" w:cstheme="minorHAnsi"/>
        </w:rPr>
        <w:t>architectures</w:t>
      </w:r>
      <w:proofErr w:type="gramEnd"/>
      <w:r w:rsidRPr="000E6C94">
        <w:rPr>
          <w:rFonts w:asciiTheme="majorHAnsi" w:eastAsia="Book Antiqua" w:hAnsiTheme="majorHAnsi" w:cstheme="minorHAnsi"/>
        </w:rPr>
        <w:t xml:space="preserve"> using Kafka and event-driven patterns.</w:t>
      </w:r>
    </w:p>
    <w:p w14:paraId="160FF47D" w14:textId="3258D121"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Strong experience in modern DevOps practices</w:t>
      </w:r>
      <w:r w:rsidR="00C04111">
        <w:rPr>
          <w:rFonts w:asciiTheme="majorHAnsi" w:eastAsia="Book Antiqua" w:hAnsiTheme="majorHAnsi" w:cstheme="minorHAnsi"/>
        </w:rPr>
        <w:t>,</w:t>
      </w:r>
      <w:r w:rsidRPr="000E6C94">
        <w:rPr>
          <w:rFonts w:asciiTheme="majorHAnsi" w:eastAsia="Book Antiqua" w:hAnsiTheme="majorHAnsi" w:cstheme="minorHAnsi"/>
        </w:rPr>
        <w:t xml:space="preserve"> including CI/CD, Docker, Kubernetes, and cloud deployments.</w:t>
      </w:r>
    </w:p>
    <w:p w14:paraId="70B7CA60" w14:textId="77777777"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Proven ability to modernize legacy systems, enhance system reliability, and deliver secure, production-grade applications in Banking and Healthcare domains.</w:t>
      </w:r>
    </w:p>
    <w:p w14:paraId="68B6FC63" w14:textId="0729FC11" w:rsidR="00E810E0" w:rsidRPr="00C12BAD" w:rsidRDefault="001D6055" w:rsidP="000E6C94">
      <w:pPr>
        <w:pStyle w:val="ListBullet"/>
        <w:rPr>
          <w:rFonts w:asciiTheme="majorHAnsi" w:hAnsiTheme="majorHAnsi"/>
          <w:sz w:val="22"/>
          <w:szCs w:val="22"/>
        </w:rPr>
      </w:pPr>
      <w:r w:rsidRPr="00C12BAD">
        <w:rPr>
          <w:rFonts w:asciiTheme="majorHAnsi" w:hAnsiTheme="majorHAnsi"/>
          <w:sz w:val="22"/>
          <w:szCs w:val="22"/>
        </w:rPr>
        <w:t>Hands-on experience implementing secure backend services using Spring Security, OAuth2, and JWT authentication, ensuring compliance with enterprise security and financial data protection standards</w:t>
      </w:r>
      <w:r w:rsidR="00E810E0" w:rsidRPr="00C12BAD">
        <w:rPr>
          <w:rFonts w:asciiTheme="majorHAnsi" w:hAnsiTheme="majorHAnsi"/>
          <w:sz w:val="22"/>
          <w:szCs w:val="22"/>
        </w:rPr>
        <w:t>.</w:t>
      </w:r>
    </w:p>
    <w:p w14:paraId="4EFD47B8" w14:textId="1AA6B308" w:rsidR="00E810E0" w:rsidRPr="00C12BAD" w:rsidRDefault="001D6055" w:rsidP="002109CD">
      <w:pPr>
        <w:pStyle w:val="ListBullet"/>
        <w:rPr>
          <w:rFonts w:asciiTheme="majorHAnsi" w:hAnsiTheme="majorHAnsi"/>
          <w:sz w:val="22"/>
          <w:szCs w:val="22"/>
        </w:rPr>
      </w:pPr>
      <w:r w:rsidRPr="00C12BAD">
        <w:rPr>
          <w:rFonts w:asciiTheme="majorHAnsi" w:hAnsiTheme="majorHAnsi"/>
          <w:sz w:val="22"/>
          <w:szCs w:val="22"/>
        </w:rPr>
        <w:t xml:space="preserve">Proficient in developing and integrating Angular-based responsive user interfaces with backend microservices to deliver seamless end-to-end </w:t>
      </w:r>
      <w:r w:rsidR="00C04111">
        <w:rPr>
          <w:rFonts w:asciiTheme="majorHAnsi" w:hAnsiTheme="majorHAnsi"/>
          <w:sz w:val="22"/>
          <w:szCs w:val="22"/>
        </w:rPr>
        <w:t>full-stack</w:t>
      </w:r>
      <w:r w:rsidRPr="00C12BAD">
        <w:rPr>
          <w:rFonts w:asciiTheme="majorHAnsi" w:hAnsiTheme="majorHAnsi"/>
          <w:sz w:val="22"/>
          <w:szCs w:val="22"/>
        </w:rPr>
        <w:t xml:space="preserve"> solutions</w:t>
      </w:r>
      <w:r w:rsidR="00E810E0" w:rsidRPr="00C12BAD">
        <w:rPr>
          <w:rFonts w:asciiTheme="majorHAnsi" w:hAnsiTheme="majorHAnsi"/>
          <w:sz w:val="22"/>
          <w:szCs w:val="22"/>
        </w:rPr>
        <w:t>.</w:t>
      </w:r>
    </w:p>
    <w:p w14:paraId="65B52AF1" w14:textId="4EB00F54" w:rsidR="00E810E0" w:rsidRPr="00C12BAD" w:rsidRDefault="00D25691" w:rsidP="002109CD">
      <w:pPr>
        <w:pStyle w:val="ListBullet"/>
        <w:rPr>
          <w:rFonts w:asciiTheme="majorHAnsi" w:hAnsiTheme="majorHAnsi"/>
          <w:sz w:val="22"/>
          <w:szCs w:val="22"/>
        </w:rPr>
      </w:pPr>
      <w:r w:rsidRPr="00C12BAD">
        <w:rPr>
          <w:rFonts w:asciiTheme="majorHAnsi" w:hAnsiTheme="majorHAnsi"/>
          <w:sz w:val="22"/>
          <w:szCs w:val="22"/>
        </w:rPr>
        <w:t>Experienced in modernizing legacy systems by migrating SOAP services to REST APIs, improving performance, maintainability, and system interoperability</w:t>
      </w:r>
      <w:r w:rsidR="00E810E0" w:rsidRPr="00C12BAD">
        <w:rPr>
          <w:rFonts w:asciiTheme="majorHAnsi" w:hAnsiTheme="majorHAnsi"/>
          <w:sz w:val="22"/>
          <w:szCs w:val="22"/>
        </w:rPr>
        <w:t>.</w:t>
      </w:r>
    </w:p>
    <w:p w14:paraId="723D5C3B" w14:textId="228148DC" w:rsidR="00E810E0" w:rsidRPr="00C12BAD" w:rsidRDefault="00D25691" w:rsidP="002109CD">
      <w:pPr>
        <w:pStyle w:val="ListBullet"/>
        <w:rPr>
          <w:rFonts w:asciiTheme="majorHAnsi" w:hAnsiTheme="majorHAnsi"/>
          <w:sz w:val="22"/>
          <w:szCs w:val="22"/>
        </w:rPr>
      </w:pPr>
      <w:r w:rsidRPr="00C12BAD">
        <w:rPr>
          <w:rFonts w:asciiTheme="majorHAnsi" w:hAnsiTheme="majorHAnsi"/>
          <w:sz w:val="22"/>
          <w:szCs w:val="22"/>
        </w:rPr>
        <w:t>Strong background in database design and optimization using Oracle, PostgreSQL, SQL and MongoDB, including query tuning and high-volume transaction data handling</w:t>
      </w:r>
      <w:r w:rsidR="00E810E0" w:rsidRPr="00C12BAD">
        <w:rPr>
          <w:rFonts w:asciiTheme="majorHAnsi" w:hAnsiTheme="majorHAnsi"/>
          <w:sz w:val="22"/>
          <w:szCs w:val="22"/>
        </w:rPr>
        <w:t>.</w:t>
      </w:r>
    </w:p>
    <w:p w14:paraId="370826DD" w14:textId="1A5AE1C7" w:rsidR="00E810E0" w:rsidRPr="00C12BAD" w:rsidRDefault="00D25691" w:rsidP="002109CD">
      <w:pPr>
        <w:pStyle w:val="ListBullet"/>
        <w:rPr>
          <w:rFonts w:asciiTheme="majorHAnsi" w:hAnsiTheme="majorHAnsi"/>
          <w:sz w:val="22"/>
          <w:szCs w:val="22"/>
        </w:rPr>
      </w:pPr>
      <w:r w:rsidRPr="00C12BAD">
        <w:rPr>
          <w:rFonts w:asciiTheme="majorHAnsi" w:hAnsiTheme="majorHAnsi"/>
          <w:sz w:val="22"/>
          <w:szCs w:val="22"/>
        </w:rPr>
        <w:t>Hands-on experience with event-driven and asynchronous systems using messaging platforms such as Kafka and RabbitMQ to support reliable inter-service communication</w:t>
      </w:r>
      <w:r w:rsidR="00E810E0" w:rsidRPr="00C12BAD">
        <w:rPr>
          <w:rFonts w:asciiTheme="majorHAnsi" w:hAnsiTheme="majorHAnsi"/>
          <w:sz w:val="22"/>
          <w:szCs w:val="22"/>
        </w:rPr>
        <w:t>.</w:t>
      </w:r>
    </w:p>
    <w:p w14:paraId="4EC7C79F" w14:textId="32873336" w:rsidR="00E810E0" w:rsidRPr="00C12BAD" w:rsidRDefault="00D25691" w:rsidP="002109CD">
      <w:pPr>
        <w:pStyle w:val="ListBullet"/>
        <w:rPr>
          <w:rFonts w:asciiTheme="majorHAnsi" w:hAnsiTheme="majorHAnsi"/>
          <w:sz w:val="22"/>
          <w:szCs w:val="22"/>
        </w:rPr>
      </w:pPr>
      <w:r w:rsidRPr="00C12BAD">
        <w:rPr>
          <w:rFonts w:asciiTheme="majorHAnsi" w:hAnsiTheme="majorHAnsi"/>
          <w:sz w:val="22"/>
          <w:szCs w:val="22"/>
        </w:rPr>
        <w:t xml:space="preserve">Skilled in cloud-native deployments and DevOps practices using AWS (EC2, S3, Lambda, RDS) along with containerization technologies including Docker and </w:t>
      </w:r>
      <w:proofErr w:type="gramStart"/>
      <w:r w:rsidRPr="00C12BAD">
        <w:rPr>
          <w:rFonts w:asciiTheme="majorHAnsi" w:hAnsiTheme="majorHAnsi"/>
          <w:sz w:val="22"/>
          <w:szCs w:val="22"/>
        </w:rPr>
        <w:t>Kubernetes.</w:t>
      </w:r>
      <w:r w:rsidR="00E810E0" w:rsidRPr="00C12BAD">
        <w:rPr>
          <w:rFonts w:asciiTheme="majorHAnsi" w:hAnsiTheme="majorHAnsi"/>
          <w:sz w:val="22"/>
          <w:szCs w:val="22"/>
        </w:rPr>
        <w:t>.</w:t>
      </w:r>
      <w:proofErr w:type="gramEnd"/>
    </w:p>
    <w:p w14:paraId="614208B5" w14:textId="38042BC2" w:rsidR="00E810E0" w:rsidRPr="00C12BAD" w:rsidRDefault="002109CD" w:rsidP="002109CD">
      <w:pPr>
        <w:pStyle w:val="ListBullet"/>
        <w:rPr>
          <w:rFonts w:asciiTheme="majorHAnsi" w:hAnsiTheme="majorHAnsi"/>
          <w:sz w:val="22"/>
          <w:szCs w:val="22"/>
        </w:rPr>
      </w:pPr>
      <w:r w:rsidRPr="00C12BAD">
        <w:rPr>
          <w:rFonts w:asciiTheme="majorHAnsi" w:hAnsiTheme="majorHAnsi"/>
          <w:sz w:val="22"/>
          <w:szCs w:val="22"/>
        </w:rPr>
        <w:t>Experience building and maintaining CI/CD pipelines using Jenkins and GitHub Actions, enabling automated builds, testing, and continuous delivery across environments</w:t>
      </w:r>
      <w:r w:rsidR="00E810E0" w:rsidRPr="00C12BAD">
        <w:rPr>
          <w:rFonts w:asciiTheme="majorHAnsi" w:hAnsiTheme="majorHAnsi"/>
          <w:sz w:val="22"/>
          <w:szCs w:val="22"/>
        </w:rPr>
        <w:t>.</w:t>
      </w:r>
    </w:p>
    <w:p w14:paraId="1629DE8B" w14:textId="561295F0" w:rsidR="003F2325" w:rsidRPr="00C12BAD" w:rsidRDefault="002109CD" w:rsidP="002109CD">
      <w:pPr>
        <w:pStyle w:val="ListBullet"/>
        <w:rPr>
          <w:rFonts w:asciiTheme="majorHAnsi" w:hAnsiTheme="majorHAnsi"/>
          <w:sz w:val="22"/>
          <w:szCs w:val="22"/>
        </w:rPr>
      </w:pPr>
      <w:r w:rsidRPr="00C12BAD">
        <w:rPr>
          <w:rFonts w:asciiTheme="majorHAnsi" w:hAnsiTheme="majorHAnsi"/>
          <w:sz w:val="22"/>
          <w:szCs w:val="22"/>
        </w:rPr>
        <w:t>Strong understanding of Agile/Scrum methodologies, SDLC practices and cross-functional collaboration with business, QA and DevOps teams to deliver production-ready enterprise solutions.</w:t>
      </w:r>
    </w:p>
    <w:p w14:paraId="62C88FF3" w14:textId="017DBB6A" w:rsidR="00BC5096" w:rsidRPr="00C12BAD" w:rsidRDefault="002109CD" w:rsidP="002109CD">
      <w:pPr>
        <w:pStyle w:val="ListBullet"/>
        <w:rPr>
          <w:rFonts w:asciiTheme="majorHAnsi" w:hAnsiTheme="majorHAnsi"/>
          <w:sz w:val="22"/>
          <w:szCs w:val="22"/>
        </w:rPr>
      </w:pPr>
      <w:r w:rsidRPr="00C12BAD">
        <w:rPr>
          <w:rFonts w:asciiTheme="majorHAnsi" w:hAnsiTheme="majorHAnsi"/>
          <w:sz w:val="22"/>
          <w:szCs w:val="22"/>
        </w:rPr>
        <w:t>Focused on writing clean, maintainable, and testable code supported by automated testing using JUnit, Mockito and API testing tools to ensure application reliability and stability.</w:t>
      </w:r>
    </w:p>
    <w:p w14:paraId="7BE646E2" w14:textId="77777777" w:rsidR="00E810E0" w:rsidRPr="006504B6" w:rsidRDefault="00E810E0" w:rsidP="002109CD">
      <w:pPr>
        <w:pStyle w:val="ListBullet"/>
        <w:numPr>
          <w:ilvl w:val="0"/>
          <w:numId w:val="0"/>
        </w:numPr>
        <w:ind w:left="180"/>
      </w:pPr>
    </w:p>
    <w:p w14:paraId="027F9FAB" w14:textId="771FE33A" w:rsidR="00E810E0" w:rsidRPr="00B643BF" w:rsidRDefault="00E810E0" w:rsidP="006E316F">
      <w:pPr>
        <w:pStyle w:val="NoSpacing"/>
        <w:shd w:val="clear" w:color="auto" w:fill="FFFFFF" w:themeFill="background1"/>
        <w:rPr>
          <w:rFonts w:asciiTheme="majorHAnsi" w:hAnsiTheme="majorHAnsi" w:cstheme="minorHAnsi"/>
          <w:b/>
          <w:sz w:val="20"/>
          <w:szCs w:val="20"/>
          <w:u w:val="single"/>
        </w:rPr>
      </w:pPr>
      <w:r w:rsidRPr="00B643BF">
        <w:rPr>
          <w:rFonts w:asciiTheme="majorHAnsi" w:hAnsiTheme="majorHAnsi" w:cstheme="minorHAnsi"/>
          <w:b/>
          <w:sz w:val="20"/>
          <w:szCs w:val="20"/>
          <w:u w:val="single"/>
        </w:rPr>
        <w:t>TECHNICAL SKILL</w:t>
      </w:r>
      <w:r w:rsidR="00FC2120">
        <w:rPr>
          <w:rFonts w:asciiTheme="majorHAnsi" w:hAnsiTheme="majorHAnsi" w:cstheme="minorHAnsi"/>
          <w:b/>
          <w:sz w:val="20"/>
          <w:szCs w:val="20"/>
          <w:u w:val="single"/>
        </w:rPr>
        <w:t>S</w:t>
      </w:r>
      <w:r w:rsidR="003B5D4A">
        <w:rPr>
          <w:rFonts w:asciiTheme="majorHAnsi" w:hAnsiTheme="majorHAnsi" w:cstheme="minorHAnsi"/>
          <w:b/>
          <w:sz w:val="20"/>
          <w:szCs w:val="20"/>
          <w:u w:val="single"/>
        </w:rPr>
        <w:t>:</w:t>
      </w:r>
    </w:p>
    <w:p w14:paraId="4C203625" w14:textId="77777777" w:rsidR="006E316F" w:rsidRPr="006E316F" w:rsidRDefault="006E316F" w:rsidP="006E316F">
      <w:pPr>
        <w:pStyle w:val="NoSpacing"/>
        <w:shd w:val="clear" w:color="auto" w:fill="FFFFFF" w:themeFill="background1"/>
        <w:rPr>
          <w:rFonts w:cstheme="minorHAnsi"/>
          <w:b/>
          <w:sz w:val="20"/>
          <w:szCs w:val="20"/>
          <w:u w:val="single"/>
        </w:rPr>
      </w:pPr>
    </w:p>
    <w:tbl>
      <w:tblPr>
        <w:tblW w:w="10201"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00" w:firstRow="0" w:lastRow="0" w:firstColumn="0" w:lastColumn="0" w:noHBand="0" w:noVBand="1"/>
      </w:tblPr>
      <w:tblGrid>
        <w:gridCol w:w="2875"/>
        <w:gridCol w:w="7326"/>
      </w:tblGrid>
      <w:tr w:rsidR="000D7C6C" w:rsidRPr="006504B6" w14:paraId="5F1D72F6" w14:textId="77777777" w:rsidTr="003B5D4A">
        <w:trPr>
          <w:trHeight w:val="334"/>
        </w:trPr>
        <w:tc>
          <w:tcPr>
            <w:tcW w:w="2875" w:type="dxa"/>
            <w:vAlign w:val="center"/>
          </w:tcPr>
          <w:p w14:paraId="751D2461" w14:textId="77777777" w:rsidR="00E810E0" w:rsidRPr="00C12BAD" w:rsidRDefault="00E810E0" w:rsidP="002117AB">
            <w:pPr>
              <w:spacing w:line="240" w:lineRule="auto"/>
              <w:contextualSpacing/>
              <w:mirrorIndents/>
              <w:rPr>
                <w:rFonts w:asciiTheme="majorHAnsi" w:hAnsiTheme="majorHAnsi" w:cstheme="minorHAnsi"/>
                <w:b/>
                <w:noProof/>
              </w:rPr>
            </w:pPr>
            <w:r w:rsidRPr="00C12BAD">
              <w:rPr>
                <w:rFonts w:asciiTheme="majorHAnsi" w:eastAsia="Arial" w:hAnsiTheme="majorHAnsi" w:cstheme="minorHAnsi"/>
                <w:b/>
                <w:noProof/>
              </w:rPr>
              <w:t>Languages</w:t>
            </w:r>
          </w:p>
        </w:tc>
        <w:tc>
          <w:tcPr>
            <w:tcW w:w="7326" w:type="dxa"/>
          </w:tcPr>
          <w:p w14:paraId="7A09A575" w14:textId="312B7D88" w:rsidR="00E810E0" w:rsidRPr="00C12BAD" w:rsidRDefault="002109CD" w:rsidP="002117AB">
            <w:pPr>
              <w:spacing w:line="240" w:lineRule="auto"/>
              <w:contextualSpacing/>
              <w:mirrorIndents/>
              <w:rPr>
                <w:rFonts w:asciiTheme="majorHAnsi" w:hAnsiTheme="majorHAnsi" w:cstheme="minorHAnsi"/>
                <w:noProof/>
                <w:lang w:val="fr-FR"/>
              </w:rPr>
            </w:pPr>
            <w:r w:rsidRPr="00C12BAD">
              <w:rPr>
                <w:rFonts w:asciiTheme="majorHAnsi" w:eastAsia="Arial" w:hAnsiTheme="majorHAnsi" w:cstheme="minorHAnsi"/>
                <w:noProof/>
                <w:lang w:val="fr-FR"/>
              </w:rPr>
              <w:t>Java (Java 8/11/17), JavaScript, SQL, PL/SQL, HTML5, CSS3</w:t>
            </w:r>
          </w:p>
        </w:tc>
      </w:tr>
      <w:tr w:rsidR="000D7C6C" w:rsidRPr="006504B6" w14:paraId="4A773BC7" w14:textId="77777777" w:rsidTr="003B5D4A">
        <w:trPr>
          <w:trHeight w:val="681"/>
        </w:trPr>
        <w:tc>
          <w:tcPr>
            <w:tcW w:w="2875" w:type="dxa"/>
            <w:vAlign w:val="center"/>
          </w:tcPr>
          <w:p w14:paraId="07D03225" w14:textId="2141BCCE" w:rsidR="00E810E0" w:rsidRPr="00C12BAD" w:rsidRDefault="002109CD" w:rsidP="002117AB">
            <w:pPr>
              <w:spacing w:line="240" w:lineRule="auto"/>
              <w:contextualSpacing/>
              <w:mirrorIndents/>
              <w:rPr>
                <w:rFonts w:asciiTheme="majorHAnsi" w:hAnsiTheme="majorHAnsi" w:cstheme="minorHAnsi"/>
                <w:b/>
                <w:noProof/>
              </w:rPr>
            </w:pPr>
            <w:r w:rsidRPr="00C12BAD">
              <w:rPr>
                <w:rFonts w:asciiTheme="majorHAnsi" w:eastAsia="Arial" w:hAnsiTheme="majorHAnsi" w:cstheme="minorHAnsi"/>
                <w:b/>
                <w:noProof/>
              </w:rPr>
              <w:t>Backend</w:t>
            </w:r>
            <w:r w:rsidR="00E810E0" w:rsidRPr="00C12BAD">
              <w:rPr>
                <w:rFonts w:asciiTheme="majorHAnsi" w:eastAsia="Arial" w:hAnsiTheme="majorHAnsi" w:cstheme="minorHAnsi"/>
                <w:b/>
                <w:noProof/>
              </w:rPr>
              <w:t xml:space="preserve"> </w:t>
            </w:r>
            <w:r w:rsidRPr="00C12BAD">
              <w:rPr>
                <w:rFonts w:asciiTheme="majorHAnsi" w:eastAsia="Arial" w:hAnsiTheme="majorHAnsi" w:cstheme="minorHAnsi"/>
                <w:b/>
                <w:noProof/>
              </w:rPr>
              <w:t>Technologies</w:t>
            </w:r>
          </w:p>
        </w:tc>
        <w:tc>
          <w:tcPr>
            <w:tcW w:w="7326" w:type="dxa"/>
          </w:tcPr>
          <w:p w14:paraId="592062B2" w14:textId="57BB9B8C" w:rsidR="00E810E0" w:rsidRPr="00C12BAD" w:rsidRDefault="002109CD" w:rsidP="002117AB">
            <w:pPr>
              <w:spacing w:line="240" w:lineRule="auto"/>
              <w:contextualSpacing/>
              <w:mirrorIndents/>
              <w:rPr>
                <w:rFonts w:asciiTheme="majorHAnsi" w:hAnsiTheme="majorHAnsi" w:cstheme="minorHAnsi"/>
                <w:noProof/>
              </w:rPr>
            </w:pPr>
            <w:r w:rsidRPr="00C12BAD">
              <w:rPr>
                <w:rFonts w:asciiTheme="majorHAnsi" w:hAnsiTheme="majorHAnsi" w:cstheme="minorHAnsi"/>
                <w:noProof/>
              </w:rPr>
              <w:t>Core Java, Spring Framework, Spring Boot, Spring MVC, Spring Cloud, Spring Security, Spring Data JPA, Hibernate, JPA, Microservices Architecture, RESTful APIs, API Gateway, OAuth2, JWT Authentication, Design Patterns, OOP, SOLID Principles</w:t>
            </w:r>
          </w:p>
        </w:tc>
      </w:tr>
      <w:tr w:rsidR="000D7C6C" w:rsidRPr="00A12658" w14:paraId="62BAAFED" w14:textId="77777777" w:rsidTr="003B5D4A">
        <w:trPr>
          <w:trHeight w:val="278"/>
        </w:trPr>
        <w:tc>
          <w:tcPr>
            <w:tcW w:w="2875" w:type="dxa"/>
            <w:vAlign w:val="center"/>
          </w:tcPr>
          <w:p w14:paraId="5B3D1776" w14:textId="4A3F3D95" w:rsidR="00E810E0" w:rsidRPr="00C12BAD" w:rsidRDefault="002109CD" w:rsidP="002117AB">
            <w:pPr>
              <w:spacing w:line="240" w:lineRule="auto"/>
              <w:contextualSpacing/>
              <w:mirrorIndents/>
              <w:rPr>
                <w:rFonts w:asciiTheme="majorHAnsi" w:eastAsia="Arial" w:hAnsiTheme="majorHAnsi" w:cstheme="minorHAnsi"/>
                <w:b/>
                <w:noProof/>
              </w:rPr>
            </w:pPr>
            <w:r w:rsidRPr="00C12BAD">
              <w:rPr>
                <w:rFonts w:asciiTheme="majorHAnsi" w:hAnsiTheme="majorHAnsi" w:cstheme="minorHAnsi"/>
                <w:b/>
                <w:bCs/>
                <w:noProof/>
              </w:rPr>
              <w:t>Frontend Technologies</w:t>
            </w:r>
          </w:p>
        </w:tc>
        <w:tc>
          <w:tcPr>
            <w:tcW w:w="7326" w:type="dxa"/>
          </w:tcPr>
          <w:p w14:paraId="51B9DF5C" w14:textId="462739BE" w:rsidR="00E810E0" w:rsidRPr="00C12BAD" w:rsidRDefault="002109CD" w:rsidP="002117AB">
            <w:pPr>
              <w:spacing w:line="240" w:lineRule="auto"/>
              <w:contextualSpacing/>
              <w:mirrorIndents/>
              <w:rPr>
                <w:rFonts w:asciiTheme="majorHAnsi" w:eastAsia="Arial" w:hAnsiTheme="majorHAnsi" w:cstheme="minorHAnsi"/>
                <w:noProof/>
                <w:lang w:val="de-DE"/>
              </w:rPr>
            </w:pPr>
            <w:r w:rsidRPr="00C12BAD">
              <w:rPr>
                <w:rFonts w:asciiTheme="majorHAnsi" w:hAnsiTheme="majorHAnsi" w:cstheme="minorHAnsi"/>
                <w:noProof/>
                <w:lang w:val="de-DE"/>
              </w:rPr>
              <w:t>Angular (12+), React, JavaScript, HTML5, CSS3, Responsive UI Development, REST API Integration</w:t>
            </w:r>
          </w:p>
        </w:tc>
      </w:tr>
      <w:tr w:rsidR="000D7C6C" w:rsidRPr="006504B6" w14:paraId="6C643D10" w14:textId="77777777" w:rsidTr="003B5D4A">
        <w:trPr>
          <w:trHeight w:val="278"/>
        </w:trPr>
        <w:tc>
          <w:tcPr>
            <w:tcW w:w="2875" w:type="dxa"/>
            <w:vAlign w:val="center"/>
          </w:tcPr>
          <w:p w14:paraId="2EFBF954" w14:textId="2E46C9D7" w:rsidR="00E810E0" w:rsidRPr="00C12BAD" w:rsidRDefault="002109CD" w:rsidP="002117AB">
            <w:pPr>
              <w:spacing w:line="240" w:lineRule="auto"/>
              <w:contextualSpacing/>
              <w:mirrorIndents/>
              <w:rPr>
                <w:rFonts w:asciiTheme="majorHAnsi" w:hAnsiTheme="majorHAnsi" w:cstheme="minorHAnsi"/>
                <w:b/>
                <w:bCs/>
                <w:noProof/>
              </w:rPr>
            </w:pPr>
            <w:r w:rsidRPr="00C12BAD">
              <w:rPr>
                <w:rFonts w:asciiTheme="majorHAnsi" w:eastAsia="Arial" w:hAnsiTheme="majorHAnsi" w:cstheme="minorHAnsi"/>
                <w:b/>
                <w:noProof/>
              </w:rPr>
              <w:t>Messaging and Integration</w:t>
            </w:r>
          </w:p>
        </w:tc>
        <w:tc>
          <w:tcPr>
            <w:tcW w:w="7326" w:type="dxa"/>
          </w:tcPr>
          <w:p w14:paraId="1398EA61" w14:textId="2D02CC93" w:rsidR="00E810E0" w:rsidRPr="00C12BAD" w:rsidRDefault="002109CD" w:rsidP="002117AB">
            <w:pPr>
              <w:spacing w:line="240" w:lineRule="auto"/>
              <w:contextualSpacing/>
              <w:mirrorIndents/>
              <w:rPr>
                <w:rFonts w:asciiTheme="majorHAnsi" w:hAnsiTheme="majorHAnsi" w:cstheme="minorHAnsi"/>
                <w:noProof/>
              </w:rPr>
            </w:pPr>
            <w:r w:rsidRPr="00C12BAD">
              <w:rPr>
                <w:rFonts w:asciiTheme="majorHAnsi" w:eastAsia="Arial" w:hAnsiTheme="majorHAnsi" w:cstheme="minorHAnsi"/>
                <w:noProof/>
              </w:rPr>
              <w:t>Apache Kafka, RabbitMQ, Asynchronous Messaging, Event-Driven Architecture, REST/SOAP Services Integration</w:t>
            </w:r>
          </w:p>
        </w:tc>
      </w:tr>
      <w:tr w:rsidR="000D7C6C" w:rsidRPr="006504B6" w14:paraId="416788B7" w14:textId="77777777" w:rsidTr="003B5D4A">
        <w:trPr>
          <w:trHeight w:val="278"/>
        </w:trPr>
        <w:tc>
          <w:tcPr>
            <w:tcW w:w="2875" w:type="dxa"/>
            <w:vAlign w:val="center"/>
          </w:tcPr>
          <w:p w14:paraId="5C8786FF" w14:textId="76212CF7" w:rsidR="00E810E0" w:rsidRPr="00C12BAD" w:rsidRDefault="002109CD" w:rsidP="002117AB">
            <w:pPr>
              <w:spacing w:line="240" w:lineRule="auto"/>
              <w:contextualSpacing/>
              <w:mirrorIndents/>
              <w:rPr>
                <w:rFonts w:asciiTheme="majorHAnsi" w:hAnsiTheme="majorHAnsi" w:cstheme="minorHAnsi"/>
                <w:b/>
                <w:bCs/>
                <w:noProof/>
              </w:rPr>
            </w:pPr>
            <w:r w:rsidRPr="00C12BAD">
              <w:rPr>
                <w:rFonts w:asciiTheme="majorHAnsi" w:eastAsia="Arial" w:hAnsiTheme="majorHAnsi" w:cstheme="minorHAnsi"/>
                <w:b/>
                <w:noProof/>
              </w:rPr>
              <w:t>Databses</w:t>
            </w:r>
          </w:p>
        </w:tc>
        <w:tc>
          <w:tcPr>
            <w:tcW w:w="7326" w:type="dxa"/>
          </w:tcPr>
          <w:p w14:paraId="5652CBF6" w14:textId="5E163D06" w:rsidR="00E810E0" w:rsidRPr="00C12BAD" w:rsidRDefault="002109CD" w:rsidP="002117AB">
            <w:pPr>
              <w:spacing w:line="240" w:lineRule="auto"/>
              <w:contextualSpacing/>
              <w:mirrorIndents/>
              <w:rPr>
                <w:rFonts w:asciiTheme="majorHAnsi" w:hAnsiTheme="majorHAnsi" w:cstheme="minorHAnsi"/>
                <w:noProof/>
              </w:rPr>
            </w:pPr>
            <w:r w:rsidRPr="00C12BAD">
              <w:rPr>
                <w:rFonts w:asciiTheme="majorHAnsi" w:eastAsia="Arial" w:hAnsiTheme="majorHAnsi" w:cstheme="minorHAnsi"/>
                <w:noProof/>
              </w:rPr>
              <w:t>Oracle, PostgreSQL, MongoDB, SQL, PL/SQL, Query Optimization, Data Modeling, Data Integrity Management</w:t>
            </w:r>
          </w:p>
        </w:tc>
      </w:tr>
      <w:tr w:rsidR="000D7C6C" w:rsidRPr="006504B6" w14:paraId="09DC54B9" w14:textId="77777777" w:rsidTr="003B5D4A">
        <w:trPr>
          <w:trHeight w:val="668"/>
        </w:trPr>
        <w:tc>
          <w:tcPr>
            <w:tcW w:w="2875" w:type="dxa"/>
            <w:vAlign w:val="center"/>
          </w:tcPr>
          <w:p w14:paraId="3BF4A0FC" w14:textId="2BA5BF1C" w:rsidR="00E810E0" w:rsidRPr="00C12BAD" w:rsidRDefault="002109CD" w:rsidP="002117AB">
            <w:pPr>
              <w:spacing w:line="240" w:lineRule="auto"/>
              <w:contextualSpacing/>
              <w:mirrorIndents/>
              <w:rPr>
                <w:rFonts w:asciiTheme="majorHAnsi" w:hAnsiTheme="majorHAnsi" w:cstheme="minorHAnsi"/>
                <w:b/>
                <w:noProof/>
              </w:rPr>
            </w:pPr>
            <w:r w:rsidRPr="00C12BAD">
              <w:rPr>
                <w:rFonts w:asciiTheme="majorHAnsi" w:eastAsia="Arial" w:hAnsiTheme="majorHAnsi" w:cstheme="minorHAnsi"/>
                <w:b/>
                <w:noProof/>
              </w:rPr>
              <w:t>Cloud Platforms</w:t>
            </w:r>
            <w:r w:rsidR="00E810E0" w:rsidRPr="00C12BAD">
              <w:rPr>
                <w:rFonts w:asciiTheme="majorHAnsi" w:eastAsia="Arial" w:hAnsiTheme="majorHAnsi" w:cstheme="minorHAnsi"/>
                <w:b/>
                <w:noProof/>
              </w:rPr>
              <w:t xml:space="preserve">  </w:t>
            </w:r>
          </w:p>
        </w:tc>
        <w:tc>
          <w:tcPr>
            <w:tcW w:w="7326" w:type="dxa"/>
          </w:tcPr>
          <w:p w14:paraId="32D0A87B" w14:textId="66EAA2F6" w:rsidR="00E810E0" w:rsidRPr="00C12BAD" w:rsidRDefault="002109CD" w:rsidP="002117AB">
            <w:pPr>
              <w:spacing w:line="240" w:lineRule="auto"/>
              <w:contextualSpacing/>
              <w:mirrorIndents/>
              <w:rPr>
                <w:rFonts w:asciiTheme="majorHAnsi" w:hAnsiTheme="majorHAnsi" w:cstheme="minorHAnsi"/>
                <w:noProof/>
              </w:rPr>
            </w:pPr>
            <w:r w:rsidRPr="00C12BAD">
              <w:rPr>
                <w:rFonts w:asciiTheme="majorHAnsi" w:eastAsia="Arial" w:hAnsiTheme="majorHAnsi" w:cstheme="minorHAnsi"/>
                <w:noProof/>
              </w:rPr>
              <w:t>Amazon Web Services (AWS – EC2, S3, Lambda, RDS), Azure</w:t>
            </w:r>
          </w:p>
        </w:tc>
      </w:tr>
      <w:tr w:rsidR="000D7C6C" w:rsidRPr="006504B6" w14:paraId="05870993" w14:textId="77777777" w:rsidTr="003B5D4A">
        <w:trPr>
          <w:trHeight w:val="668"/>
        </w:trPr>
        <w:tc>
          <w:tcPr>
            <w:tcW w:w="2875" w:type="dxa"/>
            <w:vAlign w:val="center"/>
          </w:tcPr>
          <w:p w14:paraId="64AAEF1B" w14:textId="513E3794" w:rsidR="00E810E0" w:rsidRPr="00C12BAD" w:rsidRDefault="004153FA" w:rsidP="002117AB">
            <w:pPr>
              <w:spacing w:line="240" w:lineRule="auto"/>
              <w:contextualSpacing/>
              <w:mirrorIndents/>
              <w:rPr>
                <w:rFonts w:asciiTheme="majorHAnsi" w:eastAsia="Arial" w:hAnsiTheme="majorHAnsi" w:cstheme="minorHAnsi"/>
                <w:b/>
                <w:noProof/>
              </w:rPr>
            </w:pPr>
            <w:r w:rsidRPr="00C12BAD">
              <w:rPr>
                <w:rFonts w:asciiTheme="majorHAnsi" w:eastAsia="Arial" w:hAnsiTheme="majorHAnsi" w:cstheme="minorHAnsi"/>
                <w:b/>
                <w:noProof/>
              </w:rPr>
              <w:t>Devops &amp; Containerization</w:t>
            </w:r>
          </w:p>
        </w:tc>
        <w:tc>
          <w:tcPr>
            <w:tcW w:w="7326" w:type="dxa"/>
          </w:tcPr>
          <w:p w14:paraId="0CA3DDF7" w14:textId="40DBA38E" w:rsidR="00E810E0" w:rsidRPr="00C12BAD" w:rsidRDefault="004153FA" w:rsidP="002117AB">
            <w:pPr>
              <w:spacing w:line="240" w:lineRule="auto"/>
              <w:contextualSpacing/>
              <w:mirrorIndents/>
              <w:rPr>
                <w:rFonts w:asciiTheme="majorHAnsi" w:eastAsia="Arial" w:hAnsiTheme="majorHAnsi" w:cstheme="minorHAnsi"/>
                <w:noProof/>
              </w:rPr>
            </w:pPr>
            <w:r w:rsidRPr="00C12BAD">
              <w:rPr>
                <w:rFonts w:asciiTheme="majorHAnsi" w:eastAsia="Arial" w:hAnsiTheme="majorHAnsi" w:cstheme="minorHAnsi"/>
                <w:noProof/>
              </w:rPr>
              <w:t>Docker, Kubernetes, Jenkins, GitHub Actions, CI/CD Pipelines, Continuous Integration, Continuous Deployment</w:t>
            </w:r>
          </w:p>
        </w:tc>
      </w:tr>
      <w:tr w:rsidR="000D7C6C" w:rsidRPr="006504B6" w14:paraId="2DEBCDFC" w14:textId="77777777" w:rsidTr="003B5D4A">
        <w:trPr>
          <w:trHeight w:val="471"/>
        </w:trPr>
        <w:tc>
          <w:tcPr>
            <w:tcW w:w="2875" w:type="dxa"/>
            <w:vAlign w:val="center"/>
          </w:tcPr>
          <w:p w14:paraId="288712C3" w14:textId="3009AFA2" w:rsidR="00E810E0" w:rsidRPr="00C12BAD" w:rsidRDefault="004153FA" w:rsidP="002117AB">
            <w:pPr>
              <w:spacing w:line="240" w:lineRule="auto"/>
              <w:contextualSpacing/>
              <w:mirrorIndents/>
              <w:rPr>
                <w:rFonts w:asciiTheme="majorHAnsi" w:hAnsiTheme="majorHAnsi" w:cstheme="minorHAnsi"/>
                <w:b/>
                <w:noProof/>
              </w:rPr>
            </w:pPr>
            <w:r w:rsidRPr="00C12BAD">
              <w:rPr>
                <w:rFonts w:asciiTheme="majorHAnsi" w:eastAsia="Arial" w:hAnsiTheme="majorHAnsi" w:cstheme="minorHAnsi"/>
                <w:b/>
                <w:noProof/>
              </w:rPr>
              <w:t xml:space="preserve">Testing &amp; API </w:t>
            </w:r>
            <w:r w:rsidR="00E810E0" w:rsidRPr="00C12BAD">
              <w:rPr>
                <w:rFonts w:asciiTheme="majorHAnsi" w:eastAsia="Arial" w:hAnsiTheme="majorHAnsi" w:cstheme="minorHAnsi"/>
                <w:b/>
                <w:noProof/>
              </w:rPr>
              <w:t xml:space="preserve">Tools </w:t>
            </w:r>
          </w:p>
        </w:tc>
        <w:tc>
          <w:tcPr>
            <w:tcW w:w="7326" w:type="dxa"/>
          </w:tcPr>
          <w:p w14:paraId="60E78BD1" w14:textId="30F37C63" w:rsidR="00E810E0" w:rsidRPr="00C12BAD" w:rsidRDefault="004153FA" w:rsidP="002117AB">
            <w:pPr>
              <w:spacing w:line="240" w:lineRule="auto"/>
              <w:contextualSpacing/>
              <w:mirrorIndents/>
              <w:rPr>
                <w:rFonts w:asciiTheme="majorHAnsi" w:hAnsiTheme="majorHAnsi" w:cstheme="minorHAnsi"/>
                <w:noProof/>
              </w:rPr>
            </w:pPr>
            <w:bookmarkStart w:id="0" w:name="h.gjdgxs" w:colFirst="0" w:colLast="0"/>
            <w:bookmarkEnd w:id="0"/>
            <w:r w:rsidRPr="00C12BAD">
              <w:rPr>
                <w:rFonts w:asciiTheme="majorHAnsi" w:eastAsia="Arial" w:hAnsiTheme="majorHAnsi" w:cstheme="minorHAnsi"/>
                <w:noProof/>
              </w:rPr>
              <w:t>JUnit, Mockito, Selenium, Postman, Swagger, API Testing, Unit Testing</w:t>
            </w:r>
          </w:p>
        </w:tc>
      </w:tr>
      <w:tr w:rsidR="000D7C6C" w:rsidRPr="006504B6" w14:paraId="56D7F0BA" w14:textId="77777777" w:rsidTr="003B5D4A">
        <w:trPr>
          <w:trHeight w:val="269"/>
        </w:trPr>
        <w:tc>
          <w:tcPr>
            <w:tcW w:w="2875" w:type="dxa"/>
            <w:vAlign w:val="center"/>
          </w:tcPr>
          <w:p w14:paraId="4A49F617" w14:textId="1A0BAD5A" w:rsidR="00E810E0" w:rsidRPr="00C12BAD" w:rsidRDefault="008B2523" w:rsidP="002117AB">
            <w:pPr>
              <w:spacing w:line="240" w:lineRule="auto"/>
              <w:contextualSpacing/>
              <w:mirrorIndents/>
              <w:rPr>
                <w:rFonts w:asciiTheme="majorHAnsi" w:eastAsia="Arial" w:hAnsiTheme="majorHAnsi" w:cstheme="minorHAnsi"/>
                <w:b/>
                <w:noProof/>
              </w:rPr>
            </w:pPr>
            <w:r w:rsidRPr="00C12BAD">
              <w:rPr>
                <w:rFonts w:asciiTheme="majorHAnsi" w:eastAsia="Arial" w:hAnsiTheme="majorHAnsi" w:cstheme="minorHAnsi"/>
                <w:b/>
                <w:noProof/>
              </w:rPr>
              <w:t>Version</w:t>
            </w:r>
            <w:r w:rsidR="00E810E0" w:rsidRPr="00C12BAD">
              <w:rPr>
                <w:rFonts w:asciiTheme="majorHAnsi" w:eastAsia="Arial" w:hAnsiTheme="majorHAnsi" w:cstheme="minorHAnsi"/>
                <w:b/>
                <w:noProof/>
              </w:rPr>
              <w:t xml:space="preserve"> </w:t>
            </w:r>
            <w:r w:rsidRPr="00C12BAD">
              <w:rPr>
                <w:rFonts w:asciiTheme="majorHAnsi" w:eastAsia="Arial" w:hAnsiTheme="majorHAnsi" w:cstheme="minorHAnsi"/>
                <w:b/>
                <w:noProof/>
              </w:rPr>
              <w:t>Control</w:t>
            </w:r>
          </w:p>
        </w:tc>
        <w:tc>
          <w:tcPr>
            <w:tcW w:w="7326" w:type="dxa"/>
          </w:tcPr>
          <w:p w14:paraId="1272BD61" w14:textId="62B184E9" w:rsidR="00E810E0" w:rsidRPr="00C12BAD" w:rsidRDefault="008B2523" w:rsidP="002117AB">
            <w:pPr>
              <w:spacing w:line="240" w:lineRule="auto"/>
              <w:contextualSpacing/>
              <w:mirrorIndents/>
              <w:rPr>
                <w:rFonts w:asciiTheme="majorHAnsi" w:eastAsia="Arial" w:hAnsiTheme="majorHAnsi" w:cstheme="minorHAnsi"/>
                <w:noProof/>
              </w:rPr>
            </w:pPr>
            <w:r w:rsidRPr="00C12BAD">
              <w:rPr>
                <w:rFonts w:asciiTheme="majorHAnsi" w:eastAsia="Arial" w:hAnsiTheme="majorHAnsi" w:cstheme="minorHAnsi"/>
                <w:noProof/>
              </w:rPr>
              <w:t>Git, GitHub, Jira, Dynatrace, Eclipse, VS Code</w:t>
            </w:r>
          </w:p>
        </w:tc>
      </w:tr>
      <w:tr w:rsidR="000D7C6C" w:rsidRPr="006504B6" w14:paraId="0282BDFC" w14:textId="77777777" w:rsidTr="003B5D4A">
        <w:trPr>
          <w:trHeight w:val="454"/>
        </w:trPr>
        <w:tc>
          <w:tcPr>
            <w:tcW w:w="2875" w:type="dxa"/>
            <w:vAlign w:val="center"/>
          </w:tcPr>
          <w:p w14:paraId="353AFC24" w14:textId="20469BE4" w:rsidR="00E810E0" w:rsidRPr="00C12BAD" w:rsidRDefault="008B2523" w:rsidP="002117AB">
            <w:pPr>
              <w:spacing w:line="240" w:lineRule="auto"/>
              <w:contextualSpacing/>
              <w:mirrorIndents/>
              <w:rPr>
                <w:rFonts w:asciiTheme="majorHAnsi" w:eastAsia="Arial" w:hAnsiTheme="majorHAnsi" w:cstheme="minorHAnsi"/>
                <w:b/>
                <w:noProof/>
              </w:rPr>
            </w:pPr>
            <w:r w:rsidRPr="00C12BAD">
              <w:rPr>
                <w:rFonts w:asciiTheme="majorHAnsi" w:eastAsia="Arial" w:hAnsiTheme="majorHAnsi" w:cstheme="minorHAnsi"/>
                <w:b/>
                <w:noProof/>
              </w:rPr>
              <w:t>Methodologies</w:t>
            </w:r>
          </w:p>
        </w:tc>
        <w:tc>
          <w:tcPr>
            <w:tcW w:w="7326" w:type="dxa"/>
          </w:tcPr>
          <w:p w14:paraId="32E7D27C" w14:textId="4B704C70" w:rsidR="00E810E0" w:rsidRPr="00C12BAD" w:rsidRDefault="008B2523" w:rsidP="002117AB">
            <w:pPr>
              <w:spacing w:line="240" w:lineRule="auto"/>
              <w:contextualSpacing/>
              <w:mirrorIndents/>
              <w:rPr>
                <w:rFonts w:asciiTheme="majorHAnsi" w:hAnsiTheme="majorHAnsi" w:cstheme="minorHAnsi"/>
                <w:noProof/>
              </w:rPr>
            </w:pPr>
            <w:r w:rsidRPr="00C12BAD">
              <w:rPr>
                <w:rFonts w:asciiTheme="majorHAnsi" w:hAnsiTheme="majorHAnsi" w:cstheme="minorHAnsi"/>
                <w:noProof/>
              </w:rPr>
              <w:t>Agile (Scrum), Software Development Life Cycle (SDLC), Continuous Improvement, Secure Coding Practices</w:t>
            </w:r>
          </w:p>
        </w:tc>
      </w:tr>
    </w:tbl>
    <w:p w14:paraId="41643442" w14:textId="77777777" w:rsidR="00E810E0" w:rsidRPr="006504B6" w:rsidRDefault="00E810E0" w:rsidP="00E810E0">
      <w:pPr>
        <w:pStyle w:val="NoSpacing"/>
        <w:ind w:left="720"/>
        <w:rPr>
          <w:rFonts w:cstheme="minorHAnsi"/>
          <w:sz w:val="20"/>
          <w:szCs w:val="20"/>
        </w:rPr>
      </w:pPr>
    </w:p>
    <w:p w14:paraId="40D1AA02" w14:textId="154E1DC3" w:rsidR="00B1704C" w:rsidRDefault="00B1704C" w:rsidP="005679A8">
      <w:pPr>
        <w:pStyle w:val="NoSpacing"/>
        <w:shd w:val="clear" w:color="auto" w:fill="FFFFFF" w:themeFill="background1"/>
        <w:rPr>
          <w:rFonts w:cstheme="minorHAnsi"/>
          <w:b/>
          <w:sz w:val="20"/>
          <w:szCs w:val="20"/>
          <w:u w:val="single"/>
        </w:rPr>
      </w:pPr>
    </w:p>
    <w:p w14:paraId="6FA7AAF1" w14:textId="1D5D12C5" w:rsidR="00E810E0" w:rsidRPr="00B643BF" w:rsidRDefault="00E810E0" w:rsidP="005679A8">
      <w:pPr>
        <w:pStyle w:val="NoSpacing"/>
        <w:shd w:val="clear" w:color="auto" w:fill="FFFFFF" w:themeFill="background1"/>
        <w:rPr>
          <w:rFonts w:asciiTheme="majorHAnsi" w:hAnsiTheme="majorHAnsi" w:cstheme="minorHAnsi"/>
          <w:b/>
          <w:sz w:val="20"/>
          <w:szCs w:val="20"/>
          <w:u w:val="single"/>
        </w:rPr>
      </w:pPr>
      <w:r w:rsidRPr="00B643BF">
        <w:rPr>
          <w:rFonts w:asciiTheme="majorHAnsi" w:hAnsiTheme="majorHAnsi" w:cstheme="minorHAnsi"/>
          <w:b/>
          <w:sz w:val="20"/>
          <w:szCs w:val="20"/>
          <w:u w:val="single"/>
        </w:rPr>
        <w:t>PROFESSIONAL EXPERIENCE</w:t>
      </w:r>
      <w:r w:rsidR="003B5D4A">
        <w:rPr>
          <w:rFonts w:asciiTheme="majorHAnsi" w:hAnsiTheme="majorHAnsi" w:cstheme="minorHAnsi"/>
          <w:b/>
          <w:sz w:val="20"/>
          <w:szCs w:val="20"/>
          <w:u w:val="single"/>
        </w:rPr>
        <w:t>:</w:t>
      </w:r>
    </w:p>
    <w:p w14:paraId="0E55CFB9" w14:textId="77777777" w:rsidR="00E810E0" w:rsidRPr="006504B6" w:rsidRDefault="00E810E0" w:rsidP="00E810E0">
      <w:pPr>
        <w:spacing w:after="0"/>
        <w:ind w:left="-426"/>
        <w:rPr>
          <w:rFonts w:cstheme="minorHAnsi"/>
          <w:b/>
          <w:sz w:val="20"/>
          <w:szCs w:val="20"/>
        </w:rPr>
      </w:pPr>
    </w:p>
    <w:p w14:paraId="2FF0681C" w14:textId="08774BAC" w:rsidR="006F3E8E" w:rsidRDefault="006F3E8E" w:rsidP="005679A8">
      <w:pPr>
        <w:spacing w:after="0"/>
        <w:rPr>
          <w:rFonts w:asciiTheme="majorHAnsi" w:hAnsiTheme="majorHAnsi" w:cstheme="minorHAnsi"/>
          <w:b/>
        </w:rPr>
      </w:pPr>
      <w:r w:rsidRPr="006F3E8E">
        <w:rPr>
          <w:rFonts w:asciiTheme="majorHAnsi" w:hAnsiTheme="majorHAnsi" w:cstheme="minorHAnsi"/>
          <w:b/>
        </w:rPr>
        <w:t xml:space="preserve">Client: </w:t>
      </w:r>
      <w:proofErr w:type="spellStart"/>
      <w:r w:rsidR="0057373B" w:rsidRPr="0057373B">
        <w:rPr>
          <w:rFonts w:asciiTheme="majorHAnsi" w:hAnsiTheme="majorHAnsi" w:cstheme="minorHAnsi"/>
          <w:b/>
        </w:rPr>
        <w:t>BNYMellon</w:t>
      </w:r>
      <w:proofErr w:type="spellEnd"/>
      <w:r w:rsidR="0057373B" w:rsidRPr="0057373B">
        <w:rPr>
          <w:rFonts w:asciiTheme="majorHAnsi" w:hAnsiTheme="majorHAnsi" w:cstheme="minorHAnsi"/>
          <w:b/>
        </w:rPr>
        <w:t>, NYC, NY</w:t>
      </w:r>
      <w:r w:rsidR="0057373B">
        <w:rPr>
          <w:rFonts w:asciiTheme="majorHAnsi" w:hAnsiTheme="majorHAnsi" w:cstheme="minorHAnsi"/>
          <w:b/>
        </w:rPr>
        <w:t xml:space="preserve">                                                                                                                  </w:t>
      </w:r>
      <w:r w:rsidRPr="006F3E8E">
        <w:rPr>
          <w:rFonts w:asciiTheme="majorHAnsi" w:hAnsiTheme="majorHAnsi" w:cstheme="minorHAnsi"/>
          <w:b/>
        </w:rPr>
        <w:t xml:space="preserve">Mar 2024 – </w:t>
      </w:r>
      <w:r w:rsidR="0057373B" w:rsidRPr="006F3E8E">
        <w:rPr>
          <w:rFonts w:asciiTheme="majorHAnsi" w:hAnsiTheme="majorHAnsi" w:cstheme="minorHAnsi"/>
          <w:b/>
        </w:rPr>
        <w:t>Till Now</w:t>
      </w:r>
    </w:p>
    <w:p w14:paraId="049813AF" w14:textId="7ADDF441" w:rsidR="00E810E0" w:rsidRPr="00897D75" w:rsidRDefault="00B75F06" w:rsidP="005679A8">
      <w:pPr>
        <w:spacing w:after="0"/>
        <w:rPr>
          <w:rFonts w:asciiTheme="majorHAnsi" w:hAnsiTheme="majorHAnsi" w:cstheme="minorHAnsi"/>
          <w:b/>
        </w:rPr>
      </w:pPr>
      <w:r w:rsidRPr="00897D75">
        <w:rPr>
          <w:rFonts w:asciiTheme="majorHAnsi" w:hAnsiTheme="majorHAnsi" w:cstheme="minorHAnsi"/>
          <w:b/>
        </w:rPr>
        <w:t>Senior</w:t>
      </w:r>
      <w:r w:rsidR="00E810E0" w:rsidRPr="00897D75">
        <w:rPr>
          <w:rFonts w:asciiTheme="majorHAnsi" w:hAnsiTheme="majorHAnsi" w:cstheme="minorHAnsi"/>
          <w:b/>
        </w:rPr>
        <w:t xml:space="preserve"> Java Full Stack Developer </w:t>
      </w:r>
    </w:p>
    <w:p w14:paraId="5937C0DE" w14:textId="77777777" w:rsidR="00E810E0" w:rsidRPr="00897D75" w:rsidRDefault="00E810E0" w:rsidP="005679A8">
      <w:pPr>
        <w:spacing w:after="0"/>
        <w:ind w:left="-426" w:firstLine="426"/>
        <w:rPr>
          <w:rFonts w:asciiTheme="majorHAnsi" w:hAnsiTheme="majorHAnsi" w:cstheme="minorHAnsi"/>
          <w:b/>
          <w:u w:val="single"/>
        </w:rPr>
      </w:pPr>
      <w:r w:rsidRPr="00897D75">
        <w:rPr>
          <w:rFonts w:asciiTheme="majorHAnsi" w:hAnsiTheme="majorHAnsi" w:cstheme="minorHAnsi"/>
          <w:b/>
          <w:u w:val="single"/>
        </w:rPr>
        <w:t xml:space="preserve">Responsibilities: </w:t>
      </w:r>
    </w:p>
    <w:p w14:paraId="351EE3B5" w14:textId="77777777"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 xml:space="preserve">Developed Spring Boot microservices </w:t>
      </w:r>
      <w:proofErr w:type="gramStart"/>
      <w:r w:rsidRPr="000E6C94">
        <w:rPr>
          <w:rFonts w:asciiTheme="majorHAnsi" w:eastAsia="Book Antiqua" w:hAnsiTheme="majorHAnsi" w:cstheme="minorHAnsi"/>
        </w:rPr>
        <w:t>reducing</w:t>
      </w:r>
      <w:proofErr w:type="gramEnd"/>
      <w:r w:rsidRPr="000E6C94">
        <w:rPr>
          <w:rFonts w:asciiTheme="majorHAnsi" w:eastAsia="Book Antiqua" w:hAnsiTheme="majorHAnsi" w:cstheme="minorHAnsi"/>
        </w:rPr>
        <w:t xml:space="preserve"> API response time by 35% and </w:t>
      </w:r>
      <w:proofErr w:type="gramStart"/>
      <w:r w:rsidRPr="000E6C94">
        <w:rPr>
          <w:rFonts w:asciiTheme="majorHAnsi" w:eastAsia="Book Antiqua" w:hAnsiTheme="majorHAnsi" w:cstheme="minorHAnsi"/>
        </w:rPr>
        <w:t>improving</w:t>
      </w:r>
      <w:proofErr w:type="gramEnd"/>
      <w:r w:rsidRPr="000E6C94">
        <w:rPr>
          <w:rFonts w:asciiTheme="majorHAnsi" w:eastAsia="Book Antiqua" w:hAnsiTheme="majorHAnsi" w:cstheme="minorHAnsi"/>
        </w:rPr>
        <w:t xml:space="preserve"> system throughput.</w:t>
      </w:r>
    </w:p>
    <w:p w14:paraId="62988FD9" w14:textId="77777777" w:rsidR="000E6C94" w:rsidRDefault="00B75F06"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Modernized legacy integrations by migrating SOAP-based services to RESTful APIs, improving performance and simplifying downstream integrations.</w:t>
      </w:r>
    </w:p>
    <w:p w14:paraId="720FC20D" w14:textId="6FF53D50"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Designed microservices architecture using Spring Boot and Spring Cloud for distributed banking systems.</w:t>
      </w:r>
    </w:p>
    <w:p w14:paraId="119A4618" w14:textId="62F5CBD6"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Implemented API Gateway and centralized authentication for microservices using OAuth2 and JWT.</w:t>
      </w:r>
    </w:p>
    <w:p w14:paraId="505B5C34" w14:textId="3DFB251A"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Implemented circuit breaker pattern using Resilience4j to improve system fault tolerance.</w:t>
      </w:r>
    </w:p>
    <w:p w14:paraId="2F181995" w14:textId="012898FD"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Used Redis caching to improve API response time and reduce database load.</w:t>
      </w:r>
    </w:p>
    <w:p w14:paraId="1A921B12" w14:textId="48AFDE2F"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Implemented centralized logging and monitoring using ELK stack and Prometheus/Grafana.</w:t>
      </w:r>
    </w:p>
    <w:p w14:paraId="7F56FA33" w14:textId="72254413" w:rsidR="000E6C94" w:rsidRPr="00897D75"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Participated in system design discussions, architecture decisions and performance tuning.</w:t>
      </w:r>
    </w:p>
    <w:p w14:paraId="5FAFCA34" w14:textId="556D2D52" w:rsidR="00B75F06" w:rsidRDefault="00B75F06" w:rsidP="00B75F06">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Implemented secure authentication and authorization using Spring Security, OAuth2, and JWT, ensuring compliance with financial security standards.</w:t>
      </w:r>
    </w:p>
    <w:p w14:paraId="65C09445" w14:textId="44871917" w:rsid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Designed and implemented microservices architecture using Spring Boot and Spring Cloud</w:t>
      </w:r>
      <w:r w:rsidR="00C04111">
        <w:rPr>
          <w:rFonts w:asciiTheme="majorHAnsi" w:eastAsia="Book Antiqua" w:hAnsiTheme="majorHAnsi" w:cstheme="minorHAnsi"/>
        </w:rPr>
        <w:t>,</w:t>
      </w:r>
      <w:r w:rsidRPr="000E6C94">
        <w:rPr>
          <w:rFonts w:asciiTheme="majorHAnsi" w:eastAsia="Book Antiqua" w:hAnsiTheme="majorHAnsi" w:cstheme="minorHAnsi"/>
        </w:rPr>
        <w:t xml:space="preserve"> enabling scalable and dis</w:t>
      </w:r>
      <w:r>
        <w:rPr>
          <w:rFonts w:asciiTheme="majorHAnsi" w:eastAsia="Book Antiqua" w:hAnsiTheme="majorHAnsi" w:cstheme="minorHAnsi"/>
        </w:rPr>
        <w:t>tributed banking applications.</w:t>
      </w:r>
    </w:p>
    <w:p w14:paraId="4F044416" w14:textId="77777777" w:rsid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Implemented API Gateway for centralized routing, authentication, and request f</w:t>
      </w:r>
      <w:r>
        <w:rPr>
          <w:rFonts w:asciiTheme="majorHAnsi" w:eastAsia="Book Antiqua" w:hAnsiTheme="majorHAnsi" w:cstheme="minorHAnsi"/>
        </w:rPr>
        <w:t>iltering across microservices.</w:t>
      </w:r>
    </w:p>
    <w:p w14:paraId="04AE7397" w14:textId="0C556EC4" w:rsid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Integrated Kafka messaging for event-driven communication between microservices</w:t>
      </w:r>
      <w:r w:rsidR="00C04111">
        <w:rPr>
          <w:rFonts w:asciiTheme="majorHAnsi" w:eastAsia="Book Antiqua" w:hAnsiTheme="majorHAnsi" w:cstheme="minorHAnsi"/>
        </w:rPr>
        <w:t>,</w:t>
      </w:r>
      <w:r w:rsidRPr="000E6C94">
        <w:rPr>
          <w:rFonts w:asciiTheme="majorHAnsi" w:eastAsia="Book Antiqua" w:hAnsiTheme="majorHAnsi" w:cstheme="minorHAnsi"/>
        </w:rPr>
        <w:t xml:space="preserve"> improving syste</w:t>
      </w:r>
      <w:r>
        <w:rPr>
          <w:rFonts w:asciiTheme="majorHAnsi" w:eastAsia="Book Antiqua" w:hAnsiTheme="majorHAnsi" w:cstheme="minorHAnsi"/>
        </w:rPr>
        <w:t>m scalability and reliability.</w:t>
      </w:r>
    </w:p>
    <w:p w14:paraId="3F100B34" w14:textId="77777777" w:rsid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Implemented caching using Redis to reduce database load and im</w:t>
      </w:r>
      <w:r>
        <w:rPr>
          <w:rFonts w:asciiTheme="majorHAnsi" w:eastAsia="Book Antiqua" w:hAnsiTheme="majorHAnsi" w:cstheme="minorHAnsi"/>
        </w:rPr>
        <w:t>prove application performance.</w:t>
      </w:r>
    </w:p>
    <w:p w14:paraId="604AF251" w14:textId="77777777" w:rsid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Applied Resilience4j circuit breaker pattern to handle service failure</w:t>
      </w:r>
      <w:r>
        <w:rPr>
          <w:rFonts w:asciiTheme="majorHAnsi" w:eastAsia="Book Antiqua" w:hAnsiTheme="majorHAnsi" w:cstheme="minorHAnsi"/>
        </w:rPr>
        <w:t>s and improve fault tolerance.</w:t>
      </w:r>
    </w:p>
    <w:p w14:paraId="573E0474" w14:textId="013DA99B" w:rsid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Developed centralized logging and monitoring using ELK stack and Prometheus/Gra</w:t>
      </w:r>
      <w:r>
        <w:rPr>
          <w:rFonts w:asciiTheme="majorHAnsi" w:eastAsia="Book Antiqua" w:hAnsiTheme="majorHAnsi" w:cstheme="minorHAnsi"/>
        </w:rPr>
        <w:t>fana for production monitoring.</w:t>
      </w:r>
    </w:p>
    <w:p w14:paraId="3AE62D79" w14:textId="77777777" w:rsid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Optimized SQL queries and improved application performance for high-volume t</w:t>
      </w:r>
      <w:r>
        <w:rPr>
          <w:rFonts w:asciiTheme="majorHAnsi" w:eastAsia="Book Antiqua" w:hAnsiTheme="majorHAnsi" w:cstheme="minorHAnsi"/>
        </w:rPr>
        <w:t>ransaction processing systems.</w:t>
      </w:r>
    </w:p>
    <w:p w14:paraId="58707728" w14:textId="3C671833"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Participated in system design, architecture discussions, and performance tuning for enterprise banking applications.</w:t>
      </w:r>
    </w:p>
    <w:p w14:paraId="5B424C6A" w14:textId="082EF40E" w:rsidR="00D35F8E" w:rsidRPr="00D35F8E" w:rsidRDefault="00D35F8E" w:rsidP="00D35F8E">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D35F8E">
        <w:rPr>
          <w:rFonts w:asciiTheme="majorHAnsi" w:eastAsia="Book Antiqua" w:hAnsiTheme="majorHAnsi" w:cstheme="minorHAnsi"/>
        </w:rPr>
        <w:t>Developed Spring Boot microservices</w:t>
      </w:r>
      <w:r w:rsidR="00C04111">
        <w:rPr>
          <w:rFonts w:asciiTheme="majorHAnsi" w:eastAsia="Book Antiqua" w:hAnsiTheme="majorHAnsi" w:cstheme="minorHAnsi"/>
        </w:rPr>
        <w:t>,</w:t>
      </w:r>
      <w:r w:rsidRPr="00D35F8E">
        <w:rPr>
          <w:rFonts w:asciiTheme="majorHAnsi" w:eastAsia="Book Antiqua" w:hAnsiTheme="majorHAnsi" w:cstheme="minorHAnsi"/>
        </w:rPr>
        <w:t xml:space="preserve"> reducing API response time by 35% and improving system throughput.</w:t>
      </w:r>
    </w:p>
    <w:p w14:paraId="092E36E2" w14:textId="793F1F21" w:rsidR="00D35F8E" w:rsidRPr="00D35F8E" w:rsidRDefault="00D35F8E" w:rsidP="00D35F8E">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D35F8E">
        <w:rPr>
          <w:rFonts w:asciiTheme="majorHAnsi" w:eastAsia="Book Antiqua" w:hAnsiTheme="majorHAnsi" w:cstheme="minorHAnsi"/>
        </w:rPr>
        <w:t>Designed microservices architecture using Spring Boot and Spring Cloud for distributed banking systems.</w:t>
      </w:r>
    </w:p>
    <w:p w14:paraId="00BD1DD3" w14:textId="083ED54F" w:rsidR="00D35F8E" w:rsidRPr="00D35F8E" w:rsidRDefault="00D35F8E" w:rsidP="00D35F8E">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D35F8E">
        <w:rPr>
          <w:rFonts w:asciiTheme="majorHAnsi" w:eastAsia="Book Antiqua" w:hAnsiTheme="majorHAnsi" w:cstheme="minorHAnsi"/>
        </w:rPr>
        <w:t>Implemented API Gateway and centralized authentication for microservices using OAuth2 and JWT.</w:t>
      </w:r>
    </w:p>
    <w:p w14:paraId="610637A6" w14:textId="4F578C84" w:rsidR="00D35F8E" w:rsidRPr="00D35F8E" w:rsidRDefault="00D35F8E" w:rsidP="00D35F8E">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D35F8E">
        <w:rPr>
          <w:rFonts w:asciiTheme="majorHAnsi" w:eastAsia="Book Antiqua" w:hAnsiTheme="majorHAnsi" w:cstheme="minorHAnsi"/>
        </w:rPr>
        <w:t>Integrated Kafka messaging for event-driven communication between microservices improving system scalability and reliability.</w:t>
      </w:r>
    </w:p>
    <w:p w14:paraId="5EF05D56" w14:textId="68A0DA0D" w:rsidR="00D35F8E" w:rsidRPr="00D35F8E" w:rsidRDefault="00D35F8E" w:rsidP="00D35F8E">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D35F8E">
        <w:rPr>
          <w:rFonts w:asciiTheme="majorHAnsi" w:eastAsia="Book Antiqua" w:hAnsiTheme="majorHAnsi" w:cstheme="minorHAnsi"/>
        </w:rPr>
        <w:t>Used Redis caching to improve API response time and reduce database load.</w:t>
      </w:r>
    </w:p>
    <w:p w14:paraId="29D38E8B" w14:textId="4B1179F7" w:rsidR="00D35F8E" w:rsidRPr="00D35F8E" w:rsidRDefault="00D35F8E" w:rsidP="00D35F8E">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D35F8E">
        <w:rPr>
          <w:rFonts w:asciiTheme="majorHAnsi" w:eastAsia="Book Antiqua" w:hAnsiTheme="majorHAnsi" w:cstheme="minorHAnsi"/>
        </w:rPr>
        <w:t>Applied Resilience4j circuit breaker pattern to improve system fault tolerance.</w:t>
      </w:r>
    </w:p>
    <w:p w14:paraId="69D365B2" w14:textId="2595CFA2" w:rsidR="00D35F8E" w:rsidRPr="00D35F8E" w:rsidRDefault="00D35F8E" w:rsidP="00D35F8E">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D35F8E">
        <w:rPr>
          <w:rFonts w:asciiTheme="majorHAnsi" w:eastAsia="Book Antiqua" w:hAnsiTheme="majorHAnsi" w:cstheme="minorHAnsi"/>
        </w:rPr>
        <w:t>Implemented centralized logging and monitoring using ELK stack and Prometheus/Grafana.</w:t>
      </w:r>
    </w:p>
    <w:p w14:paraId="5CA881FA" w14:textId="46D076B6" w:rsidR="00D35F8E" w:rsidRPr="00D35F8E" w:rsidRDefault="00D35F8E" w:rsidP="00D35F8E">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D35F8E">
        <w:rPr>
          <w:rFonts w:asciiTheme="majorHAnsi" w:eastAsia="Book Antiqua" w:hAnsiTheme="majorHAnsi" w:cstheme="minorHAnsi"/>
        </w:rPr>
        <w:t>Optimized SQL queries and improved application performance for high-volume transaction systems.</w:t>
      </w:r>
    </w:p>
    <w:p w14:paraId="5F554A56" w14:textId="6FAB63DA" w:rsidR="00D35F8E" w:rsidRPr="00D35F8E" w:rsidRDefault="00D35F8E" w:rsidP="00D35F8E">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D35F8E">
        <w:rPr>
          <w:rFonts w:asciiTheme="majorHAnsi" w:eastAsia="Book Antiqua" w:hAnsiTheme="majorHAnsi" w:cstheme="minorHAnsi"/>
        </w:rPr>
        <w:t>Automated build and deployment pipelines using Jenkins and GitHub Actions.</w:t>
      </w:r>
    </w:p>
    <w:p w14:paraId="4D2D7902" w14:textId="7E6C2772" w:rsidR="00D35F8E" w:rsidRPr="00D35F8E" w:rsidRDefault="00D35F8E" w:rsidP="00D35F8E">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D35F8E">
        <w:rPr>
          <w:rFonts w:asciiTheme="majorHAnsi" w:eastAsia="Book Antiqua" w:hAnsiTheme="majorHAnsi" w:cstheme="minorHAnsi"/>
        </w:rPr>
        <w:t>Containerized applications using Docker and deplo</w:t>
      </w:r>
      <w:r>
        <w:rPr>
          <w:rFonts w:asciiTheme="majorHAnsi" w:eastAsia="Book Antiqua" w:hAnsiTheme="majorHAnsi" w:cstheme="minorHAnsi"/>
        </w:rPr>
        <w:t>yed services through Kubernetes</w:t>
      </w:r>
    </w:p>
    <w:p w14:paraId="1616F351" w14:textId="64881844" w:rsidR="00E810E0" w:rsidRPr="00897D75" w:rsidRDefault="00D35F8E" w:rsidP="00D35F8E">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D35F8E">
        <w:rPr>
          <w:rFonts w:asciiTheme="majorHAnsi" w:eastAsia="Book Antiqua" w:hAnsiTheme="majorHAnsi" w:cstheme="minorHAnsi"/>
        </w:rPr>
        <w:t xml:space="preserve">Participated in system design, architecture discussions and performance </w:t>
      </w:r>
      <w:proofErr w:type="spellStart"/>
      <w:proofErr w:type="gramStart"/>
      <w:r w:rsidRPr="00D35F8E">
        <w:rPr>
          <w:rFonts w:asciiTheme="majorHAnsi" w:eastAsia="Book Antiqua" w:hAnsiTheme="majorHAnsi" w:cstheme="minorHAnsi"/>
        </w:rPr>
        <w:t>tuning.</w:t>
      </w:r>
      <w:r w:rsidR="00B75F06" w:rsidRPr="00897D75">
        <w:rPr>
          <w:rFonts w:asciiTheme="majorHAnsi" w:eastAsia="Book Antiqua" w:hAnsiTheme="majorHAnsi" w:cstheme="minorHAnsi"/>
        </w:rPr>
        <w:t>Collaborated</w:t>
      </w:r>
      <w:proofErr w:type="spellEnd"/>
      <w:proofErr w:type="gramEnd"/>
      <w:r w:rsidR="00B75F06" w:rsidRPr="00897D75">
        <w:rPr>
          <w:rFonts w:asciiTheme="majorHAnsi" w:eastAsia="Book Antiqua" w:hAnsiTheme="majorHAnsi" w:cstheme="minorHAnsi"/>
        </w:rPr>
        <w:t xml:space="preserve"> with business analysts, QA teams, and security stakeholders to align system design with banking compliance and operational requirements.</w:t>
      </w:r>
    </w:p>
    <w:p w14:paraId="098122B3" w14:textId="77777777" w:rsidR="00E810E0" w:rsidRPr="00897D75" w:rsidRDefault="00E810E0" w:rsidP="00E810E0">
      <w:pPr>
        <w:spacing w:after="0"/>
        <w:ind w:left="-426"/>
        <w:rPr>
          <w:rFonts w:asciiTheme="majorHAnsi" w:hAnsiTheme="majorHAnsi" w:cstheme="minorHAnsi"/>
          <w:u w:val="single"/>
        </w:rPr>
      </w:pPr>
    </w:p>
    <w:p w14:paraId="033C0B40" w14:textId="09B6CA39" w:rsidR="00E810E0" w:rsidRPr="00897D75" w:rsidRDefault="00E810E0" w:rsidP="00152C85">
      <w:pPr>
        <w:spacing w:after="0"/>
        <w:rPr>
          <w:rFonts w:asciiTheme="majorHAnsi" w:hAnsiTheme="majorHAnsi" w:cstheme="minorHAnsi"/>
          <w:bCs/>
        </w:rPr>
      </w:pPr>
      <w:r w:rsidRPr="00897D75">
        <w:rPr>
          <w:rFonts w:asciiTheme="majorHAnsi" w:hAnsiTheme="majorHAnsi" w:cstheme="minorHAnsi"/>
          <w:b/>
          <w:u w:val="single"/>
        </w:rPr>
        <w:t>Environment:</w:t>
      </w:r>
      <w:r w:rsidRPr="00897D75">
        <w:rPr>
          <w:rFonts w:asciiTheme="majorHAnsi" w:hAnsiTheme="majorHAnsi" w:cstheme="minorHAnsi"/>
        </w:rPr>
        <w:t xml:space="preserve"> </w:t>
      </w:r>
      <w:r w:rsidR="00B75F06" w:rsidRPr="00897D75">
        <w:rPr>
          <w:rFonts w:asciiTheme="majorHAnsi" w:hAnsiTheme="majorHAnsi" w:cstheme="minorHAnsi"/>
          <w:bCs/>
        </w:rPr>
        <w:t>Java 11/17, Spring Boot, Spring Security, OAuth2, JWT, Microservices, REST APIs, Angular, Oracle, MongoDB, AWS, Docker, Kubernetes, Jenkins, GitHub Actions</w:t>
      </w:r>
      <w:r w:rsidRPr="00897D75">
        <w:rPr>
          <w:rFonts w:asciiTheme="majorHAnsi" w:hAnsiTheme="majorHAnsi" w:cstheme="minorHAnsi"/>
          <w:bCs/>
        </w:rPr>
        <w:t>.</w:t>
      </w:r>
    </w:p>
    <w:p w14:paraId="1BA87326" w14:textId="77777777" w:rsidR="00152C85" w:rsidRPr="00897D75" w:rsidRDefault="00152C85" w:rsidP="00152C85">
      <w:pPr>
        <w:spacing w:after="0"/>
        <w:rPr>
          <w:rFonts w:asciiTheme="majorHAnsi" w:hAnsiTheme="majorHAnsi" w:cstheme="minorHAnsi"/>
          <w:bCs/>
        </w:rPr>
      </w:pPr>
    </w:p>
    <w:p w14:paraId="08ADD689" w14:textId="50C68FE4" w:rsidR="00152C85" w:rsidRPr="00897D75" w:rsidRDefault="006F3E8E" w:rsidP="00877998">
      <w:pPr>
        <w:spacing w:after="0"/>
        <w:rPr>
          <w:rFonts w:asciiTheme="majorHAnsi" w:hAnsiTheme="majorHAnsi" w:cstheme="minorHAnsi"/>
          <w:b/>
        </w:rPr>
      </w:pPr>
      <w:r w:rsidRPr="006F3E8E">
        <w:rPr>
          <w:rFonts w:asciiTheme="majorHAnsi" w:hAnsiTheme="majorHAnsi" w:cstheme="minorHAnsi"/>
          <w:b/>
        </w:rPr>
        <w:t xml:space="preserve">Client: </w:t>
      </w:r>
      <w:r w:rsidR="004C066E" w:rsidRPr="004C066E">
        <w:rPr>
          <w:rFonts w:asciiTheme="majorHAnsi" w:hAnsiTheme="majorHAnsi" w:cstheme="minorHAnsi"/>
          <w:b/>
        </w:rPr>
        <w:t xml:space="preserve">Edward Jones, St. Louis, MO </w:t>
      </w:r>
      <w:r w:rsidR="004C066E">
        <w:rPr>
          <w:rFonts w:asciiTheme="majorHAnsi" w:hAnsiTheme="majorHAnsi" w:cstheme="minorHAnsi"/>
          <w:b/>
        </w:rPr>
        <w:t xml:space="preserve">                                                                                       </w:t>
      </w:r>
      <w:r w:rsidRPr="006F3E8E">
        <w:rPr>
          <w:rFonts w:asciiTheme="majorHAnsi" w:hAnsiTheme="majorHAnsi" w:cstheme="minorHAnsi"/>
          <w:b/>
        </w:rPr>
        <w:t>Dec 2022 – Mar 2024</w:t>
      </w:r>
      <w:r w:rsidR="00E810E0" w:rsidRPr="00897D75">
        <w:rPr>
          <w:rFonts w:asciiTheme="majorHAnsi" w:hAnsiTheme="majorHAnsi" w:cstheme="minorHAnsi"/>
          <w:b/>
        </w:rPr>
        <w:t xml:space="preserve">                                                                   </w:t>
      </w:r>
      <w:r w:rsidR="006411E8" w:rsidRPr="00897D75">
        <w:rPr>
          <w:rFonts w:asciiTheme="majorHAnsi" w:hAnsiTheme="majorHAnsi" w:cstheme="minorHAnsi"/>
          <w:b/>
        </w:rPr>
        <w:t xml:space="preserve">                                                                                                      </w:t>
      </w:r>
      <w:r w:rsidR="006E316F" w:rsidRPr="00897D75">
        <w:rPr>
          <w:rFonts w:asciiTheme="majorHAnsi" w:hAnsiTheme="majorHAnsi" w:cstheme="minorHAnsi"/>
          <w:b/>
        </w:rPr>
        <w:t xml:space="preserve">              </w:t>
      </w:r>
    </w:p>
    <w:p w14:paraId="676025FC" w14:textId="2649CD16" w:rsidR="00E810E0" w:rsidRPr="00897D75" w:rsidRDefault="00E810E0" w:rsidP="00877998">
      <w:pPr>
        <w:spacing w:after="0"/>
        <w:rPr>
          <w:rFonts w:asciiTheme="majorHAnsi" w:hAnsiTheme="majorHAnsi" w:cstheme="minorHAnsi"/>
          <w:b/>
          <w:bCs/>
        </w:rPr>
      </w:pPr>
      <w:r w:rsidRPr="00897D75">
        <w:rPr>
          <w:rFonts w:asciiTheme="majorHAnsi" w:hAnsiTheme="majorHAnsi" w:cstheme="minorHAnsi"/>
          <w:b/>
        </w:rPr>
        <w:t xml:space="preserve">Java Full Stack Developer </w:t>
      </w:r>
    </w:p>
    <w:p w14:paraId="218CAF53" w14:textId="2A3B5B6B" w:rsidR="00877998" w:rsidRPr="00897D75" w:rsidRDefault="00877998" w:rsidP="00877998">
      <w:pPr>
        <w:spacing w:after="0"/>
        <w:rPr>
          <w:rFonts w:asciiTheme="majorHAnsi" w:hAnsiTheme="majorHAnsi" w:cstheme="minorHAnsi"/>
          <w:b/>
          <w:u w:val="single"/>
        </w:rPr>
      </w:pPr>
      <w:r w:rsidRPr="00897D75">
        <w:rPr>
          <w:rFonts w:asciiTheme="majorHAnsi" w:hAnsiTheme="majorHAnsi" w:cstheme="minorHAnsi"/>
          <w:b/>
          <w:u w:val="single"/>
        </w:rPr>
        <w:t>Responsibilities:</w:t>
      </w:r>
    </w:p>
    <w:p w14:paraId="386046FB" w14:textId="4F8C3D0E" w:rsidR="00877998" w:rsidRPr="00897D75" w:rsidRDefault="00877998" w:rsidP="00877998">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Developed backend Spring Boot microservices supporting healthcare member eligibility validation and claims processing workflows across distributed insurance systems.</w:t>
      </w:r>
    </w:p>
    <w:p w14:paraId="608FEBB1" w14:textId="1DEB7FAD" w:rsidR="00877998" w:rsidRDefault="00877998" w:rsidP="00877998">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lastRenderedPageBreak/>
        <w:t>Designed and implemented secure REST APIs enabling communication between payer systems, provider applications, and internal healthcare platforms.</w:t>
      </w:r>
    </w:p>
    <w:p w14:paraId="55C45BA9" w14:textId="5099791D"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Designed secure REST APIs for healthcare systems handling sensitive member and claims data.</w:t>
      </w:r>
    </w:p>
    <w:p w14:paraId="56F3D058" w14:textId="58FDBF05"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Implemented asynchronous messaging using RabbitMQ for reliable processing of claims and eligibility workflows.</w:t>
      </w:r>
    </w:p>
    <w:p w14:paraId="4B453A36" w14:textId="0AA70AF9"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Developed microservices-based architecture supporting distributed healthcare applications.</w:t>
      </w:r>
    </w:p>
    <w:p w14:paraId="072B4282" w14:textId="70301C0E"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Implemented role-based access control using Spring Security and OAuth2 authentication.</w:t>
      </w:r>
    </w:p>
    <w:p w14:paraId="0D90B9B8" w14:textId="3B89F949"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Improved application performance by optimizing database queries and implementing efficient data retrieval strategies.</w:t>
      </w:r>
    </w:p>
    <w:p w14:paraId="6E8DD813" w14:textId="043178C7" w:rsidR="000E6C94" w:rsidRPr="00897D75"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Worked on integration between multiple healthcare systems using REST APIs and secure data exchange mechanisms.</w:t>
      </w:r>
    </w:p>
    <w:p w14:paraId="0C51BD58" w14:textId="0DD6531D" w:rsidR="00877998" w:rsidRPr="00897D75" w:rsidRDefault="00877998" w:rsidP="00877998">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Implemented Spring Security, OAuth2, and JWT authentication mechanisms to enforce role-based access control and protect sensitive healthcare data aligned with HIPAA-compliant security practices.</w:t>
      </w:r>
    </w:p>
    <w:p w14:paraId="36D99CDB" w14:textId="31AA8A2D" w:rsidR="00877998" w:rsidRPr="00897D75" w:rsidRDefault="00877998" w:rsidP="00877998">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Worked with secure healthcare data workflows involving member enrollment, eligibility verification, and claims-related information exchanged between payer and provider systems through encrypted API integrations.</w:t>
      </w:r>
    </w:p>
    <w:p w14:paraId="556346C3" w14:textId="2BA85C65" w:rsidR="00877998" w:rsidRPr="00897D75" w:rsidRDefault="00877998" w:rsidP="00877998">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Implemented asynchronous messaging using RabbitMQ to ensure reliable processing of eligibility requests, claims events, and system notifications across microservices.</w:t>
      </w:r>
    </w:p>
    <w:p w14:paraId="5C9E926F" w14:textId="56DA403F" w:rsidR="00877998" w:rsidRPr="00897D75" w:rsidRDefault="00877998" w:rsidP="00877998">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Developed and optimized SQL queries to efficiently retrieve member and claims data while maintaining data integrity and performance.</w:t>
      </w:r>
    </w:p>
    <w:p w14:paraId="4A64A63B" w14:textId="5034B588" w:rsidR="00877998" w:rsidRPr="00897D75" w:rsidRDefault="00877998" w:rsidP="00877998">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Supported integration between enrollment, billing, and provider management modules using microservice-based communication patterns.</w:t>
      </w:r>
    </w:p>
    <w:p w14:paraId="124A1395" w14:textId="570429CE" w:rsidR="00877998" w:rsidRPr="00897D75" w:rsidRDefault="00877998" w:rsidP="00877998">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Collaborated with QA teams and business analysts to validate healthcare workflows and ensure accurate processing of eligibility and claims transactions.</w:t>
      </w:r>
    </w:p>
    <w:p w14:paraId="5E13358A" w14:textId="20D46298" w:rsidR="00E810E0" w:rsidRPr="00897D75" w:rsidRDefault="00877998" w:rsidP="00877998">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Participated in Agile sprint cycles, defect resolution, and production support activities to maintain application stability and compliance requirements.</w:t>
      </w:r>
    </w:p>
    <w:p w14:paraId="21F9E0A7" w14:textId="77777777" w:rsidR="00E810E0" w:rsidRPr="00897D75" w:rsidRDefault="00E810E0" w:rsidP="00E810E0">
      <w:pPr>
        <w:spacing w:after="0"/>
        <w:rPr>
          <w:rFonts w:asciiTheme="majorHAnsi" w:hAnsiTheme="majorHAnsi" w:cstheme="minorHAnsi"/>
        </w:rPr>
      </w:pPr>
    </w:p>
    <w:p w14:paraId="0A2C2144" w14:textId="553DF432" w:rsidR="00E810E0" w:rsidRPr="006F3E8E" w:rsidRDefault="00E810E0" w:rsidP="005679A8">
      <w:pPr>
        <w:spacing w:after="0"/>
        <w:rPr>
          <w:rFonts w:asciiTheme="majorHAnsi" w:hAnsiTheme="majorHAnsi" w:cstheme="minorHAnsi"/>
          <w:bCs/>
        </w:rPr>
      </w:pPr>
      <w:r w:rsidRPr="00897D75">
        <w:rPr>
          <w:rFonts w:asciiTheme="majorHAnsi" w:hAnsiTheme="majorHAnsi" w:cstheme="minorHAnsi"/>
          <w:b/>
          <w:u w:val="single"/>
        </w:rPr>
        <w:t>Environment</w:t>
      </w:r>
      <w:proofErr w:type="gramStart"/>
      <w:r w:rsidRPr="00897D75">
        <w:rPr>
          <w:rFonts w:asciiTheme="majorHAnsi" w:hAnsiTheme="majorHAnsi" w:cstheme="minorHAnsi"/>
          <w:b/>
          <w:u w:val="single"/>
        </w:rPr>
        <w:t>:</w:t>
      </w:r>
      <w:r w:rsidRPr="00897D75">
        <w:rPr>
          <w:rFonts w:asciiTheme="majorHAnsi" w:hAnsiTheme="majorHAnsi" w:cstheme="minorHAnsi"/>
          <w:b/>
        </w:rPr>
        <w:t xml:space="preserve">  </w:t>
      </w:r>
      <w:r w:rsidR="00877998" w:rsidRPr="006F3E8E">
        <w:rPr>
          <w:rFonts w:asciiTheme="majorHAnsi" w:hAnsiTheme="majorHAnsi" w:cstheme="minorHAnsi"/>
          <w:bCs/>
        </w:rPr>
        <w:t>Java</w:t>
      </w:r>
      <w:proofErr w:type="gramEnd"/>
      <w:r w:rsidR="00877998" w:rsidRPr="006F3E8E">
        <w:rPr>
          <w:rFonts w:asciiTheme="majorHAnsi" w:hAnsiTheme="majorHAnsi" w:cstheme="minorHAnsi"/>
          <w:bCs/>
        </w:rPr>
        <w:t>, Spring Boot, Microservices, REST APIs, Spring Security, OAuth2, JWT, SQL, PostgreSQL, RabbitMQ, AWS, Docker, Agile.</w:t>
      </w:r>
    </w:p>
    <w:p w14:paraId="0D975CB1" w14:textId="16A5DC39" w:rsidR="0005781B" w:rsidRPr="00897D75" w:rsidRDefault="0005781B" w:rsidP="003B5D4A">
      <w:pPr>
        <w:spacing w:after="0"/>
        <w:rPr>
          <w:rFonts w:asciiTheme="majorHAnsi" w:hAnsiTheme="majorHAnsi" w:cstheme="minorHAnsi"/>
        </w:rPr>
      </w:pPr>
    </w:p>
    <w:p w14:paraId="40AEED38" w14:textId="0872BA4F" w:rsidR="006F3E8E" w:rsidRDefault="006F3E8E" w:rsidP="0022291F">
      <w:pPr>
        <w:spacing w:after="0"/>
        <w:rPr>
          <w:rFonts w:asciiTheme="majorHAnsi" w:hAnsiTheme="majorHAnsi" w:cstheme="minorHAnsi"/>
          <w:b/>
        </w:rPr>
      </w:pPr>
      <w:r w:rsidRPr="006F3E8E">
        <w:rPr>
          <w:rFonts w:asciiTheme="majorHAnsi" w:hAnsiTheme="majorHAnsi" w:cstheme="minorHAnsi"/>
          <w:b/>
        </w:rPr>
        <w:t xml:space="preserve">Client: </w:t>
      </w:r>
      <w:r w:rsidR="00DD7306" w:rsidRPr="00DD7306">
        <w:rPr>
          <w:rFonts w:asciiTheme="majorHAnsi" w:hAnsiTheme="majorHAnsi" w:cstheme="minorHAnsi"/>
          <w:b/>
        </w:rPr>
        <w:t>Molina Healthcare, Bothell, WA</w:t>
      </w:r>
      <w:r w:rsidR="00DD7306">
        <w:rPr>
          <w:rFonts w:asciiTheme="majorHAnsi" w:hAnsiTheme="majorHAnsi" w:cstheme="minorHAnsi"/>
          <w:b/>
        </w:rPr>
        <w:t xml:space="preserve">                                                                    </w:t>
      </w:r>
      <w:r w:rsidRPr="006F3E8E">
        <w:rPr>
          <w:rFonts w:asciiTheme="majorHAnsi" w:hAnsiTheme="majorHAnsi" w:cstheme="minorHAnsi"/>
          <w:b/>
        </w:rPr>
        <w:t>Mar 2020 – Nov 2022</w:t>
      </w:r>
    </w:p>
    <w:p w14:paraId="7F476995" w14:textId="575AD166" w:rsidR="00E810E0" w:rsidRPr="00897D75" w:rsidRDefault="00E810E0" w:rsidP="0022291F">
      <w:pPr>
        <w:spacing w:after="0"/>
        <w:rPr>
          <w:rFonts w:asciiTheme="majorHAnsi" w:hAnsiTheme="majorHAnsi" w:cstheme="minorHAnsi"/>
          <w:b/>
        </w:rPr>
      </w:pPr>
      <w:r w:rsidRPr="00897D75">
        <w:rPr>
          <w:rFonts w:asciiTheme="majorHAnsi" w:hAnsiTheme="majorHAnsi" w:cstheme="minorHAnsi"/>
          <w:b/>
        </w:rPr>
        <w:t xml:space="preserve">Java Full Stack </w:t>
      </w:r>
      <w:r w:rsidR="006F3E8E">
        <w:rPr>
          <w:rFonts w:asciiTheme="majorHAnsi" w:hAnsiTheme="majorHAnsi" w:cstheme="minorHAnsi"/>
          <w:b/>
        </w:rPr>
        <w:t>Analyst</w:t>
      </w:r>
    </w:p>
    <w:p w14:paraId="71AA75F5" w14:textId="77777777" w:rsidR="00E810E0" w:rsidRPr="00897D75" w:rsidRDefault="00E810E0" w:rsidP="005679A8">
      <w:pPr>
        <w:spacing w:after="0"/>
        <w:ind w:left="-426" w:firstLine="426"/>
        <w:rPr>
          <w:rFonts w:asciiTheme="majorHAnsi" w:hAnsiTheme="majorHAnsi" w:cstheme="minorHAnsi"/>
          <w:b/>
        </w:rPr>
      </w:pPr>
      <w:r w:rsidRPr="00897D75">
        <w:rPr>
          <w:rFonts w:asciiTheme="majorHAnsi" w:hAnsiTheme="majorHAnsi" w:cstheme="minorHAnsi"/>
          <w:b/>
          <w:u w:val="single"/>
        </w:rPr>
        <w:t>Responsibilities</w:t>
      </w:r>
      <w:r w:rsidRPr="00897D75">
        <w:rPr>
          <w:rFonts w:asciiTheme="majorHAnsi" w:hAnsiTheme="majorHAnsi" w:cstheme="minorHAnsi"/>
          <w:b/>
        </w:rPr>
        <w:t>:</w:t>
      </w:r>
    </w:p>
    <w:p w14:paraId="7EB77FF0" w14:textId="3B4668D3" w:rsidR="0022291F" w:rsidRPr="00897D75" w:rsidRDefault="0022291F" w:rsidP="0022291F">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Developed backend services using Java 11 and Spring Boot to support inventory management and order processing workflows across distributed retail systems.</w:t>
      </w:r>
    </w:p>
    <w:p w14:paraId="60B40C3A" w14:textId="372D48F3" w:rsidR="0022291F" w:rsidRDefault="0022291F" w:rsidP="0022291F">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Implemented RESTful APIs enabling communication between inventory, order, and warehouse microservices to maintain real-time data consistency.</w:t>
      </w:r>
    </w:p>
    <w:p w14:paraId="663FA8D7" w14:textId="19A5AF41"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Developed microservices for inventory and order management systems using Spring Boot.</w:t>
      </w:r>
    </w:p>
    <w:p w14:paraId="4F858C1F" w14:textId="72694E36"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Implemented service-to-service communication and ensured data consistency across distributed systems.</w:t>
      </w:r>
    </w:p>
    <w:p w14:paraId="06151F44" w14:textId="05EE1C4B"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Supported CI/CD pipelines and automated deployment processes using Jenkins and Docker.</w:t>
      </w:r>
    </w:p>
    <w:p w14:paraId="5966EDDA" w14:textId="2553CB13"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Implemented exception handling, logging, and monitoring for production support and system reliability.</w:t>
      </w:r>
    </w:p>
    <w:p w14:paraId="5F546D8A" w14:textId="5CBFBB8E" w:rsidR="000E6C94" w:rsidRPr="00897D75"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Collaborated with DevOps team for containerized deployments and cloud-based environments.</w:t>
      </w:r>
    </w:p>
    <w:p w14:paraId="7645F897" w14:textId="64F2CFE0" w:rsidR="0022291F" w:rsidRPr="00897D75" w:rsidRDefault="0022291F" w:rsidP="0022291F">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Supported service-to-service communication patterns ensuring reliable synchronization of order and inventory updates across multiple system components.</w:t>
      </w:r>
    </w:p>
    <w:p w14:paraId="755EABCB" w14:textId="034CB075" w:rsidR="0022291F" w:rsidRPr="00897D75" w:rsidRDefault="0022291F" w:rsidP="0022291F">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Implemented data validation, transformation, and exception-handling logic to ensure accurate order fulfillment and inventory tracking.</w:t>
      </w:r>
    </w:p>
    <w:p w14:paraId="4BF17D29" w14:textId="0A164A3D" w:rsidR="0022291F" w:rsidRPr="00897D75" w:rsidRDefault="0022291F" w:rsidP="0022291F">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Participated in CI/CD deployment processes, supporting automated build and release pipelines across development and production environments.</w:t>
      </w:r>
    </w:p>
    <w:p w14:paraId="0A5B75D3" w14:textId="001D8E38" w:rsidR="0022291F" w:rsidRPr="00897D75" w:rsidRDefault="0022291F" w:rsidP="0022291F">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Assisted in monitoring application health through logging and operational checks to proactively identify and resolve system issues.</w:t>
      </w:r>
    </w:p>
    <w:p w14:paraId="71C3D0A7" w14:textId="04E8B74E" w:rsidR="0022291F" w:rsidRPr="00897D75" w:rsidRDefault="0022291F" w:rsidP="0022291F">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Collaborated with QA and DevOps teams to support end-to-end delivery from development through production support.</w:t>
      </w:r>
    </w:p>
    <w:p w14:paraId="065B39D0" w14:textId="6EAE2E62" w:rsidR="00E810E0" w:rsidRPr="00897D75" w:rsidRDefault="0022291F" w:rsidP="0022291F">
      <w:pPr>
        <w:numPr>
          <w:ilvl w:val="0"/>
          <w:numId w:val="8"/>
        </w:numPr>
        <w:pBdr>
          <w:top w:val="nil"/>
          <w:left w:val="nil"/>
          <w:bottom w:val="nil"/>
          <w:right w:val="nil"/>
          <w:between w:val="nil"/>
        </w:pBdr>
        <w:spacing w:after="0" w:line="240" w:lineRule="auto"/>
        <w:ind w:left="360"/>
        <w:rPr>
          <w:rFonts w:asciiTheme="majorHAnsi" w:eastAsia="Times New Roman" w:hAnsiTheme="majorHAnsi" w:cs="Times New Roman"/>
        </w:rPr>
      </w:pPr>
      <w:r w:rsidRPr="00897D75">
        <w:rPr>
          <w:rFonts w:asciiTheme="majorHAnsi" w:eastAsia="Book Antiqua" w:hAnsiTheme="majorHAnsi" w:cstheme="minorHAnsi"/>
        </w:rPr>
        <w:t>Contributed to improving system reliability and maintainability through modular microservice design practices.</w:t>
      </w:r>
      <w:r w:rsidR="00E810E0" w:rsidRPr="00897D75">
        <w:rPr>
          <w:rFonts w:asciiTheme="majorHAnsi" w:eastAsia="Book Antiqua" w:hAnsiTheme="majorHAnsi" w:cstheme="minorHAnsi"/>
        </w:rPr>
        <w:tab/>
      </w:r>
      <w:r w:rsidR="00E810E0" w:rsidRPr="00897D75">
        <w:rPr>
          <w:rFonts w:asciiTheme="majorHAnsi" w:hAnsiTheme="majorHAnsi" w:cstheme="minorHAnsi"/>
        </w:rPr>
        <w:tab/>
      </w:r>
      <w:r w:rsidR="00E810E0" w:rsidRPr="00897D75">
        <w:rPr>
          <w:rFonts w:asciiTheme="majorHAnsi" w:hAnsiTheme="majorHAnsi" w:cstheme="minorHAnsi"/>
        </w:rPr>
        <w:tab/>
      </w:r>
      <w:r w:rsidR="00E810E0" w:rsidRPr="00897D75">
        <w:rPr>
          <w:rFonts w:asciiTheme="majorHAnsi" w:hAnsiTheme="majorHAnsi" w:cstheme="minorHAnsi"/>
        </w:rPr>
        <w:tab/>
      </w:r>
      <w:r w:rsidR="00E810E0" w:rsidRPr="00897D75">
        <w:rPr>
          <w:rFonts w:asciiTheme="majorHAnsi" w:hAnsiTheme="majorHAnsi" w:cstheme="minorHAnsi"/>
        </w:rPr>
        <w:tab/>
      </w:r>
      <w:r w:rsidR="00E810E0" w:rsidRPr="00897D75">
        <w:rPr>
          <w:rFonts w:asciiTheme="majorHAnsi" w:hAnsiTheme="majorHAnsi" w:cstheme="minorHAnsi"/>
        </w:rPr>
        <w:tab/>
        <w:t xml:space="preserve">     </w:t>
      </w:r>
      <w:r w:rsidR="00E810E0" w:rsidRPr="00897D75">
        <w:rPr>
          <w:rFonts w:asciiTheme="majorHAnsi" w:hAnsiTheme="majorHAnsi" w:cstheme="minorHAnsi"/>
        </w:rPr>
        <w:tab/>
      </w:r>
      <w:r w:rsidR="00E810E0" w:rsidRPr="00897D75">
        <w:rPr>
          <w:rFonts w:asciiTheme="majorHAnsi" w:hAnsiTheme="majorHAnsi" w:cstheme="minorHAnsi"/>
        </w:rPr>
        <w:tab/>
      </w:r>
      <w:r w:rsidR="00E810E0" w:rsidRPr="00897D75">
        <w:rPr>
          <w:rFonts w:asciiTheme="majorHAnsi" w:hAnsiTheme="majorHAnsi" w:cstheme="minorHAnsi"/>
        </w:rPr>
        <w:tab/>
      </w:r>
      <w:r w:rsidR="00E810E0" w:rsidRPr="00897D75">
        <w:rPr>
          <w:rFonts w:asciiTheme="majorHAnsi" w:hAnsiTheme="majorHAnsi" w:cstheme="minorHAnsi"/>
        </w:rPr>
        <w:tab/>
      </w:r>
      <w:r w:rsidR="00E810E0" w:rsidRPr="00897D75">
        <w:rPr>
          <w:rFonts w:asciiTheme="majorHAnsi" w:hAnsiTheme="majorHAnsi" w:cstheme="minorHAnsi"/>
        </w:rPr>
        <w:tab/>
      </w:r>
      <w:r w:rsidR="00E810E0" w:rsidRPr="00897D75">
        <w:rPr>
          <w:rFonts w:asciiTheme="majorHAnsi" w:hAnsiTheme="majorHAnsi" w:cstheme="minorHAnsi"/>
        </w:rPr>
        <w:tab/>
        <w:t xml:space="preserve">               </w:t>
      </w:r>
    </w:p>
    <w:p w14:paraId="74C5A173" w14:textId="63E2F19C" w:rsidR="00E810E0" w:rsidRPr="00897D75" w:rsidRDefault="00E810E0" w:rsidP="005679A8">
      <w:pPr>
        <w:spacing w:after="0"/>
        <w:rPr>
          <w:rFonts w:asciiTheme="majorHAnsi" w:hAnsiTheme="majorHAnsi" w:cstheme="minorHAnsi"/>
          <w:bCs/>
        </w:rPr>
      </w:pPr>
      <w:r w:rsidRPr="00897D75">
        <w:rPr>
          <w:rFonts w:asciiTheme="majorHAnsi" w:hAnsiTheme="majorHAnsi" w:cstheme="minorHAnsi"/>
          <w:b/>
          <w:u w:val="single"/>
        </w:rPr>
        <w:t>Environment</w:t>
      </w:r>
      <w:r w:rsidRPr="00897D75">
        <w:rPr>
          <w:rFonts w:asciiTheme="majorHAnsi" w:hAnsiTheme="majorHAnsi" w:cstheme="minorHAnsi"/>
          <w:b/>
          <w:bCs/>
        </w:rPr>
        <w:t>:</w:t>
      </w:r>
      <w:r w:rsidRPr="00897D75">
        <w:rPr>
          <w:rFonts w:asciiTheme="majorHAnsi" w:hAnsiTheme="majorHAnsi" w:cstheme="minorHAnsi"/>
          <w:bCs/>
        </w:rPr>
        <w:t xml:space="preserve"> </w:t>
      </w:r>
      <w:r w:rsidR="0022291F" w:rsidRPr="00897D75">
        <w:rPr>
          <w:rFonts w:asciiTheme="majorHAnsi" w:hAnsiTheme="majorHAnsi" w:cstheme="minorHAnsi"/>
          <w:bCs/>
        </w:rPr>
        <w:t>Java 11, Spring Boot, Microservices, REST APIs, SQL, CI/CD, Docker, Git, Agile</w:t>
      </w:r>
    </w:p>
    <w:p w14:paraId="5CCF9E27" w14:textId="77777777" w:rsidR="00E810E0" w:rsidRPr="00897D75" w:rsidRDefault="00E810E0" w:rsidP="00E810E0">
      <w:pPr>
        <w:spacing w:after="0"/>
        <w:ind w:left="-426"/>
        <w:rPr>
          <w:rFonts w:asciiTheme="majorHAnsi" w:hAnsiTheme="majorHAnsi" w:cstheme="minorHAnsi"/>
        </w:rPr>
      </w:pPr>
    </w:p>
    <w:p w14:paraId="11F0FE2E" w14:textId="6A6855AC" w:rsidR="006F3E8E" w:rsidRDefault="006F3E8E" w:rsidP="003A3719">
      <w:pPr>
        <w:spacing w:after="0"/>
        <w:rPr>
          <w:rFonts w:asciiTheme="majorHAnsi" w:hAnsiTheme="majorHAnsi" w:cstheme="minorHAnsi"/>
          <w:b/>
        </w:rPr>
      </w:pPr>
      <w:r w:rsidRPr="006F3E8E">
        <w:rPr>
          <w:rFonts w:asciiTheme="majorHAnsi" w:hAnsiTheme="majorHAnsi" w:cstheme="minorHAnsi"/>
          <w:b/>
        </w:rPr>
        <w:t xml:space="preserve">Client: </w:t>
      </w:r>
      <w:r w:rsidR="00DD7306" w:rsidRPr="00DD7306">
        <w:rPr>
          <w:rFonts w:asciiTheme="majorHAnsi" w:hAnsiTheme="majorHAnsi" w:cstheme="minorHAnsi"/>
          <w:b/>
        </w:rPr>
        <w:t>AIG Insurance- Houston – TX</w:t>
      </w:r>
      <w:r w:rsidR="00DD7306">
        <w:rPr>
          <w:rFonts w:asciiTheme="majorHAnsi" w:hAnsiTheme="majorHAnsi" w:cstheme="minorHAnsi"/>
          <w:b/>
        </w:rPr>
        <w:t xml:space="preserve">                                                                                     </w:t>
      </w:r>
      <w:r w:rsidRPr="006F3E8E">
        <w:rPr>
          <w:rFonts w:asciiTheme="majorHAnsi" w:hAnsiTheme="majorHAnsi" w:cstheme="minorHAnsi"/>
          <w:b/>
        </w:rPr>
        <w:t>Nov 2018 – Feb 2020</w:t>
      </w:r>
    </w:p>
    <w:p w14:paraId="444DE3F6" w14:textId="792F38FD" w:rsidR="00E810E0" w:rsidRPr="00897D75" w:rsidRDefault="0022291F" w:rsidP="003A3719">
      <w:pPr>
        <w:spacing w:after="0"/>
        <w:rPr>
          <w:rFonts w:asciiTheme="majorHAnsi" w:hAnsiTheme="majorHAnsi" w:cstheme="minorHAnsi"/>
          <w:b/>
        </w:rPr>
      </w:pPr>
      <w:r w:rsidRPr="00897D75">
        <w:rPr>
          <w:rFonts w:asciiTheme="majorHAnsi" w:hAnsiTheme="majorHAnsi" w:cstheme="minorHAnsi"/>
          <w:b/>
        </w:rPr>
        <w:t xml:space="preserve">Java Full Stack </w:t>
      </w:r>
      <w:r w:rsidR="006F3E8E">
        <w:rPr>
          <w:rFonts w:asciiTheme="majorHAnsi" w:hAnsiTheme="majorHAnsi" w:cstheme="minorHAnsi"/>
          <w:b/>
        </w:rPr>
        <w:t>analyst</w:t>
      </w:r>
      <w:r w:rsidR="003A3719" w:rsidRPr="00897D75">
        <w:rPr>
          <w:rFonts w:asciiTheme="majorHAnsi" w:hAnsiTheme="majorHAnsi" w:cstheme="minorHAnsi"/>
          <w:b/>
        </w:rPr>
        <w:t xml:space="preserve"> </w:t>
      </w:r>
    </w:p>
    <w:p w14:paraId="7B2F31CD" w14:textId="77777777" w:rsidR="00E810E0" w:rsidRPr="00897D75" w:rsidRDefault="00E810E0" w:rsidP="005679A8">
      <w:pPr>
        <w:spacing w:after="0"/>
        <w:ind w:left="-426" w:firstLine="426"/>
        <w:rPr>
          <w:rFonts w:asciiTheme="majorHAnsi" w:hAnsiTheme="majorHAnsi" w:cstheme="minorHAnsi"/>
          <w:b/>
        </w:rPr>
      </w:pPr>
      <w:r w:rsidRPr="00897D75">
        <w:rPr>
          <w:rFonts w:asciiTheme="majorHAnsi" w:hAnsiTheme="majorHAnsi" w:cstheme="minorHAnsi"/>
          <w:b/>
          <w:u w:val="single"/>
        </w:rPr>
        <w:t>Responsibilities</w:t>
      </w:r>
      <w:r w:rsidRPr="00897D75">
        <w:rPr>
          <w:rFonts w:asciiTheme="majorHAnsi" w:hAnsiTheme="majorHAnsi" w:cstheme="minorHAnsi"/>
          <w:b/>
        </w:rPr>
        <w:t xml:space="preserve">: </w:t>
      </w:r>
    </w:p>
    <w:p w14:paraId="28BB54CA" w14:textId="5B8E5F29" w:rsidR="003A3719" w:rsidRPr="00897D75" w:rsidRDefault="003A3719" w:rsidP="003A3719">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Developed and maintained Spring Boot microservices supporting customer account management and transaction workflows in a banking environment.</w:t>
      </w:r>
    </w:p>
    <w:p w14:paraId="35B09403" w14:textId="3C476569" w:rsidR="003A3719" w:rsidRPr="00897D75" w:rsidRDefault="003A3719" w:rsidP="003A3719">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Implemented secure REST APIs enabling integration between internal banking services and external systems.</w:t>
      </w:r>
    </w:p>
    <w:p w14:paraId="522B0DA2" w14:textId="1AA26348" w:rsidR="003A3719" w:rsidRDefault="003A3719" w:rsidP="003A3719">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Supported containerized deployments using Docker and cloud-native deployment practices on AWS environments.</w:t>
      </w:r>
    </w:p>
    <w:p w14:paraId="1BAEE0B8" w14:textId="6F6A4513"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Developed and maintained secure microservices for banking and financial applications.</w:t>
      </w:r>
    </w:p>
    <w:p w14:paraId="6B15B629" w14:textId="046DBF3F"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Implemented CI/CD pipelines and automated deployments</w:t>
      </w:r>
      <w:r w:rsidR="00081C46">
        <w:rPr>
          <w:rFonts w:asciiTheme="majorHAnsi" w:eastAsia="Book Antiqua" w:hAnsiTheme="majorHAnsi" w:cstheme="minorHAnsi"/>
        </w:rPr>
        <w:t>,</w:t>
      </w:r>
      <w:r w:rsidRPr="000E6C94">
        <w:rPr>
          <w:rFonts w:asciiTheme="majorHAnsi" w:eastAsia="Book Antiqua" w:hAnsiTheme="majorHAnsi" w:cstheme="minorHAnsi"/>
        </w:rPr>
        <w:t xml:space="preserve"> reducing manual release effort.</w:t>
      </w:r>
    </w:p>
    <w:p w14:paraId="2C7B887C" w14:textId="736A09FD"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Improved code quality by implementing unit testing and integration testing using JUnit and Mockito.</w:t>
      </w:r>
    </w:p>
    <w:p w14:paraId="38B26FDF" w14:textId="3841F552" w:rsidR="000E6C94" w:rsidRPr="000E6C94"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Deployed applications on AWS cloud using Docker containers.</w:t>
      </w:r>
    </w:p>
    <w:p w14:paraId="62C790A7" w14:textId="307A827F" w:rsidR="000E6C94" w:rsidRPr="00897D75" w:rsidRDefault="000E6C94" w:rsidP="000E6C94">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0E6C94">
        <w:rPr>
          <w:rFonts w:asciiTheme="majorHAnsi" w:eastAsia="Book Antiqua" w:hAnsiTheme="majorHAnsi" w:cstheme="minorHAnsi"/>
        </w:rPr>
        <w:t>Worked on performance tuning and production issue troubleshooting.</w:t>
      </w:r>
    </w:p>
    <w:p w14:paraId="58B6D1D2" w14:textId="3A2340E2" w:rsidR="003A3719" w:rsidRPr="00897D75" w:rsidRDefault="003A3719" w:rsidP="003A3719">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Built and maintained CI/CD pipelines using Git-based workflows, improving deployment consistency and reducing manual release effort.</w:t>
      </w:r>
    </w:p>
    <w:p w14:paraId="789C5A8C" w14:textId="62A701F7" w:rsidR="003A3719" w:rsidRPr="00897D75" w:rsidRDefault="003A3719" w:rsidP="003A3719">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Improved application reliability through unit testing using JUnit and Mockito, increasing code stability and maintainability.</w:t>
      </w:r>
    </w:p>
    <w:p w14:paraId="214AB754" w14:textId="4C3347F6" w:rsidR="003A3719" w:rsidRPr="00897D75" w:rsidRDefault="003A3719" w:rsidP="003A3719">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Collaborated with cross-functional teams to ensure scalable and secure API integrations aligned with financial compliance standards.</w:t>
      </w:r>
    </w:p>
    <w:p w14:paraId="4A67DEC4" w14:textId="59FE1B64" w:rsidR="003A3719" w:rsidRPr="00897D75" w:rsidRDefault="003A3719" w:rsidP="003A3719">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Assisted in production support activities</w:t>
      </w:r>
      <w:r w:rsidR="00081C46">
        <w:rPr>
          <w:rFonts w:asciiTheme="majorHAnsi" w:eastAsia="Book Antiqua" w:hAnsiTheme="majorHAnsi" w:cstheme="minorHAnsi"/>
        </w:rPr>
        <w:t>,</w:t>
      </w:r>
      <w:r w:rsidRPr="00897D75">
        <w:rPr>
          <w:rFonts w:asciiTheme="majorHAnsi" w:eastAsia="Book Antiqua" w:hAnsiTheme="majorHAnsi" w:cstheme="minorHAnsi"/>
        </w:rPr>
        <w:t xml:space="preserve"> including troubleshooting, defect resolution, and performance improvements.</w:t>
      </w:r>
    </w:p>
    <w:p w14:paraId="324189DE" w14:textId="7AA8279C" w:rsidR="00E810E0" w:rsidRPr="00897D75" w:rsidRDefault="003A3719" w:rsidP="003A3719">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Worked closely with frontend teams to ensure responsive and accessible UI integrations aligned with backend services.</w:t>
      </w:r>
    </w:p>
    <w:p w14:paraId="6092A57F" w14:textId="77777777" w:rsidR="003A3719" w:rsidRPr="00897D75" w:rsidRDefault="003A3719" w:rsidP="003A3719">
      <w:pPr>
        <w:pBdr>
          <w:top w:val="nil"/>
          <w:left w:val="nil"/>
          <w:bottom w:val="nil"/>
          <w:right w:val="nil"/>
          <w:between w:val="nil"/>
        </w:pBdr>
        <w:spacing w:after="0" w:line="240" w:lineRule="auto"/>
        <w:ind w:left="360"/>
        <w:rPr>
          <w:rFonts w:asciiTheme="majorHAnsi" w:eastAsia="Book Antiqua" w:hAnsiTheme="majorHAnsi" w:cstheme="minorHAnsi"/>
        </w:rPr>
      </w:pPr>
    </w:p>
    <w:p w14:paraId="5E78ABEA" w14:textId="3745D6C1" w:rsidR="00E810E0" w:rsidRPr="00897D75" w:rsidRDefault="00E810E0" w:rsidP="00E810E0">
      <w:pPr>
        <w:spacing w:after="0" w:line="240" w:lineRule="auto"/>
        <w:rPr>
          <w:rFonts w:asciiTheme="majorHAnsi" w:eastAsia="Times New Roman" w:hAnsiTheme="majorHAnsi" w:cstheme="minorHAnsi"/>
          <w:bCs/>
          <w:noProof/>
        </w:rPr>
      </w:pPr>
      <w:r w:rsidRPr="00897D75">
        <w:rPr>
          <w:rFonts w:asciiTheme="majorHAnsi" w:hAnsiTheme="majorHAnsi" w:cstheme="minorHAnsi"/>
          <w:b/>
          <w:u w:val="single"/>
        </w:rPr>
        <w:t>Environment:</w:t>
      </w:r>
      <w:r w:rsidRPr="00897D75">
        <w:rPr>
          <w:rFonts w:asciiTheme="majorHAnsi" w:hAnsiTheme="majorHAnsi" w:cstheme="minorHAnsi"/>
          <w:u w:val="single"/>
        </w:rPr>
        <w:t xml:space="preserve"> </w:t>
      </w:r>
      <w:r w:rsidR="003A3719" w:rsidRPr="00897D75">
        <w:rPr>
          <w:rFonts w:asciiTheme="majorHAnsi" w:eastAsia="Times New Roman" w:hAnsiTheme="majorHAnsi" w:cstheme="minorHAnsi"/>
          <w:noProof/>
        </w:rPr>
        <w:t>Java, Spring Boot, Microservices, REST APIs, AWS, Docker, Git, JUnit, Mockito, Angular, Agile</w:t>
      </w:r>
      <w:r w:rsidRPr="00897D75">
        <w:rPr>
          <w:rFonts w:asciiTheme="majorHAnsi" w:eastAsia="Times New Roman" w:hAnsiTheme="majorHAnsi" w:cstheme="minorHAnsi"/>
          <w:bCs/>
          <w:noProof/>
        </w:rPr>
        <w:t>.</w:t>
      </w:r>
    </w:p>
    <w:p w14:paraId="13609279" w14:textId="77777777" w:rsidR="003A3719" w:rsidRPr="00897D75" w:rsidRDefault="003A3719" w:rsidP="00E810E0">
      <w:pPr>
        <w:spacing w:after="0" w:line="240" w:lineRule="auto"/>
        <w:rPr>
          <w:rFonts w:asciiTheme="majorHAnsi" w:eastAsia="Times New Roman" w:hAnsiTheme="majorHAnsi" w:cstheme="minorHAnsi"/>
          <w:bCs/>
          <w:noProof/>
        </w:rPr>
      </w:pPr>
    </w:p>
    <w:p w14:paraId="50D734D5" w14:textId="73914FB5" w:rsidR="006F3E8E" w:rsidRDefault="006F3E8E" w:rsidP="003A3719">
      <w:pPr>
        <w:spacing w:after="0"/>
        <w:rPr>
          <w:rFonts w:asciiTheme="majorHAnsi" w:hAnsiTheme="majorHAnsi" w:cstheme="minorHAnsi"/>
          <w:b/>
        </w:rPr>
      </w:pPr>
      <w:r w:rsidRPr="006F3E8E">
        <w:rPr>
          <w:rFonts w:asciiTheme="majorHAnsi" w:hAnsiTheme="majorHAnsi" w:cstheme="minorHAnsi"/>
          <w:b/>
        </w:rPr>
        <w:t xml:space="preserve">Client: </w:t>
      </w:r>
      <w:r w:rsidR="00DD7306" w:rsidRPr="00DD7306">
        <w:rPr>
          <w:rFonts w:asciiTheme="majorHAnsi" w:hAnsiTheme="majorHAnsi" w:cstheme="minorHAnsi"/>
          <w:b/>
        </w:rPr>
        <w:t xml:space="preserve">Dr. Reddy’s Laboratories, India </w:t>
      </w:r>
      <w:r w:rsidR="00DD7306">
        <w:rPr>
          <w:rFonts w:asciiTheme="majorHAnsi" w:hAnsiTheme="majorHAnsi" w:cstheme="minorHAnsi"/>
          <w:b/>
        </w:rPr>
        <w:t xml:space="preserve">                                                                                          </w:t>
      </w:r>
      <w:r w:rsidRPr="006F3E8E">
        <w:rPr>
          <w:rFonts w:asciiTheme="majorHAnsi" w:hAnsiTheme="majorHAnsi" w:cstheme="minorHAnsi"/>
          <w:b/>
        </w:rPr>
        <w:t>July 2015 – Aug 2018</w:t>
      </w:r>
    </w:p>
    <w:p w14:paraId="0230CEE9" w14:textId="23BD3F94" w:rsidR="003A3719" w:rsidRPr="00897D75" w:rsidRDefault="003A3719" w:rsidP="003A3719">
      <w:pPr>
        <w:spacing w:after="0"/>
        <w:rPr>
          <w:rFonts w:asciiTheme="majorHAnsi" w:hAnsiTheme="majorHAnsi" w:cstheme="minorHAnsi"/>
          <w:b/>
          <w:bCs/>
        </w:rPr>
      </w:pPr>
      <w:r w:rsidRPr="00897D75">
        <w:rPr>
          <w:rFonts w:asciiTheme="majorHAnsi" w:hAnsiTheme="majorHAnsi" w:cstheme="minorHAnsi"/>
          <w:b/>
        </w:rPr>
        <w:t xml:space="preserve">Java Developer </w:t>
      </w:r>
    </w:p>
    <w:p w14:paraId="257E8043" w14:textId="77777777" w:rsidR="003A3719" w:rsidRPr="00897D75" w:rsidRDefault="003A3719" w:rsidP="003A3719">
      <w:pPr>
        <w:spacing w:after="0"/>
        <w:ind w:left="-426" w:firstLine="426"/>
        <w:rPr>
          <w:rFonts w:asciiTheme="majorHAnsi" w:hAnsiTheme="majorHAnsi" w:cstheme="minorHAnsi"/>
          <w:b/>
        </w:rPr>
      </w:pPr>
      <w:r w:rsidRPr="00897D75">
        <w:rPr>
          <w:rFonts w:asciiTheme="majorHAnsi" w:hAnsiTheme="majorHAnsi" w:cstheme="minorHAnsi"/>
          <w:b/>
          <w:u w:val="single"/>
        </w:rPr>
        <w:t>Responsibilities</w:t>
      </w:r>
      <w:r w:rsidRPr="00897D75">
        <w:rPr>
          <w:rFonts w:asciiTheme="majorHAnsi" w:hAnsiTheme="majorHAnsi" w:cstheme="minorHAnsi"/>
          <w:b/>
        </w:rPr>
        <w:t xml:space="preserve">: </w:t>
      </w:r>
    </w:p>
    <w:p w14:paraId="352F8EC5" w14:textId="292F1AE5" w:rsidR="009B4291" w:rsidRPr="009B4291" w:rsidRDefault="009B4291" w:rsidP="009B4291">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9B4291">
        <w:rPr>
          <w:rFonts w:asciiTheme="majorHAnsi" w:eastAsia="Book Antiqua" w:hAnsiTheme="majorHAnsi" w:cstheme="minorHAnsi"/>
        </w:rPr>
        <w:t xml:space="preserve">Developed RESTful APIs using Spring Boot for product </w:t>
      </w:r>
      <w:r w:rsidR="00B610CA">
        <w:rPr>
          <w:rFonts w:asciiTheme="majorHAnsi" w:eastAsia="Book Antiqua" w:hAnsiTheme="majorHAnsi" w:cstheme="minorHAnsi"/>
        </w:rPr>
        <w:t>catalogue</w:t>
      </w:r>
      <w:r w:rsidRPr="009B4291">
        <w:rPr>
          <w:rFonts w:asciiTheme="majorHAnsi" w:eastAsia="Book Antiqua" w:hAnsiTheme="majorHAnsi" w:cstheme="minorHAnsi"/>
        </w:rPr>
        <w:t>, cart management, and payment processing modules.</w:t>
      </w:r>
    </w:p>
    <w:p w14:paraId="0FD395FB" w14:textId="014E874B" w:rsidR="009B4291" w:rsidRPr="009B4291" w:rsidRDefault="009B4291" w:rsidP="009B4291">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9B4291">
        <w:rPr>
          <w:rFonts w:asciiTheme="majorHAnsi" w:eastAsia="Book Antiqua" w:hAnsiTheme="majorHAnsi" w:cstheme="minorHAnsi"/>
        </w:rPr>
        <w:t>Designed and implemented backend services for e-commerce workflows</w:t>
      </w:r>
      <w:r w:rsidR="00081C46">
        <w:rPr>
          <w:rFonts w:asciiTheme="majorHAnsi" w:eastAsia="Book Antiqua" w:hAnsiTheme="majorHAnsi" w:cstheme="minorHAnsi"/>
        </w:rPr>
        <w:t>,</w:t>
      </w:r>
      <w:r w:rsidRPr="009B4291">
        <w:rPr>
          <w:rFonts w:asciiTheme="majorHAnsi" w:eastAsia="Book Antiqua" w:hAnsiTheme="majorHAnsi" w:cstheme="minorHAnsi"/>
        </w:rPr>
        <w:t xml:space="preserve"> including product management, order processing, and payment transactions.</w:t>
      </w:r>
    </w:p>
    <w:p w14:paraId="404EBF00" w14:textId="1952C6BC" w:rsidR="009B4291" w:rsidRPr="009B4291" w:rsidRDefault="009B4291" w:rsidP="009B4291">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9B4291">
        <w:rPr>
          <w:rFonts w:asciiTheme="majorHAnsi" w:eastAsia="Book Antiqua" w:hAnsiTheme="majorHAnsi" w:cstheme="minorHAnsi"/>
        </w:rPr>
        <w:t>Built responsive frontend components using React.js, Redux, and Material UI to improve user experience and application performance.</w:t>
      </w:r>
    </w:p>
    <w:p w14:paraId="7758279F" w14:textId="1B44F3FE" w:rsidR="009B4291" w:rsidRPr="009B4291" w:rsidRDefault="009B4291" w:rsidP="009B4291">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9B4291">
        <w:rPr>
          <w:rFonts w:asciiTheme="majorHAnsi" w:eastAsia="Book Antiqua" w:hAnsiTheme="majorHAnsi" w:cstheme="minorHAnsi"/>
        </w:rPr>
        <w:t>Implemented JWT-based authentication and role-based authorization to secure user sessions and API endpoints.</w:t>
      </w:r>
    </w:p>
    <w:p w14:paraId="646484D9" w14:textId="5EFC81F0" w:rsidR="009B4291" w:rsidRPr="009B4291" w:rsidRDefault="009B4291" w:rsidP="009B4291">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9B4291">
        <w:rPr>
          <w:rFonts w:asciiTheme="majorHAnsi" w:eastAsia="Book Antiqua" w:hAnsiTheme="majorHAnsi" w:cstheme="minorHAnsi"/>
        </w:rPr>
        <w:t>Designed database schemas and optimized SQL queries for product, order, and customer data management.</w:t>
      </w:r>
    </w:p>
    <w:p w14:paraId="3D932406" w14:textId="1BA89C2F" w:rsidR="009B4291" w:rsidRPr="009B4291" w:rsidRDefault="009B4291" w:rsidP="009B4291">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9B4291">
        <w:rPr>
          <w:rFonts w:asciiTheme="majorHAnsi" w:eastAsia="Book Antiqua" w:hAnsiTheme="majorHAnsi" w:cstheme="minorHAnsi"/>
        </w:rPr>
        <w:t>Implemented exception handling, validation, and logging mechanisms to improve application reliability and maintainability.</w:t>
      </w:r>
    </w:p>
    <w:p w14:paraId="4F6E1813" w14:textId="3CA8EC96" w:rsidR="009B4291" w:rsidRPr="009B4291" w:rsidRDefault="009B4291" w:rsidP="009B4291">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9B4291">
        <w:rPr>
          <w:rFonts w:asciiTheme="majorHAnsi" w:eastAsia="Book Antiqua" w:hAnsiTheme="majorHAnsi" w:cstheme="minorHAnsi"/>
        </w:rPr>
        <w:t>Participated in Agile development lifecycle</w:t>
      </w:r>
      <w:r w:rsidR="00081C46">
        <w:rPr>
          <w:rFonts w:asciiTheme="majorHAnsi" w:eastAsia="Book Antiqua" w:hAnsiTheme="majorHAnsi" w:cstheme="minorHAnsi"/>
        </w:rPr>
        <w:t>,</w:t>
      </w:r>
      <w:r w:rsidRPr="009B4291">
        <w:rPr>
          <w:rFonts w:asciiTheme="majorHAnsi" w:eastAsia="Book Antiqua" w:hAnsiTheme="majorHAnsi" w:cstheme="minorHAnsi"/>
        </w:rPr>
        <w:t xml:space="preserve"> including sprint planning, development, testing, and deployment.</w:t>
      </w:r>
    </w:p>
    <w:p w14:paraId="523B03A4" w14:textId="595976D9" w:rsidR="009B4291" w:rsidRPr="009B4291" w:rsidRDefault="009B4291" w:rsidP="009B4291">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9B4291">
        <w:rPr>
          <w:rFonts w:asciiTheme="majorHAnsi" w:eastAsia="Book Antiqua" w:hAnsiTheme="majorHAnsi" w:cstheme="minorHAnsi"/>
        </w:rPr>
        <w:t>Worked on bug fixing, performance improvements, and production support activities.</w:t>
      </w:r>
    </w:p>
    <w:p w14:paraId="59B8AAE4" w14:textId="7C8DB5B1" w:rsidR="003A3719" w:rsidRPr="00897D75" w:rsidRDefault="003A3719" w:rsidP="00057F39">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 xml:space="preserve">Designed API integrations </w:t>
      </w:r>
      <w:proofErr w:type="gramStart"/>
      <w:r w:rsidRPr="00897D75">
        <w:rPr>
          <w:rFonts w:asciiTheme="majorHAnsi" w:eastAsia="Book Antiqua" w:hAnsiTheme="majorHAnsi" w:cstheme="minorHAnsi"/>
        </w:rPr>
        <w:t>enabling</w:t>
      </w:r>
      <w:proofErr w:type="gramEnd"/>
      <w:r w:rsidRPr="00897D75">
        <w:rPr>
          <w:rFonts w:asciiTheme="majorHAnsi" w:eastAsia="Book Antiqua" w:hAnsiTheme="majorHAnsi" w:cstheme="minorHAnsi"/>
        </w:rPr>
        <w:t xml:space="preserve"> seamless communication between frontend applications and backend services.</w:t>
      </w:r>
    </w:p>
    <w:p w14:paraId="1C80C013" w14:textId="4BD35B51" w:rsidR="003A3719" w:rsidRPr="00897D75" w:rsidRDefault="003A3719" w:rsidP="00057F39">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Supported database operations and ensured reliable handling of transactional workflows.</w:t>
      </w:r>
    </w:p>
    <w:p w14:paraId="12556B2D" w14:textId="37891401" w:rsidR="003A3719" w:rsidRPr="00897D75" w:rsidRDefault="003A3719" w:rsidP="00057F39">
      <w:pPr>
        <w:numPr>
          <w:ilvl w:val="0"/>
          <w:numId w:val="8"/>
        </w:numPr>
        <w:pBdr>
          <w:top w:val="nil"/>
          <w:left w:val="nil"/>
          <w:bottom w:val="nil"/>
          <w:right w:val="nil"/>
          <w:between w:val="nil"/>
        </w:pBdr>
        <w:spacing w:after="0" w:line="240" w:lineRule="auto"/>
        <w:ind w:left="360"/>
        <w:rPr>
          <w:rFonts w:asciiTheme="majorHAnsi" w:eastAsia="Book Antiqua" w:hAnsiTheme="majorHAnsi" w:cstheme="minorHAnsi"/>
        </w:rPr>
      </w:pPr>
      <w:r w:rsidRPr="00897D75">
        <w:rPr>
          <w:rFonts w:asciiTheme="majorHAnsi" w:eastAsia="Book Antiqua" w:hAnsiTheme="majorHAnsi" w:cstheme="minorHAnsi"/>
        </w:rPr>
        <w:t>Participated in Agile development activities</w:t>
      </w:r>
      <w:r w:rsidR="00081C46">
        <w:rPr>
          <w:rFonts w:asciiTheme="majorHAnsi" w:eastAsia="Book Antiqua" w:hAnsiTheme="majorHAnsi" w:cstheme="minorHAnsi"/>
        </w:rPr>
        <w:t>,</w:t>
      </w:r>
      <w:r w:rsidRPr="00897D75">
        <w:rPr>
          <w:rFonts w:asciiTheme="majorHAnsi" w:eastAsia="Book Antiqua" w:hAnsiTheme="majorHAnsi" w:cstheme="minorHAnsi"/>
        </w:rPr>
        <w:t xml:space="preserve"> including sprint planning, feature development, and defect resolution.</w:t>
      </w:r>
    </w:p>
    <w:p w14:paraId="2B99525D" w14:textId="77777777" w:rsidR="003A3719" w:rsidRPr="00897D75" w:rsidRDefault="003A3719" w:rsidP="003A3719">
      <w:pPr>
        <w:pBdr>
          <w:top w:val="nil"/>
          <w:left w:val="nil"/>
          <w:bottom w:val="nil"/>
          <w:right w:val="nil"/>
          <w:between w:val="nil"/>
        </w:pBdr>
        <w:spacing w:after="0" w:line="240" w:lineRule="auto"/>
        <w:ind w:left="360"/>
        <w:rPr>
          <w:rFonts w:asciiTheme="majorHAnsi" w:eastAsia="Book Antiqua" w:hAnsiTheme="majorHAnsi" w:cstheme="minorHAnsi"/>
        </w:rPr>
      </w:pPr>
    </w:p>
    <w:p w14:paraId="33F9773A" w14:textId="2DD8D405" w:rsidR="003A3719" w:rsidRPr="00897D75" w:rsidRDefault="003A3719" w:rsidP="003A3719">
      <w:pPr>
        <w:spacing w:after="0" w:line="240" w:lineRule="auto"/>
        <w:rPr>
          <w:rFonts w:asciiTheme="majorHAnsi" w:eastAsia="Times New Roman" w:hAnsiTheme="majorHAnsi" w:cstheme="minorHAnsi"/>
          <w:bCs/>
          <w:noProof/>
        </w:rPr>
      </w:pPr>
      <w:r w:rsidRPr="006F3E8E">
        <w:rPr>
          <w:rFonts w:asciiTheme="majorHAnsi" w:hAnsiTheme="majorHAnsi" w:cstheme="minorHAnsi"/>
          <w:b/>
          <w:u w:val="single"/>
        </w:rPr>
        <w:t>Environment</w:t>
      </w:r>
      <w:r w:rsidRPr="00897D75">
        <w:rPr>
          <w:rFonts w:asciiTheme="majorHAnsi" w:hAnsiTheme="majorHAnsi" w:cstheme="minorHAnsi"/>
          <w:u w:val="single"/>
        </w:rPr>
        <w:t xml:space="preserve">: </w:t>
      </w:r>
      <w:r w:rsidR="00057F39" w:rsidRPr="00897D75">
        <w:rPr>
          <w:rFonts w:asciiTheme="majorHAnsi" w:eastAsia="Times New Roman" w:hAnsiTheme="majorHAnsi" w:cstheme="minorHAnsi"/>
          <w:noProof/>
        </w:rPr>
        <w:t>Java, Spring Boot, REST APIs, JWT Security, React.js, SQL, Agile</w:t>
      </w:r>
      <w:r w:rsidRPr="00897D75">
        <w:rPr>
          <w:rFonts w:asciiTheme="majorHAnsi" w:eastAsia="Times New Roman" w:hAnsiTheme="majorHAnsi" w:cstheme="minorHAnsi"/>
          <w:bCs/>
          <w:noProof/>
        </w:rPr>
        <w:t>.</w:t>
      </w:r>
    </w:p>
    <w:p w14:paraId="2490C131" w14:textId="77777777" w:rsidR="003A3719" w:rsidRPr="006504B6" w:rsidRDefault="003A3719" w:rsidP="00716845">
      <w:pPr>
        <w:rPr>
          <w:rFonts w:cstheme="minorHAnsi"/>
          <w:sz w:val="20"/>
          <w:szCs w:val="20"/>
        </w:rPr>
      </w:pPr>
    </w:p>
    <w:sectPr w:rsidR="003A3719" w:rsidRPr="006504B6" w:rsidSect="003E3594">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E68C9" w14:textId="77777777" w:rsidR="00623A6A" w:rsidRDefault="00623A6A" w:rsidP="00F64121">
      <w:pPr>
        <w:spacing w:after="0" w:line="240" w:lineRule="auto"/>
      </w:pPr>
      <w:r>
        <w:separator/>
      </w:r>
    </w:p>
  </w:endnote>
  <w:endnote w:type="continuationSeparator" w:id="0">
    <w:p w14:paraId="3512FA7B" w14:textId="77777777" w:rsidR="00623A6A" w:rsidRDefault="00623A6A" w:rsidP="00F64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Open Sans">
    <w:altName w:val="Arial"/>
    <w:charset w:val="00"/>
    <w:family w:val="swiss"/>
    <w:pitch w:val="variable"/>
    <w:sig w:usb0="00000001"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Sans Serif">
    <w:panose1 w:val="00000000000000000000"/>
    <w:charset w:val="4D"/>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00000000" w:usb1="E9DFFFFF" w:usb2="0000003F" w:usb3="00000000" w:csb0="003F01FF" w:csb1="00000000"/>
  </w:font>
  <w:font w:name="MinionPro-Regular">
    <w:altName w:val="Cambria"/>
    <w:panose1 w:val="00000000000000000000"/>
    <w:charset w:val="4D"/>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0341B" w14:textId="77777777" w:rsidR="00623A6A" w:rsidRDefault="00623A6A" w:rsidP="00F64121">
      <w:pPr>
        <w:spacing w:after="0" w:line="240" w:lineRule="auto"/>
      </w:pPr>
      <w:r>
        <w:separator/>
      </w:r>
    </w:p>
  </w:footnote>
  <w:footnote w:type="continuationSeparator" w:id="0">
    <w:p w14:paraId="58A58322" w14:textId="77777777" w:rsidR="00623A6A" w:rsidRDefault="00623A6A" w:rsidP="00F641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Wingdings" w:hAnsi="Wingdings"/>
      </w:rPr>
    </w:lvl>
  </w:abstractNum>
  <w:abstractNum w:abstractNumId="1"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4" w15:restartNumberingAfterBreak="0">
    <w:nsid w:val="00000007"/>
    <w:multiLevelType w:val="singleLevel"/>
    <w:tmpl w:val="00000007"/>
    <w:name w:val="WW8Num7"/>
    <w:lvl w:ilvl="0">
      <w:start w:val="1"/>
      <w:numFmt w:val="bullet"/>
      <w:lvlText w:val=""/>
      <w:lvlJc w:val="left"/>
      <w:pPr>
        <w:tabs>
          <w:tab w:val="num" w:pos="0"/>
        </w:tabs>
      </w:pPr>
      <w:rPr>
        <w:rFonts w:ascii="Symbol" w:hAnsi="Symbol"/>
      </w:rPr>
    </w:lvl>
  </w:abstractNum>
  <w:abstractNum w:abstractNumId="5" w15:restartNumberingAfterBreak="0">
    <w:nsid w:val="00000008"/>
    <w:multiLevelType w:val="singleLevel"/>
    <w:tmpl w:val="00000008"/>
    <w:name w:val="WW8Num8"/>
    <w:lvl w:ilvl="0">
      <w:start w:val="1"/>
      <w:numFmt w:val="bullet"/>
      <w:lvlText w:val=""/>
      <w:lvlJc w:val="left"/>
      <w:pPr>
        <w:tabs>
          <w:tab w:val="num" w:pos="720"/>
        </w:tabs>
        <w:ind w:left="720" w:hanging="360"/>
      </w:pPr>
      <w:rPr>
        <w:rFonts w:ascii="Symbol" w:hAnsi="Symbol"/>
      </w:rPr>
    </w:lvl>
  </w:abstractNum>
  <w:abstractNum w:abstractNumId="6" w15:restartNumberingAfterBreak="0">
    <w:nsid w:val="03D064D2"/>
    <w:multiLevelType w:val="hybridMultilevel"/>
    <w:tmpl w:val="16AC2CFC"/>
    <w:lvl w:ilvl="0" w:tplc="04090001">
      <w:start w:val="1"/>
      <w:numFmt w:val="bullet"/>
      <w:pStyle w:val="ListBullet1"/>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7" w15:restartNumberingAfterBreak="0">
    <w:nsid w:val="04166E59"/>
    <w:multiLevelType w:val="hybridMultilevel"/>
    <w:tmpl w:val="A174766C"/>
    <w:lvl w:ilvl="0" w:tplc="C142AA5A">
      <w:start w:val="1"/>
      <w:numFmt w:val="bullet"/>
      <w:pStyle w:val="RMBodyText"/>
      <w:lvlText w:val=""/>
      <w:lvlJc w:val="left"/>
      <w:pPr>
        <w:tabs>
          <w:tab w:val="num" w:pos="1320"/>
        </w:tabs>
        <w:ind w:left="1320" w:hanging="360"/>
      </w:pPr>
      <w:rPr>
        <w:rFonts w:ascii="Symbol" w:hAnsi="Symbol" w:cs="Symbol" w:hint="default"/>
      </w:rPr>
    </w:lvl>
    <w:lvl w:ilvl="1" w:tplc="04090003">
      <w:start w:val="1"/>
      <w:numFmt w:val="bullet"/>
      <w:lvlText w:val="o"/>
      <w:lvlJc w:val="left"/>
      <w:pPr>
        <w:tabs>
          <w:tab w:val="num" w:pos="2040"/>
        </w:tabs>
        <w:ind w:left="2040" w:hanging="360"/>
      </w:pPr>
      <w:rPr>
        <w:rFonts w:ascii="Courier New" w:hAnsi="Courier New" w:cs="Courier New" w:hint="default"/>
      </w:rPr>
    </w:lvl>
    <w:lvl w:ilvl="2" w:tplc="04090005">
      <w:start w:val="1"/>
      <w:numFmt w:val="bullet"/>
      <w:lvlText w:val=""/>
      <w:lvlJc w:val="left"/>
      <w:pPr>
        <w:tabs>
          <w:tab w:val="num" w:pos="2760"/>
        </w:tabs>
        <w:ind w:left="2760" w:hanging="360"/>
      </w:pPr>
      <w:rPr>
        <w:rFonts w:ascii="Wingdings" w:hAnsi="Wingdings" w:cs="Wingdings" w:hint="default"/>
      </w:rPr>
    </w:lvl>
    <w:lvl w:ilvl="3" w:tplc="04090001">
      <w:start w:val="1"/>
      <w:numFmt w:val="bullet"/>
      <w:lvlText w:val=""/>
      <w:lvlJc w:val="left"/>
      <w:pPr>
        <w:tabs>
          <w:tab w:val="num" w:pos="3480"/>
        </w:tabs>
        <w:ind w:left="3480" w:hanging="360"/>
      </w:pPr>
      <w:rPr>
        <w:rFonts w:ascii="Symbol" w:hAnsi="Symbol" w:cs="Symbol" w:hint="default"/>
      </w:rPr>
    </w:lvl>
    <w:lvl w:ilvl="4" w:tplc="04090003">
      <w:start w:val="1"/>
      <w:numFmt w:val="bullet"/>
      <w:lvlText w:val="o"/>
      <w:lvlJc w:val="left"/>
      <w:pPr>
        <w:tabs>
          <w:tab w:val="num" w:pos="4200"/>
        </w:tabs>
        <w:ind w:left="4200" w:hanging="360"/>
      </w:pPr>
      <w:rPr>
        <w:rFonts w:ascii="Courier New" w:hAnsi="Courier New" w:cs="Courier New" w:hint="default"/>
      </w:rPr>
    </w:lvl>
    <w:lvl w:ilvl="5" w:tplc="04090005">
      <w:start w:val="1"/>
      <w:numFmt w:val="bullet"/>
      <w:lvlText w:val=""/>
      <w:lvlJc w:val="left"/>
      <w:pPr>
        <w:tabs>
          <w:tab w:val="num" w:pos="4920"/>
        </w:tabs>
        <w:ind w:left="4920" w:hanging="360"/>
      </w:pPr>
      <w:rPr>
        <w:rFonts w:ascii="Wingdings" w:hAnsi="Wingdings" w:cs="Wingdings" w:hint="default"/>
      </w:rPr>
    </w:lvl>
    <w:lvl w:ilvl="6" w:tplc="04090001">
      <w:start w:val="1"/>
      <w:numFmt w:val="bullet"/>
      <w:lvlText w:val=""/>
      <w:lvlJc w:val="left"/>
      <w:pPr>
        <w:tabs>
          <w:tab w:val="num" w:pos="5640"/>
        </w:tabs>
        <w:ind w:left="5640" w:hanging="360"/>
      </w:pPr>
      <w:rPr>
        <w:rFonts w:ascii="Symbol" w:hAnsi="Symbol" w:cs="Symbol" w:hint="default"/>
      </w:rPr>
    </w:lvl>
    <w:lvl w:ilvl="7" w:tplc="04090003">
      <w:start w:val="1"/>
      <w:numFmt w:val="bullet"/>
      <w:lvlText w:val="o"/>
      <w:lvlJc w:val="left"/>
      <w:pPr>
        <w:tabs>
          <w:tab w:val="num" w:pos="6360"/>
        </w:tabs>
        <w:ind w:left="6360" w:hanging="360"/>
      </w:pPr>
      <w:rPr>
        <w:rFonts w:ascii="Courier New" w:hAnsi="Courier New" w:cs="Courier New" w:hint="default"/>
      </w:rPr>
    </w:lvl>
    <w:lvl w:ilvl="8" w:tplc="04090005">
      <w:start w:val="1"/>
      <w:numFmt w:val="bullet"/>
      <w:lvlText w:val=""/>
      <w:lvlJc w:val="left"/>
      <w:pPr>
        <w:tabs>
          <w:tab w:val="num" w:pos="7080"/>
        </w:tabs>
        <w:ind w:left="7080" w:hanging="360"/>
      </w:pPr>
      <w:rPr>
        <w:rFonts w:ascii="Wingdings" w:hAnsi="Wingdings" w:cs="Wingdings" w:hint="default"/>
      </w:rPr>
    </w:lvl>
  </w:abstractNum>
  <w:abstractNum w:abstractNumId="8" w15:restartNumberingAfterBreak="0">
    <w:nsid w:val="076A28EB"/>
    <w:multiLevelType w:val="hybridMultilevel"/>
    <w:tmpl w:val="3DA2F1DE"/>
    <w:lvl w:ilvl="0" w:tplc="699C25A0">
      <w:start w:val="1"/>
      <w:numFmt w:val="bullet"/>
      <w:pStyle w:val="BodyTextLatinGaramond"/>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D71C01"/>
    <w:multiLevelType w:val="hybridMultilevel"/>
    <w:tmpl w:val="E316748A"/>
    <w:lvl w:ilvl="0" w:tplc="5904820A">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8F2B36"/>
    <w:multiLevelType w:val="hybridMultilevel"/>
    <w:tmpl w:val="F74E329E"/>
    <w:lvl w:ilvl="0" w:tplc="D6CAAA5E">
      <w:numFmt w:val="bullet"/>
      <w:lvlText w:val="•"/>
      <w:lvlJc w:val="left"/>
      <w:pPr>
        <w:ind w:left="720" w:hanging="360"/>
      </w:pPr>
      <w:rPr>
        <w:rFonts w:cs="Open Sans" w:hint="default"/>
        <w:color w:val="984806"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14376"/>
    <w:multiLevelType w:val="hybridMultilevel"/>
    <w:tmpl w:val="D60AF96C"/>
    <w:lvl w:ilvl="0" w:tplc="34D2D344">
      <w:start w:val="1"/>
      <w:numFmt w:val="bullet"/>
      <w:pStyle w:val="BulletVerdana"/>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12" w15:restartNumberingAfterBreak="0">
    <w:nsid w:val="4F734176"/>
    <w:multiLevelType w:val="hybridMultilevel"/>
    <w:tmpl w:val="361C411A"/>
    <w:lvl w:ilvl="0" w:tplc="D6CAAA5E">
      <w:numFmt w:val="bullet"/>
      <w:lvlText w:val="•"/>
      <w:lvlJc w:val="left"/>
      <w:pPr>
        <w:ind w:left="720" w:hanging="360"/>
      </w:pPr>
      <w:rPr>
        <w:rFonts w:cs="Open Sans" w:hint="default"/>
        <w:color w:val="984806"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9887933"/>
    <w:multiLevelType w:val="hybridMultilevel"/>
    <w:tmpl w:val="337452F0"/>
    <w:lvl w:ilvl="0" w:tplc="0409000B">
      <w:start w:val="1"/>
      <w:numFmt w:val="bullet"/>
      <w:pStyle w:val="Normal11pt"/>
      <w:lvlText w:val=""/>
      <w:lvlJc w:val="left"/>
      <w:pPr>
        <w:tabs>
          <w:tab w:val="num" w:pos="720"/>
        </w:tabs>
        <w:ind w:left="720" w:hanging="360"/>
      </w:pPr>
      <w:rPr>
        <w:rFonts w:ascii="Wingdings" w:hAnsi="Wingdings" w:hint="default"/>
      </w:rPr>
    </w:lvl>
    <w:lvl w:ilvl="1" w:tplc="04090003">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0107165"/>
    <w:multiLevelType w:val="hybridMultilevel"/>
    <w:tmpl w:val="F80816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6545813"/>
    <w:multiLevelType w:val="hybridMultilevel"/>
    <w:tmpl w:val="497EF052"/>
    <w:lvl w:ilvl="0" w:tplc="D6CAAA5E">
      <w:numFmt w:val="bullet"/>
      <w:lvlText w:val="•"/>
      <w:lvlJc w:val="left"/>
      <w:pPr>
        <w:ind w:left="720" w:hanging="360"/>
      </w:pPr>
      <w:rPr>
        <w:rFonts w:cs="Open Sans" w:hint="default"/>
        <w:color w:val="984806" w:themeColor="accent6" w:themeShade="8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2959891">
    <w:abstractNumId w:val="6"/>
  </w:num>
  <w:num w:numId="2" w16cid:durableId="1676033637">
    <w:abstractNumId w:val="13"/>
  </w:num>
  <w:num w:numId="3" w16cid:durableId="2063015953">
    <w:abstractNumId w:val="7"/>
  </w:num>
  <w:num w:numId="4" w16cid:durableId="1204488902">
    <w:abstractNumId w:val="8"/>
  </w:num>
  <w:num w:numId="5" w16cid:durableId="270936503">
    <w:abstractNumId w:val="11"/>
  </w:num>
  <w:num w:numId="6" w16cid:durableId="89938145">
    <w:abstractNumId w:val="9"/>
  </w:num>
  <w:num w:numId="7" w16cid:durableId="907610494">
    <w:abstractNumId w:val="15"/>
  </w:num>
  <w:num w:numId="8" w16cid:durableId="1006052573">
    <w:abstractNumId w:val="10"/>
  </w:num>
  <w:num w:numId="9" w16cid:durableId="1599437452">
    <w:abstractNumId w:val="12"/>
  </w:num>
  <w:num w:numId="10" w16cid:durableId="179575819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121"/>
    <w:rsid w:val="00001170"/>
    <w:rsid w:val="000018EB"/>
    <w:rsid w:val="000059BB"/>
    <w:rsid w:val="00010E50"/>
    <w:rsid w:val="00012538"/>
    <w:rsid w:val="00020382"/>
    <w:rsid w:val="00021CE4"/>
    <w:rsid w:val="00021F09"/>
    <w:rsid w:val="00023404"/>
    <w:rsid w:val="000254FF"/>
    <w:rsid w:val="00026EF8"/>
    <w:rsid w:val="00031EC1"/>
    <w:rsid w:val="00032AE7"/>
    <w:rsid w:val="00034C06"/>
    <w:rsid w:val="0003638C"/>
    <w:rsid w:val="000451DF"/>
    <w:rsid w:val="0004565D"/>
    <w:rsid w:val="00045909"/>
    <w:rsid w:val="00046592"/>
    <w:rsid w:val="00051070"/>
    <w:rsid w:val="000538A7"/>
    <w:rsid w:val="0005781B"/>
    <w:rsid w:val="00057F39"/>
    <w:rsid w:val="00063BDE"/>
    <w:rsid w:val="00065F86"/>
    <w:rsid w:val="00072747"/>
    <w:rsid w:val="0007371C"/>
    <w:rsid w:val="00073F66"/>
    <w:rsid w:val="000754CB"/>
    <w:rsid w:val="00081A0D"/>
    <w:rsid w:val="00081C46"/>
    <w:rsid w:val="000872DF"/>
    <w:rsid w:val="00087899"/>
    <w:rsid w:val="0009020C"/>
    <w:rsid w:val="00090CC7"/>
    <w:rsid w:val="00090E65"/>
    <w:rsid w:val="000926EE"/>
    <w:rsid w:val="00092E1F"/>
    <w:rsid w:val="000930BB"/>
    <w:rsid w:val="0009389E"/>
    <w:rsid w:val="00096E37"/>
    <w:rsid w:val="000A0636"/>
    <w:rsid w:val="000A24F7"/>
    <w:rsid w:val="000A5DA2"/>
    <w:rsid w:val="000A7B17"/>
    <w:rsid w:val="000B5E6D"/>
    <w:rsid w:val="000B73C6"/>
    <w:rsid w:val="000B7D71"/>
    <w:rsid w:val="000C0DF0"/>
    <w:rsid w:val="000C4582"/>
    <w:rsid w:val="000D0698"/>
    <w:rsid w:val="000D3188"/>
    <w:rsid w:val="000D44FC"/>
    <w:rsid w:val="000D45D9"/>
    <w:rsid w:val="000D7C6C"/>
    <w:rsid w:val="000E36B8"/>
    <w:rsid w:val="000E605F"/>
    <w:rsid w:val="000E6C94"/>
    <w:rsid w:val="000F2DEE"/>
    <w:rsid w:val="000F410B"/>
    <w:rsid w:val="000F624B"/>
    <w:rsid w:val="000F7D60"/>
    <w:rsid w:val="001010F9"/>
    <w:rsid w:val="00105618"/>
    <w:rsid w:val="00105D39"/>
    <w:rsid w:val="00106793"/>
    <w:rsid w:val="001068F1"/>
    <w:rsid w:val="00110946"/>
    <w:rsid w:val="001132C2"/>
    <w:rsid w:val="00113AFA"/>
    <w:rsid w:val="00115C57"/>
    <w:rsid w:val="00121D5F"/>
    <w:rsid w:val="00126359"/>
    <w:rsid w:val="00127183"/>
    <w:rsid w:val="00130563"/>
    <w:rsid w:val="001323AC"/>
    <w:rsid w:val="00132565"/>
    <w:rsid w:val="001366B6"/>
    <w:rsid w:val="001369D1"/>
    <w:rsid w:val="00142CD2"/>
    <w:rsid w:val="00144BD2"/>
    <w:rsid w:val="0014704B"/>
    <w:rsid w:val="0015115B"/>
    <w:rsid w:val="00152777"/>
    <w:rsid w:val="00152C85"/>
    <w:rsid w:val="0015485D"/>
    <w:rsid w:val="0015786D"/>
    <w:rsid w:val="00166427"/>
    <w:rsid w:val="00167E52"/>
    <w:rsid w:val="00170062"/>
    <w:rsid w:val="00170395"/>
    <w:rsid w:val="0017065A"/>
    <w:rsid w:val="00172D29"/>
    <w:rsid w:val="001734B0"/>
    <w:rsid w:val="001734E0"/>
    <w:rsid w:val="00173583"/>
    <w:rsid w:val="00173CE9"/>
    <w:rsid w:val="00176060"/>
    <w:rsid w:val="001773B8"/>
    <w:rsid w:val="00180D70"/>
    <w:rsid w:val="00181C68"/>
    <w:rsid w:val="00183D23"/>
    <w:rsid w:val="00185CBA"/>
    <w:rsid w:val="00187A35"/>
    <w:rsid w:val="00190B1E"/>
    <w:rsid w:val="00193827"/>
    <w:rsid w:val="00197C3B"/>
    <w:rsid w:val="001A12DF"/>
    <w:rsid w:val="001A21AC"/>
    <w:rsid w:val="001A5320"/>
    <w:rsid w:val="001A73CE"/>
    <w:rsid w:val="001B1B0A"/>
    <w:rsid w:val="001B2402"/>
    <w:rsid w:val="001B3BCC"/>
    <w:rsid w:val="001B3F3D"/>
    <w:rsid w:val="001B69A4"/>
    <w:rsid w:val="001B6A04"/>
    <w:rsid w:val="001B7997"/>
    <w:rsid w:val="001C1C40"/>
    <w:rsid w:val="001D11A7"/>
    <w:rsid w:val="001D172D"/>
    <w:rsid w:val="001D3023"/>
    <w:rsid w:val="001D40E3"/>
    <w:rsid w:val="001D55B9"/>
    <w:rsid w:val="001D6055"/>
    <w:rsid w:val="001D6986"/>
    <w:rsid w:val="001E0139"/>
    <w:rsid w:val="001E41E6"/>
    <w:rsid w:val="001F65CB"/>
    <w:rsid w:val="001F6E03"/>
    <w:rsid w:val="001F7420"/>
    <w:rsid w:val="001F7663"/>
    <w:rsid w:val="00200882"/>
    <w:rsid w:val="00201658"/>
    <w:rsid w:val="00202C91"/>
    <w:rsid w:val="00210317"/>
    <w:rsid w:val="002109CD"/>
    <w:rsid w:val="0021118A"/>
    <w:rsid w:val="0021528E"/>
    <w:rsid w:val="00216AFA"/>
    <w:rsid w:val="002226D9"/>
    <w:rsid w:val="0022291F"/>
    <w:rsid w:val="00231F80"/>
    <w:rsid w:val="002321CF"/>
    <w:rsid w:val="00232860"/>
    <w:rsid w:val="0023371B"/>
    <w:rsid w:val="002337B3"/>
    <w:rsid w:val="00237659"/>
    <w:rsid w:val="00237C6E"/>
    <w:rsid w:val="0024077B"/>
    <w:rsid w:val="00242990"/>
    <w:rsid w:val="00243638"/>
    <w:rsid w:val="00243BDB"/>
    <w:rsid w:val="002444AD"/>
    <w:rsid w:val="00246C9A"/>
    <w:rsid w:val="00247F86"/>
    <w:rsid w:val="00250A32"/>
    <w:rsid w:val="00250FE0"/>
    <w:rsid w:val="002516DB"/>
    <w:rsid w:val="0025171C"/>
    <w:rsid w:val="002622DC"/>
    <w:rsid w:val="0026563A"/>
    <w:rsid w:val="00266972"/>
    <w:rsid w:val="002679E5"/>
    <w:rsid w:val="00270522"/>
    <w:rsid w:val="00273520"/>
    <w:rsid w:val="00274A21"/>
    <w:rsid w:val="00287EF1"/>
    <w:rsid w:val="00292229"/>
    <w:rsid w:val="002A0430"/>
    <w:rsid w:val="002A0EB0"/>
    <w:rsid w:val="002A6B56"/>
    <w:rsid w:val="002A730B"/>
    <w:rsid w:val="002B18E7"/>
    <w:rsid w:val="002C0E4F"/>
    <w:rsid w:val="002C4A71"/>
    <w:rsid w:val="002D0FB6"/>
    <w:rsid w:val="002D5B89"/>
    <w:rsid w:val="002D5D57"/>
    <w:rsid w:val="002E1C8A"/>
    <w:rsid w:val="002E1D7F"/>
    <w:rsid w:val="002E328D"/>
    <w:rsid w:val="002E7D73"/>
    <w:rsid w:val="002F308E"/>
    <w:rsid w:val="002F3A0E"/>
    <w:rsid w:val="003009BC"/>
    <w:rsid w:val="003025E9"/>
    <w:rsid w:val="003047B2"/>
    <w:rsid w:val="0030675C"/>
    <w:rsid w:val="00306C08"/>
    <w:rsid w:val="00307F71"/>
    <w:rsid w:val="00312406"/>
    <w:rsid w:val="00314EE9"/>
    <w:rsid w:val="00315E09"/>
    <w:rsid w:val="00316BE5"/>
    <w:rsid w:val="00317F2D"/>
    <w:rsid w:val="0032058C"/>
    <w:rsid w:val="0032161C"/>
    <w:rsid w:val="00323580"/>
    <w:rsid w:val="00325DF5"/>
    <w:rsid w:val="00327BDC"/>
    <w:rsid w:val="00334057"/>
    <w:rsid w:val="0033423E"/>
    <w:rsid w:val="00334BA9"/>
    <w:rsid w:val="003405C2"/>
    <w:rsid w:val="00340B49"/>
    <w:rsid w:val="00343C59"/>
    <w:rsid w:val="0035052F"/>
    <w:rsid w:val="00350EB6"/>
    <w:rsid w:val="003558B3"/>
    <w:rsid w:val="003560A8"/>
    <w:rsid w:val="00357BE0"/>
    <w:rsid w:val="00362178"/>
    <w:rsid w:val="0036303E"/>
    <w:rsid w:val="00364AE1"/>
    <w:rsid w:val="00367C53"/>
    <w:rsid w:val="0037090B"/>
    <w:rsid w:val="00370D94"/>
    <w:rsid w:val="00374ABC"/>
    <w:rsid w:val="00375991"/>
    <w:rsid w:val="00383B36"/>
    <w:rsid w:val="00387F7B"/>
    <w:rsid w:val="00390040"/>
    <w:rsid w:val="0039461D"/>
    <w:rsid w:val="00396F89"/>
    <w:rsid w:val="003A3719"/>
    <w:rsid w:val="003A37E6"/>
    <w:rsid w:val="003A64D2"/>
    <w:rsid w:val="003A6D41"/>
    <w:rsid w:val="003A748B"/>
    <w:rsid w:val="003B0846"/>
    <w:rsid w:val="003B5D4A"/>
    <w:rsid w:val="003C2379"/>
    <w:rsid w:val="003D0624"/>
    <w:rsid w:val="003D272F"/>
    <w:rsid w:val="003D5709"/>
    <w:rsid w:val="003D5D54"/>
    <w:rsid w:val="003E0B04"/>
    <w:rsid w:val="003E22DF"/>
    <w:rsid w:val="003E3594"/>
    <w:rsid w:val="003E7BD4"/>
    <w:rsid w:val="003F15F7"/>
    <w:rsid w:val="003F2325"/>
    <w:rsid w:val="003F5AC4"/>
    <w:rsid w:val="00400CB7"/>
    <w:rsid w:val="0040318F"/>
    <w:rsid w:val="00405EBE"/>
    <w:rsid w:val="00410D53"/>
    <w:rsid w:val="004153FA"/>
    <w:rsid w:val="00415679"/>
    <w:rsid w:val="004217E1"/>
    <w:rsid w:val="0042251E"/>
    <w:rsid w:val="004229FA"/>
    <w:rsid w:val="00422E2B"/>
    <w:rsid w:val="00425AF0"/>
    <w:rsid w:val="00430E12"/>
    <w:rsid w:val="00432C21"/>
    <w:rsid w:val="00434F22"/>
    <w:rsid w:val="00436538"/>
    <w:rsid w:val="00441FD0"/>
    <w:rsid w:val="00444721"/>
    <w:rsid w:val="0044646A"/>
    <w:rsid w:val="0044728E"/>
    <w:rsid w:val="00451D96"/>
    <w:rsid w:val="004522D7"/>
    <w:rsid w:val="00456520"/>
    <w:rsid w:val="004619F1"/>
    <w:rsid w:val="00466EFD"/>
    <w:rsid w:val="0047659B"/>
    <w:rsid w:val="004812B9"/>
    <w:rsid w:val="0048160B"/>
    <w:rsid w:val="00481A9F"/>
    <w:rsid w:val="0048222D"/>
    <w:rsid w:val="00484A5D"/>
    <w:rsid w:val="00484F0B"/>
    <w:rsid w:val="00491ECC"/>
    <w:rsid w:val="00493B89"/>
    <w:rsid w:val="004A03FE"/>
    <w:rsid w:val="004A235B"/>
    <w:rsid w:val="004B0336"/>
    <w:rsid w:val="004B0495"/>
    <w:rsid w:val="004B4070"/>
    <w:rsid w:val="004B4EF2"/>
    <w:rsid w:val="004B638B"/>
    <w:rsid w:val="004B7E6B"/>
    <w:rsid w:val="004C009B"/>
    <w:rsid w:val="004C066E"/>
    <w:rsid w:val="004C1ABE"/>
    <w:rsid w:val="004C302C"/>
    <w:rsid w:val="004D0421"/>
    <w:rsid w:val="004D1C54"/>
    <w:rsid w:val="004D2DA3"/>
    <w:rsid w:val="004D317B"/>
    <w:rsid w:val="004D459B"/>
    <w:rsid w:val="004D6699"/>
    <w:rsid w:val="004D7BCD"/>
    <w:rsid w:val="004E2857"/>
    <w:rsid w:val="004E291A"/>
    <w:rsid w:val="004E3F88"/>
    <w:rsid w:val="004E6C69"/>
    <w:rsid w:val="004E7BCE"/>
    <w:rsid w:val="004F2FF0"/>
    <w:rsid w:val="004F57E7"/>
    <w:rsid w:val="004F625D"/>
    <w:rsid w:val="005039E1"/>
    <w:rsid w:val="005064F1"/>
    <w:rsid w:val="00507BC0"/>
    <w:rsid w:val="00512150"/>
    <w:rsid w:val="00512D0A"/>
    <w:rsid w:val="00512F8E"/>
    <w:rsid w:val="0051623B"/>
    <w:rsid w:val="00520230"/>
    <w:rsid w:val="005263B0"/>
    <w:rsid w:val="00526519"/>
    <w:rsid w:val="00532384"/>
    <w:rsid w:val="00535849"/>
    <w:rsid w:val="00535870"/>
    <w:rsid w:val="005376C1"/>
    <w:rsid w:val="00537AF1"/>
    <w:rsid w:val="005402B1"/>
    <w:rsid w:val="00545AD2"/>
    <w:rsid w:val="005460D9"/>
    <w:rsid w:val="00551D65"/>
    <w:rsid w:val="005537FA"/>
    <w:rsid w:val="005543D4"/>
    <w:rsid w:val="0056173B"/>
    <w:rsid w:val="00565643"/>
    <w:rsid w:val="005679A8"/>
    <w:rsid w:val="00567B62"/>
    <w:rsid w:val="00567F67"/>
    <w:rsid w:val="005711C3"/>
    <w:rsid w:val="00571A70"/>
    <w:rsid w:val="005735C3"/>
    <w:rsid w:val="0057373B"/>
    <w:rsid w:val="00574BD6"/>
    <w:rsid w:val="00576647"/>
    <w:rsid w:val="005805D4"/>
    <w:rsid w:val="005906ED"/>
    <w:rsid w:val="00590BFF"/>
    <w:rsid w:val="0059271C"/>
    <w:rsid w:val="00593E39"/>
    <w:rsid w:val="00594228"/>
    <w:rsid w:val="00594449"/>
    <w:rsid w:val="00596F7B"/>
    <w:rsid w:val="005A12EC"/>
    <w:rsid w:val="005A214A"/>
    <w:rsid w:val="005A4300"/>
    <w:rsid w:val="005A7020"/>
    <w:rsid w:val="005B15F4"/>
    <w:rsid w:val="005B37D4"/>
    <w:rsid w:val="005B3E13"/>
    <w:rsid w:val="005B6C03"/>
    <w:rsid w:val="005B72E0"/>
    <w:rsid w:val="005C1809"/>
    <w:rsid w:val="005C2BE9"/>
    <w:rsid w:val="005C3D8B"/>
    <w:rsid w:val="005C7C50"/>
    <w:rsid w:val="005D34D7"/>
    <w:rsid w:val="005D5037"/>
    <w:rsid w:val="005D50A4"/>
    <w:rsid w:val="005D5B8D"/>
    <w:rsid w:val="005D5E86"/>
    <w:rsid w:val="005D60AD"/>
    <w:rsid w:val="005E13A8"/>
    <w:rsid w:val="005E1F97"/>
    <w:rsid w:val="005E3661"/>
    <w:rsid w:val="005E5BA5"/>
    <w:rsid w:val="005E6132"/>
    <w:rsid w:val="005F049A"/>
    <w:rsid w:val="005F056F"/>
    <w:rsid w:val="005F21A5"/>
    <w:rsid w:val="005F2524"/>
    <w:rsid w:val="005F30B4"/>
    <w:rsid w:val="005F4D17"/>
    <w:rsid w:val="005F728D"/>
    <w:rsid w:val="0060403F"/>
    <w:rsid w:val="00607145"/>
    <w:rsid w:val="00607852"/>
    <w:rsid w:val="00611776"/>
    <w:rsid w:val="00613B7E"/>
    <w:rsid w:val="00613D69"/>
    <w:rsid w:val="006148CE"/>
    <w:rsid w:val="00614BDE"/>
    <w:rsid w:val="00621C6A"/>
    <w:rsid w:val="00623A6A"/>
    <w:rsid w:val="00623AE9"/>
    <w:rsid w:val="00632545"/>
    <w:rsid w:val="0063288F"/>
    <w:rsid w:val="00634607"/>
    <w:rsid w:val="00635E2D"/>
    <w:rsid w:val="00637733"/>
    <w:rsid w:val="0064054C"/>
    <w:rsid w:val="006411E8"/>
    <w:rsid w:val="00641CFC"/>
    <w:rsid w:val="0064656B"/>
    <w:rsid w:val="006504B6"/>
    <w:rsid w:val="006519A2"/>
    <w:rsid w:val="00653913"/>
    <w:rsid w:val="00653ED6"/>
    <w:rsid w:val="00656B09"/>
    <w:rsid w:val="00657E32"/>
    <w:rsid w:val="00660C9C"/>
    <w:rsid w:val="00660D6C"/>
    <w:rsid w:val="00661BF5"/>
    <w:rsid w:val="00662130"/>
    <w:rsid w:val="00667EE5"/>
    <w:rsid w:val="00670AAA"/>
    <w:rsid w:val="00672573"/>
    <w:rsid w:val="00675384"/>
    <w:rsid w:val="00675D5C"/>
    <w:rsid w:val="00676872"/>
    <w:rsid w:val="00676CC2"/>
    <w:rsid w:val="006813A8"/>
    <w:rsid w:val="00685578"/>
    <w:rsid w:val="006929AD"/>
    <w:rsid w:val="00695372"/>
    <w:rsid w:val="0069758F"/>
    <w:rsid w:val="006A1F9A"/>
    <w:rsid w:val="006A55B5"/>
    <w:rsid w:val="006A699C"/>
    <w:rsid w:val="006A72C0"/>
    <w:rsid w:val="006B083C"/>
    <w:rsid w:val="006B14B1"/>
    <w:rsid w:val="006B1C69"/>
    <w:rsid w:val="006B22E7"/>
    <w:rsid w:val="006B5485"/>
    <w:rsid w:val="006B68C5"/>
    <w:rsid w:val="006B7081"/>
    <w:rsid w:val="006B7A83"/>
    <w:rsid w:val="006C093D"/>
    <w:rsid w:val="006C29DD"/>
    <w:rsid w:val="006C5D30"/>
    <w:rsid w:val="006D2008"/>
    <w:rsid w:val="006D5B60"/>
    <w:rsid w:val="006E316F"/>
    <w:rsid w:val="006E6E1B"/>
    <w:rsid w:val="006F0706"/>
    <w:rsid w:val="006F1C25"/>
    <w:rsid w:val="006F3024"/>
    <w:rsid w:val="006F3E8E"/>
    <w:rsid w:val="006F654F"/>
    <w:rsid w:val="00701054"/>
    <w:rsid w:val="00701C11"/>
    <w:rsid w:val="00705328"/>
    <w:rsid w:val="00705B4B"/>
    <w:rsid w:val="007077BC"/>
    <w:rsid w:val="007108EA"/>
    <w:rsid w:val="00710DFE"/>
    <w:rsid w:val="007130D3"/>
    <w:rsid w:val="007150FE"/>
    <w:rsid w:val="00716262"/>
    <w:rsid w:val="00716730"/>
    <w:rsid w:val="0071677B"/>
    <w:rsid w:val="00716845"/>
    <w:rsid w:val="00717B5E"/>
    <w:rsid w:val="00720232"/>
    <w:rsid w:val="00721FA0"/>
    <w:rsid w:val="00723EE4"/>
    <w:rsid w:val="00726685"/>
    <w:rsid w:val="00732027"/>
    <w:rsid w:val="00733082"/>
    <w:rsid w:val="00733688"/>
    <w:rsid w:val="00733B85"/>
    <w:rsid w:val="0074026A"/>
    <w:rsid w:val="00742614"/>
    <w:rsid w:val="00743BA7"/>
    <w:rsid w:val="00743F16"/>
    <w:rsid w:val="00745655"/>
    <w:rsid w:val="00751852"/>
    <w:rsid w:val="00753400"/>
    <w:rsid w:val="00754AEC"/>
    <w:rsid w:val="00756C42"/>
    <w:rsid w:val="007579BD"/>
    <w:rsid w:val="00757F2E"/>
    <w:rsid w:val="00760A1D"/>
    <w:rsid w:val="007619B2"/>
    <w:rsid w:val="007627CB"/>
    <w:rsid w:val="00764436"/>
    <w:rsid w:val="00767B58"/>
    <w:rsid w:val="0077349F"/>
    <w:rsid w:val="00774E3D"/>
    <w:rsid w:val="00774EC9"/>
    <w:rsid w:val="007755F7"/>
    <w:rsid w:val="0077567E"/>
    <w:rsid w:val="0077677E"/>
    <w:rsid w:val="0077721C"/>
    <w:rsid w:val="0078141C"/>
    <w:rsid w:val="00782F66"/>
    <w:rsid w:val="00784113"/>
    <w:rsid w:val="00785FD9"/>
    <w:rsid w:val="007860A2"/>
    <w:rsid w:val="00791D27"/>
    <w:rsid w:val="0079220D"/>
    <w:rsid w:val="007A0A40"/>
    <w:rsid w:val="007A322B"/>
    <w:rsid w:val="007A3578"/>
    <w:rsid w:val="007A54C8"/>
    <w:rsid w:val="007A7678"/>
    <w:rsid w:val="007B260C"/>
    <w:rsid w:val="007B479E"/>
    <w:rsid w:val="007B5B9C"/>
    <w:rsid w:val="007C1DBC"/>
    <w:rsid w:val="007C4004"/>
    <w:rsid w:val="007C67D5"/>
    <w:rsid w:val="007C75B5"/>
    <w:rsid w:val="007D315C"/>
    <w:rsid w:val="007D3AF8"/>
    <w:rsid w:val="007D4DD9"/>
    <w:rsid w:val="007D5927"/>
    <w:rsid w:val="007D595C"/>
    <w:rsid w:val="007D791C"/>
    <w:rsid w:val="007E19A8"/>
    <w:rsid w:val="007E3BB4"/>
    <w:rsid w:val="007E3BC2"/>
    <w:rsid w:val="007E73C3"/>
    <w:rsid w:val="007F1A0C"/>
    <w:rsid w:val="007F1DF8"/>
    <w:rsid w:val="007F1F6D"/>
    <w:rsid w:val="007F3529"/>
    <w:rsid w:val="007F42E0"/>
    <w:rsid w:val="007F629F"/>
    <w:rsid w:val="007F6CDB"/>
    <w:rsid w:val="008013E7"/>
    <w:rsid w:val="008025FB"/>
    <w:rsid w:val="00804AFC"/>
    <w:rsid w:val="0080648D"/>
    <w:rsid w:val="00810AD2"/>
    <w:rsid w:val="008127C5"/>
    <w:rsid w:val="00814718"/>
    <w:rsid w:val="00815870"/>
    <w:rsid w:val="00816C83"/>
    <w:rsid w:val="0081702C"/>
    <w:rsid w:val="00817C70"/>
    <w:rsid w:val="00826D15"/>
    <w:rsid w:val="008309AE"/>
    <w:rsid w:val="00830A0D"/>
    <w:rsid w:val="0083241F"/>
    <w:rsid w:val="00833778"/>
    <w:rsid w:val="0083380D"/>
    <w:rsid w:val="00843CCE"/>
    <w:rsid w:val="0084440F"/>
    <w:rsid w:val="00850795"/>
    <w:rsid w:val="00852613"/>
    <w:rsid w:val="00853AF0"/>
    <w:rsid w:val="00855D74"/>
    <w:rsid w:val="008562A1"/>
    <w:rsid w:val="00863461"/>
    <w:rsid w:val="00863701"/>
    <w:rsid w:val="00865A1B"/>
    <w:rsid w:val="00865B69"/>
    <w:rsid w:val="00872B0F"/>
    <w:rsid w:val="0087582D"/>
    <w:rsid w:val="00877998"/>
    <w:rsid w:val="00883ACF"/>
    <w:rsid w:val="00883F0C"/>
    <w:rsid w:val="00886A0A"/>
    <w:rsid w:val="008875FD"/>
    <w:rsid w:val="00893322"/>
    <w:rsid w:val="008936F5"/>
    <w:rsid w:val="00896216"/>
    <w:rsid w:val="00896A1A"/>
    <w:rsid w:val="00897D75"/>
    <w:rsid w:val="008A328C"/>
    <w:rsid w:val="008A5746"/>
    <w:rsid w:val="008A6E82"/>
    <w:rsid w:val="008B1A95"/>
    <w:rsid w:val="008B1D90"/>
    <w:rsid w:val="008B2523"/>
    <w:rsid w:val="008B2A3B"/>
    <w:rsid w:val="008B79DC"/>
    <w:rsid w:val="008C058B"/>
    <w:rsid w:val="008C67C5"/>
    <w:rsid w:val="008C79DB"/>
    <w:rsid w:val="008C7BE5"/>
    <w:rsid w:val="008D19AA"/>
    <w:rsid w:val="008D3112"/>
    <w:rsid w:val="008D48EC"/>
    <w:rsid w:val="008D73FE"/>
    <w:rsid w:val="008E3000"/>
    <w:rsid w:val="008E5BF5"/>
    <w:rsid w:val="008F1531"/>
    <w:rsid w:val="008F3623"/>
    <w:rsid w:val="008F61C1"/>
    <w:rsid w:val="008F69C0"/>
    <w:rsid w:val="008F754F"/>
    <w:rsid w:val="008F7821"/>
    <w:rsid w:val="00902711"/>
    <w:rsid w:val="009029C8"/>
    <w:rsid w:val="009035C8"/>
    <w:rsid w:val="00904EF4"/>
    <w:rsid w:val="00906B89"/>
    <w:rsid w:val="009072A2"/>
    <w:rsid w:val="00910DF3"/>
    <w:rsid w:val="00913266"/>
    <w:rsid w:val="0092301A"/>
    <w:rsid w:val="009230D3"/>
    <w:rsid w:val="00923D88"/>
    <w:rsid w:val="0092592A"/>
    <w:rsid w:val="00925BDD"/>
    <w:rsid w:val="00926920"/>
    <w:rsid w:val="00926987"/>
    <w:rsid w:val="0093304B"/>
    <w:rsid w:val="00933413"/>
    <w:rsid w:val="009356ED"/>
    <w:rsid w:val="00936BA4"/>
    <w:rsid w:val="00937CE6"/>
    <w:rsid w:val="00940190"/>
    <w:rsid w:val="009430AD"/>
    <w:rsid w:val="00943940"/>
    <w:rsid w:val="0094556E"/>
    <w:rsid w:val="00945DCB"/>
    <w:rsid w:val="00951E25"/>
    <w:rsid w:val="00953617"/>
    <w:rsid w:val="0095425A"/>
    <w:rsid w:val="00955CC0"/>
    <w:rsid w:val="00957840"/>
    <w:rsid w:val="00957E23"/>
    <w:rsid w:val="009618A2"/>
    <w:rsid w:val="00962843"/>
    <w:rsid w:val="00972628"/>
    <w:rsid w:val="00983089"/>
    <w:rsid w:val="00983B2A"/>
    <w:rsid w:val="009861FF"/>
    <w:rsid w:val="00992B46"/>
    <w:rsid w:val="00992F51"/>
    <w:rsid w:val="00993596"/>
    <w:rsid w:val="00993DFE"/>
    <w:rsid w:val="009944AE"/>
    <w:rsid w:val="00995337"/>
    <w:rsid w:val="00997874"/>
    <w:rsid w:val="009A1B9D"/>
    <w:rsid w:val="009A20E5"/>
    <w:rsid w:val="009A26CC"/>
    <w:rsid w:val="009A3C00"/>
    <w:rsid w:val="009A5017"/>
    <w:rsid w:val="009A5E4D"/>
    <w:rsid w:val="009A69FA"/>
    <w:rsid w:val="009B4291"/>
    <w:rsid w:val="009B47F0"/>
    <w:rsid w:val="009B7071"/>
    <w:rsid w:val="009C06E1"/>
    <w:rsid w:val="009C4DE6"/>
    <w:rsid w:val="009C64D6"/>
    <w:rsid w:val="009E235B"/>
    <w:rsid w:val="009E6D8D"/>
    <w:rsid w:val="009E7511"/>
    <w:rsid w:val="009E791B"/>
    <w:rsid w:val="009F0CFB"/>
    <w:rsid w:val="009F16DD"/>
    <w:rsid w:val="009F3BA0"/>
    <w:rsid w:val="00A005B2"/>
    <w:rsid w:val="00A0160A"/>
    <w:rsid w:val="00A049F4"/>
    <w:rsid w:val="00A0683D"/>
    <w:rsid w:val="00A06C2B"/>
    <w:rsid w:val="00A11290"/>
    <w:rsid w:val="00A1154D"/>
    <w:rsid w:val="00A12658"/>
    <w:rsid w:val="00A132FC"/>
    <w:rsid w:val="00A137E9"/>
    <w:rsid w:val="00A16ACA"/>
    <w:rsid w:val="00A24CD9"/>
    <w:rsid w:val="00A25F30"/>
    <w:rsid w:val="00A30AB7"/>
    <w:rsid w:val="00A33822"/>
    <w:rsid w:val="00A34CD3"/>
    <w:rsid w:val="00A36DC0"/>
    <w:rsid w:val="00A373D0"/>
    <w:rsid w:val="00A37FC7"/>
    <w:rsid w:val="00A41C7D"/>
    <w:rsid w:val="00A426AF"/>
    <w:rsid w:val="00A42D38"/>
    <w:rsid w:val="00A476B2"/>
    <w:rsid w:val="00A50239"/>
    <w:rsid w:val="00A5197E"/>
    <w:rsid w:val="00A52BF0"/>
    <w:rsid w:val="00A536DE"/>
    <w:rsid w:val="00A554EC"/>
    <w:rsid w:val="00A56626"/>
    <w:rsid w:val="00A57D52"/>
    <w:rsid w:val="00A6048A"/>
    <w:rsid w:val="00A6478B"/>
    <w:rsid w:val="00A732F3"/>
    <w:rsid w:val="00A73CEE"/>
    <w:rsid w:val="00A7573B"/>
    <w:rsid w:val="00A8060C"/>
    <w:rsid w:val="00A80E82"/>
    <w:rsid w:val="00A82A3A"/>
    <w:rsid w:val="00A90662"/>
    <w:rsid w:val="00A92529"/>
    <w:rsid w:val="00A93322"/>
    <w:rsid w:val="00AA29CC"/>
    <w:rsid w:val="00AA3925"/>
    <w:rsid w:val="00AA63BA"/>
    <w:rsid w:val="00AB0B67"/>
    <w:rsid w:val="00AB310B"/>
    <w:rsid w:val="00AB423D"/>
    <w:rsid w:val="00AB44C8"/>
    <w:rsid w:val="00AB59AB"/>
    <w:rsid w:val="00AB603A"/>
    <w:rsid w:val="00AC038E"/>
    <w:rsid w:val="00AC1F20"/>
    <w:rsid w:val="00AC39B4"/>
    <w:rsid w:val="00AC3B9C"/>
    <w:rsid w:val="00AC4962"/>
    <w:rsid w:val="00AC4993"/>
    <w:rsid w:val="00AC6E50"/>
    <w:rsid w:val="00AD7556"/>
    <w:rsid w:val="00AD79E2"/>
    <w:rsid w:val="00AE0314"/>
    <w:rsid w:val="00AE2028"/>
    <w:rsid w:val="00AE2F54"/>
    <w:rsid w:val="00AE459A"/>
    <w:rsid w:val="00AE79FE"/>
    <w:rsid w:val="00AE7E31"/>
    <w:rsid w:val="00AF430C"/>
    <w:rsid w:val="00AF5D7C"/>
    <w:rsid w:val="00AF6ADB"/>
    <w:rsid w:val="00B0106E"/>
    <w:rsid w:val="00B043ED"/>
    <w:rsid w:val="00B0531B"/>
    <w:rsid w:val="00B05AAE"/>
    <w:rsid w:val="00B06475"/>
    <w:rsid w:val="00B11506"/>
    <w:rsid w:val="00B13025"/>
    <w:rsid w:val="00B159F1"/>
    <w:rsid w:val="00B1704C"/>
    <w:rsid w:val="00B2153B"/>
    <w:rsid w:val="00B23D8D"/>
    <w:rsid w:val="00B24247"/>
    <w:rsid w:val="00B300BA"/>
    <w:rsid w:val="00B40275"/>
    <w:rsid w:val="00B4164D"/>
    <w:rsid w:val="00B44586"/>
    <w:rsid w:val="00B47B36"/>
    <w:rsid w:val="00B52809"/>
    <w:rsid w:val="00B572FF"/>
    <w:rsid w:val="00B5782F"/>
    <w:rsid w:val="00B610CA"/>
    <w:rsid w:val="00B643BF"/>
    <w:rsid w:val="00B65FA7"/>
    <w:rsid w:val="00B66951"/>
    <w:rsid w:val="00B70E4F"/>
    <w:rsid w:val="00B710FE"/>
    <w:rsid w:val="00B7515A"/>
    <w:rsid w:val="00B75CF7"/>
    <w:rsid w:val="00B75F06"/>
    <w:rsid w:val="00B8108B"/>
    <w:rsid w:val="00B82189"/>
    <w:rsid w:val="00B83113"/>
    <w:rsid w:val="00B83BCA"/>
    <w:rsid w:val="00B849B8"/>
    <w:rsid w:val="00B85C5C"/>
    <w:rsid w:val="00B96CD9"/>
    <w:rsid w:val="00B97CE5"/>
    <w:rsid w:val="00BA1B0A"/>
    <w:rsid w:val="00BA334C"/>
    <w:rsid w:val="00BB159E"/>
    <w:rsid w:val="00BB28B6"/>
    <w:rsid w:val="00BB2921"/>
    <w:rsid w:val="00BB35F7"/>
    <w:rsid w:val="00BB3DF3"/>
    <w:rsid w:val="00BB5D99"/>
    <w:rsid w:val="00BB7365"/>
    <w:rsid w:val="00BB7B8F"/>
    <w:rsid w:val="00BC248A"/>
    <w:rsid w:val="00BC2CA7"/>
    <w:rsid w:val="00BC3505"/>
    <w:rsid w:val="00BC5096"/>
    <w:rsid w:val="00BC6DF5"/>
    <w:rsid w:val="00BC7971"/>
    <w:rsid w:val="00BD0B51"/>
    <w:rsid w:val="00BD12AB"/>
    <w:rsid w:val="00BD1C8C"/>
    <w:rsid w:val="00BD2D0B"/>
    <w:rsid w:val="00BD6274"/>
    <w:rsid w:val="00BE61D2"/>
    <w:rsid w:val="00BE6659"/>
    <w:rsid w:val="00BF0126"/>
    <w:rsid w:val="00BF2720"/>
    <w:rsid w:val="00BF4504"/>
    <w:rsid w:val="00BF5656"/>
    <w:rsid w:val="00C02C7F"/>
    <w:rsid w:val="00C02E4D"/>
    <w:rsid w:val="00C04111"/>
    <w:rsid w:val="00C12BAD"/>
    <w:rsid w:val="00C15A9B"/>
    <w:rsid w:val="00C16EC0"/>
    <w:rsid w:val="00C2051A"/>
    <w:rsid w:val="00C22482"/>
    <w:rsid w:val="00C2356F"/>
    <w:rsid w:val="00C27B5C"/>
    <w:rsid w:val="00C366E5"/>
    <w:rsid w:val="00C40539"/>
    <w:rsid w:val="00C4231B"/>
    <w:rsid w:val="00C4533B"/>
    <w:rsid w:val="00C50DF0"/>
    <w:rsid w:val="00C54031"/>
    <w:rsid w:val="00C56663"/>
    <w:rsid w:val="00C57136"/>
    <w:rsid w:val="00C64550"/>
    <w:rsid w:val="00C651B8"/>
    <w:rsid w:val="00C65DD1"/>
    <w:rsid w:val="00C66448"/>
    <w:rsid w:val="00C66C5D"/>
    <w:rsid w:val="00C6774D"/>
    <w:rsid w:val="00C7012A"/>
    <w:rsid w:val="00C70BAB"/>
    <w:rsid w:val="00C70FCD"/>
    <w:rsid w:val="00C723E2"/>
    <w:rsid w:val="00C730F4"/>
    <w:rsid w:val="00C731D9"/>
    <w:rsid w:val="00C83FBE"/>
    <w:rsid w:val="00C90449"/>
    <w:rsid w:val="00C9157E"/>
    <w:rsid w:val="00C91800"/>
    <w:rsid w:val="00C9303B"/>
    <w:rsid w:val="00C936B6"/>
    <w:rsid w:val="00C9558A"/>
    <w:rsid w:val="00CA182A"/>
    <w:rsid w:val="00CA1904"/>
    <w:rsid w:val="00CA4CA8"/>
    <w:rsid w:val="00CB0A13"/>
    <w:rsid w:val="00CB1D9B"/>
    <w:rsid w:val="00CB27C1"/>
    <w:rsid w:val="00CB5F35"/>
    <w:rsid w:val="00CC0CDB"/>
    <w:rsid w:val="00CC77C7"/>
    <w:rsid w:val="00CD0DD3"/>
    <w:rsid w:val="00CD2EE4"/>
    <w:rsid w:val="00CD4C25"/>
    <w:rsid w:val="00CE5062"/>
    <w:rsid w:val="00CE580E"/>
    <w:rsid w:val="00CF387F"/>
    <w:rsid w:val="00CF7546"/>
    <w:rsid w:val="00D01F2A"/>
    <w:rsid w:val="00D04ECD"/>
    <w:rsid w:val="00D0511E"/>
    <w:rsid w:val="00D11796"/>
    <w:rsid w:val="00D14CC0"/>
    <w:rsid w:val="00D156D1"/>
    <w:rsid w:val="00D1633F"/>
    <w:rsid w:val="00D20CAD"/>
    <w:rsid w:val="00D25691"/>
    <w:rsid w:val="00D2659C"/>
    <w:rsid w:val="00D27050"/>
    <w:rsid w:val="00D33649"/>
    <w:rsid w:val="00D33777"/>
    <w:rsid w:val="00D35F8E"/>
    <w:rsid w:val="00D37731"/>
    <w:rsid w:val="00D40D3C"/>
    <w:rsid w:val="00D41A3C"/>
    <w:rsid w:val="00D438B7"/>
    <w:rsid w:val="00D46AA9"/>
    <w:rsid w:val="00D511E9"/>
    <w:rsid w:val="00D51364"/>
    <w:rsid w:val="00D52F49"/>
    <w:rsid w:val="00D53425"/>
    <w:rsid w:val="00D558F4"/>
    <w:rsid w:val="00D673C7"/>
    <w:rsid w:val="00D677D4"/>
    <w:rsid w:val="00D70935"/>
    <w:rsid w:val="00D709F4"/>
    <w:rsid w:val="00D71519"/>
    <w:rsid w:val="00D73247"/>
    <w:rsid w:val="00D74B60"/>
    <w:rsid w:val="00D76D30"/>
    <w:rsid w:val="00D77723"/>
    <w:rsid w:val="00D77A8E"/>
    <w:rsid w:val="00D83BBA"/>
    <w:rsid w:val="00D86644"/>
    <w:rsid w:val="00D87116"/>
    <w:rsid w:val="00D912E3"/>
    <w:rsid w:val="00D949C0"/>
    <w:rsid w:val="00DA11F0"/>
    <w:rsid w:val="00DA2BFE"/>
    <w:rsid w:val="00DB4FA0"/>
    <w:rsid w:val="00DB7A11"/>
    <w:rsid w:val="00DB7F4E"/>
    <w:rsid w:val="00DC01F9"/>
    <w:rsid w:val="00DC02ED"/>
    <w:rsid w:val="00DC29C3"/>
    <w:rsid w:val="00DC5CB1"/>
    <w:rsid w:val="00DD005C"/>
    <w:rsid w:val="00DD239B"/>
    <w:rsid w:val="00DD35EE"/>
    <w:rsid w:val="00DD4002"/>
    <w:rsid w:val="00DD7306"/>
    <w:rsid w:val="00DE156A"/>
    <w:rsid w:val="00DE1614"/>
    <w:rsid w:val="00DE23BA"/>
    <w:rsid w:val="00DE2A77"/>
    <w:rsid w:val="00DE35A7"/>
    <w:rsid w:val="00DE425A"/>
    <w:rsid w:val="00DE43B4"/>
    <w:rsid w:val="00DE4714"/>
    <w:rsid w:val="00DE555F"/>
    <w:rsid w:val="00DE6CF0"/>
    <w:rsid w:val="00DE71B1"/>
    <w:rsid w:val="00DF62D7"/>
    <w:rsid w:val="00E05B7C"/>
    <w:rsid w:val="00E05C7C"/>
    <w:rsid w:val="00E079B1"/>
    <w:rsid w:val="00E1054D"/>
    <w:rsid w:val="00E11F8B"/>
    <w:rsid w:val="00E13902"/>
    <w:rsid w:val="00E16F5B"/>
    <w:rsid w:val="00E21BF0"/>
    <w:rsid w:val="00E22F61"/>
    <w:rsid w:val="00E24C00"/>
    <w:rsid w:val="00E251B4"/>
    <w:rsid w:val="00E25A30"/>
    <w:rsid w:val="00E27E00"/>
    <w:rsid w:val="00E3022B"/>
    <w:rsid w:val="00E4300F"/>
    <w:rsid w:val="00E466C8"/>
    <w:rsid w:val="00E47B3C"/>
    <w:rsid w:val="00E53DF0"/>
    <w:rsid w:val="00E61330"/>
    <w:rsid w:val="00E66D57"/>
    <w:rsid w:val="00E67049"/>
    <w:rsid w:val="00E70C1F"/>
    <w:rsid w:val="00E71045"/>
    <w:rsid w:val="00E71F75"/>
    <w:rsid w:val="00E74C4C"/>
    <w:rsid w:val="00E77C6C"/>
    <w:rsid w:val="00E810E0"/>
    <w:rsid w:val="00E83AE1"/>
    <w:rsid w:val="00E922BD"/>
    <w:rsid w:val="00E931CB"/>
    <w:rsid w:val="00E975D2"/>
    <w:rsid w:val="00EA1831"/>
    <w:rsid w:val="00EA2B5E"/>
    <w:rsid w:val="00EA3238"/>
    <w:rsid w:val="00EA4ED4"/>
    <w:rsid w:val="00EA533E"/>
    <w:rsid w:val="00EA707C"/>
    <w:rsid w:val="00EA76BE"/>
    <w:rsid w:val="00EB03D1"/>
    <w:rsid w:val="00EB5926"/>
    <w:rsid w:val="00EB7DC2"/>
    <w:rsid w:val="00EC0E2F"/>
    <w:rsid w:val="00EC0E4A"/>
    <w:rsid w:val="00EC0EF4"/>
    <w:rsid w:val="00EC13BB"/>
    <w:rsid w:val="00EC5465"/>
    <w:rsid w:val="00EC7371"/>
    <w:rsid w:val="00ED142E"/>
    <w:rsid w:val="00ED6BE2"/>
    <w:rsid w:val="00ED6D47"/>
    <w:rsid w:val="00EE08FC"/>
    <w:rsid w:val="00EE1603"/>
    <w:rsid w:val="00EE3A16"/>
    <w:rsid w:val="00EE5886"/>
    <w:rsid w:val="00EE600A"/>
    <w:rsid w:val="00EE6130"/>
    <w:rsid w:val="00EE64A5"/>
    <w:rsid w:val="00EE7172"/>
    <w:rsid w:val="00EF5CEE"/>
    <w:rsid w:val="00EF6E61"/>
    <w:rsid w:val="00EF7B94"/>
    <w:rsid w:val="00F00511"/>
    <w:rsid w:val="00F05C2B"/>
    <w:rsid w:val="00F06D28"/>
    <w:rsid w:val="00F1153E"/>
    <w:rsid w:val="00F13055"/>
    <w:rsid w:val="00F13533"/>
    <w:rsid w:val="00F174EA"/>
    <w:rsid w:val="00F23F9C"/>
    <w:rsid w:val="00F267CD"/>
    <w:rsid w:val="00F316E3"/>
    <w:rsid w:val="00F36ED8"/>
    <w:rsid w:val="00F41D64"/>
    <w:rsid w:val="00F4510C"/>
    <w:rsid w:val="00F5097C"/>
    <w:rsid w:val="00F54237"/>
    <w:rsid w:val="00F563C2"/>
    <w:rsid w:val="00F6374D"/>
    <w:rsid w:val="00F63AE4"/>
    <w:rsid w:val="00F63CFD"/>
    <w:rsid w:val="00F64121"/>
    <w:rsid w:val="00F651D5"/>
    <w:rsid w:val="00F66B06"/>
    <w:rsid w:val="00F70065"/>
    <w:rsid w:val="00F7096B"/>
    <w:rsid w:val="00F7341F"/>
    <w:rsid w:val="00F81C30"/>
    <w:rsid w:val="00F82AEC"/>
    <w:rsid w:val="00F86177"/>
    <w:rsid w:val="00F86B91"/>
    <w:rsid w:val="00F90B30"/>
    <w:rsid w:val="00FA0ECA"/>
    <w:rsid w:val="00FA14CB"/>
    <w:rsid w:val="00FA4800"/>
    <w:rsid w:val="00FA7634"/>
    <w:rsid w:val="00FB0F86"/>
    <w:rsid w:val="00FB2361"/>
    <w:rsid w:val="00FB6469"/>
    <w:rsid w:val="00FC01E1"/>
    <w:rsid w:val="00FC2120"/>
    <w:rsid w:val="00FC24BE"/>
    <w:rsid w:val="00FC36EC"/>
    <w:rsid w:val="00FC48E2"/>
    <w:rsid w:val="00FC60A6"/>
    <w:rsid w:val="00FD3240"/>
    <w:rsid w:val="00FE05C4"/>
    <w:rsid w:val="00FE1747"/>
    <w:rsid w:val="00FE596A"/>
    <w:rsid w:val="00FE5ED2"/>
    <w:rsid w:val="00FE6C1C"/>
    <w:rsid w:val="00FF2BC7"/>
    <w:rsid w:val="00FF3798"/>
    <w:rsid w:val="00FF47F0"/>
    <w:rsid w:val="00FF76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3333A"/>
  <w15:docId w15:val="{FFB4B82B-D964-4E79-8D8C-AB6D441CC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719"/>
  </w:style>
  <w:style w:type="paragraph" w:styleId="Heading1">
    <w:name w:val="heading 1"/>
    <w:basedOn w:val="Normal"/>
    <w:next w:val="Normal"/>
    <w:link w:val="Heading1Char"/>
    <w:uiPriority w:val="9"/>
    <w:qFormat/>
    <w:rsid w:val="003E3594"/>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semiHidden/>
    <w:unhideWhenUsed/>
    <w:qFormat/>
    <w:rsid w:val="003E3594"/>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3E3594"/>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E3594"/>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3E3594"/>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3E3594"/>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3E3594"/>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3E3594"/>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3E3594"/>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4121"/>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F64121"/>
    <w:rPr>
      <w:rFonts w:ascii="Calibri" w:eastAsia="Calibri" w:hAnsi="Calibri" w:cs="Times New Roman"/>
    </w:rPr>
  </w:style>
  <w:style w:type="paragraph" w:customStyle="1" w:styleId="SectionTitle">
    <w:name w:val="Section Title"/>
    <w:basedOn w:val="Normal"/>
    <w:link w:val="SectionTitleChar"/>
    <w:rsid w:val="00F64121"/>
    <w:pPr>
      <w:spacing w:after="0" w:line="240" w:lineRule="auto"/>
    </w:pPr>
    <w:rPr>
      <w:rFonts w:ascii="Cambria" w:eastAsia="Calibri" w:hAnsi="Cambria" w:cs="Times New Roman"/>
      <w:b/>
      <w:sz w:val="26"/>
      <w:szCs w:val="20"/>
    </w:rPr>
  </w:style>
  <w:style w:type="character" w:customStyle="1" w:styleId="SectionTitleChar">
    <w:name w:val="Section Title Char"/>
    <w:link w:val="SectionTitle"/>
    <w:rsid w:val="00F64121"/>
    <w:rPr>
      <w:rFonts w:ascii="Cambria" w:eastAsia="Calibri" w:hAnsi="Cambria" w:cs="Times New Roman"/>
      <w:b/>
      <w:sz w:val="26"/>
      <w:szCs w:val="20"/>
    </w:rPr>
  </w:style>
  <w:style w:type="character" w:customStyle="1" w:styleId="apple-converted-space">
    <w:name w:val="apple-converted-space"/>
    <w:basedOn w:val="DefaultParagraphFont"/>
    <w:rsid w:val="00F64121"/>
  </w:style>
  <w:style w:type="paragraph" w:styleId="Footer">
    <w:name w:val="footer"/>
    <w:basedOn w:val="Normal"/>
    <w:link w:val="FooterChar"/>
    <w:uiPriority w:val="99"/>
    <w:unhideWhenUsed/>
    <w:rsid w:val="00F641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4121"/>
  </w:style>
  <w:style w:type="character" w:styleId="Hyperlink">
    <w:name w:val="Hyperlink"/>
    <w:basedOn w:val="DefaultParagraphFont"/>
    <w:uiPriority w:val="99"/>
    <w:unhideWhenUsed/>
    <w:rsid w:val="00F64121"/>
    <w:rPr>
      <w:color w:val="0000FF" w:themeColor="hyperlink"/>
      <w:u w:val="single"/>
    </w:rPr>
  </w:style>
  <w:style w:type="character" w:customStyle="1" w:styleId="Heading3Char">
    <w:name w:val="Heading 3 Char"/>
    <w:basedOn w:val="DefaultParagraphFont"/>
    <w:link w:val="Heading3"/>
    <w:uiPriority w:val="9"/>
    <w:rsid w:val="003E3594"/>
    <w:rPr>
      <w:rFonts w:asciiTheme="majorHAnsi" w:eastAsiaTheme="majorEastAsia" w:hAnsiTheme="majorHAnsi" w:cstheme="majorBidi"/>
      <w:color w:val="365F91" w:themeColor="accent1" w:themeShade="BF"/>
      <w:sz w:val="28"/>
      <w:szCs w:val="28"/>
    </w:rPr>
  </w:style>
  <w:style w:type="paragraph" w:styleId="ListParagraph">
    <w:name w:val="List Paragraph"/>
    <w:aliases w:val="Bullet List Paragraph,Use Case List Paragraph,List Paragraph11,Figure_name,list1,b1,List Paragraph Char Char,Number_1,Normal Sentence,ListPar1,new,SGLText List Paragraph,List Paragraph2,List Paragraph21,lp1,Bullet 1,Bullet for no #'s,B1,R"/>
    <w:basedOn w:val="Normal"/>
    <w:link w:val="ListParagraphChar"/>
    <w:uiPriority w:val="34"/>
    <w:qFormat/>
    <w:rsid w:val="006C5D30"/>
    <w:pPr>
      <w:ind w:left="720"/>
      <w:contextualSpacing/>
    </w:pPr>
  </w:style>
  <w:style w:type="paragraph" w:customStyle="1" w:styleId="ListBullet1">
    <w:name w:val="List Bullet1"/>
    <w:basedOn w:val="Normal"/>
    <w:rsid w:val="005805D4"/>
    <w:pPr>
      <w:numPr>
        <w:numId w:val="1"/>
      </w:numPr>
      <w:suppressAutoHyphens/>
      <w:autoSpaceDE w:val="0"/>
      <w:spacing w:after="0" w:line="240" w:lineRule="auto"/>
      <w:ind w:left="32056" w:firstLine="0"/>
    </w:pPr>
    <w:rPr>
      <w:rFonts w:ascii="MS Sans Serif" w:eastAsia="Times New Roman" w:hAnsi="MS Sans Serif" w:cs="Times New Roman"/>
      <w:sz w:val="20"/>
      <w:szCs w:val="20"/>
      <w:lang w:eastAsia="ar-SA"/>
    </w:rPr>
  </w:style>
  <w:style w:type="character" w:customStyle="1" w:styleId="ListParagraphChar">
    <w:name w:val="List Paragraph Char"/>
    <w:aliases w:val="Bullet List Paragraph Char,Use Case List Paragraph Char,List Paragraph11 Char,Figure_name Char,list1 Char,b1 Char,List Paragraph Char Char Char,Number_1 Char,Normal Sentence Char,ListPar1 Char,new Char,SGLText List Paragraph Char"/>
    <w:link w:val="ListParagraph"/>
    <w:qFormat/>
    <w:locked/>
    <w:rsid w:val="00AA63BA"/>
  </w:style>
  <w:style w:type="paragraph" w:customStyle="1" w:styleId="Achievement">
    <w:name w:val="Achievement"/>
    <w:basedOn w:val="BodyText"/>
    <w:rsid w:val="004F2FF0"/>
    <w:pPr>
      <w:spacing w:after="60" w:line="220" w:lineRule="atLeast"/>
      <w:ind w:left="360" w:hanging="360"/>
      <w:jc w:val="both"/>
    </w:pPr>
    <w:rPr>
      <w:rFonts w:ascii="Arial" w:eastAsia="Times New Roman" w:hAnsi="Arial" w:cs="Arial"/>
      <w:spacing w:val="-5"/>
      <w:sz w:val="20"/>
      <w:szCs w:val="20"/>
    </w:rPr>
  </w:style>
  <w:style w:type="paragraph" w:styleId="BodyText">
    <w:name w:val="Body Text"/>
    <w:basedOn w:val="Normal"/>
    <w:link w:val="BodyTextChar"/>
    <w:uiPriority w:val="99"/>
    <w:semiHidden/>
    <w:unhideWhenUsed/>
    <w:rsid w:val="004F2FF0"/>
    <w:pPr>
      <w:spacing w:after="120"/>
    </w:pPr>
  </w:style>
  <w:style w:type="character" w:customStyle="1" w:styleId="BodyTextChar">
    <w:name w:val="Body Text Char"/>
    <w:basedOn w:val="DefaultParagraphFont"/>
    <w:link w:val="BodyText"/>
    <w:uiPriority w:val="99"/>
    <w:semiHidden/>
    <w:rsid w:val="004F2FF0"/>
  </w:style>
  <w:style w:type="paragraph" w:customStyle="1" w:styleId="gentxt">
    <w:name w:val="gentxt"/>
    <w:basedOn w:val="Normal"/>
    <w:rsid w:val="00993596"/>
    <w:pPr>
      <w:spacing w:before="100" w:beforeAutospacing="1" w:after="100" w:afterAutospacing="1" w:line="240" w:lineRule="auto"/>
    </w:pPr>
    <w:rPr>
      <w:rFonts w:ascii="Trebuchet MS" w:eastAsia="Times New Roman" w:hAnsi="Trebuchet MS" w:cs="Times New Roman"/>
      <w:color w:val="333333"/>
      <w:sz w:val="16"/>
      <w:szCs w:val="16"/>
    </w:rPr>
  </w:style>
  <w:style w:type="character" w:styleId="Strong">
    <w:name w:val="Strong"/>
    <w:basedOn w:val="DefaultParagraphFont"/>
    <w:uiPriority w:val="22"/>
    <w:qFormat/>
    <w:rsid w:val="003E3594"/>
    <w:rPr>
      <w:b/>
      <w:bCs/>
    </w:rPr>
  </w:style>
  <w:style w:type="table" w:styleId="TableGrid">
    <w:name w:val="Table Grid"/>
    <w:basedOn w:val="TableNormal"/>
    <w:uiPriority w:val="59"/>
    <w:rsid w:val="000A0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unhideWhenUsed/>
    <w:rsid w:val="00183D23"/>
    <w:pPr>
      <w:spacing w:after="120" w:line="480" w:lineRule="auto"/>
    </w:pPr>
  </w:style>
  <w:style w:type="character" w:customStyle="1" w:styleId="BodyText2Char">
    <w:name w:val="Body Text 2 Char"/>
    <w:basedOn w:val="DefaultParagraphFont"/>
    <w:link w:val="BodyText2"/>
    <w:uiPriority w:val="99"/>
    <w:semiHidden/>
    <w:rsid w:val="00183D23"/>
  </w:style>
  <w:style w:type="character" w:customStyle="1" w:styleId="PlainTextChar">
    <w:name w:val="Plain Text Char"/>
    <w:rsid w:val="009A1B9D"/>
    <w:rPr>
      <w:rFonts w:ascii="Courier New" w:hAnsi="Courier New" w:cs="Courier New"/>
      <w:shd w:val="clear" w:color="auto" w:fill="FFFFFF"/>
      <w:lang w:val="ru-RU"/>
    </w:rPr>
  </w:style>
  <w:style w:type="paragraph" w:styleId="BodyText3">
    <w:name w:val="Body Text 3"/>
    <w:basedOn w:val="Normal"/>
    <w:link w:val="BodyText3Char"/>
    <w:rsid w:val="009A1B9D"/>
    <w:pPr>
      <w:shd w:val="clear" w:color="auto" w:fill="FFFFFF"/>
      <w:suppressAutoHyphens/>
      <w:spacing w:after="120" w:line="240" w:lineRule="auto"/>
    </w:pPr>
    <w:rPr>
      <w:rFonts w:ascii="Times New Roman" w:eastAsia="Times New Roman" w:hAnsi="Times New Roman" w:cs="Times New Roman"/>
      <w:sz w:val="16"/>
      <w:szCs w:val="16"/>
      <w:shd w:val="clear" w:color="auto" w:fill="FFFFFF"/>
      <w:lang w:val="ru-RU" w:eastAsia="ar-SA"/>
    </w:rPr>
  </w:style>
  <w:style w:type="character" w:customStyle="1" w:styleId="BodyText3Char">
    <w:name w:val="Body Text 3 Char"/>
    <w:basedOn w:val="DefaultParagraphFont"/>
    <w:link w:val="BodyText3"/>
    <w:rsid w:val="009A1B9D"/>
    <w:rPr>
      <w:rFonts w:ascii="Times New Roman" w:eastAsia="Times New Roman" w:hAnsi="Times New Roman" w:cs="Times New Roman"/>
      <w:sz w:val="16"/>
      <w:szCs w:val="16"/>
      <w:shd w:val="clear" w:color="auto" w:fill="FFFFFF"/>
      <w:lang w:val="ru-RU" w:eastAsia="ar-SA"/>
    </w:rPr>
  </w:style>
  <w:style w:type="paragraph" w:styleId="PlainText">
    <w:name w:val="Plain Text"/>
    <w:basedOn w:val="Normal"/>
    <w:link w:val="PlainTextChar1"/>
    <w:rsid w:val="00B82189"/>
    <w:pPr>
      <w:spacing w:after="0" w:line="240" w:lineRule="auto"/>
    </w:pPr>
    <w:rPr>
      <w:rFonts w:ascii="Courier New" w:eastAsia="Times New Roman" w:hAnsi="Courier New" w:cs="Courier New"/>
      <w:b/>
      <w:sz w:val="20"/>
      <w:szCs w:val="20"/>
    </w:rPr>
  </w:style>
  <w:style w:type="character" w:customStyle="1" w:styleId="PlainTextChar1">
    <w:name w:val="Plain Text Char1"/>
    <w:basedOn w:val="DefaultParagraphFont"/>
    <w:link w:val="PlainText"/>
    <w:rsid w:val="00B82189"/>
    <w:rPr>
      <w:rFonts w:ascii="Courier New" w:eastAsia="Times New Roman" w:hAnsi="Courier New" w:cs="Courier New"/>
      <w:b/>
      <w:sz w:val="20"/>
      <w:szCs w:val="20"/>
    </w:rPr>
  </w:style>
  <w:style w:type="table" w:styleId="LightShading-Accent2">
    <w:name w:val="Light Shading Accent 2"/>
    <w:basedOn w:val="TableNormal"/>
    <w:uiPriority w:val="60"/>
    <w:rsid w:val="000B7D71"/>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11">
    <w:name w:val="Light Shading - Accent 11"/>
    <w:basedOn w:val="TableNormal"/>
    <w:uiPriority w:val="60"/>
    <w:rsid w:val="000B7D71"/>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1">
    <w:name w:val="Light Shading1"/>
    <w:basedOn w:val="TableNormal"/>
    <w:uiPriority w:val="60"/>
    <w:rsid w:val="000B7D7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3">
    <w:name w:val="Light Shading Accent 3"/>
    <w:basedOn w:val="TableNormal"/>
    <w:uiPriority w:val="60"/>
    <w:rsid w:val="000B7D71"/>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0B7D7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0B7D71"/>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normalchar">
    <w:name w:val="normal__char"/>
    <w:basedOn w:val="DefaultParagraphFont"/>
    <w:rsid w:val="00926920"/>
  </w:style>
  <w:style w:type="character" w:customStyle="1" w:styleId="ColorfulList-Accent1Char1">
    <w:name w:val="Colorful List - Accent 1 Char1"/>
    <w:link w:val="ColorfulList-Accent1"/>
    <w:uiPriority w:val="34"/>
    <w:locked/>
    <w:rsid w:val="001B7997"/>
    <w:rPr>
      <w:rFonts w:ascii="Times New Roman" w:eastAsia="SimSun" w:hAnsi="Times New Roman"/>
      <w:sz w:val="24"/>
      <w:szCs w:val="24"/>
    </w:rPr>
  </w:style>
  <w:style w:type="table" w:styleId="ColorfulList-Accent1">
    <w:name w:val="Colorful List Accent 1"/>
    <w:basedOn w:val="TableNormal"/>
    <w:link w:val="ColorfulList-Accent1Char1"/>
    <w:uiPriority w:val="34"/>
    <w:semiHidden/>
    <w:unhideWhenUsed/>
    <w:rsid w:val="001B7997"/>
    <w:pPr>
      <w:spacing w:after="0" w:line="240" w:lineRule="auto"/>
    </w:pPr>
    <w:rPr>
      <w:rFonts w:ascii="Times New Roman" w:eastAsia="SimSun" w:hAnsi="Times New Roman"/>
      <w:sz w:val="24"/>
      <w:szCs w:val="24"/>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Bullet">
    <w:name w:val="List Bullet"/>
    <w:basedOn w:val="Normal"/>
    <w:autoRedefine/>
    <w:rsid w:val="002109CD"/>
    <w:pPr>
      <w:numPr>
        <w:numId w:val="6"/>
      </w:numPr>
      <w:tabs>
        <w:tab w:val="left" w:pos="720"/>
      </w:tabs>
      <w:spacing w:after="0" w:line="240" w:lineRule="auto"/>
    </w:pPr>
    <w:rPr>
      <w:rFonts w:eastAsia="Times New Roman" w:cstheme="minorHAnsi"/>
      <w:sz w:val="20"/>
      <w:szCs w:val="20"/>
    </w:rPr>
  </w:style>
  <w:style w:type="paragraph" w:customStyle="1" w:styleId="Normal11pt">
    <w:name w:val="Normal + 11 pt"/>
    <w:aliases w:val="Justified"/>
    <w:basedOn w:val="Normal"/>
    <w:link w:val="Normal11ptChar"/>
    <w:rsid w:val="00451D96"/>
    <w:pPr>
      <w:numPr>
        <w:numId w:val="2"/>
      </w:numPr>
      <w:spacing w:after="0" w:line="240" w:lineRule="auto"/>
      <w:jc w:val="both"/>
    </w:pPr>
    <w:rPr>
      <w:rFonts w:ascii="Times New Roman" w:eastAsia="Times New Roman" w:hAnsi="Times New Roman" w:cs="Times New Roman"/>
      <w:sz w:val="20"/>
      <w:szCs w:val="20"/>
    </w:rPr>
  </w:style>
  <w:style w:type="character" w:customStyle="1" w:styleId="Normal11ptChar">
    <w:name w:val="Normal + 11 pt Char"/>
    <w:aliases w:val="Justified Char"/>
    <w:link w:val="Normal11pt"/>
    <w:rsid w:val="00451D96"/>
    <w:rPr>
      <w:rFonts w:ascii="Times New Roman" w:eastAsia="Times New Roman" w:hAnsi="Times New Roman" w:cs="Times New Roman"/>
      <w:sz w:val="20"/>
      <w:szCs w:val="20"/>
    </w:rPr>
  </w:style>
  <w:style w:type="paragraph" w:customStyle="1" w:styleId="RMBodyText">
    <w:name w:val="RM Body Text"/>
    <w:basedOn w:val="Normal"/>
    <w:rsid w:val="00451D96"/>
    <w:pPr>
      <w:widowControl w:val="0"/>
      <w:numPr>
        <w:numId w:val="3"/>
      </w:numPr>
      <w:autoSpaceDE w:val="0"/>
      <w:autoSpaceDN w:val="0"/>
      <w:adjustRightInd w:val="0"/>
      <w:spacing w:after="56" w:line="240" w:lineRule="auto"/>
      <w:jc w:val="both"/>
    </w:pPr>
    <w:rPr>
      <w:rFonts w:ascii="Times New Roman" w:eastAsia="Times New Roman" w:hAnsi="Times New Roman" w:cs="Times New Roman"/>
    </w:rPr>
  </w:style>
  <w:style w:type="paragraph" w:customStyle="1" w:styleId="BodyTextLatinGaramond">
    <w:name w:val="Body Text + (Latin) Garamond"/>
    <w:aliases w:val="(Complex) Arial,10 pt,Not (Latin) Bold"/>
    <w:basedOn w:val="Normal"/>
    <w:rsid w:val="00451D96"/>
    <w:pPr>
      <w:numPr>
        <w:numId w:val="4"/>
      </w:numPr>
      <w:autoSpaceDE w:val="0"/>
      <w:autoSpaceDN w:val="0"/>
      <w:spacing w:after="0" w:line="240" w:lineRule="auto"/>
      <w:jc w:val="both"/>
    </w:pPr>
    <w:rPr>
      <w:rFonts w:ascii="Garamond" w:eastAsia="Times New Roman" w:hAnsi="Garamond" w:cs="Times New Roman"/>
      <w:sz w:val="20"/>
      <w:szCs w:val="20"/>
    </w:rPr>
  </w:style>
  <w:style w:type="character" w:customStyle="1" w:styleId="MediumGrid1-Accent2Char2">
    <w:name w:val="Medium Grid 1 - Accent 2 Char2"/>
    <w:link w:val="MediumGrid1-Accent2"/>
    <w:uiPriority w:val="34"/>
    <w:locked/>
    <w:rsid w:val="00451D96"/>
    <w:rPr>
      <w:rFonts w:ascii="Times New Roman" w:eastAsia="SimSun" w:hAnsi="Times New Roman"/>
      <w:sz w:val="24"/>
      <w:szCs w:val="24"/>
    </w:rPr>
  </w:style>
  <w:style w:type="table" w:styleId="MediumGrid1-Accent2">
    <w:name w:val="Medium Grid 1 Accent 2"/>
    <w:basedOn w:val="TableNormal"/>
    <w:link w:val="MediumGrid1-Accent2Char2"/>
    <w:uiPriority w:val="34"/>
    <w:semiHidden/>
    <w:unhideWhenUsed/>
    <w:rsid w:val="00451D96"/>
    <w:pPr>
      <w:spacing w:after="0" w:line="240" w:lineRule="auto"/>
    </w:pPr>
    <w:rPr>
      <w:rFonts w:ascii="Times New Roman" w:eastAsia="SimSun" w:hAnsi="Times New Roman"/>
      <w:sz w:val="24"/>
      <w:szCs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character" w:customStyle="1" w:styleId="UnresolvedMention1">
    <w:name w:val="Unresolved Mention1"/>
    <w:basedOn w:val="DefaultParagraphFont"/>
    <w:uiPriority w:val="99"/>
    <w:semiHidden/>
    <w:unhideWhenUsed/>
    <w:rsid w:val="00A33822"/>
    <w:rPr>
      <w:color w:val="808080"/>
      <w:shd w:val="clear" w:color="auto" w:fill="E6E6E6"/>
    </w:rPr>
  </w:style>
  <w:style w:type="character" w:customStyle="1" w:styleId="NoSpacingChar">
    <w:name w:val="No Spacing Char"/>
    <w:link w:val="NoSpacing"/>
    <w:uiPriority w:val="1"/>
    <w:locked/>
    <w:rsid w:val="007F3529"/>
  </w:style>
  <w:style w:type="paragraph" w:styleId="NoSpacing">
    <w:name w:val="No Spacing"/>
    <w:link w:val="NoSpacingChar"/>
    <w:uiPriority w:val="1"/>
    <w:qFormat/>
    <w:rsid w:val="003E3594"/>
    <w:pPr>
      <w:spacing w:after="0" w:line="240" w:lineRule="auto"/>
    </w:pPr>
  </w:style>
  <w:style w:type="character" w:customStyle="1" w:styleId="hl">
    <w:name w:val="hl"/>
    <w:basedOn w:val="DefaultParagraphFont"/>
    <w:rsid w:val="007F3529"/>
  </w:style>
  <w:style w:type="paragraph" w:customStyle="1" w:styleId="ColorfulList-Accent11">
    <w:name w:val="Colorful List - Accent 11"/>
    <w:link w:val="ColorfulList-Accent1Char"/>
    <w:qFormat/>
    <w:rsid w:val="00641CFC"/>
    <w:pPr>
      <w:ind w:left="720"/>
    </w:pPr>
    <w:rPr>
      <w:rFonts w:ascii="Times New Roman" w:eastAsia="Arial Unicode MS" w:hAnsi="Times New Roman" w:cs="Arial Unicode MS"/>
      <w:color w:val="000000"/>
      <w:u w:color="000000"/>
    </w:rPr>
  </w:style>
  <w:style w:type="paragraph" w:customStyle="1" w:styleId="BulletVerdana">
    <w:name w:val="BulletVerdana"/>
    <w:basedOn w:val="Normal"/>
    <w:autoRedefine/>
    <w:uiPriority w:val="99"/>
    <w:rsid w:val="00852613"/>
    <w:pPr>
      <w:numPr>
        <w:numId w:val="5"/>
      </w:numPr>
      <w:tabs>
        <w:tab w:val="left" w:pos="-4770"/>
        <w:tab w:val="left" w:pos="-3060"/>
        <w:tab w:val="left" w:pos="-2790"/>
        <w:tab w:val="left" w:pos="-2700"/>
        <w:tab w:val="left" w:pos="-2160"/>
      </w:tabs>
      <w:spacing w:after="0" w:line="240" w:lineRule="auto"/>
      <w:ind w:left="720"/>
      <w:jc w:val="both"/>
    </w:pPr>
    <w:rPr>
      <w:rFonts w:ascii="Times New Roman" w:eastAsia="Times New Roman" w:hAnsi="Times New Roman" w:cs="Times New Roman"/>
      <w:bCs/>
      <w:color w:val="000000"/>
    </w:rPr>
  </w:style>
  <w:style w:type="character" w:customStyle="1" w:styleId="icl-u-textbold">
    <w:name w:val="icl-u-textbold"/>
    <w:basedOn w:val="DefaultParagraphFont"/>
    <w:rsid w:val="00410D53"/>
  </w:style>
  <w:style w:type="paragraph" w:customStyle="1" w:styleId="BasicParagraph">
    <w:name w:val="[Basic Paragraph]"/>
    <w:basedOn w:val="Normal"/>
    <w:uiPriority w:val="99"/>
    <w:rsid w:val="00D74B60"/>
    <w:pPr>
      <w:widowControl w:val="0"/>
      <w:autoSpaceDE w:val="0"/>
      <w:autoSpaceDN w:val="0"/>
      <w:adjustRightInd w:val="0"/>
      <w:spacing w:after="0" w:line="288" w:lineRule="auto"/>
    </w:pPr>
    <w:rPr>
      <w:rFonts w:ascii="MinionPro-Regular" w:eastAsia="Arial" w:hAnsi="MinionPro-Regular" w:cs="MinionPro-Regular"/>
      <w:color w:val="000000"/>
      <w:sz w:val="24"/>
      <w:szCs w:val="24"/>
    </w:rPr>
  </w:style>
  <w:style w:type="character" w:customStyle="1" w:styleId="UnresolvedMention2">
    <w:name w:val="Unresolved Mention2"/>
    <w:basedOn w:val="DefaultParagraphFont"/>
    <w:uiPriority w:val="99"/>
    <w:semiHidden/>
    <w:unhideWhenUsed/>
    <w:rsid w:val="00422E2B"/>
    <w:rPr>
      <w:color w:val="605E5C"/>
      <w:shd w:val="clear" w:color="auto" w:fill="E1DFDD"/>
    </w:rPr>
  </w:style>
  <w:style w:type="paragraph" w:styleId="NormalWeb">
    <w:name w:val="Normal (Web)"/>
    <w:aliases w:val="Char"/>
    <w:basedOn w:val="Normal"/>
    <w:uiPriority w:val="99"/>
    <w:unhideWhenUsed/>
    <w:rsid w:val="006B70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E3594"/>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semiHidden/>
    <w:rsid w:val="003E3594"/>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semiHidden/>
    <w:rsid w:val="003E3594"/>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3E3594"/>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3E3594"/>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3E3594"/>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3E3594"/>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3E3594"/>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3E3594"/>
    <w:pPr>
      <w:spacing w:line="240" w:lineRule="auto"/>
    </w:pPr>
    <w:rPr>
      <w:b/>
      <w:bCs/>
      <w:smallCaps/>
      <w:color w:val="1F497D" w:themeColor="text2"/>
    </w:rPr>
  </w:style>
  <w:style w:type="paragraph" w:styleId="Title">
    <w:name w:val="Title"/>
    <w:basedOn w:val="Normal"/>
    <w:next w:val="Normal"/>
    <w:link w:val="TitleChar"/>
    <w:uiPriority w:val="10"/>
    <w:qFormat/>
    <w:rsid w:val="003E3594"/>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3E3594"/>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3E3594"/>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3E3594"/>
    <w:rPr>
      <w:rFonts w:asciiTheme="majorHAnsi" w:eastAsiaTheme="majorEastAsia" w:hAnsiTheme="majorHAnsi" w:cstheme="majorBidi"/>
      <w:color w:val="4F81BD" w:themeColor="accent1"/>
      <w:sz w:val="28"/>
      <w:szCs w:val="28"/>
    </w:rPr>
  </w:style>
  <w:style w:type="character" w:styleId="Emphasis">
    <w:name w:val="Emphasis"/>
    <w:basedOn w:val="DefaultParagraphFont"/>
    <w:uiPriority w:val="20"/>
    <w:qFormat/>
    <w:rsid w:val="003E3594"/>
    <w:rPr>
      <w:i/>
      <w:iCs/>
    </w:rPr>
  </w:style>
  <w:style w:type="paragraph" w:styleId="Quote">
    <w:name w:val="Quote"/>
    <w:basedOn w:val="Normal"/>
    <w:next w:val="Normal"/>
    <w:link w:val="QuoteChar"/>
    <w:uiPriority w:val="29"/>
    <w:qFormat/>
    <w:rsid w:val="003E3594"/>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3E3594"/>
    <w:rPr>
      <w:color w:val="1F497D" w:themeColor="text2"/>
      <w:sz w:val="24"/>
      <w:szCs w:val="24"/>
    </w:rPr>
  </w:style>
  <w:style w:type="paragraph" w:styleId="IntenseQuote">
    <w:name w:val="Intense Quote"/>
    <w:basedOn w:val="Normal"/>
    <w:next w:val="Normal"/>
    <w:link w:val="IntenseQuoteChar"/>
    <w:uiPriority w:val="30"/>
    <w:qFormat/>
    <w:rsid w:val="003E3594"/>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3E3594"/>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3E3594"/>
    <w:rPr>
      <w:i/>
      <w:iCs/>
      <w:color w:val="595959" w:themeColor="text1" w:themeTint="A6"/>
    </w:rPr>
  </w:style>
  <w:style w:type="character" w:styleId="IntenseEmphasis">
    <w:name w:val="Intense Emphasis"/>
    <w:basedOn w:val="DefaultParagraphFont"/>
    <w:uiPriority w:val="21"/>
    <w:qFormat/>
    <w:rsid w:val="003E3594"/>
    <w:rPr>
      <w:b/>
      <w:bCs/>
      <w:i/>
      <w:iCs/>
    </w:rPr>
  </w:style>
  <w:style w:type="character" w:styleId="SubtleReference">
    <w:name w:val="Subtle Reference"/>
    <w:basedOn w:val="DefaultParagraphFont"/>
    <w:uiPriority w:val="31"/>
    <w:qFormat/>
    <w:rsid w:val="003E359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3E3594"/>
    <w:rPr>
      <w:b/>
      <w:bCs/>
      <w:smallCaps/>
      <w:color w:val="1F497D" w:themeColor="text2"/>
      <w:u w:val="single"/>
    </w:rPr>
  </w:style>
  <w:style w:type="character" w:styleId="BookTitle">
    <w:name w:val="Book Title"/>
    <w:basedOn w:val="DefaultParagraphFont"/>
    <w:uiPriority w:val="33"/>
    <w:qFormat/>
    <w:rsid w:val="003E3594"/>
    <w:rPr>
      <w:b/>
      <w:bCs/>
      <w:smallCaps/>
      <w:spacing w:val="10"/>
    </w:rPr>
  </w:style>
  <w:style w:type="paragraph" w:styleId="TOCHeading">
    <w:name w:val="TOC Heading"/>
    <w:basedOn w:val="Heading1"/>
    <w:next w:val="Normal"/>
    <w:uiPriority w:val="39"/>
    <w:semiHidden/>
    <w:unhideWhenUsed/>
    <w:qFormat/>
    <w:rsid w:val="003E3594"/>
    <w:pPr>
      <w:outlineLvl w:val="9"/>
    </w:pPr>
  </w:style>
  <w:style w:type="paragraph" w:customStyle="1" w:styleId="divname">
    <w:name w:val="div_name"/>
    <w:basedOn w:val="div"/>
    <w:rsid w:val="005B3E13"/>
    <w:pPr>
      <w:pBdr>
        <w:bottom w:val="single" w:sz="8" w:space="6" w:color="990000"/>
      </w:pBdr>
      <w:spacing w:line="540" w:lineRule="atLeast"/>
      <w:jc w:val="center"/>
    </w:pPr>
    <w:rPr>
      <w:caps/>
      <w:color w:val="990000"/>
      <w:sz w:val="42"/>
      <w:szCs w:val="42"/>
    </w:rPr>
  </w:style>
  <w:style w:type="paragraph" w:customStyle="1" w:styleId="div">
    <w:name w:val="div"/>
    <w:basedOn w:val="Normal"/>
    <w:rsid w:val="005B3E13"/>
    <w:pPr>
      <w:spacing w:after="0" w:line="240" w:lineRule="atLeast"/>
      <w:textAlignment w:val="baseline"/>
    </w:pPr>
    <w:rPr>
      <w:rFonts w:ascii="Times New Roman" w:eastAsia="Times New Roman" w:hAnsi="Times New Roman" w:cs="Times New Roman"/>
      <w:sz w:val="24"/>
      <w:szCs w:val="24"/>
    </w:rPr>
  </w:style>
  <w:style w:type="character" w:customStyle="1" w:styleId="spanfName">
    <w:name w:val="span_fName"/>
    <w:basedOn w:val="span"/>
    <w:rsid w:val="005B3E13"/>
    <w:rPr>
      <w:b/>
      <w:bCs/>
      <w:sz w:val="24"/>
      <w:szCs w:val="24"/>
      <w:bdr w:val="none" w:sz="0" w:space="0" w:color="auto"/>
      <w:vertAlign w:val="baseline"/>
    </w:rPr>
  </w:style>
  <w:style w:type="character" w:customStyle="1" w:styleId="span">
    <w:name w:val="span"/>
    <w:basedOn w:val="DefaultParagraphFont"/>
    <w:rsid w:val="005B3E13"/>
    <w:rPr>
      <w:sz w:val="24"/>
      <w:szCs w:val="24"/>
      <w:bdr w:val="none" w:sz="0" w:space="0" w:color="auto"/>
      <w:vertAlign w:val="baseline"/>
    </w:rPr>
  </w:style>
  <w:style w:type="paragraph" w:customStyle="1" w:styleId="divdocumentsinglecolumn">
    <w:name w:val="div_document_singlecolumn"/>
    <w:basedOn w:val="Normal"/>
    <w:rsid w:val="005B3E13"/>
    <w:pPr>
      <w:spacing w:after="0" w:line="240" w:lineRule="atLeast"/>
      <w:textAlignment w:val="baseline"/>
    </w:pPr>
    <w:rPr>
      <w:rFonts w:ascii="Times New Roman" w:eastAsia="Times New Roman" w:hAnsi="Times New Roman" w:cs="Times New Roman"/>
      <w:sz w:val="24"/>
      <w:szCs w:val="24"/>
    </w:rPr>
  </w:style>
  <w:style w:type="paragraph" w:customStyle="1" w:styleId="divdocumentdivsectiontitle">
    <w:name w:val="div_document_div_sectiontitle"/>
    <w:basedOn w:val="Normal"/>
    <w:rsid w:val="00A92529"/>
    <w:pPr>
      <w:pBdr>
        <w:bottom w:val="single" w:sz="8" w:space="4" w:color="auto"/>
      </w:pBdr>
      <w:spacing w:after="0" w:line="380" w:lineRule="atLeast"/>
      <w:textAlignment w:val="baseline"/>
    </w:pPr>
    <w:rPr>
      <w:rFonts w:ascii="Times New Roman" w:eastAsia="Times New Roman" w:hAnsi="Times New Roman" w:cs="Times New Roman"/>
      <w:sz w:val="26"/>
      <w:szCs w:val="26"/>
    </w:rPr>
  </w:style>
  <w:style w:type="character" w:customStyle="1" w:styleId="UnresolvedMention3">
    <w:name w:val="Unresolved Mention3"/>
    <w:basedOn w:val="DefaultParagraphFont"/>
    <w:uiPriority w:val="99"/>
    <w:semiHidden/>
    <w:unhideWhenUsed/>
    <w:rsid w:val="00193827"/>
    <w:rPr>
      <w:color w:val="605E5C"/>
      <w:shd w:val="clear" w:color="auto" w:fill="E1DFDD"/>
    </w:rPr>
  </w:style>
  <w:style w:type="character" w:customStyle="1" w:styleId="ColorfulList-Accent1Char">
    <w:name w:val="Colorful List - Accent 1 Char"/>
    <w:link w:val="ColorfulList-Accent11"/>
    <w:rsid w:val="00E810E0"/>
    <w:rPr>
      <w:rFonts w:ascii="Times New Roman" w:eastAsia="Arial Unicode MS" w:hAnsi="Times New Roman" w:cs="Arial Unicode MS"/>
      <w:color w:val="000000"/>
      <w:u w:color="000000"/>
    </w:rPr>
  </w:style>
  <w:style w:type="paragraph" w:customStyle="1" w:styleId="Body">
    <w:name w:val="Body"/>
    <w:autoRedefine/>
    <w:rsid w:val="00E810E0"/>
    <w:pPr>
      <w:widowControl w:val="0"/>
      <w:spacing w:after="0" w:line="240" w:lineRule="auto"/>
    </w:pPr>
    <w:rPr>
      <w:rFonts w:ascii="Times New Roman" w:eastAsia="Arial Unicode MS" w:hAnsi="Times New Roman" w:cs="Arial Unicode MS"/>
      <w:color w:val="000000"/>
      <w:sz w:val="24"/>
      <w:szCs w:val="24"/>
      <w:u w:color="000000"/>
    </w:rPr>
  </w:style>
  <w:style w:type="paragraph" w:styleId="HTMLPreformatted">
    <w:name w:val="HTML Preformatted"/>
    <w:basedOn w:val="Normal"/>
    <w:link w:val="HTMLPreformattedChar"/>
    <w:uiPriority w:val="99"/>
    <w:semiHidden/>
    <w:unhideWhenUsed/>
    <w:rsid w:val="000E6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6C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9190">
      <w:bodyDiv w:val="1"/>
      <w:marLeft w:val="0"/>
      <w:marRight w:val="0"/>
      <w:marTop w:val="0"/>
      <w:marBottom w:val="0"/>
      <w:divBdr>
        <w:top w:val="none" w:sz="0" w:space="0" w:color="auto"/>
        <w:left w:val="none" w:sz="0" w:space="0" w:color="auto"/>
        <w:bottom w:val="none" w:sz="0" w:space="0" w:color="auto"/>
        <w:right w:val="none" w:sz="0" w:space="0" w:color="auto"/>
      </w:divBdr>
    </w:div>
    <w:div w:id="38016251">
      <w:bodyDiv w:val="1"/>
      <w:marLeft w:val="0"/>
      <w:marRight w:val="0"/>
      <w:marTop w:val="0"/>
      <w:marBottom w:val="0"/>
      <w:divBdr>
        <w:top w:val="none" w:sz="0" w:space="0" w:color="auto"/>
        <w:left w:val="none" w:sz="0" w:space="0" w:color="auto"/>
        <w:bottom w:val="none" w:sz="0" w:space="0" w:color="auto"/>
        <w:right w:val="none" w:sz="0" w:space="0" w:color="auto"/>
      </w:divBdr>
    </w:div>
    <w:div w:id="46534461">
      <w:bodyDiv w:val="1"/>
      <w:marLeft w:val="0"/>
      <w:marRight w:val="0"/>
      <w:marTop w:val="0"/>
      <w:marBottom w:val="0"/>
      <w:divBdr>
        <w:top w:val="none" w:sz="0" w:space="0" w:color="auto"/>
        <w:left w:val="none" w:sz="0" w:space="0" w:color="auto"/>
        <w:bottom w:val="none" w:sz="0" w:space="0" w:color="auto"/>
        <w:right w:val="none" w:sz="0" w:space="0" w:color="auto"/>
      </w:divBdr>
    </w:div>
    <w:div w:id="64693708">
      <w:bodyDiv w:val="1"/>
      <w:marLeft w:val="0"/>
      <w:marRight w:val="0"/>
      <w:marTop w:val="0"/>
      <w:marBottom w:val="0"/>
      <w:divBdr>
        <w:top w:val="none" w:sz="0" w:space="0" w:color="auto"/>
        <w:left w:val="none" w:sz="0" w:space="0" w:color="auto"/>
        <w:bottom w:val="none" w:sz="0" w:space="0" w:color="auto"/>
        <w:right w:val="none" w:sz="0" w:space="0" w:color="auto"/>
      </w:divBdr>
    </w:div>
    <w:div w:id="79841426">
      <w:bodyDiv w:val="1"/>
      <w:marLeft w:val="0"/>
      <w:marRight w:val="0"/>
      <w:marTop w:val="0"/>
      <w:marBottom w:val="0"/>
      <w:divBdr>
        <w:top w:val="none" w:sz="0" w:space="0" w:color="auto"/>
        <w:left w:val="none" w:sz="0" w:space="0" w:color="auto"/>
        <w:bottom w:val="none" w:sz="0" w:space="0" w:color="auto"/>
        <w:right w:val="none" w:sz="0" w:space="0" w:color="auto"/>
      </w:divBdr>
    </w:div>
    <w:div w:id="103234225">
      <w:bodyDiv w:val="1"/>
      <w:marLeft w:val="0"/>
      <w:marRight w:val="0"/>
      <w:marTop w:val="0"/>
      <w:marBottom w:val="0"/>
      <w:divBdr>
        <w:top w:val="none" w:sz="0" w:space="0" w:color="auto"/>
        <w:left w:val="none" w:sz="0" w:space="0" w:color="auto"/>
        <w:bottom w:val="none" w:sz="0" w:space="0" w:color="auto"/>
        <w:right w:val="none" w:sz="0" w:space="0" w:color="auto"/>
      </w:divBdr>
    </w:div>
    <w:div w:id="139468032">
      <w:bodyDiv w:val="1"/>
      <w:marLeft w:val="0"/>
      <w:marRight w:val="0"/>
      <w:marTop w:val="0"/>
      <w:marBottom w:val="0"/>
      <w:divBdr>
        <w:top w:val="none" w:sz="0" w:space="0" w:color="auto"/>
        <w:left w:val="none" w:sz="0" w:space="0" w:color="auto"/>
        <w:bottom w:val="none" w:sz="0" w:space="0" w:color="auto"/>
        <w:right w:val="none" w:sz="0" w:space="0" w:color="auto"/>
      </w:divBdr>
    </w:div>
    <w:div w:id="143012783">
      <w:bodyDiv w:val="1"/>
      <w:marLeft w:val="0"/>
      <w:marRight w:val="0"/>
      <w:marTop w:val="0"/>
      <w:marBottom w:val="0"/>
      <w:divBdr>
        <w:top w:val="none" w:sz="0" w:space="0" w:color="auto"/>
        <w:left w:val="none" w:sz="0" w:space="0" w:color="auto"/>
        <w:bottom w:val="none" w:sz="0" w:space="0" w:color="auto"/>
        <w:right w:val="none" w:sz="0" w:space="0" w:color="auto"/>
      </w:divBdr>
    </w:div>
    <w:div w:id="143860873">
      <w:bodyDiv w:val="1"/>
      <w:marLeft w:val="0"/>
      <w:marRight w:val="0"/>
      <w:marTop w:val="0"/>
      <w:marBottom w:val="0"/>
      <w:divBdr>
        <w:top w:val="none" w:sz="0" w:space="0" w:color="auto"/>
        <w:left w:val="none" w:sz="0" w:space="0" w:color="auto"/>
        <w:bottom w:val="none" w:sz="0" w:space="0" w:color="auto"/>
        <w:right w:val="none" w:sz="0" w:space="0" w:color="auto"/>
      </w:divBdr>
    </w:div>
    <w:div w:id="154104407">
      <w:bodyDiv w:val="1"/>
      <w:marLeft w:val="0"/>
      <w:marRight w:val="0"/>
      <w:marTop w:val="0"/>
      <w:marBottom w:val="0"/>
      <w:divBdr>
        <w:top w:val="none" w:sz="0" w:space="0" w:color="auto"/>
        <w:left w:val="none" w:sz="0" w:space="0" w:color="auto"/>
        <w:bottom w:val="none" w:sz="0" w:space="0" w:color="auto"/>
        <w:right w:val="none" w:sz="0" w:space="0" w:color="auto"/>
      </w:divBdr>
    </w:div>
    <w:div w:id="183252632">
      <w:bodyDiv w:val="1"/>
      <w:marLeft w:val="0"/>
      <w:marRight w:val="0"/>
      <w:marTop w:val="0"/>
      <w:marBottom w:val="0"/>
      <w:divBdr>
        <w:top w:val="none" w:sz="0" w:space="0" w:color="auto"/>
        <w:left w:val="none" w:sz="0" w:space="0" w:color="auto"/>
        <w:bottom w:val="none" w:sz="0" w:space="0" w:color="auto"/>
        <w:right w:val="none" w:sz="0" w:space="0" w:color="auto"/>
      </w:divBdr>
    </w:div>
    <w:div w:id="189606677">
      <w:bodyDiv w:val="1"/>
      <w:marLeft w:val="0"/>
      <w:marRight w:val="0"/>
      <w:marTop w:val="0"/>
      <w:marBottom w:val="0"/>
      <w:divBdr>
        <w:top w:val="none" w:sz="0" w:space="0" w:color="auto"/>
        <w:left w:val="none" w:sz="0" w:space="0" w:color="auto"/>
        <w:bottom w:val="none" w:sz="0" w:space="0" w:color="auto"/>
        <w:right w:val="none" w:sz="0" w:space="0" w:color="auto"/>
      </w:divBdr>
    </w:div>
    <w:div w:id="208616400">
      <w:bodyDiv w:val="1"/>
      <w:marLeft w:val="0"/>
      <w:marRight w:val="0"/>
      <w:marTop w:val="0"/>
      <w:marBottom w:val="0"/>
      <w:divBdr>
        <w:top w:val="none" w:sz="0" w:space="0" w:color="auto"/>
        <w:left w:val="none" w:sz="0" w:space="0" w:color="auto"/>
        <w:bottom w:val="none" w:sz="0" w:space="0" w:color="auto"/>
        <w:right w:val="none" w:sz="0" w:space="0" w:color="auto"/>
      </w:divBdr>
    </w:div>
    <w:div w:id="238908115">
      <w:bodyDiv w:val="1"/>
      <w:marLeft w:val="0"/>
      <w:marRight w:val="0"/>
      <w:marTop w:val="0"/>
      <w:marBottom w:val="0"/>
      <w:divBdr>
        <w:top w:val="none" w:sz="0" w:space="0" w:color="auto"/>
        <w:left w:val="none" w:sz="0" w:space="0" w:color="auto"/>
        <w:bottom w:val="none" w:sz="0" w:space="0" w:color="auto"/>
        <w:right w:val="none" w:sz="0" w:space="0" w:color="auto"/>
      </w:divBdr>
    </w:div>
    <w:div w:id="252787386">
      <w:bodyDiv w:val="1"/>
      <w:marLeft w:val="0"/>
      <w:marRight w:val="0"/>
      <w:marTop w:val="0"/>
      <w:marBottom w:val="0"/>
      <w:divBdr>
        <w:top w:val="none" w:sz="0" w:space="0" w:color="auto"/>
        <w:left w:val="none" w:sz="0" w:space="0" w:color="auto"/>
        <w:bottom w:val="none" w:sz="0" w:space="0" w:color="auto"/>
        <w:right w:val="none" w:sz="0" w:space="0" w:color="auto"/>
      </w:divBdr>
    </w:div>
    <w:div w:id="287322696">
      <w:bodyDiv w:val="1"/>
      <w:marLeft w:val="0"/>
      <w:marRight w:val="0"/>
      <w:marTop w:val="0"/>
      <w:marBottom w:val="0"/>
      <w:divBdr>
        <w:top w:val="none" w:sz="0" w:space="0" w:color="auto"/>
        <w:left w:val="none" w:sz="0" w:space="0" w:color="auto"/>
        <w:bottom w:val="none" w:sz="0" w:space="0" w:color="auto"/>
        <w:right w:val="none" w:sz="0" w:space="0" w:color="auto"/>
      </w:divBdr>
      <w:divsChild>
        <w:div w:id="233515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383585">
      <w:bodyDiv w:val="1"/>
      <w:marLeft w:val="0"/>
      <w:marRight w:val="0"/>
      <w:marTop w:val="0"/>
      <w:marBottom w:val="0"/>
      <w:divBdr>
        <w:top w:val="none" w:sz="0" w:space="0" w:color="auto"/>
        <w:left w:val="none" w:sz="0" w:space="0" w:color="auto"/>
        <w:bottom w:val="none" w:sz="0" w:space="0" w:color="auto"/>
        <w:right w:val="none" w:sz="0" w:space="0" w:color="auto"/>
      </w:divBdr>
    </w:div>
    <w:div w:id="338895997">
      <w:bodyDiv w:val="1"/>
      <w:marLeft w:val="0"/>
      <w:marRight w:val="0"/>
      <w:marTop w:val="0"/>
      <w:marBottom w:val="0"/>
      <w:divBdr>
        <w:top w:val="none" w:sz="0" w:space="0" w:color="auto"/>
        <w:left w:val="none" w:sz="0" w:space="0" w:color="auto"/>
        <w:bottom w:val="none" w:sz="0" w:space="0" w:color="auto"/>
        <w:right w:val="none" w:sz="0" w:space="0" w:color="auto"/>
      </w:divBdr>
    </w:div>
    <w:div w:id="369960804">
      <w:bodyDiv w:val="1"/>
      <w:marLeft w:val="0"/>
      <w:marRight w:val="0"/>
      <w:marTop w:val="0"/>
      <w:marBottom w:val="0"/>
      <w:divBdr>
        <w:top w:val="none" w:sz="0" w:space="0" w:color="auto"/>
        <w:left w:val="none" w:sz="0" w:space="0" w:color="auto"/>
        <w:bottom w:val="none" w:sz="0" w:space="0" w:color="auto"/>
        <w:right w:val="none" w:sz="0" w:space="0" w:color="auto"/>
      </w:divBdr>
    </w:div>
    <w:div w:id="377366087">
      <w:bodyDiv w:val="1"/>
      <w:marLeft w:val="0"/>
      <w:marRight w:val="0"/>
      <w:marTop w:val="0"/>
      <w:marBottom w:val="0"/>
      <w:divBdr>
        <w:top w:val="none" w:sz="0" w:space="0" w:color="auto"/>
        <w:left w:val="none" w:sz="0" w:space="0" w:color="auto"/>
        <w:bottom w:val="none" w:sz="0" w:space="0" w:color="auto"/>
        <w:right w:val="none" w:sz="0" w:space="0" w:color="auto"/>
      </w:divBdr>
    </w:div>
    <w:div w:id="451099853">
      <w:bodyDiv w:val="1"/>
      <w:marLeft w:val="0"/>
      <w:marRight w:val="0"/>
      <w:marTop w:val="0"/>
      <w:marBottom w:val="0"/>
      <w:divBdr>
        <w:top w:val="none" w:sz="0" w:space="0" w:color="auto"/>
        <w:left w:val="none" w:sz="0" w:space="0" w:color="auto"/>
        <w:bottom w:val="none" w:sz="0" w:space="0" w:color="auto"/>
        <w:right w:val="none" w:sz="0" w:space="0" w:color="auto"/>
      </w:divBdr>
      <w:divsChild>
        <w:div w:id="12828035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928818">
              <w:marLeft w:val="0"/>
              <w:marRight w:val="0"/>
              <w:marTop w:val="0"/>
              <w:marBottom w:val="0"/>
              <w:divBdr>
                <w:top w:val="none" w:sz="0" w:space="0" w:color="auto"/>
                <w:left w:val="none" w:sz="0" w:space="0" w:color="auto"/>
                <w:bottom w:val="none" w:sz="0" w:space="0" w:color="auto"/>
                <w:right w:val="none" w:sz="0" w:space="0" w:color="auto"/>
              </w:divBdr>
              <w:divsChild>
                <w:div w:id="1029914828">
                  <w:marLeft w:val="0"/>
                  <w:marRight w:val="0"/>
                  <w:marTop w:val="0"/>
                  <w:marBottom w:val="0"/>
                  <w:divBdr>
                    <w:top w:val="none" w:sz="0" w:space="0" w:color="auto"/>
                    <w:left w:val="none" w:sz="0" w:space="0" w:color="auto"/>
                    <w:bottom w:val="none" w:sz="0" w:space="0" w:color="auto"/>
                    <w:right w:val="none" w:sz="0" w:space="0" w:color="auto"/>
                  </w:divBdr>
                  <w:divsChild>
                    <w:div w:id="837844054">
                      <w:marLeft w:val="0"/>
                      <w:marRight w:val="0"/>
                      <w:marTop w:val="0"/>
                      <w:marBottom w:val="0"/>
                      <w:divBdr>
                        <w:top w:val="none" w:sz="0" w:space="0" w:color="auto"/>
                        <w:left w:val="none" w:sz="0" w:space="0" w:color="auto"/>
                        <w:bottom w:val="none" w:sz="0" w:space="0" w:color="auto"/>
                        <w:right w:val="none" w:sz="0" w:space="0" w:color="auto"/>
                      </w:divBdr>
                    </w:div>
                    <w:div w:id="678166984">
                      <w:marLeft w:val="0"/>
                      <w:marRight w:val="0"/>
                      <w:marTop w:val="0"/>
                      <w:marBottom w:val="0"/>
                      <w:divBdr>
                        <w:top w:val="none" w:sz="0" w:space="0" w:color="auto"/>
                        <w:left w:val="none" w:sz="0" w:space="0" w:color="auto"/>
                        <w:bottom w:val="none" w:sz="0" w:space="0" w:color="auto"/>
                        <w:right w:val="none" w:sz="0" w:space="0" w:color="auto"/>
                      </w:divBdr>
                    </w:div>
                    <w:div w:id="1367749948">
                      <w:marLeft w:val="0"/>
                      <w:marRight w:val="0"/>
                      <w:marTop w:val="0"/>
                      <w:marBottom w:val="0"/>
                      <w:divBdr>
                        <w:top w:val="none" w:sz="0" w:space="0" w:color="auto"/>
                        <w:left w:val="none" w:sz="0" w:space="0" w:color="auto"/>
                        <w:bottom w:val="none" w:sz="0" w:space="0" w:color="auto"/>
                        <w:right w:val="none" w:sz="0" w:space="0" w:color="auto"/>
                      </w:divBdr>
                    </w:div>
                    <w:div w:id="1350369667">
                      <w:marLeft w:val="0"/>
                      <w:marRight w:val="0"/>
                      <w:marTop w:val="0"/>
                      <w:marBottom w:val="0"/>
                      <w:divBdr>
                        <w:top w:val="none" w:sz="0" w:space="0" w:color="auto"/>
                        <w:left w:val="none" w:sz="0" w:space="0" w:color="auto"/>
                        <w:bottom w:val="none" w:sz="0" w:space="0" w:color="auto"/>
                        <w:right w:val="none" w:sz="0" w:space="0" w:color="auto"/>
                      </w:divBdr>
                    </w:div>
                    <w:div w:id="353312522">
                      <w:marLeft w:val="0"/>
                      <w:marRight w:val="0"/>
                      <w:marTop w:val="0"/>
                      <w:marBottom w:val="0"/>
                      <w:divBdr>
                        <w:top w:val="none" w:sz="0" w:space="0" w:color="auto"/>
                        <w:left w:val="none" w:sz="0" w:space="0" w:color="auto"/>
                        <w:bottom w:val="none" w:sz="0" w:space="0" w:color="auto"/>
                        <w:right w:val="none" w:sz="0" w:space="0" w:color="auto"/>
                      </w:divBdr>
                    </w:div>
                    <w:div w:id="1157574018">
                      <w:marLeft w:val="0"/>
                      <w:marRight w:val="0"/>
                      <w:marTop w:val="0"/>
                      <w:marBottom w:val="0"/>
                      <w:divBdr>
                        <w:top w:val="none" w:sz="0" w:space="0" w:color="auto"/>
                        <w:left w:val="none" w:sz="0" w:space="0" w:color="auto"/>
                        <w:bottom w:val="none" w:sz="0" w:space="0" w:color="auto"/>
                        <w:right w:val="none" w:sz="0" w:space="0" w:color="auto"/>
                      </w:divBdr>
                    </w:div>
                    <w:div w:id="1818106043">
                      <w:marLeft w:val="0"/>
                      <w:marRight w:val="0"/>
                      <w:marTop w:val="0"/>
                      <w:marBottom w:val="0"/>
                      <w:divBdr>
                        <w:top w:val="none" w:sz="0" w:space="0" w:color="auto"/>
                        <w:left w:val="none" w:sz="0" w:space="0" w:color="auto"/>
                        <w:bottom w:val="none" w:sz="0" w:space="0" w:color="auto"/>
                        <w:right w:val="none" w:sz="0" w:space="0" w:color="auto"/>
                      </w:divBdr>
                    </w:div>
                    <w:div w:id="769862660">
                      <w:marLeft w:val="0"/>
                      <w:marRight w:val="0"/>
                      <w:marTop w:val="0"/>
                      <w:marBottom w:val="0"/>
                      <w:divBdr>
                        <w:top w:val="none" w:sz="0" w:space="0" w:color="auto"/>
                        <w:left w:val="none" w:sz="0" w:space="0" w:color="auto"/>
                        <w:bottom w:val="none" w:sz="0" w:space="0" w:color="auto"/>
                        <w:right w:val="none" w:sz="0" w:space="0" w:color="auto"/>
                      </w:divBdr>
                      <w:divsChild>
                        <w:div w:id="1586693783">
                          <w:marLeft w:val="0"/>
                          <w:marRight w:val="0"/>
                          <w:marTop w:val="0"/>
                          <w:marBottom w:val="0"/>
                          <w:divBdr>
                            <w:top w:val="none" w:sz="0" w:space="0" w:color="auto"/>
                            <w:left w:val="none" w:sz="0" w:space="0" w:color="auto"/>
                            <w:bottom w:val="none" w:sz="0" w:space="0" w:color="auto"/>
                            <w:right w:val="none" w:sz="0" w:space="0" w:color="auto"/>
                          </w:divBdr>
                        </w:div>
                        <w:div w:id="1241334816">
                          <w:marLeft w:val="0"/>
                          <w:marRight w:val="0"/>
                          <w:marTop w:val="0"/>
                          <w:marBottom w:val="0"/>
                          <w:divBdr>
                            <w:top w:val="none" w:sz="0" w:space="0" w:color="auto"/>
                            <w:left w:val="none" w:sz="0" w:space="0" w:color="auto"/>
                            <w:bottom w:val="none" w:sz="0" w:space="0" w:color="auto"/>
                            <w:right w:val="none" w:sz="0" w:space="0" w:color="auto"/>
                          </w:divBdr>
                        </w:div>
                        <w:div w:id="514272677">
                          <w:marLeft w:val="0"/>
                          <w:marRight w:val="0"/>
                          <w:marTop w:val="0"/>
                          <w:marBottom w:val="0"/>
                          <w:divBdr>
                            <w:top w:val="none" w:sz="0" w:space="0" w:color="auto"/>
                            <w:left w:val="none" w:sz="0" w:space="0" w:color="auto"/>
                            <w:bottom w:val="none" w:sz="0" w:space="0" w:color="auto"/>
                            <w:right w:val="none" w:sz="0" w:space="0" w:color="auto"/>
                          </w:divBdr>
                        </w:div>
                        <w:div w:id="509879241">
                          <w:marLeft w:val="0"/>
                          <w:marRight w:val="0"/>
                          <w:marTop w:val="0"/>
                          <w:marBottom w:val="0"/>
                          <w:divBdr>
                            <w:top w:val="none" w:sz="0" w:space="0" w:color="auto"/>
                            <w:left w:val="none" w:sz="0" w:space="0" w:color="auto"/>
                            <w:bottom w:val="none" w:sz="0" w:space="0" w:color="auto"/>
                            <w:right w:val="none" w:sz="0" w:space="0" w:color="auto"/>
                          </w:divBdr>
                        </w:div>
                        <w:div w:id="190352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280746">
      <w:bodyDiv w:val="1"/>
      <w:marLeft w:val="0"/>
      <w:marRight w:val="0"/>
      <w:marTop w:val="0"/>
      <w:marBottom w:val="0"/>
      <w:divBdr>
        <w:top w:val="none" w:sz="0" w:space="0" w:color="auto"/>
        <w:left w:val="none" w:sz="0" w:space="0" w:color="auto"/>
        <w:bottom w:val="none" w:sz="0" w:space="0" w:color="auto"/>
        <w:right w:val="none" w:sz="0" w:space="0" w:color="auto"/>
      </w:divBdr>
    </w:div>
    <w:div w:id="538779501">
      <w:bodyDiv w:val="1"/>
      <w:marLeft w:val="0"/>
      <w:marRight w:val="0"/>
      <w:marTop w:val="0"/>
      <w:marBottom w:val="0"/>
      <w:divBdr>
        <w:top w:val="none" w:sz="0" w:space="0" w:color="auto"/>
        <w:left w:val="none" w:sz="0" w:space="0" w:color="auto"/>
        <w:bottom w:val="none" w:sz="0" w:space="0" w:color="auto"/>
        <w:right w:val="none" w:sz="0" w:space="0" w:color="auto"/>
      </w:divBdr>
    </w:div>
    <w:div w:id="591813995">
      <w:bodyDiv w:val="1"/>
      <w:marLeft w:val="0"/>
      <w:marRight w:val="0"/>
      <w:marTop w:val="0"/>
      <w:marBottom w:val="0"/>
      <w:divBdr>
        <w:top w:val="none" w:sz="0" w:space="0" w:color="auto"/>
        <w:left w:val="none" w:sz="0" w:space="0" w:color="auto"/>
        <w:bottom w:val="none" w:sz="0" w:space="0" w:color="auto"/>
        <w:right w:val="none" w:sz="0" w:space="0" w:color="auto"/>
      </w:divBdr>
    </w:div>
    <w:div w:id="611981452">
      <w:bodyDiv w:val="1"/>
      <w:marLeft w:val="0"/>
      <w:marRight w:val="0"/>
      <w:marTop w:val="0"/>
      <w:marBottom w:val="0"/>
      <w:divBdr>
        <w:top w:val="none" w:sz="0" w:space="0" w:color="auto"/>
        <w:left w:val="none" w:sz="0" w:space="0" w:color="auto"/>
        <w:bottom w:val="none" w:sz="0" w:space="0" w:color="auto"/>
        <w:right w:val="none" w:sz="0" w:space="0" w:color="auto"/>
      </w:divBdr>
    </w:div>
    <w:div w:id="624774742">
      <w:bodyDiv w:val="1"/>
      <w:marLeft w:val="0"/>
      <w:marRight w:val="0"/>
      <w:marTop w:val="0"/>
      <w:marBottom w:val="0"/>
      <w:divBdr>
        <w:top w:val="none" w:sz="0" w:space="0" w:color="auto"/>
        <w:left w:val="none" w:sz="0" w:space="0" w:color="auto"/>
        <w:bottom w:val="none" w:sz="0" w:space="0" w:color="auto"/>
        <w:right w:val="none" w:sz="0" w:space="0" w:color="auto"/>
      </w:divBdr>
    </w:div>
    <w:div w:id="640382407">
      <w:bodyDiv w:val="1"/>
      <w:marLeft w:val="0"/>
      <w:marRight w:val="0"/>
      <w:marTop w:val="0"/>
      <w:marBottom w:val="0"/>
      <w:divBdr>
        <w:top w:val="none" w:sz="0" w:space="0" w:color="auto"/>
        <w:left w:val="none" w:sz="0" w:space="0" w:color="auto"/>
        <w:bottom w:val="none" w:sz="0" w:space="0" w:color="auto"/>
        <w:right w:val="none" w:sz="0" w:space="0" w:color="auto"/>
      </w:divBdr>
    </w:div>
    <w:div w:id="675227176">
      <w:bodyDiv w:val="1"/>
      <w:marLeft w:val="0"/>
      <w:marRight w:val="0"/>
      <w:marTop w:val="0"/>
      <w:marBottom w:val="0"/>
      <w:divBdr>
        <w:top w:val="none" w:sz="0" w:space="0" w:color="auto"/>
        <w:left w:val="none" w:sz="0" w:space="0" w:color="auto"/>
        <w:bottom w:val="none" w:sz="0" w:space="0" w:color="auto"/>
        <w:right w:val="none" w:sz="0" w:space="0" w:color="auto"/>
      </w:divBdr>
    </w:div>
    <w:div w:id="705789133">
      <w:bodyDiv w:val="1"/>
      <w:marLeft w:val="0"/>
      <w:marRight w:val="0"/>
      <w:marTop w:val="0"/>
      <w:marBottom w:val="0"/>
      <w:divBdr>
        <w:top w:val="none" w:sz="0" w:space="0" w:color="auto"/>
        <w:left w:val="none" w:sz="0" w:space="0" w:color="auto"/>
        <w:bottom w:val="none" w:sz="0" w:space="0" w:color="auto"/>
        <w:right w:val="none" w:sz="0" w:space="0" w:color="auto"/>
      </w:divBdr>
    </w:div>
    <w:div w:id="724332807">
      <w:bodyDiv w:val="1"/>
      <w:marLeft w:val="0"/>
      <w:marRight w:val="0"/>
      <w:marTop w:val="0"/>
      <w:marBottom w:val="0"/>
      <w:divBdr>
        <w:top w:val="none" w:sz="0" w:space="0" w:color="auto"/>
        <w:left w:val="none" w:sz="0" w:space="0" w:color="auto"/>
        <w:bottom w:val="none" w:sz="0" w:space="0" w:color="auto"/>
        <w:right w:val="none" w:sz="0" w:space="0" w:color="auto"/>
      </w:divBdr>
    </w:div>
    <w:div w:id="753866468">
      <w:bodyDiv w:val="1"/>
      <w:marLeft w:val="0"/>
      <w:marRight w:val="0"/>
      <w:marTop w:val="0"/>
      <w:marBottom w:val="0"/>
      <w:divBdr>
        <w:top w:val="none" w:sz="0" w:space="0" w:color="auto"/>
        <w:left w:val="none" w:sz="0" w:space="0" w:color="auto"/>
        <w:bottom w:val="none" w:sz="0" w:space="0" w:color="auto"/>
        <w:right w:val="none" w:sz="0" w:space="0" w:color="auto"/>
      </w:divBdr>
    </w:div>
    <w:div w:id="761411654">
      <w:bodyDiv w:val="1"/>
      <w:marLeft w:val="0"/>
      <w:marRight w:val="0"/>
      <w:marTop w:val="0"/>
      <w:marBottom w:val="0"/>
      <w:divBdr>
        <w:top w:val="none" w:sz="0" w:space="0" w:color="auto"/>
        <w:left w:val="none" w:sz="0" w:space="0" w:color="auto"/>
        <w:bottom w:val="none" w:sz="0" w:space="0" w:color="auto"/>
        <w:right w:val="none" w:sz="0" w:space="0" w:color="auto"/>
      </w:divBdr>
    </w:div>
    <w:div w:id="813524080">
      <w:bodyDiv w:val="1"/>
      <w:marLeft w:val="0"/>
      <w:marRight w:val="0"/>
      <w:marTop w:val="0"/>
      <w:marBottom w:val="0"/>
      <w:divBdr>
        <w:top w:val="none" w:sz="0" w:space="0" w:color="auto"/>
        <w:left w:val="none" w:sz="0" w:space="0" w:color="auto"/>
        <w:bottom w:val="none" w:sz="0" w:space="0" w:color="auto"/>
        <w:right w:val="none" w:sz="0" w:space="0" w:color="auto"/>
      </w:divBdr>
    </w:div>
    <w:div w:id="866257840">
      <w:bodyDiv w:val="1"/>
      <w:marLeft w:val="0"/>
      <w:marRight w:val="0"/>
      <w:marTop w:val="0"/>
      <w:marBottom w:val="0"/>
      <w:divBdr>
        <w:top w:val="none" w:sz="0" w:space="0" w:color="auto"/>
        <w:left w:val="none" w:sz="0" w:space="0" w:color="auto"/>
        <w:bottom w:val="none" w:sz="0" w:space="0" w:color="auto"/>
        <w:right w:val="none" w:sz="0" w:space="0" w:color="auto"/>
      </w:divBdr>
    </w:div>
    <w:div w:id="891693170">
      <w:bodyDiv w:val="1"/>
      <w:marLeft w:val="0"/>
      <w:marRight w:val="0"/>
      <w:marTop w:val="0"/>
      <w:marBottom w:val="0"/>
      <w:divBdr>
        <w:top w:val="none" w:sz="0" w:space="0" w:color="auto"/>
        <w:left w:val="none" w:sz="0" w:space="0" w:color="auto"/>
        <w:bottom w:val="none" w:sz="0" w:space="0" w:color="auto"/>
        <w:right w:val="none" w:sz="0" w:space="0" w:color="auto"/>
      </w:divBdr>
    </w:div>
    <w:div w:id="892303793">
      <w:bodyDiv w:val="1"/>
      <w:marLeft w:val="0"/>
      <w:marRight w:val="0"/>
      <w:marTop w:val="0"/>
      <w:marBottom w:val="0"/>
      <w:divBdr>
        <w:top w:val="none" w:sz="0" w:space="0" w:color="auto"/>
        <w:left w:val="none" w:sz="0" w:space="0" w:color="auto"/>
        <w:bottom w:val="none" w:sz="0" w:space="0" w:color="auto"/>
        <w:right w:val="none" w:sz="0" w:space="0" w:color="auto"/>
      </w:divBdr>
    </w:div>
    <w:div w:id="962465174">
      <w:bodyDiv w:val="1"/>
      <w:marLeft w:val="0"/>
      <w:marRight w:val="0"/>
      <w:marTop w:val="0"/>
      <w:marBottom w:val="0"/>
      <w:divBdr>
        <w:top w:val="none" w:sz="0" w:space="0" w:color="auto"/>
        <w:left w:val="none" w:sz="0" w:space="0" w:color="auto"/>
        <w:bottom w:val="none" w:sz="0" w:space="0" w:color="auto"/>
        <w:right w:val="none" w:sz="0" w:space="0" w:color="auto"/>
      </w:divBdr>
    </w:div>
    <w:div w:id="1016419938">
      <w:bodyDiv w:val="1"/>
      <w:marLeft w:val="0"/>
      <w:marRight w:val="0"/>
      <w:marTop w:val="0"/>
      <w:marBottom w:val="0"/>
      <w:divBdr>
        <w:top w:val="none" w:sz="0" w:space="0" w:color="auto"/>
        <w:left w:val="none" w:sz="0" w:space="0" w:color="auto"/>
        <w:bottom w:val="none" w:sz="0" w:space="0" w:color="auto"/>
        <w:right w:val="none" w:sz="0" w:space="0" w:color="auto"/>
      </w:divBdr>
    </w:div>
    <w:div w:id="1025638671">
      <w:bodyDiv w:val="1"/>
      <w:marLeft w:val="0"/>
      <w:marRight w:val="0"/>
      <w:marTop w:val="0"/>
      <w:marBottom w:val="0"/>
      <w:divBdr>
        <w:top w:val="none" w:sz="0" w:space="0" w:color="auto"/>
        <w:left w:val="none" w:sz="0" w:space="0" w:color="auto"/>
        <w:bottom w:val="none" w:sz="0" w:space="0" w:color="auto"/>
        <w:right w:val="none" w:sz="0" w:space="0" w:color="auto"/>
      </w:divBdr>
    </w:div>
    <w:div w:id="1026173355">
      <w:bodyDiv w:val="1"/>
      <w:marLeft w:val="0"/>
      <w:marRight w:val="0"/>
      <w:marTop w:val="0"/>
      <w:marBottom w:val="0"/>
      <w:divBdr>
        <w:top w:val="none" w:sz="0" w:space="0" w:color="auto"/>
        <w:left w:val="none" w:sz="0" w:space="0" w:color="auto"/>
        <w:bottom w:val="none" w:sz="0" w:space="0" w:color="auto"/>
        <w:right w:val="none" w:sz="0" w:space="0" w:color="auto"/>
      </w:divBdr>
    </w:div>
    <w:div w:id="1051417744">
      <w:bodyDiv w:val="1"/>
      <w:marLeft w:val="0"/>
      <w:marRight w:val="0"/>
      <w:marTop w:val="0"/>
      <w:marBottom w:val="0"/>
      <w:divBdr>
        <w:top w:val="none" w:sz="0" w:space="0" w:color="auto"/>
        <w:left w:val="none" w:sz="0" w:space="0" w:color="auto"/>
        <w:bottom w:val="none" w:sz="0" w:space="0" w:color="auto"/>
        <w:right w:val="none" w:sz="0" w:space="0" w:color="auto"/>
      </w:divBdr>
    </w:div>
    <w:div w:id="1053313923">
      <w:bodyDiv w:val="1"/>
      <w:marLeft w:val="0"/>
      <w:marRight w:val="0"/>
      <w:marTop w:val="0"/>
      <w:marBottom w:val="0"/>
      <w:divBdr>
        <w:top w:val="none" w:sz="0" w:space="0" w:color="auto"/>
        <w:left w:val="none" w:sz="0" w:space="0" w:color="auto"/>
        <w:bottom w:val="none" w:sz="0" w:space="0" w:color="auto"/>
        <w:right w:val="none" w:sz="0" w:space="0" w:color="auto"/>
      </w:divBdr>
    </w:div>
    <w:div w:id="1070813596">
      <w:bodyDiv w:val="1"/>
      <w:marLeft w:val="0"/>
      <w:marRight w:val="0"/>
      <w:marTop w:val="0"/>
      <w:marBottom w:val="0"/>
      <w:divBdr>
        <w:top w:val="none" w:sz="0" w:space="0" w:color="auto"/>
        <w:left w:val="none" w:sz="0" w:space="0" w:color="auto"/>
        <w:bottom w:val="none" w:sz="0" w:space="0" w:color="auto"/>
        <w:right w:val="none" w:sz="0" w:space="0" w:color="auto"/>
      </w:divBdr>
    </w:div>
    <w:div w:id="1080761747">
      <w:bodyDiv w:val="1"/>
      <w:marLeft w:val="0"/>
      <w:marRight w:val="0"/>
      <w:marTop w:val="0"/>
      <w:marBottom w:val="0"/>
      <w:divBdr>
        <w:top w:val="none" w:sz="0" w:space="0" w:color="auto"/>
        <w:left w:val="none" w:sz="0" w:space="0" w:color="auto"/>
        <w:bottom w:val="none" w:sz="0" w:space="0" w:color="auto"/>
        <w:right w:val="none" w:sz="0" w:space="0" w:color="auto"/>
      </w:divBdr>
    </w:div>
    <w:div w:id="1206407638">
      <w:bodyDiv w:val="1"/>
      <w:marLeft w:val="0"/>
      <w:marRight w:val="0"/>
      <w:marTop w:val="0"/>
      <w:marBottom w:val="0"/>
      <w:divBdr>
        <w:top w:val="none" w:sz="0" w:space="0" w:color="auto"/>
        <w:left w:val="none" w:sz="0" w:space="0" w:color="auto"/>
        <w:bottom w:val="none" w:sz="0" w:space="0" w:color="auto"/>
        <w:right w:val="none" w:sz="0" w:space="0" w:color="auto"/>
      </w:divBdr>
    </w:div>
    <w:div w:id="1213346992">
      <w:bodyDiv w:val="1"/>
      <w:marLeft w:val="0"/>
      <w:marRight w:val="0"/>
      <w:marTop w:val="0"/>
      <w:marBottom w:val="0"/>
      <w:divBdr>
        <w:top w:val="none" w:sz="0" w:space="0" w:color="auto"/>
        <w:left w:val="none" w:sz="0" w:space="0" w:color="auto"/>
        <w:bottom w:val="none" w:sz="0" w:space="0" w:color="auto"/>
        <w:right w:val="none" w:sz="0" w:space="0" w:color="auto"/>
      </w:divBdr>
    </w:div>
    <w:div w:id="1216501773">
      <w:bodyDiv w:val="1"/>
      <w:marLeft w:val="0"/>
      <w:marRight w:val="0"/>
      <w:marTop w:val="0"/>
      <w:marBottom w:val="0"/>
      <w:divBdr>
        <w:top w:val="none" w:sz="0" w:space="0" w:color="auto"/>
        <w:left w:val="none" w:sz="0" w:space="0" w:color="auto"/>
        <w:bottom w:val="none" w:sz="0" w:space="0" w:color="auto"/>
        <w:right w:val="none" w:sz="0" w:space="0" w:color="auto"/>
      </w:divBdr>
    </w:div>
    <w:div w:id="1261646856">
      <w:bodyDiv w:val="1"/>
      <w:marLeft w:val="0"/>
      <w:marRight w:val="0"/>
      <w:marTop w:val="0"/>
      <w:marBottom w:val="0"/>
      <w:divBdr>
        <w:top w:val="none" w:sz="0" w:space="0" w:color="auto"/>
        <w:left w:val="none" w:sz="0" w:space="0" w:color="auto"/>
        <w:bottom w:val="none" w:sz="0" w:space="0" w:color="auto"/>
        <w:right w:val="none" w:sz="0" w:space="0" w:color="auto"/>
      </w:divBdr>
    </w:div>
    <w:div w:id="1303268670">
      <w:bodyDiv w:val="1"/>
      <w:marLeft w:val="0"/>
      <w:marRight w:val="0"/>
      <w:marTop w:val="0"/>
      <w:marBottom w:val="0"/>
      <w:divBdr>
        <w:top w:val="none" w:sz="0" w:space="0" w:color="auto"/>
        <w:left w:val="none" w:sz="0" w:space="0" w:color="auto"/>
        <w:bottom w:val="none" w:sz="0" w:space="0" w:color="auto"/>
        <w:right w:val="none" w:sz="0" w:space="0" w:color="auto"/>
      </w:divBdr>
    </w:div>
    <w:div w:id="1311247039">
      <w:bodyDiv w:val="1"/>
      <w:marLeft w:val="0"/>
      <w:marRight w:val="0"/>
      <w:marTop w:val="0"/>
      <w:marBottom w:val="0"/>
      <w:divBdr>
        <w:top w:val="none" w:sz="0" w:space="0" w:color="auto"/>
        <w:left w:val="none" w:sz="0" w:space="0" w:color="auto"/>
        <w:bottom w:val="none" w:sz="0" w:space="0" w:color="auto"/>
        <w:right w:val="none" w:sz="0" w:space="0" w:color="auto"/>
      </w:divBdr>
    </w:div>
    <w:div w:id="1323779602">
      <w:bodyDiv w:val="1"/>
      <w:marLeft w:val="0"/>
      <w:marRight w:val="0"/>
      <w:marTop w:val="0"/>
      <w:marBottom w:val="0"/>
      <w:divBdr>
        <w:top w:val="none" w:sz="0" w:space="0" w:color="auto"/>
        <w:left w:val="none" w:sz="0" w:space="0" w:color="auto"/>
        <w:bottom w:val="none" w:sz="0" w:space="0" w:color="auto"/>
        <w:right w:val="none" w:sz="0" w:space="0" w:color="auto"/>
      </w:divBdr>
    </w:div>
    <w:div w:id="1355643949">
      <w:bodyDiv w:val="1"/>
      <w:marLeft w:val="0"/>
      <w:marRight w:val="0"/>
      <w:marTop w:val="0"/>
      <w:marBottom w:val="0"/>
      <w:divBdr>
        <w:top w:val="none" w:sz="0" w:space="0" w:color="auto"/>
        <w:left w:val="none" w:sz="0" w:space="0" w:color="auto"/>
        <w:bottom w:val="none" w:sz="0" w:space="0" w:color="auto"/>
        <w:right w:val="none" w:sz="0" w:space="0" w:color="auto"/>
      </w:divBdr>
    </w:div>
    <w:div w:id="1369913682">
      <w:bodyDiv w:val="1"/>
      <w:marLeft w:val="0"/>
      <w:marRight w:val="0"/>
      <w:marTop w:val="0"/>
      <w:marBottom w:val="0"/>
      <w:divBdr>
        <w:top w:val="none" w:sz="0" w:space="0" w:color="auto"/>
        <w:left w:val="none" w:sz="0" w:space="0" w:color="auto"/>
        <w:bottom w:val="none" w:sz="0" w:space="0" w:color="auto"/>
        <w:right w:val="none" w:sz="0" w:space="0" w:color="auto"/>
      </w:divBdr>
    </w:div>
    <w:div w:id="1372339354">
      <w:bodyDiv w:val="1"/>
      <w:marLeft w:val="0"/>
      <w:marRight w:val="0"/>
      <w:marTop w:val="0"/>
      <w:marBottom w:val="0"/>
      <w:divBdr>
        <w:top w:val="none" w:sz="0" w:space="0" w:color="auto"/>
        <w:left w:val="none" w:sz="0" w:space="0" w:color="auto"/>
        <w:bottom w:val="none" w:sz="0" w:space="0" w:color="auto"/>
        <w:right w:val="none" w:sz="0" w:space="0" w:color="auto"/>
      </w:divBdr>
    </w:div>
    <w:div w:id="1387223752">
      <w:bodyDiv w:val="1"/>
      <w:marLeft w:val="0"/>
      <w:marRight w:val="0"/>
      <w:marTop w:val="0"/>
      <w:marBottom w:val="0"/>
      <w:divBdr>
        <w:top w:val="none" w:sz="0" w:space="0" w:color="auto"/>
        <w:left w:val="none" w:sz="0" w:space="0" w:color="auto"/>
        <w:bottom w:val="none" w:sz="0" w:space="0" w:color="auto"/>
        <w:right w:val="none" w:sz="0" w:space="0" w:color="auto"/>
      </w:divBdr>
    </w:div>
    <w:div w:id="1395159979">
      <w:bodyDiv w:val="1"/>
      <w:marLeft w:val="0"/>
      <w:marRight w:val="0"/>
      <w:marTop w:val="0"/>
      <w:marBottom w:val="0"/>
      <w:divBdr>
        <w:top w:val="none" w:sz="0" w:space="0" w:color="auto"/>
        <w:left w:val="none" w:sz="0" w:space="0" w:color="auto"/>
        <w:bottom w:val="none" w:sz="0" w:space="0" w:color="auto"/>
        <w:right w:val="none" w:sz="0" w:space="0" w:color="auto"/>
      </w:divBdr>
    </w:div>
    <w:div w:id="1430008663">
      <w:bodyDiv w:val="1"/>
      <w:marLeft w:val="0"/>
      <w:marRight w:val="0"/>
      <w:marTop w:val="0"/>
      <w:marBottom w:val="0"/>
      <w:divBdr>
        <w:top w:val="none" w:sz="0" w:space="0" w:color="auto"/>
        <w:left w:val="none" w:sz="0" w:space="0" w:color="auto"/>
        <w:bottom w:val="none" w:sz="0" w:space="0" w:color="auto"/>
        <w:right w:val="none" w:sz="0" w:space="0" w:color="auto"/>
      </w:divBdr>
    </w:div>
    <w:div w:id="1436512348">
      <w:bodyDiv w:val="1"/>
      <w:marLeft w:val="0"/>
      <w:marRight w:val="0"/>
      <w:marTop w:val="0"/>
      <w:marBottom w:val="0"/>
      <w:divBdr>
        <w:top w:val="none" w:sz="0" w:space="0" w:color="auto"/>
        <w:left w:val="none" w:sz="0" w:space="0" w:color="auto"/>
        <w:bottom w:val="none" w:sz="0" w:space="0" w:color="auto"/>
        <w:right w:val="none" w:sz="0" w:space="0" w:color="auto"/>
      </w:divBdr>
    </w:div>
    <w:div w:id="1524975060">
      <w:bodyDiv w:val="1"/>
      <w:marLeft w:val="0"/>
      <w:marRight w:val="0"/>
      <w:marTop w:val="0"/>
      <w:marBottom w:val="0"/>
      <w:divBdr>
        <w:top w:val="none" w:sz="0" w:space="0" w:color="auto"/>
        <w:left w:val="none" w:sz="0" w:space="0" w:color="auto"/>
        <w:bottom w:val="none" w:sz="0" w:space="0" w:color="auto"/>
        <w:right w:val="none" w:sz="0" w:space="0" w:color="auto"/>
      </w:divBdr>
    </w:div>
    <w:div w:id="1537355084">
      <w:bodyDiv w:val="1"/>
      <w:marLeft w:val="0"/>
      <w:marRight w:val="0"/>
      <w:marTop w:val="0"/>
      <w:marBottom w:val="0"/>
      <w:divBdr>
        <w:top w:val="none" w:sz="0" w:space="0" w:color="auto"/>
        <w:left w:val="none" w:sz="0" w:space="0" w:color="auto"/>
        <w:bottom w:val="none" w:sz="0" w:space="0" w:color="auto"/>
        <w:right w:val="none" w:sz="0" w:space="0" w:color="auto"/>
      </w:divBdr>
    </w:div>
    <w:div w:id="1551454685">
      <w:bodyDiv w:val="1"/>
      <w:marLeft w:val="0"/>
      <w:marRight w:val="0"/>
      <w:marTop w:val="0"/>
      <w:marBottom w:val="0"/>
      <w:divBdr>
        <w:top w:val="none" w:sz="0" w:space="0" w:color="auto"/>
        <w:left w:val="none" w:sz="0" w:space="0" w:color="auto"/>
        <w:bottom w:val="none" w:sz="0" w:space="0" w:color="auto"/>
        <w:right w:val="none" w:sz="0" w:space="0" w:color="auto"/>
      </w:divBdr>
    </w:div>
    <w:div w:id="1552962814">
      <w:bodyDiv w:val="1"/>
      <w:marLeft w:val="0"/>
      <w:marRight w:val="0"/>
      <w:marTop w:val="0"/>
      <w:marBottom w:val="0"/>
      <w:divBdr>
        <w:top w:val="none" w:sz="0" w:space="0" w:color="auto"/>
        <w:left w:val="none" w:sz="0" w:space="0" w:color="auto"/>
        <w:bottom w:val="none" w:sz="0" w:space="0" w:color="auto"/>
        <w:right w:val="none" w:sz="0" w:space="0" w:color="auto"/>
      </w:divBdr>
    </w:div>
    <w:div w:id="1560626818">
      <w:bodyDiv w:val="1"/>
      <w:marLeft w:val="0"/>
      <w:marRight w:val="0"/>
      <w:marTop w:val="0"/>
      <w:marBottom w:val="0"/>
      <w:divBdr>
        <w:top w:val="none" w:sz="0" w:space="0" w:color="auto"/>
        <w:left w:val="none" w:sz="0" w:space="0" w:color="auto"/>
        <w:bottom w:val="none" w:sz="0" w:space="0" w:color="auto"/>
        <w:right w:val="none" w:sz="0" w:space="0" w:color="auto"/>
      </w:divBdr>
    </w:div>
    <w:div w:id="1573851743">
      <w:bodyDiv w:val="1"/>
      <w:marLeft w:val="0"/>
      <w:marRight w:val="0"/>
      <w:marTop w:val="0"/>
      <w:marBottom w:val="0"/>
      <w:divBdr>
        <w:top w:val="none" w:sz="0" w:space="0" w:color="auto"/>
        <w:left w:val="none" w:sz="0" w:space="0" w:color="auto"/>
        <w:bottom w:val="none" w:sz="0" w:space="0" w:color="auto"/>
        <w:right w:val="none" w:sz="0" w:space="0" w:color="auto"/>
      </w:divBdr>
    </w:div>
    <w:div w:id="1577745661">
      <w:bodyDiv w:val="1"/>
      <w:marLeft w:val="0"/>
      <w:marRight w:val="0"/>
      <w:marTop w:val="0"/>
      <w:marBottom w:val="0"/>
      <w:divBdr>
        <w:top w:val="none" w:sz="0" w:space="0" w:color="auto"/>
        <w:left w:val="none" w:sz="0" w:space="0" w:color="auto"/>
        <w:bottom w:val="none" w:sz="0" w:space="0" w:color="auto"/>
        <w:right w:val="none" w:sz="0" w:space="0" w:color="auto"/>
      </w:divBdr>
    </w:div>
    <w:div w:id="1582133795">
      <w:bodyDiv w:val="1"/>
      <w:marLeft w:val="0"/>
      <w:marRight w:val="0"/>
      <w:marTop w:val="0"/>
      <w:marBottom w:val="0"/>
      <w:divBdr>
        <w:top w:val="none" w:sz="0" w:space="0" w:color="auto"/>
        <w:left w:val="none" w:sz="0" w:space="0" w:color="auto"/>
        <w:bottom w:val="none" w:sz="0" w:space="0" w:color="auto"/>
        <w:right w:val="none" w:sz="0" w:space="0" w:color="auto"/>
      </w:divBdr>
    </w:div>
    <w:div w:id="1582713887">
      <w:bodyDiv w:val="1"/>
      <w:marLeft w:val="0"/>
      <w:marRight w:val="0"/>
      <w:marTop w:val="0"/>
      <w:marBottom w:val="0"/>
      <w:divBdr>
        <w:top w:val="none" w:sz="0" w:space="0" w:color="auto"/>
        <w:left w:val="none" w:sz="0" w:space="0" w:color="auto"/>
        <w:bottom w:val="none" w:sz="0" w:space="0" w:color="auto"/>
        <w:right w:val="none" w:sz="0" w:space="0" w:color="auto"/>
      </w:divBdr>
    </w:div>
    <w:div w:id="1587885438">
      <w:bodyDiv w:val="1"/>
      <w:marLeft w:val="0"/>
      <w:marRight w:val="0"/>
      <w:marTop w:val="0"/>
      <w:marBottom w:val="0"/>
      <w:divBdr>
        <w:top w:val="none" w:sz="0" w:space="0" w:color="auto"/>
        <w:left w:val="none" w:sz="0" w:space="0" w:color="auto"/>
        <w:bottom w:val="none" w:sz="0" w:space="0" w:color="auto"/>
        <w:right w:val="none" w:sz="0" w:space="0" w:color="auto"/>
      </w:divBdr>
    </w:div>
    <w:div w:id="1611888150">
      <w:bodyDiv w:val="1"/>
      <w:marLeft w:val="0"/>
      <w:marRight w:val="0"/>
      <w:marTop w:val="0"/>
      <w:marBottom w:val="0"/>
      <w:divBdr>
        <w:top w:val="none" w:sz="0" w:space="0" w:color="auto"/>
        <w:left w:val="none" w:sz="0" w:space="0" w:color="auto"/>
        <w:bottom w:val="none" w:sz="0" w:space="0" w:color="auto"/>
        <w:right w:val="none" w:sz="0" w:space="0" w:color="auto"/>
      </w:divBdr>
      <w:divsChild>
        <w:div w:id="676687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266652">
      <w:bodyDiv w:val="1"/>
      <w:marLeft w:val="0"/>
      <w:marRight w:val="0"/>
      <w:marTop w:val="0"/>
      <w:marBottom w:val="0"/>
      <w:divBdr>
        <w:top w:val="none" w:sz="0" w:space="0" w:color="auto"/>
        <w:left w:val="none" w:sz="0" w:space="0" w:color="auto"/>
        <w:bottom w:val="none" w:sz="0" w:space="0" w:color="auto"/>
        <w:right w:val="none" w:sz="0" w:space="0" w:color="auto"/>
      </w:divBdr>
    </w:div>
    <w:div w:id="1664429621">
      <w:bodyDiv w:val="1"/>
      <w:marLeft w:val="0"/>
      <w:marRight w:val="0"/>
      <w:marTop w:val="0"/>
      <w:marBottom w:val="0"/>
      <w:divBdr>
        <w:top w:val="none" w:sz="0" w:space="0" w:color="auto"/>
        <w:left w:val="none" w:sz="0" w:space="0" w:color="auto"/>
        <w:bottom w:val="none" w:sz="0" w:space="0" w:color="auto"/>
        <w:right w:val="none" w:sz="0" w:space="0" w:color="auto"/>
      </w:divBdr>
    </w:div>
    <w:div w:id="1668553614">
      <w:bodyDiv w:val="1"/>
      <w:marLeft w:val="0"/>
      <w:marRight w:val="0"/>
      <w:marTop w:val="0"/>
      <w:marBottom w:val="0"/>
      <w:divBdr>
        <w:top w:val="none" w:sz="0" w:space="0" w:color="auto"/>
        <w:left w:val="none" w:sz="0" w:space="0" w:color="auto"/>
        <w:bottom w:val="none" w:sz="0" w:space="0" w:color="auto"/>
        <w:right w:val="none" w:sz="0" w:space="0" w:color="auto"/>
      </w:divBdr>
    </w:div>
    <w:div w:id="1668820905">
      <w:bodyDiv w:val="1"/>
      <w:marLeft w:val="0"/>
      <w:marRight w:val="0"/>
      <w:marTop w:val="0"/>
      <w:marBottom w:val="0"/>
      <w:divBdr>
        <w:top w:val="none" w:sz="0" w:space="0" w:color="auto"/>
        <w:left w:val="none" w:sz="0" w:space="0" w:color="auto"/>
        <w:bottom w:val="none" w:sz="0" w:space="0" w:color="auto"/>
        <w:right w:val="none" w:sz="0" w:space="0" w:color="auto"/>
      </w:divBdr>
    </w:div>
    <w:div w:id="1705323860">
      <w:bodyDiv w:val="1"/>
      <w:marLeft w:val="0"/>
      <w:marRight w:val="0"/>
      <w:marTop w:val="0"/>
      <w:marBottom w:val="0"/>
      <w:divBdr>
        <w:top w:val="none" w:sz="0" w:space="0" w:color="auto"/>
        <w:left w:val="none" w:sz="0" w:space="0" w:color="auto"/>
        <w:bottom w:val="none" w:sz="0" w:space="0" w:color="auto"/>
        <w:right w:val="none" w:sz="0" w:space="0" w:color="auto"/>
      </w:divBdr>
    </w:div>
    <w:div w:id="1717896946">
      <w:bodyDiv w:val="1"/>
      <w:marLeft w:val="0"/>
      <w:marRight w:val="0"/>
      <w:marTop w:val="0"/>
      <w:marBottom w:val="0"/>
      <w:divBdr>
        <w:top w:val="none" w:sz="0" w:space="0" w:color="auto"/>
        <w:left w:val="none" w:sz="0" w:space="0" w:color="auto"/>
        <w:bottom w:val="none" w:sz="0" w:space="0" w:color="auto"/>
        <w:right w:val="none" w:sz="0" w:space="0" w:color="auto"/>
      </w:divBdr>
    </w:div>
    <w:div w:id="1729570217">
      <w:bodyDiv w:val="1"/>
      <w:marLeft w:val="0"/>
      <w:marRight w:val="0"/>
      <w:marTop w:val="0"/>
      <w:marBottom w:val="0"/>
      <w:divBdr>
        <w:top w:val="none" w:sz="0" w:space="0" w:color="auto"/>
        <w:left w:val="none" w:sz="0" w:space="0" w:color="auto"/>
        <w:bottom w:val="none" w:sz="0" w:space="0" w:color="auto"/>
        <w:right w:val="none" w:sz="0" w:space="0" w:color="auto"/>
      </w:divBdr>
    </w:div>
    <w:div w:id="1736052332">
      <w:bodyDiv w:val="1"/>
      <w:marLeft w:val="0"/>
      <w:marRight w:val="0"/>
      <w:marTop w:val="0"/>
      <w:marBottom w:val="0"/>
      <w:divBdr>
        <w:top w:val="none" w:sz="0" w:space="0" w:color="auto"/>
        <w:left w:val="none" w:sz="0" w:space="0" w:color="auto"/>
        <w:bottom w:val="none" w:sz="0" w:space="0" w:color="auto"/>
        <w:right w:val="none" w:sz="0" w:space="0" w:color="auto"/>
      </w:divBdr>
    </w:div>
    <w:div w:id="1738551521">
      <w:bodyDiv w:val="1"/>
      <w:marLeft w:val="0"/>
      <w:marRight w:val="0"/>
      <w:marTop w:val="0"/>
      <w:marBottom w:val="0"/>
      <w:divBdr>
        <w:top w:val="none" w:sz="0" w:space="0" w:color="auto"/>
        <w:left w:val="none" w:sz="0" w:space="0" w:color="auto"/>
        <w:bottom w:val="none" w:sz="0" w:space="0" w:color="auto"/>
        <w:right w:val="none" w:sz="0" w:space="0" w:color="auto"/>
      </w:divBdr>
    </w:div>
    <w:div w:id="1759280520">
      <w:bodyDiv w:val="1"/>
      <w:marLeft w:val="0"/>
      <w:marRight w:val="0"/>
      <w:marTop w:val="0"/>
      <w:marBottom w:val="0"/>
      <w:divBdr>
        <w:top w:val="none" w:sz="0" w:space="0" w:color="auto"/>
        <w:left w:val="none" w:sz="0" w:space="0" w:color="auto"/>
        <w:bottom w:val="none" w:sz="0" w:space="0" w:color="auto"/>
        <w:right w:val="none" w:sz="0" w:space="0" w:color="auto"/>
      </w:divBdr>
    </w:div>
    <w:div w:id="1764257310">
      <w:bodyDiv w:val="1"/>
      <w:marLeft w:val="0"/>
      <w:marRight w:val="0"/>
      <w:marTop w:val="0"/>
      <w:marBottom w:val="0"/>
      <w:divBdr>
        <w:top w:val="none" w:sz="0" w:space="0" w:color="auto"/>
        <w:left w:val="none" w:sz="0" w:space="0" w:color="auto"/>
        <w:bottom w:val="none" w:sz="0" w:space="0" w:color="auto"/>
        <w:right w:val="none" w:sz="0" w:space="0" w:color="auto"/>
      </w:divBdr>
    </w:div>
    <w:div w:id="1770469722">
      <w:bodyDiv w:val="1"/>
      <w:marLeft w:val="0"/>
      <w:marRight w:val="0"/>
      <w:marTop w:val="0"/>
      <w:marBottom w:val="0"/>
      <w:divBdr>
        <w:top w:val="none" w:sz="0" w:space="0" w:color="auto"/>
        <w:left w:val="none" w:sz="0" w:space="0" w:color="auto"/>
        <w:bottom w:val="none" w:sz="0" w:space="0" w:color="auto"/>
        <w:right w:val="none" w:sz="0" w:space="0" w:color="auto"/>
      </w:divBdr>
    </w:div>
    <w:div w:id="1780031952">
      <w:bodyDiv w:val="1"/>
      <w:marLeft w:val="0"/>
      <w:marRight w:val="0"/>
      <w:marTop w:val="0"/>
      <w:marBottom w:val="0"/>
      <w:divBdr>
        <w:top w:val="none" w:sz="0" w:space="0" w:color="auto"/>
        <w:left w:val="none" w:sz="0" w:space="0" w:color="auto"/>
        <w:bottom w:val="none" w:sz="0" w:space="0" w:color="auto"/>
        <w:right w:val="none" w:sz="0" w:space="0" w:color="auto"/>
      </w:divBdr>
    </w:div>
    <w:div w:id="1811437361">
      <w:bodyDiv w:val="1"/>
      <w:marLeft w:val="0"/>
      <w:marRight w:val="0"/>
      <w:marTop w:val="0"/>
      <w:marBottom w:val="0"/>
      <w:divBdr>
        <w:top w:val="none" w:sz="0" w:space="0" w:color="auto"/>
        <w:left w:val="none" w:sz="0" w:space="0" w:color="auto"/>
        <w:bottom w:val="none" w:sz="0" w:space="0" w:color="auto"/>
        <w:right w:val="none" w:sz="0" w:space="0" w:color="auto"/>
      </w:divBdr>
      <w:divsChild>
        <w:div w:id="1809854770">
          <w:marLeft w:val="0"/>
          <w:marRight w:val="0"/>
          <w:marTop w:val="0"/>
          <w:marBottom w:val="0"/>
          <w:divBdr>
            <w:top w:val="none" w:sz="0" w:space="0" w:color="auto"/>
            <w:left w:val="none" w:sz="0" w:space="0" w:color="auto"/>
            <w:bottom w:val="none" w:sz="0" w:space="0" w:color="auto"/>
            <w:right w:val="none" w:sz="0" w:space="0" w:color="auto"/>
          </w:divBdr>
          <w:divsChild>
            <w:div w:id="806167621">
              <w:marLeft w:val="0"/>
              <w:marRight w:val="0"/>
              <w:marTop w:val="0"/>
              <w:marBottom w:val="0"/>
              <w:divBdr>
                <w:top w:val="none" w:sz="0" w:space="0" w:color="auto"/>
                <w:left w:val="none" w:sz="0" w:space="0" w:color="auto"/>
                <w:bottom w:val="none" w:sz="0" w:space="0" w:color="auto"/>
                <w:right w:val="none" w:sz="0" w:space="0" w:color="auto"/>
              </w:divBdr>
              <w:divsChild>
                <w:div w:id="937366801">
                  <w:marLeft w:val="0"/>
                  <w:marRight w:val="0"/>
                  <w:marTop w:val="0"/>
                  <w:marBottom w:val="0"/>
                  <w:divBdr>
                    <w:top w:val="none" w:sz="0" w:space="0" w:color="auto"/>
                    <w:left w:val="none" w:sz="0" w:space="0" w:color="auto"/>
                    <w:bottom w:val="none" w:sz="0" w:space="0" w:color="auto"/>
                    <w:right w:val="none" w:sz="0" w:space="0" w:color="auto"/>
                  </w:divBdr>
                  <w:divsChild>
                    <w:div w:id="740106287">
                      <w:marLeft w:val="0"/>
                      <w:marRight w:val="0"/>
                      <w:marTop w:val="0"/>
                      <w:marBottom w:val="0"/>
                      <w:divBdr>
                        <w:top w:val="none" w:sz="0" w:space="0" w:color="auto"/>
                        <w:left w:val="none" w:sz="0" w:space="0" w:color="auto"/>
                        <w:bottom w:val="none" w:sz="0" w:space="0" w:color="auto"/>
                        <w:right w:val="none" w:sz="0" w:space="0" w:color="auto"/>
                      </w:divBdr>
                      <w:divsChild>
                        <w:div w:id="757214756">
                          <w:marLeft w:val="0"/>
                          <w:marRight w:val="0"/>
                          <w:marTop w:val="0"/>
                          <w:marBottom w:val="0"/>
                          <w:divBdr>
                            <w:top w:val="none" w:sz="0" w:space="0" w:color="auto"/>
                            <w:left w:val="none" w:sz="0" w:space="0" w:color="auto"/>
                            <w:bottom w:val="none" w:sz="0" w:space="0" w:color="auto"/>
                            <w:right w:val="none" w:sz="0" w:space="0" w:color="auto"/>
                          </w:divBdr>
                          <w:divsChild>
                            <w:div w:id="1801729482">
                              <w:marLeft w:val="0"/>
                              <w:marRight w:val="0"/>
                              <w:marTop w:val="0"/>
                              <w:marBottom w:val="0"/>
                              <w:divBdr>
                                <w:top w:val="none" w:sz="0" w:space="0" w:color="auto"/>
                                <w:left w:val="none" w:sz="0" w:space="0" w:color="auto"/>
                                <w:bottom w:val="none" w:sz="0" w:space="0" w:color="auto"/>
                                <w:right w:val="none" w:sz="0" w:space="0" w:color="auto"/>
                              </w:divBdr>
                              <w:divsChild>
                                <w:div w:id="552080588">
                                  <w:marLeft w:val="0"/>
                                  <w:marRight w:val="0"/>
                                  <w:marTop w:val="0"/>
                                  <w:marBottom w:val="0"/>
                                  <w:divBdr>
                                    <w:top w:val="none" w:sz="0" w:space="0" w:color="auto"/>
                                    <w:left w:val="none" w:sz="0" w:space="0" w:color="auto"/>
                                    <w:bottom w:val="none" w:sz="0" w:space="0" w:color="auto"/>
                                    <w:right w:val="none" w:sz="0" w:space="0" w:color="auto"/>
                                  </w:divBdr>
                                  <w:divsChild>
                                    <w:div w:id="1772241432">
                                      <w:marLeft w:val="0"/>
                                      <w:marRight w:val="0"/>
                                      <w:marTop w:val="0"/>
                                      <w:marBottom w:val="0"/>
                                      <w:divBdr>
                                        <w:top w:val="none" w:sz="0" w:space="0" w:color="auto"/>
                                        <w:left w:val="none" w:sz="0" w:space="0" w:color="auto"/>
                                        <w:bottom w:val="none" w:sz="0" w:space="0" w:color="auto"/>
                                        <w:right w:val="none" w:sz="0" w:space="0" w:color="auto"/>
                                      </w:divBdr>
                                      <w:divsChild>
                                        <w:div w:id="271128360">
                                          <w:marLeft w:val="0"/>
                                          <w:marRight w:val="0"/>
                                          <w:marTop w:val="0"/>
                                          <w:marBottom w:val="0"/>
                                          <w:divBdr>
                                            <w:top w:val="none" w:sz="0" w:space="0" w:color="auto"/>
                                            <w:left w:val="none" w:sz="0" w:space="0" w:color="auto"/>
                                            <w:bottom w:val="none" w:sz="0" w:space="0" w:color="auto"/>
                                            <w:right w:val="none" w:sz="0" w:space="0" w:color="auto"/>
                                          </w:divBdr>
                                          <w:divsChild>
                                            <w:div w:id="1807503112">
                                              <w:marLeft w:val="0"/>
                                              <w:marRight w:val="0"/>
                                              <w:marTop w:val="0"/>
                                              <w:marBottom w:val="0"/>
                                              <w:divBdr>
                                                <w:top w:val="none" w:sz="0" w:space="0" w:color="auto"/>
                                                <w:left w:val="none" w:sz="0" w:space="0" w:color="auto"/>
                                                <w:bottom w:val="none" w:sz="0" w:space="0" w:color="auto"/>
                                                <w:right w:val="none" w:sz="0" w:space="0" w:color="auto"/>
                                              </w:divBdr>
                                              <w:divsChild>
                                                <w:div w:id="1246308484">
                                                  <w:marLeft w:val="0"/>
                                                  <w:marRight w:val="0"/>
                                                  <w:marTop w:val="0"/>
                                                  <w:marBottom w:val="0"/>
                                                  <w:divBdr>
                                                    <w:top w:val="none" w:sz="0" w:space="0" w:color="auto"/>
                                                    <w:left w:val="none" w:sz="0" w:space="0" w:color="auto"/>
                                                    <w:bottom w:val="none" w:sz="0" w:space="0" w:color="auto"/>
                                                    <w:right w:val="none" w:sz="0" w:space="0" w:color="auto"/>
                                                  </w:divBdr>
                                                  <w:divsChild>
                                                    <w:div w:id="116897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3466870">
      <w:bodyDiv w:val="1"/>
      <w:marLeft w:val="0"/>
      <w:marRight w:val="0"/>
      <w:marTop w:val="0"/>
      <w:marBottom w:val="0"/>
      <w:divBdr>
        <w:top w:val="none" w:sz="0" w:space="0" w:color="auto"/>
        <w:left w:val="none" w:sz="0" w:space="0" w:color="auto"/>
        <w:bottom w:val="none" w:sz="0" w:space="0" w:color="auto"/>
        <w:right w:val="none" w:sz="0" w:space="0" w:color="auto"/>
      </w:divBdr>
    </w:div>
    <w:div w:id="1863854592">
      <w:bodyDiv w:val="1"/>
      <w:marLeft w:val="0"/>
      <w:marRight w:val="0"/>
      <w:marTop w:val="0"/>
      <w:marBottom w:val="0"/>
      <w:divBdr>
        <w:top w:val="none" w:sz="0" w:space="0" w:color="auto"/>
        <w:left w:val="none" w:sz="0" w:space="0" w:color="auto"/>
        <w:bottom w:val="none" w:sz="0" w:space="0" w:color="auto"/>
        <w:right w:val="none" w:sz="0" w:space="0" w:color="auto"/>
      </w:divBdr>
    </w:div>
    <w:div w:id="1884244893">
      <w:bodyDiv w:val="1"/>
      <w:marLeft w:val="0"/>
      <w:marRight w:val="0"/>
      <w:marTop w:val="0"/>
      <w:marBottom w:val="0"/>
      <w:divBdr>
        <w:top w:val="none" w:sz="0" w:space="0" w:color="auto"/>
        <w:left w:val="none" w:sz="0" w:space="0" w:color="auto"/>
        <w:bottom w:val="none" w:sz="0" w:space="0" w:color="auto"/>
        <w:right w:val="none" w:sz="0" w:space="0" w:color="auto"/>
      </w:divBdr>
    </w:div>
    <w:div w:id="1902863160">
      <w:bodyDiv w:val="1"/>
      <w:marLeft w:val="0"/>
      <w:marRight w:val="0"/>
      <w:marTop w:val="0"/>
      <w:marBottom w:val="0"/>
      <w:divBdr>
        <w:top w:val="none" w:sz="0" w:space="0" w:color="auto"/>
        <w:left w:val="none" w:sz="0" w:space="0" w:color="auto"/>
        <w:bottom w:val="none" w:sz="0" w:space="0" w:color="auto"/>
        <w:right w:val="none" w:sz="0" w:space="0" w:color="auto"/>
      </w:divBdr>
    </w:div>
    <w:div w:id="1914466418">
      <w:bodyDiv w:val="1"/>
      <w:marLeft w:val="0"/>
      <w:marRight w:val="0"/>
      <w:marTop w:val="0"/>
      <w:marBottom w:val="0"/>
      <w:divBdr>
        <w:top w:val="none" w:sz="0" w:space="0" w:color="auto"/>
        <w:left w:val="none" w:sz="0" w:space="0" w:color="auto"/>
        <w:bottom w:val="none" w:sz="0" w:space="0" w:color="auto"/>
        <w:right w:val="none" w:sz="0" w:space="0" w:color="auto"/>
      </w:divBdr>
    </w:div>
    <w:div w:id="1984233963">
      <w:bodyDiv w:val="1"/>
      <w:marLeft w:val="0"/>
      <w:marRight w:val="0"/>
      <w:marTop w:val="0"/>
      <w:marBottom w:val="0"/>
      <w:divBdr>
        <w:top w:val="none" w:sz="0" w:space="0" w:color="auto"/>
        <w:left w:val="none" w:sz="0" w:space="0" w:color="auto"/>
        <w:bottom w:val="none" w:sz="0" w:space="0" w:color="auto"/>
        <w:right w:val="none" w:sz="0" w:space="0" w:color="auto"/>
      </w:divBdr>
    </w:div>
    <w:div w:id="2039892876">
      <w:bodyDiv w:val="1"/>
      <w:marLeft w:val="0"/>
      <w:marRight w:val="0"/>
      <w:marTop w:val="0"/>
      <w:marBottom w:val="0"/>
      <w:divBdr>
        <w:top w:val="none" w:sz="0" w:space="0" w:color="auto"/>
        <w:left w:val="none" w:sz="0" w:space="0" w:color="auto"/>
        <w:bottom w:val="none" w:sz="0" w:space="0" w:color="auto"/>
        <w:right w:val="none" w:sz="0" w:space="0" w:color="auto"/>
      </w:divBdr>
    </w:div>
    <w:div w:id="2087413115">
      <w:bodyDiv w:val="1"/>
      <w:marLeft w:val="0"/>
      <w:marRight w:val="0"/>
      <w:marTop w:val="0"/>
      <w:marBottom w:val="0"/>
      <w:divBdr>
        <w:top w:val="none" w:sz="0" w:space="0" w:color="auto"/>
        <w:left w:val="none" w:sz="0" w:space="0" w:color="auto"/>
        <w:bottom w:val="none" w:sz="0" w:space="0" w:color="auto"/>
        <w:right w:val="none" w:sz="0" w:space="0" w:color="auto"/>
      </w:divBdr>
    </w:div>
    <w:div w:id="2133984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012E022-CFF0-4148-9D4A-40C56839A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Pages>
  <Words>2169</Words>
  <Characters>12369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Priya</dc:creator>
  <cp:lastModifiedBy>badam veerabrahmareddy</cp:lastModifiedBy>
  <cp:revision>17</cp:revision>
  <dcterms:created xsi:type="dcterms:W3CDTF">2026-03-26T14:02:00Z</dcterms:created>
  <dcterms:modified xsi:type="dcterms:W3CDTF">2026-06-09T15:18:00Z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c87021db-68e1-4200-9567-c81a74fae9c7</vt:lpwstr>
  </property>
</Properties>
</file>