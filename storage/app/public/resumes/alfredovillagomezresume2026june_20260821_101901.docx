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021A0" w:rsidRDefault="00F95D81">
      <w:pPr>
        <w:pStyle w:val="Heading1"/>
      </w:pPr>
      <w:r>
        <w:t>Profile</w:t>
      </w:r>
    </w:p>
    <w:p w:rsidR="002B4240" w:rsidRDefault="002B4240" w:rsidP="00BE26CA">
      <w:pPr>
        <w:pStyle w:val="ListParagraph"/>
        <w:numPr>
          <w:ilvl w:val="0"/>
          <w:numId w:val="1"/>
        </w:numPr>
      </w:pPr>
      <w:r>
        <w:t>Results-driven Reporting and Data Analyst with extensive experience in developing, automating, and maintaining enterprise-level reporting and dashboards for business performance, productivity and strategic initiatives.</w:t>
      </w:r>
    </w:p>
    <w:p w:rsidR="002B4240" w:rsidRDefault="002B4240" w:rsidP="00BE26CA">
      <w:pPr>
        <w:pStyle w:val="ListParagraph"/>
        <w:numPr>
          <w:ilvl w:val="0"/>
          <w:numId w:val="1"/>
        </w:numPr>
      </w:pPr>
      <w:r>
        <w:t xml:space="preserve">Expert in leveraging BI </w:t>
      </w:r>
      <w:r w:rsidR="00271F82">
        <w:t xml:space="preserve">tools (Power BI, Tableau, </w:t>
      </w:r>
      <w:r w:rsidR="00271F82" w:rsidRPr="00271F82">
        <w:t>Qlik</w:t>
      </w:r>
      <w:r>
        <w:t>) to distill complex datasets into executive-ready visualizations and actionable insights.</w:t>
      </w:r>
    </w:p>
    <w:p w:rsidR="002B4240" w:rsidRDefault="002B4240" w:rsidP="00BE26CA">
      <w:pPr>
        <w:pStyle w:val="ListParagraph"/>
        <w:numPr>
          <w:ilvl w:val="0"/>
          <w:numId w:val="1"/>
        </w:numPr>
      </w:pPr>
      <w:r>
        <w:t>Proven ability to partner with other teams, support data governance and deliver high-quality analytics under tight deadlines.</w:t>
      </w:r>
    </w:p>
    <w:p w:rsidR="00BE26CA" w:rsidRDefault="00BE26CA" w:rsidP="002B4240">
      <w:pPr>
        <w:pStyle w:val="ListParagraph"/>
        <w:numPr>
          <w:ilvl w:val="0"/>
          <w:numId w:val="1"/>
        </w:numPr>
      </w:pPr>
      <w:r>
        <w:t>Experience with data analysis and improving procedures or processes</w:t>
      </w:r>
      <w:r w:rsidR="00E87BD7">
        <w:t xml:space="preserve"> and presenting data-driven recommendation to senior leadership.</w:t>
      </w:r>
    </w:p>
    <w:p w:rsidR="009021A0" w:rsidRDefault="00F95D81">
      <w:pPr>
        <w:pStyle w:val="Heading1"/>
      </w:pPr>
      <w:r>
        <w:t>Technical EXPERIENCE</w:t>
      </w:r>
    </w:p>
    <w:p w:rsidR="009021A0" w:rsidRDefault="009021A0">
      <w:pPr>
        <w:sectPr w:rsidR="009021A0">
          <w:headerReference w:type="default" r:id="rId8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9021A0" w:rsidRDefault="00DE202E">
      <w:pPr>
        <w:numPr>
          <w:ilvl w:val="0"/>
          <w:numId w:val="2"/>
        </w:numPr>
        <w:spacing w:line="360" w:lineRule="auto"/>
      </w:pPr>
      <w:r>
        <w:lastRenderedPageBreak/>
        <w:t>Azure Data Factory</w:t>
      </w:r>
    </w:p>
    <w:p w:rsidR="009021A0" w:rsidRDefault="00F95D81">
      <w:pPr>
        <w:numPr>
          <w:ilvl w:val="0"/>
          <w:numId w:val="2"/>
        </w:numPr>
        <w:spacing w:line="360" w:lineRule="auto"/>
      </w:pPr>
      <w:r>
        <w:t>SSIS</w:t>
      </w:r>
    </w:p>
    <w:p w:rsidR="009021A0" w:rsidRDefault="00F95D81">
      <w:pPr>
        <w:numPr>
          <w:ilvl w:val="0"/>
          <w:numId w:val="2"/>
        </w:numPr>
        <w:spacing w:line="360" w:lineRule="auto"/>
      </w:pPr>
      <w:r>
        <w:t>Power BI</w:t>
      </w:r>
    </w:p>
    <w:p w:rsidR="009021A0" w:rsidRDefault="009021A0">
      <w:pPr>
        <w:spacing w:line="360" w:lineRule="auto"/>
      </w:pPr>
    </w:p>
    <w:p w:rsidR="009021A0" w:rsidRDefault="00B616BC">
      <w:pPr>
        <w:numPr>
          <w:ilvl w:val="0"/>
          <w:numId w:val="2"/>
        </w:numPr>
        <w:spacing w:line="360" w:lineRule="auto"/>
      </w:pPr>
      <w:r>
        <w:lastRenderedPageBreak/>
        <w:t>Python</w:t>
      </w:r>
    </w:p>
    <w:p w:rsidR="009021A0" w:rsidRDefault="00F95D81">
      <w:pPr>
        <w:numPr>
          <w:ilvl w:val="0"/>
          <w:numId w:val="2"/>
        </w:numPr>
        <w:spacing w:line="360" w:lineRule="auto"/>
      </w:pPr>
      <w:r>
        <w:t>Application Deployment</w:t>
      </w:r>
    </w:p>
    <w:p w:rsidR="009021A0" w:rsidRDefault="00500621">
      <w:pPr>
        <w:numPr>
          <w:ilvl w:val="0"/>
          <w:numId w:val="2"/>
        </w:numPr>
        <w:spacing w:line="360" w:lineRule="auto"/>
      </w:pPr>
      <w:r>
        <w:t>Compliance</w:t>
      </w:r>
    </w:p>
    <w:p w:rsidR="009021A0" w:rsidRDefault="009021A0">
      <w:pPr>
        <w:spacing w:line="360" w:lineRule="auto"/>
        <w:ind w:left="720"/>
      </w:pPr>
    </w:p>
    <w:p w:rsidR="009021A0" w:rsidRDefault="00F95D81" w:rsidP="00BF01E0">
      <w:pPr>
        <w:numPr>
          <w:ilvl w:val="0"/>
          <w:numId w:val="2"/>
        </w:numPr>
        <w:spacing w:line="360" w:lineRule="auto"/>
      </w:pPr>
      <w:r>
        <w:lastRenderedPageBreak/>
        <w:t>SQL Server</w:t>
      </w:r>
    </w:p>
    <w:p w:rsidR="009021A0" w:rsidRDefault="00F95D81" w:rsidP="00BF01E0">
      <w:pPr>
        <w:numPr>
          <w:ilvl w:val="0"/>
          <w:numId w:val="2"/>
        </w:numPr>
        <w:spacing w:line="360" w:lineRule="auto"/>
        <w:sectPr w:rsidR="009021A0">
          <w:headerReference w:type="default" r:id="rId9"/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t>Tableau</w:t>
      </w:r>
    </w:p>
    <w:p w:rsidR="009021A0" w:rsidRDefault="00F95D81">
      <w:pPr>
        <w:pStyle w:val="Heading1"/>
      </w:pPr>
      <w:r>
        <w:lastRenderedPageBreak/>
        <w:t>Education</w:t>
      </w:r>
    </w:p>
    <w:tbl>
      <w:tblPr>
        <w:tblW w:w="10998" w:type="dxa"/>
        <w:tblLayout w:type="fixed"/>
        <w:tblLook w:val="04A0"/>
      </w:tblPr>
      <w:tblGrid>
        <w:gridCol w:w="8283"/>
        <w:gridCol w:w="2715"/>
      </w:tblGrid>
      <w:tr w:rsidR="009021A0">
        <w:trPr>
          <w:cantSplit/>
          <w:trHeight w:val="1323"/>
        </w:trPr>
        <w:tc>
          <w:tcPr>
            <w:tcW w:w="8283" w:type="dxa"/>
          </w:tcPr>
          <w:p w:rsidR="009021A0" w:rsidRDefault="00F95D81">
            <w:pPr>
              <w:spacing w:line="240" w:lineRule="auto"/>
            </w:pPr>
            <w:r>
              <w:t>University of North Texas</w:t>
            </w:r>
          </w:p>
          <w:p w:rsidR="009021A0" w:rsidRDefault="00F95D81">
            <w:pPr>
              <w:spacing w:line="240" w:lineRule="auto"/>
            </w:pPr>
            <w:r>
              <w:t>Bachelor degree in Information Technology</w:t>
            </w:r>
            <w:r>
              <w:tab/>
            </w:r>
          </w:p>
          <w:p w:rsidR="009021A0" w:rsidRDefault="00F95D81">
            <w:pPr>
              <w:numPr>
                <w:ilvl w:val="0"/>
                <w:numId w:val="3"/>
              </w:numPr>
              <w:spacing w:line="240" w:lineRule="auto"/>
            </w:pPr>
            <w:r>
              <w:t>Focus  in Networking and Information Security</w:t>
            </w:r>
          </w:p>
        </w:tc>
        <w:tc>
          <w:tcPr>
            <w:tcW w:w="2715" w:type="dxa"/>
          </w:tcPr>
          <w:p w:rsidR="009021A0" w:rsidRDefault="00F95D81">
            <w:pPr>
              <w:jc w:val="right"/>
            </w:pPr>
            <w:r>
              <w:t>May 2014</w:t>
            </w:r>
          </w:p>
          <w:p w:rsidR="009021A0" w:rsidRDefault="009021A0">
            <w:pPr>
              <w:wordWrap w:val="0"/>
              <w:jc w:val="right"/>
            </w:pPr>
          </w:p>
        </w:tc>
      </w:tr>
      <w:tr w:rsidR="009021A0">
        <w:trPr>
          <w:trHeight w:val="603"/>
        </w:trPr>
        <w:tc>
          <w:tcPr>
            <w:tcW w:w="10998" w:type="dxa"/>
            <w:gridSpan w:val="2"/>
          </w:tcPr>
          <w:p w:rsidR="009021A0" w:rsidRDefault="009021A0"/>
        </w:tc>
      </w:tr>
    </w:tbl>
    <w:p w:rsidR="009021A0" w:rsidRDefault="00F95D81">
      <w:pPr>
        <w:pStyle w:val="Heading1"/>
      </w:pPr>
      <w:r>
        <w:t>Employment History</w:t>
      </w:r>
    </w:p>
    <w:tbl>
      <w:tblPr>
        <w:tblW w:w="10953" w:type="dxa"/>
        <w:tblLayout w:type="fixed"/>
        <w:tblLook w:val="04A0"/>
      </w:tblPr>
      <w:tblGrid>
        <w:gridCol w:w="8208"/>
        <w:gridCol w:w="2745"/>
      </w:tblGrid>
      <w:tr w:rsidR="009021A0">
        <w:trPr>
          <w:trHeight w:val="457"/>
        </w:trPr>
        <w:tc>
          <w:tcPr>
            <w:tcW w:w="8208" w:type="dxa"/>
          </w:tcPr>
          <w:p w:rsidR="00046D1B" w:rsidRDefault="00046D1B" w:rsidP="005930FD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JP Morgan Chase – </w:t>
            </w:r>
            <w:r w:rsidR="00782804">
              <w:rPr>
                <w:lang w:eastAsia="zh-CN"/>
              </w:rPr>
              <w:t>Data Engineer</w:t>
            </w:r>
          </w:p>
          <w:p w:rsidR="001F1198" w:rsidRDefault="007E4B7B" w:rsidP="00B93CB3">
            <w:pPr>
              <w:numPr>
                <w:ilvl w:val="0"/>
                <w:numId w:val="4"/>
              </w:numPr>
            </w:pPr>
            <w:r>
              <w:t>Created and updated existing ETL pipelines with Alteryx</w:t>
            </w:r>
            <w:r w:rsidR="00DB1F3E">
              <w:t>, Azure Data Factory</w:t>
            </w:r>
            <w:r>
              <w:t xml:space="preserve"> and Python scripts</w:t>
            </w:r>
          </w:p>
          <w:p w:rsidR="001F1198" w:rsidRDefault="00782804" w:rsidP="001F1198">
            <w:pPr>
              <w:numPr>
                <w:ilvl w:val="0"/>
                <w:numId w:val="4"/>
              </w:numPr>
            </w:pPr>
            <w:r>
              <w:t>Created dashboards used to monitor monthly KPI metrics such as user query consumption and verified compliance access per line of business using PowerBI and Tableau</w:t>
            </w:r>
          </w:p>
          <w:p w:rsidR="001F1198" w:rsidRDefault="00B93CB3" w:rsidP="001F1198">
            <w:pPr>
              <w:numPr>
                <w:ilvl w:val="0"/>
                <w:numId w:val="4"/>
              </w:numPr>
            </w:pPr>
            <w:r>
              <w:t>Review</w:t>
            </w:r>
            <w:r w:rsidR="006B0EBE">
              <w:t>ed</w:t>
            </w:r>
            <w:r>
              <w:t xml:space="preserve"> and updated reports and data based on new compliance updates</w:t>
            </w:r>
          </w:p>
          <w:p w:rsidR="004E45EF" w:rsidRDefault="005F37D5" w:rsidP="001F1198">
            <w:pPr>
              <w:numPr>
                <w:ilvl w:val="0"/>
                <w:numId w:val="4"/>
              </w:numPr>
            </w:pPr>
            <w:r>
              <w:t>Collaborated with cross-functional teams to support data request and product launches</w:t>
            </w:r>
          </w:p>
          <w:p w:rsidR="005F37D5" w:rsidRDefault="005F37D5" w:rsidP="005F37D5">
            <w:pPr>
              <w:ind w:left="720"/>
            </w:pPr>
          </w:p>
          <w:p w:rsidR="005930FD" w:rsidRDefault="005930FD" w:rsidP="005930FD">
            <w:pPr>
              <w:rPr>
                <w:lang w:eastAsia="zh-CN"/>
              </w:rPr>
            </w:pPr>
            <w:r w:rsidRPr="044AE83F">
              <w:rPr>
                <w:lang w:eastAsia="zh-CN"/>
              </w:rPr>
              <w:t>Unifocus- Data Engineer</w:t>
            </w:r>
          </w:p>
          <w:p w:rsidR="005930FD" w:rsidRDefault="005930FD" w:rsidP="005930FD">
            <w:pPr>
              <w:numPr>
                <w:ilvl w:val="0"/>
                <w:numId w:val="4"/>
              </w:numPr>
            </w:pPr>
            <w:r>
              <w:t>Integrate new clients on the Survey Solutions line of products</w:t>
            </w:r>
          </w:p>
          <w:p w:rsidR="005930FD" w:rsidRDefault="005930FD" w:rsidP="005930FD">
            <w:pPr>
              <w:numPr>
                <w:ilvl w:val="0"/>
                <w:numId w:val="4"/>
              </w:numPr>
            </w:pPr>
            <w:r>
              <w:t>Provide ETL support for file processing</w:t>
            </w:r>
            <w:r w:rsidR="007163E5">
              <w:t xml:space="preserve"> such as improving  pipelines</w:t>
            </w:r>
            <w:r>
              <w:t xml:space="preserve"> </w:t>
            </w:r>
            <w:r w:rsidR="00DE202E">
              <w:t>on Azure</w:t>
            </w:r>
            <w:r w:rsidR="007163E5">
              <w:t xml:space="preserve"> Data Factory</w:t>
            </w:r>
            <w:r w:rsidR="00DE202E">
              <w:t xml:space="preserve"> </w:t>
            </w:r>
            <w:r>
              <w:t>or troubleshooting stored procedures used to call API data from the client</w:t>
            </w:r>
          </w:p>
          <w:p w:rsidR="005930FD" w:rsidRDefault="005930FD" w:rsidP="005930FD">
            <w:pPr>
              <w:numPr>
                <w:ilvl w:val="0"/>
                <w:numId w:val="4"/>
              </w:numPr>
            </w:pPr>
            <w:r>
              <w:t>Communicate with business partners regarding goals, requirements and process improvements</w:t>
            </w:r>
          </w:p>
          <w:p w:rsidR="005930FD" w:rsidRDefault="005930FD" w:rsidP="005930FD">
            <w:pPr>
              <w:numPr>
                <w:ilvl w:val="0"/>
                <w:numId w:val="4"/>
              </w:numPr>
            </w:pPr>
            <w:r>
              <w:t>Deep dive and provide root cause analysis regarding Survey data and processes</w:t>
            </w:r>
          </w:p>
          <w:p w:rsidR="009021A0" w:rsidRDefault="00F95D81">
            <w:pPr>
              <w:rPr>
                <w:lang w:eastAsia="zh-CN"/>
              </w:rPr>
            </w:pPr>
            <w:r>
              <w:rPr>
                <w:lang w:eastAsia="zh-CN"/>
              </w:rPr>
              <w:t>O'Neil Digital Solutions- Data Engineer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Create and update existing reports/stored procedures loading to SSRS</w:t>
            </w:r>
            <w:r w:rsidR="00C26DEA">
              <w:t xml:space="preserve"> or Tableau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 xml:space="preserve">Develop and support </w:t>
            </w:r>
            <w:r w:rsidR="007C18B9">
              <w:t xml:space="preserve">SSIS </w:t>
            </w:r>
            <w:r>
              <w:t xml:space="preserve">ETL framework used for daily medical document printing 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Experience working with business analysts and listening to suggestion in order to improve tasks and procedures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Provide weekend or after hours support when needed</w:t>
            </w:r>
          </w:p>
          <w:p w:rsidR="009021A0" w:rsidRDefault="009021A0">
            <w:pPr>
              <w:rPr>
                <w:lang w:eastAsia="zh-CN"/>
              </w:rPr>
            </w:pPr>
          </w:p>
          <w:p w:rsidR="009021A0" w:rsidRDefault="009021A0">
            <w:pPr>
              <w:rPr>
                <w:lang w:eastAsia="zh-CN"/>
              </w:rPr>
            </w:pPr>
          </w:p>
          <w:p w:rsidR="009021A0" w:rsidRDefault="009021A0">
            <w:pPr>
              <w:rPr>
                <w:lang w:eastAsia="zh-CN"/>
              </w:rPr>
            </w:pPr>
          </w:p>
          <w:p w:rsidR="009021A0" w:rsidRDefault="00F95D81">
            <w:r>
              <w:rPr>
                <w:lang w:eastAsia="zh-CN"/>
              </w:rPr>
              <w:t xml:space="preserve">NTT Data Consulting: Data Analyst (Contract) 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rPr>
                <w:lang w:eastAsia="zh-CN"/>
              </w:rPr>
              <w:t>Provided report solutions for a top ten bank in the United States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rPr>
                <w:lang w:eastAsia="zh-CN"/>
              </w:rPr>
              <w:t xml:space="preserve">Analyzed information and developed comprehensive solutions to address practical work-related issues 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rPr>
                <w:lang w:eastAsia="zh-CN"/>
              </w:rPr>
              <w:t>Conducted weekly meetings with internal team and client in order to resolve current issues or changes relating to business requirements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rPr>
                <w:lang w:eastAsia="zh-CN"/>
              </w:rPr>
              <w:t xml:space="preserve"> Provided management with better visibility to their current processes by creating an application in .NET Framework with SQL Server</w:t>
            </w:r>
          </w:p>
        </w:tc>
        <w:tc>
          <w:tcPr>
            <w:tcW w:w="2745" w:type="dxa"/>
          </w:tcPr>
          <w:p w:rsidR="001F1198" w:rsidRDefault="001F1198">
            <w:r>
              <w:lastRenderedPageBreak/>
              <w:t>Feb 2025 – Dec 2025 Laid off</w:t>
            </w:r>
          </w:p>
          <w:p w:rsidR="00046D1B" w:rsidRDefault="00046D1B"/>
          <w:p w:rsidR="00046D1B" w:rsidRDefault="00046D1B"/>
          <w:p w:rsidR="00046D1B" w:rsidRDefault="00046D1B"/>
          <w:p w:rsidR="00046D1B" w:rsidRDefault="00046D1B"/>
          <w:p w:rsidR="005F37D5" w:rsidRDefault="005F37D5"/>
          <w:p w:rsidR="005F37D5" w:rsidRDefault="005F37D5"/>
          <w:p w:rsidR="009021A0" w:rsidRDefault="005930FD">
            <w:r>
              <w:lastRenderedPageBreak/>
              <w:t>Aug 2022</w:t>
            </w:r>
            <w:r w:rsidR="00F95D81">
              <w:t xml:space="preserve"> to </w:t>
            </w:r>
            <w:bookmarkStart w:id="0" w:name="_GoBack"/>
            <w:bookmarkEnd w:id="0"/>
            <w:r w:rsidR="00046D1B">
              <w:t>Feb 2025</w:t>
            </w:r>
          </w:p>
          <w:p w:rsidR="009021A0" w:rsidRDefault="009021A0"/>
          <w:p w:rsidR="009021A0" w:rsidRDefault="009021A0"/>
          <w:p w:rsidR="009021A0" w:rsidRDefault="009021A0"/>
          <w:p w:rsidR="009021A0" w:rsidRDefault="009021A0"/>
          <w:p w:rsidR="009021A0" w:rsidRDefault="009021A0"/>
          <w:p w:rsidR="005930FD" w:rsidRDefault="005930FD" w:rsidP="005930FD">
            <w:r>
              <w:t>June 2021 to April 2022</w:t>
            </w:r>
          </w:p>
          <w:p w:rsidR="009021A0" w:rsidRDefault="009021A0"/>
          <w:p w:rsidR="009021A0" w:rsidRDefault="009021A0"/>
          <w:p w:rsidR="009021A0" w:rsidRDefault="009021A0"/>
          <w:p w:rsidR="009021A0" w:rsidRDefault="009021A0"/>
          <w:p w:rsidR="009021A0" w:rsidRDefault="009021A0"/>
          <w:p w:rsidR="009021A0" w:rsidRDefault="009021A0"/>
          <w:p w:rsidR="009021A0" w:rsidRDefault="009021A0"/>
          <w:p w:rsidR="009021A0" w:rsidRDefault="009021A0"/>
          <w:p w:rsidR="005930FD" w:rsidRDefault="005930FD" w:rsidP="005930FD">
            <w:r>
              <w:t>Nov 2019 to July 2020</w:t>
            </w:r>
          </w:p>
          <w:p w:rsidR="009021A0" w:rsidRDefault="009021A0"/>
          <w:p w:rsidR="009021A0" w:rsidRDefault="009021A0"/>
        </w:tc>
      </w:tr>
      <w:tr w:rsidR="009021A0">
        <w:trPr>
          <w:trHeight w:val="3087"/>
        </w:trPr>
        <w:tc>
          <w:tcPr>
            <w:tcW w:w="8208" w:type="dxa"/>
          </w:tcPr>
          <w:p w:rsidR="009021A0" w:rsidRDefault="00F95D81">
            <w:r>
              <w:lastRenderedPageBreak/>
              <w:t>Docunav Solutions: Solutions Engineer (Contract)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Installed Laserfiche and other applications on client’s server  and trained clients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Created custom web reports based on the client’s need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Worked with clients in all lines of businesses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Customized web forms using custom tables/stored procedures in SQL Server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Provided training and support after installation</w:t>
            </w:r>
          </w:p>
          <w:p w:rsidR="009021A0" w:rsidRDefault="009021A0"/>
        </w:tc>
        <w:tc>
          <w:tcPr>
            <w:tcW w:w="2745" w:type="dxa"/>
          </w:tcPr>
          <w:p w:rsidR="009021A0" w:rsidRDefault="00F95D81">
            <w:r>
              <w:rPr>
                <w:lang w:eastAsia="zh-CN"/>
              </w:rPr>
              <w:t>Aug 2019 to Oct 2019</w:t>
            </w:r>
          </w:p>
          <w:p w:rsidR="009021A0" w:rsidRDefault="009021A0"/>
        </w:tc>
      </w:tr>
      <w:tr w:rsidR="009021A0">
        <w:trPr>
          <w:trHeight w:val="2038"/>
        </w:trPr>
        <w:tc>
          <w:tcPr>
            <w:tcW w:w="8208" w:type="dxa"/>
          </w:tcPr>
          <w:p w:rsidR="009021A0" w:rsidRDefault="00F95D81">
            <w:r>
              <w:t>Avenu: Application support and data analyst (Contract)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Supported all the applications and infrastructure for a local municipality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Created custom reports using SSRS, SQL server as requested by city management</w:t>
            </w:r>
          </w:p>
          <w:p w:rsidR="009021A0" w:rsidRDefault="00F95D81">
            <w:pPr>
              <w:numPr>
                <w:ilvl w:val="0"/>
                <w:numId w:val="4"/>
              </w:numPr>
            </w:pPr>
            <w:r>
              <w:t>Met with clients on weekly basis to discuss current projects or trends</w:t>
            </w:r>
          </w:p>
        </w:tc>
        <w:tc>
          <w:tcPr>
            <w:tcW w:w="2745" w:type="dxa"/>
          </w:tcPr>
          <w:p w:rsidR="009021A0" w:rsidRDefault="00F95D81">
            <w:r>
              <w:t>Oct. 2018 to Jan. 2019</w:t>
            </w:r>
          </w:p>
        </w:tc>
      </w:tr>
      <w:tr w:rsidR="009021A0">
        <w:trPr>
          <w:trHeight w:val="2595"/>
        </w:trPr>
        <w:tc>
          <w:tcPr>
            <w:tcW w:w="8208" w:type="dxa"/>
          </w:tcPr>
          <w:p w:rsidR="00D41EE5" w:rsidRDefault="00F95D81" w:rsidP="00D41EE5">
            <w:pPr>
              <w:rPr>
                <w:lang w:eastAsia="zh-CN"/>
              </w:rPr>
            </w:pPr>
            <w:r>
              <w:rPr>
                <w:lang w:eastAsia="zh-CN"/>
              </w:rPr>
              <w:t>NTT Data Consulting: Quality Control &amp; Report Analyst (Contract)</w:t>
            </w:r>
          </w:p>
          <w:p w:rsidR="00D41EE5" w:rsidRDefault="00D41EE5" w:rsidP="00D41EE5">
            <w:pPr>
              <w:numPr>
                <w:ilvl w:val="0"/>
                <w:numId w:val="4"/>
              </w:numPr>
            </w:pPr>
            <w:r>
              <w:rPr>
                <w:lang w:eastAsia="zh-CN"/>
              </w:rPr>
              <w:t>Created dashboards for KYC projects covering different lines of businesses for a top ten bank</w:t>
            </w:r>
          </w:p>
          <w:p w:rsidR="00D41EE5" w:rsidRDefault="00D41EE5" w:rsidP="00D41EE5">
            <w:pPr>
              <w:numPr>
                <w:ilvl w:val="0"/>
                <w:numId w:val="4"/>
              </w:numPr>
            </w:pPr>
            <w:r>
              <w:rPr>
                <w:lang w:eastAsia="zh-CN"/>
              </w:rPr>
              <w:t>Provided feedback to improve current processes</w:t>
            </w:r>
          </w:p>
          <w:p w:rsidR="009021A0" w:rsidRDefault="00D41EE5" w:rsidP="00D41EE5">
            <w:pPr>
              <w:numPr>
                <w:ilvl w:val="0"/>
                <w:numId w:val="4"/>
              </w:numPr>
            </w:pPr>
            <w:r>
              <w:rPr>
                <w:lang w:eastAsia="zh-CN"/>
              </w:rPr>
              <w:t>Created pivot tables in MS Excel or SSRS as requested by management</w:t>
            </w:r>
          </w:p>
        </w:tc>
        <w:tc>
          <w:tcPr>
            <w:tcW w:w="2745" w:type="dxa"/>
          </w:tcPr>
          <w:p w:rsidR="009021A0" w:rsidRDefault="00F95D81">
            <w:r>
              <w:rPr>
                <w:lang w:eastAsia="zh-CN"/>
              </w:rPr>
              <w:t>Sept 2015 to Aug 2018</w:t>
            </w:r>
          </w:p>
          <w:p w:rsidR="009021A0" w:rsidRDefault="009021A0"/>
        </w:tc>
      </w:tr>
      <w:tr w:rsidR="009021A0">
        <w:trPr>
          <w:trHeight w:val="2053"/>
        </w:trPr>
        <w:tc>
          <w:tcPr>
            <w:tcW w:w="8208" w:type="dxa"/>
          </w:tcPr>
          <w:p w:rsidR="009021A0" w:rsidRDefault="00F95D81" w:rsidP="007A14BF">
            <w:pPr>
              <w:ind w:left="720"/>
            </w:pPr>
            <w:r>
              <w:t xml:space="preserve"> </w:t>
            </w:r>
          </w:p>
        </w:tc>
        <w:tc>
          <w:tcPr>
            <w:tcW w:w="2745" w:type="dxa"/>
          </w:tcPr>
          <w:p w:rsidR="009021A0" w:rsidRDefault="009021A0"/>
          <w:p w:rsidR="009021A0" w:rsidRDefault="009021A0"/>
        </w:tc>
      </w:tr>
    </w:tbl>
    <w:p w:rsidR="009021A0" w:rsidRDefault="009021A0"/>
    <w:sectPr w:rsidR="009021A0" w:rsidSect="009021A0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6CF" w:rsidRDefault="00DE56CF">
      <w:pPr>
        <w:spacing w:line="240" w:lineRule="auto"/>
      </w:pPr>
      <w:r>
        <w:separator/>
      </w:r>
    </w:p>
  </w:endnote>
  <w:endnote w:type="continuationSeparator" w:id="1">
    <w:p w:rsidR="00DE56CF" w:rsidRDefault="00DE5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6CF" w:rsidRDefault="00DE56CF">
      <w:pPr>
        <w:spacing w:before="0" w:after="0"/>
      </w:pPr>
      <w:r>
        <w:separator/>
      </w:r>
    </w:p>
  </w:footnote>
  <w:footnote w:type="continuationSeparator" w:id="1">
    <w:p w:rsidR="00DE56CF" w:rsidRDefault="00DE56CF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1A0" w:rsidRDefault="00F95D81">
    <w:pPr>
      <w:pStyle w:val="Header"/>
      <w:tabs>
        <w:tab w:val="clear" w:pos="4680"/>
        <w:tab w:val="clear" w:pos="9360"/>
        <w:tab w:val="center" w:pos="5400"/>
        <w:tab w:val="right" w:pos="10800"/>
      </w:tabs>
      <w:spacing w:line="240" w:lineRule="auto"/>
      <w:jc w:val="center"/>
    </w:pPr>
    <w:r>
      <w:t>Alfredo Villagomez</w:t>
    </w:r>
  </w:p>
  <w:p w:rsidR="009021A0" w:rsidRDefault="00F95D81">
    <w:pPr>
      <w:pStyle w:val="Header"/>
      <w:tabs>
        <w:tab w:val="clear" w:pos="4680"/>
        <w:tab w:val="clear" w:pos="9360"/>
        <w:tab w:val="center" w:pos="5400"/>
        <w:tab w:val="right" w:pos="10800"/>
      </w:tabs>
      <w:spacing w:line="240" w:lineRule="auto"/>
      <w:jc w:val="center"/>
    </w:pPr>
    <w:r>
      <w:t xml:space="preserve">Lewisville, TX </w:t>
    </w:r>
  </w:p>
  <w:p w:rsidR="009021A0" w:rsidRDefault="00F95D81">
    <w:pPr>
      <w:pStyle w:val="Header"/>
      <w:tabs>
        <w:tab w:val="clear" w:pos="4680"/>
        <w:tab w:val="clear" w:pos="9360"/>
        <w:tab w:val="center" w:pos="5400"/>
        <w:tab w:val="right" w:pos="10800"/>
      </w:tabs>
      <w:spacing w:line="240" w:lineRule="auto"/>
      <w:jc w:val="center"/>
    </w:pPr>
    <w:r>
      <w:t>972-489-2332</w:t>
    </w:r>
  </w:p>
  <w:p w:rsidR="009021A0" w:rsidRDefault="00F95D81">
    <w:pPr>
      <w:pStyle w:val="Header"/>
      <w:tabs>
        <w:tab w:val="clear" w:pos="4680"/>
        <w:tab w:val="clear" w:pos="9360"/>
        <w:tab w:val="center" w:pos="5400"/>
        <w:tab w:val="right" w:pos="10800"/>
      </w:tabs>
      <w:spacing w:line="240" w:lineRule="auto"/>
      <w:jc w:val="center"/>
    </w:pPr>
    <w:r>
      <w:t>Alfredo.villagomez.c@gmail.com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1A0" w:rsidRDefault="009021A0">
    <w:pPr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0000000A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B"/>
    <w:multiLevelType w:val="multilevel"/>
    <w:tmpl w:val="0000000B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C"/>
    <w:multiLevelType w:val="multilevel"/>
    <w:tmpl w:val="0000000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D"/>
    <w:multiLevelType w:val="multilevel"/>
    <w:tmpl w:val="0000000D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9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useFELayout/>
  </w:compat>
  <w:rsids>
    <w:rsidRoot w:val="009021A0"/>
    <w:rsid w:val="00046D1B"/>
    <w:rsid w:val="001D4D30"/>
    <w:rsid w:val="001F1198"/>
    <w:rsid w:val="00205482"/>
    <w:rsid w:val="00237274"/>
    <w:rsid w:val="00271F82"/>
    <w:rsid w:val="002B4240"/>
    <w:rsid w:val="00335813"/>
    <w:rsid w:val="0035257F"/>
    <w:rsid w:val="0038357F"/>
    <w:rsid w:val="00442E03"/>
    <w:rsid w:val="004A33CE"/>
    <w:rsid w:val="004B5342"/>
    <w:rsid w:val="004D47FF"/>
    <w:rsid w:val="004E45EF"/>
    <w:rsid w:val="00500621"/>
    <w:rsid w:val="00560BC2"/>
    <w:rsid w:val="005930FD"/>
    <w:rsid w:val="005A5EAD"/>
    <w:rsid w:val="005B2BAE"/>
    <w:rsid w:val="005F37D5"/>
    <w:rsid w:val="00617335"/>
    <w:rsid w:val="006553A3"/>
    <w:rsid w:val="006858AA"/>
    <w:rsid w:val="006B0EBE"/>
    <w:rsid w:val="007009A9"/>
    <w:rsid w:val="007163E5"/>
    <w:rsid w:val="00770814"/>
    <w:rsid w:val="00782804"/>
    <w:rsid w:val="007A14BF"/>
    <w:rsid w:val="007C18B9"/>
    <w:rsid w:val="007C2DB6"/>
    <w:rsid w:val="007E4B7B"/>
    <w:rsid w:val="009021A0"/>
    <w:rsid w:val="00925799"/>
    <w:rsid w:val="0092648D"/>
    <w:rsid w:val="00A70FED"/>
    <w:rsid w:val="00AE667C"/>
    <w:rsid w:val="00B616BC"/>
    <w:rsid w:val="00B93CB3"/>
    <w:rsid w:val="00BE26CA"/>
    <w:rsid w:val="00BF01E0"/>
    <w:rsid w:val="00C26DEA"/>
    <w:rsid w:val="00D41EE5"/>
    <w:rsid w:val="00D90B2B"/>
    <w:rsid w:val="00DB1F3E"/>
    <w:rsid w:val="00DE202E"/>
    <w:rsid w:val="00DE3DB3"/>
    <w:rsid w:val="00DE56CF"/>
    <w:rsid w:val="00E133FE"/>
    <w:rsid w:val="00E40394"/>
    <w:rsid w:val="00E87BD7"/>
    <w:rsid w:val="00E93C15"/>
    <w:rsid w:val="00F95D81"/>
    <w:rsid w:val="014840E2"/>
    <w:rsid w:val="022A4AC3"/>
    <w:rsid w:val="051A50A4"/>
    <w:rsid w:val="0B29249A"/>
    <w:rsid w:val="0BD6596B"/>
    <w:rsid w:val="0D76681B"/>
    <w:rsid w:val="10D12034"/>
    <w:rsid w:val="130E3FDC"/>
    <w:rsid w:val="16095D23"/>
    <w:rsid w:val="162839ED"/>
    <w:rsid w:val="18816425"/>
    <w:rsid w:val="20125DE4"/>
    <w:rsid w:val="21E236D9"/>
    <w:rsid w:val="22150DC6"/>
    <w:rsid w:val="22440DD9"/>
    <w:rsid w:val="22667C4D"/>
    <w:rsid w:val="257C79DF"/>
    <w:rsid w:val="289228C2"/>
    <w:rsid w:val="2945294F"/>
    <w:rsid w:val="2D2A0828"/>
    <w:rsid w:val="2D5F56F3"/>
    <w:rsid w:val="324566C1"/>
    <w:rsid w:val="36457671"/>
    <w:rsid w:val="38114B01"/>
    <w:rsid w:val="3A7B02B8"/>
    <w:rsid w:val="3BEF12A5"/>
    <w:rsid w:val="3C7426C8"/>
    <w:rsid w:val="3D2B0BD4"/>
    <w:rsid w:val="3D805DEC"/>
    <w:rsid w:val="3E0C7D67"/>
    <w:rsid w:val="3F3D46FC"/>
    <w:rsid w:val="450D4B6D"/>
    <w:rsid w:val="47BF46AB"/>
    <w:rsid w:val="49927204"/>
    <w:rsid w:val="4B2A29D5"/>
    <w:rsid w:val="4B6D0949"/>
    <w:rsid w:val="4EFA7132"/>
    <w:rsid w:val="4FBD0166"/>
    <w:rsid w:val="52A20F22"/>
    <w:rsid w:val="566C72A3"/>
    <w:rsid w:val="592626E2"/>
    <w:rsid w:val="5B057702"/>
    <w:rsid w:val="5B99602E"/>
    <w:rsid w:val="613E0F30"/>
    <w:rsid w:val="61436846"/>
    <w:rsid w:val="61AF0A43"/>
    <w:rsid w:val="6795724C"/>
    <w:rsid w:val="6A06530C"/>
    <w:rsid w:val="6B884AE0"/>
    <w:rsid w:val="6D9F4CAB"/>
    <w:rsid w:val="71C55BB3"/>
    <w:rsid w:val="7262603F"/>
    <w:rsid w:val="761F496F"/>
    <w:rsid w:val="762F643D"/>
    <w:rsid w:val="7CEF5B33"/>
    <w:rsid w:val="7D745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qFormat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21A0"/>
    <w:pPr>
      <w:spacing w:before="100" w:after="200" w:line="276" w:lineRule="auto"/>
    </w:pPr>
    <w:rPr>
      <w:rFonts w:ascii="Calibri" w:eastAsia="Times New Roman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9021A0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  <w:shd w:val="clear" w:color="auto" w:fill="5B9BD5"/>
    </w:rPr>
  </w:style>
  <w:style w:type="paragraph" w:styleId="Heading2">
    <w:name w:val="heading 2"/>
    <w:basedOn w:val="Normal"/>
    <w:next w:val="Normal"/>
    <w:link w:val="Heading2Char"/>
    <w:qFormat/>
    <w:rsid w:val="009021A0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  <w:shd w:val="clear" w:color="auto" w:fill="DEEAF6"/>
    </w:rPr>
  </w:style>
  <w:style w:type="paragraph" w:styleId="Heading3">
    <w:name w:val="heading 3"/>
    <w:basedOn w:val="Normal"/>
    <w:next w:val="Normal"/>
    <w:link w:val="Heading3Char"/>
    <w:qFormat/>
    <w:rsid w:val="009021A0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qFormat/>
    <w:rsid w:val="009021A0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qFormat/>
    <w:rsid w:val="009021A0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qFormat/>
    <w:rsid w:val="009021A0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qFormat/>
    <w:rsid w:val="009021A0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qFormat/>
    <w:rsid w:val="009021A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qFormat/>
    <w:rsid w:val="009021A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sid w:val="009021A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9021A0"/>
    <w:rPr>
      <w:b/>
      <w:bCs/>
      <w:color w:val="2E74B5"/>
      <w:sz w:val="16"/>
      <w:szCs w:val="16"/>
    </w:rPr>
  </w:style>
  <w:style w:type="character" w:styleId="Emphasis">
    <w:name w:val="Emphasis"/>
    <w:qFormat/>
    <w:rsid w:val="009021A0"/>
    <w:rPr>
      <w:caps/>
      <w:color w:val="1F4D78"/>
      <w:spacing w:val="5"/>
    </w:rPr>
  </w:style>
  <w:style w:type="paragraph" w:styleId="Footer">
    <w:name w:val="footer"/>
    <w:basedOn w:val="Normal"/>
    <w:link w:val="FooterChar"/>
    <w:qFormat/>
    <w:rsid w:val="009021A0"/>
    <w:pPr>
      <w:tabs>
        <w:tab w:val="center" w:pos="4680"/>
        <w:tab w:val="right" w:pos="9360"/>
      </w:tabs>
    </w:pPr>
    <w:rPr>
      <w:sz w:val="24"/>
      <w:szCs w:val="24"/>
    </w:rPr>
  </w:style>
  <w:style w:type="paragraph" w:styleId="Header">
    <w:name w:val="header"/>
    <w:basedOn w:val="Normal"/>
    <w:link w:val="HeaderChar"/>
    <w:qFormat/>
    <w:rsid w:val="009021A0"/>
    <w:pPr>
      <w:tabs>
        <w:tab w:val="center" w:pos="4680"/>
        <w:tab w:val="right" w:pos="9360"/>
      </w:tabs>
    </w:pPr>
    <w:rPr>
      <w:sz w:val="24"/>
      <w:szCs w:val="24"/>
    </w:rPr>
  </w:style>
  <w:style w:type="character" w:styleId="Hyperlink">
    <w:name w:val="Hyperlink"/>
    <w:qFormat/>
    <w:rsid w:val="009021A0"/>
    <w:rPr>
      <w:color w:val="0000FF"/>
      <w:u w:val="single"/>
    </w:rPr>
  </w:style>
  <w:style w:type="character" w:styleId="Strong">
    <w:name w:val="Strong"/>
    <w:qFormat/>
    <w:rsid w:val="009021A0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9021A0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9021A0"/>
    <w:pPr>
      <w:spacing w:before="0" w:after="0"/>
    </w:pPr>
    <w:rPr>
      <w:rFonts w:ascii="Calibri Light" w:eastAsia="SimSun" w:hAnsi="Calibri Light" w:cs="Times New Roman"/>
      <w:caps/>
      <w:color w:val="5B9BD5"/>
      <w:spacing w:val="10"/>
      <w:sz w:val="52"/>
      <w:szCs w:val="52"/>
    </w:rPr>
  </w:style>
  <w:style w:type="paragraph" w:customStyle="1" w:styleId="Quote1">
    <w:name w:val="Quote1"/>
    <w:basedOn w:val="Normal"/>
    <w:next w:val="Normal"/>
    <w:link w:val="QuoteChar"/>
    <w:qFormat/>
    <w:rsid w:val="009021A0"/>
    <w:rPr>
      <w:i/>
      <w:iCs/>
      <w:sz w:val="24"/>
      <w:szCs w:val="24"/>
    </w:rPr>
  </w:style>
  <w:style w:type="paragraph" w:customStyle="1" w:styleId="College">
    <w:name w:val="College"/>
    <w:basedOn w:val="Normal"/>
    <w:link w:val="CollegeCharChar"/>
    <w:qFormat/>
    <w:rsid w:val="009021A0"/>
    <w:rPr>
      <w:rFonts w:ascii="Garamond" w:hAnsi="Garamond"/>
      <w:b/>
      <w:i/>
      <w:szCs w:val="24"/>
    </w:rPr>
  </w:style>
  <w:style w:type="paragraph" w:customStyle="1" w:styleId="TOCHeading1">
    <w:name w:val="TOC Heading1"/>
    <w:basedOn w:val="Heading1"/>
    <w:next w:val="Normal"/>
    <w:qFormat/>
    <w:rsid w:val="009021A0"/>
    <w:pPr>
      <w:outlineLvl w:val="9"/>
    </w:pPr>
  </w:style>
  <w:style w:type="paragraph" w:customStyle="1" w:styleId="NoSpacing1">
    <w:name w:val="No Spacing1"/>
    <w:qFormat/>
    <w:rsid w:val="009021A0"/>
    <w:pPr>
      <w:spacing w:before="100"/>
    </w:pPr>
    <w:rPr>
      <w:rFonts w:ascii="Calibri" w:eastAsia="Times New Roman" w:hAnsi="Calibri" w:cs="Calibri"/>
    </w:rPr>
  </w:style>
  <w:style w:type="paragraph" w:customStyle="1" w:styleId="ListParagraph1">
    <w:name w:val="List Paragraph1"/>
    <w:basedOn w:val="Normal"/>
    <w:qFormat/>
    <w:rsid w:val="009021A0"/>
    <w:pPr>
      <w:ind w:left="720"/>
    </w:pPr>
  </w:style>
  <w:style w:type="paragraph" w:customStyle="1" w:styleId="IntenseQuote1">
    <w:name w:val="Intense Quote1"/>
    <w:basedOn w:val="Normal"/>
    <w:next w:val="Normal"/>
    <w:link w:val="IntenseQuoteChar"/>
    <w:qFormat/>
    <w:rsid w:val="009021A0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Heading6Char">
    <w:name w:val="Heading 6 Char"/>
    <w:link w:val="Heading6"/>
    <w:qFormat/>
    <w:rsid w:val="009021A0"/>
    <w:rPr>
      <w:caps/>
      <w:color w:val="2E74B5"/>
      <w:spacing w:val="10"/>
    </w:rPr>
  </w:style>
  <w:style w:type="character" w:customStyle="1" w:styleId="Heading8Char">
    <w:name w:val="Heading 8 Char"/>
    <w:link w:val="Heading8"/>
    <w:qFormat/>
    <w:rsid w:val="009021A0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qFormat/>
    <w:rsid w:val="009021A0"/>
    <w:rPr>
      <w:i/>
      <w:iCs/>
      <w:caps/>
      <w:spacing w:val="10"/>
      <w:sz w:val="18"/>
      <w:szCs w:val="18"/>
    </w:rPr>
  </w:style>
  <w:style w:type="character" w:customStyle="1" w:styleId="SubtitleChar">
    <w:name w:val="Subtitle Char"/>
    <w:link w:val="Subtitle"/>
    <w:qFormat/>
    <w:rsid w:val="009021A0"/>
    <w:rPr>
      <w:caps/>
      <w:color w:val="595959"/>
      <w:spacing w:val="10"/>
      <w:sz w:val="21"/>
      <w:szCs w:val="21"/>
    </w:rPr>
  </w:style>
  <w:style w:type="character" w:customStyle="1" w:styleId="IntenseEmphasis1">
    <w:name w:val="Intense Emphasis1"/>
    <w:qFormat/>
    <w:rsid w:val="009021A0"/>
    <w:rPr>
      <w:b/>
      <w:bCs/>
      <w:caps/>
      <w:color w:val="1F4D78"/>
      <w:spacing w:val="10"/>
    </w:rPr>
  </w:style>
  <w:style w:type="character" w:customStyle="1" w:styleId="Heading7Char">
    <w:name w:val="Heading 7 Char"/>
    <w:link w:val="Heading7"/>
    <w:qFormat/>
    <w:rsid w:val="009021A0"/>
    <w:rPr>
      <w:caps/>
      <w:color w:val="2E74B5"/>
      <w:spacing w:val="10"/>
    </w:rPr>
  </w:style>
  <w:style w:type="character" w:customStyle="1" w:styleId="TitleChar">
    <w:name w:val="Title Char"/>
    <w:link w:val="Title"/>
    <w:qFormat/>
    <w:rsid w:val="009021A0"/>
    <w:rPr>
      <w:rFonts w:ascii="Calibri Light" w:eastAsia="SimSun" w:hAnsi="Calibri Light" w:cs="Times New Roman"/>
      <w:caps/>
      <w:color w:val="5B9BD5"/>
      <w:spacing w:val="10"/>
      <w:sz w:val="52"/>
      <w:szCs w:val="52"/>
    </w:rPr>
  </w:style>
  <w:style w:type="character" w:customStyle="1" w:styleId="CollegeCharChar">
    <w:name w:val="College Char Char"/>
    <w:link w:val="College"/>
    <w:qFormat/>
    <w:rsid w:val="009021A0"/>
    <w:rPr>
      <w:rFonts w:ascii="Garamond" w:hAnsi="Garamond"/>
      <w:b/>
      <w:i/>
      <w:szCs w:val="24"/>
    </w:rPr>
  </w:style>
  <w:style w:type="character" w:customStyle="1" w:styleId="IntenseReference1">
    <w:name w:val="Intense Reference1"/>
    <w:qFormat/>
    <w:rsid w:val="009021A0"/>
    <w:rPr>
      <w:b/>
      <w:bCs/>
      <w:i/>
      <w:iCs/>
      <w:caps/>
      <w:color w:val="5B9BD5"/>
    </w:rPr>
  </w:style>
  <w:style w:type="character" w:customStyle="1" w:styleId="SubtleReference1">
    <w:name w:val="Subtle Reference1"/>
    <w:qFormat/>
    <w:rsid w:val="009021A0"/>
    <w:rPr>
      <w:b/>
      <w:bCs/>
      <w:color w:val="5B9BD5"/>
    </w:rPr>
  </w:style>
  <w:style w:type="character" w:customStyle="1" w:styleId="SubtleEmphasis1">
    <w:name w:val="Subtle Emphasis1"/>
    <w:qFormat/>
    <w:rsid w:val="009021A0"/>
    <w:rPr>
      <w:i/>
      <w:iCs/>
      <w:color w:val="1F4D78"/>
    </w:rPr>
  </w:style>
  <w:style w:type="character" w:customStyle="1" w:styleId="QuoteChar">
    <w:name w:val="Quote Char"/>
    <w:link w:val="Quote1"/>
    <w:qFormat/>
    <w:rsid w:val="009021A0"/>
    <w:rPr>
      <w:i/>
      <w:iCs/>
      <w:sz w:val="24"/>
      <w:szCs w:val="24"/>
    </w:rPr>
  </w:style>
  <w:style w:type="character" w:customStyle="1" w:styleId="BalloonTextChar">
    <w:name w:val="Balloon Text Char"/>
    <w:link w:val="BalloonText"/>
    <w:qFormat/>
    <w:rsid w:val="009021A0"/>
    <w:rPr>
      <w:rFonts w:ascii="Tahoma" w:hAnsi="Tahoma" w:cs="Tahoma"/>
      <w:sz w:val="16"/>
      <w:szCs w:val="16"/>
    </w:rPr>
  </w:style>
  <w:style w:type="character" w:customStyle="1" w:styleId="BookTitle1">
    <w:name w:val="Book Title1"/>
    <w:qFormat/>
    <w:rsid w:val="009021A0"/>
    <w:rPr>
      <w:b/>
      <w:bCs/>
      <w:i/>
      <w:iCs/>
      <w:spacing w:val="0"/>
    </w:rPr>
  </w:style>
  <w:style w:type="character" w:customStyle="1" w:styleId="Heading3Char">
    <w:name w:val="Heading 3 Char"/>
    <w:link w:val="Heading3"/>
    <w:qFormat/>
    <w:rsid w:val="009021A0"/>
    <w:rPr>
      <w:caps/>
      <w:color w:val="1F4D78"/>
      <w:spacing w:val="15"/>
    </w:rPr>
  </w:style>
  <w:style w:type="character" w:customStyle="1" w:styleId="Heading4Char">
    <w:name w:val="Heading 4 Char"/>
    <w:link w:val="Heading4"/>
    <w:qFormat/>
    <w:rsid w:val="009021A0"/>
    <w:rPr>
      <w:caps/>
      <w:color w:val="2E74B5"/>
      <w:spacing w:val="10"/>
    </w:rPr>
  </w:style>
  <w:style w:type="character" w:customStyle="1" w:styleId="HeaderChar">
    <w:name w:val="Header Char"/>
    <w:link w:val="Header"/>
    <w:qFormat/>
    <w:rsid w:val="009021A0"/>
    <w:rPr>
      <w:sz w:val="24"/>
      <w:szCs w:val="24"/>
    </w:rPr>
  </w:style>
  <w:style w:type="character" w:customStyle="1" w:styleId="Heading5Char">
    <w:name w:val="Heading 5 Char"/>
    <w:link w:val="Heading5"/>
    <w:qFormat/>
    <w:rsid w:val="009021A0"/>
    <w:rPr>
      <w:caps/>
      <w:color w:val="2E74B5"/>
      <w:spacing w:val="10"/>
    </w:rPr>
  </w:style>
  <w:style w:type="character" w:customStyle="1" w:styleId="Heading2Char">
    <w:name w:val="Heading 2 Char"/>
    <w:link w:val="Heading2"/>
    <w:qFormat/>
    <w:rsid w:val="009021A0"/>
    <w:rPr>
      <w:caps/>
      <w:spacing w:val="15"/>
      <w:shd w:val="clear" w:color="auto" w:fill="DEEAF6"/>
    </w:rPr>
  </w:style>
  <w:style w:type="character" w:customStyle="1" w:styleId="Heading1Char">
    <w:name w:val="Heading 1 Char"/>
    <w:link w:val="Heading1"/>
    <w:qFormat/>
    <w:rsid w:val="009021A0"/>
    <w:rPr>
      <w:caps/>
      <w:color w:val="FFFFFF"/>
      <w:spacing w:val="15"/>
      <w:sz w:val="22"/>
      <w:szCs w:val="22"/>
      <w:shd w:val="clear" w:color="auto" w:fill="5B9BD5"/>
    </w:rPr>
  </w:style>
  <w:style w:type="character" w:customStyle="1" w:styleId="IntenseQuoteChar">
    <w:name w:val="Intense Quote Char"/>
    <w:link w:val="IntenseQuote1"/>
    <w:qFormat/>
    <w:rsid w:val="009021A0"/>
    <w:rPr>
      <w:color w:val="5B9BD5"/>
      <w:sz w:val="24"/>
      <w:szCs w:val="24"/>
    </w:rPr>
  </w:style>
  <w:style w:type="character" w:customStyle="1" w:styleId="FooterChar">
    <w:name w:val="Footer Char"/>
    <w:link w:val="Footer"/>
    <w:qFormat/>
    <w:rsid w:val="009021A0"/>
    <w:rPr>
      <w:sz w:val="24"/>
      <w:szCs w:val="24"/>
    </w:rPr>
  </w:style>
  <w:style w:type="table" w:customStyle="1" w:styleId="Style11">
    <w:name w:val="_Style 11"/>
    <w:basedOn w:val="TableNormal1"/>
    <w:qFormat/>
    <w:rsid w:val="009021A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rsid w:val="009021A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E26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8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writing</vt:lpstr>
    </vt:vector>
  </TitlesOfParts>
  <Company>UNT</Company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writing</dc:title>
  <dc:creator>Wiley D Cunagin</dc:creator>
  <cp:lastModifiedBy>Al Gomez</cp:lastModifiedBy>
  <cp:revision>7</cp:revision>
  <cp:lastPrinted>2012-09-27T18:26:00Z</cp:lastPrinted>
  <dcterms:created xsi:type="dcterms:W3CDTF">2026-04-08T00:30:00Z</dcterms:created>
  <dcterms:modified xsi:type="dcterms:W3CDTF">2026-06-02T20:47:00Z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A915FBD8377B49919B64A9B892C83BD6</vt:lpwstr>
  </property>
</Properties>
</file>