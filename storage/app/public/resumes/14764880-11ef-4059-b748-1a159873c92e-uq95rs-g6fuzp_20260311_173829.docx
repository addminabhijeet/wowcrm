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pStyle w:val="divname"/>
        <w:pBdr>
          <w:top w:val="none" w:sz="0" w:space="0" w:color="auto"/>
          <w:left w:val="none" w:sz="0" w:space="0" w:color="auto"/>
          <w:bottom w:val="none" w:sz="0" w:space="0" w:color="auto"/>
          <w:right w:val="none" w:sz="0" w:space="0" w:color="auto"/>
        </w:pBdr>
        <w:spacing w:before="0" w:after="0"/>
        <w:ind w:left="0" w:right="0"/>
        <w:jc w:val="center"/>
        <w:rPr>
          <w:rFonts w:ascii="Courier New" w:eastAsia="Courier New" w:hAnsi="Courier New" w:cs="Courier New"/>
          <w:caps/>
          <w:color w:val="434D54"/>
          <w:sz w:val="68"/>
          <w:szCs w:val="68"/>
          <w:bdr w:val="none" w:sz="0" w:space="0" w:color="auto"/>
          <w:vertAlign w:val="baseline"/>
        </w:rPr>
      </w:pPr>
      <w:r>
        <w:rPr>
          <w:rStyle w:val="span"/>
          <w:caps/>
          <w:sz w:val="68"/>
          <w:szCs w:val="68"/>
        </w:rPr>
        <w:t>Vivek</w:t>
      </w:r>
      <w:r>
        <w:rPr>
          <w:bdr w:val="none" w:sz="0" w:space="0" w:color="auto"/>
          <w:vertAlign w:val="baseline"/>
        </w:rPr>
        <w:t xml:space="preserve"> </w:t>
      </w:r>
      <w:r>
        <w:rPr>
          <w:rStyle w:val="span"/>
          <w:caps/>
          <w:sz w:val="68"/>
          <w:szCs w:val="68"/>
        </w:rPr>
        <w:t>Rao Kathheragandla</w:t>
      </w:r>
    </w:p>
    <w:p>
      <w:pPr>
        <w:pStyle w:val="divaddress"/>
        <w:pBdr>
          <w:top w:val="none" w:sz="0" w:space="0" w:color="auto"/>
          <w:left w:val="none" w:sz="0" w:space="0" w:color="auto"/>
          <w:bottom w:val="none" w:sz="0" w:space="0" w:color="auto"/>
          <w:right w:val="none" w:sz="0" w:space="0" w:color="auto"/>
        </w:pBdr>
        <w:spacing w:before="40" w:after="0"/>
        <w:ind w:left="0" w:right="0"/>
        <w:jc w:val="center"/>
        <w:rPr>
          <w:rFonts w:ascii="Century Gothic" w:eastAsia="Century Gothic" w:hAnsi="Century Gothic" w:cs="Century Gothic"/>
          <w:color w:val="434D54"/>
          <w:sz w:val="18"/>
          <w:szCs w:val="18"/>
          <w:bdr w:val="none" w:sz="0" w:space="0" w:color="auto"/>
          <w:vertAlign w:val="baseline"/>
        </w:rPr>
      </w:pPr>
      <w:r>
        <w:rPr>
          <w:rStyle w:val="span"/>
          <w:rFonts w:ascii="Century Gothic" w:eastAsia="Century Gothic" w:hAnsi="Century Gothic" w:cs="Century Gothic"/>
          <w:sz w:val="18"/>
          <w:szCs w:val="18"/>
        </w:rPr>
        <w:t>vivekraok2001@gmail.com</w:t>
      </w:r>
      <w:r>
        <w:rPr>
          <w:rStyle w:val="span"/>
          <w:rFonts w:ascii="Century Gothic" w:eastAsia="Century Gothic" w:hAnsi="Century Gothic" w:cs="Century Gothic"/>
          <w:sz w:val="18"/>
          <w:szCs w:val="18"/>
        </w:rPr>
        <w:t xml:space="preserve"> </w:t>
      </w:r>
      <w:r>
        <w:rPr>
          <w:rStyle w:val="sprtr"/>
          <w:rFonts w:ascii="Century Gothic" w:eastAsia="Century Gothic" w:hAnsi="Century Gothic" w:cs="Century Gothic"/>
        </w:rPr>
        <w:t>  |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234-296-2137</w:t>
      </w:r>
      <w:r>
        <w:rPr>
          <w:rStyle w:val="span"/>
          <w:rFonts w:ascii="Century Gothic" w:eastAsia="Century Gothic" w:hAnsi="Century Gothic" w:cs="Century Gothic"/>
          <w:sz w:val="18"/>
          <w:szCs w:val="18"/>
        </w:rPr>
        <w:t xml:space="preserve"> </w:t>
      </w:r>
      <w:r>
        <w:rPr>
          <w:rStyle w:val="sprtr"/>
          <w:rFonts w:ascii="Century Gothic" w:eastAsia="Century Gothic" w:hAnsi="Century Gothic" w:cs="Century Gothic"/>
        </w:rPr>
        <w:t>  |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Kent, OH 44240</w:t>
      </w:r>
      <w:r>
        <w:rPr>
          <w:rStyle w:val="span"/>
          <w:rFonts w:ascii="Century Gothic" w:eastAsia="Century Gothic" w:hAnsi="Century Gothic" w:cs="Century Gothic"/>
          <w:sz w:val="18"/>
          <w:szCs w:val="18"/>
        </w:rPr>
        <w:t xml:space="preserve"> </w:t>
      </w:r>
    </w:p>
    <w:p>
      <w:pPr>
        <w:pStyle w:val="divdocumentheading"/>
        <w:pBdr>
          <w:top w:val="none" w:sz="0" w:space="0" w:color="auto"/>
          <w:left w:val="none" w:sz="0" w:space="0" w:color="auto"/>
          <w:bottom w:val="none" w:sz="0" w:space="14" w:color="auto"/>
          <w:right w:val="none" w:sz="0" w:space="0" w:color="auto"/>
        </w:pBdr>
        <w:tabs>
          <w:tab w:val="left" w:pos="4912"/>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Summary  </w:t>
      </w:r>
      <w:r>
        <w:rPr>
          <w:rFonts w:ascii="Courier New" w:eastAsia="Courier New" w:hAnsi="Courier New" w:cs="Courier New"/>
          <w:strike/>
          <w:color w:val="595959"/>
          <w:sz w:val="24"/>
        </w:rPr>
        <w:tab/>
      </w:r>
    </w:p>
    <w:p>
      <w:pPr>
        <w:pStyle w:val="p"/>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 motivated and detail-oriented graduate student pursuing a Master's in Business Analytics at Kent State University, with hands-on experience in data analytics, Power BI, and payroll management systems. Seeking an internship role to apply my technical expertise in SQL, R, and data visualization, contributing to innovative solutions and organizational growth while advancing my skills in the field of business intelligence and analytics.</w:t>
      </w:r>
    </w:p>
    <w:p>
      <w:pPr>
        <w:pStyle w:val="divdocumentheading"/>
        <w:pBdr>
          <w:top w:val="none" w:sz="0" w:space="0" w:color="auto"/>
          <w:left w:val="none" w:sz="0" w:space="0" w:color="auto"/>
          <w:bottom w:val="none" w:sz="0" w:space="14" w:color="auto"/>
          <w:right w:val="none" w:sz="0" w:space="0" w:color="auto"/>
        </w:pBdr>
        <w:tabs>
          <w:tab w:val="left" w:pos="4987"/>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Skills  </w:t>
      </w:r>
      <w:r>
        <w:rPr>
          <w:rFonts w:ascii="Courier New" w:eastAsia="Courier New" w:hAnsi="Courier New" w:cs="Courier New"/>
          <w:strike/>
          <w:color w:val="595959"/>
          <w:sz w:val="24"/>
        </w:rPr>
        <w:tab/>
      </w:r>
    </w:p>
    <w:tbl>
      <w:tblPr>
        <w:tblStyle w:val="divdocumenttable"/>
        <w:tblW w:w="0" w:type="auto"/>
        <w:tblInd w:w="400" w:type="dxa"/>
        <w:tblLayout w:type="fixed"/>
        <w:tblCellMar>
          <w:top w:w="0" w:type="dxa"/>
          <w:left w:w="0" w:type="dxa"/>
          <w:bottom w:w="0" w:type="dxa"/>
          <w:right w:w="0" w:type="dxa"/>
        </w:tblCellMar>
        <w:tblLook w:val="05E0"/>
      </w:tblPr>
      <w:tblGrid>
        <w:gridCol w:w="5420"/>
        <w:gridCol w:w="5420"/>
      </w:tblGrid>
      <w:tr>
        <w:tblPrEx>
          <w:tblW w:w="0" w:type="auto"/>
          <w:tblInd w:w="400" w:type="dxa"/>
          <w:tblLayout w:type="fixed"/>
          <w:tblCellMar>
            <w:top w:w="0" w:type="dxa"/>
            <w:left w:w="0" w:type="dxa"/>
            <w:bottom w:w="0" w:type="dxa"/>
            <w:right w:w="0" w:type="dxa"/>
          </w:tblCellMar>
          <w:tblLook w:val="05E0"/>
        </w:tblPrEx>
        <w:tc>
          <w:tcPr>
            <w:tcW w:w="5420" w:type="dxa"/>
            <w:noWrap w:val="0"/>
            <w:tcMar>
              <w:top w:w="0" w:type="dxa"/>
              <w:left w:w="0" w:type="dxa"/>
              <w:bottom w:w="0" w:type="dxa"/>
              <w:right w:w="0" w:type="dxa"/>
            </w:tcMar>
            <w:vAlign w:val="top"/>
            <w:hideMark/>
          </w:tcPr>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 Analysis and Interpretation</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Database Management</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 Visualization (Tableau)</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Strategic Planning and Implementation</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 Mining Techniques</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Process Optimization</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Advanced Microsoft Excel (Macros, Pivot Tables)</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Technical Documentation</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R Programming</w:t>
            </w:r>
          </w:p>
        </w:tc>
        <w:tc>
          <w:tcPr>
            <w:tcW w:w="5420" w:type="dxa"/>
            <w:tcBorders>
              <w:left w:val="single" w:sz="8" w:space="0" w:color="FEFDFD"/>
            </w:tcBorders>
            <w:noWrap w:val="0"/>
            <w:tcMar>
              <w:top w:w="0" w:type="dxa"/>
              <w:left w:w="0" w:type="dxa"/>
              <w:bottom w:w="0" w:type="dxa"/>
              <w:right w:w="0" w:type="dxa"/>
            </w:tcMar>
            <w:vAlign w:val="top"/>
            <w:hideMark/>
          </w:tcPr>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Python</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Market Research and Trend Analysis</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Marketing campaigns</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Project Coordination</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Stakeholder Communication</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Analytical Skills</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Time Management</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Cross-functional Collaboration</w:t>
            </w:r>
          </w:p>
        </w:tc>
      </w:tr>
    </w:tbl>
    <w:p>
      <w:pPr>
        <w:pStyle w:val="divdocumentheading"/>
        <w:pBdr>
          <w:top w:val="none" w:sz="0" w:space="0" w:color="auto"/>
          <w:left w:val="none" w:sz="0" w:space="0" w:color="auto"/>
          <w:bottom w:val="none" w:sz="0" w:space="14" w:color="auto"/>
          <w:right w:val="none" w:sz="0" w:space="0" w:color="auto"/>
        </w:pBdr>
        <w:tabs>
          <w:tab w:val="left" w:pos="4690"/>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Experience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Business Analyst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All People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Bloomington</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IL</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08/2024</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12/2024</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Conducted extensive market research on successful crowdfunding models and trends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Provided data-driven insights to inform our crowdfunding strategy and investor engagement plans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Supported outreach to potential investors, prepared investment pitches, and maintained communication with current and prospective investors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Helped secure commitments and foster positive stakeholder relationships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Collaborated with the web development team to enhance user experience on our website</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Contributed to competitive pricing analysis and product positioning, focusing on our unique selling propositions of eco-friendly, sustainable products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Played a key role in tracking and analyzing growth metrics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Contributed to the development and execution of our equity crowdfunding strategy, helping to foster a community of socially and environmentally conscious consumers and investors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My contributions were integral in advancing the company's vision of a hybrid social movement and business model inspired by organizations like Mondragon and guided by principles of conscious capitalism</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Data Analyst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vision networks</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Hyde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Telangana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01/2023</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06/2023</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Collaborated on data analytics projects, leveraging tools such as Power BI and SQL to create meaningful insights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Gained hands-on experience in student and faculty payroll management systems, including user management and time-tracking modules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Automated payroll processing workflows, incorporating tax calculations, overtime, and customizable salary structures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Designed and implemented dashboards and reports for monitoring employee attendance and payroll status using Power BI</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Enhanced operational efficiency by streamlining data processes and resolving technical issues in user management systems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Contributed to improving decision-making through data visualization and actionable insights</w:t>
      </w:r>
    </w:p>
    <w:p>
      <w:pPr>
        <w:pStyle w:val="divdocumentheading"/>
        <w:pBdr>
          <w:top w:val="none" w:sz="0" w:space="0" w:color="auto"/>
          <w:left w:val="none" w:sz="0" w:space="0" w:color="auto"/>
          <w:bottom w:val="none" w:sz="0" w:space="14" w:color="auto"/>
          <w:right w:val="none" w:sz="0" w:space="0" w:color="auto"/>
        </w:pBdr>
        <w:tabs>
          <w:tab w:val="left" w:pos="3800"/>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Education and Training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rPr>
        <w:t>Kent State University</w:t>
      </w:r>
      <w:r>
        <w:rPr>
          <w:rStyle w:val="sprtr"/>
          <w:rFonts w:ascii="Century Gothic" w:eastAsia="Century Gothic" w:hAnsi="Century Gothic" w:cs="Century Gothic"/>
          <w:color w:val="595959"/>
          <w:sz w:val="18"/>
          <w:szCs w:val="18"/>
        </w:rPr>
        <w:t>  |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Kent</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OH</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 xml:space="preserve">Expected in </w:t>
      </w:r>
      <w:r>
        <w:rPr>
          <w:rStyle w:val="span"/>
          <w:rFonts w:ascii="Century Gothic" w:eastAsia="Century Gothic" w:hAnsi="Century Gothic" w:cs="Century Gothic"/>
          <w:color w:val="595959"/>
          <w:sz w:val="18"/>
          <w:szCs w:val="18"/>
        </w:rPr>
        <w:t>05/2025</w:t>
      </w:r>
      <w:r>
        <w:rPr>
          <w:rStyle w:val="singlecolumnspanpaddedlinenth-child1"/>
          <w:rFonts w:ascii="Century Gothic" w:eastAsia="Century Gothic" w:hAnsi="Century Gothic" w:cs="Century Gothic"/>
          <w:color w:val="595959"/>
          <w:sz w:val="18"/>
          <w:szCs w:val="18"/>
        </w:rPr>
        <w:t xml:space="preserve"> </w:t>
      </w:r>
    </w:p>
    <w:p>
      <w:pPr>
        <w:pStyle w:val="spanpaddedline"/>
        <w:spacing w:before="0" w:after="1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degree"/>
          <w:rFonts w:ascii="Century Gothic" w:eastAsia="Century Gothic" w:hAnsi="Century Gothic" w:cs="Century Gothic"/>
          <w:b/>
          <w:bCs/>
          <w:color w:val="595959"/>
          <w:sz w:val="18"/>
          <w:szCs w:val="18"/>
        </w:rPr>
        <w:t>Master of Science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Business Analytics</w:t>
      </w:r>
      <w:r>
        <w:rPr>
          <w:rFonts w:ascii="Century Gothic" w:eastAsia="Century Gothic" w:hAnsi="Century Gothic" w:cs="Century Gothic"/>
          <w:color w:val="595959"/>
          <w:sz w:val="18"/>
          <w:szCs w:val="18"/>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after="0" w:line="260" w:lineRule="atLeast"/>
        <w:ind w:left="400" w:right="400"/>
        <w:jc w:val="center"/>
        <w:textAlignment w:val="auto"/>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Expected in 05/2025</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rPr>
        <w:t>Jagruti Degree And Pg College</w:t>
      </w:r>
      <w:r>
        <w:rPr>
          <w:rStyle w:val="sprtr"/>
          <w:rFonts w:ascii="Century Gothic" w:eastAsia="Century Gothic" w:hAnsi="Century Gothic" w:cs="Century Gothic"/>
          <w:color w:val="595959"/>
          <w:sz w:val="18"/>
          <w:szCs w:val="18"/>
        </w:rPr>
        <w:t>  |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Narayanaguda</w:t>
      </w:r>
      <w:r>
        <w:rPr>
          <w:rStyle w:val="singlecolumnspanpaddedlinenth-child1"/>
          <w:rFonts w:ascii="Century Gothic" w:eastAsia="Century Gothic" w:hAnsi="Century Gothic" w:cs="Century Gothic"/>
          <w:color w:val="595959"/>
          <w:sz w:val="18"/>
          <w:szCs w:val="18"/>
        </w:rPr>
        <w:t xml:space="preserve"> </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06/2021</w:t>
      </w:r>
      <w:r>
        <w:rPr>
          <w:rStyle w:val="singlecolumnspanpaddedlinenth-child1"/>
          <w:rFonts w:ascii="Century Gothic" w:eastAsia="Century Gothic" w:hAnsi="Century Gothic" w:cs="Century Gothic"/>
          <w:color w:val="595959"/>
          <w:sz w:val="18"/>
          <w:szCs w:val="18"/>
        </w:rPr>
        <w:t xml:space="preserve"> </w:t>
      </w:r>
    </w:p>
    <w:p>
      <w:pPr>
        <w:pStyle w:val="spanpaddedline"/>
        <w:spacing w:before="0" w:after="1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degree"/>
          <w:rFonts w:ascii="Century Gothic" w:eastAsia="Century Gothic" w:hAnsi="Century Gothic" w:cs="Century Gothic"/>
          <w:b/>
          <w:bCs/>
          <w:color w:val="595959"/>
          <w:sz w:val="18"/>
          <w:szCs w:val="18"/>
        </w:rPr>
        <w:t>Bachelor of Science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Mathematical Sciences</w:t>
      </w:r>
      <w:r>
        <w:rPr>
          <w:rFonts w:ascii="Century Gothic" w:eastAsia="Century Gothic" w:hAnsi="Century Gothic" w:cs="Century Gothic"/>
          <w:color w:val="595959"/>
          <w:sz w:val="18"/>
          <w:szCs w:val="18"/>
          <w:bdr w:val="none" w:sz="0" w:space="0" w:color="auto"/>
          <w:vertAlign w:val="baseline"/>
        </w:rPr>
        <w:t xml:space="preserve"> </w:t>
      </w:r>
    </w:p>
    <w:sectPr>
      <w:pgSz w:w="12240" w:h="15840"/>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B11992AC-5E4D-4551-A9B2-671DB26ECBE8}"/>
    <w:embedBold r:id="rId2" w:fontKey="{78465D32-035F-458D-857F-9F48DFA3680C}"/>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rPr>
      <w:color w:val="595959"/>
    </w:r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1000" w:lineRule="atLeast"/>
    </w:pPr>
    <w:rPr>
      <w:rFonts w:ascii="Courier New" w:eastAsia="Courier New" w:hAnsi="Courier New" w:cs="Courier New"/>
      <w:caps/>
      <w:color w:val="434D54"/>
      <w:sz w:val="68"/>
      <w:szCs w:val="68"/>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bottom w:val="none" w:sz="0" w:space="0" w:color="auto"/>
      </w:pBdr>
    </w:pPr>
  </w:style>
  <w:style w:type="paragraph" w:customStyle="1" w:styleId="divaddress">
    <w:name w:val="div_address"/>
    <w:basedOn w:val="div"/>
    <w:pPr>
      <w:spacing w:line="260" w:lineRule="atLeast"/>
    </w:pPr>
    <w:rPr>
      <w:color w:val="434D54"/>
      <w:sz w:val="18"/>
      <w:szCs w:val="18"/>
    </w:rPr>
  </w:style>
  <w:style w:type="character" w:customStyle="1" w:styleId="sprtr">
    <w:name w:val="sprtr"/>
    <w:basedOn w:val="DefaultParagraphFont"/>
  </w:style>
  <w:style w:type="paragraph" w:customStyle="1" w:styleId="documentSECTIONCNTCsectionnotbtnlnk">
    <w:name w:val="document_SECTION_CNTC + section_not(.btnlnk)"/>
    <w:basedOn w:val="Normal"/>
  </w:style>
  <w:style w:type="paragraph" w:customStyle="1" w:styleId="divdocumentheading">
    <w:name w:val="div_document_heading"/>
    <w:basedOn w:val="Normal"/>
    <w:pPr>
      <w:pBdr>
        <w:bottom w:val="none" w:sz="0" w:space="14" w:color="auto"/>
      </w:pBdr>
    </w:pPr>
  </w:style>
  <w:style w:type="character" w:customStyle="1" w:styleId="divdocumentheadingCharacter">
    <w:name w:val="div_document_heading Character"/>
    <w:basedOn w:val="DefaultParagraphFont"/>
  </w:style>
  <w:style w:type="character" w:customStyle="1" w:styleId="divdocumentdivsectiontitle">
    <w:name w:val="div_document_div_sectiontitle"/>
    <w:basedOn w:val="DefaultParagraphFont"/>
    <w:rPr>
      <w:color w:val="434D54"/>
      <w:sz w:val="24"/>
      <w:szCs w:val="24"/>
    </w:rPr>
  </w:style>
  <w:style w:type="paragraph" w:customStyle="1" w:styleId="divdocumentsinglecolumn">
    <w:name w:val="div_document_singlecolumn"/>
    <w:basedOn w:val="Normal"/>
    <w:pPr>
      <w:pBdr>
        <w:top w:val="none" w:sz="0" w:space="0" w:color="auto"/>
        <w:left w:val="none" w:sz="0" w:space="20" w:color="auto"/>
        <w:bottom w:val="none" w:sz="0" w:space="0" w:color="auto"/>
        <w:right w:val="none" w:sz="0" w:space="20"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Vivek Rao Kathheragandla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040120de-3953-4c7c-bede-a96a7b732753</vt:lpwstr>
  </property>
  <property fmtid="{D5CDD505-2E9C-101B-9397-08002B2CF9AE}" pid="3" name="x1ye=0">
    <vt:lpwstr>uEMAAB+LCAAAAAAABAAUm0W2pFAQBRfEALchhbvrDHd3Vt+/F1AH6pF5b0QJ9qNhTBB48sdzmMDBDI39GA5hSQ5nEBrCJiHO/S5jSbFSpvM2Jxfd5FbxPqhg0YFbIg9ck0CZWoalQf2BD5Ar0MfaGrwoKDBvxr3T7tc0f1cL8XVUWxaAQ+AxWneff8cpDa320wizgrUHWd9qO2szhPW1r6QwxZtoQNFYBEzEX/nm9KreeTtVJqLALK54i8GUbhY</vt:lpwstr>
  </property>
  <property fmtid="{D5CDD505-2E9C-101B-9397-08002B2CF9AE}" pid="4" name="x1ye=1">
    <vt:lpwstr>3Kkl1B5cKzi20FGYlfftjScScVOWFPhu10ppjOwZiao77ewdw+6r7myPl8A1Klks8EbB9/nRVszRairZtzrS8YmFC35DEbzzJSurnDHQqc88LTQYoUZYkLLk7irjW3tmwn1dRDuK1fJEO6/ilFnNJl27xY1sZjzOg4OWhy5UFTqyf1aFilY0pShaCiysPJDCoM6xSydEkcrN+vJCPPSt4QfLDJH/iS0fSoeMxsL2vsbgcwBQacatM5LfcFOvvDb</vt:lpwstr>
  </property>
  <property fmtid="{D5CDD505-2E9C-101B-9397-08002B2CF9AE}" pid="5" name="x1ye=10">
    <vt:lpwstr>xDdR5goiXuNmAG0xbvfoCKu8ql4CSXyw2kzYAISbMNMuQGQEpyX1p4uj/7CK4cvUFJ2xeyPGB0rLHRgTqbBbYC7GPow1zOBFbKUEXjyJ3Af5tgttXRSAHZ51J8Cj+PjebPwK3dwoIj9KMYNdZBR1s//c0X3ipLds39oYyHiZneILHYFvWIlAE/idWppv9pGDs6F39X2JI5pDodZkMKhnpqIv9e0kRi4Xfw+vXphxnf6SYibsqZEdkATKaCI9iXa</vt:lpwstr>
  </property>
  <property fmtid="{D5CDD505-2E9C-101B-9397-08002B2CF9AE}" pid="6" name="x1ye=11">
    <vt:lpwstr>OJjkOzrmbZa2+BDZn0GfcBZoGfximIjVsR/fUyPKQ9zfdIXpTpJihRP5WUaae2hqZ4YGizLDMnJBdUBcwgLj/N8pp+Lkqo4SkpYyejvqUckvlpc0ZPMEbwdqdG/6LQ1HuX2LBXDIfHa7iFgKG7jC38cgRoXkEo1fxT8IleoOWsiuFD8N3itpybGJB6m8rUY59BMO/rt5cgvoiuX/uGydI3yAakz3IzRZebv99XpxULM3mxgapCNy/qLOXP7nstS</vt:lpwstr>
  </property>
  <property fmtid="{D5CDD505-2E9C-101B-9397-08002B2CF9AE}" pid="7" name="x1ye=12">
    <vt:lpwstr>igMUjH0hnScagUQ/ZxhCmMP/umEpD2nK8S2xQfo7T9P6/Cev+TjbCWejiUX+SuhGeMnFrp36PdkzsTomPF5QJ2jxWnv3tz02Fxluv9XeYNQU50GAzBI/zbisAHA1yqJO6K9utmaDE7gyZXs64GemlCA3ZX6ea+kJJ6VcuveqcfkRq5N1171+eK2rVj8YwWnsLnw8yRwO7xdBH1D765TSAOT5mUdL1mVrDjQ7cnpQ2uBeD2gPd2LV1/D3vc4C/0M</vt:lpwstr>
  </property>
  <property fmtid="{D5CDD505-2E9C-101B-9397-08002B2CF9AE}" pid="8" name="x1ye=13">
    <vt:lpwstr>75pG4MyByrQRQKX0WMAhptcTKzXoIN3X/ztSHEekP/vbGFUxBYV23BTmErHKhZ7va3OAPA+MjsWlh/5ZVAFl8f1M3CBWPTP9SQyUrBYTHgERhViROFwigQwdks81iL7cxBTHNk7ygRnRPynDjv316/xBt+6gAVjF6JK1bpB8zUvuar5LSimB0WE8KTUPq2n9CPHXq5U6IzogJPuSt7n3Z1lrRCDSUV6uNLSvT66x/WU7ExgKAKtcSa8VObhs8dc</vt:lpwstr>
  </property>
  <property fmtid="{D5CDD505-2E9C-101B-9397-08002B2CF9AE}" pid="9" name="x1ye=14">
    <vt:lpwstr>GEUl0n5Sp+Kk7iE0dTeX1IrX4bYNK0k/psYZGswR0bhneG0A6rUkiNyFGMm9zJi+PSWBFFqOadARw/y3wkGqWOsvj0aTmT49/Gjfz0ltsOAsZMv5MNgrXOpezuojHKRGQffUcgRyAmwP3fnC1qogE7kP0JiIBq8fty8zMlHTBaPzpFhLsy9HpcIcAIoQO6OjtLZ+n9C1MoNjOdc5fhiPgKIUfGmSvWE6zysnSby8yM1XgmV+6SBYYYLRMB/9rjA</vt:lpwstr>
  </property>
  <property fmtid="{D5CDD505-2E9C-101B-9397-08002B2CF9AE}" pid="10" name="x1ye=15">
    <vt:lpwstr>PziYOeRb8iHBQ9moRdSQLhsipjf23DMCEW9pflw7Qnd5QmsmfcusT7DiO9P/ccOD2vGXAshytR5CbcDch7aTjQxuNv46hrogzvWpPXnVxGeyKlAs5iiX6OV3q4LaJ+Ri9Rf0PJ0FJYEqqpgkGefI/Lw761K/hT/IvhPPqXC14t5tYAC+ZlO5AF/+KKxrGNjvmEUcc1l8XJXfGBltWjYl7GaIq1slp5hrJJl+EjLnGInLLFlpOsMP4ZqYEx/Nyk9</vt:lpwstr>
  </property>
  <property fmtid="{D5CDD505-2E9C-101B-9397-08002B2CF9AE}" pid="11" name="x1ye=16">
    <vt:lpwstr>Z277gMmUrElrYXGSPgDZLGVHoEfmADFnS329uLVST+qK+8y9/cLETQb359SLZncSscL7aRU3xk151PJp6utRL7DkkYngm0NCabNIAgT5pSW3gmH7wxjn8LTAJ1IEz3KNLt8SMkfiTcrpTwsz+4Bxzsi/V7OToEfQcYfgLYyqkNjfVdInHJtPaLtMEtZNR9YR6tBohYzZKVyvUV9Xe9kDPrPXn9McKGS5FIK6RqEHaK0UO/2aypydrpXOZRhGWPq</vt:lpwstr>
  </property>
  <property fmtid="{D5CDD505-2E9C-101B-9397-08002B2CF9AE}" pid="12" name="x1ye=17">
    <vt:lpwstr>jAdt0TRNxGEwvj+bhwWjSLbLpoQpjuB5uKmyVOECye8z3PiI2ZXnKGOwmfF8RKBJrwU5/o5uD14fB55WIgCBGmmHa5q4REBS2THAg5keUYNlMESvkAOtF2wI3y7JGPlqRMGmjNNh9jhan88q/vcFZ46kKZq+Q/Xq6YRnK5r+LTKE/S1c2iFpB0xNckwEl0St39WnFCymiGD8k6YyWQDrsO2T+hY6B36Orgs/oezlLepVnBgR4/3xPnfgziC0dth</vt:lpwstr>
  </property>
  <property fmtid="{D5CDD505-2E9C-101B-9397-08002B2CF9AE}" pid="13" name="x1ye=18">
    <vt:lpwstr>qPD51Fr9Y1iYq5F+W9Auilw3kQhpviSSIsntQkcQTEwCyvijIp67wlTZHML5AS1PFMdprzpoo/VX0iLSFoLJ3nWyStAI99TFxB9PkNgFrzihneYICN0j6Ttm/BIqTEb/vqPb7xgoQPULwrSaR2lgQV1dUEfDOTyWq1jYdi/Ua16zegzADWMvkU9s2gd1sjvFIl19MQf0CNto1KS6sOheGP+3tbXdye8l/YP/RsubujloG1mdL0i1rlHlVx4QWf4</vt:lpwstr>
  </property>
  <property fmtid="{D5CDD505-2E9C-101B-9397-08002B2CF9AE}" pid="14" name="x1ye=19">
    <vt:lpwstr>0zH8KdZX5eS+n59j4RYqAIzWmfVYhft0Wd4GZG8Sfi/4w8mfLh1JHA7ZJARF5f+xHtBa2G0H/eQLQDejFSAf2eJZjeU6k0MwwL6yFmygWiFcrlX/fGw/8N3asJm3EvqUNX5pdXqc3WiwCpsG6idPk6evzxTeSdaJa1BTZ5LlT8PKSC8A3kFrKlLarrrZ3xpx2scO7P3Lh9GcTBkD2TvKcR+n+MmTRHsT6loJMJTbUX2UJP6uXgNx6EV4WpAiWio</vt:lpwstr>
  </property>
  <property fmtid="{D5CDD505-2E9C-101B-9397-08002B2CF9AE}" pid="15" name="x1ye=2">
    <vt:lpwstr>cYKrIDCS2Y29v4zm8VKEjLNDu38YZgS1mI9QEnC6GaJqDO3mgiLd0mHRyiEHK5T+utRF9X6S2fm9HRCet4UoCeZvj2hdSRTM+TJ+/QEnLX6Tl6W2bp8xrGnERW2JqNfr0f9ZtW2taPRgVsD8f6Sbk9R8DndnWoXFs113LdW9aUdXnh5uxuTPuQq1MuSv70PWfGykbD9FoCX/Dhcb+Ujfa6/VWhGMApiy7RwfvtfSpKR/gDl5rvFntzoLL5KcKXd</vt:lpwstr>
  </property>
  <property fmtid="{D5CDD505-2E9C-101B-9397-08002B2CF9AE}" pid="16" name="x1ye=20">
    <vt:lpwstr>aG3qEraNZns/3O4MCzWkPZkQm4kiZlvnvk4RGNzuPEcxQF63agnwYgPUExpR8c85jlkAqwcac2+9IR7r/HRurk3WAEdl4jfwIy6yYxVWu/lTEhuwGHSXhu4WxufEmAGDVcEwYFS1iUJiaE/D0WJ/Pj6Yv4a+RQmInQ2xcyNoHqSXfW32/INQe1aoyKonUuaSMtf8GW/c8+UUYIgP8e3T9gGV6wXwwUk4T+Slz0059qMDR9VMZZT2oqeDi7MPmH9</vt:lpwstr>
  </property>
  <property fmtid="{D5CDD505-2E9C-101B-9397-08002B2CF9AE}" pid="17" name="x1ye=21">
    <vt:lpwstr>t1AR7hU6fTFRdxb0w102fuQjQcLGf+P6ghEMdjhE+SwykiedwTmWm6pcoSf1ZRap5RNsB7qUw6RskBnIhj2hYoXnqCER1hLP0SWLWLzEmTT9CjKp4T5kp5I3WW+l/PykSR9zRLcbe1W+n/JhSCr3/M4+4m8MCIqe1V9B97mYZtaj4QatL9FexjbVg8lrY738BQmh/XpLEa9pFqKyTaeXndOD7y5ayRwvLPDB34pq/s/sskrCa5mjzLHn5BAUoMx</vt:lpwstr>
  </property>
  <property fmtid="{D5CDD505-2E9C-101B-9397-08002B2CF9AE}" pid="18" name="x1ye=22">
    <vt:lpwstr>eVv6qjMUUywze+2xunqqFNFJmxpE8aossafykv+QtLhO01sKBN/EVDqwnxj3lapW8yG4TZ/gzLp8NWqkcU6Wpn3FlTz4yICpbAE4dgKDwOrEyvRwAIjjLUbX3rdDj5VZgjIw2HJ0KUTDYmNoTzkyWlQBH/kJ7C/W4FIp5XNjOfAI5R/sCbQVfhRvJKZ2IShxGYM6/xD/Btql5ZOWD6pxULZGOYMK4ESgWlquu2d0ku8RHo96SEyHiciSqHs/BbW</vt:lpwstr>
  </property>
  <property fmtid="{D5CDD505-2E9C-101B-9397-08002B2CF9AE}" pid="19" name="x1ye=23">
    <vt:lpwstr>WcBaq/38EqNnQOyiGZ3jiHB6p4BxRq5PJCGK8NvNe0yXYMzSRCbCZjo52TrvOfSvRkR1VP5jhX4AwZ13W2RktZIhKgtvqvCn1HtNebyurE8PwKvePWpXd3Nl6k0Oanbpb9xHWs4Kuyr1+bYbW2Ci9TV++zlNoEVeruDRIS0/XUCnuHrD5HjhxAX9o7EKwX+Iu5FGQG0kKsFFDlMyT9YloG8SSkj2YSj3qqM4JLSFSFZgIqWsrGm/cqvzCKNG3uS</vt:lpwstr>
  </property>
  <property fmtid="{D5CDD505-2E9C-101B-9397-08002B2CF9AE}" pid="20" name="x1ye=24">
    <vt:lpwstr>cFnBvTOgcQSz7CmKVLWKKdI0I0ffEzYPdaeDihkNMfRq5xZa71slDaXAUa6Z8klgUBrPO+ORKkbm8sdcYUSc0Jm/p7E619H63n3pcY98Syw8H/sEPHj/jTsdp4CW/gXkEM9B7wLPWcFag8gcnGlEh2QQFrhSGNH33SV4uTkA9fMAt0G0ovLEUf/jHzvbCmZ831bwlO0H7eRqjpwm4oKtWQ/Ds5OeqcFN0t2f1R6M+XRnqJIZSUQCsaS/4u++ulA</vt:lpwstr>
  </property>
  <property fmtid="{D5CDD505-2E9C-101B-9397-08002B2CF9AE}" pid="21" name="x1ye=25">
    <vt:lpwstr>3L2DUf8Uc/wbLD3EyGMT58KwNEiyChiYYoJCMLtQWYHMxBwPIsFGseXHyCFDgfvwiPDVoUhekHUEcGFV9Y7fVTAeUlYFqfZPTRJqrzqOjbJGqVxLALROA4cG4cX8yKc4nIn9STVhzZjwsauoOHoNXjmR4bFfPMlqYQnAgTl0FimrZEnCqcaiLxKz8BvOahL45v9chv6FBL//t8mDF+W/6iwnoPCe1zIeYkxhdWtOn/EE49fvNcBYQI4+6AP35VL</vt:lpwstr>
  </property>
  <property fmtid="{D5CDD505-2E9C-101B-9397-08002B2CF9AE}" pid="22" name="x1ye=26">
    <vt:lpwstr>wA9ncOn4+pD7IKmqaddt7rP/NnD1wC5fozf7iJL4SqeRwwCQAGNcVcMtRQR89rcxW/U44X/IQX6JqqLrr8RMhflBcnb45mHvuhW5w+epywg7TdBRVLNbNA7VY2s8rixlUYtBJkeHocvWqZ57sEuKTnqWR1j/qdrnOl5GhZKKv+D3jZfAtqGFgA/fl7gnWRGujx128pYYPvja5gtDnwPRbrrWP2NlilzRpVbKh0/cywl3jopvzkEILjHWk4gdqFF</vt:lpwstr>
  </property>
  <property fmtid="{D5CDD505-2E9C-101B-9397-08002B2CF9AE}" pid="23" name="x1ye=27">
    <vt:lpwstr>shkNSYilkw6tVAAcIGOKVvsKSyWL87KmRh6X+Bhf21ehPJ/a+nYlZSYX8x9+U3mduI58ThUIV5EvixctIeW2Pz+7dySBpgjewNcjphTpqqQfDuCyyx2pApri7LaJwP8Q64a9i9RLKAGkkulg+EByS5Nws7tiWm0+IafgSv0uUEdDLD9/oabc6Y/NfLVITl93m11euuCn1SuIETzOmImWFS5T3tEuG+lD/4DceNHxUH2Gyp8z1gHkgmRsHDCmZoF</vt:lpwstr>
  </property>
  <property fmtid="{D5CDD505-2E9C-101B-9397-08002B2CF9AE}" pid="24" name="x1ye=28">
    <vt:lpwstr>HbAxui9lQBeL6MWf423GxpAU0MZ/XbxYGrtLibJcvfEL6YQqVf+Kdf6vL2kyka+86dTJZs/XzlqeUS8whEn0vDg26iK1chMuG6iccBGMCDhqIFUzpPDj9jqNql7Y23f/Iq9R/uV0ycdqJ/qXmt/5bCwnG9zRbpG4Rv69dNTvquZ41oikMQ+VjzFen0x37HLLzGwWJKIPfeUO+OXBcrkK4632R8LmVFOx0jAcGPCbo1QSBkYBZMwJM700VvaFbNW</vt:lpwstr>
  </property>
  <property fmtid="{D5CDD505-2E9C-101B-9397-08002B2CF9AE}" pid="25" name="x1ye=29">
    <vt:lpwstr>TowwrYZRXfLK7x9yhws1v1GsLeZ0Pt+BUc84ZMV7LaaLhV4nw4l2BZlytnsE7Btlh2zNK64Dy0x8D1FLBHZ7OX0e41nd9LY+bTlN+67SwCnng0WMXoSjZ8hxUf2CQ03xHeTCl/5oScnof5M4MdZZos+HOi5HBSuPrEG9K/c5evDejGvqWKUMytv54Kooo/dqZrPusU5vKdBwGokXPZwpOQLw0+j5ABKy16k9I7HgN0+TgMV9HsdXo0ca9TeqVMv</vt:lpwstr>
  </property>
  <property fmtid="{D5CDD505-2E9C-101B-9397-08002B2CF9AE}" pid="26" name="x1ye=3">
    <vt:lpwstr>27qAOoMQejP0BLflWahlLY3NtdQZvYxk1p120eGd/ixLsCy/35Ib0PqJcnPTQHEi46/hqDXzcyya9OaoY0CtU1bioT51AI4PSTn46geAS7WoTSThnYLm3QnidG4K4BDnwtjBYzk1MzW87D1/uis84qnW27BFTfZU2o4H5rFZvA21n8iagO7H82eHADJgro5IHRbHP652kw8miSl9+/ztxoqAyoVVNjZf8HztuHU5ajf07JenksR8lIdTom5tPG1</vt:lpwstr>
  </property>
  <property fmtid="{D5CDD505-2E9C-101B-9397-08002B2CF9AE}" pid="27" name="x1ye=30">
    <vt:lpwstr>Rwb5YRrwTsF90NrAVik1clbYzHXcxLIZwwEi6+Gp1hhd7htxzerBHwHBaobAoAf5dNevKfIf+5U7WsVZToRPG3EIN7lX9Wc/G/ho8DIt/3UUiU2kRy0naMLrt34/dKkyxxKMrwZz3bQ5oMSRGT3SjVN3SWFPZgFcDRETyKtI6BBESYTtsX+lju1LM3RcvgTBtbC6f2U/mRUA+WqNJg7kxmtRsQ9GmT+o3fdejOyP9SWqnkT3OmlxPVmtAht79Cn</vt:lpwstr>
  </property>
  <property fmtid="{D5CDD505-2E9C-101B-9397-08002B2CF9AE}" pid="28" name="x1ye=31">
    <vt:lpwstr>0ZJg14eUaYtXRKJcza/qCi914x+/XSWsXjqWksCs+9KRVqUFRDUGTh2ETsEwGc4iqDcLkEz3hTA23PvbPHDw8SMkU4yhQ9QONz923TGArLvBeGver0Py3GoM4BQ6zhPTSO9ni/DFEK+psWcC+87Lf3kforVJ0uT1H5U9bmFXnFcX0SlFcBXEyrDjkqCUzLei3hqdnc6KuyWcZyXXUwXrAZ0nsx3gxuF0mON0MbizdOwU+ZRmrECiGo/yIx8KPua</vt:lpwstr>
  </property>
  <property fmtid="{D5CDD505-2E9C-101B-9397-08002B2CF9AE}" pid="29" name="x1ye=32">
    <vt:lpwstr>5FOKgSsso4yiHYcWjXAp2LicbL6j+x62ZjDDPzl5PQQycqIWp4TxCW824cSD8mxH68OgOXzJDIYDN7quJwrZdApIZWI86TLPBu+tgP5taI+HBPNJWAqlpv4NROt4afWU6Q6qJ9i7n3plyo1S7D1qXTwk/bzsxQFr8/WQ/rjXd67v7yjiUD8VY88CMPnZI2Yy+l43Dh6aB7Uk/nxBjNU3d+2IQdD/nUAtpFov6h5W9LFQ0KytGxgPDDAr2uV0vlH</vt:lpwstr>
  </property>
  <property fmtid="{D5CDD505-2E9C-101B-9397-08002B2CF9AE}" pid="30" name="x1ye=33">
    <vt:lpwstr>XyhIx+iN9hL9+D402IILB/OxiyWE8PIv99kfnQNB4ZH+Xt1H4OAsW/lNC7Kbgy1qmGdEldmXQjGaMP7gpNz0dFXN14TTHUNkVM7qMLUqIZ9+neDaLK/xPt21WCOy/6KmZ8OGK3R1LvkAFLaPP8+oaEzhleJg4uHhIp2trlmJVeAsd+OK6OYtLcZVtS8KEPDTK3d8iiHW3ZqFeJqh30/yJVlRjxDRIyfGtDrS/r7bZ0Z+Fh++Z43WBEAacbZR979</vt:lpwstr>
  </property>
  <property fmtid="{D5CDD505-2E9C-101B-9397-08002B2CF9AE}" pid="31" name="x1ye=34">
    <vt:lpwstr>4uXyaihNnbRKL1R0RQdA49kklAcaheuEJDQHPUUXv7VpgdGLp+UGSw6VHg35ApISXjjcO9UzSjMIExi+vNqJCmNw7tMYUu6R9RcW+E2RR7jQJwiApM7gaR+ZSlEOrJB4c+e4iZDcy4+DrQ9j+G4eJDEQs4n5C1PbYNdEawkq+UTtUVnB6eeTJwi5zz/k2ekjx/tU4DrzccNBNPOdLtsHgEdWnEHBm32t+yIhpOSZfonSwNpma0PEJjKX4yh+twv</vt:lpwstr>
  </property>
  <property fmtid="{D5CDD505-2E9C-101B-9397-08002B2CF9AE}" pid="32" name="x1ye=35">
    <vt:lpwstr>o1Js/xYU/dw3CG9e9qA6N7V/zkPnTbTt90Ws/rn341/vM+zIk+0pLBN4aGxsRwaoCDqcvTzJGQMN62vI3J7iePRantNeKXaY0fCRhYIx8mOlfRCQPr8UejjrM9wSW++lVb4+d9UHH2npnK1u9Ra2zqL+kdM76OjmgCqfd+9awOccKL8A2hsYdGejBptI9w4R4k2T8AfcCF46VUJQ6e1CfuTdNUEh/xyi6Id2SLkF1t1W2gqfdSOgk0CVhHJ7BGo</vt:lpwstr>
  </property>
  <property fmtid="{D5CDD505-2E9C-101B-9397-08002B2CF9AE}" pid="33" name="x1ye=36">
    <vt:lpwstr>Azfi4C/CtwhGNPK8AAGG86a1EWvP2gPIvYbWBrsqeIrpwFguqq2dmCqIoACQy5/bhaHl08HFZHXc20iz/J2pGgR8xuYda+8Jndzd/etX7btzCgTSfYi9WF1VlhDLZO2Us5YoZu6Em0pC2Gcsrvr/kXTm/hA79Myw+L6GwlTXIyGs/H3CL5nCxsrmv06dHTjMHIWMTlQ1RlX97Gi/jeuDA3YU/tDAUf3ghTvnT+c8+sSEerS+PHQy9OVYWLHUtsq</vt:lpwstr>
  </property>
  <property fmtid="{D5CDD505-2E9C-101B-9397-08002B2CF9AE}" pid="34" name="x1ye=37">
    <vt:lpwstr>QYx81gqD0eiwDHPgrk4IGSQzuwX2E5LvSH7hewsJe/YIa0VW5JIKdn5Fk75q0/SdgDcN4A/6vy2SgnrQtnOKqh8kTqTPj1vY0PEXPT2FtNQFHHTRf/On0XqP6GQYBkICcbOwXeFnVSzfx2gzwPW0ZIGd65ixrA9Cc/fj6mXg4m3RMaeQ8HypjWjLqV+9aulZGe/1gueYiHx/GcWK0++7/nHdPMYAHP0jotaxiSrGMN1RYtHKmwTX0copsvQ+EI1</vt:lpwstr>
  </property>
  <property fmtid="{D5CDD505-2E9C-101B-9397-08002B2CF9AE}" pid="35" name="x1ye=38">
    <vt:lpwstr>oYbRP7frc8/XSEGhytbpJJPqt7L7RbNaWAaiwW/h2fyqbawTB8nlJmoWSIcd8R6tU3tvd5C8kVUDqZXi01kxoW/bMeqQREQtr/zP2CoaDjZOFnvI/adgN4H7SOpxDwY/ZYtZSub+NbWmEsUk1DQpMr7uSJbxHSmw/8G5FTgfylrBWEVgHOuzr1MAl1Fy4OoX1ql0VGInLoyq8LoUttK/zvQYZgxY0BVbnwh23P4yP48FNzyubhxMcRQzruqbsA4</vt:lpwstr>
  </property>
  <property fmtid="{D5CDD505-2E9C-101B-9397-08002B2CF9AE}" pid="36" name="x1ye=39">
    <vt:lpwstr>9kJvIn7APjRQk32aZis6SXhX0gJ/bMXtYdaT6NN/FP1Tdd0M11MWiU/E2A+I0olztuRsVqF+h2pA11ApwtzIpD29RP51u/ta1xVVoJlf316rQ+uczV8RkhceUV2mjgbBH79pXIS+8EsFzUJSWUKW1rh1o26No6jsR1ODgdFp8+XYNuVWx/uTZKQZThlWc4MALEsgn9STERNfMVoz9MTikdUqdXsAy0wXiuY1UzaBZMeEdzyhffmO+7hNe8+mLCA</vt:lpwstr>
  </property>
  <property fmtid="{D5CDD505-2E9C-101B-9397-08002B2CF9AE}" pid="37" name="x1ye=4">
    <vt:lpwstr>WldaMubfNJW1jtYyVTLJGgX8x8JIqSd4tEaV6Amf+ATlBOWRJwk41UFxcGOLsx6gbG8aoQqkzUDQs3UFGF7IJXXlLYUYFKpwVyFqgoBFjpBFajjVl1AHwS/kGrBJKuV6dyVDkOCEFJk5RbnuD66Kuw0s7u9odXMEBAi2RUcwgNw9OR9fLA3etgjRfla6e7zL4vq8dnj7SEFPXjzpATXDymUCPNvQr6VoYvQZFO7VD1Q1KD6RRdhKbAJacerenXV</vt:lpwstr>
  </property>
  <property fmtid="{D5CDD505-2E9C-101B-9397-08002B2CF9AE}" pid="38" name="x1ye=40">
    <vt:lpwstr>8ZH0hb/sE8JGkqtkvsi9XACUcdvhsUdHbx0VnvYLUznas4EyjZWrNRl/RNk+F5w/jHA+N5ON1P0laTNDOf4wmT9giQd/LzsQ3V93bK1XeHvqMmnIA5RL3Lr+s/DS+pJSNGHn6MvUDH7RwJOwDk+ErT8LyJX5SRxGwCnHuQ6vE/WjgVIdr2EVMr1Y8Vd5NPiHkiq/gVaNiu3lBB01fLL593y1zI9VD5kpNhOefipuQpF2bInH59dToT2Ym1KTyoT</vt:lpwstr>
  </property>
  <property fmtid="{D5CDD505-2E9C-101B-9397-08002B2CF9AE}" pid="39" name="x1ye=41">
    <vt:lpwstr>qBmmCy4xIQB58u8lWfgQ5f/Q4BO1ah1f9s8n1/y+DcGDWx4xlnf7+1vougS9fNy8s6dYLzE93bJ+hWqmL19VHlJKevZoYqgbVyWhbt82CqD9jMj1UVA7Pv2pxpTF68iFe/B1vt+sSLtbUDs3niGHEo4jgXnEitcYL5aKC4VMrOWeNaJJTLuZ9fxsV9qL2ERqCZKwmnnsDcS9qD6cM4YpJ1Yq8taIeSkS2/31Af4g15kiVneMg5hwHVUXGhr7Gn9</vt:lpwstr>
  </property>
  <property fmtid="{D5CDD505-2E9C-101B-9397-08002B2CF9AE}" pid="40" name="x1ye=42">
    <vt:lpwstr>lM4Hc3mvjbOO5mt+WbF+uQRhIze/cPE5yKkR1ghyG1xO16ocKq/uCTyhbRj3Iit63VsN9mHGzEvVCndsJvCVTQNYQG8IwshaPec4RJ7rAo5llPlrGhL9Qk2064bz1cyoosmInO7U/Wl8eZ/UgBQ52QVASHgy8CwxJ8q6SbyTtpY1kQHn+xZxZLCyc/YmUrNShuh+uuZbQjSMz4yoarQf7L+w6GeNIkedgum30XYn5bG4oV3/YlcUq5pTDwmep5I</vt:lpwstr>
  </property>
  <property fmtid="{D5CDD505-2E9C-101B-9397-08002B2CF9AE}" pid="41" name="x1ye=43">
    <vt:lpwstr>jILWeVicj/2wcF+KuWnZsvIUnwO/1D4a2LoOMiD1Qn5El7ibyzfa8b3Peaaxb2yFTtuPAVgXnYeC4YAWqVXSvwiWVAYI6lO0vomAQWH+Y/6MOah1t889lh5RYs04btDKnfl8uJ04QM0C+cyb445oUeLpj57ehVk2FpXZX+S8HPQw+sI89FnEa8o8I3ZepDlmY01gsMq1USV2RexXhfzPwltOaqkHsFHfID8RVBD/gn4F2L8X+Sm6xR+OQvJztkQ</vt:lpwstr>
  </property>
  <property fmtid="{D5CDD505-2E9C-101B-9397-08002B2CF9AE}" pid="42" name="x1ye=44">
    <vt:lpwstr>xqEUh4NN0LsvCG3r8HB9uKnBoaEMlmDaynxmAEy1v2Z5fkVLn7uq12HAutr0B+vy5YP+p1u8m5E5jMmaQJbVUly20uu3PqrKwJvADzNbcWxper9wYJDuuccesJyY6ZiYTPpOMEt2LHbDmHCqPjGQP3faI5w7xxBLFjducq5gRrzi0QDuO5LuuJ9rFlZpKw9gnsBSULu2xjsdm4MrObyHOkBYM0TbJr+dztvxPPW6V99620//GpXnc+rXDkuUims</vt:lpwstr>
  </property>
  <property fmtid="{D5CDD505-2E9C-101B-9397-08002B2CF9AE}" pid="43" name="x1ye=45">
    <vt:lpwstr>HceoWZtOljBBESexLkDzt6meQGRtCWpkED/IGjhcZKbfE+v/FDeiRLeIPRVcQT5OX3Y0l3zUeNImJkVmaMUE6CiYkieJKZ1MCTodLjyRF4Z/tAgffGqvTXDPxjLquuxErgeEExFFKS0HMnvYyPeXf6tjW8AUjP0hBtt6q9WD0YOn7lmZGJJen+w1ZWHZDSPstOGJgPoYBbGNMX8x/wLQAeYRwxCklo24Cc3uUv14SgNb/xvryBsBLYXbyhWCs4l</vt:lpwstr>
  </property>
  <property fmtid="{D5CDD505-2E9C-101B-9397-08002B2CF9AE}" pid="44" name="x1ye=46">
    <vt:lpwstr>xPX9NCxvjF5hC228rcCzv0O6RiDRmAFsMJnYp+7fbd/5JJKOVso819m+Ws++swbkA21ZxwgzlJCHDcqqHQECK6dge2LR8jGdeuz/0Ba8/+vHBJQTI5be4jmsXq5etFfFIHJd4sQslsw0wFKwYn9w6T/QXAMPwwPO2gUNYYiC3zeZsISDlHZ7VADGFhBgWMwlnGifCCPZ8Gp4NAWWsEFxrGM5A28qT0Ep6YJPYJ3thUEI0VIYYFc/i0pEQWzh9h5</vt:lpwstr>
  </property>
  <property fmtid="{D5CDD505-2E9C-101B-9397-08002B2CF9AE}" pid="45" name="x1ye=47">
    <vt:lpwstr>yIzUU3alnH9WEdeh3A4kGWCVH243QB8w2UDnxuI7bRFhJRiRdBSh0/RnEsP+MCcCaZJ3PR3D8PcevteMsQbUpmZoHqHoF5XetxfjIPdgf4mWz9HFg93UgBuynsEYwXLtwGTbOn/JPZrD7q43GZ94uzLUcSK4nulImHZvCVKFHjzRFtxUd/ASgORSBgs6puxVUPcSnaiLCEWA6p6vDypdtk8S7BdphrUMY/5a8RoTpSQJ33UMIla1dB+8eKkpsjd</vt:lpwstr>
  </property>
  <property fmtid="{D5CDD505-2E9C-101B-9397-08002B2CF9AE}" pid="46" name="x1ye=48">
    <vt:lpwstr>L+qUq2guIdDxXbwpd9CZNad26Vv+QkEDpMi3uaAVoz142Fd8RyNsc+5tTzWcZ5QqKaRADZ1XHfcDyZOTLXEniiyKl9bP5Ukvbf1+9nY7YZfb6yVMmuuPplnyDZnqouOBjtfDCl3YPjR8pLA/RZL+rJH64V6k1rwnbO6trOTfNYM/E56NyUKusgNo0IRZ7WoKCoB295YB9k/t3R6NmenVU2M/r9/lP693lxVQrbqKSM6boX1Pd7/uBxqLH+A4/RD</vt:lpwstr>
  </property>
  <property fmtid="{D5CDD505-2E9C-101B-9397-08002B2CF9AE}" pid="47" name="x1ye=49">
    <vt:lpwstr>W5PeFUgpAOW/6b/9uSjxD2rx6VpNJ0KyjE46JCo+HtgpB+MK6/dhRmB89IktuQ6WaapnyYjkq3Uu2aOHfem9PvKtxVHCIqOy35e0v4DcjnG/7Njemo2lUrr+mYJaigBJBUFaW+J1wZft7nqP8/3ntNGutovjVkIr1GM3aX8qzKyV9HqGvB7e1rvCbsK831QjIOXcqtpMcFUn4A65cefqaclwrwf/A+O/c32Yy59dEf1wIxa8JYCz7eT7DJBju1C</vt:lpwstr>
  </property>
  <property fmtid="{D5CDD505-2E9C-101B-9397-08002B2CF9AE}" pid="48" name="x1ye=5">
    <vt:lpwstr>cYBQTD/4FqbyvpzcL37FYFI6VMh1or/xXusDfekfUUPXgImxDndzdHIlRgYu4g3079/qeBQFdLTHNxs5praLDLzYQE4O8veEtEIGiN8igMUW8BzOS6t15hDxwaL1JhalJcB6KUHcVWsmmZRaI7NWLrI1lNV26Qqkmcjd4wxwFgA3j4XWban9DjCMHiBdCP+h9DoW5swsuo4t3Ca5iokWrUTiONXN+APU6+rf+3TSMiaiO0qlUj7t6dZ7FatzIpT</vt:lpwstr>
  </property>
  <property fmtid="{D5CDD505-2E9C-101B-9397-08002B2CF9AE}" pid="49" name="x1ye=50">
    <vt:lpwstr>5GEceESUu39liUr64HbWrEIzFJvaonxnYaOErPkSe80f64c1mDbMpNtx9WU/mHAeziqOemaFPS+vIZa2F+8NeU0tlWKIeCqUcyuZOcljdXXubvBgoEyaTNRcJlR4RTDJXhGiz4eK7GNWQY16pzGy3oqVFt93zoEbl6qNSb+UHaUN8EwC2cfmJVs5aqKsXgCUQheJx8scVNZpcVnfCdx/9F2gk78jXykZT+ncPpf8c7uJvqF4mqlbHOdsgv4NWy6</vt:lpwstr>
  </property>
  <property fmtid="{D5CDD505-2E9C-101B-9397-08002B2CF9AE}" pid="50" name="x1ye=51">
    <vt:lpwstr>/468SeZNOCWfMqijErTOsUkzwRCjFVf2HIrBX8VoDW75hh/oSUrglmIiHdZo/YHxoUCfdgvhoAQaiGe6MyWd8RkEvGYEFojX5Y27e09bSBZm6JCdVbExJBbAADX7vv1XOSipNH8zeIl0FS6QmaaBZ8VsrD2Ho/il3vdsEEz3uHcmsRPTGrDrz4gmM+JU2dGkmLPpGS9yIV+n3uJgZ+3WPN2XMukFk4iA/YHvOcop2kn0XvgwiOkpX5h/pyXXZhC</vt:lpwstr>
  </property>
  <property fmtid="{D5CDD505-2E9C-101B-9397-08002B2CF9AE}" pid="51" name="x1ye=52">
    <vt:lpwstr>KPJ19h7WHEMOSI3MGQIssvb6XZmCIM4IhYyQlNXenpe5hBji5zZjqkG04SIIgcIe3bu2kljoVUE9vF0GTck2ThQQcD8a4quqDc9LE0S6kmcfy0ySuIU2CfasTarGOZtC3ga/P5WQgkICNbwGZbaL4uthQJoU/EdNZ0dJfmK3GrVGvEMEDXhqdKgLXdCABvb8gVtQ5O9H+u/JhbQh1d1SUcUCLcw1/Ay2LzEqQ5Z4/5aOqGx5xGVNLazamN8gdjo</vt:lpwstr>
  </property>
  <property fmtid="{D5CDD505-2E9C-101B-9397-08002B2CF9AE}" pid="52" name="x1ye=53">
    <vt:lpwstr>tPIkZtGuqR1yLqbid/HsEv0RvSjk+epXTUPeIYZlAO90Bo1+VD+iOh3+jhHv2zjkUhG2rbgQKl3J0V4YE+52+Xr9yiG4HryXGmQe0jZgfqhUAhqiwfP6sUwJof4Wr6WGDuh/+xKeTaRp2Y4qx/yIJ4QPHbOayF0+87s4r6D1yXluD5Rd5S/xAUQjKZsuKUgRY/cJ6vDfr+qniomPNuvxW165uHPsmbwWuDxSEtCzU77SdSJj2XdMXRDnGngRU1q</vt:lpwstr>
  </property>
  <property fmtid="{D5CDD505-2E9C-101B-9397-08002B2CF9AE}" pid="53" name="x1ye=54">
    <vt:lpwstr>GEWE4Wmt3qasBvQp6u6FgP2H9y4Kgx+Pog045KHqMwVHbwv/reLn8A6fU3rHOnAk7kL6y+J+l87fOC6Lb6SShnYr3oreDqK5Jmsp6Ret7rEQ/9vaGnjFdkZ/kwBkjRmSqD7o/Jk6qqi9Kkfl1xhPVk2GKiD9Hpqv1m4FQ0w+tfQN2eDXlS82ekchw00YZq5C2TzB/rs5n6NNlfFImd1kMvQZWxKA6nkSTtO59C/OsraSEJ7/dV1TC7PMdtOlEO0</vt:lpwstr>
  </property>
  <property fmtid="{D5CDD505-2E9C-101B-9397-08002B2CF9AE}" pid="54" name="x1ye=55">
    <vt:lpwstr>ibaL4C8FIJ7YxcNDdzT6YgrQncEWJepHLxV2p1zQpQRTFAacXJyl2IFf3iSXZJ7skygXsUUoshY8+/yM6TwMSX9QSnpXXCSEtGUUNFUFbQbFr8Qon118J4fCrqtTaYDbKeb8Ddi90l4OH6r4v770yaqNV1R1JjNhMITkvXTzhDf+kxzbOZHg/mpxC5Oe2d34o6E80Xuj9FYStscBW7ONGHmWKNkzZ9WqsSck8hBzyyFGEvQt/tk3PubHkaNa36o</vt:lpwstr>
  </property>
  <property fmtid="{D5CDD505-2E9C-101B-9397-08002B2CF9AE}" pid="55" name="x1ye=56">
    <vt:lpwstr>t+B0mZF6iF9Y0zZqZJGjipDlIOsTQqJveDn66rYp89QfvycdHzG6UX3aIDKq5E6OUW/UOX8abXq3+E3oA9NeH5etxmDx3ONr1b5WeL3tj10geTvdbZMVuGMePcLRXBaNJSV9slSxViihZMjoy/LWgPjw4KLmfiXGz5XWePvdGdEJwiy2vmHEUIOhf/quLF8e/VZlYRPEc2TIfsjXkzH9vMXAw6d7d8BffbG2c7t+LMFfmfoKxJIR+op34OAC5Py</vt:lpwstr>
  </property>
  <property fmtid="{D5CDD505-2E9C-101B-9397-08002B2CF9AE}" pid="56" name="x1ye=57">
    <vt:lpwstr>5MGQTenV2gAyrcqFV9Wz3KHZ3qyyvUmKoPze0Ty3AUNZrsGWqumO73XZH52L7gioCEbWMbfuYzGbxF1T+WfL4dkhmwm5pzMoAtG9r/K2cAE37AeGFBM2NfCeuXtrBA5K7F87c8gfsFPKnsQIrnp/ir0Y15iB0LZP7vBI+wKTjNFuVadmAvdT5SXQwV2A3dHnzh3UlpV4+fXEt9DwPrYBEoTNrJAY3rqTkecKKrSbQj4YQh7nJ6g4qozcdBisl/Z</vt:lpwstr>
  </property>
  <property fmtid="{D5CDD505-2E9C-101B-9397-08002B2CF9AE}" pid="57" name="x1ye=58">
    <vt:lpwstr>tWrjeoWCWz387an8lOnNQz3c8Fs7y2VaW7aNu1stDGvgjBLcighjpxgdy1prz5M9IwRenlYs4QwKZLoNRlSY8dPJ6E8RtJetTLrEt7XKZunhDrsE810jVMLVdySm8GWZFfXRcIkyaS/5A6JyKU21L19xvgVdZnITg4dvC1Awj1su3nAVPTH10K8NEFAZbphxaM+rrUT17xy2oPOBUs5aMLCvsb2Y4x9Vf+1nLU6W7ykp/y/2+MLyeyBvV1qPW3g</vt:lpwstr>
  </property>
  <property fmtid="{D5CDD505-2E9C-101B-9397-08002B2CF9AE}" pid="58" name="x1ye=59">
    <vt:lpwstr>q2mjvNHBDEzHhT7Y9Bg22Jy5gP/gAuB/IXTFyMQzjj9iDEGel9Ea1guQChS9kzXzAIe0JRGrpyqHYUoyk300qcnjQOWYIwuzWq+zmqahzELVHqH90cf0QI9GtNGe+MZNa2lpGAi8mWGIIfR/JfjRJPTOeB1wSkXR9lu8j3by/8/XHkJqVSrxCNHBaHolhZ/zB9myLe+dlTQPOM42Hve94yG8Q9+nDHn7WZvuz/bTlpnHcNyJGpcZA7nxBmtEeXO</vt:lpwstr>
  </property>
  <property fmtid="{D5CDD505-2E9C-101B-9397-08002B2CF9AE}" pid="59" name="x1ye=6">
    <vt:lpwstr>NbyfZFFUk2eV7AWFbCU+/ytxesuRTetW46EXzBI/7IGTIZkue5TsIYmFkeBpLO02v7rGw2Yj6mme2BuH8EDzTqlokOCF8aBBE9KcB32HVAyou2q7cTiPLHcVSa/dAJqTbyBnd+lhNDBDR2CsOBhQhuVuax85pvWUii61X1Y906qSiXIqBkgKkMt4VeMmXAzlnX2vqyTeKTFBlfNLemMtIXKhz+3X0Hpp/unJNEdJpnxU4PDyNhpn1Fib4n3m5Ey</vt:lpwstr>
  </property>
  <property fmtid="{D5CDD505-2E9C-101B-9397-08002B2CF9AE}" pid="60" name="x1ye=60">
    <vt:lpwstr>BPTSi0pPVdKaFknji0bUTm/N0ngCRUPMFo+Xz58gbNioP4ZGQHj1s98anhDVhM73L+GYuPylIEUb9p/fSXOMyEYPbIScEZIHEXATBcUEszYfDe2XSHcLVgBRsCFsrB/8G9vEPcq6T6zYWeRnqzfMEc6CmfYzlo2Akv7UpOMeY6VkR85XCnIOZXCPjiKEDNTY9AFhFPy0aXOByYLFuHOAjLe35Nbs/FxqxjU+OsK/zKqPGTmzC+yJX1rAJ+4L7Oj</vt:lpwstr>
  </property>
  <property fmtid="{D5CDD505-2E9C-101B-9397-08002B2CF9AE}" pid="61" name="x1ye=61">
    <vt:lpwstr>s43WtIVWct9MSDpAs0EQYXdcmfybKRFXRbfUXRq2gTx+2q4T6VjHTtZPUTzw5Mx2ZUyexIO3r4h5V/CHv5MvD3+78kS2vcUE3JZOCP7ZAHDoFo7X1Efl+luFJMTns8td7FEYTO7hv1FBq/E1hB77o7Nwvjnucmg2f+/eav5WJcQNnD/yYj2b0WENBT26bxD+kePFwpTK1RmJjCM/PTIcaTTioqAYlMvDYpccWJO7a8u1zB17NBjf8Kf2WOXt36D</vt:lpwstr>
  </property>
  <property fmtid="{D5CDD505-2E9C-101B-9397-08002B2CF9AE}" pid="62" name="x1ye=62">
    <vt:lpwstr>dv1bp1mz19cLMCfbFnQtv35YLrWznlZqEUyrhL0J+ETxJ/7NVUyZOZvEhWFd6U84WZGM4yppGO77JglGkL4/YdXDMBUC9yAcvElvI/W01TSVcgACemINyrr5qZO/I8k05AdTFilt4EFKxLF6K0+YoVVUy7750u/+ofINsjvsX0YLp/bcSYK321d+OPdfVbuWoogvYaoTGCQtlEYjhqtpjB4I4uGKt3P80qgenIxvLPsK+wXORm2temJiF1695a3</vt:lpwstr>
  </property>
  <property fmtid="{D5CDD505-2E9C-101B-9397-08002B2CF9AE}" pid="63" name="x1ye=63">
    <vt:lpwstr>6yUtJZG0xxjDW3iq2HgkSlDDPm6ND8RVd63/hAZWxjmp3am16LAm0337KVEcdZiRQ/u7ugFaMCcl0sLrmE+mD4ETVcjUrWycq3+tcYVst6dbz1JZVCnuIjD8zsOV6ToenqdxZEGdpgW1DoiPj6ksAhvPnXaZHpHXdnZRw3lOVOT4LzOY7vurZULh2G7pgQqs4//HonTXXHu5T4E/nEFdXGApZq97+KHG2guYiwBy6xZo/4ZbtGFaWRLNNu5waSZ</vt:lpwstr>
  </property>
  <property fmtid="{D5CDD505-2E9C-101B-9397-08002B2CF9AE}" pid="64" name="x1ye=64">
    <vt:lpwstr>d5BGBv9TIJqzKCdvEGjBTJi22cBhbGv0DIKTq8jZrvZryCyzaPW6pgQh3qjar+5xK9gpyL/yh3iyrwoe4kfbDzxZNRWXtM0GHKy1EzVovhztZ+ndbvBFY0USzA5WZvnznHmghBdq3RXMcwhkA+USCXgzXHgRCS8niF+zP5fG74P2yhoj9/zasg/ypGBW3+J3TDm/37mCN+i0A4FPJRLjXES7j/P7seVu4VdVxVZs/PHhdnWIL4yRStDKiMjihSg</vt:lpwstr>
  </property>
  <property fmtid="{D5CDD505-2E9C-101B-9397-08002B2CF9AE}" pid="65" name="x1ye=65">
    <vt:lpwstr>gQ1KQGZlV6H9/vv1T35GPT5BENe+PGwF4qGBzwSqZwnrI2GoVdwpGPhZ73u8Jiev3/Ns85r0AkFhFlE0BpEvAucQ6EcFATPfPNKtyfuOCSsJU6PsTaEMdlZ/yDb5J9/RfjRk5O+7+lM8THEUMINIW8SDocawMiFI0Ni03xXEMThDcRhzYdeGtibyLEMgmBh1MRlHTepg5LSrCI477dRpxjadwD9hUZrsKu8yTOK/GnfAXkE/O3ol/UUbGg9Uu77</vt:lpwstr>
  </property>
  <property fmtid="{D5CDD505-2E9C-101B-9397-08002B2CF9AE}" pid="66" name="x1ye=66">
    <vt:lpwstr>gNSc6RacEuKavbegJ7WTO9pphwJX+Acxiu7cpA4dQcIeDOny/Oc6jXxILCLbJBjOeVg8XgYkFxFb77KAxm4aVZnhCUZuXEeY+FKCXCSfUGI48oa6hMl+OKxF9LFNOmgxVy1UAUZEYZkwD5r+E6yXYICKAwvKAMUEQzeANKn9JFm8yCCIoiSIjVP3u45z/3E5z2JZm5mKpfcKSX6FSiI+8YYgK/c6+o8Zpq2NFPyGLR9Jh4ktf5VZuzObKOrCHrT</vt:lpwstr>
  </property>
  <property fmtid="{D5CDD505-2E9C-101B-9397-08002B2CF9AE}" pid="67" name="x1ye=67">
    <vt:lpwstr>ZsZGfZSkBa7sXWuGJ10nXpnEIcKLglT97NVTwG08fOSxAKwbLe67BOMvur2wX4Qopc8RTQExzkp3tpzSGYQmf3Wv/zODwDko1rhiPPOxjhXP7hhIFl9HE/6p8rOEujo0Ol2MrNkpo0fHUblfHVt21ce+s/URqbhd+LM27kwYgPs7GstW6x2Nr61zNo9Tt01tImSgse9Lnyu3RBsdMXC5O7QkvgUAp2C0EmF5YCjiFtJlidJO7FuxcSB5O2UKgbK</vt:lpwstr>
  </property>
  <property fmtid="{D5CDD505-2E9C-101B-9397-08002B2CF9AE}" pid="68" name="x1ye=68">
    <vt:lpwstr>Erf4HrrPrIOb58H6AMSVpw5GGWgxkvTOBZOKQYLVcdMOwCNuvOqDNpCuWjTiPkbAWO7uNj8zZhVwyz9oLMFmiDKCnchfWXmPTF8dmzWrn4W03+CvzNzcp8sRTfs7rTx15+/tIlDu2XhpbTC6fvAj4TI7Iq1csCzF8qK5WFDCS8aeg8kqZc+iFAoPhVhbBZKGmmbPlwoc3yFeObNf//7+Ac/Tlqu4QwAA</vt:lpwstr>
  </property>
  <property fmtid="{D5CDD505-2E9C-101B-9397-08002B2CF9AE}" pid="69" name="x1ye=7">
    <vt:lpwstr>qPiYlW5EiWURnLylwQ2t8hYlaxUweL51+h2GnX8T3yY6XFRSGsTaOJ7WP64SS9c039XoMyVvwv3p5oWN2QJ8IoltBq4iuGYmaEZIPxejOengkSFtvIXt4YqMycZoVeDOJKC0UkX+IcMbSAr7iNIyH3Dw0xYrRmNxNlTgpNR+3K9axIioH+n0cAJ8JdzW4vrcpIBFmTfcBUtywxC6lPmYCMqcjYM0TdgfhkhvCebzxNIlVss2e93ZgDSK0hCULxL</vt:lpwstr>
  </property>
  <property fmtid="{D5CDD505-2E9C-101B-9397-08002B2CF9AE}" pid="70" name="x1ye=8">
    <vt:lpwstr>Gq/Xf5LSRav3G9jG9n9dqw4O6KqRyXlGlikGDE/8xskfFsM3a4gEAunO0toUZPexQ5tf5kf5B6uT/cGyl3iOMRQsxvGbkT0BTpo/B+HFi/C00GqcDzZGn0YMj82yFoGhCGbwrYO4rBjDhWBIPCSUte2Mt95TxI5EAKk1Tm3yBLX3AXmYsm0gS0rUWj3OlpduB3wbXSrzG3JjF/faCXGmv6KXu3cTx0ucrqePBLsaiKRDb/r3nGr0TdeLDsUTAH1</vt:lpwstr>
  </property>
  <property fmtid="{D5CDD505-2E9C-101B-9397-08002B2CF9AE}" pid="71" name="x1ye=9">
    <vt:lpwstr>V5AJcd4Y+Cc7csymQG/mY/XFIqE2B49qcyFQHFJLAFNAB0dc35VXiG5oIjXMAPP/yUUIKJbfC1D01fqB+UEWw26ikm6a8rGWNC2twn/8Xl7a8QgZ35qe0xDAh+5huWiw0WH9F51mFUDEOkQBlawXFy51wQdtJU+s6qAnBg9FEkdgt9OlYqy0McLVVPfYVZiaaJPyChqhUhF+T8aen55LmokJu3CVt0DRI600x14O2PHFPuOWTlXlQoMnExzq37B</vt:lpwstr>
  </property>
</Properties>
</file>