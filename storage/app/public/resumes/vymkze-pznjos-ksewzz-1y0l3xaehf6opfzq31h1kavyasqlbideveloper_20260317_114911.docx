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A0CFB" w14:textId="77777777" w:rsidR="00CC512A" w:rsidRDefault="00CC512A" w:rsidP="00B85465">
      <w:pPr>
        <w:shd w:val="clear" w:color="auto" w:fill="FFFFFF"/>
        <w:spacing w:after="0" w:line="240" w:lineRule="auto"/>
        <w:jc w:val="center"/>
        <w:rPr>
          <w:rFonts w:ascii="Times New Roman" w:hAnsi="Times New Roman"/>
          <w:b/>
          <w:color w:val="000000"/>
          <w:sz w:val="28"/>
          <w:szCs w:val="28"/>
          <w:lang w:eastAsia="en-IN"/>
        </w:rPr>
      </w:pPr>
    </w:p>
    <w:p w14:paraId="1B615C2E" w14:textId="05E43A03" w:rsidR="00112E23" w:rsidRPr="00090311" w:rsidRDefault="003E0D8D" w:rsidP="00B85465">
      <w:pPr>
        <w:shd w:val="clear" w:color="auto" w:fill="FFFFFF"/>
        <w:spacing w:after="0" w:line="240" w:lineRule="auto"/>
        <w:jc w:val="center"/>
        <w:rPr>
          <w:rFonts w:ascii="Times New Roman" w:hAnsi="Times New Roman"/>
          <w:b/>
          <w:sz w:val="28"/>
          <w:szCs w:val="28"/>
        </w:rPr>
      </w:pPr>
      <w:r w:rsidRPr="00090311">
        <w:rPr>
          <w:rFonts w:ascii="Times New Roman" w:hAnsi="Times New Roman"/>
          <w:b/>
          <w:color w:val="000000"/>
          <w:sz w:val="28"/>
          <w:szCs w:val="28"/>
          <w:lang w:eastAsia="en-IN"/>
        </w:rPr>
        <w:t xml:space="preserve">Kavya </w:t>
      </w:r>
      <w:r w:rsidR="00090311" w:rsidRPr="00090311">
        <w:rPr>
          <w:rFonts w:ascii="Times New Roman" w:hAnsi="Times New Roman"/>
          <w:b/>
          <w:color w:val="000000"/>
          <w:sz w:val="28"/>
          <w:szCs w:val="28"/>
          <w:lang w:eastAsia="en-IN"/>
        </w:rPr>
        <w:t>Uppalapati</w:t>
      </w:r>
    </w:p>
    <w:p w14:paraId="011A1486" w14:textId="77777777" w:rsidR="00DE2B64" w:rsidRPr="00B85465" w:rsidRDefault="00945F4A" w:rsidP="00B85465">
      <w:pPr>
        <w:shd w:val="clear" w:color="auto" w:fill="FFFFFF"/>
        <w:spacing w:after="0" w:line="240" w:lineRule="auto"/>
        <w:jc w:val="center"/>
        <w:rPr>
          <w:rFonts w:ascii="Times New Roman" w:hAnsi="Times New Roman"/>
          <w:b/>
          <w:sz w:val="28"/>
          <w:szCs w:val="28"/>
        </w:rPr>
      </w:pPr>
      <w:r w:rsidRPr="00B85465">
        <w:rPr>
          <w:rFonts w:ascii="Times New Roman" w:hAnsi="Times New Roman"/>
          <w:b/>
          <w:sz w:val="28"/>
          <w:szCs w:val="28"/>
        </w:rPr>
        <w:t>SQL/</w:t>
      </w:r>
      <w:r w:rsidR="0097425C" w:rsidRPr="00B85465">
        <w:rPr>
          <w:rFonts w:ascii="Times New Roman" w:hAnsi="Times New Roman"/>
          <w:b/>
          <w:sz w:val="28"/>
          <w:szCs w:val="28"/>
        </w:rPr>
        <w:t xml:space="preserve">BI </w:t>
      </w:r>
      <w:r w:rsidRPr="00B85465">
        <w:rPr>
          <w:rFonts w:ascii="Times New Roman" w:hAnsi="Times New Roman"/>
          <w:b/>
          <w:sz w:val="28"/>
          <w:szCs w:val="28"/>
        </w:rPr>
        <w:t>Developer</w:t>
      </w:r>
    </w:p>
    <w:p w14:paraId="31812835" w14:textId="01C167F9" w:rsidR="00B85465" w:rsidRDefault="00B85465" w:rsidP="00CC512A">
      <w:pPr>
        <w:shd w:val="clear" w:color="auto" w:fill="FFFFFF"/>
        <w:spacing w:after="0" w:line="240" w:lineRule="auto"/>
        <w:jc w:val="center"/>
        <w:rPr>
          <w:rFonts w:ascii="Times New Roman" w:hAnsi="Times New Roman"/>
          <w:b/>
          <w:color w:val="4F81BD" w:themeColor="accent1"/>
          <w:sz w:val="28"/>
          <w:szCs w:val="28"/>
        </w:rPr>
      </w:pPr>
      <w:r w:rsidRPr="00B85465">
        <w:rPr>
          <w:rFonts w:ascii="Times New Roman" w:hAnsi="Times New Roman"/>
          <w:b/>
          <w:sz w:val="28"/>
          <w:szCs w:val="28"/>
        </w:rPr>
        <w:t xml:space="preserve">Email: </w:t>
      </w:r>
      <w:hyperlink r:id="rId8" w:history="1">
        <w:r w:rsidR="00F85627" w:rsidRPr="00396C44">
          <w:rPr>
            <w:b/>
            <w:color w:val="4F81BD" w:themeColor="accent1"/>
            <w:sz w:val="28"/>
            <w:szCs w:val="28"/>
          </w:rPr>
          <w:t>Kavya71408@gmail.com</w:t>
        </w:r>
        <w:r w:rsidR="00F85627" w:rsidRPr="00396C44">
          <w:rPr>
            <w:b/>
            <w:color w:val="4F81BD" w:themeColor="accent1"/>
          </w:rPr>
          <w:t>/</w:t>
        </w:r>
      </w:hyperlink>
      <w:r w:rsidR="00F85627">
        <w:rPr>
          <w:rFonts w:ascii="Times New Roman" w:hAnsi="Times New Roman"/>
          <w:b/>
          <w:color w:val="4F81BD" w:themeColor="accent1"/>
          <w:sz w:val="28"/>
          <w:szCs w:val="28"/>
        </w:rPr>
        <w:t xml:space="preserve"> </w:t>
      </w:r>
      <w:hyperlink r:id="rId9" w:history="1">
        <w:r w:rsidR="00F85627" w:rsidRPr="00396C44">
          <w:rPr>
            <w:b/>
            <w:color w:val="4F81BD" w:themeColor="accent1"/>
            <w:sz w:val="28"/>
            <w:szCs w:val="28"/>
          </w:rPr>
          <w:t>LinkedIn</w:t>
        </w:r>
      </w:hyperlink>
      <w:r w:rsidR="00F85627" w:rsidRPr="00396C44">
        <w:rPr>
          <w:rFonts w:ascii="Times New Roman" w:hAnsi="Times New Roman"/>
          <w:b/>
          <w:color w:val="4F81BD" w:themeColor="accent1"/>
          <w:sz w:val="28"/>
          <w:szCs w:val="28"/>
        </w:rPr>
        <w:t xml:space="preserve"> </w:t>
      </w:r>
    </w:p>
    <w:p w14:paraId="6AF20129" w14:textId="2F151324" w:rsidR="00436017" w:rsidRPr="009427C7" w:rsidRDefault="00436017" w:rsidP="00CC512A">
      <w:pPr>
        <w:shd w:val="clear" w:color="auto" w:fill="FFFFFF"/>
        <w:spacing w:after="0" w:line="240" w:lineRule="auto"/>
        <w:jc w:val="center"/>
        <w:rPr>
          <w:rFonts w:ascii="Times New Roman" w:hAnsi="Times New Roman"/>
          <w:b/>
          <w:color w:val="000000" w:themeColor="text1"/>
          <w:sz w:val="28"/>
          <w:szCs w:val="28"/>
        </w:rPr>
      </w:pPr>
      <w:r w:rsidRPr="009427C7">
        <w:rPr>
          <w:rFonts w:ascii="Times New Roman" w:hAnsi="Times New Roman"/>
          <w:b/>
          <w:color w:val="000000" w:themeColor="text1"/>
          <w:sz w:val="28"/>
          <w:szCs w:val="28"/>
        </w:rPr>
        <w:t xml:space="preserve">Contact: </w:t>
      </w:r>
      <w:r w:rsidRPr="009427C7">
        <w:rPr>
          <w:b/>
          <w:color w:val="000000" w:themeColor="text1"/>
          <w:sz w:val="28"/>
          <w:szCs w:val="28"/>
        </w:rPr>
        <w:t>+1 (479) 341 7639</w:t>
      </w:r>
      <w:r w:rsidRPr="009427C7">
        <w:rPr>
          <w:rFonts w:ascii="Times New Roman" w:hAnsi="Times New Roman"/>
          <w:b/>
          <w:color w:val="000000" w:themeColor="text1"/>
          <w:sz w:val="28"/>
          <w:szCs w:val="28"/>
        </w:rPr>
        <w:t xml:space="preserve"> </w:t>
      </w:r>
    </w:p>
    <w:p w14:paraId="42F03C8A" w14:textId="77777777" w:rsidR="00B85465" w:rsidRPr="00B85465" w:rsidRDefault="00B85465" w:rsidP="00F6112F">
      <w:pPr>
        <w:shd w:val="clear" w:color="auto" w:fill="FFFFFF"/>
        <w:spacing w:after="0" w:line="240" w:lineRule="auto"/>
        <w:jc w:val="both"/>
        <w:rPr>
          <w:rFonts w:ascii="Times New Roman" w:hAnsi="Times New Roman"/>
          <w:b/>
          <w:u w:val="single"/>
        </w:rPr>
      </w:pPr>
    </w:p>
    <w:p w14:paraId="154F5852" w14:textId="77777777" w:rsidR="00460397" w:rsidRPr="00B85465" w:rsidRDefault="00DD0D49" w:rsidP="0097425C">
      <w:pPr>
        <w:shd w:val="clear" w:color="auto" w:fill="BFBFBF" w:themeFill="background1" w:themeFillShade="BF"/>
        <w:spacing w:after="0" w:line="240" w:lineRule="auto"/>
        <w:jc w:val="both"/>
        <w:rPr>
          <w:rFonts w:ascii="Times New Roman" w:hAnsi="Times New Roman"/>
          <w:b/>
          <w:u w:val="single"/>
        </w:rPr>
      </w:pPr>
      <w:r w:rsidRPr="00B85465">
        <w:rPr>
          <w:rFonts w:ascii="Times New Roman" w:hAnsi="Times New Roman"/>
          <w:b/>
        </w:rPr>
        <w:t>PROFESSIONAL SUMMARY:</w:t>
      </w:r>
      <w:r w:rsidR="0097425C" w:rsidRPr="00B85465">
        <w:rPr>
          <w:rFonts w:ascii="Times New Roman" w:hAnsi="Times New Roman"/>
          <w:b/>
        </w:rPr>
        <w:t xml:space="preserve">                                                                                                                                             </w:t>
      </w:r>
    </w:p>
    <w:p w14:paraId="1FFC01A1" w14:textId="77777777" w:rsidR="00E01456" w:rsidRPr="00B85465" w:rsidRDefault="00E01456" w:rsidP="00F6112F">
      <w:pPr>
        <w:shd w:val="clear" w:color="auto" w:fill="FFFFFF"/>
        <w:spacing w:after="0" w:line="240" w:lineRule="auto"/>
        <w:jc w:val="both"/>
        <w:rPr>
          <w:rFonts w:ascii="Times New Roman" w:hAnsi="Times New Roman"/>
          <w:u w:val="single"/>
        </w:rPr>
      </w:pPr>
    </w:p>
    <w:p w14:paraId="21D74E0A" w14:textId="77777777" w:rsidR="007E1F58" w:rsidRPr="005947D5" w:rsidRDefault="009C5522" w:rsidP="00F6112F">
      <w:pPr>
        <w:pStyle w:val="Header"/>
        <w:numPr>
          <w:ilvl w:val="0"/>
          <w:numId w:val="27"/>
        </w:numPr>
        <w:suppressLineNumbers w:val="0"/>
        <w:tabs>
          <w:tab w:val="clear" w:pos="4680"/>
          <w:tab w:val="clear" w:pos="9360"/>
          <w:tab w:val="center" w:pos="360"/>
          <w:tab w:val="right" w:pos="10800"/>
        </w:tabs>
        <w:suppressAutoHyphens w:val="0"/>
        <w:spacing w:line="240" w:lineRule="auto"/>
        <w:jc w:val="both"/>
        <w:rPr>
          <w:rFonts w:ascii="Times New Roman" w:hAnsi="Times New Roman"/>
          <w:sz w:val="24"/>
          <w:szCs w:val="24"/>
        </w:rPr>
      </w:pPr>
      <w:r w:rsidRPr="005947D5">
        <w:rPr>
          <w:rFonts w:ascii="Times New Roman" w:hAnsi="Times New Roman"/>
          <w:sz w:val="24"/>
          <w:szCs w:val="24"/>
        </w:rPr>
        <w:t xml:space="preserve">Overall </w:t>
      </w:r>
      <w:r w:rsidR="00DB4084" w:rsidRPr="005947D5">
        <w:rPr>
          <w:rFonts w:ascii="Times New Roman" w:hAnsi="Times New Roman"/>
          <w:sz w:val="24"/>
          <w:szCs w:val="24"/>
        </w:rPr>
        <w:t>4+</w:t>
      </w:r>
      <w:r w:rsidR="007E1F58" w:rsidRPr="005947D5">
        <w:rPr>
          <w:rFonts w:ascii="Times New Roman" w:hAnsi="Times New Roman"/>
          <w:sz w:val="24"/>
          <w:szCs w:val="24"/>
        </w:rPr>
        <w:t xml:space="preserve"> Years of IT Experience in Database and Business Intelligence Technologies with expertise on ETL process and Reporting using SQL Server </w:t>
      </w:r>
      <w:r w:rsidR="00941CE7" w:rsidRPr="005947D5">
        <w:rPr>
          <w:rFonts w:ascii="Times New Roman" w:hAnsi="Times New Roman"/>
          <w:sz w:val="24"/>
          <w:szCs w:val="24"/>
        </w:rPr>
        <w:t>2016/</w:t>
      </w:r>
      <w:r w:rsidR="007E1F58" w:rsidRPr="005947D5">
        <w:rPr>
          <w:rFonts w:ascii="Times New Roman" w:hAnsi="Times New Roman"/>
          <w:sz w:val="24"/>
          <w:szCs w:val="24"/>
        </w:rPr>
        <w:t>2014</w:t>
      </w:r>
      <w:r w:rsidR="00AA55E8" w:rsidRPr="005947D5">
        <w:rPr>
          <w:rFonts w:ascii="Times New Roman" w:hAnsi="Times New Roman"/>
          <w:sz w:val="24"/>
          <w:szCs w:val="24"/>
        </w:rPr>
        <w:t>/</w:t>
      </w:r>
      <w:r w:rsidR="007E1F58" w:rsidRPr="005947D5">
        <w:rPr>
          <w:rFonts w:ascii="Times New Roman" w:hAnsi="Times New Roman"/>
          <w:sz w:val="24"/>
          <w:szCs w:val="24"/>
        </w:rPr>
        <w:t>2012/2008R2/2005, SSIS and SSRS.</w:t>
      </w:r>
    </w:p>
    <w:p w14:paraId="5BD99339" w14:textId="77777777" w:rsidR="007E1F58" w:rsidRPr="005947D5" w:rsidRDefault="007E1F58" w:rsidP="00F6112F">
      <w:pPr>
        <w:numPr>
          <w:ilvl w:val="0"/>
          <w:numId w:val="27"/>
        </w:numPr>
        <w:suppressAutoHyphens w:val="0"/>
        <w:spacing w:after="0" w:line="240" w:lineRule="auto"/>
        <w:jc w:val="both"/>
        <w:rPr>
          <w:rFonts w:ascii="Times New Roman" w:hAnsi="Times New Roman"/>
          <w:sz w:val="24"/>
          <w:szCs w:val="24"/>
        </w:rPr>
      </w:pPr>
      <w:r w:rsidRPr="005947D5">
        <w:rPr>
          <w:rFonts w:ascii="Times New Roman" w:hAnsi="Times New Roman"/>
          <w:sz w:val="24"/>
          <w:szCs w:val="24"/>
        </w:rPr>
        <w:t xml:space="preserve">Expertise in SQL Server </w:t>
      </w:r>
      <w:r w:rsidR="00941CE7" w:rsidRPr="005947D5">
        <w:rPr>
          <w:rFonts w:ascii="Times New Roman" w:hAnsi="Times New Roman"/>
          <w:bCs/>
          <w:sz w:val="24"/>
          <w:szCs w:val="24"/>
        </w:rPr>
        <w:t>2016/</w:t>
      </w:r>
      <w:r w:rsidR="009C5522" w:rsidRPr="005947D5">
        <w:rPr>
          <w:rFonts w:ascii="Times New Roman" w:hAnsi="Times New Roman"/>
          <w:sz w:val="24"/>
          <w:szCs w:val="24"/>
        </w:rPr>
        <w:t>2014/</w:t>
      </w:r>
      <w:r w:rsidRPr="005947D5">
        <w:rPr>
          <w:rFonts w:ascii="Times New Roman" w:hAnsi="Times New Roman"/>
          <w:sz w:val="24"/>
          <w:szCs w:val="24"/>
        </w:rPr>
        <w:t>2012/2008R2/2005 Reporting Services (SSRS), SQL Server 2012/2008 Integration Services (SSIS) and in SQL Server 2012/2008 Analysis Services (SSAS) in Business Intelligence (BI).</w:t>
      </w:r>
    </w:p>
    <w:p w14:paraId="44F1D762" w14:textId="77777777" w:rsidR="007E1F58" w:rsidRPr="005947D5" w:rsidRDefault="007E1F58" w:rsidP="00F6112F">
      <w:pPr>
        <w:numPr>
          <w:ilvl w:val="0"/>
          <w:numId w:val="27"/>
        </w:numPr>
        <w:tabs>
          <w:tab w:val="left" w:pos="360"/>
          <w:tab w:val="left" w:pos="450"/>
        </w:tabs>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Excellent knowledge to deliver comprehensive Business Intelligence through integration of BI suite of products (SSIS, SSAS, SSRS) including MS solutions like Microsoft Excel.</w:t>
      </w:r>
    </w:p>
    <w:p w14:paraId="0CE0B71A" w14:textId="77777777" w:rsidR="007E1F58" w:rsidRPr="005947D5" w:rsidRDefault="007E1F58" w:rsidP="00F6112F">
      <w:pPr>
        <w:pStyle w:val="ListParagraph"/>
        <w:widowControl w:val="0"/>
        <w:numPr>
          <w:ilvl w:val="0"/>
          <w:numId w:val="27"/>
        </w:numPr>
        <w:spacing w:after="0" w:line="240" w:lineRule="auto"/>
        <w:jc w:val="both"/>
        <w:rPr>
          <w:rFonts w:ascii="Times New Roman" w:hAnsi="Times New Roman"/>
          <w:sz w:val="24"/>
          <w:szCs w:val="24"/>
        </w:rPr>
      </w:pPr>
      <w:r w:rsidRPr="005947D5">
        <w:rPr>
          <w:rFonts w:ascii="Times New Roman" w:hAnsi="Times New Roman"/>
          <w:sz w:val="24"/>
          <w:szCs w:val="24"/>
        </w:rPr>
        <w:t>Excellent in Design of ETLSSIS Packages for integrating data using OLE DB connection from  sources like (Excel, CSV, Oracle, flat file,) by using multiple transformations provided by SSIS such as Data Conversion, Conditional Split, Merge and Union all.</w:t>
      </w:r>
    </w:p>
    <w:p w14:paraId="23DD1486" w14:textId="77777777" w:rsidR="007E1F58" w:rsidRPr="005947D5" w:rsidRDefault="007E1F58" w:rsidP="00F6112F">
      <w:pPr>
        <w:numPr>
          <w:ilvl w:val="0"/>
          <w:numId w:val="27"/>
        </w:numPr>
        <w:shd w:val="clear" w:color="auto" w:fill="FFFFFF"/>
        <w:suppressAutoHyphens w:val="0"/>
        <w:spacing w:after="0" w:line="240" w:lineRule="auto"/>
        <w:jc w:val="both"/>
        <w:rPr>
          <w:rFonts w:ascii="Times New Roman" w:hAnsi="Times New Roman"/>
          <w:sz w:val="24"/>
          <w:szCs w:val="24"/>
        </w:rPr>
      </w:pPr>
      <w:r w:rsidRPr="005947D5">
        <w:rPr>
          <w:rFonts w:ascii="Times New Roman" w:hAnsi="Times New Roman"/>
          <w:sz w:val="24"/>
          <w:szCs w:val="24"/>
        </w:rPr>
        <w:t>Experience in creating configuration files to deploy the SSIS packages across all environments.</w:t>
      </w:r>
    </w:p>
    <w:p w14:paraId="7369155E" w14:textId="77777777" w:rsidR="00D00856" w:rsidRPr="005947D5" w:rsidRDefault="00E23C87" w:rsidP="00F6112F">
      <w:pPr>
        <w:pStyle w:val="ListParagraph"/>
        <w:widowControl w:val="0"/>
        <w:numPr>
          <w:ilvl w:val="0"/>
          <w:numId w:val="27"/>
        </w:numPr>
        <w:spacing w:after="0" w:line="240" w:lineRule="auto"/>
        <w:jc w:val="both"/>
        <w:rPr>
          <w:rFonts w:ascii="Times New Roman" w:hAnsi="Times New Roman"/>
          <w:sz w:val="24"/>
          <w:szCs w:val="24"/>
        </w:rPr>
      </w:pPr>
      <w:r w:rsidRPr="005947D5">
        <w:rPr>
          <w:rFonts w:ascii="Times New Roman" w:hAnsi="Times New Roman"/>
          <w:sz w:val="24"/>
          <w:szCs w:val="24"/>
        </w:rPr>
        <w:t xml:space="preserve">Expert </w:t>
      </w:r>
      <w:r w:rsidR="00D00856" w:rsidRPr="005947D5">
        <w:rPr>
          <w:rFonts w:ascii="Times New Roman" w:hAnsi="Times New Roman"/>
          <w:sz w:val="24"/>
          <w:szCs w:val="24"/>
        </w:rPr>
        <w:t xml:space="preserve">in generating reports using </w:t>
      </w:r>
      <w:r w:rsidR="00126490" w:rsidRPr="005947D5">
        <w:rPr>
          <w:rFonts w:ascii="Times New Roman" w:hAnsi="Times New Roman"/>
          <w:bCs/>
          <w:sz w:val="24"/>
          <w:szCs w:val="24"/>
        </w:rPr>
        <w:t>SQL</w:t>
      </w:r>
      <w:r w:rsidR="00E0286D" w:rsidRPr="005947D5">
        <w:rPr>
          <w:rFonts w:ascii="Times New Roman" w:hAnsi="Times New Roman"/>
          <w:bCs/>
          <w:sz w:val="24"/>
          <w:szCs w:val="24"/>
        </w:rPr>
        <w:t xml:space="preserve"> Server Reporting Services, </w:t>
      </w:r>
      <w:r w:rsidR="003E0D8D" w:rsidRPr="005947D5">
        <w:rPr>
          <w:rFonts w:ascii="Times New Roman" w:hAnsi="Times New Roman"/>
          <w:bCs/>
          <w:sz w:val="24"/>
          <w:szCs w:val="24"/>
        </w:rPr>
        <w:t>like Crystal</w:t>
      </w:r>
      <w:r w:rsidR="00D00856" w:rsidRPr="005947D5">
        <w:rPr>
          <w:rFonts w:ascii="Times New Roman" w:hAnsi="Times New Roman"/>
          <w:bCs/>
          <w:sz w:val="24"/>
          <w:szCs w:val="24"/>
        </w:rPr>
        <w:t xml:space="preserve"> Reports,</w:t>
      </w:r>
      <w:r w:rsidR="00E0286D" w:rsidRPr="005947D5">
        <w:rPr>
          <w:rFonts w:ascii="Times New Roman" w:hAnsi="Times New Roman"/>
          <w:bCs/>
          <w:sz w:val="24"/>
          <w:szCs w:val="24"/>
        </w:rPr>
        <w:t xml:space="preserve"> parameterized reports, sub reports, drill down reports,</w:t>
      </w:r>
      <w:r w:rsidR="006A4D33" w:rsidRPr="005947D5">
        <w:rPr>
          <w:rFonts w:ascii="Times New Roman" w:hAnsi="Times New Roman"/>
          <w:bCs/>
          <w:sz w:val="24"/>
          <w:szCs w:val="24"/>
        </w:rPr>
        <w:t xml:space="preserve"> drill through </w:t>
      </w:r>
      <w:r w:rsidR="003E0D8D" w:rsidRPr="005947D5">
        <w:rPr>
          <w:rFonts w:ascii="Times New Roman" w:hAnsi="Times New Roman"/>
          <w:bCs/>
          <w:sz w:val="24"/>
          <w:szCs w:val="24"/>
        </w:rPr>
        <w:t>reports,</w:t>
      </w:r>
      <w:r w:rsidR="003E0D8D" w:rsidRPr="005947D5">
        <w:rPr>
          <w:rFonts w:ascii="Times New Roman" w:hAnsi="Times New Roman"/>
          <w:sz w:val="24"/>
          <w:szCs w:val="24"/>
        </w:rPr>
        <w:t xml:space="preserve"> MS</w:t>
      </w:r>
      <w:r w:rsidR="00D00856" w:rsidRPr="005947D5">
        <w:rPr>
          <w:rFonts w:ascii="Times New Roman" w:hAnsi="Times New Roman"/>
          <w:bCs/>
          <w:sz w:val="24"/>
          <w:szCs w:val="24"/>
        </w:rPr>
        <w:t xml:space="preserve"> Excel spreadsheets</w:t>
      </w:r>
      <w:r w:rsidR="00D00856" w:rsidRPr="005947D5">
        <w:rPr>
          <w:rFonts w:ascii="Times New Roman" w:hAnsi="Times New Roman"/>
          <w:sz w:val="24"/>
          <w:szCs w:val="24"/>
        </w:rPr>
        <w:t xml:space="preserve"> and </w:t>
      </w:r>
      <w:r w:rsidR="003E0D8D" w:rsidRPr="005947D5">
        <w:rPr>
          <w:rFonts w:ascii="Times New Roman" w:hAnsi="Times New Roman"/>
          <w:sz w:val="24"/>
          <w:szCs w:val="24"/>
        </w:rPr>
        <w:t>Power Pivot for</w:t>
      </w:r>
      <w:r w:rsidR="00E0286D" w:rsidRPr="005947D5">
        <w:rPr>
          <w:rFonts w:ascii="Times New Roman" w:hAnsi="Times New Roman"/>
          <w:sz w:val="24"/>
          <w:szCs w:val="24"/>
        </w:rPr>
        <w:t xml:space="preserve"> client requirements in SSRS 2005/2008. </w:t>
      </w:r>
    </w:p>
    <w:p w14:paraId="2165BC4C" w14:textId="77777777" w:rsidR="00D00856" w:rsidRPr="005947D5" w:rsidRDefault="00D00856" w:rsidP="00F6112F">
      <w:pPr>
        <w:pStyle w:val="ListParagraph"/>
        <w:numPr>
          <w:ilvl w:val="0"/>
          <w:numId w:val="27"/>
        </w:numPr>
        <w:spacing w:after="0" w:line="240" w:lineRule="auto"/>
        <w:jc w:val="both"/>
        <w:rPr>
          <w:rFonts w:ascii="Times New Roman" w:hAnsi="Times New Roman"/>
          <w:sz w:val="24"/>
          <w:szCs w:val="24"/>
        </w:rPr>
      </w:pPr>
      <w:r w:rsidRPr="005947D5">
        <w:rPr>
          <w:rFonts w:ascii="Times New Roman" w:hAnsi="Times New Roman"/>
          <w:sz w:val="24"/>
          <w:szCs w:val="24"/>
          <w:shd w:val="clear" w:color="auto" w:fill="FFFFFF"/>
        </w:rPr>
        <w:t>Expert at developing ETL interfaces using SSIS and enterprise reports using SSRS utilizing latest versions and features. </w:t>
      </w:r>
    </w:p>
    <w:p w14:paraId="56F580E8" w14:textId="77777777" w:rsidR="009D585A" w:rsidRPr="005947D5" w:rsidRDefault="009D585A" w:rsidP="00F6112F">
      <w:pPr>
        <w:pStyle w:val="NoSpacing"/>
        <w:numPr>
          <w:ilvl w:val="0"/>
          <w:numId w:val="27"/>
        </w:numPr>
        <w:suppressAutoHyphens w:val="0"/>
        <w:spacing w:line="240" w:lineRule="auto"/>
        <w:jc w:val="both"/>
        <w:rPr>
          <w:rFonts w:ascii="Times New Roman" w:hAnsi="Times New Roman"/>
          <w:szCs w:val="24"/>
        </w:rPr>
      </w:pPr>
      <w:r w:rsidRPr="005947D5">
        <w:rPr>
          <w:rFonts w:ascii="Times New Roman" w:hAnsi="Times New Roman"/>
          <w:szCs w:val="24"/>
        </w:rPr>
        <w:t xml:space="preserve">Good understanding of Normalization / De-normalization, Normal </w:t>
      </w:r>
      <w:proofErr w:type="gramStart"/>
      <w:r w:rsidRPr="005947D5">
        <w:rPr>
          <w:rFonts w:ascii="Times New Roman" w:hAnsi="Times New Roman"/>
          <w:szCs w:val="24"/>
        </w:rPr>
        <w:t>Form</w:t>
      </w:r>
      <w:proofErr w:type="gramEnd"/>
      <w:r w:rsidRPr="005947D5">
        <w:rPr>
          <w:rFonts w:ascii="Times New Roman" w:hAnsi="Times New Roman"/>
          <w:szCs w:val="24"/>
        </w:rPr>
        <w:t xml:space="preserve"> and database design methodology.</w:t>
      </w:r>
    </w:p>
    <w:p w14:paraId="235F2132" w14:textId="77777777" w:rsidR="009D585A" w:rsidRPr="005947D5" w:rsidRDefault="009D585A" w:rsidP="00F6112F">
      <w:pPr>
        <w:pStyle w:val="ListParagraph"/>
        <w:widowControl w:val="0"/>
        <w:numPr>
          <w:ilvl w:val="0"/>
          <w:numId w:val="27"/>
        </w:numPr>
        <w:tabs>
          <w:tab w:val="left" w:pos="450"/>
        </w:tabs>
        <w:spacing w:after="0" w:line="240" w:lineRule="auto"/>
        <w:jc w:val="both"/>
        <w:rPr>
          <w:rFonts w:ascii="Times New Roman" w:hAnsi="Times New Roman"/>
          <w:sz w:val="24"/>
          <w:szCs w:val="24"/>
        </w:rPr>
      </w:pPr>
      <w:r w:rsidRPr="005947D5">
        <w:rPr>
          <w:rFonts w:ascii="Times New Roman" w:hAnsi="Times New Roman"/>
          <w:sz w:val="24"/>
          <w:szCs w:val="24"/>
          <w:shd w:val="clear" w:color="auto" w:fill="FFFFFF"/>
        </w:rPr>
        <w:t>Expertise in writing SQL Queries, Dynamics, sub-</w:t>
      </w:r>
      <w:proofErr w:type="gramStart"/>
      <w:r w:rsidRPr="005947D5">
        <w:rPr>
          <w:rFonts w:ascii="Times New Roman" w:hAnsi="Times New Roman"/>
          <w:sz w:val="24"/>
          <w:szCs w:val="24"/>
          <w:shd w:val="clear" w:color="auto" w:fill="FFFFFF"/>
        </w:rPr>
        <w:t>queries</w:t>
      </w:r>
      <w:proofErr w:type="gramEnd"/>
      <w:r w:rsidRPr="005947D5">
        <w:rPr>
          <w:rFonts w:ascii="Times New Roman" w:hAnsi="Times New Roman"/>
          <w:sz w:val="24"/>
          <w:szCs w:val="24"/>
          <w:shd w:val="clear" w:color="auto" w:fill="FFFFFF"/>
        </w:rPr>
        <w:t xml:space="preserve"> and complex joins for generating Complex Stored Procedures, Triggers, User-defined Functions, Indexes, Views and Cursors.</w:t>
      </w:r>
    </w:p>
    <w:p w14:paraId="138937A2" w14:textId="77777777" w:rsidR="00D00856" w:rsidRPr="005947D5" w:rsidRDefault="00D00856" w:rsidP="00F6112F">
      <w:pPr>
        <w:pStyle w:val="ListParagraph"/>
        <w:widowControl w:val="0"/>
        <w:numPr>
          <w:ilvl w:val="0"/>
          <w:numId w:val="27"/>
        </w:numPr>
        <w:tabs>
          <w:tab w:val="left" w:pos="450"/>
        </w:tabs>
        <w:spacing w:after="0" w:line="240" w:lineRule="auto"/>
        <w:jc w:val="both"/>
        <w:rPr>
          <w:rFonts w:ascii="Times New Roman" w:hAnsi="Times New Roman"/>
          <w:sz w:val="24"/>
          <w:szCs w:val="24"/>
        </w:rPr>
      </w:pPr>
      <w:r w:rsidRPr="005947D5">
        <w:rPr>
          <w:rFonts w:ascii="Times New Roman" w:hAnsi="Times New Roman"/>
          <w:sz w:val="24"/>
          <w:szCs w:val="24"/>
        </w:rPr>
        <w:t xml:space="preserve">Highly experienced in whole cycle of DTS/SQL server integration services (SSIS2005/2008) Packages (Developing, Deploying, Scheduling, </w:t>
      </w:r>
      <w:proofErr w:type="gramStart"/>
      <w:r w:rsidRPr="005947D5">
        <w:rPr>
          <w:rFonts w:ascii="Times New Roman" w:hAnsi="Times New Roman"/>
          <w:sz w:val="24"/>
          <w:szCs w:val="24"/>
        </w:rPr>
        <w:t>Troubleshooting</w:t>
      </w:r>
      <w:proofErr w:type="gramEnd"/>
      <w:r w:rsidRPr="005947D5">
        <w:rPr>
          <w:rFonts w:ascii="Times New Roman" w:hAnsi="Times New Roman"/>
          <w:sz w:val="24"/>
          <w:szCs w:val="24"/>
        </w:rPr>
        <w:t xml:space="preserve"> and monitoring) for performing Data transfers and ETL Purposes across different servers.</w:t>
      </w:r>
    </w:p>
    <w:p w14:paraId="12280BBC" w14:textId="77777777" w:rsidR="00724E55" w:rsidRPr="005947D5" w:rsidRDefault="00CF17FC" w:rsidP="00F6112F">
      <w:pPr>
        <w:pStyle w:val="ListParagraph"/>
        <w:numPr>
          <w:ilvl w:val="0"/>
          <w:numId w:val="27"/>
        </w:numPr>
        <w:shd w:val="clear" w:color="auto" w:fill="FFFFFF"/>
        <w:spacing w:after="0" w:line="240" w:lineRule="auto"/>
        <w:jc w:val="both"/>
        <w:rPr>
          <w:rFonts w:ascii="Times New Roman" w:hAnsi="Times New Roman"/>
          <w:sz w:val="24"/>
          <w:szCs w:val="24"/>
        </w:rPr>
      </w:pPr>
      <w:r w:rsidRPr="005947D5">
        <w:rPr>
          <w:rFonts w:ascii="Times New Roman" w:hAnsi="Times New Roman"/>
          <w:sz w:val="24"/>
          <w:szCs w:val="24"/>
        </w:rPr>
        <w:t>Expert</w:t>
      </w:r>
      <w:r w:rsidR="00990374" w:rsidRPr="005947D5">
        <w:rPr>
          <w:rFonts w:ascii="Times New Roman" w:hAnsi="Times New Roman"/>
          <w:sz w:val="24"/>
          <w:szCs w:val="24"/>
        </w:rPr>
        <w:t xml:space="preserve"> in Developing and Extending MSBI SQL Cubes, Dimensions and data source view MSBI SQL-Data Mining Models and Deploying a</w:t>
      </w:r>
      <w:r w:rsidR="00A42BB3" w:rsidRPr="005947D5">
        <w:rPr>
          <w:rFonts w:ascii="Times New Roman" w:hAnsi="Times New Roman"/>
          <w:sz w:val="24"/>
          <w:szCs w:val="24"/>
        </w:rPr>
        <w:t>nd Processing MSBI SQL object</w:t>
      </w:r>
      <w:r w:rsidR="00D00856" w:rsidRPr="005947D5">
        <w:rPr>
          <w:rFonts w:ascii="Times New Roman" w:hAnsi="Times New Roman"/>
          <w:sz w:val="24"/>
          <w:szCs w:val="24"/>
        </w:rPr>
        <w:t>.</w:t>
      </w:r>
    </w:p>
    <w:p w14:paraId="2556E285" w14:textId="77777777" w:rsidR="001A4787" w:rsidRPr="005947D5" w:rsidRDefault="001A4787" w:rsidP="00F6112F">
      <w:pPr>
        <w:pStyle w:val="ListParagraph"/>
        <w:numPr>
          <w:ilvl w:val="0"/>
          <w:numId w:val="27"/>
        </w:numPr>
        <w:shd w:val="clear" w:color="auto" w:fill="FFFFFF"/>
        <w:spacing w:after="0" w:line="240" w:lineRule="auto"/>
        <w:jc w:val="both"/>
        <w:rPr>
          <w:rFonts w:ascii="Times New Roman" w:hAnsi="Times New Roman"/>
          <w:sz w:val="24"/>
          <w:szCs w:val="24"/>
        </w:rPr>
      </w:pPr>
      <w:r w:rsidRPr="005947D5">
        <w:rPr>
          <w:rFonts w:ascii="Times New Roman" w:hAnsi="Times New Roman"/>
          <w:sz w:val="24"/>
          <w:szCs w:val="24"/>
          <w:shd w:val="clear" w:color="auto" w:fill="FFFFFF"/>
        </w:rPr>
        <w:t>Experienced in Building Cubes and Dimensions with different Architectures and Data Sources for Business Intelligence</w:t>
      </w:r>
      <w:r w:rsidR="006A61CE" w:rsidRPr="005947D5">
        <w:rPr>
          <w:rFonts w:ascii="Times New Roman" w:hAnsi="Times New Roman"/>
          <w:sz w:val="24"/>
          <w:szCs w:val="24"/>
          <w:shd w:val="clear" w:color="auto" w:fill="FFFFFF"/>
        </w:rPr>
        <w:t xml:space="preserve"> using </w:t>
      </w:r>
      <w:r w:rsidR="004C7421" w:rsidRPr="005947D5">
        <w:rPr>
          <w:rFonts w:ascii="Times New Roman" w:hAnsi="Times New Roman"/>
          <w:sz w:val="24"/>
          <w:szCs w:val="24"/>
          <w:shd w:val="clear" w:color="auto" w:fill="FFFFFF"/>
        </w:rPr>
        <w:t>SQL Server Analysis Services</w:t>
      </w:r>
      <w:r w:rsidR="006A61CE" w:rsidRPr="005947D5">
        <w:rPr>
          <w:rFonts w:ascii="Times New Roman" w:hAnsi="Times New Roman"/>
          <w:sz w:val="24"/>
          <w:szCs w:val="24"/>
          <w:shd w:val="clear" w:color="auto" w:fill="FFFFFF"/>
        </w:rPr>
        <w:t xml:space="preserve"> (</w:t>
      </w:r>
      <w:r w:rsidRPr="005947D5">
        <w:rPr>
          <w:rFonts w:ascii="Times New Roman" w:hAnsi="Times New Roman"/>
          <w:sz w:val="24"/>
          <w:szCs w:val="24"/>
          <w:shd w:val="clear" w:color="auto" w:fill="FFFFFF"/>
        </w:rPr>
        <w:t>SSAS</w:t>
      </w:r>
      <w:r w:rsidR="006A61CE" w:rsidRPr="005947D5">
        <w:rPr>
          <w:rFonts w:ascii="Times New Roman" w:hAnsi="Times New Roman"/>
          <w:sz w:val="24"/>
          <w:szCs w:val="24"/>
          <w:shd w:val="clear" w:color="auto" w:fill="FFFFFF"/>
        </w:rPr>
        <w:t>)</w:t>
      </w:r>
      <w:r w:rsidRPr="005947D5">
        <w:rPr>
          <w:rFonts w:ascii="Times New Roman" w:hAnsi="Times New Roman"/>
          <w:sz w:val="24"/>
          <w:szCs w:val="24"/>
          <w:shd w:val="clear" w:color="auto" w:fill="FFFFFF"/>
        </w:rPr>
        <w:t>. </w:t>
      </w:r>
    </w:p>
    <w:p w14:paraId="113CDD23" w14:textId="77777777" w:rsidR="00D00856" w:rsidRPr="005947D5" w:rsidRDefault="0069516B" w:rsidP="00F6112F">
      <w:pPr>
        <w:pStyle w:val="BodyText"/>
        <w:widowControl w:val="0"/>
        <w:numPr>
          <w:ilvl w:val="0"/>
          <w:numId w:val="27"/>
        </w:numPr>
        <w:spacing w:after="0" w:line="240" w:lineRule="auto"/>
        <w:jc w:val="both"/>
      </w:pPr>
      <w:r w:rsidRPr="005947D5">
        <w:rPr>
          <w:shd w:val="clear" w:color="auto" w:fill="FFFFFF"/>
        </w:rPr>
        <w:t>Experience in creating MDX query in SSAS</w:t>
      </w:r>
      <w:r w:rsidR="00B85465" w:rsidRPr="005947D5">
        <w:rPr>
          <w:shd w:val="clear" w:color="auto" w:fill="FFFFFF"/>
        </w:rPr>
        <w:t xml:space="preserve"> </w:t>
      </w:r>
      <w:r w:rsidRPr="005947D5">
        <w:rPr>
          <w:shd w:val="clear" w:color="auto" w:fill="FFFFFF"/>
        </w:rPr>
        <w:t>cube</w:t>
      </w:r>
      <w:r w:rsidR="00EC7A8D" w:rsidRPr="005947D5">
        <w:rPr>
          <w:shd w:val="clear" w:color="auto" w:fill="FFFFFF"/>
        </w:rPr>
        <w:t>s</w:t>
      </w:r>
      <w:r w:rsidRPr="005947D5">
        <w:rPr>
          <w:shd w:val="clear" w:color="auto" w:fill="FFFFFF"/>
        </w:rPr>
        <w:t xml:space="preserve"> for various calculated members, KPI and various actions such as drill through, reporting etc.</w:t>
      </w:r>
    </w:p>
    <w:p w14:paraId="66FC52DE" w14:textId="77777777" w:rsidR="00134EB8" w:rsidRPr="005947D5" w:rsidRDefault="00134EB8" w:rsidP="00F6112F">
      <w:pPr>
        <w:pStyle w:val="BodyText"/>
        <w:widowControl w:val="0"/>
        <w:numPr>
          <w:ilvl w:val="0"/>
          <w:numId w:val="27"/>
        </w:numPr>
        <w:spacing w:after="0" w:line="240" w:lineRule="auto"/>
        <w:jc w:val="both"/>
      </w:pPr>
      <w:r w:rsidRPr="005947D5">
        <w:rPr>
          <w:shd w:val="clear" w:color="auto" w:fill="FFFFFF"/>
        </w:rPr>
        <w:t xml:space="preserve">Experience </w:t>
      </w:r>
      <w:r w:rsidR="00B85465" w:rsidRPr="005947D5">
        <w:rPr>
          <w:shd w:val="clear" w:color="auto" w:fill="FFFFFF"/>
        </w:rPr>
        <w:t>in Migrating</w:t>
      </w:r>
      <w:r w:rsidR="00AE40A6" w:rsidRPr="005947D5">
        <w:rPr>
          <w:shd w:val="clear" w:color="auto" w:fill="FFFFFF"/>
        </w:rPr>
        <w:t xml:space="preserve"> Data</w:t>
      </w:r>
      <w:r w:rsidRPr="005947D5">
        <w:rPr>
          <w:shd w:val="clear" w:color="auto" w:fill="FFFFFF"/>
        </w:rPr>
        <w:t xml:space="preserve"> from an older version to newer version of MS SQL Server 2012.</w:t>
      </w:r>
    </w:p>
    <w:p w14:paraId="7903EF9A" w14:textId="77777777" w:rsidR="009D585A" w:rsidRPr="005947D5" w:rsidRDefault="009D585A" w:rsidP="00F6112F">
      <w:pPr>
        <w:pStyle w:val="ListParagraph"/>
        <w:numPr>
          <w:ilvl w:val="0"/>
          <w:numId w:val="27"/>
        </w:numPr>
        <w:spacing w:after="0" w:line="240" w:lineRule="auto"/>
        <w:jc w:val="both"/>
        <w:rPr>
          <w:rFonts w:ascii="Times New Roman" w:hAnsi="Times New Roman"/>
          <w:sz w:val="24"/>
          <w:szCs w:val="24"/>
        </w:rPr>
      </w:pPr>
      <w:r w:rsidRPr="005947D5">
        <w:rPr>
          <w:rFonts w:ascii="Times New Roman" w:hAnsi="Times New Roman"/>
          <w:sz w:val="24"/>
          <w:szCs w:val="24"/>
          <w:shd w:val="clear" w:color="auto" w:fill="FFFFFF"/>
        </w:rPr>
        <w:t xml:space="preserve">Expertise in resolving SQL Reporting services (SSRS) and T-SQL related issues and Proficiency in creating different types of reports such as </w:t>
      </w:r>
      <w:proofErr w:type="gramStart"/>
      <w:r w:rsidRPr="005947D5">
        <w:rPr>
          <w:rFonts w:ascii="Times New Roman" w:hAnsi="Times New Roman"/>
          <w:sz w:val="24"/>
          <w:szCs w:val="24"/>
          <w:shd w:val="clear" w:color="auto" w:fill="FFFFFF"/>
        </w:rPr>
        <w:t>Cross-Tab</w:t>
      </w:r>
      <w:proofErr w:type="gramEnd"/>
      <w:r w:rsidRPr="005947D5">
        <w:rPr>
          <w:rFonts w:ascii="Times New Roman" w:hAnsi="Times New Roman"/>
          <w:sz w:val="24"/>
          <w:szCs w:val="24"/>
          <w:shd w:val="clear" w:color="auto" w:fill="FFFFFF"/>
        </w:rPr>
        <w:t>, Conditional, OLAP and Sub reports in Business Intelligence Development Studio</w:t>
      </w:r>
      <w:r w:rsidR="00C76232" w:rsidRPr="005947D5">
        <w:rPr>
          <w:rFonts w:ascii="Times New Roman" w:hAnsi="Times New Roman"/>
          <w:sz w:val="24"/>
          <w:szCs w:val="24"/>
          <w:shd w:val="clear" w:color="auto" w:fill="FFFFFF"/>
        </w:rPr>
        <w:t>.</w:t>
      </w:r>
    </w:p>
    <w:p w14:paraId="270BE8CC" w14:textId="77777777" w:rsidR="00C76232" w:rsidRPr="005947D5" w:rsidRDefault="00C76232" w:rsidP="00F6112F">
      <w:pPr>
        <w:pStyle w:val="Normal1"/>
        <w:numPr>
          <w:ilvl w:val="0"/>
          <w:numId w:val="27"/>
        </w:numPr>
        <w:jc w:val="both"/>
        <w:rPr>
          <w:rFonts w:eastAsia="Arial"/>
          <w:color w:val="auto"/>
          <w:shd w:val="clear" w:color="auto" w:fill="FFFFFF"/>
        </w:rPr>
      </w:pPr>
      <w:r w:rsidRPr="005947D5">
        <w:rPr>
          <w:rFonts w:eastAsia="Arial"/>
          <w:color w:val="auto"/>
          <w:shd w:val="clear" w:color="auto" w:fill="FFFFFF"/>
        </w:rPr>
        <w:t>Very good T-SQL Programming skills. Experience in query optimization &amp; performance tuning used SQL Profiler, Execution Plan, Performance Monitor and DBCC Commands.</w:t>
      </w:r>
    </w:p>
    <w:p w14:paraId="0EEEABB6" w14:textId="77777777" w:rsidR="009D585A" w:rsidRPr="005947D5" w:rsidRDefault="009D585A" w:rsidP="00F6112F">
      <w:pPr>
        <w:pStyle w:val="ListParagraph"/>
        <w:numPr>
          <w:ilvl w:val="0"/>
          <w:numId w:val="27"/>
        </w:numPr>
        <w:shd w:val="clear" w:color="auto" w:fill="FFFFFF"/>
        <w:spacing w:after="0" w:line="240" w:lineRule="auto"/>
        <w:jc w:val="both"/>
        <w:rPr>
          <w:rFonts w:ascii="Times New Roman" w:hAnsi="Times New Roman"/>
          <w:sz w:val="24"/>
          <w:szCs w:val="24"/>
        </w:rPr>
      </w:pPr>
      <w:r w:rsidRPr="005947D5">
        <w:rPr>
          <w:rFonts w:ascii="Times New Roman" w:hAnsi="Times New Roman"/>
          <w:sz w:val="24"/>
          <w:szCs w:val="24"/>
        </w:rPr>
        <w:t>Expertise in </w:t>
      </w:r>
      <w:r w:rsidRPr="005947D5">
        <w:rPr>
          <w:rFonts w:ascii="Times New Roman" w:hAnsi="Times New Roman"/>
          <w:bCs/>
          <w:sz w:val="24"/>
          <w:szCs w:val="24"/>
        </w:rPr>
        <w:t>Functional testing, Manual Testing, Automated Testing, User Acceptance testing (UAT), System testing in working environments.</w:t>
      </w:r>
    </w:p>
    <w:p w14:paraId="753E112C" w14:textId="77777777" w:rsidR="000533FB" w:rsidRPr="005947D5" w:rsidRDefault="000533FB" w:rsidP="00F6112F">
      <w:pPr>
        <w:pStyle w:val="ListParagraph"/>
        <w:numPr>
          <w:ilvl w:val="0"/>
          <w:numId w:val="27"/>
        </w:numPr>
        <w:shd w:val="clear" w:color="auto" w:fill="FFFFFF"/>
        <w:spacing w:after="0" w:line="240" w:lineRule="auto"/>
        <w:jc w:val="both"/>
        <w:rPr>
          <w:rFonts w:ascii="Times New Roman" w:hAnsi="Times New Roman"/>
          <w:sz w:val="24"/>
          <w:szCs w:val="24"/>
        </w:rPr>
      </w:pPr>
      <w:r w:rsidRPr="005947D5">
        <w:rPr>
          <w:rFonts w:ascii="Times New Roman" w:hAnsi="Times New Roman"/>
          <w:bCs/>
          <w:sz w:val="24"/>
          <w:szCs w:val="24"/>
        </w:rPr>
        <w:t xml:space="preserve">Experienced in creating interactive dashboards and scorecards utilizing Power BI. </w:t>
      </w:r>
    </w:p>
    <w:p w14:paraId="6925BDB1" w14:textId="77777777" w:rsidR="006E68C9" w:rsidRPr="005947D5" w:rsidRDefault="006E68C9" w:rsidP="00F6112F">
      <w:pPr>
        <w:pStyle w:val="ListParagraph"/>
        <w:numPr>
          <w:ilvl w:val="0"/>
          <w:numId w:val="27"/>
        </w:numPr>
        <w:shd w:val="clear" w:color="auto" w:fill="FFFFFF"/>
        <w:spacing w:after="0" w:line="240" w:lineRule="auto"/>
        <w:jc w:val="both"/>
        <w:rPr>
          <w:rFonts w:ascii="Times New Roman" w:hAnsi="Times New Roman"/>
          <w:sz w:val="24"/>
          <w:szCs w:val="24"/>
        </w:rPr>
      </w:pPr>
      <w:r w:rsidRPr="005947D5">
        <w:rPr>
          <w:rFonts w:ascii="Times New Roman" w:hAnsi="Times New Roman"/>
          <w:bCs/>
          <w:sz w:val="24"/>
          <w:szCs w:val="24"/>
        </w:rPr>
        <w:t xml:space="preserve">Hands on experience in MS Power BI desktop and Power BI service. </w:t>
      </w:r>
    </w:p>
    <w:p w14:paraId="67EB211D" w14:textId="77777777" w:rsidR="0064682C" w:rsidRPr="005947D5" w:rsidRDefault="0064682C" w:rsidP="00F6112F">
      <w:pPr>
        <w:pStyle w:val="ListParagraph"/>
        <w:numPr>
          <w:ilvl w:val="0"/>
          <w:numId w:val="27"/>
        </w:numPr>
        <w:shd w:val="clear" w:color="auto" w:fill="FFFFFF"/>
        <w:spacing w:after="0" w:line="240" w:lineRule="auto"/>
        <w:jc w:val="both"/>
        <w:rPr>
          <w:rFonts w:ascii="Times New Roman" w:hAnsi="Times New Roman"/>
          <w:sz w:val="24"/>
          <w:szCs w:val="24"/>
        </w:rPr>
      </w:pPr>
      <w:r w:rsidRPr="005947D5">
        <w:rPr>
          <w:rFonts w:ascii="Times New Roman" w:hAnsi="Times New Roman"/>
          <w:bCs/>
          <w:sz w:val="24"/>
          <w:szCs w:val="24"/>
        </w:rPr>
        <w:t>Hands on Experience in Data Migration from MS SQL Server to Oracle ERP Systems.</w:t>
      </w:r>
    </w:p>
    <w:p w14:paraId="4262525E" w14:textId="77777777" w:rsidR="00AC4CDA" w:rsidRPr="005947D5" w:rsidRDefault="003C6A81" w:rsidP="00F6112F">
      <w:pPr>
        <w:pStyle w:val="ListParagraph"/>
        <w:widowControl w:val="0"/>
        <w:numPr>
          <w:ilvl w:val="0"/>
          <w:numId w:val="27"/>
        </w:numPr>
        <w:autoSpaceDE w:val="0"/>
        <w:spacing w:after="0" w:line="240" w:lineRule="auto"/>
        <w:jc w:val="both"/>
        <w:rPr>
          <w:rFonts w:ascii="Times New Roman" w:hAnsi="Times New Roman"/>
          <w:sz w:val="24"/>
          <w:szCs w:val="24"/>
        </w:rPr>
      </w:pPr>
      <w:r w:rsidRPr="005947D5">
        <w:rPr>
          <w:rFonts w:ascii="Times New Roman" w:hAnsi="Times New Roman"/>
          <w:sz w:val="24"/>
          <w:szCs w:val="24"/>
        </w:rPr>
        <w:t>Very good communication and interpersonal skills, hardworking and a</w:t>
      </w:r>
      <w:r w:rsidR="00C65AD1" w:rsidRPr="005947D5">
        <w:rPr>
          <w:rFonts w:ascii="Times New Roman" w:hAnsi="Times New Roman"/>
          <w:sz w:val="24"/>
          <w:szCs w:val="24"/>
        </w:rPr>
        <w:t>n</w:t>
      </w:r>
      <w:r w:rsidRPr="005947D5">
        <w:rPr>
          <w:rFonts w:ascii="Times New Roman" w:hAnsi="Times New Roman"/>
          <w:sz w:val="24"/>
          <w:szCs w:val="24"/>
        </w:rPr>
        <w:t xml:space="preserve"> excellent team player</w:t>
      </w:r>
      <w:r w:rsidR="00266CC6" w:rsidRPr="005947D5">
        <w:rPr>
          <w:rFonts w:ascii="Times New Roman" w:hAnsi="Times New Roman"/>
          <w:sz w:val="24"/>
          <w:szCs w:val="24"/>
        </w:rPr>
        <w:t>.</w:t>
      </w:r>
    </w:p>
    <w:p w14:paraId="50FEAB27" w14:textId="77777777" w:rsidR="00AC4CDA" w:rsidRDefault="00AC4CDA" w:rsidP="00F6112F">
      <w:pPr>
        <w:widowControl w:val="0"/>
        <w:autoSpaceDE w:val="0"/>
        <w:spacing w:after="0" w:line="240" w:lineRule="auto"/>
        <w:jc w:val="both"/>
        <w:rPr>
          <w:rFonts w:ascii="Times New Roman" w:hAnsi="Times New Roman"/>
        </w:rPr>
      </w:pPr>
    </w:p>
    <w:p w14:paraId="54F8CA30" w14:textId="77777777" w:rsidR="005947D5" w:rsidRDefault="005947D5" w:rsidP="00F6112F">
      <w:pPr>
        <w:widowControl w:val="0"/>
        <w:autoSpaceDE w:val="0"/>
        <w:spacing w:after="0" w:line="240" w:lineRule="auto"/>
        <w:jc w:val="both"/>
        <w:rPr>
          <w:rFonts w:ascii="Times New Roman" w:hAnsi="Times New Roman"/>
        </w:rPr>
      </w:pPr>
    </w:p>
    <w:p w14:paraId="4575A65A" w14:textId="77777777" w:rsidR="00CC512A" w:rsidRPr="00B85465" w:rsidRDefault="00CC512A" w:rsidP="00F6112F">
      <w:pPr>
        <w:widowControl w:val="0"/>
        <w:autoSpaceDE w:val="0"/>
        <w:spacing w:after="0" w:line="240" w:lineRule="auto"/>
        <w:jc w:val="both"/>
        <w:rPr>
          <w:rFonts w:ascii="Times New Roman" w:hAnsi="Times New Roman"/>
        </w:rPr>
      </w:pPr>
    </w:p>
    <w:p w14:paraId="6771772A" w14:textId="77777777" w:rsidR="002959CE" w:rsidRPr="005947D5" w:rsidRDefault="001411E3" w:rsidP="00F6112F">
      <w:pPr>
        <w:widowControl w:val="0"/>
        <w:tabs>
          <w:tab w:val="left" w:pos="2379"/>
        </w:tabs>
        <w:autoSpaceDE w:val="0"/>
        <w:spacing w:after="0" w:line="240" w:lineRule="auto"/>
        <w:jc w:val="both"/>
        <w:rPr>
          <w:rFonts w:ascii="Times New Roman" w:hAnsi="Times New Roman"/>
          <w:b/>
          <w:bCs/>
          <w:sz w:val="26"/>
          <w:szCs w:val="26"/>
          <w:u w:val="single"/>
        </w:rPr>
      </w:pPr>
      <w:r w:rsidRPr="005947D5">
        <w:rPr>
          <w:rFonts w:ascii="Times New Roman" w:hAnsi="Times New Roman"/>
          <w:b/>
          <w:bCs/>
          <w:sz w:val="26"/>
          <w:szCs w:val="26"/>
          <w:u w:val="single"/>
        </w:rPr>
        <w:t>Technical Skills:</w:t>
      </w:r>
    </w:p>
    <w:p w14:paraId="06F57D66" w14:textId="77777777" w:rsidR="00E01456" w:rsidRPr="00B85465" w:rsidRDefault="00E01456" w:rsidP="00F6112F">
      <w:pPr>
        <w:widowControl w:val="0"/>
        <w:tabs>
          <w:tab w:val="left" w:pos="2379"/>
        </w:tabs>
        <w:autoSpaceDE w:val="0"/>
        <w:spacing w:after="0" w:line="240" w:lineRule="auto"/>
        <w:jc w:val="both"/>
        <w:rPr>
          <w:rFonts w:ascii="Times New Roman" w:hAnsi="Times New Roman"/>
          <w:bCs/>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5"/>
        <w:gridCol w:w="8641"/>
      </w:tblGrid>
      <w:tr w:rsidR="007E1F58" w:rsidRPr="005947D5" w14:paraId="1635235F" w14:textId="77777777" w:rsidTr="000B4AD1">
        <w:trPr>
          <w:trHeight w:val="827"/>
        </w:trPr>
        <w:tc>
          <w:tcPr>
            <w:tcW w:w="1078" w:type="pct"/>
          </w:tcPr>
          <w:p w14:paraId="12D85E31" w14:textId="77777777" w:rsidR="007E1F58" w:rsidRPr="005947D5" w:rsidRDefault="007E1F58" w:rsidP="00F6112F">
            <w:pPr>
              <w:pStyle w:val="NormalGarmond"/>
              <w:tabs>
                <w:tab w:val="left" w:pos="3120"/>
              </w:tabs>
              <w:jc w:val="both"/>
              <w:rPr>
                <w:rFonts w:ascii="Times New Roman" w:hAnsi="Times New Roman"/>
                <w:sz w:val="24"/>
                <w:szCs w:val="24"/>
                <w:lang w:eastAsia="en-US"/>
              </w:rPr>
            </w:pPr>
            <w:r w:rsidRPr="005947D5">
              <w:rPr>
                <w:rFonts w:ascii="Times New Roman" w:hAnsi="Times New Roman"/>
                <w:sz w:val="24"/>
                <w:szCs w:val="24"/>
              </w:rPr>
              <w:t>Tools &amp; packages</w:t>
            </w:r>
          </w:p>
        </w:tc>
        <w:tc>
          <w:tcPr>
            <w:tcW w:w="3922" w:type="pct"/>
          </w:tcPr>
          <w:p w14:paraId="11A230C1" w14:textId="77777777" w:rsidR="007E1F58" w:rsidRPr="005947D5" w:rsidRDefault="007E1F58" w:rsidP="00F6112F">
            <w:pPr>
              <w:pStyle w:val="NormalGarmond"/>
              <w:tabs>
                <w:tab w:val="left" w:pos="3120"/>
              </w:tabs>
              <w:jc w:val="both"/>
              <w:rPr>
                <w:rFonts w:ascii="Times New Roman" w:hAnsi="Times New Roman"/>
                <w:sz w:val="24"/>
                <w:szCs w:val="24"/>
                <w:lang w:eastAsia="en-US"/>
              </w:rPr>
            </w:pPr>
            <w:r w:rsidRPr="005947D5">
              <w:rPr>
                <w:rFonts w:ascii="Times New Roman" w:hAnsi="Times New Roman"/>
                <w:sz w:val="24"/>
                <w:szCs w:val="24"/>
              </w:rPr>
              <w:t>SQL Server Management Studio(SSMS), MS Visual  Studio 2010/2008, Business Intelligence development Studio(BIDS), Export &amp; Import (DTS), Query Analyzer, SQL   Server Reporting Services (SSRS), SQL Server Integrating Services (SSIS), SQL Server Analysis Services (SSAS), SharePoint 2010/2007,</w:t>
            </w:r>
            <w:r w:rsidRPr="005947D5">
              <w:rPr>
                <w:rFonts w:ascii="Times New Roman" w:hAnsi="Times New Roman"/>
                <w:sz w:val="24"/>
                <w:szCs w:val="24"/>
                <w:lang w:eastAsia="en-US"/>
              </w:rPr>
              <w:t xml:space="preserve"> Enterprise Manager, Team Foundation Server</w:t>
            </w:r>
          </w:p>
        </w:tc>
      </w:tr>
      <w:tr w:rsidR="007E1F58" w:rsidRPr="005947D5" w14:paraId="0D8C3715" w14:textId="77777777" w:rsidTr="000B4AD1">
        <w:trPr>
          <w:trHeight w:val="70"/>
        </w:trPr>
        <w:tc>
          <w:tcPr>
            <w:tcW w:w="1078" w:type="pct"/>
          </w:tcPr>
          <w:p w14:paraId="0F9AC363" w14:textId="77777777" w:rsidR="007E1F58" w:rsidRPr="005947D5" w:rsidRDefault="007E1F58" w:rsidP="00F6112F">
            <w:pPr>
              <w:pStyle w:val="NormalGarmond"/>
              <w:tabs>
                <w:tab w:val="clear" w:pos="720"/>
                <w:tab w:val="left" w:pos="3120"/>
              </w:tabs>
              <w:jc w:val="both"/>
              <w:rPr>
                <w:rFonts w:ascii="Times New Roman" w:hAnsi="Times New Roman"/>
                <w:sz w:val="24"/>
                <w:szCs w:val="24"/>
                <w:lang w:eastAsia="en-US"/>
              </w:rPr>
            </w:pPr>
            <w:r w:rsidRPr="005947D5">
              <w:rPr>
                <w:rFonts w:ascii="Times New Roman" w:hAnsi="Times New Roman"/>
                <w:sz w:val="24"/>
                <w:szCs w:val="24"/>
                <w:lang w:eastAsia="en-US"/>
              </w:rPr>
              <w:t>Databases</w:t>
            </w:r>
          </w:p>
        </w:tc>
        <w:tc>
          <w:tcPr>
            <w:tcW w:w="3922" w:type="pct"/>
          </w:tcPr>
          <w:p w14:paraId="3F467891" w14:textId="77777777" w:rsidR="007E1F58" w:rsidRPr="005947D5" w:rsidRDefault="007E1F58" w:rsidP="00F6112F">
            <w:pPr>
              <w:spacing w:after="0" w:line="240" w:lineRule="auto"/>
              <w:jc w:val="both"/>
              <w:rPr>
                <w:rFonts w:ascii="Times New Roman" w:hAnsi="Times New Roman"/>
                <w:sz w:val="24"/>
                <w:szCs w:val="24"/>
              </w:rPr>
            </w:pPr>
            <w:r w:rsidRPr="005947D5">
              <w:rPr>
                <w:rFonts w:ascii="Times New Roman" w:hAnsi="Times New Roman"/>
                <w:sz w:val="24"/>
                <w:szCs w:val="24"/>
              </w:rPr>
              <w:t xml:space="preserve">MS SQL Server </w:t>
            </w:r>
            <w:r w:rsidR="00941CE7" w:rsidRPr="005947D5">
              <w:rPr>
                <w:rFonts w:ascii="Times New Roman" w:hAnsi="Times New Roman"/>
                <w:sz w:val="24"/>
                <w:szCs w:val="24"/>
              </w:rPr>
              <w:t>2016/2014/</w:t>
            </w:r>
            <w:r w:rsidRPr="005947D5">
              <w:rPr>
                <w:rFonts w:ascii="Times New Roman" w:hAnsi="Times New Roman"/>
                <w:sz w:val="24"/>
                <w:szCs w:val="24"/>
              </w:rPr>
              <w:t>2012/2008R2/2008/2005, MS Access, Oracle 11g/10g/ 9i.</w:t>
            </w:r>
          </w:p>
        </w:tc>
      </w:tr>
      <w:tr w:rsidR="007E1F58" w:rsidRPr="005947D5" w14:paraId="4E8566C5" w14:textId="77777777" w:rsidTr="000B4AD1">
        <w:trPr>
          <w:trHeight w:val="70"/>
        </w:trPr>
        <w:tc>
          <w:tcPr>
            <w:tcW w:w="1078" w:type="pct"/>
          </w:tcPr>
          <w:p w14:paraId="5729E364" w14:textId="77777777" w:rsidR="007E1F58" w:rsidRPr="005947D5" w:rsidRDefault="007E1F58" w:rsidP="00F6112F">
            <w:pPr>
              <w:pStyle w:val="NormalGarmond"/>
              <w:tabs>
                <w:tab w:val="clear" w:pos="720"/>
                <w:tab w:val="left" w:pos="3120"/>
              </w:tabs>
              <w:jc w:val="both"/>
              <w:rPr>
                <w:rFonts w:ascii="Times New Roman" w:hAnsi="Times New Roman"/>
                <w:sz w:val="24"/>
                <w:szCs w:val="24"/>
                <w:lang w:eastAsia="en-US"/>
              </w:rPr>
            </w:pPr>
            <w:r w:rsidRPr="005947D5">
              <w:rPr>
                <w:rFonts w:ascii="Times New Roman" w:hAnsi="Times New Roman"/>
                <w:sz w:val="24"/>
                <w:szCs w:val="24"/>
                <w:lang w:eastAsia="en-US"/>
              </w:rPr>
              <w:t>Language</w:t>
            </w:r>
          </w:p>
        </w:tc>
        <w:tc>
          <w:tcPr>
            <w:tcW w:w="3922" w:type="pct"/>
          </w:tcPr>
          <w:p w14:paraId="7D054718" w14:textId="77777777" w:rsidR="007E1F58" w:rsidRPr="005947D5" w:rsidRDefault="007E1F58" w:rsidP="00F6112F">
            <w:pPr>
              <w:pStyle w:val="NormalGarmond"/>
              <w:tabs>
                <w:tab w:val="clear" w:pos="720"/>
                <w:tab w:val="left" w:pos="3120"/>
              </w:tabs>
              <w:jc w:val="both"/>
              <w:rPr>
                <w:rFonts w:ascii="Times New Roman" w:hAnsi="Times New Roman"/>
                <w:sz w:val="24"/>
                <w:szCs w:val="24"/>
                <w:lang w:eastAsia="en-US"/>
              </w:rPr>
            </w:pPr>
            <w:r w:rsidRPr="005947D5">
              <w:rPr>
                <w:rFonts w:ascii="Times New Roman" w:hAnsi="Times New Roman"/>
                <w:sz w:val="24"/>
                <w:szCs w:val="24"/>
              </w:rPr>
              <w:t>T-SQL, ASP.net, VB.net, C#</w:t>
            </w:r>
          </w:p>
        </w:tc>
      </w:tr>
      <w:tr w:rsidR="007E1F58" w:rsidRPr="005947D5" w14:paraId="6BF6E0CE" w14:textId="77777777" w:rsidTr="000B4AD1">
        <w:trPr>
          <w:trHeight w:val="70"/>
        </w:trPr>
        <w:tc>
          <w:tcPr>
            <w:tcW w:w="1078" w:type="pct"/>
          </w:tcPr>
          <w:p w14:paraId="6EC46190" w14:textId="77777777" w:rsidR="007E1F58" w:rsidRPr="005947D5" w:rsidRDefault="007E1F58" w:rsidP="00F6112F">
            <w:pPr>
              <w:pStyle w:val="NormalGarmond"/>
              <w:tabs>
                <w:tab w:val="left" w:pos="3120"/>
              </w:tabs>
              <w:jc w:val="both"/>
              <w:rPr>
                <w:rFonts w:ascii="Times New Roman" w:hAnsi="Times New Roman"/>
                <w:sz w:val="24"/>
                <w:szCs w:val="24"/>
                <w:lang w:eastAsia="en-US"/>
              </w:rPr>
            </w:pPr>
            <w:r w:rsidRPr="005947D5">
              <w:rPr>
                <w:rFonts w:ascii="Times New Roman" w:hAnsi="Times New Roman"/>
                <w:sz w:val="24"/>
                <w:szCs w:val="24"/>
                <w:lang w:eastAsia="en-US"/>
              </w:rPr>
              <w:t>Operating Systems</w:t>
            </w:r>
          </w:p>
        </w:tc>
        <w:tc>
          <w:tcPr>
            <w:tcW w:w="3922" w:type="pct"/>
          </w:tcPr>
          <w:p w14:paraId="7EDFD4E2" w14:textId="77777777" w:rsidR="007E1F58" w:rsidRPr="005947D5" w:rsidRDefault="007E1F58" w:rsidP="00F6112F">
            <w:pPr>
              <w:pStyle w:val="NormalGarmond"/>
              <w:tabs>
                <w:tab w:val="clear" w:pos="720"/>
                <w:tab w:val="left" w:pos="3120"/>
              </w:tabs>
              <w:rPr>
                <w:rFonts w:ascii="Times New Roman" w:hAnsi="Times New Roman"/>
                <w:sz w:val="24"/>
                <w:szCs w:val="24"/>
                <w:lang w:eastAsia="en-US"/>
              </w:rPr>
            </w:pPr>
            <w:r w:rsidRPr="005947D5">
              <w:rPr>
                <w:rFonts w:ascii="Times New Roman" w:hAnsi="Times New Roman"/>
                <w:sz w:val="24"/>
                <w:szCs w:val="24"/>
              </w:rPr>
              <w:t>Windows 7/ Vista /XP professional.</w:t>
            </w:r>
            <w:r w:rsidRPr="005947D5">
              <w:rPr>
                <w:rFonts w:ascii="Times New Roman" w:hAnsi="Times New Roman"/>
                <w:sz w:val="24"/>
                <w:szCs w:val="24"/>
                <w:lang w:eastAsia="en-US"/>
              </w:rPr>
              <w:t xml:space="preserve"> Windows Server 2008/2003/2000, UNIX.</w:t>
            </w:r>
          </w:p>
        </w:tc>
      </w:tr>
      <w:tr w:rsidR="007E1F58" w:rsidRPr="005947D5" w14:paraId="2D699CE8" w14:textId="77777777" w:rsidTr="000B4AD1">
        <w:trPr>
          <w:trHeight w:val="70"/>
        </w:trPr>
        <w:tc>
          <w:tcPr>
            <w:tcW w:w="1078" w:type="pct"/>
          </w:tcPr>
          <w:p w14:paraId="791B1EAB" w14:textId="77777777" w:rsidR="007E1F58" w:rsidRPr="005947D5" w:rsidRDefault="007E1F58" w:rsidP="00F6112F">
            <w:pPr>
              <w:pStyle w:val="NormalGarmond"/>
              <w:tabs>
                <w:tab w:val="left" w:pos="3120"/>
              </w:tabs>
              <w:jc w:val="both"/>
              <w:rPr>
                <w:rFonts w:ascii="Times New Roman" w:hAnsi="Times New Roman"/>
                <w:sz w:val="24"/>
                <w:szCs w:val="24"/>
                <w:lang w:eastAsia="en-US"/>
              </w:rPr>
            </w:pPr>
            <w:r w:rsidRPr="005947D5">
              <w:rPr>
                <w:rFonts w:ascii="Times New Roman" w:hAnsi="Times New Roman"/>
                <w:sz w:val="24"/>
                <w:szCs w:val="24"/>
                <w:lang w:eastAsia="en-US"/>
              </w:rPr>
              <w:t>Application Packages</w:t>
            </w:r>
          </w:p>
        </w:tc>
        <w:tc>
          <w:tcPr>
            <w:tcW w:w="3922" w:type="pct"/>
          </w:tcPr>
          <w:p w14:paraId="20746C40" w14:textId="77777777" w:rsidR="007E1F58" w:rsidRPr="005947D5" w:rsidRDefault="007E1F58" w:rsidP="00F6112F">
            <w:pPr>
              <w:spacing w:after="0" w:line="240" w:lineRule="auto"/>
              <w:jc w:val="both"/>
              <w:rPr>
                <w:rFonts w:ascii="Times New Roman" w:hAnsi="Times New Roman"/>
                <w:sz w:val="24"/>
                <w:szCs w:val="24"/>
              </w:rPr>
            </w:pPr>
            <w:r w:rsidRPr="005947D5">
              <w:rPr>
                <w:rFonts w:ascii="Times New Roman" w:hAnsi="Times New Roman"/>
                <w:sz w:val="24"/>
                <w:szCs w:val="24"/>
              </w:rPr>
              <w:t>MS Office 2013/2007/2003/2000(Word, Excel, Power Point, Access).</w:t>
            </w:r>
          </w:p>
        </w:tc>
      </w:tr>
      <w:tr w:rsidR="007E1F58" w:rsidRPr="005947D5" w14:paraId="3E08E941" w14:textId="77777777" w:rsidTr="000B4AD1">
        <w:trPr>
          <w:trHeight w:val="323"/>
        </w:trPr>
        <w:tc>
          <w:tcPr>
            <w:tcW w:w="1078" w:type="pct"/>
          </w:tcPr>
          <w:p w14:paraId="47B538F6" w14:textId="77777777" w:rsidR="007E1F58" w:rsidRPr="005947D5" w:rsidRDefault="007E1F58" w:rsidP="00F6112F">
            <w:pPr>
              <w:pStyle w:val="NormalGarmond"/>
              <w:tabs>
                <w:tab w:val="left" w:pos="3120"/>
              </w:tabs>
              <w:jc w:val="both"/>
              <w:rPr>
                <w:rFonts w:ascii="Times New Roman" w:hAnsi="Times New Roman"/>
                <w:sz w:val="24"/>
                <w:szCs w:val="24"/>
                <w:lang w:eastAsia="en-US"/>
              </w:rPr>
            </w:pPr>
            <w:r w:rsidRPr="005947D5">
              <w:rPr>
                <w:rFonts w:ascii="Times New Roman" w:hAnsi="Times New Roman"/>
                <w:sz w:val="24"/>
                <w:szCs w:val="24"/>
                <w:lang w:eastAsia="en-US"/>
              </w:rPr>
              <w:t>Data Modeling Tools</w:t>
            </w:r>
          </w:p>
        </w:tc>
        <w:tc>
          <w:tcPr>
            <w:tcW w:w="3922" w:type="pct"/>
          </w:tcPr>
          <w:p w14:paraId="0E57168D" w14:textId="77777777" w:rsidR="007E1F58" w:rsidRPr="005947D5" w:rsidRDefault="007E1F58" w:rsidP="00F6112F">
            <w:pPr>
              <w:pStyle w:val="NormalGarmond"/>
              <w:tabs>
                <w:tab w:val="clear" w:pos="720"/>
                <w:tab w:val="left" w:pos="3120"/>
              </w:tabs>
              <w:jc w:val="both"/>
              <w:rPr>
                <w:rFonts w:ascii="Times New Roman" w:hAnsi="Times New Roman"/>
                <w:sz w:val="24"/>
                <w:szCs w:val="24"/>
                <w:lang w:eastAsia="en-US"/>
              </w:rPr>
            </w:pPr>
            <w:r w:rsidRPr="005947D5">
              <w:rPr>
                <w:rFonts w:ascii="Times New Roman" w:hAnsi="Times New Roman"/>
                <w:sz w:val="24"/>
                <w:szCs w:val="24"/>
                <w:lang w:eastAsia="en-US"/>
              </w:rPr>
              <w:t>MS Visio, Erwin</w:t>
            </w:r>
          </w:p>
        </w:tc>
      </w:tr>
    </w:tbl>
    <w:p w14:paraId="69A7A381" w14:textId="77777777" w:rsidR="00615796" w:rsidRPr="00B85465" w:rsidRDefault="00615796" w:rsidP="00F6112F">
      <w:pPr>
        <w:tabs>
          <w:tab w:val="left" w:pos="5284"/>
        </w:tabs>
        <w:spacing w:after="0" w:line="240" w:lineRule="auto"/>
        <w:ind w:right="-542"/>
        <w:jc w:val="both"/>
        <w:rPr>
          <w:rFonts w:ascii="Times New Roman" w:hAnsi="Times New Roman"/>
          <w:bCs/>
          <w:u w:val="single"/>
        </w:rPr>
      </w:pPr>
    </w:p>
    <w:p w14:paraId="5F387E21" w14:textId="77777777" w:rsidR="00C179B2" w:rsidRPr="005947D5" w:rsidRDefault="00BD2108" w:rsidP="0097425C">
      <w:pPr>
        <w:shd w:val="clear" w:color="auto" w:fill="BFBFBF" w:themeFill="background1" w:themeFillShade="BF"/>
        <w:tabs>
          <w:tab w:val="left" w:pos="5284"/>
        </w:tabs>
        <w:spacing w:after="0" w:line="240" w:lineRule="auto"/>
        <w:ind w:right="-542"/>
        <w:jc w:val="both"/>
        <w:rPr>
          <w:rFonts w:ascii="Times New Roman" w:hAnsi="Times New Roman"/>
          <w:sz w:val="26"/>
          <w:szCs w:val="26"/>
        </w:rPr>
      </w:pPr>
      <w:r w:rsidRPr="005947D5">
        <w:rPr>
          <w:rFonts w:ascii="Times New Roman" w:hAnsi="Times New Roman"/>
          <w:b/>
          <w:sz w:val="26"/>
          <w:szCs w:val="26"/>
        </w:rPr>
        <w:t>Professional Experience</w:t>
      </w:r>
      <w:r w:rsidRPr="005947D5">
        <w:rPr>
          <w:rFonts w:ascii="Times New Roman" w:hAnsi="Times New Roman"/>
          <w:sz w:val="26"/>
          <w:szCs w:val="26"/>
        </w:rPr>
        <w:t>:</w:t>
      </w:r>
      <w:r w:rsidR="0097425C" w:rsidRPr="005947D5">
        <w:rPr>
          <w:rFonts w:ascii="Times New Roman" w:hAnsi="Times New Roman"/>
          <w:sz w:val="26"/>
          <w:szCs w:val="26"/>
        </w:rPr>
        <w:t xml:space="preserve">                                                                                                                                           </w:t>
      </w:r>
    </w:p>
    <w:p w14:paraId="154B91E8" w14:textId="77777777" w:rsidR="0097425C" w:rsidRPr="00B85465" w:rsidRDefault="0097425C" w:rsidP="00F6112F">
      <w:pPr>
        <w:tabs>
          <w:tab w:val="left" w:pos="5284"/>
        </w:tabs>
        <w:spacing w:after="0" w:line="240" w:lineRule="auto"/>
        <w:ind w:right="-542"/>
        <w:jc w:val="both"/>
        <w:rPr>
          <w:rFonts w:ascii="Times New Roman" w:hAnsi="Times New Roman"/>
          <w:sz w:val="24"/>
          <w:szCs w:val="24"/>
        </w:rPr>
      </w:pPr>
    </w:p>
    <w:p w14:paraId="0F292390" w14:textId="61855719" w:rsidR="00DE2B64" w:rsidRPr="005947D5" w:rsidRDefault="00DB4084" w:rsidP="00DE2B64">
      <w:pPr>
        <w:pStyle w:val="NoSpacing"/>
        <w:spacing w:line="240" w:lineRule="auto"/>
        <w:jc w:val="both"/>
        <w:rPr>
          <w:rFonts w:ascii="Times New Roman" w:hAnsi="Times New Roman"/>
          <w:b/>
          <w:sz w:val="26"/>
          <w:szCs w:val="26"/>
        </w:rPr>
      </w:pPr>
      <w:r w:rsidRPr="005947D5">
        <w:rPr>
          <w:rFonts w:ascii="Times New Roman" w:hAnsi="Times New Roman"/>
          <w:b/>
          <w:sz w:val="26"/>
          <w:szCs w:val="26"/>
        </w:rPr>
        <w:t>Client: Simple</w:t>
      </w:r>
      <w:r w:rsidR="00945F4A" w:rsidRPr="005947D5">
        <w:rPr>
          <w:rFonts w:ascii="Times New Roman" w:hAnsi="Times New Roman"/>
          <w:b/>
          <w:sz w:val="26"/>
          <w:szCs w:val="26"/>
        </w:rPr>
        <w:t xml:space="preserve"> Health</w:t>
      </w:r>
      <w:r w:rsidR="00DE2B64" w:rsidRPr="005947D5">
        <w:rPr>
          <w:rFonts w:ascii="Times New Roman" w:hAnsi="Times New Roman"/>
          <w:b/>
          <w:sz w:val="26"/>
          <w:szCs w:val="26"/>
        </w:rPr>
        <w:t xml:space="preserve">, </w:t>
      </w:r>
      <w:r w:rsidR="00945F4A" w:rsidRPr="005947D5">
        <w:rPr>
          <w:rFonts w:ascii="Times New Roman" w:hAnsi="Times New Roman"/>
          <w:b/>
          <w:sz w:val="26"/>
          <w:szCs w:val="26"/>
        </w:rPr>
        <w:t xml:space="preserve">New York                                               </w:t>
      </w:r>
      <w:r w:rsidR="005947D5">
        <w:rPr>
          <w:rFonts w:ascii="Times New Roman" w:hAnsi="Times New Roman"/>
          <w:b/>
          <w:sz w:val="26"/>
          <w:szCs w:val="26"/>
        </w:rPr>
        <w:t xml:space="preserve">                        </w:t>
      </w:r>
      <w:r w:rsidR="003540BA">
        <w:rPr>
          <w:rFonts w:ascii="Times New Roman" w:hAnsi="Times New Roman"/>
          <w:b/>
          <w:sz w:val="26"/>
          <w:szCs w:val="26"/>
        </w:rPr>
        <w:t xml:space="preserve"> </w:t>
      </w:r>
      <w:r w:rsidR="00246D3A">
        <w:rPr>
          <w:rFonts w:ascii="Times New Roman" w:hAnsi="Times New Roman"/>
          <w:b/>
          <w:sz w:val="26"/>
          <w:szCs w:val="26"/>
        </w:rPr>
        <w:t xml:space="preserve">Jan </w:t>
      </w:r>
      <w:r w:rsidR="002929CF" w:rsidRPr="005947D5">
        <w:rPr>
          <w:rFonts w:ascii="Times New Roman" w:hAnsi="Times New Roman"/>
          <w:b/>
          <w:sz w:val="26"/>
          <w:szCs w:val="26"/>
        </w:rPr>
        <w:t>2023</w:t>
      </w:r>
      <w:r w:rsidR="00DE2B64" w:rsidRPr="005947D5">
        <w:rPr>
          <w:rFonts w:ascii="Times New Roman" w:hAnsi="Times New Roman"/>
          <w:b/>
          <w:sz w:val="26"/>
          <w:szCs w:val="26"/>
        </w:rPr>
        <w:t xml:space="preserve"> to </w:t>
      </w:r>
      <w:r w:rsidR="008B5E2F">
        <w:rPr>
          <w:rFonts w:ascii="Times New Roman" w:hAnsi="Times New Roman"/>
          <w:b/>
          <w:sz w:val="26"/>
          <w:szCs w:val="26"/>
        </w:rPr>
        <w:t>Now</w:t>
      </w:r>
      <w:r w:rsidR="00580BB8">
        <w:rPr>
          <w:rFonts w:ascii="Times New Roman" w:hAnsi="Times New Roman"/>
          <w:b/>
          <w:sz w:val="26"/>
          <w:szCs w:val="26"/>
        </w:rPr>
        <w:t xml:space="preserve"> 2024</w:t>
      </w:r>
    </w:p>
    <w:p w14:paraId="3845FA38" w14:textId="77777777" w:rsidR="001C40BF" w:rsidRPr="005947D5" w:rsidRDefault="001C40BF" w:rsidP="00F6112F">
      <w:pPr>
        <w:pStyle w:val="NoSpacing"/>
        <w:spacing w:line="240" w:lineRule="auto"/>
        <w:jc w:val="both"/>
        <w:rPr>
          <w:rFonts w:ascii="Times New Roman" w:hAnsi="Times New Roman"/>
          <w:b/>
          <w:sz w:val="26"/>
          <w:szCs w:val="26"/>
        </w:rPr>
      </w:pPr>
      <w:r w:rsidRPr="005947D5">
        <w:rPr>
          <w:rFonts w:ascii="Times New Roman" w:hAnsi="Times New Roman"/>
          <w:b/>
          <w:sz w:val="26"/>
          <w:szCs w:val="26"/>
        </w:rPr>
        <w:t xml:space="preserve">Role: </w:t>
      </w:r>
      <w:r w:rsidR="00945F4A" w:rsidRPr="005947D5">
        <w:rPr>
          <w:rFonts w:ascii="Times New Roman" w:hAnsi="Times New Roman"/>
          <w:b/>
          <w:sz w:val="26"/>
          <w:szCs w:val="26"/>
        </w:rPr>
        <w:t xml:space="preserve">SQL / </w:t>
      </w:r>
      <w:r w:rsidRPr="005947D5">
        <w:rPr>
          <w:rFonts w:ascii="Times New Roman" w:hAnsi="Times New Roman"/>
          <w:b/>
          <w:sz w:val="26"/>
          <w:szCs w:val="26"/>
        </w:rPr>
        <w:t>BI Developer</w:t>
      </w:r>
    </w:p>
    <w:p w14:paraId="6F9D04F1" w14:textId="77777777" w:rsidR="00112E23" w:rsidRPr="00B85465" w:rsidRDefault="00112E23" w:rsidP="00F6112F">
      <w:pPr>
        <w:spacing w:after="0" w:line="240" w:lineRule="auto"/>
        <w:jc w:val="both"/>
        <w:rPr>
          <w:rFonts w:ascii="Times New Roman" w:hAnsi="Times New Roman"/>
          <w:bCs/>
        </w:rPr>
      </w:pPr>
    </w:p>
    <w:p w14:paraId="75D38024" w14:textId="77777777" w:rsidR="009D585A" w:rsidRPr="005947D5" w:rsidRDefault="004F67DC" w:rsidP="00F6112F">
      <w:pPr>
        <w:spacing w:after="0" w:line="240" w:lineRule="auto"/>
        <w:jc w:val="both"/>
        <w:rPr>
          <w:rFonts w:ascii="Times New Roman" w:hAnsi="Times New Roman"/>
          <w:b/>
          <w:bCs/>
          <w:sz w:val="26"/>
          <w:szCs w:val="26"/>
        </w:rPr>
      </w:pPr>
      <w:r w:rsidRPr="005947D5">
        <w:rPr>
          <w:rFonts w:ascii="Times New Roman" w:hAnsi="Times New Roman"/>
          <w:b/>
          <w:bCs/>
          <w:sz w:val="26"/>
          <w:szCs w:val="26"/>
        </w:rPr>
        <w:t>Responsibilities:</w:t>
      </w:r>
      <w:r w:rsidR="00B85465" w:rsidRPr="005947D5">
        <w:rPr>
          <w:rFonts w:ascii="Times New Roman" w:hAnsi="Times New Roman"/>
          <w:b/>
          <w:bCs/>
          <w:sz w:val="26"/>
          <w:szCs w:val="26"/>
        </w:rPr>
        <w:br/>
      </w:r>
    </w:p>
    <w:p w14:paraId="4DE7E92D" w14:textId="77777777" w:rsidR="007E1F58" w:rsidRPr="005947D5" w:rsidRDefault="00AA27E1" w:rsidP="00F6112F">
      <w:pPr>
        <w:pStyle w:val="Header"/>
        <w:numPr>
          <w:ilvl w:val="0"/>
          <w:numId w:val="22"/>
        </w:numPr>
        <w:suppressLineNumbers w:val="0"/>
        <w:tabs>
          <w:tab w:val="clear" w:pos="4680"/>
          <w:tab w:val="clear" w:pos="9360"/>
          <w:tab w:val="left" w:pos="360"/>
          <w:tab w:val="right" w:pos="10800"/>
        </w:tabs>
        <w:suppressAutoHyphens w:val="0"/>
        <w:spacing w:line="240" w:lineRule="auto"/>
        <w:jc w:val="both"/>
        <w:rPr>
          <w:rFonts w:ascii="Times New Roman" w:hAnsi="Times New Roman"/>
          <w:sz w:val="24"/>
          <w:szCs w:val="24"/>
        </w:rPr>
      </w:pPr>
      <w:r w:rsidRPr="005947D5">
        <w:rPr>
          <w:rFonts w:ascii="Times New Roman" w:hAnsi="Times New Roman"/>
          <w:sz w:val="24"/>
          <w:szCs w:val="24"/>
          <w:shd w:val="clear" w:color="auto" w:fill="FFFFFF"/>
        </w:rPr>
        <w:t>Installed and Configured Enterprise Gateway and Personal Gateway in Power Bi Services.</w:t>
      </w:r>
    </w:p>
    <w:p w14:paraId="54E9462D" w14:textId="6DC0CA03" w:rsidR="007E1F58" w:rsidRPr="005947D5" w:rsidRDefault="007E1F58" w:rsidP="00F6112F">
      <w:pPr>
        <w:pStyle w:val="Header"/>
        <w:numPr>
          <w:ilvl w:val="0"/>
          <w:numId w:val="22"/>
        </w:numPr>
        <w:suppressLineNumbers w:val="0"/>
        <w:tabs>
          <w:tab w:val="clear" w:pos="4680"/>
          <w:tab w:val="clear" w:pos="9360"/>
          <w:tab w:val="left" w:pos="360"/>
          <w:tab w:val="right" w:pos="10800"/>
        </w:tabs>
        <w:suppressAutoHyphens w:val="0"/>
        <w:spacing w:line="240" w:lineRule="auto"/>
        <w:jc w:val="both"/>
        <w:rPr>
          <w:rFonts w:ascii="Times New Roman" w:hAnsi="Times New Roman"/>
          <w:sz w:val="24"/>
          <w:szCs w:val="24"/>
          <w:shd w:val="clear" w:color="auto" w:fill="FFFFFF"/>
        </w:rPr>
      </w:pPr>
      <w:r w:rsidRPr="005947D5">
        <w:rPr>
          <w:rFonts w:ascii="Times New Roman" w:hAnsi="Times New Roman"/>
          <w:sz w:val="24"/>
          <w:szCs w:val="24"/>
          <w:shd w:val="clear" w:color="auto" w:fill="FFFFFF"/>
        </w:rPr>
        <w:t xml:space="preserve">Used various Transformations such as For loop container, For Each loop container, </w:t>
      </w:r>
      <w:proofErr w:type="gramStart"/>
      <w:r w:rsidRPr="005947D5">
        <w:rPr>
          <w:rFonts w:ascii="Times New Roman" w:hAnsi="Times New Roman"/>
          <w:sz w:val="24"/>
          <w:szCs w:val="24"/>
          <w:shd w:val="clear" w:color="auto" w:fill="FFFFFF"/>
        </w:rPr>
        <w:t>Execute</w:t>
      </w:r>
      <w:proofErr w:type="gramEnd"/>
      <w:r w:rsidRPr="005947D5">
        <w:rPr>
          <w:rFonts w:ascii="Times New Roman" w:hAnsi="Times New Roman"/>
          <w:sz w:val="24"/>
          <w:szCs w:val="24"/>
          <w:shd w:val="clear" w:color="auto" w:fill="FFFFFF"/>
        </w:rPr>
        <w:t xml:space="preserve"> package task, FTP task, Bull Insert task, Script task In SSIS Control Flow </w:t>
      </w:r>
      <w:r w:rsidR="00246D3A" w:rsidRPr="005947D5">
        <w:rPr>
          <w:rFonts w:ascii="Times New Roman" w:hAnsi="Times New Roman"/>
          <w:sz w:val="24"/>
          <w:szCs w:val="24"/>
          <w:shd w:val="clear" w:color="auto" w:fill="FFFFFF"/>
        </w:rPr>
        <w:t>and Row</w:t>
      </w:r>
      <w:r w:rsidRPr="005947D5">
        <w:rPr>
          <w:rFonts w:ascii="Times New Roman" w:hAnsi="Times New Roman"/>
          <w:sz w:val="24"/>
          <w:szCs w:val="24"/>
          <w:shd w:val="clear" w:color="auto" w:fill="FFFFFF"/>
        </w:rPr>
        <w:t xml:space="preserve"> sampling, Lookup, aggregate grouping in SSIS Dataflow.</w:t>
      </w:r>
    </w:p>
    <w:p w14:paraId="14361C98" w14:textId="77777777" w:rsidR="007E1F58" w:rsidRPr="005947D5" w:rsidRDefault="007E1F58" w:rsidP="00F6112F">
      <w:pPr>
        <w:pStyle w:val="Header"/>
        <w:numPr>
          <w:ilvl w:val="0"/>
          <w:numId w:val="22"/>
        </w:numPr>
        <w:suppressLineNumbers w:val="0"/>
        <w:tabs>
          <w:tab w:val="clear" w:pos="4680"/>
          <w:tab w:val="clear" w:pos="9360"/>
          <w:tab w:val="left" w:pos="360"/>
          <w:tab w:val="right" w:pos="10800"/>
        </w:tabs>
        <w:suppressAutoHyphens w:val="0"/>
        <w:spacing w:line="240" w:lineRule="auto"/>
        <w:jc w:val="both"/>
        <w:rPr>
          <w:rFonts w:ascii="Times New Roman" w:hAnsi="Times New Roman"/>
          <w:sz w:val="24"/>
          <w:szCs w:val="24"/>
          <w:shd w:val="clear" w:color="auto" w:fill="FFFFFF"/>
        </w:rPr>
      </w:pPr>
      <w:r w:rsidRPr="005947D5">
        <w:rPr>
          <w:rFonts w:ascii="Times New Roman" w:hAnsi="Times New Roman"/>
          <w:sz w:val="24"/>
          <w:szCs w:val="24"/>
          <w:shd w:val="clear" w:color="auto" w:fill="FFFFFF"/>
        </w:rPr>
        <w:t xml:space="preserve">Designing, </w:t>
      </w:r>
      <w:proofErr w:type="gramStart"/>
      <w:r w:rsidRPr="005947D5">
        <w:rPr>
          <w:rFonts w:ascii="Times New Roman" w:hAnsi="Times New Roman"/>
          <w:sz w:val="24"/>
          <w:szCs w:val="24"/>
          <w:shd w:val="clear" w:color="auto" w:fill="FFFFFF"/>
        </w:rPr>
        <w:t>developing</w:t>
      </w:r>
      <w:proofErr w:type="gramEnd"/>
      <w:r w:rsidRPr="005947D5">
        <w:rPr>
          <w:rFonts w:ascii="Times New Roman" w:hAnsi="Times New Roman"/>
          <w:sz w:val="24"/>
          <w:szCs w:val="24"/>
          <w:shd w:val="clear" w:color="auto" w:fill="FFFFFF"/>
        </w:rPr>
        <w:t xml:space="preserve"> and testing of the ETL (Extract, Transformation and Load) strategy to populate the data from various source systems feeds using SSIS.</w:t>
      </w:r>
    </w:p>
    <w:p w14:paraId="7AF3AA70" w14:textId="77777777" w:rsidR="008B6AC7" w:rsidRPr="005947D5" w:rsidRDefault="00AA27E1"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shd w:val="clear" w:color="auto" w:fill="FFFFFF"/>
        </w:rPr>
        <w:t xml:space="preserve">Published reports and dashboards using Power BI </w:t>
      </w:r>
      <w:r w:rsidR="008B6AC7" w:rsidRPr="005947D5">
        <w:rPr>
          <w:rFonts w:ascii="Times New Roman" w:hAnsi="Times New Roman"/>
          <w:sz w:val="24"/>
          <w:szCs w:val="24"/>
        </w:rPr>
        <w:t>Created packages using the various control flow task such as data flow task, execute SQL task</w:t>
      </w:r>
      <w:r w:rsidR="00C30074" w:rsidRPr="005947D5">
        <w:rPr>
          <w:rFonts w:ascii="Times New Roman" w:hAnsi="Times New Roman"/>
          <w:sz w:val="24"/>
          <w:szCs w:val="24"/>
        </w:rPr>
        <w:t>.</w:t>
      </w:r>
    </w:p>
    <w:p w14:paraId="70DE85DE" w14:textId="77777777" w:rsidR="008B6AC7" w:rsidRPr="005947D5" w:rsidRDefault="008B6AC7"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 xml:space="preserve">Created SSIS Packages/projects to move data from source to destination programmatic by using </w:t>
      </w:r>
      <w:r w:rsidR="009C5522" w:rsidRPr="005947D5">
        <w:rPr>
          <w:rFonts w:ascii="Times New Roman" w:hAnsi="Times New Roman"/>
          <w:sz w:val="24"/>
          <w:szCs w:val="24"/>
        </w:rPr>
        <w:t>Visual Studio 2014</w:t>
      </w:r>
      <w:r w:rsidR="00C30074" w:rsidRPr="005947D5">
        <w:rPr>
          <w:rFonts w:ascii="Times New Roman" w:hAnsi="Times New Roman"/>
          <w:sz w:val="24"/>
          <w:szCs w:val="24"/>
        </w:rPr>
        <w:t>.</w:t>
      </w:r>
    </w:p>
    <w:p w14:paraId="23C2872B" w14:textId="77777777" w:rsidR="008B6AC7" w:rsidRPr="005947D5" w:rsidRDefault="008B6AC7"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Creating reports using SQL Reporting Services (SSRS) for customized and ad-hoc Queries.</w:t>
      </w:r>
    </w:p>
    <w:p w14:paraId="78C83749" w14:textId="77777777" w:rsidR="008B6AC7" w:rsidRPr="005947D5" w:rsidRDefault="00C30074"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Generated monthly reports and budget analysis to drive forecast production plan with SQL Server Reporting Services (SSRS)</w:t>
      </w:r>
      <w:r w:rsidR="008B6AC7" w:rsidRPr="005947D5">
        <w:rPr>
          <w:rFonts w:ascii="Times New Roman" w:hAnsi="Times New Roman"/>
          <w:sz w:val="24"/>
          <w:szCs w:val="24"/>
        </w:rPr>
        <w:t>.</w:t>
      </w:r>
    </w:p>
    <w:p w14:paraId="33FDF457" w14:textId="77777777" w:rsidR="008B6AC7" w:rsidRPr="005947D5" w:rsidRDefault="00DB4084"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Created Parameterized</w:t>
      </w:r>
      <w:r w:rsidR="008B6AC7" w:rsidRPr="005947D5">
        <w:rPr>
          <w:rFonts w:ascii="Times New Roman" w:hAnsi="Times New Roman"/>
          <w:sz w:val="24"/>
          <w:szCs w:val="24"/>
        </w:rPr>
        <w:t xml:space="preserve"> reports and Linked reports with thorough knowledge of report serving architecture. (Table, </w:t>
      </w:r>
      <w:proofErr w:type="gramStart"/>
      <w:r w:rsidR="008B6AC7" w:rsidRPr="005947D5">
        <w:rPr>
          <w:rFonts w:ascii="Times New Roman" w:hAnsi="Times New Roman"/>
          <w:sz w:val="24"/>
          <w:szCs w:val="24"/>
        </w:rPr>
        <w:t>chart</w:t>
      </w:r>
      <w:proofErr w:type="gramEnd"/>
      <w:r w:rsidR="008B6AC7" w:rsidRPr="005947D5">
        <w:rPr>
          <w:rFonts w:ascii="Times New Roman" w:hAnsi="Times New Roman"/>
          <w:sz w:val="24"/>
          <w:szCs w:val="24"/>
        </w:rPr>
        <w:t xml:space="preserve"> and matrix report).</w:t>
      </w:r>
    </w:p>
    <w:p w14:paraId="30937B02" w14:textId="77777777" w:rsidR="008B6AC7" w:rsidRPr="005947D5" w:rsidRDefault="008B6AC7"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Created database objects like tables, users, roles, stored procedures, triggers.</w:t>
      </w:r>
    </w:p>
    <w:p w14:paraId="24E2C78E" w14:textId="77777777" w:rsidR="008B6AC7" w:rsidRPr="005947D5" w:rsidRDefault="008B6AC7"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Performance Tuning of Stored Procedures and SQL queries using SQL Profiler and Index Tuning Wizard in SSIS.</w:t>
      </w:r>
    </w:p>
    <w:p w14:paraId="2B0E6588" w14:textId="77777777" w:rsidR="00AA27E1" w:rsidRPr="005947D5" w:rsidRDefault="00AA27E1" w:rsidP="00AA27E1">
      <w:pPr>
        <w:pStyle w:val="ListParagraph"/>
        <w:numPr>
          <w:ilvl w:val="0"/>
          <w:numId w:val="22"/>
        </w:numPr>
        <w:suppressAutoHyphens w:val="0"/>
        <w:spacing w:after="0" w:line="240" w:lineRule="auto"/>
        <w:contextualSpacing/>
        <w:jc w:val="both"/>
        <w:rPr>
          <w:rFonts w:ascii="Times New Roman" w:hAnsi="Times New Roman"/>
          <w:sz w:val="24"/>
          <w:szCs w:val="24"/>
          <w:shd w:val="clear" w:color="auto" w:fill="FFFFFF"/>
        </w:rPr>
      </w:pPr>
      <w:r w:rsidRPr="005947D5">
        <w:rPr>
          <w:rFonts w:ascii="Times New Roman" w:hAnsi="Times New Roman"/>
          <w:sz w:val="24"/>
          <w:szCs w:val="24"/>
          <w:shd w:val="clear" w:color="auto" w:fill="FFFFFF"/>
        </w:rPr>
        <w:t>Published Power BI Reports in the required originations and Made Power BI Dashboards</w:t>
      </w:r>
    </w:p>
    <w:p w14:paraId="6259EF2A" w14:textId="77777777" w:rsidR="008B6AC7" w:rsidRPr="005947D5" w:rsidRDefault="00DB4084" w:rsidP="00AA27E1">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shd w:val="clear" w:color="auto" w:fill="FFFFFF"/>
        </w:rPr>
        <w:t>Available</w:t>
      </w:r>
      <w:r w:rsidR="00AA27E1" w:rsidRPr="005947D5">
        <w:rPr>
          <w:rFonts w:ascii="Times New Roman" w:hAnsi="Times New Roman"/>
          <w:sz w:val="24"/>
          <w:szCs w:val="24"/>
          <w:shd w:val="clear" w:color="auto" w:fill="FFFFFF"/>
        </w:rPr>
        <w:t xml:space="preserve"> in Web clients and mobile apps </w:t>
      </w:r>
      <w:r w:rsidR="00D258C1" w:rsidRPr="005947D5">
        <w:rPr>
          <w:rFonts w:ascii="Times New Roman" w:hAnsi="Times New Roman"/>
          <w:sz w:val="24"/>
          <w:szCs w:val="24"/>
        </w:rPr>
        <w:t>Worked on Data Warehouse Modeling with SQL Server Analysis Services (SSAS)</w:t>
      </w:r>
      <w:r w:rsidR="008B6AC7" w:rsidRPr="005947D5">
        <w:rPr>
          <w:rFonts w:ascii="Times New Roman" w:hAnsi="Times New Roman"/>
          <w:sz w:val="24"/>
          <w:szCs w:val="24"/>
        </w:rPr>
        <w:t>.</w:t>
      </w:r>
    </w:p>
    <w:p w14:paraId="2F391984" w14:textId="77777777" w:rsidR="007E1F58" w:rsidRPr="005947D5" w:rsidRDefault="007E1F58"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Involved in automating SSIS Packages using SQL Server Agent Jobs. Generated Parameterized reports, Sub reports, Drill down and Drill through reports using SQL Server Reporting Services (SSRS) working along with MDX queries.</w:t>
      </w:r>
    </w:p>
    <w:p w14:paraId="3C94AF13" w14:textId="77777777" w:rsidR="007E1F58" w:rsidRPr="005947D5" w:rsidRDefault="007E1F58"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 xml:space="preserve">Involved in Analyzing, </w:t>
      </w:r>
      <w:proofErr w:type="gramStart"/>
      <w:r w:rsidRPr="005947D5">
        <w:rPr>
          <w:rFonts w:ascii="Times New Roman" w:hAnsi="Times New Roman"/>
          <w:sz w:val="24"/>
          <w:szCs w:val="24"/>
        </w:rPr>
        <w:t>Designing</w:t>
      </w:r>
      <w:proofErr w:type="gramEnd"/>
      <w:r w:rsidRPr="005947D5">
        <w:rPr>
          <w:rFonts w:ascii="Times New Roman" w:hAnsi="Times New Roman"/>
          <w:sz w:val="24"/>
          <w:szCs w:val="24"/>
        </w:rPr>
        <w:t xml:space="preserve"> and testing of OLAP cubes with SQL Serv</w:t>
      </w:r>
      <w:r w:rsidR="009C5522" w:rsidRPr="005947D5">
        <w:rPr>
          <w:rFonts w:ascii="Times New Roman" w:hAnsi="Times New Roman"/>
          <w:sz w:val="24"/>
          <w:szCs w:val="24"/>
        </w:rPr>
        <w:t>er Analysis Services (SSAS) 2014</w:t>
      </w:r>
      <w:r w:rsidRPr="005947D5">
        <w:rPr>
          <w:rFonts w:ascii="Times New Roman" w:hAnsi="Times New Roman"/>
          <w:sz w:val="24"/>
          <w:szCs w:val="24"/>
        </w:rPr>
        <w:t>.</w:t>
      </w:r>
    </w:p>
    <w:p w14:paraId="2F0D48BD" w14:textId="77777777" w:rsidR="00FE7DF2" w:rsidRPr="005947D5" w:rsidRDefault="00AA27E1" w:rsidP="00F6112F">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 xml:space="preserve">Worked on creating </w:t>
      </w:r>
      <w:r w:rsidR="00B85465" w:rsidRPr="005947D5">
        <w:rPr>
          <w:rFonts w:ascii="Times New Roman" w:hAnsi="Times New Roman"/>
          <w:sz w:val="24"/>
          <w:szCs w:val="24"/>
        </w:rPr>
        <w:t xml:space="preserve">SSIS </w:t>
      </w:r>
      <w:r w:rsidRPr="005947D5">
        <w:rPr>
          <w:rFonts w:ascii="Times New Roman" w:hAnsi="Times New Roman"/>
          <w:sz w:val="24"/>
          <w:szCs w:val="24"/>
        </w:rPr>
        <w:t xml:space="preserve">packages to pull data from Microsoft provided raw data and transform </w:t>
      </w:r>
      <w:r w:rsidR="00FE7DF2" w:rsidRPr="005947D5">
        <w:rPr>
          <w:rFonts w:ascii="Times New Roman" w:hAnsi="Times New Roman"/>
          <w:sz w:val="24"/>
          <w:szCs w:val="24"/>
        </w:rPr>
        <w:t>Developed dashboards with Power</w:t>
      </w:r>
      <w:r w:rsidR="000533FB" w:rsidRPr="005947D5">
        <w:rPr>
          <w:rFonts w:ascii="Times New Roman" w:hAnsi="Times New Roman"/>
          <w:sz w:val="24"/>
          <w:szCs w:val="24"/>
        </w:rPr>
        <w:t xml:space="preserve"> BI which display key KPIs for business analysis and decision making. </w:t>
      </w:r>
    </w:p>
    <w:p w14:paraId="0D8020AF" w14:textId="2F42D961" w:rsidR="00B85465" w:rsidRPr="002A7172" w:rsidRDefault="004723D8" w:rsidP="00B85465">
      <w:pPr>
        <w:pStyle w:val="ListParagraph"/>
        <w:numPr>
          <w:ilvl w:val="0"/>
          <w:numId w:val="22"/>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 xml:space="preserve">Published reports on Power BI services, shared dashboards utilizing within the office 365. </w:t>
      </w:r>
    </w:p>
    <w:p w14:paraId="0772906D" w14:textId="77777777" w:rsidR="00A47FDA" w:rsidRPr="005947D5" w:rsidRDefault="00A47FDA" w:rsidP="00A47FDA">
      <w:pPr>
        <w:spacing w:after="0" w:line="240" w:lineRule="auto"/>
        <w:jc w:val="both"/>
        <w:rPr>
          <w:rFonts w:ascii="Times New Roman" w:hAnsi="Times New Roman"/>
          <w:sz w:val="24"/>
          <w:szCs w:val="24"/>
        </w:rPr>
      </w:pPr>
      <w:r w:rsidRPr="005947D5">
        <w:rPr>
          <w:rFonts w:ascii="Times New Roman" w:hAnsi="Times New Roman"/>
          <w:b/>
          <w:sz w:val="24"/>
          <w:szCs w:val="24"/>
        </w:rPr>
        <w:lastRenderedPageBreak/>
        <w:t>Environment:</w:t>
      </w:r>
      <w:r w:rsidRPr="005947D5">
        <w:rPr>
          <w:rFonts w:ascii="Times New Roman" w:hAnsi="Times New Roman"/>
          <w:sz w:val="24"/>
          <w:szCs w:val="24"/>
        </w:rPr>
        <w:t xml:space="preserve"> </w:t>
      </w:r>
      <w:r w:rsidR="009C5522" w:rsidRPr="005947D5">
        <w:rPr>
          <w:rFonts w:ascii="Times New Roman" w:hAnsi="Times New Roman"/>
          <w:sz w:val="24"/>
          <w:szCs w:val="24"/>
        </w:rPr>
        <w:t xml:space="preserve">MS SQL Server </w:t>
      </w:r>
      <w:r w:rsidR="00941CE7" w:rsidRPr="005947D5">
        <w:rPr>
          <w:rFonts w:ascii="Times New Roman" w:hAnsi="Times New Roman"/>
          <w:sz w:val="24"/>
          <w:szCs w:val="24"/>
        </w:rPr>
        <w:t>2016/</w:t>
      </w:r>
      <w:r w:rsidR="009C5522" w:rsidRPr="005947D5">
        <w:rPr>
          <w:rFonts w:ascii="Times New Roman" w:hAnsi="Times New Roman"/>
          <w:sz w:val="24"/>
          <w:szCs w:val="24"/>
        </w:rPr>
        <w:t>2014</w:t>
      </w:r>
      <w:r w:rsidRPr="005947D5">
        <w:rPr>
          <w:rFonts w:ascii="Times New Roman" w:hAnsi="Times New Roman"/>
          <w:sz w:val="24"/>
          <w:szCs w:val="24"/>
        </w:rPr>
        <w:t>, Micro Soft Visual Studio, SQL Server Business Intelligence Development Studio (SSAS, SSIS, SSRS), Microsoft Office Share Point Server, XML, Oracle, ASP.Net and  C#.</w:t>
      </w:r>
    </w:p>
    <w:p w14:paraId="511B5793" w14:textId="77777777" w:rsidR="008B6AC7" w:rsidRPr="00B85465" w:rsidRDefault="008B6AC7" w:rsidP="00F6112F">
      <w:pPr>
        <w:tabs>
          <w:tab w:val="left" w:pos="3631"/>
        </w:tabs>
        <w:spacing w:after="0" w:line="240" w:lineRule="auto"/>
        <w:jc w:val="both"/>
        <w:rPr>
          <w:rFonts w:ascii="Times New Roman" w:hAnsi="Times New Roman"/>
        </w:rPr>
      </w:pPr>
      <w:r w:rsidRPr="00B85465">
        <w:rPr>
          <w:rFonts w:ascii="Times New Roman" w:hAnsi="Times New Roman"/>
        </w:rPr>
        <w:tab/>
      </w:r>
    </w:p>
    <w:p w14:paraId="20FB822A" w14:textId="362E2A8C" w:rsidR="00DE2B64" w:rsidRPr="00B85465" w:rsidRDefault="00DE2B64" w:rsidP="00DE2B64">
      <w:pPr>
        <w:pStyle w:val="NoSpacing"/>
        <w:spacing w:line="240" w:lineRule="auto"/>
        <w:jc w:val="both"/>
        <w:rPr>
          <w:rFonts w:ascii="Times New Roman" w:hAnsi="Times New Roman"/>
          <w:b/>
          <w:szCs w:val="24"/>
        </w:rPr>
      </w:pPr>
      <w:r w:rsidRPr="00B85465">
        <w:rPr>
          <w:rFonts w:ascii="Times New Roman" w:hAnsi="Times New Roman"/>
          <w:b/>
          <w:szCs w:val="24"/>
        </w:rPr>
        <w:t xml:space="preserve">Client: </w:t>
      </w:r>
      <w:r w:rsidR="00B85465" w:rsidRPr="00B85465">
        <w:rPr>
          <w:rFonts w:ascii="Times New Roman" w:hAnsi="Times New Roman"/>
          <w:b/>
          <w:iCs/>
        </w:rPr>
        <w:t>SIFY Technologies</w:t>
      </w:r>
      <w:r w:rsidRPr="00B85465">
        <w:rPr>
          <w:rFonts w:ascii="Times New Roman" w:hAnsi="Times New Roman"/>
          <w:b/>
          <w:szCs w:val="24"/>
        </w:rPr>
        <w:t>,</w:t>
      </w:r>
      <w:r w:rsidR="00B85465" w:rsidRPr="00B85465">
        <w:rPr>
          <w:rFonts w:ascii="Times New Roman" w:hAnsi="Times New Roman"/>
          <w:b/>
          <w:szCs w:val="24"/>
        </w:rPr>
        <w:t xml:space="preserve"> India</w:t>
      </w:r>
      <w:r w:rsidRPr="00B85465">
        <w:rPr>
          <w:rFonts w:ascii="Times New Roman" w:hAnsi="Times New Roman"/>
          <w:b/>
          <w:szCs w:val="24"/>
        </w:rPr>
        <w:t xml:space="preserve">                                         </w:t>
      </w:r>
      <w:r w:rsidR="00945F4A" w:rsidRPr="00B85465">
        <w:rPr>
          <w:rFonts w:ascii="Times New Roman" w:hAnsi="Times New Roman"/>
          <w:b/>
          <w:szCs w:val="24"/>
        </w:rPr>
        <w:t xml:space="preserve">           </w:t>
      </w:r>
      <w:r w:rsidR="00B85465" w:rsidRPr="00B85465">
        <w:rPr>
          <w:rFonts w:ascii="Times New Roman" w:hAnsi="Times New Roman"/>
          <w:b/>
          <w:szCs w:val="24"/>
        </w:rPr>
        <w:t xml:space="preserve">                          Jun 2018</w:t>
      </w:r>
      <w:r w:rsidR="00945F4A" w:rsidRPr="00B85465">
        <w:rPr>
          <w:rFonts w:ascii="Times New Roman" w:hAnsi="Times New Roman"/>
          <w:b/>
          <w:szCs w:val="24"/>
        </w:rPr>
        <w:t xml:space="preserve"> to </w:t>
      </w:r>
      <w:r w:rsidR="00B85465" w:rsidRPr="00B85465">
        <w:rPr>
          <w:rFonts w:ascii="Times New Roman" w:hAnsi="Times New Roman"/>
          <w:b/>
          <w:szCs w:val="24"/>
        </w:rPr>
        <w:t>Jun 2021</w:t>
      </w:r>
    </w:p>
    <w:p w14:paraId="6BBD3DFA" w14:textId="77777777" w:rsidR="001C40BF" w:rsidRPr="00B85465" w:rsidRDefault="001C40BF" w:rsidP="00F6112F">
      <w:pPr>
        <w:pStyle w:val="NoSpacing"/>
        <w:spacing w:line="240" w:lineRule="auto"/>
        <w:jc w:val="both"/>
        <w:rPr>
          <w:rFonts w:ascii="Times New Roman" w:hAnsi="Times New Roman"/>
          <w:b/>
          <w:szCs w:val="24"/>
        </w:rPr>
      </w:pPr>
      <w:r w:rsidRPr="00B85465">
        <w:rPr>
          <w:rFonts w:ascii="Times New Roman" w:hAnsi="Times New Roman"/>
          <w:b/>
          <w:szCs w:val="24"/>
        </w:rPr>
        <w:t xml:space="preserve">Role: </w:t>
      </w:r>
      <w:proofErr w:type="spellStart"/>
      <w:r w:rsidR="00945F4A" w:rsidRPr="00B85465">
        <w:rPr>
          <w:rFonts w:ascii="Times New Roman" w:hAnsi="Times New Roman"/>
          <w:b/>
          <w:szCs w:val="24"/>
        </w:rPr>
        <w:t>Sql</w:t>
      </w:r>
      <w:proofErr w:type="spellEnd"/>
      <w:r w:rsidR="00945F4A" w:rsidRPr="00B85465">
        <w:rPr>
          <w:rFonts w:ascii="Times New Roman" w:hAnsi="Times New Roman"/>
          <w:b/>
          <w:szCs w:val="24"/>
        </w:rPr>
        <w:t>/</w:t>
      </w:r>
      <w:r w:rsidR="00DD0D49" w:rsidRPr="00B85465">
        <w:rPr>
          <w:rFonts w:ascii="Times New Roman" w:hAnsi="Times New Roman"/>
          <w:b/>
          <w:szCs w:val="24"/>
        </w:rPr>
        <w:t>BI Developer</w:t>
      </w:r>
    </w:p>
    <w:p w14:paraId="55FF8CEA" w14:textId="77777777" w:rsidR="00112E23" w:rsidRPr="00B85465" w:rsidRDefault="00112E23" w:rsidP="00F6112F">
      <w:pPr>
        <w:pStyle w:val="NoSpacing"/>
        <w:spacing w:line="240" w:lineRule="auto"/>
        <w:jc w:val="both"/>
        <w:rPr>
          <w:rFonts w:ascii="Times New Roman" w:hAnsi="Times New Roman"/>
          <w:sz w:val="22"/>
          <w:szCs w:val="22"/>
        </w:rPr>
      </w:pPr>
    </w:p>
    <w:p w14:paraId="5F49C140" w14:textId="3661F594" w:rsidR="002A7172" w:rsidRPr="00871F8D" w:rsidRDefault="00C52D8D" w:rsidP="00F6112F">
      <w:pPr>
        <w:pStyle w:val="NoSpacing"/>
        <w:spacing w:line="240" w:lineRule="auto"/>
        <w:jc w:val="both"/>
        <w:rPr>
          <w:rFonts w:ascii="Times New Roman" w:hAnsi="Times New Roman"/>
          <w:b/>
          <w:szCs w:val="24"/>
        </w:rPr>
      </w:pPr>
      <w:r w:rsidRPr="005947D5">
        <w:rPr>
          <w:rFonts w:ascii="Times New Roman" w:hAnsi="Times New Roman"/>
          <w:b/>
          <w:szCs w:val="24"/>
        </w:rPr>
        <w:t>Responsibilities:</w:t>
      </w:r>
    </w:p>
    <w:p w14:paraId="1D1E2804" w14:textId="77777777" w:rsidR="00810783" w:rsidRPr="005947D5" w:rsidRDefault="00810783" w:rsidP="00F6112F">
      <w:pPr>
        <w:pStyle w:val="Normal1"/>
        <w:numPr>
          <w:ilvl w:val="0"/>
          <w:numId w:val="23"/>
        </w:numPr>
        <w:jc w:val="both"/>
        <w:rPr>
          <w:bCs/>
          <w:color w:val="auto"/>
        </w:rPr>
      </w:pPr>
      <w:r w:rsidRPr="005947D5">
        <w:rPr>
          <w:bCs/>
          <w:color w:val="auto"/>
        </w:rPr>
        <w:t>Worked with Business Analyst in Gathering the Business Requirements and analyzing to design and create the database.</w:t>
      </w:r>
    </w:p>
    <w:p w14:paraId="28F1D681" w14:textId="77777777" w:rsidR="001A2EE4" w:rsidRPr="005947D5" w:rsidRDefault="001A2EE4" w:rsidP="00F6112F">
      <w:pPr>
        <w:pStyle w:val="Normal1"/>
        <w:numPr>
          <w:ilvl w:val="0"/>
          <w:numId w:val="23"/>
        </w:numPr>
        <w:jc w:val="both"/>
        <w:rPr>
          <w:rFonts w:eastAsia="Arial"/>
          <w:color w:val="auto"/>
          <w:shd w:val="clear" w:color="auto" w:fill="FFFFFF"/>
        </w:rPr>
      </w:pPr>
      <w:r w:rsidRPr="005947D5">
        <w:rPr>
          <w:rFonts w:eastAsia="Arial"/>
          <w:color w:val="auto"/>
          <w:shd w:val="clear" w:color="auto" w:fill="FFFFFF"/>
        </w:rPr>
        <w:t>Created SSIS packages for data conversion using Data Conversion Transformation</w:t>
      </w:r>
      <w:r w:rsidR="00974CE9" w:rsidRPr="005947D5">
        <w:rPr>
          <w:rFonts w:eastAsia="Arial"/>
          <w:color w:val="auto"/>
          <w:shd w:val="clear" w:color="auto" w:fill="FFFFFF"/>
        </w:rPr>
        <w:t>.</w:t>
      </w:r>
    </w:p>
    <w:p w14:paraId="60BEDD6A"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Created package configurations for dynamic connection string to enhance the ease of package deployment, implemented Event Handlers and Error Handling in SSIS packages</w:t>
      </w:r>
      <w:r w:rsidR="00974CE9" w:rsidRPr="005947D5">
        <w:rPr>
          <w:rFonts w:ascii="Times New Roman" w:eastAsia="Arial" w:hAnsi="Times New Roman"/>
          <w:sz w:val="24"/>
          <w:szCs w:val="24"/>
          <w:shd w:val="clear" w:color="auto" w:fill="FFFFFF"/>
          <w:lang w:eastAsia="en-US"/>
        </w:rPr>
        <w:t>.</w:t>
      </w:r>
    </w:p>
    <w:p w14:paraId="15412173"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Designed and developed SSIS Packages to import and export data from MS Excel,</w:t>
      </w:r>
      <w:r w:rsidRPr="005947D5">
        <w:rPr>
          <w:rFonts w:ascii="Times New Roman" w:eastAsia="Arial" w:hAnsi="Times New Roman"/>
          <w:sz w:val="24"/>
          <w:szCs w:val="24"/>
          <w:lang w:eastAsia="en-US"/>
        </w:rPr>
        <w:t> </w:t>
      </w:r>
      <w:r w:rsidRPr="005947D5">
        <w:rPr>
          <w:rFonts w:ascii="Times New Roman" w:eastAsia="Arial" w:hAnsi="Times New Roman"/>
          <w:sz w:val="24"/>
          <w:szCs w:val="24"/>
          <w:shd w:val="clear" w:color="auto" w:fill="FFFFFF"/>
          <w:lang w:eastAsia="en-US"/>
        </w:rPr>
        <w:t>SQL</w:t>
      </w:r>
      <w:r w:rsidRPr="005947D5">
        <w:rPr>
          <w:rFonts w:ascii="Times New Roman" w:eastAsia="Arial" w:hAnsi="Times New Roman"/>
          <w:sz w:val="24"/>
          <w:szCs w:val="24"/>
          <w:lang w:eastAsia="en-US"/>
        </w:rPr>
        <w:t> </w:t>
      </w:r>
      <w:r w:rsidRPr="005947D5">
        <w:rPr>
          <w:rFonts w:ascii="Times New Roman" w:eastAsia="Arial" w:hAnsi="Times New Roman"/>
          <w:sz w:val="24"/>
          <w:szCs w:val="24"/>
          <w:shd w:val="clear" w:color="auto" w:fill="FFFFFF"/>
          <w:lang w:eastAsia="en-US"/>
        </w:rPr>
        <w:t>Server2008 R2 and Flat files</w:t>
      </w:r>
      <w:r w:rsidR="00974CE9" w:rsidRPr="005947D5">
        <w:rPr>
          <w:rFonts w:ascii="Times New Roman" w:eastAsia="Arial" w:hAnsi="Times New Roman"/>
          <w:sz w:val="24"/>
          <w:szCs w:val="24"/>
          <w:shd w:val="clear" w:color="auto" w:fill="FFFFFF"/>
          <w:lang w:eastAsia="en-US"/>
        </w:rPr>
        <w:t>.</w:t>
      </w:r>
    </w:p>
    <w:p w14:paraId="7EACE881"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Created corresponding RDLs by using the stored procedures on New System</w:t>
      </w:r>
      <w:r w:rsidR="00974CE9" w:rsidRPr="005947D5">
        <w:rPr>
          <w:rFonts w:ascii="Times New Roman" w:eastAsia="Arial" w:hAnsi="Times New Roman"/>
          <w:sz w:val="24"/>
          <w:szCs w:val="24"/>
          <w:shd w:val="clear" w:color="auto" w:fill="FFFFFF"/>
          <w:lang w:eastAsia="en-US"/>
        </w:rPr>
        <w:t>.</w:t>
      </w:r>
    </w:p>
    <w:p w14:paraId="4A6091C0"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Using SSRS creating well-formed reports and web-based reports for Finance related applications and transactions</w:t>
      </w:r>
      <w:r w:rsidR="00974CE9" w:rsidRPr="005947D5">
        <w:rPr>
          <w:rFonts w:ascii="Times New Roman" w:eastAsia="Arial" w:hAnsi="Times New Roman"/>
          <w:sz w:val="24"/>
          <w:szCs w:val="24"/>
          <w:shd w:val="clear" w:color="auto" w:fill="FFFFFF"/>
          <w:lang w:eastAsia="en-US"/>
        </w:rPr>
        <w:t>.</w:t>
      </w:r>
    </w:p>
    <w:p w14:paraId="75C45A5F"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Advanced extensible reporting skills using SQL Server 2012/2008 Reporting Services (SSRS)</w:t>
      </w:r>
      <w:r w:rsidR="00974CE9" w:rsidRPr="005947D5">
        <w:rPr>
          <w:rFonts w:ascii="Times New Roman" w:eastAsia="Arial" w:hAnsi="Times New Roman"/>
          <w:sz w:val="24"/>
          <w:szCs w:val="24"/>
          <w:shd w:val="clear" w:color="auto" w:fill="FFFFFF"/>
          <w:lang w:eastAsia="en-US"/>
        </w:rPr>
        <w:t>.</w:t>
      </w:r>
    </w:p>
    <w:p w14:paraId="08CBF6BC"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Developed Drill Down, Drill through, Cross tab reports, Parameterized Reports and Report Models for generating Ad-Hoc reports as per the client requirements</w:t>
      </w:r>
      <w:r w:rsidR="00974CE9" w:rsidRPr="005947D5">
        <w:rPr>
          <w:rFonts w:ascii="Times New Roman" w:eastAsia="Arial" w:hAnsi="Times New Roman"/>
          <w:sz w:val="24"/>
          <w:szCs w:val="24"/>
          <w:shd w:val="clear" w:color="auto" w:fill="FFFFFF"/>
          <w:lang w:eastAsia="en-US"/>
        </w:rPr>
        <w:t>.</w:t>
      </w:r>
    </w:p>
    <w:p w14:paraId="13C54651"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Involved in scheduling, creating snapshots and subscriptions for the reports using SSRS 2012</w:t>
      </w:r>
      <w:r w:rsidR="00810783" w:rsidRPr="005947D5">
        <w:rPr>
          <w:rFonts w:ascii="Times New Roman" w:eastAsia="Arial" w:hAnsi="Times New Roman"/>
          <w:sz w:val="24"/>
          <w:szCs w:val="24"/>
          <w:shd w:val="clear" w:color="auto" w:fill="FFFFFF"/>
          <w:lang w:eastAsia="en-US"/>
        </w:rPr>
        <w:t>.</w:t>
      </w:r>
    </w:p>
    <w:p w14:paraId="122757DD"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Defined Key Performance Indicator</w:t>
      </w:r>
      <w:r w:rsidR="00C707C3" w:rsidRPr="005947D5">
        <w:rPr>
          <w:rFonts w:ascii="Times New Roman" w:eastAsia="Arial" w:hAnsi="Times New Roman"/>
          <w:sz w:val="24"/>
          <w:szCs w:val="24"/>
          <w:shd w:val="clear" w:color="auto" w:fill="FFFFFF"/>
          <w:lang w:eastAsia="en-US"/>
        </w:rPr>
        <w:t>s (KPI’s)</w:t>
      </w:r>
      <w:r w:rsidRPr="005947D5">
        <w:rPr>
          <w:rFonts w:ascii="Times New Roman" w:eastAsia="Arial" w:hAnsi="Times New Roman"/>
          <w:sz w:val="24"/>
          <w:szCs w:val="24"/>
          <w:shd w:val="clear" w:color="auto" w:fill="FFFFFF"/>
          <w:lang w:eastAsia="en-US"/>
        </w:rPr>
        <w:t xml:space="preserve"> metrics to create scorecards</w:t>
      </w:r>
      <w:r w:rsidR="00974CE9" w:rsidRPr="005947D5">
        <w:rPr>
          <w:rFonts w:ascii="Times New Roman" w:eastAsia="Arial" w:hAnsi="Times New Roman"/>
          <w:sz w:val="24"/>
          <w:szCs w:val="24"/>
          <w:shd w:val="clear" w:color="auto" w:fill="FFFFFF"/>
          <w:lang w:eastAsia="en-US"/>
        </w:rPr>
        <w:t>.</w:t>
      </w:r>
    </w:p>
    <w:p w14:paraId="0A6262E0"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Report parameters included single valued parameters, multi-value parameters which also consist of different parameter types like hidden, internal, default (queried and non-queried parameters)</w:t>
      </w:r>
      <w:r w:rsidR="00FB2730" w:rsidRPr="005947D5">
        <w:rPr>
          <w:rFonts w:ascii="Times New Roman" w:eastAsia="Arial" w:hAnsi="Times New Roman"/>
          <w:sz w:val="24"/>
          <w:szCs w:val="24"/>
          <w:shd w:val="clear" w:color="auto" w:fill="FFFFFF"/>
          <w:lang w:eastAsia="en-US"/>
        </w:rPr>
        <w:t>.</w:t>
      </w:r>
    </w:p>
    <w:p w14:paraId="7B77D794" w14:textId="77777777" w:rsidR="001A2EE4" w:rsidRPr="005947D5" w:rsidRDefault="00C707C3"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Created SSIS Packages to move files from one location to another using FTP Task</w:t>
      </w:r>
      <w:r w:rsidR="001A2EE4" w:rsidRPr="005947D5">
        <w:rPr>
          <w:rFonts w:ascii="Times New Roman" w:eastAsia="Arial" w:hAnsi="Times New Roman"/>
          <w:sz w:val="24"/>
          <w:szCs w:val="24"/>
          <w:shd w:val="clear" w:color="auto" w:fill="FFFFFF"/>
          <w:lang w:eastAsia="en-US"/>
        </w:rPr>
        <w:t>.</w:t>
      </w:r>
    </w:p>
    <w:p w14:paraId="3F964F6A"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 xml:space="preserve">Created Linked reports, Ad-hoc reports </w:t>
      </w:r>
      <w:proofErr w:type="gramStart"/>
      <w:r w:rsidRPr="005947D5">
        <w:rPr>
          <w:rFonts w:ascii="Times New Roman" w:eastAsia="Arial" w:hAnsi="Times New Roman"/>
          <w:sz w:val="24"/>
          <w:szCs w:val="24"/>
          <w:shd w:val="clear" w:color="auto" w:fill="FFFFFF"/>
          <w:lang w:eastAsia="en-US"/>
        </w:rPr>
        <w:t>and etc.</w:t>
      </w:r>
      <w:proofErr w:type="gramEnd"/>
      <w:r w:rsidRPr="005947D5">
        <w:rPr>
          <w:rFonts w:ascii="Times New Roman" w:eastAsia="Arial" w:hAnsi="Times New Roman"/>
          <w:sz w:val="24"/>
          <w:szCs w:val="24"/>
          <w:shd w:val="clear" w:color="auto" w:fill="FFFFFF"/>
          <w:lang w:eastAsia="en-US"/>
        </w:rPr>
        <w:t xml:space="preserve"> based on the requirement. Linked reports are created in the Report</w:t>
      </w:r>
      <w:r w:rsidRPr="005947D5">
        <w:rPr>
          <w:rFonts w:ascii="Times New Roman" w:eastAsia="Arial" w:hAnsi="Times New Roman"/>
          <w:sz w:val="24"/>
          <w:szCs w:val="24"/>
          <w:lang w:eastAsia="en-US"/>
        </w:rPr>
        <w:t> </w:t>
      </w:r>
      <w:r w:rsidRPr="005947D5">
        <w:rPr>
          <w:rFonts w:ascii="Times New Roman" w:eastAsia="Arial" w:hAnsi="Times New Roman"/>
          <w:sz w:val="24"/>
          <w:szCs w:val="24"/>
          <w:shd w:val="clear" w:color="auto" w:fill="FFFFFF"/>
          <w:lang w:eastAsia="en-US"/>
        </w:rPr>
        <w:t>Server</w:t>
      </w:r>
      <w:r w:rsidRPr="005947D5">
        <w:rPr>
          <w:rFonts w:ascii="Times New Roman" w:eastAsia="Arial" w:hAnsi="Times New Roman"/>
          <w:sz w:val="24"/>
          <w:szCs w:val="24"/>
          <w:lang w:eastAsia="en-US"/>
        </w:rPr>
        <w:t> </w:t>
      </w:r>
      <w:r w:rsidRPr="005947D5">
        <w:rPr>
          <w:rFonts w:ascii="Times New Roman" w:eastAsia="Arial" w:hAnsi="Times New Roman"/>
          <w:sz w:val="24"/>
          <w:szCs w:val="24"/>
          <w:shd w:val="clear" w:color="auto" w:fill="FFFFFF"/>
          <w:lang w:eastAsia="en-US"/>
        </w:rPr>
        <w:t>to reduce the repetition the reports</w:t>
      </w:r>
      <w:r w:rsidR="00FB2730" w:rsidRPr="005947D5">
        <w:rPr>
          <w:rFonts w:ascii="Times New Roman" w:eastAsia="Arial" w:hAnsi="Times New Roman"/>
          <w:sz w:val="24"/>
          <w:szCs w:val="24"/>
          <w:shd w:val="clear" w:color="auto" w:fill="FFFFFF"/>
          <w:lang w:eastAsia="en-US"/>
        </w:rPr>
        <w:t>.</w:t>
      </w:r>
    </w:p>
    <w:p w14:paraId="047158B9"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Involved in Dimensional modeling by identifying the fact and dimension tables based on the user and reporting requirements</w:t>
      </w:r>
      <w:r w:rsidR="00FB2730" w:rsidRPr="005947D5">
        <w:rPr>
          <w:rFonts w:ascii="Times New Roman" w:eastAsia="Arial" w:hAnsi="Times New Roman"/>
          <w:sz w:val="24"/>
          <w:szCs w:val="24"/>
          <w:shd w:val="clear" w:color="auto" w:fill="FFFFFF"/>
          <w:lang w:eastAsia="en-US"/>
        </w:rPr>
        <w:t>.</w:t>
      </w:r>
    </w:p>
    <w:p w14:paraId="0B656210" w14:textId="77777777" w:rsidR="001A2EE4"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Developed SSAS cubes with multiple fact measures and multiple dimension hierarchies based on the OLAP reporting needs</w:t>
      </w:r>
      <w:r w:rsidR="00FB2730" w:rsidRPr="005947D5">
        <w:rPr>
          <w:rFonts w:ascii="Times New Roman" w:eastAsia="Arial" w:hAnsi="Times New Roman"/>
          <w:sz w:val="24"/>
          <w:szCs w:val="24"/>
          <w:shd w:val="clear" w:color="auto" w:fill="FFFFFF"/>
          <w:lang w:eastAsia="en-US"/>
        </w:rPr>
        <w:t>.</w:t>
      </w:r>
    </w:p>
    <w:p w14:paraId="4B6FC3C6" w14:textId="77777777" w:rsidR="00810783"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Optimized queries by using Execution Plan for better tuning of the database</w:t>
      </w:r>
      <w:r w:rsidR="00FB2730" w:rsidRPr="005947D5">
        <w:rPr>
          <w:rFonts w:ascii="Times New Roman" w:eastAsia="Arial" w:hAnsi="Times New Roman"/>
          <w:sz w:val="24"/>
          <w:szCs w:val="24"/>
          <w:shd w:val="clear" w:color="auto" w:fill="FFFFFF"/>
          <w:lang w:eastAsia="en-US"/>
        </w:rPr>
        <w:t>.</w:t>
      </w:r>
    </w:p>
    <w:p w14:paraId="19B6531B" w14:textId="77777777" w:rsidR="001C40BF" w:rsidRPr="005947D5" w:rsidRDefault="001A2EE4"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Style w:val="apple-converted-space"/>
          <w:rFonts w:ascii="Times New Roman" w:hAnsi="Times New Roman"/>
          <w:sz w:val="24"/>
          <w:szCs w:val="24"/>
          <w:shd w:val="clear" w:color="auto" w:fill="FFFFFF"/>
        </w:rPr>
        <w:t> </w:t>
      </w:r>
      <w:r w:rsidRPr="005947D5">
        <w:rPr>
          <w:rFonts w:ascii="Times New Roman" w:eastAsia="Arial" w:hAnsi="Times New Roman"/>
          <w:sz w:val="24"/>
          <w:szCs w:val="24"/>
          <w:shd w:val="clear" w:color="auto" w:fill="FFFFFF"/>
          <w:lang w:eastAsia="en-US"/>
        </w:rPr>
        <w:t>Created Rich dashboards using Tableau Dashboard and prepared user stories to create compelling dashboards to deliver actionable insights</w:t>
      </w:r>
      <w:r w:rsidR="00FB2730" w:rsidRPr="005947D5">
        <w:rPr>
          <w:rFonts w:ascii="Times New Roman" w:eastAsia="Arial" w:hAnsi="Times New Roman"/>
          <w:sz w:val="24"/>
          <w:szCs w:val="24"/>
          <w:shd w:val="clear" w:color="auto" w:fill="FFFFFF"/>
          <w:lang w:eastAsia="en-US"/>
        </w:rPr>
        <w:t>.</w:t>
      </w:r>
    </w:p>
    <w:p w14:paraId="029EF3ED" w14:textId="77777777" w:rsidR="006E68C9" w:rsidRPr="005947D5" w:rsidRDefault="006E68C9" w:rsidP="006E68C9">
      <w:pPr>
        <w:pStyle w:val="PSGtitle"/>
        <w:numPr>
          <w:ilvl w:val="0"/>
          <w:numId w:val="23"/>
        </w:numPr>
        <w:spacing w:after="0" w:line="240" w:lineRule="auto"/>
        <w:jc w:val="both"/>
        <w:rPr>
          <w:rFonts w:eastAsia="MS Mincho"/>
          <w:sz w:val="24"/>
          <w:szCs w:val="24"/>
          <w:lang w:eastAsia="ja-JP"/>
        </w:rPr>
      </w:pPr>
      <w:r w:rsidRPr="005947D5">
        <w:rPr>
          <w:rFonts w:eastAsia="MS Mincho"/>
          <w:sz w:val="24"/>
          <w:szCs w:val="24"/>
          <w:lang w:eastAsia="ja-JP"/>
        </w:rPr>
        <w:t xml:space="preserve">Having worked on configuring and developing Power BI dashboards. </w:t>
      </w:r>
    </w:p>
    <w:p w14:paraId="270078A8" w14:textId="77777777" w:rsidR="006E68C9" w:rsidRPr="005947D5" w:rsidRDefault="006E68C9" w:rsidP="006E68C9">
      <w:pPr>
        <w:pStyle w:val="PSGtitle"/>
        <w:numPr>
          <w:ilvl w:val="0"/>
          <w:numId w:val="23"/>
        </w:numPr>
        <w:spacing w:after="0" w:line="240" w:lineRule="auto"/>
        <w:jc w:val="both"/>
        <w:rPr>
          <w:rFonts w:eastAsia="MS Mincho"/>
          <w:sz w:val="24"/>
          <w:szCs w:val="24"/>
          <w:lang w:eastAsia="ja-JP"/>
        </w:rPr>
      </w:pPr>
      <w:r w:rsidRPr="005947D5">
        <w:rPr>
          <w:rFonts w:eastAsia="MS Mincho"/>
          <w:sz w:val="24"/>
          <w:szCs w:val="24"/>
          <w:lang w:eastAsia="ja-JP"/>
        </w:rPr>
        <w:t xml:space="preserve">Experience in refreshing dataset using Power BI gateway. </w:t>
      </w:r>
    </w:p>
    <w:p w14:paraId="5821894B" w14:textId="77777777" w:rsidR="00B154D3" w:rsidRPr="005947D5" w:rsidRDefault="00B154D3"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Worked on Data transformations, Data Migration/ Data Conversion to extract data from SQL Server Databases.</w:t>
      </w:r>
    </w:p>
    <w:p w14:paraId="199CDEEF" w14:textId="77777777" w:rsidR="00B154D3" w:rsidRPr="005947D5" w:rsidRDefault="00B154D3" w:rsidP="00F6112F">
      <w:pPr>
        <w:pStyle w:val="ListParagraph"/>
        <w:numPr>
          <w:ilvl w:val="0"/>
          <w:numId w:val="23"/>
        </w:numPr>
        <w:suppressAutoHyphens w:val="0"/>
        <w:spacing w:after="0" w:line="240" w:lineRule="auto"/>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sz w:val="24"/>
          <w:szCs w:val="24"/>
          <w:shd w:val="clear" w:color="auto" w:fill="FFFFFF"/>
          <w:lang w:eastAsia="en-US"/>
        </w:rPr>
        <w:t>Worked on Data Migration activities such as extracting, migrating, validation of data.</w:t>
      </w:r>
    </w:p>
    <w:p w14:paraId="322144C0" w14:textId="77777777" w:rsidR="00810783" w:rsidRPr="005947D5" w:rsidRDefault="00810783" w:rsidP="00F6112F">
      <w:pPr>
        <w:pStyle w:val="Normal1"/>
        <w:numPr>
          <w:ilvl w:val="0"/>
          <w:numId w:val="23"/>
        </w:numPr>
        <w:jc w:val="both"/>
        <w:rPr>
          <w:rFonts w:eastAsia="Arial"/>
          <w:color w:val="auto"/>
          <w:shd w:val="clear" w:color="auto" w:fill="FFFFFF"/>
        </w:rPr>
      </w:pPr>
      <w:r w:rsidRPr="005947D5">
        <w:rPr>
          <w:bCs/>
          <w:color w:val="auto"/>
        </w:rPr>
        <w:t>Created SQL scripts for tuning and scheduling</w:t>
      </w:r>
      <w:r w:rsidRPr="005947D5">
        <w:rPr>
          <w:bCs/>
          <w:i/>
          <w:color w:val="auto"/>
        </w:rPr>
        <w:t>.</w:t>
      </w:r>
    </w:p>
    <w:p w14:paraId="41574FFE" w14:textId="77777777" w:rsidR="00810783" w:rsidRPr="005947D5" w:rsidRDefault="00810783" w:rsidP="00F6112F">
      <w:pPr>
        <w:pStyle w:val="Normal1"/>
        <w:numPr>
          <w:ilvl w:val="0"/>
          <w:numId w:val="23"/>
        </w:numPr>
        <w:jc w:val="both"/>
        <w:rPr>
          <w:rFonts w:eastAsia="Arial"/>
          <w:color w:val="auto"/>
          <w:shd w:val="clear" w:color="auto" w:fill="FFFFFF"/>
        </w:rPr>
      </w:pPr>
      <w:r w:rsidRPr="005947D5">
        <w:rPr>
          <w:rFonts w:eastAsia="Arial"/>
          <w:color w:val="auto"/>
          <w:shd w:val="clear" w:color="auto" w:fill="FFFFFF"/>
        </w:rPr>
        <w:t>Created extensive stored procedures and updated tables and triggers as per the changes in the requirement.</w:t>
      </w:r>
    </w:p>
    <w:p w14:paraId="4DA49FBC" w14:textId="77777777" w:rsidR="00810783" w:rsidRPr="005947D5" w:rsidRDefault="00810783" w:rsidP="00F6112F">
      <w:pPr>
        <w:pStyle w:val="ListParagraph"/>
        <w:numPr>
          <w:ilvl w:val="0"/>
          <w:numId w:val="23"/>
        </w:numPr>
        <w:suppressAutoHyphens w:val="0"/>
        <w:spacing w:after="0" w:line="240" w:lineRule="auto"/>
        <w:contextualSpacing/>
        <w:jc w:val="both"/>
        <w:rPr>
          <w:rFonts w:ascii="Times New Roman" w:hAnsi="Times New Roman"/>
          <w:sz w:val="24"/>
          <w:szCs w:val="24"/>
        </w:rPr>
      </w:pPr>
      <w:r w:rsidRPr="005947D5">
        <w:rPr>
          <w:rFonts w:ascii="Times New Roman" w:hAnsi="Times New Roman"/>
          <w:sz w:val="24"/>
          <w:szCs w:val="24"/>
        </w:rPr>
        <w:t>Involved in debugging and testing of reports in SQL Server Reporting Services (SSRS).</w:t>
      </w:r>
    </w:p>
    <w:p w14:paraId="3F90CEAE" w14:textId="77777777" w:rsidR="007D7653" w:rsidRPr="00B85465" w:rsidRDefault="007D7653" w:rsidP="007D7653">
      <w:pPr>
        <w:pStyle w:val="ListParagraph"/>
        <w:suppressAutoHyphens w:val="0"/>
        <w:spacing w:after="0" w:line="240" w:lineRule="auto"/>
        <w:ind w:left="360"/>
        <w:contextualSpacing/>
        <w:jc w:val="both"/>
        <w:rPr>
          <w:rFonts w:ascii="Times New Roman" w:hAnsi="Times New Roman"/>
        </w:rPr>
      </w:pPr>
    </w:p>
    <w:p w14:paraId="7DCF6D1B" w14:textId="1999A52A" w:rsidR="002A7172" w:rsidRDefault="001A2EE4" w:rsidP="00871F8D">
      <w:pPr>
        <w:pStyle w:val="ListParagraph"/>
        <w:tabs>
          <w:tab w:val="left" w:pos="90"/>
        </w:tabs>
        <w:suppressAutoHyphens w:val="0"/>
        <w:spacing w:after="0" w:line="240" w:lineRule="auto"/>
        <w:ind w:left="0"/>
        <w:contextualSpacing/>
        <w:jc w:val="both"/>
        <w:rPr>
          <w:rFonts w:ascii="Times New Roman" w:eastAsia="Arial" w:hAnsi="Times New Roman"/>
          <w:sz w:val="24"/>
          <w:szCs w:val="24"/>
          <w:shd w:val="clear" w:color="auto" w:fill="FFFFFF"/>
          <w:lang w:eastAsia="en-US"/>
        </w:rPr>
      </w:pPr>
      <w:r w:rsidRPr="005947D5">
        <w:rPr>
          <w:rFonts w:ascii="Times New Roman" w:eastAsia="Arial" w:hAnsi="Times New Roman"/>
          <w:b/>
          <w:sz w:val="24"/>
          <w:szCs w:val="24"/>
          <w:shd w:val="clear" w:color="auto" w:fill="FFFFFF"/>
          <w:lang w:eastAsia="en-US"/>
        </w:rPr>
        <w:t>Environment:</w:t>
      </w:r>
      <w:r w:rsidRPr="005947D5">
        <w:rPr>
          <w:rFonts w:ascii="Times New Roman" w:eastAsia="Arial" w:hAnsi="Times New Roman"/>
          <w:sz w:val="24"/>
          <w:szCs w:val="24"/>
          <w:shd w:val="clear" w:color="auto" w:fill="FFFFFF"/>
          <w:lang w:eastAsia="en-US"/>
        </w:rPr>
        <w:t xml:space="preserve"> SQL Server 2012/2008/2008R2 Enterprise Edition, VB Script, ASP.NET,XHTML, XML, MS SQL Query Analyzer, SQL Profiler, SQL Server Business Intelligence Development Studio (SSAS, SSIS, SSRS), Tableau</w:t>
      </w:r>
      <w:r w:rsidR="002959CE" w:rsidRPr="005947D5">
        <w:rPr>
          <w:rFonts w:ascii="Times New Roman" w:eastAsia="Arial" w:hAnsi="Times New Roman"/>
          <w:sz w:val="24"/>
          <w:szCs w:val="24"/>
          <w:shd w:val="clear" w:color="auto" w:fill="FFFFFF"/>
          <w:lang w:eastAsia="en-US"/>
        </w:rPr>
        <w:t>.</w:t>
      </w:r>
    </w:p>
    <w:p w14:paraId="40AC8143" w14:textId="77777777" w:rsidR="00FC01EE" w:rsidRPr="00871F8D" w:rsidRDefault="00FC01EE" w:rsidP="00871F8D">
      <w:pPr>
        <w:pStyle w:val="ListParagraph"/>
        <w:tabs>
          <w:tab w:val="left" w:pos="90"/>
        </w:tabs>
        <w:suppressAutoHyphens w:val="0"/>
        <w:spacing w:after="0" w:line="240" w:lineRule="auto"/>
        <w:ind w:left="0"/>
        <w:contextualSpacing/>
        <w:jc w:val="both"/>
        <w:rPr>
          <w:rFonts w:ascii="Times New Roman" w:eastAsia="Arial" w:hAnsi="Times New Roman"/>
          <w:sz w:val="24"/>
          <w:szCs w:val="24"/>
          <w:shd w:val="clear" w:color="auto" w:fill="FFFFFF"/>
          <w:lang w:eastAsia="en-US"/>
        </w:rPr>
      </w:pPr>
    </w:p>
    <w:p w14:paraId="2ED3DA94" w14:textId="2B879522" w:rsidR="001C40BF" w:rsidRPr="002A7172" w:rsidRDefault="00615796" w:rsidP="002A7172">
      <w:pPr>
        <w:spacing w:after="0" w:line="240" w:lineRule="auto"/>
        <w:ind w:left="2880" w:hanging="2880"/>
        <w:contextualSpacing/>
        <w:jc w:val="both"/>
        <w:rPr>
          <w:rFonts w:ascii="Times New Roman" w:hAnsi="Times New Roman"/>
          <w:bCs/>
          <w:sz w:val="24"/>
          <w:szCs w:val="24"/>
        </w:rPr>
      </w:pPr>
      <w:r w:rsidRPr="005947D5">
        <w:rPr>
          <w:rFonts w:ascii="Times New Roman" w:hAnsi="Times New Roman"/>
          <w:b/>
          <w:bCs/>
          <w:sz w:val="24"/>
          <w:szCs w:val="24"/>
        </w:rPr>
        <w:t>Education:</w:t>
      </w:r>
      <w:r w:rsidRPr="005947D5">
        <w:rPr>
          <w:rFonts w:ascii="Times New Roman" w:hAnsi="Times New Roman"/>
          <w:sz w:val="24"/>
          <w:szCs w:val="24"/>
        </w:rPr>
        <w:t xml:space="preserve"> </w:t>
      </w:r>
      <w:proofErr w:type="gramStart"/>
      <w:r w:rsidR="00B85465" w:rsidRPr="005947D5">
        <w:rPr>
          <w:rFonts w:ascii="Times New Roman" w:hAnsi="Times New Roman"/>
          <w:sz w:val="24"/>
          <w:szCs w:val="24"/>
        </w:rPr>
        <w:t>Master’s</w:t>
      </w:r>
      <w:proofErr w:type="gramEnd"/>
      <w:r w:rsidR="00B85465" w:rsidRPr="005947D5">
        <w:rPr>
          <w:rFonts w:ascii="Times New Roman" w:hAnsi="Times New Roman"/>
          <w:sz w:val="24"/>
          <w:szCs w:val="24"/>
        </w:rPr>
        <w:t xml:space="preserve"> in </w:t>
      </w:r>
      <w:r w:rsidR="00B85465" w:rsidRPr="00815C20">
        <w:rPr>
          <w:b/>
          <w:sz w:val="24"/>
          <w:szCs w:val="24"/>
        </w:rPr>
        <w:t>Database Design &amp; Admin</w:t>
      </w:r>
      <w:r w:rsidR="00B85465" w:rsidRPr="005947D5">
        <w:rPr>
          <w:sz w:val="24"/>
          <w:szCs w:val="24"/>
        </w:rPr>
        <w:t xml:space="preserve"> from </w:t>
      </w:r>
      <w:r w:rsidR="00B85465" w:rsidRPr="00815C20">
        <w:rPr>
          <w:b/>
          <w:sz w:val="24"/>
          <w:szCs w:val="24"/>
        </w:rPr>
        <w:t>University of Denver</w:t>
      </w:r>
      <w:r w:rsidR="005947D5">
        <w:rPr>
          <w:sz w:val="24"/>
          <w:szCs w:val="24"/>
        </w:rPr>
        <w:t>.</w:t>
      </w:r>
      <w:r w:rsidR="001C40BF" w:rsidRPr="00B85465">
        <w:rPr>
          <w:rFonts w:ascii="Times New Roman" w:hAnsi="Times New Roman"/>
          <w:bCs/>
        </w:rPr>
        <w:tab/>
      </w:r>
      <w:r w:rsidR="001C40BF" w:rsidRPr="00B85465">
        <w:rPr>
          <w:rFonts w:ascii="Times New Roman" w:hAnsi="Times New Roman"/>
          <w:bCs/>
        </w:rPr>
        <w:tab/>
      </w:r>
      <w:r w:rsidR="001C40BF" w:rsidRPr="00B85465">
        <w:rPr>
          <w:rFonts w:ascii="Times New Roman" w:hAnsi="Times New Roman"/>
          <w:bCs/>
        </w:rPr>
        <w:tab/>
      </w:r>
      <w:r w:rsidR="001C40BF" w:rsidRPr="00B85465">
        <w:rPr>
          <w:rFonts w:ascii="Times New Roman" w:hAnsi="Times New Roman"/>
          <w:bCs/>
        </w:rPr>
        <w:tab/>
      </w:r>
      <w:r w:rsidR="001C40BF" w:rsidRPr="00B85465">
        <w:rPr>
          <w:rFonts w:ascii="Times New Roman" w:hAnsi="Times New Roman"/>
          <w:bCs/>
        </w:rPr>
        <w:tab/>
      </w:r>
      <w:r w:rsidR="001C40BF" w:rsidRPr="00B85465">
        <w:rPr>
          <w:rFonts w:ascii="Times New Roman" w:hAnsi="Times New Roman"/>
          <w:bCs/>
        </w:rPr>
        <w:tab/>
      </w:r>
    </w:p>
    <w:sectPr w:rsidR="001C40BF" w:rsidRPr="002A7172" w:rsidSect="00A6383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29508" w14:textId="77777777" w:rsidR="00A63831" w:rsidRDefault="00A63831" w:rsidP="0097425C">
      <w:pPr>
        <w:spacing w:after="0" w:line="240" w:lineRule="auto"/>
      </w:pPr>
      <w:r>
        <w:separator/>
      </w:r>
    </w:p>
  </w:endnote>
  <w:endnote w:type="continuationSeparator" w:id="0">
    <w:p w14:paraId="2B90A9E0" w14:textId="77777777" w:rsidR="00A63831" w:rsidRDefault="00A63831" w:rsidP="00974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20380" w14:textId="77777777" w:rsidR="00A63831" w:rsidRDefault="00A63831" w:rsidP="0097425C">
      <w:pPr>
        <w:spacing w:after="0" w:line="240" w:lineRule="auto"/>
      </w:pPr>
      <w:r>
        <w:separator/>
      </w:r>
    </w:p>
  </w:footnote>
  <w:footnote w:type="continuationSeparator" w:id="0">
    <w:p w14:paraId="27CFE46B" w14:textId="77777777" w:rsidR="00A63831" w:rsidRDefault="00A63831" w:rsidP="009742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AB684144"/>
    <w:name w:val="WW8Num2"/>
    <w:lvl w:ilvl="0">
      <w:start w:val="1"/>
      <w:numFmt w:val="bullet"/>
      <w:lvlText w:val=""/>
      <w:lvlJc w:val="left"/>
      <w:pPr>
        <w:tabs>
          <w:tab w:val="num" w:pos="540"/>
        </w:tabs>
        <w:ind w:left="540" w:hanging="360"/>
      </w:pPr>
      <w:rPr>
        <w:rFonts w:ascii="Symbol" w:hAnsi="Symbol" w:hint="default"/>
        <w:color w:val="000000"/>
      </w:rPr>
    </w:lvl>
    <w:lvl w:ilvl="1">
      <w:start w:val="1"/>
      <w:numFmt w:val="bullet"/>
      <w:lvlText w:val="o"/>
      <w:lvlJc w:val="left"/>
      <w:pPr>
        <w:tabs>
          <w:tab w:val="num" w:pos="1260"/>
        </w:tabs>
        <w:ind w:left="1260" w:hanging="360"/>
      </w:pPr>
      <w:rPr>
        <w:rFonts w:ascii="Courier New" w:hAnsi="Courier New" w:cs="Courier New"/>
      </w:rPr>
    </w:lvl>
    <w:lvl w:ilvl="2">
      <w:start w:val="1"/>
      <w:numFmt w:val="bullet"/>
      <w:lvlText w:val=""/>
      <w:lvlJc w:val="left"/>
      <w:pPr>
        <w:tabs>
          <w:tab w:val="num" w:pos="1980"/>
        </w:tabs>
        <w:ind w:left="1980" w:hanging="360"/>
      </w:pPr>
      <w:rPr>
        <w:rFonts w:ascii="Wingdings" w:hAnsi="Wingdings" w:cs="Wingdings"/>
        <w:color w:val="000000"/>
      </w:rPr>
    </w:lvl>
    <w:lvl w:ilvl="3">
      <w:start w:val="1"/>
      <w:numFmt w:val="bullet"/>
      <w:lvlText w:val=""/>
      <w:lvlJc w:val="left"/>
      <w:pPr>
        <w:tabs>
          <w:tab w:val="num" w:pos="2700"/>
        </w:tabs>
        <w:ind w:left="2700" w:hanging="360"/>
      </w:pPr>
      <w:rPr>
        <w:rFonts w:ascii="Symbol" w:hAnsi="Symbol" w:cs="Symbol"/>
      </w:rPr>
    </w:lvl>
    <w:lvl w:ilvl="4">
      <w:start w:val="1"/>
      <w:numFmt w:val="bullet"/>
      <w:lvlText w:val="o"/>
      <w:lvlJc w:val="left"/>
      <w:pPr>
        <w:tabs>
          <w:tab w:val="num" w:pos="3420"/>
        </w:tabs>
        <w:ind w:left="3420" w:hanging="360"/>
      </w:pPr>
      <w:rPr>
        <w:rFonts w:ascii="Courier New" w:hAnsi="Courier New" w:cs="Courier New"/>
      </w:rPr>
    </w:lvl>
    <w:lvl w:ilvl="5">
      <w:start w:val="1"/>
      <w:numFmt w:val="bullet"/>
      <w:lvlText w:val=""/>
      <w:lvlJc w:val="left"/>
      <w:pPr>
        <w:tabs>
          <w:tab w:val="num" w:pos="4140"/>
        </w:tabs>
        <w:ind w:left="4140" w:hanging="360"/>
      </w:pPr>
      <w:rPr>
        <w:rFonts w:ascii="Wingdings" w:hAnsi="Wingdings" w:cs="Wingdings"/>
        <w:color w:val="000000"/>
      </w:rPr>
    </w:lvl>
    <w:lvl w:ilvl="6">
      <w:start w:val="1"/>
      <w:numFmt w:val="bullet"/>
      <w:lvlText w:val=""/>
      <w:lvlJc w:val="left"/>
      <w:pPr>
        <w:tabs>
          <w:tab w:val="num" w:pos="4860"/>
        </w:tabs>
        <w:ind w:left="4860" w:hanging="360"/>
      </w:pPr>
      <w:rPr>
        <w:rFonts w:ascii="Symbol" w:hAnsi="Symbol" w:cs="Symbol"/>
      </w:rPr>
    </w:lvl>
    <w:lvl w:ilvl="7">
      <w:start w:val="1"/>
      <w:numFmt w:val="bullet"/>
      <w:lvlText w:val="o"/>
      <w:lvlJc w:val="left"/>
      <w:pPr>
        <w:tabs>
          <w:tab w:val="num" w:pos="5580"/>
        </w:tabs>
        <w:ind w:left="5580" w:hanging="360"/>
      </w:pPr>
      <w:rPr>
        <w:rFonts w:ascii="Courier New" w:hAnsi="Courier New" w:cs="Courier New"/>
      </w:rPr>
    </w:lvl>
    <w:lvl w:ilvl="8">
      <w:start w:val="1"/>
      <w:numFmt w:val="bullet"/>
      <w:lvlText w:val=""/>
      <w:lvlJc w:val="left"/>
      <w:pPr>
        <w:tabs>
          <w:tab w:val="num" w:pos="6300"/>
        </w:tabs>
        <w:ind w:left="6300" w:hanging="360"/>
      </w:pPr>
      <w:rPr>
        <w:rFonts w:ascii="Wingdings" w:hAnsi="Wingdings" w:cs="Wingdings"/>
        <w:color w:val="000000"/>
      </w:rPr>
    </w:lvl>
  </w:abstractNum>
  <w:abstractNum w:abstractNumId="1" w15:restartNumberingAfterBreak="0">
    <w:nsid w:val="00000003"/>
    <w:multiLevelType w:val="multilevel"/>
    <w:tmpl w:val="E78A3AB6"/>
    <w:name w:val="WW8Num3"/>
    <w:lvl w:ilvl="0">
      <w:start w:val="1"/>
      <w:numFmt w:val="bullet"/>
      <w:lvlText w:val=""/>
      <w:lvlJc w:val="left"/>
      <w:pPr>
        <w:tabs>
          <w:tab w:val="num" w:pos="540"/>
        </w:tabs>
        <w:ind w:left="540" w:hanging="360"/>
      </w:pPr>
      <w:rPr>
        <w:rFonts w:ascii="Symbol" w:hAnsi="Symbol" w:hint="default"/>
        <w:color w:val="000000"/>
        <w:sz w:val="22"/>
        <w:szCs w:val="22"/>
      </w:rPr>
    </w:lvl>
    <w:lvl w:ilvl="1">
      <w:start w:val="1"/>
      <w:numFmt w:val="bullet"/>
      <w:lvlText w:val="o"/>
      <w:lvlJc w:val="left"/>
      <w:pPr>
        <w:tabs>
          <w:tab w:val="num" w:pos="1260"/>
        </w:tabs>
        <w:ind w:left="1260" w:hanging="360"/>
      </w:pPr>
      <w:rPr>
        <w:rFonts w:ascii="Courier New" w:hAnsi="Courier New" w:cs="Courier New"/>
      </w:rPr>
    </w:lvl>
    <w:lvl w:ilvl="2">
      <w:start w:val="1"/>
      <w:numFmt w:val="bullet"/>
      <w:lvlText w:val=""/>
      <w:lvlJc w:val="left"/>
      <w:pPr>
        <w:tabs>
          <w:tab w:val="num" w:pos="1980"/>
        </w:tabs>
        <w:ind w:left="1980" w:hanging="360"/>
      </w:pPr>
      <w:rPr>
        <w:rFonts w:ascii="Wingdings" w:hAnsi="Wingdings" w:cs="Wingdings"/>
        <w:color w:val="000000"/>
        <w:sz w:val="22"/>
        <w:szCs w:val="22"/>
      </w:rPr>
    </w:lvl>
    <w:lvl w:ilvl="3">
      <w:start w:val="1"/>
      <w:numFmt w:val="bullet"/>
      <w:lvlText w:val=""/>
      <w:lvlJc w:val="left"/>
      <w:pPr>
        <w:tabs>
          <w:tab w:val="num" w:pos="2700"/>
        </w:tabs>
        <w:ind w:left="2700" w:hanging="360"/>
      </w:pPr>
      <w:rPr>
        <w:rFonts w:ascii="Symbol" w:hAnsi="Symbol" w:cs="Symbol"/>
      </w:rPr>
    </w:lvl>
    <w:lvl w:ilvl="4">
      <w:start w:val="1"/>
      <w:numFmt w:val="bullet"/>
      <w:lvlText w:val="o"/>
      <w:lvlJc w:val="left"/>
      <w:pPr>
        <w:tabs>
          <w:tab w:val="num" w:pos="3420"/>
        </w:tabs>
        <w:ind w:left="3420" w:hanging="360"/>
      </w:pPr>
      <w:rPr>
        <w:rFonts w:ascii="Courier New" w:hAnsi="Courier New" w:cs="Courier New"/>
      </w:rPr>
    </w:lvl>
    <w:lvl w:ilvl="5">
      <w:start w:val="1"/>
      <w:numFmt w:val="bullet"/>
      <w:lvlText w:val=""/>
      <w:lvlJc w:val="left"/>
      <w:pPr>
        <w:tabs>
          <w:tab w:val="num" w:pos="4140"/>
        </w:tabs>
        <w:ind w:left="4140" w:hanging="360"/>
      </w:pPr>
      <w:rPr>
        <w:rFonts w:ascii="Wingdings" w:hAnsi="Wingdings" w:cs="Wingdings"/>
        <w:color w:val="000000"/>
        <w:sz w:val="22"/>
        <w:szCs w:val="22"/>
      </w:rPr>
    </w:lvl>
    <w:lvl w:ilvl="6">
      <w:start w:val="1"/>
      <w:numFmt w:val="bullet"/>
      <w:lvlText w:val=""/>
      <w:lvlJc w:val="left"/>
      <w:pPr>
        <w:tabs>
          <w:tab w:val="num" w:pos="4860"/>
        </w:tabs>
        <w:ind w:left="4860" w:hanging="360"/>
      </w:pPr>
      <w:rPr>
        <w:rFonts w:ascii="Symbol" w:hAnsi="Symbol" w:cs="Symbol"/>
      </w:rPr>
    </w:lvl>
    <w:lvl w:ilvl="7">
      <w:start w:val="1"/>
      <w:numFmt w:val="bullet"/>
      <w:lvlText w:val="o"/>
      <w:lvlJc w:val="left"/>
      <w:pPr>
        <w:tabs>
          <w:tab w:val="num" w:pos="5580"/>
        </w:tabs>
        <w:ind w:left="5580" w:hanging="360"/>
      </w:pPr>
      <w:rPr>
        <w:rFonts w:ascii="Courier New" w:hAnsi="Courier New" w:cs="Courier New"/>
      </w:rPr>
    </w:lvl>
    <w:lvl w:ilvl="8">
      <w:start w:val="1"/>
      <w:numFmt w:val="bullet"/>
      <w:lvlText w:val=""/>
      <w:lvlJc w:val="left"/>
      <w:pPr>
        <w:tabs>
          <w:tab w:val="num" w:pos="6300"/>
        </w:tabs>
        <w:ind w:left="6300" w:hanging="360"/>
      </w:pPr>
      <w:rPr>
        <w:rFonts w:ascii="Wingdings" w:hAnsi="Wingdings" w:cs="Wingdings"/>
        <w:color w:val="000000"/>
        <w:sz w:val="22"/>
        <w:szCs w:val="22"/>
      </w:rPr>
    </w:lvl>
  </w:abstractNum>
  <w:abstractNum w:abstractNumId="2" w15:restartNumberingAfterBreak="0">
    <w:nsid w:val="00000004"/>
    <w:multiLevelType w:val="singleLevel"/>
    <w:tmpl w:val="00000004"/>
    <w:name w:val="WW8Num5"/>
    <w:lvl w:ilvl="0">
      <w:start w:val="1"/>
      <w:numFmt w:val="bullet"/>
      <w:lvlText w:val=""/>
      <w:lvlJc w:val="left"/>
      <w:pPr>
        <w:tabs>
          <w:tab w:val="num" w:pos="0"/>
        </w:tabs>
        <w:ind w:left="360" w:hanging="360"/>
      </w:pPr>
      <w:rPr>
        <w:rFonts w:ascii="Symbol" w:hAnsi="Symbol" w:cs="Symbol"/>
      </w:rPr>
    </w:lvl>
  </w:abstractNum>
  <w:abstractNum w:abstractNumId="3" w15:restartNumberingAfterBreak="0">
    <w:nsid w:val="00000005"/>
    <w:multiLevelType w:val="singleLevel"/>
    <w:tmpl w:val="00000005"/>
    <w:name w:val="WW8Num6"/>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Symbol"/>
        <w:color w:val="000000"/>
        <w:sz w:val="22"/>
        <w:szCs w:val="22"/>
        <w:lang w:val="en-GB"/>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cs="Wingdings"/>
      </w:rPr>
    </w:lvl>
    <w:lvl w:ilvl="3">
      <w:start w:val="1"/>
      <w:numFmt w:val="bullet"/>
      <w:lvlText w:val=""/>
      <w:lvlJc w:val="left"/>
      <w:pPr>
        <w:tabs>
          <w:tab w:val="num" w:pos="3240"/>
        </w:tabs>
        <w:ind w:left="3240" w:hanging="360"/>
      </w:pPr>
      <w:rPr>
        <w:rFonts w:ascii="Symbol" w:hAnsi="Symbol" w:cs="Symbol"/>
        <w:color w:val="000000"/>
        <w:sz w:val="22"/>
        <w:szCs w:val="22"/>
        <w:lang w:val="en-GB"/>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cs="Wingdings"/>
      </w:rPr>
    </w:lvl>
    <w:lvl w:ilvl="6">
      <w:start w:val="1"/>
      <w:numFmt w:val="bullet"/>
      <w:lvlText w:val=""/>
      <w:lvlJc w:val="left"/>
      <w:pPr>
        <w:tabs>
          <w:tab w:val="num" w:pos="5400"/>
        </w:tabs>
        <w:ind w:left="5400" w:hanging="360"/>
      </w:pPr>
      <w:rPr>
        <w:rFonts w:ascii="Symbol" w:hAnsi="Symbol" w:cs="Symbol"/>
        <w:color w:val="000000"/>
        <w:sz w:val="22"/>
        <w:szCs w:val="22"/>
        <w:lang w:val="en-GB"/>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cs="Wingdings"/>
      </w:rPr>
    </w:lvl>
  </w:abstractNum>
  <w:abstractNum w:abstractNumId="5"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Symbol"/>
        <w:color w:val="000000"/>
        <w:sz w:val="20"/>
      </w:rPr>
    </w:lvl>
    <w:lvl w:ilvl="1">
      <w:start w:val="1"/>
      <w:numFmt w:val="bullet"/>
      <w:lvlText w:val=""/>
      <w:lvlJc w:val="left"/>
      <w:pPr>
        <w:tabs>
          <w:tab w:val="num" w:pos="1440"/>
        </w:tabs>
        <w:ind w:left="1440" w:hanging="360"/>
      </w:pPr>
      <w:rPr>
        <w:rFonts w:ascii="Symbol" w:hAnsi="Symbol" w:cs="Symbol"/>
        <w:color w:val="000000"/>
        <w:sz w:val="20"/>
      </w:rPr>
    </w:lvl>
    <w:lvl w:ilvl="2">
      <w:start w:val="1"/>
      <w:numFmt w:val="bullet"/>
      <w:lvlText w:val=""/>
      <w:lvlJc w:val="left"/>
      <w:pPr>
        <w:tabs>
          <w:tab w:val="num" w:pos="2160"/>
        </w:tabs>
        <w:ind w:left="2160" w:hanging="360"/>
      </w:pPr>
      <w:rPr>
        <w:rFonts w:ascii="Symbol" w:hAnsi="Symbol" w:cs="Symbol"/>
        <w:color w:val="000000"/>
        <w:sz w:val="20"/>
      </w:rPr>
    </w:lvl>
    <w:lvl w:ilvl="3">
      <w:start w:val="1"/>
      <w:numFmt w:val="bullet"/>
      <w:lvlText w:val=""/>
      <w:lvlJc w:val="left"/>
      <w:pPr>
        <w:tabs>
          <w:tab w:val="num" w:pos="2880"/>
        </w:tabs>
        <w:ind w:left="2880" w:hanging="360"/>
      </w:pPr>
      <w:rPr>
        <w:rFonts w:ascii="Symbol" w:hAnsi="Symbol" w:cs="Symbol"/>
        <w:color w:val="000000"/>
        <w:sz w:val="20"/>
      </w:rPr>
    </w:lvl>
    <w:lvl w:ilvl="4">
      <w:start w:val="1"/>
      <w:numFmt w:val="bullet"/>
      <w:lvlText w:val=""/>
      <w:lvlJc w:val="left"/>
      <w:pPr>
        <w:tabs>
          <w:tab w:val="num" w:pos="3600"/>
        </w:tabs>
        <w:ind w:left="3600" w:hanging="360"/>
      </w:pPr>
      <w:rPr>
        <w:rFonts w:ascii="Symbol" w:hAnsi="Symbol" w:cs="Symbol"/>
        <w:color w:val="000000"/>
        <w:sz w:val="20"/>
      </w:rPr>
    </w:lvl>
    <w:lvl w:ilvl="5">
      <w:start w:val="1"/>
      <w:numFmt w:val="bullet"/>
      <w:lvlText w:val=""/>
      <w:lvlJc w:val="left"/>
      <w:pPr>
        <w:tabs>
          <w:tab w:val="num" w:pos="4320"/>
        </w:tabs>
        <w:ind w:left="4320" w:hanging="360"/>
      </w:pPr>
      <w:rPr>
        <w:rFonts w:ascii="Symbol" w:hAnsi="Symbol" w:cs="Symbol"/>
        <w:color w:val="000000"/>
        <w:sz w:val="20"/>
      </w:rPr>
    </w:lvl>
    <w:lvl w:ilvl="6">
      <w:start w:val="1"/>
      <w:numFmt w:val="bullet"/>
      <w:lvlText w:val=""/>
      <w:lvlJc w:val="left"/>
      <w:pPr>
        <w:tabs>
          <w:tab w:val="num" w:pos="5040"/>
        </w:tabs>
        <w:ind w:left="5040" w:hanging="360"/>
      </w:pPr>
      <w:rPr>
        <w:rFonts w:ascii="Symbol" w:hAnsi="Symbol" w:cs="Symbol"/>
        <w:color w:val="000000"/>
        <w:sz w:val="20"/>
      </w:rPr>
    </w:lvl>
    <w:lvl w:ilvl="7">
      <w:start w:val="1"/>
      <w:numFmt w:val="bullet"/>
      <w:lvlText w:val=""/>
      <w:lvlJc w:val="left"/>
      <w:pPr>
        <w:tabs>
          <w:tab w:val="num" w:pos="5760"/>
        </w:tabs>
        <w:ind w:left="5760" w:hanging="360"/>
      </w:pPr>
      <w:rPr>
        <w:rFonts w:ascii="Symbol" w:hAnsi="Symbol" w:cs="Symbol"/>
        <w:color w:val="000000"/>
        <w:sz w:val="20"/>
      </w:rPr>
    </w:lvl>
    <w:lvl w:ilvl="8">
      <w:start w:val="1"/>
      <w:numFmt w:val="bullet"/>
      <w:lvlText w:val=""/>
      <w:lvlJc w:val="left"/>
      <w:pPr>
        <w:tabs>
          <w:tab w:val="num" w:pos="6480"/>
        </w:tabs>
        <w:ind w:left="6480" w:hanging="360"/>
      </w:pPr>
      <w:rPr>
        <w:rFonts w:ascii="Symbol" w:hAnsi="Symbol" w:cs="Symbol"/>
        <w:color w:val="000000"/>
        <w:sz w:val="20"/>
      </w:rPr>
    </w:lvl>
  </w:abstractNum>
  <w:abstractNum w:abstractNumId="6" w15:restartNumberingAfterBreak="0">
    <w:nsid w:val="00000008"/>
    <w:multiLevelType w:val="multilevel"/>
    <w:tmpl w:val="00000008"/>
    <w:name w:val="WW8Num8"/>
    <w:lvl w:ilvl="0">
      <w:start w:val="1"/>
      <w:numFmt w:val="bullet"/>
      <w:lvlText w:val=""/>
      <w:lvlJc w:val="left"/>
      <w:pPr>
        <w:tabs>
          <w:tab w:val="num" w:pos="360"/>
        </w:tabs>
        <w:ind w:left="360" w:hanging="360"/>
      </w:pPr>
      <w:rPr>
        <w:rFonts w:ascii="Symbol" w:hAnsi="Symbol" w:cs="Symbol"/>
        <w:color w:val="000000"/>
        <w:sz w:val="22"/>
        <w:szCs w:val="22"/>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color w:val="000000"/>
        <w:sz w:val="22"/>
        <w:szCs w:val="22"/>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color w:val="000000"/>
        <w:sz w:val="22"/>
        <w:szCs w:val="22"/>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7" w15:restartNumberingAfterBreak="0">
    <w:nsid w:val="02906ED5"/>
    <w:multiLevelType w:val="hybridMultilevel"/>
    <w:tmpl w:val="80B2C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BA47A0"/>
    <w:multiLevelType w:val="hybridMultilevel"/>
    <w:tmpl w:val="28D61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Lucida Grande"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Lucida Grande"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Lucida Grande"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E532B3"/>
    <w:multiLevelType w:val="hybridMultilevel"/>
    <w:tmpl w:val="F9F4AD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B34F83"/>
    <w:multiLevelType w:val="hybridMultilevel"/>
    <w:tmpl w:val="3920F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EE22FB"/>
    <w:multiLevelType w:val="hybridMultilevel"/>
    <w:tmpl w:val="4F76C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9C7BAF"/>
    <w:multiLevelType w:val="hybridMultilevel"/>
    <w:tmpl w:val="5AD4F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AC43D2"/>
    <w:multiLevelType w:val="hybridMultilevel"/>
    <w:tmpl w:val="36EA0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8D162E"/>
    <w:multiLevelType w:val="hybridMultilevel"/>
    <w:tmpl w:val="1E1ED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362A9"/>
    <w:multiLevelType w:val="hybridMultilevel"/>
    <w:tmpl w:val="B60ED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913B4F"/>
    <w:multiLevelType w:val="hybridMultilevel"/>
    <w:tmpl w:val="112C0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EB0BC4"/>
    <w:multiLevelType w:val="hybridMultilevel"/>
    <w:tmpl w:val="055287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42034"/>
    <w:multiLevelType w:val="hybridMultilevel"/>
    <w:tmpl w:val="24F06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E2597"/>
    <w:multiLevelType w:val="hybridMultilevel"/>
    <w:tmpl w:val="93F0C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51B6EDF"/>
    <w:multiLevelType w:val="hybridMultilevel"/>
    <w:tmpl w:val="4ABC9240"/>
    <w:lvl w:ilvl="0" w:tplc="04090001">
      <w:start w:val="1"/>
      <w:numFmt w:val="bullet"/>
      <w:lvlText w:val=""/>
      <w:lvlJc w:val="left"/>
      <w:pPr>
        <w:ind w:left="1530" w:hanging="360"/>
      </w:pPr>
      <w:rPr>
        <w:rFonts w:ascii="Symbol" w:hAnsi="Symbol" w:hint="default"/>
      </w:rPr>
    </w:lvl>
    <w:lvl w:ilvl="1" w:tplc="F14A41AC">
      <w:numFmt w:val="bullet"/>
      <w:lvlText w:val="•"/>
      <w:lvlJc w:val="left"/>
      <w:pPr>
        <w:ind w:left="2610" w:hanging="720"/>
      </w:pPr>
      <w:rPr>
        <w:rFonts w:ascii="Calibri" w:eastAsia="Calibri" w:hAnsi="Calibri" w:cs="Times New Roman"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488968B5"/>
    <w:multiLevelType w:val="hybridMultilevel"/>
    <w:tmpl w:val="B7C4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C5B68"/>
    <w:multiLevelType w:val="hybridMultilevel"/>
    <w:tmpl w:val="8CCA8C7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4D7B274C"/>
    <w:multiLevelType w:val="multilevel"/>
    <w:tmpl w:val="00000006"/>
    <w:lvl w:ilvl="0">
      <w:start w:val="1"/>
      <w:numFmt w:val="bullet"/>
      <w:lvlText w:val=""/>
      <w:lvlJc w:val="left"/>
      <w:pPr>
        <w:tabs>
          <w:tab w:val="num" w:pos="720"/>
        </w:tabs>
        <w:ind w:left="720" w:hanging="360"/>
      </w:pPr>
      <w:rPr>
        <w:rFonts w:ascii="Symbol" w:hAnsi="Symbol" w:cs="Symbol"/>
        <w:color w:val="000000"/>
        <w:sz w:val="22"/>
        <w:szCs w:val="22"/>
        <w:lang w:val="en-GB"/>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cs="Wingdings"/>
      </w:rPr>
    </w:lvl>
    <w:lvl w:ilvl="3">
      <w:start w:val="1"/>
      <w:numFmt w:val="bullet"/>
      <w:lvlText w:val=""/>
      <w:lvlJc w:val="left"/>
      <w:pPr>
        <w:tabs>
          <w:tab w:val="num" w:pos="3240"/>
        </w:tabs>
        <w:ind w:left="3240" w:hanging="360"/>
      </w:pPr>
      <w:rPr>
        <w:rFonts w:ascii="Symbol" w:hAnsi="Symbol" w:cs="Symbol"/>
        <w:color w:val="000000"/>
        <w:sz w:val="22"/>
        <w:szCs w:val="22"/>
        <w:lang w:val="en-GB"/>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cs="Wingdings"/>
      </w:rPr>
    </w:lvl>
    <w:lvl w:ilvl="6">
      <w:start w:val="1"/>
      <w:numFmt w:val="bullet"/>
      <w:lvlText w:val=""/>
      <w:lvlJc w:val="left"/>
      <w:pPr>
        <w:tabs>
          <w:tab w:val="num" w:pos="5400"/>
        </w:tabs>
        <w:ind w:left="5400" w:hanging="360"/>
      </w:pPr>
      <w:rPr>
        <w:rFonts w:ascii="Symbol" w:hAnsi="Symbol" w:cs="Symbol"/>
        <w:color w:val="000000"/>
        <w:sz w:val="22"/>
        <w:szCs w:val="22"/>
        <w:lang w:val="en-GB"/>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cs="Wingdings"/>
      </w:rPr>
    </w:lvl>
  </w:abstractNum>
  <w:abstractNum w:abstractNumId="24" w15:restartNumberingAfterBreak="0">
    <w:nsid w:val="4EFD7547"/>
    <w:multiLevelType w:val="hybridMultilevel"/>
    <w:tmpl w:val="4CCA3222"/>
    <w:lvl w:ilvl="0" w:tplc="8A2AD0F4">
      <w:start w:val="1"/>
      <w:numFmt w:val="bullet"/>
      <w:lvlText w:val=""/>
      <w:lvlJc w:val="left"/>
      <w:pPr>
        <w:ind w:left="360" w:hanging="360"/>
      </w:pPr>
      <w:rPr>
        <w:rFonts w:ascii="Symbol" w:hAnsi="Symbol"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E35198"/>
    <w:multiLevelType w:val="hybridMultilevel"/>
    <w:tmpl w:val="E2F0B01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D64AD0"/>
    <w:multiLevelType w:val="hybridMultilevel"/>
    <w:tmpl w:val="DBE80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534B7F"/>
    <w:multiLevelType w:val="hybridMultilevel"/>
    <w:tmpl w:val="A3660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A5E08BD"/>
    <w:multiLevelType w:val="hybridMultilevel"/>
    <w:tmpl w:val="C652E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6F6742"/>
    <w:multiLevelType w:val="hybridMultilevel"/>
    <w:tmpl w:val="1A6C16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ED31F8"/>
    <w:multiLevelType w:val="hybridMultilevel"/>
    <w:tmpl w:val="631218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430D9F"/>
    <w:multiLevelType w:val="hybridMultilevel"/>
    <w:tmpl w:val="7370F4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2F0ACF"/>
    <w:multiLevelType w:val="hybridMultilevel"/>
    <w:tmpl w:val="B2E80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4A4DF6"/>
    <w:multiLevelType w:val="hybridMultilevel"/>
    <w:tmpl w:val="C05AED5E"/>
    <w:lvl w:ilvl="0" w:tplc="0DEC8FCA">
      <w:start w:val="1"/>
      <w:numFmt w:val="bullet"/>
      <w:lvlText w:val=""/>
      <w:lvlJc w:val="left"/>
      <w:pPr>
        <w:ind w:left="0" w:firstLine="0"/>
      </w:pPr>
      <w:rPr>
        <w:rFonts w:ascii="Symbol" w:hAnsi="Symbol" w:hint="default"/>
      </w:rPr>
    </w:lvl>
    <w:lvl w:ilvl="1" w:tplc="04090003">
      <w:start w:val="1"/>
      <w:numFmt w:val="bullet"/>
      <w:lvlText w:val="o"/>
      <w:lvlJc w:val="left"/>
      <w:pPr>
        <w:ind w:left="1440" w:hanging="360"/>
      </w:pPr>
      <w:rPr>
        <w:rFonts w:ascii="Courier New" w:hAnsi="Courier New" w:cs="Lucida Grand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Lucida Grande"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Lucida Grande"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9D5401"/>
    <w:multiLevelType w:val="hybridMultilevel"/>
    <w:tmpl w:val="EFE84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4244081">
    <w:abstractNumId w:val="0"/>
  </w:num>
  <w:num w:numId="2" w16cid:durableId="164177578">
    <w:abstractNumId w:val="1"/>
  </w:num>
  <w:num w:numId="3" w16cid:durableId="106855300">
    <w:abstractNumId w:val="4"/>
  </w:num>
  <w:num w:numId="4" w16cid:durableId="1117524666">
    <w:abstractNumId w:val="5"/>
  </w:num>
  <w:num w:numId="5" w16cid:durableId="330764579">
    <w:abstractNumId w:val="6"/>
  </w:num>
  <w:num w:numId="6" w16cid:durableId="693001123">
    <w:abstractNumId w:val="14"/>
  </w:num>
  <w:num w:numId="7" w16cid:durableId="1130783360">
    <w:abstractNumId w:val="17"/>
  </w:num>
  <w:num w:numId="8" w16cid:durableId="1312517561">
    <w:abstractNumId w:val="23"/>
  </w:num>
  <w:num w:numId="9" w16cid:durableId="1685932946">
    <w:abstractNumId w:val="18"/>
  </w:num>
  <w:num w:numId="10" w16cid:durableId="1831215191">
    <w:abstractNumId w:val="25"/>
  </w:num>
  <w:num w:numId="11" w16cid:durableId="1326010889">
    <w:abstractNumId w:val="19"/>
  </w:num>
  <w:num w:numId="12" w16cid:durableId="1436904782">
    <w:abstractNumId w:val="3"/>
  </w:num>
  <w:num w:numId="13" w16cid:durableId="1003584541">
    <w:abstractNumId w:val="31"/>
  </w:num>
  <w:num w:numId="14" w16cid:durableId="1535656325">
    <w:abstractNumId w:val="2"/>
  </w:num>
  <w:num w:numId="15" w16cid:durableId="878400126">
    <w:abstractNumId w:val="7"/>
  </w:num>
  <w:num w:numId="16" w16cid:durableId="335227082">
    <w:abstractNumId w:val="26"/>
  </w:num>
  <w:num w:numId="17" w16cid:durableId="556166999">
    <w:abstractNumId w:val="32"/>
  </w:num>
  <w:num w:numId="18" w16cid:durableId="1496804037">
    <w:abstractNumId w:val="29"/>
  </w:num>
  <w:num w:numId="19" w16cid:durableId="1257442905">
    <w:abstractNumId w:val="27"/>
  </w:num>
  <w:num w:numId="20" w16cid:durableId="139002270">
    <w:abstractNumId w:val="22"/>
  </w:num>
  <w:num w:numId="21" w16cid:durableId="525142132">
    <w:abstractNumId w:val="11"/>
  </w:num>
  <w:num w:numId="22" w16cid:durableId="2021739479">
    <w:abstractNumId w:val="34"/>
  </w:num>
  <w:num w:numId="23" w16cid:durableId="157306806">
    <w:abstractNumId w:val="13"/>
  </w:num>
  <w:num w:numId="24" w16cid:durableId="1141725607">
    <w:abstractNumId w:val="24"/>
  </w:num>
  <w:num w:numId="25" w16cid:durableId="440876281">
    <w:abstractNumId w:val="20"/>
  </w:num>
  <w:num w:numId="26" w16cid:durableId="1958874598">
    <w:abstractNumId w:val="10"/>
  </w:num>
  <w:num w:numId="27" w16cid:durableId="1695838014">
    <w:abstractNumId w:val="30"/>
  </w:num>
  <w:num w:numId="28" w16cid:durableId="924068827">
    <w:abstractNumId w:val="21"/>
  </w:num>
  <w:num w:numId="29" w16cid:durableId="2098793892">
    <w:abstractNumId w:val="15"/>
  </w:num>
  <w:num w:numId="30" w16cid:durableId="1465271844">
    <w:abstractNumId w:val="9"/>
  </w:num>
  <w:num w:numId="31" w16cid:durableId="391738548">
    <w:abstractNumId w:val="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07294320">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64989195">
    <w:abstractNumId w:val="12"/>
  </w:num>
  <w:num w:numId="34" w16cid:durableId="1398239774">
    <w:abstractNumId w:val="16"/>
  </w:num>
  <w:num w:numId="35" w16cid:durableId="18868376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E6295"/>
    <w:rsid w:val="000068F5"/>
    <w:rsid w:val="00007445"/>
    <w:rsid w:val="00022CC7"/>
    <w:rsid w:val="000322A4"/>
    <w:rsid w:val="00032783"/>
    <w:rsid w:val="00034543"/>
    <w:rsid w:val="000359FE"/>
    <w:rsid w:val="00042631"/>
    <w:rsid w:val="00042798"/>
    <w:rsid w:val="00045BD0"/>
    <w:rsid w:val="00046ACF"/>
    <w:rsid w:val="0005021F"/>
    <w:rsid w:val="000533FB"/>
    <w:rsid w:val="00054D77"/>
    <w:rsid w:val="00055D74"/>
    <w:rsid w:val="000649C0"/>
    <w:rsid w:val="00064B91"/>
    <w:rsid w:val="000652D3"/>
    <w:rsid w:val="0007014E"/>
    <w:rsid w:val="000723F6"/>
    <w:rsid w:val="00081030"/>
    <w:rsid w:val="0008316D"/>
    <w:rsid w:val="00083D69"/>
    <w:rsid w:val="00085B6A"/>
    <w:rsid w:val="00090311"/>
    <w:rsid w:val="00097833"/>
    <w:rsid w:val="000A72FD"/>
    <w:rsid w:val="000B265F"/>
    <w:rsid w:val="000B4AD1"/>
    <w:rsid w:val="000B5384"/>
    <w:rsid w:val="000C7D8F"/>
    <w:rsid w:val="000D4C07"/>
    <w:rsid w:val="000E1248"/>
    <w:rsid w:val="000E2C10"/>
    <w:rsid w:val="000F3A30"/>
    <w:rsid w:val="001048CB"/>
    <w:rsid w:val="00105655"/>
    <w:rsid w:val="00105BA2"/>
    <w:rsid w:val="00112E23"/>
    <w:rsid w:val="00117056"/>
    <w:rsid w:val="00126490"/>
    <w:rsid w:val="00133EBB"/>
    <w:rsid w:val="00134EB8"/>
    <w:rsid w:val="00135272"/>
    <w:rsid w:val="001411E3"/>
    <w:rsid w:val="00142DF1"/>
    <w:rsid w:val="0014407A"/>
    <w:rsid w:val="00150A95"/>
    <w:rsid w:val="00157445"/>
    <w:rsid w:val="001600D8"/>
    <w:rsid w:val="00176A99"/>
    <w:rsid w:val="00186B2A"/>
    <w:rsid w:val="001949E4"/>
    <w:rsid w:val="00196B6A"/>
    <w:rsid w:val="001A2EE4"/>
    <w:rsid w:val="001A4787"/>
    <w:rsid w:val="001A726F"/>
    <w:rsid w:val="001B1DFD"/>
    <w:rsid w:val="001C40BF"/>
    <w:rsid w:val="001C5C7A"/>
    <w:rsid w:val="001E4BF2"/>
    <w:rsid w:val="001E7FE6"/>
    <w:rsid w:val="0020228B"/>
    <w:rsid w:val="002044EE"/>
    <w:rsid w:val="00214AEF"/>
    <w:rsid w:val="00222845"/>
    <w:rsid w:val="002268CF"/>
    <w:rsid w:val="00232823"/>
    <w:rsid w:val="00234BA0"/>
    <w:rsid w:val="00235C99"/>
    <w:rsid w:val="00237EB4"/>
    <w:rsid w:val="00241A09"/>
    <w:rsid w:val="00242233"/>
    <w:rsid w:val="00242355"/>
    <w:rsid w:val="00243172"/>
    <w:rsid w:val="00246D3A"/>
    <w:rsid w:val="002471D6"/>
    <w:rsid w:val="0025204C"/>
    <w:rsid w:val="00264152"/>
    <w:rsid w:val="00266CC6"/>
    <w:rsid w:val="00277615"/>
    <w:rsid w:val="00277B05"/>
    <w:rsid w:val="00277C5F"/>
    <w:rsid w:val="002822F2"/>
    <w:rsid w:val="002929CF"/>
    <w:rsid w:val="0029415D"/>
    <w:rsid w:val="002959CE"/>
    <w:rsid w:val="002A7172"/>
    <w:rsid w:val="002A7CB8"/>
    <w:rsid w:val="002B2475"/>
    <w:rsid w:val="002B4D9A"/>
    <w:rsid w:val="002B775E"/>
    <w:rsid w:val="002C1692"/>
    <w:rsid w:val="002C5C13"/>
    <w:rsid w:val="002C6687"/>
    <w:rsid w:val="002D43AF"/>
    <w:rsid w:val="002D7111"/>
    <w:rsid w:val="002E231C"/>
    <w:rsid w:val="002E4C43"/>
    <w:rsid w:val="002E6E6D"/>
    <w:rsid w:val="00303D29"/>
    <w:rsid w:val="00304646"/>
    <w:rsid w:val="0031160C"/>
    <w:rsid w:val="00311649"/>
    <w:rsid w:val="00316640"/>
    <w:rsid w:val="00317957"/>
    <w:rsid w:val="00331383"/>
    <w:rsid w:val="00335A9D"/>
    <w:rsid w:val="00337732"/>
    <w:rsid w:val="00341868"/>
    <w:rsid w:val="00343DDF"/>
    <w:rsid w:val="00345478"/>
    <w:rsid w:val="00345F62"/>
    <w:rsid w:val="00350016"/>
    <w:rsid w:val="00350DAC"/>
    <w:rsid w:val="0035287F"/>
    <w:rsid w:val="003540BA"/>
    <w:rsid w:val="00357FC4"/>
    <w:rsid w:val="00361967"/>
    <w:rsid w:val="00362BC1"/>
    <w:rsid w:val="00363FAC"/>
    <w:rsid w:val="00372BF9"/>
    <w:rsid w:val="003741C3"/>
    <w:rsid w:val="003751E1"/>
    <w:rsid w:val="003758F5"/>
    <w:rsid w:val="0038039C"/>
    <w:rsid w:val="00387C10"/>
    <w:rsid w:val="00394948"/>
    <w:rsid w:val="00396775"/>
    <w:rsid w:val="00396C44"/>
    <w:rsid w:val="003A07B0"/>
    <w:rsid w:val="003A1EC6"/>
    <w:rsid w:val="003A1F8B"/>
    <w:rsid w:val="003A7A52"/>
    <w:rsid w:val="003B6A71"/>
    <w:rsid w:val="003C5A47"/>
    <w:rsid w:val="003C6A81"/>
    <w:rsid w:val="003E0D8D"/>
    <w:rsid w:val="003E7240"/>
    <w:rsid w:val="003F1EE5"/>
    <w:rsid w:val="004008E3"/>
    <w:rsid w:val="004035AF"/>
    <w:rsid w:val="00412D7C"/>
    <w:rsid w:val="004254D7"/>
    <w:rsid w:val="00430B85"/>
    <w:rsid w:val="00431950"/>
    <w:rsid w:val="00436017"/>
    <w:rsid w:val="00453DC0"/>
    <w:rsid w:val="00460397"/>
    <w:rsid w:val="004620E1"/>
    <w:rsid w:val="00463948"/>
    <w:rsid w:val="004723D8"/>
    <w:rsid w:val="00475DC1"/>
    <w:rsid w:val="00484506"/>
    <w:rsid w:val="00484D84"/>
    <w:rsid w:val="00484EC5"/>
    <w:rsid w:val="00484F86"/>
    <w:rsid w:val="004853A6"/>
    <w:rsid w:val="004864E8"/>
    <w:rsid w:val="004975C1"/>
    <w:rsid w:val="004A2476"/>
    <w:rsid w:val="004A7C90"/>
    <w:rsid w:val="004A7E27"/>
    <w:rsid w:val="004B2407"/>
    <w:rsid w:val="004B5644"/>
    <w:rsid w:val="004B5E0E"/>
    <w:rsid w:val="004C6585"/>
    <w:rsid w:val="004C7421"/>
    <w:rsid w:val="004F2407"/>
    <w:rsid w:val="004F67DC"/>
    <w:rsid w:val="00502CA4"/>
    <w:rsid w:val="00504490"/>
    <w:rsid w:val="00510843"/>
    <w:rsid w:val="005117EF"/>
    <w:rsid w:val="0051228A"/>
    <w:rsid w:val="00516032"/>
    <w:rsid w:val="005319AE"/>
    <w:rsid w:val="00536DA5"/>
    <w:rsid w:val="0054172D"/>
    <w:rsid w:val="00541EB7"/>
    <w:rsid w:val="00543DBB"/>
    <w:rsid w:val="00547E9B"/>
    <w:rsid w:val="005512AD"/>
    <w:rsid w:val="0055502F"/>
    <w:rsid w:val="00555BED"/>
    <w:rsid w:val="005611D5"/>
    <w:rsid w:val="00563577"/>
    <w:rsid w:val="00565EF0"/>
    <w:rsid w:val="00566B58"/>
    <w:rsid w:val="00571EF7"/>
    <w:rsid w:val="00577EF8"/>
    <w:rsid w:val="00580BB8"/>
    <w:rsid w:val="0059314C"/>
    <w:rsid w:val="00593669"/>
    <w:rsid w:val="00593EA6"/>
    <w:rsid w:val="005947D5"/>
    <w:rsid w:val="00595F08"/>
    <w:rsid w:val="00597918"/>
    <w:rsid w:val="005A2B47"/>
    <w:rsid w:val="005A6312"/>
    <w:rsid w:val="005A757A"/>
    <w:rsid w:val="005B3410"/>
    <w:rsid w:val="005C0030"/>
    <w:rsid w:val="005C2A9E"/>
    <w:rsid w:val="005D240D"/>
    <w:rsid w:val="005D535D"/>
    <w:rsid w:val="005E5C40"/>
    <w:rsid w:val="005E5D31"/>
    <w:rsid w:val="005E7A48"/>
    <w:rsid w:val="00602CC5"/>
    <w:rsid w:val="00604515"/>
    <w:rsid w:val="00615796"/>
    <w:rsid w:val="00640E9B"/>
    <w:rsid w:val="0064682C"/>
    <w:rsid w:val="00652FDC"/>
    <w:rsid w:val="00654590"/>
    <w:rsid w:val="00672365"/>
    <w:rsid w:val="00681156"/>
    <w:rsid w:val="00684E0C"/>
    <w:rsid w:val="00686FB5"/>
    <w:rsid w:val="0069516B"/>
    <w:rsid w:val="006A4D33"/>
    <w:rsid w:val="006A61CE"/>
    <w:rsid w:val="006B4C75"/>
    <w:rsid w:val="006B6DD8"/>
    <w:rsid w:val="006B7228"/>
    <w:rsid w:val="006B797B"/>
    <w:rsid w:val="006D5282"/>
    <w:rsid w:val="006E6295"/>
    <w:rsid w:val="006E68C9"/>
    <w:rsid w:val="006E7CDB"/>
    <w:rsid w:val="006F0FBE"/>
    <w:rsid w:val="00702B75"/>
    <w:rsid w:val="00705150"/>
    <w:rsid w:val="0071111A"/>
    <w:rsid w:val="007159AF"/>
    <w:rsid w:val="00722921"/>
    <w:rsid w:val="00724D7F"/>
    <w:rsid w:val="00724E55"/>
    <w:rsid w:val="0073431A"/>
    <w:rsid w:val="00750770"/>
    <w:rsid w:val="0075640E"/>
    <w:rsid w:val="0076096F"/>
    <w:rsid w:val="00766112"/>
    <w:rsid w:val="007705C6"/>
    <w:rsid w:val="0077245C"/>
    <w:rsid w:val="00772E11"/>
    <w:rsid w:val="00775B5A"/>
    <w:rsid w:val="00785477"/>
    <w:rsid w:val="007A0FFB"/>
    <w:rsid w:val="007A56EC"/>
    <w:rsid w:val="007A6B74"/>
    <w:rsid w:val="007B321B"/>
    <w:rsid w:val="007B4D41"/>
    <w:rsid w:val="007D2699"/>
    <w:rsid w:val="007D5124"/>
    <w:rsid w:val="007D7653"/>
    <w:rsid w:val="007D787B"/>
    <w:rsid w:val="007E1F58"/>
    <w:rsid w:val="007E5547"/>
    <w:rsid w:val="007F126F"/>
    <w:rsid w:val="007F4893"/>
    <w:rsid w:val="007F56AF"/>
    <w:rsid w:val="007F6F1A"/>
    <w:rsid w:val="00801998"/>
    <w:rsid w:val="00810783"/>
    <w:rsid w:val="0081453A"/>
    <w:rsid w:val="008151F1"/>
    <w:rsid w:val="00815C20"/>
    <w:rsid w:val="00827DB6"/>
    <w:rsid w:val="00831070"/>
    <w:rsid w:val="00835A16"/>
    <w:rsid w:val="008431B1"/>
    <w:rsid w:val="00843B95"/>
    <w:rsid w:val="008448EB"/>
    <w:rsid w:val="00845F9C"/>
    <w:rsid w:val="0084628C"/>
    <w:rsid w:val="0086011A"/>
    <w:rsid w:val="008651C6"/>
    <w:rsid w:val="00871F8D"/>
    <w:rsid w:val="0087577E"/>
    <w:rsid w:val="00880281"/>
    <w:rsid w:val="00883E92"/>
    <w:rsid w:val="00891572"/>
    <w:rsid w:val="008A2AFE"/>
    <w:rsid w:val="008A3863"/>
    <w:rsid w:val="008A5B8C"/>
    <w:rsid w:val="008B02E2"/>
    <w:rsid w:val="008B14E3"/>
    <w:rsid w:val="008B2A8A"/>
    <w:rsid w:val="008B5E2F"/>
    <w:rsid w:val="008B6AC7"/>
    <w:rsid w:val="008C077B"/>
    <w:rsid w:val="008D3404"/>
    <w:rsid w:val="008D3630"/>
    <w:rsid w:val="008D4C12"/>
    <w:rsid w:val="008D4C7C"/>
    <w:rsid w:val="008D7839"/>
    <w:rsid w:val="008E44FF"/>
    <w:rsid w:val="008F50F6"/>
    <w:rsid w:val="008F6729"/>
    <w:rsid w:val="00900280"/>
    <w:rsid w:val="00900F63"/>
    <w:rsid w:val="00905473"/>
    <w:rsid w:val="00914D97"/>
    <w:rsid w:val="00917BE4"/>
    <w:rsid w:val="009219D4"/>
    <w:rsid w:val="0092313D"/>
    <w:rsid w:val="00932874"/>
    <w:rsid w:val="00941CE7"/>
    <w:rsid w:val="00941D17"/>
    <w:rsid w:val="009427C7"/>
    <w:rsid w:val="00945F4A"/>
    <w:rsid w:val="00947AFC"/>
    <w:rsid w:val="00955200"/>
    <w:rsid w:val="009607BF"/>
    <w:rsid w:val="009618AA"/>
    <w:rsid w:val="00966451"/>
    <w:rsid w:val="0097425C"/>
    <w:rsid w:val="00974CE9"/>
    <w:rsid w:val="009753E1"/>
    <w:rsid w:val="00975E05"/>
    <w:rsid w:val="00990374"/>
    <w:rsid w:val="009939E5"/>
    <w:rsid w:val="009B3202"/>
    <w:rsid w:val="009B5ED8"/>
    <w:rsid w:val="009C0CB8"/>
    <w:rsid w:val="009C11B7"/>
    <w:rsid w:val="009C14EC"/>
    <w:rsid w:val="009C5522"/>
    <w:rsid w:val="009C6F74"/>
    <w:rsid w:val="009C7FD6"/>
    <w:rsid w:val="009D585A"/>
    <w:rsid w:val="009D68B6"/>
    <w:rsid w:val="009D73F7"/>
    <w:rsid w:val="00A03AAA"/>
    <w:rsid w:val="00A12359"/>
    <w:rsid w:val="00A27EC9"/>
    <w:rsid w:val="00A40725"/>
    <w:rsid w:val="00A42303"/>
    <w:rsid w:val="00A42BB3"/>
    <w:rsid w:val="00A47FDA"/>
    <w:rsid w:val="00A5180B"/>
    <w:rsid w:val="00A5429A"/>
    <w:rsid w:val="00A57976"/>
    <w:rsid w:val="00A63831"/>
    <w:rsid w:val="00A6618D"/>
    <w:rsid w:val="00A66917"/>
    <w:rsid w:val="00A8440B"/>
    <w:rsid w:val="00A9516D"/>
    <w:rsid w:val="00AA27E1"/>
    <w:rsid w:val="00AA320D"/>
    <w:rsid w:val="00AA4DC8"/>
    <w:rsid w:val="00AA55E8"/>
    <w:rsid w:val="00AA6A98"/>
    <w:rsid w:val="00AA71B8"/>
    <w:rsid w:val="00AB050D"/>
    <w:rsid w:val="00AC4CDA"/>
    <w:rsid w:val="00AC7B13"/>
    <w:rsid w:val="00AD11E8"/>
    <w:rsid w:val="00AE40A6"/>
    <w:rsid w:val="00AE7B6D"/>
    <w:rsid w:val="00AF01BF"/>
    <w:rsid w:val="00AF683C"/>
    <w:rsid w:val="00B1022A"/>
    <w:rsid w:val="00B125F1"/>
    <w:rsid w:val="00B154D3"/>
    <w:rsid w:val="00B15D72"/>
    <w:rsid w:val="00B20E79"/>
    <w:rsid w:val="00B312F8"/>
    <w:rsid w:val="00B44E4D"/>
    <w:rsid w:val="00B465B5"/>
    <w:rsid w:val="00B60229"/>
    <w:rsid w:val="00B62E4C"/>
    <w:rsid w:val="00B6338C"/>
    <w:rsid w:val="00B634B0"/>
    <w:rsid w:val="00B64F16"/>
    <w:rsid w:val="00B66DA2"/>
    <w:rsid w:val="00B66E58"/>
    <w:rsid w:val="00B674F3"/>
    <w:rsid w:val="00B6785F"/>
    <w:rsid w:val="00B83FC4"/>
    <w:rsid w:val="00B845B3"/>
    <w:rsid w:val="00B85465"/>
    <w:rsid w:val="00B91158"/>
    <w:rsid w:val="00B91AD1"/>
    <w:rsid w:val="00BA1BDD"/>
    <w:rsid w:val="00BA1DAB"/>
    <w:rsid w:val="00BA24E5"/>
    <w:rsid w:val="00BA7CEB"/>
    <w:rsid w:val="00BB7C69"/>
    <w:rsid w:val="00BC03FF"/>
    <w:rsid w:val="00BC4A5D"/>
    <w:rsid w:val="00BC729B"/>
    <w:rsid w:val="00BD2108"/>
    <w:rsid w:val="00BD34D8"/>
    <w:rsid w:val="00BE06AE"/>
    <w:rsid w:val="00BE1455"/>
    <w:rsid w:val="00BE4334"/>
    <w:rsid w:val="00BF0277"/>
    <w:rsid w:val="00BF07F9"/>
    <w:rsid w:val="00BF4F21"/>
    <w:rsid w:val="00C0286B"/>
    <w:rsid w:val="00C02BE0"/>
    <w:rsid w:val="00C036A5"/>
    <w:rsid w:val="00C0527C"/>
    <w:rsid w:val="00C117D0"/>
    <w:rsid w:val="00C179B2"/>
    <w:rsid w:val="00C30074"/>
    <w:rsid w:val="00C32842"/>
    <w:rsid w:val="00C32DA1"/>
    <w:rsid w:val="00C41ED8"/>
    <w:rsid w:val="00C42D63"/>
    <w:rsid w:val="00C4796C"/>
    <w:rsid w:val="00C52D8D"/>
    <w:rsid w:val="00C576B0"/>
    <w:rsid w:val="00C61E11"/>
    <w:rsid w:val="00C65AD1"/>
    <w:rsid w:val="00C707C3"/>
    <w:rsid w:val="00C73FDD"/>
    <w:rsid w:val="00C748C1"/>
    <w:rsid w:val="00C76232"/>
    <w:rsid w:val="00C9629C"/>
    <w:rsid w:val="00CA215B"/>
    <w:rsid w:val="00CB171F"/>
    <w:rsid w:val="00CC2705"/>
    <w:rsid w:val="00CC512A"/>
    <w:rsid w:val="00CE6678"/>
    <w:rsid w:val="00CF17FC"/>
    <w:rsid w:val="00CF1AEF"/>
    <w:rsid w:val="00CF22BC"/>
    <w:rsid w:val="00CF3F43"/>
    <w:rsid w:val="00CF5FEF"/>
    <w:rsid w:val="00D00856"/>
    <w:rsid w:val="00D258C1"/>
    <w:rsid w:val="00D31A2F"/>
    <w:rsid w:val="00D37705"/>
    <w:rsid w:val="00D540E1"/>
    <w:rsid w:val="00D6444A"/>
    <w:rsid w:val="00D64830"/>
    <w:rsid w:val="00D9725B"/>
    <w:rsid w:val="00DB1EA8"/>
    <w:rsid w:val="00DB4084"/>
    <w:rsid w:val="00DB6813"/>
    <w:rsid w:val="00DB6CB4"/>
    <w:rsid w:val="00DB7C9A"/>
    <w:rsid w:val="00DC04D3"/>
    <w:rsid w:val="00DC41CA"/>
    <w:rsid w:val="00DC48B9"/>
    <w:rsid w:val="00DD0D49"/>
    <w:rsid w:val="00DD5905"/>
    <w:rsid w:val="00DD6E61"/>
    <w:rsid w:val="00DE1B69"/>
    <w:rsid w:val="00DE2B64"/>
    <w:rsid w:val="00DF108E"/>
    <w:rsid w:val="00DF6C52"/>
    <w:rsid w:val="00E00C58"/>
    <w:rsid w:val="00E01456"/>
    <w:rsid w:val="00E0286D"/>
    <w:rsid w:val="00E03AEA"/>
    <w:rsid w:val="00E23C87"/>
    <w:rsid w:val="00E23E77"/>
    <w:rsid w:val="00E27313"/>
    <w:rsid w:val="00E33A53"/>
    <w:rsid w:val="00E37C13"/>
    <w:rsid w:val="00E57610"/>
    <w:rsid w:val="00E661AF"/>
    <w:rsid w:val="00E71060"/>
    <w:rsid w:val="00E73F6E"/>
    <w:rsid w:val="00E804FF"/>
    <w:rsid w:val="00E83685"/>
    <w:rsid w:val="00E86977"/>
    <w:rsid w:val="00E87962"/>
    <w:rsid w:val="00EA3018"/>
    <w:rsid w:val="00EA52FA"/>
    <w:rsid w:val="00EA5779"/>
    <w:rsid w:val="00EC0A77"/>
    <w:rsid w:val="00EC5E73"/>
    <w:rsid w:val="00EC67C9"/>
    <w:rsid w:val="00EC7A8D"/>
    <w:rsid w:val="00ED00AE"/>
    <w:rsid w:val="00ED6F75"/>
    <w:rsid w:val="00EE2293"/>
    <w:rsid w:val="00EE388E"/>
    <w:rsid w:val="00EE4FEA"/>
    <w:rsid w:val="00EE6973"/>
    <w:rsid w:val="00EF5AE5"/>
    <w:rsid w:val="00EF6B92"/>
    <w:rsid w:val="00F112A5"/>
    <w:rsid w:val="00F14274"/>
    <w:rsid w:val="00F23826"/>
    <w:rsid w:val="00F25773"/>
    <w:rsid w:val="00F4083B"/>
    <w:rsid w:val="00F450EB"/>
    <w:rsid w:val="00F454E6"/>
    <w:rsid w:val="00F46824"/>
    <w:rsid w:val="00F606EF"/>
    <w:rsid w:val="00F6112F"/>
    <w:rsid w:val="00F70375"/>
    <w:rsid w:val="00F74B9D"/>
    <w:rsid w:val="00F76E8D"/>
    <w:rsid w:val="00F85627"/>
    <w:rsid w:val="00F90602"/>
    <w:rsid w:val="00F90668"/>
    <w:rsid w:val="00F9087F"/>
    <w:rsid w:val="00F954FE"/>
    <w:rsid w:val="00F964F5"/>
    <w:rsid w:val="00FA0523"/>
    <w:rsid w:val="00FA0A94"/>
    <w:rsid w:val="00FA3E9B"/>
    <w:rsid w:val="00FA7287"/>
    <w:rsid w:val="00FB2730"/>
    <w:rsid w:val="00FB345C"/>
    <w:rsid w:val="00FB4169"/>
    <w:rsid w:val="00FC01EE"/>
    <w:rsid w:val="00FC0667"/>
    <w:rsid w:val="00FC0B33"/>
    <w:rsid w:val="00FC520C"/>
    <w:rsid w:val="00FC5C02"/>
    <w:rsid w:val="00FE7DF2"/>
    <w:rsid w:val="00FF20D0"/>
    <w:rsid w:val="00FF3A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4BF4E"/>
  <w15:docId w15:val="{6940A505-F450-4997-B575-13602E341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295"/>
    <w:pPr>
      <w:suppressAutoHyphens/>
      <w:spacing w:after="200" w:line="276" w:lineRule="auto"/>
    </w:pPr>
    <w:rPr>
      <w:rFonts w:ascii="Calibri" w:eastAsia="Times New Roman" w:hAnsi="Calibri" w:cs="Times New Roman"/>
      <w:sz w:val="22"/>
      <w:szCs w:val="22"/>
      <w:lang w:eastAsia="ar-SA"/>
    </w:rPr>
  </w:style>
  <w:style w:type="paragraph" w:styleId="Heading1">
    <w:name w:val="heading 1"/>
    <w:basedOn w:val="Normal"/>
    <w:next w:val="Normal"/>
    <w:link w:val="Heading1Char"/>
    <w:uiPriority w:val="9"/>
    <w:qFormat/>
    <w:rsid w:val="009C552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qFormat/>
    <w:rsid w:val="00B83FC4"/>
    <w:pPr>
      <w:keepNext/>
      <w:suppressAutoHyphens w:val="0"/>
      <w:spacing w:before="240" w:after="60" w:line="240" w:lineRule="auto"/>
      <w:outlineLvl w:val="1"/>
    </w:pPr>
    <w:rPr>
      <w:rFonts w:ascii="Cambria" w:hAnsi="Cambria"/>
      <w:b/>
      <w:bCs/>
      <w:i/>
      <w:i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6E6295"/>
  </w:style>
  <w:style w:type="character" w:customStyle="1" w:styleId="apple-converted-space">
    <w:name w:val="apple-converted-space"/>
    <w:basedOn w:val="DefaultParagraphFont"/>
    <w:rsid w:val="006E6295"/>
  </w:style>
  <w:style w:type="paragraph" w:styleId="BodyText">
    <w:name w:val="Body Text"/>
    <w:basedOn w:val="Normal"/>
    <w:link w:val="BodyTextChar"/>
    <w:rsid w:val="006E6295"/>
    <w:pPr>
      <w:spacing w:after="120" w:line="100" w:lineRule="atLeast"/>
    </w:pPr>
    <w:rPr>
      <w:rFonts w:ascii="Times New Roman" w:eastAsia="SimSun" w:hAnsi="Times New Roman"/>
      <w:sz w:val="24"/>
      <w:szCs w:val="24"/>
    </w:rPr>
  </w:style>
  <w:style w:type="character" w:customStyle="1" w:styleId="BodyTextChar">
    <w:name w:val="Body Text Char"/>
    <w:basedOn w:val="DefaultParagraphFont"/>
    <w:link w:val="BodyText"/>
    <w:rsid w:val="006E6295"/>
    <w:rPr>
      <w:rFonts w:ascii="Times New Roman" w:eastAsia="SimSun" w:hAnsi="Times New Roman" w:cs="Times New Roman"/>
      <w:lang w:eastAsia="ar-SA"/>
    </w:rPr>
  </w:style>
  <w:style w:type="paragraph" w:styleId="ListParagraph">
    <w:name w:val="List Paragraph"/>
    <w:basedOn w:val="Normal"/>
    <w:link w:val="ListParagraphChar"/>
    <w:qFormat/>
    <w:rsid w:val="006E6295"/>
    <w:pPr>
      <w:ind w:left="720"/>
    </w:pPr>
  </w:style>
  <w:style w:type="paragraph" w:styleId="Header">
    <w:name w:val="header"/>
    <w:basedOn w:val="Normal"/>
    <w:link w:val="HeaderChar"/>
    <w:uiPriority w:val="99"/>
    <w:rsid w:val="006E6295"/>
    <w:pPr>
      <w:suppressLineNumbers/>
      <w:tabs>
        <w:tab w:val="center" w:pos="4680"/>
        <w:tab w:val="right" w:pos="9360"/>
      </w:tabs>
      <w:spacing w:after="0" w:line="100" w:lineRule="atLeast"/>
    </w:pPr>
    <w:rPr>
      <w:sz w:val="20"/>
      <w:szCs w:val="20"/>
    </w:rPr>
  </w:style>
  <w:style w:type="character" w:customStyle="1" w:styleId="HeaderChar">
    <w:name w:val="Header Char"/>
    <w:basedOn w:val="DefaultParagraphFont"/>
    <w:link w:val="Header"/>
    <w:uiPriority w:val="99"/>
    <w:rsid w:val="006E6295"/>
    <w:rPr>
      <w:rFonts w:ascii="Calibri" w:eastAsia="Times New Roman" w:hAnsi="Calibri" w:cs="Times New Roman"/>
      <w:sz w:val="20"/>
      <w:szCs w:val="20"/>
      <w:lang w:eastAsia="ar-SA"/>
    </w:rPr>
  </w:style>
  <w:style w:type="character" w:customStyle="1" w:styleId="cbstyle">
    <w:name w:val="cb_style"/>
    <w:rsid w:val="00BD2108"/>
    <w:rPr>
      <w:rFonts w:cs="Times New Roman"/>
    </w:rPr>
  </w:style>
  <w:style w:type="character" w:customStyle="1" w:styleId="highlight1">
    <w:name w:val="highlight1"/>
    <w:rsid w:val="00BD2108"/>
    <w:rPr>
      <w:b/>
      <w:bCs/>
      <w:color w:val="FF0000"/>
    </w:rPr>
  </w:style>
  <w:style w:type="paragraph" w:customStyle="1" w:styleId="ColorfulList-Accent11">
    <w:name w:val="Colorful List - Accent 11"/>
    <w:basedOn w:val="Normal"/>
    <w:rsid w:val="00BD2108"/>
    <w:pPr>
      <w:spacing w:after="0" w:line="100" w:lineRule="atLeast"/>
      <w:ind w:left="720"/>
    </w:pPr>
    <w:rPr>
      <w:rFonts w:ascii="Times New Roman" w:hAnsi="Times New Roman"/>
      <w:sz w:val="24"/>
      <w:szCs w:val="24"/>
    </w:rPr>
  </w:style>
  <w:style w:type="paragraph" w:styleId="NoSpacing">
    <w:name w:val="No Spacing"/>
    <w:basedOn w:val="Normal"/>
    <w:link w:val="NoSpacingChar"/>
    <w:uiPriority w:val="1"/>
    <w:qFormat/>
    <w:rsid w:val="00BD2108"/>
    <w:pPr>
      <w:spacing w:after="0" w:line="100" w:lineRule="atLeast"/>
    </w:pPr>
    <w:rPr>
      <w:rFonts w:eastAsia="Calibri"/>
      <w:sz w:val="24"/>
      <w:szCs w:val="32"/>
      <w:lang w:eastAsia="en-US" w:bidi="en-US"/>
    </w:rPr>
  </w:style>
  <w:style w:type="character" w:customStyle="1" w:styleId="hl">
    <w:name w:val="hl"/>
    <w:basedOn w:val="DefaultParagraphFont"/>
    <w:rsid w:val="000E1248"/>
  </w:style>
  <w:style w:type="paragraph" w:styleId="NormalWeb">
    <w:name w:val="Normal (Web)"/>
    <w:basedOn w:val="Normal"/>
    <w:uiPriority w:val="99"/>
    <w:unhideWhenUsed/>
    <w:rsid w:val="008F50F6"/>
    <w:pPr>
      <w:suppressAutoHyphens w:val="0"/>
      <w:spacing w:before="100" w:beforeAutospacing="1" w:after="100" w:afterAutospacing="1" w:line="240" w:lineRule="auto"/>
    </w:pPr>
    <w:rPr>
      <w:rFonts w:ascii="Times New Roman" w:hAnsi="Times New Roman"/>
      <w:sz w:val="24"/>
      <w:szCs w:val="24"/>
      <w:lang w:eastAsia="en-US"/>
    </w:rPr>
  </w:style>
  <w:style w:type="character" w:styleId="Hyperlink">
    <w:name w:val="Hyperlink"/>
    <w:basedOn w:val="DefaultParagraphFont"/>
    <w:uiPriority w:val="99"/>
    <w:unhideWhenUsed/>
    <w:rsid w:val="005C2A9E"/>
    <w:rPr>
      <w:color w:val="0000FF" w:themeColor="hyperlink"/>
      <w:u w:val="single"/>
    </w:rPr>
  </w:style>
  <w:style w:type="character" w:styleId="IntenseEmphasis">
    <w:name w:val="Intense Emphasis"/>
    <w:basedOn w:val="DefaultParagraphFont"/>
    <w:uiPriority w:val="21"/>
    <w:qFormat/>
    <w:rsid w:val="00460397"/>
    <w:rPr>
      <w:b/>
      <w:bCs/>
      <w:i/>
      <w:iCs/>
      <w:color w:val="4F81BD" w:themeColor="accent1"/>
    </w:rPr>
  </w:style>
  <w:style w:type="character" w:customStyle="1" w:styleId="NoSpacingChar">
    <w:name w:val="No Spacing Char"/>
    <w:link w:val="NoSpacing"/>
    <w:uiPriority w:val="1"/>
    <w:locked/>
    <w:rsid w:val="00684E0C"/>
    <w:rPr>
      <w:rFonts w:ascii="Calibri" w:eastAsia="Calibri" w:hAnsi="Calibri" w:cs="Times New Roman"/>
      <w:szCs w:val="32"/>
      <w:lang w:bidi="en-US"/>
    </w:rPr>
  </w:style>
  <w:style w:type="paragraph" w:customStyle="1" w:styleId="Normal11pt">
    <w:name w:val="Normal + 11 pt"/>
    <w:basedOn w:val="Normal"/>
    <w:uiPriority w:val="99"/>
    <w:rsid w:val="0038039C"/>
    <w:pPr>
      <w:keepNext/>
      <w:suppressAutoHyphens w:val="0"/>
      <w:spacing w:before="100" w:after="0" w:line="240" w:lineRule="auto"/>
      <w:outlineLvl w:val="3"/>
    </w:pPr>
    <w:rPr>
      <w:rFonts w:ascii="Arial" w:hAnsi="Arial" w:cs="Arial"/>
      <w:b/>
      <w:bCs/>
      <w:lang w:eastAsia="en-US"/>
    </w:rPr>
  </w:style>
  <w:style w:type="paragraph" w:customStyle="1" w:styleId="Normal1">
    <w:name w:val="Normal1"/>
    <w:rsid w:val="001A2EE4"/>
    <w:rPr>
      <w:rFonts w:ascii="Times New Roman" w:eastAsia="Times New Roman" w:hAnsi="Times New Roman" w:cs="Times New Roman"/>
      <w:color w:val="000000"/>
    </w:rPr>
  </w:style>
  <w:style w:type="character" w:customStyle="1" w:styleId="ListParagraphChar">
    <w:name w:val="List Paragraph Char"/>
    <w:link w:val="ListParagraph"/>
    <w:uiPriority w:val="99"/>
    <w:rsid w:val="001A2EE4"/>
    <w:rPr>
      <w:rFonts w:ascii="Calibri" w:eastAsia="Times New Roman" w:hAnsi="Calibri" w:cs="Times New Roman"/>
      <w:sz w:val="22"/>
      <w:szCs w:val="22"/>
      <w:lang w:eastAsia="ar-SA"/>
    </w:rPr>
  </w:style>
  <w:style w:type="character" w:customStyle="1" w:styleId="Heading2Char">
    <w:name w:val="Heading 2 Char"/>
    <w:basedOn w:val="DefaultParagraphFont"/>
    <w:link w:val="Heading2"/>
    <w:uiPriority w:val="9"/>
    <w:rsid w:val="00B83FC4"/>
    <w:rPr>
      <w:rFonts w:ascii="Cambria" w:eastAsia="Times New Roman" w:hAnsi="Cambria" w:cs="Times New Roman"/>
      <w:b/>
      <w:bCs/>
      <w:i/>
      <w:iCs/>
      <w:sz w:val="28"/>
      <w:szCs w:val="28"/>
    </w:rPr>
  </w:style>
  <w:style w:type="table" w:styleId="TableGrid">
    <w:name w:val="Table Grid"/>
    <w:basedOn w:val="TableNormal"/>
    <w:uiPriority w:val="59"/>
    <w:rsid w:val="001411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Garmond">
    <w:name w:val="Normal+Garmond"/>
    <w:basedOn w:val="Normal"/>
    <w:link w:val="NormalGarmondChar"/>
    <w:rsid w:val="007E1F58"/>
    <w:pPr>
      <w:tabs>
        <w:tab w:val="left" w:pos="720"/>
      </w:tabs>
      <w:suppressAutoHyphens w:val="0"/>
      <w:spacing w:after="0" w:line="240" w:lineRule="auto"/>
    </w:pPr>
    <w:rPr>
      <w:rFonts w:ascii="Verdana" w:hAnsi="Verdana"/>
      <w:color w:val="000000"/>
      <w:sz w:val="17"/>
      <w:szCs w:val="17"/>
    </w:rPr>
  </w:style>
  <w:style w:type="character" w:customStyle="1" w:styleId="NormalGarmondChar">
    <w:name w:val="Normal+Garmond Char"/>
    <w:link w:val="NormalGarmond"/>
    <w:rsid w:val="007E1F58"/>
    <w:rPr>
      <w:rFonts w:ascii="Verdana" w:eastAsia="Times New Roman" w:hAnsi="Verdana" w:cs="Times New Roman"/>
      <w:color w:val="000000"/>
      <w:sz w:val="17"/>
      <w:szCs w:val="17"/>
    </w:rPr>
  </w:style>
  <w:style w:type="paragraph" w:customStyle="1" w:styleId="PSGtitle">
    <w:name w:val="PSG title"/>
    <w:basedOn w:val="Normal"/>
    <w:uiPriority w:val="99"/>
    <w:rsid w:val="00C179B2"/>
    <w:pPr>
      <w:tabs>
        <w:tab w:val="left" w:pos="360"/>
        <w:tab w:val="left" w:pos="720"/>
        <w:tab w:val="left" w:pos="1080"/>
        <w:tab w:val="left" w:pos="1440"/>
        <w:tab w:val="left" w:pos="1800"/>
        <w:tab w:val="left" w:pos="2160"/>
        <w:tab w:val="left" w:pos="2520"/>
      </w:tabs>
      <w:suppressAutoHyphens w:val="0"/>
      <w:spacing w:before="60" w:after="120" w:line="240" w:lineRule="atLeast"/>
    </w:pPr>
    <w:rPr>
      <w:rFonts w:ascii="Times New Roman" w:hAnsi="Times New Roman"/>
      <w:sz w:val="20"/>
      <w:szCs w:val="20"/>
      <w:lang w:eastAsia="en-US"/>
    </w:rPr>
  </w:style>
  <w:style w:type="character" w:customStyle="1" w:styleId="Heading1Char">
    <w:name w:val="Heading 1 Char"/>
    <w:basedOn w:val="DefaultParagraphFont"/>
    <w:link w:val="Heading1"/>
    <w:uiPriority w:val="9"/>
    <w:rsid w:val="009C5522"/>
    <w:rPr>
      <w:rFonts w:asciiTheme="majorHAnsi" w:eastAsiaTheme="majorEastAsia" w:hAnsiTheme="majorHAnsi" w:cstheme="majorBidi"/>
      <w:color w:val="365F91" w:themeColor="accent1" w:themeShade="BF"/>
      <w:sz w:val="32"/>
      <w:szCs w:val="32"/>
      <w:lang w:eastAsia="ar-SA"/>
    </w:rPr>
  </w:style>
  <w:style w:type="character" w:customStyle="1" w:styleId="UnresolvedMention1">
    <w:name w:val="Unresolved Mention1"/>
    <w:basedOn w:val="DefaultParagraphFont"/>
    <w:uiPriority w:val="99"/>
    <w:semiHidden/>
    <w:unhideWhenUsed/>
    <w:rsid w:val="00DE2B64"/>
    <w:rPr>
      <w:color w:val="605E5C"/>
      <w:shd w:val="clear" w:color="auto" w:fill="E1DFDD"/>
    </w:rPr>
  </w:style>
  <w:style w:type="character" w:customStyle="1" w:styleId="tl8wme">
    <w:name w:val="tl8wme"/>
    <w:basedOn w:val="DefaultParagraphFont"/>
    <w:rsid w:val="00DE2B64"/>
  </w:style>
  <w:style w:type="paragraph" w:styleId="Footer">
    <w:name w:val="footer"/>
    <w:basedOn w:val="Normal"/>
    <w:link w:val="FooterChar"/>
    <w:uiPriority w:val="99"/>
    <w:semiHidden/>
    <w:unhideWhenUsed/>
    <w:rsid w:val="0097425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7425C"/>
    <w:rPr>
      <w:rFonts w:ascii="Calibri" w:eastAsia="Times New Roman" w:hAnsi="Calibri" w:cs="Times New Roman"/>
      <w:sz w:val="22"/>
      <w:szCs w:val="22"/>
      <w:lang w:eastAsia="ar-SA"/>
    </w:rPr>
  </w:style>
  <w:style w:type="character" w:styleId="UnresolvedMention">
    <w:name w:val="Unresolved Mention"/>
    <w:basedOn w:val="DefaultParagraphFont"/>
    <w:uiPriority w:val="99"/>
    <w:semiHidden/>
    <w:unhideWhenUsed/>
    <w:rsid w:val="00F85627"/>
    <w:rPr>
      <w:color w:val="605E5C"/>
      <w:shd w:val="clear" w:color="auto" w:fill="E1DFDD"/>
    </w:rPr>
  </w:style>
  <w:style w:type="character" w:styleId="FollowedHyperlink">
    <w:name w:val="FollowedHyperlink"/>
    <w:basedOn w:val="DefaultParagraphFont"/>
    <w:uiPriority w:val="99"/>
    <w:semiHidden/>
    <w:unhideWhenUsed/>
    <w:rsid w:val="00F856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034161">
      <w:bodyDiv w:val="1"/>
      <w:marLeft w:val="0"/>
      <w:marRight w:val="0"/>
      <w:marTop w:val="0"/>
      <w:marBottom w:val="0"/>
      <w:divBdr>
        <w:top w:val="none" w:sz="0" w:space="0" w:color="auto"/>
        <w:left w:val="none" w:sz="0" w:space="0" w:color="auto"/>
        <w:bottom w:val="none" w:sz="0" w:space="0" w:color="auto"/>
        <w:right w:val="none" w:sz="0" w:space="0" w:color="auto"/>
      </w:divBdr>
    </w:div>
    <w:div w:id="1399861959">
      <w:bodyDiv w:val="1"/>
      <w:marLeft w:val="0"/>
      <w:marRight w:val="0"/>
      <w:marTop w:val="0"/>
      <w:marBottom w:val="0"/>
      <w:divBdr>
        <w:top w:val="none" w:sz="0" w:space="0" w:color="auto"/>
        <w:left w:val="none" w:sz="0" w:space="0" w:color="auto"/>
        <w:bottom w:val="none" w:sz="0" w:space="0" w:color="auto"/>
        <w:right w:val="none" w:sz="0" w:space="0" w:color="auto"/>
      </w:divBdr>
    </w:div>
    <w:div w:id="1468743436">
      <w:bodyDiv w:val="1"/>
      <w:marLeft w:val="0"/>
      <w:marRight w:val="0"/>
      <w:marTop w:val="0"/>
      <w:marBottom w:val="0"/>
      <w:divBdr>
        <w:top w:val="none" w:sz="0" w:space="0" w:color="auto"/>
        <w:left w:val="none" w:sz="0" w:space="0" w:color="auto"/>
        <w:bottom w:val="none" w:sz="0" w:space="0" w:color="auto"/>
        <w:right w:val="none" w:sz="0" w:space="0" w:color="auto"/>
      </w:divBdr>
    </w:div>
    <w:div w:id="1596671056">
      <w:bodyDiv w:val="1"/>
      <w:marLeft w:val="0"/>
      <w:marRight w:val="0"/>
      <w:marTop w:val="0"/>
      <w:marBottom w:val="0"/>
      <w:divBdr>
        <w:top w:val="none" w:sz="0" w:space="0" w:color="auto"/>
        <w:left w:val="none" w:sz="0" w:space="0" w:color="auto"/>
        <w:bottom w:val="none" w:sz="0" w:space="0" w:color="auto"/>
        <w:right w:val="none" w:sz="0" w:space="0" w:color="auto"/>
      </w:divBdr>
    </w:div>
    <w:div w:id="20414726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vya7140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kavyauppalapa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F88897-C508-47C8-8270-8D84EFD6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3</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srikrishna</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dc:creator>
  <cp:lastModifiedBy>Rama Garimidi</cp:lastModifiedBy>
  <cp:revision>114</cp:revision>
  <dcterms:created xsi:type="dcterms:W3CDTF">2021-01-05T16:52:00Z</dcterms:created>
  <dcterms:modified xsi:type="dcterms:W3CDTF">2024-05-01T12:59:00Z</dcterms:modified>
</cp:coreProperties>
</file>