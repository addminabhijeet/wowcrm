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E7249" w14:textId="77777777" w:rsidR="00C95CCD" w:rsidRDefault="00C95CCD" w:rsidP="00C95CCD">
      <w:pPr>
        <w:ind w:right="603"/>
        <w:jc w:val="center"/>
        <w:rPr>
          <w:rFonts w:asciiTheme="minorHAnsi" w:hAnsiTheme="minorHAnsi" w:cstheme="minorHAnsi"/>
          <w:color w:val="0D0D0D" w:themeColor="text1" w:themeTint="F2"/>
          <w:sz w:val="48"/>
          <w:szCs w:val="48"/>
        </w:rPr>
      </w:pPr>
      <w:r w:rsidRPr="00CE596E">
        <w:rPr>
          <w:rFonts w:asciiTheme="minorHAnsi" w:hAnsiTheme="minorHAnsi" w:cstheme="minorHAnsi"/>
          <w:color w:val="0D0D0D" w:themeColor="text1" w:themeTint="F2"/>
          <w:sz w:val="48"/>
          <w:szCs w:val="48"/>
        </w:rPr>
        <w:t>SHAHZAD ANWAR</w:t>
      </w:r>
    </w:p>
    <w:p w14:paraId="266414AB" w14:textId="77777777" w:rsidR="007B7C70" w:rsidRPr="007B7C70" w:rsidRDefault="007B7C70" w:rsidP="00C95CCD">
      <w:pPr>
        <w:ind w:right="603"/>
        <w:jc w:val="center"/>
        <w:rPr>
          <w:rFonts w:asciiTheme="minorHAnsi" w:hAnsiTheme="minorHAnsi" w:cstheme="minorHAnsi"/>
          <w:color w:val="0D0D0D" w:themeColor="text1" w:themeTint="F2"/>
          <w:sz w:val="14"/>
          <w:szCs w:val="14"/>
        </w:rPr>
      </w:pPr>
    </w:p>
    <w:p w14:paraId="2BBF2A7C" w14:textId="77777777" w:rsidR="00C95CCD" w:rsidRPr="00CE596E" w:rsidRDefault="00C95CCD" w:rsidP="00C95CCD">
      <w:pPr>
        <w:ind w:right="603"/>
        <w:jc w:val="center"/>
        <w:rPr>
          <w:rFonts w:asciiTheme="minorHAnsi" w:hAnsiTheme="minorHAnsi" w:cstheme="minorHAnsi"/>
          <w:color w:val="0D0D0D" w:themeColor="text1" w:themeTint="F2"/>
          <w:sz w:val="2"/>
          <w:szCs w:val="2"/>
        </w:rPr>
      </w:pPr>
    </w:p>
    <w:p w14:paraId="3CA18671" w14:textId="1F5654FF" w:rsidR="00A670B4" w:rsidRDefault="00C95CCD" w:rsidP="00C95CCD">
      <w:pPr>
        <w:ind w:right="603"/>
        <w:jc w:val="center"/>
        <w:rPr>
          <w:rFonts w:asciiTheme="minorHAnsi" w:hAnsiTheme="minorHAnsi" w:cstheme="minorHAnsi"/>
          <w:color w:val="2E74B5" w:themeColor="accent1" w:themeShade="BF"/>
          <w:sz w:val="30"/>
          <w:szCs w:val="30"/>
        </w:rPr>
      </w:pPr>
      <w:hyperlink r:id="rId8" w:history="1">
        <w:r w:rsidRPr="00194BCA">
          <w:rPr>
            <w:rStyle w:val="Hyperlink"/>
            <w:rFonts w:asciiTheme="minorHAnsi" w:eastAsia="Calibri" w:hAnsiTheme="minorHAnsi" w:cstheme="minorHAnsi"/>
            <w:color w:val="2E74B5" w:themeColor="accent1" w:themeShade="BF"/>
            <w:sz w:val="30"/>
            <w:szCs w:val="30"/>
            <w:u w:val="none"/>
          </w:rPr>
          <w:t>(973) 327-3240</w:t>
        </w:r>
      </w:hyperlink>
      <w:r w:rsidRPr="00194BCA">
        <w:rPr>
          <w:rFonts w:asciiTheme="minorHAnsi" w:eastAsia="Calibri" w:hAnsiTheme="minorHAnsi" w:cstheme="minorHAnsi"/>
          <w:color w:val="2E74B5" w:themeColor="accent1" w:themeShade="BF"/>
          <w:spacing w:val="64"/>
          <w:sz w:val="30"/>
          <w:szCs w:val="30"/>
        </w:rPr>
        <w:t xml:space="preserve"> </w:t>
      </w:r>
      <w:r w:rsidRPr="00194BCA">
        <w:rPr>
          <w:rFonts w:asciiTheme="minorHAnsi" w:hAnsiTheme="minorHAnsi" w:cstheme="minorHAnsi"/>
          <w:color w:val="2E74B5" w:themeColor="accent1" w:themeShade="BF"/>
          <w:sz w:val="30"/>
          <w:szCs w:val="30"/>
        </w:rPr>
        <w:t xml:space="preserve">|  </w:t>
      </w:r>
      <w:hyperlink r:id="rId9" w:history="1">
        <w:r w:rsidR="0071043E">
          <w:rPr>
            <w:rStyle w:val="Hyperlink"/>
            <w:rFonts w:asciiTheme="minorHAnsi" w:hAnsiTheme="minorHAnsi" w:cstheme="minorHAnsi"/>
            <w:color w:val="2E74B5" w:themeColor="accent1" w:themeShade="BF"/>
            <w:sz w:val="30"/>
            <w:szCs w:val="30"/>
            <w:u w:val="none"/>
          </w:rPr>
          <w:t>shaazzon@gmail.com</w:t>
        </w:r>
      </w:hyperlink>
      <w:r w:rsidRPr="00194BCA">
        <w:rPr>
          <w:rFonts w:asciiTheme="minorHAnsi" w:hAnsiTheme="minorHAnsi" w:cstheme="minorHAnsi"/>
          <w:color w:val="2E74B5" w:themeColor="accent1" w:themeShade="BF"/>
          <w:sz w:val="30"/>
          <w:szCs w:val="30"/>
        </w:rPr>
        <w:t xml:space="preserve"> </w:t>
      </w:r>
    </w:p>
    <w:p w14:paraId="6E50256E" w14:textId="56CE6DD8" w:rsidR="00C95CCD" w:rsidRDefault="0071043E" w:rsidP="00C95CCD">
      <w:pPr>
        <w:ind w:right="603"/>
        <w:jc w:val="center"/>
        <w:rPr>
          <w:rStyle w:val="Hyperlink"/>
          <w:rFonts w:asciiTheme="minorHAnsi" w:hAnsiTheme="minorHAnsi" w:cstheme="minorHAnsi"/>
          <w:color w:val="2E74B5" w:themeColor="accent1" w:themeShade="BF"/>
          <w:sz w:val="30"/>
          <w:szCs w:val="30"/>
          <w:u w:val="none"/>
        </w:rPr>
      </w:pPr>
      <w:hyperlink r:id="rId10" w:history="1">
        <w:r>
          <w:rPr>
            <w:rStyle w:val="Hyperlink"/>
            <w:rFonts w:asciiTheme="minorHAnsi" w:hAnsiTheme="minorHAnsi" w:cstheme="minorHAnsi"/>
            <w:color w:val="2E74B5" w:themeColor="accent1" w:themeShade="BF"/>
            <w:sz w:val="30"/>
            <w:szCs w:val="30"/>
            <w:u w:val="none"/>
          </w:rPr>
          <w:t>LINKEDIN.com/in/</w:t>
        </w:r>
        <w:r w:rsidR="00715CC0">
          <w:rPr>
            <w:rStyle w:val="Hyperlink"/>
            <w:rFonts w:asciiTheme="minorHAnsi" w:hAnsiTheme="minorHAnsi" w:cstheme="minorHAnsi"/>
            <w:color w:val="2E74B5" w:themeColor="accent1" w:themeShade="BF"/>
            <w:sz w:val="30"/>
            <w:szCs w:val="30"/>
            <w:u w:val="none"/>
          </w:rPr>
          <w:t>S</w:t>
        </w:r>
        <w:r>
          <w:rPr>
            <w:rStyle w:val="Hyperlink"/>
            <w:rFonts w:asciiTheme="minorHAnsi" w:hAnsiTheme="minorHAnsi" w:cstheme="minorHAnsi"/>
            <w:color w:val="2E74B5" w:themeColor="accent1" w:themeShade="BF"/>
            <w:sz w:val="30"/>
            <w:szCs w:val="30"/>
            <w:u w:val="none"/>
          </w:rPr>
          <w:t>haazz</w:t>
        </w:r>
        <w:r w:rsidR="00715CC0">
          <w:rPr>
            <w:rStyle w:val="Hyperlink"/>
            <w:rFonts w:asciiTheme="minorHAnsi" w:hAnsiTheme="minorHAnsi" w:cstheme="minorHAnsi"/>
            <w:color w:val="2E74B5" w:themeColor="accent1" w:themeShade="BF"/>
            <w:sz w:val="30"/>
            <w:szCs w:val="30"/>
            <w:u w:val="none"/>
          </w:rPr>
          <w:t>O</w:t>
        </w:r>
        <w:r>
          <w:rPr>
            <w:rStyle w:val="Hyperlink"/>
            <w:rFonts w:asciiTheme="minorHAnsi" w:hAnsiTheme="minorHAnsi" w:cstheme="minorHAnsi"/>
            <w:color w:val="2E74B5" w:themeColor="accent1" w:themeShade="BF"/>
            <w:sz w:val="30"/>
            <w:szCs w:val="30"/>
            <w:u w:val="none"/>
          </w:rPr>
          <w:t>n/</w:t>
        </w:r>
      </w:hyperlink>
      <w:r w:rsidR="00C95CCD" w:rsidRPr="00194BCA">
        <w:rPr>
          <w:rStyle w:val="Hyperlink"/>
          <w:rFonts w:asciiTheme="minorHAnsi" w:hAnsiTheme="minorHAnsi" w:cstheme="minorHAnsi"/>
          <w:color w:val="2E74B5" w:themeColor="accent1" w:themeShade="BF"/>
          <w:sz w:val="30"/>
          <w:szCs w:val="30"/>
          <w:u w:val="none"/>
        </w:rPr>
        <w:t xml:space="preserve"> </w:t>
      </w:r>
    </w:p>
    <w:p w14:paraId="13B8EC91" w14:textId="77777777" w:rsidR="00C95CCD" w:rsidRPr="0075376A" w:rsidRDefault="00C95CCD" w:rsidP="00C95CCD">
      <w:pPr>
        <w:ind w:right="603"/>
        <w:jc w:val="center"/>
        <w:rPr>
          <w:rFonts w:asciiTheme="minorHAnsi" w:hAnsiTheme="minorHAnsi" w:cstheme="minorHAnsi"/>
          <w:color w:val="0D0D0D" w:themeColor="text1" w:themeTint="F2"/>
          <w:sz w:val="12"/>
          <w:szCs w:val="12"/>
        </w:rPr>
      </w:pPr>
    </w:p>
    <w:p w14:paraId="3858370A" w14:textId="79998E58" w:rsidR="00C95CCD" w:rsidRPr="00A670B4" w:rsidRDefault="001967F4" w:rsidP="00C95CCD">
      <w:pPr>
        <w:spacing w:before="1" w:line="360" w:lineRule="exact"/>
        <w:ind w:right="603"/>
        <w:jc w:val="center"/>
        <w:rPr>
          <w:rFonts w:asciiTheme="minorHAnsi" w:eastAsia="Calibri" w:hAnsiTheme="minorHAnsi" w:cstheme="minorHAnsi"/>
          <w:color w:val="0D0D0D" w:themeColor="text1" w:themeTint="F2"/>
          <w:sz w:val="30"/>
          <w:szCs w:val="30"/>
          <w:highlight w:val="lightGray"/>
        </w:rPr>
      </w:pPr>
      <w:r>
        <w:rPr>
          <w:rFonts w:asciiTheme="minorHAnsi" w:eastAsia="Calibri" w:hAnsiTheme="minorHAnsi" w:cstheme="minorHAnsi"/>
          <w:color w:val="0D0D0D" w:themeColor="text1" w:themeTint="F2"/>
          <w:sz w:val="30"/>
          <w:szCs w:val="30"/>
          <w:highlight w:val="lightGray"/>
        </w:rPr>
        <w:t>Status:</w:t>
      </w:r>
      <w:r w:rsidR="00A26EBB">
        <w:rPr>
          <w:rFonts w:asciiTheme="minorHAnsi" w:eastAsia="Calibri" w:hAnsiTheme="minorHAnsi" w:cstheme="minorHAnsi"/>
          <w:color w:val="0D0D0D" w:themeColor="text1" w:themeTint="F2"/>
          <w:sz w:val="30"/>
          <w:szCs w:val="30"/>
          <w:highlight w:val="lightGray"/>
        </w:rPr>
        <w:t xml:space="preserve"> GC-EAD</w:t>
      </w:r>
      <w:r>
        <w:rPr>
          <w:rFonts w:asciiTheme="minorHAnsi" w:eastAsia="Calibri" w:hAnsiTheme="minorHAnsi" w:cstheme="minorHAnsi"/>
          <w:color w:val="0D0D0D" w:themeColor="text1" w:themeTint="F2"/>
          <w:sz w:val="30"/>
          <w:szCs w:val="30"/>
          <w:highlight w:val="lightGray"/>
        </w:rPr>
        <w:t>, Location: Hybrid / on-site in NY / NJ</w:t>
      </w:r>
    </w:p>
    <w:p w14:paraId="5D7AA2AE" w14:textId="77777777" w:rsidR="007414D4" w:rsidRDefault="007414D4" w:rsidP="007414D4">
      <w:pPr>
        <w:jc w:val="center"/>
        <w:rPr>
          <w:color w:val="2F5496" w:themeColor="accent5" w:themeShade="BF"/>
          <w:sz w:val="4"/>
          <w:szCs w:val="4"/>
        </w:rPr>
      </w:pPr>
    </w:p>
    <w:p w14:paraId="44BFDBE1" w14:textId="77777777" w:rsidR="007414D4" w:rsidRDefault="007414D4" w:rsidP="007414D4">
      <w:pPr>
        <w:jc w:val="center"/>
        <w:rPr>
          <w:rFonts w:asciiTheme="minorHAnsi" w:hAnsiTheme="minorHAnsi" w:cstheme="minorHAnsi"/>
          <w:color w:val="0D0D0D" w:themeColor="text1" w:themeTint="F2"/>
          <w:sz w:val="22"/>
          <w:szCs w:val="22"/>
        </w:rPr>
      </w:pPr>
    </w:p>
    <w:p w14:paraId="5C44A989" w14:textId="77777777" w:rsidR="00F53E10" w:rsidRPr="006A6E81" w:rsidRDefault="00F53E10" w:rsidP="007414D4">
      <w:pPr>
        <w:jc w:val="center"/>
        <w:rPr>
          <w:rFonts w:asciiTheme="minorHAnsi" w:hAnsiTheme="minorHAnsi" w:cstheme="minorHAnsi"/>
          <w:color w:val="0D0D0D" w:themeColor="text1" w:themeTint="F2"/>
          <w:sz w:val="22"/>
          <w:szCs w:val="22"/>
        </w:rPr>
      </w:pPr>
    </w:p>
    <w:p w14:paraId="38D2D985" w14:textId="678129FA" w:rsidR="007414D4" w:rsidRDefault="00271BF1" w:rsidP="00271BF1">
      <w:pPr>
        <w:ind w:left="-862"/>
        <w:rPr>
          <w:rFonts w:asciiTheme="minorHAnsi" w:hAnsiTheme="minorHAnsi" w:cstheme="minorHAnsi"/>
          <w:b/>
          <w:iCs/>
          <w:color w:val="000000" w:themeColor="text1"/>
          <w:sz w:val="32"/>
          <w:szCs w:val="32"/>
          <w:u w:val="single"/>
        </w:rPr>
      </w:pPr>
      <w:r>
        <w:rPr>
          <w:noProof/>
        </w:rPr>
        <w:drawing>
          <wp:inline distT="0" distB="0" distL="0" distR="0" wp14:anchorId="2325B81A" wp14:editId="5F7080AE">
            <wp:extent cx="7863840" cy="231218"/>
            <wp:effectExtent l="0" t="0" r="3810" b="0"/>
            <wp:docPr id="649693045" name="Picture 649693045" descr="Future U Professional Development | SEM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uture U Professional Development | SEMI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6969"/>
                    <a:stretch/>
                  </pic:blipFill>
                  <pic:spPr bwMode="auto">
                    <a:xfrm>
                      <a:off x="0" y="0"/>
                      <a:ext cx="7863840" cy="2312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C464BD" w14:textId="77777777" w:rsidR="006304E2" w:rsidRPr="006A6E81" w:rsidRDefault="006304E2" w:rsidP="007414D4">
      <w:pPr>
        <w:rPr>
          <w:rFonts w:asciiTheme="minorHAnsi" w:hAnsiTheme="minorHAnsi" w:cstheme="minorHAnsi"/>
          <w:b/>
          <w:iCs/>
          <w:color w:val="000000" w:themeColor="text1"/>
          <w:sz w:val="8"/>
          <w:szCs w:val="8"/>
          <w:u w:val="singl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07"/>
        <w:gridCol w:w="9593"/>
      </w:tblGrid>
      <w:tr w:rsidR="00E125CA" w:rsidRPr="0044603F" w14:paraId="79DAA85F" w14:textId="77777777" w:rsidTr="00614994">
        <w:trPr>
          <w:trHeight w:val="413"/>
        </w:trPr>
        <w:tc>
          <w:tcPr>
            <w:tcW w:w="1440" w:type="dxa"/>
          </w:tcPr>
          <w:p w14:paraId="70E5A6B9" w14:textId="0B63D9B0" w:rsidR="00E125CA" w:rsidRPr="0044603F" w:rsidRDefault="00E125CA" w:rsidP="007C2A70">
            <w:pPr>
              <w:shd w:val="clear" w:color="auto" w:fill="FFFFFF"/>
              <w:spacing w:before="80"/>
              <w:rPr>
                <w:rFonts w:asciiTheme="minorHAnsi" w:hAnsiTheme="minorHAnsi" w:cstheme="minorHAnsi"/>
                <w:color w:val="222222"/>
                <w:sz w:val="26"/>
                <w:szCs w:val="26"/>
              </w:rPr>
            </w:pPr>
            <w:r w:rsidRPr="0044603F">
              <w:rPr>
                <w:rFonts w:asciiTheme="minorHAnsi" w:hAnsiTheme="minorHAnsi" w:cstheme="minorHAnsi"/>
                <w:b/>
                <w:bCs/>
                <w:color w:val="222222"/>
                <w:sz w:val="26"/>
                <w:szCs w:val="26"/>
              </w:rPr>
              <w:t>Credentials</w:t>
            </w:r>
            <w:r w:rsidRPr="0044603F">
              <w:rPr>
                <w:rFonts w:asciiTheme="minorHAnsi" w:hAnsiTheme="minorHAnsi" w:cstheme="minorHAnsi"/>
                <w:color w:val="222222"/>
                <w:sz w:val="26"/>
                <w:szCs w:val="26"/>
              </w:rPr>
              <w:t xml:space="preserve">: </w:t>
            </w:r>
          </w:p>
          <w:p w14:paraId="631189D0" w14:textId="72ECE3BD" w:rsidR="00E125CA" w:rsidRPr="0044603F" w:rsidRDefault="00E125CA" w:rsidP="007C2A70">
            <w:pPr>
              <w:shd w:val="clear" w:color="auto" w:fill="FFFFFF"/>
              <w:spacing w:before="80"/>
              <w:rPr>
                <w:rFonts w:asciiTheme="minorHAnsi" w:hAnsiTheme="minorHAnsi" w:cstheme="minorHAnsi"/>
                <w:color w:val="222222"/>
                <w:sz w:val="26"/>
                <w:szCs w:val="26"/>
              </w:rPr>
            </w:pPr>
          </w:p>
        </w:tc>
        <w:tc>
          <w:tcPr>
            <w:tcW w:w="9593" w:type="dxa"/>
          </w:tcPr>
          <w:p w14:paraId="03345869" w14:textId="7213ECC6" w:rsidR="00E125CA" w:rsidRDefault="00C866A1" w:rsidP="007C2A70">
            <w:pPr>
              <w:spacing w:before="80"/>
              <w:rPr>
                <w:rFonts w:asciiTheme="minorHAnsi" w:hAnsiTheme="minorHAnsi" w:cstheme="minorHAnsi"/>
                <w:color w:val="222222"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color w:val="222222"/>
                <w:sz w:val="26"/>
                <w:szCs w:val="26"/>
              </w:rPr>
              <w:t>MS</w:t>
            </w:r>
            <w:r w:rsidR="00E125CA" w:rsidRPr="0044603F">
              <w:rPr>
                <w:rFonts w:asciiTheme="minorHAnsi" w:hAnsiTheme="minorHAnsi" w:cstheme="minorHAnsi"/>
                <w:color w:val="222222"/>
                <w:sz w:val="26"/>
                <w:szCs w:val="26"/>
              </w:rPr>
              <w:t xml:space="preserve"> Computer Science</w:t>
            </w:r>
            <w:r>
              <w:rPr>
                <w:rFonts w:asciiTheme="minorHAnsi" w:hAnsiTheme="minorHAnsi" w:cstheme="minorHAnsi"/>
                <w:color w:val="222222"/>
                <w:sz w:val="26"/>
                <w:szCs w:val="26"/>
              </w:rPr>
              <w:t xml:space="preserve"> (Preston University)</w:t>
            </w:r>
            <w:r w:rsidR="006304E2">
              <w:rPr>
                <w:rFonts w:asciiTheme="minorHAnsi" w:hAnsiTheme="minorHAnsi" w:cstheme="minorHAnsi"/>
                <w:color w:val="222222"/>
                <w:sz w:val="26"/>
                <w:szCs w:val="26"/>
              </w:rPr>
              <w:t>, 200</w:t>
            </w:r>
            <w:r w:rsidR="00C10F44">
              <w:rPr>
                <w:rFonts w:asciiTheme="minorHAnsi" w:hAnsiTheme="minorHAnsi" w:cstheme="minorHAnsi"/>
                <w:color w:val="222222"/>
                <w:sz w:val="26"/>
                <w:szCs w:val="26"/>
              </w:rPr>
              <w:t>1</w:t>
            </w:r>
          </w:p>
          <w:p w14:paraId="32E0EC6C" w14:textId="26DC4F7A" w:rsidR="00E125CA" w:rsidRPr="0044603F" w:rsidRDefault="00C866A1" w:rsidP="007C2A70">
            <w:pPr>
              <w:spacing w:before="80"/>
              <w:rPr>
                <w:rFonts w:asciiTheme="minorHAnsi" w:hAnsiTheme="minorHAnsi" w:cstheme="minorHAnsi"/>
                <w:color w:val="222222"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color w:val="222222"/>
                <w:sz w:val="26"/>
                <w:szCs w:val="26"/>
              </w:rPr>
              <w:t>2</w:t>
            </w:r>
            <w:r w:rsidRPr="00C866A1">
              <w:rPr>
                <w:rFonts w:asciiTheme="minorHAnsi" w:hAnsiTheme="minorHAnsi" w:cstheme="minorHAnsi"/>
                <w:color w:val="222222"/>
                <w:sz w:val="26"/>
                <w:szCs w:val="26"/>
                <w:vertAlign w:val="superscript"/>
              </w:rPr>
              <w:t>nd</w:t>
            </w:r>
            <w:r>
              <w:rPr>
                <w:rFonts w:asciiTheme="minorHAnsi" w:hAnsiTheme="minorHAnsi" w:cstheme="minorHAnsi"/>
                <w:color w:val="222222"/>
                <w:sz w:val="26"/>
                <w:szCs w:val="26"/>
              </w:rPr>
              <w:t xml:space="preserve"> major in MIS (Preston Institute of Management Science &amp; Technology)</w:t>
            </w:r>
            <w:r w:rsidR="00740C27">
              <w:rPr>
                <w:rFonts w:asciiTheme="minorHAnsi" w:hAnsiTheme="minorHAnsi" w:cstheme="minorHAnsi"/>
                <w:color w:val="222222"/>
                <w:sz w:val="26"/>
                <w:szCs w:val="26"/>
              </w:rPr>
              <w:t>, 2002</w:t>
            </w:r>
          </w:p>
        </w:tc>
      </w:tr>
      <w:tr w:rsidR="00E125CA" w:rsidRPr="0044603F" w14:paraId="7044BE28" w14:textId="77777777" w:rsidTr="00614994">
        <w:tc>
          <w:tcPr>
            <w:tcW w:w="1440" w:type="dxa"/>
          </w:tcPr>
          <w:p w14:paraId="7EEF02C7" w14:textId="77777777" w:rsidR="00E125CA" w:rsidRPr="0044603F" w:rsidRDefault="00E125CA" w:rsidP="007C2A70">
            <w:pPr>
              <w:shd w:val="clear" w:color="auto" w:fill="FFFFFF"/>
              <w:spacing w:before="80"/>
              <w:rPr>
                <w:rFonts w:asciiTheme="minorHAnsi" w:hAnsiTheme="minorHAnsi" w:cstheme="minorHAnsi"/>
                <w:color w:val="222222"/>
                <w:sz w:val="26"/>
                <w:szCs w:val="26"/>
              </w:rPr>
            </w:pPr>
            <w:r w:rsidRPr="0044603F">
              <w:rPr>
                <w:rFonts w:asciiTheme="minorHAnsi" w:hAnsiTheme="minorHAnsi" w:cstheme="minorHAnsi"/>
                <w:b/>
                <w:bCs/>
                <w:color w:val="222222"/>
                <w:sz w:val="26"/>
                <w:szCs w:val="26"/>
              </w:rPr>
              <w:t>Industries</w:t>
            </w:r>
            <w:r w:rsidRPr="0044603F">
              <w:rPr>
                <w:rFonts w:asciiTheme="minorHAnsi" w:hAnsiTheme="minorHAnsi" w:cstheme="minorHAnsi"/>
                <w:color w:val="222222"/>
                <w:sz w:val="26"/>
                <w:szCs w:val="26"/>
              </w:rPr>
              <w:t>: </w:t>
            </w:r>
          </w:p>
        </w:tc>
        <w:tc>
          <w:tcPr>
            <w:tcW w:w="9593" w:type="dxa"/>
          </w:tcPr>
          <w:p w14:paraId="324A87B3" w14:textId="26A349E6" w:rsidR="00E125CA" w:rsidRPr="0044603F" w:rsidRDefault="00E125CA" w:rsidP="007C2A70">
            <w:pPr>
              <w:spacing w:before="80"/>
              <w:rPr>
                <w:rFonts w:asciiTheme="minorHAnsi" w:hAnsiTheme="minorHAnsi" w:cstheme="minorHAnsi"/>
                <w:b/>
                <w:bCs/>
                <w:color w:val="222222"/>
                <w:sz w:val="26"/>
                <w:szCs w:val="26"/>
              </w:rPr>
            </w:pPr>
            <w:r w:rsidRPr="0044603F">
              <w:rPr>
                <w:rFonts w:asciiTheme="minorHAnsi" w:hAnsiTheme="minorHAnsi" w:cstheme="minorHAnsi"/>
                <w:color w:val="222222"/>
                <w:sz w:val="26"/>
                <w:szCs w:val="26"/>
              </w:rPr>
              <w:t xml:space="preserve">Consulting, Education, Distribution, </w:t>
            </w:r>
            <w:r w:rsidRPr="0044603F">
              <w:rPr>
                <w:rFonts w:asciiTheme="minorHAnsi" w:hAnsiTheme="minorHAnsi" w:cstheme="minorHAnsi"/>
                <w:color w:val="000000"/>
                <w:sz w:val="26"/>
                <w:szCs w:val="26"/>
                <w:lang w:val="en-IN"/>
              </w:rPr>
              <w:t xml:space="preserve">Retail, Healthcare, </w:t>
            </w:r>
            <w:r w:rsidR="00421891" w:rsidRPr="0044603F">
              <w:rPr>
                <w:rFonts w:asciiTheme="minorHAnsi" w:hAnsiTheme="minorHAnsi" w:cstheme="minorHAnsi"/>
                <w:color w:val="000000"/>
                <w:sz w:val="26"/>
                <w:szCs w:val="26"/>
                <w:lang w:val="en-IN"/>
              </w:rPr>
              <w:t>Pharm</w:t>
            </w:r>
            <w:r w:rsidR="00421891">
              <w:rPr>
                <w:rFonts w:asciiTheme="minorHAnsi" w:hAnsiTheme="minorHAnsi" w:cstheme="minorHAnsi"/>
                <w:color w:val="000000"/>
                <w:sz w:val="26"/>
                <w:szCs w:val="26"/>
                <w:lang w:val="en-IN"/>
              </w:rPr>
              <w:t>aceutical, Biotech</w:t>
            </w:r>
            <w:r w:rsidRPr="0044603F">
              <w:rPr>
                <w:rFonts w:asciiTheme="minorHAnsi" w:hAnsiTheme="minorHAnsi" w:cstheme="minorHAnsi"/>
                <w:color w:val="000000"/>
                <w:sz w:val="26"/>
                <w:szCs w:val="26"/>
                <w:lang w:val="en-IN"/>
              </w:rPr>
              <w:t xml:space="preserve">, Legal, Media, Real Estate &amp; Construction, and consulting, </w:t>
            </w:r>
            <w:r w:rsidRPr="0044603F">
              <w:rPr>
                <w:rFonts w:asciiTheme="minorHAnsi" w:hAnsiTheme="minorHAnsi" w:cstheme="minorHAnsi"/>
                <w:sz w:val="26"/>
                <w:szCs w:val="26"/>
              </w:rPr>
              <w:t>Engineering, Professional Services, Info Tech, NOGs, Research &amp; Development organizations.</w:t>
            </w:r>
          </w:p>
        </w:tc>
      </w:tr>
      <w:tr w:rsidR="00E125CA" w:rsidRPr="0044603F" w14:paraId="7133553E" w14:textId="77777777" w:rsidTr="00614994">
        <w:tc>
          <w:tcPr>
            <w:tcW w:w="1440" w:type="dxa"/>
          </w:tcPr>
          <w:p w14:paraId="0963204C" w14:textId="61BC7154" w:rsidR="00E125CA" w:rsidRPr="0044603F" w:rsidRDefault="00E125CA" w:rsidP="007C2A70">
            <w:pPr>
              <w:shd w:val="clear" w:color="auto" w:fill="FFFFFF"/>
              <w:spacing w:before="80"/>
              <w:rPr>
                <w:rFonts w:asciiTheme="minorHAnsi" w:hAnsiTheme="minorHAnsi" w:cstheme="minorHAnsi"/>
                <w:b/>
                <w:bCs/>
                <w:color w:val="222222"/>
                <w:sz w:val="26"/>
                <w:szCs w:val="26"/>
              </w:rPr>
            </w:pPr>
            <w:r w:rsidRPr="0044603F">
              <w:rPr>
                <w:rFonts w:asciiTheme="minorHAnsi" w:hAnsiTheme="minorHAnsi" w:cstheme="minorHAnsi"/>
                <w:b/>
                <w:bCs/>
                <w:color w:val="222222"/>
                <w:sz w:val="26"/>
                <w:szCs w:val="26"/>
              </w:rPr>
              <w:t xml:space="preserve">Key Skills: </w:t>
            </w:r>
          </w:p>
        </w:tc>
        <w:tc>
          <w:tcPr>
            <w:tcW w:w="9593" w:type="dxa"/>
          </w:tcPr>
          <w:p w14:paraId="3ADAA687" w14:textId="1133CAA0" w:rsidR="00E125CA" w:rsidRPr="0044603F" w:rsidRDefault="00E125CA" w:rsidP="0075376A">
            <w:pPr>
              <w:spacing w:before="80"/>
              <w:rPr>
                <w:rFonts w:asciiTheme="minorHAnsi" w:hAnsiTheme="minorHAnsi" w:cstheme="minorHAnsi"/>
                <w:color w:val="222222"/>
                <w:sz w:val="26"/>
                <w:szCs w:val="26"/>
              </w:rPr>
            </w:pPr>
            <w:r w:rsidRPr="0044603F">
              <w:rPr>
                <w:rFonts w:asciiTheme="minorHAnsi" w:hAnsiTheme="minorHAnsi" w:cstheme="minorHAnsi"/>
                <w:color w:val="000000"/>
                <w:sz w:val="26"/>
                <w:szCs w:val="26"/>
                <w:shd w:val="clear" w:color="auto" w:fill="FFFFFF"/>
                <w:lang w:val="en-IN"/>
              </w:rPr>
              <w:t xml:space="preserve">Business Analysis, </w:t>
            </w:r>
            <w:r w:rsidR="0075376A" w:rsidRPr="0044603F">
              <w:rPr>
                <w:rFonts w:asciiTheme="minorHAnsi" w:hAnsiTheme="minorHAnsi" w:cstheme="minorHAnsi"/>
                <w:color w:val="000000"/>
                <w:sz w:val="26"/>
                <w:szCs w:val="26"/>
                <w:shd w:val="clear" w:color="auto" w:fill="FFFFFF"/>
                <w:lang w:val="en-IN"/>
              </w:rPr>
              <w:t>Data Analysis</w:t>
            </w:r>
            <w:r w:rsidR="0075376A">
              <w:rPr>
                <w:rFonts w:asciiTheme="minorHAnsi" w:hAnsiTheme="minorHAnsi" w:cstheme="minorHAnsi"/>
                <w:color w:val="000000"/>
                <w:sz w:val="26"/>
                <w:szCs w:val="26"/>
                <w:shd w:val="clear" w:color="auto" w:fill="FFFFFF"/>
                <w:lang w:val="en-IN"/>
              </w:rPr>
              <w:t xml:space="preserve">, Data Analytics, Business Intelligence (BI), </w:t>
            </w:r>
            <w:r w:rsidRPr="0044603F">
              <w:rPr>
                <w:rFonts w:asciiTheme="minorHAnsi" w:hAnsiTheme="minorHAnsi" w:cstheme="minorHAnsi"/>
                <w:color w:val="000000"/>
                <w:sz w:val="26"/>
                <w:szCs w:val="26"/>
                <w:shd w:val="clear" w:color="auto" w:fill="FFFFFF"/>
                <w:lang w:val="en-IN"/>
              </w:rPr>
              <w:t xml:space="preserve">Business Process </w:t>
            </w:r>
            <w:r w:rsidR="0075376A" w:rsidRPr="0044603F">
              <w:rPr>
                <w:rFonts w:asciiTheme="minorHAnsi" w:hAnsiTheme="minorHAnsi" w:cstheme="minorHAnsi"/>
                <w:color w:val="000000"/>
                <w:sz w:val="26"/>
                <w:szCs w:val="26"/>
                <w:shd w:val="clear" w:color="auto" w:fill="FFFFFF"/>
                <w:lang w:val="en-IN"/>
              </w:rPr>
              <w:t>Modelling</w:t>
            </w:r>
            <w:r w:rsidRPr="0044603F">
              <w:rPr>
                <w:rFonts w:asciiTheme="minorHAnsi" w:hAnsiTheme="minorHAnsi" w:cstheme="minorHAnsi"/>
                <w:color w:val="000000"/>
                <w:sz w:val="26"/>
                <w:szCs w:val="26"/>
                <w:shd w:val="clear" w:color="auto" w:fill="FFFFFF"/>
                <w:lang w:val="en-IN"/>
              </w:rPr>
              <w:t xml:space="preserve">, </w:t>
            </w:r>
            <w:r w:rsidR="0075376A">
              <w:rPr>
                <w:rFonts w:asciiTheme="minorHAnsi" w:hAnsiTheme="minorHAnsi" w:cstheme="minorHAnsi"/>
                <w:color w:val="000000"/>
                <w:sz w:val="26"/>
                <w:szCs w:val="26"/>
                <w:shd w:val="clear" w:color="auto" w:fill="FFFFFF"/>
                <w:lang w:val="en-IN"/>
              </w:rPr>
              <w:t>Investment Data Management, integration of investment data, Cloud Computing, Artificial Intelligence (AI), Machine Learning, Business Software / Application Management (</w:t>
            </w:r>
            <w:r w:rsidRPr="0044603F">
              <w:rPr>
                <w:rFonts w:asciiTheme="minorHAnsi" w:hAnsiTheme="minorHAnsi" w:cstheme="minorHAnsi"/>
                <w:color w:val="000000"/>
                <w:sz w:val="26"/>
                <w:szCs w:val="26"/>
                <w:shd w:val="clear" w:color="auto" w:fill="FFFFFF"/>
                <w:lang w:val="en-IN"/>
              </w:rPr>
              <w:t>CRM</w:t>
            </w:r>
            <w:r w:rsidR="00D948EF">
              <w:rPr>
                <w:rFonts w:asciiTheme="minorHAnsi" w:hAnsiTheme="minorHAnsi" w:cstheme="minorHAnsi"/>
                <w:color w:val="000000"/>
                <w:sz w:val="26"/>
                <w:szCs w:val="26"/>
                <w:shd w:val="clear" w:color="auto" w:fill="FFFFFF"/>
                <w:lang w:val="en-IN"/>
              </w:rPr>
              <w:t>, ERP, HR</w:t>
            </w:r>
            <w:r w:rsidR="0075376A">
              <w:rPr>
                <w:rFonts w:asciiTheme="minorHAnsi" w:hAnsiTheme="minorHAnsi" w:cstheme="minorHAnsi"/>
                <w:color w:val="000000"/>
                <w:sz w:val="26"/>
                <w:szCs w:val="26"/>
                <w:shd w:val="clear" w:color="auto" w:fill="FFFFFF"/>
                <w:lang w:val="en-IN"/>
              </w:rPr>
              <w:t xml:space="preserve">MS/HCM, LMS, </w:t>
            </w:r>
            <w:r w:rsidR="00D948EF">
              <w:rPr>
                <w:rFonts w:asciiTheme="minorHAnsi" w:hAnsiTheme="minorHAnsi" w:cstheme="minorHAnsi"/>
                <w:color w:val="000000"/>
                <w:sz w:val="26"/>
                <w:szCs w:val="26"/>
                <w:shd w:val="clear" w:color="auto" w:fill="FFFFFF"/>
                <w:lang w:val="en-IN"/>
              </w:rPr>
              <w:t>MIS</w:t>
            </w:r>
            <w:r w:rsidR="0075376A">
              <w:rPr>
                <w:rFonts w:asciiTheme="minorHAnsi" w:hAnsiTheme="minorHAnsi" w:cstheme="minorHAnsi"/>
                <w:color w:val="000000"/>
                <w:sz w:val="26"/>
                <w:szCs w:val="26"/>
                <w:shd w:val="clear" w:color="auto" w:fill="FFFFFF"/>
                <w:lang w:val="en-IN"/>
              </w:rPr>
              <w:t>),</w:t>
            </w:r>
            <w:r w:rsidR="00D948EF">
              <w:rPr>
                <w:rFonts w:asciiTheme="minorHAnsi" w:hAnsiTheme="minorHAnsi" w:cstheme="minorHAnsi"/>
                <w:color w:val="000000"/>
                <w:sz w:val="26"/>
                <w:szCs w:val="26"/>
                <w:shd w:val="clear" w:color="auto" w:fill="FFFFFF"/>
                <w:lang w:val="en-IN"/>
              </w:rPr>
              <w:t xml:space="preserve"> </w:t>
            </w:r>
            <w:r w:rsidR="0075376A">
              <w:rPr>
                <w:rFonts w:asciiTheme="minorHAnsi" w:hAnsiTheme="minorHAnsi" w:cstheme="minorHAnsi"/>
                <w:color w:val="000000"/>
                <w:sz w:val="26"/>
                <w:szCs w:val="26"/>
                <w:shd w:val="clear" w:color="auto" w:fill="FFFFFF"/>
                <w:lang w:val="en-IN"/>
              </w:rPr>
              <w:t>Web/internet Applications</w:t>
            </w:r>
            <w:r w:rsidR="00843857">
              <w:rPr>
                <w:rFonts w:asciiTheme="minorHAnsi" w:hAnsiTheme="minorHAnsi" w:cstheme="minorHAnsi"/>
                <w:color w:val="000000"/>
                <w:sz w:val="26"/>
                <w:szCs w:val="26"/>
                <w:shd w:val="clear" w:color="auto" w:fill="FFFFFF"/>
                <w:lang w:val="en-IN"/>
              </w:rPr>
              <w:t xml:space="preserve">, </w:t>
            </w:r>
            <w:r w:rsidR="0075376A">
              <w:rPr>
                <w:rFonts w:asciiTheme="minorHAnsi" w:hAnsiTheme="minorHAnsi" w:cstheme="minorHAnsi"/>
                <w:color w:val="000000"/>
                <w:sz w:val="26"/>
                <w:szCs w:val="26"/>
                <w:shd w:val="clear" w:color="auto" w:fill="FFFFFF"/>
                <w:lang w:val="en-IN"/>
              </w:rPr>
              <w:t>Websites, C</w:t>
            </w:r>
            <w:r w:rsidR="00843857">
              <w:rPr>
                <w:rFonts w:asciiTheme="minorHAnsi" w:hAnsiTheme="minorHAnsi" w:cstheme="minorHAnsi"/>
                <w:color w:val="000000"/>
                <w:sz w:val="26"/>
                <w:szCs w:val="26"/>
                <w:shd w:val="clear" w:color="auto" w:fill="FFFFFF"/>
                <w:lang w:val="en-IN"/>
              </w:rPr>
              <w:t>ontent Management Systems (CMS)</w:t>
            </w:r>
            <w:r w:rsidR="0075376A">
              <w:rPr>
                <w:rFonts w:asciiTheme="minorHAnsi" w:hAnsiTheme="minorHAnsi" w:cstheme="minorHAnsi"/>
                <w:color w:val="000000"/>
                <w:sz w:val="26"/>
                <w:szCs w:val="26"/>
                <w:shd w:val="clear" w:color="auto" w:fill="FFFFFF"/>
                <w:lang w:val="en-IN"/>
              </w:rPr>
              <w:t xml:space="preserve">, </w:t>
            </w:r>
            <w:r w:rsidR="00B629CE">
              <w:rPr>
                <w:rFonts w:asciiTheme="minorHAnsi" w:hAnsiTheme="minorHAnsi" w:cstheme="minorHAnsi"/>
                <w:color w:val="000000"/>
                <w:sz w:val="26"/>
                <w:szCs w:val="26"/>
                <w:shd w:val="clear" w:color="auto" w:fill="FFFFFF"/>
                <w:lang w:val="en-IN"/>
              </w:rPr>
              <w:t>E-commerce</w:t>
            </w:r>
            <w:r w:rsidR="00843857">
              <w:rPr>
                <w:rFonts w:asciiTheme="minorHAnsi" w:hAnsiTheme="minorHAnsi" w:cstheme="minorHAnsi"/>
                <w:color w:val="000000"/>
                <w:sz w:val="26"/>
                <w:szCs w:val="26"/>
                <w:shd w:val="clear" w:color="auto" w:fill="FFFFFF"/>
                <w:lang w:val="en-IN"/>
              </w:rPr>
              <w:t xml:space="preserve"> Platforms</w:t>
            </w:r>
            <w:r w:rsidR="00B629CE">
              <w:rPr>
                <w:rFonts w:asciiTheme="minorHAnsi" w:hAnsiTheme="minorHAnsi" w:cstheme="minorHAnsi"/>
                <w:color w:val="000000"/>
                <w:sz w:val="26"/>
                <w:szCs w:val="26"/>
                <w:shd w:val="clear" w:color="auto" w:fill="FFFFFF"/>
                <w:lang w:val="en-IN"/>
              </w:rPr>
              <w:t>, Social &amp; Digital Media</w:t>
            </w:r>
            <w:r w:rsidR="00D948EF">
              <w:rPr>
                <w:rFonts w:asciiTheme="minorHAnsi" w:hAnsiTheme="minorHAnsi" w:cstheme="minorHAnsi"/>
                <w:color w:val="000000"/>
                <w:sz w:val="26"/>
                <w:szCs w:val="26"/>
                <w:shd w:val="clear" w:color="auto" w:fill="FFFFFF"/>
                <w:lang w:val="en-IN"/>
              </w:rPr>
              <w:t>, IT Operations Management, Project Management</w:t>
            </w:r>
          </w:p>
        </w:tc>
      </w:tr>
      <w:tr w:rsidR="007C2A70" w:rsidRPr="0044603F" w14:paraId="7068D0FB" w14:textId="77777777" w:rsidTr="00614994">
        <w:tc>
          <w:tcPr>
            <w:tcW w:w="1440" w:type="dxa"/>
          </w:tcPr>
          <w:p w14:paraId="32A7129F" w14:textId="77777777" w:rsidR="007C2A70" w:rsidRPr="0044603F" w:rsidRDefault="007C2A70" w:rsidP="007C2A70">
            <w:pPr>
              <w:shd w:val="clear" w:color="auto" w:fill="FFFFFF"/>
              <w:spacing w:before="80"/>
              <w:rPr>
                <w:rFonts w:asciiTheme="minorHAnsi" w:hAnsiTheme="minorHAnsi" w:cstheme="minorHAnsi"/>
                <w:b/>
                <w:bCs/>
                <w:color w:val="222222"/>
                <w:sz w:val="26"/>
                <w:szCs w:val="26"/>
              </w:rPr>
            </w:pPr>
            <w:r w:rsidRPr="0044603F">
              <w:rPr>
                <w:rFonts w:asciiTheme="minorHAnsi" w:hAnsiTheme="minorHAnsi" w:cstheme="minorHAnsi"/>
                <w:b/>
                <w:bCs/>
                <w:color w:val="000000"/>
                <w:sz w:val="26"/>
                <w:szCs w:val="26"/>
                <w:lang w:val="en-IN"/>
              </w:rPr>
              <w:t>Systems</w:t>
            </w:r>
            <w:r w:rsidRPr="0044603F">
              <w:rPr>
                <w:rFonts w:asciiTheme="minorHAnsi" w:hAnsiTheme="minorHAnsi" w:cstheme="minorHAnsi"/>
                <w:color w:val="000000"/>
                <w:sz w:val="26"/>
                <w:szCs w:val="26"/>
                <w:lang w:val="en-IN"/>
              </w:rPr>
              <w:t>: </w:t>
            </w:r>
          </w:p>
        </w:tc>
        <w:tc>
          <w:tcPr>
            <w:tcW w:w="9593" w:type="dxa"/>
          </w:tcPr>
          <w:p w14:paraId="746638BC" w14:textId="01E1325D" w:rsidR="007C2A70" w:rsidRDefault="004D5EF8" w:rsidP="007C2A70">
            <w:pPr>
              <w:shd w:val="clear" w:color="auto" w:fill="FFFFFF"/>
              <w:spacing w:before="80" w:after="40"/>
              <w:ind w:right="14"/>
              <w:rPr>
                <w:rFonts w:asciiTheme="minorHAnsi" w:hAnsiTheme="minorHAnsi" w:cstheme="minorHAnsi"/>
                <w:sz w:val="26"/>
                <w:szCs w:val="26"/>
              </w:rPr>
            </w:pPr>
            <w:r w:rsidRPr="00FB745B">
              <w:rPr>
                <w:rFonts w:asciiTheme="minorHAnsi" w:hAnsiTheme="minorHAnsi" w:cstheme="minorHAnsi"/>
                <w:sz w:val="26"/>
                <w:szCs w:val="26"/>
              </w:rPr>
              <w:t xml:space="preserve">Microsoft, SAP, Oracle, </w:t>
            </w:r>
            <w:r w:rsidR="00DB4CD2">
              <w:rPr>
                <w:rFonts w:ascii="Segoe UI" w:hAnsi="Segoe UI" w:cs="Segoe UI"/>
                <w:color w:val="0D0D0D"/>
                <w:shd w:val="clear" w:color="auto" w:fill="FFFFFF"/>
              </w:rPr>
              <w:t xml:space="preserve">NetSuite, </w:t>
            </w:r>
            <w:r w:rsidR="00C35D3E">
              <w:rPr>
                <w:rFonts w:ascii="Segoe UI" w:hAnsi="Segoe UI" w:cs="Segoe UI"/>
                <w:color w:val="0D0D0D"/>
                <w:shd w:val="clear" w:color="auto" w:fill="FFFFFF"/>
              </w:rPr>
              <w:t xml:space="preserve">Infor, </w:t>
            </w:r>
            <w:r>
              <w:rPr>
                <w:rFonts w:asciiTheme="minorHAnsi" w:hAnsiTheme="minorHAnsi" w:cstheme="minorHAnsi"/>
                <w:sz w:val="26"/>
                <w:szCs w:val="26"/>
              </w:rPr>
              <w:t xml:space="preserve">Sage, </w:t>
            </w:r>
            <w:r w:rsidRPr="00FB745B">
              <w:rPr>
                <w:rFonts w:asciiTheme="minorHAnsi" w:hAnsiTheme="minorHAnsi" w:cstheme="minorHAnsi"/>
                <w:sz w:val="26"/>
                <w:szCs w:val="26"/>
              </w:rPr>
              <w:t xml:space="preserve">Google, Amazon, </w:t>
            </w:r>
            <w:r>
              <w:rPr>
                <w:rFonts w:asciiTheme="minorHAnsi" w:hAnsiTheme="minorHAnsi" w:cstheme="minorHAnsi"/>
                <w:sz w:val="26"/>
                <w:szCs w:val="26"/>
              </w:rPr>
              <w:t>Informatic</w:t>
            </w:r>
            <w:r w:rsidR="00C35D3E">
              <w:rPr>
                <w:rFonts w:asciiTheme="minorHAnsi" w:hAnsiTheme="minorHAnsi" w:cstheme="minorHAnsi"/>
                <w:sz w:val="26"/>
                <w:szCs w:val="26"/>
              </w:rPr>
              <w:t>a</w:t>
            </w:r>
            <w:r>
              <w:rPr>
                <w:rFonts w:asciiTheme="minorHAnsi" w:hAnsiTheme="minorHAnsi" w:cstheme="minorHAnsi"/>
                <w:sz w:val="26"/>
                <w:szCs w:val="26"/>
              </w:rPr>
              <w:t xml:space="preserve">, </w:t>
            </w:r>
            <w:r w:rsidRPr="00FB745B">
              <w:rPr>
                <w:rFonts w:asciiTheme="minorHAnsi" w:hAnsiTheme="minorHAnsi" w:cstheme="minorHAnsi"/>
                <w:sz w:val="26"/>
                <w:szCs w:val="26"/>
              </w:rPr>
              <w:t>IBM, Salesforce, HubSpot</w:t>
            </w:r>
            <w:r>
              <w:rPr>
                <w:rFonts w:asciiTheme="minorHAnsi" w:hAnsiTheme="minorHAnsi" w:cstheme="minorHAnsi"/>
                <w:sz w:val="26"/>
                <w:szCs w:val="26"/>
              </w:rPr>
              <w:t>, Zoho, Shopify</w:t>
            </w:r>
            <w:r w:rsidR="00C35D3E">
              <w:rPr>
                <w:rFonts w:asciiTheme="minorHAnsi" w:hAnsiTheme="minorHAnsi" w:cstheme="minorHAnsi"/>
                <w:sz w:val="26"/>
                <w:szCs w:val="26"/>
              </w:rPr>
              <w:t xml:space="preserve">, </w:t>
            </w:r>
            <w:r w:rsidR="008D2C2D">
              <w:rPr>
                <w:rFonts w:asciiTheme="minorHAnsi" w:hAnsiTheme="minorHAnsi" w:cstheme="minorHAnsi"/>
                <w:sz w:val="26"/>
                <w:szCs w:val="26"/>
              </w:rPr>
              <w:t>Cloud hosting vendors</w:t>
            </w:r>
            <w:r w:rsidR="00D948EF">
              <w:rPr>
                <w:rFonts w:asciiTheme="minorHAnsi" w:hAnsiTheme="minorHAnsi" w:cstheme="minorHAnsi"/>
                <w:sz w:val="26"/>
                <w:szCs w:val="26"/>
              </w:rPr>
              <w:t>. Windows &amp; Linux OS.</w:t>
            </w:r>
          </w:p>
          <w:p w14:paraId="4E821B94" w14:textId="322B23C5" w:rsidR="00DA4B63" w:rsidRPr="00DA4B63" w:rsidRDefault="00DA4B63" w:rsidP="007C2A70">
            <w:pPr>
              <w:shd w:val="clear" w:color="auto" w:fill="FFFFFF"/>
              <w:spacing w:before="80" w:after="40"/>
              <w:ind w:right="14"/>
              <w:rPr>
                <w:rFonts w:asciiTheme="minorHAnsi" w:hAnsiTheme="minorHAnsi" w:cstheme="minorHAnsi"/>
                <w:color w:val="222222"/>
                <w:sz w:val="8"/>
                <w:szCs w:val="8"/>
              </w:rPr>
            </w:pPr>
          </w:p>
        </w:tc>
      </w:tr>
      <w:tr w:rsidR="00630292" w:rsidRPr="0044603F" w14:paraId="311D94E2" w14:textId="77777777" w:rsidTr="00614994">
        <w:tc>
          <w:tcPr>
            <w:tcW w:w="1440" w:type="dxa"/>
          </w:tcPr>
          <w:p w14:paraId="76C280D2" w14:textId="65E5B431" w:rsidR="00630292" w:rsidRPr="0044603F" w:rsidRDefault="00630292" w:rsidP="007C2A70">
            <w:pPr>
              <w:shd w:val="clear" w:color="auto" w:fill="FFFFFF"/>
              <w:spacing w:before="80"/>
              <w:rPr>
                <w:rFonts w:asciiTheme="minorHAnsi" w:hAnsiTheme="minorHAnsi" w:cstheme="minorHAnsi"/>
                <w:b/>
                <w:bCs/>
                <w:color w:val="222222"/>
                <w:sz w:val="26"/>
                <w:szCs w:val="26"/>
              </w:rPr>
            </w:pPr>
            <w:r w:rsidRPr="0044603F">
              <w:rPr>
                <w:rFonts w:asciiTheme="minorHAnsi" w:hAnsiTheme="minorHAnsi" w:cstheme="minorHAnsi"/>
                <w:b/>
                <w:bCs/>
                <w:color w:val="222222"/>
                <w:sz w:val="26"/>
                <w:szCs w:val="26"/>
              </w:rPr>
              <w:t>Experience</w:t>
            </w:r>
            <w:r w:rsidR="00614994">
              <w:rPr>
                <w:rFonts w:asciiTheme="minorHAnsi" w:hAnsiTheme="minorHAnsi" w:cstheme="minorHAnsi"/>
                <w:b/>
                <w:bCs/>
                <w:color w:val="222222"/>
                <w:sz w:val="26"/>
                <w:szCs w:val="26"/>
              </w:rPr>
              <w:t>:</w:t>
            </w:r>
          </w:p>
        </w:tc>
        <w:tc>
          <w:tcPr>
            <w:tcW w:w="9593" w:type="dxa"/>
          </w:tcPr>
          <w:p w14:paraId="15049DA2" w14:textId="061CDC27" w:rsidR="003F53FD" w:rsidRDefault="003F53FD" w:rsidP="003F53FD">
            <w:pPr>
              <w:spacing w:before="100" w:beforeAutospacing="1" w:after="100" w:afterAutospacing="1"/>
              <w:rPr>
                <w:color w:val="222222"/>
              </w:rPr>
            </w:pPr>
            <w:r>
              <w:rPr>
                <w:rFonts w:ascii="Calibri" w:hAnsi="Calibri" w:cs="Calibri"/>
                <w:color w:val="000000"/>
                <w:sz w:val="26"/>
                <w:szCs w:val="26"/>
              </w:rPr>
              <w:t>Over 20 years of experience</w:t>
            </w:r>
            <w:r w:rsidR="00164B0E">
              <w:rPr>
                <w:rFonts w:ascii="Calibri" w:hAnsi="Calibri" w:cs="Calibri"/>
                <w:color w:val="000000"/>
                <w:sz w:val="26"/>
                <w:szCs w:val="26"/>
              </w:rPr>
              <w:t xml:space="preserve"> as</w:t>
            </w:r>
            <w:r>
              <w:rPr>
                <w:rFonts w:ascii="Calibri" w:hAnsi="Calibri" w:cs="Calibri"/>
                <w:color w:val="222222"/>
                <w:sz w:val="26"/>
                <w:szCs w:val="26"/>
              </w:rPr>
              <w:t> Business</w:t>
            </w:r>
            <w:r w:rsidR="00164B0E">
              <w:rPr>
                <w:rFonts w:ascii="Calibri" w:hAnsi="Calibri" w:cs="Calibri"/>
                <w:color w:val="222222"/>
                <w:sz w:val="26"/>
                <w:szCs w:val="26"/>
              </w:rPr>
              <w:t>/System</w:t>
            </w:r>
            <w:r>
              <w:rPr>
                <w:rFonts w:ascii="Calibri" w:hAnsi="Calibri" w:cs="Calibri"/>
                <w:color w:val="222222"/>
                <w:sz w:val="26"/>
                <w:szCs w:val="26"/>
              </w:rPr>
              <w:t xml:space="preserve"> Analyst, Data</w:t>
            </w:r>
            <w:r w:rsidR="00164B0E">
              <w:rPr>
                <w:rFonts w:ascii="Calibri" w:hAnsi="Calibri" w:cs="Calibri"/>
                <w:color w:val="222222"/>
                <w:sz w:val="26"/>
                <w:szCs w:val="26"/>
              </w:rPr>
              <w:t>/BI</w:t>
            </w:r>
            <w:r>
              <w:rPr>
                <w:rFonts w:ascii="Calibri" w:hAnsi="Calibri" w:cs="Calibri"/>
                <w:color w:val="222222"/>
                <w:sz w:val="26"/>
                <w:szCs w:val="26"/>
              </w:rPr>
              <w:t xml:space="preserve"> Analyst, IT Project Manager, </w:t>
            </w:r>
            <w:r w:rsidR="00164B0E">
              <w:rPr>
                <w:rFonts w:ascii="Calibri" w:hAnsi="Calibri" w:cs="Calibri"/>
                <w:color w:val="222222"/>
                <w:sz w:val="26"/>
                <w:szCs w:val="26"/>
              </w:rPr>
              <w:t xml:space="preserve">Project Associate/Coordinator, </w:t>
            </w:r>
            <w:r>
              <w:rPr>
                <w:rFonts w:ascii="Calibri" w:hAnsi="Calibri" w:cs="Calibri"/>
                <w:color w:val="222222"/>
                <w:sz w:val="26"/>
                <w:szCs w:val="26"/>
              </w:rPr>
              <w:t xml:space="preserve">Training &amp; Development Manager, Solution Advisor, </w:t>
            </w:r>
            <w:r w:rsidR="00164B0E">
              <w:rPr>
                <w:rFonts w:ascii="Calibri" w:hAnsi="Calibri" w:cs="Calibri"/>
                <w:color w:val="222222"/>
                <w:sz w:val="26"/>
                <w:szCs w:val="26"/>
              </w:rPr>
              <w:t xml:space="preserve">Consultant &amp; </w:t>
            </w:r>
            <w:r>
              <w:rPr>
                <w:rFonts w:ascii="Calibri" w:hAnsi="Calibri" w:cs="Calibri"/>
                <w:color w:val="222222"/>
                <w:sz w:val="26"/>
                <w:szCs w:val="26"/>
              </w:rPr>
              <w:t>System Admin</w:t>
            </w:r>
            <w:r w:rsidR="00164B0E">
              <w:rPr>
                <w:rFonts w:ascii="Calibri" w:hAnsi="Calibri" w:cs="Calibri"/>
                <w:color w:val="222222"/>
                <w:sz w:val="26"/>
                <w:szCs w:val="26"/>
              </w:rPr>
              <w:t>.</w:t>
            </w:r>
          </w:p>
          <w:p w14:paraId="6D2007D2" w14:textId="3441B5D3" w:rsidR="003F53FD" w:rsidRDefault="003F53FD" w:rsidP="003F53FD">
            <w:pPr>
              <w:spacing w:before="100" w:beforeAutospacing="1" w:after="100" w:afterAutospacing="1"/>
              <w:rPr>
                <w:color w:val="222222"/>
              </w:rPr>
            </w:pPr>
            <w:r>
              <w:rPr>
                <w:rFonts w:ascii="Calibri" w:hAnsi="Calibri" w:cs="Calibri"/>
                <w:color w:val="000000"/>
                <w:sz w:val="26"/>
                <w:szCs w:val="26"/>
              </w:rPr>
              <w:t xml:space="preserve">Proficient in understanding of business requirement gathering, business analysis &amp; design, enterprise applications, software &amp; digital </w:t>
            </w:r>
            <w:r w:rsidR="00FD415D">
              <w:rPr>
                <w:rFonts w:ascii="Calibri" w:hAnsi="Calibri" w:cs="Calibri"/>
                <w:color w:val="000000"/>
                <w:sz w:val="26"/>
                <w:szCs w:val="26"/>
              </w:rPr>
              <w:t>systems</w:t>
            </w:r>
            <w:r>
              <w:rPr>
                <w:rFonts w:ascii="Calibri" w:hAnsi="Calibri" w:cs="Calibri"/>
                <w:color w:val="000000"/>
                <w:sz w:val="26"/>
                <w:szCs w:val="26"/>
              </w:rPr>
              <w:t xml:space="preserve">, leading projects &amp; working as a team </w:t>
            </w:r>
            <w:r w:rsidR="0075376A">
              <w:rPr>
                <w:rFonts w:ascii="Calibri" w:hAnsi="Calibri" w:cs="Calibri"/>
                <w:color w:val="000000"/>
                <w:sz w:val="26"/>
                <w:szCs w:val="26"/>
              </w:rPr>
              <w:t>in small</w:t>
            </w:r>
            <w:r w:rsidR="004201DA">
              <w:rPr>
                <w:rFonts w:ascii="Calibri" w:hAnsi="Calibri" w:cs="Calibri"/>
                <w:color w:val="000000"/>
                <w:sz w:val="26"/>
                <w:szCs w:val="26"/>
              </w:rPr>
              <w:t>, medium</w:t>
            </w:r>
            <w:r w:rsidR="0075376A">
              <w:rPr>
                <w:rFonts w:ascii="Calibri" w:hAnsi="Calibri" w:cs="Calibri"/>
                <w:color w:val="000000"/>
                <w:sz w:val="26"/>
                <w:szCs w:val="26"/>
              </w:rPr>
              <w:t xml:space="preserve"> &amp; large size</w:t>
            </w:r>
            <w:r>
              <w:rPr>
                <w:rFonts w:ascii="Calibri" w:hAnsi="Calibri" w:cs="Calibri"/>
                <w:color w:val="000000"/>
                <w:sz w:val="26"/>
                <w:szCs w:val="26"/>
              </w:rPr>
              <w:t xml:space="preserve"> project</w:t>
            </w:r>
            <w:r w:rsidR="0075376A">
              <w:rPr>
                <w:rFonts w:ascii="Calibri" w:hAnsi="Calibri" w:cs="Calibri"/>
                <w:color w:val="000000"/>
                <w:sz w:val="26"/>
                <w:szCs w:val="26"/>
              </w:rPr>
              <w:t>s</w:t>
            </w:r>
            <w:r w:rsidR="004201DA">
              <w:rPr>
                <w:rFonts w:ascii="Calibri" w:hAnsi="Calibri" w:cs="Calibri"/>
                <w:color w:val="000000"/>
                <w:sz w:val="26"/>
                <w:szCs w:val="26"/>
              </w:rPr>
              <w:t xml:space="preserve"> independently</w:t>
            </w:r>
            <w:r w:rsidR="0075376A">
              <w:rPr>
                <w:rFonts w:ascii="Calibri" w:hAnsi="Calibri" w:cs="Calibri"/>
                <w:color w:val="000000"/>
                <w:sz w:val="26"/>
                <w:szCs w:val="26"/>
              </w:rPr>
              <w:t xml:space="preserve"> &amp; </w:t>
            </w:r>
            <w:r w:rsidR="004201DA">
              <w:rPr>
                <w:rFonts w:ascii="Calibri" w:hAnsi="Calibri" w:cs="Calibri"/>
                <w:color w:val="000000"/>
                <w:sz w:val="26"/>
                <w:szCs w:val="26"/>
              </w:rPr>
              <w:t xml:space="preserve">Project Management Office </w:t>
            </w:r>
            <w:r w:rsidR="0075376A">
              <w:rPr>
                <w:rFonts w:ascii="Calibri" w:hAnsi="Calibri" w:cs="Calibri"/>
                <w:color w:val="000000"/>
                <w:sz w:val="26"/>
                <w:szCs w:val="26"/>
              </w:rPr>
              <w:t>(PMO)</w:t>
            </w:r>
            <w:r w:rsidR="004201DA">
              <w:rPr>
                <w:rFonts w:ascii="Calibri" w:hAnsi="Calibri" w:cs="Calibri"/>
                <w:color w:val="000000"/>
                <w:sz w:val="26"/>
                <w:szCs w:val="26"/>
              </w:rPr>
              <w:t xml:space="preserve"> / </w:t>
            </w:r>
            <w:r w:rsidR="004201DA" w:rsidRPr="004201DA">
              <w:rPr>
                <w:rFonts w:ascii="Calibri" w:hAnsi="Calibri" w:cs="Calibri"/>
                <w:color w:val="000000"/>
                <w:sz w:val="26"/>
                <w:szCs w:val="26"/>
              </w:rPr>
              <w:t>Technology Governance Office</w:t>
            </w:r>
            <w:r w:rsidR="004201DA">
              <w:rPr>
                <w:rFonts w:ascii="Calibri" w:hAnsi="Calibri" w:cs="Calibri"/>
                <w:color w:val="000000"/>
                <w:sz w:val="26"/>
                <w:szCs w:val="26"/>
              </w:rPr>
              <w:t>.</w:t>
            </w:r>
          </w:p>
          <w:p w14:paraId="0D7D1EEF" w14:textId="2B563371" w:rsidR="0075376A" w:rsidRDefault="0075376A" w:rsidP="003F53FD">
            <w:pPr>
              <w:spacing w:before="100" w:beforeAutospacing="1" w:after="100" w:afterAutospacing="1"/>
              <w:rPr>
                <w:rFonts w:ascii="Calibri" w:hAnsi="Calibri" w:cs="Calibri"/>
                <w:color w:val="000000"/>
                <w:sz w:val="26"/>
                <w:szCs w:val="26"/>
              </w:rPr>
            </w:pPr>
            <w:r>
              <w:rPr>
                <w:rFonts w:ascii="Calibri" w:hAnsi="Calibri" w:cs="Calibri"/>
                <w:color w:val="000000"/>
                <w:sz w:val="26"/>
                <w:szCs w:val="26"/>
              </w:rPr>
              <w:t>Well e</w:t>
            </w:r>
            <w:r w:rsidR="00FD415D">
              <w:rPr>
                <w:rFonts w:ascii="Calibri" w:hAnsi="Calibri" w:cs="Calibri"/>
                <w:color w:val="000000"/>
                <w:sz w:val="26"/>
                <w:szCs w:val="26"/>
              </w:rPr>
              <w:t>xperienced</w:t>
            </w:r>
            <w:r w:rsidR="003F53FD">
              <w:rPr>
                <w:rFonts w:ascii="Calibri" w:hAnsi="Calibri" w:cs="Calibri"/>
                <w:color w:val="000000"/>
                <w:sz w:val="26"/>
                <w:szCs w:val="26"/>
              </w:rPr>
              <w:t xml:space="preserve"> in supporting PMO &amp; </w:t>
            </w:r>
            <w:r w:rsidR="00FD415D">
              <w:rPr>
                <w:rFonts w:ascii="Calibri" w:hAnsi="Calibri" w:cs="Calibri"/>
                <w:color w:val="000000"/>
                <w:sz w:val="26"/>
                <w:szCs w:val="26"/>
              </w:rPr>
              <w:t xml:space="preserve">cross-functional teams in project planning, execution, </w:t>
            </w:r>
            <w:r w:rsidR="00325189">
              <w:rPr>
                <w:rFonts w:ascii="Calibri" w:hAnsi="Calibri" w:cs="Calibri"/>
                <w:color w:val="000000"/>
                <w:sz w:val="26"/>
                <w:szCs w:val="26"/>
              </w:rPr>
              <w:t xml:space="preserve">timesheet management, </w:t>
            </w:r>
            <w:r>
              <w:rPr>
                <w:rFonts w:ascii="Calibri" w:hAnsi="Calibri" w:cs="Calibri"/>
                <w:color w:val="000000"/>
                <w:sz w:val="26"/>
                <w:szCs w:val="26"/>
              </w:rPr>
              <w:t xml:space="preserve">project tracking, reporting &amp; KPIs. </w:t>
            </w:r>
          </w:p>
          <w:p w14:paraId="53FD3EB9" w14:textId="2F783690" w:rsidR="00D948EF" w:rsidRPr="00D948EF" w:rsidRDefault="003F53FD" w:rsidP="00D948EF">
            <w:pPr>
              <w:spacing w:before="100" w:beforeAutospacing="1" w:after="100" w:afterAutospacing="1"/>
              <w:rPr>
                <w:rFonts w:ascii="Calibri" w:hAnsi="Calibri" w:cs="Calibri"/>
                <w:color w:val="000000"/>
                <w:sz w:val="26"/>
                <w:szCs w:val="26"/>
              </w:rPr>
            </w:pPr>
            <w:r w:rsidRPr="00D948EF">
              <w:rPr>
                <w:rFonts w:ascii="Calibri" w:hAnsi="Calibri" w:cs="Calibri"/>
                <w:color w:val="000000"/>
                <w:sz w:val="26"/>
                <w:szCs w:val="26"/>
              </w:rPr>
              <w:t xml:space="preserve">Proficient in </w:t>
            </w:r>
            <w:r w:rsidR="00BA5735" w:rsidRPr="00D948EF">
              <w:rPr>
                <w:rFonts w:ascii="Calibri" w:hAnsi="Calibri" w:cs="Calibri"/>
                <w:color w:val="000000"/>
                <w:sz w:val="26"/>
                <w:szCs w:val="26"/>
              </w:rPr>
              <w:t>IT &amp; Business support systems including helpdesk,</w:t>
            </w:r>
            <w:r w:rsidRPr="00D948EF">
              <w:rPr>
                <w:rFonts w:ascii="Calibri" w:hAnsi="Calibri" w:cs="Calibri"/>
                <w:color w:val="000000"/>
                <w:sz w:val="26"/>
                <w:szCs w:val="26"/>
              </w:rPr>
              <w:t xml:space="preserve"> </w:t>
            </w:r>
            <w:r w:rsidR="000E09C5">
              <w:rPr>
                <w:rFonts w:ascii="Calibri" w:hAnsi="Calibri" w:cs="Calibri"/>
                <w:color w:val="000000"/>
                <w:sz w:val="26"/>
                <w:szCs w:val="26"/>
              </w:rPr>
              <w:t xml:space="preserve">field service management (FSM) </w:t>
            </w:r>
            <w:r w:rsidR="005B5EE6" w:rsidRPr="005B5EE6">
              <w:rPr>
                <w:rFonts w:ascii="Calibri" w:hAnsi="Calibri" w:cs="Calibri"/>
                <w:color w:val="000000"/>
                <w:sz w:val="26"/>
                <w:szCs w:val="26"/>
              </w:rPr>
              <w:t xml:space="preserve">IT </w:t>
            </w:r>
            <w:r w:rsidRPr="00D948EF">
              <w:rPr>
                <w:rFonts w:ascii="Calibri" w:hAnsi="Calibri" w:cs="Calibri"/>
                <w:color w:val="000000"/>
                <w:sz w:val="26"/>
                <w:szCs w:val="26"/>
              </w:rPr>
              <w:t>service management</w:t>
            </w:r>
            <w:r w:rsidR="005B5EE6">
              <w:rPr>
                <w:rFonts w:ascii="Calibri" w:hAnsi="Calibri" w:cs="Calibri"/>
                <w:color w:val="000000"/>
                <w:sz w:val="26"/>
                <w:szCs w:val="26"/>
              </w:rPr>
              <w:t xml:space="preserve"> (ITSM)</w:t>
            </w:r>
            <w:r w:rsidRPr="00D948EF">
              <w:rPr>
                <w:rFonts w:ascii="Calibri" w:hAnsi="Calibri" w:cs="Calibri"/>
                <w:color w:val="000000"/>
                <w:sz w:val="26"/>
                <w:szCs w:val="26"/>
              </w:rPr>
              <w:t xml:space="preserve">, daily </w:t>
            </w:r>
            <w:r w:rsidR="00BA5735" w:rsidRPr="00D948EF">
              <w:rPr>
                <w:rFonts w:ascii="Calibri" w:hAnsi="Calibri" w:cs="Calibri"/>
                <w:color w:val="000000"/>
                <w:sz w:val="26"/>
                <w:szCs w:val="26"/>
              </w:rPr>
              <w:t xml:space="preserve">operations, </w:t>
            </w:r>
            <w:r w:rsidR="004201DA">
              <w:rPr>
                <w:rFonts w:ascii="Calibri" w:hAnsi="Calibri" w:cs="Calibri"/>
                <w:color w:val="000000"/>
                <w:sz w:val="26"/>
                <w:szCs w:val="26"/>
              </w:rPr>
              <w:t xml:space="preserve">business process </w:t>
            </w:r>
            <w:r w:rsidR="00DA4B63" w:rsidRPr="00D948EF">
              <w:rPr>
                <w:rFonts w:ascii="Calibri" w:hAnsi="Calibri" w:cs="Calibri"/>
                <w:color w:val="000000"/>
                <w:sz w:val="26"/>
                <w:szCs w:val="26"/>
              </w:rPr>
              <w:t xml:space="preserve">automation, </w:t>
            </w:r>
            <w:r w:rsidR="004201DA">
              <w:rPr>
                <w:rFonts w:ascii="Calibri" w:hAnsi="Calibri" w:cs="Calibri"/>
                <w:color w:val="000000"/>
                <w:sz w:val="26"/>
                <w:szCs w:val="26"/>
              </w:rPr>
              <w:t xml:space="preserve">security, </w:t>
            </w:r>
            <w:r w:rsidR="00DA4B63" w:rsidRPr="00D948EF">
              <w:rPr>
                <w:rFonts w:ascii="Calibri" w:hAnsi="Calibri" w:cs="Calibri"/>
                <w:color w:val="000000"/>
                <w:sz w:val="26"/>
                <w:szCs w:val="26"/>
              </w:rPr>
              <w:t>compliance</w:t>
            </w:r>
            <w:r w:rsidR="00FD415D" w:rsidRPr="00D948EF">
              <w:rPr>
                <w:rFonts w:ascii="Calibri" w:hAnsi="Calibri" w:cs="Calibri"/>
                <w:color w:val="000000"/>
                <w:sz w:val="26"/>
                <w:szCs w:val="26"/>
              </w:rPr>
              <w:t xml:space="preserve"> &amp;</w:t>
            </w:r>
            <w:r w:rsidR="00DA4B63" w:rsidRPr="00D948EF">
              <w:rPr>
                <w:rFonts w:ascii="Calibri" w:hAnsi="Calibri" w:cs="Calibri"/>
                <w:color w:val="000000"/>
                <w:sz w:val="26"/>
                <w:szCs w:val="26"/>
              </w:rPr>
              <w:t xml:space="preserve"> audit</w:t>
            </w:r>
            <w:r w:rsidR="00FD415D" w:rsidRPr="00D948EF">
              <w:rPr>
                <w:rFonts w:ascii="Calibri" w:hAnsi="Calibri" w:cs="Calibri"/>
                <w:color w:val="000000"/>
                <w:sz w:val="26"/>
                <w:szCs w:val="26"/>
              </w:rPr>
              <w:t>s</w:t>
            </w:r>
            <w:r w:rsidR="00DA4B63" w:rsidRPr="00D948EF">
              <w:rPr>
                <w:rFonts w:ascii="Calibri" w:hAnsi="Calibri" w:cs="Calibri"/>
                <w:color w:val="000000"/>
                <w:sz w:val="26"/>
                <w:szCs w:val="26"/>
              </w:rPr>
              <w:t xml:space="preserve">. </w:t>
            </w:r>
          </w:p>
          <w:p w14:paraId="44B36459" w14:textId="7EC37FE8" w:rsidR="00BA5735" w:rsidRPr="00D948EF" w:rsidRDefault="00DA4B63" w:rsidP="00D948EF">
            <w:pPr>
              <w:spacing w:before="100" w:beforeAutospacing="1" w:after="100" w:afterAutospacing="1"/>
              <w:rPr>
                <w:rFonts w:asciiTheme="minorHAnsi" w:hAnsiTheme="minorHAnsi" w:cstheme="minorHAnsi"/>
                <w:color w:val="000000"/>
                <w:sz w:val="26"/>
                <w:szCs w:val="26"/>
              </w:rPr>
            </w:pPr>
            <w:r w:rsidRPr="00D948EF">
              <w:rPr>
                <w:rFonts w:ascii="Calibri" w:hAnsi="Calibri" w:cs="Calibri"/>
                <w:color w:val="000000"/>
                <w:sz w:val="26"/>
                <w:szCs w:val="26"/>
              </w:rPr>
              <w:t>Expert</w:t>
            </w:r>
            <w:r w:rsidR="00BA5735" w:rsidRPr="00D948EF">
              <w:rPr>
                <w:rFonts w:ascii="Calibri" w:hAnsi="Calibri" w:cs="Calibri"/>
                <w:color w:val="000000"/>
                <w:sz w:val="26"/>
                <w:szCs w:val="26"/>
              </w:rPr>
              <w:t xml:space="preserve"> in training</w:t>
            </w:r>
            <w:r w:rsidRPr="00D948EF">
              <w:rPr>
                <w:rFonts w:ascii="Calibri" w:hAnsi="Calibri" w:cs="Calibri"/>
                <w:color w:val="000000"/>
                <w:sz w:val="26"/>
                <w:szCs w:val="26"/>
              </w:rPr>
              <w:t xml:space="preserve">, </w:t>
            </w:r>
            <w:r w:rsidR="00BA5735" w:rsidRPr="00D948EF">
              <w:rPr>
                <w:rFonts w:ascii="Calibri" w:hAnsi="Calibri" w:cs="Calibri"/>
                <w:color w:val="000000"/>
                <w:sz w:val="26"/>
                <w:szCs w:val="26"/>
              </w:rPr>
              <w:t>development</w:t>
            </w:r>
            <w:r w:rsidRPr="00D948EF">
              <w:rPr>
                <w:rFonts w:ascii="Calibri" w:hAnsi="Calibri" w:cs="Calibri"/>
                <w:color w:val="000000"/>
                <w:sz w:val="26"/>
                <w:szCs w:val="26"/>
              </w:rPr>
              <w:t xml:space="preserve"> &amp;</w:t>
            </w:r>
            <w:r w:rsidR="00BA5735" w:rsidRPr="00D948EF">
              <w:rPr>
                <w:rFonts w:ascii="Calibri" w:hAnsi="Calibri" w:cs="Calibri"/>
                <w:color w:val="000000"/>
                <w:sz w:val="26"/>
                <w:szCs w:val="26"/>
              </w:rPr>
              <w:t xml:space="preserve"> learning</w:t>
            </w:r>
            <w:r w:rsidRPr="00D948EF">
              <w:rPr>
                <w:rFonts w:ascii="Calibri" w:hAnsi="Calibri" w:cs="Calibri"/>
                <w:color w:val="000000"/>
                <w:sz w:val="26"/>
                <w:szCs w:val="26"/>
              </w:rPr>
              <w:t xml:space="preserve"> management systems, HR support functions, cloud learning platforms, employee</w:t>
            </w:r>
            <w:r>
              <w:rPr>
                <w:rFonts w:asciiTheme="minorHAnsi" w:hAnsiTheme="minorHAnsi" w:cstheme="minorHAnsi"/>
                <w:color w:val="222222"/>
                <w:sz w:val="26"/>
                <w:szCs w:val="26"/>
              </w:rPr>
              <w:t xml:space="preserve"> </w:t>
            </w:r>
            <w:r w:rsidR="00D948EF">
              <w:rPr>
                <w:rFonts w:asciiTheme="minorHAnsi" w:hAnsiTheme="minorHAnsi" w:cstheme="minorHAnsi"/>
                <w:color w:val="222222"/>
                <w:sz w:val="26"/>
                <w:szCs w:val="26"/>
              </w:rPr>
              <w:t>self-service</w:t>
            </w:r>
            <w:r>
              <w:rPr>
                <w:rFonts w:asciiTheme="minorHAnsi" w:hAnsiTheme="minorHAnsi" w:cstheme="minorHAnsi"/>
                <w:color w:val="222222"/>
                <w:sz w:val="26"/>
                <w:szCs w:val="26"/>
              </w:rPr>
              <w:t xml:space="preserve"> &amp; related collaborations. </w:t>
            </w:r>
          </w:p>
        </w:tc>
      </w:tr>
    </w:tbl>
    <w:p w14:paraId="48AE33C6" w14:textId="77777777" w:rsidR="007C2825" w:rsidRPr="007C2825" w:rsidRDefault="007C2825" w:rsidP="007C2825">
      <w:pPr>
        <w:shd w:val="clear" w:color="auto" w:fill="FFFFFF"/>
        <w:rPr>
          <w:rFonts w:asciiTheme="minorHAnsi" w:hAnsiTheme="minorHAnsi" w:cstheme="minorHAnsi"/>
          <w:b/>
          <w:iCs/>
          <w:color w:val="000000" w:themeColor="text1"/>
          <w:sz w:val="10"/>
          <w:szCs w:val="10"/>
          <w:u w:val="single"/>
        </w:rPr>
      </w:pPr>
    </w:p>
    <w:p w14:paraId="04FDF9C4" w14:textId="77777777" w:rsidR="007C2825" w:rsidRDefault="007C2825">
      <w:pPr>
        <w:rPr>
          <w:rFonts w:asciiTheme="minorHAnsi" w:hAnsiTheme="minorHAnsi" w:cstheme="minorHAnsi"/>
          <w:b/>
          <w:iCs/>
          <w:color w:val="000000" w:themeColor="text1"/>
          <w:sz w:val="32"/>
          <w:szCs w:val="32"/>
          <w:u w:val="single"/>
        </w:rPr>
      </w:pPr>
      <w:r>
        <w:rPr>
          <w:rFonts w:asciiTheme="minorHAnsi" w:hAnsiTheme="minorHAnsi" w:cstheme="minorHAnsi"/>
          <w:b/>
          <w:iCs/>
          <w:color w:val="000000" w:themeColor="text1"/>
          <w:sz w:val="32"/>
          <w:szCs w:val="32"/>
          <w:u w:val="single"/>
        </w:rPr>
        <w:br w:type="page"/>
      </w:r>
    </w:p>
    <w:p w14:paraId="06C09660" w14:textId="5E051B87" w:rsidR="001A627B" w:rsidRPr="008967D7" w:rsidRDefault="001A627B" w:rsidP="00DE37A9">
      <w:pPr>
        <w:shd w:val="clear" w:color="auto" w:fill="FFFFFF"/>
        <w:spacing w:before="100" w:beforeAutospacing="1" w:after="100" w:afterAutospacing="1"/>
        <w:rPr>
          <w:rFonts w:asciiTheme="minorHAnsi" w:hAnsiTheme="minorHAnsi" w:cstheme="minorHAnsi"/>
          <w:b/>
          <w:iCs/>
          <w:color w:val="000000" w:themeColor="text1"/>
          <w:sz w:val="32"/>
          <w:szCs w:val="32"/>
          <w:u w:val="single"/>
        </w:rPr>
      </w:pPr>
      <w:r w:rsidRPr="008967D7">
        <w:rPr>
          <w:rFonts w:asciiTheme="minorHAnsi" w:hAnsiTheme="minorHAnsi" w:cstheme="minorHAnsi"/>
          <w:b/>
          <w:iCs/>
          <w:color w:val="000000" w:themeColor="text1"/>
          <w:sz w:val="32"/>
          <w:szCs w:val="32"/>
          <w:u w:val="single"/>
        </w:rPr>
        <w:lastRenderedPageBreak/>
        <w:t xml:space="preserve">PROFESSIONAL EXPERIENCE: </w:t>
      </w:r>
    </w:p>
    <w:p w14:paraId="2FC6409A" w14:textId="553C7E77" w:rsidR="000B433A" w:rsidRDefault="00F67B0C" w:rsidP="000B433A">
      <w:pPr>
        <w:tabs>
          <w:tab w:val="left" w:pos="7938"/>
        </w:tabs>
        <w:rPr>
          <w:rFonts w:ascii="Segoe UI" w:eastAsia="Segoe UI" w:hAnsi="Segoe UI" w:cs="Segoe UI"/>
          <w:b/>
          <w:spacing w:val="1"/>
        </w:rPr>
      </w:pPr>
      <w:r>
        <w:rPr>
          <w:rFonts w:ascii="Segoe UI" w:eastAsia="Segoe UI" w:hAnsi="Segoe UI" w:cs="Segoe UI"/>
          <w:b/>
        </w:rPr>
        <w:t>Consultant – IT/AI/BI/CRM/LMS/Digital/E-Commerce</w:t>
      </w:r>
      <w:r w:rsidR="000B433A" w:rsidRPr="00102CB1">
        <w:rPr>
          <w:rFonts w:ascii="Segoe UI" w:eastAsia="Segoe UI" w:hAnsi="Segoe UI" w:cs="Segoe UI"/>
          <w:b/>
          <w:spacing w:val="1"/>
        </w:rPr>
        <w:tab/>
      </w:r>
      <w:r w:rsidR="000B433A">
        <w:rPr>
          <w:rFonts w:ascii="Segoe UI" w:eastAsia="Segoe UI" w:hAnsi="Segoe UI" w:cs="Segoe UI"/>
          <w:b/>
          <w:spacing w:val="1"/>
        </w:rPr>
        <w:t>Jan 2024</w:t>
      </w:r>
      <w:r w:rsidR="000B433A" w:rsidRPr="00102CB1">
        <w:rPr>
          <w:rFonts w:ascii="Segoe UI" w:eastAsia="Segoe UI" w:hAnsi="Segoe UI" w:cs="Segoe UI"/>
          <w:b/>
          <w:spacing w:val="1"/>
        </w:rPr>
        <w:t xml:space="preserve"> till Toda</w:t>
      </w:r>
      <w:r w:rsidR="000B433A">
        <w:rPr>
          <w:rFonts w:ascii="Segoe UI" w:eastAsia="Segoe UI" w:hAnsi="Segoe UI" w:cs="Segoe UI"/>
          <w:b/>
          <w:spacing w:val="1"/>
        </w:rPr>
        <w:t>y</w:t>
      </w:r>
    </w:p>
    <w:p w14:paraId="36A1774B" w14:textId="045127D1" w:rsidR="00474243" w:rsidRPr="00192E87" w:rsidRDefault="00192E87" w:rsidP="000B433A">
      <w:pPr>
        <w:tabs>
          <w:tab w:val="left" w:pos="7938"/>
        </w:tabs>
        <w:rPr>
          <w:rFonts w:ascii="Segoe UI" w:eastAsia="Segoe UI" w:hAnsi="Segoe UI" w:cs="Segoe UI"/>
          <w:b/>
          <w:spacing w:val="1"/>
        </w:rPr>
      </w:pPr>
      <w:r>
        <w:rPr>
          <w:rFonts w:ascii="Segoe UI" w:eastAsia="Segoe UI" w:hAnsi="Segoe UI" w:cs="Segoe UI"/>
          <w:b/>
          <w:spacing w:val="1"/>
        </w:rPr>
        <w:t>HiTech Americas</w:t>
      </w:r>
      <w:r>
        <w:rPr>
          <w:rFonts w:ascii="Segoe UI" w:eastAsia="Segoe UI" w:hAnsi="Segoe UI" w:cs="Segoe UI"/>
          <w:b/>
          <w:spacing w:val="1"/>
        </w:rPr>
        <w:tab/>
        <w:t>NY</w:t>
      </w:r>
    </w:p>
    <w:p w14:paraId="23058776" w14:textId="4632C035" w:rsidR="007C2825" w:rsidRPr="007C2825" w:rsidRDefault="007C2825" w:rsidP="007C2825">
      <w:pPr>
        <w:shd w:val="clear" w:color="auto" w:fill="FFFFFF"/>
        <w:spacing w:before="80"/>
        <w:rPr>
          <w:rFonts w:asciiTheme="minorHAnsi" w:hAnsiTheme="minorHAnsi" w:cstheme="minorHAnsi"/>
          <w:sz w:val="26"/>
          <w:szCs w:val="26"/>
          <w:u w:val="single"/>
        </w:rPr>
      </w:pPr>
      <w:r w:rsidRPr="007C2825">
        <w:rPr>
          <w:rFonts w:asciiTheme="minorHAnsi" w:hAnsiTheme="minorHAnsi" w:cstheme="minorHAnsi"/>
          <w:sz w:val="26"/>
          <w:szCs w:val="26"/>
          <w:u w:val="single"/>
        </w:rPr>
        <w:t>Projects coordinated for the tech firm clients</w:t>
      </w:r>
    </w:p>
    <w:p w14:paraId="262A7F2E" w14:textId="77777777" w:rsidR="007C2825" w:rsidRDefault="007C2825" w:rsidP="007C2825">
      <w:pPr>
        <w:shd w:val="clear" w:color="auto" w:fill="FFFFFF"/>
        <w:spacing w:before="40" w:after="100" w:afterAutospacing="1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b/>
          <w:bCs/>
          <w:sz w:val="26"/>
          <w:szCs w:val="26"/>
        </w:rPr>
        <w:t xml:space="preserve">Business Analysis (BI): </w:t>
      </w:r>
      <w:r>
        <w:rPr>
          <w:rFonts w:asciiTheme="minorHAnsi" w:hAnsiTheme="minorHAnsi" w:cstheme="minorHAnsi"/>
          <w:sz w:val="26"/>
          <w:szCs w:val="26"/>
        </w:rPr>
        <w:t>Consult BI projects in Tableau &amp; IBM Cognos Analytics for Finance &amp; Lending businesses. Integrate BI platforms with MDM, cloud SQL databases, Google Sheets &amp; Microsoft Excel.</w:t>
      </w:r>
    </w:p>
    <w:p w14:paraId="2FFCC6EE" w14:textId="3277AA2F" w:rsidR="003010A8" w:rsidRPr="002470BB" w:rsidRDefault="003010A8" w:rsidP="003010A8">
      <w:pPr>
        <w:shd w:val="clear" w:color="auto" w:fill="FFFFFF"/>
        <w:spacing w:before="100" w:beforeAutospacing="1" w:after="100" w:afterAutospacing="1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b/>
          <w:bCs/>
          <w:sz w:val="26"/>
          <w:szCs w:val="26"/>
        </w:rPr>
        <w:t xml:space="preserve">AI Automation: </w:t>
      </w:r>
      <w:r w:rsidRPr="002470BB">
        <w:rPr>
          <w:rFonts w:asciiTheme="minorHAnsi" w:hAnsiTheme="minorHAnsi" w:cstheme="minorHAnsi"/>
          <w:sz w:val="26"/>
          <w:szCs w:val="26"/>
        </w:rPr>
        <w:t>Integrate AI</w:t>
      </w:r>
      <w:r>
        <w:rPr>
          <w:rFonts w:asciiTheme="minorHAnsi" w:hAnsiTheme="minorHAnsi" w:cstheme="minorHAnsi"/>
          <w:sz w:val="26"/>
          <w:szCs w:val="26"/>
        </w:rPr>
        <w:t xml:space="preserve"> </w:t>
      </w:r>
      <w:r w:rsidR="003A7A37">
        <w:rPr>
          <w:rFonts w:asciiTheme="minorHAnsi" w:hAnsiTheme="minorHAnsi" w:cstheme="minorHAnsi"/>
          <w:sz w:val="26"/>
          <w:szCs w:val="26"/>
        </w:rPr>
        <w:t xml:space="preserve">systems with Zapier, IBM Cognos &amp; Workato, Jira &amp; CRM, to integrate &amp; automate business processes. Coordinate </w:t>
      </w:r>
      <w:r w:rsidR="003A7A37" w:rsidRPr="003A7A37">
        <w:rPr>
          <w:rFonts w:asciiTheme="minorHAnsi" w:hAnsiTheme="minorHAnsi" w:cstheme="minorHAnsi"/>
          <w:sz w:val="26"/>
          <w:szCs w:val="26"/>
        </w:rPr>
        <w:t>AI Governance Pilot</w:t>
      </w:r>
      <w:r w:rsidR="003A7A37">
        <w:rPr>
          <w:rFonts w:asciiTheme="minorHAnsi" w:hAnsiTheme="minorHAnsi" w:cstheme="minorHAnsi"/>
          <w:sz w:val="26"/>
          <w:szCs w:val="26"/>
        </w:rPr>
        <w:t xml:space="preserve"> program </w:t>
      </w:r>
      <w:r w:rsidR="007A26EA">
        <w:rPr>
          <w:rFonts w:asciiTheme="minorHAnsi" w:hAnsiTheme="minorHAnsi" w:cstheme="minorHAnsi"/>
          <w:sz w:val="26"/>
          <w:szCs w:val="26"/>
        </w:rPr>
        <w:t xml:space="preserve">in </w:t>
      </w:r>
      <w:r w:rsidR="007A26EA" w:rsidRPr="007A26EA">
        <w:rPr>
          <w:rFonts w:asciiTheme="minorHAnsi" w:hAnsiTheme="minorHAnsi" w:cstheme="minorHAnsi"/>
          <w:sz w:val="26"/>
          <w:szCs w:val="26"/>
        </w:rPr>
        <w:t>AI systems and ML models</w:t>
      </w:r>
      <w:r w:rsidR="007A26EA">
        <w:rPr>
          <w:rFonts w:asciiTheme="minorHAnsi" w:hAnsiTheme="minorHAnsi" w:cstheme="minorHAnsi"/>
          <w:sz w:val="26"/>
          <w:szCs w:val="26"/>
        </w:rPr>
        <w:t>.</w:t>
      </w:r>
      <w:r w:rsidR="003A7A37">
        <w:rPr>
          <w:rFonts w:asciiTheme="minorHAnsi" w:hAnsiTheme="minorHAnsi" w:cstheme="minorHAnsi"/>
          <w:sz w:val="26"/>
          <w:szCs w:val="26"/>
        </w:rPr>
        <w:t xml:space="preserve">  </w:t>
      </w:r>
      <w:r w:rsidRPr="002470BB">
        <w:rPr>
          <w:rFonts w:asciiTheme="minorHAnsi" w:hAnsiTheme="minorHAnsi" w:cstheme="minorHAnsi"/>
          <w:sz w:val="26"/>
          <w:szCs w:val="26"/>
        </w:rPr>
        <w:t xml:space="preserve"> </w:t>
      </w:r>
    </w:p>
    <w:p w14:paraId="50533815" w14:textId="08FECFD7" w:rsidR="00384228" w:rsidRDefault="00484139" w:rsidP="003010A8">
      <w:pPr>
        <w:shd w:val="clear" w:color="auto" w:fill="FFFFFF"/>
        <w:spacing w:before="100" w:beforeAutospacing="1" w:after="100" w:afterAutospacing="1"/>
        <w:rPr>
          <w:rFonts w:asciiTheme="minorHAnsi" w:hAnsiTheme="minorHAnsi" w:cstheme="minorHAnsi"/>
          <w:sz w:val="26"/>
          <w:szCs w:val="26"/>
        </w:rPr>
      </w:pPr>
      <w:r w:rsidRPr="00484139">
        <w:rPr>
          <w:rFonts w:asciiTheme="minorHAnsi" w:hAnsiTheme="minorHAnsi" w:cstheme="minorHAnsi"/>
          <w:b/>
          <w:bCs/>
          <w:sz w:val="26"/>
          <w:szCs w:val="26"/>
        </w:rPr>
        <w:t>Workday implementation:</w:t>
      </w:r>
      <w:r>
        <w:rPr>
          <w:rFonts w:asciiTheme="minorHAnsi" w:hAnsiTheme="minorHAnsi" w:cstheme="minorHAnsi"/>
          <w:sz w:val="26"/>
          <w:szCs w:val="26"/>
        </w:rPr>
        <w:t xml:space="preserve"> Coordinate implementation of </w:t>
      </w:r>
      <w:r w:rsidRPr="00484139">
        <w:rPr>
          <w:rFonts w:asciiTheme="minorHAnsi" w:hAnsiTheme="minorHAnsi" w:cstheme="minorHAnsi"/>
          <w:sz w:val="26"/>
          <w:szCs w:val="26"/>
        </w:rPr>
        <w:t>Workday</w:t>
      </w:r>
      <w:r>
        <w:rPr>
          <w:rFonts w:asciiTheme="minorHAnsi" w:hAnsiTheme="minorHAnsi" w:cstheme="minorHAnsi"/>
          <w:sz w:val="26"/>
          <w:szCs w:val="26"/>
        </w:rPr>
        <w:t xml:space="preserve"> modules including</w:t>
      </w:r>
      <w:r w:rsidRPr="00484139">
        <w:rPr>
          <w:rFonts w:asciiTheme="minorHAnsi" w:hAnsiTheme="minorHAnsi" w:cstheme="minorHAnsi"/>
          <w:sz w:val="26"/>
          <w:szCs w:val="26"/>
        </w:rPr>
        <w:t xml:space="preserve"> HR, Workforce Planning, Workforce Management, Talent Management, Vendor Management, Analytics &amp; Reporting.</w:t>
      </w:r>
    </w:p>
    <w:p w14:paraId="0F687035" w14:textId="7B71DAED" w:rsidR="003010A8" w:rsidRPr="00384228" w:rsidRDefault="003010A8" w:rsidP="00894007">
      <w:pPr>
        <w:spacing w:before="100" w:beforeAutospacing="1" w:after="100" w:afterAutospacing="1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b/>
          <w:bCs/>
          <w:sz w:val="26"/>
          <w:szCs w:val="26"/>
        </w:rPr>
        <w:t xml:space="preserve">PMO BI Reporting: </w:t>
      </w:r>
      <w:r>
        <w:rPr>
          <w:rFonts w:asciiTheme="minorHAnsi" w:hAnsiTheme="minorHAnsi" w:cstheme="minorHAnsi"/>
          <w:sz w:val="26"/>
          <w:szCs w:val="26"/>
        </w:rPr>
        <w:t>E</w:t>
      </w:r>
      <w:r w:rsidRPr="004211FC">
        <w:rPr>
          <w:rFonts w:asciiTheme="minorHAnsi" w:hAnsiTheme="minorHAnsi" w:cstheme="minorHAnsi"/>
          <w:sz w:val="26"/>
          <w:szCs w:val="26"/>
        </w:rPr>
        <w:t xml:space="preserve">nhance data visualization </w:t>
      </w:r>
      <w:r>
        <w:rPr>
          <w:rFonts w:asciiTheme="minorHAnsi" w:hAnsiTheme="minorHAnsi" w:cstheme="minorHAnsi"/>
          <w:sz w:val="26"/>
          <w:szCs w:val="26"/>
        </w:rPr>
        <w:t>&amp;</w:t>
      </w:r>
      <w:r w:rsidRPr="004211FC">
        <w:rPr>
          <w:rFonts w:asciiTheme="minorHAnsi" w:hAnsiTheme="minorHAnsi" w:cstheme="minorHAnsi"/>
          <w:sz w:val="26"/>
          <w:szCs w:val="26"/>
        </w:rPr>
        <w:t xml:space="preserve"> reporting capabilities for </w:t>
      </w:r>
      <w:r>
        <w:rPr>
          <w:rFonts w:asciiTheme="minorHAnsi" w:hAnsiTheme="minorHAnsi" w:cstheme="minorHAnsi"/>
          <w:sz w:val="26"/>
          <w:szCs w:val="26"/>
        </w:rPr>
        <w:t xml:space="preserve">PMO by integrating </w:t>
      </w:r>
      <w:r w:rsidR="00894007" w:rsidRPr="00894007">
        <w:rPr>
          <w:rFonts w:asciiTheme="minorHAnsi" w:hAnsiTheme="minorHAnsi" w:cstheme="minorHAnsi"/>
          <w:sz w:val="26"/>
          <w:szCs w:val="26"/>
        </w:rPr>
        <w:t>CallidusCloud</w:t>
      </w:r>
      <w:r w:rsidR="00894007">
        <w:rPr>
          <w:rFonts w:asciiTheme="minorHAnsi" w:hAnsiTheme="minorHAnsi" w:cstheme="minorHAnsi"/>
          <w:sz w:val="26"/>
          <w:szCs w:val="26"/>
        </w:rPr>
        <w:t xml:space="preserve"> - </w:t>
      </w:r>
      <w:r w:rsidR="00894007" w:rsidRPr="00894007">
        <w:rPr>
          <w:rFonts w:asciiTheme="minorHAnsi" w:hAnsiTheme="minorHAnsi" w:cstheme="minorHAnsi"/>
          <w:sz w:val="26"/>
          <w:szCs w:val="26"/>
        </w:rPr>
        <w:t xml:space="preserve">SAP Sales </w:t>
      </w:r>
      <w:r w:rsidR="00894007">
        <w:rPr>
          <w:rFonts w:asciiTheme="minorHAnsi" w:hAnsiTheme="minorHAnsi" w:cstheme="minorHAnsi"/>
          <w:sz w:val="26"/>
          <w:szCs w:val="26"/>
        </w:rPr>
        <w:t>&amp;</w:t>
      </w:r>
      <w:r w:rsidR="00894007" w:rsidRPr="00894007">
        <w:rPr>
          <w:rFonts w:asciiTheme="minorHAnsi" w:hAnsiTheme="minorHAnsi" w:cstheme="minorHAnsi"/>
          <w:sz w:val="26"/>
          <w:szCs w:val="26"/>
        </w:rPr>
        <w:t xml:space="preserve"> Service Cloud, </w:t>
      </w:r>
      <w:r w:rsidR="00282F0E">
        <w:rPr>
          <w:rFonts w:asciiTheme="minorHAnsi" w:hAnsiTheme="minorHAnsi" w:cstheme="minorHAnsi"/>
          <w:sz w:val="26"/>
          <w:szCs w:val="26"/>
        </w:rPr>
        <w:t>SAP Business Objects</w:t>
      </w:r>
      <w:r>
        <w:rPr>
          <w:rFonts w:asciiTheme="minorHAnsi" w:hAnsiTheme="minorHAnsi" w:cstheme="minorHAnsi"/>
          <w:sz w:val="26"/>
          <w:szCs w:val="26"/>
        </w:rPr>
        <w:t xml:space="preserve"> BI</w:t>
      </w:r>
      <w:r w:rsidR="00894007">
        <w:rPr>
          <w:rFonts w:asciiTheme="minorHAnsi" w:hAnsiTheme="minorHAnsi" w:cstheme="minorHAnsi"/>
          <w:sz w:val="26"/>
          <w:szCs w:val="26"/>
        </w:rPr>
        <w:t xml:space="preserve">, </w:t>
      </w:r>
      <w:r w:rsidR="00521822">
        <w:rPr>
          <w:rFonts w:asciiTheme="minorHAnsi" w:hAnsiTheme="minorHAnsi" w:cstheme="minorHAnsi"/>
          <w:sz w:val="26"/>
          <w:szCs w:val="26"/>
        </w:rPr>
        <w:t>Planview</w:t>
      </w:r>
      <w:r w:rsidR="00894007">
        <w:rPr>
          <w:rFonts w:asciiTheme="minorHAnsi" w:hAnsiTheme="minorHAnsi" w:cstheme="minorHAnsi"/>
          <w:sz w:val="26"/>
          <w:szCs w:val="26"/>
        </w:rPr>
        <w:t xml:space="preserve">, </w:t>
      </w:r>
      <w:r>
        <w:rPr>
          <w:rFonts w:asciiTheme="minorHAnsi" w:hAnsiTheme="minorHAnsi" w:cstheme="minorHAnsi"/>
          <w:sz w:val="26"/>
          <w:szCs w:val="26"/>
        </w:rPr>
        <w:t>Jira</w:t>
      </w:r>
      <w:r w:rsidR="00282F0E">
        <w:rPr>
          <w:rFonts w:asciiTheme="minorHAnsi" w:hAnsiTheme="minorHAnsi" w:cstheme="minorHAnsi"/>
          <w:sz w:val="26"/>
          <w:szCs w:val="26"/>
        </w:rPr>
        <w:t xml:space="preserve"> &amp; </w:t>
      </w:r>
      <w:r w:rsidR="00521822">
        <w:rPr>
          <w:rFonts w:asciiTheme="minorHAnsi" w:hAnsiTheme="minorHAnsi" w:cstheme="minorHAnsi"/>
          <w:sz w:val="26"/>
          <w:szCs w:val="26"/>
        </w:rPr>
        <w:t>Confluence</w:t>
      </w:r>
      <w:r w:rsidR="00282F0E">
        <w:rPr>
          <w:rFonts w:asciiTheme="minorHAnsi" w:hAnsiTheme="minorHAnsi" w:cstheme="minorHAnsi"/>
          <w:sz w:val="26"/>
          <w:szCs w:val="26"/>
        </w:rPr>
        <w:t>.</w:t>
      </w:r>
    </w:p>
    <w:p w14:paraId="34A54944" w14:textId="2A4B6252" w:rsidR="003010A8" w:rsidRDefault="003010A8" w:rsidP="003010A8">
      <w:pPr>
        <w:shd w:val="clear" w:color="auto" w:fill="FFFFFF"/>
        <w:spacing w:before="100" w:beforeAutospacing="1" w:after="100" w:afterAutospacing="1"/>
        <w:rPr>
          <w:rFonts w:asciiTheme="minorHAnsi" w:hAnsiTheme="minorHAnsi" w:cstheme="minorHAnsi"/>
          <w:sz w:val="26"/>
          <w:szCs w:val="26"/>
        </w:rPr>
      </w:pPr>
      <w:r w:rsidRPr="00E63BA1">
        <w:rPr>
          <w:rFonts w:asciiTheme="minorHAnsi" w:hAnsiTheme="minorHAnsi" w:cstheme="minorHAnsi"/>
          <w:b/>
          <w:bCs/>
          <w:sz w:val="26"/>
          <w:szCs w:val="26"/>
        </w:rPr>
        <w:t xml:space="preserve">SAP Business One </w:t>
      </w:r>
      <w:r w:rsidR="001C08B0">
        <w:rPr>
          <w:rFonts w:asciiTheme="minorHAnsi" w:hAnsiTheme="minorHAnsi" w:cstheme="minorHAnsi"/>
          <w:b/>
          <w:bCs/>
          <w:sz w:val="26"/>
          <w:szCs w:val="26"/>
        </w:rPr>
        <w:t xml:space="preserve">(SAP B1) </w:t>
      </w:r>
      <w:r>
        <w:rPr>
          <w:rFonts w:asciiTheme="minorHAnsi" w:hAnsiTheme="minorHAnsi" w:cstheme="minorHAnsi"/>
          <w:b/>
          <w:bCs/>
          <w:sz w:val="26"/>
          <w:szCs w:val="26"/>
        </w:rPr>
        <w:t xml:space="preserve">&amp; </w:t>
      </w:r>
      <w:r w:rsidRPr="00B162DC">
        <w:rPr>
          <w:rFonts w:asciiTheme="minorHAnsi" w:hAnsiTheme="minorHAnsi" w:cstheme="minorHAnsi"/>
          <w:b/>
          <w:bCs/>
          <w:sz w:val="26"/>
          <w:szCs w:val="26"/>
        </w:rPr>
        <w:t>SAP BusinessObjects (SAP BO)</w:t>
      </w:r>
      <w:r w:rsidRPr="00E63BA1">
        <w:rPr>
          <w:rFonts w:asciiTheme="minorHAnsi" w:hAnsiTheme="minorHAnsi" w:cstheme="minorHAnsi"/>
          <w:sz w:val="26"/>
          <w:szCs w:val="26"/>
        </w:rPr>
        <w:t xml:space="preserve"> </w:t>
      </w:r>
      <w:r w:rsidRPr="00CA3741">
        <w:rPr>
          <w:rFonts w:asciiTheme="minorHAnsi" w:hAnsiTheme="minorHAnsi" w:cstheme="minorHAnsi"/>
          <w:b/>
          <w:bCs/>
          <w:sz w:val="26"/>
          <w:szCs w:val="26"/>
        </w:rPr>
        <w:t>implementation:</w:t>
      </w:r>
      <w:r>
        <w:rPr>
          <w:rFonts w:asciiTheme="minorHAnsi" w:hAnsiTheme="minorHAnsi" w:cstheme="minorHAnsi"/>
          <w:sz w:val="26"/>
          <w:szCs w:val="26"/>
        </w:rPr>
        <w:t xml:space="preserve"> Implement B1 &amp; BO modules including </w:t>
      </w:r>
      <w:r w:rsidR="001269D0" w:rsidRPr="001269D0">
        <w:rPr>
          <w:rFonts w:asciiTheme="minorHAnsi" w:hAnsiTheme="minorHAnsi" w:cstheme="minorHAnsi"/>
          <w:sz w:val="26"/>
          <w:szCs w:val="26"/>
        </w:rPr>
        <w:t>finance, sales, purchase, inventory</w:t>
      </w:r>
      <w:r w:rsidR="001269D0">
        <w:rPr>
          <w:rFonts w:asciiTheme="minorHAnsi" w:hAnsiTheme="minorHAnsi" w:cstheme="minorHAnsi"/>
          <w:sz w:val="26"/>
          <w:szCs w:val="26"/>
        </w:rPr>
        <w:t xml:space="preserve">, CRM, </w:t>
      </w:r>
      <w:r>
        <w:rPr>
          <w:rFonts w:asciiTheme="minorHAnsi" w:hAnsiTheme="minorHAnsi" w:cstheme="minorHAnsi"/>
          <w:sz w:val="26"/>
          <w:szCs w:val="26"/>
        </w:rPr>
        <w:t>&amp; BI</w:t>
      </w:r>
      <w:r w:rsidR="001269D0">
        <w:rPr>
          <w:rFonts w:asciiTheme="minorHAnsi" w:hAnsiTheme="minorHAnsi" w:cstheme="minorHAnsi"/>
          <w:sz w:val="26"/>
          <w:szCs w:val="26"/>
        </w:rPr>
        <w:t xml:space="preserve"> reporting</w:t>
      </w:r>
      <w:r w:rsidR="00E304BB">
        <w:rPr>
          <w:rFonts w:asciiTheme="minorHAnsi" w:hAnsiTheme="minorHAnsi" w:cstheme="minorHAnsi"/>
          <w:sz w:val="26"/>
          <w:szCs w:val="26"/>
        </w:rPr>
        <w:t xml:space="preserve">, </w:t>
      </w:r>
      <w:r w:rsidR="001269D0">
        <w:rPr>
          <w:rFonts w:asciiTheme="minorHAnsi" w:hAnsiTheme="minorHAnsi" w:cstheme="minorHAnsi"/>
          <w:sz w:val="26"/>
          <w:szCs w:val="26"/>
        </w:rPr>
        <w:t xml:space="preserve">data integrations &amp; ETL. </w:t>
      </w:r>
    </w:p>
    <w:p w14:paraId="74624B09" w14:textId="77777777" w:rsidR="00885A05" w:rsidRDefault="003010A8" w:rsidP="003010A8">
      <w:pPr>
        <w:shd w:val="clear" w:color="auto" w:fill="FFFFFF"/>
        <w:spacing w:before="100" w:beforeAutospacing="1" w:after="100" w:afterAutospacing="1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b/>
          <w:bCs/>
          <w:sz w:val="26"/>
          <w:szCs w:val="26"/>
        </w:rPr>
        <w:t>Website CMS</w:t>
      </w:r>
      <w:r w:rsidR="00885A05">
        <w:rPr>
          <w:rFonts w:asciiTheme="minorHAnsi" w:hAnsiTheme="minorHAnsi" w:cstheme="minorHAnsi"/>
          <w:b/>
          <w:bCs/>
          <w:sz w:val="26"/>
          <w:szCs w:val="26"/>
        </w:rPr>
        <w:t xml:space="preserve"> &amp; Social Media</w:t>
      </w:r>
      <w:r>
        <w:rPr>
          <w:rFonts w:asciiTheme="minorHAnsi" w:hAnsiTheme="minorHAnsi" w:cstheme="minorHAnsi"/>
          <w:b/>
          <w:bCs/>
          <w:sz w:val="26"/>
          <w:szCs w:val="26"/>
        </w:rPr>
        <w:t xml:space="preserve"> Project: </w:t>
      </w:r>
      <w:r w:rsidR="003C6266">
        <w:rPr>
          <w:rFonts w:asciiTheme="minorHAnsi" w:hAnsiTheme="minorHAnsi" w:cstheme="minorHAnsi"/>
          <w:sz w:val="26"/>
          <w:szCs w:val="26"/>
        </w:rPr>
        <w:t>Develop WordPress CMS based website</w:t>
      </w:r>
      <w:r w:rsidR="00615591">
        <w:rPr>
          <w:rFonts w:asciiTheme="minorHAnsi" w:hAnsiTheme="minorHAnsi" w:cstheme="minorHAnsi"/>
          <w:sz w:val="26"/>
          <w:szCs w:val="26"/>
        </w:rPr>
        <w:t xml:space="preserve"> for Finance org</w:t>
      </w:r>
      <w:r w:rsidR="00885A05">
        <w:rPr>
          <w:rFonts w:asciiTheme="minorHAnsi" w:hAnsiTheme="minorHAnsi" w:cstheme="minorHAnsi"/>
          <w:sz w:val="26"/>
          <w:szCs w:val="26"/>
        </w:rPr>
        <w:t xml:space="preserve">. Setup </w:t>
      </w:r>
      <w:r w:rsidR="00885A05" w:rsidRPr="00885A05">
        <w:rPr>
          <w:rFonts w:asciiTheme="minorHAnsi" w:hAnsiTheme="minorHAnsi" w:cstheme="minorHAnsi"/>
          <w:sz w:val="26"/>
          <w:szCs w:val="26"/>
        </w:rPr>
        <w:t>Sprout Social</w:t>
      </w:r>
      <w:r w:rsidR="00885A05">
        <w:rPr>
          <w:rFonts w:asciiTheme="minorHAnsi" w:hAnsiTheme="minorHAnsi" w:cstheme="minorHAnsi"/>
          <w:sz w:val="26"/>
          <w:szCs w:val="26"/>
        </w:rPr>
        <w:t xml:space="preserve">, </w:t>
      </w:r>
      <w:r w:rsidR="00885A05" w:rsidRPr="00885A05">
        <w:rPr>
          <w:rFonts w:asciiTheme="minorHAnsi" w:hAnsiTheme="minorHAnsi" w:cstheme="minorHAnsi"/>
          <w:sz w:val="26"/>
          <w:szCs w:val="26"/>
        </w:rPr>
        <w:t>Trello</w:t>
      </w:r>
      <w:r w:rsidR="00885A05">
        <w:rPr>
          <w:rFonts w:asciiTheme="minorHAnsi" w:hAnsiTheme="minorHAnsi" w:cstheme="minorHAnsi"/>
          <w:sz w:val="26"/>
          <w:szCs w:val="26"/>
        </w:rPr>
        <w:t xml:space="preserve"> &amp; Canva Pro accounts for social media marketing, publishing &amp; reporting. </w:t>
      </w:r>
    </w:p>
    <w:p w14:paraId="31A1D96E" w14:textId="6B807D9B" w:rsidR="003010A8" w:rsidRDefault="003010A8" w:rsidP="003010A8">
      <w:pPr>
        <w:shd w:val="clear" w:color="auto" w:fill="FFFFFF"/>
        <w:spacing w:before="100" w:beforeAutospacing="1" w:after="100" w:afterAutospacing="1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b/>
          <w:bCs/>
          <w:sz w:val="26"/>
          <w:szCs w:val="26"/>
        </w:rPr>
        <w:t xml:space="preserve">CRM Migration: </w:t>
      </w:r>
      <w:r w:rsidR="00C54832">
        <w:rPr>
          <w:rFonts w:asciiTheme="minorHAnsi" w:hAnsiTheme="minorHAnsi" w:cstheme="minorHAnsi"/>
          <w:sz w:val="26"/>
          <w:szCs w:val="26"/>
        </w:rPr>
        <w:t xml:space="preserve">Migrate </w:t>
      </w:r>
      <w:r w:rsidR="00C667D1">
        <w:rPr>
          <w:rFonts w:asciiTheme="minorHAnsi" w:hAnsiTheme="minorHAnsi" w:cstheme="minorHAnsi"/>
          <w:sz w:val="26"/>
          <w:szCs w:val="26"/>
        </w:rPr>
        <w:t>Excel</w:t>
      </w:r>
      <w:r w:rsidR="004B0D54">
        <w:rPr>
          <w:rFonts w:asciiTheme="minorHAnsi" w:hAnsiTheme="minorHAnsi" w:cstheme="minorHAnsi"/>
          <w:sz w:val="26"/>
          <w:szCs w:val="26"/>
        </w:rPr>
        <w:t xml:space="preserve">, </w:t>
      </w:r>
      <w:r w:rsidR="00C667D1">
        <w:rPr>
          <w:rFonts w:asciiTheme="minorHAnsi" w:hAnsiTheme="minorHAnsi" w:cstheme="minorHAnsi"/>
          <w:sz w:val="26"/>
          <w:szCs w:val="26"/>
        </w:rPr>
        <w:t xml:space="preserve">Google sheets </w:t>
      </w:r>
      <w:r w:rsidR="004B0D54">
        <w:rPr>
          <w:rFonts w:asciiTheme="minorHAnsi" w:hAnsiTheme="minorHAnsi" w:cstheme="minorHAnsi"/>
          <w:sz w:val="26"/>
          <w:szCs w:val="26"/>
        </w:rPr>
        <w:t xml:space="preserve">&amp; Sage CRM data </w:t>
      </w:r>
      <w:r>
        <w:rPr>
          <w:rFonts w:asciiTheme="minorHAnsi" w:hAnsiTheme="minorHAnsi" w:cstheme="minorHAnsi"/>
          <w:sz w:val="26"/>
          <w:szCs w:val="26"/>
        </w:rPr>
        <w:t>to HubSpot</w:t>
      </w:r>
      <w:r w:rsidR="00C54832">
        <w:rPr>
          <w:rFonts w:asciiTheme="minorHAnsi" w:hAnsiTheme="minorHAnsi" w:cstheme="minorHAnsi"/>
          <w:sz w:val="26"/>
          <w:szCs w:val="26"/>
        </w:rPr>
        <w:t>. Develop w</w:t>
      </w:r>
      <w:r>
        <w:rPr>
          <w:rFonts w:asciiTheme="minorHAnsi" w:hAnsiTheme="minorHAnsi" w:cstheme="minorHAnsi"/>
          <w:sz w:val="26"/>
          <w:szCs w:val="26"/>
        </w:rPr>
        <w:t>orkflow</w:t>
      </w:r>
      <w:r w:rsidR="00C54832">
        <w:rPr>
          <w:rFonts w:asciiTheme="minorHAnsi" w:hAnsiTheme="minorHAnsi" w:cstheme="minorHAnsi"/>
          <w:sz w:val="26"/>
          <w:szCs w:val="26"/>
        </w:rPr>
        <w:t>s &amp;</w:t>
      </w:r>
      <w:r>
        <w:rPr>
          <w:rFonts w:asciiTheme="minorHAnsi" w:hAnsiTheme="minorHAnsi" w:cstheme="minorHAnsi"/>
          <w:sz w:val="26"/>
          <w:szCs w:val="26"/>
        </w:rPr>
        <w:t xml:space="preserve"> Automation with Creatio AI. </w:t>
      </w:r>
      <w:r w:rsidR="00C667D1">
        <w:rPr>
          <w:rFonts w:asciiTheme="minorHAnsi" w:hAnsiTheme="minorHAnsi" w:cstheme="minorHAnsi"/>
          <w:sz w:val="26"/>
          <w:szCs w:val="26"/>
        </w:rPr>
        <w:t>I</w:t>
      </w:r>
      <w:r>
        <w:rPr>
          <w:rFonts w:asciiTheme="minorHAnsi" w:hAnsiTheme="minorHAnsi" w:cstheme="minorHAnsi"/>
          <w:sz w:val="26"/>
          <w:szCs w:val="26"/>
        </w:rPr>
        <w:t>ntegrate</w:t>
      </w:r>
      <w:r w:rsidR="005F6944">
        <w:rPr>
          <w:rFonts w:asciiTheme="minorHAnsi" w:hAnsiTheme="minorHAnsi" w:cstheme="minorHAnsi"/>
          <w:sz w:val="26"/>
          <w:szCs w:val="26"/>
        </w:rPr>
        <w:t xml:space="preserve"> with </w:t>
      </w:r>
      <w:r w:rsidR="00D26377">
        <w:rPr>
          <w:rFonts w:asciiTheme="minorHAnsi" w:hAnsiTheme="minorHAnsi" w:cstheme="minorHAnsi"/>
          <w:sz w:val="26"/>
          <w:szCs w:val="26"/>
        </w:rPr>
        <w:t xml:space="preserve">MDM, </w:t>
      </w:r>
      <w:r w:rsidR="005F6944">
        <w:rPr>
          <w:rFonts w:asciiTheme="minorHAnsi" w:hAnsiTheme="minorHAnsi" w:cstheme="minorHAnsi"/>
          <w:sz w:val="26"/>
          <w:szCs w:val="26"/>
        </w:rPr>
        <w:t xml:space="preserve">Call Center </w:t>
      </w:r>
      <w:r w:rsidR="00C667D1">
        <w:rPr>
          <w:rFonts w:asciiTheme="minorHAnsi" w:hAnsiTheme="minorHAnsi" w:cstheme="minorHAnsi"/>
          <w:sz w:val="26"/>
          <w:szCs w:val="26"/>
        </w:rPr>
        <w:t>VOIP</w:t>
      </w:r>
      <w:r w:rsidR="005F6944">
        <w:rPr>
          <w:rFonts w:asciiTheme="minorHAnsi" w:hAnsiTheme="minorHAnsi" w:cstheme="minorHAnsi"/>
          <w:sz w:val="26"/>
          <w:szCs w:val="26"/>
        </w:rPr>
        <w:t xml:space="preserve">, </w:t>
      </w:r>
      <w:r>
        <w:rPr>
          <w:rFonts w:asciiTheme="minorHAnsi" w:hAnsiTheme="minorHAnsi" w:cstheme="minorHAnsi"/>
          <w:sz w:val="26"/>
          <w:szCs w:val="26"/>
        </w:rPr>
        <w:t>GenAI</w:t>
      </w:r>
      <w:r w:rsidR="00C20A27">
        <w:rPr>
          <w:rFonts w:asciiTheme="minorHAnsi" w:hAnsiTheme="minorHAnsi" w:cstheme="minorHAnsi"/>
          <w:sz w:val="26"/>
          <w:szCs w:val="26"/>
        </w:rPr>
        <w:t xml:space="preserve">, </w:t>
      </w:r>
      <w:r>
        <w:rPr>
          <w:rFonts w:asciiTheme="minorHAnsi" w:hAnsiTheme="minorHAnsi" w:cstheme="minorHAnsi"/>
          <w:sz w:val="26"/>
          <w:szCs w:val="26"/>
        </w:rPr>
        <w:t>IVR</w:t>
      </w:r>
      <w:r w:rsidR="00C20A27">
        <w:rPr>
          <w:rFonts w:asciiTheme="minorHAnsi" w:hAnsiTheme="minorHAnsi" w:cstheme="minorHAnsi"/>
          <w:sz w:val="26"/>
          <w:szCs w:val="26"/>
        </w:rPr>
        <w:t>, Voice Mail &amp; Video.</w:t>
      </w:r>
    </w:p>
    <w:p w14:paraId="291F0C3B" w14:textId="77777777" w:rsidR="003010A8" w:rsidRDefault="003010A8" w:rsidP="003010A8">
      <w:pPr>
        <w:shd w:val="clear" w:color="auto" w:fill="FFFFFF"/>
        <w:spacing w:before="100" w:beforeAutospacing="1" w:after="100" w:afterAutospacing="1"/>
        <w:rPr>
          <w:rFonts w:asciiTheme="minorHAnsi" w:hAnsiTheme="minorHAnsi" w:cstheme="minorHAnsi"/>
          <w:sz w:val="26"/>
          <w:szCs w:val="26"/>
        </w:rPr>
      </w:pPr>
      <w:r w:rsidRPr="00082782">
        <w:rPr>
          <w:rFonts w:asciiTheme="minorHAnsi" w:hAnsiTheme="minorHAnsi" w:cstheme="minorHAnsi"/>
          <w:b/>
          <w:bCs/>
          <w:sz w:val="26"/>
          <w:szCs w:val="26"/>
        </w:rPr>
        <w:t>E-Commerce Store Setup</w:t>
      </w:r>
      <w:r>
        <w:rPr>
          <w:rFonts w:asciiTheme="minorHAnsi" w:hAnsiTheme="minorHAnsi" w:cstheme="minorHAnsi"/>
          <w:b/>
          <w:bCs/>
          <w:sz w:val="26"/>
          <w:szCs w:val="26"/>
        </w:rPr>
        <w:t xml:space="preserve"> &amp; User Training</w:t>
      </w:r>
      <w:r w:rsidRPr="00082782">
        <w:rPr>
          <w:rFonts w:asciiTheme="minorHAnsi" w:hAnsiTheme="minorHAnsi" w:cstheme="minorHAnsi"/>
          <w:b/>
          <w:bCs/>
          <w:sz w:val="26"/>
          <w:szCs w:val="26"/>
        </w:rPr>
        <w:t xml:space="preserve">: </w:t>
      </w:r>
      <w:r>
        <w:rPr>
          <w:rFonts w:asciiTheme="minorHAnsi" w:hAnsiTheme="minorHAnsi" w:cstheme="minorHAnsi"/>
          <w:sz w:val="26"/>
          <w:szCs w:val="26"/>
        </w:rPr>
        <w:t>Setup stores on Shopify, eBay &amp; Amazon. Perform product listing, SEO, customization of storefront templates &amp; integration with Ship Station, Email &amp; CRM.</w:t>
      </w:r>
    </w:p>
    <w:p w14:paraId="272500E9" w14:textId="77777777" w:rsidR="003010A8" w:rsidRPr="009354D8" w:rsidRDefault="003010A8" w:rsidP="003010A8">
      <w:pPr>
        <w:shd w:val="clear" w:color="auto" w:fill="FFFFFF"/>
        <w:spacing w:before="100" w:beforeAutospacing="1" w:after="100" w:afterAutospacing="1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b/>
          <w:bCs/>
          <w:sz w:val="26"/>
          <w:szCs w:val="26"/>
        </w:rPr>
        <w:t xml:space="preserve">HubSpot </w:t>
      </w:r>
      <w:r w:rsidRPr="009354D8">
        <w:rPr>
          <w:rFonts w:asciiTheme="minorHAnsi" w:hAnsiTheme="minorHAnsi" w:cstheme="minorHAnsi"/>
          <w:b/>
          <w:bCs/>
          <w:sz w:val="26"/>
          <w:szCs w:val="26"/>
        </w:rPr>
        <w:t>CRM implementation</w:t>
      </w:r>
      <w:r>
        <w:rPr>
          <w:rFonts w:asciiTheme="minorHAnsi" w:hAnsiTheme="minorHAnsi" w:cstheme="minorHAnsi"/>
          <w:b/>
          <w:bCs/>
          <w:sz w:val="26"/>
          <w:szCs w:val="26"/>
        </w:rPr>
        <w:t xml:space="preserve"> &amp; Training</w:t>
      </w:r>
      <w:r w:rsidRPr="009354D8">
        <w:rPr>
          <w:rFonts w:asciiTheme="minorHAnsi" w:hAnsiTheme="minorHAnsi" w:cstheme="minorHAnsi"/>
          <w:b/>
          <w:bCs/>
          <w:sz w:val="26"/>
          <w:szCs w:val="26"/>
        </w:rPr>
        <w:t>:</w:t>
      </w:r>
      <w:r>
        <w:rPr>
          <w:rFonts w:asciiTheme="minorHAnsi" w:hAnsiTheme="minorHAnsi" w:cstheme="minorHAnsi"/>
          <w:sz w:val="26"/>
          <w:szCs w:val="26"/>
        </w:rPr>
        <w:t xml:space="preserve"> implement HubSpot for training org. Design CRM</w:t>
      </w:r>
      <w:r w:rsidRPr="009354D8">
        <w:rPr>
          <w:rFonts w:asciiTheme="minorHAnsi" w:hAnsiTheme="minorHAnsi" w:cstheme="minorHAnsi"/>
          <w:sz w:val="26"/>
          <w:szCs w:val="26"/>
        </w:rPr>
        <w:t xml:space="preserve"> workflows, forms</w:t>
      </w:r>
      <w:r>
        <w:rPr>
          <w:rFonts w:asciiTheme="minorHAnsi" w:hAnsiTheme="minorHAnsi" w:cstheme="minorHAnsi"/>
          <w:sz w:val="26"/>
          <w:szCs w:val="26"/>
        </w:rPr>
        <w:t xml:space="preserve"> &amp; </w:t>
      </w:r>
      <w:r w:rsidRPr="009354D8">
        <w:rPr>
          <w:rFonts w:asciiTheme="minorHAnsi" w:hAnsiTheme="minorHAnsi" w:cstheme="minorHAnsi"/>
          <w:sz w:val="26"/>
          <w:szCs w:val="26"/>
        </w:rPr>
        <w:t>templates</w:t>
      </w:r>
      <w:r>
        <w:rPr>
          <w:rFonts w:asciiTheme="minorHAnsi" w:hAnsiTheme="minorHAnsi" w:cstheme="minorHAnsi"/>
          <w:sz w:val="26"/>
          <w:szCs w:val="26"/>
        </w:rPr>
        <w:t xml:space="preserve">. </w:t>
      </w:r>
      <w:r w:rsidRPr="009354D8">
        <w:rPr>
          <w:rFonts w:asciiTheme="minorHAnsi" w:hAnsiTheme="minorHAnsi" w:cstheme="minorHAnsi"/>
          <w:sz w:val="26"/>
          <w:szCs w:val="26"/>
        </w:rPr>
        <w:t xml:space="preserve">Import </w:t>
      </w:r>
      <w:r>
        <w:rPr>
          <w:rFonts w:asciiTheme="minorHAnsi" w:hAnsiTheme="minorHAnsi" w:cstheme="minorHAnsi"/>
          <w:sz w:val="26"/>
          <w:szCs w:val="26"/>
        </w:rPr>
        <w:t>master</w:t>
      </w:r>
      <w:r w:rsidRPr="009354D8">
        <w:rPr>
          <w:rFonts w:asciiTheme="minorHAnsi" w:hAnsiTheme="minorHAnsi" w:cstheme="minorHAnsi"/>
          <w:sz w:val="26"/>
          <w:szCs w:val="26"/>
        </w:rPr>
        <w:t xml:space="preserve"> data</w:t>
      </w:r>
      <w:r>
        <w:rPr>
          <w:rFonts w:asciiTheme="minorHAnsi" w:hAnsiTheme="minorHAnsi" w:cstheme="minorHAnsi"/>
          <w:sz w:val="26"/>
          <w:szCs w:val="26"/>
        </w:rPr>
        <w:t xml:space="preserve">. Setup </w:t>
      </w:r>
      <w:r w:rsidRPr="009354D8">
        <w:rPr>
          <w:rFonts w:asciiTheme="minorHAnsi" w:hAnsiTheme="minorHAnsi" w:cstheme="minorHAnsi"/>
          <w:sz w:val="26"/>
          <w:szCs w:val="26"/>
        </w:rPr>
        <w:t>user accounts, roles, permissions &amp; system security.</w:t>
      </w:r>
      <w:r>
        <w:rPr>
          <w:rFonts w:asciiTheme="minorHAnsi" w:hAnsiTheme="minorHAnsi" w:cstheme="minorHAnsi"/>
          <w:sz w:val="26"/>
          <w:szCs w:val="26"/>
        </w:rPr>
        <w:t xml:space="preserve"> </w:t>
      </w:r>
    </w:p>
    <w:p w14:paraId="51A0BD71" w14:textId="77777777" w:rsidR="003010A8" w:rsidRDefault="003010A8" w:rsidP="003010A8">
      <w:pPr>
        <w:shd w:val="clear" w:color="auto" w:fill="FFFFFF"/>
        <w:spacing w:before="100" w:beforeAutospacing="1" w:after="100" w:afterAutospacing="1"/>
        <w:rPr>
          <w:rFonts w:asciiTheme="minorHAnsi" w:hAnsiTheme="minorHAnsi" w:cstheme="minorHAnsi"/>
          <w:sz w:val="26"/>
          <w:szCs w:val="26"/>
        </w:rPr>
      </w:pPr>
      <w:r w:rsidRPr="005C6100">
        <w:rPr>
          <w:rFonts w:asciiTheme="minorHAnsi" w:hAnsiTheme="minorHAnsi" w:cstheme="minorHAnsi"/>
          <w:b/>
          <w:bCs/>
          <w:sz w:val="26"/>
          <w:szCs w:val="26"/>
        </w:rPr>
        <w:t xml:space="preserve">Canvas </w:t>
      </w:r>
      <w:r>
        <w:rPr>
          <w:rFonts w:asciiTheme="minorHAnsi" w:hAnsiTheme="minorHAnsi" w:cstheme="minorHAnsi"/>
          <w:b/>
          <w:bCs/>
          <w:sz w:val="26"/>
          <w:szCs w:val="26"/>
        </w:rPr>
        <w:t>Learning Management System (</w:t>
      </w:r>
      <w:r w:rsidRPr="005C6100">
        <w:rPr>
          <w:rFonts w:asciiTheme="minorHAnsi" w:hAnsiTheme="minorHAnsi" w:cstheme="minorHAnsi"/>
          <w:b/>
          <w:bCs/>
          <w:sz w:val="26"/>
          <w:szCs w:val="26"/>
        </w:rPr>
        <w:t>LMS</w:t>
      </w:r>
      <w:r>
        <w:rPr>
          <w:rFonts w:asciiTheme="minorHAnsi" w:hAnsiTheme="minorHAnsi" w:cstheme="minorHAnsi"/>
          <w:b/>
          <w:bCs/>
          <w:sz w:val="26"/>
          <w:szCs w:val="26"/>
        </w:rPr>
        <w:t>)</w:t>
      </w:r>
      <w:r w:rsidRPr="005C6100">
        <w:rPr>
          <w:rFonts w:asciiTheme="minorHAnsi" w:hAnsiTheme="minorHAnsi" w:cstheme="minorHAnsi"/>
          <w:b/>
          <w:bCs/>
          <w:sz w:val="26"/>
          <w:szCs w:val="26"/>
        </w:rPr>
        <w:t xml:space="preserve"> implementation:</w:t>
      </w:r>
      <w:r w:rsidRPr="005C6100">
        <w:rPr>
          <w:rFonts w:asciiTheme="minorHAnsi" w:hAnsiTheme="minorHAnsi" w:cstheme="minorHAnsi"/>
          <w:sz w:val="26"/>
          <w:szCs w:val="26"/>
        </w:rPr>
        <w:t xml:space="preserve"> </w:t>
      </w:r>
      <w:r>
        <w:rPr>
          <w:rFonts w:asciiTheme="minorHAnsi" w:hAnsiTheme="minorHAnsi" w:cstheme="minorHAnsi"/>
          <w:sz w:val="26"/>
          <w:szCs w:val="26"/>
        </w:rPr>
        <w:t>Implement</w:t>
      </w:r>
      <w:r w:rsidRPr="005C6100">
        <w:rPr>
          <w:rFonts w:asciiTheme="minorHAnsi" w:hAnsiTheme="minorHAnsi" w:cstheme="minorHAnsi"/>
          <w:sz w:val="26"/>
          <w:szCs w:val="26"/>
        </w:rPr>
        <w:t xml:space="preserve"> Canvas LMS</w:t>
      </w:r>
      <w:r>
        <w:rPr>
          <w:rFonts w:asciiTheme="minorHAnsi" w:hAnsiTheme="minorHAnsi" w:cstheme="minorHAnsi"/>
          <w:sz w:val="26"/>
          <w:szCs w:val="26"/>
        </w:rPr>
        <w:t xml:space="preserve"> for </w:t>
      </w:r>
      <w:r w:rsidRPr="006C3054">
        <w:rPr>
          <w:rFonts w:asciiTheme="minorHAnsi" w:hAnsiTheme="minorHAnsi" w:cstheme="minorHAnsi"/>
          <w:sz w:val="26"/>
          <w:szCs w:val="26"/>
        </w:rPr>
        <w:t xml:space="preserve">New York City Taxi </w:t>
      </w:r>
      <w:r>
        <w:rPr>
          <w:rFonts w:asciiTheme="minorHAnsi" w:hAnsiTheme="minorHAnsi" w:cstheme="minorHAnsi"/>
          <w:sz w:val="26"/>
          <w:szCs w:val="26"/>
        </w:rPr>
        <w:t>&amp;</w:t>
      </w:r>
      <w:r w:rsidRPr="006C3054">
        <w:rPr>
          <w:rFonts w:asciiTheme="minorHAnsi" w:hAnsiTheme="minorHAnsi" w:cstheme="minorHAnsi"/>
          <w:sz w:val="26"/>
          <w:szCs w:val="26"/>
        </w:rPr>
        <w:t xml:space="preserve"> Limousine Commission (TLC)</w:t>
      </w:r>
      <w:r>
        <w:rPr>
          <w:rFonts w:asciiTheme="minorHAnsi" w:hAnsiTheme="minorHAnsi" w:cstheme="minorHAnsi"/>
          <w:sz w:val="26"/>
          <w:szCs w:val="26"/>
        </w:rPr>
        <w:t xml:space="preserve"> School;</w:t>
      </w:r>
      <w:r w:rsidRPr="006C3054">
        <w:rPr>
          <w:rFonts w:asciiTheme="minorHAnsi" w:hAnsiTheme="minorHAnsi" w:cstheme="minorHAnsi"/>
          <w:sz w:val="26"/>
          <w:szCs w:val="26"/>
        </w:rPr>
        <w:t xml:space="preserve"> including co</w:t>
      </w:r>
      <w:r w:rsidRPr="005C6100">
        <w:rPr>
          <w:rFonts w:asciiTheme="minorHAnsi" w:hAnsiTheme="minorHAnsi" w:cstheme="minorHAnsi"/>
          <w:sz w:val="26"/>
          <w:szCs w:val="26"/>
        </w:rPr>
        <w:t xml:space="preserve">urse shells, </w:t>
      </w:r>
      <w:r>
        <w:rPr>
          <w:rFonts w:asciiTheme="minorHAnsi" w:hAnsiTheme="minorHAnsi" w:cstheme="minorHAnsi"/>
          <w:sz w:val="26"/>
          <w:szCs w:val="26"/>
        </w:rPr>
        <w:t>assignments, quizzes, KPI dashboards.</w:t>
      </w:r>
    </w:p>
    <w:p w14:paraId="1E9066E1" w14:textId="243743DF" w:rsidR="003010A8" w:rsidRDefault="003010A8" w:rsidP="003010A8">
      <w:pPr>
        <w:shd w:val="clear" w:color="auto" w:fill="FFFFFF"/>
        <w:spacing w:before="100" w:beforeAutospacing="1" w:after="100" w:afterAutospacing="1"/>
        <w:rPr>
          <w:rFonts w:asciiTheme="minorHAnsi" w:hAnsiTheme="minorHAnsi" w:cstheme="minorHAnsi"/>
          <w:sz w:val="26"/>
          <w:szCs w:val="26"/>
        </w:rPr>
      </w:pPr>
      <w:r w:rsidRPr="006D0D5E">
        <w:rPr>
          <w:rFonts w:asciiTheme="minorHAnsi" w:hAnsiTheme="minorHAnsi" w:cstheme="minorHAnsi"/>
          <w:b/>
          <w:bCs/>
          <w:sz w:val="26"/>
          <w:szCs w:val="26"/>
        </w:rPr>
        <w:t>Student Information System</w:t>
      </w:r>
      <w:r>
        <w:rPr>
          <w:rFonts w:asciiTheme="minorHAnsi" w:hAnsiTheme="minorHAnsi" w:cstheme="minorHAnsi"/>
          <w:b/>
          <w:bCs/>
          <w:sz w:val="26"/>
          <w:szCs w:val="26"/>
        </w:rPr>
        <w:t xml:space="preserve"> (SIS) Enhancement: </w:t>
      </w:r>
      <w:r>
        <w:rPr>
          <w:rFonts w:asciiTheme="minorHAnsi" w:hAnsiTheme="minorHAnsi" w:cstheme="minorHAnsi"/>
          <w:sz w:val="26"/>
          <w:szCs w:val="26"/>
        </w:rPr>
        <w:t>Consult on enhancing SIS</w:t>
      </w:r>
      <w:r w:rsidR="00363E37">
        <w:rPr>
          <w:rFonts w:asciiTheme="minorHAnsi" w:hAnsiTheme="minorHAnsi" w:cstheme="minorHAnsi"/>
          <w:sz w:val="26"/>
          <w:szCs w:val="26"/>
        </w:rPr>
        <w:t xml:space="preserve"> &amp; LMS</w:t>
      </w:r>
      <w:r>
        <w:rPr>
          <w:rFonts w:asciiTheme="minorHAnsi" w:hAnsiTheme="minorHAnsi" w:cstheme="minorHAnsi"/>
          <w:sz w:val="26"/>
          <w:szCs w:val="26"/>
        </w:rPr>
        <w:t xml:space="preserve"> functionality by integrating with</w:t>
      </w:r>
      <w:r w:rsidR="00624398">
        <w:rPr>
          <w:rFonts w:asciiTheme="minorHAnsi" w:hAnsiTheme="minorHAnsi" w:cstheme="minorHAnsi"/>
          <w:sz w:val="26"/>
          <w:szCs w:val="26"/>
        </w:rPr>
        <w:t xml:space="preserve"> </w:t>
      </w:r>
      <w:r>
        <w:rPr>
          <w:rFonts w:asciiTheme="minorHAnsi" w:hAnsiTheme="minorHAnsi" w:cstheme="minorHAnsi"/>
          <w:sz w:val="26"/>
          <w:szCs w:val="26"/>
        </w:rPr>
        <w:t>Canvas</w:t>
      </w:r>
      <w:r w:rsidR="00624398">
        <w:rPr>
          <w:rFonts w:asciiTheme="minorHAnsi" w:hAnsiTheme="minorHAnsi" w:cstheme="minorHAnsi"/>
          <w:sz w:val="26"/>
          <w:szCs w:val="26"/>
        </w:rPr>
        <w:t>, Databricks</w:t>
      </w:r>
      <w:r>
        <w:rPr>
          <w:rFonts w:asciiTheme="minorHAnsi" w:hAnsiTheme="minorHAnsi" w:cstheme="minorHAnsi"/>
          <w:sz w:val="26"/>
          <w:szCs w:val="26"/>
        </w:rPr>
        <w:t xml:space="preserve"> &amp; Microsoft 365. Publish</w:t>
      </w:r>
      <w:r w:rsidRPr="006D0D5E">
        <w:rPr>
          <w:rFonts w:asciiTheme="minorHAnsi" w:hAnsiTheme="minorHAnsi" w:cstheme="minorHAnsi"/>
          <w:sz w:val="26"/>
          <w:szCs w:val="26"/>
        </w:rPr>
        <w:t xml:space="preserve"> performance data</w:t>
      </w:r>
      <w:r>
        <w:rPr>
          <w:rFonts w:asciiTheme="minorHAnsi" w:hAnsiTheme="minorHAnsi" w:cstheme="minorHAnsi"/>
          <w:sz w:val="26"/>
          <w:szCs w:val="26"/>
        </w:rPr>
        <w:t xml:space="preserve"> on SharePoint </w:t>
      </w:r>
      <w:r w:rsidR="00BE4718">
        <w:rPr>
          <w:rFonts w:asciiTheme="minorHAnsi" w:hAnsiTheme="minorHAnsi" w:cstheme="minorHAnsi"/>
          <w:sz w:val="26"/>
          <w:szCs w:val="26"/>
        </w:rPr>
        <w:t>sites</w:t>
      </w:r>
      <w:r>
        <w:rPr>
          <w:rFonts w:asciiTheme="minorHAnsi" w:hAnsiTheme="minorHAnsi" w:cstheme="minorHAnsi"/>
          <w:sz w:val="26"/>
          <w:szCs w:val="26"/>
        </w:rPr>
        <w:t xml:space="preserve">. </w:t>
      </w:r>
    </w:p>
    <w:p w14:paraId="4BF5085C" w14:textId="4281119F" w:rsidR="00BE4718" w:rsidRDefault="00BE4718" w:rsidP="003010A8">
      <w:pPr>
        <w:shd w:val="clear" w:color="auto" w:fill="FFFFFF"/>
        <w:spacing w:before="100" w:beforeAutospacing="1" w:after="100" w:afterAutospacing="1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b/>
          <w:bCs/>
          <w:sz w:val="26"/>
          <w:szCs w:val="26"/>
        </w:rPr>
        <w:t xml:space="preserve">Microsoft 365 Deployment: </w:t>
      </w:r>
      <w:r>
        <w:rPr>
          <w:rFonts w:asciiTheme="minorHAnsi" w:hAnsiTheme="minorHAnsi" w:cstheme="minorHAnsi"/>
          <w:sz w:val="26"/>
          <w:szCs w:val="26"/>
        </w:rPr>
        <w:t xml:space="preserve">Deploy 365 </w:t>
      </w:r>
      <w:r w:rsidR="009E1CA3">
        <w:rPr>
          <w:rFonts w:asciiTheme="minorHAnsi" w:hAnsiTheme="minorHAnsi" w:cstheme="minorHAnsi"/>
          <w:sz w:val="26"/>
          <w:szCs w:val="26"/>
        </w:rPr>
        <w:t>with</w:t>
      </w:r>
      <w:r w:rsidR="00C94261">
        <w:rPr>
          <w:rFonts w:asciiTheme="minorHAnsi" w:hAnsiTheme="minorHAnsi" w:cstheme="minorHAnsi"/>
          <w:sz w:val="26"/>
          <w:szCs w:val="26"/>
        </w:rPr>
        <w:t xml:space="preserve"> </w:t>
      </w:r>
      <w:r>
        <w:rPr>
          <w:rFonts w:asciiTheme="minorHAnsi" w:hAnsiTheme="minorHAnsi" w:cstheme="minorHAnsi"/>
          <w:sz w:val="26"/>
          <w:szCs w:val="26"/>
        </w:rPr>
        <w:t>Azure AD</w:t>
      </w:r>
      <w:r w:rsidR="00C94261">
        <w:rPr>
          <w:rFonts w:asciiTheme="minorHAnsi" w:hAnsiTheme="minorHAnsi" w:cstheme="minorHAnsi"/>
          <w:sz w:val="26"/>
          <w:szCs w:val="26"/>
        </w:rPr>
        <w:t>. Setup Email</w:t>
      </w:r>
      <w:r w:rsidR="009E1CA3">
        <w:rPr>
          <w:rFonts w:asciiTheme="minorHAnsi" w:hAnsiTheme="minorHAnsi" w:cstheme="minorHAnsi"/>
          <w:sz w:val="26"/>
          <w:szCs w:val="26"/>
        </w:rPr>
        <w:t>s, OneDrive, Teams &amp; SharePoint apps.</w:t>
      </w:r>
      <w:r w:rsidR="00C94261">
        <w:rPr>
          <w:rFonts w:asciiTheme="minorHAnsi" w:hAnsiTheme="minorHAnsi" w:cstheme="minorHAnsi"/>
          <w:sz w:val="26"/>
          <w:szCs w:val="26"/>
        </w:rPr>
        <w:t xml:space="preserve"> Migrate</w:t>
      </w:r>
      <w:r w:rsidR="00E95C87">
        <w:rPr>
          <w:rFonts w:asciiTheme="minorHAnsi" w:hAnsiTheme="minorHAnsi" w:cstheme="minorHAnsi"/>
          <w:sz w:val="26"/>
          <w:szCs w:val="26"/>
        </w:rPr>
        <w:t xml:space="preserve"> SQL server databases in the cloud. </w:t>
      </w:r>
      <w:r w:rsidR="002F2D53">
        <w:rPr>
          <w:rFonts w:asciiTheme="minorHAnsi" w:hAnsiTheme="minorHAnsi" w:cstheme="minorHAnsi"/>
          <w:sz w:val="26"/>
          <w:szCs w:val="26"/>
        </w:rPr>
        <w:t xml:space="preserve">Test/update T-SQL stored procedures &amp; functions. </w:t>
      </w:r>
    </w:p>
    <w:p w14:paraId="0E4B75C6" w14:textId="662C43E6" w:rsidR="00BE4718" w:rsidRPr="006C3054" w:rsidRDefault="003010A8" w:rsidP="003010A8">
      <w:pPr>
        <w:shd w:val="clear" w:color="auto" w:fill="FFFFFF"/>
        <w:spacing w:before="100" w:beforeAutospacing="1" w:after="100" w:afterAutospacing="1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b/>
          <w:bCs/>
          <w:sz w:val="26"/>
          <w:szCs w:val="26"/>
        </w:rPr>
        <w:t xml:space="preserve">Microsoft Office 365 Training: </w:t>
      </w:r>
      <w:r>
        <w:rPr>
          <w:rFonts w:asciiTheme="minorHAnsi" w:hAnsiTheme="minorHAnsi" w:cstheme="minorHAnsi"/>
          <w:sz w:val="26"/>
          <w:szCs w:val="26"/>
        </w:rPr>
        <w:t xml:space="preserve">Deliver Office 365 training including Electronic Record </w:t>
      </w:r>
      <w:r w:rsidR="00D6208E">
        <w:rPr>
          <w:rFonts w:asciiTheme="minorHAnsi" w:hAnsiTheme="minorHAnsi" w:cstheme="minorHAnsi"/>
          <w:sz w:val="26"/>
          <w:szCs w:val="26"/>
        </w:rPr>
        <w:t>&amp;</w:t>
      </w:r>
      <w:r>
        <w:rPr>
          <w:rFonts w:asciiTheme="minorHAnsi" w:hAnsiTheme="minorHAnsi" w:cstheme="minorHAnsi"/>
          <w:sz w:val="26"/>
          <w:szCs w:val="26"/>
        </w:rPr>
        <w:t xml:space="preserve"> Document Management </w:t>
      </w:r>
      <w:r w:rsidR="00D6208E">
        <w:rPr>
          <w:rFonts w:asciiTheme="minorHAnsi" w:hAnsiTheme="minorHAnsi" w:cstheme="minorHAnsi"/>
          <w:sz w:val="26"/>
          <w:szCs w:val="26"/>
        </w:rPr>
        <w:t xml:space="preserve">in the Healthcare education domain </w:t>
      </w:r>
      <w:r w:rsidRPr="006C3054">
        <w:rPr>
          <w:rFonts w:asciiTheme="minorHAnsi" w:hAnsiTheme="minorHAnsi" w:cstheme="minorHAnsi"/>
          <w:sz w:val="26"/>
          <w:szCs w:val="26"/>
        </w:rPr>
        <w:t>St. Paul’s School of Nursing</w:t>
      </w:r>
      <w:r w:rsidR="00D6208E">
        <w:rPr>
          <w:rFonts w:asciiTheme="minorHAnsi" w:hAnsiTheme="minorHAnsi" w:cstheme="minorHAnsi"/>
          <w:sz w:val="26"/>
          <w:szCs w:val="26"/>
        </w:rPr>
        <w:t xml:space="preserve"> in New York.</w:t>
      </w:r>
    </w:p>
    <w:p w14:paraId="1D4F1A8C" w14:textId="6E970EE0" w:rsidR="00363E37" w:rsidRPr="006D0D5E" w:rsidRDefault="00363E37" w:rsidP="003010A8">
      <w:pPr>
        <w:shd w:val="clear" w:color="auto" w:fill="FFFFFF"/>
        <w:spacing w:before="100" w:beforeAutospacing="1" w:after="100" w:afterAutospacing="1"/>
        <w:rPr>
          <w:rFonts w:asciiTheme="minorHAnsi" w:hAnsiTheme="minorHAnsi" w:cstheme="minorHAnsi"/>
          <w:sz w:val="26"/>
          <w:szCs w:val="26"/>
        </w:rPr>
      </w:pPr>
      <w:r w:rsidRPr="00363E37">
        <w:rPr>
          <w:rFonts w:asciiTheme="minorHAnsi" w:hAnsiTheme="minorHAnsi" w:cstheme="minorHAnsi"/>
          <w:b/>
          <w:bCs/>
          <w:sz w:val="26"/>
          <w:szCs w:val="26"/>
        </w:rPr>
        <w:t>Endpoint Security Management:</w:t>
      </w:r>
      <w:r w:rsidRPr="00363E37">
        <w:rPr>
          <w:rFonts w:asciiTheme="minorHAnsi" w:hAnsiTheme="minorHAnsi" w:cstheme="minorHAnsi"/>
          <w:sz w:val="26"/>
          <w:szCs w:val="26"/>
        </w:rPr>
        <w:t xml:space="preserve"> Lead </w:t>
      </w:r>
      <w:r w:rsidR="0006498F" w:rsidRPr="00363E37">
        <w:rPr>
          <w:rFonts w:asciiTheme="minorHAnsi" w:hAnsiTheme="minorHAnsi" w:cstheme="minorHAnsi"/>
          <w:sz w:val="26"/>
          <w:szCs w:val="26"/>
        </w:rPr>
        <w:t xml:space="preserve">Google Workspace </w:t>
      </w:r>
      <w:r w:rsidR="0006498F">
        <w:rPr>
          <w:rFonts w:asciiTheme="minorHAnsi" w:hAnsiTheme="minorHAnsi" w:cstheme="minorHAnsi"/>
          <w:sz w:val="26"/>
          <w:szCs w:val="26"/>
        </w:rPr>
        <w:t xml:space="preserve">based </w:t>
      </w:r>
      <w:r w:rsidRPr="00363E37">
        <w:rPr>
          <w:rFonts w:asciiTheme="minorHAnsi" w:hAnsiTheme="minorHAnsi" w:cstheme="minorHAnsi"/>
          <w:sz w:val="26"/>
          <w:szCs w:val="26"/>
        </w:rPr>
        <w:t>endpoint management</w:t>
      </w:r>
      <w:r w:rsidR="0006498F">
        <w:rPr>
          <w:rFonts w:asciiTheme="minorHAnsi" w:hAnsiTheme="minorHAnsi" w:cstheme="minorHAnsi"/>
          <w:sz w:val="26"/>
          <w:szCs w:val="26"/>
        </w:rPr>
        <w:t xml:space="preserve"> project for healthcare </w:t>
      </w:r>
      <w:r w:rsidRPr="00363E37">
        <w:rPr>
          <w:rFonts w:asciiTheme="minorHAnsi" w:hAnsiTheme="minorHAnsi" w:cstheme="minorHAnsi"/>
          <w:sz w:val="26"/>
          <w:szCs w:val="26"/>
        </w:rPr>
        <w:t xml:space="preserve">&amp; Microsoft </w:t>
      </w:r>
      <w:r>
        <w:rPr>
          <w:rFonts w:asciiTheme="minorHAnsi" w:hAnsiTheme="minorHAnsi" w:cstheme="minorHAnsi"/>
          <w:sz w:val="26"/>
          <w:szCs w:val="26"/>
        </w:rPr>
        <w:t>Intune</w:t>
      </w:r>
      <w:r w:rsidRPr="00363E37">
        <w:rPr>
          <w:rFonts w:asciiTheme="minorHAnsi" w:hAnsiTheme="minorHAnsi" w:cstheme="minorHAnsi"/>
          <w:sz w:val="26"/>
          <w:szCs w:val="26"/>
        </w:rPr>
        <w:t xml:space="preserve"> unified cloud</w:t>
      </w:r>
      <w:r w:rsidR="0006498F">
        <w:rPr>
          <w:rFonts w:asciiTheme="minorHAnsi" w:hAnsiTheme="minorHAnsi" w:cstheme="minorHAnsi"/>
          <w:sz w:val="26"/>
          <w:szCs w:val="26"/>
        </w:rPr>
        <w:t xml:space="preserve"> based ending point security for </w:t>
      </w:r>
      <w:r w:rsidR="00117E78">
        <w:rPr>
          <w:rFonts w:asciiTheme="minorHAnsi" w:hAnsiTheme="minorHAnsi" w:cstheme="minorHAnsi"/>
          <w:sz w:val="26"/>
          <w:szCs w:val="26"/>
        </w:rPr>
        <w:t>health &amp; education.</w:t>
      </w:r>
    </w:p>
    <w:p w14:paraId="18C943EF" w14:textId="1C132ACA" w:rsidR="002124A3" w:rsidRPr="00102CB1" w:rsidRDefault="00A630E9" w:rsidP="004E10B4">
      <w:pPr>
        <w:tabs>
          <w:tab w:val="left" w:pos="7938"/>
        </w:tabs>
        <w:rPr>
          <w:rFonts w:ascii="Segoe UI" w:eastAsia="Segoe UI" w:hAnsi="Segoe UI" w:cs="Segoe UI"/>
          <w:b/>
          <w:spacing w:val="1"/>
        </w:rPr>
      </w:pPr>
      <w:r>
        <w:rPr>
          <w:rFonts w:ascii="Segoe UI" w:eastAsia="Segoe UI" w:hAnsi="Segoe UI" w:cs="Segoe UI"/>
          <w:b/>
          <w:bCs/>
        </w:rPr>
        <w:lastRenderedPageBreak/>
        <w:t xml:space="preserve">Sr Business Analyst - </w:t>
      </w:r>
      <w:r w:rsidR="001F6355">
        <w:rPr>
          <w:rFonts w:ascii="Segoe UI" w:eastAsia="Segoe UI" w:hAnsi="Segoe UI" w:cs="Segoe UI"/>
          <w:b/>
          <w:bCs/>
        </w:rPr>
        <w:t>CRM &amp; BI</w:t>
      </w:r>
      <w:r>
        <w:rPr>
          <w:rFonts w:ascii="Segoe UI" w:eastAsia="Segoe UI" w:hAnsi="Segoe UI" w:cs="Segoe UI"/>
          <w:b/>
          <w:bCs/>
        </w:rPr>
        <w:t xml:space="preserve"> Projects</w:t>
      </w:r>
      <w:r w:rsidR="002124A3" w:rsidRPr="00102CB1">
        <w:rPr>
          <w:rFonts w:ascii="Segoe UI" w:eastAsia="Segoe UI" w:hAnsi="Segoe UI" w:cs="Segoe UI"/>
          <w:b/>
          <w:spacing w:val="1"/>
        </w:rPr>
        <w:tab/>
      </w:r>
      <w:r w:rsidR="004970B7">
        <w:rPr>
          <w:rFonts w:ascii="Segoe UI" w:eastAsia="Segoe UI" w:hAnsi="Segoe UI" w:cs="Segoe UI"/>
          <w:b/>
          <w:spacing w:val="1"/>
        </w:rPr>
        <w:t>Dec</w:t>
      </w:r>
      <w:r w:rsidR="002124A3" w:rsidRPr="00102CB1">
        <w:rPr>
          <w:rFonts w:ascii="Segoe UI" w:eastAsia="Segoe UI" w:hAnsi="Segoe UI" w:cs="Segoe UI"/>
          <w:b/>
          <w:spacing w:val="1"/>
        </w:rPr>
        <w:t xml:space="preserve"> 202</w:t>
      </w:r>
      <w:r w:rsidR="004970B7">
        <w:rPr>
          <w:rFonts w:ascii="Segoe UI" w:eastAsia="Segoe UI" w:hAnsi="Segoe UI" w:cs="Segoe UI"/>
          <w:b/>
          <w:spacing w:val="1"/>
        </w:rPr>
        <w:t>2</w:t>
      </w:r>
      <w:r w:rsidR="002124A3" w:rsidRPr="00102CB1">
        <w:rPr>
          <w:rFonts w:ascii="Segoe UI" w:eastAsia="Segoe UI" w:hAnsi="Segoe UI" w:cs="Segoe UI"/>
          <w:b/>
          <w:spacing w:val="1"/>
        </w:rPr>
        <w:t xml:space="preserve"> </w:t>
      </w:r>
      <w:r w:rsidR="000B433A">
        <w:rPr>
          <w:rFonts w:ascii="Segoe UI" w:eastAsia="Segoe UI" w:hAnsi="Segoe UI" w:cs="Segoe UI"/>
          <w:b/>
          <w:spacing w:val="1"/>
        </w:rPr>
        <w:t xml:space="preserve">– </w:t>
      </w:r>
      <w:r w:rsidR="007267F0">
        <w:rPr>
          <w:rFonts w:ascii="Segoe UI" w:eastAsia="Segoe UI" w:hAnsi="Segoe UI" w:cs="Segoe UI"/>
          <w:b/>
          <w:spacing w:val="1"/>
        </w:rPr>
        <w:t>Jan</w:t>
      </w:r>
      <w:r w:rsidR="000B433A">
        <w:rPr>
          <w:rFonts w:ascii="Segoe UI" w:eastAsia="Segoe UI" w:hAnsi="Segoe UI" w:cs="Segoe UI"/>
          <w:b/>
          <w:spacing w:val="1"/>
        </w:rPr>
        <w:t xml:space="preserve"> 202</w:t>
      </w:r>
      <w:r w:rsidR="007267F0">
        <w:rPr>
          <w:rFonts w:ascii="Segoe UI" w:eastAsia="Segoe UI" w:hAnsi="Segoe UI" w:cs="Segoe UI"/>
          <w:b/>
          <w:spacing w:val="1"/>
        </w:rPr>
        <w:t>4</w:t>
      </w:r>
    </w:p>
    <w:p w14:paraId="633105C0" w14:textId="1D7A6438" w:rsidR="005B555C" w:rsidRDefault="007E5BC9" w:rsidP="005B555C">
      <w:pPr>
        <w:tabs>
          <w:tab w:val="left" w:pos="7938"/>
        </w:tabs>
        <w:rPr>
          <w:rFonts w:asciiTheme="minorHAnsi" w:hAnsiTheme="minorHAnsi" w:cstheme="minorHAnsi"/>
          <w:b/>
          <w:iCs/>
          <w:color w:val="000000" w:themeColor="text1"/>
          <w:sz w:val="28"/>
          <w:szCs w:val="28"/>
        </w:rPr>
      </w:pPr>
      <w:r w:rsidRPr="007E5BC9">
        <w:rPr>
          <w:rFonts w:ascii="Segoe UI" w:eastAsia="Segoe UI" w:hAnsi="Segoe UI" w:cs="Segoe UI"/>
          <w:b/>
          <w:spacing w:val="1"/>
        </w:rPr>
        <w:t>Dun &amp; Bradstreet</w:t>
      </w:r>
      <w:r w:rsidR="00192E87">
        <w:rPr>
          <w:rFonts w:asciiTheme="minorHAnsi" w:hAnsiTheme="minorHAnsi" w:cstheme="minorHAnsi"/>
          <w:b/>
          <w:iCs/>
          <w:color w:val="000000" w:themeColor="text1"/>
          <w:sz w:val="28"/>
          <w:szCs w:val="28"/>
        </w:rPr>
        <w:tab/>
      </w:r>
      <w:r w:rsidR="004C0F1E">
        <w:rPr>
          <w:rFonts w:asciiTheme="minorHAnsi" w:hAnsiTheme="minorHAnsi" w:cstheme="minorHAnsi"/>
          <w:b/>
          <w:iCs/>
          <w:color w:val="000000" w:themeColor="text1"/>
          <w:sz w:val="28"/>
          <w:szCs w:val="28"/>
        </w:rPr>
        <w:t>NY</w:t>
      </w:r>
    </w:p>
    <w:p w14:paraId="79D3193E" w14:textId="77563548" w:rsidR="00CB2BBB" w:rsidRDefault="00CB2BBB" w:rsidP="00C52C06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ind w:left="360" w:hanging="360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 xml:space="preserve">Support PMO’s role in </w:t>
      </w:r>
      <w:r w:rsidR="00402757">
        <w:rPr>
          <w:rFonts w:asciiTheme="minorHAnsi" w:hAnsiTheme="minorHAnsi" w:cstheme="minorHAnsi"/>
          <w:sz w:val="26"/>
          <w:szCs w:val="26"/>
        </w:rPr>
        <w:t>high level objectives</w:t>
      </w:r>
      <w:r w:rsidR="00B648B4">
        <w:rPr>
          <w:rFonts w:asciiTheme="minorHAnsi" w:hAnsiTheme="minorHAnsi" w:cstheme="minorHAnsi"/>
          <w:sz w:val="26"/>
          <w:szCs w:val="26"/>
        </w:rPr>
        <w:t xml:space="preserve">, </w:t>
      </w:r>
      <w:r w:rsidR="00B648B4" w:rsidRPr="009262E3">
        <w:rPr>
          <w:rFonts w:asciiTheme="minorHAnsi" w:hAnsiTheme="minorHAnsi" w:cstheme="minorHAnsi"/>
          <w:sz w:val="26"/>
          <w:szCs w:val="26"/>
        </w:rPr>
        <w:t>road</w:t>
      </w:r>
      <w:r w:rsidR="00B648B4">
        <w:rPr>
          <w:rFonts w:asciiTheme="minorHAnsi" w:hAnsiTheme="minorHAnsi" w:cstheme="minorHAnsi"/>
          <w:sz w:val="26"/>
          <w:szCs w:val="26"/>
        </w:rPr>
        <w:t xml:space="preserve"> </w:t>
      </w:r>
      <w:r w:rsidR="00B648B4" w:rsidRPr="009262E3">
        <w:rPr>
          <w:rFonts w:asciiTheme="minorHAnsi" w:hAnsiTheme="minorHAnsi" w:cstheme="minorHAnsi"/>
          <w:sz w:val="26"/>
          <w:szCs w:val="26"/>
        </w:rPr>
        <w:t>mapping</w:t>
      </w:r>
      <w:r w:rsidR="00B648B4">
        <w:rPr>
          <w:rFonts w:asciiTheme="minorHAnsi" w:hAnsiTheme="minorHAnsi" w:cstheme="minorHAnsi"/>
          <w:sz w:val="26"/>
          <w:szCs w:val="26"/>
        </w:rPr>
        <w:t>, business</w:t>
      </w:r>
      <w:r w:rsidR="00402757">
        <w:rPr>
          <w:rFonts w:asciiTheme="minorHAnsi" w:hAnsiTheme="minorHAnsi" w:cstheme="minorHAnsi"/>
          <w:sz w:val="26"/>
          <w:szCs w:val="26"/>
        </w:rPr>
        <w:t xml:space="preserve"> application</w:t>
      </w:r>
      <w:r w:rsidR="00B648B4">
        <w:rPr>
          <w:rFonts w:asciiTheme="minorHAnsi" w:hAnsiTheme="minorHAnsi" w:cstheme="minorHAnsi"/>
          <w:sz w:val="26"/>
          <w:szCs w:val="26"/>
        </w:rPr>
        <w:t xml:space="preserve"> management, investment data management, data integration &amp; security, project &amp; portfolio management. </w:t>
      </w:r>
    </w:p>
    <w:p w14:paraId="7CA25972" w14:textId="77777777" w:rsidR="008B6218" w:rsidRDefault="008B6218" w:rsidP="008B6218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ind w:left="360" w:hanging="360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>A</w:t>
      </w:r>
      <w:r w:rsidRPr="0091459B">
        <w:rPr>
          <w:rFonts w:asciiTheme="minorHAnsi" w:hAnsiTheme="minorHAnsi" w:cstheme="minorHAnsi"/>
          <w:sz w:val="26"/>
          <w:szCs w:val="26"/>
        </w:rPr>
        <w:t>nalyze</w:t>
      </w:r>
      <w:r>
        <w:rPr>
          <w:rFonts w:asciiTheme="minorHAnsi" w:hAnsiTheme="minorHAnsi" w:cstheme="minorHAnsi"/>
          <w:sz w:val="26"/>
          <w:szCs w:val="26"/>
        </w:rPr>
        <w:t xml:space="preserve"> business </w:t>
      </w:r>
      <w:r w:rsidRPr="0091459B">
        <w:rPr>
          <w:rFonts w:asciiTheme="minorHAnsi" w:hAnsiTheme="minorHAnsi" w:cstheme="minorHAnsi"/>
          <w:sz w:val="26"/>
          <w:szCs w:val="26"/>
        </w:rPr>
        <w:t>requirements</w:t>
      </w:r>
      <w:r>
        <w:rPr>
          <w:rFonts w:asciiTheme="minorHAnsi" w:hAnsiTheme="minorHAnsi" w:cstheme="minorHAnsi"/>
          <w:sz w:val="26"/>
          <w:szCs w:val="26"/>
        </w:rPr>
        <w:t xml:space="preserve"> &amp;</w:t>
      </w:r>
      <w:r w:rsidRPr="0091459B">
        <w:rPr>
          <w:rFonts w:asciiTheme="minorHAnsi" w:hAnsiTheme="minorHAnsi" w:cstheme="minorHAnsi"/>
          <w:sz w:val="26"/>
          <w:szCs w:val="26"/>
        </w:rPr>
        <w:t xml:space="preserve"> </w:t>
      </w:r>
      <w:r>
        <w:rPr>
          <w:rFonts w:asciiTheme="minorHAnsi" w:hAnsiTheme="minorHAnsi" w:cstheme="minorHAnsi"/>
          <w:sz w:val="26"/>
          <w:szCs w:val="26"/>
        </w:rPr>
        <w:t>transform to technical docs like DFD/BRD/ERD/DRD/FSD diagrams.</w:t>
      </w:r>
    </w:p>
    <w:p w14:paraId="2E4C9788" w14:textId="4EA7D6B3" w:rsidR="006D7F5B" w:rsidRDefault="00D26377" w:rsidP="008B6218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ind w:left="360" w:hanging="360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>Coordinate</w:t>
      </w:r>
      <w:r w:rsidR="006D7F5B" w:rsidRPr="006D7F5B">
        <w:rPr>
          <w:rFonts w:asciiTheme="minorHAnsi" w:hAnsiTheme="minorHAnsi" w:cstheme="minorHAnsi"/>
          <w:sz w:val="26"/>
          <w:szCs w:val="26"/>
        </w:rPr>
        <w:t xml:space="preserve"> DevOps </w:t>
      </w:r>
      <w:r>
        <w:rPr>
          <w:rFonts w:asciiTheme="minorHAnsi" w:hAnsiTheme="minorHAnsi" w:cstheme="minorHAnsi"/>
          <w:sz w:val="26"/>
          <w:szCs w:val="26"/>
        </w:rPr>
        <w:t>in data &amp; MDM data sourcing, data hub, data quality, integration &amp; governance.</w:t>
      </w:r>
    </w:p>
    <w:p w14:paraId="63439C37" w14:textId="77777777" w:rsidR="006F532D" w:rsidRPr="00CB122D" w:rsidRDefault="006F532D" w:rsidP="006F532D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ind w:left="360" w:hanging="360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 xml:space="preserve">Coordinate on compliance matters including data security &amp; payments including GDRP &amp; </w:t>
      </w:r>
      <w:r w:rsidRPr="000F1C4D">
        <w:rPr>
          <w:rFonts w:asciiTheme="minorHAnsi" w:hAnsiTheme="minorHAnsi" w:cstheme="minorHAnsi"/>
          <w:sz w:val="26"/>
          <w:szCs w:val="26"/>
        </w:rPr>
        <w:t>ISO20</w:t>
      </w:r>
      <w:r>
        <w:rPr>
          <w:rFonts w:asciiTheme="minorHAnsi" w:hAnsiTheme="minorHAnsi" w:cstheme="minorHAnsi"/>
          <w:sz w:val="26"/>
          <w:szCs w:val="26"/>
        </w:rPr>
        <w:t>0</w:t>
      </w:r>
      <w:r w:rsidRPr="000F1C4D">
        <w:rPr>
          <w:rFonts w:asciiTheme="minorHAnsi" w:hAnsiTheme="minorHAnsi" w:cstheme="minorHAnsi"/>
          <w:sz w:val="26"/>
          <w:szCs w:val="26"/>
        </w:rPr>
        <w:t>22</w:t>
      </w:r>
      <w:r>
        <w:rPr>
          <w:rFonts w:asciiTheme="minorHAnsi" w:hAnsiTheme="minorHAnsi" w:cstheme="minorHAnsi"/>
          <w:sz w:val="26"/>
          <w:szCs w:val="26"/>
        </w:rPr>
        <w:t>.</w:t>
      </w:r>
    </w:p>
    <w:p w14:paraId="1F86830B" w14:textId="527E2E88" w:rsidR="00C52C06" w:rsidRDefault="00624398" w:rsidP="00C52C06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ind w:left="360" w:hanging="360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>Support</w:t>
      </w:r>
      <w:r w:rsidR="006C0478">
        <w:rPr>
          <w:rFonts w:asciiTheme="minorHAnsi" w:hAnsiTheme="minorHAnsi" w:cstheme="minorHAnsi"/>
          <w:sz w:val="26"/>
          <w:szCs w:val="26"/>
        </w:rPr>
        <w:t xml:space="preserve"> PMO on</w:t>
      </w:r>
      <w:r w:rsidR="00C52C06">
        <w:rPr>
          <w:rFonts w:asciiTheme="minorHAnsi" w:hAnsiTheme="minorHAnsi" w:cstheme="minorHAnsi"/>
          <w:sz w:val="26"/>
          <w:szCs w:val="26"/>
        </w:rPr>
        <w:t xml:space="preserve"> business transformation projects</w:t>
      </w:r>
      <w:r w:rsidR="006C0478">
        <w:rPr>
          <w:rFonts w:asciiTheme="minorHAnsi" w:hAnsiTheme="minorHAnsi" w:cstheme="minorHAnsi"/>
          <w:sz w:val="26"/>
          <w:szCs w:val="26"/>
        </w:rPr>
        <w:t xml:space="preserve">, </w:t>
      </w:r>
      <w:r w:rsidR="002D4345">
        <w:rPr>
          <w:rFonts w:asciiTheme="minorHAnsi" w:hAnsiTheme="minorHAnsi" w:cstheme="minorHAnsi"/>
          <w:sz w:val="26"/>
          <w:szCs w:val="26"/>
        </w:rPr>
        <w:t>create</w:t>
      </w:r>
      <w:r w:rsidR="00C52C06">
        <w:rPr>
          <w:rFonts w:asciiTheme="minorHAnsi" w:hAnsiTheme="minorHAnsi" w:cstheme="minorHAnsi"/>
          <w:sz w:val="26"/>
          <w:szCs w:val="26"/>
        </w:rPr>
        <w:t xml:space="preserve"> sprints, boards</w:t>
      </w:r>
      <w:r w:rsidR="00304518">
        <w:rPr>
          <w:rFonts w:asciiTheme="minorHAnsi" w:hAnsiTheme="minorHAnsi" w:cstheme="minorHAnsi"/>
          <w:sz w:val="26"/>
          <w:szCs w:val="26"/>
        </w:rPr>
        <w:t>, develop/</w:t>
      </w:r>
      <w:r w:rsidR="00C52C06">
        <w:rPr>
          <w:rFonts w:asciiTheme="minorHAnsi" w:hAnsiTheme="minorHAnsi" w:cstheme="minorHAnsi"/>
          <w:sz w:val="26"/>
          <w:szCs w:val="26"/>
        </w:rPr>
        <w:t xml:space="preserve">track reports. </w:t>
      </w:r>
    </w:p>
    <w:p w14:paraId="142A47DD" w14:textId="7A1FD5B6" w:rsidR="00FB5526" w:rsidRPr="002A13C2" w:rsidRDefault="00FB5526" w:rsidP="00FB5526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ind w:left="360" w:hanging="360"/>
        <w:rPr>
          <w:rFonts w:asciiTheme="minorHAnsi" w:hAnsiTheme="minorHAnsi" w:cstheme="minorHAnsi"/>
          <w:sz w:val="26"/>
          <w:szCs w:val="26"/>
        </w:rPr>
      </w:pPr>
      <w:r w:rsidRPr="00CE7637">
        <w:rPr>
          <w:rFonts w:asciiTheme="minorHAnsi" w:hAnsiTheme="minorHAnsi" w:cstheme="minorHAnsi"/>
          <w:sz w:val="26"/>
          <w:szCs w:val="26"/>
        </w:rPr>
        <w:t>Collaborate with PMO teams to analyze BI requirements &amp; deliver BI visuals on Tableau/</w:t>
      </w:r>
      <w:r w:rsidR="003A0D69">
        <w:rPr>
          <w:rFonts w:asciiTheme="minorHAnsi" w:hAnsiTheme="minorHAnsi" w:cstheme="minorHAnsi"/>
          <w:sz w:val="26"/>
          <w:szCs w:val="26"/>
        </w:rPr>
        <w:t>Power BI</w:t>
      </w:r>
      <w:r w:rsidRPr="00CE7637">
        <w:rPr>
          <w:rFonts w:asciiTheme="minorHAnsi" w:hAnsiTheme="minorHAnsi" w:cstheme="minorHAnsi"/>
          <w:sz w:val="26"/>
          <w:szCs w:val="26"/>
        </w:rPr>
        <w:t>.</w:t>
      </w:r>
    </w:p>
    <w:p w14:paraId="3418FA17" w14:textId="56EF13E2" w:rsidR="00FB5526" w:rsidRDefault="00FB5526" w:rsidP="00FB5526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ind w:left="360" w:hanging="360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 xml:space="preserve">Develop PMO </w:t>
      </w:r>
      <w:r w:rsidRPr="00FB5526">
        <w:rPr>
          <w:rFonts w:asciiTheme="minorHAnsi" w:hAnsiTheme="minorHAnsi" w:cstheme="minorHAnsi"/>
          <w:sz w:val="26"/>
          <w:szCs w:val="26"/>
        </w:rPr>
        <w:t xml:space="preserve">key metrics </w:t>
      </w:r>
      <w:r>
        <w:rPr>
          <w:rFonts w:asciiTheme="minorHAnsi" w:hAnsiTheme="minorHAnsi" w:cstheme="minorHAnsi"/>
          <w:sz w:val="26"/>
          <w:szCs w:val="26"/>
        </w:rPr>
        <w:t>on</w:t>
      </w:r>
      <w:r w:rsidRPr="00FB5526">
        <w:rPr>
          <w:rFonts w:asciiTheme="minorHAnsi" w:hAnsiTheme="minorHAnsi" w:cstheme="minorHAnsi"/>
          <w:sz w:val="26"/>
          <w:szCs w:val="26"/>
        </w:rPr>
        <w:t xml:space="preserve"> </w:t>
      </w:r>
      <w:r w:rsidR="006C0478">
        <w:rPr>
          <w:rFonts w:asciiTheme="minorHAnsi" w:hAnsiTheme="minorHAnsi" w:cstheme="minorHAnsi"/>
          <w:sz w:val="26"/>
          <w:szCs w:val="26"/>
        </w:rPr>
        <w:t xml:space="preserve">Planview </w:t>
      </w:r>
      <w:r w:rsidR="00325189">
        <w:rPr>
          <w:rFonts w:asciiTheme="minorHAnsi" w:hAnsiTheme="minorHAnsi" w:cstheme="minorHAnsi"/>
          <w:sz w:val="26"/>
          <w:szCs w:val="26"/>
        </w:rPr>
        <w:t xml:space="preserve">timesheets, </w:t>
      </w:r>
      <w:r w:rsidRPr="00FB5526">
        <w:rPr>
          <w:rFonts w:asciiTheme="minorHAnsi" w:hAnsiTheme="minorHAnsi" w:cstheme="minorHAnsi"/>
          <w:sz w:val="26"/>
          <w:szCs w:val="26"/>
        </w:rPr>
        <w:t>project</w:t>
      </w:r>
      <w:r w:rsidR="00325189">
        <w:rPr>
          <w:rFonts w:asciiTheme="minorHAnsi" w:hAnsiTheme="minorHAnsi" w:cstheme="minorHAnsi"/>
          <w:sz w:val="26"/>
          <w:szCs w:val="26"/>
        </w:rPr>
        <w:t xml:space="preserve"> </w:t>
      </w:r>
      <w:r w:rsidR="006C0478">
        <w:rPr>
          <w:rFonts w:asciiTheme="minorHAnsi" w:hAnsiTheme="minorHAnsi" w:cstheme="minorHAnsi"/>
          <w:sz w:val="26"/>
          <w:szCs w:val="26"/>
        </w:rPr>
        <w:t xml:space="preserve">&amp; portfolio </w:t>
      </w:r>
      <w:r w:rsidRPr="00FB5526">
        <w:rPr>
          <w:rFonts w:asciiTheme="minorHAnsi" w:hAnsiTheme="minorHAnsi" w:cstheme="minorHAnsi"/>
          <w:sz w:val="26"/>
          <w:szCs w:val="26"/>
        </w:rPr>
        <w:t>health</w:t>
      </w:r>
      <w:r w:rsidR="00BC187A">
        <w:rPr>
          <w:rFonts w:asciiTheme="minorHAnsi" w:hAnsiTheme="minorHAnsi" w:cstheme="minorHAnsi"/>
          <w:sz w:val="26"/>
          <w:szCs w:val="26"/>
        </w:rPr>
        <w:t xml:space="preserve"> &amp;</w:t>
      </w:r>
      <w:r w:rsidRPr="00FB5526">
        <w:rPr>
          <w:rFonts w:asciiTheme="minorHAnsi" w:hAnsiTheme="minorHAnsi" w:cstheme="minorHAnsi"/>
          <w:sz w:val="26"/>
          <w:szCs w:val="26"/>
        </w:rPr>
        <w:t xml:space="preserve"> </w:t>
      </w:r>
      <w:r w:rsidR="006C0478">
        <w:rPr>
          <w:rFonts w:asciiTheme="minorHAnsi" w:hAnsiTheme="minorHAnsi" w:cstheme="minorHAnsi"/>
          <w:sz w:val="26"/>
          <w:szCs w:val="26"/>
        </w:rPr>
        <w:t>performance</w:t>
      </w:r>
      <w:r w:rsidR="00BC187A">
        <w:rPr>
          <w:rFonts w:asciiTheme="minorHAnsi" w:hAnsiTheme="minorHAnsi" w:cstheme="minorHAnsi"/>
          <w:sz w:val="26"/>
          <w:szCs w:val="26"/>
        </w:rPr>
        <w:t>.</w:t>
      </w:r>
    </w:p>
    <w:p w14:paraId="06723B41" w14:textId="45BCF8E7" w:rsidR="00FE53E9" w:rsidRDefault="00BC187A" w:rsidP="00FB5526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ind w:left="360" w:hanging="360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 xml:space="preserve">Integrate </w:t>
      </w:r>
      <w:r w:rsidR="00FE53E9">
        <w:rPr>
          <w:rFonts w:asciiTheme="minorHAnsi" w:hAnsiTheme="minorHAnsi" w:cstheme="minorHAnsi"/>
          <w:sz w:val="26"/>
          <w:szCs w:val="26"/>
        </w:rPr>
        <w:t>P</w:t>
      </w:r>
      <w:r w:rsidR="00624398">
        <w:rPr>
          <w:rFonts w:asciiTheme="minorHAnsi" w:hAnsiTheme="minorHAnsi" w:cstheme="minorHAnsi"/>
          <w:sz w:val="26"/>
          <w:szCs w:val="26"/>
        </w:rPr>
        <w:t xml:space="preserve">roject </w:t>
      </w:r>
      <w:r w:rsidR="00FE53E9">
        <w:rPr>
          <w:rFonts w:asciiTheme="minorHAnsi" w:hAnsiTheme="minorHAnsi" w:cstheme="minorHAnsi"/>
          <w:sz w:val="26"/>
          <w:szCs w:val="26"/>
        </w:rPr>
        <w:t>S</w:t>
      </w:r>
      <w:r w:rsidR="00624398">
        <w:rPr>
          <w:rFonts w:asciiTheme="minorHAnsi" w:hAnsiTheme="minorHAnsi" w:cstheme="minorHAnsi"/>
          <w:sz w:val="26"/>
          <w:szCs w:val="26"/>
        </w:rPr>
        <w:t>ystem</w:t>
      </w:r>
      <w:r>
        <w:rPr>
          <w:rFonts w:asciiTheme="minorHAnsi" w:hAnsiTheme="minorHAnsi" w:cstheme="minorHAnsi"/>
          <w:sz w:val="26"/>
          <w:szCs w:val="26"/>
        </w:rPr>
        <w:t xml:space="preserve"> with Microsoft 365, </w:t>
      </w:r>
      <w:r w:rsidRPr="00BC187A">
        <w:rPr>
          <w:rFonts w:asciiTheme="minorHAnsi" w:hAnsiTheme="minorHAnsi" w:cstheme="minorHAnsi"/>
          <w:sz w:val="26"/>
          <w:szCs w:val="26"/>
        </w:rPr>
        <w:t>Slack</w:t>
      </w:r>
      <w:r w:rsidR="00FE53E9">
        <w:rPr>
          <w:rFonts w:asciiTheme="minorHAnsi" w:hAnsiTheme="minorHAnsi" w:cstheme="minorHAnsi"/>
          <w:sz w:val="26"/>
          <w:szCs w:val="26"/>
        </w:rPr>
        <w:t>,</w:t>
      </w:r>
      <w:r>
        <w:rPr>
          <w:rFonts w:asciiTheme="minorHAnsi" w:hAnsiTheme="minorHAnsi" w:cstheme="minorHAnsi"/>
          <w:sz w:val="26"/>
          <w:szCs w:val="26"/>
        </w:rPr>
        <w:t xml:space="preserve"> </w:t>
      </w:r>
      <w:r w:rsidRPr="00BC187A">
        <w:rPr>
          <w:rFonts w:asciiTheme="minorHAnsi" w:hAnsiTheme="minorHAnsi" w:cstheme="minorHAnsi"/>
          <w:sz w:val="26"/>
          <w:szCs w:val="26"/>
        </w:rPr>
        <w:t>Jir</w:t>
      </w:r>
      <w:r>
        <w:rPr>
          <w:rFonts w:asciiTheme="minorHAnsi" w:hAnsiTheme="minorHAnsi" w:cstheme="minorHAnsi"/>
          <w:sz w:val="26"/>
          <w:szCs w:val="26"/>
        </w:rPr>
        <w:t>a</w:t>
      </w:r>
      <w:r w:rsidR="00FE53E9">
        <w:rPr>
          <w:rFonts w:asciiTheme="minorHAnsi" w:hAnsiTheme="minorHAnsi" w:cstheme="minorHAnsi"/>
          <w:sz w:val="26"/>
          <w:szCs w:val="26"/>
        </w:rPr>
        <w:t xml:space="preserve">, Confluence &amp; SharePoint sites in the cloud. </w:t>
      </w:r>
    </w:p>
    <w:p w14:paraId="4334A314" w14:textId="61C87F6A" w:rsidR="00484139" w:rsidRDefault="00484139" w:rsidP="002A13C2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ind w:left="360" w:hanging="360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 xml:space="preserve">Coordinate </w:t>
      </w:r>
      <w:r w:rsidR="00F459C1">
        <w:rPr>
          <w:rFonts w:asciiTheme="minorHAnsi" w:hAnsiTheme="minorHAnsi" w:cstheme="minorHAnsi"/>
          <w:sz w:val="26"/>
          <w:szCs w:val="26"/>
        </w:rPr>
        <w:t xml:space="preserve">HR system migration from </w:t>
      </w:r>
      <w:r>
        <w:rPr>
          <w:rFonts w:asciiTheme="minorHAnsi" w:hAnsiTheme="minorHAnsi" w:cstheme="minorHAnsi"/>
          <w:sz w:val="26"/>
          <w:szCs w:val="26"/>
        </w:rPr>
        <w:t>UKG Pro to SAP HCM</w:t>
      </w:r>
      <w:r w:rsidR="00F459C1">
        <w:rPr>
          <w:rFonts w:asciiTheme="minorHAnsi" w:hAnsiTheme="minorHAnsi" w:cstheme="minorHAnsi"/>
          <w:sz w:val="26"/>
          <w:szCs w:val="26"/>
        </w:rPr>
        <w:t xml:space="preserve">. Implement HR modules including </w:t>
      </w:r>
      <w:r w:rsidR="00F459C1" w:rsidRPr="00F459C1">
        <w:rPr>
          <w:rFonts w:asciiTheme="minorHAnsi" w:hAnsiTheme="minorHAnsi" w:cstheme="minorHAnsi"/>
          <w:sz w:val="26"/>
          <w:szCs w:val="26"/>
        </w:rPr>
        <w:t>Recruitment</w:t>
      </w:r>
      <w:r w:rsidR="00F459C1">
        <w:rPr>
          <w:rFonts w:asciiTheme="minorHAnsi" w:hAnsiTheme="minorHAnsi" w:cstheme="minorHAnsi"/>
          <w:sz w:val="26"/>
          <w:szCs w:val="26"/>
        </w:rPr>
        <w:t xml:space="preserve">, </w:t>
      </w:r>
      <w:r w:rsidR="00F459C1" w:rsidRPr="00F459C1">
        <w:rPr>
          <w:rFonts w:asciiTheme="minorHAnsi" w:hAnsiTheme="minorHAnsi" w:cstheme="minorHAnsi"/>
          <w:sz w:val="26"/>
          <w:szCs w:val="26"/>
        </w:rPr>
        <w:t>Personnel Administration, Organizational Management, Time Management</w:t>
      </w:r>
      <w:r w:rsidR="00F459C1">
        <w:rPr>
          <w:rFonts w:asciiTheme="minorHAnsi" w:hAnsiTheme="minorHAnsi" w:cstheme="minorHAnsi"/>
          <w:sz w:val="26"/>
          <w:szCs w:val="26"/>
        </w:rPr>
        <w:t xml:space="preserve"> &amp;</w:t>
      </w:r>
      <w:r w:rsidR="00F459C1" w:rsidRPr="00F459C1">
        <w:rPr>
          <w:rFonts w:asciiTheme="minorHAnsi" w:hAnsiTheme="minorHAnsi" w:cstheme="minorHAnsi"/>
          <w:sz w:val="26"/>
          <w:szCs w:val="26"/>
        </w:rPr>
        <w:t xml:space="preserve"> Payroll</w:t>
      </w:r>
      <w:r w:rsidR="00F459C1">
        <w:rPr>
          <w:rFonts w:asciiTheme="minorHAnsi" w:hAnsiTheme="minorHAnsi" w:cstheme="minorHAnsi"/>
          <w:sz w:val="26"/>
          <w:szCs w:val="26"/>
        </w:rPr>
        <w:t>.</w:t>
      </w:r>
    </w:p>
    <w:p w14:paraId="7E37337B" w14:textId="32781118" w:rsidR="002A13C2" w:rsidRDefault="002A13C2" w:rsidP="002A13C2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ind w:left="360" w:hanging="360"/>
        <w:rPr>
          <w:rFonts w:asciiTheme="minorHAnsi" w:hAnsiTheme="minorHAnsi" w:cstheme="minorHAnsi"/>
          <w:sz w:val="26"/>
          <w:szCs w:val="26"/>
        </w:rPr>
      </w:pPr>
      <w:r w:rsidRPr="002A13C2">
        <w:rPr>
          <w:rFonts w:asciiTheme="minorHAnsi" w:hAnsiTheme="minorHAnsi" w:cstheme="minorHAnsi"/>
          <w:sz w:val="26"/>
          <w:szCs w:val="26"/>
        </w:rPr>
        <w:t xml:space="preserve">Design </w:t>
      </w:r>
      <w:r>
        <w:rPr>
          <w:rFonts w:asciiTheme="minorHAnsi" w:hAnsiTheme="minorHAnsi" w:cstheme="minorHAnsi"/>
          <w:sz w:val="26"/>
          <w:szCs w:val="26"/>
        </w:rPr>
        <w:t>&amp;</w:t>
      </w:r>
      <w:r w:rsidRPr="002A13C2">
        <w:rPr>
          <w:rFonts w:asciiTheme="minorHAnsi" w:hAnsiTheme="minorHAnsi" w:cstheme="minorHAnsi"/>
          <w:sz w:val="26"/>
          <w:szCs w:val="26"/>
        </w:rPr>
        <w:t xml:space="preserve"> create interactive</w:t>
      </w:r>
      <w:r>
        <w:rPr>
          <w:rFonts w:asciiTheme="minorHAnsi" w:hAnsiTheme="minorHAnsi" w:cstheme="minorHAnsi"/>
          <w:sz w:val="26"/>
          <w:szCs w:val="26"/>
        </w:rPr>
        <w:t xml:space="preserve"> </w:t>
      </w:r>
      <w:r w:rsidRPr="002A13C2">
        <w:rPr>
          <w:rFonts w:asciiTheme="minorHAnsi" w:hAnsiTheme="minorHAnsi" w:cstheme="minorHAnsi"/>
          <w:sz w:val="26"/>
          <w:szCs w:val="26"/>
        </w:rPr>
        <w:t xml:space="preserve">dashboards </w:t>
      </w:r>
      <w:r>
        <w:rPr>
          <w:rFonts w:asciiTheme="minorHAnsi" w:hAnsiTheme="minorHAnsi" w:cstheme="minorHAnsi"/>
          <w:sz w:val="26"/>
          <w:szCs w:val="26"/>
        </w:rPr>
        <w:t>&amp;</w:t>
      </w:r>
      <w:r w:rsidRPr="002A13C2">
        <w:rPr>
          <w:rFonts w:asciiTheme="minorHAnsi" w:hAnsiTheme="minorHAnsi" w:cstheme="minorHAnsi"/>
          <w:sz w:val="26"/>
          <w:szCs w:val="26"/>
        </w:rPr>
        <w:t xml:space="preserve"> reports </w:t>
      </w:r>
      <w:r>
        <w:rPr>
          <w:rFonts w:asciiTheme="minorHAnsi" w:hAnsiTheme="minorHAnsi" w:cstheme="minorHAnsi"/>
          <w:sz w:val="26"/>
          <w:szCs w:val="26"/>
        </w:rPr>
        <w:t xml:space="preserve">in Tableau Online &amp; </w:t>
      </w:r>
      <w:r w:rsidRPr="002A13C2">
        <w:rPr>
          <w:rFonts w:asciiTheme="minorHAnsi" w:hAnsiTheme="minorHAnsi" w:cstheme="minorHAnsi"/>
          <w:sz w:val="26"/>
          <w:szCs w:val="26"/>
        </w:rPr>
        <w:t xml:space="preserve">Tableau </w:t>
      </w:r>
      <w:r>
        <w:rPr>
          <w:rFonts w:asciiTheme="minorHAnsi" w:hAnsiTheme="minorHAnsi" w:cstheme="minorHAnsi"/>
          <w:sz w:val="26"/>
          <w:szCs w:val="26"/>
        </w:rPr>
        <w:t>Server/</w:t>
      </w:r>
      <w:r w:rsidRPr="002A13C2">
        <w:rPr>
          <w:rFonts w:asciiTheme="minorHAnsi" w:hAnsiTheme="minorHAnsi" w:cstheme="minorHAnsi"/>
          <w:sz w:val="26"/>
          <w:szCs w:val="26"/>
        </w:rPr>
        <w:t>Desktop</w:t>
      </w:r>
      <w:r>
        <w:rPr>
          <w:rFonts w:asciiTheme="minorHAnsi" w:hAnsiTheme="minorHAnsi" w:cstheme="minorHAnsi"/>
          <w:sz w:val="26"/>
          <w:szCs w:val="26"/>
        </w:rPr>
        <w:t>.</w:t>
      </w:r>
    </w:p>
    <w:p w14:paraId="3D397C34" w14:textId="77777777" w:rsidR="002A13C2" w:rsidRDefault="002A13C2" w:rsidP="002A13C2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ind w:left="360" w:hanging="360"/>
        <w:rPr>
          <w:rFonts w:asciiTheme="minorHAnsi" w:hAnsiTheme="minorHAnsi" w:cstheme="minorHAnsi"/>
          <w:sz w:val="26"/>
          <w:szCs w:val="26"/>
        </w:rPr>
      </w:pPr>
      <w:r w:rsidRPr="0006656D">
        <w:rPr>
          <w:rFonts w:asciiTheme="minorHAnsi" w:hAnsiTheme="minorHAnsi" w:cstheme="minorHAnsi"/>
          <w:sz w:val="26"/>
          <w:szCs w:val="26"/>
        </w:rPr>
        <w:t xml:space="preserve">Perform enhanced </w:t>
      </w:r>
      <w:r>
        <w:rPr>
          <w:rFonts w:asciiTheme="minorHAnsi" w:hAnsiTheme="minorHAnsi" w:cstheme="minorHAnsi"/>
          <w:sz w:val="26"/>
          <w:szCs w:val="26"/>
        </w:rPr>
        <w:t xml:space="preserve">AI </w:t>
      </w:r>
      <w:r w:rsidRPr="0006656D">
        <w:rPr>
          <w:rFonts w:asciiTheme="minorHAnsi" w:hAnsiTheme="minorHAnsi" w:cstheme="minorHAnsi"/>
          <w:sz w:val="26"/>
          <w:szCs w:val="26"/>
        </w:rPr>
        <w:t xml:space="preserve">analytics &amp; design dashboards </w:t>
      </w:r>
      <w:r>
        <w:rPr>
          <w:rFonts w:asciiTheme="minorHAnsi" w:hAnsiTheme="minorHAnsi" w:cstheme="minorHAnsi"/>
          <w:sz w:val="26"/>
          <w:szCs w:val="26"/>
        </w:rPr>
        <w:t xml:space="preserve">in Jira, easyBI for Jira, PowerBI &amp; IBM Cognos. </w:t>
      </w:r>
    </w:p>
    <w:p w14:paraId="75E6D670" w14:textId="27BE4B3E" w:rsidR="002A13C2" w:rsidRPr="002A13C2" w:rsidRDefault="002A13C2" w:rsidP="002A13C2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ind w:left="360" w:hanging="360"/>
        <w:rPr>
          <w:rFonts w:asciiTheme="minorHAnsi" w:hAnsiTheme="minorHAnsi" w:cstheme="minorHAnsi"/>
          <w:sz w:val="26"/>
          <w:szCs w:val="26"/>
        </w:rPr>
      </w:pPr>
      <w:r w:rsidRPr="002A13C2">
        <w:rPr>
          <w:rFonts w:asciiTheme="minorHAnsi" w:hAnsiTheme="minorHAnsi" w:cstheme="minorHAnsi"/>
          <w:sz w:val="26"/>
          <w:szCs w:val="26"/>
        </w:rPr>
        <w:t>Provide training to</w:t>
      </w:r>
      <w:r w:rsidRPr="00CE7637">
        <w:rPr>
          <w:rFonts w:asciiTheme="minorHAnsi" w:hAnsiTheme="minorHAnsi" w:cstheme="minorHAnsi"/>
          <w:sz w:val="26"/>
          <w:szCs w:val="26"/>
        </w:rPr>
        <w:t xml:space="preserve"> business</w:t>
      </w:r>
      <w:r w:rsidRPr="002A13C2">
        <w:rPr>
          <w:rFonts w:asciiTheme="minorHAnsi" w:hAnsiTheme="minorHAnsi" w:cstheme="minorHAnsi"/>
          <w:sz w:val="26"/>
          <w:szCs w:val="26"/>
        </w:rPr>
        <w:t xml:space="preserve"> users on </w:t>
      </w:r>
      <w:r w:rsidRPr="00CE7637">
        <w:rPr>
          <w:rFonts w:asciiTheme="minorHAnsi" w:hAnsiTheme="minorHAnsi" w:cstheme="minorHAnsi"/>
          <w:sz w:val="26"/>
          <w:szCs w:val="26"/>
        </w:rPr>
        <w:t>BI</w:t>
      </w:r>
      <w:r w:rsidRPr="002A13C2">
        <w:rPr>
          <w:rFonts w:asciiTheme="minorHAnsi" w:hAnsiTheme="minorHAnsi" w:cstheme="minorHAnsi"/>
          <w:sz w:val="26"/>
          <w:szCs w:val="26"/>
        </w:rPr>
        <w:t xml:space="preserve"> dashboard</w:t>
      </w:r>
      <w:r w:rsidR="00CE7637">
        <w:rPr>
          <w:rFonts w:asciiTheme="minorHAnsi" w:hAnsiTheme="minorHAnsi" w:cstheme="minorHAnsi"/>
          <w:sz w:val="26"/>
          <w:szCs w:val="26"/>
        </w:rPr>
        <w:t>ing</w:t>
      </w:r>
      <w:r w:rsidRPr="002A13C2">
        <w:rPr>
          <w:rFonts w:asciiTheme="minorHAnsi" w:hAnsiTheme="minorHAnsi" w:cstheme="minorHAnsi"/>
          <w:sz w:val="26"/>
          <w:szCs w:val="26"/>
        </w:rPr>
        <w:t xml:space="preserve"> </w:t>
      </w:r>
      <w:r w:rsidRPr="00CE7637">
        <w:rPr>
          <w:rFonts w:asciiTheme="minorHAnsi" w:hAnsiTheme="minorHAnsi" w:cstheme="minorHAnsi"/>
          <w:sz w:val="26"/>
          <w:szCs w:val="26"/>
        </w:rPr>
        <w:t xml:space="preserve">&amp; </w:t>
      </w:r>
      <w:r w:rsidR="00CE7637">
        <w:rPr>
          <w:rFonts w:asciiTheme="minorHAnsi" w:hAnsiTheme="minorHAnsi" w:cstheme="minorHAnsi"/>
          <w:sz w:val="26"/>
          <w:szCs w:val="26"/>
        </w:rPr>
        <w:t>developing custom visuals on their projects</w:t>
      </w:r>
      <w:r w:rsidRPr="00CE7637">
        <w:rPr>
          <w:rFonts w:asciiTheme="minorHAnsi" w:hAnsiTheme="minorHAnsi" w:cstheme="minorHAnsi"/>
          <w:sz w:val="26"/>
          <w:szCs w:val="26"/>
        </w:rPr>
        <w:t xml:space="preserve">. </w:t>
      </w:r>
    </w:p>
    <w:p w14:paraId="1A63E7F9" w14:textId="4EC53FA2" w:rsidR="002F2D53" w:rsidRDefault="002F2D53" w:rsidP="001249C0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ind w:left="360" w:hanging="360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 xml:space="preserve">Setup CRM-BI integration platform, write </w:t>
      </w:r>
      <w:r w:rsidRPr="002F2D53">
        <w:rPr>
          <w:rFonts w:asciiTheme="minorHAnsi" w:hAnsiTheme="minorHAnsi" w:cstheme="minorHAnsi"/>
          <w:b/>
          <w:bCs/>
          <w:sz w:val="26"/>
          <w:szCs w:val="26"/>
        </w:rPr>
        <w:t>SSRS / Power BI</w:t>
      </w:r>
      <w:r w:rsidRPr="002F2D53">
        <w:rPr>
          <w:rFonts w:asciiTheme="minorHAnsi" w:hAnsiTheme="minorHAnsi" w:cstheme="minorHAnsi"/>
          <w:sz w:val="26"/>
          <w:szCs w:val="26"/>
        </w:rPr>
        <w:t xml:space="preserve"> queries us</w:t>
      </w:r>
      <w:r>
        <w:rPr>
          <w:rFonts w:asciiTheme="minorHAnsi" w:hAnsiTheme="minorHAnsi" w:cstheme="minorHAnsi"/>
          <w:sz w:val="26"/>
          <w:szCs w:val="26"/>
        </w:rPr>
        <w:t>ing</w:t>
      </w:r>
      <w:r w:rsidRPr="002F2D53">
        <w:rPr>
          <w:rFonts w:asciiTheme="minorHAnsi" w:hAnsiTheme="minorHAnsi" w:cstheme="minorHAnsi"/>
          <w:sz w:val="26"/>
          <w:szCs w:val="26"/>
        </w:rPr>
        <w:t xml:space="preserve"> T-SQL</w:t>
      </w:r>
      <w:r>
        <w:rPr>
          <w:rFonts w:asciiTheme="minorHAnsi" w:hAnsiTheme="minorHAnsi" w:cstheme="minorHAnsi"/>
          <w:sz w:val="26"/>
          <w:szCs w:val="26"/>
        </w:rPr>
        <w:t xml:space="preserve"> functions/procedures.</w:t>
      </w:r>
    </w:p>
    <w:p w14:paraId="15E848AC" w14:textId="77777777" w:rsidR="001249C0" w:rsidRPr="004835A8" w:rsidRDefault="001249C0" w:rsidP="001249C0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ind w:left="360" w:hanging="360"/>
        <w:rPr>
          <w:rFonts w:asciiTheme="minorHAnsi" w:hAnsiTheme="minorHAnsi" w:cstheme="minorHAnsi"/>
          <w:sz w:val="26"/>
          <w:szCs w:val="26"/>
        </w:rPr>
      </w:pPr>
      <w:r w:rsidRPr="004835A8">
        <w:rPr>
          <w:rFonts w:asciiTheme="minorHAnsi" w:hAnsiTheme="minorHAnsi" w:cstheme="minorHAnsi"/>
          <w:sz w:val="26"/>
          <w:szCs w:val="26"/>
        </w:rPr>
        <w:t>Manage BI users, groups &amp; permissions, ensuring appropriate access levels &amp; security across teams.</w:t>
      </w:r>
    </w:p>
    <w:p w14:paraId="0B38AF60" w14:textId="77777777" w:rsidR="001249C0" w:rsidRPr="004835A8" w:rsidRDefault="001249C0" w:rsidP="001249C0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ind w:left="360" w:hanging="360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 xml:space="preserve">Develop analytics with </w:t>
      </w:r>
      <w:r w:rsidRPr="00BD3502">
        <w:rPr>
          <w:rFonts w:asciiTheme="minorHAnsi" w:hAnsiTheme="minorHAnsi" w:cstheme="minorHAnsi"/>
          <w:sz w:val="26"/>
          <w:szCs w:val="26"/>
        </w:rPr>
        <w:t>Cloud Computing &amp; Machine Learning</w:t>
      </w:r>
      <w:r w:rsidRPr="00144AAB">
        <w:rPr>
          <w:rFonts w:asciiTheme="minorHAnsi" w:hAnsiTheme="minorHAnsi" w:cstheme="minorHAnsi"/>
          <w:sz w:val="26"/>
          <w:szCs w:val="26"/>
        </w:rPr>
        <w:t xml:space="preserve"> </w:t>
      </w:r>
      <w:r>
        <w:rPr>
          <w:rFonts w:asciiTheme="minorHAnsi" w:hAnsiTheme="minorHAnsi" w:cstheme="minorHAnsi"/>
          <w:sz w:val="26"/>
          <w:szCs w:val="26"/>
        </w:rPr>
        <w:t>platforms &amp; publish on Confluence site.</w:t>
      </w:r>
    </w:p>
    <w:p w14:paraId="49AC6854" w14:textId="62A5F7C9" w:rsidR="0006656D" w:rsidRDefault="002235BE" w:rsidP="0006656D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ind w:left="360" w:hanging="360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 xml:space="preserve">Setup projects &amp; project boards for sprint planning, </w:t>
      </w:r>
      <w:r w:rsidR="002F34D6">
        <w:rPr>
          <w:rFonts w:asciiTheme="minorHAnsi" w:hAnsiTheme="minorHAnsi" w:cstheme="minorHAnsi"/>
          <w:sz w:val="26"/>
          <w:szCs w:val="26"/>
        </w:rPr>
        <w:t xml:space="preserve">timesheets, </w:t>
      </w:r>
      <w:r>
        <w:rPr>
          <w:rFonts w:asciiTheme="minorHAnsi" w:hAnsiTheme="minorHAnsi" w:cstheme="minorHAnsi"/>
          <w:sz w:val="26"/>
          <w:szCs w:val="26"/>
        </w:rPr>
        <w:t xml:space="preserve">release management &amp; reporting. </w:t>
      </w:r>
    </w:p>
    <w:p w14:paraId="76E1703B" w14:textId="2155702B" w:rsidR="008B6218" w:rsidRDefault="008B6218" w:rsidP="008B6218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ind w:left="360" w:hanging="360"/>
        <w:rPr>
          <w:rFonts w:asciiTheme="minorHAnsi" w:hAnsiTheme="minorHAnsi" w:cstheme="minorHAnsi"/>
          <w:sz w:val="26"/>
          <w:szCs w:val="26"/>
        </w:rPr>
      </w:pPr>
      <w:r w:rsidRPr="00BD3502">
        <w:rPr>
          <w:rFonts w:asciiTheme="minorHAnsi" w:hAnsiTheme="minorHAnsi" w:cstheme="minorHAnsi"/>
          <w:sz w:val="26"/>
          <w:szCs w:val="26"/>
        </w:rPr>
        <w:t>Assist with AI Automation</w:t>
      </w:r>
      <w:r w:rsidR="00D30891">
        <w:rPr>
          <w:rFonts w:asciiTheme="minorHAnsi" w:hAnsiTheme="minorHAnsi" w:cstheme="minorHAnsi"/>
          <w:sz w:val="26"/>
          <w:szCs w:val="26"/>
        </w:rPr>
        <w:t xml:space="preserve">, </w:t>
      </w:r>
      <w:r w:rsidR="00D30891" w:rsidRPr="00BD3502">
        <w:rPr>
          <w:rFonts w:asciiTheme="minorHAnsi" w:hAnsiTheme="minorHAnsi" w:cstheme="minorHAnsi"/>
          <w:sz w:val="26"/>
          <w:szCs w:val="26"/>
        </w:rPr>
        <w:t xml:space="preserve">build/utilize </w:t>
      </w:r>
      <w:r w:rsidR="00D30891">
        <w:rPr>
          <w:rFonts w:asciiTheme="minorHAnsi" w:hAnsiTheme="minorHAnsi" w:cstheme="minorHAnsi"/>
          <w:sz w:val="26"/>
          <w:szCs w:val="26"/>
        </w:rPr>
        <w:t>AI systems like ChatGPT, Gemini, Claude.AI &amp; Domo.AI.</w:t>
      </w:r>
      <w:r w:rsidRPr="00BD3502">
        <w:rPr>
          <w:rFonts w:asciiTheme="minorHAnsi" w:hAnsiTheme="minorHAnsi" w:cstheme="minorHAnsi"/>
          <w:sz w:val="26"/>
          <w:szCs w:val="26"/>
        </w:rPr>
        <w:t xml:space="preserve"> </w:t>
      </w:r>
    </w:p>
    <w:p w14:paraId="419B7188" w14:textId="31F7F505" w:rsidR="008B6218" w:rsidRDefault="00885A05" w:rsidP="008B6218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ind w:left="360" w:hanging="360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 xml:space="preserve">Setup business process automation platforms &amp; build automations using </w:t>
      </w:r>
      <w:r w:rsidR="00D30891">
        <w:rPr>
          <w:rFonts w:asciiTheme="minorHAnsi" w:hAnsiTheme="minorHAnsi" w:cstheme="minorHAnsi"/>
          <w:sz w:val="26"/>
          <w:szCs w:val="26"/>
        </w:rPr>
        <w:t>Workato</w:t>
      </w:r>
      <w:r>
        <w:rPr>
          <w:rFonts w:asciiTheme="minorHAnsi" w:hAnsiTheme="minorHAnsi" w:cstheme="minorHAnsi"/>
          <w:sz w:val="26"/>
          <w:szCs w:val="26"/>
        </w:rPr>
        <w:t xml:space="preserve">, </w:t>
      </w:r>
      <w:r w:rsidR="00D30891">
        <w:rPr>
          <w:rFonts w:asciiTheme="minorHAnsi" w:hAnsiTheme="minorHAnsi" w:cstheme="minorHAnsi"/>
          <w:sz w:val="26"/>
          <w:szCs w:val="26"/>
        </w:rPr>
        <w:t>Creatio</w:t>
      </w:r>
      <w:r>
        <w:rPr>
          <w:rFonts w:asciiTheme="minorHAnsi" w:hAnsiTheme="minorHAnsi" w:cstheme="minorHAnsi"/>
          <w:sz w:val="26"/>
          <w:szCs w:val="26"/>
        </w:rPr>
        <w:t xml:space="preserve"> &amp; </w:t>
      </w:r>
      <w:r w:rsidR="00D30891">
        <w:rPr>
          <w:rFonts w:asciiTheme="minorHAnsi" w:hAnsiTheme="minorHAnsi" w:cstheme="minorHAnsi"/>
          <w:sz w:val="26"/>
          <w:szCs w:val="26"/>
        </w:rPr>
        <w:t>Zapier</w:t>
      </w:r>
      <w:r>
        <w:rPr>
          <w:rFonts w:asciiTheme="minorHAnsi" w:hAnsiTheme="minorHAnsi" w:cstheme="minorHAnsi"/>
          <w:sz w:val="26"/>
          <w:szCs w:val="26"/>
        </w:rPr>
        <w:t>.</w:t>
      </w:r>
    </w:p>
    <w:p w14:paraId="59C0858D" w14:textId="179FA155" w:rsidR="008A7B8A" w:rsidRDefault="008A7B8A" w:rsidP="0006656D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ind w:left="360" w:hanging="360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 xml:space="preserve">Setup </w:t>
      </w:r>
      <w:r w:rsidRPr="008A7B8A">
        <w:rPr>
          <w:rFonts w:asciiTheme="minorHAnsi" w:hAnsiTheme="minorHAnsi" w:cstheme="minorHAnsi"/>
          <w:sz w:val="26"/>
          <w:szCs w:val="26"/>
        </w:rPr>
        <w:t>Sprinklr</w:t>
      </w:r>
      <w:r>
        <w:rPr>
          <w:rFonts w:asciiTheme="minorHAnsi" w:hAnsiTheme="minorHAnsi" w:cstheme="minorHAnsi"/>
          <w:sz w:val="26"/>
          <w:szCs w:val="26"/>
        </w:rPr>
        <w:t xml:space="preserve"> for </w:t>
      </w:r>
      <w:r w:rsidRPr="008A7B8A">
        <w:rPr>
          <w:rFonts w:asciiTheme="minorHAnsi" w:hAnsiTheme="minorHAnsi" w:cstheme="minorHAnsi"/>
          <w:sz w:val="26"/>
          <w:szCs w:val="26"/>
        </w:rPr>
        <w:t>AI-powered social</w:t>
      </w:r>
      <w:r>
        <w:rPr>
          <w:rFonts w:asciiTheme="minorHAnsi" w:hAnsiTheme="minorHAnsi" w:cstheme="minorHAnsi"/>
          <w:sz w:val="26"/>
          <w:szCs w:val="26"/>
        </w:rPr>
        <w:t xml:space="preserve"> media </w:t>
      </w:r>
      <w:r w:rsidRPr="008A7B8A">
        <w:rPr>
          <w:rFonts w:asciiTheme="minorHAnsi" w:hAnsiTheme="minorHAnsi" w:cstheme="minorHAnsi"/>
          <w:sz w:val="26"/>
          <w:szCs w:val="26"/>
        </w:rPr>
        <w:t>publishing</w:t>
      </w:r>
      <w:r>
        <w:rPr>
          <w:rFonts w:asciiTheme="minorHAnsi" w:hAnsiTheme="minorHAnsi" w:cstheme="minorHAnsi"/>
          <w:sz w:val="26"/>
          <w:szCs w:val="26"/>
        </w:rPr>
        <w:t xml:space="preserve"> &amp;</w:t>
      </w:r>
      <w:r w:rsidRPr="008A7B8A">
        <w:rPr>
          <w:rFonts w:asciiTheme="minorHAnsi" w:hAnsiTheme="minorHAnsi" w:cstheme="minorHAnsi"/>
          <w:sz w:val="26"/>
          <w:szCs w:val="26"/>
        </w:rPr>
        <w:t xml:space="preserve"> Unified customer experience </w:t>
      </w:r>
      <w:r>
        <w:rPr>
          <w:rFonts w:asciiTheme="minorHAnsi" w:hAnsiTheme="minorHAnsi" w:cstheme="minorHAnsi"/>
          <w:sz w:val="26"/>
          <w:szCs w:val="26"/>
        </w:rPr>
        <w:t xml:space="preserve">mng / </w:t>
      </w:r>
      <w:r w:rsidRPr="008A7B8A">
        <w:rPr>
          <w:rFonts w:asciiTheme="minorHAnsi" w:hAnsiTheme="minorHAnsi" w:cstheme="minorHAnsi"/>
          <w:sz w:val="26"/>
          <w:szCs w:val="26"/>
        </w:rPr>
        <w:t>CXM</w:t>
      </w:r>
      <w:r>
        <w:rPr>
          <w:rFonts w:asciiTheme="minorHAnsi" w:hAnsiTheme="minorHAnsi" w:cstheme="minorHAnsi"/>
          <w:sz w:val="26"/>
          <w:szCs w:val="26"/>
        </w:rPr>
        <w:t>.</w:t>
      </w:r>
    </w:p>
    <w:p w14:paraId="0E06F155" w14:textId="52486B8E" w:rsidR="00B20653" w:rsidRDefault="00E304BB" w:rsidP="0006656D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ind w:left="360" w:hanging="360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 xml:space="preserve">Lead </w:t>
      </w:r>
      <w:r w:rsidR="0006656D" w:rsidRPr="0006656D">
        <w:rPr>
          <w:rFonts w:asciiTheme="minorHAnsi" w:hAnsiTheme="minorHAnsi" w:cstheme="minorHAnsi"/>
          <w:sz w:val="26"/>
          <w:szCs w:val="26"/>
        </w:rPr>
        <w:t>LMS project</w:t>
      </w:r>
      <w:r w:rsidR="00B20653">
        <w:rPr>
          <w:rFonts w:asciiTheme="minorHAnsi" w:hAnsiTheme="minorHAnsi" w:cstheme="minorHAnsi"/>
          <w:sz w:val="26"/>
          <w:szCs w:val="26"/>
        </w:rPr>
        <w:t xml:space="preserve"> based on </w:t>
      </w:r>
      <w:r w:rsidR="008911D6" w:rsidRPr="008911D6">
        <w:rPr>
          <w:rFonts w:asciiTheme="minorHAnsi" w:hAnsiTheme="minorHAnsi" w:cstheme="minorHAnsi"/>
          <w:sz w:val="26"/>
          <w:szCs w:val="26"/>
        </w:rPr>
        <w:t>Adobe Learning Manager</w:t>
      </w:r>
      <w:r w:rsidR="008911D6">
        <w:rPr>
          <w:rFonts w:asciiTheme="minorHAnsi" w:hAnsiTheme="minorHAnsi" w:cstheme="minorHAnsi"/>
          <w:sz w:val="26"/>
          <w:szCs w:val="26"/>
        </w:rPr>
        <w:t xml:space="preserve">, </w:t>
      </w:r>
      <w:r w:rsidR="00B20653">
        <w:rPr>
          <w:rFonts w:asciiTheme="minorHAnsi" w:hAnsiTheme="minorHAnsi" w:cstheme="minorHAnsi"/>
          <w:sz w:val="26"/>
          <w:szCs w:val="26"/>
        </w:rPr>
        <w:t>Adobe Captivate</w:t>
      </w:r>
      <w:r w:rsidR="008911D6">
        <w:rPr>
          <w:rFonts w:asciiTheme="minorHAnsi" w:hAnsiTheme="minorHAnsi" w:cstheme="minorHAnsi"/>
          <w:sz w:val="26"/>
          <w:szCs w:val="26"/>
        </w:rPr>
        <w:t xml:space="preserve"> content</w:t>
      </w:r>
      <w:r w:rsidR="00B20653">
        <w:rPr>
          <w:rFonts w:asciiTheme="minorHAnsi" w:hAnsiTheme="minorHAnsi" w:cstheme="minorHAnsi"/>
          <w:sz w:val="26"/>
          <w:szCs w:val="26"/>
        </w:rPr>
        <w:t xml:space="preserve"> </w:t>
      </w:r>
      <w:r w:rsidR="008911D6">
        <w:rPr>
          <w:rFonts w:asciiTheme="minorHAnsi" w:hAnsiTheme="minorHAnsi" w:cstheme="minorHAnsi"/>
          <w:sz w:val="26"/>
          <w:szCs w:val="26"/>
        </w:rPr>
        <w:t>&amp; Workfront planning.</w:t>
      </w:r>
    </w:p>
    <w:p w14:paraId="1EA2C178" w14:textId="7E330A9D" w:rsidR="00E304BB" w:rsidRDefault="002D4DF8" w:rsidP="0006656D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ind w:left="360" w:hanging="360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 xml:space="preserve">Develop customer analytics for CRM &amp; Digital Collaboration platform using Adobe </w:t>
      </w:r>
      <w:r w:rsidR="00E304BB" w:rsidRPr="00E304BB">
        <w:rPr>
          <w:rFonts w:asciiTheme="minorHAnsi" w:hAnsiTheme="minorHAnsi" w:cstheme="minorHAnsi"/>
          <w:sz w:val="26"/>
          <w:szCs w:val="26"/>
        </w:rPr>
        <w:t>EAP</w:t>
      </w:r>
      <w:r w:rsidR="00E304BB">
        <w:rPr>
          <w:rFonts w:asciiTheme="minorHAnsi" w:hAnsiTheme="minorHAnsi" w:cstheme="minorHAnsi"/>
          <w:sz w:val="26"/>
          <w:szCs w:val="26"/>
        </w:rPr>
        <w:t>, CJA</w:t>
      </w:r>
      <w:r>
        <w:rPr>
          <w:rFonts w:asciiTheme="minorHAnsi" w:hAnsiTheme="minorHAnsi" w:cstheme="minorHAnsi"/>
          <w:sz w:val="26"/>
          <w:szCs w:val="26"/>
        </w:rPr>
        <w:t xml:space="preserve"> &amp;</w:t>
      </w:r>
      <w:r w:rsidR="00E304BB">
        <w:rPr>
          <w:rFonts w:asciiTheme="minorHAnsi" w:hAnsiTheme="minorHAnsi" w:cstheme="minorHAnsi"/>
          <w:sz w:val="26"/>
          <w:szCs w:val="26"/>
        </w:rPr>
        <w:t xml:space="preserve"> AJO</w:t>
      </w:r>
      <w:r>
        <w:rPr>
          <w:rFonts w:asciiTheme="minorHAnsi" w:hAnsiTheme="minorHAnsi" w:cstheme="minorHAnsi"/>
          <w:sz w:val="26"/>
          <w:szCs w:val="26"/>
        </w:rPr>
        <w:t>.</w:t>
      </w:r>
    </w:p>
    <w:p w14:paraId="51E9813D" w14:textId="739D6612" w:rsidR="00B93493" w:rsidRDefault="00B93493" w:rsidP="009C52C3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ind w:left="360" w:hanging="360"/>
        <w:rPr>
          <w:rFonts w:asciiTheme="minorHAnsi" w:hAnsiTheme="minorHAnsi" w:cstheme="minorHAnsi"/>
          <w:sz w:val="26"/>
          <w:szCs w:val="26"/>
        </w:rPr>
      </w:pPr>
      <w:r w:rsidRPr="009C52C3">
        <w:rPr>
          <w:rFonts w:asciiTheme="minorHAnsi" w:hAnsiTheme="minorHAnsi" w:cstheme="minorHAnsi"/>
          <w:sz w:val="26"/>
          <w:szCs w:val="26"/>
        </w:rPr>
        <w:t>Perform data integration &amp; management tasks like data quality &amp; security using informatica/SSIS.</w:t>
      </w:r>
    </w:p>
    <w:p w14:paraId="42019F17" w14:textId="353972E0" w:rsidR="003A0D69" w:rsidRPr="009C52C3" w:rsidRDefault="00E304BB" w:rsidP="009C52C3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ind w:left="360" w:hanging="360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>Coordinate</w:t>
      </w:r>
      <w:r w:rsidR="003A0D69">
        <w:rPr>
          <w:rFonts w:asciiTheme="minorHAnsi" w:hAnsiTheme="minorHAnsi" w:cstheme="minorHAnsi"/>
          <w:sz w:val="26"/>
          <w:szCs w:val="26"/>
        </w:rPr>
        <w:t xml:space="preserve"> </w:t>
      </w:r>
      <w:r w:rsidR="003A0D69" w:rsidRPr="003A0D69">
        <w:rPr>
          <w:rFonts w:asciiTheme="minorHAnsi" w:hAnsiTheme="minorHAnsi" w:cstheme="minorHAnsi"/>
          <w:sz w:val="26"/>
          <w:szCs w:val="26"/>
        </w:rPr>
        <w:t xml:space="preserve">Data Lake </w:t>
      </w:r>
      <w:r w:rsidR="003A0D69">
        <w:rPr>
          <w:rFonts w:asciiTheme="minorHAnsi" w:hAnsiTheme="minorHAnsi" w:cstheme="minorHAnsi"/>
          <w:sz w:val="26"/>
          <w:szCs w:val="26"/>
        </w:rPr>
        <w:t>setup</w:t>
      </w:r>
      <w:r>
        <w:rPr>
          <w:rFonts w:asciiTheme="minorHAnsi" w:hAnsiTheme="minorHAnsi" w:cstheme="minorHAnsi"/>
          <w:sz w:val="26"/>
          <w:szCs w:val="26"/>
        </w:rPr>
        <w:t>s</w:t>
      </w:r>
      <w:r w:rsidR="003A0D69">
        <w:rPr>
          <w:rFonts w:asciiTheme="minorHAnsi" w:hAnsiTheme="minorHAnsi" w:cstheme="minorHAnsi"/>
          <w:sz w:val="26"/>
          <w:szCs w:val="26"/>
        </w:rPr>
        <w:t xml:space="preserve">, </w:t>
      </w:r>
      <w:r w:rsidR="003A0D69" w:rsidRPr="003A0D69">
        <w:rPr>
          <w:rFonts w:asciiTheme="minorHAnsi" w:hAnsiTheme="minorHAnsi" w:cstheme="minorHAnsi"/>
          <w:sz w:val="26"/>
          <w:szCs w:val="26"/>
        </w:rPr>
        <w:t>data ingestion &amp; integration</w:t>
      </w:r>
      <w:r>
        <w:rPr>
          <w:rFonts w:asciiTheme="minorHAnsi" w:hAnsiTheme="minorHAnsi" w:cstheme="minorHAnsi"/>
          <w:sz w:val="26"/>
          <w:szCs w:val="26"/>
        </w:rPr>
        <w:t>,</w:t>
      </w:r>
      <w:r w:rsidR="003A0D69" w:rsidRPr="003A0D69">
        <w:rPr>
          <w:rFonts w:asciiTheme="minorHAnsi" w:hAnsiTheme="minorHAnsi" w:cstheme="minorHAnsi"/>
          <w:sz w:val="26"/>
          <w:szCs w:val="26"/>
        </w:rPr>
        <w:t xml:space="preserve"> </w:t>
      </w:r>
      <w:r w:rsidR="003A0D69">
        <w:rPr>
          <w:rFonts w:asciiTheme="minorHAnsi" w:hAnsiTheme="minorHAnsi" w:cstheme="minorHAnsi"/>
          <w:sz w:val="26"/>
          <w:szCs w:val="26"/>
        </w:rPr>
        <w:t>s</w:t>
      </w:r>
      <w:r w:rsidR="003A0D69" w:rsidRPr="003A0D69">
        <w:rPr>
          <w:rFonts w:asciiTheme="minorHAnsi" w:hAnsiTheme="minorHAnsi" w:cstheme="minorHAnsi"/>
          <w:sz w:val="26"/>
          <w:szCs w:val="26"/>
        </w:rPr>
        <w:t>ecurity</w:t>
      </w:r>
      <w:r w:rsidR="003A0D69">
        <w:rPr>
          <w:rFonts w:asciiTheme="minorHAnsi" w:hAnsiTheme="minorHAnsi" w:cstheme="minorHAnsi"/>
          <w:sz w:val="26"/>
          <w:szCs w:val="26"/>
        </w:rPr>
        <w:t xml:space="preserve"> compliance,</w:t>
      </w:r>
      <w:r w:rsidR="003A0D69" w:rsidRPr="003A0D69">
        <w:rPr>
          <w:rFonts w:asciiTheme="minorHAnsi" w:hAnsiTheme="minorHAnsi" w:cstheme="minorHAnsi"/>
          <w:sz w:val="26"/>
          <w:szCs w:val="26"/>
        </w:rPr>
        <w:t xml:space="preserve"> </w:t>
      </w:r>
      <w:r w:rsidRPr="003A0D69">
        <w:rPr>
          <w:rFonts w:asciiTheme="minorHAnsi" w:hAnsiTheme="minorHAnsi" w:cstheme="minorHAnsi"/>
          <w:sz w:val="26"/>
          <w:szCs w:val="26"/>
        </w:rPr>
        <w:t xml:space="preserve">Governance </w:t>
      </w:r>
      <w:r>
        <w:rPr>
          <w:rFonts w:asciiTheme="minorHAnsi" w:hAnsiTheme="minorHAnsi" w:cstheme="minorHAnsi"/>
          <w:sz w:val="26"/>
          <w:szCs w:val="26"/>
        </w:rPr>
        <w:t xml:space="preserve">&amp; </w:t>
      </w:r>
      <w:r w:rsidR="003A0D69" w:rsidRPr="003A0D69">
        <w:rPr>
          <w:rFonts w:asciiTheme="minorHAnsi" w:hAnsiTheme="minorHAnsi" w:cstheme="minorHAnsi"/>
          <w:sz w:val="26"/>
          <w:szCs w:val="26"/>
        </w:rPr>
        <w:t>RBAC</w:t>
      </w:r>
      <w:r>
        <w:rPr>
          <w:rFonts w:asciiTheme="minorHAnsi" w:hAnsiTheme="minorHAnsi" w:cstheme="minorHAnsi"/>
          <w:sz w:val="26"/>
          <w:szCs w:val="26"/>
        </w:rPr>
        <w:t>.</w:t>
      </w:r>
    </w:p>
    <w:p w14:paraId="5CEE234B" w14:textId="44920D25" w:rsidR="009C52C3" w:rsidRPr="009C52C3" w:rsidRDefault="009C52C3" w:rsidP="009C52C3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ind w:left="360" w:hanging="360"/>
        <w:rPr>
          <w:rFonts w:asciiTheme="minorHAnsi" w:hAnsiTheme="minorHAnsi" w:cstheme="minorHAnsi"/>
          <w:sz w:val="26"/>
          <w:szCs w:val="26"/>
        </w:rPr>
      </w:pPr>
      <w:r w:rsidRPr="009C52C3">
        <w:rPr>
          <w:rFonts w:asciiTheme="minorHAnsi" w:hAnsiTheme="minorHAnsi" w:cstheme="minorHAnsi"/>
          <w:sz w:val="26"/>
          <w:szCs w:val="26"/>
        </w:rPr>
        <w:t>Configure workflows, business rules, UI policies</w:t>
      </w:r>
      <w:r>
        <w:rPr>
          <w:rFonts w:asciiTheme="minorHAnsi" w:hAnsiTheme="minorHAnsi" w:cstheme="minorHAnsi"/>
          <w:sz w:val="26"/>
          <w:szCs w:val="26"/>
        </w:rPr>
        <w:t xml:space="preserve"> &amp; </w:t>
      </w:r>
      <w:r w:rsidRPr="009C52C3">
        <w:rPr>
          <w:rFonts w:asciiTheme="minorHAnsi" w:hAnsiTheme="minorHAnsi" w:cstheme="minorHAnsi"/>
          <w:sz w:val="26"/>
          <w:szCs w:val="26"/>
        </w:rPr>
        <w:t>client scripts to meet business requirements.</w:t>
      </w:r>
    </w:p>
    <w:p w14:paraId="7D694876" w14:textId="77777777" w:rsidR="002F2D53" w:rsidRDefault="00604F20" w:rsidP="009F5CB0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ind w:left="360" w:hanging="360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>Migrate</w:t>
      </w:r>
      <w:r w:rsidR="009F5CB0">
        <w:rPr>
          <w:rFonts w:asciiTheme="minorHAnsi" w:hAnsiTheme="minorHAnsi" w:cstheme="minorHAnsi"/>
          <w:sz w:val="26"/>
          <w:szCs w:val="26"/>
        </w:rPr>
        <w:t xml:space="preserve"> CRM </w:t>
      </w:r>
      <w:r>
        <w:rPr>
          <w:rFonts w:asciiTheme="minorHAnsi" w:hAnsiTheme="minorHAnsi" w:cstheme="minorHAnsi"/>
          <w:sz w:val="26"/>
          <w:szCs w:val="26"/>
        </w:rPr>
        <w:t xml:space="preserve">SQL </w:t>
      </w:r>
      <w:r w:rsidR="009F5CB0">
        <w:rPr>
          <w:rFonts w:asciiTheme="minorHAnsi" w:hAnsiTheme="minorHAnsi" w:cstheme="minorHAnsi"/>
          <w:sz w:val="26"/>
          <w:szCs w:val="26"/>
        </w:rPr>
        <w:t xml:space="preserve">databases </w:t>
      </w:r>
      <w:r>
        <w:rPr>
          <w:rFonts w:asciiTheme="minorHAnsi" w:hAnsiTheme="minorHAnsi" w:cstheme="minorHAnsi"/>
          <w:sz w:val="26"/>
          <w:szCs w:val="26"/>
        </w:rPr>
        <w:t xml:space="preserve">to Google Cloud </w:t>
      </w:r>
      <w:r w:rsidRPr="00604F20">
        <w:rPr>
          <w:rFonts w:asciiTheme="minorHAnsi" w:hAnsiTheme="minorHAnsi" w:cstheme="minorHAnsi"/>
          <w:sz w:val="26"/>
          <w:szCs w:val="26"/>
        </w:rPr>
        <w:t>Compute Engine</w:t>
      </w:r>
      <w:r w:rsidR="002F2D53">
        <w:rPr>
          <w:rFonts w:asciiTheme="minorHAnsi" w:hAnsiTheme="minorHAnsi" w:cstheme="minorHAnsi"/>
          <w:sz w:val="26"/>
          <w:szCs w:val="26"/>
        </w:rPr>
        <w:t xml:space="preserve"> including T-SQL</w:t>
      </w:r>
      <w:r>
        <w:rPr>
          <w:rFonts w:asciiTheme="minorHAnsi" w:hAnsiTheme="minorHAnsi" w:cstheme="minorHAnsi"/>
          <w:sz w:val="26"/>
          <w:szCs w:val="26"/>
        </w:rPr>
        <w:t>, VMs</w:t>
      </w:r>
      <w:r w:rsidR="002F2D53">
        <w:rPr>
          <w:rFonts w:asciiTheme="minorHAnsi" w:hAnsiTheme="minorHAnsi" w:cstheme="minorHAnsi"/>
          <w:sz w:val="26"/>
          <w:szCs w:val="26"/>
        </w:rPr>
        <w:t xml:space="preserve"> &amp;</w:t>
      </w:r>
      <w:r>
        <w:rPr>
          <w:rFonts w:asciiTheme="minorHAnsi" w:hAnsiTheme="minorHAnsi" w:cstheme="minorHAnsi"/>
          <w:sz w:val="26"/>
          <w:szCs w:val="26"/>
        </w:rPr>
        <w:t xml:space="preserve"> users</w:t>
      </w:r>
      <w:r w:rsidR="002F2D53">
        <w:rPr>
          <w:rFonts w:asciiTheme="minorHAnsi" w:hAnsiTheme="minorHAnsi" w:cstheme="minorHAnsi"/>
          <w:sz w:val="26"/>
          <w:szCs w:val="26"/>
        </w:rPr>
        <w:t>.</w:t>
      </w:r>
    </w:p>
    <w:p w14:paraId="754A86B5" w14:textId="03A10C18" w:rsidR="000E0FE4" w:rsidRDefault="009F5CB0" w:rsidP="009F5CB0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ind w:left="360" w:hanging="360"/>
        <w:rPr>
          <w:rFonts w:asciiTheme="minorHAnsi" w:hAnsiTheme="minorHAnsi" w:cstheme="minorHAnsi"/>
          <w:sz w:val="26"/>
          <w:szCs w:val="26"/>
        </w:rPr>
      </w:pPr>
      <w:r w:rsidRPr="001D7BE1">
        <w:rPr>
          <w:rFonts w:asciiTheme="minorHAnsi" w:hAnsiTheme="minorHAnsi" w:cstheme="minorHAnsi"/>
          <w:sz w:val="26"/>
          <w:szCs w:val="26"/>
        </w:rPr>
        <w:t xml:space="preserve">Integrate </w:t>
      </w:r>
      <w:r w:rsidR="00D75FF6">
        <w:rPr>
          <w:rFonts w:asciiTheme="minorHAnsi" w:hAnsiTheme="minorHAnsi" w:cstheme="minorHAnsi"/>
          <w:sz w:val="26"/>
          <w:szCs w:val="26"/>
        </w:rPr>
        <w:t xml:space="preserve">CRM </w:t>
      </w:r>
      <w:r w:rsidR="000E0FE4">
        <w:rPr>
          <w:rFonts w:asciiTheme="minorHAnsi" w:hAnsiTheme="minorHAnsi" w:cstheme="minorHAnsi"/>
          <w:sz w:val="26"/>
          <w:szCs w:val="26"/>
        </w:rPr>
        <w:t>with</w:t>
      </w:r>
      <w:r>
        <w:rPr>
          <w:rFonts w:asciiTheme="minorHAnsi" w:hAnsiTheme="minorHAnsi" w:cstheme="minorHAnsi"/>
          <w:sz w:val="26"/>
          <w:szCs w:val="26"/>
        </w:rPr>
        <w:t xml:space="preserve"> </w:t>
      </w:r>
      <w:r w:rsidR="00DA328C">
        <w:rPr>
          <w:rFonts w:asciiTheme="minorHAnsi" w:hAnsiTheme="minorHAnsi" w:cstheme="minorHAnsi"/>
          <w:sz w:val="26"/>
          <w:szCs w:val="26"/>
        </w:rPr>
        <w:t xml:space="preserve">Excel, </w:t>
      </w:r>
      <w:r w:rsidR="000E0FE4">
        <w:rPr>
          <w:rFonts w:asciiTheme="minorHAnsi" w:hAnsiTheme="minorHAnsi" w:cstheme="minorHAnsi"/>
          <w:sz w:val="26"/>
          <w:szCs w:val="26"/>
        </w:rPr>
        <w:t>Web Forms, HR, LMS</w:t>
      </w:r>
      <w:r w:rsidR="00DA328C">
        <w:rPr>
          <w:rFonts w:asciiTheme="minorHAnsi" w:hAnsiTheme="minorHAnsi" w:cstheme="minorHAnsi"/>
          <w:sz w:val="26"/>
          <w:szCs w:val="26"/>
        </w:rPr>
        <w:t xml:space="preserve"> </w:t>
      </w:r>
      <w:r w:rsidR="000E0FE4">
        <w:rPr>
          <w:rFonts w:asciiTheme="minorHAnsi" w:hAnsiTheme="minorHAnsi" w:cstheme="minorHAnsi"/>
          <w:sz w:val="26"/>
          <w:szCs w:val="26"/>
        </w:rPr>
        <w:t xml:space="preserve">&amp; marketing automation platforms Braze </w:t>
      </w:r>
      <w:r w:rsidR="002D4345">
        <w:rPr>
          <w:rFonts w:asciiTheme="minorHAnsi" w:hAnsiTheme="minorHAnsi" w:cstheme="minorHAnsi"/>
          <w:sz w:val="26"/>
          <w:szCs w:val="26"/>
        </w:rPr>
        <w:t>&amp;</w:t>
      </w:r>
      <w:r w:rsidR="000E0FE4">
        <w:rPr>
          <w:rFonts w:asciiTheme="minorHAnsi" w:hAnsiTheme="minorHAnsi" w:cstheme="minorHAnsi"/>
          <w:sz w:val="26"/>
          <w:szCs w:val="26"/>
        </w:rPr>
        <w:t xml:space="preserve"> Workato.</w:t>
      </w:r>
    </w:p>
    <w:p w14:paraId="3FA512F4" w14:textId="77777777" w:rsidR="001A4661" w:rsidRDefault="003A0D69" w:rsidP="001A4661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ind w:left="360" w:hanging="360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 xml:space="preserve">Implement business workflows using CRM, </w:t>
      </w:r>
      <w:r w:rsidR="009B2977">
        <w:rPr>
          <w:rFonts w:asciiTheme="minorHAnsi" w:hAnsiTheme="minorHAnsi" w:cstheme="minorHAnsi"/>
          <w:sz w:val="26"/>
          <w:szCs w:val="26"/>
        </w:rPr>
        <w:t>CPQ</w:t>
      </w:r>
      <w:r>
        <w:rPr>
          <w:rFonts w:asciiTheme="minorHAnsi" w:hAnsiTheme="minorHAnsi" w:cstheme="minorHAnsi"/>
          <w:sz w:val="26"/>
          <w:szCs w:val="26"/>
        </w:rPr>
        <w:t xml:space="preserve">, </w:t>
      </w:r>
      <w:r w:rsidR="009B2977">
        <w:rPr>
          <w:rFonts w:asciiTheme="minorHAnsi" w:hAnsiTheme="minorHAnsi" w:cstheme="minorHAnsi"/>
          <w:sz w:val="26"/>
          <w:szCs w:val="26"/>
        </w:rPr>
        <w:t>CDP</w:t>
      </w:r>
      <w:r>
        <w:rPr>
          <w:rFonts w:asciiTheme="minorHAnsi" w:hAnsiTheme="minorHAnsi" w:cstheme="minorHAnsi"/>
          <w:sz w:val="26"/>
          <w:szCs w:val="26"/>
        </w:rPr>
        <w:t>, queries, filters</w:t>
      </w:r>
      <w:r w:rsidR="000E12D6">
        <w:rPr>
          <w:rFonts w:asciiTheme="minorHAnsi" w:hAnsiTheme="minorHAnsi" w:cstheme="minorHAnsi"/>
          <w:sz w:val="26"/>
          <w:szCs w:val="26"/>
        </w:rPr>
        <w:t xml:space="preserve"> &amp; AI automations.</w:t>
      </w:r>
    </w:p>
    <w:p w14:paraId="1C5AD858" w14:textId="77777777" w:rsidR="001A4661" w:rsidRDefault="001A4661" w:rsidP="001A4661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ind w:left="360" w:hanging="360"/>
        <w:rPr>
          <w:rFonts w:asciiTheme="minorHAnsi" w:hAnsiTheme="minorHAnsi" w:cstheme="minorHAnsi"/>
          <w:sz w:val="26"/>
          <w:szCs w:val="26"/>
        </w:rPr>
      </w:pPr>
      <w:r w:rsidRPr="001A4661">
        <w:rPr>
          <w:rFonts w:asciiTheme="minorHAnsi" w:hAnsiTheme="minorHAnsi" w:cstheme="minorHAnsi"/>
          <w:sz w:val="26"/>
          <w:szCs w:val="26"/>
        </w:rPr>
        <w:t>Lead Oracle customer data platform (CDP) project; integrate with data sources for reporting &amp; BI.</w:t>
      </w:r>
    </w:p>
    <w:p w14:paraId="6A282387" w14:textId="38A13AD5" w:rsidR="001A4661" w:rsidRPr="001A4661" w:rsidRDefault="001A4661" w:rsidP="001A4661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ind w:left="360" w:hanging="360"/>
        <w:rPr>
          <w:rFonts w:asciiTheme="minorHAnsi" w:hAnsiTheme="minorHAnsi" w:cstheme="minorHAnsi"/>
          <w:sz w:val="26"/>
          <w:szCs w:val="26"/>
        </w:rPr>
      </w:pPr>
      <w:r w:rsidRPr="001A4661">
        <w:rPr>
          <w:rFonts w:asciiTheme="minorHAnsi" w:hAnsiTheme="minorHAnsi" w:cstheme="minorHAnsi"/>
          <w:sz w:val="26"/>
          <w:szCs w:val="26"/>
        </w:rPr>
        <w:t xml:space="preserve">Build CRM/CDP data integration, SMS &amp; email campaigns automation &amp; engagement strategy. </w:t>
      </w:r>
    </w:p>
    <w:p w14:paraId="0EB2A596" w14:textId="4AF41434" w:rsidR="001A4661" w:rsidRDefault="001A4661" w:rsidP="001A4661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ind w:left="360" w:hanging="360"/>
        <w:rPr>
          <w:rFonts w:asciiTheme="minorHAnsi" w:hAnsiTheme="minorHAnsi" w:cstheme="minorHAnsi"/>
          <w:sz w:val="26"/>
          <w:szCs w:val="26"/>
        </w:rPr>
      </w:pPr>
      <w:r w:rsidRPr="001A4661">
        <w:rPr>
          <w:rFonts w:asciiTheme="minorHAnsi" w:hAnsiTheme="minorHAnsi" w:cstheme="minorHAnsi"/>
          <w:sz w:val="26"/>
          <w:szCs w:val="26"/>
        </w:rPr>
        <w:t>Coordinate User Acceptance Testing (UAT), QA, Data Quality, Operations, Compliance &amp; Governance.</w:t>
      </w:r>
    </w:p>
    <w:p w14:paraId="707780CE" w14:textId="21CB984E" w:rsidR="006135AA" w:rsidRDefault="006135AA" w:rsidP="009F5CB0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ind w:left="360" w:hanging="360"/>
        <w:rPr>
          <w:rFonts w:asciiTheme="minorHAnsi" w:hAnsiTheme="minorHAnsi" w:cstheme="minorHAnsi"/>
          <w:sz w:val="26"/>
          <w:szCs w:val="26"/>
        </w:rPr>
      </w:pPr>
      <w:r w:rsidRPr="006135AA">
        <w:rPr>
          <w:rFonts w:asciiTheme="minorHAnsi" w:hAnsiTheme="minorHAnsi" w:cstheme="minorHAnsi"/>
          <w:sz w:val="26"/>
          <w:szCs w:val="26"/>
        </w:rPr>
        <w:t xml:space="preserve">Support </w:t>
      </w:r>
      <w:r w:rsidR="007635F1">
        <w:rPr>
          <w:rFonts w:asciiTheme="minorHAnsi" w:hAnsiTheme="minorHAnsi" w:cstheme="minorHAnsi"/>
          <w:sz w:val="26"/>
          <w:szCs w:val="26"/>
        </w:rPr>
        <w:t>c</w:t>
      </w:r>
      <w:r w:rsidRPr="006135AA">
        <w:rPr>
          <w:rFonts w:asciiTheme="minorHAnsi" w:hAnsiTheme="minorHAnsi" w:cstheme="minorHAnsi"/>
          <w:sz w:val="26"/>
          <w:szCs w:val="26"/>
        </w:rPr>
        <w:t xml:space="preserve">all </w:t>
      </w:r>
      <w:r w:rsidR="007635F1">
        <w:rPr>
          <w:rFonts w:asciiTheme="minorHAnsi" w:hAnsiTheme="minorHAnsi" w:cstheme="minorHAnsi"/>
          <w:sz w:val="26"/>
          <w:szCs w:val="26"/>
        </w:rPr>
        <w:t>c</w:t>
      </w:r>
      <w:r w:rsidRPr="006135AA">
        <w:rPr>
          <w:rFonts w:asciiTheme="minorHAnsi" w:hAnsiTheme="minorHAnsi" w:cstheme="minorHAnsi"/>
          <w:sz w:val="26"/>
          <w:szCs w:val="26"/>
        </w:rPr>
        <w:t>enter</w:t>
      </w:r>
      <w:r w:rsidR="007635F1">
        <w:rPr>
          <w:rFonts w:asciiTheme="minorHAnsi" w:hAnsiTheme="minorHAnsi" w:cstheme="minorHAnsi"/>
          <w:sz w:val="26"/>
          <w:szCs w:val="26"/>
        </w:rPr>
        <w:t xml:space="preserve"> operations</w:t>
      </w:r>
      <w:r w:rsidR="002D4345">
        <w:rPr>
          <w:rFonts w:asciiTheme="minorHAnsi" w:hAnsiTheme="minorHAnsi" w:cstheme="minorHAnsi"/>
          <w:sz w:val="26"/>
          <w:szCs w:val="26"/>
        </w:rPr>
        <w:t xml:space="preserve"> -</w:t>
      </w:r>
      <w:r w:rsidRPr="006135AA">
        <w:rPr>
          <w:rFonts w:asciiTheme="minorHAnsi" w:hAnsiTheme="minorHAnsi" w:cstheme="minorHAnsi"/>
          <w:sz w:val="26"/>
          <w:szCs w:val="26"/>
        </w:rPr>
        <w:t xml:space="preserve"> Sales</w:t>
      </w:r>
      <w:r w:rsidR="002D4345">
        <w:rPr>
          <w:rFonts w:asciiTheme="minorHAnsi" w:hAnsiTheme="minorHAnsi" w:cstheme="minorHAnsi"/>
          <w:sz w:val="26"/>
          <w:szCs w:val="26"/>
        </w:rPr>
        <w:t xml:space="preserve"> &amp; </w:t>
      </w:r>
      <w:r w:rsidRPr="006135AA">
        <w:rPr>
          <w:rFonts w:asciiTheme="minorHAnsi" w:hAnsiTheme="minorHAnsi" w:cstheme="minorHAnsi"/>
          <w:sz w:val="26"/>
          <w:szCs w:val="26"/>
        </w:rPr>
        <w:t>CX, IVRs &amp; CRM integration</w:t>
      </w:r>
      <w:r w:rsidR="002D4345">
        <w:rPr>
          <w:rFonts w:asciiTheme="minorHAnsi" w:hAnsiTheme="minorHAnsi" w:cstheme="minorHAnsi"/>
          <w:sz w:val="26"/>
          <w:szCs w:val="26"/>
        </w:rPr>
        <w:t xml:space="preserve"> with </w:t>
      </w:r>
      <w:r w:rsidR="002D4345" w:rsidRPr="006135AA">
        <w:rPr>
          <w:rFonts w:asciiTheme="minorHAnsi" w:hAnsiTheme="minorHAnsi" w:cstheme="minorHAnsi"/>
          <w:sz w:val="26"/>
          <w:szCs w:val="26"/>
        </w:rPr>
        <w:t xml:space="preserve">Genesys </w:t>
      </w:r>
      <w:r w:rsidR="004149BA">
        <w:rPr>
          <w:rFonts w:asciiTheme="minorHAnsi" w:hAnsiTheme="minorHAnsi" w:cstheme="minorHAnsi"/>
          <w:sz w:val="26"/>
          <w:szCs w:val="26"/>
        </w:rPr>
        <w:t>Call Center</w:t>
      </w:r>
      <w:r w:rsidR="00CC31F2">
        <w:rPr>
          <w:rFonts w:asciiTheme="minorHAnsi" w:hAnsiTheme="minorHAnsi" w:cstheme="minorHAnsi"/>
          <w:sz w:val="26"/>
          <w:szCs w:val="26"/>
        </w:rPr>
        <w:t xml:space="preserve"> Cloud.</w:t>
      </w:r>
    </w:p>
    <w:p w14:paraId="6156A7F2" w14:textId="00CCC7D0" w:rsidR="00516432" w:rsidRDefault="00C7772A" w:rsidP="009C6E96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ind w:left="360" w:hanging="360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>Develop</w:t>
      </w:r>
      <w:r w:rsidR="00516432">
        <w:rPr>
          <w:rFonts w:asciiTheme="minorHAnsi" w:hAnsiTheme="minorHAnsi" w:cstheme="minorHAnsi"/>
          <w:sz w:val="26"/>
          <w:szCs w:val="26"/>
        </w:rPr>
        <w:t xml:space="preserve"> Jira </w:t>
      </w:r>
      <w:r>
        <w:rPr>
          <w:rFonts w:asciiTheme="minorHAnsi" w:hAnsiTheme="minorHAnsi" w:cstheme="minorHAnsi"/>
          <w:sz w:val="26"/>
          <w:szCs w:val="26"/>
        </w:rPr>
        <w:t xml:space="preserve">Cloud </w:t>
      </w:r>
      <w:r w:rsidRPr="00516432">
        <w:rPr>
          <w:rFonts w:asciiTheme="minorHAnsi" w:hAnsiTheme="minorHAnsi" w:cstheme="minorHAnsi"/>
          <w:sz w:val="26"/>
          <w:szCs w:val="26"/>
        </w:rPr>
        <w:t>Kanban boards</w:t>
      </w:r>
      <w:r>
        <w:rPr>
          <w:rFonts w:asciiTheme="minorHAnsi" w:hAnsiTheme="minorHAnsi" w:cstheme="minorHAnsi"/>
          <w:sz w:val="26"/>
          <w:szCs w:val="26"/>
        </w:rPr>
        <w:t xml:space="preserve"> &amp;</w:t>
      </w:r>
      <w:r w:rsidRPr="00516432">
        <w:rPr>
          <w:rFonts w:asciiTheme="minorHAnsi" w:hAnsiTheme="minorHAnsi" w:cstheme="minorHAnsi"/>
          <w:sz w:val="26"/>
          <w:szCs w:val="26"/>
        </w:rPr>
        <w:t xml:space="preserve"> Scrum boards</w:t>
      </w:r>
      <w:r>
        <w:rPr>
          <w:rFonts w:asciiTheme="minorHAnsi" w:hAnsiTheme="minorHAnsi" w:cstheme="minorHAnsi"/>
          <w:sz w:val="26"/>
          <w:szCs w:val="26"/>
        </w:rPr>
        <w:t xml:space="preserve"> </w:t>
      </w:r>
      <w:r w:rsidR="00516432">
        <w:rPr>
          <w:rFonts w:asciiTheme="minorHAnsi" w:hAnsiTheme="minorHAnsi" w:cstheme="minorHAnsi"/>
          <w:sz w:val="26"/>
          <w:szCs w:val="26"/>
        </w:rPr>
        <w:t>for a</w:t>
      </w:r>
      <w:r w:rsidR="00516432" w:rsidRPr="00516432">
        <w:rPr>
          <w:rFonts w:asciiTheme="minorHAnsi" w:hAnsiTheme="minorHAnsi" w:cstheme="minorHAnsi"/>
          <w:sz w:val="26"/>
          <w:szCs w:val="26"/>
        </w:rPr>
        <w:t>gile development</w:t>
      </w:r>
      <w:r>
        <w:rPr>
          <w:rFonts w:asciiTheme="minorHAnsi" w:hAnsiTheme="minorHAnsi" w:cstheme="minorHAnsi"/>
          <w:sz w:val="26"/>
          <w:szCs w:val="26"/>
        </w:rPr>
        <w:t xml:space="preserve"> &amp; </w:t>
      </w:r>
      <w:r w:rsidR="00516432" w:rsidRPr="00516432">
        <w:rPr>
          <w:rFonts w:asciiTheme="minorHAnsi" w:hAnsiTheme="minorHAnsi" w:cstheme="minorHAnsi"/>
          <w:sz w:val="26"/>
          <w:szCs w:val="26"/>
        </w:rPr>
        <w:t>project management</w:t>
      </w:r>
      <w:r>
        <w:rPr>
          <w:rFonts w:asciiTheme="minorHAnsi" w:hAnsiTheme="minorHAnsi" w:cstheme="minorHAnsi"/>
          <w:sz w:val="26"/>
          <w:szCs w:val="26"/>
        </w:rPr>
        <w:t>.</w:t>
      </w:r>
    </w:p>
    <w:p w14:paraId="16DE8106" w14:textId="0031BD8D" w:rsidR="0017441D" w:rsidRDefault="0017441D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ind w:left="360" w:hanging="360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 xml:space="preserve">Support </w:t>
      </w:r>
      <w:r w:rsidR="00624398">
        <w:rPr>
          <w:rFonts w:asciiTheme="minorHAnsi" w:hAnsiTheme="minorHAnsi" w:cstheme="minorHAnsi"/>
          <w:sz w:val="26"/>
          <w:szCs w:val="26"/>
        </w:rPr>
        <w:t xml:space="preserve">data &amp; </w:t>
      </w:r>
      <w:r w:rsidR="008B5169" w:rsidRPr="00560198">
        <w:rPr>
          <w:rFonts w:asciiTheme="minorHAnsi" w:hAnsiTheme="minorHAnsi" w:cstheme="minorHAnsi"/>
          <w:sz w:val="26"/>
          <w:szCs w:val="26"/>
        </w:rPr>
        <w:t>document management</w:t>
      </w:r>
      <w:r w:rsidR="008B5169">
        <w:rPr>
          <w:rFonts w:asciiTheme="minorHAnsi" w:hAnsiTheme="minorHAnsi" w:cstheme="minorHAnsi"/>
          <w:sz w:val="26"/>
          <w:szCs w:val="26"/>
        </w:rPr>
        <w:t xml:space="preserve"> </w:t>
      </w:r>
      <w:r w:rsidR="00624398">
        <w:rPr>
          <w:rFonts w:asciiTheme="minorHAnsi" w:hAnsiTheme="minorHAnsi" w:cstheme="minorHAnsi"/>
          <w:sz w:val="26"/>
          <w:szCs w:val="26"/>
        </w:rPr>
        <w:t>in Databricks &amp; integration with</w:t>
      </w:r>
      <w:r>
        <w:rPr>
          <w:rFonts w:asciiTheme="minorHAnsi" w:hAnsiTheme="minorHAnsi" w:cstheme="minorHAnsi"/>
          <w:sz w:val="26"/>
          <w:szCs w:val="26"/>
        </w:rPr>
        <w:t xml:space="preserve"> SharePoint</w:t>
      </w:r>
      <w:r w:rsidR="00624398">
        <w:rPr>
          <w:rFonts w:asciiTheme="minorHAnsi" w:hAnsiTheme="minorHAnsi" w:cstheme="minorHAnsi"/>
          <w:sz w:val="26"/>
          <w:szCs w:val="26"/>
        </w:rPr>
        <w:t>, BI &amp; AI systems.</w:t>
      </w:r>
    </w:p>
    <w:p w14:paraId="179D1055" w14:textId="645EE87C" w:rsidR="001D05AD" w:rsidRPr="008967D7" w:rsidRDefault="00520293" w:rsidP="009E3B02">
      <w:pPr>
        <w:shd w:val="clear" w:color="auto" w:fill="FFFFFF"/>
        <w:tabs>
          <w:tab w:val="left" w:pos="7938"/>
        </w:tabs>
        <w:spacing w:before="100" w:beforeAutospacing="1" w:after="100" w:afterAutospacing="1"/>
        <w:rPr>
          <w:rFonts w:asciiTheme="minorHAnsi" w:hAnsiTheme="minorHAnsi" w:cstheme="minorHAnsi"/>
          <w:b/>
          <w:iCs/>
          <w:color w:val="000000" w:themeColor="text1"/>
          <w:sz w:val="28"/>
          <w:szCs w:val="28"/>
        </w:rPr>
      </w:pPr>
      <w:r w:rsidRPr="00520293">
        <w:rPr>
          <w:rFonts w:asciiTheme="minorHAnsi" w:hAnsiTheme="minorHAnsi" w:cstheme="minorHAnsi"/>
          <w:b/>
          <w:iCs/>
          <w:color w:val="000000" w:themeColor="text1"/>
          <w:sz w:val="28"/>
          <w:szCs w:val="28"/>
        </w:rPr>
        <w:t>Consultant IT &amp; Business Solutions</w:t>
      </w:r>
      <w:r w:rsidR="009E3B02">
        <w:rPr>
          <w:rFonts w:asciiTheme="minorHAnsi" w:hAnsiTheme="minorHAnsi" w:cstheme="minorHAnsi"/>
          <w:b/>
          <w:iCs/>
          <w:color w:val="000000" w:themeColor="text1"/>
          <w:sz w:val="28"/>
          <w:szCs w:val="28"/>
        </w:rPr>
        <w:tab/>
      </w:r>
      <w:r w:rsidR="009E3B02" w:rsidRPr="008967D7">
        <w:rPr>
          <w:rFonts w:asciiTheme="minorHAnsi" w:hAnsiTheme="minorHAnsi" w:cstheme="minorHAnsi"/>
          <w:b/>
          <w:iCs/>
          <w:color w:val="000000" w:themeColor="text1"/>
          <w:sz w:val="28"/>
          <w:szCs w:val="28"/>
        </w:rPr>
        <w:t xml:space="preserve">Feb 2019 </w:t>
      </w:r>
      <w:r w:rsidR="000B433A">
        <w:rPr>
          <w:rFonts w:asciiTheme="minorHAnsi" w:hAnsiTheme="minorHAnsi" w:cstheme="minorHAnsi"/>
          <w:b/>
          <w:iCs/>
          <w:color w:val="000000" w:themeColor="text1"/>
          <w:sz w:val="28"/>
          <w:szCs w:val="28"/>
        </w:rPr>
        <w:t>-</w:t>
      </w:r>
      <w:r w:rsidR="009E3B02" w:rsidRPr="008967D7">
        <w:rPr>
          <w:rFonts w:asciiTheme="minorHAnsi" w:hAnsiTheme="minorHAnsi" w:cstheme="minorHAnsi"/>
          <w:b/>
          <w:iCs/>
          <w:color w:val="000000" w:themeColor="text1"/>
          <w:sz w:val="28"/>
          <w:szCs w:val="28"/>
        </w:rPr>
        <w:t xml:space="preserve"> </w:t>
      </w:r>
      <w:r w:rsidR="004970B7">
        <w:rPr>
          <w:rFonts w:asciiTheme="minorHAnsi" w:hAnsiTheme="minorHAnsi" w:cstheme="minorHAnsi"/>
          <w:b/>
          <w:iCs/>
          <w:color w:val="000000" w:themeColor="text1"/>
          <w:sz w:val="28"/>
          <w:szCs w:val="28"/>
        </w:rPr>
        <w:t>Nov</w:t>
      </w:r>
      <w:r w:rsidR="009E3B02" w:rsidRPr="008967D7">
        <w:rPr>
          <w:rFonts w:asciiTheme="minorHAnsi" w:hAnsiTheme="minorHAnsi" w:cstheme="minorHAnsi"/>
          <w:b/>
          <w:iCs/>
          <w:color w:val="000000" w:themeColor="text1"/>
          <w:sz w:val="28"/>
          <w:szCs w:val="28"/>
        </w:rPr>
        <w:t xml:space="preserve"> 202</w:t>
      </w:r>
      <w:r w:rsidR="004970B7">
        <w:rPr>
          <w:rFonts w:asciiTheme="minorHAnsi" w:hAnsiTheme="minorHAnsi" w:cstheme="minorHAnsi"/>
          <w:b/>
          <w:iCs/>
          <w:color w:val="000000" w:themeColor="text1"/>
          <w:sz w:val="28"/>
          <w:szCs w:val="28"/>
        </w:rPr>
        <w:t>2</w:t>
      </w:r>
      <w:r w:rsidR="00F25678">
        <w:rPr>
          <w:rFonts w:asciiTheme="minorHAnsi" w:hAnsiTheme="minorHAnsi" w:cstheme="minorHAnsi"/>
          <w:b/>
          <w:iCs/>
          <w:color w:val="000000" w:themeColor="text1"/>
          <w:sz w:val="28"/>
          <w:szCs w:val="28"/>
        </w:rPr>
        <w:br/>
      </w:r>
      <w:r w:rsidR="00F47338" w:rsidRPr="00F47338">
        <w:rPr>
          <w:rFonts w:asciiTheme="minorHAnsi" w:hAnsiTheme="minorHAnsi" w:cstheme="minorHAnsi"/>
          <w:b/>
          <w:iCs/>
          <w:color w:val="000000" w:themeColor="text1"/>
          <w:sz w:val="28"/>
          <w:szCs w:val="28"/>
        </w:rPr>
        <w:t>Wall Street Access</w:t>
      </w:r>
      <w:r w:rsidR="00DE6E9A">
        <w:rPr>
          <w:rFonts w:asciiTheme="minorHAnsi" w:hAnsiTheme="minorHAnsi" w:cstheme="minorHAnsi"/>
          <w:b/>
          <w:iCs/>
          <w:color w:val="000000" w:themeColor="text1"/>
          <w:sz w:val="28"/>
          <w:szCs w:val="28"/>
        </w:rPr>
        <w:t xml:space="preserve"> Corporation</w:t>
      </w:r>
      <w:r w:rsidR="007A63E0">
        <w:rPr>
          <w:rFonts w:asciiTheme="minorHAnsi" w:hAnsiTheme="minorHAnsi" w:cstheme="minorHAnsi"/>
          <w:b/>
          <w:iCs/>
          <w:color w:val="000000" w:themeColor="text1"/>
          <w:sz w:val="28"/>
          <w:szCs w:val="28"/>
        </w:rPr>
        <w:tab/>
      </w:r>
      <w:r w:rsidR="00DE6E9A">
        <w:rPr>
          <w:rFonts w:asciiTheme="minorHAnsi" w:hAnsiTheme="minorHAnsi" w:cstheme="minorHAnsi"/>
          <w:b/>
          <w:iCs/>
          <w:color w:val="000000" w:themeColor="text1"/>
          <w:sz w:val="28"/>
          <w:szCs w:val="28"/>
        </w:rPr>
        <w:t>NY</w:t>
      </w:r>
    </w:p>
    <w:p w14:paraId="75BDF120" w14:textId="4CD9F42A" w:rsidR="00DB7642" w:rsidRPr="00C15AAF" w:rsidRDefault="00C15AAF" w:rsidP="00DF6A11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ind w:left="360" w:hanging="360"/>
        <w:rPr>
          <w:rFonts w:asciiTheme="minorHAnsi" w:hAnsiTheme="minorHAnsi" w:cstheme="minorHAnsi"/>
          <w:sz w:val="26"/>
          <w:szCs w:val="26"/>
        </w:rPr>
      </w:pPr>
      <w:r w:rsidRPr="00C15AAF">
        <w:rPr>
          <w:rFonts w:asciiTheme="minorHAnsi" w:hAnsiTheme="minorHAnsi" w:cstheme="minorHAnsi"/>
          <w:sz w:val="26"/>
          <w:szCs w:val="26"/>
        </w:rPr>
        <w:t>Administer</w:t>
      </w:r>
      <w:r w:rsidR="00DB7642" w:rsidRPr="00C15AAF">
        <w:rPr>
          <w:rFonts w:asciiTheme="minorHAnsi" w:hAnsiTheme="minorHAnsi" w:cstheme="minorHAnsi"/>
          <w:sz w:val="26"/>
          <w:szCs w:val="26"/>
        </w:rPr>
        <w:t xml:space="preserve"> Microsoft 365</w:t>
      </w:r>
      <w:r>
        <w:rPr>
          <w:rFonts w:asciiTheme="minorHAnsi" w:hAnsiTheme="minorHAnsi" w:cstheme="minorHAnsi"/>
          <w:sz w:val="26"/>
          <w:szCs w:val="26"/>
        </w:rPr>
        <w:t xml:space="preserve"> cloud account, manage licenses, users accounts, roles &amp; access rights.</w:t>
      </w:r>
    </w:p>
    <w:p w14:paraId="6B04FAC5" w14:textId="1EA0BE32" w:rsidR="00DB7642" w:rsidRDefault="00C15AAF" w:rsidP="00417383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ind w:left="360" w:hanging="360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 xml:space="preserve">Setup </w:t>
      </w:r>
      <w:r w:rsidR="00DB7642" w:rsidRPr="00DB7642">
        <w:rPr>
          <w:rFonts w:asciiTheme="minorHAnsi" w:hAnsiTheme="minorHAnsi" w:cstheme="minorHAnsi"/>
          <w:sz w:val="26"/>
          <w:szCs w:val="26"/>
        </w:rPr>
        <w:t xml:space="preserve">Microsoft Teams, SharePoint Online, OneDrive, </w:t>
      </w:r>
      <w:r>
        <w:rPr>
          <w:rFonts w:asciiTheme="minorHAnsi" w:hAnsiTheme="minorHAnsi" w:cstheme="minorHAnsi"/>
          <w:sz w:val="26"/>
          <w:szCs w:val="26"/>
        </w:rPr>
        <w:t xml:space="preserve">Yammer, Stream, Forms, Azure AD &amp; PowerBI.  </w:t>
      </w:r>
    </w:p>
    <w:p w14:paraId="06DD4210" w14:textId="1ABFB281" w:rsidR="00C15AAF" w:rsidRDefault="00C15AAF" w:rsidP="00417383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ind w:left="360" w:hanging="360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lastRenderedPageBreak/>
        <w:t>Implement &amp; m</w:t>
      </w:r>
      <w:r w:rsidRPr="00C15AAF">
        <w:rPr>
          <w:rFonts w:asciiTheme="minorHAnsi" w:hAnsiTheme="minorHAnsi" w:cstheme="minorHAnsi"/>
          <w:sz w:val="26"/>
          <w:szCs w:val="26"/>
        </w:rPr>
        <w:t xml:space="preserve">aintain security features such as MFA, Conditional Access, DLP </w:t>
      </w:r>
      <w:r>
        <w:rPr>
          <w:rFonts w:asciiTheme="minorHAnsi" w:hAnsiTheme="minorHAnsi" w:cstheme="minorHAnsi"/>
          <w:sz w:val="26"/>
          <w:szCs w:val="26"/>
        </w:rPr>
        <w:t>&amp;</w:t>
      </w:r>
      <w:r w:rsidRPr="00C15AAF">
        <w:rPr>
          <w:rFonts w:asciiTheme="minorHAnsi" w:hAnsiTheme="minorHAnsi" w:cstheme="minorHAnsi"/>
          <w:sz w:val="26"/>
          <w:szCs w:val="26"/>
        </w:rPr>
        <w:t xml:space="preserve"> compliance policies.</w:t>
      </w:r>
    </w:p>
    <w:p w14:paraId="74BB6769" w14:textId="153D2943" w:rsidR="00417383" w:rsidRDefault="00F459C1" w:rsidP="00417383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ind w:left="360" w:hanging="360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 xml:space="preserve">Implement </w:t>
      </w:r>
      <w:r w:rsidR="00417383">
        <w:rPr>
          <w:rFonts w:asciiTheme="minorHAnsi" w:hAnsiTheme="minorHAnsi" w:cstheme="minorHAnsi"/>
          <w:sz w:val="26"/>
          <w:szCs w:val="26"/>
        </w:rPr>
        <w:t xml:space="preserve">ServiceNow </w:t>
      </w:r>
      <w:r w:rsidR="00703A1F">
        <w:rPr>
          <w:rFonts w:asciiTheme="minorHAnsi" w:hAnsiTheme="minorHAnsi" w:cstheme="minorHAnsi"/>
          <w:sz w:val="26"/>
          <w:szCs w:val="26"/>
        </w:rPr>
        <w:t>Operations</w:t>
      </w:r>
      <w:r w:rsidR="00C15AAF">
        <w:rPr>
          <w:rFonts w:asciiTheme="minorHAnsi" w:hAnsiTheme="minorHAnsi" w:cstheme="minorHAnsi"/>
          <w:sz w:val="26"/>
          <w:szCs w:val="26"/>
        </w:rPr>
        <w:t>, Security</w:t>
      </w:r>
      <w:r w:rsidR="00703A1F">
        <w:rPr>
          <w:rFonts w:asciiTheme="minorHAnsi" w:hAnsiTheme="minorHAnsi" w:cstheme="minorHAnsi"/>
          <w:sz w:val="26"/>
          <w:szCs w:val="26"/>
        </w:rPr>
        <w:t xml:space="preserve"> &amp; Service Management </w:t>
      </w:r>
      <w:r w:rsidR="00417383" w:rsidRPr="009C52C3">
        <w:rPr>
          <w:rFonts w:asciiTheme="minorHAnsi" w:hAnsiTheme="minorHAnsi" w:cstheme="minorHAnsi"/>
          <w:sz w:val="26"/>
          <w:szCs w:val="26"/>
        </w:rPr>
        <w:t xml:space="preserve"> (ITBM</w:t>
      </w:r>
      <w:r w:rsidR="00703A1F">
        <w:rPr>
          <w:rFonts w:asciiTheme="minorHAnsi" w:hAnsiTheme="minorHAnsi" w:cstheme="minorHAnsi"/>
          <w:sz w:val="26"/>
          <w:szCs w:val="26"/>
        </w:rPr>
        <w:t xml:space="preserve">, </w:t>
      </w:r>
      <w:r w:rsidR="00417383" w:rsidRPr="009C52C3">
        <w:rPr>
          <w:rFonts w:asciiTheme="minorHAnsi" w:hAnsiTheme="minorHAnsi" w:cstheme="minorHAnsi"/>
          <w:sz w:val="26"/>
          <w:szCs w:val="26"/>
        </w:rPr>
        <w:t>ITOM</w:t>
      </w:r>
      <w:r w:rsidR="00703A1F">
        <w:rPr>
          <w:rFonts w:asciiTheme="minorHAnsi" w:hAnsiTheme="minorHAnsi" w:cstheme="minorHAnsi"/>
          <w:sz w:val="26"/>
          <w:szCs w:val="26"/>
        </w:rPr>
        <w:t xml:space="preserve">, </w:t>
      </w:r>
      <w:r w:rsidR="00417383" w:rsidRPr="009C52C3">
        <w:rPr>
          <w:rFonts w:asciiTheme="minorHAnsi" w:hAnsiTheme="minorHAnsi" w:cstheme="minorHAnsi"/>
          <w:sz w:val="26"/>
          <w:szCs w:val="26"/>
        </w:rPr>
        <w:t>ITSM, CSM), HRSD)</w:t>
      </w:r>
    </w:p>
    <w:p w14:paraId="58478DCF" w14:textId="3EDC713E" w:rsidR="00B91836" w:rsidRDefault="00B91836" w:rsidP="00137486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ind w:left="360" w:hanging="360"/>
        <w:rPr>
          <w:rFonts w:asciiTheme="minorHAnsi" w:hAnsiTheme="minorHAnsi" w:cstheme="minorHAnsi"/>
          <w:sz w:val="26"/>
          <w:szCs w:val="26"/>
        </w:rPr>
      </w:pPr>
      <w:r w:rsidRPr="00D26377">
        <w:rPr>
          <w:rFonts w:asciiTheme="minorHAnsi" w:hAnsiTheme="minorHAnsi" w:cstheme="minorHAnsi"/>
          <w:sz w:val="26"/>
          <w:szCs w:val="26"/>
        </w:rPr>
        <w:t>Coordinate DevOps infrastructure</w:t>
      </w:r>
      <w:r w:rsidR="00C77CED" w:rsidRPr="00D26377">
        <w:rPr>
          <w:rFonts w:asciiTheme="minorHAnsi" w:hAnsiTheme="minorHAnsi" w:cstheme="minorHAnsi"/>
          <w:sz w:val="26"/>
          <w:szCs w:val="26"/>
        </w:rPr>
        <w:t xml:space="preserve"> teams</w:t>
      </w:r>
      <w:r w:rsidRPr="00D26377">
        <w:rPr>
          <w:rFonts w:asciiTheme="minorHAnsi" w:hAnsiTheme="minorHAnsi" w:cstheme="minorHAnsi"/>
          <w:sz w:val="26"/>
          <w:szCs w:val="26"/>
        </w:rPr>
        <w:t xml:space="preserve"> (AWS, Azure, GCP) in development, automation &amp; CI/CD</w:t>
      </w:r>
      <w:r w:rsidR="00C77CED" w:rsidRPr="00D26377">
        <w:rPr>
          <w:rFonts w:asciiTheme="minorHAnsi" w:hAnsiTheme="minorHAnsi" w:cstheme="minorHAnsi"/>
          <w:sz w:val="26"/>
          <w:szCs w:val="26"/>
        </w:rPr>
        <w:t>.</w:t>
      </w:r>
    </w:p>
    <w:p w14:paraId="6FD78820" w14:textId="62BE318B" w:rsidR="00F459C1" w:rsidRDefault="00F459C1" w:rsidP="00417383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ind w:left="360" w:hanging="360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 xml:space="preserve">Coordinate UKG Pro ERP &amp; HR system implementation, including </w:t>
      </w:r>
      <w:r w:rsidRPr="00F459C1">
        <w:rPr>
          <w:rFonts w:asciiTheme="minorHAnsi" w:hAnsiTheme="minorHAnsi" w:cstheme="minorHAnsi"/>
          <w:sz w:val="26"/>
          <w:szCs w:val="26"/>
        </w:rPr>
        <w:t>Payroll, Workforce Management, Talent Management</w:t>
      </w:r>
      <w:r>
        <w:rPr>
          <w:rFonts w:asciiTheme="minorHAnsi" w:hAnsiTheme="minorHAnsi" w:cstheme="minorHAnsi"/>
          <w:sz w:val="26"/>
          <w:szCs w:val="26"/>
        </w:rPr>
        <w:t xml:space="preserve">, </w:t>
      </w:r>
      <w:r w:rsidRPr="00F459C1">
        <w:rPr>
          <w:rFonts w:asciiTheme="minorHAnsi" w:hAnsiTheme="minorHAnsi" w:cstheme="minorHAnsi"/>
          <w:sz w:val="26"/>
          <w:szCs w:val="26"/>
        </w:rPr>
        <w:t>Employee Self-Service</w:t>
      </w:r>
      <w:r>
        <w:rPr>
          <w:rFonts w:asciiTheme="minorHAnsi" w:hAnsiTheme="minorHAnsi" w:cstheme="minorHAnsi"/>
          <w:sz w:val="26"/>
          <w:szCs w:val="26"/>
        </w:rPr>
        <w:t>, Time &amp; Attendance, Custom Reporting</w:t>
      </w:r>
      <w:r w:rsidR="007A26EA">
        <w:rPr>
          <w:rFonts w:asciiTheme="minorHAnsi" w:hAnsiTheme="minorHAnsi" w:cstheme="minorHAnsi"/>
          <w:sz w:val="26"/>
          <w:szCs w:val="26"/>
        </w:rPr>
        <w:t>, AI</w:t>
      </w:r>
      <w:r>
        <w:rPr>
          <w:rFonts w:asciiTheme="minorHAnsi" w:hAnsiTheme="minorHAnsi" w:cstheme="minorHAnsi"/>
          <w:sz w:val="26"/>
          <w:szCs w:val="26"/>
        </w:rPr>
        <w:t xml:space="preserve"> &amp; </w:t>
      </w:r>
      <w:r w:rsidR="007A26EA">
        <w:rPr>
          <w:rFonts w:asciiTheme="minorHAnsi" w:hAnsiTheme="minorHAnsi" w:cstheme="minorHAnsi"/>
          <w:sz w:val="26"/>
          <w:szCs w:val="26"/>
        </w:rPr>
        <w:t xml:space="preserve">BI </w:t>
      </w:r>
      <w:r>
        <w:rPr>
          <w:rFonts w:asciiTheme="minorHAnsi" w:hAnsiTheme="minorHAnsi" w:cstheme="minorHAnsi"/>
          <w:sz w:val="26"/>
          <w:szCs w:val="26"/>
        </w:rPr>
        <w:t>Analytics.</w:t>
      </w:r>
    </w:p>
    <w:p w14:paraId="45FDFBF9" w14:textId="582B5C89" w:rsidR="00BF0CC1" w:rsidRDefault="00DB7642" w:rsidP="008A2F40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ind w:left="360" w:hanging="360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>Lead</w:t>
      </w:r>
      <w:r w:rsidR="00BF0CC1" w:rsidRPr="00BF0CC1">
        <w:rPr>
          <w:rFonts w:asciiTheme="minorHAnsi" w:hAnsiTheme="minorHAnsi" w:cstheme="minorHAnsi"/>
          <w:sz w:val="26"/>
          <w:szCs w:val="26"/>
        </w:rPr>
        <w:t> Sales</w:t>
      </w:r>
      <w:r w:rsidR="00BF0CC1">
        <w:rPr>
          <w:rFonts w:asciiTheme="minorHAnsi" w:hAnsiTheme="minorHAnsi" w:cstheme="minorHAnsi"/>
          <w:sz w:val="26"/>
          <w:szCs w:val="26"/>
        </w:rPr>
        <w:t>force</w:t>
      </w:r>
      <w:r>
        <w:rPr>
          <w:rFonts w:asciiTheme="minorHAnsi" w:hAnsiTheme="minorHAnsi" w:cstheme="minorHAnsi"/>
          <w:sz w:val="26"/>
          <w:szCs w:val="26"/>
        </w:rPr>
        <w:t xml:space="preserve"> projects including</w:t>
      </w:r>
      <w:r w:rsidR="00BF0CC1">
        <w:rPr>
          <w:rFonts w:asciiTheme="minorHAnsi" w:hAnsiTheme="minorHAnsi" w:cstheme="minorHAnsi"/>
          <w:sz w:val="26"/>
          <w:szCs w:val="26"/>
        </w:rPr>
        <w:t xml:space="preserve"> CRM</w:t>
      </w:r>
      <w:r w:rsidR="00BF0CC1" w:rsidRPr="00BF0CC1">
        <w:rPr>
          <w:rFonts w:asciiTheme="minorHAnsi" w:hAnsiTheme="minorHAnsi" w:cstheme="minorHAnsi"/>
          <w:sz w:val="26"/>
          <w:szCs w:val="26"/>
        </w:rPr>
        <w:t xml:space="preserve">, </w:t>
      </w:r>
      <w:r w:rsidR="00BF676E">
        <w:rPr>
          <w:rFonts w:asciiTheme="minorHAnsi" w:hAnsiTheme="minorHAnsi" w:cstheme="minorHAnsi"/>
          <w:sz w:val="26"/>
          <w:szCs w:val="26"/>
        </w:rPr>
        <w:t xml:space="preserve">Sales Cloud, </w:t>
      </w:r>
      <w:r w:rsidR="00BF0CC1" w:rsidRPr="00BF0CC1">
        <w:rPr>
          <w:rFonts w:asciiTheme="minorHAnsi" w:hAnsiTheme="minorHAnsi" w:cstheme="minorHAnsi"/>
          <w:sz w:val="26"/>
          <w:szCs w:val="26"/>
        </w:rPr>
        <w:t xml:space="preserve">Service Cloud, </w:t>
      </w:r>
      <w:r w:rsidR="00BF676E">
        <w:rPr>
          <w:rFonts w:asciiTheme="minorHAnsi" w:hAnsiTheme="minorHAnsi" w:cstheme="minorHAnsi"/>
          <w:sz w:val="26"/>
          <w:szCs w:val="26"/>
        </w:rPr>
        <w:t>Marketing Cloud</w:t>
      </w:r>
      <w:r>
        <w:rPr>
          <w:rFonts w:asciiTheme="minorHAnsi" w:hAnsiTheme="minorHAnsi" w:cstheme="minorHAnsi"/>
          <w:sz w:val="26"/>
          <w:szCs w:val="26"/>
        </w:rPr>
        <w:t xml:space="preserve"> &amp;</w:t>
      </w:r>
      <w:r w:rsidR="00BF676E">
        <w:rPr>
          <w:rFonts w:asciiTheme="minorHAnsi" w:hAnsiTheme="minorHAnsi" w:cstheme="minorHAnsi"/>
          <w:sz w:val="26"/>
          <w:szCs w:val="26"/>
        </w:rPr>
        <w:t xml:space="preserve"> </w:t>
      </w:r>
      <w:r>
        <w:rPr>
          <w:rFonts w:asciiTheme="minorHAnsi" w:hAnsiTheme="minorHAnsi" w:cstheme="minorHAnsi"/>
          <w:sz w:val="26"/>
          <w:szCs w:val="26"/>
        </w:rPr>
        <w:t xml:space="preserve">Tableau BI. </w:t>
      </w:r>
    </w:p>
    <w:p w14:paraId="70F74604" w14:textId="49658516" w:rsidR="00801B49" w:rsidRDefault="00604F20" w:rsidP="008A2F40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ind w:left="360" w:hanging="360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>Lead</w:t>
      </w:r>
      <w:r w:rsidR="007E1152">
        <w:rPr>
          <w:rFonts w:asciiTheme="minorHAnsi" w:hAnsiTheme="minorHAnsi" w:cstheme="minorHAnsi"/>
          <w:sz w:val="26"/>
          <w:szCs w:val="26"/>
        </w:rPr>
        <w:t xml:space="preserve"> SAP B1 </w:t>
      </w:r>
      <w:r>
        <w:rPr>
          <w:rFonts w:asciiTheme="minorHAnsi" w:hAnsiTheme="minorHAnsi" w:cstheme="minorHAnsi"/>
          <w:sz w:val="26"/>
          <w:szCs w:val="26"/>
        </w:rPr>
        <w:t>ERP project including SQL database, CRM, Accounting, Sale</w:t>
      </w:r>
      <w:r w:rsidR="0091618B">
        <w:rPr>
          <w:rFonts w:asciiTheme="minorHAnsi" w:hAnsiTheme="minorHAnsi" w:cstheme="minorHAnsi"/>
          <w:sz w:val="26"/>
          <w:szCs w:val="26"/>
        </w:rPr>
        <w:t xml:space="preserve">, </w:t>
      </w:r>
      <w:r>
        <w:rPr>
          <w:rFonts w:asciiTheme="minorHAnsi" w:hAnsiTheme="minorHAnsi" w:cstheme="minorHAnsi"/>
          <w:sz w:val="26"/>
          <w:szCs w:val="26"/>
        </w:rPr>
        <w:t>Purchase</w:t>
      </w:r>
      <w:r w:rsidR="0091618B">
        <w:rPr>
          <w:rFonts w:asciiTheme="minorHAnsi" w:hAnsiTheme="minorHAnsi" w:cstheme="minorHAnsi"/>
          <w:sz w:val="26"/>
          <w:szCs w:val="26"/>
        </w:rPr>
        <w:t xml:space="preserve"> &amp; BI</w:t>
      </w:r>
      <w:r>
        <w:rPr>
          <w:rFonts w:asciiTheme="minorHAnsi" w:hAnsiTheme="minorHAnsi" w:cstheme="minorHAnsi"/>
          <w:sz w:val="26"/>
          <w:szCs w:val="26"/>
        </w:rPr>
        <w:t xml:space="preserve"> modules. </w:t>
      </w:r>
    </w:p>
    <w:p w14:paraId="6238304E" w14:textId="2BD8A796" w:rsidR="006F4253" w:rsidRDefault="006F4253" w:rsidP="008A2F40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ind w:left="360" w:hanging="360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 xml:space="preserve">Oversee testing &amp; go live of the core ERP modules plus SAP Mobile App &amp; Salesforce CRM integration.  </w:t>
      </w:r>
    </w:p>
    <w:p w14:paraId="4F689928" w14:textId="556401DA" w:rsidR="009B59AC" w:rsidRDefault="00D26377" w:rsidP="008A2F40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ind w:left="360" w:hanging="360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 xml:space="preserve">Implement MDM &amp; </w:t>
      </w:r>
      <w:r w:rsidR="00443222">
        <w:rPr>
          <w:rFonts w:asciiTheme="minorHAnsi" w:hAnsiTheme="minorHAnsi" w:cstheme="minorHAnsi"/>
          <w:sz w:val="26"/>
          <w:szCs w:val="26"/>
        </w:rPr>
        <w:t xml:space="preserve">perform data operations like </w:t>
      </w:r>
      <w:r w:rsidR="009B59AC">
        <w:rPr>
          <w:rFonts w:asciiTheme="minorHAnsi" w:hAnsiTheme="minorHAnsi" w:cstheme="minorHAnsi"/>
          <w:sz w:val="26"/>
          <w:szCs w:val="26"/>
        </w:rPr>
        <w:t>migration, mapping, cleaning &amp;</w:t>
      </w:r>
      <w:r w:rsidR="00443222">
        <w:rPr>
          <w:rFonts w:asciiTheme="minorHAnsi" w:hAnsiTheme="minorHAnsi" w:cstheme="minorHAnsi"/>
          <w:sz w:val="26"/>
          <w:szCs w:val="26"/>
        </w:rPr>
        <w:t xml:space="preserve"> governance.</w:t>
      </w:r>
    </w:p>
    <w:p w14:paraId="7615E4F8" w14:textId="77777777" w:rsidR="005E4260" w:rsidRDefault="00417383" w:rsidP="00417383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ind w:left="360" w:hanging="360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 xml:space="preserve">Design </w:t>
      </w:r>
      <w:r w:rsidR="00045C37" w:rsidRPr="00045C37">
        <w:rPr>
          <w:rFonts w:asciiTheme="minorHAnsi" w:hAnsiTheme="minorHAnsi" w:cstheme="minorHAnsi"/>
          <w:sz w:val="26"/>
          <w:szCs w:val="26"/>
        </w:rPr>
        <w:t xml:space="preserve">dynamic </w:t>
      </w:r>
      <w:r w:rsidR="00045C37">
        <w:rPr>
          <w:rFonts w:asciiTheme="minorHAnsi" w:hAnsiTheme="minorHAnsi" w:cstheme="minorHAnsi"/>
          <w:sz w:val="26"/>
          <w:szCs w:val="26"/>
        </w:rPr>
        <w:t>Visio diagrams like data driving graphics</w:t>
      </w:r>
      <w:r w:rsidR="005E4260">
        <w:rPr>
          <w:rFonts w:asciiTheme="minorHAnsi" w:hAnsiTheme="minorHAnsi" w:cstheme="minorHAnsi"/>
          <w:sz w:val="26"/>
          <w:szCs w:val="26"/>
        </w:rPr>
        <w:t xml:space="preserve"> &amp; workflows for </w:t>
      </w:r>
      <w:r w:rsidR="00045C37">
        <w:rPr>
          <w:rFonts w:asciiTheme="minorHAnsi" w:hAnsiTheme="minorHAnsi" w:cstheme="minorHAnsi"/>
          <w:sz w:val="26"/>
          <w:szCs w:val="26"/>
        </w:rPr>
        <w:t>IVR</w:t>
      </w:r>
      <w:r w:rsidR="005E4260">
        <w:rPr>
          <w:rFonts w:asciiTheme="minorHAnsi" w:hAnsiTheme="minorHAnsi" w:cstheme="minorHAnsi"/>
          <w:sz w:val="26"/>
          <w:szCs w:val="26"/>
        </w:rPr>
        <w:t xml:space="preserve"> &amp; security roles. </w:t>
      </w:r>
    </w:p>
    <w:p w14:paraId="11DC7E0A" w14:textId="767E6768" w:rsidR="007C1AB5" w:rsidRDefault="007C1AB5" w:rsidP="008A2F40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ind w:left="360" w:hanging="360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>Setup</w:t>
      </w:r>
      <w:r w:rsidR="007E1152">
        <w:rPr>
          <w:rFonts w:asciiTheme="minorHAnsi" w:hAnsiTheme="minorHAnsi" w:cstheme="minorHAnsi"/>
          <w:sz w:val="26"/>
          <w:szCs w:val="26"/>
        </w:rPr>
        <w:t xml:space="preserve"> SAP</w:t>
      </w:r>
      <w:r>
        <w:rPr>
          <w:rFonts w:asciiTheme="minorHAnsi" w:hAnsiTheme="minorHAnsi" w:cstheme="minorHAnsi"/>
          <w:sz w:val="26"/>
          <w:szCs w:val="26"/>
        </w:rPr>
        <w:t xml:space="preserve"> </w:t>
      </w:r>
      <w:r w:rsidR="008A2F40">
        <w:rPr>
          <w:rFonts w:asciiTheme="minorHAnsi" w:hAnsiTheme="minorHAnsi" w:cstheme="minorHAnsi"/>
          <w:sz w:val="26"/>
          <w:szCs w:val="26"/>
        </w:rPr>
        <w:t xml:space="preserve">SuccessFactors LMS </w:t>
      </w:r>
      <w:r>
        <w:rPr>
          <w:rFonts w:asciiTheme="minorHAnsi" w:hAnsiTheme="minorHAnsi" w:cstheme="minorHAnsi"/>
          <w:sz w:val="26"/>
          <w:szCs w:val="26"/>
        </w:rPr>
        <w:t xml:space="preserve">for </w:t>
      </w:r>
      <w:r w:rsidRPr="007C1AB5">
        <w:rPr>
          <w:rFonts w:asciiTheme="minorHAnsi" w:hAnsiTheme="minorHAnsi" w:cstheme="minorHAnsi"/>
          <w:sz w:val="26"/>
          <w:szCs w:val="26"/>
        </w:rPr>
        <w:t>managing, delivering</w:t>
      </w:r>
      <w:r>
        <w:rPr>
          <w:rFonts w:asciiTheme="minorHAnsi" w:hAnsiTheme="minorHAnsi" w:cstheme="minorHAnsi"/>
          <w:sz w:val="26"/>
          <w:szCs w:val="26"/>
        </w:rPr>
        <w:t xml:space="preserve"> &amp; </w:t>
      </w:r>
      <w:r w:rsidRPr="007C1AB5">
        <w:rPr>
          <w:rFonts w:asciiTheme="minorHAnsi" w:hAnsiTheme="minorHAnsi" w:cstheme="minorHAnsi"/>
          <w:sz w:val="26"/>
          <w:szCs w:val="26"/>
        </w:rPr>
        <w:t>tracking staff training</w:t>
      </w:r>
      <w:r>
        <w:rPr>
          <w:rFonts w:asciiTheme="minorHAnsi" w:hAnsiTheme="minorHAnsi" w:cstheme="minorHAnsi"/>
          <w:sz w:val="26"/>
          <w:szCs w:val="26"/>
        </w:rPr>
        <w:t xml:space="preserve"> needs &amp; compliance.</w:t>
      </w:r>
    </w:p>
    <w:p w14:paraId="4BFAB19C" w14:textId="0C9302E8" w:rsidR="00762642" w:rsidRPr="00762642" w:rsidRDefault="00762642" w:rsidP="00920875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ind w:left="360" w:hanging="360"/>
        <w:rPr>
          <w:rFonts w:asciiTheme="minorHAnsi" w:hAnsiTheme="minorHAnsi" w:cstheme="minorHAnsi"/>
          <w:sz w:val="26"/>
          <w:szCs w:val="26"/>
        </w:rPr>
      </w:pPr>
      <w:r w:rsidRPr="00762642">
        <w:rPr>
          <w:rFonts w:asciiTheme="minorHAnsi" w:hAnsiTheme="minorHAnsi" w:cstheme="minorHAnsi"/>
          <w:sz w:val="26"/>
          <w:szCs w:val="26"/>
        </w:rPr>
        <w:t>Support SAP Sales Cloud / CallidusCloud project, setup CPQ, Sales Performance &amp; Automation.</w:t>
      </w:r>
    </w:p>
    <w:p w14:paraId="28D9B485" w14:textId="7189BBE8" w:rsidR="007E1152" w:rsidRDefault="007E1152" w:rsidP="007E1152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ind w:left="360" w:hanging="360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 xml:space="preserve">Implement SAP Business Objects </w:t>
      </w:r>
      <w:r w:rsidRPr="00BF0CC1">
        <w:rPr>
          <w:rFonts w:asciiTheme="minorHAnsi" w:hAnsiTheme="minorHAnsi" w:cstheme="minorHAnsi"/>
          <w:sz w:val="26"/>
          <w:szCs w:val="26"/>
        </w:rPr>
        <w:t>BI</w:t>
      </w:r>
      <w:r>
        <w:rPr>
          <w:rFonts w:asciiTheme="minorHAnsi" w:hAnsiTheme="minorHAnsi" w:cstheme="minorHAnsi"/>
          <w:sz w:val="26"/>
          <w:szCs w:val="26"/>
        </w:rPr>
        <w:t xml:space="preserve"> system, develop </w:t>
      </w:r>
      <w:r w:rsidRPr="00BF0CC1">
        <w:rPr>
          <w:rFonts w:asciiTheme="minorHAnsi" w:hAnsiTheme="minorHAnsi" w:cstheme="minorHAnsi"/>
          <w:sz w:val="26"/>
          <w:szCs w:val="26"/>
        </w:rPr>
        <w:t>dashboards</w:t>
      </w:r>
      <w:r>
        <w:rPr>
          <w:rFonts w:asciiTheme="minorHAnsi" w:hAnsiTheme="minorHAnsi" w:cstheme="minorHAnsi"/>
          <w:sz w:val="26"/>
          <w:szCs w:val="26"/>
        </w:rPr>
        <w:t xml:space="preserve">, visualizations, </w:t>
      </w:r>
      <w:r w:rsidRPr="00BF0CC1">
        <w:rPr>
          <w:rFonts w:asciiTheme="minorHAnsi" w:hAnsiTheme="minorHAnsi" w:cstheme="minorHAnsi"/>
          <w:sz w:val="26"/>
          <w:szCs w:val="26"/>
        </w:rPr>
        <w:t>reports</w:t>
      </w:r>
      <w:r>
        <w:rPr>
          <w:rFonts w:asciiTheme="minorHAnsi" w:hAnsiTheme="minorHAnsi" w:cstheme="minorHAnsi"/>
          <w:sz w:val="26"/>
          <w:szCs w:val="26"/>
        </w:rPr>
        <w:t>, SQL &amp; KPIs.</w:t>
      </w:r>
    </w:p>
    <w:p w14:paraId="78408E5A" w14:textId="7761049F" w:rsidR="009B59AC" w:rsidRDefault="009B59AC" w:rsidP="007E1152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ind w:left="360" w:hanging="360"/>
        <w:rPr>
          <w:rFonts w:asciiTheme="minorHAnsi" w:hAnsiTheme="minorHAnsi" w:cstheme="minorHAnsi"/>
          <w:sz w:val="26"/>
          <w:szCs w:val="26"/>
        </w:rPr>
      </w:pPr>
      <w:r w:rsidRPr="009B59AC">
        <w:rPr>
          <w:rFonts w:asciiTheme="minorHAnsi" w:hAnsiTheme="minorHAnsi" w:cstheme="minorHAnsi"/>
          <w:sz w:val="26"/>
          <w:szCs w:val="26"/>
        </w:rPr>
        <w:t xml:space="preserve">Train users on how to use SAP </w:t>
      </w:r>
      <w:r w:rsidR="00D64443">
        <w:rPr>
          <w:rFonts w:asciiTheme="minorHAnsi" w:hAnsiTheme="minorHAnsi" w:cstheme="minorHAnsi"/>
          <w:sz w:val="26"/>
          <w:szCs w:val="26"/>
        </w:rPr>
        <w:t xml:space="preserve">system </w:t>
      </w:r>
      <w:r w:rsidRPr="009B59AC">
        <w:rPr>
          <w:rFonts w:asciiTheme="minorHAnsi" w:hAnsiTheme="minorHAnsi" w:cstheme="minorHAnsi"/>
          <w:sz w:val="26"/>
          <w:szCs w:val="26"/>
        </w:rPr>
        <w:t>effectively</w:t>
      </w:r>
      <w:r w:rsidR="00D64443">
        <w:rPr>
          <w:rFonts w:asciiTheme="minorHAnsi" w:hAnsiTheme="minorHAnsi" w:cstheme="minorHAnsi"/>
          <w:sz w:val="26"/>
          <w:szCs w:val="26"/>
        </w:rPr>
        <w:t xml:space="preserve"> including </w:t>
      </w:r>
      <w:r w:rsidRPr="009B59AC">
        <w:rPr>
          <w:rFonts w:asciiTheme="minorHAnsi" w:hAnsiTheme="minorHAnsi" w:cstheme="minorHAnsi"/>
          <w:sz w:val="26"/>
          <w:szCs w:val="26"/>
        </w:rPr>
        <w:t>sales, procurement</w:t>
      </w:r>
      <w:r w:rsidR="00D64443">
        <w:rPr>
          <w:rFonts w:asciiTheme="minorHAnsi" w:hAnsiTheme="minorHAnsi" w:cstheme="minorHAnsi"/>
          <w:sz w:val="26"/>
          <w:szCs w:val="26"/>
        </w:rPr>
        <w:t xml:space="preserve"> &amp; BI </w:t>
      </w:r>
      <w:r w:rsidRPr="009B59AC">
        <w:rPr>
          <w:rFonts w:asciiTheme="minorHAnsi" w:hAnsiTheme="minorHAnsi" w:cstheme="minorHAnsi"/>
          <w:sz w:val="26"/>
          <w:szCs w:val="26"/>
        </w:rPr>
        <w:t>reporting</w:t>
      </w:r>
      <w:r w:rsidR="00D64443">
        <w:rPr>
          <w:rFonts w:asciiTheme="minorHAnsi" w:hAnsiTheme="minorHAnsi" w:cstheme="minorHAnsi"/>
          <w:sz w:val="26"/>
          <w:szCs w:val="26"/>
        </w:rPr>
        <w:t xml:space="preserve"> modules.</w:t>
      </w:r>
    </w:p>
    <w:p w14:paraId="400B97E3" w14:textId="2493D99A" w:rsidR="00C53642" w:rsidRDefault="00C53642" w:rsidP="00C53642">
      <w:pPr>
        <w:pStyle w:val="ListParagraph"/>
        <w:numPr>
          <w:ilvl w:val="0"/>
          <w:numId w:val="6"/>
        </w:numPr>
        <w:shd w:val="clear" w:color="auto" w:fill="FFFFFF"/>
        <w:spacing w:before="100" w:beforeAutospacing="1"/>
        <w:ind w:left="357" w:hanging="357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>Setup</w:t>
      </w:r>
      <w:r w:rsidRPr="00950AE5">
        <w:rPr>
          <w:rFonts w:asciiTheme="minorHAnsi" w:hAnsiTheme="minorHAnsi" w:cstheme="minorHAnsi"/>
          <w:sz w:val="26"/>
          <w:szCs w:val="26"/>
        </w:rPr>
        <w:t xml:space="preserve"> Braze</w:t>
      </w:r>
      <w:r>
        <w:rPr>
          <w:rFonts w:asciiTheme="minorHAnsi" w:hAnsiTheme="minorHAnsi" w:cstheme="minorHAnsi"/>
          <w:sz w:val="26"/>
          <w:szCs w:val="26"/>
        </w:rPr>
        <w:t xml:space="preserve"> </w:t>
      </w:r>
      <w:r w:rsidRPr="00950AE5">
        <w:rPr>
          <w:rFonts w:asciiTheme="minorHAnsi" w:hAnsiTheme="minorHAnsi" w:cstheme="minorHAnsi"/>
          <w:sz w:val="26"/>
          <w:szCs w:val="26"/>
        </w:rPr>
        <w:t>to engage with customers across multiple channels including email, SMS &amp; social.</w:t>
      </w:r>
    </w:p>
    <w:p w14:paraId="17CEB33D" w14:textId="77777777" w:rsidR="00C53642" w:rsidRDefault="00C53642" w:rsidP="00C53642">
      <w:pPr>
        <w:pStyle w:val="ListParagraph"/>
        <w:numPr>
          <w:ilvl w:val="0"/>
          <w:numId w:val="6"/>
        </w:numPr>
        <w:shd w:val="clear" w:color="auto" w:fill="FFFFFF"/>
        <w:spacing w:before="100" w:beforeAutospacing="1"/>
        <w:ind w:left="357" w:hanging="357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>Research B2B/B2C leads sources for sales team, extract leads data from Data Axle &amp; Zoominfo.</w:t>
      </w:r>
    </w:p>
    <w:p w14:paraId="6D4DE4BC" w14:textId="77777777" w:rsidR="006F4253" w:rsidRDefault="006F4253" w:rsidP="006F4253">
      <w:pPr>
        <w:pStyle w:val="ListParagraph"/>
        <w:numPr>
          <w:ilvl w:val="0"/>
          <w:numId w:val="6"/>
        </w:numPr>
        <w:shd w:val="clear" w:color="auto" w:fill="FFFFFF"/>
        <w:spacing w:before="100" w:beforeAutospacing="1"/>
        <w:ind w:left="357" w:hanging="357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 xml:space="preserve">Improve business performance through integration &amp; automation with Google BI, </w:t>
      </w:r>
      <w:r w:rsidRPr="00A436CE">
        <w:rPr>
          <w:rFonts w:asciiTheme="minorHAnsi" w:hAnsiTheme="minorHAnsi" w:cstheme="minorHAnsi"/>
          <w:sz w:val="26"/>
          <w:szCs w:val="26"/>
        </w:rPr>
        <w:t xml:space="preserve">REST API </w:t>
      </w:r>
      <w:r>
        <w:rPr>
          <w:rFonts w:asciiTheme="minorHAnsi" w:hAnsiTheme="minorHAnsi" w:cstheme="minorHAnsi"/>
          <w:sz w:val="26"/>
          <w:szCs w:val="26"/>
        </w:rPr>
        <w:t>&amp;</w:t>
      </w:r>
      <w:r w:rsidRPr="00A436CE">
        <w:rPr>
          <w:rFonts w:asciiTheme="minorHAnsi" w:hAnsiTheme="minorHAnsi" w:cstheme="minorHAnsi"/>
          <w:sz w:val="26"/>
          <w:szCs w:val="26"/>
        </w:rPr>
        <w:t xml:space="preserve"> SOAP</w:t>
      </w:r>
      <w:r>
        <w:rPr>
          <w:rFonts w:asciiTheme="minorHAnsi" w:hAnsiTheme="minorHAnsi" w:cstheme="minorHAnsi"/>
          <w:sz w:val="26"/>
          <w:szCs w:val="26"/>
        </w:rPr>
        <w:t>.</w:t>
      </w:r>
    </w:p>
    <w:p w14:paraId="238D0412" w14:textId="561D2D05" w:rsidR="00290D94" w:rsidRDefault="00290D94" w:rsidP="00BB729E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ind w:left="360" w:hanging="360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 xml:space="preserve">Coordinate compliance projects on information security &amp; messaging including ISO 27001&amp; ISO 20022. </w:t>
      </w:r>
    </w:p>
    <w:p w14:paraId="1A3A958E" w14:textId="69EFF3B0" w:rsidR="00950AE5" w:rsidRDefault="00950AE5" w:rsidP="00BB729E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ind w:left="360" w:hanging="360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>Support finance teams with ACH and ACAT transfers and push transfers’ info to ERP/customer profiles.</w:t>
      </w:r>
    </w:p>
    <w:p w14:paraId="4BEF7765" w14:textId="77777777" w:rsidR="00BB729E" w:rsidRPr="00FA14F9" w:rsidRDefault="00BB729E" w:rsidP="00950AE5">
      <w:pPr>
        <w:pStyle w:val="ListParagraph"/>
        <w:numPr>
          <w:ilvl w:val="0"/>
          <w:numId w:val="6"/>
        </w:numPr>
        <w:shd w:val="clear" w:color="auto" w:fill="FFFFFF"/>
        <w:spacing w:before="100" w:beforeAutospacing="1"/>
        <w:ind w:left="357" w:hanging="357"/>
        <w:rPr>
          <w:rFonts w:asciiTheme="minorHAnsi" w:hAnsiTheme="minorHAnsi" w:cstheme="minorHAnsi"/>
          <w:sz w:val="26"/>
          <w:szCs w:val="26"/>
        </w:rPr>
      </w:pPr>
      <w:r w:rsidRPr="007E42AB">
        <w:rPr>
          <w:rFonts w:asciiTheme="minorHAnsi" w:hAnsiTheme="minorHAnsi" w:cstheme="minorHAnsi"/>
          <w:sz w:val="26"/>
          <w:szCs w:val="26"/>
        </w:rPr>
        <w:t xml:space="preserve">Setup On24 platform for CRM team to launch on-demand webinars &amp; livestream virtual events. </w:t>
      </w:r>
    </w:p>
    <w:p w14:paraId="3CC44A6A" w14:textId="77777777" w:rsidR="00BB729E" w:rsidRPr="007E42AB" w:rsidRDefault="00BB729E" w:rsidP="00950AE5">
      <w:pPr>
        <w:pStyle w:val="ListParagraph"/>
        <w:numPr>
          <w:ilvl w:val="0"/>
          <w:numId w:val="6"/>
        </w:numPr>
        <w:shd w:val="clear" w:color="auto" w:fill="FFFFFF"/>
        <w:spacing w:before="100" w:beforeAutospacing="1"/>
        <w:ind w:left="357" w:hanging="357"/>
        <w:rPr>
          <w:rFonts w:asciiTheme="minorHAnsi" w:hAnsiTheme="minorHAnsi" w:cstheme="minorHAnsi"/>
          <w:sz w:val="26"/>
          <w:szCs w:val="26"/>
        </w:rPr>
      </w:pPr>
      <w:r w:rsidRPr="007E42AB">
        <w:rPr>
          <w:rFonts w:asciiTheme="minorHAnsi" w:hAnsiTheme="minorHAnsi" w:cstheme="minorHAnsi"/>
          <w:sz w:val="26"/>
          <w:szCs w:val="26"/>
        </w:rPr>
        <w:t xml:space="preserve">Setup CloudFiles platform for online document storage, security, e-signatures &amp; </w:t>
      </w:r>
      <w:r>
        <w:rPr>
          <w:rFonts w:asciiTheme="minorHAnsi" w:hAnsiTheme="minorHAnsi" w:cstheme="minorHAnsi"/>
          <w:sz w:val="26"/>
          <w:szCs w:val="26"/>
        </w:rPr>
        <w:t>integrate with</w:t>
      </w:r>
      <w:r w:rsidRPr="007E42AB">
        <w:rPr>
          <w:rFonts w:asciiTheme="minorHAnsi" w:hAnsiTheme="minorHAnsi" w:cstheme="minorHAnsi"/>
          <w:sz w:val="26"/>
          <w:szCs w:val="26"/>
        </w:rPr>
        <w:t xml:space="preserve"> CRM. </w:t>
      </w:r>
    </w:p>
    <w:p w14:paraId="0CABCB1B" w14:textId="670B4E12" w:rsidR="00BB729E" w:rsidRPr="00EC581F" w:rsidRDefault="00C93811" w:rsidP="00950AE5">
      <w:pPr>
        <w:pStyle w:val="ListParagraph"/>
        <w:numPr>
          <w:ilvl w:val="0"/>
          <w:numId w:val="6"/>
        </w:numPr>
        <w:shd w:val="clear" w:color="auto" w:fill="FFFFFF"/>
        <w:spacing w:before="100" w:beforeAutospacing="1"/>
        <w:ind w:left="357" w:hanging="357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 xml:space="preserve">Manage Snowflake SaaS Data warehouse &amp; manage data sources, access rights &amp; security matters.  </w:t>
      </w:r>
      <w:r>
        <w:rPr>
          <w:rFonts w:asciiTheme="minorHAnsi" w:hAnsiTheme="minorHAnsi" w:cstheme="minorHAnsi"/>
          <w:sz w:val="26"/>
          <w:szCs w:val="26"/>
        </w:rPr>
        <w:br/>
      </w:r>
      <w:r w:rsidR="00BB729E" w:rsidRPr="00EC581F">
        <w:rPr>
          <w:rFonts w:asciiTheme="minorHAnsi" w:hAnsiTheme="minorHAnsi" w:cstheme="minorHAnsi"/>
          <w:sz w:val="26"/>
          <w:szCs w:val="26"/>
        </w:rPr>
        <w:t xml:space="preserve">Manage </w:t>
      </w:r>
      <w:r w:rsidR="00BB729E">
        <w:rPr>
          <w:rFonts w:asciiTheme="minorHAnsi" w:hAnsiTheme="minorHAnsi" w:cstheme="minorHAnsi"/>
          <w:sz w:val="26"/>
          <w:szCs w:val="26"/>
        </w:rPr>
        <w:t xml:space="preserve">PMO’S ITIL help/service desk </w:t>
      </w:r>
      <w:r w:rsidR="00BB729E" w:rsidRPr="00EC581F">
        <w:rPr>
          <w:rFonts w:asciiTheme="minorHAnsi" w:hAnsiTheme="minorHAnsi" w:cstheme="minorHAnsi"/>
          <w:sz w:val="26"/>
          <w:szCs w:val="26"/>
        </w:rPr>
        <w:t xml:space="preserve">processes, </w:t>
      </w:r>
      <w:r w:rsidR="00BB729E">
        <w:rPr>
          <w:rFonts w:asciiTheme="minorHAnsi" w:hAnsiTheme="minorHAnsi" w:cstheme="minorHAnsi"/>
          <w:sz w:val="26"/>
          <w:szCs w:val="26"/>
        </w:rPr>
        <w:t xml:space="preserve">users, </w:t>
      </w:r>
      <w:r w:rsidR="00BB729E" w:rsidRPr="00EC581F">
        <w:rPr>
          <w:rFonts w:asciiTheme="minorHAnsi" w:hAnsiTheme="minorHAnsi" w:cstheme="minorHAnsi"/>
          <w:sz w:val="26"/>
          <w:szCs w:val="26"/>
        </w:rPr>
        <w:t>assets, catalogs</w:t>
      </w:r>
      <w:r w:rsidR="00BB729E">
        <w:rPr>
          <w:rFonts w:asciiTheme="minorHAnsi" w:hAnsiTheme="minorHAnsi" w:cstheme="minorHAnsi"/>
          <w:sz w:val="26"/>
          <w:szCs w:val="26"/>
        </w:rPr>
        <w:t xml:space="preserve">, </w:t>
      </w:r>
      <w:r w:rsidR="00BB729E" w:rsidRPr="00EC581F">
        <w:rPr>
          <w:rFonts w:asciiTheme="minorHAnsi" w:hAnsiTheme="minorHAnsi" w:cstheme="minorHAnsi"/>
          <w:sz w:val="26"/>
          <w:szCs w:val="26"/>
        </w:rPr>
        <w:t>workflows, forms</w:t>
      </w:r>
      <w:r w:rsidR="00BB729E">
        <w:rPr>
          <w:rFonts w:asciiTheme="minorHAnsi" w:hAnsiTheme="minorHAnsi" w:cstheme="minorHAnsi"/>
          <w:sz w:val="26"/>
          <w:szCs w:val="26"/>
        </w:rPr>
        <w:t xml:space="preserve"> </w:t>
      </w:r>
      <w:r w:rsidR="00BB729E" w:rsidRPr="00EC581F">
        <w:rPr>
          <w:rFonts w:asciiTheme="minorHAnsi" w:hAnsiTheme="minorHAnsi" w:cstheme="minorHAnsi"/>
          <w:sz w:val="26"/>
          <w:szCs w:val="26"/>
        </w:rPr>
        <w:t>&amp; reports.</w:t>
      </w:r>
    </w:p>
    <w:p w14:paraId="42E51A56" w14:textId="77777777" w:rsidR="00BB729E" w:rsidRDefault="00BB729E" w:rsidP="00950AE5">
      <w:pPr>
        <w:pStyle w:val="ListParagraph"/>
        <w:numPr>
          <w:ilvl w:val="0"/>
          <w:numId w:val="6"/>
        </w:numPr>
        <w:shd w:val="clear" w:color="auto" w:fill="FFFFFF"/>
        <w:spacing w:before="100" w:beforeAutospacing="1"/>
        <w:ind w:left="357" w:hanging="357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 xml:space="preserve">Manage </w:t>
      </w:r>
      <w:r w:rsidRPr="001B1036">
        <w:rPr>
          <w:rFonts w:asciiTheme="minorHAnsi" w:hAnsiTheme="minorHAnsi" w:cstheme="minorHAnsi"/>
          <w:sz w:val="26"/>
          <w:szCs w:val="26"/>
        </w:rPr>
        <w:t xml:space="preserve">digital identities </w:t>
      </w:r>
      <w:r>
        <w:rPr>
          <w:rFonts w:asciiTheme="minorHAnsi" w:hAnsiTheme="minorHAnsi" w:cstheme="minorHAnsi"/>
          <w:sz w:val="26"/>
          <w:szCs w:val="26"/>
        </w:rPr>
        <w:t>&amp;</w:t>
      </w:r>
      <w:r w:rsidRPr="001B1036">
        <w:rPr>
          <w:rFonts w:asciiTheme="minorHAnsi" w:hAnsiTheme="minorHAnsi" w:cstheme="minorHAnsi"/>
          <w:sz w:val="26"/>
          <w:szCs w:val="26"/>
        </w:rPr>
        <w:t xml:space="preserve"> control access to </w:t>
      </w:r>
      <w:r>
        <w:rPr>
          <w:rFonts w:asciiTheme="minorHAnsi" w:hAnsiTheme="minorHAnsi" w:cstheme="minorHAnsi"/>
          <w:sz w:val="26"/>
          <w:szCs w:val="26"/>
        </w:rPr>
        <w:t xml:space="preserve">organization’s IT </w:t>
      </w:r>
      <w:r w:rsidRPr="001B1036">
        <w:rPr>
          <w:rFonts w:asciiTheme="minorHAnsi" w:hAnsiTheme="minorHAnsi" w:cstheme="minorHAnsi"/>
          <w:sz w:val="26"/>
          <w:szCs w:val="26"/>
        </w:rPr>
        <w:t>environment</w:t>
      </w:r>
      <w:r>
        <w:rPr>
          <w:rFonts w:asciiTheme="minorHAnsi" w:hAnsiTheme="minorHAnsi" w:cstheme="minorHAnsi"/>
          <w:sz w:val="26"/>
          <w:szCs w:val="26"/>
        </w:rPr>
        <w:t xml:space="preserve"> using Google </w:t>
      </w:r>
      <w:r w:rsidRPr="00925F12">
        <w:rPr>
          <w:rFonts w:asciiTheme="minorHAnsi" w:hAnsiTheme="minorHAnsi" w:cstheme="minorHAnsi"/>
          <w:sz w:val="26"/>
          <w:szCs w:val="26"/>
        </w:rPr>
        <w:t>IAM</w:t>
      </w:r>
      <w:r>
        <w:rPr>
          <w:rFonts w:asciiTheme="minorHAnsi" w:hAnsiTheme="minorHAnsi" w:cstheme="minorHAnsi"/>
          <w:sz w:val="26"/>
          <w:szCs w:val="26"/>
        </w:rPr>
        <w:t>/CIAM.</w:t>
      </w:r>
    </w:p>
    <w:p w14:paraId="6A301B73" w14:textId="77777777" w:rsidR="00BB729E" w:rsidRDefault="00BB729E" w:rsidP="00950AE5">
      <w:pPr>
        <w:pStyle w:val="ListParagraph"/>
        <w:numPr>
          <w:ilvl w:val="0"/>
          <w:numId w:val="6"/>
        </w:numPr>
        <w:shd w:val="clear" w:color="auto" w:fill="FFFFFF"/>
        <w:spacing w:before="100" w:beforeAutospacing="1"/>
        <w:ind w:left="357" w:hanging="357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 xml:space="preserve">Coordinate Cyber Security internal/external audits, reporting &amp; monitoring for IAM &amp; </w:t>
      </w:r>
      <w:r w:rsidRPr="00E66B90">
        <w:rPr>
          <w:rFonts w:asciiTheme="minorHAnsi" w:hAnsiTheme="minorHAnsi" w:cstheme="minorHAnsi"/>
          <w:sz w:val="26"/>
          <w:szCs w:val="26"/>
        </w:rPr>
        <w:t>CyberArk</w:t>
      </w:r>
      <w:r>
        <w:rPr>
          <w:rFonts w:asciiTheme="minorHAnsi" w:hAnsiTheme="minorHAnsi" w:cstheme="minorHAnsi"/>
          <w:sz w:val="26"/>
          <w:szCs w:val="26"/>
        </w:rPr>
        <w:t xml:space="preserve"> PAM.</w:t>
      </w:r>
    </w:p>
    <w:p w14:paraId="6E4E7889" w14:textId="650FBA20" w:rsidR="00195933" w:rsidRDefault="008A7B8A" w:rsidP="00950AE5">
      <w:pPr>
        <w:pStyle w:val="ListParagraph"/>
        <w:numPr>
          <w:ilvl w:val="0"/>
          <w:numId w:val="6"/>
        </w:numPr>
        <w:shd w:val="clear" w:color="auto" w:fill="FFFFFF"/>
        <w:spacing w:before="100" w:beforeAutospacing="1"/>
        <w:ind w:left="357" w:hanging="357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>Coordinate security projects including</w:t>
      </w:r>
      <w:r w:rsidR="00195933" w:rsidRPr="00195933">
        <w:rPr>
          <w:rFonts w:asciiTheme="minorHAnsi" w:hAnsiTheme="minorHAnsi" w:cstheme="minorHAnsi"/>
          <w:sz w:val="26"/>
          <w:szCs w:val="26"/>
        </w:rPr>
        <w:t xml:space="preserve"> Cybersecurity, endpoint </w:t>
      </w:r>
      <w:r>
        <w:rPr>
          <w:rFonts w:asciiTheme="minorHAnsi" w:hAnsiTheme="minorHAnsi" w:cstheme="minorHAnsi"/>
          <w:sz w:val="26"/>
          <w:szCs w:val="26"/>
        </w:rPr>
        <w:t>security</w:t>
      </w:r>
      <w:r w:rsidR="00195933" w:rsidRPr="00195933">
        <w:rPr>
          <w:rFonts w:asciiTheme="minorHAnsi" w:hAnsiTheme="minorHAnsi" w:cstheme="minorHAnsi"/>
          <w:sz w:val="26"/>
          <w:szCs w:val="26"/>
        </w:rPr>
        <w:t>, firewall</w:t>
      </w:r>
      <w:r>
        <w:rPr>
          <w:rFonts w:asciiTheme="minorHAnsi" w:hAnsiTheme="minorHAnsi" w:cstheme="minorHAnsi"/>
          <w:sz w:val="26"/>
          <w:szCs w:val="26"/>
        </w:rPr>
        <w:t xml:space="preserve">, </w:t>
      </w:r>
      <w:r w:rsidR="00195933" w:rsidRPr="00195933">
        <w:rPr>
          <w:rFonts w:asciiTheme="minorHAnsi" w:hAnsiTheme="minorHAnsi" w:cstheme="minorHAnsi"/>
          <w:sz w:val="26"/>
          <w:szCs w:val="26"/>
        </w:rPr>
        <w:t>VPN</w:t>
      </w:r>
      <w:r>
        <w:rPr>
          <w:rFonts w:asciiTheme="minorHAnsi" w:hAnsiTheme="minorHAnsi" w:cstheme="minorHAnsi"/>
          <w:sz w:val="26"/>
          <w:szCs w:val="26"/>
        </w:rPr>
        <w:t xml:space="preserve"> &amp; compliance.</w:t>
      </w:r>
    </w:p>
    <w:p w14:paraId="78BF9592" w14:textId="77777777" w:rsidR="00BB729E" w:rsidRDefault="00BB729E" w:rsidP="003E4293">
      <w:pPr>
        <w:pStyle w:val="ListParagraph"/>
        <w:numPr>
          <w:ilvl w:val="0"/>
          <w:numId w:val="6"/>
        </w:numPr>
        <w:shd w:val="clear" w:color="auto" w:fill="FFFFFF"/>
        <w:spacing w:before="100" w:beforeAutospacing="1"/>
        <w:ind w:left="357" w:hanging="357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 xml:space="preserve">Design data pipelines &amp; workflows </w:t>
      </w:r>
      <w:r w:rsidRPr="002235BE">
        <w:rPr>
          <w:rFonts w:asciiTheme="minorHAnsi" w:hAnsiTheme="minorHAnsi" w:cstheme="minorHAnsi"/>
          <w:sz w:val="26"/>
          <w:szCs w:val="26"/>
        </w:rPr>
        <w:t>for performance, scalability using informatica &amp; SSIS ETL tools.</w:t>
      </w:r>
    </w:p>
    <w:p w14:paraId="4C130CD8" w14:textId="3CAD2CF5" w:rsidR="00C93811" w:rsidRDefault="008A7B8A" w:rsidP="003E4293">
      <w:pPr>
        <w:pStyle w:val="ListParagraph"/>
        <w:numPr>
          <w:ilvl w:val="0"/>
          <w:numId w:val="6"/>
        </w:numPr>
        <w:shd w:val="clear" w:color="auto" w:fill="FFFFFF"/>
        <w:spacing w:before="100" w:beforeAutospacing="1"/>
        <w:ind w:left="357" w:hanging="357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 xml:space="preserve">Run social &amp; </w:t>
      </w:r>
      <w:r w:rsidR="00BB729E">
        <w:rPr>
          <w:rFonts w:asciiTheme="minorHAnsi" w:hAnsiTheme="minorHAnsi" w:cstheme="minorHAnsi"/>
          <w:sz w:val="26"/>
          <w:szCs w:val="26"/>
        </w:rPr>
        <w:t>digital</w:t>
      </w:r>
      <w:r>
        <w:rPr>
          <w:rFonts w:asciiTheme="minorHAnsi" w:hAnsiTheme="minorHAnsi" w:cstheme="minorHAnsi"/>
          <w:sz w:val="26"/>
          <w:szCs w:val="26"/>
        </w:rPr>
        <w:t xml:space="preserve"> media campaigns, &amp; Email automation using </w:t>
      </w:r>
      <w:r w:rsidR="00C93811">
        <w:rPr>
          <w:rFonts w:asciiTheme="minorHAnsi" w:hAnsiTheme="minorHAnsi" w:cstheme="minorHAnsi"/>
          <w:sz w:val="26"/>
          <w:szCs w:val="26"/>
        </w:rPr>
        <w:t xml:space="preserve">Looker &amp; HubSpot Marketing Hub. </w:t>
      </w:r>
      <w:r>
        <w:rPr>
          <w:rFonts w:asciiTheme="minorHAnsi" w:hAnsiTheme="minorHAnsi" w:cstheme="minorHAnsi"/>
          <w:sz w:val="26"/>
          <w:szCs w:val="26"/>
        </w:rPr>
        <w:t xml:space="preserve"> </w:t>
      </w:r>
    </w:p>
    <w:p w14:paraId="314B0767" w14:textId="145E95AD" w:rsidR="003E4293" w:rsidRDefault="00C93811" w:rsidP="00C93811">
      <w:pPr>
        <w:pStyle w:val="ListParagraph"/>
        <w:numPr>
          <w:ilvl w:val="0"/>
          <w:numId w:val="6"/>
        </w:numPr>
        <w:shd w:val="clear" w:color="auto" w:fill="FFFFFF"/>
        <w:spacing w:before="100" w:beforeAutospacing="1"/>
        <w:ind w:left="357" w:hanging="357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 xml:space="preserve">Create custom dashboards &amp; visuals for Social analytics using </w:t>
      </w:r>
      <w:r w:rsidRPr="00C93811">
        <w:rPr>
          <w:rFonts w:asciiTheme="minorHAnsi" w:hAnsiTheme="minorHAnsi" w:cstheme="minorHAnsi"/>
          <w:sz w:val="26"/>
          <w:szCs w:val="26"/>
        </w:rPr>
        <w:t>Google Analytics 4</w:t>
      </w:r>
      <w:r>
        <w:rPr>
          <w:rFonts w:asciiTheme="minorHAnsi" w:hAnsiTheme="minorHAnsi" w:cstheme="minorHAnsi"/>
          <w:sz w:val="26"/>
          <w:szCs w:val="26"/>
        </w:rPr>
        <w:t xml:space="preserve">, ClickUp &amp; </w:t>
      </w:r>
      <w:r w:rsidRPr="00C93811">
        <w:rPr>
          <w:rFonts w:asciiTheme="minorHAnsi" w:hAnsiTheme="minorHAnsi" w:cstheme="minorHAnsi"/>
          <w:sz w:val="26"/>
          <w:szCs w:val="26"/>
        </w:rPr>
        <w:t xml:space="preserve">Looker </w:t>
      </w:r>
    </w:p>
    <w:p w14:paraId="0C8A0E4D" w14:textId="77777777" w:rsidR="00C93811" w:rsidRDefault="00C93811" w:rsidP="001D26C7">
      <w:pPr>
        <w:tabs>
          <w:tab w:val="left" w:pos="7938"/>
        </w:tabs>
        <w:spacing w:before="20" w:after="20"/>
        <w:rPr>
          <w:rFonts w:asciiTheme="minorHAnsi" w:hAnsiTheme="minorHAnsi" w:cstheme="minorHAnsi"/>
          <w:b/>
          <w:iCs/>
          <w:color w:val="000000" w:themeColor="text1"/>
          <w:sz w:val="28"/>
          <w:szCs w:val="28"/>
        </w:rPr>
      </w:pPr>
    </w:p>
    <w:p w14:paraId="383F6219" w14:textId="0E6324DE" w:rsidR="001D26C7" w:rsidRDefault="00A31200" w:rsidP="001D26C7">
      <w:pPr>
        <w:tabs>
          <w:tab w:val="left" w:pos="7938"/>
        </w:tabs>
        <w:spacing w:before="20" w:after="20"/>
        <w:rPr>
          <w:rFonts w:asciiTheme="minorHAnsi" w:hAnsiTheme="minorHAnsi" w:cstheme="minorHAnsi"/>
          <w:b/>
          <w:iCs/>
          <w:color w:val="000000" w:themeColor="text1"/>
          <w:sz w:val="28"/>
          <w:szCs w:val="28"/>
        </w:rPr>
      </w:pPr>
      <w:r>
        <w:rPr>
          <w:rFonts w:asciiTheme="minorHAnsi" w:hAnsiTheme="minorHAnsi" w:cstheme="minorHAnsi"/>
          <w:b/>
          <w:iCs/>
          <w:color w:val="000000" w:themeColor="text1"/>
          <w:sz w:val="28"/>
          <w:szCs w:val="28"/>
        </w:rPr>
        <w:t xml:space="preserve">Consultant, </w:t>
      </w:r>
      <w:r w:rsidR="009328FB">
        <w:rPr>
          <w:rFonts w:asciiTheme="minorHAnsi" w:hAnsiTheme="minorHAnsi" w:cstheme="minorHAnsi"/>
          <w:b/>
          <w:iCs/>
          <w:color w:val="000000" w:themeColor="text1"/>
          <w:sz w:val="28"/>
          <w:szCs w:val="28"/>
        </w:rPr>
        <w:t>Project Coordinator</w:t>
      </w:r>
      <w:r w:rsidR="0014419B">
        <w:rPr>
          <w:rFonts w:asciiTheme="minorHAnsi" w:hAnsiTheme="minorHAnsi" w:cstheme="minorHAnsi"/>
          <w:b/>
          <w:iCs/>
          <w:color w:val="000000" w:themeColor="text1"/>
          <w:sz w:val="28"/>
          <w:szCs w:val="28"/>
        </w:rPr>
        <w:t xml:space="preserve"> </w:t>
      </w:r>
      <w:r w:rsidR="00CA54DE">
        <w:rPr>
          <w:rFonts w:asciiTheme="minorHAnsi" w:hAnsiTheme="minorHAnsi" w:cstheme="minorHAnsi"/>
          <w:b/>
          <w:iCs/>
          <w:color w:val="000000" w:themeColor="text1"/>
          <w:sz w:val="28"/>
          <w:szCs w:val="28"/>
        </w:rPr>
        <w:t>IT</w:t>
      </w:r>
      <w:r>
        <w:rPr>
          <w:rFonts w:asciiTheme="minorHAnsi" w:hAnsiTheme="minorHAnsi" w:cstheme="minorHAnsi"/>
          <w:b/>
          <w:iCs/>
          <w:color w:val="000000" w:themeColor="text1"/>
          <w:sz w:val="28"/>
          <w:szCs w:val="28"/>
        </w:rPr>
        <w:t>/MIS</w:t>
      </w:r>
      <w:r w:rsidR="00E50FD5">
        <w:rPr>
          <w:rFonts w:asciiTheme="minorHAnsi" w:hAnsiTheme="minorHAnsi" w:cstheme="minorHAnsi"/>
          <w:b/>
          <w:iCs/>
          <w:color w:val="000000" w:themeColor="text1"/>
          <w:sz w:val="28"/>
          <w:szCs w:val="28"/>
        </w:rPr>
        <w:tab/>
      </w:r>
      <w:r w:rsidR="00D6172E" w:rsidRPr="00823FA0">
        <w:rPr>
          <w:rFonts w:asciiTheme="minorHAnsi" w:hAnsiTheme="minorHAnsi" w:cstheme="minorHAnsi"/>
          <w:b/>
          <w:iCs/>
          <w:color w:val="000000" w:themeColor="text1"/>
          <w:sz w:val="28"/>
          <w:szCs w:val="28"/>
        </w:rPr>
        <w:t>Feb 2017 - Jan 2019</w:t>
      </w:r>
      <w:r w:rsidR="00D6172E">
        <w:rPr>
          <w:rFonts w:asciiTheme="minorHAnsi" w:hAnsiTheme="minorHAnsi" w:cstheme="minorHAnsi"/>
          <w:b/>
          <w:iCs/>
          <w:color w:val="000000" w:themeColor="text1"/>
          <w:sz w:val="28"/>
          <w:szCs w:val="28"/>
        </w:rPr>
        <w:br/>
      </w:r>
      <w:r w:rsidR="001D26C7" w:rsidRPr="00D6172E">
        <w:rPr>
          <w:rFonts w:asciiTheme="minorHAnsi" w:hAnsiTheme="minorHAnsi" w:cstheme="minorHAnsi"/>
          <w:b/>
          <w:iCs/>
          <w:color w:val="000000" w:themeColor="text1"/>
          <w:sz w:val="28"/>
          <w:szCs w:val="28"/>
        </w:rPr>
        <w:t>KPMG International</w:t>
      </w:r>
      <w:r w:rsidR="001D26C7">
        <w:rPr>
          <w:rFonts w:asciiTheme="minorHAnsi" w:hAnsiTheme="minorHAnsi" w:cstheme="minorHAnsi"/>
          <w:b/>
          <w:iCs/>
          <w:color w:val="000000" w:themeColor="text1"/>
          <w:sz w:val="28"/>
          <w:szCs w:val="28"/>
        </w:rPr>
        <w:t xml:space="preserve"> </w:t>
      </w:r>
      <w:r w:rsidR="001D26C7">
        <w:rPr>
          <w:rFonts w:asciiTheme="minorHAnsi" w:hAnsiTheme="minorHAnsi" w:cstheme="minorHAnsi"/>
          <w:b/>
          <w:iCs/>
          <w:color w:val="000000" w:themeColor="text1"/>
          <w:sz w:val="28"/>
          <w:szCs w:val="28"/>
        </w:rPr>
        <w:tab/>
        <w:t>NY</w:t>
      </w:r>
    </w:p>
    <w:p w14:paraId="2CFCFF9D" w14:textId="3FAE93AE" w:rsidR="006C6287" w:rsidRDefault="001D26C7" w:rsidP="006C6287">
      <w:pPr>
        <w:tabs>
          <w:tab w:val="left" w:pos="7938"/>
        </w:tabs>
        <w:spacing w:before="20" w:after="20"/>
        <w:rPr>
          <w:rFonts w:asciiTheme="minorHAnsi" w:hAnsiTheme="minorHAnsi" w:cstheme="minorHAnsi"/>
          <w:b/>
          <w:iCs/>
          <w:color w:val="000000" w:themeColor="text1"/>
          <w:sz w:val="28"/>
          <w:szCs w:val="28"/>
        </w:rPr>
      </w:pPr>
      <w:r>
        <w:rPr>
          <w:rFonts w:asciiTheme="minorHAnsi" w:hAnsiTheme="minorHAnsi" w:cstheme="minorHAnsi"/>
          <w:b/>
          <w:iCs/>
          <w:color w:val="000000" w:themeColor="text1"/>
          <w:sz w:val="28"/>
          <w:szCs w:val="28"/>
        </w:rPr>
        <w:t xml:space="preserve">(Projects </w:t>
      </w:r>
      <w:r w:rsidR="0065472C">
        <w:rPr>
          <w:rFonts w:asciiTheme="minorHAnsi" w:hAnsiTheme="minorHAnsi" w:cstheme="minorHAnsi"/>
          <w:b/>
          <w:iCs/>
          <w:color w:val="000000" w:themeColor="text1"/>
          <w:sz w:val="28"/>
          <w:szCs w:val="28"/>
        </w:rPr>
        <w:t>in</w:t>
      </w:r>
      <w:r>
        <w:rPr>
          <w:rFonts w:asciiTheme="minorHAnsi" w:hAnsiTheme="minorHAnsi" w:cstheme="minorHAnsi"/>
          <w:b/>
          <w:iCs/>
          <w:color w:val="000000" w:themeColor="text1"/>
          <w:sz w:val="28"/>
          <w:szCs w:val="28"/>
        </w:rPr>
        <w:t xml:space="preserve"> </w:t>
      </w:r>
      <w:r w:rsidR="00D6172E">
        <w:rPr>
          <w:rFonts w:asciiTheme="minorHAnsi" w:hAnsiTheme="minorHAnsi" w:cstheme="minorHAnsi"/>
          <w:b/>
          <w:iCs/>
          <w:color w:val="000000" w:themeColor="text1"/>
          <w:sz w:val="28"/>
          <w:szCs w:val="28"/>
        </w:rPr>
        <w:t xml:space="preserve">Education, Healthcare, Insurance </w:t>
      </w:r>
      <w:r w:rsidR="003F70A0">
        <w:rPr>
          <w:rFonts w:asciiTheme="minorHAnsi" w:hAnsiTheme="minorHAnsi" w:cstheme="minorHAnsi"/>
          <w:b/>
          <w:iCs/>
          <w:color w:val="000000" w:themeColor="text1"/>
          <w:sz w:val="28"/>
          <w:szCs w:val="28"/>
        </w:rPr>
        <w:t>&amp; Manufacturing)</w:t>
      </w:r>
      <w:r w:rsidR="004E10B4">
        <w:rPr>
          <w:rFonts w:asciiTheme="minorHAnsi" w:hAnsiTheme="minorHAnsi" w:cstheme="minorHAnsi"/>
          <w:b/>
          <w:iCs/>
          <w:color w:val="000000" w:themeColor="text1"/>
          <w:sz w:val="28"/>
          <w:szCs w:val="28"/>
        </w:rPr>
        <w:tab/>
      </w:r>
    </w:p>
    <w:p w14:paraId="3C52D121" w14:textId="77777777" w:rsidR="00D6208E" w:rsidRDefault="00F328A5" w:rsidP="00031450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ind w:left="360" w:hanging="360"/>
        <w:rPr>
          <w:rFonts w:asciiTheme="minorHAnsi" w:hAnsiTheme="minorHAnsi" w:cstheme="minorHAnsi"/>
          <w:sz w:val="26"/>
          <w:szCs w:val="26"/>
        </w:rPr>
      </w:pPr>
      <w:r w:rsidRPr="00F01D65">
        <w:rPr>
          <w:rFonts w:asciiTheme="minorHAnsi" w:hAnsiTheme="minorHAnsi" w:cstheme="minorHAnsi"/>
          <w:sz w:val="26"/>
          <w:szCs w:val="26"/>
        </w:rPr>
        <w:t xml:space="preserve">Coordinate SAP ERP system implementation for ECC &amp; B1 modules </w:t>
      </w:r>
      <w:r w:rsidR="00D6208E">
        <w:rPr>
          <w:rFonts w:asciiTheme="minorHAnsi" w:hAnsiTheme="minorHAnsi" w:cstheme="minorHAnsi"/>
          <w:sz w:val="26"/>
          <w:szCs w:val="26"/>
        </w:rPr>
        <w:t xml:space="preserve">including </w:t>
      </w:r>
      <w:r w:rsidRPr="00F01D65">
        <w:rPr>
          <w:rFonts w:asciiTheme="minorHAnsi" w:hAnsiTheme="minorHAnsi" w:cstheme="minorHAnsi"/>
          <w:sz w:val="26"/>
          <w:szCs w:val="26"/>
        </w:rPr>
        <w:t xml:space="preserve">CRM, HR, LMS, </w:t>
      </w:r>
      <w:r w:rsidR="00F01D65" w:rsidRPr="00F01D65">
        <w:rPr>
          <w:rFonts w:asciiTheme="minorHAnsi" w:hAnsiTheme="minorHAnsi" w:cstheme="minorHAnsi"/>
          <w:sz w:val="26"/>
          <w:szCs w:val="26"/>
        </w:rPr>
        <w:t>Demand Planning, Supply Chain Management (SCM), Inventory Management, Material Resource Planning (MRP), Asset Management, Marketing, Sales &amp; Distribution (SD) &amp; Order Management.</w:t>
      </w:r>
    </w:p>
    <w:p w14:paraId="576DA038" w14:textId="77777777" w:rsidR="00113AC6" w:rsidRPr="0043758F" w:rsidRDefault="00113AC6" w:rsidP="00113AC6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ind w:left="360" w:hanging="360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 xml:space="preserve">Analyze business requirements, create use cases &amp; user stories &amp; BI boards for </w:t>
      </w:r>
      <w:r w:rsidRPr="001F616D">
        <w:rPr>
          <w:rFonts w:asciiTheme="minorHAnsi" w:hAnsiTheme="minorHAnsi" w:cstheme="minorHAnsi"/>
          <w:sz w:val="26"/>
          <w:szCs w:val="26"/>
        </w:rPr>
        <w:t>Jira Scrum</w:t>
      </w:r>
      <w:r>
        <w:rPr>
          <w:rFonts w:asciiTheme="minorHAnsi" w:hAnsiTheme="minorHAnsi" w:cstheme="minorHAnsi"/>
          <w:sz w:val="26"/>
          <w:szCs w:val="26"/>
        </w:rPr>
        <w:t xml:space="preserve"> &amp; </w:t>
      </w:r>
      <w:r w:rsidRPr="001F616D">
        <w:rPr>
          <w:rFonts w:asciiTheme="minorHAnsi" w:hAnsiTheme="minorHAnsi" w:cstheme="minorHAnsi"/>
          <w:sz w:val="26"/>
          <w:szCs w:val="26"/>
        </w:rPr>
        <w:t>Kanban</w:t>
      </w:r>
      <w:r>
        <w:rPr>
          <w:rFonts w:asciiTheme="minorHAnsi" w:hAnsiTheme="minorHAnsi" w:cstheme="minorHAnsi"/>
          <w:sz w:val="26"/>
          <w:szCs w:val="26"/>
        </w:rPr>
        <w:t>.</w:t>
      </w:r>
      <w:r w:rsidRPr="001F616D">
        <w:rPr>
          <w:rFonts w:asciiTheme="minorHAnsi" w:hAnsiTheme="minorHAnsi" w:cstheme="minorHAnsi"/>
          <w:sz w:val="26"/>
          <w:szCs w:val="26"/>
        </w:rPr>
        <w:t xml:space="preserve"> </w:t>
      </w:r>
    </w:p>
    <w:p w14:paraId="36DD6A32" w14:textId="409FDDB7" w:rsidR="000C5F15" w:rsidRDefault="000C5F15" w:rsidP="00031450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ind w:left="360" w:hanging="360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>Lead Healthcare informatics projects for Home Health Aid (HHA) agencies, including Healthcare CRM.</w:t>
      </w:r>
    </w:p>
    <w:p w14:paraId="17620A45" w14:textId="77D2BE74" w:rsidR="000C5F15" w:rsidRDefault="000C5F15" w:rsidP="00031450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ind w:left="360" w:hanging="360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 xml:space="preserve">Setup Healthcare </w:t>
      </w:r>
      <w:r w:rsidR="00975042">
        <w:rPr>
          <w:rFonts w:asciiTheme="minorHAnsi" w:hAnsiTheme="minorHAnsi" w:cstheme="minorHAnsi"/>
          <w:sz w:val="26"/>
          <w:szCs w:val="26"/>
        </w:rPr>
        <w:t>MIS &amp; Analytics platform having appointment s</w:t>
      </w:r>
      <w:r w:rsidR="00975042" w:rsidRPr="000C5F15">
        <w:rPr>
          <w:rFonts w:asciiTheme="minorHAnsi" w:hAnsiTheme="minorHAnsi" w:cstheme="minorHAnsi"/>
          <w:sz w:val="26"/>
          <w:szCs w:val="26"/>
        </w:rPr>
        <w:t>cheduling</w:t>
      </w:r>
      <w:r w:rsidR="00975042">
        <w:rPr>
          <w:rFonts w:asciiTheme="minorHAnsi" w:hAnsiTheme="minorHAnsi" w:cstheme="minorHAnsi"/>
          <w:sz w:val="26"/>
          <w:szCs w:val="26"/>
        </w:rPr>
        <w:t>, staff scheduling, electronic visit verification, caregiver &amp; client portals</w:t>
      </w:r>
      <w:r>
        <w:rPr>
          <w:rFonts w:asciiTheme="minorHAnsi" w:hAnsiTheme="minorHAnsi" w:cstheme="minorHAnsi"/>
          <w:sz w:val="26"/>
          <w:szCs w:val="26"/>
        </w:rPr>
        <w:t xml:space="preserve"> </w:t>
      </w:r>
      <w:r w:rsidR="00975042">
        <w:rPr>
          <w:rFonts w:asciiTheme="minorHAnsi" w:hAnsiTheme="minorHAnsi" w:cstheme="minorHAnsi"/>
          <w:sz w:val="26"/>
          <w:szCs w:val="26"/>
        </w:rPr>
        <w:t>(</w:t>
      </w:r>
      <w:r>
        <w:rPr>
          <w:rFonts w:asciiTheme="minorHAnsi" w:hAnsiTheme="minorHAnsi" w:cstheme="minorHAnsi"/>
          <w:sz w:val="26"/>
          <w:szCs w:val="26"/>
        </w:rPr>
        <w:t xml:space="preserve">Liberty </w:t>
      </w:r>
      <w:r w:rsidR="00975042">
        <w:rPr>
          <w:rFonts w:asciiTheme="minorHAnsi" w:hAnsiTheme="minorHAnsi" w:cstheme="minorHAnsi"/>
          <w:sz w:val="26"/>
          <w:szCs w:val="26"/>
        </w:rPr>
        <w:t>Healthcare &amp; Hackensack Healthcare)</w:t>
      </w:r>
      <w:r w:rsidR="00433204">
        <w:rPr>
          <w:rFonts w:asciiTheme="minorHAnsi" w:hAnsiTheme="minorHAnsi" w:cstheme="minorHAnsi"/>
          <w:sz w:val="26"/>
          <w:szCs w:val="26"/>
        </w:rPr>
        <w:t>.</w:t>
      </w:r>
    </w:p>
    <w:p w14:paraId="0ECBC2E8" w14:textId="0CAB6DF4" w:rsidR="00433204" w:rsidRDefault="00433204" w:rsidP="00433204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ind w:left="360" w:hanging="360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 xml:space="preserve">Design insurance CRM &amp; </w:t>
      </w:r>
      <w:r w:rsidRPr="00433204">
        <w:rPr>
          <w:rFonts w:asciiTheme="minorHAnsi" w:hAnsiTheme="minorHAnsi" w:cstheme="minorHAnsi"/>
          <w:sz w:val="26"/>
          <w:szCs w:val="26"/>
        </w:rPr>
        <w:t xml:space="preserve">Centralized data, database, document storage, </w:t>
      </w:r>
      <w:r>
        <w:rPr>
          <w:rFonts w:asciiTheme="minorHAnsi" w:hAnsiTheme="minorHAnsi" w:cstheme="minorHAnsi"/>
          <w:sz w:val="26"/>
          <w:szCs w:val="26"/>
        </w:rPr>
        <w:t>e</w:t>
      </w:r>
      <w:r w:rsidRPr="00433204">
        <w:rPr>
          <w:rFonts w:asciiTheme="minorHAnsi" w:hAnsiTheme="minorHAnsi" w:cstheme="minorHAnsi"/>
          <w:sz w:val="26"/>
          <w:szCs w:val="26"/>
        </w:rPr>
        <w:t>-signature &amp; reporting sys.</w:t>
      </w:r>
    </w:p>
    <w:p w14:paraId="722CBDF0" w14:textId="15DF6975" w:rsidR="00F328A5" w:rsidRPr="00F01D65" w:rsidRDefault="00F328A5" w:rsidP="00031450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ind w:left="360" w:hanging="360"/>
        <w:rPr>
          <w:rFonts w:asciiTheme="minorHAnsi" w:hAnsiTheme="minorHAnsi" w:cstheme="minorHAnsi"/>
          <w:sz w:val="26"/>
          <w:szCs w:val="26"/>
        </w:rPr>
      </w:pPr>
      <w:r w:rsidRPr="00F01D65">
        <w:rPr>
          <w:rFonts w:asciiTheme="minorHAnsi" w:hAnsiTheme="minorHAnsi" w:cstheme="minorHAnsi"/>
          <w:sz w:val="26"/>
          <w:szCs w:val="26"/>
        </w:rPr>
        <w:t>Perform data cleaning, validation &amp; migration from Legacy Excel &amp; Oracle/Peoplesoft systems to SAP.</w:t>
      </w:r>
    </w:p>
    <w:p w14:paraId="46E39202" w14:textId="3F89D12A" w:rsidR="00641B1D" w:rsidRDefault="00641B1D" w:rsidP="0077509A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ind w:left="360" w:hanging="360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lastRenderedPageBreak/>
        <w:t xml:space="preserve">Integrate ERP </w:t>
      </w:r>
      <w:r w:rsidR="00F01D65">
        <w:rPr>
          <w:rFonts w:asciiTheme="minorHAnsi" w:hAnsiTheme="minorHAnsi" w:cstheme="minorHAnsi"/>
          <w:sz w:val="26"/>
          <w:szCs w:val="26"/>
        </w:rPr>
        <w:t xml:space="preserve">with Power BI, </w:t>
      </w:r>
      <w:r w:rsidR="00622706">
        <w:rPr>
          <w:rFonts w:asciiTheme="minorHAnsi" w:hAnsiTheme="minorHAnsi" w:cstheme="minorHAnsi"/>
          <w:sz w:val="26"/>
          <w:szCs w:val="26"/>
        </w:rPr>
        <w:t>Shipping, E-commerce, Marketing Automation</w:t>
      </w:r>
      <w:r w:rsidR="006D0426">
        <w:rPr>
          <w:rFonts w:asciiTheme="minorHAnsi" w:hAnsiTheme="minorHAnsi" w:cstheme="minorHAnsi"/>
          <w:sz w:val="26"/>
          <w:szCs w:val="26"/>
        </w:rPr>
        <w:t xml:space="preserve"> &amp; Payment systems.</w:t>
      </w:r>
    </w:p>
    <w:p w14:paraId="5CA0EFE2" w14:textId="3665820F" w:rsidR="00F8351C" w:rsidRDefault="007943D0" w:rsidP="0077509A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ind w:left="360" w:hanging="360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>Coordinate</w:t>
      </w:r>
      <w:r w:rsidR="002C4C15">
        <w:rPr>
          <w:rFonts w:asciiTheme="minorHAnsi" w:hAnsiTheme="minorHAnsi" w:cstheme="minorHAnsi"/>
          <w:sz w:val="26"/>
          <w:szCs w:val="26"/>
        </w:rPr>
        <w:t xml:space="preserve"> </w:t>
      </w:r>
      <w:r w:rsidR="00BC5125">
        <w:rPr>
          <w:rFonts w:asciiTheme="minorHAnsi" w:hAnsiTheme="minorHAnsi" w:cstheme="minorHAnsi"/>
          <w:sz w:val="26"/>
          <w:szCs w:val="26"/>
        </w:rPr>
        <w:t>Oracle, Infor &amp;</w:t>
      </w:r>
      <w:r w:rsidR="003E4A71">
        <w:rPr>
          <w:rFonts w:asciiTheme="minorHAnsi" w:hAnsiTheme="minorHAnsi" w:cstheme="minorHAnsi"/>
          <w:sz w:val="26"/>
          <w:szCs w:val="26"/>
        </w:rPr>
        <w:t xml:space="preserve"> </w:t>
      </w:r>
      <w:r w:rsidR="00BC5125">
        <w:rPr>
          <w:rFonts w:asciiTheme="minorHAnsi" w:hAnsiTheme="minorHAnsi" w:cstheme="minorHAnsi"/>
          <w:sz w:val="26"/>
          <w:szCs w:val="26"/>
        </w:rPr>
        <w:t xml:space="preserve">Dynamics </w:t>
      </w:r>
      <w:r w:rsidR="002C4C15">
        <w:rPr>
          <w:rFonts w:asciiTheme="minorHAnsi" w:hAnsiTheme="minorHAnsi" w:cstheme="minorHAnsi"/>
          <w:sz w:val="26"/>
          <w:szCs w:val="26"/>
        </w:rPr>
        <w:t>ERP</w:t>
      </w:r>
      <w:r w:rsidR="00F8351C">
        <w:rPr>
          <w:rFonts w:asciiTheme="minorHAnsi" w:hAnsiTheme="minorHAnsi" w:cstheme="minorHAnsi"/>
          <w:sz w:val="26"/>
          <w:szCs w:val="26"/>
        </w:rPr>
        <w:t xml:space="preserve"> </w:t>
      </w:r>
      <w:r w:rsidR="00696E17">
        <w:rPr>
          <w:rFonts w:asciiTheme="minorHAnsi" w:hAnsiTheme="minorHAnsi" w:cstheme="minorHAnsi"/>
          <w:sz w:val="26"/>
          <w:szCs w:val="26"/>
        </w:rPr>
        <w:t>projects</w:t>
      </w:r>
      <w:r w:rsidR="00BC5125">
        <w:rPr>
          <w:rFonts w:asciiTheme="minorHAnsi" w:hAnsiTheme="minorHAnsi" w:cstheme="minorHAnsi"/>
          <w:sz w:val="26"/>
          <w:szCs w:val="26"/>
        </w:rPr>
        <w:t xml:space="preserve"> of the</w:t>
      </w:r>
      <w:r w:rsidR="003E4A71">
        <w:rPr>
          <w:rFonts w:asciiTheme="minorHAnsi" w:hAnsiTheme="minorHAnsi" w:cstheme="minorHAnsi"/>
          <w:sz w:val="26"/>
          <w:szCs w:val="26"/>
        </w:rPr>
        <w:t xml:space="preserve"> </w:t>
      </w:r>
      <w:r w:rsidR="00BC5125">
        <w:rPr>
          <w:rFonts w:asciiTheme="minorHAnsi" w:hAnsiTheme="minorHAnsi" w:cstheme="minorHAnsi"/>
          <w:sz w:val="26"/>
          <w:szCs w:val="26"/>
        </w:rPr>
        <w:t xml:space="preserve">HR, </w:t>
      </w:r>
      <w:r w:rsidR="00696E17">
        <w:rPr>
          <w:rFonts w:asciiTheme="minorHAnsi" w:hAnsiTheme="minorHAnsi" w:cstheme="minorHAnsi"/>
          <w:sz w:val="26"/>
          <w:szCs w:val="26"/>
        </w:rPr>
        <w:t xml:space="preserve">Procurement, </w:t>
      </w:r>
      <w:r w:rsidR="00BC5125">
        <w:rPr>
          <w:rFonts w:asciiTheme="minorHAnsi" w:hAnsiTheme="minorHAnsi" w:cstheme="minorHAnsi"/>
          <w:sz w:val="26"/>
          <w:szCs w:val="26"/>
        </w:rPr>
        <w:t>SCM, A&amp;F, SD &amp; CRM.</w:t>
      </w:r>
      <w:r w:rsidR="003E4A71">
        <w:rPr>
          <w:rFonts w:asciiTheme="minorHAnsi" w:hAnsiTheme="minorHAnsi" w:cstheme="minorHAnsi"/>
          <w:sz w:val="26"/>
          <w:szCs w:val="26"/>
        </w:rPr>
        <w:t xml:space="preserve"> </w:t>
      </w:r>
    </w:p>
    <w:p w14:paraId="70A54E85" w14:textId="77777777" w:rsidR="008911D6" w:rsidRPr="00FE086A" w:rsidRDefault="008911D6" w:rsidP="008911D6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ind w:left="360" w:hanging="360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>Assist PMs in planning, collaborating &amp; reporting projects in Adobe Workfront, Smartsheet &amp; Jira.</w:t>
      </w:r>
    </w:p>
    <w:p w14:paraId="3D9B88F1" w14:textId="6851DB85" w:rsidR="00DA67AC" w:rsidRPr="00B92BD0" w:rsidRDefault="00DA67AC" w:rsidP="00DA67AC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ind w:left="360" w:hanging="360"/>
        <w:rPr>
          <w:rFonts w:asciiTheme="minorHAnsi" w:hAnsiTheme="minorHAnsi" w:cstheme="minorHAnsi"/>
          <w:sz w:val="26"/>
          <w:szCs w:val="26"/>
        </w:rPr>
      </w:pPr>
      <w:r w:rsidRPr="00B92BD0">
        <w:rPr>
          <w:rFonts w:asciiTheme="minorHAnsi" w:hAnsiTheme="minorHAnsi" w:cstheme="minorHAnsi"/>
          <w:sz w:val="26"/>
          <w:szCs w:val="26"/>
        </w:rPr>
        <w:t>Lead BI projects, develop reports, dashboards &amp; visualizations in Salesforce Tableau, Looker &amp; Domo.</w:t>
      </w:r>
    </w:p>
    <w:p w14:paraId="78EF83EF" w14:textId="4F7D52D4" w:rsidR="0005555E" w:rsidRDefault="005361C2" w:rsidP="0005555E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ind w:left="360" w:hanging="360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 xml:space="preserve">Create </w:t>
      </w:r>
      <w:r w:rsidRPr="00B92BD0">
        <w:rPr>
          <w:rFonts w:asciiTheme="minorHAnsi" w:hAnsiTheme="minorHAnsi" w:cstheme="minorHAnsi"/>
          <w:sz w:val="26"/>
          <w:szCs w:val="26"/>
        </w:rPr>
        <w:t xml:space="preserve">dashboards &amp; visualizations </w:t>
      </w:r>
      <w:r w:rsidR="00DA67AC">
        <w:rPr>
          <w:rFonts w:asciiTheme="minorHAnsi" w:hAnsiTheme="minorHAnsi" w:cstheme="minorHAnsi"/>
          <w:sz w:val="26"/>
          <w:szCs w:val="26"/>
        </w:rPr>
        <w:t>for</w:t>
      </w:r>
      <w:r w:rsidRPr="00B92BD0">
        <w:rPr>
          <w:rFonts w:asciiTheme="minorHAnsi" w:hAnsiTheme="minorHAnsi" w:cstheme="minorHAnsi"/>
          <w:sz w:val="26"/>
          <w:szCs w:val="26"/>
        </w:rPr>
        <w:t xml:space="preserve"> ERP</w:t>
      </w:r>
      <w:r w:rsidR="00DA67AC">
        <w:rPr>
          <w:rFonts w:asciiTheme="minorHAnsi" w:hAnsiTheme="minorHAnsi" w:cstheme="minorHAnsi"/>
          <w:sz w:val="26"/>
          <w:szCs w:val="26"/>
        </w:rPr>
        <w:t>/CRM</w:t>
      </w:r>
      <w:r w:rsidR="000C5F15">
        <w:rPr>
          <w:rFonts w:asciiTheme="minorHAnsi" w:hAnsiTheme="minorHAnsi" w:cstheme="minorHAnsi"/>
          <w:sz w:val="26"/>
          <w:szCs w:val="26"/>
        </w:rPr>
        <w:t xml:space="preserve">s </w:t>
      </w:r>
      <w:r w:rsidRPr="00B92BD0">
        <w:rPr>
          <w:rFonts w:asciiTheme="minorHAnsi" w:hAnsiTheme="minorHAnsi" w:cstheme="minorHAnsi"/>
          <w:sz w:val="26"/>
          <w:szCs w:val="26"/>
        </w:rPr>
        <w:t>&amp; publish to SharePoint / Confluence workspaces.</w:t>
      </w:r>
    </w:p>
    <w:p w14:paraId="42325C98" w14:textId="11C3EC62" w:rsidR="00716300" w:rsidRDefault="0005555E" w:rsidP="00716300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ind w:left="360" w:hanging="360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 xml:space="preserve">Provide training to </w:t>
      </w:r>
      <w:r w:rsidR="00CF53CA">
        <w:rPr>
          <w:rFonts w:asciiTheme="minorHAnsi" w:hAnsiTheme="minorHAnsi" w:cstheme="minorHAnsi"/>
          <w:sz w:val="26"/>
          <w:szCs w:val="26"/>
        </w:rPr>
        <w:t xml:space="preserve">Salesforce </w:t>
      </w:r>
      <w:r>
        <w:rPr>
          <w:rFonts w:asciiTheme="minorHAnsi" w:hAnsiTheme="minorHAnsi" w:cstheme="minorHAnsi"/>
          <w:sz w:val="26"/>
          <w:szCs w:val="26"/>
        </w:rPr>
        <w:t>CRM sales &amp; marketing teams on efficient lead to opportunity &amp; contract management using workflows, digital signage of contracts &amp; email templates.</w:t>
      </w:r>
    </w:p>
    <w:p w14:paraId="566C03E6" w14:textId="75E4847A" w:rsidR="00716300" w:rsidRPr="00716300" w:rsidRDefault="00716300" w:rsidP="00716300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ind w:left="360" w:hanging="360"/>
        <w:rPr>
          <w:rFonts w:asciiTheme="minorHAnsi" w:hAnsiTheme="minorHAnsi" w:cstheme="minorHAnsi"/>
          <w:sz w:val="26"/>
          <w:szCs w:val="26"/>
        </w:rPr>
      </w:pPr>
      <w:r w:rsidRPr="00716300">
        <w:rPr>
          <w:rFonts w:asciiTheme="minorHAnsi" w:hAnsiTheme="minorHAnsi" w:cstheme="minorHAnsi"/>
          <w:sz w:val="26"/>
          <w:szCs w:val="26"/>
        </w:rPr>
        <w:t>Deploy cloud IVR system to handle Automated Call Routing &amp; various self</w:t>
      </w:r>
      <w:r w:rsidR="00125653">
        <w:rPr>
          <w:rFonts w:asciiTheme="minorHAnsi" w:hAnsiTheme="minorHAnsi" w:cstheme="minorHAnsi"/>
          <w:sz w:val="26"/>
          <w:szCs w:val="26"/>
        </w:rPr>
        <w:t>-</w:t>
      </w:r>
      <w:r w:rsidRPr="00716300">
        <w:rPr>
          <w:rFonts w:asciiTheme="minorHAnsi" w:hAnsiTheme="minorHAnsi" w:cstheme="minorHAnsi"/>
          <w:sz w:val="26"/>
          <w:szCs w:val="26"/>
        </w:rPr>
        <w:t xml:space="preserve">service needs for customers. </w:t>
      </w:r>
    </w:p>
    <w:p w14:paraId="4CEC2F9B" w14:textId="7BFD9825" w:rsidR="00716300" w:rsidRDefault="00716300" w:rsidP="00716300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ind w:left="360" w:hanging="360"/>
        <w:rPr>
          <w:rFonts w:asciiTheme="minorHAnsi" w:hAnsiTheme="minorHAnsi" w:cstheme="minorHAnsi"/>
          <w:sz w:val="26"/>
          <w:szCs w:val="26"/>
        </w:rPr>
      </w:pPr>
      <w:r w:rsidRPr="00716300">
        <w:rPr>
          <w:rFonts w:asciiTheme="minorHAnsi" w:hAnsiTheme="minorHAnsi" w:cstheme="minorHAnsi"/>
          <w:sz w:val="26"/>
          <w:szCs w:val="26"/>
        </w:rPr>
        <w:t xml:space="preserve">Integrate IVR with CRM &amp; BI analytical reporting systems for advanced analysis &amp; </w:t>
      </w:r>
      <w:r>
        <w:rPr>
          <w:rFonts w:asciiTheme="minorHAnsi" w:hAnsiTheme="minorHAnsi" w:cstheme="minorHAnsi"/>
          <w:sz w:val="26"/>
          <w:szCs w:val="26"/>
        </w:rPr>
        <w:t xml:space="preserve">performance </w:t>
      </w:r>
      <w:r w:rsidRPr="00716300">
        <w:rPr>
          <w:rFonts w:asciiTheme="minorHAnsi" w:hAnsiTheme="minorHAnsi" w:cstheme="minorHAnsi"/>
          <w:sz w:val="26"/>
          <w:szCs w:val="26"/>
        </w:rPr>
        <w:t>audits.</w:t>
      </w:r>
    </w:p>
    <w:p w14:paraId="2692C57F" w14:textId="705DD0F4" w:rsidR="00220B15" w:rsidRDefault="00220B15" w:rsidP="001641C8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ind w:left="360" w:hanging="360"/>
        <w:rPr>
          <w:rFonts w:asciiTheme="minorHAnsi" w:hAnsiTheme="minorHAnsi" w:cstheme="minorHAnsi"/>
          <w:sz w:val="26"/>
          <w:szCs w:val="26"/>
        </w:rPr>
      </w:pPr>
      <w:r w:rsidRPr="00220B15">
        <w:rPr>
          <w:rFonts w:asciiTheme="minorHAnsi" w:hAnsiTheme="minorHAnsi" w:cstheme="minorHAnsi"/>
          <w:sz w:val="26"/>
          <w:szCs w:val="26"/>
        </w:rPr>
        <w:t xml:space="preserve">Setup </w:t>
      </w:r>
      <w:r w:rsidR="00125653">
        <w:rPr>
          <w:rFonts w:asciiTheme="minorHAnsi" w:hAnsiTheme="minorHAnsi" w:cstheme="minorHAnsi"/>
          <w:sz w:val="26"/>
          <w:szCs w:val="26"/>
        </w:rPr>
        <w:t>IVR based</w:t>
      </w:r>
      <w:r w:rsidRPr="00220B15">
        <w:rPr>
          <w:rFonts w:asciiTheme="minorHAnsi" w:hAnsiTheme="minorHAnsi" w:cstheme="minorHAnsi"/>
          <w:sz w:val="26"/>
          <w:szCs w:val="26"/>
        </w:rPr>
        <w:t xml:space="preserve"> customer interactions</w:t>
      </w:r>
      <w:r w:rsidR="00125653">
        <w:rPr>
          <w:rFonts w:asciiTheme="minorHAnsi" w:hAnsiTheme="minorHAnsi" w:cstheme="minorHAnsi"/>
          <w:sz w:val="26"/>
          <w:szCs w:val="26"/>
        </w:rPr>
        <w:t xml:space="preserve">, like </w:t>
      </w:r>
      <w:r w:rsidRPr="00220B15">
        <w:rPr>
          <w:rFonts w:asciiTheme="minorHAnsi" w:hAnsiTheme="minorHAnsi" w:cstheme="minorHAnsi"/>
          <w:sz w:val="26"/>
          <w:szCs w:val="26"/>
        </w:rPr>
        <w:t xml:space="preserve">order status inquiries, account balances &amp; CRM analytics. </w:t>
      </w:r>
    </w:p>
    <w:p w14:paraId="2FDD96FB" w14:textId="0B0E3A2C" w:rsidR="00045C37" w:rsidRPr="00220B15" w:rsidRDefault="00045C37" w:rsidP="001641C8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ind w:left="360" w:hanging="360"/>
        <w:rPr>
          <w:rFonts w:asciiTheme="minorHAnsi" w:hAnsiTheme="minorHAnsi" w:cstheme="minorHAnsi"/>
          <w:sz w:val="26"/>
          <w:szCs w:val="26"/>
        </w:rPr>
      </w:pPr>
      <w:r w:rsidRPr="00220B15">
        <w:rPr>
          <w:rFonts w:asciiTheme="minorHAnsi" w:hAnsiTheme="minorHAnsi" w:cstheme="minorHAnsi"/>
          <w:sz w:val="26"/>
          <w:szCs w:val="26"/>
        </w:rPr>
        <w:t>Create Visio/Miro flow charts, Process Maps, User Story Maps, Org charts, Wireframes &amp; UI Elements.</w:t>
      </w:r>
    </w:p>
    <w:p w14:paraId="43519914" w14:textId="4149328A" w:rsidR="004C3AF7" w:rsidRDefault="0077509A" w:rsidP="0077509A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ind w:left="360" w:hanging="360"/>
        <w:rPr>
          <w:rFonts w:asciiTheme="minorHAnsi" w:hAnsiTheme="minorHAnsi" w:cstheme="minorHAnsi"/>
          <w:sz w:val="26"/>
          <w:szCs w:val="26"/>
        </w:rPr>
      </w:pPr>
      <w:r w:rsidRPr="00B92BD0">
        <w:rPr>
          <w:rFonts w:asciiTheme="minorHAnsi" w:hAnsiTheme="minorHAnsi" w:cstheme="minorHAnsi"/>
          <w:sz w:val="26"/>
          <w:szCs w:val="26"/>
        </w:rPr>
        <w:t xml:space="preserve">Maintain </w:t>
      </w:r>
      <w:r w:rsidR="004C3AF7">
        <w:rPr>
          <w:rFonts w:asciiTheme="minorHAnsi" w:hAnsiTheme="minorHAnsi" w:cstheme="minorHAnsi"/>
          <w:sz w:val="26"/>
          <w:szCs w:val="26"/>
        </w:rPr>
        <w:t>database systems for the CRM/ERP projects</w:t>
      </w:r>
      <w:r w:rsidR="0005555E">
        <w:rPr>
          <w:rFonts w:asciiTheme="minorHAnsi" w:hAnsiTheme="minorHAnsi" w:cstheme="minorHAnsi"/>
          <w:sz w:val="26"/>
          <w:szCs w:val="26"/>
        </w:rPr>
        <w:t xml:space="preserve">/RDBMSs </w:t>
      </w:r>
      <w:r w:rsidR="004C3AF7">
        <w:rPr>
          <w:rFonts w:asciiTheme="minorHAnsi" w:hAnsiTheme="minorHAnsi" w:cstheme="minorHAnsi"/>
          <w:sz w:val="26"/>
          <w:szCs w:val="26"/>
        </w:rPr>
        <w:t xml:space="preserve">Microsoft SQL, MySQL, SAP &amp; Oracle. </w:t>
      </w:r>
    </w:p>
    <w:p w14:paraId="7CEFCACA" w14:textId="76540F73" w:rsidR="00DA328C" w:rsidRPr="00DA328C" w:rsidRDefault="00CB3676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ind w:left="360" w:hanging="360"/>
        <w:rPr>
          <w:rFonts w:asciiTheme="minorHAnsi" w:hAnsiTheme="minorHAnsi" w:cstheme="minorHAnsi"/>
          <w:sz w:val="26"/>
          <w:szCs w:val="26"/>
        </w:rPr>
      </w:pPr>
      <w:r w:rsidRPr="00DA328C">
        <w:rPr>
          <w:rFonts w:asciiTheme="minorHAnsi" w:hAnsiTheme="minorHAnsi" w:cstheme="minorHAnsi"/>
          <w:sz w:val="26"/>
          <w:szCs w:val="26"/>
        </w:rPr>
        <w:t>Design &amp; conduct master data migration from legacy</w:t>
      </w:r>
      <w:r w:rsidR="0043758F">
        <w:rPr>
          <w:rFonts w:asciiTheme="minorHAnsi" w:hAnsiTheme="minorHAnsi" w:cstheme="minorHAnsi"/>
          <w:sz w:val="26"/>
          <w:szCs w:val="26"/>
        </w:rPr>
        <w:t xml:space="preserve"> systems/Excel/Google sheets to ERP/CRM DBs.</w:t>
      </w:r>
      <w:r w:rsidRPr="00DA328C">
        <w:rPr>
          <w:rFonts w:asciiTheme="minorHAnsi" w:hAnsiTheme="minorHAnsi" w:cstheme="minorHAnsi"/>
          <w:sz w:val="26"/>
          <w:szCs w:val="26"/>
        </w:rPr>
        <w:t xml:space="preserve"> </w:t>
      </w:r>
    </w:p>
    <w:p w14:paraId="175D9ECB" w14:textId="5952B1C4" w:rsidR="002F49C0" w:rsidRDefault="00B74941" w:rsidP="00B92BD0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ind w:left="360" w:hanging="360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 xml:space="preserve">Lead compliance/governance projects including </w:t>
      </w:r>
      <w:r w:rsidR="009C03A9" w:rsidRPr="002F49C0">
        <w:rPr>
          <w:rFonts w:asciiTheme="minorHAnsi" w:hAnsiTheme="minorHAnsi" w:cstheme="minorHAnsi"/>
          <w:sz w:val="26"/>
          <w:szCs w:val="26"/>
        </w:rPr>
        <w:t>MDM data consolidation &amp; data quality management.</w:t>
      </w:r>
    </w:p>
    <w:p w14:paraId="0FB0260A" w14:textId="6C565B84" w:rsidR="00113AC6" w:rsidRPr="00410207" w:rsidRDefault="00B74941" w:rsidP="00410207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ind w:left="360" w:hanging="360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 xml:space="preserve">Setup marketing automation process for automated messaging and campaigns using </w:t>
      </w:r>
      <w:r w:rsidR="00A16523">
        <w:rPr>
          <w:rFonts w:asciiTheme="minorHAnsi" w:hAnsiTheme="minorHAnsi" w:cstheme="minorHAnsi"/>
          <w:sz w:val="26"/>
          <w:szCs w:val="26"/>
        </w:rPr>
        <w:t>Kalviyo</w:t>
      </w:r>
      <w:r>
        <w:rPr>
          <w:rFonts w:asciiTheme="minorHAnsi" w:hAnsiTheme="minorHAnsi" w:cstheme="minorHAnsi"/>
          <w:sz w:val="26"/>
          <w:szCs w:val="26"/>
        </w:rPr>
        <w:t>/</w:t>
      </w:r>
      <w:r w:rsidR="00A16523">
        <w:rPr>
          <w:rFonts w:asciiTheme="minorHAnsi" w:hAnsiTheme="minorHAnsi" w:cstheme="minorHAnsi"/>
          <w:sz w:val="26"/>
          <w:szCs w:val="26"/>
        </w:rPr>
        <w:t>Marketo.</w:t>
      </w:r>
    </w:p>
    <w:p w14:paraId="4B2F9029" w14:textId="28FF525F" w:rsidR="00707A8F" w:rsidRPr="00046417" w:rsidRDefault="001307C3" w:rsidP="00E33018">
      <w:pPr>
        <w:tabs>
          <w:tab w:val="left" w:pos="7938"/>
        </w:tabs>
        <w:spacing w:before="20" w:after="20"/>
        <w:rPr>
          <w:rFonts w:asciiTheme="minorHAnsi" w:hAnsiTheme="minorHAnsi" w:cstheme="minorHAnsi"/>
          <w:b/>
          <w:iCs/>
          <w:color w:val="000000" w:themeColor="text1"/>
          <w:sz w:val="28"/>
          <w:szCs w:val="28"/>
        </w:rPr>
      </w:pPr>
      <w:r>
        <w:rPr>
          <w:rFonts w:asciiTheme="minorHAnsi" w:hAnsiTheme="minorHAnsi" w:cstheme="minorHAnsi"/>
          <w:b/>
          <w:iCs/>
          <w:color w:val="000000" w:themeColor="text1"/>
          <w:sz w:val="28"/>
          <w:szCs w:val="28"/>
        </w:rPr>
        <w:t xml:space="preserve">Head of </w:t>
      </w:r>
      <w:r w:rsidR="00707A8F" w:rsidRPr="00046417">
        <w:rPr>
          <w:rFonts w:asciiTheme="minorHAnsi" w:hAnsiTheme="minorHAnsi" w:cstheme="minorHAnsi"/>
          <w:b/>
          <w:iCs/>
          <w:color w:val="000000" w:themeColor="text1"/>
          <w:sz w:val="28"/>
          <w:szCs w:val="28"/>
        </w:rPr>
        <w:t xml:space="preserve">IT </w:t>
      </w:r>
      <w:r w:rsidR="008D2D96">
        <w:rPr>
          <w:rFonts w:asciiTheme="minorHAnsi" w:hAnsiTheme="minorHAnsi" w:cstheme="minorHAnsi"/>
          <w:b/>
          <w:iCs/>
          <w:color w:val="000000" w:themeColor="text1"/>
          <w:sz w:val="28"/>
          <w:szCs w:val="28"/>
        </w:rPr>
        <w:t xml:space="preserve">&amp; </w:t>
      </w:r>
      <w:r>
        <w:rPr>
          <w:rFonts w:asciiTheme="minorHAnsi" w:hAnsiTheme="minorHAnsi" w:cstheme="minorHAnsi"/>
          <w:b/>
          <w:iCs/>
          <w:color w:val="000000" w:themeColor="text1"/>
          <w:sz w:val="28"/>
          <w:szCs w:val="28"/>
        </w:rPr>
        <w:t xml:space="preserve">Learning Management </w:t>
      </w:r>
      <w:r w:rsidR="00E178EF">
        <w:rPr>
          <w:rFonts w:asciiTheme="minorHAnsi" w:hAnsiTheme="minorHAnsi" w:cstheme="minorHAnsi"/>
          <w:b/>
          <w:iCs/>
          <w:color w:val="000000" w:themeColor="text1"/>
          <w:sz w:val="28"/>
          <w:szCs w:val="28"/>
        </w:rPr>
        <w:t xml:space="preserve">- </w:t>
      </w:r>
      <w:r w:rsidR="0014419B">
        <w:rPr>
          <w:rFonts w:asciiTheme="minorHAnsi" w:hAnsiTheme="minorHAnsi" w:cstheme="minorHAnsi"/>
          <w:b/>
          <w:iCs/>
          <w:color w:val="000000" w:themeColor="text1"/>
          <w:sz w:val="28"/>
          <w:szCs w:val="28"/>
        </w:rPr>
        <w:t>LMS/SIS/CRM</w:t>
      </w:r>
      <w:r w:rsidR="00E33018">
        <w:rPr>
          <w:rFonts w:asciiTheme="minorHAnsi" w:hAnsiTheme="minorHAnsi" w:cstheme="minorHAnsi"/>
          <w:b/>
          <w:iCs/>
          <w:color w:val="000000" w:themeColor="text1"/>
          <w:sz w:val="28"/>
          <w:szCs w:val="28"/>
        </w:rPr>
        <w:tab/>
      </w:r>
      <w:r w:rsidR="0098697C">
        <w:rPr>
          <w:rFonts w:asciiTheme="minorHAnsi" w:hAnsiTheme="minorHAnsi" w:cstheme="minorHAnsi"/>
          <w:b/>
          <w:iCs/>
          <w:color w:val="000000" w:themeColor="text1"/>
          <w:sz w:val="28"/>
          <w:szCs w:val="28"/>
        </w:rPr>
        <w:t>Mar</w:t>
      </w:r>
      <w:r w:rsidR="00B66AD0">
        <w:rPr>
          <w:rFonts w:asciiTheme="minorHAnsi" w:hAnsiTheme="minorHAnsi" w:cstheme="minorHAnsi"/>
          <w:b/>
          <w:iCs/>
          <w:color w:val="000000" w:themeColor="text1"/>
          <w:sz w:val="28"/>
          <w:szCs w:val="28"/>
        </w:rPr>
        <w:t xml:space="preserve"> </w:t>
      </w:r>
      <w:r w:rsidR="00E33018" w:rsidRPr="00046417">
        <w:rPr>
          <w:rFonts w:asciiTheme="minorHAnsi" w:hAnsiTheme="minorHAnsi" w:cstheme="minorHAnsi"/>
          <w:b/>
          <w:iCs/>
          <w:color w:val="000000" w:themeColor="text1"/>
          <w:sz w:val="28"/>
          <w:szCs w:val="28"/>
        </w:rPr>
        <w:t>201</w:t>
      </w:r>
      <w:r w:rsidR="0098697C">
        <w:rPr>
          <w:rFonts w:asciiTheme="minorHAnsi" w:hAnsiTheme="minorHAnsi" w:cstheme="minorHAnsi"/>
          <w:b/>
          <w:iCs/>
          <w:color w:val="000000" w:themeColor="text1"/>
          <w:sz w:val="28"/>
          <w:szCs w:val="28"/>
        </w:rPr>
        <w:t>6</w:t>
      </w:r>
      <w:r w:rsidR="00E33018" w:rsidRPr="00046417">
        <w:rPr>
          <w:rFonts w:asciiTheme="minorHAnsi" w:hAnsiTheme="minorHAnsi" w:cstheme="minorHAnsi"/>
          <w:b/>
          <w:iCs/>
          <w:color w:val="000000" w:themeColor="text1"/>
          <w:sz w:val="28"/>
          <w:szCs w:val="28"/>
        </w:rPr>
        <w:t xml:space="preserve"> - Jan 2017</w:t>
      </w:r>
    </w:p>
    <w:p w14:paraId="2D4D2969" w14:textId="03FA549C" w:rsidR="000C6FB0" w:rsidRPr="00046417" w:rsidRDefault="004F699A" w:rsidP="00E33018">
      <w:pPr>
        <w:tabs>
          <w:tab w:val="left" w:pos="7938"/>
        </w:tabs>
        <w:spacing w:before="20" w:after="20"/>
        <w:rPr>
          <w:rFonts w:asciiTheme="minorHAnsi" w:hAnsiTheme="minorHAnsi" w:cstheme="minorHAnsi"/>
          <w:b/>
          <w:iCs/>
          <w:color w:val="000000" w:themeColor="text1"/>
          <w:sz w:val="28"/>
          <w:szCs w:val="28"/>
        </w:rPr>
      </w:pPr>
      <w:r w:rsidRPr="00046417">
        <w:rPr>
          <w:rFonts w:asciiTheme="minorHAnsi" w:hAnsiTheme="minorHAnsi" w:cstheme="minorHAnsi"/>
          <w:b/>
          <w:iCs/>
          <w:color w:val="000000" w:themeColor="text1"/>
          <w:sz w:val="28"/>
          <w:szCs w:val="28"/>
        </w:rPr>
        <w:t>New York Institute of Technology</w:t>
      </w:r>
      <w:r w:rsidR="0047121C">
        <w:rPr>
          <w:rFonts w:asciiTheme="minorHAnsi" w:hAnsiTheme="minorHAnsi" w:cstheme="minorHAnsi"/>
          <w:b/>
          <w:iCs/>
          <w:color w:val="000000" w:themeColor="text1"/>
          <w:sz w:val="28"/>
          <w:szCs w:val="28"/>
        </w:rPr>
        <w:tab/>
        <w:t>NY</w:t>
      </w:r>
    </w:p>
    <w:p w14:paraId="73587D64" w14:textId="77777777" w:rsidR="00D434FB" w:rsidRPr="00FE086A" w:rsidRDefault="00D434FB" w:rsidP="00D434FB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ind w:left="360" w:hanging="360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>Analyze business requirements &amp;</w:t>
      </w:r>
      <w:r w:rsidRPr="00FE086A">
        <w:rPr>
          <w:rFonts w:asciiTheme="minorHAnsi" w:hAnsiTheme="minorHAnsi" w:cstheme="minorHAnsi"/>
          <w:sz w:val="26"/>
          <w:szCs w:val="26"/>
        </w:rPr>
        <w:t xml:space="preserve"> translate those into </w:t>
      </w:r>
      <w:r>
        <w:rPr>
          <w:rFonts w:asciiTheme="minorHAnsi" w:hAnsiTheme="minorHAnsi" w:cstheme="minorHAnsi"/>
          <w:sz w:val="26"/>
          <w:szCs w:val="26"/>
        </w:rPr>
        <w:t xml:space="preserve">workflows &amp; </w:t>
      </w:r>
      <w:r w:rsidRPr="00FE086A">
        <w:rPr>
          <w:rFonts w:asciiTheme="minorHAnsi" w:hAnsiTheme="minorHAnsi" w:cstheme="minorHAnsi"/>
          <w:sz w:val="26"/>
          <w:szCs w:val="26"/>
        </w:rPr>
        <w:t xml:space="preserve">functional &amp; technical </w:t>
      </w:r>
      <w:r>
        <w:rPr>
          <w:rFonts w:asciiTheme="minorHAnsi" w:hAnsiTheme="minorHAnsi" w:cstheme="minorHAnsi"/>
          <w:sz w:val="26"/>
          <w:szCs w:val="26"/>
        </w:rPr>
        <w:t>documents.</w:t>
      </w:r>
    </w:p>
    <w:p w14:paraId="24CF6190" w14:textId="77777777" w:rsidR="00D434FB" w:rsidRPr="00FE086A" w:rsidRDefault="00D434FB" w:rsidP="00D434FB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ind w:left="360" w:hanging="360"/>
        <w:rPr>
          <w:rFonts w:asciiTheme="minorHAnsi" w:hAnsiTheme="minorHAnsi" w:cstheme="minorHAnsi"/>
          <w:sz w:val="26"/>
          <w:szCs w:val="26"/>
        </w:rPr>
      </w:pPr>
      <w:r w:rsidRPr="00FE086A">
        <w:rPr>
          <w:rFonts w:asciiTheme="minorHAnsi" w:hAnsiTheme="minorHAnsi" w:cstheme="minorHAnsi"/>
          <w:sz w:val="26"/>
          <w:szCs w:val="26"/>
        </w:rPr>
        <w:t>Document &amp; diagram as-is processes &amp; to-be processes for all internal projects including LMS &amp; SIS.</w:t>
      </w:r>
    </w:p>
    <w:p w14:paraId="65B8ADD4" w14:textId="77777777" w:rsidR="00FE086A" w:rsidRDefault="00DC0EBC" w:rsidP="00FE086A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ind w:left="360" w:hanging="360"/>
        <w:rPr>
          <w:rFonts w:asciiTheme="minorHAnsi" w:hAnsiTheme="minorHAnsi" w:cstheme="minorHAnsi"/>
          <w:sz w:val="26"/>
          <w:szCs w:val="26"/>
        </w:rPr>
      </w:pPr>
      <w:r w:rsidRPr="00DC0EBC">
        <w:rPr>
          <w:rFonts w:asciiTheme="minorHAnsi" w:hAnsiTheme="minorHAnsi" w:cstheme="minorHAnsi"/>
          <w:sz w:val="26"/>
          <w:szCs w:val="26"/>
        </w:rPr>
        <w:t xml:space="preserve">Maintain </w:t>
      </w:r>
      <w:r>
        <w:rPr>
          <w:rFonts w:asciiTheme="minorHAnsi" w:hAnsiTheme="minorHAnsi" w:cstheme="minorHAnsi"/>
          <w:sz w:val="26"/>
          <w:szCs w:val="26"/>
        </w:rPr>
        <w:t xml:space="preserve">overall </w:t>
      </w:r>
      <w:r w:rsidR="00707B81" w:rsidRPr="00DC0EBC">
        <w:rPr>
          <w:rFonts w:asciiTheme="minorHAnsi" w:hAnsiTheme="minorHAnsi" w:cstheme="minorHAnsi"/>
          <w:sz w:val="26"/>
          <w:szCs w:val="26"/>
        </w:rPr>
        <w:t xml:space="preserve">IT </w:t>
      </w:r>
      <w:r>
        <w:rPr>
          <w:rFonts w:asciiTheme="minorHAnsi" w:hAnsiTheme="minorHAnsi" w:cstheme="minorHAnsi"/>
          <w:sz w:val="26"/>
          <w:szCs w:val="26"/>
        </w:rPr>
        <w:t>infrastructure, network, hosting servers, computers, software &amp; web apps.</w:t>
      </w:r>
    </w:p>
    <w:p w14:paraId="4A0F15CE" w14:textId="303FAC1A" w:rsidR="008D3358" w:rsidRDefault="008D3358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ind w:left="360" w:hanging="360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 xml:space="preserve">Manage supply chain of IT systems including vendor evaluation, </w:t>
      </w:r>
      <w:r w:rsidRPr="008D3358">
        <w:rPr>
          <w:rFonts w:asciiTheme="minorHAnsi" w:hAnsiTheme="minorHAnsi" w:cstheme="minorHAnsi"/>
          <w:sz w:val="26"/>
          <w:szCs w:val="26"/>
        </w:rPr>
        <w:t>purchasing</w:t>
      </w:r>
      <w:r>
        <w:rPr>
          <w:rFonts w:asciiTheme="minorHAnsi" w:hAnsiTheme="minorHAnsi" w:cstheme="minorHAnsi"/>
          <w:sz w:val="26"/>
          <w:szCs w:val="26"/>
        </w:rPr>
        <w:t xml:space="preserve"> &amp; e-procurement.</w:t>
      </w:r>
    </w:p>
    <w:p w14:paraId="37C09AA9" w14:textId="151AE7DE" w:rsidR="008D3358" w:rsidRDefault="008D3358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ind w:left="360" w:hanging="360"/>
        <w:rPr>
          <w:rFonts w:asciiTheme="minorHAnsi" w:hAnsiTheme="minorHAnsi" w:cstheme="minorHAnsi"/>
          <w:sz w:val="26"/>
          <w:szCs w:val="26"/>
        </w:rPr>
      </w:pPr>
      <w:r w:rsidRPr="008D3358">
        <w:rPr>
          <w:rFonts w:asciiTheme="minorHAnsi" w:hAnsiTheme="minorHAnsi" w:cstheme="minorHAnsi"/>
          <w:sz w:val="26"/>
          <w:szCs w:val="26"/>
        </w:rPr>
        <w:t xml:space="preserve">Identify </w:t>
      </w:r>
      <w:r>
        <w:rPr>
          <w:rFonts w:asciiTheme="minorHAnsi" w:hAnsiTheme="minorHAnsi" w:cstheme="minorHAnsi"/>
          <w:sz w:val="26"/>
          <w:szCs w:val="26"/>
        </w:rPr>
        <w:t>&amp;</w:t>
      </w:r>
      <w:r w:rsidRPr="008D3358">
        <w:rPr>
          <w:rFonts w:asciiTheme="minorHAnsi" w:hAnsiTheme="minorHAnsi" w:cstheme="minorHAnsi"/>
          <w:sz w:val="26"/>
          <w:szCs w:val="26"/>
        </w:rPr>
        <w:t xml:space="preserve"> evaluat</w:t>
      </w:r>
      <w:r>
        <w:rPr>
          <w:rFonts w:asciiTheme="minorHAnsi" w:hAnsiTheme="minorHAnsi" w:cstheme="minorHAnsi"/>
          <w:sz w:val="26"/>
          <w:szCs w:val="26"/>
        </w:rPr>
        <w:t xml:space="preserve">e potential tech </w:t>
      </w:r>
      <w:r w:rsidRPr="008D3358">
        <w:rPr>
          <w:rFonts w:asciiTheme="minorHAnsi" w:hAnsiTheme="minorHAnsi" w:cstheme="minorHAnsi"/>
          <w:sz w:val="26"/>
          <w:szCs w:val="26"/>
        </w:rPr>
        <w:t>suppliers</w:t>
      </w:r>
      <w:r>
        <w:rPr>
          <w:rFonts w:asciiTheme="minorHAnsi" w:hAnsiTheme="minorHAnsi" w:cstheme="minorHAnsi"/>
          <w:sz w:val="26"/>
          <w:szCs w:val="26"/>
        </w:rPr>
        <w:t>, maintain excellent work relationships, SLAs / SCM.</w:t>
      </w:r>
    </w:p>
    <w:p w14:paraId="7F4E5617" w14:textId="77777777" w:rsidR="00E43F04" w:rsidRDefault="00E43F04" w:rsidP="00E43F04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ind w:left="360" w:hanging="360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 xml:space="preserve">Coordinate compliance related to SOX, </w:t>
      </w:r>
      <w:r w:rsidRPr="008A5A82">
        <w:rPr>
          <w:rFonts w:asciiTheme="minorHAnsi" w:hAnsiTheme="minorHAnsi" w:cstheme="minorHAnsi"/>
          <w:sz w:val="26"/>
          <w:szCs w:val="26"/>
        </w:rPr>
        <w:t>HIPAA, General Data Protection Regulation (GDPR), PCI DSS</w:t>
      </w:r>
      <w:r>
        <w:rPr>
          <w:rFonts w:asciiTheme="minorHAnsi" w:hAnsiTheme="minorHAnsi" w:cstheme="minorHAnsi"/>
          <w:sz w:val="26"/>
          <w:szCs w:val="26"/>
        </w:rPr>
        <w:t>.</w:t>
      </w:r>
    </w:p>
    <w:p w14:paraId="372B8218" w14:textId="6D575CB1" w:rsidR="00596073" w:rsidRPr="00596073" w:rsidRDefault="00596073" w:rsidP="00596073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ind w:left="360" w:hanging="360"/>
        <w:rPr>
          <w:rFonts w:asciiTheme="minorHAnsi" w:hAnsiTheme="minorHAnsi" w:cstheme="minorHAnsi"/>
          <w:sz w:val="26"/>
          <w:szCs w:val="26"/>
        </w:rPr>
      </w:pPr>
      <w:r w:rsidRPr="00596073">
        <w:rPr>
          <w:rFonts w:asciiTheme="minorHAnsi" w:hAnsiTheme="minorHAnsi" w:cstheme="minorHAnsi"/>
          <w:sz w:val="26"/>
          <w:szCs w:val="26"/>
        </w:rPr>
        <w:t xml:space="preserve">Manage all aspects of </w:t>
      </w:r>
      <w:r w:rsidR="002E38B7">
        <w:rPr>
          <w:rFonts w:asciiTheme="minorHAnsi" w:hAnsiTheme="minorHAnsi" w:cstheme="minorHAnsi"/>
          <w:sz w:val="26"/>
          <w:szCs w:val="26"/>
        </w:rPr>
        <w:t xml:space="preserve">WordPress </w:t>
      </w:r>
      <w:r w:rsidRPr="00596073">
        <w:rPr>
          <w:rFonts w:asciiTheme="minorHAnsi" w:hAnsiTheme="minorHAnsi" w:cstheme="minorHAnsi"/>
          <w:sz w:val="26"/>
          <w:szCs w:val="26"/>
        </w:rPr>
        <w:t>website</w:t>
      </w:r>
      <w:r w:rsidR="006840CB">
        <w:rPr>
          <w:rFonts w:asciiTheme="minorHAnsi" w:hAnsiTheme="minorHAnsi" w:cstheme="minorHAnsi"/>
          <w:sz w:val="26"/>
          <w:szCs w:val="26"/>
        </w:rPr>
        <w:t>s</w:t>
      </w:r>
      <w:r w:rsidRPr="00596073">
        <w:rPr>
          <w:rFonts w:asciiTheme="minorHAnsi" w:hAnsiTheme="minorHAnsi" w:cstheme="minorHAnsi"/>
          <w:sz w:val="26"/>
          <w:szCs w:val="26"/>
        </w:rPr>
        <w:t> including content creation, SEO</w:t>
      </w:r>
      <w:r w:rsidR="002E38B7">
        <w:rPr>
          <w:rFonts w:asciiTheme="minorHAnsi" w:hAnsiTheme="minorHAnsi" w:cstheme="minorHAnsi"/>
          <w:sz w:val="26"/>
          <w:szCs w:val="26"/>
        </w:rPr>
        <w:t xml:space="preserve"> &amp;</w:t>
      </w:r>
      <w:r w:rsidRPr="00596073">
        <w:rPr>
          <w:rFonts w:asciiTheme="minorHAnsi" w:hAnsiTheme="minorHAnsi" w:cstheme="minorHAnsi"/>
          <w:sz w:val="26"/>
          <w:szCs w:val="26"/>
        </w:rPr>
        <w:t xml:space="preserve"> user experience (UX).</w:t>
      </w:r>
    </w:p>
    <w:p w14:paraId="154E5061" w14:textId="66461D49" w:rsidR="00143AB8" w:rsidRDefault="00143AB8" w:rsidP="00596073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ind w:left="360" w:hanging="360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 xml:space="preserve">Maintain social media platforms - </w:t>
      </w:r>
      <w:r w:rsidRPr="0072549A">
        <w:rPr>
          <w:rFonts w:asciiTheme="minorHAnsi" w:hAnsiTheme="minorHAnsi" w:cstheme="minorHAnsi"/>
          <w:sz w:val="26"/>
          <w:szCs w:val="26"/>
        </w:rPr>
        <w:t>Sprout Social, Hootsuite, Canva, SEMrush &amp; Google Analytics.</w:t>
      </w:r>
    </w:p>
    <w:p w14:paraId="1B2A9DE0" w14:textId="6684F23F" w:rsidR="00596073" w:rsidRDefault="00596073" w:rsidP="00596073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ind w:left="360" w:hanging="360"/>
        <w:rPr>
          <w:rFonts w:asciiTheme="minorHAnsi" w:hAnsiTheme="minorHAnsi" w:cstheme="minorHAnsi"/>
          <w:sz w:val="26"/>
          <w:szCs w:val="26"/>
        </w:rPr>
      </w:pPr>
      <w:r w:rsidRPr="00596073">
        <w:rPr>
          <w:rFonts w:asciiTheme="minorHAnsi" w:hAnsiTheme="minorHAnsi" w:cstheme="minorHAnsi"/>
          <w:sz w:val="26"/>
          <w:szCs w:val="26"/>
        </w:rPr>
        <w:t xml:space="preserve">Develop </w:t>
      </w:r>
      <w:r w:rsidR="002E38B7">
        <w:rPr>
          <w:rFonts w:asciiTheme="minorHAnsi" w:hAnsiTheme="minorHAnsi" w:cstheme="minorHAnsi"/>
          <w:sz w:val="26"/>
          <w:szCs w:val="26"/>
        </w:rPr>
        <w:t>&amp;</w:t>
      </w:r>
      <w:r w:rsidRPr="00596073">
        <w:rPr>
          <w:rFonts w:asciiTheme="minorHAnsi" w:hAnsiTheme="minorHAnsi" w:cstheme="minorHAnsi"/>
          <w:sz w:val="26"/>
          <w:szCs w:val="26"/>
        </w:rPr>
        <w:t xml:space="preserve"> execute social media campaigns to engage with target audiences</w:t>
      </w:r>
      <w:r w:rsidR="002E38B7">
        <w:rPr>
          <w:rFonts w:asciiTheme="minorHAnsi" w:hAnsiTheme="minorHAnsi" w:cstheme="minorHAnsi"/>
          <w:sz w:val="26"/>
          <w:szCs w:val="26"/>
        </w:rPr>
        <w:t xml:space="preserve"> on LinkedIn, FB &amp; insta.</w:t>
      </w:r>
    </w:p>
    <w:p w14:paraId="7B6D119A" w14:textId="423784C6" w:rsidR="002E38B7" w:rsidRPr="003D4AF4" w:rsidRDefault="002E38B7" w:rsidP="003D4AF4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ind w:left="360" w:hanging="360"/>
        <w:rPr>
          <w:rFonts w:asciiTheme="minorHAnsi" w:hAnsiTheme="minorHAnsi" w:cstheme="minorHAnsi"/>
          <w:sz w:val="26"/>
          <w:szCs w:val="26"/>
        </w:rPr>
      </w:pPr>
      <w:r w:rsidRPr="003D4AF4">
        <w:rPr>
          <w:rFonts w:asciiTheme="minorHAnsi" w:hAnsiTheme="minorHAnsi" w:cstheme="minorHAnsi"/>
          <w:sz w:val="26"/>
          <w:szCs w:val="26"/>
        </w:rPr>
        <w:t xml:space="preserve">Design </w:t>
      </w:r>
      <w:r w:rsidR="00511A72">
        <w:rPr>
          <w:rFonts w:asciiTheme="minorHAnsi" w:hAnsiTheme="minorHAnsi" w:cstheme="minorHAnsi"/>
          <w:sz w:val="26"/>
          <w:szCs w:val="26"/>
        </w:rPr>
        <w:t>Canva/</w:t>
      </w:r>
      <w:r w:rsidR="00A85865" w:rsidRPr="003D4AF4">
        <w:rPr>
          <w:rFonts w:asciiTheme="minorHAnsi" w:hAnsiTheme="minorHAnsi" w:cstheme="minorHAnsi"/>
          <w:sz w:val="26"/>
          <w:szCs w:val="26"/>
        </w:rPr>
        <w:t xml:space="preserve">Marketo </w:t>
      </w:r>
      <w:r w:rsidR="00A85865">
        <w:rPr>
          <w:rFonts w:asciiTheme="minorHAnsi" w:hAnsiTheme="minorHAnsi" w:cstheme="minorHAnsi"/>
          <w:sz w:val="26"/>
          <w:szCs w:val="26"/>
        </w:rPr>
        <w:t xml:space="preserve">based </w:t>
      </w:r>
      <w:r w:rsidRPr="003D4AF4">
        <w:rPr>
          <w:rFonts w:asciiTheme="minorHAnsi" w:hAnsiTheme="minorHAnsi" w:cstheme="minorHAnsi"/>
          <w:sz w:val="26"/>
          <w:szCs w:val="26"/>
        </w:rPr>
        <w:t>email campaigns, landing pages</w:t>
      </w:r>
      <w:r w:rsidR="003D4AF4" w:rsidRPr="003D4AF4">
        <w:rPr>
          <w:rFonts w:asciiTheme="minorHAnsi" w:hAnsiTheme="minorHAnsi" w:cstheme="minorHAnsi"/>
          <w:sz w:val="26"/>
          <w:szCs w:val="26"/>
        </w:rPr>
        <w:t>,</w:t>
      </w:r>
      <w:r w:rsidRPr="003D4AF4">
        <w:rPr>
          <w:rFonts w:asciiTheme="minorHAnsi" w:hAnsiTheme="minorHAnsi" w:cstheme="minorHAnsi"/>
          <w:sz w:val="26"/>
          <w:szCs w:val="26"/>
        </w:rPr>
        <w:t> </w:t>
      </w:r>
      <w:r w:rsidR="003D4AF4" w:rsidRPr="003D4AF4">
        <w:rPr>
          <w:rFonts w:asciiTheme="minorHAnsi" w:hAnsiTheme="minorHAnsi" w:cstheme="minorHAnsi"/>
          <w:sz w:val="26"/>
          <w:szCs w:val="26"/>
        </w:rPr>
        <w:t>web</w:t>
      </w:r>
      <w:r w:rsidRPr="003D4AF4">
        <w:rPr>
          <w:rFonts w:asciiTheme="minorHAnsi" w:hAnsiTheme="minorHAnsi" w:cstheme="minorHAnsi"/>
          <w:sz w:val="26"/>
          <w:szCs w:val="26"/>
        </w:rPr>
        <w:t xml:space="preserve"> forms</w:t>
      </w:r>
      <w:r w:rsidR="003D4AF4" w:rsidRPr="003D4AF4">
        <w:rPr>
          <w:rFonts w:asciiTheme="minorHAnsi" w:hAnsiTheme="minorHAnsi" w:cstheme="minorHAnsi"/>
          <w:sz w:val="26"/>
          <w:szCs w:val="26"/>
        </w:rPr>
        <w:t xml:space="preserve"> &amp; </w:t>
      </w:r>
      <w:r w:rsidRPr="003D4AF4">
        <w:rPr>
          <w:rFonts w:asciiTheme="minorHAnsi" w:hAnsiTheme="minorHAnsi" w:cstheme="minorHAnsi"/>
          <w:sz w:val="26"/>
          <w:szCs w:val="26"/>
        </w:rPr>
        <w:t>marketing workflows.</w:t>
      </w:r>
    </w:p>
    <w:p w14:paraId="4A41B318" w14:textId="442AD260" w:rsidR="00664D64" w:rsidRPr="00664D64" w:rsidRDefault="00664D64" w:rsidP="00664D64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ind w:left="360" w:hanging="360"/>
        <w:rPr>
          <w:rFonts w:asciiTheme="minorHAnsi" w:hAnsiTheme="minorHAnsi" w:cstheme="minorHAnsi"/>
          <w:sz w:val="26"/>
          <w:szCs w:val="26"/>
        </w:rPr>
      </w:pPr>
      <w:r w:rsidRPr="00664D64">
        <w:rPr>
          <w:rFonts w:asciiTheme="minorHAnsi" w:hAnsiTheme="minorHAnsi" w:cstheme="minorHAnsi"/>
          <w:sz w:val="26"/>
          <w:szCs w:val="26"/>
        </w:rPr>
        <w:t xml:space="preserve">Manage all aspects of the </w:t>
      </w:r>
      <w:r w:rsidR="009549B7">
        <w:rPr>
          <w:rFonts w:asciiTheme="minorHAnsi" w:hAnsiTheme="minorHAnsi" w:cstheme="minorHAnsi"/>
          <w:sz w:val="26"/>
          <w:szCs w:val="26"/>
        </w:rPr>
        <w:t xml:space="preserve">Canvas </w:t>
      </w:r>
      <w:r w:rsidRPr="00664D64">
        <w:rPr>
          <w:rFonts w:asciiTheme="minorHAnsi" w:hAnsiTheme="minorHAnsi" w:cstheme="minorHAnsi"/>
          <w:sz w:val="26"/>
          <w:szCs w:val="26"/>
        </w:rPr>
        <w:t>LMS platform, including user accounts, courses, groups</w:t>
      </w:r>
      <w:r>
        <w:rPr>
          <w:rFonts w:asciiTheme="minorHAnsi" w:hAnsiTheme="minorHAnsi" w:cstheme="minorHAnsi"/>
          <w:sz w:val="26"/>
          <w:szCs w:val="26"/>
        </w:rPr>
        <w:t>, &amp;</w:t>
      </w:r>
      <w:r w:rsidRPr="00664D64">
        <w:rPr>
          <w:rFonts w:asciiTheme="minorHAnsi" w:hAnsiTheme="minorHAnsi" w:cstheme="minorHAnsi"/>
          <w:sz w:val="26"/>
          <w:szCs w:val="26"/>
        </w:rPr>
        <w:t xml:space="preserve"> content</w:t>
      </w:r>
      <w:r>
        <w:rPr>
          <w:rFonts w:asciiTheme="minorHAnsi" w:hAnsiTheme="minorHAnsi" w:cstheme="minorHAnsi"/>
          <w:sz w:val="26"/>
          <w:szCs w:val="26"/>
        </w:rPr>
        <w:t>.</w:t>
      </w:r>
    </w:p>
    <w:p w14:paraId="6C64CD67" w14:textId="77777777" w:rsidR="00E43F04" w:rsidRDefault="00E43F04" w:rsidP="00E43F04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ind w:left="360" w:hanging="360"/>
        <w:rPr>
          <w:rFonts w:asciiTheme="minorHAnsi" w:hAnsiTheme="minorHAnsi" w:cstheme="minorHAnsi"/>
          <w:sz w:val="26"/>
          <w:szCs w:val="26"/>
        </w:rPr>
      </w:pPr>
      <w:r w:rsidRPr="005E658E">
        <w:rPr>
          <w:rFonts w:asciiTheme="minorHAnsi" w:hAnsiTheme="minorHAnsi" w:cstheme="minorHAnsi"/>
          <w:sz w:val="26"/>
          <w:szCs w:val="26"/>
        </w:rPr>
        <w:t>Develop</w:t>
      </w:r>
      <w:r w:rsidRPr="00E65BE6">
        <w:rPr>
          <w:rFonts w:asciiTheme="minorHAnsi" w:hAnsiTheme="minorHAnsi" w:cstheme="minorHAnsi"/>
          <w:sz w:val="26"/>
          <w:szCs w:val="26"/>
        </w:rPr>
        <w:t xml:space="preserve"> </w:t>
      </w:r>
      <w:r w:rsidRPr="005E658E">
        <w:rPr>
          <w:rFonts w:asciiTheme="minorHAnsi" w:hAnsiTheme="minorHAnsi" w:cstheme="minorHAnsi"/>
          <w:sz w:val="26"/>
          <w:szCs w:val="26"/>
        </w:rPr>
        <w:t>L&amp;D</w:t>
      </w:r>
      <w:r w:rsidRPr="00E65BE6">
        <w:rPr>
          <w:rFonts w:asciiTheme="minorHAnsi" w:hAnsiTheme="minorHAnsi" w:cstheme="minorHAnsi"/>
          <w:sz w:val="26"/>
          <w:szCs w:val="26"/>
        </w:rPr>
        <w:t xml:space="preserve"> framework</w:t>
      </w:r>
      <w:r w:rsidRPr="005E658E">
        <w:rPr>
          <w:rFonts w:asciiTheme="minorHAnsi" w:hAnsiTheme="minorHAnsi" w:cstheme="minorHAnsi"/>
          <w:sz w:val="26"/>
          <w:szCs w:val="26"/>
        </w:rPr>
        <w:t>, calendars, surveys, workflows, vide</w:t>
      </w:r>
      <w:r>
        <w:rPr>
          <w:rFonts w:asciiTheme="minorHAnsi" w:hAnsiTheme="minorHAnsi" w:cstheme="minorHAnsi"/>
          <w:sz w:val="26"/>
          <w:szCs w:val="26"/>
        </w:rPr>
        <w:t>o</w:t>
      </w:r>
      <w:r w:rsidRPr="005E658E">
        <w:rPr>
          <w:rFonts w:asciiTheme="minorHAnsi" w:hAnsiTheme="minorHAnsi" w:cstheme="minorHAnsi"/>
          <w:sz w:val="26"/>
          <w:szCs w:val="26"/>
        </w:rPr>
        <w:t xml:space="preserve">s &amp; training </w:t>
      </w:r>
      <w:r>
        <w:rPr>
          <w:rFonts w:asciiTheme="minorHAnsi" w:hAnsiTheme="minorHAnsi" w:cstheme="minorHAnsi"/>
          <w:sz w:val="26"/>
          <w:szCs w:val="26"/>
        </w:rPr>
        <w:t>materials in SharePoint.</w:t>
      </w:r>
    </w:p>
    <w:p w14:paraId="0B4D544A" w14:textId="1B00A6EC" w:rsidR="003E2502" w:rsidRDefault="003E2502" w:rsidP="003E2502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ind w:left="360" w:hanging="360"/>
        <w:rPr>
          <w:rFonts w:asciiTheme="minorHAnsi" w:hAnsiTheme="minorHAnsi" w:cstheme="minorHAnsi"/>
          <w:sz w:val="26"/>
          <w:szCs w:val="26"/>
        </w:rPr>
      </w:pPr>
      <w:r w:rsidRPr="003E2502">
        <w:rPr>
          <w:rFonts w:asciiTheme="minorHAnsi" w:hAnsiTheme="minorHAnsi" w:cstheme="minorHAnsi"/>
          <w:sz w:val="26"/>
          <w:szCs w:val="26"/>
        </w:rPr>
        <w:t xml:space="preserve">Integrate </w:t>
      </w:r>
      <w:r w:rsidR="003D4541">
        <w:rPr>
          <w:rFonts w:asciiTheme="minorHAnsi" w:hAnsiTheme="minorHAnsi" w:cstheme="minorHAnsi"/>
          <w:sz w:val="26"/>
          <w:szCs w:val="26"/>
        </w:rPr>
        <w:t xml:space="preserve">data </w:t>
      </w:r>
      <w:r w:rsidR="00BA0983">
        <w:rPr>
          <w:rFonts w:asciiTheme="minorHAnsi" w:hAnsiTheme="minorHAnsi" w:cstheme="minorHAnsi"/>
          <w:sz w:val="26"/>
          <w:szCs w:val="26"/>
        </w:rPr>
        <w:t xml:space="preserve">for </w:t>
      </w:r>
      <w:r w:rsidRPr="003E2502">
        <w:rPr>
          <w:rFonts w:asciiTheme="minorHAnsi" w:hAnsiTheme="minorHAnsi" w:cstheme="minorHAnsi"/>
          <w:sz w:val="26"/>
          <w:szCs w:val="26"/>
        </w:rPr>
        <w:t>Oracle</w:t>
      </w:r>
      <w:r w:rsidR="00DB4CD2">
        <w:rPr>
          <w:rFonts w:asciiTheme="minorHAnsi" w:hAnsiTheme="minorHAnsi" w:cstheme="minorHAnsi"/>
          <w:sz w:val="26"/>
          <w:szCs w:val="26"/>
        </w:rPr>
        <w:t>/NetSuite</w:t>
      </w:r>
      <w:r w:rsidR="00BA0983">
        <w:rPr>
          <w:rFonts w:asciiTheme="minorHAnsi" w:hAnsiTheme="minorHAnsi" w:cstheme="minorHAnsi"/>
          <w:sz w:val="26"/>
          <w:szCs w:val="26"/>
        </w:rPr>
        <w:t xml:space="preserve"> &amp; </w:t>
      </w:r>
      <w:r>
        <w:rPr>
          <w:rFonts w:asciiTheme="minorHAnsi" w:hAnsiTheme="minorHAnsi" w:cstheme="minorHAnsi"/>
          <w:sz w:val="26"/>
          <w:szCs w:val="26"/>
        </w:rPr>
        <w:t xml:space="preserve">Microsoft </w:t>
      </w:r>
      <w:r w:rsidR="00BA0983">
        <w:rPr>
          <w:rFonts w:asciiTheme="minorHAnsi" w:hAnsiTheme="minorHAnsi" w:cstheme="minorHAnsi"/>
          <w:sz w:val="26"/>
          <w:szCs w:val="26"/>
        </w:rPr>
        <w:t>apps</w:t>
      </w:r>
      <w:r w:rsidR="003D4541">
        <w:rPr>
          <w:rFonts w:asciiTheme="minorHAnsi" w:hAnsiTheme="minorHAnsi" w:cstheme="minorHAnsi"/>
          <w:sz w:val="26"/>
          <w:szCs w:val="26"/>
        </w:rPr>
        <w:t xml:space="preserve"> </w:t>
      </w:r>
      <w:r w:rsidR="00BA0983">
        <w:rPr>
          <w:rFonts w:asciiTheme="minorHAnsi" w:hAnsiTheme="minorHAnsi" w:cstheme="minorHAnsi"/>
          <w:sz w:val="26"/>
          <w:szCs w:val="26"/>
        </w:rPr>
        <w:t>&amp;</w:t>
      </w:r>
      <w:r w:rsidR="003D4541">
        <w:rPr>
          <w:rFonts w:asciiTheme="minorHAnsi" w:hAnsiTheme="minorHAnsi" w:cstheme="minorHAnsi"/>
          <w:sz w:val="26"/>
          <w:szCs w:val="26"/>
        </w:rPr>
        <w:t xml:space="preserve"> </w:t>
      </w:r>
      <w:r w:rsidR="00BA0983">
        <w:rPr>
          <w:rFonts w:asciiTheme="minorHAnsi" w:hAnsiTheme="minorHAnsi" w:cstheme="minorHAnsi"/>
          <w:sz w:val="26"/>
          <w:szCs w:val="26"/>
        </w:rPr>
        <w:t>analyze</w:t>
      </w:r>
      <w:r w:rsidR="003D4541">
        <w:rPr>
          <w:rFonts w:asciiTheme="minorHAnsi" w:hAnsiTheme="minorHAnsi" w:cstheme="minorHAnsi"/>
          <w:sz w:val="26"/>
          <w:szCs w:val="26"/>
        </w:rPr>
        <w:t xml:space="preserve"> </w:t>
      </w:r>
      <w:r w:rsidR="00BA0983">
        <w:rPr>
          <w:rFonts w:asciiTheme="minorHAnsi" w:hAnsiTheme="minorHAnsi" w:cstheme="minorHAnsi"/>
          <w:sz w:val="26"/>
          <w:szCs w:val="26"/>
        </w:rPr>
        <w:t xml:space="preserve">data in </w:t>
      </w:r>
      <w:r>
        <w:rPr>
          <w:rFonts w:asciiTheme="minorHAnsi" w:hAnsiTheme="minorHAnsi" w:cstheme="minorHAnsi"/>
          <w:sz w:val="26"/>
          <w:szCs w:val="26"/>
        </w:rPr>
        <w:t>Power BI</w:t>
      </w:r>
      <w:r w:rsidR="00BA0983">
        <w:rPr>
          <w:rFonts w:asciiTheme="minorHAnsi" w:hAnsiTheme="minorHAnsi" w:cstheme="minorHAnsi"/>
          <w:sz w:val="26"/>
          <w:szCs w:val="26"/>
        </w:rPr>
        <w:t xml:space="preserve"> for </w:t>
      </w:r>
      <w:r w:rsidR="003D4541">
        <w:rPr>
          <w:rFonts w:asciiTheme="minorHAnsi" w:hAnsiTheme="minorHAnsi" w:cstheme="minorHAnsi"/>
          <w:sz w:val="26"/>
          <w:szCs w:val="26"/>
        </w:rPr>
        <w:t>SharePoint</w:t>
      </w:r>
      <w:r w:rsidR="00BA0983">
        <w:rPr>
          <w:rFonts w:asciiTheme="minorHAnsi" w:hAnsiTheme="minorHAnsi" w:cstheme="minorHAnsi"/>
          <w:sz w:val="26"/>
          <w:szCs w:val="26"/>
        </w:rPr>
        <w:t xml:space="preserve"> sites.</w:t>
      </w:r>
    </w:p>
    <w:p w14:paraId="49BC4676" w14:textId="7A048552" w:rsidR="003E2502" w:rsidRDefault="003E2502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ind w:left="360" w:hanging="360"/>
        <w:rPr>
          <w:rFonts w:asciiTheme="minorHAnsi" w:hAnsiTheme="minorHAnsi" w:cstheme="minorHAnsi"/>
          <w:sz w:val="26"/>
          <w:szCs w:val="26"/>
        </w:rPr>
      </w:pPr>
      <w:r w:rsidRPr="00300F6F">
        <w:rPr>
          <w:rFonts w:asciiTheme="minorHAnsi" w:hAnsiTheme="minorHAnsi" w:cstheme="minorHAnsi"/>
          <w:sz w:val="26"/>
          <w:szCs w:val="26"/>
        </w:rPr>
        <w:t>Design dashboards to track learner</w:t>
      </w:r>
      <w:r w:rsidR="00300F6F" w:rsidRPr="00300F6F">
        <w:rPr>
          <w:rFonts w:asciiTheme="minorHAnsi" w:hAnsiTheme="minorHAnsi" w:cstheme="minorHAnsi"/>
          <w:sz w:val="26"/>
          <w:szCs w:val="26"/>
        </w:rPr>
        <w:t>s’</w:t>
      </w:r>
      <w:r w:rsidRPr="00300F6F">
        <w:rPr>
          <w:rFonts w:asciiTheme="minorHAnsi" w:hAnsiTheme="minorHAnsi" w:cstheme="minorHAnsi"/>
          <w:sz w:val="26"/>
          <w:szCs w:val="26"/>
        </w:rPr>
        <w:t xml:space="preserve"> compliance with mandatory training </w:t>
      </w:r>
      <w:r w:rsidR="00300F6F" w:rsidRPr="00300F6F">
        <w:rPr>
          <w:rFonts w:asciiTheme="minorHAnsi" w:hAnsiTheme="minorHAnsi" w:cstheme="minorHAnsi"/>
          <w:sz w:val="26"/>
          <w:szCs w:val="26"/>
        </w:rPr>
        <w:t>courses learning &amp; quizzes.</w:t>
      </w:r>
    </w:p>
    <w:p w14:paraId="60E5D318" w14:textId="53EB60C6" w:rsidR="00DE3999" w:rsidRDefault="00DE3999" w:rsidP="00DE3999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ind w:left="360" w:hanging="360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 xml:space="preserve">Provide training to new hires on CRM, ERP &amp; office apps, create &amp; maintain user training documents. </w:t>
      </w:r>
    </w:p>
    <w:p w14:paraId="591F9958" w14:textId="47654B3F" w:rsidR="0009277B" w:rsidRPr="00DE6E9A" w:rsidRDefault="0009277B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ind w:left="360" w:hanging="360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 xml:space="preserve">Maintain Microsoft systems including SharePoint, PowerApps, Office 365, Access &amp; SQL Databases. </w:t>
      </w:r>
    </w:p>
    <w:p w14:paraId="77284538" w14:textId="1B746D22" w:rsidR="001612A4" w:rsidRPr="00D23E8A" w:rsidRDefault="009328FB" w:rsidP="0047121C">
      <w:pPr>
        <w:tabs>
          <w:tab w:val="left" w:pos="7938"/>
        </w:tabs>
        <w:spacing w:before="20" w:after="20"/>
        <w:rPr>
          <w:rFonts w:asciiTheme="minorHAnsi" w:hAnsiTheme="minorHAnsi" w:cstheme="minorHAnsi"/>
          <w:b/>
          <w:iCs/>
          <w:color w:val="000000" w:themeColor="text1"/>
          <w:sz w:val="28"/>
          <w:szCs w:val="28"/>
        </w:rPr>
      </w:pPr>
      <w:bookmarkStart w:id="0" w:name="_Hlk94438756"/>
      <w:r>
        <w:rPr>
          <w:rFonts w:asciiTheme="minorHAnsi" w:hAnsiTheme="minorHAnsi" w:cstheme="minorHAnsi"/>
          <w:b/>
          <w:iCs/>
          <w:color w:val="000000" w:themeColor="text1"/>
          <w:sz w:val="28"/>
          <w:szCs w:val="28"/>
        </w:rPr>
        <w:t>Business Analyst IT</w:t>
      </w:r>
      <w:r w:rsidR="0014419B">
        <w:rPr>
          <w:rFonts w:asciiTheme="minorHAnsi" w:hAnsiTheme="minorHAnsi" w:cstheme="minorHAnsi"/>
          <w:b/>
          <w:iCs/>
          <w:color w:val="000000" w:themeColor="text1"/>
          <w:sz w:val="28"/>
          <w:szCs w:val="28"/>
        </w:rPr>
        <w:t>/CRM/ERP</w:t>
      </w:r>
      <w:r w:rsidR="0040001F">
        <w:rPr>
          <w:rFonts w:asciiTheme="minorHAnsi" w:hAnsiTheme="minorHAnsi" w:cstheme="minorHAnsi"/>
          <w:b/>
          <w:iCs/>
          <w:color w:val="000000" w:themeColor="text1"/>
          <w:sz w:val="28"/>
          <w:szCs w:val="28"/>
        </w:rPr>
        <w:tab/>
      </w:r>
      <w:r w:rsidR="0047121C" w:rsidRPr="00D23E8A">
        <w:rPr>
          <w:rFonts w:asciiTheme="minorHAnsi" w:hAnsiTheme="minorHAnsi" w:cstheme="minorHAnsi"/>
          <w:b/>
          <w:iCs/>
          <w:color w:val="000000" w:themeColor="text1"/>
          <w:sz w:val="28"/>
          <w:szCs w:val="28"/>
        </w:rPr>
        <w:t>Feb 201</w:t>
      </w:r>
      <w:r w:rsidR="000904B6">
        <w:rPr>
          <w:rFonts w:asciiTheme="minorHAnsi" w:hAnsiTheme="minorHAnsi" w:cstheme="minorHAnsi"/>
          <w:b/>
          <w:iCs/>
          <w:color w:val="000000" w:themeColor="text1"/>
          <w:sz w:val="28"/>
          <w:szCs w:val="28"/>
        </w:rPr>
        <w:t>3</w:t>
      </w:r>
      <w:r w:rsidR="0047121C" w:rsidRPr="00D23E8A">
        <w:rPr>
          <w:rFonts w:asciiTheme="minorHAnsi" w:hAnsiTheme="minorHAnsi" w:cstheme="minorHAnsi"/>
          <w:b/>
          <w:iCs/>
          <w:color w:val="000000" w:themeColor="text1"/>
          <w:sz w:val="28"/>
          <w:szCs w:val="28"/>
        </w:rPr>
        <w:t xml:space="preserve"> – </w:t>
      </w:r>
      <w:r w:rsidR="0098697C">
        <w:rPr>
          <w:rFonts w:asciiTheme="minorHAnsi" w:hAnsiTheme="minorHAnsi" w:cstheme="minorHAnsi"/>
          <w:b/>
          <w:iCs/>
          <w:color w:val="000000" w:themeColor="text1"/>
          <w:sz w:val="28"/>
          <w:szCs w:val="28"/>
        </w:rPr>
        <w:t>Feb</w:t>
      </w:r>
      <w:r w:rsidR="0047121C" w:rsidRPr="00D23E8A">
        <w:rPr>
          <w:rFonts w:asciiTheme="minorHAnsi" w:hAnsiTheme="minorHAnsi" w:cstheme="minorHAnsi"/>
          <w:b/>
          <w:iCs/>
          <w:color w:val="000000" w:themeColor="text1"/>
          <w:sz w:val="28"/>
          <w:szCs w:val="28"/>
        </w:rPr>
        <w:t xml:space="preserve"> 201</w:t>
      </w:r>
      <w:r w:rsidR="0098697C">
        <w:rPr>
          <w:rFonts w:asciiTheme="minorHAnsi" w:hAnsiTheme="minorHAnsi" w:cstheme="minorHAnsi"/>
          <w:b/>
          <w:iCs/>
          <w:color w:val="000000" w:themeColor="text1"/>
          <w:sz w:val="28"/>
          <w:szCs w:val="28"/>
        </w:rPr>
        <w:t>6</w:t>
      </w:r>
    </w:p>
    <w:p w14:paraId="69F600CB" w14:textId="59C5617D" w:rsidR="002C71EB" w:rsidRPr="00D23E8A" w:rsidRDefault="00D8227A" w:rsidP="0047121C">
      <w:pPr>
        <w:tabs>
          <w:tab w:val="left" w:pos="7938"/>
        </w:tabs>
        <w:spacing w:before="20" w:after="20"/>
        <w:rPr>
          <w:rFonts w:asciiTheme="minorHAnsi" w:hAnsiTheme="minorHAnsi" w:cstheme="minorHAnsi"/>
          <w:b/>
          <w:iCs/>
          <w:color w:val="000000" w:themeColor="text1"/>
          <w:sz w:val="28"/>
          <w:szCs w:val="28"/>
        </w:rPr>
      </w:pPr>
      <w:r w:rsidRPr="00D23E8A">
        <w:rPr>
          <w:rFonts w:asciiTheme="minorHAnsi" w:hAnsiTheme="minorHAnsi" w:cstheme="minorHAnsi"/>
          <w:b/>
          <w:iCs/>
          <w:color w:val="000000" w:themeColor="text1"/>
          <w:sz w:val="28"/>
          <w:szCs w:val="28"/>
        </w:rPr>
        <w:t>KPMG</w:t>
      </w:r>
      <w:r w:rsidR="0086457A">
        <w:rPr>
          <w:rFonts w:asciiTheme="minorHAnsi" w:hAnsiTheme="minorHAnsi" w:cstheme="minorHAnsi"/>
          <w:b/>
          <w:iCs/>
          <w:color w:val="000000" w:themeColor="text1"/>
          <w:sz w:val="28"/>
          <w:szCs w:val="28"/>
        </w:rPr>
        <w:t xml:space="preserve"> </w:t>
      </w:r>
      <w:r w:rsidR="0086457A" w:rsidRPr="00D6172E">
        <w:rPr>
          <w:rFonts w:asciiTheme="minorHAnsi" w:hAnsiTheme="minorHAnsi" w:cstheme="minorHAnsi"/>
          <w:b/>
          <w:iCs/>
          <w:color w:val="000000" w:themeColor="text1"/>
          <w:sz w:val="28"/>
          <w:szCs w:val="28"/>
        </w:rPr>
        <w:t>International</w:t>
      </w:r>
      <w:r w:rsidR="0047121C">
        <w:rPr>
          <w:rFonts w:asciiTheme="minorHAnsi" w:hAnsiTheme="minorHAnsi" w:cstheme="minorHAnsi"/>
          <w:b/>
          <w:iCs/>
          <w:color w:val="000000" w:themeColor="text1"/>
          <w:sz w:val="28"/>
          <w:szCs w:val="28"/>
        </w:rPr>
        <w:tab/>
      </w:r>
      <w:r w:rsidR="0047121C" w:rsidRPr="00D23E8A">
        <w:rPr>
          <w:rFonts w:asciiTheme="minorHAnsi" w:hAnsiTheme="minorHAnsi" w:cstheme="minorHAnsi"/>
          <w:b/>
          <w:iCs/>
          <w:color w:val="000000" w:themeColor="text1"/>
          <w:sz w:val="28"/>
          <w:szCs w:val="28"/>
        </w:rPr>
        <w:t>Bulgari</w:t>
      </w:r>
      <w:r w:rsidR="0047121C">
        <w:rPr>
          <w:rFonts w:asciiTheme="minorHAnsi" w:hAnsiTheme="minorHAnsi" w:cstheme="minorHAnsi"/>
          <w:b/>
          <w:iCs/>
          <w:color w:val="000000" w:themeColor="text1"/>
          <w:sz w:val="28"/>
          <w:szCs w:val="28"/>
        </w:rPr>
        <w:t xml:space="preserve">a </w:t>
      </w:r>
    </w:p>
    <w:p w14:paraId="23CC6942" w14:textId="77777777" w:rsidR="00AD2A95" w:rsidRDefault="0034471A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ind w:left="360" w:hanging="360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 xml:space="preserve">As BA, coordinate </w:t>
      </w:r>
      <w:r w:rsidR="00AD2A95">
        <w:rPr>
          <w:rFonts w:asciiTheme="minorHAnsi" w:hAnsiTheme="minorHAnsi" w:cstheme="minorHAnsi"/>
          <w:sz w:val="26"/>
          <w:szCs w:val="26"/>
        </w:rPr>
        <w:t>enterprise</w:t>
      </w:r>
      <w:r w:rsidRPr="0034471A">
        <w:rPr>
          <w:rFonts w:asciiTheme="minorHAnsi" w:hAnsiTheme="minorHAnsi" w:cstheme="minorHAnsi"/>
          <w:sz w:val="26"/>
          <w:szCs w:val="26"/>
        </w:rPr>
        <w:t xml:space="preserve"> </w:t>
      </w:r>
      <w:r w:rsidR="0072549A">
        <w:rPr>
          <w:rFonts w:asciiTheme="minorHAnsi" w:hAnsiTheme="minorHAnsi" w:cstheme="minorHAnsi"/>
          <w:sz w:val="26"/>
          <w:szCs w:val="26"/>
        </w:rPr>
        <w:t xml:space="preserve">projects </w:t>
      </w:r>
      <w:r w:rsidR="00AD2A95">
        <w:rPr>
          <w:rFonts w:asciiTheme="minorHAnsi" w:hAnsiTheme="minorHAnsi" w:cstheme="minorHAnsi"/>
          <w:sz w:val="26"/>
          <w:szCs w:val="26"/>
        </w:rPr>
        <w:t>including</w:t>
      </w:r>
      <w:r w:rsidR="0072549A">
        <w:rPr>
          <w:rFonts w:asciiTheme="minorHAnsi" w:hAnsiTheme="minorHAnsi" w:cstheme="minorHAnsi"/>
          <w:sz w:val="26"/>
          <w:szCs w:val="26"/>
        </w:rPr>
        <w:t xml:space="preserve"> </w:t>
      </w:r>
      <w:r w:rsidR="00AD2A95">
        <w:rPr>
          <w:rFonts w:asciiTheme="minorHAnsi" w:hAnsiTheme="minorHAnsi" w:cstheme="minorHAnsi"/>
          <w:sz w:val="26"/>
          <w:szCs w:val="26"/>
        </w:rPr>
        <w:t xml:space="preserve">ERP &amp; SCM core, </w:t>
      </w:r>
      <w:r w:rsidR="009D28B7">
        <w:rPr>
          <w:rFonts w:asciiTheme="minorHAnsi" w:hAnsiTheme="minorHAnsi" w:cstheme="minorHAnsi"/>
          <w:sz w:val="26"/>
          <w:szCs w:val="26"/>
        </w:rPr>
        <w:t>CRM</w:t>
      </w:r>
      <w:r w:rsidR="00AD2A95">
        <w:rPr>
          <w:rFonts w:asciiTheme="minorHAnsi" w:hAnsiTheme="minorHAnsi" w:cstheme="minorHAnsi"/>
          <w:sz w:val="26"/>
          <w:szCs w:val="26"/>
        </w:rPr>
        <w:t xml:space="preserve">, LMS &amp; custom developments. </w:t>
      </w:r>
    </w:p>
    <w:p w14:paraId="5BD427D7" w14:textId="77777777" w:rsidR="00900D33" w:rsidRPr="00617C31" w:rsidRDefault="00900D33" w:rsidP="00900D33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ind w:left="360" w:hanging="360"/>
        <w:rPr>
          <w:rFonts w:asciiTheme="minorHAnsi" w:hAnsiTheme="minorHAnsi" w:cstheme="minorHAnsi"/>
          <w:sz w:val="26"/>
          <w:szCs w:val="26"/>
        </w:rPr>
      </w:pPr>
      <w:r w:rsidRPr="00617C31">
        <w:rPr>
          <w:rFonts w:asciiTheme="minorHAnsi" w:hAnsiTheme="minorHAnsi" w:cstheme="minorHAnsi"/>
          <w:sz w:val="26"/>
          <w:szCs w:val="26"/>
        </w:rPr>
        <w:t xml:space="preserve">Evaluate &amp; recommend IT products, platforms &amp; technologies that best fit to </w:t>
      </w:r>
      <w:r>
        <w:rPr>
          <w:rFonts w:asciiTheme="minorHAnsi" w:hAnsiTheme="minorHAnsi" w:cstheme="minorHAnsi"/>
          <w:sz w:val="26"/>
          <w:szCs w:val="26"/>
        </w:rPr>
        <w:t>the assigned projects.</w:t>
      </w:r>
    </w:p>
    <w:p w14:paraId="03B44A64" w14:textId="2A18F7CC" w:rsidR="007A3CED" w:rsidRDefault="007A3CED" w:rsidP="009715F4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ind w:left="360" w:hanging="360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>Coordinate ERP &amp; CRM projects for construction &amp; real estate including design, contract &amp; lease mng.</w:t>
      </w:r>
    </w:p>
    <w:p w14:paraId="75FA753B" w14:textId="0D4DFB74" w:rsidR="009715F4" w:rsidRDefault="009715F4" w:rsidP="009715F4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ind w:left="360" w:hanging="360"/>
        <w:rPr>
          <w:rFonts w:asciiTheme="minorHAnsi" w:hAnsiTheme="minorHAnsi" w:cstheme="minorHAnsi"/>
          <w:sz w:val="26"/>
          <w:szCs w:val="26"/>
        </w:rPr>
      </w:pPr>
      <w:r w:rsidRPr="00897220">
        <w:rPr>
          <w:rFonts w:asciiTheme="minorHAnsi" w:hAnsiTheme="minorHAnsi" w:cstheme="minorHAnsi"/>
          <w:sz w:val="26"/>
          <w:szCs w:val="26"/>
        </w:rPr>
        <w:t xml:space="preserve">Develop &amp; maintain documents </w:t>
      </w:r>
      <w:r>
        <w:rPr>
          <w:rFonts w:asciiTheme="minorHAnsi" w:hAnsiTheme="minorHAnsi" w:cstheme="minorHAnsi"/>
          <w:sz w:val="26"/>
          <w:szCs w:val="26"/>
        </w:rPr>
        <w:t>of</w:t>
      </w:r>
      <w:r w:rsidRPr="00897220">
        <w:rPr>
          <w:rFonts w:asciiTheme="minorHAnsi" w:hAnsiTheme="minorHAnsi" w:cstheme="minorHAnsi"/>
          <w:sz w:val="26"/>
          <w:szCs w:val="26"/>
        </w:rPr>
        <w:t xml:space="preserve"> projec</w:t>
      </w:r>
      <w:r>
        <w:rPr>
          <w:rFonts w:asciiTheme="minorHAnsi" w:hAnsiTheme="minorHAnsi" w:cstheme="minorHAnsi"/>
          <w:sz w:val="26"/>
          <w:szCs w:val="26"/>
        </w:rPr>
        <w:t>ts,</w:t>
      </w:r>
      <w:r w:rsidRPr="00897220">
        <w:rPr>
          <w:rFonts w:asciiTheme="minorHAnsi" w:hAnsiTheme="minorHAnsi" w:cstheme="minorHAnsi"/>
          <w:sz w:val="26"/>
          <w:szCs w:val="26"/>
        </w:rPr>
        <w:t xml:space="preserve"> audit</w:t>
      </w:r>
      <w:r>
        <w:rPr>
          <w:rFonts w:asciiTheme="minorHAnsi" w:hAnsiTheme="minorHAnsi" w:cstheme="minorHAnsi"/>
          <w:sz w:val="26"/>
          <w:szCs w:val="26"/>
        </w:rPr>
        <w:t xml:space="preserve"> reports, </w:t>
      </w:r>
      <w:r w:rsidRPr="00897220">
        <w:rPr>
          <w:rFonts w:asciiTheme="minorHAnsi" w:hAnsiTheme="minorHAnsi" w:cstheme="minorHAnsi"/>
          <w:sz w:val="26"/>
          <w:szCs w:val="26"/>
        </w:rPr>
        <w:t xml:space="preserve">corrective actions &amp; </w:t>
      </w:r>
      <w:r>
        <w:rPr>
          <w:rFonts w:asciiTheme="minorHAnsi" w:hAnsiTheme="minorHAnsi" w:cstheme="minorHAnsi"/>
          <w:sz w:val="26"/>
          <w:szCs w:val="26"/>
        </w:rPr>
        <w:t xml:space="preserve">external </w:t>
      </w:r>
      <w:r w:rsidRPr="00897220">
        <w:rPr>
          <w:rFonts w:asciiTheme="minorHAnsi" w:hAnsiTheme="minorHAnsi" w:cstheme="minorHAnsi"/>
          <w:sz w:val="26"/>
          <w:szCs w:val="26"/>
        </w:rPr>
        <w:t>compliance</w:t>
      </w:r>
      <w:r>
        <w:rPr>
          <w:rFonts w:asciiTheme="minorHAnsi" w:hAnsiTheme="minorHAnsi" w:cstheme="minorHAnsi"/>
          <w:sz w:val="26"/>
          <w:szCs w:val="26"/>
        </w:rPr>
        <w:t>s.</w:t>
      </w:r>
    </w:p>
    <w:p w14:paraId="5163A453" w14:textId="232454C0" w:rsidR="00A924C8" w:rsidRDefault="00373A7A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ind w:left="360" w:hanging="360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>Perform</w:t>
      </w:r>
      <w:r w:rsidR="00897220" w:rsidRPr="00897220">
        <w:rPr>
          <w:rFonts w:asciiTheme="minorHAnsi" w:hAnsiTheme="minorHAnsi" w:cstheme="minorHAnsi"/>
          <w:sz w:val="26"/>
          <w:szCs w:val="26"/>
        </w:rPr>
        <w:t xml:space="preserve"> master data</w:t>
      </w:r>
      <w:r w:rsidR="0072549A">
        <w:rPr>
          <w:rFonts w:asciiTheme="minorHAnsi" w:hAnsiTheme="minorHAnsi" w:cstheme="minorHAnsi"/>
          <w:sz w:val="26"/>
          <w:szCs w:val="26"/>
        </w:rPr>
        <w:t xml:space="preserve"> </w:t>
      </w:r>
      <w:r w:rsidR="00FF4897">
        <w:rPr>
          <w:rFonts w:asciiTheme="minorHAnsi" w:hAnsiTheme="minorHAnsi" w:cstheme="minorHAnsi"/>
          <w:sz w:val="26"/>
          <w:szCs w:val="26"/>
        </w:rPr>
        <w:t>&amp;</w:t>
      </w:r>
      <w:r w:rsidR="00A924C8">
        <w:rPr>
          <w:rFonts w:asciiTheme="minorHAnsi" w:hAnsiTheme="minorHAnsi" w:cstheme="minorHAnsi"/>
          <w:sz w:val="26"/>
          <w:szCs w:val="26"/>
        </w:rPr>
        <w:t xml:space="preserve"> bulk data operations including import</w:t>
      </w:r>
      <w:r w:rsidR="0072549A">
        <w:rPr>
          <w:rFonts w:asciiTheme="minorHAnsi" w:hAnsiTheme="minorHAnsi" w:cstheme="minorHAnsi"/>
          <w:sz w:val="26"/>
          <w:szCs w:val="26"/>
        </w:rPr>
        <w:t xml:space="preserve">, </w:t>
      </w:r>
      <w:r w:rsidR="00A924C8">
        <w:rPr>
          <w:rFonts w:asciiTheme="minorHAnsi" w:hAnsiTheme="minorHAnsi" w:cstheme="minorHAnsi"/>
          <w:sz w:val="26"/>
          <w:szCs w:val="26"/>
        </w:rPr>
        <w:t>export</w:t>
      </w:r>
      <w:r w:rsidR="0072549A">
        <w:rPr>
          <w:rFonts w:asciiTheme="minorHAnsi" w:hAnsiTheme="minorHAnsi" w:cstheme="minorHAnsi"/>
          <w:sz w:val="26"/>
          <w:szCs w:val="26"/>
        </w:rPr>
        <w:t>, integrity &amp; compliance checks.</w:t>
      </w:r>
    </w:p>
    <w:p w14:paraId="1B6C63E2" w14:textId="77777777" w:rsidR="00900D33" w:rsidRDefault="00900D33" w:rsidP="00900D33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ind w:left="360" w:hanging="360"/>
        <w:rPr>
          <w:rFonts w:asciiTheme="minorHAnsi" w:hAnsiTheme="minorHAnsi" w:cstheme="minorHAnsi"/>
          <w:sz w:val="26"/>
          <w:szCs w:val="26"/>
        </w:rPr>
      </w:pPr>
      <w:r w:rsidRPr="00617C31">
        <w:rPr>
          <w:rFonts w:asciiTheme="minorHAnsi" w:hAnsiTheme="minorHAnsi" w:cstheme="minorHAnsi"/>
          <w:sz w:val="26"/>
          <w:szCs w:val="26"/>
        </w:rPr>
        <w:lastRenderedPageBreak/>
        <w:t xml:space="preserve">Configure APIs, middleware &amp; data connectors to facilitate integration between </w:t>
      </w:r>
      <w:r>
        <w:rPr>
          <w:rFonts w:asciiTheme="minorHAnsi" w:hAnsiTheme="minorHAnsi" w:cstheme="minorHAnsi"/>
          <w:sz w:val="26"/>
          <w:szCs w:val="26"/>
        </w:rPr>
        <w:t>business</w:t>
      </w:r>
      <w:r w:rsidRPr="00617C31">
        <w:rPr>
          <w:rFonts w:asciiTheme="minorHAnsi" w:hAnsiTheme="minorHAnsi" w:cstheme="minorHAnsi"/>
          <w:sz w:val="26"/>
          <w:szCs w:val="26"/>
        </w:rPr>
        <w:t xml:space="preserve"> systems</w:t>
      </w:r>
      <w:r>
        <w:rPr>
          <w:rFonts w:asciiTheme="minorHAnsi" w:hAnsiTheme="minorHAnsi" w:cstheme="minorHAnsi"/>
          <w:sz w:val="26"/>
          <w:szCs w:val="26"/>
        </w:rPr>
        <w:t>.</w:t>
      </w:r>
    </w:p>
    <w:p w14:paraId="2840880E" w14:textId="03ADD0BC" w:rsidR="00900D33" w:rsidRDefault="00900D33" w:rsidP="00900D33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ind w:left="360" w:hanging="360"/>
        <w:rPr>
          <w:rFonts w:asciiTheme="minorHAnsi" w:hAnsiTheme="minorHAnsi" w:cstheme="minorHAnsi"/>
          <w:sz w:val="26"/>
          <w:szCs w:val="26"/>
        </w:rPr>
      </w:pPr>
      <w:r w:rsidRPr="00577B74">
        <w:rPr>
          <w:rFonts w:asciiTheme="minorHAnsi" w:hAnsiTheme="minorHAnsi" w:cstheme="minorHAnsi"/>
          <w:sz w:val="26"/>
          <w:szCs w:val="26"/>
        </w:rPr>
        <w:t>Develop SQL</w:t>
      </w:r>
      <w:r w:rsidR="0021469E">
        <w:rPr>
          <w:rFonts w:asciiTheme="minorHAnsi" w:hAnsiTheme="minorHAnsi" w:cstheme="minorHAnsi"/>
          <w:sz w:val="26"/>
          <w:szCs w:val="26"/>
        </w:rPr>
        <w:t xml:space="preserve">/T-SQL database </w:t>
      </w:r>
      <w:r w:rsidRPr="00577B74">
        <w:rPr>
          <w:rFonts w:asciiTheme="minorHAnsi" w:hAnsiTheme="minorHAnsi" w:cstheme="minorHAnsi"/>
          <w:sz w:val="26"/>
          <w:szCs w:val="26"/>
        </w:rPr>
        <w:t>functions, queries</w:t>
      </w:r>
      <w:r>
        <w:rPr>
          <w:rFonts w:asciiTheme="minorHAnsi" w:hAnsiTheme="minorHAnsi" w:cstheme="minorHAnsi"/>
          <w:sz w:val="26"/>
          <w:szCs w:val="26"/>
        </w:rPr>
        <w:t xml:space="preserve">, </w:t>
      </w:r>
      <w:r w:rsidRPr="00577B74">
        <w:rPr>
          <w:rFonts w:asciiTheme="minorHAnsi" w:hAnsiTheme="minorHAnsi" w:cstheme="minorHAnsi"/>
          <w:sz w:val="26"/>
          <w:szCs w:val="26"/>
        </w:rPr>
        <w:t>reports</w:t>
      </w:r>
      <w:r>
        <w:rPr>
          <w:rFonts w:asciiTheme="minorHAnsi" w:hAnsiTheme="minorHAnsi" w:cstheme="minorHAnsi"/>
          <w:sz w:val="26"/>
          <w:szCs w:val="26"/>
        </w:rPr>
        <w:t xml:space="preserve"> &amp; dashboards &amp; publish </w:t>
      </w:r>
      <w:r w:rsidR="0021469E">
        <w:rPr>
          <w:rFonts w:asciiTheme="minorHAnsi" w:hAnsiTheme="minorHAnsi" w:cstheme="minorHAnsi"/>
          <w:sz w:val="26"/>
          <w:szCs w:val="26"/>
        </w:rPr>
        <w:t>to SharePoint site.</w:t>
      </w:r>
    </w:p>
    <w:p w14:paraId="297C1FB0" w14:textId="67999F3C" w:rsidR="0021469E" w:rsidRDefault="0021469E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ind w:left="360" w:hanging="360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 xml:space="preserve">Setup </w:t>
      </w:r>
      <w:r w:rsidRPr="0021469E">
        <w:rPr>
          <w:rFonts w:asciiTheme="minorHAnsi" w:hAnsiTheme="minorHAnsi" w:cstheme="minorHAnsi"/>
          <w:sz w:val="26"/>
          <w:szCs w:val="26"/>
        </w:rPr>
        <w:t>Remote desktop</w:t>
      </w:r>
      <w:r>
        <w:rPr>
          <w:rFonts w:asciiTheme="minorHAnsi" w:hAnsiTheme="minorHAnsi" w:cstheme="minorHAnsi"/>
          <w:sz w:val="26"/>
          <w:szCs w:val="26"/>
        </w:rPr>
        <w:t xml:space="preserve">, </w:t>
      </w:r>
      <w:r w:rsidRPr="0021469E">
        <w:rPr>
          <w:rFonts w:asciiTheme="minorHAnsi" w:hAnsiTheme="minorHAnsi" w:cstheme="minorHAnsi"/>
          <w:sz w:val="26"/>
          <w:szCs w:val="26"/>
        </w:rPr>
        <w:t>support</w:t>
      </w:r>
      <w:r>
        <w:rPr>
          <w:rFonts w:asciiTheme="minorHAnsi" w:hAnsiTheme="minorHAnsi" w:cstheme="minorHAnsi"/>
          <w:sz w:val="26"/>
          <w:szCs w:val="26"/>
        </w:rPr>
        <w:t xml:space="preserve"> &amp; monitoring system using ManageEngine, AnyDesk &amp; Okta services. </w:t>
      </w:r>
    </w:p>
    <w:p w14:paraId="0150EC7F" w14:textId="2027C7A5" w:rsidR="00577B74" w:rsidRDefault="00897220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ind w:left="360" w:hanging="360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>Assist</w:t>
      </w:r>
      <w:r w:rsidR="00577B74" w:rsidRPr="00577B74">
        <w:rPr>
          <w:rFonts w:asciiTheme="minorHAnsi" w:hAnsiTheme="minorHAnsi" w:cstheme="minorHAnsi"/>
          <w:sz w:val="26"/>
          <w:szCs w:val="26"/>
        </w:rPr>
        <w:t xml:space="preserve"> CAD/CAM team</w:t>
      </w:r>
      <w:r>
        <w:rPr>
          <w:rFonts w:asciiTheme="minorHAnsi" w:hAnsiTheme="minorHAnsi" w:cstheme="minorHAnsi"/>
          <w:sz w:val="26"/>
          <w:szCs w:val="26"/>
        </w:rPr>
        <w:t>s</w:t>
      </w:r>
      <w:r w:rsidR="00577B74" w:rsidRPr="00577B74">
        <w:rPr>
          <w:rFonts w:asciiTheme="minorHAnsi" w:hAnsiTheme="minorHAnsi" w:cstheme="minorHAnsi"/>
          <w:sz w:val="26"/>
          <w:szCs w:val="26"/>
        </w:rPr>
        <w:t xml:space="preserve"> </w:t>
      </w:r>
      <w:r>
        <w:rPr>
          <w:rFonts w:asciiTheme="minorHAnsi" w:hAnsiTheme="minorHAnsi" w:cstheme="minorHAnsi"/>
          <w:sz w:val="26"/>
          <w:szCs w:val="26"/>
        </w:rPr>
        <w:t>in automating manufacturing jobs pushed through ERP</w:t>
      </w:r>
      <w:r w:rsidR="00A86A5B">
        <w:rPr>
          <w:rFonts w:asciiTheme="minorHAnsi" w:hAnsiTheme="minorHAnsi" w:cstheme="minorHAnsi"/>
          <w:sz w:val="26"/>
          <w:szCs w:val="26"/>
        </w:rPr>
        <w:t>/</w:t>
      </w:r>
      <w:r w:rsidR="00E336B4">
        <w:rPr>
          <w:rFonts w:asciiTheme="minorHAnsi" w:hAnsiTheme="minorHAnsi" w:cstheme="minorHAnsi"/>
          <w:sz w:val="26"/>
          <w:szCs w:val="26"/>
        </w:rPr>
        <w:t xml:space="preserve">AutoDesk </w:t>
      </w:r>
      <w:r w:rsidR="00A86A5B">
        <w:rPr>
          <w:rFonts w:asciiTheme="minorHAnsi" w:hAnsiTheme="minorHAnsi" w:cstheme="minorHAnsi"/>
          <w:sz w:val="26"/>
          <w:szCs w:val="26"/>
        </w:rPr>
        <w:t>AutoCAD.</w:t>
      </w:r>
    </w:p>
    <w:p w14:paraId="13FF555A" w14:textId="5D30CCB7" w:rsidR="006E16D9" w:rsidRDefault="00CB3676" w:rsidP="00DE6E9A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ind w:left="360" w:hanging="360"/>
        <w:rPr>
          <w:rFonts w:asciiTheme="minorHAnsi" w:hAnsiTheme="minorHAnsi" w:cstheme="minorHAnsi"/>
          <w:sz w:val="26"/>
          <w:szCs w:val="26"/>
        </w:rPr>
      </w:pPr>
      <w:r w:rsidRPr="00DE6E9A">
        <w:rPr>
          <w:rFonts w:asciiTheme="minorHAnsi" w:hAnsiTheme="minorHAnsi" w:cstheme="minorHAnsi"/>
          <w:sz w:val="26"/>
          <w:szCs w:val="26"/>
        </w:rPr>
        <w:t xml:space="preserve">Coordinate ITIL / ISO 27001 IT security </w:t>
      </w:r>
      <w:r w:rsidR="00486958">
        <w:rPr>
          <w:rFonts w:asciiTheme="minorHAnsi" w:hAnsiTheme="minorHAnsi" w:cstheme="minorHAnsi"/>
          <w:sz w:val="26"/>
          <w:szCs w:val="26"/>
        </w:rPr>
        <w:t xml:space="preserve">projects by internal audits, reports, </w:t>
      </w:r>
      <w:r w:rsidRPr="00DE6E9A">
        <w:rPr>
          <w:rFonts w:asciiTheme="minorHAnsi" w:hAnsiTheme="minorHAnsi" w:cstheme="minorHAnsi"/>
          <w:sz w:val="26"/>
          <w:szCs w:val="26"/>
        </w:rPr>
        <w:t>CMDB</w:t>
      </w:r>
      <w:r w:rsidR="00486958">
        <w:rPr>
          <w:rFonts w:asciiTheme="minorHAnsi" w:hAnsiTheme="minorHAnsi" w:cstheme="minorHAnsi"/>
          <w:sz w:val="26"/>
          <w:szCs w:val="26"/>
        </w:rPr>
        <w:t xml:space="preserve"> &amp; network </w:t>
      </w:r>
      <w:r w:rsidRPr="00DE6E9A">
        <w:rPr>
          <w:rFonts w:asciiTheme="minorHAnsi" w:hAnsiTheme="minorHAnsi" w:cstheme="minorHAnsi"/>
          <w:sz w:val="26"/>
          <w:szCs w:val="26"/>
        </w:rPr>
        <w:t>diagrams</w:t>
      </w:r>
      <w:bookmarkEnd w:id="0"/>
      <w:r w:rsidR="00486958">
        <w:rPr>
          <w:rFonts w:asciiTheme="minorHAnsi" w:hAnsiTheme="minorHAnsi" w:cstheme="minorHAnsi"/>
          <w:sz w:val="26"/>
          <w:szCs w:val="26"/>
        </w:rPr>
        <w:t>.</w:t>
      </w:r>
    </w:p>
    <w:p w14:paraId="12A675D4" w14:textId="65E0EE84" w:rsidR="00DE44EC" w:rsidRPr="00DE44EC" w:rsidRDefault="00DE44EC" w:rsidP="00DE6E9A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ind w:left="360" w:hanging="360"/>
        <w:rPr>
          <w:rFonts w:asciiTheme="minorHAnsi" w:hAnsiTheme="minorHAnsi" w:cstheme="minorHAnsi"/>
          <w:sz w:val="26"/>
          <w:szCs w:val="26"/>
        </w:rPr>
      </w:pPr>
      <w:r w:rsidRPr="007268CF">
        <w:rPr>
          <w:rFonts w:asciiTheme="minorHAnsi" w:hAnsiTheme="minorHAnsi" w:cstheme="minorHAnsi"/>
          <w:sz w:val="26"/>
          <w:szCs w:val="26"/>
        </w:rPr>
        <w:t>Develop &amp; implement CMDB policies, processes &amp; procedures in alignment with ITIL best practices.</w:t>
      </w:r>
    </w:p>
    <w:p w14:paraId="373E7243" w14:textId="77777777" w:rsidR="00AD2A95" w:rsidRDefault="00DE44EC" w:rsidP="00DE44EC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ind w:left="360" w:hanging="360"/>
        <w:rPr>
          <w:rFonts w:asciiTheme="minorHAnsi" w:hAnsiTheme="minorHAnsi" w:cstheme="minorHAnsi"/>
          <w:sz w:val="26"/>
          <w:szCs w:val="26"/>
        </w:rPr>
      </w:pPr>
      <w:r w:rsidRPr="007268CF">
        <w:rPr>
          <w:rFonts w:asciiTheme="minorHAnsi" w:hAnsiTheme="minorHAnsi" w:cstheme="minorHAnsi"/>
          <w:sz w:val="26"/>
          <w:szCs w:val="26"/>
        </w:rPr>
        <w:t xml:space="preserve">Optimize ITIL processes such as </w:t>
      </w:r>
      <w:r w:rsidR="00AD2A95">
        <w:rPr>
          <w:rFonts w:asciiTheme="minorHAnsi" w:hAnsiTheme="minorHAnsi" w:cstheme="minorHAnsi"/>
          <w:sz w:val="26"/>
          <w:szCs w:val="26"/>
        </w:rPr>
        <w:t>i</w:t>
      </w:r>
      <w:r w:rsidRPr="007268CF">
        <w:rPr>
          <w:rFonts w:asciiTheme="minorHAnsi" w:hAnsiTheme="minorHAnsi" w:cstheme="minorHAnsi"/>
          <w:sz w:val="26"/>
          <w:szCs w:val="26"/>
        </w:rPr>
        <w:t>ncident</w:t>
      </w:r>
      <w:r w:rsidR="00AD2A95">
        <w:rPr>
          <w:rFonts w:asciiTheme="minorHAnsi" w:hAnsiTheme="minorHAnsi" w:cstheme="minorHAnsi"/>
          <w:sz w:val="26"/>
          <w:szCs w:val="26"/>
        </w:rPr>
        <w:t>s</w:t>
      </w:r>
      <w:r w:rsidRPr="007268CF">
        <w:rPr>
          <w:rFonts w:asciiTheme="minorHAnsi" w:hAnsiTheme="minorHAnsi" w:cstheme="minorHAnsi"/>
          <w:sz w:val="26"/>
          <w:szCs w:val="26"/>
        </w:rPr>
        <w:t xml:space="preserve">, </w:t>
      </w:r>
      <w:r w:rsidR="00AD2A95">
        <w:rPr>
          <w:rFonts w:asciiTheme="minorHAnsi" w:hAnsiTheme="minorHAnsi" w:cstheme="minorHAnsi"/>
          <w:sz w:val="26"/>
          <w:szCs w:val="26"/>
        </w:rPr>
        <w:t>s</w:t>
      </w:r>
      <w:r w:rsidRPr="007268CF">
        <w:rPr>
          <w:rFonts w:asciiTheme="minorHAnsi" w:hAnsiTheme="minorHAnsi" w:cstheme="minorHAnsi"/>
          <w:sz w:val="26"/>
          <w:szCs w:val="26"/>
        </w:rPr>
        <w:t>ervice</w:t>
      </w:r>
      <w:r w:rsidR="00AD2A95">
        <w:rPr>
          <w:rFonts w:asciiTheme="minorHAnsi" w:hAnsiTheme="minorHAnsi" w:cstheme="minorHAnsi"/>
          <w:sz w:val="26"/>
          <w:szCs w:val="26"/>
        </w:rPr>
        <w:t xml:space="preserve">s, assets, </w:t>
      </w:r>
      <w:r w:rsidRPr="007268CF">
        <w:rPr>
          <w:rFonts w:asciiTheme="minorHAnsi" w:hAnsiTheme="minorHAnsi" w:cstheme="minorHAnsi"/>
          <w:sz w:val="26"/>
          <w:szCs w:val="26"/>
        </w:rPr>
        <w:t>SLAs</w:t>
      </w:r>
      <w:r w:rsidR="00AD2A95">
        <w:rPr>
          <w:rFonts w:asciiTheme="minorHAnsi" w:hAnsiTheme="minorHAnsi" w:cstheme="minorHAnsi"/>
          <w:sz w:val="26"/>
          <w:szCs w:val="26"/>
        </w:rPr>
        <w:t xml:space="preserve">, audits, reporting &amp; compliance. </w:t>
      </w:r>
    </w:p>
    <w:p w14:paraId="1872561F" w14:textId="5A188379" w:rsidR="006E16D9" w:rsidRPr="00EC581F" w:rsidRDefault="00E178EF" w:rsidP="006E16D9">
      <w:pPr>
        <w:tabs>
          <w:tab w:val="left" w:pos="7938"/>
        </w:tabs>
        <w:spacing w:before="20" w:after="20"/>
        <w:rPr>
          <w:rFonts w:asciiTheme="minorHAnsi" w:hAnsiTheme="minorHAnsi" w:cstheme="minorHAnsi"/>
          <w:b/>
          <w:iCs/>
          <w:color w:val="000000" w:themeColor="text1"/>
          <w:sz w:val="28"/>
          <w:szCs w:val="28"/>
        </w:rPr>
      </w:pPr>
      <w:r>
        <w:rPr>
          <w:rFonts w:asciiTheme="minorHAnsi" w:hAnsiTheme="minorHAnsi" w:cstheme="minorHAnsi"/>
          <w:b/>
          <w:iCs/>
          <w:color w:val="000000" w:themeColor="text1"/>
          <w:sz w:val="28"/>
          <w:szCs w:val="28"/>
        </w:rPr>
        <w:t>IT Manager</w:t>
      </w:r>
      <w:r w:rsidR="006E16D9" w:rsidRPr="00EC581F">
        <w:rPr>
          <w:rFonts w:asciiTheme="minorHAnsi" w:hAnsiTheme="minorHAnsi" w:cstheme="minorHAnsi"/>
          <w:b/>
          <w:iCs/>
          <w:color w:val="000000" w:themeColor="text1"/>
          <w:sz w:val="28"/>
          <w:szCs w:val="28"/>
        </w:rPr>
        <w:tab/>
        <w:t>Jun 2005 – Jan 2013</w:t>
      </w:r>
    </w:p>
    <w:p w14:paraId="755E9B3B" w14:textId="70F2D20D" w:rsidR="006E16D9" w:rsidRPr="00E453F0" w:rsidRDefault="006E16D9" w:rsidP="006E16D9">
      <w:pPr>
        <w:tabs>
          <w:tab w:val="left" w:pos="7938"/>
        </w:tabs>
        <w:spacing w:before="20" w:after="20"/>
        <w:rPr>
          <w:rFonts w:asciiTheme="minorHAnsi" w:hAnsiTheme="minorHAnsi" w:cstheme="minorHAnsi"/>
          <w:b/>
          <w:iCs/>
          <w:color w:val="000000" w:themeColor="text1"/>
          <w:sz w:val="28"/>
          <w:szCs w:val="28"/>
        </w:rPr>
      </w:pPr>
      <w:r>
        <w:rPr>
          <w:rFonts w:asciiTheme="minorHAnsi" w:hAnsiTheme="minorHAnsi" w:cstheme="minorHAnsi"/>
          <w:b/>
          <w:iCs/>
          <w:color w:val="000000" w:themeColor="text1"/>
          <w:sz w:val="28"/>
          <w:szCs w:val="28"/>
        </w:rPr>
        <w:t xml:space="preserve">Dubai </w:t>
      </w:r>
      <w:r w:rsidR="004E0C68">
        <w:rPr>
          <w:rFonts w:asciiTheme="minorHAnsi" w:hAnsiTheme="minorHAnsi" w:cstheme="minorHAnsi"/>
          <w:b/>
          <w:iCs/>
          <w:color w:val="000000" w:themeColor="text1"/>
          <w:sz w:val="28"/>
          <w:szCs w:val="28"/>
        </w:rPr>
        <w:t xml:space="preserve">Media City / Dubai International </w:t>
      </w:r>
      <w:r>
        <w:rPr>
          <w:rFonts w:asciiTheme="minorHAnsi" w:hAnsiTheme="minorHAnsi" w:cstheme="minorHAnsi"/>
          <w:b/>
          <w:iCs/>
          <w:color w:val="000000" w:themeColor="text1"/>
          <w:sz w:val="28"/>
          <w:szCs w:val="28"/>
        </w:rPr>
        <w:t>Financial Center</w:t>
      </w:r>
      <w:r w:rsidR="001307C3">
        <w:rPr>
          <w:rFonts w:asciiTheme="minorHAnsi" w:hAnsiTheme="minorHAnsi" w:cstheme="minorHAnsi"/>
          <w:b/>
          <w:iCs/>
          <w:color w:val="000000" w:themeColor="text1"/>
          <w:sz w:val="28"/>
          <w:szCs w:val="28"/>
        </w:rPr>
        <w:t xml:space="preserve"> (DIFC)</w:t>
      </w:r>
      <w:r>
        <w:rPr>
          <w:rFonts w:asciiTheme="minorHAnsi" w:hAnsiTheme="minorHAnsi" w:cstheme="minorHAnsi"/>
          <w:b/>
          <w:iCs/>
          <w:color w:val="000000" w:themeColor="text1"/>
          <w:sz w:val="28"/>
          <w:szCs w:val="28"/>
        </w:rPr>
        <w:tab/>
        <w:t>Dubai, UAE</w:t>
      </w:r>
    </w:p>
    <w:p w14:paraId="71BB553A" w14:textId="77777777" w:rsidR="00B63F02" w:rsidRDefault="00B63F02" w:rsidP="00B63F02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ind w:left="360" w:hanging="360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 xml:space="preserve">Manage overall </w:t>
      </w:r>
      <w:r w:rsidRPr="00B63F02">
        <w:rPr>
          <w:rFonts w:asciiTheme="minorHAnsi" w:hAnsiTheme="minorHAnsi" w:cstheme="minorHAnsi"/>
          <w:sz w:val="26"/>
          <w:szCs w:val="26"/>
        </w:rPr>
        <w:t>IT infrastructure including networks, servers, hardware, software</w:t>
      </w:r>
      <w:r>
        <w:rPr>
          <w:rFonts w:asciiTheme="minorHAnsi" w:hAnsiTheme="minorHAnsi" w:cstheme="minorHAnsi"/>
          <w:sz w:val="26"/>
          <w:szCs w:val="26"/>
        </w:rPr>
        <w:t xml:space="preserve"> &amp; </w:t>
      </w:r>
      <w:r w:rsidRPr="00B63F02">
        <w:rPr>
          <w:rFonts w:asciiTheme="minorHAnsi" w:hAnsiTheme="minorHAnsi" w:cstheme="minorHAnsi"/>
          <w:sz w:val="26"/>
          <w:szCs w:val="26"/>
        </w:rPr>
        <w:t>cloud services.</w:t>
      </w:r>
    </w:p>
    <w:p w14:paraId="2D3DEE63" w14:textId="38113065" w:rsidR="00B63F02" w:rsidRDefault="00B63F02" w:rsidP="00B63F02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ind w:left="360" w:hanging="360"/>
        <w:rPr>
          <w:rFonts w:asciiTheme="minorHAnsi" w:hAnsiTheme="minorHAnsi" w:cstheme="minorHAnsi"/>
          <w:sz w:val="26"/>
          <w:szCs w:val="26"/>
        </w:rPr>
      </w:pPr>
      <w:r w:rsidRPr="00B63F02">
        <w:rPr>
          <w:rFonts w:asciiTheme="minorHAnsi" w:hAnsiTheme="minorHAnsi" w:cstheme="minorHAnsi"/>
          <w:sz w:val="26"/>
          <w:szCs w:val="26"/>
        </w:rPr>
        <w:t xml:space="preserve">Establish </w:t>
      </w:r>
      <w:r>
        <w:rPr>
          <w:rFonts w:asciiTheme="minorHAnsi" w:hAnsiTheme="minorHAnsi" w:cstheme="minorHAnsi"/>
          <w:sz w:val="26"/>
          <w:szCs w:val="26"/>
        </w:rPr>
        <w:t>&amp;</w:t>
      </w:r>
      <w:r w:rsidRPr="00B63F02">
        <w:rPr>
          <w:rFonts w:asciiTheme="minorHAnsi" w:hAnsiTheme="minorHAnsi" w:cstheme="minorHAnsi"/>
          <w:sz w:val="26"/>
          <w:szCs w:val="26"/>
        </w:rPr>
        <w:t xml:space="preserve"> enforce IT policies, procedures</w:t>
      </w:r>
      <w:r>
        <w:rPr>
          <w:rFonts w:asciiTheme="minorHAnsi" w:hAnsiTheme="minorHAnsi" w:cstheme="minorHAnsi"/>
          <w:sz w:val="26"/>
          <w:szCs w:val="26"/>
        </w:rPr>
        <w:t xml:space="preserve"> &amp; </w:t>
      </w:r>
      <w:r w:rsidRPr="00B63F02">
        <w:rPr>
          <w:rFonts w:asciiTheme="minorHAnsi" w:hAnsiTheme="minorHAnsi" w:cstheme="minorHAnsi"/>
          <w:sz w:val="26"/>
          <w:szCs w:val="26"/>
        </w:rPr>
        <w:t>best practices</w:t>
      </w:r>
      <w:r>
        <w:rPr>
          <w:rFonts w:asciiTheme="minorHAnsi" w:hAnsiTheme="minorHAnsi" w:cstheme="minorHAnsi"/>
          <w:sz w:val="26"/>
          <w:szCs w:val="26"/>
        </w:rPr>
        <w:t xml:space="preserve"> to comply with ITIL &amp; ISO standards. </w:t>
      </w:r>
    </w:p>
    <w:p w14:paraId="39B46F39" w14:textId="77777777" w:rsidR="00B63F02" w:rsidRDefault="00B63F02" w:rsidP="00B63F02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ind w:left="360" w:hanging="360"/>
        <w:rPr>
          <w:rFonts w:asciiTheme="minorHAnsi" w:hAnsiTheme="minorHAnsi" w:cstheme="minorHAnsi"/>
          <w:sz w:val="26"/>
          <w:szCs w:val="26"/>
        </w:rPr>
      </w:pPr>
      <w:r w:rsidRPr="00B63F02">
        <w:rPr>
          <w:rFonts w:asciiTheme="minorHAnsi" w:hAnsiTheme="minorHAnsi" w:cstheme="minorHAnsi"/>
          <w:sz w:val="26"/>
          <w:szCs w:val="26"/>
        </w:rPr>
        <w:t>Lead IT-related projects,</w:t>
      </w:r>
      <w:r>
        <w:rPr>
          <w:rFonts w:asciiTheme="minorHAnsi" w:hAnsiTheme="minorHAnsi" w:cstheme="minorHAnsi"/>
          <w:sz w:val="26"/>
          <w:szCs w:val="26"/>
        </w:rPr>
        <w:t xml:space="preserve"> including </w:t>
      </w:r>
      <w:r w:rsidRPr="00B63F02">
        <w:rPr>
          <w:rFonts w:asciiTheme="minorHAnsi" w:hAnsiTheme="minorHAnsi" w:cstheme="minorHAnsi"/>
          <w:sz w:val="26"/>
          <w:szCs w:val="26"/>
        </w:rPr>
        <w:t xml:space="preserve">software, </w:t>
      </w:r>
      <w:r>
        <w:rPr>
          <w:rFonts w:asciiTheme="minorHAnsi" w:hAnsiTheme="minorHAnsi" w:cstheme="minorHAnsi"/>
          <w:sz w:val="26"/>
          <w:szCs w:val="26"/>
        </w:rPr>
        <w:t xml:space="preserve">hardware, networks – provisioning &amp; upgrades. </w:t>
      </w:r>
    </w:p>
    <w:p w14:paraId="2B48CCC9" w14:textId="4AFA32C5" w:rsidR="00B63F02" w:rsidRDefault="00B63F02" w:rsidP="00944201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ind w:left="360" w:hanging="360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 xml:space="preserve">Implement systems for </w:t>
      </w:r>
      <w:r w:rsidRPr="00B63F02">
        <w:rPr>
          <w:rFonts w:asciiTheme="minorHAnsi" w:hAnsiTheme="minorHAnsi" w:cstheme="minorHAnsi"/>
          <w:sz w:val="26"/>
          <w:szCs w:val="26"/>
        </w:rPr>
        <w:t xml:space="preserve">Data Analytics &amp; Reporting </w:t>
      </w:r>
      <w:r>
        <w:rPr>
          <w:rFonts w:asciiTheme="minorHAnsi" w:hAnsiTheme="minorHAnsi" w:cstheme="minorHAnsi"/>
          <w:sz w:val="26"/>
          <w:szCs w:val="26"/>
        </w:rPr>
        <w:t>including Excel, VBA, Power BI &amp; Google Analytics.</w:t>
      </w:r>
    </w:p>
    <w:p w14:paraId="28BC5805" w14:textId="04B4C5E9" w:rsidR="00B63F02" w:rsidRDefault="00B63F02" w:rsidP="00944201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ind w:left="360" w:hanging="360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 xml:space="preserve">Manage cloud services for data storage &amp; application hosting in Azure &amp; </w:t>
      </w:r>
      <w:r w:rsidRPr="00B63F02">
        <w:rPr>
          <w:rFonts w:asciiTheme="minorHAnsi" w:hAnsiTheme="minorHAnsi" w:cstheme="minorHAnsi"/>
          <w:sz w:val="26"/>
          <w:szCs w:val="26"/>
        </w:rPr>
        <w:t>Google Cloud Platform (GCP)</w:t>
      </w:r>
      <w:r>
        <w:rPr>
          <w:rFonts w:asciiTheme="minorHAnsi" w:hAnsiTheme="minorHAnsi" w:cstheme="minorHAnsi"/>
          <w:sz w:val="26"/>
          <w:szCs w:val="26"/>
        </w:rPr>
        <w:t>.</w:t>
      </w:r>
    </w:p>
    <w:p w14:paraId="6C14C925" w14:textId="77777777" w:rsidR="0014496A" w:rsidRDefault="0014496A" w:rsidP="00944201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ind w:left="360" w:hanging="360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 xml:space="preserve">Coordinate ERP &amp; Tech vendors to in their ERP/software &amp; cloud infrastructure projects &amp; audits. </w:t>
      </w:r>
    </w:p>
    <w:p w14:paraId="66639498" w14:textId="77777777" w:rsidR="0014496A" w:rsidRDefault="0014496A" w:rsidP="0014496A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ind w:left="360" w:hanging="360"/>
        <w:rPr>
          <w:rFonts w:asciiTheme="minorHAnsi" w:hAnsiTheme="minorHAnsi" w:cstheme="minorHAnsi"/>
          <w:sz w:val="26"/>
          <w:szCs w:val="26"/>
        </w:rPr>
      </w:pPr>
      <w:r w:rsidRPr="00944201">
        <w:rPr>
          <w:rFonts w:asciiTheme="minorHAnsi" w:hAnsiTheme="minorHAnsi" w:cstheme="minorHAnsi"/>
          <w:sz w:val="26"/>
          <w:szCs w:val="26"/>
        </w:rPr>
        <w:t>Manage SAP</w:t>
      </w:r>
      <w:r>
        <w:rPr>
          <w:rFonts w:asciiTheme="minorHAnsi" w:hAnsiTheme="minorHAnsi" w:cstheme="minorHAnsi"/>
          <w:sz w:val="26"/>
          <w:szCs w:val="26"/>
        </w:rPr>
        <w:t>/ERP</w:t>
      </w:r>
      <w:r w:rsidRPr="00944201">
        <w:rPr>
          <w:rFonts w:asciiTheme="minorHAnsi" w:hAnsiTheme="minorHAnsi" w:cstheme="minorHAnsi"/>
          <w:sz w:val="26"/>
          <w:szCs w:val="26"/>
        </w:rPr>
        <w:t xml:space="preserve"> implementation projects</w:t>
      </w:r>
      <w:r>
        <w:rPr>
          <w:rFonts w:asciiTheme="minorHAnsi" w:hAnsiTheme="minorHAnsi" w:cstheme="minorHAnsi"/>
          <w:sz w:val="26"/>
          <w:szCs w:val="26"/>
        </w:rPr>
        <w:t xml:space="preserve"> in SAP B1, SAP HANA, SQL &amp; Dynamics platform. </w:t>
      </w:r>
    </w:p>
    <w:p w14:paraId="15486D01" w14:textId="77777777" w:rsidR="0014496A" w:rsidRDefault="0014496A" w:rsidP="0014496A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ind w:left="360" w:hanging="360"/>
        <w:rPr>
          <w:rFonts w:asciiTheme="minorHAnsi" w:hAnsiTheme="minorHAnsi" w:cstheme="minorHAnsi"/>
          <w:sz w:val="26"/>
          <w:szCs w:val="26"/>
        </w:rPr>
      </w:pPr>
      <w:r w:rsidRPr="00944201">
        <w:rPr>
          <w:rFonts w:asciiTheme="minorHAnsi" w:hAnsiTheme="minorHAnsi" w:cstheme="minorHAnsi"/>
          <w:sz w:val="26"/>
          <w:szCs w:val="26"/>
        </w:rPr>
        <w:t xml:space="preserve">Customize </w:t>
      </w:r>
      <w:r>
        <w:rPr>
          <w:rFonts w:asciiTheme="minorHAnsi" w:hAnsiTheme="minorHAnsi" w:cstheme="minorHAnsi"/>
          <w:sz w:val="26"/>
          <w:szCs w:val="26"/>
        </w:rPr>
        <w:t>ERP</w:t>
      </w:r>
      <w:r w:rsidRPr="00944201">
        <w:rPr>
          <w:rFonts w:asciiTheme="minorHAnsi" w:hAnsiTheme="minorHAnsi" w:cstheme="minorHAnsi"/>
          <w:sz w:val="26"/>
          <w:szCs w:val="26"/>
        </w:rPr>
        <w:t xml:space="preserve"> </w:t>
      </w:r>
      <w:r>
        <w:rPr>
          <w:rFonts w:asciiTheme="minorHAnsi" w:hAnsiTheme="minorHAnsi" w:cstheme="minorHAnsi"/>
          <w:sz w:val="26"/>
          <w:szCs w:val="26"/>
        </w:rPr>
        <w:t xml:space="preserve">system </w:t>
      </w:r>
      <w:r w:rsidRPr="00944201">
        <w:rPr>
          <w:rFonts w:asciiTheme="minorHAnsi" w:hAnsiTheme="minorHAnsi" w:cstheme="minorHAnsi"/>
          <w:sz w:val="26"/>
          <w:szCs w:val="26"/>
        </w:rPr>
        <w:t>to meet business needs, including Crystal Reports, workflows</w:t>
      </w:r>
      <w:r>
        <w:rPr>
          <w:rFonts w:asciiTheme="minorHAnsi" w:hAnsiTheme="minorHAnsi" w:cstheme="minorHAnsi"/>
          <w:sz w:val="26"/>
          <w:szCs w:val="26"/>
        </w:rPr>
        <w:t xml:space="preserve"> </w:t>
      </w:r>
      <w:r w:rsidRPr="00944201">
        <w:rPr>
          <w:rFonts w:asciiTheme="minorHAnsi" w:hAnsiTheme="minorHAnsi" w:cstheme="minorHAnsi"/>
          <w:sz w:val="26"/>
          <w:szCs w:val="26"/>
        </w:rPr>
        <w:t xml:space="preserve">&amp; </w:t>
      </w:r>
      <w:r>
        <w:rPr>
          <w:rFonts w:asciiTheme="minorHAnsi" w:hAnsiTheme="minorHAnsi" w:cstheme="minorHAnsi"/>
          <w:sz w:val="26"/>
          <w:szCs w:val="26"/>
        </w:rPr>
        <w:t>BI dashboards</w:t>
      </w:r>
      <w:r w:rsidRPr="00944201">
        <w:rPr>
          <w:rFonts w:asciiTheme="minorHAnsi" w:hAnsiTheme="minorHAnsi" w:cstheme="minorHAnsi"/>
          <w:sz w:val="26"/>
          <w:szCs w:val="26"/>
        </w:rPr>
        <w:t>.</w:t>
      </w:r>
    </w:p>
    <w:p w14:paraId="65AAF301" w14:textId="7F33EB1B" w:rsidR="00944201" w:rsidRDefault="00944201" w:rsidP="00944201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ind w:left="360" w:hanging="360"/>
        <w:rPr>
          <w:rFonts w:asciiTheme="minorHAnsi" w:hAnsiTheme="minorHAnsi" w:cstheme="minorHAnsi"/>
          <w:sz w:val="26"/>
          <w:szCs w:val="26"/>
        </w:rPr>
      </w:pPr>
      <w:r w:rsidRPr="00944201">
        <w:rPr>
          <w:rFonts w:asciiTheme="minorHAnsi" w:hAnsiTheme="minorHAnsi" w:cstheme="minorHAnsi"/>
          <w:sz w:val="26"/>
          <w:szCs w:val="26"/>
        </w:rPr>
        <w:t xml:space="preserve">Automate repetitive tasks &amp; processes with </w:t>
      </w:r>
      <w:r w:rsidR="00787363">
        <w:rPr>
          <w:rFonts w:asciiTheme="minorHAnsi" w:hAnsiTheme="minorHAnsi" w:cstheme="minorHAnsi"/>
          <w:sz w:val="26"/>
          <w:szCs w:val="26"/>
        </w:rPr>
        <w:t>ERP/CRM</w:t>
      </w:r>
      <w:r w:rsidRPr="00944201">
        <w:rPr>
          <w:rFonts w:asciiTheme="minorHAnsi" w:hAnsiTheme="minorHAnsi" w:cstheme="minorHAnsi"/>
          <w:sz w:val="26"/>
          <w:szCs w:val="26"/>
        </w:rPr>
        <w:t xml:space="preserve"> workflows &amp; batch processing options.</w:t>
      </w:r>
    </w:p>
    <w:p w14:paraId="58A0D10F" w14:textId="037BC2F1" w:rsidR="0014496A" w:rsidRPr="00944201" w:rsidRDefault="00BA69BC" w:rsidP="00944201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ind w:left="360" w:hanging="360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 xml:space="preserve">Lead migration of ERP systems data &amp; database functions including </w:t>
      </w:r>
      <w:r w:rsidR="0014496A">
        <w:rPr>
          <w:rFonts w:asciiTheme="minorHAnsi" w:hAnsiTheme="minorHAnsi" w:cstheme="minorHAnsi"/>
          <w:sz w:val="26"/>
          <w:szCs w:val="26"/>
        </w:rPr>
        <w:t>Oracle/SQL</w:t>
      </w:r>
      <w:r>
        <w:rPr>
          <w:rFonts w:asciiTheme="minorHAnsi" w:hAnsiTheme="minorHAnsi" w:cstheme="minorHAnsi"/>
          <w:sz w:val="26"/>
          <w:szCs w:val="26"/>
        </w:rPr>
        <w:t xml:space="preserve"> databases, SQL/T-SQL. </w:t>
      </w:r>
      <w:r w:rsidR="0014496A" w:rsidRPr="0014496A">
        <w:rPr>
          <w:rFonts w:asciiTheme="minorHAnsi" w:hAnsiTheme="minorHAnsi" w:cstheme="minorHAnsi"/>
          <w:sz w:val="26"/>
          <w:szCs w:val="26"/>
        </w:rPr>
        <w:t xml:space="preserve"> </w:t>
      </w:r>
    </w:p>
    <w:p w14:paraId="3E1F62A7" w14:textId="10BB07CE" w:rsidR="00944201" w:rsidRDefault="00BA69BC" w:rsidP="006E16D9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ind w:left="360" w:hanging="360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 xml:space="preserve">Coordinate vendors to implement </w:t>
      </w:r>
      <w:r w:rsidR="006E16D9" w:rsidRPr="006E16D9">
        <w:rPr>
          <w:rFonts w:asciiTheme="minorHAnsi" w:hAnsiTheme="minorHAnsi" w:cstheme="minorHAnsi"/>
          <w:sz w:val="26"/>
          <w:szCs w:val="26"/>
        </w:rPr>
        <w:t>Case Management System (CMS</w:t>
      </w:r>
      <w:r w:rsidR="00944201">
        <w:rPr>
          <w:rFonts w:asciiTheme="minorHAnsi" w:hAnsiTheme="minorHAnsi" w:cstheme="minorHAnsi"/>
          <w:sz w:val="26"/>
          <w:szCs w:val="26"/>
        </w:rPr>
        <w:t>) for Dubai Financial Courts</w:t>
      </w:r>
      <w:r>
        <w:rPr>
          <w:rFonts w:asciiTheme="minorHAnsi" w:hAnsiTheme="minorHAnsi" w:cstheme="minorHAnsi"/>
          <w:sz w:val="26"/>
          <w:szCs w:val="26"/>
        </w:rPr>
        <w:t>.</w:t>
      </w:r>
    </w:p>
    <w:p w14:paraId="69BFCA2A" w14:textId="3FC8163C" w:rsidR="00C93811" w:rsidRDefault="00C93811" w:rsidP="006E16D9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ind w:left="360" w:hanging="360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>Support marketing team with social media planning</w:t>
      </w:r>
      <w:r w:rsidR="00104092">
        <w:rPr>
          <w:rFonts w:asciiTheme="minorHAnsi" w:hAnsiTheme="minorHAnsi" w:cstheme="minorHAnsi"/>
          <w:sz w:val="26"/>
          <w:szCs w:val="26"/>
        </w:rPr>
        <w:t xml:space="preserve"> &amp;</w:t>
      </w:r>
      <w:r>
        <w:rPr>
          <w:rFonts w:asciiTheme="minorHAnsi" w:hAnsiTheme="minorHAnsi" w:cstheme="minorHAnsi"/>
          <w:sz w:val="26"/>
          <w:szCs w:val="26"/>
        </w:rPr>
        <w:t xml:space="preserve"> publishing</w:t>
      </w:r>
      <w:r w:rsidR="00104092">
        <w:rPr>
          <w:rFonts w:asciiTheme="minorHAnsi" w:hAnsiTheme="minorHAnsi" w:cstheme="minorHAnsi"/>
          <w:sz w:val="26"/>
          <w:szCs w:val="26"/>
        </w:rPr>
        <w:t>, email newsletter &amp; social surveys.</w:t>
      </w:r>
    </w:p>
    <w:p w14:paraId="5BCFAAC1" w14:textId="548CE234" w:rsidR="00944201" w:rsidRDefault="00944201" w:rsidP="0079599D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ind w:left="360" w:hanging="360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 xml:space="preserve">Implement electronic </w:t>
      </w:r>
      <w:r w:rsidR="006E16D9" w:rsidRPr="006E16D9">
        <w:rPr>
          <w:rFonts w:asciiTheme="minorHAnsi" w:hAnsiTheme="minorHAnsi" w:cstheme="minorHAnsi"/>
          <w:sz w:val="26"/>
          <w:szCs w:val="26"/>
        </w:rPr>
        <w:t>Document Management</w:t>
      </w:r>
      <w:r w:rsidR="00F21072">
        <w:rPr>
          <w:rFonts w:asciiTheme="minorHAnsi" w:hAnsiTheme="minorHAnsi" w:cstheme="minorHAnsi"/>
          <w:sz w:val="26"/>
          <w:szCs w:val="26"/>
        </w:rPr>
        <w:t xml:space="preserve"> system</w:t>
      </w:r>
      <w:r>
        <w:rPr>
          <w:rFonts w:asciiTheme="minorHAnsi" w:hAnsiTheme="minorHAnsi" w:cstheme="minorHAnsi"/>
          <w:sz w:val="26"/>
          <w:szCs w:val="26"/>
        </w:rPr>
        <w:t xml:space="preserve">, OCR, digital signatures, audit trails &amp; security. </w:t>
      </w:r>
    </w:p>
    <w:p w14:paraId="0E21EFA0" w14:textId="46F2980E" w:rsidR="00B743B8" w:rsidRDefault="00B743B8" w:rsidP="00B743B8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ind w:left="360" w:hanging="360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>Coordinate</w:t>
      </w:r>
      <w:r w:rsidR="006E16D9" w:rsidRPr="00B92BA2">
        <w:rPr>
          <w:rFonts w:asciiTheme="minorHAnsi" w:hAnsiTheme="minorHAnsi" w:cstheme="minorHAnsi"/>
          <w:sz w:val="26"/>
          <w:szCs w:val="26"/>
        </w:rPr>
        <w:t xml:space="preserve"> E-gov services</w:t>
      </w:r>
      <w:r>
        <w:rPr>
          <w:rFonts w:asciiTheme="minorHAnsi" w:hAnsiTheme="minorHAnsi" w:cstheme="minorHAnsi"/>
          <w:sz w:val="26"/>
          <w:szCs w:val="26"/>
        </w:rPr>
        <w:t xml:space="preserve"> like </w:t>
      </w:r>
      <w:r w:rsidRPr="00B743B8">
        <w:rPr>
          <w:rFonts w:asciiTheme="minorHAnsi" w:hAnsiTheme="minorHAnsi" w:cstheme="minorHAnsi"/>
          <w:sz w:val="26"/>
          <w:szCs w:val="26"/>
        </w:rPr>
        <w:t>Secure digital IDs</w:t>
      </w:r>
      <w:r>
        <w:rPr>
          <w:rFonts w:asciiTheme="minorHAnsi" w:hAnsiTheme="minorHAnsi" w:cstheme="minorHAnsi"/>
          <w:sz w:val="26"/>
          <w:szCs w:val="26"/>
        </w:rPr>
        <w:t xml:space="preserve">, E-Justice, </w:t>
      </w:r>
      <w:r w:rsidR="00B92BA2" w:rsidRPr="00B92BA2">
        <w:rPr>
          <w:rFonts w:asciiTheme="minorHAnsi" w:hAnsiTheme="minorHAnsi" w:cstheme="minorHAnsi"/>
          <w:sz w:val="26"/>
          <w:szCs w:val="26"/>
        </w:rPr>
        <w:t>E-filing, E-payments</w:t>
      </w:r>
      <w:r>
        <w:rPr>
          <w:rFonts w:asciiTheme="minorHAnsi" w:hAnsiTheme="minorHAnsi" w:cstheme="minorHAnsi"/>
          <w:sz w:val="26"/>
          <w:szCs w:val="26"/>
        </w:rPr>
        <w:t xml:space="preserve">, Self Service,etc. </w:t>
      </w:r>
    </w:p>
    <w:p w14:paraId="660A7307" w14:textId="77777777" w:rsidR="00C93811" w:rsidRDefault="004F464D" w:rsidP="004F464D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ind w:left="360" w:hanging="360"/>
        <w:rPr>
          <w:rFonts w:asciiTheme="minorHAnsi" w:hAnsiTheme="minorHAnsi" w:cstheme="minorHAnsi"/>
          <w:sz w:val="26"/>
          <w:szCs w:val="26"/>
        </w:rPr>
      </w:pPr>
      <w:r w:rsidRPr="004F464D">
        <w:rPr>
          <w:rFonts w:asciiTheme="minorHAnsi" w:hAnsiTheme="minorHAnsi" w:cstheme="minorHAnsi"/>
          <w:sz w:val="26"/>
          <w:szCs w:val="26"/>
        </w:rPr>
        <w:t>Implement</w:t>
      </w:r>
      <w:r w:rsidR="00C93811">
        <w:rPr>
          <w:rFonts w:asciiTheme="minorHAnsi" w:hAnsiTheme="minorHAnsi" w:cstheme="minorHAnsi"/>
          <w:sz w:val="26"/>
          <w:szCs w:val="26"/>
        </w:rPr>
        <w:t xml:space="preserve"> security including</w:t>
      </w:r>
      <w:r w:rsidRPr="004F464D">
        <w:rPr>
          <w:rFonts w:asciiTheme="minorHAnsi" w:hAnsiTheme="minorHAnsi" w:cstheme="minorHAnsi"/>
          <w:sz w:val="26"/>
          <w:szCs w:val="26"/>
        </w:rPr>
        <w:t xml:space="preserve"> Cybersecurity</w:t>
      </w:r>
      <w:r w:rsidR="00C93811">
        <w:rPr>
          <w:rFonts w:asciiTheme="minorHAnsi" w:hAnsiTheme="minorHAnsi" w:cstheme="minorHAnsi"/>
          <w:sz w:val="26"/>
          <w:szCs w:val="26"/>
        </w:rPr>
        <w:t xml:space="preserve">, VPN, </w:t>
      </w:r>
      <w:r w:rsidRPr="004F464D">
        <w:rPr>
          <w:rFonts w:asciiTheme="minorHAnsi" w:hAnsiTheme="minorHAnsi" w:cstheme="minorHAnsi"/>
          <w:sz w:val="26"/>
          <w:szCs w:val="26"/>
        </w:rPr>
        <w:t xml:space="preserve">Network </w:t>
      </w:r>
      <w:r w:rsidR="00C93811">
        <w:rPr>
          <w:rFonts w:asciiTheme="minorHAnsi" w:hAnsiTheme="minorHAnsi" w:cstheme="minorHAnsi"/>
          <w:sz w:val="26"/>
          <w:szCs w:val="26"/>
        </w:rPr>
        <w:t>&amp; system security &amp; CCTV surveillance.</w:t>
      </w:r>
    </w:p>
    <w:p w14:paraId="7CBB1A90" w14:textId="646B3FC5" w:rsidR="00787363" w:rsidRDefault="004F464D" w:rsidP="004F464D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ind w:left="360" w:hanging="360"/>
        <w:rPr>
          <w:rFonts w:asciiTheme="minorHAnsi" w:hAnsiTheme="minorHAnsi" w:cstheme="minorHAnsi"/>
          <w:sz w:val="26"/>
          <w:szCs w:val="26"/>
        </w:rPr>
      </w:pPr>
      <w:r w:rsidRPr="004F464D">
        <w:rPr>
          <w:rFonts w:asciiTheme="minorHAnsi" w:hAnsiTheme="minorHAnsi" w:cstheme="minorHAnsi"/>
          <w:sz w:val="26"/>
          <w:szCs w:val="26"/>
        </w:rPr>
        <w:t>Coordinate IT &amp; Security Audits, maintain audit documents, security/incident documents &amp; reports</w:t>
      </w:r>
      <w:r>
        <w:rPr>
          <w:rFonts w:asciiTheme="minorHAnsi" w:hAnsiTheme="minorHAnsi" w:cstheme="minorHAnsi"/>
          <w:sz w:val="26"/>
          <w:szCs w:val="26"/>
        </w:rPr>
        <w:t xml:space="preserve"> related to standards </w:t>
      </w:r>
      <w:r w:rsidRPr="000818A5">
        <w:rPr>
          <w:rFonts w:asciiTheme="minorHAnsi" w:hAnsiTheme="minorHAnsi" w:cstheme="minorHAnsi"/>
          <w:sz w:val="26"/>
          <w:szCs w:val="26"/>
        </w:rPr>
        <w:t>ISO 9001</w:t>
      </w:r>
      <w:r>
        <w:rPr>
          <w:rFonts w:asciiTheme="minorHAnsi" w:hAnsiTheme="minorHAnsi" w:cstheme="minorHAnsi"/>
          <w:sz w:val="26"/>
          <w:szCs w:val="26"/>
        </w:rPr>
        <w:t>, ISO</w:t>
      </w:r>
      <w:r w:rsidRPr="000818A5">
        <w:rPr>
          <w:rFonts w:asciiTheme="minorHAnsi" w:hAnsiTheme="minorHAnsi" w:cstheme="minorHAnsi"/>
          <w:sz w:val="26"/>
          <w:szCs w:val="26"/>
        </w:rPr>
        <w:t xml:space="preserve"> 27000</w:t>
      </w:r>
      <w:r>
        <w:rPr>
          <w:rFonts w:asciiTheme="minorHAnsi" w:hAnsiTheme="minorHAnsi" w:cstheme="minorHAnsi"/>
          <w:sz w:val="26"/>
          <w:szCs w:val="26"/>
        </w:rPr>
        <w:t xml:space="preserve">, ISO 20022 &amp; frameworks </w:t>
      </w:r>
      <w:r w:rsidRPr="004F464D">
        <w:rPr>
          <w:rFonts w:asciiTheme="minorHAnsi" w:hAnsiTheme="minorHAnsi" w:cstheme="minorHAnsi"/>
          <w:sz w:val="26"/>
          <w:szCs w:val="26"/>
        </w:rPr>
        <w:t>CIS, GDPR, PCI-DSS</w:t>
      </w:r>
      <w:r>
        <w:rPr>
          <w:rFonts w:asciiTheme="minorHAnsi" w:hAnsiTheme="minorHAnsi" w:cstheme="minorHAnsi"/>
          <w:sz w:val="26"/>
          <w:szCs w:val="26"/>
        </w:rPr>
        <w:t>.</w:t>
      </w:r>
    </w:p>
    <w:p w14:paraId="339AA21D" w14:textId="3126EF18" w:rsidR="006E16D9" w:rsidRPr="003019CD" w:rsidRDefault="001307C3" w:rsidP="006E16D9">
      <w:pPr>
        <w:tabs>
          <w:tab w:val="left" w:pos="7938"/>
        </w:tabs>
        <w:spacing w:before="20" w:after="20"/>
        <w:rPr>
          <w:rFonts w:asciiTheme="minorHAnsi" w:hAnsiTheme="minorHAnsi" w:cstheme="minorHAnsi"/>
          <w:b/>
          <w:iCs/>
          <w:color w:val="000000" w:themeColor="text1"/>
          <w:sz w:val="28"/>
          <w:szCs w:val="28"/>
        </w:rPr>
      </w:pPr>
      <w:bookmarkStart w:id="1" w:name="_Hlk94438770"/>
      <w:r w:rsidRPr="003019CD">
        <w:rPr>
          <w:rFonts w:asciiTheme="minorHAnsi" w:hAnsiTheme="minorHAnsi" w:cstheme="minorHAnsi"/>
          <w:b/>
          <w:iCs/>
          <w:color w:val="000000" w:themeColor="text1"/>
          <w:sz w:val="28"/>
          <w:szCs w:val="28"/>
        </w:rPr>
        <w:t xml:space="preserve">System </w:t>
      </w:r>
      <w:r>
        <w:rPr>
          <w:rFonts w:asciiTheme="minorHAnsi" w:hAnsiTheme="minorHAnsi" w:cstheme="minorHAnsi"/>
          <w:b/>
          <w:iCs/>
          <w:color w:val="000000" w:themeColor="text1"/>
          <w:sz w:val="28"/>
          <w:szCs w:val="28"/>
        </w:rPr>
        <w:t>Admin – IT/LMS/SIS</w:t>
      </w:r>
      <w:r w:rsidR="006E16D9">
        <w:rPr>
          <w:rFonts w:asciiTheme="minorHAnsi" w:hAnsiTheme="minorHAnsi" w:cstheme="minorHAnsi"/>
          <w:b/>
          <w:iCs/>
          <w:color w:val="000000" w:themeColor="text1"/>
          <w:sz w:val="28"/>
          <w:szCs w:val="28"/>
        </w:rPr>
        <w:tab/>
      </w:r>
      <w:r w:rsidR="00B92BA2">
        <w:rPr>
          <w:rFonts w:asciiTheme="minorHAnsi" w:hAnsiTheme="minorHAnsi" w:cstheme="minorHAnsi"/>
          <w:b/>
          <w:iCs/>
          <w:color w:val="000000" w:themeColor="text1"/>
          <w:sz w:val="28"/>
          <w:szCs w:val="28"/>
        </w:rPr>
        <w:t>Sep</w:t>
      </w:r>
      <w:r w:rsidR="00B92BA2" w:rsidRPr="00E453F0">
        <w:rPr>
          <w:rFonts w:asciiTheme="minorHAnsi" w:hAnsiTheme="minorHAnsi" w:cstheme="minorHAnsi"/>
          <w:b/>
          <w:iCs/>
          <w:color w:val="000000" w:themeColor="text1"/>
          <w:sz w:val="28"/>
          <w:szCs w:val="28"/>
        </w:rPr>
        <w:t xml:space="preserve"> 200</w:t>
      </w:r>
      <w:r w:rsidR="00B92BA2">
        <w:rPr>
          <w:rFonts w:asciiTheme="minorHAnsi" w:hAnsiTheme="minorHAnsi" w:cstheme="minorHAnsi"/>
          <w:b/>
          <w:iCs/>
          <w:color w:val="000000" w:themeColor="text1"/>
          <w:sz w:val="28"/>
          <w:szCs w:val="28"/>
        </w:rPr>
        <w:t>2</w:t>
      </w:r>
      <w:r w:rsidR="00B92BA2" w:rsidRPr="00E453F0">
        <w:rPr>
          <w:rFonts w:asciiTheme="minorHAnsi" w:hAnsiTheme="minorHAnsi" w:cstheme="minorHAnsi"/>
          <w:b/>
          <w:iCs/>
          <w:color w:val="000000" w:themeColor="text1"/>
          <w:sz w:val="28"/>
          <w:szCs w:val="28"/>
        </w:rPr>
        <w:t xml:space="preserve"> – </w:t>
      </w:r>
      <w:r w:rsidR="00B92BA2">
        <w:rPr>
          <w:rFonts w:asciiTheme="minorHAnsi" w:hAnsiTheme="minorHAnsi" w:cstheme="minorHAnsi"/>
          <w:b/>
          <w:iCs/>
          <w:color w:val="000000" w:themeColor="text1"/>
          <w:sz w:val="28"/>
          <w:szCs w:val="28"/>
        </w:rPr>
        <w:t>May 2005</w:t>
      </w:r>
    </w:p>
    <w:p w14:paraId="4E49F658" w14:textId="77777777" w:rsidR="006E16D9" w:rsidRPr="003019CD" w:rsidRDefault="006E16D9" w:rsidP="006E16D9">
      <w:pPr>
        <w:tabs>
          <w:tab w:val="left" w:pos="7938"/>
        </w:tabs>
        <w:spacing w:before="20" w:after="20"/>
        <w:rPr>
          <w:rFonts w:asciiTheme="minorHAnsi" w:hAnsiTheme="minorHAnsi" w:cstheme="minorHAnsi"/>
          <w:b/>
          <w:iCs/>
          <w:color w:val="000000" w:themeColor="text1"/>
          <w:sz w:val="28"/>
          <w:szCs w:val="28"/>
        </w:rPr>
      </w:pPr>
      <w:r w:rsidRPr="00F816FA">
        <w:rPr>
          <w:rFonts w:asciiTheme="minorHAnsi" w:hAnsiTheme="minorHAnsi" w:cstheme="minorHAnsi"/>
          <w:b/>
          <w:iCs/>
          <w:color w:val="000000" w:themeColor="text1"/>
          <w:sz w:val="28"/>
          <w:szCs w:val="28"/>
        </w:rPr>
        <w:t>Informatics Education (HK) Ltd</w:t>
      </w:r>
      <w:r>
        <w:rPr>
          <w:rFonts w:asciiTheme="minorHAnsi" w:hAnsiTheme="minorHAnsi" w:cstheme="minorHAnsi"/>
          <w:b/>
          <w:iCs/>
          <w:color w:val="000000" w:themeColor="text1"/>
          <w:sz w:val="28"/>
          <w:szCs w:val="28"/>
        </w:rPr>
        <w:tab/>
      </w:r>
      <w:r w:rsidRPr="003019CD">
        <w:rPr>
          <w:rFonts w:asciiTheme="minorHAnsi" w:hAnsiTheme="minorHAnsi" w:cstheme="minorHAnsi"/>
          <w:b/>
          <w:iCs/>
          <w:color w:val="000000" w:themeColor="text1"/>
          <w:sz w:val="28"/>
          <w:szCs w:val="28"/>
        </w:rPr>
        <w:t>Hong Kong</w:t>
      </w:r>
    </w:p>
    <w:bookmarkEnd w:id="1"/>
    <w:p w14:paraId="670EFC64" w14:textId="756DEA98" w:rsidR="00D02FDF" w:rsidRPr="00D02FDF" w:rsidRDefault="00D02FDF" w:rsidP="006E16D9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ind w:left="360" w:hanging="360"/>
        <w:rPr>
          <w:rFonts w:asciiTheme="minorHAnsi" w:hAnsiTheme="minorHAnsi" w:cstheme="minorHAnsi"/>
          <w:sz w:val="26"/>
          <w:szCs w:val="26"/>
        </w:rPr>
      </w:pPr>
      <w:r w:rsidRPr="00D02FDF">
        <w:rPr>
          <w:rFonts w:asciiTheme="minorHAnsi" w:hAnsiTheme="minorHAnsi" w:cstheme="minorHAnsi"/>
          <w:sz w:val="26"/>
          <w:szCs w:val="26"/>
        </w:rPr>
        <w:t>Install</w:t>
      </w:r>
      <w:r w:rsidR="00FF0A2A">
        <w:rPr>
          <w:rFonts w:asciiTheme="minorHAnsi" w:hAnsiTheme="minorHAnsi" w:cstheme="minorHAnsi"/>
          <w:sz w:val="26"/>
          <w:szCs w:val="26"/>
        </w:rPr>
        <w:t xml:space="preserve"> </w:t>
      </w:r>
      <w:r w:rsidRPr="00D02FDF">
        <w:rPr>
          <w:rFonts w:asciiTheme="minorHAnsi" w:hAnsiTheme="minorHAnsi" w:cstheme="minorHAnsi"/>
          <w:sz w:val="26"/>
          <w:szCs w:val="26"/>
        </w:rPr>
        <w:t>&amp; maintain server operating systems, hardware, software &amp; overall IT infrastructure.</w:t>
      </w:r>
    </w:p>
    <w:p w14:paraId="7910128A" w14:textId="71DE18F1" w:rsidR="00D02FDF" w:rsidRPr="00D02FDF" w:rsidRDefault="00D02FDF" w:rsidP="006E16D9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ind w:left="360" w:hanging="360"/>
        <w:rPr>
          <w:rFonts w:asciiTheme="minorHAnsi" w:hAnsiTheme="minorHAnsi" w:cstheme="minorHAnsi"/>
          <w:sz w:val="26"/>
          <w:szCs w:val="26"/>
        </w:rPr>
      </w:pPr>
      <w:r w:rsidRPr="00D02FDF">
        <w:rPr>
          <w:rFonts w:asciiTheme="minorHAnsi" w:hAnsiTheme="minorHAnsi" w:cstheme="minorHAnsi"/>
          <w:sz w:val="26"/>
          <w:szCs w:val="26"/>
        </w:rPr>
        <w:t>Provide technical support to end-users, respond to help desk tickets, identify &amp; resolve issues.</w:t>
      </w:r>
    </w:p>
    <w:p w14:paraId="5A9DE759" w14:textId="487BC426" w:rsidR="00D02FDF" w:rsidRDefault="00D02FDF" w:rsidP="006E16D9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ind w:left="360" w:hanging="360"/>
        <w:rPr>
          <w:rFonts w:asciiTheme="minorHAnsi" w:hAnsiTheme="minorHAnsi" w:cstheme="minorHAnsi"/>
          <w:sz w:val="26"/>
          <w:szCs w:val="26"/>
        </w:rPr>
      </w:pPr>
      <w:r w:rsidRPr="00D02FDF">
        <w:rPr>
          <w:rFonts w:asciiTheme="minorHAnsi" w:hAnsiTheme="minorHAnsi" w:cstheme="minorHAnsi"/>
          <w:sz w:val="26"/>
          <w:szCs w:val="26"/>
        </w:rPr>
        <w:t>Manage &amp; configure network devices, including servers, laptops, routers, switches, firewalls &amp; VPNs.</w:t>
      </w:r>
    </w:p>
    <w:p w14:paraId="38A0F4E1" w14:textId="76BC52B5" w:rsidR="00D02FDF" w:rsidRDefault="00D02FDF" w:rsidP="006E16D9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ind w:left="360" w:hanging="360"/>
        <w:rPr>
          <w:rFonts w:asciiTheme="minorHAnsi" w:hAnsiTheme="minorHAnsi" w:cstheme="minorHAnsi"/>
          <w:sz w:val="26"/>
          <w:szCs w:val="26"/>
        </w:rPr>
      </w:pPr>
      <w:r w:rsidRPr="00D02FDF">
        <w:rPr>
          <w:rFonts w:asciiTheme="minorHAnsi" w:hAnsiTheme="minorHAnsi" w:cstheme="minorHAnsi"/>
          <w:sz w:val="26"/>
          <w:szCs w:val="26"/>
        </w:rPr>
        <w:t>Implement backup &amp; disaster recovery solutions; perform regular backups &amp; develop recovery plans</w:t>
      </w:r>
    </w:p>
    <w:p w14:paraId="7A80E37C" w14:textId="050A0FD2" w:rsidR="00CD52CC" w:rsidRDefault="00D02FDF" w:rsidP="006E16D9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ind w:left="360" w:hanging="360"/>
        <w:rPr>
          <w:rFonts w:asciiTheme="minorHAnsi" w:hAnsiTheme="minorHAnsi" w:cstheme="minorHAnsi"/>
          <w:sz w:val="26"/>
          <w:szCs w:val="26"/>
        </w:rPr>
      </w:pPr>
      <w:r w:rsidRPr="00FF0A2A">
        <w:rPr>
          <w:rFonts w:asciiTheme="minorHAnsi" w:hAnsiTheme="minorHAnsi" w:cstheme="minorHAnsi"/>
          <w:sz w:val="26"/>
          <w:szCs w:val="26"/>
        </w:rPr>
        <w:t>Implement security policies, procedures</w:t>
      </w:r>
      <w:r w:rsidR="00CD52CC">
        <w:rPr>
          <w:rFonts w:asciiTheme="minorHAnsi" w:hAnsiTheme="minorHAnsi" w:cstheme="minorHAnsi"/>
          <w:sz w:val="26"/>
          <w:szCs w:val="26"/>
        </w:rPr>
        <w:t xml:space="preserve"> &amp; </w:t>
      </w:r>
      <w:r w:rsidRPr="00FF0A2A">
        <w:rPr>
          <w:rFonts w:asciiTheme="minorHAnsi" w:hAnsiTheme="minorHAnsi" w:cstheme="minorHAnsi"/>
          <w:sz w:val="26"/>
          <w:szCs w:val="26"/>
        </w:rPr>
        <w:t>controls to protect IT systems, networks</w:t>
      </w:r>
      <w:r w:rsidR="00CD52CC">
        <w:rPr>
          <w:rFonts w:asciiTheme="minorHAnsi" w:hAnsiTheme="minorHAnsi" w:cstheme="minorHAnsi"/>
          <w:sz w:val="26"/>
          <w:szCs w:val="26"/>
        </w:rPr>
        <w:t>, servers/terminals.</w:t>
      </w:r>
    </w:p>
    <w:p w14:paraId="36252103" w14:textId="4304FE6C" w:rsidR="00FF0A2A" w:rsidRPr="00D02FDF" w:rsidRDefault="00FF0A2A" w:rsidP="006E16D9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ind w:left="360" w:hanging="360"/>
        <w:rPr>
          <w:rFonts w:asciiTheme="minorHAnsi" w:hAnsiTheme="minorHAnsi" w:cstheme="minorHAnsi"/>
          <w:sz w:val="26"/>
          <w:szCs w:val="26"/>
        </w:rPr>
      </w:pPr>
      <w:r w:rsidRPr="00FF0A2A">
        <w:rPr>
          <w:rFonts w:asciiTheme="minorHAnsi" w:hAnsiTheme="minorHAnsi" w:cstheme="minorHAnsi"/>
          <w:sz w:val="26"/>
          <w:szCs w:val="26"/>
        </w:rPr>
        <w:t>Lead</w:t>
      </w:r>
      <w:r w:rsidR="00CD52CC">
        <w:rPr>
          <w:rFonts w:asciiTheme="minorHAnsi" w:hAnsiTheme="minorHAnsi" w:cstheme="minorHAnsi"/>
          <w:sz w:val="26"/>
          <w:szCs w:val="26"/>
        </w:rPr>
        <w:t>/</w:t>
      </w:r>
      <w:r w:rsidRPr="00FF0A2A">
        <w:rPr>
          <w:rFonts w:asciiTheme="minorHAnsi" w:hAnsiTheme="minorHAnsi" w:cstheme="minorHAnsi"/>
          <w:sz w:val="26"/>
          <w:szCs w:val="26"/>
        </w:rPr>
        <w:t xml:space="preserve">participate in IT projects </w:t>
      </w:r>
      <w:r w:rsidR="00CD52CC">
        <w:rPr>
          <w:rFonts w:asciiTheme="minorHAnsi" w:hAnsiTheme="minorHAnsi" w:cstheme="minorHAnsi"/>
          <w:sz w:val="26"/>
          <w:szCs w:val="26"/>
        </w:rPr>
        <w:t>including</w:t>
      </w:r>
      <w:r w:rsidRPr="00FF0A2A">
        <w:rPr>
          <w:rFonts w:asciiTheme="minorHAnsi" w:hAnsiTheme="minorHAnsi" w:cstheme="minorHAnsi"/>
          <w:sz w:val="26"/>
          <w:szCs w:val="26"/>
        </w:rPr>
        <w:t xml:space="preserve"> system migrations, deployments</w:t>
      </w:r>
      <w:r w:rsidR="00CD52CC">
        <w:rPr>
          <w:rFonts w:asciiTheme="minorHAnsi" w:hAnsiTheme="minorHAnsi" w:cstheme="minorHAnsi"/>
          <w:sz w:val="26"/>
          <w:szCs w:val="26"/>
        </w:rPr>
        <w:t xml:space="preserve">, </w:t>
      </w:r>
      <w:r w:rsidRPr="00FF0A2A">
        <w:rPr>
          <w:rFonts w:asciiTheme="minorHAnsi" w:hAnsiTheme="minorHAnsi" w:cstheme="minorHAnsi"/>
          <w:sz w:val="26"/>
          <w:szCs w:val="26"/>
        </w:rPr>
        <w:t>enhancements</w:t>
      </w:r>
      <w:r w:rsidR="00CD52CC">
        <w:rPr>
          <w:rFonts w:asciiTheme="minorHAnsi" w:hAnsiTheme="minorHAnsi" w:cstheme="minorHAnsi"/>
          <w:sz w:val="26"/>
          <w:szCs w:val="26"/>
        </w:rPr>
        <w:t xml:space="preserve"> &amp; audits.</w:t>
      </w:r>
    </w:p>
    <w:p w14:paraId="360786EB" w14:textId="3DD17DB7" w:rsidR="00F50A24" w:rsidRDefault="00F50A24" w:rsidP="00F50A24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ind w:left="360" w:hanging="360"/>
        <w:rPr>
          <w:rFonts w:asciiTheme="minorHAnsi" w:hAnsiTheme="minorHAnsi" w:cstheme="minorHAnsi"/>
          <w:sz w:val="26"/>
          <w:szCs w:val="26"/>
        </w:rPr>
      </w:pPr>
      <w:r w:rsidRPr="00F50A24">
        <w:rPr>
          <w:rFonts w:asciiTheme="minorHAnsi" w:hAnsiTheme="minorHAnsi" w:cstheme="minorHAnsi"/>
          <w:sz w:val="26"/>
          <w:szCs w:val="26"/>
        </w:rPr>
        <w:t xml:space="preserve">Deploy </w:t>
      </w:r>
      <w:r>
        <w:rPr>
          <w:rFonts w:asciiTheme="minorHAnsi" w:hAnsiTheme="minorHAnsi" w:cstheme="minorHAnsi"/>
          <w:sz w:val="26"/>
          <w:szCs w:val="26"/>
        </w:rPr>
        <w:t>&amp;</w:t>
      </w:r>
      <w:r w:rsidRPr="00F50A24">
        <w:rPr>
          <w:rFonts w:asciiTheme="minorHAnsi" w:hAnsiTheme="minorHAnsi" w:cstheme="minorHAnsi"/>
          <w:sz w:val="26"/>
          <w:szCs w:val="26"/>
        </w:rPr>
        <w:t xml:space="preserve"> maintain antivirus/anti-malware, EDR/XDR</w:t>
      </w:r>
      <w:r>
        <w:rPr>
          <w:rFonts w:asciiTheme="minorHAnsi" w:hAnsiTheme="minorHAnsi" w:cstheme="minorHAnsi"/>
          <w:sz w:val="26"/>
          <w:szCs w:val="26"/>
        </w:rPr>
        <w:t xml:space="preserve"> &amp; </w:t>
      </w:r>
      <w:r w:rsidRPr="00F50A24">
        <w:rPr>
          <w:rFonts w:asciiTheme="minorHAnsi" w:hAnsiTheme="minorHAnsi" w:cstheme="minorHAnsi"/>
          <w:sz w:val="26"/>
          <w:szCs w:val="26"/>
        </w:rPr>
        <w:t>device encryption across all endpoints.</w:t>
      </w:r>
    </w:p>
    <w:p w14:paraId="65537775" w14:textId="6751EAAA" w:rsidR="00F50A24" w:rsidRPr="00F50A24" w:rsidRDefault="00F50A24" w:rsidP="00F50A24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ind w:left="360" w:hanging="360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 xml:space="preserve">Use </w:t>
      </w:r>
      <w:r w:rsidRPr="00F50A24">
        <w:rPr>
          <w:rFonts w:asciiTheme="minorHAnsi" w:hAnsiTheme="minorHAnsi" w:cstheme="minorHAnsi"/>
          <w:sz w:val="26"/>
          <w:szCs w:val="26"/>
        </w:rPr>
        <w:t xml:space="preserve">IAM tools to enforce </w:t>
      </w:r>
      <w:r>
        <w:rPr>
          <w:rFonts w:asciiTheme="minorHAnsi" w:hAnsiTheme="minorHAnsi" w:cstheme="minorHAnsi"/>
          <w:sz w:val="26"/>
          <w:szCs w:val="26"/>
        </w:rPr>
        <w:t>c</w:t>
      </w:r>
      <w:r w:rsidRPr="00F50A24">
        <w:rPr>
          <w:rFonts w:asciiTheme="minorHAnsi" w:hAnsiTheme="minorHAnsi" w:cstheme="minorHAnsi"/>
          <w:sz w:val="26"/>
          <w:szCs w:val="26"/>
        </w:rPr>
        <w:t xml:space="preserve">onditional </w:t>
      </w:r>
      <w:r>
        <w:rPr>
          <w:rFonts w:asciiTheme="minorHAnsi" w:hAnsiTheme="minorHAnsi" w:cstheme="minorHAnsi"/>
          <w:sz w:val="26"/>
          <w:szCs w:val="26"/>
        </w:rPr>
        <w:t>a</w:t>
      </w:r>
      <w:r w:rsidRPr="00F50A24">
        <w:rPr>
          <w:rFonts w:asciiTheme="minorHAnsi" w:hAnsiTheme="minorHAnsi" w:cstheme="minorHAnsi"/>
          <w:sz w:val="26"/>
          <w:szCs w:val="26"/>
        </w:rPr>
        <w:t>ccess, multi-factor authentication (MFA)</w:t>
      </w:r>
      <w:r>
        <w:rPr>
          <w:rFonts w:asciiTheme="minorHAnsi" w:hAnsiTheme="minorHAnsi" w:cstheme="minorHAnsi"/>
          <w:sz w:val="26"/>
          <w:szCs w:val="26"/>
        </w:rPr>
        <w:t xml:space="preserve"> &amp; </w:t>
      </w:r>
      <w:r w:rsidRPr="00F50A24">
        <w:rPr>
          <w:rFonts w:asciiTheme="minorHAnsi" w:hAnsiTheme="minorHAnsi" w:cstheme="minorHAnsi"/>
          <w:sz w:val="26"/>
          <w:szCs w:val="26"/>
        </w:rPr>
        <w:t>role-based access.</w:t>
      </w:r>
    </w:p>
    <w:p w14:paraId="59DBC494" w14:textId="1488CAB6" w:rsidR="00F50A24" w:rsidRDefault="00F50A24" w:rsidP="00F50A24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ind w:left="360" w:hanging="360"/>
        <w:rPr>
          <w:rFonts w:asciiTheme="minorHAnsi" w:hAnsiTheme="minorHAnsi" w:cstheme="minorHAnsi"/>
          <w:sz w:val="26"/>
          <w:szCs w:val="26"/>
        </w:rPr>
      </w:pPr>
      <w:r w:rsidRPr="00F50A24">
        <w:rPr>
          <w:rFonts w:asciiTheme="minorHAnsi" w:hAnsiTheme="minorHAnsi" w:cstheme="minorHAnsi"/>
          <w:sz w:val="26"/>
          <w:szCs w:val="26"/>
        </w:rPr>
        <w:t xml:space="preserve">Administer </w:t>
      </w:r>
      <w:r>
        <w:rPr>
          <w:rFonts w:asciiTheme="minorHAnsi" w:hAnsiTheme="minorHAnsi" w:cstheme="minorHAnsi"/>
          <w:sz w:val="26"/>
          <w:szCs w:val="26"/>
        </w:rPr>
        <w:t>&amp;</w:t>
      </w:r>
      <w:r w:rsidRPr="00F50A24">
        <w:rPr>
          <w:rFonts w:asciiTheme="minorHAnsi" w:hAnsiTheme="minorHAnsi" w:cstheme="minorHAnsi"/>
          <w:sz w:val="26"/>
          <w:szCs w:val="26"/>
        </w:rPr>
        <w:t xml:space="preserve"> secure Windows/Linux servers, Active Directory, </w:t>
      </w:r>
      <w:r>
        <w:rPr>
          <w:rFonts w:asciiTheme="minorHAnsi" w:hAnsiTheme="minorHAnsi" w:cstheme="minorHAnsi"/>
          <w:sz w:val="26"/>
          <w:szCs w:val="26"/>
        </w:rPr>
        <w:t xml:space="preserve">DNS, </w:t>
      </w:r>
      <w:r w:rsidRPr="00F50A24">
        <w:rPr>
          <w:rFonts w:asciiTheme="minorHAnsi" w:hAnsiTheme="minorHAnsi" w:cstheme="minorHAnsi"/>
          <w:sz w:val="26"/>
          <w:szCs w:val="26"/>
        </w:rPr>
        <w:t>Exchange &amp; Storage Servers.</w:t>
      </w:r>
    </w:p>
    <w:p w14:paraId="1301EBD7" w14:textId="112E1AEF" w:rsidR="00F50A24" w:rsidRPr="00F50A24" w:rsidRDefault="00F50A24" w:rsidP="00F50A24">
      <w:pPr>
        <w:pStyle w:val="ListParagraph"/>
        <w:numPr>
          <w:ilvl w:val="0"/>
          <w:numId w:val="6"/>
        </w:numPr>
        <w:shd w:val="clear" w:color="auto" w:fill="FFFFFF"/>
        <w:ind w:left="360" w:hanging="360"/>
        <w:rPr>
          <w:rFonts w:asciiTheme="minorHAnsi" w:hAnsiTheme="minorHAnsi" w:cstheme="minorHAnsi"/>
          <w:sz w:val="26"/>
          <w:szCs w:val="26"/>
        </w:rPr>
      </w:pPr>
      <w:r w:rsidRPr="00F50A24">
        <w:rPr>
          <w:rFonts w:asciiTheme="minorHAnsi" w:hAnsiTheme="minorHAnsi" w:cstheme="minorHAnsi"/>
          <w:sz w:val="26"/>
          <w:szCs w:val="26"/>
        </w:rPr>
        <w:t xml:space="preserve">Ensure security through access controls, firewalls, antivirus, </w:t>
      </w:r>
      <w:r>
        <w:rPr>
          <w:rFonts w:asciiTheme="minorHAnsi" w:hAnsiTheme="minorHAnsi" w:cstheme="minorHAnsi"/>
          <w:sz w:val="26"/>
          <w:szCs w:val="26"/>
        </w:rPr>
        <w:t xml:space="preserve">VPN, UTM &amp; security </w:t>
      </w:r>
      <w:r w:rsidRPr="00F50A24">
        <w:rPr>
          <w:rFonts w:asciiTheme="minorHAnsi" w:hAnsiTheme="minorHAnsi" w:cstheme="minorHAnsi"/>
          <w:sz w:val="26"/>
          <w:szCs w:val="26"/>
        </w:rPr>
        <w:t>monitoring tools.</w:t>
      </w:r>
    </w:p>
    <w:p w14:paraId="2482A049" w14:textId="54C05F65" w:rsidR="0060743E" w:rsidRDefault="0060743E" w:rsidP="00F50A24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ind w:left="360" w:hanging="360"/>
        <w:rPr>
          <w:rFonts w:asciiTheme="minorHAnsi" w:hAnsiTheme="minorHAnsi" w:cstheme="minorHAnsi"/>
          <w:sz w:val="26"/>
          <w:szCs w:val="26"/>
        </w:rPr>
      </w:pPr>
      <w:r w:rsidRPr="0060743E">
        <w:rPr>
          <w:rFonts w:asciiTheme="minorHAnsi" w:hAnsiTheme="minorHAnsi" w:cstheme="minorHAnsi"/>
          <w:sz w:val="26"/>
          <w:szCs w:val="26"/>
        </w:rPr>
        <w:t>Manage IT asset inventory, procurement</w:t>
      </w:r>
      <w:r>
        <w:rPr>
          <w:rFonts w:asciiTheme="minorHAnsi" w:hAnsiTheme="minorHAnsi" w:cstheme="minorHAnsi"/>
          <w:sz w:val="26"/>
          <w:szCs w:val="26"/>
        </w:rPr>
        <w:t xml:space="preserve">, installation &amp; </w:t>
      </w:r>
      <w:r w:rsidRPr="0060743E">
        <w:rPr>
          <w:rFonts w:asciiTheme="minorHAnsi" w:hAnsiTheme="minorHAnsi" w:cstheme="minorHAnsi"/>
          <w:sz w:val="26"/>
          <w:szCs w:val="26"/>
        </w:rPr>
        <w:t xml:space="preserve">deployment of end-user hardware/software. </w:t>
      </w:r>
    </w:p>
    <w:p w14:paraId="70FEA08F" w14:textId="48C76536" w:rsidR="00D02FDF" w:rsidRDefault="00D02FDF" w:rsidP="00F50A24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ind w:left="360" w:hanging="360"/>
        <w:rPr>
          <w:rFonts w:asciiTheme="minorHAnsi" w:hAnsiTheme="minorHAnsi" w:cstheme="minorHAnsi"/>
          <w:sz w:val="26"/>
          <w:szCs w:val="26"/>
        </w:rPr>
      </w:pPr>
      <w:r w:rsidRPr="00FF0A2A">
        <w:rPr>
          <w:rFonts w:asciiTheme="minorHAnsi" w:hAnsiTheme="minorHAnsi" w:cstheme="minorHAnsi"/>
          <w:sz w:val="26"/>
          <w:szCs w:val="26"/>
        </w:rPr>
        <w:t>Create &amp; maintain documentation, user manuals &amp; knowledge base for IT systems &amp; procedures.</w:t>
      </w:r>
    </w:p>
    <w:p w14:paraId="1B9A2669" w14:textId="3DF5AAFF" w:rsidR="001365AE" w:rsidRPr="00194C78" w:rsidRDefault="001365AE" w:rsidP="00194C78">
      <w:pPr>
        <w:shd w:val="clear" w:color="auto" w:fill="FFFFFF"/>
        <w:spacing w:before="100" w:beforeAutospacing="1" w:after="100" w:afterAutospacing="1"/>
        <w:rPr>
          <w:rFonts w:ascii="Calibri" w:eastAsia="Calibri" w:hAnsi="Calibri" w:cs="Calibri"/>
          <w:b/>
          <w:sz w:val="32"/>
          <w:szCs w:val="32"/>
          <w:u w:val="thick" w:color="000000"/>
        </w:rPr>
      </w:pPr>
      <w:r w:rsidRPr="00194C78">
        <w:rPr>
          <w:rFonts w:ascii="Calibri" w:eastAsia="Calibri" w:hAnsi="Calibri" w:cs="Calibri"/>
          <w:b/>
          <w:sz w:val="32"/>
          <w:szCs w:val="32"/>
          <w:u w:val="thick" w:color="000000"/>
        </w:rPr>
        <w:lastRenderedPageBreak/>
        <w:t>TRAINING AREAS:</w:t>
      </w:r>
    </w:p>
    <w:p w14:paraId="3E7A85E0" w14:textId="77777777" w:rsidR="005B4EB9" w:rsidRPr="0069121B" w:rsidRDefault="005B4EB9" w:rsidP="00CB6F2C">
      <w:pPr>
        <w:rPr>
          <w:rFonts w:ascii="Calibri" w:eastAsia="Calibri" w:hAnsi="Calibri" w:cs="Calibri"/>
          <w:b/>
          <w:sz w:val="10"/>
          <w:szCs w:val="10"/>
          <w:u w:val="thick" w:color="000000"/>
        </w:rPr>
      </w:pPr>
    </w:p>
    <w:p w14:paraId="03FFD72D" w14:textId="7910BF2B" w:rsidR="005B4EB9" w:rsidRDefault="005B4EB9" w:rsidP="005B4EB9">
      <w:pPr>
        <w:ind w:left="-862"/>
        <w:rPr>
          <w:rFonts w:ascii="Calibri" w:eastAsia="Calibri" w:hAnsi="Calibri" w:cs="Calibri"/>
          <w:b/>
          <w:sz w:val="32"/>
          <w:szCs w:val="32"/>
          <w:u w:val="thick" w:color="000000"/>
        </w:rPr>
      </w:pPr>
      <w:r>
        <w:rPr>
          <w:noProof/>
        </w:rPr>
        <w:drawing>
          <wp:inline distT="0" distB="0" distL="0" distR="0" wp14:anchorId="0D1C25DA" wp14:editId="1A91C02E">
            <wp:extent cx="7774940" cy="228600"/>
            <wp:effectExtent l="0" t="0" r="0" b="0"/>
            <wp:docPr id="1" name="Picture 1" descr="Future U Professional Development | SEM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uture U Professional Development | SEMI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6969"/>
                    <a:stretch/>
                  </pic:blipFill>
                  <pic:spPr bwMode="auto">
                    <a:xfrm>
                      <a:off x="0" y="0"/>
                      <a:ext cx="7805754" cy="229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D6AAFA" w14:textId="509C4182" w:rsidR="0043041A" w:rsidRPr="009A0C32" w:rsidRDefault="0043041A" w:rsidP="001C3A90">
      <w:pPr>
        <w:contextualSpacing/>
        <w:rPr>
          <w:rFonts w:ascii="Calibri" w:eastAsia="Calibri" w:hAnsi="Calibri" w:cs="Calibri"/>
          <w:spacing w:val="-1"/>
          <w:sz w:val="32"/>
          <w:szCs w:val="3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16"/>
        <w:gridCol w:w="5517"/>
      </w:tblGrid>
      <w:tr w:rsidR="009A0C32" w:rsidRPr="00705782" w14:paraId="07FB439F" w14:textId="77777777">
        <w:tc>
          <w:tcPr>
            <w:tcW w:w="5516" w:type="dxa"/>
          </w:tcPr>
          <w:p w14:paraId="7F26BC8E" w14:textId="77777777" w:rsidR="009A0C32" w:rsidRDefault="009A0C32">
            <w:pPr>
              <w:pStyle w:val="ListParagraph"/>
              <w:numPr>
                <w:ilvl w:val="0"/>
                <w:numId w:val="7"/>
              </w:numPr>
              <w:contextualSpacing/>
              <w:rPr>
                <w:rFonts w:ascii="Calibri" w:eastAsia="Calibri" w:hAnsi="Calibri" w:cs="Calibri"/>
                <w:spacing w:val="-1"/>
                <w:sz w:val="26"/>
                <w:szCs w:val="26"/>
              </w:rPr>
            </w:pPr>
            <w:r>
              <w:rPr>
                <w:rFonts w:ascii="Calibri" w:eastAsia="Calibri" w:hAnsi="Calibri" w:cs="Calibri"/>
                <w:spacing w:val="-1"/>
                <w:sz w:val="26"/>
                <w:szCs w:val="26"/>
              </w:rPr>
              <w:t>Artificial Intelligence (AI) Business Tools</w:t>
            </w:r>
          </w:p>
          <w:p w14:paraId="694FB8E0" w14:textId="2C5CF3CC" w:rsidR="00091D25" w:rsidRDefault="00091D25">
            <w:pPr>
              <w:pStyle w:val="ListParagraph"/>
              <w:numPr>
                <w:ilvl w:val="0"/>
                <w:numId w:val="7"/>
              </w:numPr>
              <w:contextualSpacing/>
              <w:rPr>
                <w:rFonts w:ascii="Calibri" w:eastAsia="Calibri" w:hAnsi="Calibri" w:cs="Calibri"/>
                <w:spacing w:val="-1"/>
                <w:sz w:val="26"/>
                <w:szCs w:val="26"/>
              </w:rPr>
            </w:pPr>
            <w:r>
              <w:rPr>
                <w:rFonts w:ascii="Calibri" w:eastAsia="Calibri" w:hAnsi="Calibri" w:cs="Calibri"/>
                <w:spacing w:val="-1"/>
                <w:sz w:val="26"/>
                <w:szCs w:val="26"/>
              </w:rPr>
              <w:t xml:space="preserve">ERP Systems – Microsoft Dynamics, SAP, Oracle/ NetSuite, Sage, </w:t>
            </w:r>
            <w:r w:rsidR="006E6165">
              <w:rPr>
                <w:rFonts w:ascii="Calibri" w:eastAsia="Calibri" w:hAnsi="Calibri" w:cs="Calibri"/>
                <w:spacing w:val="-1"/>
                <w:sz w:val="26"/>
                <w:szCs w:val="26"/>
              </w:rPr>
              <w:t>Workday, ADP, UKG</w:t>
            </w:r>
          </w:p>
          <w:p w14:paraId="54AFB157" w14:textId="2CEF0997" w:rsidR="0049132A" w:rsidRDefault="0049132A">
            <w:pPr>
              <w:pStyle w:val="ListParagraph"/>
              <w:numPr>
                <w:ilvl w:val="0"/>
                <w:numId w:val="7"/>
              </w:numPr>
              <w:contextualSpacing/>
              <w:rPr>
                <w:rFonts w:ascii="Calibri" w:eastAsia="Calibri" w:hAnsi="Calibri" w:cs="Calibri"/>
                <w:spacing w:val="-1"/>
                <w:sz w:val="26"/>
                <w:szCs w:val="26"/>
              </w:rPr>
            </w:pPr>
            <w:r>
              <w:rPr>
                <w:rFonts w:ascii="Calibri" w:eastAsia="Calibri" w:hAnsi="Calibri" w:cs="Calibri"/>
                <w:spacing w:val="-1"/>
                <w:sz w:val="26"/>
                <w:szCs w:val="26"/>
              </w:rPr>
              <w:t xml:space="preserve">HR systems </w:t>
            </w:r>
            <w:r w:rsidR="001679C7">
              <w:rPr>
                <w:rFonts w:ascii="Calibri" w:eastAsia="Calibri" w:hAnsi="Calibri" w:cs="Calibri"/>
                <w:spacing w:val="-1"/>
                <w:sz w:val="26"/>
                <w:szCs w:val="26"/>
              </w:rPr>
              <w:t xml:space="preserve">ADP, </w:t>
            </w:r>
            <w:r>
              <w:rPr>
                <w:rFonts w:ascii="Calibri" w:eastAsia="Calibri" w:hAnsi="Calibri" w:cs="Calibri"/>
                <w:spacing w:val="-1"/>
                <w:sz w:val="26"/>
                <w:szCs w:val="26"/>
              </w:rPr>
              <w:t xml:space="preserve">UKG, </w:t>
            </w:r>
            <w:r w:rsidR="001679C7">
              <w:rPr>
                <w:rFonts w:ascii="Calibri" w:eastAsia="Calibri" w:hAnsi="Calibri" w:cs="Calibri"/>
                <w:spacing w:val="-1"/>
                <w:sz w:val="26"/>
                <w:szCs w:val="26"/>
              </w:rPr>
              <w:t>Workday, SAP HCM, SuccessFactors</w:t>
            </w:r>
          </w:p>
          <w:p w14:paraId="0C1C82B5" w14:textId="7E3511DF" w:rsidR="009A0C32" w:rsidRPr="00705782" w:rsidRDefault="009A0C32">
            <w:pPr>
              <w:pStyle w:val="ListParagraph"/>
              <w:numPr>
                <w:ilvl w:val="0"/>
                <w:numId w:val="7"/>
              </w:numPr>
              <w:contextualSpacing/>
              <w:rPr>
                <w:rFonts w:ascii="Calibri" w:eastAsia="Calibri" w:hAnsi="Calibri" w:cs="Calibri"/>
                <w:spacing w:val="-1"/>
                <w:sz w:val="26"/>
                <w:szCs w:val="26"/>
              </w:rPr>
            </w:pPr>
            <w:r w:rsidRPr="00630883">
              <w:rPr>
                <w:rFonts w:ascii="Calibri" w:eastAsia="Calibri" w:hAnsi="Calibri" w:cs="Calibri"/>
                <w:spacing w:val="-1"/>
                <w:sz w:val="26"/>
                <w:szCs w:val="26"/>
              </w:rPr>
              <w:t>Consumer Data Platform</w:t>
            </w:r>
            <w:r w:rsidR="00555A31">
              <w:rPr>
                <w:rFonts w:ascii="Calibri" w:eastAsia="Calibri" w:hAnsi="Calibri" w:cs="Calibri"/>
                <w:spacing w:val="-1"/>
                <w:sz w:val="26"/>
                <w:szCs w:val="26"/>
              </w:rPr>
              <w:t>s</w:t>
            </w:r>
            <w:r w:rsidRPr="00630883">
              <w:rPr>
                <w:rFonts w:ascii="Calibri" w:eastAsia="Calibri" w:hAnsi="Calibri" w:cs="Calibri"/>
                <w:spacing w:val="-1"/>
                <w:sz w:val="26"/>
                <w:szCs w:val="26"/>
              </w:rPr>
              <w:t xml:space="preserve"> (CDP)</w:t>
            </w:r>
            <w:r w:rsidR="000F7293">
              <w:rPr>
                <w:rFonts w:ascii="Calibri" w:eastAsia="Calibri" w:hAnsi="Calibri" w:cs="Calibri"/>
                <w:spacing w:val="-1"/>
                <w:sz w:val="26"/>
                <w:szCs w:val="26"/>
              </w:rPr>
              <w:t>, O</w:t>
            </w:r>
            <w:r w:rsidR="000F7293" w:rsidRPr="000F7293">
              <w:rPr>
                <w:rFonts w:ascii="Calibri" w:eastAsia="Calibri" w:hAnsi="Calibri" w:cs="Calibri"/>
                <w:spacing w:val="-1"/>
                <w:sz w:val="26"/>
                <w:szCs w:val="26"/>
              </w:rPr>
              <w:t>rchestration</w:t>
            </w:r>
          </w:p>
          <w:p w14:paraId="3CCF1B9E" w14:textId="1163638E" w:rsidR="009A0C32" w:rsidRDefault="009A0C32">
            <w:pPr>
              <w:pStyle w:val="ListParagraph"/>
              <w:numPr>
                <w:ilvl w:val="0"/>
                <w:numId w:val="7"/>
              </w:numPr>
              <w:contextualSpacing/>
              <w:rPr>
                <w:rFonts w:ascii="Calibri" w:eastAsia="Calibri" w:hAnsi="Calibri" w:cs="Calibri"/>
                <w:spacing w:val="-1"/>
                <w:sz w:val="26"/>
                <w:szCs w:val="26"/>
              </w:rPr>
            </w:pPr>
            <w:r w:rsidRPr="00174934">
              <w:rPr>
                <w:rFonts w:ascii="Calibri" w:eastAsia="Calibri" w:hAnsi="Calibri" w:cs="Calibri"/>
                <w:spacing w:val="-1"/>
                <w:sz w:val="26"/>
                <w:szCs w:val="26"/>
              </w:rPr>
              <w:t>Salesforce CRM</w:t>
            </w:r>
            <w:r w:rsidR="00091D25">
              <w:rPr>
                <w:rFonts w:ascii="Calibri" w:eastAsia="Calibri" w:hAnsi="Calibri" w:cs="Calibri"/>
                <w:spacing w:val="-1"/>
                <w:sz w:val="26"/>
                <w:szCs w:val="26"/>
              </w:rPr>
              <w:t>, Marketo &amp; Health Cloud apps</w:t>
            </w:r>
          </w:p>
          <w:p w14:paraId="70634946" w14:textId="768DC616" w:rsidR="009A0C32" w:rsidRPr="008341E7" w:rsidRDefault="00555A31">
            <w:pPr>
              <w:pStyle w:val="ListParagraph"/>
              <w:numPr>
                <w:ilvl w:val="0"/>
                <w:numId w:val="7"/>
              </w:numPr>
              <w:contextualSpacing/>
              <w:rPr>
                <w:rFonts w:ascii="Calibri" w:eastAsia="Calibri" w:hAnsi="Calibri" w:cs="Calibri"/>
                <w:spacing w:val="-1"/>
                <w:sz w:val="26"/>
                <w:szCs w:val="26"/>
              </w:rPr>
            </w:pPr>
            <w:r>
              <w:rPr>
                <w:rFonts w:ascii="Calibri" w:eastAsia="Calibri" w:hAnsi="Calibri" w:cs="Calibri"/>
                <w:spacing w:val="-1"/>
                <w:sz w:val="26"/>
                <w:szCs w:val="26"/>
              </w:rPr>
              <w:t xml:space="preserve">Collaboration w </w:t>
            </w:r>
            <w:r w:rsidR="009A0C32">
              <w:rPr>
                <w:rFonts w:ascii="Calibri" w:eastAsia="Calibri" w:hAnsi="Calibri" w:cs="Calibri"/>
                <w:spacing w:val="-1"/>
                <w:sz w:val="26"/>
                <w:szCs w:val="26"/>
              </w:rPr>
              <w:t>Slack, SharePoint &amp; Atlassian.</w:t>
            </w:r>
          </w:p>
          <w:p w14:paraId="2BFEEA35" w14:textId="77777777" w:rsidR="009A0C32" w:rsidRPr="008341E7" w:rsidRDefault="009A0C32">
            <w:pPr>
              <w:pStyle w:val="ListParagraph"/>
              <w:numPr>
                <w:ilvl w:val="0"/>
                <w:numId w:val="7"/>
              </w:numPr>
              <w:contextualSpacing/>
              <w:rPr>
                <w:rFonts w:ascii="Calibri" w:eastAsia="Calibri" w:hAnsi="Calibri" w:cs="Calibri"/>
                <w:spacing w:val="-1"/>
                <w:sz w:val="26"/>
                <w:szCs w:val="26"/>
              </w:rPr>
            </w:pPr>
            <w:r w:rsidRPr="008341E7">
              <w:rPr>
                <w:rFonts w:ascii="Calibri" w:eastAsia="Calibri" w:hAnsi="Calibri" w:cs="Calibri"/>
                <w:spacing w:val="-1"/>
                <w:sz w:val="26"/>
                <w:szCs w:val="26"/>
              </w:rPr>
              <w:t xml:space="preserve">Informatica Enterprise Data Management </w:t>
            </w:r>
          </w:p>
          <w:p w14:paraId="6D6BBCC2" w14:textId="77777777" w:rsidR="009A0C32" w:rsidRPr="008341E7" w:rsidRDefault="009A0C32">
            <w:pPr>
              <w:pStyle w:val="ListParagraph"/>
              <w:numPr>
                <w:ilvl w:val="0"/>
                <w:numId w:val="7"/>
              </w:numPr>
              <w:contextualSpacing/>
              <w:rPr>
                <w:rFonts w:ascii="Calibri" w:eastAsia="Calibri" w:hAnsi="Calibri" w:cs="Calibri"/>
                <w:spacing w:val="-1"/>
                <w:sz w:val="26"/>
                <w:szCs w:val="26"/>
              </w:rPr>
            </w:pPr>
            <w:r w:rsidRPr="008341E7">
              <w:rPr>
                <w:rFonts w:ascii="Calibri" w:eastAsia="Calibri" w:hAnsi="Calibri" w:cs="Calibri"/>
                <w:spacing w:val="-1"/>
                <w:sz w:val="26"/>
                <w:szCs w:val="26"/>
              </w:rPr>
              <w:t>Hubspot Sales &amp; Marketing Hub</w:t>
            </w:r>
          </w:p>
          <w:p w14:paraId="59353F95" w14:textId="7675C6E7" w:rsidR="009A0C32" w:rsidRPr="005F2415" w:rsidRDefault="005A2DDE">
            <w:pPr>
              <w:pStyle w:val="ListParagraph"/>
              <w:numPr>
                <w:ilvl w:val="0"/>
                <w:numId w:val="7"/>
              </w:numPr>
              <w:contextualSpacing/>
              <w:rPr>
                <w:rFonts w:ascii="Calibri" w:eastAsia="Calibri" w:hAnsi="Calibri" w:cs="Calibri"/>
                <w:spacing w:val="-1"/>
                <w:sz w:val="26"/>
                <w:szCs w:val="26"/>
              </w:rPr>
            </w:pPr>
            <w:r>
              <w:rPr>
                <w:rFonts w:ascii="Calibri" w:eastAsia="Calibri" w:hAnsi="Calibri" w:cs="Calibri"/>
                <w:spacing w:val="-1"/>
                <w:sz w:val="26"/>
                <w:szCs w:val="26"/>
              </w:rPr>
              <w:t xml:space="preserve">Business tools - </w:t>
            </w:r>
            <w:r w:rsidR="009A0C32" w:rsidRPr="005F2415">
              <w:rPr>
                <w:rFonts w:ascii="Calibri" w:eastAsia="Calibri" w:hAnsi="Calibri" w:cs="Calibri"/>
                <w:spacing w:val="-1"/>
                <w:sz w:val="26"/>
                <w:szCs w:val="26"/>
              </w:rPr>
              <w:t>SAP B</w:t>
            </w:r>
            <w:r>
              <w:rPr>
                <w:rFonts w:ascii="Calibri" w:eastAsia="Calibri" w:hAnsi="Calibri" w:cs="Calibri"/>
                <w:spacing w:val="-1"/>
                <w:sz w:val="26"/>
                <w:szCs w:val="26"/>
              </w:rPr>
              <w:t xml:space="preserve">1 </w:t>
            </w:r>
            <w:r w:rsidR="00E82570">
              <w:rPr>
                <w:rFonts w:ascii="Calibri" w:eastAsia="Calibri" w:hAnsi="Calibri" w:cs="Calibri"/>
                <w:spacing w:val="-1"/>
                <w:sz w:val="26"/>
                <w:szCs w:val="26"/>
              </w:rPr>
              <w:t xml:space="preserve">&amp; SAP Signavio </w:t>
            </w:r>
          </w:p>
          <w:p w14:paraId="6AD5208D" w14:textId="4A457E81" w:rsidR="009A0C32" w:rsidRPr="008341E7" w:rsidRDefault="009A0C32">
            <w:pPr>
              <w:pStyle w:val="ListParagraph"/>
              <w:numPr>
                <w:ilvl w:val="0"/>
                <w:numId w:val="7"/>
              </w:numPr>
              <w:contextualSpacing/>
              <w:rPr>
                <w:rFonts w:ascii="Calibri" w:eastAsia="Calibri" w:hAnsi="Calibri" w:cs="Calibri"/>
                <w:spacing w:val="-1"/>
                <w:sz w:val="26"/>
                <w:szCs w:val="26"/>
              </w:rPr>
            </w:pPr>
            <w:r>
              <w:rPr>
                <w:rFonts w:ascii="Calibri" w:eastAsia="Calibri" w:hAnsi="Calibri" w:cs="Calibri"/>
                <w:spacing w:val="-1"/>
                <w:sz w:val="26"/>
                <w:szCs w:val="26"/>
              </w:rPr>
              <w:t>PeopleSoft HCM &amp; CRM</w:t>
            </w:r>
          </w:p>
          <w:p w14:paraId="0D4EB0DF" w14:textId="77777777" w:rsidR="009A0C32" w:rsidRPr="008341E7" w:rsidRDefault="009A0C32">
            <w:pPr>
              <w:pStyle w:val="ListParagraph"/>
              <w:numPr>
                <w:ilvl w:val="0"/>
                <w:numId w:val="7"/>
              </w:numPr>
              <w:contextualSpacing/>
              <w:rPr>
                <w:rFonts w:ascii="Calibri" w:eastAsia="Calibri" w:hAnsi="Calibri" w:cs="Calibri"/>
                <w:spacing w:val="-1"/>
                <w:sz w:val="26"/>
                <w:szCs w:val="26"/>
              </w:rPr>
            </w:pPr>
            <w:r w:rsidRPr="008341E7">
              <w:rPr>
                <w:rFonts w:ascii="Calibri" w:eastAsia="Calibri" w:hAnsi="Calibri" w:cs="Calibri"/>
                <w:spacing w:val="-1"/>
                <w:sz w:val="26"/>
                <w:szCs w:val="26"/>
              </w:rPr>
              <w:t>SCRUM</w:t>
            </w:r>
            <w:r>
              <w:rPr>
                <w:rFonts w:ascii="Calibri" w:eastAsia="Calibri" w:hAnsi="Calibri" w:cs="Calibri"/>
                <w:spacing w:val="-1"/>
                <w:sz w:val="26"/>
                <w:szCs w:val="26"/>
              </w:rPr>
              <w:t xml:space="preserve"> &amp;</w:t>
            </w:r>
            <w:r w:rsidRPr="008341E7">
              <w:rPr>
                <w:rFonts w:ascii="Calibri" w:eastAsia="Calibri" w:hAnsi="Calibri" w:cs="Calibri"/>
                <w:spacing w:val="-1"/>
                <w:sz w:val="26"/>
                <w:szCs w:val="26"/>
              </w:rPr>
              <w:t xml:space="preserve"> KANBAN Methodologies</w:t>
            </w:r>
          </w:p>
          <w:p w14:paraId="1EE40101" w14:textId="77777777" w:rsidR="009A0C32" w:rsidRPr="008341E7" w:rsidRDefault="009A0C32">
            <w:pPr>
              <w:pStyle w:val="ListParagraph"/>
              <w:numPr>
                <w:ilvl w:val="0"/>
                <w:numId w:val="7"/>
              </w:numPr>
              <w:contextualSpacing/>
              <w:rPr>
                <w:rFonts w:ascii="Calibri" w:eastAsia="Calibri" w:hAnsi="Calibri" w:cs="Calibri"/>
                <w:spacing w:val="-1"/>
                <w:sz w:val="26"/>
                <w:szCs w:val="26"/>
              </w:rPr>
            </w:pPr>
            <w:r w:rsidRPr="008341E7">
              <w:rPr>
                <w:rFonts w:ascii="Calibri" w:eastAsia="Calibri" w:hAnsi="Calibri" w:cs="Calibri"/>
                <w:spacing w:val="-1"/>
                <w:sz w:val="26"/>
                <w:szCs w:val="26"/>
              </w:rPr>
              <w:t xml:space="preserve">ISO 9001 Quality </w:t>
            </w:r>
            <w:r w:rsidRPr="007F44BE">
              <w:rPr>
                <w:rFonts w:ascii="Calibri" w:eastAsia="Calibri" w:hAnsi="Calibri" w:cs="Calibri"/>
                <w:spacing w:val="-1"/>
                <w:sz w:val="26"/>
                <w:szCs w:val="26"/>
              </w:rPr>
              <w:t>M</w:t>
            </w:r>
            <w:r w:rsidRPr="008341E7">
              <w:rPr>
                <w:rFonts w:ascii="Calibri" w:eastAsia="Calibri" w:hAnsi="Calibri" w:cs="Calibri"/>
                <w:spacing w:val="-1"/>
                <w:sz w:val="26"/>
                <w:szCs w:val="26"/>
              </w:rPr>
              <w:t>anagement System</w:t>
            </w:r>
          </w:p>
          <w:p w14:paraId="2C073A5D" w14:textId="77777777" w:rsidR="009A0C32" w:rsidRPr="002B6AD8" w:rsidRDefault="009A0C32">
            <w:pPr>
              <w:pStyle w:val="ListParagraph"/>
              <w:numPr>
                <w:ilvl w:val="0"/>
                <w:numId w:val="7"/>
              </w:numPr>
              <w:contextualSpacing/>
              <w:rPr>
                <w:rFonts w:ascii="Calibri" w:eastAsia="Calibri" w:hAnsi="Calibri" w:cs="Calibri"/>
                <w:spacing w:val="-1"/>
                <w:sz w:val="26"/>
                <w:szCs w:val="26"/>
              </w:rPr>
            </w:pPr>
            <w:r w:rsidRPr="002B6AD8">
              <w:rPr>
                <w:rFonts w:ascii="Calibri" w:eastAsia="Calibri" w:hAnsi="Calibri" w:cs="Calibri"/>
                <w:spacing w:val="-1"/>
                <w:sz w:val="26"/>
                <w:szCs w:val="26"/>
              </w:rPr>
              <w:t>ISO 27001, ISO/IEC 27001:2022 Information Security Management system (ISMS)</w:t>
            </w:r>
          </w:p>
          <w:p w14:paraId="2C56C1B3" w14:textId="1DC884BB" w:rsidR="009A0C32" w:rsidRPr="008341E7" w:rsidRDefault="009A0C32">
            <w:pPr>
              <w:pStyle w:val="ListParagraph"/>
              <w:numPr>
                <w:ilvl w:val="0"/>
                <w:numId w:val="7"/>
              </w:numPr>
              <w:contextualSpacing/>
              <w:rPr>
                <w:rFonts w:ascii="Calibri" w:eastAsia="Calibri" w:hAnsi="Calibri" w:cs="Calibri"/>
                <w:spacing w:val="-1"/>
                <w:sz w:val="26"/>
                <w:szCs w:val="26"/>
              </w:rPr>
            </w:pPr>
            <w:r>
              <w:rPr>
                <w:rFonts w:ascii="Calibri" w:eastAsia="Calibri" w:hAnsi="Calibri" w:cs="Calibri"/>
                <w:spacing w:val="-1"/>
                <w:sz w:val="26"/>
                <w:szCs w:val="26"/>
              </w:rPr>
              <w:t>I</w:t>
            </w:r>
            <w:r w:rsidRPr="008341E7">
              <w:rPr>
                <w:rFonts w:ascii="Calibri" w:eastAsia="Calibri" w:hAnsi="Calibri" w:cs="Calibri"/>
                <w:spacing w:val="-1"/>
                <w:sz w:val="26"/>
                <w:szCs w:val="26"/>
              </w:rPr>
              <w:t>TIL</w:t>
            </w:r>
            <w:r>
              <w:rPr>
                <w:rFonts w:ascii="Calibri" w:eastAsia="Calibri" w:hAnsi="Calibri" w:cs="Calibri"/>
                <w:spacing w:val="-1"/>
                <w:sz w:val="26"/>
                <w:szCs w:val="26"/>
              </w:rPr>
              <w:t xml:space="preserve"> </w:t>
            </w:r>
            <w:r w:rsidR="00593357">
              <w:rPr>
                <w:rFonts w:ascii="Calibri" w:eastAsia="Calibri" w:hAnsi="Calibri" w:cs="Calibri"/>
                <w:spacing w:val="-1"/>
                <w:sz w:val="26"/>
                <w:szCs w:val="26"/>
              </w:rPr>
              <w:t>CMDB design &amp; implementation</w:t>
            </w:r>
          </w:p>
          <w:p w14:paraId="1751C78C" w14:textId="3A3B0C73" w:rsidR="009A0C32" w:rsidRPr="008341E7" w:rsidRDefault="009A0C32">
            <w:pPr>
              <w:pStyle w:val="ListParagraph"/>
              <w:numPr>
                <w:ilvl w:val="0"/>
                <w:numId w:val="7"/>
              </w:numPr>
              <w:contextualSpacing/>
              <w:rPr>
                <w:rFonts w:ascii="Calibri" w:eastAsia="Calibri" w:hAnsi="Calibri" w:cs="Calibri"/>
                <w:spacing w:val="-1"/>
                <w:sz w:val="26"/>
                <w:szCs w:val="26"/>
              </w:rPr>
            </w:pPr>
            <w:r w:rsidRPr="008341E7">
              <w:rPr>
                <w:rFonts w:ascii="Calibri" w:eastAsia="Calibri" w:hAnsi="Calibri" w:cs="Calibri"/>
                <w:spacing w:val="-1"/>
                <w:sz w:val="26"/>
                <w:szCs w:val="26"/>
              </w:rPr>
              <w:t>Project Management</w:t>
            </w:r>
            <w:r w:rsidR="00387AA9">
              <w:rPr>
                <w:rFonts w:ascii="Calibri" w:eastAsia="Calibri" w:hAnsi="Calibri" w:cs="Calibri"/>
                <w:spacing w:val="-1"/>
                <w:sz w:val="26"/>
                <w:szCs w:val="26"/>
              </w:rPr>
              <w:t xml:space="preserve"> Standard </w:t>
            </w:r>
            <w:r w:rsidRPr="008341E7">
              <w:rPr>
                <w:rFonts w:ascii="Calibri" w:eastAsia="Calibri" w:hAnsi="Calibri" w:cs="Calibri"/>
                <w:spacing w:val="-1"/>
                <w:sz w:val="26"/>
                <w:szCs w:val="26"/>
              </w:rPr>
              <w:t>P</w:t>
            </w:r>
            <w:r w:rsidRPr="007F44BE">
              <w:rPr>
                <w:rFonts w:ascii="Calibri" w:eastAsia="Calibri" w:hAnsi="Calibri" w:cs="Calibri"/>
                <w:spacing w:val="-1"/>
                <w:sz w:val="26"/>
                <w:szCs w:val="26"/>
              </w:rPr>
              <w:t>M</w:t>
            </w:r>
            <w:r w:rsidRPr="008341E7">
              <w:rPr>
                <w:rFonts w:ascii="Calibri" w:eastAsia="Calibri" w:hAnsi="Calibri" w:cs="Calibri"/>
                <w:spacing w:val="-1"/>
                <w:sz w:val="26"/>
                <w:szCs w:val="26"/>
              </w:rPr>
              <w:t>P</w:t>
            </w:r>
            <w:r w:rsidR="00387AA9">
              <w:rPr>
                <w:rFonts w:ascii="Calibri" w:eastAsia="Calibri" w:hAnsi="Calibri" w:cs="Calibri"/>
                <w:spacing w:val="-1"/>
                <w:sz w:val="26"/>
                <w:szCs w:val="26"/>
              </w:rPr>
              <w:t xml:space="preserve"> &amp; Prince2</w:t>
            </w:r>
          </w:p>
          <w:p w14:paraId="3760FF55" w14:textId="087AD90E" w:rsidR="009A0C32" w:rsidRDefault="009A0C32">
            <w:pPr>
              <w:pStyle w:val="ListParagraph"/>
              <w:numPr>
                <w:ilvl w:val="0"/>
                <w:numId w:val="7"/>
              </w:numPr>
              <w:contextualSpacing/>
              <w:rPr>
                <w:rFonts w:ascii="Calibri" w:eastAsia="Calibri" w:hAnsi="Calibri" w:cs="Calibri"/>
                <w:spacing w:val="-1"/>
                <w:sz w:val="26"/>
                <w:szCs w:val="26"/>
              </w:rPr>
            </w:pPr>
            <w:r w:rsidRPr="008341E7">
              <w:rPr>
                <w:rFonts w:ascii="Calibri" w:eastAsia="Calibri" w:hAnsi="Calibri" w:cs="Calibri"/>
                <w:spacing w:val="-1"/>
                <w:sz w:val="26"/>
                <w:szCs w:val="26"/>
              </w:rPr>
              <w:t>Agile Project Management</w:t>
            </w:r>
            <w:r>
              <w:rPr>
                <w:rFonts w:ascii="Calibri" w:eastAsia="Calibri" w:hAnsi="Calibri" w:cs="Calibri"/>
                <w:spacing w:val="-1"/>
                <w:sz w:val="26"/>
                <w:szCs w:val="26"/>
              </w:rPr>
              <w:t xml:space="preserve"> with </w:t>
            </w:r>
            <w:r w:rsidRPr="00391A60">
              <w:rPr>
                <w:rFonts w:ascii="Calibri" w:eastAsia="Calibri" w:hAnsi="Calibri" w:cs="Calibri"/>
                <w:spacing w:val="-1"/>
                <w:sz w:val="26"/>
                <w:szCs w:val="26"/>
              </w:rPr>
              <w:t>JIRA, Trello, Asana</w:t>
            </w:r>
            <w:r w:rsidR="00C81024">
              <w:rPr>
                <w:rFonts w:ascii="Calibri" w:eastAsia="Calibri" w:hAnsi="Calibri" w:cs="Calibri"/>
                <w:spacing w:val="-1"/>
                <w:sz w:val="26"/>
                <w:szCs w:val="26"/>
              </w:rPr>
              <w:t xml:space="preserve">, </w:t>
            </w:r>
            <w:r w:rsidR="00673A11">
              <w:rPr>
                <w:rFonts w:ascii="Calibri" w:eastAsia="Calibri" w:hAnsi="Calibri" w:cs="Calibri"/>
                <w:spacing w:val="-1"/>
                <w:sz w:val="26"/>
                <w:szCs w:val="26"/>
              </w:rPr>
              <w:t>MS</w:t>
            </w:r>
            <w:r>
              <w:rPr>
                <w:rFonts w:ascii="Calibri" w:eastAsia="Calibri" w:hAnsi="Calibri" w:cs="Calibri"/>
                <w:spacing w:val="-1"/>
                <w:sz w:val="26"/>
                <w:szCs w:val="26"/>
              </w:rPr>
              <w:t xml:space="preserve"> Project</w:t>
            </w:r>
            <w:r w:rsidR="00673A11">
              <w:rPr>
                <w:rFonts w:ascii="Calibri" w:eastAsia="Calibri" w:hAnsi="Calibri" w:cs="Calibri"/>
                <w:spacing w:val="-1"/>
                <w:sz w:val="26"/>
                <w:szCs w:val="26"/>
              </w:rPr>
              <w:t xml:space="preserve"> </w:t>
            </w:r>
            <w:r w:rsidR="00C81024">
              <w:rPr>
                <w:rFonts w:ascii="Calibri" w:eastAsia="Calibri" w:hAnsi="Calibri" w:cs="Calibri"/>
                <w:spacing w:val="-1"/>
                <w:sz w:val="26"/>
                <w:szCs w:val="26"/>
              </w:rPr>
              <w:t xml:space="preserve">&amp; Adobe </w:t>
            </w:r>
            <w:r w:rsidR="00C81024" w:rsidRPr="00C81024">
              <w:rPr>
                <w:rFonts w:ascii="Calibri" w:eastAsia="Calibri" w:hAnsi="Calibri" w:cs="Calibri"/>
                <w:spacing w:val="-1"/>
                <w:sz w:val="26"/>
                <w:szCs w:val="26"/>
              </w:rPr>
              <w:t>Workfront</w:t>
            </w:r>
          </w:p>
          <w:p w14:paraId="643D19EE" w14:textId="119845FA" w:rsidR="005243A8" w:rsidRPr="008341E7" w:rsidRDefault="005243A8">
            <w:pPr>
              <w:pStyle w:val="ListParagraph"/>
              <w:numPr>
                <w:ilvl w:val="0"/>
                <w:numId w:val="7"/>
              </w:numPr>
              <w:contextualSpacing/>
              <w:rPr>
                <w:rFonts w:ascii="Calibri" w:eastAsia="Calibri" w:hAnsi="Calibri" w:cs="Calibri"/>
                <w:spacing w:val="-1"/>
                <w:sz w:val="26"/>
                <w:szCs w:val="26"/>
              </w:rPr>
            </w:pPr>
            <w:r>
              <w:rPr>
                <w:rFonts w:ascii="Calibri" w:eastAsia="Calibri" w:hAnsi="Calibri" w:cs="Calibri"/>
                <w:spacing w:val="-1"/>
                <w:sz w:val="26"/>
                <w:szCs w:val="26"/>
              </w:rPr>
              <w:t>Web programming using HTML, CSS &amp; CMS</w:t>
            </w:r>
          </w:p>
          <w:p w14:paraId="1F301F92" w14:textId="77777777" w:rsidR="009A0C32" w:rsidRPr="008341E7" w:rsidRDefault="009A0C32">
            <w:pPr>
              <w:pStyle w:val="ListParagraph"/>
              <w:numPr>
                <w:ilvl w:val="0"/>
                <w:numId w:val="7"/>
              </w:numPr>
              <w:contextualSpacing/>
              <w:rPr>
                <w:rFonts w:ascii="Calibri" w:eastAsia="Calibri" w:hAnsi="Calibri" w:cs="Calibri"/>
                <w:spacing w:val="-1"/>
                <w:sz w:val="26"/>
                <w:szCs w:val="26"/>
              </w:rPr>
            </w:pPr>
            <w:r w:rsidRPr="008341E7">
              <w:rPr>
                <w:rFonts w:ascii="Calibri" w:eastAsia="Calibri" w:hAnsi="Calibri" w:cs="Calibri"/>
                <w:spacing w:val="-1"/>
                <w:sz w:val="26"/>
                <w:szCs w:val="26"/>
              </w:rPr>
              <w:t>Agile Business Analysis</w:t>
            </w:r>
            <w:r>
              <w:rPr>
                <w:rFonts w:ascii="Calibri" w:eastAsia="Calibri" w:hAnsi="Calibri" w:cs="Calibri"/>
                <w:spacing w:val="-1"/>
                <w:sz w:val="26"/>
                <w:szCs w:val="26"/>
              </w:rPr>
              <w:t xml:space="preserve"> &amp; Analytics</w:t>
            </w:r>
          </w:p>
          <w:p w14:paraId="1437E6A7" w14:textId="77777777" w:rsidR="009A0C32" w:rsidRDefault="009A0C32">
            <w:pPr>
              <w:pStyle w:val="ListParagraph"/>
              <w:numPr>
                <w:ilvl w:val="0"/>
                <w:numId w:val="7"/>
              </w:numPr>
              <w:contextualSpacing/>
              <w:rPr>
                <w:rFonts w:ascii="Calibri" w:eastAsia="Calibri" w:hAnsi="Calibri" w:cs="Calibri"/>
                <w:spacing w:val="-1"/>
                <w:sz w:val="26"/>
                <w:szCs w:val="26"/>
              </w:rPr>
            </w:pPr>
            <w:r w:rsidRPr="00C81024">
              <w:rPr>
                <w:rFonts w:ascii="Calibri" w:eastAsia="Calibri" w:hAnsi="Calibri" w:cs="Calibri"/>
                <w:spacing w:val="-1"/>
                <w:sz w:val="26"/>
                <w:szCs w:val="26"/>
              </w:rPr>
              <w:t xml:space="preserve">Privilege Access Management (PAM) with </w:t>
            </w:r>
            <w:r w:rsidRPr="001A78C5">
              <w:rPr>
                <w:rFonts w:ascii="Calibri" w:eastAsia="Calibri" w:hAnsi="Calibri" w:cs="Calibri"/>
                <w:spacing w:val="-1"/>
                <w:sz w:val="26"/>
                <w:szCs w:val="26"/>
              </w:rPr>
              <w:t>CyberArk &amp; HashiCorp Vault</w:t>
            </w:r>
            <w:r>
              <w:rPr>
                <w:rFonts w:ascii="Calibri" w:eastAsia="Calibri" w:hAnsi="Calibri" w:cs="Calibri"/>
                <w:spacing w:val="-1"/>
                <w:sz w:val="26"/>
                <w:szCs w:val="26"/>
              </w:rPr>
              <w:t xml:space="preserve"> platforms.</w:t>
            </w:r>
          </w:p>
          <w:p w14:paraId="3F985A80" w14:textId="77777777" w:rsidR="009A0C32" w:rsidRPr="00FD042E" w:rsidRDefault="009A0C32">
            <w:pPr>
              <w:pStyle w:val="ListParagraph"/>
              <w:numPr>
                <w:ilvl w:val="0"/>
                <w:numId w:val="7"/>
              </w:numPr>
              <w:contextualSpacing/>
              <w:rPr>
                <w:rFonts w:ascii="Calibri" w:eastAsia="Calibri" w:hAnsi="Calibri" w:cs="Calibri"/>
                <w:spacing w:val="-1"/>
                <w:sz w:val="26"/>
                <w:szCs w:val="26"/>
              </w:rPr>
            </w:pPr>
            <w:r w:rsidRPr="00FD042E">
              <w:rPr>
                <w:rFonts w:ascii="Calibri" w:eastAsia="Calibri" w:hAnsi="Calibri" w:cs="Calibri"/>
                <w:spacing w:val="-1"/>
                <w:sz w:val="26"/>
                <w:szCs w:val="26"/>
              </w:rPr>
              <w:t>CompTIA Cybersecurity Analyst</w:t>
            </w:r>
          </w:p>
          <w:p w14:paraId="52D4C56D" w14:textId="388BF8EF" w:rsidR="009A0C32" w:rsidRPr="008341E7" w:rsidRDefault="009A0C32">
            <w:pPr>
              <w:pStyle w:val="ListParagraph"/>
              <w:numPr>
                <w:ilvl w:val="0"/>
                <w:numId w:val="7"/>
              </w:numPr>
              <w:contextualSpacing/>
              <w:rPr>
                <w:rFonts w:ascii="Calibri" w:eastAsia="Calibri" w:hAnsi="Calibri" w:cs="Calibri"/>
                <w:spacing w:val="-1"/>
                <w:sz w:val="26"/>
                <w:szCs w:val="26"/>
              </w:rPr>
            </w:pPr>
            <w:r w:rsidRPr="008341E7">
              <w:rPr>
                <w:rFonts w:ascii="Calibri" w:eastAsia="Calibri" w:hAnsi="Calibri" w:cs="Calibri"/>
                <w:spacing w:val="-1"/>
                <w:sz w:val="26"/>
                <w:szCs w:val="26"/>
              </w:rPr>
              <w:t>IBM Cloud Pack for</w:t>
            </w:r>
            <w:r w:rsidRPr="007F44BE">
              <w:rPr>
                <w:rFonts w:ascii="Calibri" w:eastAsia="Calibri" w:hAnsi="Calibri" w:cs="Calibri"/>
                <w:spacing w:val="-1"/>
                <w:sz w:val="26"/>
                <w:szCs w:val="26"/>
              </w:rPr>
              <w:t xml:space="preserve"> D</w:t>
            </w:r>
            <w:r w:rsidRPr="008341E7">
              <w:rPr>
                <w:rFonts w:ascii="Calibri" w:eastAsia="Calibri" w:hAnsi="Calibri" w:cs="Calibri"/>
                <w:spacing w:val="-1"/>
                <w:sz w:val="26"/>
                <w:szCs w:val="26"/>
              </w:rPr>
              <w:t>ata Fabric</w:t>
            </w:r>
            <w:r w:rsidR="00665013">
              <w:rPr>
                <w:rFonts w:ascii="Calibri" w:eastAsia="Calibri" w:hAnsi="Calibri" w:cs="Calibri"/>
                <w:spacing w:val="-1"/>
                <w:sz w:val="26"/>
                <w:szCs w:val="26"/>
              </w:rPr>
              <w:t>, DataBricks</w:t>
            </w:r>
          </w:p>
          <w:p w14:paraId="47A6DA23" w14:textId="7C094EA5" w:rsidR="009A0C32" w:rsidRDefault="009A0C32">
            <w:pPr>
              <w:pStyle w:val="ListParagraph"/>
              <w:numPr>
                <w:ilvl w:val="0"/>
                <w:numId w:val="7"/>
              </w:numPr>
              <w:contextualSpacing/>
              <w:rPr>
                <w:rFonts w:ascii="Calibri" w:eastAsia="Calibri" w:hAnsi="Calibri" w:cs="Calibri"/>
                <w:spacing w:val="-1"/>
                <w:sz w:val="26"/>
                <w:szCs w:val="26"/>
              </w:rPr>
            </w:pPr>
            <w:r>
              <w:rPr>
                <w:rFonts w:ascii="Calibri" w:eastAsia="Calibri" w:hAnsi="Calibri" w:cs="Calibri"/>
                <w:spacing w:val="-1"/>
                <w:sz w:val="26"/>
                <w:szCs w:val="26"/>
              </w:rPr>
              <w:t>Webhosting platforms</w:t>
            </w:r>
            <w:r w:rsidR="00091D25">
              <w:rPr>
                <w:rFonts w:ascii="Calibri" w:eastAsia="Calibri" w:hAnsi="Calibri" w:cs="Calibri"/>
                <w:spacing w:val="-1"/>
                <w:sz w:val="26"/>
                <w:szCs w:val="26"/>
              </w:rPr>
              <w:t xml:space="preserve"> -</w:t>
            </w:r>
            <w:r>
              <w:rPr>
                <w:rFonts w:ascii="Calibri" w:eastAsia="Calibri" w:hAnsi="Calibri" w:cs="Calibri"/>
                <w:spacing w:val="-1"/>
                <w:sz w:val="26"/>
                <w:szCs w:val="26"/>
              </w:rPr>
              <w:t xml:space="preserve"> VPS</w:t>
            </w:r>
            <w:r w:rsidR="00091D25">
              <w:rPr>
                <w:rFonts w:ascii="Calibri" w:eastAsia="Calibri" w:hAnsi="Calibri" w:cs="Calibri"/>
                <w:spacing w:val="-1"/>
                <w:sz w:val="26"/>
                <w:szCs w:val="26"/>
              </w:rPr>
              <w:t>,</w:t>
            </w:r>
            <w:r>
              <w:rPr>
                <w:rFonts w:ascii="Calibri" w:eastAsia="Calibri" w:hAnsi="Calibri" w:cs="Calibri"/>
                <w:spacing w:val="-1"/>
                <w:sz w:val="26"/>
                <w:szCs w:val="26"/>
              </w:rPr>
              <w:t xml:space="preserve"> Google, Godaddy </w:t>
            </w:r>
          </w:p>
          <w:p w14:paraId="670B4E00" w14:textId="7A895D87" w:rsidR="009A0C32" w:rsidRDefault="001679C7">
            <w:pPr>
              <w:pStyle w:val="ListParagraph"/>
              <w:numPr>
                <w:ilvl w:val="0"/>
                <w:numId w:val="7"/>
              </w:numPr>
              <w:contextualSpacing/>
              <w:rPr>
                <w:rFonts w:ascii="Calibri" w:eastAsia="Calibri" w:hAnsi="Calibri" w:cs="Calibri"/>
                <w:spacing w:val="-1"/>
                <w:sz w:val="26"/>
                <w:szCs w:val="26"/>
              </w:rPr>
            </w:pPr>
            <w:r>
              <w:rPr>
                <w:rFonts w:ascii="Calibri" w:eastAsia="Calibri" w:hAnsi="Calibri" w:cs="Calibri"/>
                <w:spacing w:val="-1"/>
                <w:sz w:val="26"/>
                <w:szCs w:val="26"/>
              </w:rPr>
              <w:t xml:space="preserve">Hosting </w:t>
            </w:r>
            <w:r w:rsidR="009A0C32">
              <w:rPr>
                <w:rFonts w:ascii="Calibri" w:eastAsia="Calibri" w:hAnsi="Calibri" w:cs="Calibri"/>
                <w:spacing w:val="-1"/>
                <w:sz w:val="26"/>
                <w:szCs w:val="26"/>
              </w:rPr>
              <w:t>on Google, Amazon/AWS</w:t>
            </w:r>
            <w:r>
              <w:rPr>
                <w:rFonts w:ascii="Calibri" w:eastAsia="Calibri" w:hAnsi="Calibri" w:cs="Calibri"/>
                <w:spacing w:val="-1"/>
                <w:sz w:val="26"/>
                <w:szCs w:val="26"/>
              </w:rPr>
              <w:t>, Azure cloud</w:t>
            </w:r>
            <w:r w:rsidR="009A0C32">
              <w:rPr>
                <w:rFonts w:ascii="Calibri" w:eastAsia="Calibri" w:hAnsi="Calibri" w:cs="Calibri"/>
                <w:spacing w:val="-1"/>
                <w:sz w:val="26"/>
                <w:szCs w:val="26"/>
              </w:rPr>
              <w:t xml:space="preserve"> </w:t>
            </w:r>
          </w:p>
          <w:p w14:paraId="37BC354F" w14:textId="6D020A0E" w:rsidR="009A0C32" w:rsidRDefault="009A0C32">
            <w:pPr>
              <w:pStyle w:val="ListParagraph"/>
              <w:numPr>
                <w:ilvl w:val="0"/>
                <w:numId w:val="7"/>
              </w:numPr>
              <w:contextualSpacing/>
              <w:rPr>
                <w:rFonts w:ascii="Calibri" w:eastAsia="Calibri" w:hAnsi="Calibri" w:cs="Calibri"/>
                <w:spacing w:val="-1"/>
                <w:sz w:val="26"/>
                <w:szCs w:val="26"/>
              </w:rPr>
            </w:pPr>
            <w:r>
              <w:rPr>
                <w:rFonts w:ascii="Calibri" w:eastAsia="Calibri" w:hAnsi="Calibri" w:cs="Calibri"/>
                <w:spacing w:val="-1"/>
                <w:sz w:val="26"/>
                <w:szCs w:val="26"/>
              </w:rPr>
              <w:t xml:space="preserve">Web </w:t>
            </w:r>
            <w:r w:rsidR="00673A11">
              <w:rPr>
                <w:rFonts w:ascii="Calibri" w:eastAsia="Calibri" w:hAnsi="Calibri" w:cs="Calibri"/>
                <w:spacing w:val="-1"/>
                <w:sz w:val="26"/>
                <w:szCs w:val="26"/>
              </w:rPr>
              <w:t>A</w:t>
            </w:r>
            <w:r w:rsidR="004213CB">
              <w:rPr>
                <w:rFonts w:ascii="Calibri" w:eastAsia="Calibri" w:hAnsi="Calibri" w:cs="Calibri"/>
                <w:spacing w:val="-1"/>
                <w:sz w:val="26"/>
                <w:szCs w:val="26"/>
              </w:rPr>
              <w:t xml:space="preserve">pps - </w:t>
            </w:r>
            <w:r>
              <w:rPr>
                <w:rFonts w:ascii="Calibri" w:eastAsia="Calibri" w:hAnsi="Calibri" w:cs="Calibri"/>
                <w:spacing w:val="-1"/>
                <w:sz w:val="26"/>
                <w:szCs w:val="26"/>
              </w:rPr>
              <w:t>Magento, Shopify, WordPress, Joomla, SquareSpace, Wix</w:t>
            </w:r>
            <w:r w:rsidR="004213CB">
              <w:rPr>
                <w:rFonts w:ascii="Calibri" w:eastAsia="Calibri" w:hAnsi="Calibri" w:cs="Calibri"/>
                <w:spacing w:val="-1"/>
                <w:sz w:val="26"/>
                <w:szCs w:val="26"/>
              </w:rPr>
              <w:t xml:space="preserve"> &amp; Acquia Drupal</w:t>
            </w:r>
          </w:p>
          <w:p w14:paraId="4A55F356" w14:textId="377E9DF2" w:rsidR="009A0C32" w:rsidRDefault="009A0C32">
            <w:pPr>
              <w:pStyle w:val="ListParagraph"/>
              <w:numPr>
                <w:ilvl w:val="0"/>
                <w:numId w:val="7"/>
              </w:numPr>
              <w:contextualSpacing/>
              <w:rPr>
                <w:rFonts w:ascii="Calibri" w:eastAsia="Calibri" w:hAnsi="Calibri" w:cs="Calibri"/>
                <w:spacing w:val="-1"/>
                <w:sz w:val="26"/>
                <w:szCs w:val="26"/>
              </w:rPr>
            </w:pPr>
            <w:r>
              <w:rPr>
                <w:rFonts w:ascii="Calibri" w:eastAsia="Calibri" w:hAnsi="Calibri" w:cs="Calibri"/>
                <w:spacing w:val="-1"/>
                <w:sz w:val="26"/>
                <w:szCs w:val="26"/>
              </w:rPr>
              <w:t xml:space="preserve">Database systems </w:t>
            </w:r>
            <w:r w:rsidR="001679C7">
              <w:rPr>
                <w:rFonts w:ascii="Calibri" w:eastAsia="Calibri" w:hAnsi="Calibri" w:cs="Calibri"/>
                <w:spacing w:val="-1"/>
                <w:sz w:val="26"/>
                <w:szCs w:val="26"/>
              </w:rPr>
              <w:t>-</w:t>
            </w:r>
            <w:r>
              <w:rPr>
                <w:rFonts w:ascii="Calibri" w:eastAsia="Calibri" w:hAnsi="Calibri" w:cs="Calibri"/>
                <w:spacing w:val="-1"/>
                <w:sz w:val="26"/>
                <w:szCs w:val="26"/>
              </w:rPr>
              <w:t xml:space="preserve"> MySQL, MS Access, SQL Server, IBM DB2, </w:t>
            </w:r>
            <w:r w:rsidRPr="00301140">
              <w:rPr>
                <w:rFonts w:ascii="Calibri" w:eastAsia="Calibri" w:hAnsi="Calibri" w:cs="Calibri"/>
                <w:spacing w:val="-1"/>
                <w:sz w:val="26"/>
                <w:szCs w:val="26"/>
              </w:rPr>
              <w:t xml:space="preserve">PostgreSQL </w:t>
            </w:r>
            <w:r>
              <w:rPr>
                <w:rFonts w:ascii="Calibri" w:eastAsia="Calibri" w:hAnsi="Calibri" w:cs="Calibri"/>
                <w:spacing w:val="-1"/>
                <w:sz w:val="26"/>
                <w:szCs w:val="26"/>
              </w:rPr>
              <w:t>&amp; Oracle DB</w:t>
            </w:r>
            <w:r w:rsidRPr="008341E7">
              <w:rPr>
                <w:rFonts w:ascii="Calibri" w:eastAsia="Calibri" w:hAnsi="Calibri" w:cs="Calibri"/>
                <w:spacing w:val="-1"/>
                <w:sz w:val="26"/>
                <w:szCs w:val="26"/>
              </w:rPr>
              <w:t xml:space="preserve"> </w:t>
            </w:r>
          </w:p>
          <w:p w14:paraId="5E6509B3" w14:textId="77777777" w:rsidR="009A0C32" w:rsidRPr="008341E7" w:rsidRDefault="009A0C32">
            <w:pPr>
              <w:pStyle w:val="ListParagraph"/>
              <w:numPr>
                <w:ilvl w:val="0"/>
                <w:numId w:val="7"/>
              </w:numPr>
              <w:contextualSpacing/>
              <w:rPr>
                <w:rFonts w:ascii="Calibri" w:eastAsia="Calibri" w:hAnsi="Calibri" w:cs="Calibri"/>
                <w:spacing w:val="-1"/>
                <w:sz w:val="26"/>
                <w:szCs w:val="26"/>
              </w:rPr>
            </w:pPr>
            <w:r w:rsidRPr="008341E7">
              <w:rPr>
                <w:rFonts w:ascii="Calibri" w:eastAsia="Calibri" w:hAnsi="Calibri" w:cs="Calibri"/>
                <w:spacing w:val="-1"/>
                <w:sz w:val="26"/>
                <w:szCs w:val="26"/>
              </w:rPr>
              <w:t>HootSuite Social Media Management</w:t>
            </w:r>
          </w:p>
          <w:p w14:paraId="65320199" w14:textId="4AC79231" w:rsidR="009A0C32" w:rsidRDefault="00825C59">
            <w:pPr>
              <w:pStyle w:val="ListParagraph"/>
              <w:numPr>
                <w:ilvl w:val="0"/>
                <w:numId w:val="7"/>
              </w:numPr>
              <w:contextualSpacing/>
              <w:rPr>
                <w:rFonts w:ascii="Calibri" w:eastAsia="Calibri" w:hAnsi="Calibri" w:cs="Calibri"/>
                <w:spacing w:val="-1"/>
                <w:sz w:val="26"/>
                <w:szCs w:val="26"/>
              </w:rPr>
            </w:pPr>
            <w:r>
              <w:rPr>
                <w:rFonts w:ascii="Calibri" w:eastAsia="Calibri" w:hAnsi="Calibri" w:cs="Calibri"/>
                <w:spacing w:val="-1"/>
                <w:sz w:val="26"/>
                <w:szCs w:val="26"/>
              </w:rPr>
              <w:t>Monday.com Portfolio/Project/Resource Mng.</w:t>
            </w:r>
          </w:p>
          <w:p w14:paraId="4A744829" w14:textId="017B108C" w:rsidR="009A0C32" w:rsidRDefault="009A0C32">
            <w:pPr>
              <w:pStyle w:val="ListParagraph"/>
              <w:numPr>
                <w:ilvl w:val="0"/>
                <w:numId w:val="7"/>
              </w:numPr>
              <w:contextualSpacing/>
              <w:rPr>
                <w:rFonts w:ascii="Calibri" w:eastAsia="Calibri" w:hAnsi="Calibri" w:cs="Calibri"/>
                <w:spacing w:val="-1"/>
                <w:sz w:val="26"/>
                <w:szCs w:val="26"/>
              </w:rPr>
            </w:pPr>
            <w:r>
              <w:rPr>
                <w:rFonts w:ascii="Calibri" w:eastAsia="Calibri" w:hAnsi="Calibri" w:cs="Calibri"/>
                <w:spacing w:val="-1"/>
                <w:sz w:val="26"/>
                <w:szCs w:val="26"/>
              </w:rPr>
              <w:t xml:space="preserve">BI </w:t>
            </w:r>
            <w:r w:rsidRPr="00705782">
              <w:rPr>
                <w:rFonts w:ascii="Calibri" w:eastAsia="Calibri" w:hAnsi="Calibri" w:cs="Calibri"/>
                <w:spacing w:val="-1"/>
                <w:sz w:val="26"/>
                <w:szCs w:val="26"/>
              </w:rPr>
              <w:t xml:space="preserve">Reporting with </w:t>
            </w:r>
            <w:r w:rsidR="005C28CD" w:rsidRPr="005C28CD">
              <w:rPr>
                <w:rFonts w:ascii="Calibri" w:eastAsia="Calibri" w:hAnsi="Calibri" w:cs="Calibri"/>
                <w:spacing w:val="-1"/>
                <w:sz w:val="26"/>
                <w:szCs w:val="26"/>
              </w:rPr>
              <w:t>QlikSense</w:t>
            </w:r>
            <w:r w:rsidR="005C28CD">
              <w:rPr>
                <w:rFonts w:ascii="Calibri" w:eastAsia="Calibri" w:hAnsi="Calibri" w:cs="Calibri"/>
                <w:spacing w:val="-1"/>
                <w:sz w:val="26"/>
                <w:szCs w:val="26"/>
              </w:rPr>
              <w:t xml:space="preserve">, </w:t>
            </w:r>
            <w:r w:rsidRPr="00705782">
              <w:rPr>
                <w:rFonts w:ascii="Calibri" w:eastAsia="Calibri" w:hAnsi="Calibri" w:cs="Calibri"/>
                <w:spacing w:val="-1"/>
                <w:sz w:val="26"/>
                <w:szCs w:val="26"/>
              </w:rPr>
              <w:t xml:space="preserve">Looker, Tableau, IBM Cognos, SAP Business Objects, </w:t>
            </w:r>
            <w:r w:rsidRPr="00283595">
              <w:rPr>
                <w:rFonts w:ascii="Calibri" w:eastAsia="Calibri" w:hAnsi="Calibri" w:cs="Calibri"/>
                <w:spacing w:val="-1"/>
                <w:sz w:val="26"/>
                <w:szCs w:val="26"/>
              </w:rPr>
              <w:t>Power</w:t>
            </w:r>
            <w:r>
              <w:rPr>
                <w:rFonts w:ascii="Calibri" w:eastAsia="Calibri" w:hAnsi="Calibri" w:cs="Calibri"/>
                <w:spacing w:val="-1"/>
                <w:sz w:val="26"/>
                <w:szCs w:val="26"/>
              </w:rPr>
              <w:t xml:space="preserve"> </w:t>
            </w:r>
            <w:r w:rsidR="00673A11">
              <w:rPr>
                <w:rFonts w:ascii="Calibri" w:eastAsia="Calibri" w:hAnsi="Calibri" w:cs="Calibri"/>
                <w:spacing w:val="-1"/>
                <w:sz w:val="26"/>
                <w:szCs w:val="26"/>
              </w:rPr>
              <w:t xml:space="preserve">BI, </w:t>
            </w:r>
            <w:r w:rsidRPr="00283595">
              <w:rPr>
                <w:rFonts w:ascii="Calibri" w:eastAsia="Calibri" w:hAnsi="Calibri" w:cs="Calibri"/>
                <w:spacing w:val="-1"/>
                <w:sz w:val="26"/>
                <w:szCs w:val="26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6"/>
                <w:szCs w:val="26"/>
              </w:rPr>
              <w:t>Crystal Reports</w:t>
            </w:r>
            <w:r w:rsidR="00BD3042">
              <w:rPr>
                <w:rFonts w:ascii="Calibri" w:eastAsia="Calibri" w:hAnsi="Calibri" w:cs="Calibri"/>
                <w:spacing w:val="-1"/>
                <w:sz w:val="26"/>
                <w:szCs w:val="26"/>
              </w:rPr>
              <w:t xml:space="preserve">, </w:t>
            </w:r>
            <w:r w:rsidR="00BD3042">
              <w:rPr>
                <w:rFonts w:asciiTheme="minorHAnsi" w:hAnsiTheme="minorHAnsi" w:cstheme="minorHAnsi"/>
                <w:sz w:val="26"/>
                <w:szCs w:val="26"/>
              </w:rPr>
              <w:t>Data Studio</w:t>
            </w:r>
          </w:p>
          <w:p w14:paraId="21D81F7B" w14:textId="522434C1" w:rsidR="009A0C32" w:rsidRDefault="00C438E7">
            <w:pPr>
              <w:pStyle w:val="ListParagraph"/>
              <w:numPr>
                <w:ilvl w:val="0"/>
                <w:numId w:val="7"/>
              </w:numPr>
              <w:contextualSpacing/>
              <w:rPr>
                <w:rFonts w:ascii="Calibri" w:eastAsia="Calibri" w:hAnsi="Calibri" w:cs="Calibri"/>
                <w:spacing w:val="-1"/>
                <w:sz w:val="26"/>
                <w:szCs w:val="26"/>
              </w:rPr>
            </w:pPr>
            <w:r>
              <w:rPr>
                <w:rFonts w:ascii="Calibri" w:eastAsia="Calibri" w:hAnsi="Calibri" w:cs="Calibri"/>
                <w:spacing w:val="-1"/>
                <w:sz w:val="26"/>
                <w:szCs w:val="26"/>
              </w:rPr>
              <w:t>AutoDesk AutoCAD Document Management</w:t>
            </w:r>
          </w:p>
          <w:p w14:paraId="4BB02F84" w14:textId="59FE5257" w:rsidR="001553FA" w:rsidRPr="001553FA" w:rsidRDefault="001553FA" w:rsidP="001553FA">
            <w:pPr>
              <w:pStyle w:val="ListParagraph"/>
              <w:numPr>
                <w:ilvl w:val="0"/>
                <w:numId w:val="7"/>
              </w:numPr>
              <w:contextualSpacing/>
              <w:rPr>
                <w:rFonts w:ascii="Calibri" w:eastAsia="Calibri" w:hAnsi="Calibri" w:cs="Calibri"/>
                <w:spacing w:val="-1"/>
                <w:sz w:val="26"/>
                <w:szCs w:val="26"/>
              </w:rPr>
            </w:pPr>
            <w:r w:rsidRPr="008341E7">
              <w:rPr>
                <w:rFonts w:ascii="Calibri" w:eastAsia="Calibri" w:hAnsi="Calibri" w:cs="Calibri"/>
                <w:spacing w:val="-1"/>
                <w:sz w:val="26"/>
                <w:szCs w:val="26"/>
              </w:rPr>
              <w:t>Six Sigma Green Belt</w:t>
            </w:r>
          </w:p>
        </w:tc>
        <w:tc>
          <w:tcPr>
            <w:tcW w:w="5517" w:type="dxa"/>
          </w:tcPr>
          <w:p w14:paraId="411BC26E" w14:textId="490D5BD0" w:rsidR="009A0C32" w:rsidRDefault="00175B7C">
            <w:pPr>
              <w:pStyle w:val="ListParagraph"/>
              <w:numPr>
                <w:ilvl w:val="0"/>
                <w:numId w:val="7"/>
              </w:numPr>
              <w:contextualSpacing/>
              <w:rPr>
                <w:rFonts w:ascii="Calibri" w:eastAsia="Calibri" w:hAnsi="Calibri" w:cs="Calibri"/>
                <w:spacing w:val="-1"/>
                <w:sz w:val="26"/>
                <w:szCs w:val="26"/>
              </w:rPr>
            </w:pPr>
            <w:r>
              <w:rPr>
                <w:rFonts w:ascii="Calibri" w:eastAsia="Calibri" w:hAnsi="Calibri" w:cs="Calibri"/>
                <w:spacing w:val="-1"/>
                <w:sz w:val="26"/>
                <w:szCs w:val="26"/>
              </w:rPr>
              <w:t>I</w:t>
            </w:r>
            <w:r w:rsidR="009A0C32">
              <w:rPr>
                <w:rFonts w:ascii="Calibri" w:eastAsia="Calibri" w:hAnsi="Calibri" w:cs="Calibri"/>
                <w:spacing w:val="-1"/>
                <w:sz w:val="26"/>
                <w:szCs w:val="26"/>
              </w:rPr>
              <w:t xml:space="preserve">ntegration </w:t>
            </w:r>
            <w:r>
              <w:rPr>
                <w:rFonts w:ascii="Calibri" w:eastAsia="Calibri" w:hAnsi="Calibri" w:cs="Calibri"/>
                <w:spacing w:val="-1"/>
                <w:sz w:val="26"/>
                <w:szCs w:val="26"/>
              </w:rPr>
              <w:t xml:space="preserve">&amp; business process automation with </w:t>
            </w:r>
            <w:r w:rsidR="00E61E8A">
              <w:rPr>
                <w:rFonts w:ascii="Calibri" w:eastAsia="Calibri" w:hAnsi="Calibri" w:cs="Calibri"/>
                <w:spacing w:val="-1"/>
                <w:sz w:val="26"/>
                <w:szCs w:val="26"/>
              </w:rPr>
              <w:t xml:space="preserve">Workato, </w:t>
            </w:r>
            <w:r w:rsidR="009A0C32">
              <w:rPr>
                <w:rFonts w:ascii="Calibri" w:eastAsia="Calibri" w:hAnsi="Calibri" w:cs="Calibri"/>
                <w:spacing w:val="-1"/>
                <w:sz w:val="26"/>
                <w:szCs w:val="26"/>
              </w:rPr>
              <w:t xml:space="preserve">Zapier, </w:t>
            </w:r>
            <w:r w:rsidRPr="00175B7C">
              <w:rPr>
                <w:rFonts w:ascii="Calibri" w:eastAsia="Calibri" w:hAnsi="Calibri" w:cs="Calibri"/>
                <w:spacing w:val="-1"/>
                <w:sz w:val="26"/>
                <w:szCs w:val="26"/>
              </w:rPr>
              <w:t>API Connect, Mulesoft</w:t>
            </w:r>
          </w:p>
          <w:p w14:paraId="60FEC9E1" w14:textId="77777777" w:rsidR="009A0C32" w:rsidRDefault="009A0C32">
            <w:pPr>
              <w:pStyle w:val="ListParagraph"/>
              <w:numPr>
                <w:ilvl w:val="0"/>
                <w:numId w:val="7"/>
              </w:numPr>
              <w:contextualSpacing/>
              <w:rPr>
                <w:rFonts w:ascii="Calibri" w:eastAsia="Calibri" w:hAnsi="Calibri" w:cs="Calibri"/>
                <w:spacing w:val="-1"/>
                <w:sz w:val="26"/>
                <w:szCs w:val="26"/>
              </w:rPr>
            </w:pPr>
            <w:r>
              <w:rPr>
                <w:rFonts w:ascii="Calibri" w:eastAsia="Calibri" w:hAnsi="Calibri" w:cs="Calibri"/>
                <w:spacing w:val="-1"/>
                <w:sz w:val="26"/>
                <w:szCs w:val="26"/>
              </w:rPr>
              <w:t>Payment Gateways – PayPal, Stripe</w:t>
            </w:r>
          </w:p>
          <w:p w14:paraId="2993A75D" w14:textId="5693C595" w:rsidR="009A0C32" w:rsidRPr="00705782" w:rsidRDefault="009A0C32">
            <w:pPr>
              <w:pStyle w:val="ListParagraph"/>
              <w:numPr>
                <w:ilvl w:val="0"/>
                <w:numId w:val="7"/>
              </w:numPr>
              <w:contextualSpacing/>
              <w:rPr>
                <w:rFonts w:ascii="Calibri" w:eastAsia="Calibri" w:hAnsi="Calibri" w:cs="Calibri"/>
                <w:spacing w:val="-1"/>
                <w:sz w:val="26"/>
                <w:szCs w:val="26"/>
              </w:rPr>
            </w:pPr>
            <w:r w:rsidRPr="00705782">
              <w:rPr>
                <w:rFonts w:ascii="Calibri" w:eastAsia="Calibri" w:hAnsi="Calibri" w:cs="Calibri"/>
                <w:spacing w:val="-1"/>
                <w:sz w:val="26"/>
                <w:szCs w:val="26"/>
              </w:rPr>
              <w:t xml:space="preserve">Marketing Automation Platforms (MAP) - Salesforce, Klaviyo, </w:t>
            </w:r>
            <w:r w:rsidRPr="00533238">
              <w:rPr>
                <w:rFonts w:ascii="Calibri" w:eastAsia="Calibri" w:hAnsi="Calibri" w:cs="Calibri"/>
                <w:spacing w:val="-1"/>
                <w:sz w:val="26"/>
                <w:szCs w:val="26"/>
              </w:rPr>
              <w:t xml:space="preserve">Eloqua, </w:t>
            </w:r>
            <w:r w:rsidRPr="00705782">
              <w:rPr>
                <w:rFonts w:ascii="Calibri" w:eastAsia="Calibri" w:hAnsi="Calibri" w:cs="Calibri"/>
                <w:spacing w:val="-1"/>
                <w:sz w:val="26"/>
                <w:szCs w:val="26"/>
              </w:rPr>
              <w:t>Drip, ConvertKit, Iterable, Braze, Adobe Marketo Engage</w:t>
            </w:r>
            <w:r w:rsidR="0076421B">
              <w:rPr>
                <w:rFonts w:ascii="Calibri" w:eastAsia="Calibri" w:hAnsi="Calibri" w:cs="Calibri"/>
                <w:spacing w:val="-1"/>
                <w:sz w:val="26"/>
                <w:szCs w:val="26"/>
              </w:rPr>
              <w:t xml:space="preserve">, interact, </w:t>
            </w:r>
            <w:r w:rsidR="0076421B" w:rsidRPr="0076421B">
              <w:rPr>
                <w:rFonts w:ascii="Calibri" w:eastAsia="Calibri" w:hAnsi="Calibri" w:cs="Calibri"/>
                <w:spacing w:val="-1"/>
                <w:sz w:val="26"/>
                <w:szCs w:val="26"/>
              </w:rPr>
              <w:t>HCL Unica</w:t>
            </w:r>
            <w:r w:rsidR="007C2825">
              <w:rPr>
                <w:rFonts w:ascii="Calibri" w:eastAsia="Calibri" w:hAnsi="Calibri" w:cs="Calibri"/>
                <w:spacing w:val="-1"/>
                <w:sz w:val="26"/>
                <w:szCs w:val="26"/>
              </w:rPr>
              <w:t>, Workato, Creatio</w:t>
            </w:r>
          </w:p>
          <w:p w14:paraId="20886079" w14:textId="48F6AABC" w:rsidR="009A0C32" w:rsidRDefault="009A0C32">
            <w:pPr>
              <w:pStyle w:val="ListParagraph"/>
              <w:numPr>
                <w:ilvl w:val="0"/>
                <w:numId w:val="7"/>
              </w:numPr>
              <w:contextualSpacing/>
              <w:rPr>
                <w:rFonts w:ascii="Calibri" w:eastAsia="Calibri" w:hAnsi="Calibri" w:cs="Calibri"/>
                <w:spacing w:val="-1"/>
                <w:sz w:val="26"/>
                <w:szCs w:val="26"/>
              </w:rPr>
            </w:pPr>
            <w:r w:rsidRPr="00705782">
              <w:rPr>
                <w:rFonts w:ascii="Calibri" w:eastAsia="Calibri" w:hAnsi="Calibri" w:cs="Calibri"/>
                <w:spacing w:val="-1"/>
                <w:sz w:val="26"/>
                <w:szCs w:val="26"/>
              </w:rPr>
              <w:t>Adobe Experience Manager (AEM)</w:t>
            </w:r>
            <w:r w:rsidR="00B103F5">
              <w:rPr>
                <w:rFonts w:ascii="Calibri" w:eastAsia="Calibri" w:hAnsi="Calibri" w:cs="Calibri"/>
                <w:spacing w:val="-1"/>
                <w:sz w:val="26"/>
                <w:szCs w:val="26"/>
              </w:rPr>
              <w:t xml:space="preserve">, </w:t>
            </w:r>
            <w:r w:rsidR="00B103F5" w:rsidRPr="00B103F5">
              <w:rPr>
                <w:rFonts w:ascii="Calibri" w:eastAsia="Calibri" w:hAnsi="Calibri" w:cs="Calibri"/>
                <w:spacing w:val="-1"/>
                <w:sz w:val="26"/>
                <w:szCs w:val="26"/>
              </w:rPr>
              <w:t>Adobe Experience Platform (EAP), Adobe Marketing Cloud</w:t>
            </w:r>
            <w:r w:rsidR="00D142C8">
              <w:rPr>
                <w:rFonts w:ascii="Calibri" w:eastAsia="Calibri" w:hAnsi="Calibri" w:cs="Calibri"/>
                <w:spacing w:val="-1"/>
                <w:sz w:val="26"/>
                <w:szCs w:val="26"/>
              </w:rPr>
              <w:t xml:space="preserve"> (AMC)</w:t>
            </w:r>
            <w:r w:rsidR="000E2048">
              <w:rPr>
                <w:rFonts w:ascii="Calibri" w:eastAsia="Calibri" w:hAnsi="Calibri" w:cs="Calibri"/>
                <w:spacing w:val="-1"/>
                <w:sz w:val="26"/>
                <w:szCs w:val="26"/>
              </w:rPr>
              <w:t xml:space="preserve">, </w:t>
            </w:r>
            <w:r w:rsidR="000E2048" w:rsidRPr="000E2048">
              <w:rPr>
                <w:rFonts w:ascii="Calibri" w:eastAsia="Calibri" w:hAnsi="Calibri" w:cs="Calibri"/>
                <w:spacing w:val="-1"/>
                <w:sz w:val="26"/>
                <w:szCs w:val="26"/>
              </w:rPr>
              <w:t>(EAP), Adobe Customer Journey Analytics (CJA), Adobe Journey Optimizer (AJO)</w:t>
            </w:r>
          </w:p>
          <w:p w14:paraId="6274F9E9" w14:textId="77777777" w:rsidR="009A0C32" w:rsidRPr="00705782" w:rsidRDefault="009A0C32">
            <w:pPr>
              <w:pStyle w:val="ListParagraph"/>
              <w:numPr>
                <w:ilvl w:val="0"/>
                <w:numId w:val="7"/>
              </w:numPr>
              <w:contextualSpacing/>
              <w:rPr>
                <w:rFonts w:ascii="Calibri" w:eastAsia="Calibri" w:hAnsi="Calibri" w:cs="Calibri"/>
                <w:spacing w:val="-1"/>
                <w:sz w:val="26"/>
                <w:szCs w:val="26"/>
              </w:rPr>
            </w:pPr>
            <w:r w:rsidRPr="00705782">
              <w:rPr>
                <w:rFonts w:ascii="Calibri" w:eastAsia="Calibri" w:hAnsi="Calibri" w:cs="Calibri"/>
                <w:spacing w:val="-1"/>
                <w:sz w:val="26"/>
                <w:szCs w:val="26"/>
              </w:rPr>
              <w:t>B2B and Account Based Marketing (ABM)</w:t>
            </w:r>
          </w:p>
          <w:p w14:paraId="3CA43C2E" w14:textId="77777777" w:rsidR="009A0C32" w:rsidRPr="008341E7" w:rsidRDefault="009A0C32">
            <w:pPr>
              <w:pStyle w:val="ListParagraph"/>
              <w:numPr>
                <w:ilvl w:val="0"/>
                <w:numId w:val="7"/>
              </w:numPr>
              <w:contextualSpacing/>
              <w:rPr>
                <w:rFonts w:ascii="Calibri" w:eastAsia="Calibri" w:hAnsi="Calibri" w:cs="Calibri"/>
                <w:spacing w:val="-1"/>
                <w:sz w:val="26"/>
                <w:szCs w:val="26"/>
              </w:rPr>
            </w:pPr>
            <w:r w:rsidRPr="00705782">
              <w:rPr>
                <w:rFonts w:ascii="Calibri" w:eastAsia="Calibri" w:hAnsi="Calibri" w:cs="Calibri"/>
                <w:spacing w:val="-1"/>
                <w:sz w:val="26"/>
                <w:szCs w:val="26"/>
              </w:rPr>
              <w:t>Organizational Change Management (</w:t>
            </w:r>
            <w:r w:rsidRPr="008341E7">
              <w:rPr>
                <w:rFonts w:ascii="Calibri" w:eastAsia="Calibri" w:hAnsi="Calibri" w:cs="Calibri"/>
                <w:spacing w:val="-1"/>
                <w:sz w:val="26"/>
                <w:szCs w:val="26"/>
              </w:rPr>
              <w:t>OCM)</w:t>
            </w:r>
          </w:p>
          <w:p w14:paraId="03A59711" w14:textId="77777777" w:rsidR="009A0C32" w:rsidRPr="008341E7" w:rsidRDefault="009A0C32">
            <w:pPr>
              <w:pStyle w:val="ListParagraph"/>
              <w:numPr>
                <w:ilvl w:val="0"/>
                <w:numId w:val="7"/>
              </w:numPr>
              <w:contextualSpacing/>
              <w:rPr>
                <w:rFonts w:ascii="Calibri" w:eastAsia="Calibri" w:hAnsi="Calibri" w:cs="Calibri"/>
                <w:spacing w:val="-1"/>
                <w:sz w:val="26"/>
                <w:szCs w:val="26"/>
              </w:rPr>
            </w:pPr>
            <w:r w:rsidRPr="008341E7">
              <w:rPr>
                <w:rFonts w:ascii="Calibri" w:eastAsia="Calibri" w:hAnsi="Calibri" w:cs="Calibri"/>
                <w:spacing w:val="-1"/>
                <w:sz w:val="26"/>
                <w:szCs w:val="26"/>
              </w:rPr>
              <w:t>Application Portfolio Management (APM)</w:t>
            </w:r>
          </w:p>
          <w:p w14:paraId="02A11F4D" w14:textId="77777777" w:rsidR="009A0C32" w:rsidRDefault="009A0C32">
            <w:pPr>
              <w:pStyle w:val="ListParagraph"/>
              <w:numPr>
                <w:ilvl w:val="0"/>
                <w:numId w:val="7"/>
              </w:numPr>
              <w:contextualSpacing/>
              <w:rPr>
                <w:rFonts w:ascii="Calibri" w:eastAsia="Calibri" w:hAnsi="Calibri" w:cs="Calibri"/>
                <w:spacing w:val="-1"/>
                <w:sz w:val="26"/>
                <w:szCs w:val="26"/>
              </w:rPr>
            </w:pPr>
            <w:r>
              <w:rPr>
                <w:rFonts w:ascii="Calibri" w:eastAsia="Calibri" w:hAnsi="Calibri" w:cs="Calibri"/>
                <w:spacing w:val="-1"/>
                <w:sz w:val="26"/>
                <w:szCs w:val="26"/>
              </w:rPr>
              <w:t>Digital Media integrations using HootSuite &amp; Facebook / Meta Business Suite</w:t>
            </w:r>
          </w:p>
          <w:p w14:paraId="7A3A8252" w14:textId="77777777" w:rsidR="009A0C32" w:rsidRDefault="009A0C32">
            <w:pPr>
              <w:pStyle w:val="ListParagraph"/>
              <w:numPr>
                <w:ilvl w:val="0"/>
                <w:numId w:val="7"/>
              </w:numPr>
              <w:contextualSpacing/>
              <w:rPr>
                <w:rFonts w:ascii="Calibri" w:eastAsia="Calibri" w:hAnsi="Calibri" w:cs="Calibri"/>
                <w:spacing w:val="-1"/>
                <w:sz w:val="26"/>
                <w:szCs w:val="26"/>
              </w:rPr>
            </w:pPr>
            <w:r w:rsidRPr="008341E7">
              <w:rPr>
                <w:rFonts w:ascii="Calibri" w:eastAsia="Calibri" w:hAnsi="Calibri" w:cs="Calibri"/>
                <w:spacing w:val="-1"/>
                <w:sz w:val="26"/>
                <w:szCs w:val="26"/>
              </w:rPr>
              <w:t>Google Workspace</w:t>
            </w:r>
            <w:r>
              <w:rPr>
                <w:rFonts w:ascii="Calibri" w:eastAsia="Calibri" w:hAnsi="Calibri" w:cs="Calibri"/>
                <w:spacing w:val="-1"/>
                <w:sz w:val="26"/>
                <w:szCs w:val="26"/>
              </w:rPr>
              <w:t xml:space="preserve">, </w:t>
            </w:r>
            <w:r w:rsidRPr="008341E7">
              <w:rPr>
                <w:rFonts w:ascii="Calibri" w:eastAsia="Calibri" w:hAnsi="Calibri" w:cs="Calibri"/>
                <w:spacing w:val="-1"/>
                <w:sz w:val="26"/>
                <w:szCs w:val="26"/>
              </w:rPr>
              <w:t>GoogleApps</w:t>
            </w:r>
            <w:r>
              <w:rPr>
                <w:rFonts w:ascii="Calibri" w:eastAsia="Calibri" w:hAnsi="Calibri" w:cs="Calibri"/>
                <w:spacing w:val="-1"/>
                <w:sz w:val="26"/>
                <w:szCs w:val="26"/>
              </w:rPr>
              <w:t xml:space="preserve"> for Business</w:t>
            </w:r>
          </w:p>
          <w:p w14:paraId="31A66A38" w14:textId="77777777" w:rsidR="009A0C32" w:rsidRDefault="009A0C32">
            <w:pPr>
              <w:pStyle w:val="ListParagraph"/>
              <w:numPr>
                <w:ilvl w:val="0"/>
                <w:numId w:val="7"/>
              </w:numPr>
              <w:contextualSpacing/>
              <w:rPr>
                <w:rFonts w:ascii="Calibri" w:eastAsia="Calibri" w:hAnsi="Calibri" w:cs="Calibri"/>
                <w:spacing w:val="-1"/>
                <w:sz w:val="26"/>
                <w:szCs w:val="26"/>
              </w:rPr>
            </w:pPr>
            <w:r>
              <w:rPr>
                <w:rFonts w:ascii="Calibri" w:eastAsia="Calibri" w:hAnsi="Calibri" w:cs="Calibri"/>
                <w:spacing w:val="-1"/>
                <w:sz w:val="26"/>
                <w:szCs w:val="26"/>
              </w:rPr>
              <w:t>Google Marketing Platform, Google Ads, AdSense, Alerts, Trends, MyBusiness, Voice, Data Studio, Looker, Maps, Tag Manager</w:t>
            </w:r>
          </w:p>
          <w:p w14:paraId="5845BC6F" w14:textId="77777777" w:rsidR="009A0C32" w:rsidRPr="008341E7" w:rsidRDefault="009A0C32">
            <w:pPr>
              <w:pStyle w:val="ListParagraph"/>
              <w:numPr>
                <w:ilvl w:val="0"/>
                <w:numId w:val="7"/>
              </w:numPr>
              <w:contextualSpacing/>
              <w:rPr>
                <w:rFonts w:ascii="Calibri" w:eastAsia="Calibri" w:hAnsi="Calibri" w:cs="Calibri"/>
                <w:spacing w:val="-1"/>
                <w:sz w:val="26"/>
                <w:szCs w:val="26"/>
              </w:rPr>
            </w:pPr>
            <w:r>
              <w:rPr>
                <w:rFonts w:ascii="Calibri" w:eastAsia="Calibri" w:hAnsi="Calibri" w:cs="Calibri"/>
                <w:spacing w:val="-1"/>
                <w:sz w:val="26"/>
                <w:szCs w:val="26"/>
              </w:rPr>
              <w:t>M</w:t>
            </w:r>
            <w:r w:rsidRPr="00F71403">
              <w:rPr>
                <w:rFonts w:ascii="Calibri" w:eastAsia="Calibri" w:hAnsi="Calibri" w:cs="Calibri"/>
                <w:spacing w:val="-1"/>
                <w:sz w:val="26"/>
                <w:szCs w:val="26"/>
              </w:rPr>
              <w:t>ulti</w:t>
            </w:r>
            <w:r>
              <w:rPr>
                <w:rFonts w:ascii="Calibri" w:eastAsia="Calibri" w:hAnsi="Calibri" w:cs="Calibri"/>
                <w:spacing w:val="-1"/>
                <w:sz w:val="26"/>
                <w:szCs w:val="26"/>
              </w:rPr>
              <w:t>-</w:t>
            </w:r>
            <w:r w:rsidRPr="00F71403">
              <w:rPr>
                <w:rFonts w:ascii="Calibri" w:eastAsia="Calibri" w:hAnsi="Calibri" w:cs="Calibri"/>
                <w:spacing w:val="-1"/>
                <w:sz w:val="26"/>
                <w:szCs w:val="26"/>
              </w:rPr>
              <w:t>cloud enterprise data warehousing with Google BigQuery &amp; SnowFlake</w:t>
            </w:r>
          </w:p>
          <w:p w14:paraId="67CB763E" w14:textId="77777777" w:rsidR="009A0C32" w:rsidRDefault="009A0C32">
            <w:pPr>
              <w:pStyle w:val="ListParagraph"/>
              <w:numPr>
                <w:ilvl w:val="0"/>
                <w:numId w:val="7"/>
              </w:numPr>
              <w:contextualSpacing/>
              <w:rPr>
                <w:rFonts w:ascii="Calibri" w:eastAsia="Calibri" w:hAnsi="Calibri" w:cs="Calibri"/>
                <w:spacing w:val="-1"/>
                <w:sz w:val="26"/>
                <w:szCs w:val="26"/>
              </w:rPr>
            </w:pPr>
            <w:r w:rsidRPr="00B646E4">
              <w:rPr>
                <w:rFonts w:ascii="Calibri" w:eastAsia="Calibri" w:hAnsi="Calibri" w:cs="Calibri"/>
                <w:spacing w:val="-1"/>
                <w:sz w:val="26"/>
                <w:szCs w:val="26"/>
              </w:rPr>
              <w:t xml:space="preserve">GCP Admin Training on VMs, Compute Engine, IAM, Kubernetes, App engine, Cloud Functions / Antons, Storage, Big data, Networking, Monitoring &amp; Deployment </w:t>
            </w:r>
            <w:r>
              <w:rPr>
                <w:rFonts w:ascii="Calibri" w:eastAsia="Calibri" w:hAnsi="Calibri" w:cs="Calibri"/>
                <w:spacing w:val="-1"/>
                <w:sz w:val="26"/>
                <w:szCs w:val="26"/>
              </w:rPr>
              <w:t>M</w:t>
            </w:r>
            <w:r w:rsidRPr="00B646E4">
              <w:rPr>
                <w:rFonts w:ascii="Calibri" w:eastAsia="Calibri" w:hAnsi="Calibri" w:cs="Calibri"/>
                <w:spacing w:val="-1"/>
                <w:sz w:val="26"/>
                <w:szCs w:val="26"/>
              </w:rPr>
              <w:t>anager</w:t>
            </w:r>
          </w:p>
          <w:p w14:paraId="03840A62" w14:textId="654267E1" w:rsidR="009A0C32" w:rsidRDefault="00647DF8">
            <w:pPr>
              <w:pStyle w:val="ListParagraph"/>
              <w:numPr>
                <w:ilvl w:val="0"/>
                <w:numId w:val="7"/>
              </w:numPr>
              <w:contextualSpacing/>
              <w:rPr>
                <w:rFonts w:ascii="Calibri" w:eastAsia="Calibri" w:hAnsi="Calibri" w:cs="Calibri"/>
                <w:spacing w:val="-1"/>
                <w:sz w:val="26"/>
                <w:szCs w:val="26"/>
              </w:rPr>
            </w:pPr>
            <w:r>
              <w:rPr>
                <w:rFonts w:ascii="Calibri" w:eastAsia="Calibri" w:hAnsi="Calibri" w:cs="Calibri"/>
                <w:spacing w:val="-1"/>
                <w:sz w:val="26"/>
                <w:szCs w:val="26"/>
              </w:rPr>
              <w:t xml:space="preserve">Snowflake Data Warehousing &amp; SaaS </w:t>
            </w:r>
          </w:p>
          <w:p w14:paraId="7B8F0D9E" w14:textId="77777777" w:rsidR="009A0C32" w:rsidRPr="00B646E4" w:rsidRDefault="009A0C32">
            <w:pPr>
              <w:pStyle w:val="ListParagraph"/>
              <w:numPr>
                <w:ilvl w:val="0"/>
                <w:numId w:val="7"/>
              </w:numPr>
              <w:contextualSpacing/>
              <w:rPr>
                <w:rFonts w:ascii="Calibri" w:eastAsia="Calibri" w:hAnsi="Calibri" w:cs="Calibri"/>
                <w:spacing w:val="-1"/>
                <w:sz w:val="26"/>
                <w:szCs w:val="26"/>
              </w:rPr>
            </w:pPr>
            <w:r>
              <w:rPr>
                <w:rFonts w:ascii="Calibri" w:eastAsia="Calibri" w:hAnsi="Calibri" w:cs="Calibri"/>
                <w:spacing w:val="-1"/>
                <w:sz w:val="26"/>
                <w:szCs w:val="26"/>
              </w:rPr>
              <w:t xml:space="preserve">ETL operations, Data Security &amp; Governance </w:t>
            </w:r>
          </w:p>
          <w:p w14:paraId="3926751D" w14:textId="21EAA921" w:rsidR="009A0C32" w:rsidRDefault="009A0C32">
            <w:pPr>
              <w:pStyle w:val="ListParagraph"/>
              <w:numPr>
                <w:ilvl w:val="0"/>
                <w:numId w:val="7"/>
              </w:numPr>
              <w:contextualSpacing/>
              <w:rPr>
                <w:rFonts w:ascii="Calibri" w:eastAsia="Calibri" w:hAnsi="Calibri" w:cs="Calibri"/>
                <w:spacing w:val="-1"/>
                <w:sz w:val="26"/>
                <w:szCs w:val="26"/>
              </w:rPr>
            </w:pPr>
            <w:r w:rsidRPr="008341E7">
              <w:rPr>
                <w:rFonts w:ascii="Calibri" w:eastAsia="Calibri" w:hAnsi="Calibri" w:cs="Calibri"/>
                <w:spacing w:val="-1"/>
                <w:sz w:val="26"/>
                <w:szCs w:val="26"/>
              </w:rPr>
              <w:t xml:space="preserve">SQL </w:t>
            </w:r>
            <w:r w:rsidR="00C73E97">
              <w:rPr>
                <w:rFonts w:ascii="Calibri" w:eastAsia="Calibri" w:hAnsi="Calibri" w:cs="Calibri"/>
                <w:spacing w:val="-1"/>
                <w:sz w:val="26"/>
                <w:szCs w:val="26"/>
              </w:rPr>
              <w:t>Database Scripting with T-SQL</w:t>
            </w:r>
          </w:p>
          <w:p w14:paraId="32CEBBE9" w14:textId="60B54423" w:rsidR="009032C0" w:rsidRDefault="009032C0">
            <w:pPr>
              <w:pStyle w:val="ListParagraph"/>
              <w:numPr>
                <w:ilvl w:val="0"/>
                <w:numId w:val="7"/>
              </w:numPr>
              <w:contextualSpacing/>
              <w:rPr>
                <w:rFonts w:ascii="Calibri" w:eastAsia="Calibri" w:hAnsi="Calibri" w:cs="Calibri"/>
                <w:spacing w:val="-1"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sz w:val="26"/>
                <w:szCs w:val="26"/>
              </w:rPr>
              <w:t xml:space="preserve">Data Compliance – </w:t>
            </w:r>
            <w:r w:rsidRPr="005A1DA4">
              <w:rPr>
                <w:rFonts w:asciiTheme="minorHAnsi" w:hAnsiTheme="minorHAnsi" w:cstheme="minorHAnsi"/>
                <w:sz w:val="26"/>
                <w:szCs w:val="26"/>
              </w:rPr>
              <w:t>GDPR</w:t>
            </w:r>
            <w:r>
              <w:rPr>
                <w:rFonts w:asciiTheme="minorHAnsi" w:hAnsiTheme="minorHAnsi" w:cstheme="minorHAnsi"/>
                <w:sz w:val="26"/>
                <w:szCs w:val="26"/>
              </w:rPr>
              <w:t xml:space="preserve"> &amp; </w:t>
            </w:r>
            <w:r w:rsidRPr="005A1DA4">
              <w:rPr>
                <w:rFonts w:asciiTheme="minorHAnsi" w:hAnsiTheme="minorHAnsi" w:cstheme="minorHAnsi"/>
                <w:sz w:val="26"/>
                <w:szCs w:val="26"/>
              </w:rPr>
              <w:t>CCPA</w:t>
            </w:r>
          </w:p>
          <w:p w14:paraId="1367AC1C" w14:textId="3CE786C5" w:rsidR="009A0C32" w:rsidRPr="008341E7" w:rsidRDefault="009A0C32">
            <w:pPr>
              <w:pStyle w:val="ListParagraph"/>
              <w:numPr>
                <w:ilvl w:val="0"/>
                <w:numId w:val="7"/>
              </w:numPr>
              <w:contextualSpacing/>
              <w:rPr>
                <w:rFonts w:ascii="Calibri" w:eastAsia="Calibri" w:hAnsi="Calibri" w:cs="Calibri"/>
                <w:spacing w:val="-1"/>
                <w:sz w:val="26"/>
                <w:szCs w:val="26"/>
              </w:rPr>
            </w:pPr>
            <w:r>
              <w:rPr>
                <w:rFonts w:ascii="Calibri" w:eastAsia="Calibri" w:hAnsi="Calibri" w:cs="Calibri"/>
                <w:spacing w:val="-1"/>
                <w:sz w:val="26"/>
                <w:szCs w:val="26"/>
              </w:rPr>
              <w:t>Microsoft Access</w:t>
            </w:r>
            <w:r w:rsidR="000D4762">
              <w:rPr>
                <w:rFonts w:ascii="Calibri" w:eastAsia="Calibri" w:hAnsi="Calibri" w:cs="Calibri"/>
                <w:spacing w:val="-1"/>
                <w:sz w:val="26"/>
                <w:szCs w:val="26"/>
              </w:rPr>
              <w:t xml:space="preserve"> for</w:t>
            </w:r>
            <w:r>
              <w:rPr>
                <w:rFonts w:ascii="Calibri" w:eastAsia="Calibri" w:hAnsi="Calibri" w:cs="Calibri"/>
                <w:spacing w:val="-1"/>
                <w:sz w:val="26"/>
                <w:szCs w:val="26"/>
              </w:rPr>
              <w:t xml:space="preserve"> </w:t>
            </w:r>
            <w:r w:rsidR="000D4762">
              <w:rPr>
                <w:rFonts w:ascii="Calibri" w:eastAsia="Calibri" w:hAnsi="Calibri" w:cs="Calibri"/>
                <w:spacing w:val="-1"/>
                <w:sz w:val="26"/>
                <w:szCs w:val="26"/>
              </w:rPr>
              <w:t>software</w:t>
            </w:r>
            <w:r>
              <w:rPr>
                <w:rFonts w:ascii="Calibri" w:eastAsia="Calibri" w:hAnsi="Calibri" w:cs="Calibri"/>
                <w:spacing w:val="-1"/>
                <w:sz w:val="26"/>
                <w:szCs w:val="26"/>
              </w:rPr>
              <w:t xml:space="preserve"> </w:t>
            </w:r>
            <w:r w:rsidR="000D4762">
              <w:rPr>
                <w:rFonts w:ascii="Calibri" w:eastAsia="Calibri" w:hAnsi="Calibri" w:cs="Calibri"/>
                <w:spacing w:val="-1"/>
                <w:sz w:val="26"/>
                <w:szCs w:val="26"/>
              </w:rPr>
              <w:t>development</w:t>
            </w:r>
          </w:p>
          <w:p w14:paraId="680421A4" w14:textId="279E4770" w:rsidR="00F25382" w:rsidRDefault="008E79DE">
            <w:pPr>
              <w:pStyle w:val="ListParagraph"/>
              <w:numPr>
                <w:ilvl w:val="0"/>
                <w:numId w:val="7"/>
              </w:numPr>
              <w:contextualSpacing/>
              <w:rPr>
                <w:rFonts w:ascii="Calibri" w:eastAsia="Calibri" w:hAnsi="Calibri" w:cs="Calibri"/>
                <w:spacing w:val="-1"/>
                <w:sz w:val="26"/>
                <w:szCs w:val="26"/>
              </w:rPr>
            </w:pPr>
            <w:r>
              <w:rPr>
                <w:rFonts w:ascii="Calibri" w:eastAsia="Calibri" w:hAnsi="Calibri" w:cs="Calibri"/>
                <w:spacing w:val="-1"/>
                <w:sz w:val="26"/>
                <w:szCs w:val="26"/>
              </w:rPr>
              <w:t xml:space="preserve">LMS - </w:t>
            </w:r>
            <w:r w:rsidRPr="008E79DE">
              <w:rPr>
                <w:rFonts w:ascii="Calibri" w:eastAsia="Calibri" w:hAnsi="Calibri" w:cs="Calibri"/>
                <w:spacing w:val="-1"/>
                <w:sz w:val="26"/>
                <w:szCs w:val="26"/>
              </w:rPr>
              <w:t>Articulate</w:t>
            </w:r>
            <w:r>
              <w:rPr>
                <w:rFonts w:ascii="Calibri" w:eastAsia="Calibri" w:hAnsi="Calibri" w:cs="Calibri"/>
                <w:spacing w:val="-1"/>
                <w:sz w:val="26"/>
                <w:szCs w:val="26"/>
              </w:rPr>
              <w:t xml:space="preserve">, Captivate, </w:t>
            </w:r>
            <w:r w:rsidRPr="008E79DE">
              <w:rPr>
                <w:rFonts w:ascii="Calibri" w:eastAsia="Calibri" w:hAnsi="Calibri" w:cs="Calibri"/>
                <w:spacing w:val="-1"/>
                <w:sz w:val="26"/>
                <w:szCs w:val="26"/>
              </w:rPr>
              <w:t>Camtasia</w:t>
            </w:r>
            <w:r>
              <w:rPr>
                <w:rFonts w:ascii="Calibri" w:eastAsia="Calibri" w:hAnsi="Calibri" w:cs="Calibri"/>
                <w:spacing w:val="-1"/>
                <w:sz w:val="26"/>
                <w:szCs w:val="26"/>
              </w:rPr>
              <w:t xml:space="preserve">, </w:t>
            </w:r>
            <w:r w:rsidRPr="008E79DE">
              <w:rPr>
                <w:rFonts w:ascii="Calibri" w:eastAsia="Calibri" w:hAnsi="Calibri" w:cs="Calibri"/>
                <w:spacing w:val="-1"/>
                <w:sz w:val="26"/>
                <w:szCs w:val="26"/>
              </w:rPr>
              <w:t>SnagIt</w:t>
            </w:r>
          </w:p>
          <w:p w14:paraId="0B426818" w14:textId="26FA365C" w:rsidR="009A0C32" w:rsidRPr="008341E7" w:rsidRDefault="009A0C32">
            <w:pPr>
              <w:pStyle w:val="ListParagraph"/>
              <w:numPr>
                <w:ilvl w:val="0"/>
                <w:numId w:val="7"/>
              </w:numPr>
              <w:contextualSpacing/>
              <w:rPr>
                <w:rFonts w:ascii="Calibri" w:eastAsia="Calibri" w:hAnsi="Calibri" w:cs="Calibri"/>
                <w:spacing w:val="-1"/>
                <w:sz w:val="26"/>
                <w:szCs w:val="26"/>
              </w:rPr>
            </w:pPr>
            <w:r w:rsidRPr="008341E7">
              <w:rPr>
                <w:rFonts w:ascii="Calibri" w:eastAsia="Calibri" w:hAnsi="Calibri" w:cs="Calibri"/>
                <w:spacing w:val="-1"/>
                <w:sz w:val="26"/>
                <w:szCs w:val="26"/>
              </w:rPr>
              <w:t xml:space="preserve">Primavera </w:t>
            </w:r>
            <w:r>
              <w:rPr>
                <w:rFonts w:ascii="Calibri" w:eastAsia="Calibri" w:hAnsi="Calibri" w:cs="Calibri"/>
                <w:spacing w:val="-1"/>
                <w:sz w:val="26"/>
                <w:szCs w:val="26"/>
              </w:rPr>
              <w:t>P6 &amp; Primavera Unifier</w:t>
            </w:r>
          </w:p>
          <w:p w14:paraId="538C58CE" w14:textId="5AA38623" w:rsidR="009A0C32" w:rsidRPr="008341E7" w:rsidRDefault="009A0C32">
            <w:pPr>
              <w:pStyle w:val="ListParagraph"/>
              <w:numPr>
                <w:ilvl w:val="0"/>
                <w:numId w:val="7"/>
              </w:numPr>
              <w:contextualSpacing/>
              <w:rPr>
                <w:rFonts w:ascii="Calibri" w:eastAsia="Calibri" w:hAnsi="Calibri" w:cs="Calibri"/>
                <w:spacing w:val="-1"/>
                <w:sz w:val="26"/>
                <w:szCs w:val="26"/>
              </w:rPr>
            </w:pPr>
            <w:r>
              <w:rPr>
                <w:rFonts w:ascii="Calibri" w:eastAsia="Calibri" w:hAnsi="Calibri" w:cs="Calibri"/>
                <w:spacing w:val="-1"/>
                <w:sz w:val="26"/>
                <w:szCs w:val="26"/>
              </w:rPr>
              <w:t>ServiceNow</w:t>
            </w:r>
            <w:r w:rsidR="005C1DA5">
              <w:rPr>
                <w:rFonts w:ascii="Calibri" w:eastAsia="Calibri" w:hAnsi="Calibri" w:cs="Calibri"/>
                <w:spacing w:val="-1"/>
                <w:sz w:val="26"/>
                <w:szCs w:val="26"/>
              </w:rPr>
              <w:t>, Zendesk</w:t>
            </w:r>
            <w:r>
              <w:rPr>
                <w:rFonts w:ascii="Calibri" w:eastAsia="Calibri" w:hAnsi="Calibri" w:cs="Calibri"/>
                <w:spacing w:val="-1"/>
                <w:sz w:val="26"/>
                <w:szCs w:val="26"/>
              </w:rPr>
              <w:t xml:space="preserve"> Jira ITSM &amp; Agile projects</w:t>
            </w:r>
          </w:p>
          <w:p w14:paraId="4A37C548" w14:textId="77777777" w:rsidR="009A0C32" w:rsidRPr="008341E7" w:rsidRDefault="009A0C32">
            <w:pPr>
              <w:pStyle w:val="ListParagraph"/>
              <w:numPr>
                <w:ilvl w:val="0"/>
                <w:numId w:val="7"/>
              </w:numPr>
              <w:contextualSpacing/>
              <w:rPr>
                <w:rFonts w:ascii="Calibri" w:eastAsia="Calibri" w:hAnsi="Calibri" w:cs="Calibri"/>
                <w:spacing w:val="-1"/>
                <w:sz w:val="26"/>
                <w:szCs w:val="26"/>
              </w:rPr>
            </w:pPr>
            <w:r w:rsidRPr="007F44BE">
              <w:rPr>
                <w:rFonts w:ascii="Calibri" w:eastAsia="Calibri" w:hAnsi="Calibri" w:cs="Calibri"/>
                <w:spacing w:val="-1"/>
                <w:sz w:val="26"/>
                <w:szCs w:val="26"/>
              </w:rPr>
              <w:t>M</w:t>
            </w:r>
            <w:r w:rsidRPr="008341E7">
              <w:rPr>
                <w:rFonts w:ascii="Calibri" w:eastAsia="Calibri" w:hAnsi="Calibri" w:cs="Calibri"/>
                <w:spacing w:val="-1"/>
                <w:sz w:val="26"/>
                <w:szCs w:val="26"/>
              </w:rPr>
              <w:t>icrosoft 365</w:t>
            </w:r>
            <w:r>
              <w:rPr>
                <w:rFonts w:ascii="Calibri" w:eastAsia="Calibri" w:hAnsi="Calibri" w:cs="Calibri"/>
                <w:spacing w:val="-1"/>
                <w:sz w:val="26"/>
                <w:szCs w:val="26"/>
              </w:rPr>
              <w:t xml:space="preserve"> (Office, SharePoint, Exchange)</w:t>
            </w:r>
          </w:p>
          <w:p w14:paraId="58982AF4" w14:textId="22A0F926" w:rsidR="009A0C32" w:rsidRDefault="009A0C32">
            <w:pPr>
              <w:pStyle w:val="ListParagraph"/>
              <w:numPr>
                <w:ilvl w:val="0"/>
                <w:numId w:val="7"/>
              </w:numPr>
              <w:contextualSpacing/>
              <w:rPr>
                <w:rFonts w:ascii="Calibri" w:eastAsia="Calibri" w:hAnsi="Calibri" w:cs="Calibri"/>
                <w:spacing w:val="-1"/>
                <w:sz w:val="26"/>
                <w:szCs w:val="26"/>
              </w:rPr>
            </w:pPr>
            <w:r w:rsidRPr="007F44BE">
              <w:rPr>
                <w:rFonts w:ascii="Calibri" w:eastAsia="Calibri" w:hAnsi="Calibri" w:cs="Calibri"/>
                <w:spacing w:val="-1"/>
                <w:sz w:val="26"/>
                <w:szCs w:val="26"/>
              </w:rPr>
              <w:t>M</w:t>
            </w:r>
            <w:r w:rsidRPr="008341E7">
              <w:rPr>
                <w:rFonts w:ascii="Calibri" w:eastAsia="Calibri" w:hAnsi="Calibri" w:cs="Calibri"/>
                <w:spacing w:val="-1"/>
                <w:sz w:val="26"/>
                <w:szCs w:val="26"/>
              </w:rPr>
              <w:t xml:space="preserve">icrosoft </w:t>
            </w:r>
            <w:r>
              <w:rPr>
                <w:rFonts w:ascii="Calibri" w:eastAsia="Calibri" w:hAnsi="Calibri" w:cs="Calibri"/>
                <w:spacing w:val="-1"/>
                <w:sz w:val="26"/>
                <w:szCs w:val="26"/>
              </w:rPr>
              <w:t>Dynamics 365</w:t>
            </w:r>
            <w:r w:rsidR="004956FB">
              <w:rPr>
                <w:rFonts w:ascii="Calibri" w:eastAsia="Calibri" w:hAnsi="Calibri" w:cs="Calibri"/>
                <w:spacing w:val="-1"/>
                <w:sz w:val="26"/>
                <w:szCs w:val="26"/>
              </w:rPr>
              <w:t xml:space="preserve"> CRM</w:t>
            </w:r>
            <w:r w:rsidR="000D4762">
              <w:rPr>
                <w:rFonts w:ascii="Calibri" w:eastAsia="Calibri" w:hAnsi="Calibri" w:cs="Calibri"/>
                <w:spacing w:val="-1"/>
                <w:sz w:val="26"/>
                <w:szCs w:val="26"/>
              </w:rPr>
              <w:t>, FSM &amp; BI apps.</w:t>
            </w:r>
          </w:p>
          <w:p w14:paraId="60B4BDA3" w14:textId="5A2BB0B2" w:rsidR="009A0C32" w:rsidRPr="008341E7" w:rsidRDefault="009A0C32">
            <w:pPr>
              <w:pStyle w:val="ListParagraph"/>
              <w:numPr>
                <w:ilvl w:val="0"/>
                <w:numId w:val="7"/>
              </w:numPr>
              <w:contextualSpacing/>
              <w:rPr>
                <w:rFonts w:ascii="Calibri" w:eastAsia="Calibri" w:hAnsi="Calibri" w:cs="Calibri"/>
                <w:spacing w:val="-1"/>
                <w:sz w:val="26"/>
                <w:szCs w:val="26"/>
              </w:rPr>
            </w:pPr>
            <w:r w:rsidRPr="007F44BE">
              <w:rPr>
                <w:rFonts w:ascii="Calibri" w:eastAsia="Calibri" w:hAnsi="Calibri" w:cs="Calibri"/>
                <w:spacing w:val="-1"/>
                <w:sz w:val="26"/>
                <w:szCs w:val="26"/>
              </w:rPr>
              <w:t>M</w:t>
            </w:r>
            <w:r w:rsidRPr="008341E7">
              <w:rPr>
                <w:rFonts w:ascii="Calibri" w:eastAsia="Calibri" w:hAnsi="Calibri" w:cs="Calibri"/>
                <w:spacing w:val="-1"/>
                <w:sz w:val="26"/>
                <w:szCs w:val="26"/>
              </w:rPr>
              <w:t>icrosoft Office Specialist (MOS) O365</w:t>
            </w:r>
            <w:r w:rsidR="004E0327">
              <w:rPr>
                <w:rFonts w:ascii="Calibri" w:eastAsia="Calibri" w:hAnsi="Calibri" w:cs="Calibri"/>
                <w:spacing w:val="-1"/>
                <w:sz w:val="26"/>
                <w:szCs w:val="26"/>
              </w:rPr>
              <w:t>/M365</w:t>
            </w:r>
          </w:p>
          <w:p w14:paraId="10DBFEBE" w14:textId="77777777" w:rsidR="009A0C32" w:rsidRDefault="009A0C32">
            <w:pPr>
              <w:pStyle w:val="ListParagraph"/>
              <w:numPr>
                <w:ilvl w:val="0"/>
                <w:numId w:val="7"/>
              </w:numPr>
              <w:contextualSpacing/>
              <w:rPr>
                <w:rFonts w:ascii="Calibri" w:eastAsia="Calibri" w:hAnsi="Calibri" w:cs="Calibri"/>
                <w:spacing w:val="-1"/>
                <w:sz w:val="26"/>
                <w:szCs w:val="26"/>
              </w:rPr>
            </w:pPr>
            <w:r w:rsidRPr="008341E7">
              <w:rPr>
                <w:rFonts w:ascii="Calibri" w:eastAsia="Calibri" w:hAnsi="Calibri" w:cs="Calibri"/>
                <w:spacing w:val="-1"/>
                <w:sz w:val="26"/>
                <w:szCs w:val="26"/>
              </w:rPr>
              <w:t>Windows Server 2012/16/19/22</w:t>
            </w:r>
          </w:p>
          <w:p w14:paraId="41197070" w14:textId="77777777" w:rsidR="009A0C32" w:rsidRPr="00174934" w:rsidRDefault="009A0C32">
            <w:pPr>
              <w:pStyle w:val="ListParagraph"/>
              <w:numPr>
                <w:ilvl w:val="0"/>
                <w:numId w:val="7"/>
              </w:numPr>
              <w:contextualSpacing/>
              <w:rPr>
                <w:rFonts w:ascii="Calibri" w:eastAsia="Calibri" w:hAnsi="Calibri" w:cs="Calibri"/>
                <w:spacing w:val="-1"/>
                <w:sz w:val="26"/>
                <w:szCs w:val="26"/>
              </w:rPr>
            </w:pPr>
            <w:r>
              <w:rPr>
                <w:rFonts w:ascii="Calibri" w:eastAsia="Calibri" w:hAnsi="Calibri" w:cs="Calibri"/>
                <w:spacing w:val="-1"/>
                <w:sz w:val="26"/>
                <w:szCs w:val="26"/>
              </w:rPr>
              <w:t>Cisco LAN/Networking &amp; Firewall Security</w:t>
            </w:r>
          </w:p>
        </w:tc>
      </w:tr>
    </w:tbl>
    <w:p w14:paraId="3037B268" w14:textId="77777777" w:rsidR="009A0C32" w:rsidRPr="00697652" w:rsidRDefault="009A0C32" w:rsidP="001C3A90">
      <w:pPr>
        <w:contextualSpacing/>
        <w:rPr>
          <w:rFonts w:ascii="Calibri" w:eastAsia="Calibri" w:hAnsi="Calibri" w:cs="Calibri"/>
          <w:spacing w:val="-1"/>
          <w:sz w:val="2"/>
          <w:szCs w:val="2"/>
        </w:rPr>
      </w:pPr>
    </w:p>
    <w:sectPr w:rsidR="009A0C32" w:rsidRPr="00697652" w:rsidSect="0053447E">
      <w:headerReference w:type="default" r:id="rId12"/>
      <w:footerReference w:type="default" r:id="rId13"/>
      <w:type w:val="continuous"/>
      <w:pgSz w:w="12240" w:h="15840"/>
      <w:pgMar w:top="270" w:right="180" w:bottom="284" w:left="862" w:header="272" w:footer="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735DB6" w14:textId="77777777" w:rsidR="00FE5825" w:rsidRDefault="00FE5825">
      <w:r>
        <w:separator/>
      </w:r>
    </w:p>
  </w:endnote>
  <w:endnote w:type="continuationSeparator" w:id="0">
    <w:p w14:paraId="28A5CC5F" w14:textId="77777777" w:rsidR="00FE5825" w:rsidRDefault="00FE58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772D22" w14:textId="1D6690B8" w:rsidR="00B457D3" w:rsidRPr="0011696F" w:rsidRDefault="00B457D3" w:rsidP="00E70FE1">
    <w:pPr>
      <w:pStyle w:val="Footer"/>
      <w:ind w:left="720"/>
      <w:jc w:val="right"/>
      <w:rPr>
        <w:rFonts w:asciiTheme="minorHAnsi" w:hAnsiTheme="minorHAnsi" w:cstheme="minorHAnsi"/>
        <w:i/>
        <w:color w:val="000000" w:themeColor="text1"/>
        <w:sz w:val="22"/>
        <w:szCs w:val="22"/>
      </w:rPr>
    </w:pPr>
    <w:r w:rsidRPr="0011696F">
      <w:rPr>
        <w:rFonts w:asciiTheme="minorHAnsi" w:hAnsiTheme="minorHAnsi" w:cstheme="minorHAnsi"/>
        <w:i/>
        <w:color w:val="000000" w:themeColor="text1"/>
        <w:sz w:val="22"/>
        <w:szCs w:val="22"/>
      </w:rPr>
      <w:t xml:space="preserve">Page </w:t>
    </w:r>
    <w:r w:rsidRPr="0011696F">
      <w:rPr>
        <w:rFonts w:asciiTheme="minorHAnsi" w:hAnsiTheme="minorHAnsi" w:cstheme="minorHAnsi"/>
        <w:i/>
        <w:color w:val="000000" w:themeColor="text1"/>
        <w:sz w:val="22"/>
        <w:szCs w:val="22"/>
      </w:rPr>
      <w:fldChar w:fldCharType="begin"/>
    </w:r>
    <w:r w:rsidRPr="0011696F">
      <w:rPr>
        <w:rFonts w:asciiTheme="minorHAnsi" w:hAnsiTheme="minorHAnsi" w:cstheme="minorHAnsi"/>
        <w:i/>
        <w:color w:val="000000" w:themeColor="text1"/>
        <w:sz w:val="22"/>
        <w:szCs w:val="22"/>
      </w:rPr>
      <w:instrText xml:space="preserve"> PAGE </w:instrText>
    </w:r>
    <w:r w:rsidRPr="0011696F">
      <w:rPr>
        <w:rFonts w:asciiTheme="minorHAnsi" w:hAnsiTheme="minorHAnsi" w:cstheme="minorHAnsi"/>
        <w:i/>
        <w:color w:val="000000" w:themeColor="text1"/>
        <w:sz w:val="22"/>
        <w:szCs w:val="22"/>
      </w:rPr>
      <w:fldChar w:fldCharType="separate"/>
    </w:r>
    <w:r w:rsidR="008711C6" w:rsidRPr="0011696F">
      <w:rPr>
        <w:rFonts w:asciiTheme="minorHAnsi" w:hAnsiTheme="minorHAnsi" w:cstheme="minorHAnsi"/>
        <w:i/>
        <w:noProof/>
        <w:color w:val="000000" w:themeColor="text1"/>
        <w:sz w:val="22"/>
        <w:szCs w:val="22"/>
      </w:rPr>
      <w:t>5</w:t>
    </w:r>
    <w:r w:rsidRPr="0011696F">
      <w:rPr>
        <w:rFonts w:asciiTheme="minorHAnsi" w:hAnsiTheme="minorHAnsi" w:cstheme="minorHAnsi"/>
        <w:i/>
        <w:color w:val="000000" w:themeColor="text1"/>
        <w:sz w:val="22"/>
        <w:szCs w:val="22"/>
      </w:rPr>
      <w:fldChar w:fldCharType="end"/>
    </w:r>
    <w:r w:rsidRPr="0011696F">
      <w:rPr>
        <w:rFonts w:asciiTheme="minorHAnsi" w:hAnsiTheme="minorHAnsi" w:cstheme="minorHAnsi"/>
        <w:i/>
        <w:color w:val="000000" w:themeColor="text1"/>
        <w:sz w:val="22"/>
        <w:szCs w:val="22"/>
      </w:rPr>
      <w:t xml:space="preserve"> of </w:t>
    </w:r>
    <w:r w:rsidRPr="0011696F">
      <w:rPr>
        <w:rFonts w:asciiTheme="minorHAnsi" w:hAnsiTheme="minorHAnsi" w:cstheme="minorHAnsi"/>
        <w:i/>
        <w:color w:val="000000" w:themeColor="text1"/>
        <w:sz w:val="22"/>
        <w:szCs w:val="22"/>
      </w:rPr>
      <w:fldChar w:fldCharType="begin"/>
    </w:r>
    <w:r w:rsidRPr="0011696F">
      <w:rPr>
        <w:rFonts w:asciiTheme="minorHAnsi" w:hAnsiTheme="minorHAnsi" w:cstheme="minorHAnsi"/>
        <w:i/>
        <w:color w:val="000000" w:themeColor="text1"/>
        <w:sz w:val="22"/>
        <w:szCs w:val="22"/>
      </w:rPr>
      <w:instrText xml:space="preserve"> NUMPAGES </w:instrText>
    </w:r>
    <w:r w:rsidRPr="0011696F">
      <w:rPr>
        <w:rFonts w:asciiTheme="minorHAnsi" w:hAnsiTheme="minorHAnsi" w:cstheme="minorHAnsi"/>
        <w:i/>
        <w:color w:val="000000" w:themeColor="text1"/>
        <w:sz w:val="22"/>
        <w:szCs w:val="22"/>
      </w:rPr>
      <w:fldChar w:fldCharType="separate"/>
    </w:r>
    <w:r w:rsidR="008711C6" w:rsidRPr="0011696F">
      <w:rPr>
        <w:rFonts w:asciiTheme="minorHAnsi" w:hAnsiTheme="minorHAnsi" w:cstheme="minorHAnsi"/>
        <w:i/>
        <w:noProof/>
        <w:color w:val="000000" w:themeColor="text1"/>
        <w:sz w:val="22"/>
        <w:szCs w:val="22"/>
      </w:rPr>
      <w:t>5</w:t>
    </w:r>
    <w:r w:rsidRPr="0011696F">
      <w:rPr>
        <w:rFonts w:asciiTheme="minorHAnsi" w:hAnsiTheme="minorHAnsi" w:cstheme="minorHAnsi"/>
        <w:i/>
        <w:color w:val="000000" w:themeColor="text1"/>
        <w:sz w:val="22"/>
        <w:szCs w:val="22"/>
      </w:rPr>
      <w:fldChar w:fldCharType="end"/>
    </w:r>
  </w:p>
  <w:p w14:paraId="2E2A3D33" w14:textId="77777777" w:rsidR="00921AB1" w:rsidRDefault="00921AB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C34C98" w14:textId="77777777" w:rsidR="00FE5825" w:rsidRDefault="00FE5825">
      <w:r>
        <w:separator/>
      </w:r>
    </w:p>
  </w:footnote>
  <w:footnote w:type="continuationSeparator" w:id="0">
    <w:p w14:paraId="6CB7EA57" w14:textId="77777777" w:rsidR="00FE5825" w:rsidRDefault="00FE58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551F8" w14:textId="6C8955BF" w:rsidR="00B457D3" w:rsidRPr="00BE69BB" w:rsidRDefault="00B457D3" w:rsidP="007C3C9D">
    <w:pPr>
      <w:pStyle w:val="Header"/>
      <w:tabs>
        <w:tab w:val="clear" w:pos="4680"/>
        <w:tab w:val="clear" w:pos="9360"/>
        <w:tab w:val="left" w:pos="1809"/>
      </w:tabs>
      <w:ind w:left="-284"/>
      <w:jc w:val="center"/>
      <w:rPr>
        <w:sz w:val="18"/>
      </w:rPr>
    </w:pPr>
  </w:p>
  <w:p w14:paraId="0CE03E27" w14:textId="77777777" w:rsidR="00921AB1" w:rsidRDefault="00921AB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lvl w:ilvl="0">
      <w:numFmt w:val="bullet"/>
      <w:pStyle w:val="Russite"/>
      <w:lvlText w:val=""/>
      <w:lvlJc w:val="left"/>
      <w:pPr>
        <w:tabs>
          <w:tab w:val="num" w:pos="240"/>
        </w:tabs>
        <w:ind w:left="240" w:hanging="240"/>
      </w:pPr>
      <w:rPr>
        <w:rFonts w:ascii="Wingdings" w:hAnsi="Wingdings"/>
        <w:sz w:val="12"/>
      </w:r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2" w15:restartNumberingAfterBreak="0">
    <w:nsid w:val="00000007"/>
    <w:multiLevelType w:val="singleLevel"/>
    <w:tmpl w:val="00000007"/>
    <w:name w:val="WW8Num7"/>
    <w:lvl w:ilvl="0">
      <w:start w:val="1"/>
      <w:numFmt w:val="bullet"/>
      <w:lvlText w:val="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3" w15:restartNumberingAfterBreak="0">
    <w:nsid w:val="00000008"/>
    <w:multiLevelType w:val="singleLevel"/>
    <w:tmpl w:val="00000008"/>
    <w:name w:val="WW8Num8"/>
    <w:lvl w:ilvl="0">
      <w:start w:val="1"/>
      <w:numFmt w:val="bullet"/>
      <w:lvlText w:val="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4" w15:restartNumberingAfterBreak="0">
    <w:nsid w:val="00000009"/>
    <w:multiLevelType w:val="singleLevel"/>
    <w:tmpl w:val="00000009"/>
    <w:name w:val="WW8Num9"/>
    <w:lvl w:ilvl="0">
      <w:start w:val="1"/>
      <w:numFmt w:val="bullet"/>
      <w:lvlText w:val="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5" w15:restartNumberingAfterBreak="0">
    <w:nsid w:val="0000000E"/>
    <w:multiLevelType w:val="singleLevel"/>
    <w:tmpl w:val="0000000E"/>
    <w:name w:val="WW8Num14"/>
    <w:lvl w:ilvl="0">
      <w:start w:val="1"/>
      <w:numFmt w:val="bullet"/>
      <w:lvlText w:val="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6" w15:restartNumberingAfterBreak="0">
    <w:nsid w:val="1F4719A2"/>
    <w:multiLevelType w:val="hybridMultilevel"/>
    <w:tmpl w:val="179AF0B0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2097C6A"/>
    <w:multiLevelType w:val="hybridMultilevel"/>
    <w:tmpl w:val="14E845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A967D0"/>
    <w:multiLevelType w:val="hybridMultilevel"/>
    <w:tmpl w:val="BC7A4BC0"/>
    <w:lvl w:ilvl="0" w:tplc="9B72068C">
      <w:start w:val="1"/>
      <w:numFmt w:val="bullet"/>
      <w:pStyle w:val="Achievemen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35"/>
        </w:tabs>
        <w:ind w:left="10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755"/>
        </w:tabs>
        <w:ind w:left="17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475"/>
        </w:tabs>
        <w:ind w:left="24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195"/>
        </w:tabs>
        <w:ind w:left="31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15"/>
        </w:tabs>
        <w:ind w:left="39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35"/>
        </w:tabs>
        <w:ind w:left="46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355"/>
        </w:tabs>
        <w:ind w:left="53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075"/>
        </w:tabs>
        <w:ind w:left="6075" w:hanging="360"/>
      </w:pPr>
      <w:rPr>
        <w:rFonts w:ascii="Wingdings" w:hAnsi="Wingdings" w:hint="default"/>
      </w:rPr>
    </w:lvl>
  </w:abstractNum>
  <w:abstractNum w:abstractNumId="9" w15:restartNumberingAfterBreak="0">
    <w:nsid w:val="629244B1"/>
    <w:multiLevelType w:val="hybridMultilevel"/>
    <w:tmpl w:val="B5A06236"/>
    <w:lvl w:ilvl="0" w:tplc="2BB4EA6E">
      <w:start w:val="1"/>
      <w:numFmt w:val="bullet"/>
      <w:pStyle w:val="BulletedListItem1"/>
      <w:lvlText w:val=""/>
      <w:lvlJc w:val="left"/>
      <w:pPr>
        <w:tabs>
          <w:tab w:val="num" w:pos="288"/>
        </w:tabs>
        <w:ind w:left="245" w:hanging="245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874B8E"/>
    <w:multiLevelType w:val="hybridMultilevel"/>
    <w:tmpl w:val="6D889B84"/>
    <w:lvl w:ilvl="0" w:tplc="2000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4E01F9"/>
    <w:multiLevelType w:val="hybridMultilevel"/>
    <w:tmpl w:val="7A5A72A6"/>
    <w:lvl w:ilvl="0" w:tplc="9A7C11E2">
      <w:start w:val="1"/>
      <w:numFmt w:val="bullet"/>
      <w:pStyle w:val="QuakersBullet"/>
      <w:lvlText w:val=""/>
      <w:lvlJc w:val="left"/>
      <w:pPr>
        <w:tabs>
          <w:tab w:val="num" w:pos="1222"/>
        </w:tabs>
        <w:ind w:left="1222" w:hanging="284"/>
      </w:pPr>
      <w:rPr>
        <w:rFonts w:ascii="Symbol" w:hAnsi="Symbol" w:hint="default"/>
        <w:color w:val="auto"/>
        <w:sz w:val="14"/>
      </w:rPr>
    </w:lvl>
    <w:lvl w:ilvl="1" w:tplc="08090003">
      <w:start w:val="1"/>
      <w:numFmt w:val="bullet"/>
      <w:lvlText w:val="o"/>
      <w:lvlJc w:val="left"/>
      <w:pPr>
        <w:tabs>
          <w:tab w:val="num" w:pos="2018"/>
        </w:tabs>
        <w:ind w:left="2018" w:hanging="360"/>
      </w:pPr>
      <w:rPr>
        <w:rFonts w:ascii="Courier New" w:hAnsi="Courier New" w:cs="Arial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738"/>
        </w:tabs>
        <w:ind w:left="273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3458"/>
        </w:tabs>
        <w:ind w:left="345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4178"/>
        </w:tabs>
        <w:ind w:left="4178" w:hanging="360"/>
      </w:pPr>
      <w:rPr>
        <w:rFonts w:ascii="Courier New" w:hAnsi="Courier New" w:cs="Arial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898"/>
        </w:tabs>
        <w:ind w:left="489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618"/>
        </w:tabs>
        <w:ind w:left="561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6338"/>
        </w:tabs>
        <w:ind w:left="6338" w:hanging="360"/>
      </w:pPr>
      <w:rPr>
        <w:rFonts w:ascii="Courier New" w:hAnsi="Courier New" w:cs="Arial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7058"/>
        </w:tabs>
        <w:ind w:left="7058" w:hanging="360"/>
      </w:pPr>
      <w:rPr>
        <w:rFonts w:ascii="Wingdings" w:hAnsi="Wingdings" w:hint="default"/>
      </w:rPr>
    </w:lvl>
  </w:abstractNum>
  <w:abstractNum w:abstractNumId="12" w15:restartNumberingAfterBreak="0">
    <w:nsid w:val="771364A1"/>
    <w:multiLevelType w:val="hybridMultilevel"/>
    <w:tmpl w:val="C38EC92E"/>
    <w:lvl w:ilvl="0" w:tplc="763086E2">
      <w:start w:val="1"/>
      <w:numFmt w:val="bullet"/>
      <w:pStyle w:val="BodyText"/>
      <w:lvlText w:val="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07544E"/>
    <w:multiLevelType w:val="multilevel"/>
    <w:tmpl w:val="0E0C5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7522624">
    <w:abstractNumId w:val="8"/>
  </w:num>
  <w:num w:numId="2" w16cid:durableId="1788156759">
    <w:abstractNumId w:val="12"/>
  </w:num>
  <w:num w:numId="3" w16cid:durableId="1970434348">
    <w:abstractNumId w:val="0"/>
  </w:num>
  <w:num w:numId="4" w16cid:durableId="1292905711">
    <w:abstractNumId w:val="11"/>
  </w:num>
  <w:num w:numId="5" w16cid:durableId="1795709503">
    <w:abstractNumId w:val="9"/>
  </w:num>
  <w:num w:numId="6" w16cid:durableId="349796512">
    <w:abstractNumId w:val="10"/>
  </w:num>
  <w:num w:numId="7" w16cid:durableId="2038190756">
    <w:abstractNumId w:val="6"/>
  </w:num>
  <w:num w:numId="8" w16cid:durableId="498236342">
    <w:abstractNumId w:val="7"/>
  </w:num>
  <w:num w:numId="9" w16cid:durableId="1536581420">
    <w:abstractNumId w:val="1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5D2F"/>
    <w:rsid w:val="00000279"/>
    <w:rsid w:val="000005A5"/>
    <w:rsid w:val="00000C10"/>
    <w:rsid w:val="00000DD3"/>
    <w:rsid w:val="0000101C"/>
    <w:rsid w:val="000011D7"/>
    <w:rsid w:val="000012AB"/>
    <w:rsid w:val="00001645"/>
    <w:rsid w:val="000017DE"/>
    <w:rsid w:val="000017FB"/>
    <w:rsid w:val="00001D37"/>
    <w:rsid w:val="000020D6"/>
    <w:rsid w:val="0000255A"/>
    <w:rsid w:val="00002638"/>
    <w:rsid w:val="00002CBC"/>
    <w:rsid w:val="000032C8"/>
    <w:rsid w:val="0000357C"/>
    <w:rsid w:val="00003D87"/>
    <w:rsid w:val="00003F7A"/>
    <w:rsid w:val="000040FE"/>
    <w:rsid w:val="000041B1"/>
    <w:rsid w:val="00004404"/>
    <w:rsid w:val="00004A94"/>
    <w:rsid w:val="00004B64"/>
    <w:rsid w:val="00004F4F"/>
    <w:rsid w:val="000050B5"/>
    <w:rsid w:val="0000528A"/>
    <w:rsid w:val="00005331"/>
    <w:rsid w:val="00005640"/>
    <w:rsid w:val="00005677"/>
    <w:rsid w:val="000057C1"/>
    <w:rsid w:val="00005F31"/>
    <w:rsid w:val="000062DE"/>
    <w:rsid w:val="00006856"/>
    <w:rsid w:val="000068A1"/>
    <w:rsid w:val="00006DA8"/>
    <w:rsid w:val="000073D9"/>
    <w:rsid w:val="000075B7"/>
    <w:rsid w:val="00007CA7"/>
    <w:rsid w:val="00010464"/>
    <w:rsid w:val="00010A5E"/>
    <w:rsid w:val="0001146D"/>
    <w:rsid w:val="00011563"/>
    <w:rsid w:val="000121D1"/>
    <w:rsid w:val="00012350"/>
    <w:rsid w:val="000129B0"/>
    <w:rsid w:val="00012B67"/>
    <w:rsid w:val="00012DCD"/>
    <w:rsid w:val="00012E36"/>
    <w:rsid w:val="00013056"/>
    <w:rsid w:val="000132A7"/>
    <w:rsid w:val="00013558"/>
    <w:rsid w:val="00014070"/>
    <w:rsid w:val="00014281"/>
    <w:rsid w:val="00014401"/>
    <w:rsid w:val="000150FA"/>
    <w:rsid w:val="0001562D"/>
    <w:rsid w:val="00015689"/>
    <w:rsid w:val="000158D6"/>
    <w:rsid w:val="00015B92"/>
    <w:rsid w:val="00015FF7"/>
    <w:rsid w:val="000161C6"/>
    <w:rsid w:val="00016739"/>
    <w:rsid w:val="00016896"/>
    <w:rsid w:val="00016B08"/>
    <w:rsid w:val="00016BAA"/>
    <w:rsid w:val="000170CD"/>
    <w:rsid w:val="000175F4"/>
    <w:rsid w:val="00017BF8"/>
    <w:rsid w:val="00017C78"/>
    <w:rsid w:val="00017D44"/>
    <w:rsid w:val="00020113"/>
    <w:rsid w:val="00020453"/>
    <w:rsid w:val="00020929"/>
    <w:rsid w:val="00020C43"/>
    <w:rsid w:val="000217B4"/>
    <w:rsid w:val="00021A02"/>
    <w:rsid w:val="00021CCC"/>
    <w:rsid w:val="00021D68"/>
    <w:rsid w:val="00021F05"/>
    <w:rsid w:val="00021F98"/>
    <w:rsid w:val="000224E4"/>
    <w:rsid w:val="00022774"/>
    <w:rsid w:val="00022786"/>
    <w:rsid w:val="000233CA"/>
    <w:rsid w:val="000234D0"/>
    <w:rsid w:val="000236C2"/>
    <w:rsid w:val="00023849"/>
    <w:rsid w:val="00023AB5"/>
    <w:rsid w:val="00023B18"/>
    <w:rsid w:val="00023C57"/>
    <w:rsid w:val="00023CAB"/>
    <w:rsid w:val="00023FB7"/>
    <w:rsid w:val="00024611"/>
    <w:rsid w:val="0002495D"/>
    <w:rsid w:val="00024B82"/>
    <w:rsid w:val="00024CF3"/>
    <w:rsid w:val="0002507E"/>
    <w:rsid w:val="000251E2"/>
    <w:rsid w:val="00025583"/>
    <w:rsid w:val="00025625"/>
    <w:rsid w:val="00025754"/>
    <w:rsid w:val="00025C2C"/>
    <w:rsid w:val="000260BE"/>
    <w:rsid w:val="00026136"/>
    <w:rsid w:val="00026E7C"/>
    <w:rsid w:val="00027102"/>
    <w:rsid w:val="00027267"/>
    <w:rsid w:val="000275BB"/>
    <w:rsid w:val="000278B4"/>
    <w:rsid w:val="00027FE6"/>
    <w:rsid w:val="00030418"/>
    <w:rsid w:val="00030422"/>
    <w:rsid w:val="000304BB"/>
    <w:rsid w:val="00030786"/>
    <w:rsid w:val="00030981"/>
    <w:rsid w:val="00030CAD"/>
    <w:rsid w:val="00030CC4"/>
    <w:rsid w:val="0003130B"/>
    <w:rsid w:val="000314EA"/>
    <w:rsid w:val="0003153F"/>
    <w:rsid w:val="00031612"/>
    <w:rsid w:val="0003170E"/>
    <w:rsid w:val="000319C7"/>
    <w:rsid w:val="00032325"/>
    <w:rsid w:val="00032827"/>
    <w:rsid w:val="00032BA2"/>
    <w:rsid w:val="00032D6B"/>
    <w:rsid w:val="000330B9"/>
    <w:rsid w:val="00033A04"/>
    <w:rsid w:val="00033BA2"/>
    <w:rsid w:val="00034134"/>
    <w:rsid w:val="000341D6"/>
    <w:rsid w:val="000344FD"/>
    <w:rsid w:val="000345A7"/>
    <w:rsid w:val="00034818"/>
    <w:rsid w:val="00034CF1"/>
    <w:rsid w:val="00034DCD"/>
    <w:rsid w:val="00035075"/>
    <w:rsid w:val="00035233"/>
    <w:rsid w:val="000353F0"/>
    <w:rsid w:val="00035494"/>
    <w:rsid w:val="000355EE"/>
    <w:rsid w:val="000359B5"/>
    <w:rsid w:val="00035B8A"/>
    <w:rsid w:val="00035C72"/>
    <w:rsid w:val="000361FC"/>
    <w:rsid w:val="0003698B"/>
    <w:rsid w:val="00036A4E"/>
    <w:rsid w:val="00036F51"/>
    <w:rsid w:val="00037339"/>
    <w:rsid w:val="0003737B"/>
    <w:rsid w:val="00037516"/>
    <w:rsid w:val="000377AC"/>
    <w:rsid w:val="000377E1"/>
    <w:rsid w:val="00037903"/>
    <w:rsid w:val="00040114"/>
    <w:rsid w:val="0004058C"/>
    <w:rsid w:val="000411FD"/>
    <w:rsid w:val="000415D4"/>
    <w:rsid w:val="00041654"/>
    <w:rsid w:val="00041B0D"/>
    <w:rsid w:val="00041B4F"/>
    <w:rsid w:val="00042684"/>
    <w:rsid w:val="00042A00"/>
    <w:rsid w:val="00042B65"/>
    <w:rsid w:val="00043744"/>
    <w:rsid w:val="00043A56"/>
    <w:rsid w:val="00043CCF"/>
    <w:rsid w:val="00043D6B"/>
    <w:rsid w:val="00044183"/>
    <w:rsid w:val="000443ED"/>
    <w:rsid w:val="0004445D"/>
    <w:rsid w:val="000444A2"/>
    <w:rsid w:val="00044629"/>
    <w:rsid w:val="00044870"/>
    <w:rsid w:val="00044D54"/>
    <w:rsid w:val="00045231"/>
    <w:rsid w:val="00045634"/>
    <w:rsid w:val="00045C37"/>
    <w:rsid w:val="00046417"/>
    <w:rsid w:val="00046500"/>
    <w:rsid w:val="00046E46"/>
    <w:rsid w:val="00046EF3"/>
    <w:rsid w:val="00047419"/>
    <w:rsid w:val="00047703"/>
    <w:rsid w:val="00047912"/>
    <w:rsid w:val="00047A6F"/>
    <w:rsid w:val="00047BB9"/>
    <w:rsid w:val="00047DAE"/>
    <w:rsid w:val="00047EAD"/>
    <w:rsid w:val="00047F53"/>
    <w:rsid w:val="0005024C"/>
    <w:rsid w:val="0005084D"/>
    <w:rsid w:val="0005162D"/>
    <w:rsid w:val="00051836"/>
    <w:rsid w:val="00051AD3"/>
    <w:rsid w:val="0005217F"/>
    <w:rsid w:val="00052306"/>
    <w:rsid w:val="000525DA"/>
    <w:rsid w:val="000526EE"/>
    <w:rsid w:val="00052909"/>
    <w:rsid w:val="00052CA4"/>
    <w:rsid w:val="00053232"/>
    <w:rsid w:val="00053447"/>
    <w:rsid w:val="00053733"/>
    <w:rsid w:val="00053760"/>
    <w:rsid w:val="00053AE8"/>
    <w:rsid w:val="00053B30"/>
    <w:rsid w:val="00053C69"/>
    <w:rsid w:val="00053E38"/>
    <w:rsid w:val="00053EB5"/>
    <w:rsid w:val="00054298"/>
    <w:rsid w:val="000546B3"/>
    <w:rsid w:val="00054F03"/>
    <w:rsid w:val="0005517A"/>
    <w:rsid w:val="0005539F"/>
    <w:rsid w:val="000553A2"/>
    <w:rsid w:val="0005550B"/>
    <w:rsid w:val="0005555E"/>
    <w:rsid w:val="0005561C"/>
    <w:rsid w:val="00055974"/>
    <w:rsid w:val="00055E8D"/>
    <w:rsid w:val="0005611F"/>
    <w:rsid w:val="000563D2"/>
    <w:rsid w:val="000569CF"/>
    <w:rsid w:val="00056D7A"/>
    <w:rsid w:val="00056E48"/>
    <w:rsid w:val="00056E9E"/>
    <w:rsid w:val="000574BC"/>
    <w:rsid w:val="00057501"/>
    <w:rsid w:val="00057816"/>
    <w:rsid w:val="000604A7"/>
    <w:rsid w:val="000604B3"/>
    <w:rsid w:val="00060629"/>
    <w:rsid w:val="00060978"/>
    <w:rsid w:val="00060D1D"/>
    <w:rsid w:val="00060E68"/>
    <w:rsid w:val="00060EAB"/>
    <w:rsid w:val="00061C99"/>
    <w:rsid w:val="00061EC0"/>
    <w:rsid w:val="00062282"/>
    <w:rsid w:val="000624CD"/>
    <w:rsid w:val="0006265D"/>
    <w:rsid w:val="000626FC"/>
    <w:rsid w:val="0006295B"/>
    <w:rsid w:val="00062A78"/>
    <w:rsid w:val="00062AA6"/>
    <w:rsid w:val="00062EC2"/>
    <w:rsid w:val="000633FC"/>
    <w:rsid w:val="00063870"/>
    <w:rsid w:val="0006396A"/>
    <w:rsid w:val="00064002"/>
    <w:rsid w:val="0006498F"/>
    <w:rsid w:val="00064F9F"/>
    <w:rsid w:val="0006554C"/>
    <w:rsid w:val="00065A3D"/>
    <w:rsid w:val="00065C81"/>
    <w:rsid w:val="00065FF7"/>
    <w:rsid w:val="000660D1"/>
    <w:rsid w:val="00066250"/>
    <w:rsid w:val="0006656D"/>
    <w:rsid w:val="000669C6"/>
    <w:rsid w:val="0006704C"/>
    <w:rsid w:val="000675AB"/>
    <w:rsid w:val="000675FC"/>
    <w:rsid w:val="00067C3D"/>
    <w:rsid w:val="000700F7"/>
    <w:rsid w:val="0007056E"/>
    <w:rsid w:val="00070857"/>
    <w:rsid w:val="00070881"/>
    <w:rsid w:val="000709A6"/>
    <w:rsid w:val="00070A50"/>
    <w:rsid w:val="00070D77"/>
    <w:rsid w:val="00070DFA"/>
    <w:rsid w:val="000711F8"/>
    <w:rsid w:val="0007124F"/>
    <w:rsid w:val="000718DE"/>
    <w:rsid w:val="00071DF5"/>
    <w:rsid w:val="000728DE"/>
    <w:rsid w:val="00072A64"/>
    <w:rsid w:val="00072ADB"/>
    <w:rsid w:val="00072B2D"/>
    <w:rsid w:val="00073681"/>
    <w:rsid w:val="00073997"/>
    <w:rsid w:val="00073AFA"/>
    <w:rsid w:val="00073C94"/>
    <w:rsid w:val="00073D9E"/>
    <w:rsid w:val="000741C9"/>
    <w:rsid w:val="00074868"/>
    <w:rsid w:val="00074C8C"/>
    <w:rsid w:val="00074CAA"/>
    <w:rsid w:val="00075002"/>
    <w:rsid w:val="00075C81"/>
    <w:rsid w:val="00075DF1"/>
    <w:rsid w:val="00076431"/>
    <w:rsid w:val="000769A0"/>
    <w:rsid w:val="000774E3"/>
    <w:rsid w:val="00077622"/>
    <w:rsid w:val="000778E7"/>
    <w:rsid w:val="000802C2"/>
    <w:rsid w:val="000808AD"/>
    <w:rsid w:val="00080A82"/>
    <w:rsid w:val="00080C3E"/>
    <w:rsid w:val="000818A5"/>
    <w:rsid w:val="00081963"/>
    <w:rsid w:val="00081B07"/>
    <w:rsid w:val="00081F94"/>
    <w:rsid w:val="000823F9"/>
    <w:rsid w:val="00082782"/>
    <w:rsid w:val="00082A2E"/>
    <w:rsid w:val="00082CF7"/>
    <w:rsid w:val="00082D98"/>
    <w:rsid w:val="000838C2"/>
    <w:rsid w:val="00083A62"/>
    <w:rsid w:val="00083D37"/>
    <w:rsid w:val="00084350"/>
    <w:rsid w:val="00084B66"/>
    <w:rsid w:val="0008523A"/>
    <w:rsid w:val="00085247"/>
    <w:rsid w:val="000856AD"/>
    <w:rsid w:val="00085A04"/>
    <w:rsid w:val="00085E4A"/>
    <w:rsid w:val="00085E97"/>
    <w:rsid w:val="00086A26"/>
    <w:rsid w:val="0008709D"/>
    <w:rsid w:val="0008731A"/>
    <w:rsid w:val="000875A3"/>
    <w:rsid w:val="000875D6"/>
    <w:rsid w:val="00087D21"/>
    <w:rsid w:val="00087D9D"/>
    <w:rsid w:val="00087F52"/>
    <w:rsid w:val="00090283"/>
    <w:rsid w:val="000904B6"/>
    <w:rsid w:val="00090B3A"/>
    <w:rsid w:val="00090C50"/>
    <w:rsid w:val="0009164F"/>
    <w:rsid w:val="0009167E"/>
    <w:rsid w:val="00091B92"/>
    <w:rsid w:val="00091D25"/>
    <w:rsid w:val="000922FA"/>
    <w:rsid w:val="000926F5"/>
    <w:rsid w:val="0009277B"/>
    <w:rsid w:val="00092857"/>
    <w:rsid w:val="000929F8"/>
    <w:rsid w:val="00092C54"/>
    <w:rsid w:val="00093745"/>
    <w:rsid w:val="000939DB"/>
    <w:rsid w:val="00094232"/>
    <w:rsid w:val="00094273"/>
    <w:rsid w:val="000944C2"/>
    <w:rsid w:val="000945B4"/>
    <w:rsid w:val="00094957"/>
    <w:rsid w:val="00095116"/>
    <w:rsid w:val="00095EE2"/>
    <w:rsid w:val="0009623C"/>
    <w:rsid w:val="00096522"/>
    <w:rsid w:val="0009660B"/>
    <w:rsid w:val="00096A79"/>
    <w:rsid w:val="00096FBD"/>
    <w:rsid w:val="000970E4"/>
    <w:rsid w:val="000971DF"/>
    <w:rsid w:val="0009791C"/>
    <w:rsid w:val="00097BD2"/>
    <w:rsid w:val="00097D87"/>
    <w:rsid w:val="00097E24"/>
    <w:rsid w:val="000A028C"/>
    <w:rsid w:val="000A02F5"/>
    <w:rsid w:val="000A0570"/>
    <w:rsid w:val="000A0731"/>
    <w:rsid w:val="000A0E29"/>
    <w:rsid w:val="000A0EEF"/>
    <w:rsid w:val="000A115D"/>
    <w:rsid w:val="000A15D2"/>
    <w:rsid w:val="000A1846"/>
    <w:rsid w:val="000A1945"/>
    <w:rsid w:val="000A1F66"/>
    <w:rsid w:val="000A25FC"/>
    <w:rsid w:val="000A27BD"/>
    <w:rsid w:val="000A291F"/>
    <w:rsid w:val="000A2937"/>
    <w:rsid w:val="000A2A24"/>
    <w:rsid w:val="000A2A55"/>
    <w:rsid w:val="000A2B0A"/>
    <w:rsid w:val="000A309E"/>
    <w:rsid w:val="000A371E"/>
    <w:rsid w:val="000A3B10"/>
    <w:rsid w:val="000A3B3C"/>
    <w:rsid w:val="000A3BD3"/>
    <w:rsid w:val="000A4C38"/>
    <w:rsid w:val="000A4CE4"/>
    <w:rsid w:val="000A4FA8"/>
    <w:rsid w:val="000A5490"/>
    <w:rsid w:val="000A567F"/>
    <w:rsid w:val="000A570F"/>
    <w:rsid w:val="000A6217"/>
    <w:rsid w:val="000A65B7"/>
    <w:rsid w:val="000A6914"/>
    <w:rsid w:val="000A71FD"/>
    <w:rsid w:val="000A77FE"/>
    <w:rsid w:val="000A78C4"/>
    <w:rsid w:val="000A7BBF"/>
    <w:rsid w:val="000A7E53"/>
    <w:rsid w:val="000A7F4D"/>
    <w:rsid w:val="000B014D"/>
    <w:rsid w:val="000B0943"/>
    <w:rsid w:val="000B1C9A"/>
    <w:rsid w:val="000B1EC7"/>
    <w:rsid w:val="000B2075"/>
    <w:rsid w:val="000B2510"/>
    <w:rsid w:val="000B2915"/>
    <w:rsid w:val="000B2CED"/>
    <w:rsid w:val="000B2F04"/>
    <w:rsid w:val="000B3333"/>
    <w:rsid w:val="000B3786"/>
    <w:rsid w:val="000B3A7B"/>
    <w:rsid w:val="000B3E3F"/>
    <w:rsid w:val="000B42DA"/>
    <w:rsid w:val="000B4327"/>
    <w:rsid w:val="000B433A"/>
    <w:rsid w:val="000B47AF"/>
    <w:rsid w:val="000B48DA"/>
    <w:rsid w:val="000B4AFE"/>
    <w:rsid w:val="000B4B6B"/>
    <w:rsid w:val="000B4BF1"/>
    <w:rsid w:val="000B4E5F"/>
    <w:rsid w:val="000B52CE"/>
    <w:rsid w:val="000B5602"/>
    <w:rsid w:val="000B5DB5"/>
    <w:rsid w:val="000B688A"/>
    <w:rsid w:val="000B6BE5"/>
    <w:rsid w:val="000B7347"/>
    <w:rsid w:val="000B7397"/>
    <w:rsid w:val="000B75E9"/>
    <w:rsid w:val="000B77CD"/>
    <w:rsid w:val="000B77F2"/>
    <w:rsid w:val="000C0365"/>
    <w:rsid w:val="000C0383"/>
    <w:rsid w:val="000C0456"/>
    <w:rsid w:val="000C0510"/>
    <w:rsid w:val="000C0B13"/>
    <w:rsid w:val="000C0DF1"/>
    <w:rsid w:val="000C17C0"/>
    <w:rsid w:val="000C18C9"/>
    <w:rsid w:val="000C1D71"/>
    <w:rsid w:val="000C211F"/>
    <w:rsid w:val="000C28E2"/>
    <w:rsid w:val="000C290B"/>
    <w:rsid w:val="000C30C9"/>
    <w:rsid w:val="000C30FB"/>
    <w:rsid w:val="000C3238"/>
    <w:rsid w:val="000C34B0"/>
    <w:rsid w:val="000C4654"/>
    <w:rsid w:val="000C46A4"/>
    <w:rsid w:val="000C4781"/>
    <w:rsid w:val="000C4907"/>
    <w:rsid w:val="000C4BCE"/>
    <w:rsid w:val="000C4BD5"/>
    <w:rsid w:val="000C4C4C"/>
    <w:rsid w:val="000C4C51"/>
    <w:rsid w:val="000C53E3"/>
    <w:rsid w:val="000C557B"/>
    <w:rsid w:val="000C58E6"/>
    <w:rsid w:val="000C5A7D"/>
    <w:rsid w:val="000C5F15"/>
    <w:rsid w:val="000C611B"/>
    <w:rsid w:val="000C66DF"/>
    <w:rsid w:val="000C66F2"/>
    <w:rsid w:val="000C6778"/>
    <w:rsid w:val="000C6FB0"/>
    <w:rsid w:val="000C7734"/>
    <w:rsid w:val="000C7B3A"/>
    <w:rsid w:val="000C7E9E"/>
    <w:rsid w:val="000D020E"/>
    <w:rsid w:val="000D0315"/>
    <w:rsid w:val="000D0B6D"/>
    <w:rsid w:val="000D165E"/>
    <w:rsid w:val="000D1855"/>
    <w:rsid w:val="000D1A76"/>
    <w:rsid w:val="000D1AB1"/>
    <w:rsid w:val="000D1FDC"/>
    <w:rsid w:val="000D25A1"/>
    <w:rsid w:val="000D27DC"/>
    <w:rsid w:val="000D288B"/>
    <w:rsid w:val="000D2D4B"/>
    <w:rsid w:val="000D2DF7"/>
    <w:rsid w:val="000D2EA8"/>
    <w:rsid w:val="000D2FEE"/>
    <w:rsid w:val="000D3287"/>
    <w:rsid w:val="000D33E8"/>
    <w:rsid w:val="000D3466"/>
    <w:rsid w:val="000D3738"/>
    <w:rsid w:val="000D3AAD"/>
    <w:rsid w:val="000D3CB5"/>
    <w:rsid w:val="000D3F78"/>
    <w:rsid w:val="000D43C8"/>
    <w:rsid w:val="000D45E2"/>
    <w:rsid w:val="000D4762"/>
    <w:rsid w:val="000D47A1"/>
    <w:rsid w:val="000D4A41"/>
    <w:rsid w:val="000D4C89"/>
    <w:rsid w:val="000D54DB"/>
    <w:rsid w:val="000D5920"/>
    <w:rsid w:val="000D5DA5"/>
    <w:rsid w:val="000D5E2D"/>
    <w:rsid w:val="000D6014"/>
    <w:rsid w:val="000D6B2C"/>
    <w:rsid w:val="000D6C0B"/>
    <w:rsid w:val="000D6D32"/>
    <w:rsid w:val="000D6FE6"/>
    <w:rsid w:val="000D7067"/>
    <w:rsid w:val="000D715E"/>
    <w:rsid w:val="000D7234"/>
    <w:rsid w:val="000D72B9"/>
    <w:rsid w:val="000D7826"/>
    <w:rsid w:val="000D7B0F"/>
    <w:rsid w:val="000D7F19"/>
    <w:rsid w:val="000E0237"/>
    <w:rsid w:val="000E0251"/>
    <w:rsid w:val="000E09C5"/>
    <w:rsid w:val="000E0B9F"/>
    <w:rsid w:val="000E0C90"/>
    <w:rsid w:val="000E0E33"/>
    <w:rsid w:val="000E0FE4"/>
    <w:rsid w:val="000E12D6"/>
    <w:rsid w:val="000E1C5C"/>
    <w:rsid w:val="000E2048"/>
    <w:rsid w:val="000E2D72"/>
    <w:rsid w:val="000E3397"/>
    <w:rsid w:val="000E34D8"/>
    <w:rsid w:val="000E37AE"/>
    <w:rsid w:val="000E3B03"/>
    <w:rsid w:val="000E40C2"/>
    <w:rsid w:val="000E43FC"/>
    <w:rsid w:val="000E4CB4"/>
    <w:rsid w:val="000E4CF9"/>
    <w:rsid w:val="000E4DB1"/>
    <w:rsid w:val="000E5026"/>
    <w:rsid w:val="000E52DF"/>
    <w:rsid w:val="000E56BC"/>
    <w:rsid w:val="000E6027"/>
    <w:rsid w:val="000E6BCB"/>
    <w:rsid w:val="000E6F14"/>
    <w:rsid w:val="000E7341"/>
    <w:rsid w:val="000E7559"/>
    <w:rsid w:val="000E7915"/>
    <w:rsid w:val="000E7959"/>
    <w:rsid w:val="000E7A34"/>
    <w:rsid w:val="000E7B06"/>
    <w:rsid w:val="000F0886"/>
    <w:rsid w:val="000F0922"/>
    <w:rsid w:val="000F09AD"/>
    <w:rsid w:val="000F0B51"/>
    <w:rsid w:val="000F0E25"/>
    <w:rsid w:val="000F0F08"/>
    <w:rsid w:val="000F1249"/>
    <w:rsid w:val="000F2D62"/>
    <w:rsid w:val="000F31A0"/>
    <w:rsid w:val="000F3645"/>
    <w:rsid w:val="000F4849"/>
    <w:rsid w:val="000F55E9"/>
    <w:rsid w:val="000F586F"/>
    <w:rsid w:val="000F5B75"/>
    <w:rsid w:val="000F5CE7"/>
    <w:rsid w:val="000F5ED8"/>
    <w:rsid w:val="000F645B"/>
    <w:rsid w:val="000F659B"/>
    <w:rsid w:val="000F66A8"/>
    <w:rsid w:val="000F7293"/>
    <w:rsid w:val="000F72DF"/>
    <w:rsid w:val="000F7BB7"/>
    <w:rsid w:val="000F7BF4"/>
    <w:rsid w:val="000F7C5F"/>
    <w:rsid w:val="000F7D50"/>
    <w:rsid w:val="0010017A"/>
    <w:rsid w:val="001001A4"/>
    <w:rsid w:val="0010026F"/>
    <w:rsid w:val="001003B6"/>
    <w:rsid w:val="001003C4"/>
    <w:rsid w:val="0010099E"/>
    <w:rsid w:val="001012D5"/>
    <w:rsid w:val="001014C3"/>
    <w:rsid w:val="0010164C"/>
    <w:rsid w:val="00101A0B"/>
    <w:rsid w:val="00101BB1"/>
    <w:rsid w:val="00101C96"/>
    <w:rsid w:val="00101E2E"/>
    <w:rsid w:val="00102099"/>
    <w:rsid w:val="001021D7"/>
    <w:rsid w:val="0010273B"/>
    <w:rsid w:val="00102CB1"/>
    <w:rsid w:val="00103277"/>
    <w:rsid w:val="0010333F"/>
    <w:rsid w:val="0010357A"/>
    <w:rsid w:val="00103997"/>
    <w:rsid w:val="00104092"/>
    <w:rsid w:val="00104A2F"/>
    <w:rsid w:val="00104C69"/>
    <w:rsid w:val="00104DB5"/>
    <w:rsid w:val="00104F4D"/>
    <w:rsid w:val="00105034"/>
    <w:rsid w:val="00105BAA"/>
    <w:rsid w:val="00105CE4"/>
    <w:rsid w:val="00105EBE"/>
    <w:rsid w:val="001061E4"/>
    <w:rsid w:val="00106236"/>
    <w:rsid w:val="00106A3B"/>
    <w:rsid w:val="00106C48"/>
    <w:rsid w:val="0010712A"/>
    <w:rsid w:val="001071F7"/>
    <w:rsid w:val="001073BA"/>
    <w:rsid w:val="00107483"/>
    <w:rsid w:val="00107801"/>
    <w:rsid w:val="00107806"/>
    <w:rsid w:val="0010788F"/>
    <w:rsid w:val="00107DFE"/>
    <w:rsid w:val="00107FF2"/>
    <w:rsid w:val="00110126"/>
    <w:rsid w:val="001101AE"/>
    <w:rsid w:val="00110433"/>
    <w:rsid w:val="00110440"/>
    <w:rsid w:val="00111112"/>
    <w:rsid w:val="0011181C"/>
    <w:rsid w:val="001119F6"/>
    <w:rsid w:val="001124F9"/>
    <w:rsid w:val="00112954"/>
    <w:rsid w:val="00112EED"/>
    <w:rsid w:val="001131FB"/>
    <w:rsid w:val="00113257"/>
    <w:rsid w:val="001134C8"/>
    <w:rsid w:val="00113AC6"/>
    <w:rsid w:val="00113C03"/>
    <w:rsid w:val="00113EBF"/>
    <w:rsid w:val="00113F60"/>
    <w:rsid w:val="00114644"/>
    <w:rsid w:val="00114A3F"/>
    <w:rsid w:val="00114BB8"/>
    <w:rsid w:val="001151FA"/>
    <w:rsid w:val="001154C7"/>
    <w:rsid w:val="00115B87"/>
    <w:rsid w:val="00116227"/>
    <w:rsid w:val="001164BC"/>
    <w:rsid w:val="00116741"/>
    <w:rsid w:val="00116814"/>
    <w:rsid w:val="0011696F"/>
    <w:rsid w:val="00116D8D"/>
    <w:rsid w:val="00117A6B"/>
    <w:rsid w:val="00117E39"/>
    <w:rsid w:val="00117E78"/>
    <w:rsid w:val="00120063"/>
    <w:rsid w:val="00120C67"/>
    <w:rsid w:val="001210F0"/>
    <w:rsid w:val="001214FF"/>
    <w:rsid w:val="0012165A"/>
    <w:rsid w:val="0012165D"/>
    <w:rsid w:val="001218C3"/>
    <w:rsid w:val="00121976"/>
    <w:rsid w:val="00121F1E"/>
    <w:rsid w:val="00121FC6"/>
    <w:rsid w:val="001220CA"/>
    <w:rsid w:val="001227AC"/>
    <w:rsid w:val="0012285E"/>
    <w:rsid w:val="00122DCE"/>
    <w:rsid w:val="0012349A"/>
    <w:rsid w:val="001236BE"/>
    <w:rsid w:val="00123CFE"/>
    <w:rsid w:val="00123E53"/>
    <w:rsid w:val="001244C8"/>
    <w:rsid w:val="001249C0"/>
    <w:rsid w:val="00124C08"/>
    <w:rsid w:val="00124E5E"/>
    <w:rsid w:val="00125283"/>
    <w:rsid w:val="001252C6"/>
    <w:rsid w:val="001252D4"/>
    <w:rsid w:val="0012561B"/>
    <w:rsid w:val="00125653"/>
    <w:rsid w:val="00125883"/>
    <w:rsid w:val="00125DF2"/>
    <w:rsid w:val="00126213"/>
    <w:rsid w:val="00126587"/>
    <w:rsid w:val="00126709"/>
    <w:rsid w:val="001269D0"/>
    <w:rsid w:val="00126C43"/>
    <w:rsid w:val="0012714B"/>
    <w:rsid w:val="001271C4"/>
    <w:rsid w:val="00127276"/>
    <w:rsid w:val="0012772F"/>
    <w:rsid w:val="001278C9"/>
    <w:rsid w:val="00127AE7"/>
    <w:rsid w:val="00127DD3"/>
    <w:rsid w:val="0013075A"/>
    <w:rsid w:val="001307C3"/>
    <w:rsid w:val="00130AAC"/>
    <w:rsid w:val="001313EE"/>
    <w:rsid w:val="00131A22"/>
    <w:rsid w:val="00131B00"/>
    <w:rsid w:val="00131BF4"/>
    <w:rsid w:val="001324F5"/>
    <w:rsid w:val="001325F9"/>
    <w:rsid w:val="001326CA"/>
    <w:rsid w:val="00132E2A"/>
    <w:rsid w:val="0013307F"/>
    <w:rsid w:val="001330F3"/>
    <w:rsid w:val="001331E8"/>
    <w:rsid w:val="001332AB"/>
    <w:rsid w:val="00133523"/>
    <w:rsid w:val="00133835"/>
    <w:rsid w:val="001338F2"/>
    <w:rsid w:val="001339A9"/>
    <w:rsid w:val="00133AB2"/>
    <w:rsid w:val="00133C2B"/>
    <w:rsid w:val="00133DC1"/>
    <w:rsid w:val="0013450E"/>
    <w:rsid w:val="001348A4"/>
    <w:rsid w:val="00134B39"/>
    <w:rsid w:val="00134D3B"/>
    <w:rsid w:val="00134E67"/>
    <w:rsid w:val="001352A2"/>
    <w:rsid w:val="001353A9"/>
    <w:rsid w:val="001354B8"/>
    <w:rsid w:val="00135546"/>
    <w:rsid w:val="0013562C"/>
    <w:rsid w:val="001358C2"/>
    <w:rsid w:val="0013590C"/>
    <w:rsid w:val="00135E1E"/>
    <w:rsid w:val="00135F4B"/>
    <w:rsid w:val="00136073"/>
    <w:rsid w:val="001362EC"/>
    <w:rsid w:val="001365AE"/>
    <w:rsid w:val="00136A02"/>
    <w:rsid w:val="00136C61"/>
    <w:rsid w:val="00136D88"/>
    <w:rsid w:val="0013713A"/>
    <w:rsid w:val="00137486"/>
    <w:rsid w:val="00137667"/>
    <w:rsid w:val="00137846"/>
    <w:rsid w:val="0013795A"/>
    <w:rsid w:val="00137CF2"/>
    <w:rsid w:val="00137DB8"/>
    <w:rsid w:val="001400FF"/>
    <w:rsid w:val="001403B5"/>
    <w:rsid w:val="00141705"/>
    <w:rsid w:val="00141868"/>
    <w:rsid w:val="00141BC7"/>
    <w:rsid w:val="00141C00"/>
    <w:rsid w:val="0014255E"/>
    <w:rsid w:val="00142670"/>
    <w:rsid w:val="00142EC2"/>
    <w:rsid w:val="00143003"/>
    <w:rsid w:val="00143213"/>
    <w:rsid w:val="001434FD"/>
    <w:rsid w:val="00143AB8"/>
    <w:rsid w:val="00143E06"/>
    <w:rsid w:val="0014419B"/>
    <w:rsid w:val="0014425F"/>
    <w:rsid w:val="0014432A"/>
    <w:rsid w:val="0014435E"/>
    <w:rsid w:val="00144389"/>
    <w:rsid w:val="001443A8"/>
    <w:rsid w:val="0014470B"/>
    <w:rsid w:val="0014496A"/>
    <w:rsid w:val="00144AAB"/>
    <w:rsid w:val="00144B50"/>
    <w:rsid w:val="001450D5"/>
    <w:rsid w:val="00145828"/>
    <w:rsid w:val="00145C70"/>
    <w:rsid w:val="00145FB8"/>
    <w:rsid w:val="00145FD3"/>
    <w:rsid w:val="00146954"/>
    <w:rsid w:val="00146B59"/>
    <w:rsid w:val="00146DF0"/>
    <w:rsid w:val="00146F7E"/>
    <w:rsid w:val="00146FAC"/>
    <w:rsid w:val="001471B6"/>
    <w:rsid w:val="00147853"/>
    <w:rsid w:val="00150427"/>
    <w:rsid w:val="00150745"/>
    <w:rsid w:val="00150973"/>
    <w:rsid w:val="00150997"/>
    <w:rsid w:val="00151037"/>
    <w:rsid w:val="001510F8"/>
    <w:rsid w:val="001514B4"/>
    <w:rsid w:val="00151627"/>
    <w:rsid w:val="001516C7"/>
    <w:rsid w:val="0015178A"/>
    <w:rsid w:val="00151CE3"/>
    <w:rsid w:val="00151E64"/>
    <w:rsid w:val="00152114"/>
    <w:rsid w:val="001526C6"/>
    <w:rsid w:val="00152789"/>
    <w:rsid w:val="00152B94"/>
    <w:rsid w:val="00152FBC"/>
    <w:rsid w:val="00153065"/>
    <w:rsid w:val="00153075"/>
    <w:rsid w:val="00153277"/>
    <w:rsid w:val="0015378E"/>
    <w:rsid w:val="00153B71"/>
    <w:rsid w:val="00153CCA"/>
    <w:rsid w:val="00153E20"/>
    <w:rsid w:val="00153E3E"/>
    <w:rsid w:val="0015435C"/>
    <w:rsid w:val="001544E0"/>
    <w:rsid w:val="0015516A"/>
    <w:rsid w:val="001553FA"/>
    <w:rsid w:val="00155516"/>
    <w:rsid w:val="00155542"/>
    <w:rsid w:val="00155856"/>
    <w:rsid w:val="00155D0C"/>
    <w:rsid w:val="0015648F"/>
    <w:rsid w:val="0015673F"/>
    <w:rsid w:val="0015695B"/>
    <w:rsid w:val="00156C7A"/>
    <w:rsid w:val="00156FDB"/>
    <w:rsid w:val="00157339"/>
    <w:rsid w:val="001574FC"/>
    <w:rsid w:val="00157C73"/>
    <w:rsid w:val="00157F91"/>
    <w:rsid w:val="001604E6"/>
    <w:rsid w:val="001605E5"/>
    <w:rsid w:val="00161227"/>
    <w:rsid w:val="001612A4"/>
    <w:rsid w:val="00161835"/>
    <w:rsid w:val="00161924"/>
    <w:rsid w:val="00161B53"/>
    <w:rsid w:val="00161D05"/>
    <w:rsid w:val="00161EF9"/>
    <w:rsid w:val="00162729"/>
    <w:rsid w:val="001627E5"/>
    <w:rsid w:val="00162998"/>
    <w:rsid w:val="00162CB4"/>
    <w:rsid w:val="00162DFE"/>
    <w:rsid w:val="00163095"/>
    <w:rsid w:val="00163492"/>
    <w:rsid w:val="0016358F"/>
    <w:rsid w:val="001636C0"/>
    <w:rsid w:val="00163A88"/>
    <w:rsid w:val="001646AE"/>
    <w:rsid w:val="00164B0E"/>
    <w:rsid w:val="00164EBF"/>
    <w:rsid w:val="001656B4"/>
    <w:rsid w:val="0016596B"/>
    <w:rsid w:val="00165B2C"/>
    <w:rsid w:val="00165B35"/>
    <w:rsid w:val="00165B82"/>
    <w:rsid w:val="00165C2D"/>
    <w:rsid w:val="00165E06"/>
    <w:rsid w:val="0016629A"/>
    <w:rsid w:val="00166B34"/>
    <w:rsid w:val="0016725C"/>
    <w:rsid w:val="0016734C"/>
    <w:rsid w:val="001678CA"/>
    <w:rsid w:val="001678CB"/>
    <w:rsid w:val="00167912"/>
    <w:rsid w:val="001679C7"/>
    <w:rsid w:val="00167AD7"/>
    <w:rsid w:val="00167B67"/>
    <w:rsid w:val="00167E49"/>
    <w:rsid w:val="0017027C"/>
    <w:rsid w:val="00170748"/>
    <w:rsid w:val="00170920"/>
    <w:rsid w:val="00170AAC"/>
    <w:rsid w:val="00170E08"/>
    <w:rsid w:val="00170E5B"/>
    <w:rsid w:val="00170E98"/>
    <w:rsid w:val="00171578"/>
    <w:rsid w:val="00171953"/>
    <w:rsid w:val="00171D66"/>
    <w:rsid w:val="00172068"/>
    <w:rsid w:val="00172803"/>
    <w:rsid w:val="00172D4B"/>
    <w:rsid w:val="00172F5A"/>
    <w:rsid w:val="00173D34"/>
    <w:rsid w:val="00173D7D"/>
    <w:rsid w:val="00173F82"/>
    <w:rsid w:val="0017441D"/>
    <w:rsid w:val="0017481D"/>
    <w:rsid w:val="0017484C"/>
    <w:rsid w:val="00174934"/>
    <w:rsid w:val="00174C17"/>
    <w:rsid w:val="00174DB7"/>
    <w:rsid w:val="00174F40"/>
    <w:rsid w:val="00175190"/>
    <w:rsid w:val="00175280"/>
    <w:rsid w:val="00175296"/>
    <w:rsid w:val="001753EC"/>
    <w:rsid w:val="0017577B"/>
    <w:rsid w:val="00175B7C"/>
    <w:rsid w:val="0017640A"/>
    <w:rsid w:val="001765DD"/>
    <w:rsid w:val="0017676C"/>
    <w:rsid w:val="0017692C"/>
    <w:rsid w:val="001769A1"/>
    <w:rsid w:val="00176F98"/>
    <w:rsid w:val="00176FD0"/>
    <w:rsid w:val="001772BD"/>
    <w:rsid w:val="0017792E"/>
    <w:rsid w:val="00177B11"/>
    <w:rsid w:val="00180119"/>
    <w:rsid w:val="00180A67"/>
    <w:rsid w:val="00180A85"/>
    <w:rsid w:val="00181468"/>
    <w:rsid w:val="00181C0E"/>
    <w:rsid w:val="00181F6E"/>
    <w:rsid w:val="00182784"/>
    <w:rsid w:val="00183251"/>
    <w:rsid w:val="001833CA"/>
    <w:rsid w:val="001833D6"/>
    <w:rsid w:val="00183667"/>
    <w:rsid w:val="00183996"/>
    <w:rsid w:val="001839AC"/>
    <w:rsid w:val="00183BAC"/>
    <w:rsid w:val="001843A9"/>
    <w:rsid w:val="001844A2"/>
    <w:rsid w:val="00184C7D"/>
    <w:rsid w:val="00184FD9"/>
    <w:rsid w:val="001851BB"/>
    <w:rsid w:val="0018547A"/>
    <w:rsid w:val="0018595B"/>
    <w:rsid w:val="00186742"/>
    <w:rsid w:val="00186EB7"/>
    <w:rsid w:val="001871F5"/>
    <w:rsid w:val="001879B1"/>
    <w:rsid w:val="00187EE5"/>
    <w:rsid w:val="0019036B"/>
    <w:rsid w:val="001905C4"/>
    <w:rsid w:val="0019087C"/>
    <w:rsid w:val="00190FB0"/>
    <w:rsid w:val="00190FCA"/>
    <w:rsid w:val="00191018"/>
    <w:rsid w:val="001911AD"/>
    <w:rsid w:val="001916F8"/>
    <w:rsid w:val="001918CB"/>
    <w:rsid w:val="00191B4D"/>
    <w:rsid w:val="001920C9"/>
    <w:rsid w:val="0019225C"/>
    <w:rsid w:val="001925DA"/>
    <w:rsid w:val="00192B1D"/>
    <w:rsid w:val="00192B32"/>
    <w:rsid w:val="00192E7F"/>
    <w:rsid w:val="00192E87"/>
    <w:rsid w:val="00193020"/>
    <w:rsid w:val="0019323B"/>
    <w:rsid w:val="0019351E"/>
    <w:rsid w:val="00193881"/>
    <w:rsid w:val="00194578"/>
    <w:rsid w:val="00194743"/>
    <w:rsid w:val="00194C78"/>
    <w:rsid w:val="00194D82"/>
    <w:rsid w:val="00195123"/>
    <w:rsid w:val="0019528F"/>
    <w:rsid w:val="0019559A"/>
    <w:rsid w:val="00195933"/>
    <w:rsid w:val="0019605C"/>
    <w:rsid w:val="001961C0"/>
    <w:rsid w:val="001963BE"/>
    <w:rsid w:val="00196622"/>
    <w:rsid w:val="001967F4"/>
    <w:rsid w:val="001969EE"/>
    <w:rsid w:val="00196A43"/>
    <w:rsid w:val="00196A5C"/>
    <w:rsid w:val="00196AB6"/>
    <w:rsid w:val="00196E81"/>
    <w:rsid w:val="0019718D"/>
    <w:rsid w:val="001975EF"/>
    <w:rsid w:val="001976CD"/>
    <w:rsid w:val="00197B41"/>
    <w:rsid w:val="001A0579"/>
    <w:rsid w:val="001A06F3"/>
    <w:rsid w:val="001A07C4"/>
    <w:rsid w:val="001A0984"/>
    <w:rsid w:val="001A1824"/>
    <w:rsid w:val="001A192C"/>
    <w:rsid w:val="001A197A"/>
    <w:rsid w:val="001A2743"/>
    <w:rsid w:val="001A2C55"/>
    <w:rsid w:val="001A2D16"/>
    <w:rsid w:val="001A2ED4"/>
    <w:rsid w:val="001A2F36"/>
    <w:rsid w:val="001A3296"/>
    <w:rsid w:val="001A3493"/>
    <w:rsid w:val="001A3702"/>
    <w:rsid w:val="001A3E38"/>
    <w:rsid w:val="001A4575"/>
    <w:rsid w:val="001A4661"/>
    <w:rsid w:val="001A46F5"/>
    <w:rsid w:val="001A4B20"/>
    <w:rsid w:val="001A4C41"/>
    <w:rsid w:val="001A5942"/>
    <w:rsid w:val="001A5FCC"/>
    <w:rsid w:val="001A61E1"/>
    <w:rsid w:val="001A627B"/>
    <w:rsid w:val="001A7024"/>
    <w:rsid w:val="001A71E1"/>
    <w:rsid w:val="001A74B2"/>
    <w:rsid w:val="001A780A"/>
    <w:rsid w:val="001A7890"/>
    <w:rsid w:val="001A78C5"/>
    <w:rsid w:val="001A78F8"/>
    <w:rsid w:val="001A7E20"/>
    <w:rsid w:val="001B0080"/>
    <w:rsid w:val="001B039E"/>
    <w:rsid w:val="001B0707"/>
    <w:rsid w:val="001B0D55"/>
    <w:rsid w:val="001B1036"/>
    <w:rsid w:val="001B1108"/>
    <w:rsid w:val="001B11FE"/>
    <w:rsid w:val="001B15B5"/>
    <w:rsid w:val="001B16D5"/>
    <w:rsid w:val="001B21BD"/>
    <w:rsid w:val="001B2254"/>
    <w:rsid w:val="001B2C88"/>
    <w:rsid w:val="001B2EEF"/>
    <w:rsid w:val="001B31A0"/>
    <w:rsid w:val="001B39EC"/>
    <w:rsid w:val="001B3EEE"/>
    <w:rsid w:val="001B3FD2"/>
    <w:rsid w:val="001B49BE"/>
    <w:rsid w:val="001B50A6"/>
    <w:rsid w:val="001B5581"/>
    <w:rsid w:val="001B58E9"/>
    <w:rsid w:val="001B5981"/>
    <w:rsid w:val="001B5A97"/>
    <w:rsid w:val="001B5FE9"/>
    <w:rsid w:val="001B651D"/>
    <w:rsid w:val="001B6747"/>
    <w:rsid w:val="001B6BED"/>
    <w:rsid w:val="001B6E5F"/>
    <w:rsid w:val="001B71C5"/>
    <w:rsid w:val="001B7967"/>
    <w:rsid w:val="001B7B97"/>
    <w:rsid w:val="001B7FA8"/>
    <w:rsid w:val="001C061A"/>
    <w:rsid w:val="001C08B0"/>
    <w:rsid w:val="001C0AF1"/>
    <w:rsid w:val="001C0E26"/>
    <w:rsid w:val="001C1136"/>
    <w:rsid w:val="001C172C"/>
    <w:rsid w:val="001C19C7"/>
    <w:rsid w:val="001C1EB9"/>
    <w:rsid w:val="001C273D"/>
    <w:rsid w:val="001C273F"/>
    <w:rsid w:val="001C2834"/>
    <w:rsid w:val="001C28D5"/>
    <w:rsid w:val="001C2925"/>
    <w:rsid w:val="001C2BC3"/>
    <w:rsid w:val="001C2E1D"/>
    <w:rsid w:val="001C306F"/>
    <w:rsid w:val="001C3319"/>
    <w:rsid w:val="001C37B8"/>
    <w:rsid w:val="001C38CD"/>
    <w:rsid w:val="001C39D2"/>
    <w:rsid w:val="001C3A0B"/>
    <w:rsid w:val="001C3A90"/>
    <w:rsid w:val="001C46E3"/>
    <w:rsid w:val="001C5091"/>
    <w:rsid w:val="001C5207"/>
    <w:rsid w:val="001C5887"/>
    <w:rsid w:val="001C5A58"/>
    <w:rsid w:val="001C5E1D"/>
    <w:rsid w:val="001C6234"/>
    <w:rsid w:val="001C63BC"/>
    <w:rsid w:val="001C6750"/>
    <w:rsid w:val="001C675E"/>
    <w:rsid w:val="001C678B"/>
    <w:rsid w:val="001C6DAA"/>
    <w:rsid w:val="001C6E9D"/>
    <w:rsid w:val="001C6FE5"/>
    <w:rsid w:val="001C73E2"/>
    <w:rsid w:val="001C7643"/>
    <w:rsid w:val="001C7A3F"/>
    <w:rsid w:val="001C7B76"/>
    <w:rsid w:val="001D0020"/>
    <w:rsid w:val="001D05AD"/>
    <w:rsid w:val="001D0980"/>
    <w:rsid w:val="001D09AB"/>
    <w:rsid w:val="001D1464"/>
    <w:rsid w:val="001D1558"/>
    <w:rsid w:val="001D1C81"/>
    <w:rsid w:val="001D1F0F"/>
    <w:rsid w:val="001D250E"/>
    <w:rsid w:val="001D257C"/>
    <w:rsid w:val="001D26C7"/>
    <w:rsid w:val="001D285B"/>
    <w:rsid w:val="001D2BE6"/>
    <w:rsid w:val="001D2D3E"/>
    <w:rsid w:val="001D30F4"/>
    <w:rsid w:val="001D3842"/>
    <w:rsid w:val="001D3949"/>
    <w:rsid w:val="001D3AE1"/>
    <w:rsid w:val="001D3D54"/>
    <w:rsid w:val="001D3E9B"/>
    <w:rsid w:val="001D414C"/>
    <w:rsid w:val="001D433B"/>
    <w:rsid w:val="001D47AA"/>
    <w:rsid w:val="001D49EF"/>
    <w:rsid w:val="001D4C44"/>
    <w:rsid w:val="001D4E54"/>
    <w:rsid w:val="001D5054"/>
    <w:rsid w:val="001D55B0"/>
    <w:rsid w:val="001D56BF"/>
    <w:rsid w:val="001D5C4E"/>
    <w:rsid w:val="001D5E14"/>
    <w:rsid w:val="001D6490"/>
    <w:rsid w:val="001D6525"/>
    <w:rsid w:val="001D6687"/>
    <w:rsid w:val="001D7489"/>
    <w:rsid w:val="001D757A"/>
    <w:rsid w:val="001D7910"/>
    <w:rsid w:val="001D7B3D"/>
    <w:rsid w:val="001D7BE1"/>
    <w:rsid w:val="001D7ECA"/>
    <w:rsid w:val="001D7FC3"/>
    <w:rsid w:val="001E066A"/>
    <w:rsid w:val="001E0695"/>
    <w:rsid w:val="001E0885"/>
    <w:rsid w:val="001E0B04"/>
    <w:rsid w:val="001E0C0D"/>
    <w:rsid w:val="001E0F27"/>
    <w:rsid w:val="001E1149"/>
    <w:rsid w:val="001E14AF"/>
    <w:rsid w:val="001E1882"/>
    <w:rsid w:val="001E1D40"/>
    <w:rsid w:val="001E1E62"/>
    <w:rsid w:val="001E210C"/>
    <w:rsid w:val="001E21E5"/>
    <w:rsid w:val="001E2317"/>
    <w:rsid w:val="001E2463"/>
    <w:rsid w:val="001E277D"/>
    <w:rsid w:val="001E2946"/>
    <w:rsid w:val="001E2977"/>
    <w:rsid w:val="001E3146"/>
    <w:rsid w:val="001E32C1"/>
    <w:rsid w:val="001E3379"/>
    <w:rsid w:val="001E38A8"/>
    <w:rsid w:val="001E3B0D"/>
    <w:rsid w:val="001E4090"/>
    <w:rsid w:val="001E4816"/>
    <w:rsid w:val="001E5063"/>
    <w:rsid w:val="001E55C4"/>
    <w:rsid w:val="001E56B9"/>
    <w:rsid w:val="001E5749"/>
    <w:rsid w:val="001E576E"/>
    <w:rsid w:val="001E5908"/>
    <w:rsid w:val="001E5DFE"/>
    <w:rsid w:val="001E69CF"/>
    <w:rsid w:val="001E6EBB"/>
    <w:rsid w:val="001E702B"/>
    <w:rsid w:val="001E7915"/>
    <w:rsid w:val="001E7982"/>
    <w:rsid w:val="001E7A49"/>
    <w:rsid w:val="001E7BBB"/>
    <w:rsid w:val="001E7C10"/>
    <w:rsid w:val="001E7DBE"/>
    <w:rsid w:val="001F01CA"/>
    <w:rsid w:val="001F0224"/>
    <w:rsid w:val="001F088F"/>
    <w:rsid w:val="001F09AF"/>
    <w:rsid w:val="001F10DF"/>
    <w:rsid w:val="001F140D"/>
    <w:rsid w:val="001F1AFB"/>
    <w:rsid w:val="001F1BBA"/>
    <w:rsid w:val="001F1CE0"/>
    <w:rsid w:val="001F1E16"/>
    <w:rsid w:val="001F2191"/>
    <w:rsid w:val="001F22E0"/>
    <w:rsid w:val="001F2A0A"/>
    <w:rsid w:val="001F3326"/>
    <w:rsid w:val="001F33DC"/>
    <w:rsid w:val="001F3508"/>
    <w:rsid w:val="001F3634"/>
    <w:rsid w:val="001F37E1"/>
    <w:rsid w:val="001F3936"/>
    <w:rsid w:val="001F3A10"/>
    <w:rsid w:val="001F3A92"/>
    <w:rsid w:val="001F3B4C"/>
    <w:rsid w:val="001F3BD3"/>
    <w:rsid w:val="001F3F60"/>
    <w:rsid w:val="001F4092"/>
    <w:rsid w:val="001F472B"/>
    <w:rsid w:val="001F5A44"/>
    <w:rsid w:val="001F5EA3"/>
    <w:rsid w:val="001F616D"/>
    <w:rsid w:val="001F6309"/>
    <w:rsid w:val="001F6355"/>
    <w:rsid w:val="001F6648"/>
    <w:rsid w:val="001F6B7B"/>
    <w:rsid w:val="001F7604"/>
    <w:rsid w:val="001F7897"/>
    <w:rsid w:val="001F7A9F"/>
    <w:rsid w:val="001F7CAC"/>
    <w:rsid w:val="001F7D19"/>
    <w:rsid w:val="001F7D56"/>
    <w:rsid w:val="001F7EC8"/>
    <w:rsid w:val="001F7FF6"/>
    <w:rsid w:val="00200394"/>
    <w:rsid w:val="00200635"/>
    <w:rsid w:val="00200672"/>
    <w:rsid w:val="00200789"/>
    <w:rsid w:val="0020126C"/>
    <w:rsid w:val="0020138D"/>
    <w:rsid w:val="002017CC"/>
    <w:rsid w:val="00201ECB"/>
    <w:rsid w:val="00201FA6"/>
    <w:rsid w:val="002022D4"/>
    <w:rsid w:val="00202535"/>
    <w:rsid w:val="00202AEC"/>
    <w:rsid w:val="00202DE0"/>
    <w:rsid w:val="00202F6B"/>
    <w:rsid w:val="002032A8"/>
    <w:rsid w:val="00203335"/>
    <w:rsid w:val="002037DE"/>
    <w:rsid w:val="002039B6"/>
    <w:rsid w:val="00203A5F"/>
    <w:rsid w:val="00203A95"/>
    <w:rsid w:val="00203AB2"/>
    <w:rsid w:val="00203AE0"/>
    <w:rsid w:val="00203CF4"/>
    <w:rsid w:val="00203FE9"/>
    <w:rsid w:val="00204192"/>
    <w:rsid w:val="0020438B"/>
    <w:rsid w:val="00204D07"/>
    <w:rsid w:val="00205040"/>
    <w:rsid w:val="00205060"/>
    <w:rsid w:val="00205480"/>
    <w:rsid w:val="0020572B"/>
    <w:rsid w:val="00205A28"/>
    <w:rsid w:val="00205B7F"/>
    <w:rsid w:val="00205F0A"/>
    <w:rsid w:val="002065B9"/>
    <w:rsid w:val="002069A6"/>
    <w:rsid w:val="00206AAB"/>
    <w:rsid w:val="00206BE5"/>
    <w:rsid w:val="00206FA5"/>
    <w:rsid w:val="0020776D"/>
    <w:rsid w:val="00207A0D"/>
    <w:rsid w:val="00207BBF"/>
    <w:rsid w:val="002103AA"/>
    <w:rsid w:val="00210CB2"/>
    <w:rsid w:val="002110C5"/>
    <w:rsid w:val="0021174D"/>
    <w:rsid w:val="00211F39"/>
    <w:rsid w:val="002124A3"/>
    <w:rsid w:val="002124CD"/>
    <w:rsid w:val="00213309"/>
    <w:rsid w:val="00213B1A"/>
    <w:rsid w:val="00213C85"/>
    <w:rsid w:val="00214059"/>
    <w:rsid w:val="00214689"/>
    <w:rsid w:val="0021469E"/>
    <w:rsid w:val="0021482B"/>
    <w:rsid w:val="00215338"/>
    <w:rsid w:val="00215708"/>
    <w:rsid w:val="00215BF1"/>
    <w:rsid w:val="00215CFC"/>
    <w:rsid w:val="002165AF"/>
    <w:rsid w:val="00216948"/>
    <w:rsid w:val="00217A3E"/>
    <w:rsid w:val="00217AC6"/>
    <w:rsid w:val="00220300"/>
    <w:rsid w:val="002203AB"/>
    <w:rsid w:val="002207B4"/>
    <w:rsid w:val="00220B15"/>
    <w:rsid w:val="00220ECD"/>
    <w:rsid w:val="00220FF7"/>
    <w:rsid w:val="0022144C"/>
    <w:rsid w:val="00221C49"/>
    <w:rsid w:val="00221CA7"/>
    <w:rsid w:val="002221A6"/>
    <w:rsid w:val="00222301"/>
    <w:rsid w:val="002223B8"/>
    <w:rsid w:val="00223145"/>
    <w:rsid w:val="00223415"/>
    <w:rsid w:val="002235BE"/>
    <w:rsid w:val="0022373C"/>
    <w:rsid w:val="00223CC5"/>
    <w:rsid w:val="00223D86"/>
    <w:rsid w:val="0022429E"/>
    <w:rsid w:val="002242FC"/>
    <w:rsid w:val="00224C92"/>
    <w:rsid w:val="00224FE7"/>
    <w:rsid w:val="00225206"/>
    <w:rsid w:val="00225636"/>
    <w:rsid w:val="002256F6"/>
    <w:rsid w:val="00225B33"/>
    <w:rsid w:val="00225BDC"/>
    <w:rsid w:val="00225F97"/>
    <w:rsid w:val="002261B4"/>
    <w:rsid w:val="00226790"/>
    <w:rsid w:val="00226E42"/>
    <w:rsid w:val="00226E68"/>
    <w:rsid w:val="00227581"/>
    <w:rsid w:val="00227808"/>
    <w:rsid w:val="00227D6E"/>
    <w:rsid w:val="0023041B"/>
    <w:rsid w:val="002304C2"/>
    <w:rsid w:val="00230640"/>
    <w:rsid w:val="00230F7D"/>
    <w:rsid w:val="0023147B"/>
    <w:rsid w:val="00231536"/>
    <w:rsid w:val="002317CD"/>
    <w:rsid w:val="0023188E"/>
    <w:rsid w:val="00231BBC"/>
    <w:rsid w:val="00231FA5"/>
    <w:rsid w:val="00231FAB"/>
    <w:rsid w:val="002329BF"/>
    <w:rsid w:val="00232FE1"/>
    <w:rsid w:val="002331D7"/>
    <w:rsid w:val="00233961"/>
    <w:rsid w:val="00233A4A"/>
    <w:rsid w:val="00233BB8"/>
    <w:rsid w:val="00233BC0"/>
    <w:rsid w:val="00234463"/>
    <w:rsid w:val="0023450D"/>
    <w:rsid w:val="00234849"/>
    <w:rsid w:val="00235342"/>
    <w:rsid w:val="00235C67"/>
    <w:rsid w:val="00236059"/>
    <w:rsid w:val="002363FE"/>
    <w:rsid w:val="00236669"/>
    <w:rsid w:val="00236A1B"/>
    <w:rsid w:val="002370CE"/>
    <w:rsid w:val="00237104"/>
    <w:rsid w:val="00237157"/>
    <w:rsid w:val="00237457"/>
    <w:rsid w:val="00237769"/>
    <w:rsid w:val="0024064D"/>
    <w:rsid w:val="002408CA"/>
    <w:rsid w:val="00240DB2"/>
    <w:rsid w:val="00240DE3"/>
    <w:rsid w:val="00240FB4"/>
    <w:rsid w:val="0024123E"/>
    <w:rsid w:val="00241675"/>
    <w:rsid w:val="00241765"/>
    <w:rsid w:val="00241821"/>
    <w:rsid w:val="00242262"/>
    <w:rsid w:val="002426AE"/>
    <w:rsid w:val="00242778"/>
    <w:rsid w:val="00242DE0"/>
    <w:rsid w:val="00242F4B"/>
    <w:rsid w:val="00243009"/>
    <w:rsid w:val="002432BA"/>
    <w:rsid w:val="002434E3"/>
    <w:rsid w:val="00243B14"/>
    <w:rsid w:val="00243C89"/>
    <w:rsid w:val="00243F85"/>
    <w:rsid w:val="002440B2"/>
    <w:rsid w:val="0024441D"/>
    <w:rsid w:val="00244472"/>
    <w:rsid w:val="0024493F"/>
    <w:rsid w:val="00245175"/>
    <w:rsid w:val="00245631"/>
    <w:rsid w:val="002456B3"/>
    <w:rsid w:val="0024651E"/>
    <w:rsid w:val="002468F5"/>
    <w:rsid w:val="00246955"/>
    <w:rsid w:val="00246A99"/>
    <w:rsid w:val="00246C2C"/>
    <w:rsid w:val="00246E53"/>
    <w:rsid w:val="00246EA6"/>
    <w:rsid w:val="002470BB"/>
    <w:rsid w:val="0024718D"/>
    <w:rsid w:val="00247485"/>
    <w:rsid w:val="002475A6"/>
    <w:rsid w:val="00247930"/>
    <w:rsid w:val="00247B00"/>
    <w:rsid w:val="00247DC7"/>
    <w:rsid w:val="002501E3"/>
    <w:rsid w:val="00250549"/>
    <w:rsid w:val="00250601"/>
    <w:rsid w:val="00250B04"/>
    <w:rsid w:val="00250C21"/>
    <w:rsid w:val="00251252"/>
    <w:rsid w:val="0025198C"/>
    <w:rsid w:val="00251990"/>
    <w:rsid w:val="00251CA2"/>
    <w:rsid w:val="0025211D"/>
    <w:rsid w:val="002521F4"/>
    <w:rsid w:val="00252647"/>
    <w:rsid w:val="00252A20"/>
    <w:rsid w:val="0025330B"/>
    <w:rsid w:val="00253395"/>
    <w:rsid w:val="0025372F"/>
    <w:rsid w:val="00253FBF"/>
    <w:rsid w:val="002540AE"/>
    <w:rsid w:val="00254527"/>
    <w:rsid w:val="00254AF6"/>
    <w:rsid w:val="00254E39"/>
    <w:rsid w:val="00254E8A"/>
    <w:rsid w:val="002552EA"/>
    <w:rsid w:val="00255611"/>
    <w:rsid w:val="0025575B"/>
    <w:rsid w:val="00255874"/>
    <w:rsid w:val="00255B13"/>
    <w:rsid w:val="00255E9A"/>
    <w:rsid w:val="00256A1E"/>
    <w:rsid w:val="00257013"/>
    <w:rsid w:val="00257C47"/>
    <w:rsid w:val="0026002E"/>
    <w:rsid w:val="00260224"/>
    <w:rsid w:val="0026056F"/>
    <w:rsid w:val="00260A41"/>
    <w:rsid w:val="00260D59"/>
    <w:rsid w:val="002611D4"/>
    <w:rsid w:val="00261A6C"/>
    <w:rsid w:val="00261C06"/>
    <w:rsid w:val="002630C3"/>
    <w:rsid w:val="002636BB"/>
    <w:rsid w:val="00263758"/>
    <w:rsid w:val="00263ABF"/>
    <w:rsid w:val="0026409C"/>
    <w:rsid w:val="00264D59"/>
    <w:rsid w:val="00265E34"/>
    <w:rsid w:val="0026638D"/>
    <w:rsid w:val="0026689A"/>
    <w:rsid w:val="00266947"/>
    <w:rsid w:val="00266C33"/>
    <w:rsid w:val="00266CEB"/>
    <w:rsid w:val="002670DF"/>
    <w:rsid w:val="00267121"/>
    <w:rsid w:val="002671B6"/>
    <w:rsid w:val="002671DE"/>
    <w:rsid w:val="002672E3"/>
    <w:rsid w:val="002675D5"/>
    <w:rsid w:val="002676BB"/>
    <w:rsid w:val="00267724"/>
    <w:rsid w:val="002678AA"/>
    <w:rsid w:val="00267A31"/>
    <w:rsid w:val="00267A6C"/>
    <w:rsid w:val="00267C49"/>
    <w:rsid w:val="00267D54"/>
    <w:rsid w:val="002703C0"/>
    <w:rsid w:val="00270A28"/>
    <w:rsid w:val="00270A2B"/>
    <w:rsid w:val="00270CFD"/>
    <w:rsid w:val="00270E44"/>
    <w:rsid w:val="0027125C"/>
    <w:rsid w:val="00271499"/>
    <w:rsid w:val="002716A2"/>
    <w:rsid w:val="002717C8"/>
    <w:rsid w:val="002717EA"/>
    <w:rsid w:val="00271AA3"/>
    <w:rsid w:val="00271BF1"/>
    <w:rsid w:val="00271D34"/>
    <w:rsid w:val="0027216C"/>
    <w:rsid w:val="0027220E"/>
    <w:rsid w:val="002723B1"/>
    <w:rsid w:val="0027270A"/>
    <w:rsid w:val="002729B1"/>
    <w:rsid w:val="00272A6F"/>
    <w:rsid w:val="00272CA3"/>
    <w:rsid w:val="00272D91"/>
    <w:rsid w:val="002730BF"/>
    <w:rsid w:val="002733E3"/>
    <w:rsid w:val="0027351C"/>
    <w:rsid w:val="0027369B"/>
    <w:rsid w:val="00273DFA"/>
    <w:rsid w:val="0027441C"/>
    <w:rsid w:val="0027481A"/>
    <w:rsid w:val="00274947"/>
    <w:rsid w:val="00274D95"/>
    <w:rsid w:val="00274FB1"/>
    <w:rsid w:val="00275A15"/>
    <w:rsid w:val="002761F5"/>
    <w:rsid w:val="002762CC"/>
    <w:rsid w:val="00276353"/>
    <w:rsid w:val="00276680"/>
    <w:rsid w:val="002766F6"/>
    <w:rsid w:val="00276943"/>
    <w:rsid w:val="00276B7C"/>
    <w:rsid w:val="00276BB0"/>
    <w:rsid w:val="00276D3A"/>
    <w:rsid w:val="00277D13"/>
    <w:rsid w:val="00280ACD"/>
    <w:rsid w:val="00280C2C"/>
    <w:rsid w:val="002811A1"/>
    <w:rsid w:val="002815B1"/>
    <w:rsid w:val="002818C8"/>
    <w:rsid w:val="00282251"/>
    <w:rsid w:val="002826B8"/>
    <w:rsid w:val="002827CD"/>
    <w:rsid w:val="00282930"/>
    <w:rsid w:val="00282CEE"/>
    <w:rsid w:val="00282DF3"/>
    <w:rsid w:val="00282F0E"/>
    <w:rsid w:val="00283157"/>
    <w:rsid w:val="002833B8"/>
    <w:rsid w:val="00283595"/>
    <w:rsid w:val="00283766"/>
    <w:rsid w:val="002837D7"/>
    <w:rsid w:val="0028396E"/>
    <w:rsid w:val="00283A22"/>
    <w:rsid w:val="00283C0A"/>
    <w:rsid w:val="002841F8"/>
    <w:rsid w:val="0028472F"/>
    <w:rsid w:val="00284A9F"/>
    <w:rsid w:val="00285164"/>
    <w:rsid w:val="002856FD"/>
    <w:rsid w:val="0028599A"/>
    <w:rsid w:val="00285C22"/>
    <w:rsid w:val="00285E1C"/>
    <w:rsid w:val="00285EA2"/>
    <w:rsid w:val="00286372"/>
    <w:rsid w:val="002868BB"/>
    <w:rsid w:val="00286D8B"/>
    <w:rsid w:val="00287483"/>
    <w:rsid w:val="002876C7"/>
    <w:rsid w:val="00287849"/>
    <w:rsid w:val="0028798F"/>
    <w:rsid w:val="002879E7"/>
    <w:rsid w:val="00287DB7"/>
    <w:rsid w:val="00287EF8"/>
    <w:rsid w:val="00290384"/>
    <w:rsid w:val="0029054F"/>
    <w:rsid w:val="00290599"/>
    <w:rsid w:val="0029094A"/>
    <w:rsid w:val="00290B2E"/>
    <w:rsid w:val="00290D34"/>
    <w:rsid w:val="00290D94"/>
    <w:rsid w:val="00291C04"/>
    <w:rsid w:val="00292058"/>
    <w:rsid w:val="00292248"/>
    <w:rsid w:val="00292281"/>
    <w:rsid w:val="00292653"/>
    <w:rsid w:val="00292773"/>
    <w:rsid w:val="0029280F"/>
    <w:rsid w:val="00292D04"/>
    <w:rsid w:val="00293413"/>
    <w:rsid w:val="00293431"/>
    <w:rsid w:val="0029357A"/>
    <w:rsid w:val="002950D8"/>
    <w:rsid w:val="0029528D"/>
    <w:rsid w:val="002952E4"/>
    <w:rsid w:val="0029531D"/>
    <w:rsid w:val="002957B8"/>
    <w:rsid w:val="002957F3"/>
    <w:rsid w:val="0029594D"/>
    <w:rsid w:val="00295EC0"/>
    <w:rsid w:val="002964D1"/>
    <w:rsid w:val="00296586"/>
    <w:rsid w:val="002966F1"/>
    <w:rsid w:val="00296738"/>
    <w:rsid w:val="00296B39"/>
    <w:rsid w:val="00296F30"/>
    <w:rsid w:val="00296F81"/>
    <w:rsid w:val="00297502"/>
    <w:rsid w:val="00297A4D"/>
    <w:rsid w:val="00297C9F"/>
    <w:rsid w:val="00297D2F"/>
    <w:rsid w:val="00297EB8"/>
    <w:rsid w:val="00297EE7"/>
    <w:rsid w:val="002A0389"/>
    <w:rsid w:val="002A053E"/>
    <w:rsid w:val="002A06ED"/>
    <w:rsid w:val="002A0825"/>
    <w:rsid w:val="002A0B65"/>
    <w:rsid w:val="002A0D57"/>
    <w:rsid w:val="002A0F5F"/>
    <w:rsid w:val="002A11B0"/>
    <w:rsid w:val="002A1384"/>
    <w:rsid w:val="002A13C2"/>
    <w:rsid w:val="002A14EE"/>
    <w:rsid w:val="002A18EF"/>
    <w:rsid w:val="002A20B0"/>
    <w:rsid w:val="002A24D1"/>
    <w:rsid w:val="002A2791"/>
    <w:rsid w:val="002A27A0"/>
    <w:rsid w:val="002A339F"/>
    <w:rsid w:val="002A351F"/>
    <w:rsid w:val="002A353D"/>
    <w:rsid w:val="002A35BB"/>
    <w:rsid w:val="002A4789"/>
    <w:rsid w:val="002A4EB9"/>
    <w:rsid w:val="002A5059"/>
    <w:rsid w:val="002A62E3"/>
    <w:rsid w:val="002A6359"/>
    <w:rsid w:val="002A6743"/>
    <w:rsid w:val="002A6E0B"/>
    <w:rsid w:val="002A7445"/>
    <w:rsid w:val="002A7DFD"/>
    <w:rsid w:val="002B0111"/>
    <w:rsid w:val="002B05F8"/>
    <w:rsid w:val="002B0E18"/>
    <w:rsid w:val="002B1572"/>
    <w:rsid w:val="002B1586"/>
    <w:rsid w:val="002B165B"/>
    <w:rsid w:val="002B196A"/>
    <w:rsid w:val="002B215D"/>
    <w:rsid w:val="002B2258"/>
    <w:rsid w:val="002B2308"/>
    <w:rsid w:val="002B2867"/>
    <w:rsid w:val="002B2CCA"/>
    <w:rsid w:val="002B2F13"/>
    <w:rsid w:val="002B2F1C"/>
    <w:rsid w:val="002B2F93"/>
    <w:rsid w:val="002B305A"/>
    <w:rsid w:val="002B3127"/>
    <w:rsid w:val="002B31A6"/>
    <w:rsid w:val="002B333A"/>
    <w:rsid w:val="002B3D17"/>
    <w:rsid w:val="002B3E46"/>
    <w:rsid w:val="002B421A"/>
    <w:rsid w:val="002B472E"/>
    <w:rsid w:val="002B4EF4"/>
    <w:rsid w:val="002B5CDD"/>
    <w:rsid w:val="002B6AD8"/>
    <w:rsid w:val="002B6D0F"/>
    <w:rsid w:val="002B6DC0"/>
    <w:rsid w:val="002B6FAC"/>
    <w:rsid w:val="002B7148"/>
    <w:rsid w:val="002B7607"/>
    <w:rsid w:val="002B765C"/>
    <w:rsid w:val="002B79E1"/>
    <w:rsid w:val="002B7C66"/>
    <w:rsid w:val="002C0123"/>
    <w:rsid w:val="002C02C8"/>
    <w:rsid w:val="002C0946"/>
    <w:rsid w:val="002C10DD"/>
    <w:rsid w:val="002C13A1"/>
    <w:rsid w:val="002C1808"/>
    <w:rsid w:val="002C180F"/>
    <w:rsid w:val="002C19F2"/>
    <w:rsid w:val="002C1B4D"/>
    <w:rsid w:val="002C2387"/>
    <w:rsid w:val="002C260B"/>
    <w:rsid w:val="002C2CB9"/>
    <w:rsid w:val="002C2E92"/>
    <w:rsid w:val="002C333E"/>
    <w:rsid w:val="002C360B"/>
    <w:rsid w:val="002C3640"/>
    <w:rsid w:val="002C3C0F"/>
    <w:rsid w:val="002C3E23"/>
    <w:rsid w:val="002C435C"/>
    <w:rsid w:val="002C43BA"/>
    <w:rsid w:val="002C45E1"/>
    <w:rsid w:val="002C4735"/>
    <w:rsid w:val="002C4851"/>
    <w:rsid w:val="002C4C15"/>
    <w:rsid w:val="002C4F62"/>
    <w:rsid w:val="002C53C6"/>
    <w:rsid w:val="002C5408"/>
    <w:rsid w:val="002C59B4"/>
    <w:rsid w:val="002C5B6A"/>
    <w:rsid w:val="002C6009"/>
    <w:rsid w:val="002C6091"/>
    <w:rsid w:val="002C64D6"/>
    <w:rsid w:val="002C67D3"/>
    <w:rsid w:val="002C6870"/>
    <w:rsid w:val="002C6888"/>
    <w:rsid w:val="002C69EE"/>
    <w:rsid w:val="002C6B24"/>
    <w:rsid w:val="002C6CAF"/>
    <w:rsid w:val="002C70D1"/>
    <w:rsid w:val="002C71EB"/>
    <w:rsid w:val="002C77DE"/>
    <w:rsid w:val="002C7851"/>
    <w:rsid w:val="002C7C91"/>
    <w:rsid w:val="002D0073"/>
    <w:rsid w:val="002D04D8"/>
    <w:rsid w:val="002D0619"/>
    <w:rsid w:val="002D0892"/>
    <w:rsid w:val="002D0B4A"/>
    <w:rsid w:val="002D0D0C"/>
    <w:rsid w:val="002D0D0E"/>
    <w:rsid w:val="002D14B3"/>
    <w:rsid w:val="002D1795"/>
    <w:rsid w:val="002D1ECB"/>
    <w:rsid w:val="002D2059"/>
    <w:rsid w:val="002D26BA"/>
    <w:rsid w:val="002D27CC"/>
    <w:rsid w:val="002D28EC"/>
    <w:rsid w:val="002D2BD0"/>
    <w:rsid w:val="002D2BD4"/>
    <w:rsid w:val="002D2C9D"/>
    <w:rsid w:val="002D2E1D"/>
    <w:rsid w:val="002D32B2"/>
    <w:rsid w:val="002D33A6"/>
    <w:rsid w:val="002D34BB"/>
    <w:rsid w:val="002D35E1"/>
    <w:rsid w:val="002D36DD"/>
    <w:rsid w:val="002D3779"/>
    <w:rsid w:val="002D3CD9"/>
    <w:rsid w:val="002D4345"/>
    <w:rsid w:val="002D4459"/>
    <w:rsid w:val="002D47A5"/>
    <w:rsid w:val="002D4AD4"/>
    <w:rsid w:val="002D4DF8"/>
    <w:rsid w:val="002D5258"/>
    <w:rsid w:val="002D559B"/>
    <w:rsid w:val="002D55AD"/>
    <w:rsid w:val="002D583D"/>
    <w:rsid w:val="002D5ABE"/>
    <w:rsid w:val="002D5CFE"/>
    <w:rsid w:val="002D6493"/>
    <w:rsid w:val="002D6518"/>
    <w:rsid w:val="002D6637"/>
    <w:rsid w:val="002D67A2"/>
    <w:rsid w:val="002D6955"/>
    <w:rsid w:val="002D6AAE"/>
    <w:rsid w:val="002D6C1D"/>
    <w:rsid w:val="002D6DC3"/>
    <w:rsid w:val="002D6EF5"/>
    <w:rsid w:val="002D761D"/>
    <w:rsid w:val="002D7914"/>
    <w:rsid w:val="002D7B46"/>
    <w:rsid w:val="002D7C5E"/>
    <w:rsid w:val="002D7E0E"/>
    <w:rsid w:val="002E0093"/>
    <w:rsid w:val="002E0107"/>
    <w:rsid w:val="002E022A"/>
    <w:rsid w:val="002E0526"/>
    <w:rsid w:val="002E0810"/>
    <w:rsid w:val="002E0DD4"/>
    <w:rsid w:val="002E0F44"/>
    <w:rsid w:val="002E14B2"/>
    <w:rsid w:val="002E1506"/>
    <w:rsid w:val="002E152E"/>
    <w:rsid w:val="002E1A70"/>
    <w:rsid w:val="002E28AE"/>
    <w:rsid w:val="002E30A7"/>
    <w:rsid w:val="002E30C5"/>
    <w:rsid w:val="002E3160"/>
    <w:rsid w:val="002E38B7"/>
    <w:rsid w:val="002E38C2"/>
    <w:rsid w:val="002E3961"/>
    <w:rsid w:val="002E3A38"/>
    <w:rsid w:val="002E3ED9"/>
    <w:rsid w:val="002E408B"/>
    <w:rsid w:val="002E45CF"/>
    <w:rsid w:val="002E4B41"/>
    <w:rsid w:val="002E546A"/>
    <w:rsid w:val="002E56DB"/>
    <w:rsid w:val="002E5A46"/>
    <w:rsid w:val="002E5B72"/>
    <w:rsid w:val="002E5E50"/>
    <w:rsid w:val="002E5EF3"/>
    <w:rsid w:val="002E5FDB"/>
    <w:rsid w:val="002E6403"/>
    <w:rsid w:val="002E680B"/>
    <w:rsid w:val="002E722E"/>
    <w:rsid w:val="002E7847"/>
    <w:rsid w:val="002E797C"/>
    <w:rsid w:val="002F0359"/>
    <w:rsid w:val="002F03CB"/>
    <w:rsid w:val="002F0439"/>
    <w:rsid w:val="002F050F"/>
    <w:rsid w:val="002F05E2"/>
    <w:rsid w:val="002F08D3"/>
    <w:rsid w:val="002F0B99"/>
    <w:rsid w:val="002F0D63"/>
    <w:rsid w:val="002F105F"/>
    <w:rsid w:val="002F15E0"/>
    <w:rsid w:val="002F19A2"/>
    <w:rsid w:val="002F1BFD"/>
    <w:rsid w:val="002F1C42"/>
    <w:rsid w:val="002F1E05"/>
    <w:rsid w:val="002F1EBC"/>
    <w:rsid w:val="002F2B0B"/>
    <w:rsid w:val="002F2D53"/>
    <w:rsid w:val="002F3065"/>
    <w:rsid w:val="002F342B"/>
    <w:rsid w:val="002F34D6"/>
    <w:rsid w:val="002F3FBA"/>
    <w:rsid w:val="002F3FCE"/>
    <w:rsid w:val="002F409C"/>
    <w:rsid w:val="002F472E"/>
    <w:rsid w:val="002F4781"/>
    <w:rsid w:val="002F47F6"/>
    <w:rsid w:val="002F48E8"/>
    <w:rsid w:val="002F496A"/>
    <w:rsid w:val="002F49C0"/>
    <w:rsid w:val="002F4EFA"/>
    <w:rsid w:val="002F532F"/>
    <w:rsid w:val="002F56A3"/>
    <w:rsid w:val="002F5958"/>
    <w:rsid w:val="002F5BC6"/>
    <w:rsid w:val="002F5EB5"/>
    <w:rsid w:val="002F660C"/>
    <w:rsid w:val="002F662A"/>
    <w:rsid w:val="002F6B71"/>
    <w:rsid w:val="002F6CB9"/>
    <w:rsid w:val="002F6F85"/>
    <w:rsid w:val="002F7912"/>
    <w:rsid w:val="002F7DA8"/>
    <w:rsid w:val="002F7F0E"/>
    <w:rsid w:val="002F7F5B"/>
    <w:rsid w:val="0030007B"/>
    <w:rsid w:val="003001E6"/>
    <w:rsid w:val="003007C1"/>
    <w:rsid w:val="00300C54"/>
    <w:rsid w:val="00300F2D"/>
    <w:rsid w:val="00300F6F"/>
    <w:rsid w:val="003010A8"/>
    <w:rsid w:val="00301140"/>
    <w:rsid w:val="00301578"/>
    <w:rsid w:val="003019CD"/>
    <w:rsid w:val="00301DDA"/>
    <w:rsid w:val="00301F80"/>
    <w:rsid w:val="00302426"/>
    <w:rsid w:val="003024AD"/>
    <w:rsid w:val="003028D1"/>
    <w:rsid w:val="00302A98"/>
    <w:rsid w:val="0030303D"/>
    <w:rsid w:val="0030316B"/>
    <w:rsid w:val="003032F3"/>
    <w:rsid w:val="00303633"/>
    <w:rsid w:val="00303931"/>
    <w:rsid w:val="00303BFC"/>
    <w:rsid w:val="00303E9D"/>
    <w:rsid w:val="00304518"/>
    <w:rsid w:val="00304776"/>
    <w:rsid w:val="003051C3"/>
    <w:rsid w:val="00305731"/>
    <w:rsid w:val="00305748"/>
    <w:rsid w:val="0030585E"/>
    <w:rsid w:val="00306466"/>
    <w:rsid w:val="00306934"/>
    <w:rsid w:val="00306996"/>
    <w:rsid w:val="00306C8C"/>
    <w:rsid w:val="0030751E"/>
    <w:rsid w:val="00307738"/>
    <w:rsid w:val="0031007D"/>
    <w:rsid w:val="0031086B"/>
    <w:rsid w:val="00310B3A"/>
    <w:rsid w:val="00310BBE"/>
    <w:rsid w:val="00310BED"/>
    <w:rsid w:val="003114C3"/>
    <w:rsid w:val="00311F06"/>
    <w:rsid w:val="00312099"/>
    <w:rsid w:val="003120A0"/>
    <w:rsid w:val="003126C8"/>
    <w:rsid w:val="00313769"/>
    <w:rsid w:val="00313A4D"/>
    <w:rsid w:val="00313DE3"/>
    <w:rsid w:val="0031434E"/>
    <w:rsid w:val="003143E2"/>
    <w:rsid w:val="00314BD0"/>
    <w:rsid w:val="0031515A"/>
    <w:rsid w:val="00315F54"/>
    <w:rsid w:val="00315F68"/>
    <w:rsid w:val="003165D0"/>
    <w:rsid w:val="003167E4"/>
    <w:rsid w:val="0031688E"/>
    <w:rsid w:val="00316D18"/>
    <w:rsid w:val="003170A0"/>
    <w:rsid w:val="003170E0"/>
    <w:rsid w:val="003174DA"/>
    <w:rsid w:val="00317853"/>
    <w:rsid w:val="00317CDB"/>
    <w:rsid w:val="003201BD"/>
    <w:rsid w:val="00320648"/>
    <w:rsid w:val="0032103E"/>
    <w:rsid w:val="00321208"/>
    <w:rsid w:val="00321544"/>
    <w:rsid w:val="003218CA"/>
    <w:rsid w:val="00321AD1"/>
    <w:rsid w:val="00321B6E"/>
    <w:rsid w:val="003220E9"/>
    <w:rsid w:val="0032268B"/>
    <w:rsid w:val="00322944"/>
    <w:rsid w:val="00322956"/>
    <w:rsid w:val="00322F5C"/>
    <w:rsid w:val="0032310B"/>
    <w:rsid w:val="0032310F"/>
    <w:rsid w:val="00323172"/>
    <w:rsid w:val="00323608"/>
    <w:rsid w:val="00324032"/>
    <w:rsid w:val="00324595"/>
    <w:rsid w:val="003250A2"/>
    <w:rsid w:val="00325189"/>
    <w:rsid w:val="00325C60"/>
    <w:rsid w:val="003268D9"/>
    <w:rsid w:val="00326AB4"/>
    <w:rsid w:val="00326AF8"/>
    <w:rsid w:val="00326E90"/>
    <w:rsid w:val="003273B5"/>
    <w:rsid w:val="003278D8"/>
    <w:rsid w:val="00327EC2"/>
    <w:rsid w:val="00330B87"/>
    <w:rsid w:val="00330EBC"/>
    <w:rsid w:val="0033123E"/>
    <w:rsid w:val="003317B1"/>
    <w:rsid w:val="00331A0B"/>
    <w:rsid w:val="00331B62"/>
    <w:rsid w:val="00332211"/>
    <w:rsid w:val="00332335"/>
    <w:rsid w:val="003326C8"/>
    <w:rsid w:val="00332A8B"/>
    <w:rsid w:val="00332AF0"/>
    <w:rsid w:val="00332B6A"/>
    <w:rsid w:val="00332C9C"/>
    <w:rsid w:val="00333163"/>
    <w:rsid w:val="0033349A"/>
    <w:rsid w:val="00333657"/>
    <w:rsid w:val="0033374D"/>
    <w:rsid w:val="00333C48"/>
    <w:rsid w:val="003340A2"/>
    <w:rsid w:val="003343DA"/>
    <w:rsid w:val="00334F90"/>
    <w:rsid w:val="003351D2"/>
    <w:rsid w:val="003354DF"/>
    <w:rsid w:val="00335647"/>
    <w:rsid w:val="00335751"/>
    <w:rsid w:val="0033596F"/>
    <w:rsid w:val="00335EC8"/>
    <w:rsid w:val="00335F85"/>
    <w:rsid w:val="00335FD1"/>
    <w:rsid w:val="003362C2"/>
    <w:rsid w:val="003362FE"/>
    <w:rsid w:val="00336511"/>
    <w:rsid w:val="00336AAD"/>
    <w:rsid w:val="00336B0C"/>
    <w:rsid w:val="00336C1F"/>
    <w:rsid w:val="003372C7"/>
    <w:rsid w:val="0033740A"/>
    <w:rsid w:val="0033757E"/>
    <w:rsid w:val="00337DB4"/>
    <w:rsid w:val="0034008B"/>
    <w:rsid w:val="00340464"/>
    <w:rsid w:val="0034080A"/>
    <w:rsid w:val="003409F6"/>
    <w:rsid w:val="0034129B"/>
    <w:rsid w:val="003413A7"/>
    <w:rsid w:val="00341626"/>
    <w:rsid w:val="003418DC"/>
    <w:rsid w:val="00341EEB"/>
    <w:rsid w:val="00343016"/>
    <w:rsid w:val="00343330"/>
    <w:rsid w:val="00343467"/>
    <w:rsid w:val="0034364B"/>
    <w:rsid w:val="003437F2"/>
    <w:rsid w:val="00343ED5"/>
    <w:rsid w:val="0034458C"/>
    <w:rsid w:val="00344676"/>
    <w:rsid w:val="0034471A"/>
    <w:rsid w:val="003448CF"/>
    <w:rsid w:val="0034490A"/>
    <w:rsid w:val="0034494D"/>
    <w:rsid w:val="003449E4"/>
    <w:rsid w:val="00344B6B"/>
    <w:rsid w:val="003452D4"/>
    <w:rsid w:val="0034644F"/>
    <w:rsid w:val="0034703E"/>
    <w:rsid w:val="00347871"/>
    <w:rsid w:val="00347B32"/>
    <w:rsid w:val="00347D54"/>
    <w:rsid w:val="00347EB7"/>
    <w:rsid w:val="00350259"/>
    <w:rsid w:val="00350569"/>
    <w:rsid w:val="00350580"/>
    <w:rsid w:val="003508A6"/>
    <w:rsid w:val="00350B6D"/>
    <w:rsid w:val="00350F5A"/>
    <w:rsid w:val="003513DD"/>
    <w:rsid w:val="003514C2"/>
    <w:rsid w:val="00351760"/>
    <w:rsid w:val="00351785"/>
    <w:rsid w:val="00351A4C"/>
    <w:rsid w:val="00352A34"/>
    <w:rsid w:val="00353063"/>
    <w:rsid w:val="003533CC"/>
    <w:rsid w:val="003536D1"/>
    <w:rsid w:val="0035371F"/>
    <w:rsid w:val="0035379B"/>
    <w:rsid w:val="0035421D"/>
    <w:rsid w:val="003543A6"/>
    <w:rsid w:val="00354A0E"/>
    <w:rsid w:val="00354AF5"/>
    <w:rsid w:val="00354B84"/>
    <w:rsid w:val="00355748"/>
    <w:rsid w:val="00355750"/>
    <w:rsid w:val="00355B4A"/>
    <w:rsid w:val="00355D18"/>
    <w:rsid w:val="00355F6B"/>
    <w:rsid w:val="00356294"/>
    <w:rsid w:val="00356D8D"/>
    <w:rsid w:val="003573CF"/>
    <w:rsid w:val="00357906"/>
    <w:rsid w:val="00360273"/>
    <w:rsid w:val="003605E1"/>
    <w:rsid w:val="00360861"/>
    <w:rsid w:val="00360B23"/>
    <w:rsid w:val="00360C4C"/>
    <w:rsid w:val="00361143"/>
    <w:rsid w:val="00361505"/>
    <w:rsid w:val="0036159E"/>
    <w:rsid w:val="0036193C"/>
    <w:rsid w:val="00361E39"/>
    <w:rsid w:val="00362564"/>
    <w:rsid w:val="003625CC"/>
    <w:rsid w:val="003631D5"/>
    <w:rsid w:val="00363274"/>
    <w:rsid w:val="00363553"/>
    <w:rsid w:val="00363E37"/>
    <w:rsid w:val="0036403E"/>
    <w:rsid w:val="00364337"/>
    <w:rsid w:val="0036480A"/>
    <w:rsid w:val="00364B74"/>
    <w:rsid w:val="003652AB"/>
    <w:rsid w:val="003652D1"/>
    <w:rsid w:val="003654BD"/>
    <w:rsid w:val="0036579E"/>
    <w:rsid w:val="003657D7"/>
    <w:rsid w:val="00366838"/>
    <w:rsid w:val="00366945"/>
    <w:rsid w:val="00366B78"/>
    <w:rsid w:val="00366BF9"/>
    <w:rsid w:val="00367382"/>
    <w:rsid w:val="00367451"/>
    <w:rsid w:val="00367889"/>
    <w:rsid w:val="00370120"/>
    <w:rsid w:val="0037044D"/>
    <w:rsid w:val="003712B2"/>
    <w:rsid w:val="0037131B"/>
    <w:rsid w:val="00371800"/>
    <w:rsid w:val="0037260D"/>
    <w:rsid w:val="00372C54"/>
    <w:rsid w:val="00372F11"/>
    <w:rsid w:val="00373380"/>
    <w:rsid w:val="0037353E"/>
    <w:rsid w:val="00373A7A"/>
    <w:rsid w:val="00373EEB"/>
    <w:rsid w:val="00374198"/>
    <w:rsid w:val="0037447A"/>
    <w:rsid w:val="00374A46"/>
    <w:rsid w:val="00374DD2"/>
    <w:rsid w:val="003752EA"/>
    <w:rsid w:val="0037559B"/>
    <w:rsid w:val="00375688"/>
    <w:rsid w:val="00375742"/>
    <w:rsid w:val="00375FD5"/>
    <w:rsid w:val="00376727"/>
    <w:rsid w:val="00376829"/>
    <w:rsid w:val="00376B3A"/>
    <w:rsid w:val="00376D59"/>
    <w:rsid w:val="00377826"/>
    <w:rsid w:val="0037782B"/>
    <w:rsid w:val="00377854"/>
    <w:rsid w:val="00377875"/>
    <w:rsid w:val="00377F15"/>
    <w:rsid w:val="00380A14"/>
    <w:rsid w:val="00380BCF"/>
    <w:rsid w:val="00381072"/>
    <w:rsid w:val="00381704"/>
    <w:rsid w:val="0038183D"/>
    <w:rsid w:val="00381D02"/>
    <w:rsid w:val="00381F68"/>
    <w:rsid w:val="00382742"/>
    <w:rsid w:val="003829D5"/>
    <w:rsid w:val="00383001"/>
    <w:rsid w:val="0038323F"/>
    <w:rsid w:val="00383C46"/>
    <w:rsid w:val="00383C5D"/>
    <w:rsid w:val="00384228"/>
    <w:rsid w:val="003844D5"/>
    <w:rsid w:val="00384523"/>
    <w:rsid w:val="00384CE7"/>
    <w:rsid w:val="00384EB5"/>
    <w:rsid w:val="00384F9E"/>
    <w:rsid w:val="0038509E"/>
    <w:rsid w:val="003850AE"/>
    <w:rsid w:val="00385318"/>
    <w:rsid w:val="00385375"/>
    <w:rsid w:val="00385543"/>
    <w:rsid w:val="003858AE"/>
    <w:rsid w:val="00385D5B"/>
    <w:rsid w:val="00385DF0"/>
    <w:rsid w:val="00386088"/>
    <w:rsid w:val="0038640D"/>
    <w:rsid w:val="00386508"/>
    <w:rsid w:val="0038684A"/>
    <w:rsid w:val="0038685E"/>
    <w:rsid w:val="00386E4C"/>
    <w:rsid w:val="00386F3C"/>
    <w:rsid w:val="003870DC"/>
    <w:rsid w:val="003875AD"/>
    <w:rsid w:val="00387862"/>
    <w:rsid w:val="00387884"/>
    <w:rsid w:val="00387AA9"/>
    <w:rsid w:val="003903B4"/>
    <w:rsid w:val="003907A9"/>
    <w:rsid w:val="00390D3D"/>
    <w:rsid w:val="003911F2"/>
    <w:rsid w:val="003914F5"/>
    <w:rsid w:val="0039175B"/>
    <w:rsid w:val="00391952"/>
    <w:rsid w:val="00391A60"/>
    <w:rsid w:val="00391D2B"/>
    <w:rsid w:val="00391E5B"/>
    <w:rsid w:val="0039208E"/>
    <w:rsid w:val="0039242E"/>
    <w:rsid w:val="003927A7"/>
    <w:rsid w:val="0039280E"/>
    <w:rsid w:val="00392E84"/>
    <w:rsid w:val="00392F0F"/>
    <w:rsid w:val="00393141"/>
    <w:rsid w:val="00393269"/>
    <w:rsid w:val="00393982"/>
    <w:rsid w:val="00393AF9"/>
    <w:rsid w:val="00393C30"/>
    <w:rsid w:val="0039453B"/>
    <w:rsid w:val="003946C2"/>
    <w:rsid w:val="00394780"/>
    <w:rsid w:val="003947CE"/>
    <w:rsid w:val="003949FD"/>
    <w:rsid w:val="00394A63"/>
    <w:rsid w:val="00394E09"/>
    <w:rsid w:val="00395598"/>
    <w:rsid w:val="00396322"/>
    <w:rsid w:val="00396460"/>
    <w:rsid w:val="00396614"/>
    <w:rsid w:val="00396B81"/>
    <w:rsid w:val="00396DFB"/>
    <w:rsid w:val="00397D44"/>
    <w:rsid w:val="00397F79"/>
    <w:rsid w:val="003A0236"/>
    <w:rsid w:val="003A0545"/>
    <w:rsid w:val="003A0A28"/>
    <w:rsid w:val="003A0D69"/>
    <w:rsid w:val="003A1193"/>
    <w:rsid w:val="003A17B0"/>
    <w:rsid w:val="003A1B7B"/>
    <w:rsid w:val="003A1CE0"/>
    <w:rsid w:val="003A1F4C"/>
    <w:rsid w:val="003A2194"/>
    <w:rsid w:val="003A22A8"/>
    <w:rsid w:val="003A2624"/>
    <w:rsid w:val="003A27B0"/>
    <w:rsid w:val="003A283D"/>
    <w:rsid w:val="003A31B8"/>
    <w:rsid w:val="003A3817"/>
    <w:rsid w:val="003A3951"/>
    <w:rsid w:val="003A3B75"/>
    <w:rsid w:val="003A400C"/>
    <w:rsid w:val="003A4284"/>
    <w:rsid w:val="003A4379"/>
    <w:rsid w:val="003A4C1E"/>
    <w:rsid w:val="003A564B"/>
    <w:rsid w:val="003A59A0"/>
    <w:rsid w:val="003A5A68"/>
    <w:rsid w:val="003A5E7B"/>
    <w:rsid w:val="003A6BC4"/>
    <w:rsid w:val="003A6F4E"/>
    <w:rsid w:val="003A70CB"/>
    <w:rsid w:val="003A72E2"/>
    <w:rsid w:val="003A774F"/>
    <w:rsid w:val="003A7A37"/>
    <w:rsid w:val="003A7D11"/>
    <w:rsid w:val="003B0631"/>
    <w:rsid w:val="003B0B47"/>
    <w:rsid w:val="003B0E38"/>
    <w:rsid w:val="003B1063"/>
    <w:rsid w:val="003B107F"/>
    <w:rsid w:val="003B10B2"/>
    <w:rsid w:val="003B18BC"/>
    <w:rsid w:val="003B2367"/>
    <w:rsid w:val="003B33D9"/>
    <w:rsid w:val="003B38D6"/>
    <w:rsid w:val="003B392F"/>
    <w:rsid w:val="003B3AFF"/>
    <w:rsid w:val="003B3F69"/>
    <w:rsid w:val="003B4191"/>
    <w:rsid w:val="003B48DF"/>
    <w:rsid w:val="003B4DEE"/>
    <w:rsid w:val="003B5617"/>
    <w:rsid w:val="003B5C16"/>
    <w:rsid w:val="003B64BD"/>
    <w:rsid w:val="003B6669"/>
    <w:rsid w:val="003B6873"/>
    <w:rsid w:val="003B7481"/>
    <w:rsid w:val="003B7711"/>
    <w:rsid w:val="003B7A0F"/>
    <w:rsid w:val="003B7B96"/>
    <w:rsid w:val="003B7ED0"/>
    <w:rsid w:val="003C015D"/>
    <w:rsid w:val="003C0265"/>
    <w:rsid w:val="003C04EA"/>
    <w:rsid w:val="003C06E0"/>
    <w:rsid w:val="003C0D7D"/>
    <w:rsid w:val="003C0ECC"/>
    <w:rsid w:val="003C0FC8"/>
    <w:rsid w:val="003C196E"/>
    <w:rsid w:val="003C1D0A"/>
    <w:rsid w:val="003C1FED"/>
    <w:rsid w:val="003C209E"/>
    <w:rsid w:val="003C25AB"/>
    <w:rsid w:val="003C2C77"/>
    <w:rsid w:val="003C2D50"/>
    <w:rsid w:val="003C3314"/>
    <w:rsid w:val="003C3EDB"/>
    <w:rsid w:val="003C434D"/>
    <w:rsid w:val="003C43EA"/>
    <w:rsid w:val="003C478A"/>
    <w:rsid w:val="003C4BFF"/>
    <w:rsid w:val="003C5093"/>
    <w:rsid w:val="003C5288"/>
    <w:rsid w:val="003C57A7"/>
    <w:rsid w:val="003C5D4C"/>
    <w:rsid w:val="003C5E04"/>
    <w:rsid w:val="003C6040"/>
    <w:rsid w:val="003C60E2"/>
    <w:rsid w:val="003C6266"/>
    <w:rsid w:val="003C674C"/>
    <w:rsid w:val="003C71B0"/>
    <w:rsid w:val="003C789D"/>
    <w:rsid w:val="003C78CC"/>
    <w:rsid w:val="003C7DD3"/>
    <w:rsid w:val="003C7DE3"/>
    <w:rsid w:val="003C7E04"/>
    <w:rsid w:val="003D000C"/>
    <w:rsid w:val="003D0326"/>
    <w:rsid w:val="003D03E9"/>
    <w:rsid w:val="003D07E1"/>
    <w:rsid w:val="003D0946"/>
    <w:rsid w:val="003D0B0F"/>
    <w:rsid w:val="003D0F15"/>
    <w:rsid w:val="003D1741"/>
    <w:rsid w:val="003D1A67"/>
    <w:rsid w:val="003D1E09"/>
    <w:rsid w:val="003D1F10"/>
    <w:rsid w:val="003D2ED8"/>
    <w:rsid w:val="003D3758"/>
    <w:rsid w:val="003D4194"/>
    <w:rsid w:val="003D4497"/>
    <w:rsid w:val="003D4541"/>
    <w:rsid w:val="003D4AF4"/>
    <w:rsid w:val="003D4FF4"/>
    <w:rsid w:val="003D54EB"/>
    <w:rsid w:val="003D57E0"/>
    <w:rsid w:val="003D5A9A"/>
    <w:rsid w:val="003D5EFF"/>
    <w:rsid w:val="003D6339"/>
    <w:rsid w:val="003D65B6"/>
    <w:rsid w:val="003D6757"/>
    <w:rsid w:val="003D6769"/>
    <w:rsid w:val="003D6A5B"/>
    <w:rsid w:val="003D6AED"/>
    <w:rsid w:val="003D6AFF"/>
    <w:rsid w:val="003D7078"/>
    <w:rsid w:val="003D7137"/>
    <w:rsid w:val="003D7296"/>
    <w:rsid w:val="003D7781"/>
    <w:rsid w:val="003D78C7"/>
    <w:rsid w:val="003D792D"/>
    <w:rsid w:val="003D7E9E"/>
    <w:rsid w:val="003E00E9"/>
    <w:rsid w:val="003E040D"/>
    <w:rsid w:val="003E06A5"/>
    <w:rsid w:val="003E0B65"/>
    <w:rsid w:val="003E0DA1"/>
    <w:rsid w:val="003E10FC"/>
    <w:rsid w:val="003E1362"/>
    <w:rsid w:val="003E14F2"/>
    <w:rsid w:val="003E165D"/>
    <w:rsid w:val="003E2310"/>
    <w:rsid w:val="003E23E2"/>
    <w:rsid w:val="003E2440"/>
    <w:rsid w:val="003E2502"/>
    <w:rsid w:val="003E2F79"/>
    <w:rsid w:val="003E2FD8"/>
    <w:rsid w:val="003E3564"/>
    <w:rsid w:val="003E36F2"/>
    <w:rsid w:val="003E3A2A"/>
    <w:rsid w:val="003E3D78"/>
    <w:rsid w:val="003E417C"/>
    <w:rsid w:val="003E4293"/>
    <w:rsid w:val="003E45A5"/>
    <w:rsid w:val="003E4A71"/>
    <w:rsid w:val="003E4D47"/>
    <w:rsid w:val="003E4E93"/>
    <w:rsid w:val="003E51F1"/>
    <w:rsid w:val="003E577C"/>
    <w:rsid w:val="003E5F05"/>
    <w:rsid w:val="003E6DEF"/>
    <w:rsid w:val="003E712B"/>
    <w:rsid w:val="003E721E"/>
    <w:rsid w:val="003E7227"/>
    <w:rsid w:val="003E748E"/>
    <w:rsid w:val="003E7523"/>
    <w:rsid w:val="003E7CD7"/>
    <w:rsid w:val="003F0540"/>
    <w:rsid w:val="003F0685"/>
    <w:rsid w:val="003F11E4"/>
    <w:rsid w:val="003F1294"/>
    <w:rsid w:val="003F154D"/>
    <w:rsid w:val="003F155E"/>
    <w:rsid w:val="003F1E69"/>
    <w:rsid w:val="003F28B7"/>
    <w:rsid w:val="003F2AAB"/>
    <w:rsid w:val="003F3B6F"/>
    <w:rsid w:val="003F4E5A"/>
    <w:rsid w:val="003F4EB4"/>
    <w:rsid w:val="003F517A"/>
    <w:rsid w:val="003F53FD"/>
    <w:rsid w:val="003F5A97"/>
    <w:rsid w:val="003F5F71"/>
    <w:rsid w:val="003F5FE3"/>
    <w:rsid w:val="003F6002"/>
    <w:rsid w:val="003F66E9"/>
    <w:rsid w:val="003F6F30"/>
    <w:rsid w:val="003F7008"/>
    <w:rsid w:val="003F70A0"/>
    <w:rsid w:val="003F74F2"/>
    <w:rsid w:val="003F7B5F"/>
    <w:rsid w:val="003F7E11"/>
    <w:rsid w:val="003F7F3F"/>
    <w:rsid w:val="0040001F"/>
    <w:rsid w:val="004000EE"/>
    <w:rsid w:val="004009B9"/>
    <w:rsid w:val="00400AC5"/>
    <w:rsid w:val="00400CC2"/>
    <w:rsid w:val="00400D41"/>
    <w:rsid w:val="00401173"/>
    <w:rsid w:val="00401328"/>
    <w:rsid w:val="00401518"/>
    <w:rsid w:val="004015C6"/>
    <w:rsid w:val="0040164A"/>
    <w:rsid w:val="0040185D"/>
    <w:rsid w:val="00401894"/>
    <w:rsid w:val="00401DF3"/>
    <w:rsid w:val="00402029"/>
    <w:rsid w:val="004021EF"/>
    <w:rsid w:val="00402284"/>
    <w:rsid w:val="0040231C"/>
    <w:rsid w:val="00402435"/>
    <w:rsid w:val="00402757"/>
    <w:rsid w:val="004027A8"/>
    <w:rsid w:val="00402870"/>
    <w:rsid w:val="00402A89"/>
    <w:rsid w:val="00402DD9"/>
    <w:rsid w:val="00402E2C"/>
    <w:rsid w:val="004031C7"/>
    <w:rsid w:val="004031C8"/>
    <w:rsid w:val="004032B9"/>
    <w:rsid w:val="004032D9"/>
    <w:rsid w:val="004033D5"/>
    <w:rsid w:val="00403F58"/>
    <w:rsid w:val="00403F75"/>
    <w:rsid w:val="0040410F"/>
    <w:rsid w:val="00404686"/>
    <w:rsid w:val="00404A3E"/>
    <w:rsid w:val="00404DE3"/>
    <w:rsid w:val="004053F2"/>
    <w:rsid w:val="0040541E"/>
    <w:rsid w:val="004055F7"/>
    <w:rsid w:val="004057C1"/>
    <w:rsid w:val="0040597B"/>
    <w:rsid w:val="004059EB"/>
    <w:rsid w:val="00405BBB"/>
    <w:rsid w:val="00405EFD"/>
    <w:rsid w:val="0040619F"/>
    <w:rsid w:val="004062C4"/>
    <w:rsid w:val="00406508"/>
    <w:rsid w:val="00406BDF"/>
    <w:rsid w:val="00407378"/>
    <w:rsid w:val="00407FE5"/>
    <w:rsid w:val="00410043"/>
    <w:rsid w:val="00410207"/>
    <w:rsid w:val="004107E7"/>
    <w:rsid w:val="004109E8"/>
    <w:rsid w:val="00411302"/>
    <w:rsid w:val="0041157C"/>
    <w:rsid w:val="004120F9"/>
    <w:rsid w:val="004121A2"/>
    <w:rsid w:val="004121B4"/>
    <w:rsid w:val="004124BA"/>
    <w:rsid w:val="004126AE"/>
    <w:rsid w:val="0041287D"/>
    <w:rsid w:val="00413238"/>
    <w:rsid w:val="0041371C"/>
    <w:rsid w:val="004138A4"/>
    <w:rsid w:val="0041394F"/>
    <w:rsid w:val="00413AC1"/>
    <w:rsid w:val="00413B66"/>
    <w:rsid w:val="00413CC0"/>
    <w:rsid w:val="00413D25"/>
    <w:rsid w:val="00413FD2"/>
    <w:rsid w:val="00414358"/>
    <w:rsid w:val="00414727"/>
    <w:rsid w:val="0041476D"/>
    <w:rsid w:val="004147A6"/>
    <w:rsid w:val="004149BA"/>
    <w:rsid w:val="00414C5F"/>
    <w:rsid w:val="00414D0A"/>
    <w:rsid w:val="00415525"/>
    <w:rsid w:val="00415596"/>
    <w:rsid w:val="0041572A"/>
    <w:rsid w:val="004159C0"/>
    <w:rsid w:val="00415B8A"/>
    <w:rsid w:val="00415D23"/>
    <w:rsid w:val="00415F63"/>
    <w:rsid w:val="004162E3"/>
    <w:rsid w:val="0041636C"/>
    <w:rsid w:val="004163AC"/>
    <w:rsid w:val="0041667A"/>
    <w:rsid w:val="0041688A"/>
    <w:rsid w:val="004168CE"/>
    <w:rsid w:val="00416C3F"/>
    <w:rsid w:val="00416D17"/>
    <w:rsid w:val="0041702E"/>
    <w:rsid w:val="00417141"/>
    <w:rsid w:val="00417383"/>
    <w:rsid w:val="004176CC"/>
    <w:rsid w:val="004177D9"/>
    <w:rsid w:val="00417984"/>
    <w:rsid w:val="00417B2E"/>
    <w:rsid w:val="00417C1B"/>
    <w:rsid w:val="00417C1E"/>
    <w:rsid w:val="00417D0E"/>
    <w:rsid w:val="00420133"/>
    <w:rsid w:val="004201DA"/>
    <w:rsid w:val="004204BE"/>
    <w:rsid w:val="004205E5"/>
    <w:rsid w:val="004205EC"/>
    <w:rsid w:val="00420D2C"/>
    <w:rsid w:val="00420D54"/>
    <w:rsid w:val="004212AD"/>
    <w:rsid w:val="004213CB"/>
    <w:rsid w:val="00421891"/>
    <w:rsid w:val="00421BCF"/>
    <w:rsid w:val="00421F71"/>
    <w:rsid w:val="00422643"/>
    <w:rsid w:val="004226C7"/>
    <w:rsid w:val="004227C3"/>
    <w:rsid w:val="004228A9"/>
    <w:rsid w:val="00422AD0"/>
    <w:rsid w:val="00422BC2"/>
    <w:rsid w:val="004231D9"/>
    <w:rsid w:val="00423254"/>
    <w:rsid w:val="0042326F"/>
    <w:rsid w:val="004232F1"/>
    <w:rsid w:val="004235B3"/>
    <w:rsid w:val="00423626"/>
    <w:rsid w:val="00423965"/>
    <w:rsid w:val="004239B8"/>
    <w:rsid w:val="00423F73"/>
    <w:rsid w:val="00424482"/>
    <w:rsid w:val="004245A5"/>
    <w:rsid w:val="0042470F"/>
    <w:rsid w:val="00424C88"/>
    <w:rsid w:val="00424C98"/>
    <w:rsid w:val="0042502E"/>
    <w:rsid w:val="00425168"/>
    <w:rsid w:val="0042581E"/>
    <w:rsid w:val="00425B88"/>
    <w:rsid w:val="00425C24"/>
    <w:rsid w:val="00425E64"/>
    <w:rsid w:val="004263D0"/>
    <w:rsid w:val="0042662B"/>
    <w:rsid w:val="00426724"/>
    <w:rsid w:val="00426976"/>
    <w:rsid w:val="00426FA5"/>
    <w:rsid w:val="0042741D"/>
    <w:rsid w:val="0042760E"/>
    <w:rsid w:val="004277AE"/>
    <w:rsid w:val="0043031F"/>
    <w:rsid w:val="0043038C"/>
    <w:rsid w:val="0043041A"/>
    <w:rsid w:val="00430522"/>
    <w:rsid w:val="0043058B"/>
    <w:rsid w:val="0043098F"/>
    <w:rsid w:val="00430CE2"/>
    <w:rsid w:val="00431113"/>
    <w:rsid w:val="004311C7"/>
    <w:rsid w:val="00431470"/>
    <w:rsid w:val="00431644"/>
    <w:rsid w:val="004316CC"/>
    <w:rsid w:val="00431979"/>
    <w:rsid w:val="00431E37"/>
    <w:rsid w:val="00431FDB"/>
    <w:rsid w:val="00432237"/>
    <w:rsid w:val="0043236A"/>
    <w:rsid w:val="0043243A"/>
    <w:rsid w:val="0043297C"/>
    <w:rsid w:val="004329E5"/>
    <w:rsid w:val="00433204"/>
    <w:rsid w:val="004335F6"/>
    <w:rsid w:val="004336D2"/>
    <w:rsid w:val="0043394A"/>
    <w:rsid w:val="00433BAD"/>
    <w:rsid w:val="00433FA9"/>
    <w:rsid w:val="004346C8"/>
    <w:rsid w:val="00434EEC"/>
    <w:rsid w:val="004358DF"/>
    <w:rsid w:val="0043617D"/>
    <w:rsid w:val="004363B8"/>
    <w:rsid w:val="00436515"/>
    <w:rsid w:val="00436E09"/>
    <w:rsid w:val="0043715F"/>
    <w:rsid w:val="0043743D"/>
    <w:rsid w:val="0043758F"/>
    <w:rsid w:val="004377DB"/>
    <w:rsid w:val="00437936"/>
    <w:rsid w:val="004379C4"/>
    <w:rsid w:val="00437CB6"/>
    <w:rsid w:val="00440B91"/>
    <w:rsid w:val="00440F10"/>
    <w:rsid w:val="00441136"/>
    <w:rsid w:val="0044114E"/>
    <w:rsid w:val="004411E4"/>
    <w:rsid w:val="0044156F"/>
    <w:rsid w:val="0044181D"/>
    <w:rsid w:val="00441E81"/>
    <w:rsid w:val="00442559"/>
    <w:rsid w:val="00443222"/>
    <w:rsid w:val="0044387B"/>
    <w:rsid w:val="004439D5"/>
    <w:rsid w:val="00443A3D"/>
    <w:rsid w:val="004443EA"/>
    <w:rsid w:val="00444DA9"/>
    <w:rsid w:val="00445A9A"/>
    <w:rsid w:val="00445AC3"/>
    <w:rsid w:val="00445AD4"/>
    <w:rsid w:val="00445E1D"/>
    <w:rsid w:val="0044603F"/>
    <w:rsid w:val="004462D1"/>
    <w:rsid w:val="00446565"/>
    <w:rsid w:val="00446B35"/>
    <w:rsid w:val="00446B9D"/>
    <w:rsid w:val="00446CB0"/>
    <w:rsid w:val="00446F39"/>
    <w:rsid w:val="004472BB"/>
    <w:rsid w:val="004476B9"/>
    <w:rsid w:val="004477A5"/>
    <w:rsid w:val="004477D9"/>
    <w:rsid w:val="00447A1B"/>
    <w:rsid w:val="00450A75"/>
    <w:rsid w:val="00451051"/>
    <w:rsid w:val="004511D0"/>
    <w:rsid w:val="004513C3"/>
    <w:rsid w:val="0045157D"/>
    <w:rsid w:val="004515FB"/>
    <w:rsid w:val="00451F0B"/>
    <w:rsid w:val="00452049"/>
    <w:rsid w:val="00452C32"/>
    <w:rsid w:val="00453CC5"/>
    <w:rsid w:val="004540EE"/>
    <w:rsid w:val="00454539"/>
    <w:rsid w:val="004545F8"/>
    <w:rsid w:val="004546B1"/>
    <w:rsid w:val="004546F3"/>
    <w:rsid w:val="00454CD7"/>
    <w:rsid w:val="00454E97"/>
    <w:rsid w:val="004554A2"/>
    <w:rsid w:val="004556C8"/>
    <w:rsid w:val="004559E0"/>
    <w:rsid w:val="00455EA6"/>
    <w:rsid w:val="004564FB"/>
    <w:rsid w:val="00456ADA"/>
    <w:rsid w:val="00456E52"/>
    <w:rsid w:val="00457645"/>
    <w:rsid w:val="0045774F"/>
    <w:rsid w:val="00457816"/>
    <w:rsid w:val="00457B82"/>
    <w:rsid w:val="0046021B"/>
    <w:rsid w:val="004602BF"/>
    <w:rsid w:val="004602DB"/>
    <w:rsid w:val="004607BF"/>
    <w:rsid w:val="00460B57"/>
    <w:rsid w:val="00460B58"/>
    <w:rsid w:val="00461363"/>
    <w:rsid w:val="004616B1"/>
    <w:rsid w:val="0046223E"/>
    <w:rsid w:val="00462BB3"/>
    <w:rsid w:val="00463801"/>
    <w:rsid w:val="0046385D"/>
    <w:rsid w:val="00463A79"/>
    <w:rsid w:val="00463D40"/>
    <w:rsid w:val="00463ECB"/>
    <w:rsid w:val="00463FA9"/>
    <w:rsid w:val="00464054"/>
    <w:rsid w:val="0046477C"/>
    <w:rsid w:val="0046524A"/>
    <w:rsid w:val="0046551C"/>
    <w:rsid w:val="0046647B"/>
    <w:rsid w:val="0046673F"/>
    <w:rsid w:val="00466848"/>
    <w:rsid w:val="004673A0"/>
    <w:rsid w:val="004674F6"/>
    <w:rsid w:val="0046766C"/>
    <w:rsid w:val="004678BE"/>
    <w:rsid w:val="004702BA"/>
    <w:rsid w:val="004708E5"/>
    <w:rsid w:val="0047097C"/>
    <w:rsid w:val="0047121C"/>
    <w:rsid w:val="00471446"/>
    <w:rsid w:val="004715D1"/>
    <w:rsid w:val="004715EC"/>
    <w:rsid w:val="004717D3"/>
    <w:rsid w:val="00471CE4"/>
    <w:rsid w:val="00472220"/>
    <w:rsid w:val="00472358"/>
    <w:rsid w:val="00472C62"/>
    <w:rsid w:val="00473754"/>
    <w:rsid w:val="00473FC6"/>
    <w:rsid w:val="00474243"/>
    <w:rsid w:val="004745F6"/>
    <w:rsid w:val="004747CD"/>
    <w:rsid w:val="00474900"/>
    <w:rsid w:val="004749C2"/>
    <w:rsid w:val="00474BC1"/>
    <w:rsid w:val="00474F25"/>
    <w:rsid w:val="00474F67"/>
    <w:rsid w:val="00475290"/>
    <w:rsid w:val="004758B5"/>
    <w:rsid w:val="00475C60"/>
    <w:rsid w:val="00476586"/>
    <w:rsid w:val="00476623"/>
    <w:rsid w:val="00477037"/>
    <w:rsid w:val="00477A6D"/>
    <w:rsid w:val="00477E93"/>
    <w:rsid w:val="004801FB"/>
    <w:rsid w:val="00480317"/>
    <w:rsid w:val="00480F79"/>
    <w:rsid w:val="00481863"/>
    <w:rsid w:val="00481A1D"/>
    <w:rsid w:val="0048221C"/>
    <w:rsid w:val="00482598"/>
    <w:rsid w:val="0048280E"/>
    <w:rsid w:val="00482C13"/>
    <w:rsid w:val="00482F9A"/>
    <w:rsid w:val="00483548"/>
    <w:rsid w:val="004835A8"/>
    <w:rsid w:val="004835BF"/>
    <w:rsid w:val="00483AEF"/>
    <w:rsid w:val="00483B94"/>
    <w:rsid w:val="00484139"/>
    <w:rsid w:val="004845F1"/>
    <w:rsid w:val="004854C3"/>
    <w:rsid w:val="00485B03"/>
    <w:rsid w:val="00486072"/>
    <w:rsid w:val="0048618D"/>
    <w:rsid w:val="00486578"/>
    <w:rsid w:val="00486958"/>
    <w:rsid w:val="00486ED6"/>
    <w:rsid w:val="004871C4"/>
    <w:rsid w:val="00487219"/>
    <w:rsid w:val="004873A6"/>
    <w:rsid w:val="00487515"/>
    <w:rsid w:val="004879FF"/>
    <w:rsid w:val="0049005D"/>
    <w:rsid w:val="00490089"/>
    <w:rsid w:val="0049033B"/>
    <w:rsid w:val="0049038D"/>
    <w:rsid w:val="00490583"/>
    <w:rsid w:val="004907A6"/>
    <w:rsid w:val="00490867"/>
    <w:rsid w:val="004909FF"/>
    <w:rsid w:val="00490FB3"/>
    <w:rsid w:val="0049132A"/>
    <w:rsid w:val="004914AD"/>
    <w:rsid w:val="0049178A"/>
    <w:rsid w:val="0049192B"/>
    <w:rsid w:val="0049197B"/>
    <w:rsid w:val="00491A8E"/>
    <w:rsid w:val="004921BD"/>
    <w:rsid w:val="004925D0"/>
    <w:rsid w:val="00492626"/>
    <w:rsid w:val="0049264C"/>
    <w:rsid w:val="00492914"/>
    <w:rsid w:val="00492D41"/>
    <w:rsid w:val="00492E84"/>
    <w:rsid w:val="004938A9"/>
    <w:rsid w:val="00493BC8"/>
    <w:rsid w:val="00493E24"/>
    <w:rsid w:val="00493EA0"/>
    <w:rsid w:val="004946E3"/>
    <w:rsid w:val="0049482B"/>
    <w:rsid w:val="004948DA"/>
    <w:rsid w:val="00494F8D"/>
    <w:rsid w:val="00495310"/>
    <w:rsid w:val="004956FB"/>
    <w:rsid w:val="00495ECD"/>
    <w:rsid w:val="004967E4"/>
    <w:rsid w:val="00496896"/>
    <w:rsid w:val="004970B7"/>
    <w:rsid w:val="00497215"/>
    <w:rsid w:val="00497D15"/>
    <w:rsid w:val="00497E69"/>
    <w:rsid w:val="00497F54"/>
    <w:rsid w:val="004A0A17"/>
    <w:rsid w:val="004A0A83"/>
    <w:rsid w:val="004A142E"/>
    <w:rsid w:val="004A1513"/>
    <w:rsid w:val="004A1557"/>
    <w:rsid w:val="004A1AA7"/>
    <w:rsid w:val="004A20B9"/>
    <w:rsid w:val="004A257F"/>
    <w:rsid w:val="004A2714"/>
    <w:rsid w:val="004A2786"/>
    <w:rsid w:val="004A27AE"/>
    <w:rsid w:val="004A27EF"/>
    <w:rsid w:val="004A2E2C"/>
    <w:rsid w:val="004A2EB8"/>
    <w:rsid w:val="004A36CD"/>
    <w:rsid w:val="004A3EA1"/>
    <w:rsid w:val="004A46DB"/>
    <w:rsid w:val="004A47BD"/>
    <w:rsid w:val="004A4818"/>
    <w:rsid w:val="004A5259"/>
    <w:rsid w:val="004A5288"/>
    <w:rsid w:val="004A5657"/>
    <w:rsid w:val="004A5D7A"/>
    <w:rsid w:val="004A5EAB"/>
    <w:rsid w:val="004A69C8"/>
    <w:rsid w:val="004A6B37"/>
    <w:rsid w:val="004A6BF2"/>
    <w:rsid w:val="004A7178"/>
    <w:rsid w:val="004A77F0"/>
    <w:rsid w:val="004A7C0B"/>
    <w:rsid w:val="004A7D78"/>
    <w:rsid w:val="004B028B"/>
    <w:rsid w:val="004B08CD"/>
    <w:rsid w:val="004B0ADD"/>
    <w:rsid w:val="004B0CCD"/>
    <w:rsid w:val="004B0D14"/>
    <w:rsid w:val="004B0D54"/>
    <w:rsid w:val="004B0F85"/>
    <w:rsid w:val="004B1749"/>
    <w:rsid w:val="004B1B4A"/>
    <w:rsid w:val="004B239F"/>
    <w:rsid w:val="004B259C"/>
    <w:rsid w:val="004B25F9"/>
    <w:rsid w:val="004B2643"/>
    <w:rsid w:val="004B29D9"/>
    <w:rsid w:val="004B2A4C"/>
    <w:rsid w:val="004B2C3D"/>
    <w:rsid w:val="004B2CBA"/>
    <w:rsid w:val="004B2CDB"/>
    <w:rsid w:val="004B2DBA"/>
    <w:rsid w:val="004B3742"/>
    <w:rsid w:val="004B3AA0"/>
    <w:rsid w:val="004B4166"/>
    <w:rsid w:val="004B4807"/>
    <w:rsid w:val="004B492D"/>
    <w:rsid w:val="004B4F51"/>
    <w:rsid w:val="004B5104"/>
    <w:rsid w:val="004B5CAF"/>
    <w:rsid w:val="004B5CD6"/>
    <w:rsid w:val="004B647A"/>
    <w:rsid w:val="004B6A1A"/>
    <w:rsid w:val="004B6ADC"/>
    <w:rsid w:val="004B6F90"/>
    <w:rsid w:val="004B7012"/>
    <w:rsid w:val="004B7678"/>
    <w:rsid w:val="004B7ACC"/>
    <w:rsid w:val="004B7D46"/>
    <w:rsid w:val="004C04D4"/>
    <w:rsid w:val="004C0F1E"/>
    <w:rsid w:val="004C0FB7"/>
    <w:rsid w:val="004C0FF0"/>
    <w:rsid w:val="004C14E4"/>
    <w:rsid w:val="004C15C6"/>
    <w:rsid w:val="004C1A10"/>
    <w:rsid w:val="004C1C17"/>
    <w:rsid w:val="004C22CA"/>
    <w:rsid w:val="004C24DC"/>
    <w:rsid w:val="004C25E0"/>
    <w:rsid w:val="004C2CC6"/>
    <w:rsid w:val="004C2D91"/>
    <w:rsid w:val="004C30E4"/>
    <w:rsid w:val="004C3264"/>
    <w:rsid w:val="004C36CB"/>
    <w:rsid w:val="004C3AF7"/>
    <w:rsid w:val="004C3C0D"/>
    <w:rsid w:val="004C3F78"/>
    <w:rsid w:val="004C4054"/>
    <w:rsid w:val="004C4667"/>
    <w:rsid w:val="004C4A37"/>
    <w:rsid w:val="004C4D38"/>
    <w:rsid w:val="004C6393"/>
    <w:rsid w:val="004C6588"/>
    <w:rsid w:val="004C6B1E"/>
    <w:rsid w:val="004C6B4B"/>
    <w:rsid w:val="004C6D24"/>
    <w:rsid w:val="004C6F04"/>
    <w:rsid w:val="004C753D"/>
    <w:rsid w:val="004C7974"/>
    <w:rsid w:val="004C7C1C"/>
    <w:rsid w:val="004C7C26"/>
    <w:rsid w:val="004D001F"/>
    <w:rsid w:val="004D0078"/>
    <w:rsid w:val="004D01A8"/>
    <w:rsid w:val="004D01BF"/>
    <w:rsid w:val="004D026E"/>
    <w:rsid w:val="004D0278"/>
    <w:rsid w:val="004D09C5"/>
    <w:rsid w:val="004D1139"/>
    <w:rsid w:val="004D127B"/>
    <w:rsid w:val="004D137B"/>
    <w:rsid w:val="004D1393"/>
    <w:rsid w:val="004D1C23"/>
    <w:rsid w:val="004D1DA0"/>
    <w:rsid w:val="004D24D4"/>
    <w:rsid w:val="004D2912"/>
    <w:rsid w:val="004D48FF"/>
    <w:rsid w:val="004D4AB6"/>
    <w:rsid w:val="004D4AC5"/>
    <w:rsid w:val="004D4F4F"/>
    <w:rsid w:val="004D4F8C"/>
    <w:rsid w:val="004D54C6"/>
    <w:rsid w:val="004D5601"/>
    <w:rsid w:val="004D5D77"/>
    <w:rsid w:val="004D5EF8"/>
    <w:rsid w:val="004D68F4"/>
    <w:rsid w:val="004D6C25"/>
    <w:rsid w:val="004D6D4B"/>
    <w:rsid w:val="004D6DB8"/>
    <w:rsid w:val="004D72B0"/>
    <w:rsid w:val="004D74BB"/>
    <w:rsid w:val="004D77B0"/>
    <w:rsid w:val="004D785F"/>
    <w:rsid w:val="004E0327"/>
    <w:rsid w:val="004E0393"/>
    <w:rsid w:val="004E092F"/>
    <w:rsid w:val="004E0A75"/>
    <w:rsid w:val="004E0ACA"/>
    <w:rsid w:val="004E0C68"/>
    <w:rsid w:val="004E10B4"/>
    <w:rsid w:val="004E10EE"/>
    <w:rsid w:val="004E11FC"/>
    <w:rsid w:val="004E18D5"/>
    <w:rsid w:val="004E1BCB"/>
    <w:rsid w:val="004E2470"/>
    <w:rsid w:val="004E2AA8"/>
    <w:rsid w:val="004E2BB7"/>
    <w:rsid w:val="004E2FF3"/>
    <w:rsid w:val="004E3219"/>
    <w:rsid w:val="004E3315"/>
    <w:rsid w:val="004E37C6"/>
    <w:rsid w:val="004E3BA5"/>
    <w:rsid w:val="004E3BFC"/>
    <w:rsid w:val="004E3C09"/>
    <w:rsid w:val="004E3C47"/>
    <w:rsid w:val="004E3D2B"/>
    <w:rsid w:val="004E40FF"/>
    <w:rsid w:val="004E420C"/>
    <w:rsid w:val="004E422E"/>
    <w:rsid w:val="004E44D8"/>
    <w:rsid w:val="004E45EB"/>
    <w:rsid w:val="004E4619"/>
    <w:rsid w:val="004E4DF1"/>
    <w:rsid w:val="004E4E07"/>
    <w:rsid w:val="004E532F"/>
    <w:rsid w:val="004E58EC"/>
    <w:rsid w:val="004E59AF"/>
    <w:rsid w:val="004E5CDD"/>
    <w:rsid w:val="004E5FC0"/>
    <w:rsid w:val="004E686D"/>
    <w:rsid w:val="004E69DE"/>
    <w:rsid w:val="004E74A1"/>
    <w:rsid w:val="004E74B6"/>
    <w:rsid w:val="004E7EEA"/>
    <w:rsid w:val="004F006C"/>
    <w:rsid w:val="004F0249"/>
    <w:rsid w:val="004F0660"/>
    <w:rsid w:val="004F0DE8"/>
    <w:rsid w:val="004F109B"/>
    <w:rsid w:val="004F1227"/>
    <w:rsid w:val="004F1698"/>
    <w:rsid w:val="004F1917"/>
    <w:rsid w:val="004F199F"/>
    <w:rsid w:val="004F1B79"/>
    <w:rsid w:val="004F24FA"/>
    <w:rsid w:val="004F2599"/>
    <w:rsid w:val="004F2A06"/>
    <w:rsid w:val="004F301D"/>
    <w:rsid w:val="004F3068"/>
    <w:rsid w:val="004F3FC9"/>
    <w:rsid w:val="004F44B7"/>
    <w:rsid w:val="004F45A5"/>
    <w:rsid w:val="004F464D"/>
    <w:rsid w:val="004F4758"/>
    <w:rsid w:val="004F4EA0"/>
    <w:rsid w:val="004F5295"/>
    <w:rsid w:val="004F5576"/>
    <w:rsid w:val="004F55CA"/>
    <w:rsid w:val="004F576C"/>
    <w:rsid w:val="004F6379"/>
    <w:rsid w:val="004F699A"/>
    <w:rsid w:val="004F6A5E"/>
    <w:rsid w:val="004F6D4D"/>
    <w:rsid w:val="004F7361"/>
    <w:rsid w:val="0050050C"/>
    <w:rsid w:val="005005DE"/>
    <w:rsid w:val="00500730"/>
    <w:rsid w:val="005011CD"/>
    <w:rsid w:val="005022C4"/>
    <w:rsid w:val="0050247B"/>
    <w:rsid w:val="00502F47"/>
    <w:rsid w:val="005044C0"/>
    <w:rsid w:val="005044F8"/>
    <w:rsid w:val="00504AC2"/>
    <w:rsid w:val="00504B32"/>
    <w:rsid w:val="00504CC6"/>
    <w:rsid w:val="00505062"/>
    <w:rsid w:val="005050D6"/>
    <w:rsid w:val="005056A4"/>
    <w:rsid w:val="00505BC4"/>
    <w:rsid w:val="00506218"/>
    <w:rsid w:val="005062A7"/>
    <w:rsid w:val="005062CA"/>
    <w:rsid w:val="0050662C"/>
    <w:rsid w:val="00506923"/>
    <w:rsid w:val="00507173"/>
    <w:rsid w:val="00507553"/>
    <w:rsid w:val="00507D90"/>
    <w:rsid w:val="00507E0F"/>
    <w:rsid w:val="00510024"/>
    <w:rsid w:val="00510143"/>
    <w:rsid w:val="005102B1"/>
    <w:rsid w:val="0051039E"/>
    <w:rsid w:val="00510B32"/>
    <w:rsid w:val="00510E70"/>
    <w:rsid w:val="00510E9F"/>
    <w:rsid w:val="00511678"/>
    <w:rsid w:val="00511A72"/>
    <w:rsid w:val="00511C9C"/>
    <w:rsid w:val="00512309"/>
    <w:rsid w:val="00512B87"/>
    <w:rsid w:val="005130B7"/>
    <w:rsid w:val="005131BB"/>
    <w:rsid w:val="00513A73"/>
    <w:rsid w:val="00513AE4"/>
    <w:rsid w:val="0051446A"/>
    <w:rsid w:val="00514864"/>
    <w:rsid w:val="00514CC2"/>
    <w:rsid w:val="00515125"/>
    <w:rsid w:val="00515166"/>
    <w:rsid w:val="005151F5"/>
    <w:rsid w:val="00515D65"/>
    <w:rsid w:val="00515E73"/>
    <w:rsid w:val="00516095"/>
    <w:rsid w:val="005161F8"/>
    <w:rsid w:val="0051642A"/>
    <w:rsid w:val="00516432"/>
    <w:rsid w:val="0051709A"/>
    <w:rsid w:val="00517698"/>
    <w:rsid w:val="005176AA"/>
    <w:rsid w:val="00517A53"/>
    <w:rsid w:val="00517C31"/>
    <w:rsid w:val="0052025C"/>
    <w:rsid w:val="00520293"/>
    <w:rsid w:val="0052035E"/>
    <w:rsid w:val="00520571"/>
    <w:rsid w:val="005205BD"/>
    <w:rsid w:val="00520C7E"/>
    <w:rsid w:val="00521252"/>
    <w:rsid w:val="0052136D"/>
    <w:rsid w:val="005214A0"/>
    <w:rsid w:val="005214CC"/>
    <w:rsid w:val="005215CD"/>
    <w:rsid w:val="00521669"/>
    <w:rsid w:val="00521822"/>
    <w:rsid w:val="005219A7"/>
    <w:rsid w:val="005219C9"/>
    <w:rsid w:val="00521C10"/>
    <w:rsid w:val="005224CF"/>
    <w:rsid w:val="005227C9"/>
    <w:rsid w:val="00522C4A"/>
    <w:rsid w:val="00523433"/>
    <w:rsid w:val="00523C13"/>
    <w:rsid w:val="00523DF6"/>
    <w:rsid w:val="0052407F"/>
    <w:rsid w:val="0052409F"/>
    <w:rsid w:val="005243A8"/>
    <w:rsid w:val="00524445"/>
    <w:rsid w:val="00524BC5"/>
    <w:rsid w:val="00524C17"/>
    <w:rsid w:val="00524F0E"/>
    <w:rsid w:val="00524FCD"/>
    <w:rsid w:val="0052571C"/>
    <w:rsid w:val="00525A5F"/>
    <w:rsid w:val="00525D95"/>
    <w:rsid w:val="00525D9D"/>
    <w:rsid w:val="00525FA7"/>
    <w:rsid w:val="0052646D"/>
    <w:rsid w:val="0052683E"/>
    <w:rsid w:val="00526C7D"/>
    <w:rsid w:val="00527083"/>
    <w:rsid w:val="005274F1"/>
    <w:rsid w:val="00527639"/>
    <w:rsid w:val="005276DC"/>
    <w:rsid w:val="00530032"/>
    <w:rsid w:val="005305BB"/>
    <w:rsid w:val="005307B4"/>
    <w:rsid w:val="00530EBC"/>
    <w:rsid w:val="005314D0"/>
    <w:rsid w:val="005315F1"/>
    <w:rsid w:val="0053181C"/>
    <w:rsid w:val="00531FAF"/>
    <w:rsid w:val="0053220C"/>
    <w:rsid w:val="005322CC"/>
    <w:rsid w:val="005323D3"/>
    <w:rsid w:val="00532718"/>
    <w:rsid w:val="00532914"/>
    <w:rsid w:val="00532BAA"/>
    <w:rsid w:val="00532F1F"/>
    <w:rsid w:val="005330D2"/>
    <w:rsid w:val="00533238"/>
    <w:rsid w:val="00533A07"/>
    <w:rsid w:val="00533A4F"/>
    <w:rsid w:val="00533C74"/>
    <w:rsid w:val="00533CB8"/>
    <w:rsid w:val="00534479"/>
    <w:rsid w:val="0053447E"/>
    <w:rsid w:val="005344E1"/>
    <w:rsid w:val="00534634"/>
    <w:rsid w:val="00534B7C"/>
    <w:rsid w:val="00534D77"/>
    <w:rsid w:val="00534E4F"/>
    <w:rsid w:val="00534F10"/>
    <w:rsid w:val="005350C6"/>
    <w:rsid w:val="0053520B"/>
    <w:rsid w:val="005354E4"/>
    <w:rsid w:val="00535AE0"/>
    <w:rsid w:val="00535EC1"/>
    <w:rsid w:val="005361C2"/>
    <w:rsid w:val="00536357"/>
    <w:rsid w:val="005365EE"/>
    <w:rsid w:val="005367ED"/>
    <w:rsid w:val="00536F1E"/>
    <w:rsid w:val="00536F42"/>
    <w:rsid w:val="00537022"/>
    <w:rsid w:val="00537370"/>
    <w:rsid w:val="00537D79"/>
    <w:rsid w:val="0054001A"/>
    <w:rsid w:val="005402CC"/>
    <w:rsid w:val="0054060E"/>
    <w:rsid w:val="00540661"/>
    <w:rsid w:val="00540B66"/>
    <w:rsid w:val="00540C06"/>
    <w:rsid w:val="00540E5A"/>
    <w:rsid w:val="005414E5"/>
    <w:rsid w:val="0054155D"/>
    <w:rsid w:val="005418F3"/>
    <w:rsid w:val="00542423"/>
    <w:rsid w:val="0054281B"/>
    <w:rsid w:val="00542B5D"/>
    <w:rsid w:val="00543090"/>
    <w:rsid w:val="005434F2"/>
    <w:rsid w:val="005439CF"/>
    <w:rsid w:val="00543FF4"/>
    <w:rsid w:val="005445A3"/>
    <w:rsid w:val="00544E96"/>
    <w:rsid w:val="00545B94"/>
    <w:rsid w:val="00545BC4"/>
    <w:rsid w:val="00545CEC"/>
    <w:rsid w:val="00546CB0"/>
    <w:rsid w:val="005475BE"/>
    <w:rsid w:val="00547FFC"/>
    <w:rsid w:val="005501FC"/>
    <w:rsid w:val="00550BDC"/>
    <w:rsid w:val="00550CBE"/>
    <w:rsid w:val="0055193E"/>
    <w:rsid w:val="005519AD"/>
    <w:rsid w:val="005522CB"/>
    <w:rsid w:val="0055298D"/>
    <w:rsid w:val="005536CC"/>
    <w:rsid w:val="00553A69"/>
    <w:rsid w:val="00553FBC"/>
    <w:rsid w:val="00554202"/>
    <w:rsid w:val="005543E9"/>
    <w:rsid w:val="0055504B"/>
    <w:rsid w:val="005557D8"/>
    <w:rsid w:val="00555A31"/>
    <w:rsid w:val="00555C2E"/>
    <w:rsid w:val="0055612B"/>
    <w:rsid w:val="00556371"/>
    <w:rsid w:val="00556E29"/>
    <w:rsid w:val="00556F75"/>
    <w:rsid w:val="00557A33"/>
    <w:rsid w:val="00557D03"/>
    <w:rsid w:val="00557FDF"/>
    <w:rsid w:val="0056010A"/>
    <w:rsid w:val="0056012F"/>
    <w:rsid w:val="00560198"/>
    <w:rsid w:val="0056076E"/>
    <w:rsid w:val="00560780"/>
    <w:rsid w:val="005609A9"/>
    <w:rsid w:val="00560C53"/>
    <w:rsid w:val="00560FF5"/>
    <w:rsid w:val="005614F7"/>
    <w:rsid w:val="005615A7"/>
    <w:rsid w:val="0056180F"/>
    <w:rsid w:val="00561C57"/>
    <w:rsid w:val="00561ED6"/>
    <w:rsid w:val="00562239"/>
    <w:rsid w:val="005622E7"/>
    <w:rsid w:val="00562785"/>
    <w:rsid w:val="00562DB5"/>
    <w:rsid w:val="00563224"/>
    <w:rsid w:val="00563679"/>
    <w:rsid w:val="0056379F"/>
    <w:rsid w:val="005638E1"/>
    <w:rsid w:val="00563F04"/>
    <w:rsid w:val="00564136"/>
    <w:rsid w:val="005644D9"/>
    <w:rsid w:val="00564D92"/>
    <w:rsid w:val="00564DA9"/>
    <w:rsid w:val="00564E68"/>
    <w:rsid w:val="005653BC"/>
    <w:rsid w:val="005656D0"/>
    <w:rsid w:val="00565D63"/>
    <w:rsid w:val="00565DF0"/>
    <w:rsid w:val="00565FA7"/>
    <w:rsid w:val="00566230"/>
    <w:rsid w:val="0056670A"/>
    <w:rsid w:val="00566B52"/>
    <w:rsid w:val="00567959"/>
    <w:rsid w:val="00567BF5"/>
    <w:rsid w:val="00567D3B"/>
    <w:rsid w:val="00570042"/>
    <w:rsid w:val="0057045F"/>
    <w:rsid w:val="00570C6E"/>
    <w:rsid w:val="00570EF3"/>
    <w:rsid w:val="00571F68"/>
    <w:rsid w:val="005729FA"/>
    <w:rsid w:val="00573228"/>
    <w:rsid w:val="00573601"/>
    <w:rsid w:val="005738B5"/>
    <w:rsid w:val="00573A61"/>
    <w:rsid w:val="00573B02"/>
    <w:rsid w:val="00573C77"/>
    <w:rsid w:val="00573E41"/>
    <w:rsid w:val="00574322"/>
    <w:rsid w:val="00574658"/>
    <w:rsid w:val="005746CD"/>
    <w:rsid w:val="005747E1"/>
    <w:rsid w:val="00574888"/>
    <w:rsid w:val="00574CC2"/>
    <w:rsid w:val="00574D9C"/>
    <w:rsid w:val="00574F11"/>
    <w:rsid w:val="0057508C"/>
    <w:rsid w:val="0057528B"/>
    <w:rsid w:val="005754DC"/>
    <w:rsid w:val="00575720"/>
    <w:rsid w:val="00575B06"/>
    <w:rsid w:val="00575FC7"/>
    <w:rsid w:val="005762AF"/>
    <w:rsid w:val="00576A5E"/>
    <w:rsid w:val="00576B6F"/>
    <w:rsid w:val="005774ED"/>
    <w:rsid w:val="00577666"/>
    <w:rsid w:val="00577725"/>
    <w:rsid w:val="00577A7D"/>
    <w:rsid w:val="00577A82"/>
    <w:rsid w:val="00577B74"/>
    <w:rsid w:val="005802E0"/>
    <w:rsid w:val="0058088B"/>
    <w:rsid w:val="00580FFC"/>
    <w:rsid w:val="0058117E"/>
    <w:rsid w:val="0058125C"/>
    <w:rsid w:val="00581E2C"/>
    <w:rsid w:val="005824B3"/>
    <w:rsid w:val="00582940"/>
    <w:rsid w:val="00582AA0"/>
    <w:rsid w:val="005831FD"/>
    <w:rsid w:val="0058339E"/>
    <w:rsid w:val="0058380D"/>
    <w:rsid w:val="00583C92"/>
    <w:rsid w:val="00583CE2"/>
    <w:rsid w:val="00583DF9"/>
    <w:rsid w:val="00583E91"/>
    <w:rsid w:val="00583FDE"/>
    <w:rsid w:val="005840C8"/>
    <w:rsid w:val="00584826"/>
    <w:rsid w:val="005848C3"/>
    <w:rsid w:val="005856A1"/>
    <w:rsid w:val="005858A1"/>
    <w:rsid w:val="00585AFB"/>
    <w:rsid w:val="00585C48"/>
    <w:rsid w:val="0058602A"/>
    <w:rsid w:val="00586F1A"/>
    <w:rsid w:val="00587136"/>
    <w:rsid w:val="00587207"/>
    <w:rsid w:val="0058763E"/>
    <w:rsid w:val="0058773F"/>
    <w:rsid w:val="0058779B"/>
    <w:rsid w:val="005902BF"/>
    <w:rsid w:val="005908DD"/>
    <w:rsid w:val="005909CE"/>
    <w:rsid w:val="00590D05"/>
    <w:rsid w:val="005910E7"/>
    <w:rsid w:val="00591567"/>
    <w:rsid w:val="00591878"/>
    <w:rsid w:val="00591B21"/>
    <w:rsid w:val="00592092"/>
    <w:rsid w:val="00592742"/>
    <w:rsid w:val="00592D8C"/>
    <w:rsid w:val="00593357"/>
    <w:rsid w:val="005935F0"/>
    <w:rsid w:val="0059379E"/>
    <w:rsid w:val="005938D6"/>
    <w:rsid w:val="0059392A"/>
    <w:rsid w:val="005939B6"/>
    <w:rsid w:val="005939DB"/>
    <w:rsid w:val="00593A4D"/>
    <w:rsid w:val="0059438B"/>
    <w:rsid w:val="00594AF4"/>
    <w:rsid w:val="00594E3F"/>
    <w:rsid w:val="00595194"/>
    <w:rsid w:val="005952B1"/>
    <w:rsid w:val="00595374"/>
    <w:rsid w:val="005953ED"/>
    <w:rsid w:val="005956FA"/>
    <w:rsid w:val="005957BF"/>
    <w:rsid w:val="00595832"/>
    <w:rsid w:val="005959BA"/>
    <w:rsid w:val="00595BF8"/>
    <w:rsid w:val="00595FE4"/>
    <w:rsid w:val="00595FF4"/>
    <w:rsid w:val="00596037"/>
    <w:rsid w:val="00596073"/>
    <w:rsid w:val="005963E0"/>
    <w:rsid w:val="0059670A"/>
    <w:rsid w:val="00596AE5"/>
    <w:rsid w:val="00596C18"/>
    <w:rsid w:val="005972C9"/>
    <w:rsid w:val="005972F1"/>
    <w:rsid w:val="00597377"/>
    <w:rsid w:val="005974F1"/>
    <w:rsid w:val="00597548"/>
    <w:rsid w:val="00597A94"/>
    <w:rsid w:val="00597F72"/>
    <w:rsid w:val="00597FA3"/>
    <w:rsid w:val="005A02A1"/>
    <w:rsid w:val="005A03E9"/>
    <w:rsid w:val="005A0912"/>
    <w:rsid w:val="005A0AD5"/>
    <w:rsid w:val="005A0C00"/>
    <w:rsid w:val="005A0C31"/>
    <w:rsid w:val="005A0EE7"/>
    <w:rsid w:val="005A115F"/>
    <w:rsid w:val="005A17DD"/>
    <w:rsid w:val="005A18ED"/>
    <w:rsid w:val="005A1DA4"/>
    <w:rsid w:val="005A2282"/>
    <w:rsid w:val="005A2625"/>
    <w:rsid w:val="005A2DCD"/>
    <w:rsid w:val="005A2DDE"/>
    <w:rsid w:val="005A2EA6"/>
    <w:rsid w:val="005A2F5A"/>
    <w:rsid w:val="005A2F92"/>
    <w:rsid w:val="005A308F"/>
    <w:rsid w:val="005A322D"/>
    <w:rsid w:val="005A3B59"/>
    <w:rsid w:val="005A3D56"/>
    <w:rsid w:val="005A3DA5"/>
    <w:rsid w:val="005A4148"/>
    <w:rsid w:val="005A4161"/>
    <w:rsid w:val="005A4489"/>
    <w:rsid w:val="005A4839"/>
    <w:rsid w:val="005A4B37"/>
    <w:rsid w:val="005A4FCA"/>
    <w:rsid w:val="005A5181"/>
    <w:rsid w:val="005A5723"/>
    <w:rsid w:val="005A5851"/>
    <w:rsid w:val="005A5CB2"/>
    <w:rsid w:val="005A5F0E"/>
    <w:rsid w:val="005A6075"/>
    <w:rsid w:val="005A635C"/>
    <w:rsid w:val="005A6997"/>
    <w:rsid w:val="005A722A"/>
    <w:rsid w:val="005A7247"/>
    <w:rsid w:val="005A7825"/>
    <w:rsid w:val="005A78B6"/>
    <w:rsid w:val="005A7922"/>
    <w:rsid w:val="005A7975"/>
    <w:rsid w:val="005A7A79"/>
    <w:rsid w:val="005A7B0A"/>
    <w:rsid w:val="005A7C5B"/>
    <w:rsid w:val="005B02BC"/>
    <w:rsid w:val="005B03FA"/>
    <w:rsid w:val="005B0410"/>
    <w:rsid w:val="005B0944"/>
    <w:rsid w:val="005B0C18"/>
    <w:rsid w:val="005B0CF5"/>
    <w:rsid w:val="005B0D8C"/>
    <w:rsid w:val="005B0D9D"/>
    <w:rsid w:val="005B13CF"/>
    <w:rsid w:val="005B1563"/>
    <w:rsid w:val="005B16C2"/>
    <w:rsid w:val="005B209D"/>
    <w:rsid w:val="005B2489"/>
    <w:rsid w:val="005B2A69"/>
    <w:rsid w:val="005B2BAB"/>
    <w:rsid w:val="005B34D6"/>
    <w:rsid w:val="005B3805"/>
    <w:rsid w:val="005B3B07"/>
    <w:rsid w:val="005B3BB6"/>
    <w:rsid w:val="005B3BCC"/>
    <w:rsid w:val="005B3C8A"/>
    <w:rsid w:val="005B3D01"/>
    <w:rsid w:val="005B3D27"/>
    <w:rsid w:val="005B3F41"/>
    <w:rsid w:val="005B4178"/>
    <w:rsid w:val="005B419F"/>
    <w:rsid w:val="005B4615"/>
    <w:rsid w:val="005B4846"/>
    <w:rsid w:val="005B495C"/>
    <w:rsid w:val="005B4B66"/>
    <w:rsid w:val="005B4C03"/>
    <w:rsid w:val="005B4EB9"/>
    <w:rsid w:val="005B4F32"/>
    <w:rsid w:val="005B50BF"/>
    <w:rsid w:val="005B5442"/>
    <w:rsid w:val="005B555C"/>
    <w:rsid w:val="005B57EB"/>
    <w:rsid w:val="005B5833"/>
    <w:rsid w:val="005B5A75"/>
    <w:rsid w:val="005B5EE6"/>
    <w:rsid w:val="005B661E"/>
    <w:rsid w:val="005B71A9"/>
    <w:rsid w:val="005B7281"/>
    <w:rsid w:val="005B75DD"/>
    <w:rsid w:val="005B7B00"/>
    <w:rsid w:val="005C0287"/>
    <w:rsid w:val="005C0B6B"/>
    <w:rsid w:val="005C0DB7"/>
    <w:rsid w:val="005C1208"/>
    <w:rsid w:val="005C15A6"/>
    <w:rsid w:val="005C1691"/>
    <w:rsid w:val="005C174B"/>
    <w:rsid w:val="005C1A70"/>
    <w:rsid w:val="005C1C0C"/>
    <w:rsid w:val="005C1C77"/>
    <w:rsid w:val="005C1D6B"/>
    <w:rsid w:val="005C1DA5"/>
    <w:rsid w:val="005C276A"/>
    <w:rsid w:val="005C28CD"/>
    <w:rsid w:val="005C2A12"/>
    <w:rsid w:val="005C30B0"/>
    <w:rsid w:val="005C30E4"/>
    <w:rsid w:val="005C3E1C"/>
    <w:rsid w:val="005C3E31"/>
    <w:rsid w:val="005C42CB"/>
    <w:rsid w:val="005C4B70"/>
    <w:rsid w:val="005C5198"/>
    <w:rsid w:val="005C51C8"/>
    <w:rsid w:val="005C5572"/>
    <w:rsid w:val="005C58BE"/>
    <w:rsid w:val="005C5BCD"/>
    <w:rsid w:val="005C6082"/>
    <w:rsid w:val="005C6100"/>
    <w:rsid w:val="005C614C"/>
    <w:rsid w:val="005C630F"/>
    <w:rsid w:val="005C641A"/>
    <w:rsid w:val="005C65F5"/>
    <w:rsid w:val="005C69F3"/>
    <w:rsid w:val="005C69F8"/>
    <w:rsid w:val="005C6B3C"/>
    <w:rsid w:val="005D02CD"/>
    <w:rsid w:val="005D06A0"/>
    <w:rsid w:val="005D08F9"/>
    <w:rsid w:val="005D0979"/>
    <w:rsid w:val="005D125B"/>
    <w:rsid w:val="005D1368"/>
    <w:rsid w:val="005D16C4"/>
    <w:rsid w:val="005D1BF0"/>
    <w:rsid w:val="005D1E30"/>
    <w:rsid w:val="005D1F3E"/>
    <w:rsid w:val="005D1FDF"/>
    <w:rsid w:val="005D216E"/>
    <w:rsid w:val="005D21DE"/>
    <w:rsid w:val="005D2304"/>
    <w:rsid w:val="005D2344"/>
    <w:rsid w:val="005D23EA"/>
    <w:rsid w:val="005D26AC"/>
    <w:rsid w:val="005D2C41"/>
    <w:rsid w:val="005D308A"/>
    <w:rsid w:val="005D3676"/>
    <w:rsid w:val="005D385E"/>
    <w:rsid w:val="005D3932"/>
    <w:rsid w:val="005D3E04"/>
    <w:rsid w:val="005D3EF5"/>
    <w:rsid w:val="005D40A2"/>
    <w:rsid w:val="005D456D"/>
    <w:rsid w:val="005D460C"/>
    <w:rsid w:val="005D4F95"/>
    <w:rsid w:val="005D5020"/>
    <w:rsid w:val="005D552E"/>
    <w:rsid w:val="005D55F4"/>
    <w:rsid w:val="005D5779"/>
    <w:rsid w:val="005D5781"/>
    <w:rsid w:val="005D57FE"/>
    <w:rsid w:val="005D5D0B"/>
    <w:rsid w:val="005D5E55"/>
    <w:rsid w:val="005D602E"/>
    <w:rsid w:val="005D6704"/>
    <w:rsid w:val="005D672C"/>
    <w:rsid w:val="005D69F8"/>
    <w:rsid w:val="005D6F08"/>
    <w:rsid w:val="005D7162"/>
    <w:rsid w:val="005D785C"/>
    <w:rsid w:val="005D7925"/>
    <w:rsid w:val="005D7A4F"/>
    <w:rsid w:val="005D7A6D"/>
    <w:rsid w:val="005E04FC"/>
    <w:rsid w:val="005E0955"/>
    <w:rsid w:val="005E0A61"/>
    <w:rsid w:val="005E0B28"/>
    <w:rsid w:val="005E1002"/>
    <w:rsid w:val="005E13A2"/>
    <w:rsid w:val="005E1C72"/>
    <w:rsid w:val="005E1EFA"/>
    <w:rsid w:val="005E280D"/>
    <w:rsid w:val="005E29AC"/>
    <w:rsid w:val="005E2D34"/>
    <w:rsid w:val="005E2DB4"/>
    <w:rsid w:val="005E3584"/>
    <w:rsid w:val="005E3885"/>
    <w:rsid w:val="005E3F13"/>
    <w:rsid w:val="005E3F70"/>
    <w:rsid w:val="005E41D5"/>
    <w:rsid w:val="005E4260"/>
    <w:rsid w:val="005E448C"/>
    <w:rsid w:val="005E4716"/>
    <w:rsid w:val="005E4873"/>
    <w:rsid w:val="005E49EA"/>
    <w:rsid w:val="005E4BCE"/>
    <w:rsid w:val="005E5481"/>
    <w:rsid w:val="005E554A"/>
    <w:rsid w:val="005E557B"/>
    <w:rsid w:val="005E55CB"/>
    <w:rsid w:val="005E5B84"/>
    <w:rsid w:val="005E5CAB"/>
    <w:rsid w:val="005E658E"/>
    <w:rsid w:val="005E669C"/>
    <w:rsid w:val="005E6CF5"/>
    <w:rsid w:val="005E6FA8"/>
    <w:rsid w:val="005E7016"/>
    <w:rsid w:val="005E717B"/>
    <w:rsid w:val="005E7713"/>
    <w:rsid w:val="005E773E"/>
    <w:rsid w:val="005E79FA"/>
    <w:rsid w:val="005E7D56"/>
    <w:rsid w:val="005E7DB2"/>
    <w:rsid w:val="005F0091"/>
    <w:rsid w:val="005F0986"/>
    <w:rsid w:val="005F122A"/>
    <w:rsid w:val="005F126B"/>
    <w:rsid w:val="005F145F"/>
    <w:rsid w:val="005F17B3"/>
    <w:rsid w:val="005F1945"/>
    <w:rsid w:val="005F1CF4"/>
    <w:rsid w:val="005F202C"/>
    <w:rsid w:val="005F2415"/>
    <w:rsid w:val="005F24C0"/>
    <w:rsid w:val="005F24E4"/>
    <w:rsid w:val="005F2604"/>
    <w:rsid w:val="005F265E"/>
    <w:rsid w:val="005F2DAA"/>
    <w:rsid w:val="005F319B"/>
    <w:rsid w:val="005F3871"/>
    <w:rsid w:val="005F389F"/>
    <w:rsid w:val="005F3A45"/>
    <w:rsid w:val="005F3FEC"/>
    <w:rsid w:val="005F4732"/>
    <w:rsid w:val="005F4974"/>
    <w:rsid w:val="005F4A53"/>
    <w:rsid w:val="005F4BE1"/>
    <w:rsid w:val="005F5127"/>
    <w:rsid w:val="005F51CA"/>
    <w:rsid w:val="005F57EF"/>
    <w:rsid w:val="005F5841"/>
    <w:rsid w:val="005F6082"/>
    <w:rsid w:val="005F6112"/>
    <w:rsid w:val="005F61EE"/>
    <w:rsid w:val="005F64FC"/>
    <w:rsid w:val="005F6870"/>
    <w:rsid w:val="005F6944"/>
    <w:rsid w:val="005F6A8D"/>
    <w:rsid w:val="005F6DA0"/>
    <w:rsid w:val="005F703D"/>
    <w:rsid w:val="005F73C3"/>
    <w:rsid w:val="005F7802"/>
    <w:rsid w:val="005F7C91"/>
    <w:rsid w:val="005F7DA7"/>
    <w:rsid w:val="005F7FC0"/>
    <w:rsid w:val="005F7FD4"/>
    <w:rsid w:val="00600A83"/>
    <w:rsid w:val="00601079"/>
    <w:rsid w:val="00601484"/>
    <w:rsid w:val="006019C5"/>
    <w:rsid w:val="00601C97"/>
    <w:rsid w:val="00602CAE"/>
    <w:rsid w:val="00602EDD"/>
    <w:rsid w:val="00603063"/>
    <w:rsid w:val="006038E3"/>
    <w:rsid w:val="006039DC"/>
    <w:rsid w:val="006039FD"/>
    <w:rsid w:val="006040D7"/>
    <w:rsid w:val="00604496"/>
    <w:rsid w:val="0060472C"/>
    <w:rsid w:val="00604891"/>
    <w:rsid w:val="0060497F"/>
    <w:rsid w:val="00604C4E"/>
    <w:rsid w:val="00604F20"/>
    <w:rsid w:val="00605185"/>
    <w:rsid w:val="00605A91"/>
    <w:rsid w:val="00605A98"/>
    <w:rsid w:val="00605C20"/>
    <w:rsid w:val="00605D3E"/>
    <w:rsid w:val="00606352"/>
    <w:rsid w:val="00606449"/>
    <w:rsid w:val="0060663B"/>
    <w:rsid w:val="0060667A"/>
    <w:rsid w:val="00606E58"/>
    <w:rsid w:val="0060743E"/>
    <w:rsid w:val="006074C5"/>
    <w:rsid w:val="00607540"/>
    <w:rsid w:val="00607572"/>
    <w:rsid w:val="0060791A"/>
    <w:rsid w:val="006101BA"/>
    <w:rsid w:val="0061046C"/>
    <w:rsid w:val="00610C80"/>
    <w:rsid w:val="00610F6E"/>
    <w:rsid w:val="006113E1"/>
    <w:rsid w:val="00611416"/>
    <w:rsid w:val="00611507"/>
    <w:rsid w:val="00611A31"/>
    <w:rsid w:val="00611DCB"/>
    <w:rsid w:val="00612284"/>
    <w:rsid w:val="0061258A"/>
    <w:rsid w:val="006125AC"/>
    <w:rsid w:val="006127CD"/>
    <w:rsid w:val="006130F2"/>
    <w:rsid w:val="00613249"/>
    <w:rsid w:val="006134C5"/>
    <w:rsid w:val="006135AA"/>
    <w:rsid w:val="00613919"/>
    <w:rsid w:val="0061395A"/>
    <w:rsid w:val="00613FDC"/>
    <w:rsid w:val="006141E8"/>
    <w:rsid w:val="006142B9"/>
    <w:rsid w:val="00614689"/>
    <w:rsid w:val="00614994"/>
    <w:rsid w:val="0061534B"/>
    <w:rsid w:val="00615470"/>
    <w:rsid w:val="00615505"/>
    <w:rsid w:val="00615591"/>
    <w:rsid w:val="00615637"/>
    <w:rsid w:val="00615A00"/>
    <w:rsid w:val="00615CCA"/>
    <w:rsid w:val="00615E1D"/>
    <w:rsid w:val="00615E4A"/>
    <w:rsid w:val="00615F3D"/>
    <w:rsid w:val="00616150"/>
    <w:rsid w:val="0061661A"/>
    <w:rsid w:val="00617629"/>
    <w:rsid w:val="00617C31"/>
    <w:rsid w:val="0062057C"/>
    <w:rsid w:val="006205AF"/>
    <w:rsid w:val="0062085A"/>
    <w:rsid w:val="00620B49"/>
    <w:rsid w:val="00620C0F"/>
    <w:rsid w:val="00621F17"/>
    <w:rsid w:val="00622706"/>
    <w:rsid w:val="0062288C"/>
    <w:rsid w:val="00623184"/>
    <w:rsid w:val="00623357"/>
    <w:rsid w:val="00623B27"/>
    <w:rsid w:val="006240FC"/>
    <w:rsid w:val="00624189"/>
    <w:rsid w:val="00624398"/>
    <w:rsid w:val="00624485"/>
    <w:rsid w:val="00624625"/>
    <w:rsid w:val="00624D9D"/>
    <w:rsid w:val="00624F6D"/>
    <w:rsid w:val="006251D7"/>
    <w:rsid w:val="006253E3"/>
    <w:rsid w:val="00625579"/>
    <w:rsid w:val="00625718"/>
    <w:rsid w:val="00625774"/>
    <w:rsid w:val="0062604F"/>
    <w:rsid w:val="00626570"/>
    <w:rsid w:val="00626E6C"/>
    <w:rsid w:val="00627761"/>
    <w:rsid w:val="00627BCD"/>
    <w:rsid w:val="00627F00"/>
    <w:rsid w:val="00627FAB"/>
    <w:rsid w:val="006300CF"/>
    <w:rsid w:val="00630273"/>
    <w:rsid w:val="00630292"/>
    <w:rsid w:val="006304E2"/>
    <w:rsid w:val="006306B1"/>
    <w:rsid w:val="00630883"/>
    <w:rsid w:val="00630941"/>
    <w:rsid w:val="00630E83"/>
    <w:rsid w:val="00630FA7"/>
    <w:rsid w:val="00630FD8"/>
    <w:rsid w:val="006311B7"/>
    <w:rsid w:val="00631388"/>
    <w:rsid w:val="00631465"/>
    <w:rsid w:val="0063171E"/>
    <w:rsid w:val="006319D2"/>
    <w:rsid w:val="00631DF4"/>
    <w:rsid w:val="006320EF"/>
    <w:rsid w:val="006321AF"/>
    <w:rsid w:val="006323ED"/>
    <w:rsid w:val="00632627"/>
    <w:rsid w:val="0063267F"/>
    <w:rsid w:val="00632A07"/>
    <w:rsid w:val="00632C5C"/>
    <w:rsid w:val="00632D8F"/>
    <w:rsid w:val="00632E43"/>
    <w:rsid w:val="00632E49"/>
    <w:rsid w:val="00632E8C"/>
    <w:rsid w:val="00633364"/>
    <w:rsid w:val="0063389F"/>
    <w:rsid w:val="006339A9"/>
    <w:rsid w:val="00633A0A"/>
    <w:rsid w:val="00633C6B"/>
    <w:rsid w:val="00633F76"/>
    <w:rsid w:val="00634004"/>
    <w:rsid w:val="00634224"/>
    <w:rsid w:val="00634452"/>
    <w:rsid w:val="006347C5"/>
    <w:rsid w:val="006348AF"/>
    <w:rsid w:val="00634932"/>
    <w:rsid w:val="00634988"/>
    <w:rsid w:val="006349F1"/>
    <w:rsid w:val="00634ACA"/>
    <w:rsid w:val="00635030"/>
    <w:rsid w:val="0063513F"/>
    <w:rsid w:val="006351D0"/>
    <w:rsid w:val="00635250"/>
    <w:rsid w:val="00635448"/>
    <w:rsid w:val="00636535"/>
    <w:rsid w:val="00636A43"/>
    <w:rsid w:val="00636B4D"/>
    <w:rsid w:val="00637443"/>
    <w:rsid w:val="00637530"/>
    <w:rsid w:val="0063775F"/>
    <w:rsid w:val="00637BF9"/>
    <w:rsid w:val="00637DE0"/>
    <w:rsid w:val="00637E41"/>
    <w:rsid w:val="006401F0"/>
    <w:rsid w:val="0064096B"/>
    <w:rsid w:val="00640EF7"/>
    <w:rsid w:val="00640FE2"/>
    <w:rsid w:val="006418C7"/>
    <w:rsid w:val="00641B1D"/>
    <w:rsid w:val="00641C34"/>
    <w:rsid w:val="00641E0D"/>
    <w:rsid w:val="00641E17"/>
    <w:rsid w:val="00642158"/>
    <w:rsid w:val="0064222A"/>
    <w:rsid w:val="006443A6"/>
    <w:rsid w:val="006450C1"/>
    <w:rsid w:val="0064522B"/>
    <w:rsid w:val="006453E0"/>
    <w:rsid w:val="0064598E"/>
    <w:rsid w:val="006459D5"/>
    <w:rsid w:val="00645EE0"/>
    <w:rsid w:val="00645EF7"/>
    <w:rsid w:val="00645F7B"/>
    <w:rsid w:val="00645FA9"/>
    <w:rsid w:val="00646141"/>
    <w:rsid w:val="006461C2"/>
    <w:rsid w:val="00646365"/>
    <w:rsid w:val="0064670E"/>
    <w:rsid w:val="00646AA6"/>
    <w:rsid w:val="00646CAD"/>
    <w:rsid w:val="00646D6D"/>
    <w:rsid w:val="00646FD0"/>
    <w:rsid w:val="00647236"/>
    <w:rsid w:val="00647297"/>
    <w:rsid w:val="00647555"/>
    <w:rsid w:val="00647B78"/>
    <w:rsid w:val="00647CAA"/>
    <w:rsid w:val="00647DF8"/>
    <w:rsid w:val="00650509"/>
    <w:rsid w:val="006511CF"/>
    <w:rsid w:val="006514DA"/>
    <w:rsid w:val="00651873"/>
    <w:rsid w:val="0065254F"/>
    <w:rsid w:val="006526FA"/>
    <w:rsid w:val="00652A2B"/>
    <w:rsid w:val="006534D6"/>
    <w:rsid w:val="00653A2D"/>
    <w:rsid w:val="00653BDF"/>
    <w:rsid w:val="0065472C"/>
    <w:rsid w:val="006547F7"/>
    <w:rsid w:val="00654A17"/>
    <w:rsid w:val="00654F05"/>
    <w:rsid w:val="00655129"/>
    <w:rsid w:val="006555F8"/>
    <w:rsid w:val="00655B43"/>
    <w:rsid w:val="00655F39"/>
    <w:rsid w:val="00656D9F"/>
    <w:rsid w:val="00656E37"/>
    <w:rsid w:val="00656FB6"/>
    <w:rsid w:val="00657244"/>
    <w:rsid w:val="006577EA"/>
    <w:rsid w:val="00657A84"/>
    <w:rsid w:val="006600A4"/>
    <w:rsid w:val="0066018A"/>
    <w:rsid w:val="00661036"/>
    <w:rsid w:val="006612B8"/>
    <w:rsid w:val="006617FC"/>
    <w:rsid w:val="006620DC"/>
    <w:rsid w:val="006626E2"/>
    <w:rsid w:val="006629A3"/>
    <w:rsid w:val="00662B8D"/>
    <w:rsid w:val="00662DDD"/>
    <w:rsid w:val="0066335D"/>
    <w:rsid w:val="00663771"/>
    <w:rsid w:val="0066388A"/>
    <w:rsid w:val="00663FB8"/>
    <w:rsid w:val="00664306"/>
    <w:rsid w:val="00664434"/>
    <w:rsid w:val="0066484B"/>
    <w:rsid w:val="006649C5"/>
    <w:rsid w:val="00664D64"/>
    <w:rsid w:val="00664E76"/>
    <w:rsid w:val="00665013"/>
    <w:rsid w:val="00665171"/>
    <w:rsid w:val="00665302"/>
    <w:rsid w:val="006659FF"/>
    <w:rsid w:val="00665A5C"/>
    <w:rsid w:val="0066601D"/>
    <w:rsid w:val="006663F9"/>
    <w:rsid w:val="0066661E"/>
    <w:rsid w:val="00666A6D"/>
    <w:rsid w:val="00666DD4"/>
    <w:rsid w:val="00666DE4"/>
    <w:rsid w:val="00666FB6"/>
    <w:rsid w:val="0066700B"/>
    <w:rsid w:val="00670429"/>
    <w:rsid w:val="00670716"/>
    <w:rsid w:val="0067082F"/>
    <w:rsid w:val="00670B3A"/>
    <w:rsid w:val="00670BB5"/>
    <w:rsid w:val="00670C59"/>
    <w:rsid w:val="00670E39"/>
    <w:rsid w:val="00671031"/>
    <w:rsid w:val="0067174F"/>
    <w:rsid w:val="00671763"/>
    <w:rsid w:val="00671FC1"/>
    <w:rsid w:val="00672497"/>
    <w:rsid w:val="0067261A"/>
    <w:rsid w:val="00672AED"/>
    <w:rsid w:val="00672B72"/>
    <w:rsid w:val="00672F5F"/>
    <w:rsid w:val="00673094"/>
    <w:rsid w:val="006736D7"/>
    <w:rsid w:val="00673A11"/>
    <w:rsid w:val="00673D93"/>
    <w:rsid w:val="0067422F"/>
    <w:rsid w:val="00674448"/>
    <w:rsid w:val="00674DFC"/>
    <w:rsid w:val="00674EA9"/>
    <w:rsid w:val="006754FE"/>
    <w:rsid w:val="006755B5"/>
    <w:rsid w:val="00675651"/>
    <w:rsid w:val="0067586F"/>
    <w:rsid w:val="00675D0F"/>
    <w:rsid w:val="0067650A"/>
    <w:rsid w:val="00676580"/>
    <w:rsid w:val="00676C65"/>
    <w:rsid w:val="00676CAB"/>
    <w:rsid w:val="0067705D"/>
    <w:rsid w:val="00677335"/>
    <w:rsid w:val="006773A1"/>
    <w:rsid w:val="00677721"/>
    <w:rsid w:val="00680164"/>
    <w:rsid w:val="00680186"/>
    <w:rsid w:val="00680261"/>
    <w:rsid w:val="006806E2"/>
    <w:rsid w:val="0068092F"/>
    <w:rsid w:val="00680CD7"/>
    <w:rsid w:val="0068176A"/>
    <w:rsid w:val="0068183C"/>
    <w:rsid w:val="0068272D"/>
    <w:rsid w:val="00682DC9"/>
    <w:rsid w:val="006833BF"/>
    <w:rsid w:val="006835DC"/>
    <w:rsid w:val="006838AD"/>
    <w:rsid w:val="0068394F"/>
    <w:rsid w:val="006840CB"/>
    <w:rsid w:val="00684A98"/>
    <w:rsid w:val="00684AF0"/>
    <w:rsid w:val="00685094"/>
    <w:rsid w:val="00685490"/>
    <w:rsid w:val="006856EB"/>
    <w:rsid w:val="00685C12"/>
    <w:rsid w:val="00686B0F"/>
    <w:rsid w:val="00686D9A"/>
    <w:rsid w:val="00687211"/>
    <w:rsid w:val="00690B07"/>
    <w:rsid w:val="00690E65"/>
    <w:rsid w:val="00690FBF"/>
    <w:rsid w:val="006910F5"/>
    <w:rsid w:val="00691161"/>
    <w:rsid w:val="0069119B"/>
    <w:rsid w:val="0069121B"/>
    <w:rsid w:val="00691347"/>
    <w:rsid w:val="00691742"/>
    <w:rsid w:val="00691E0E"/>
    <w:rsid w:val="00692A59"/>
    <w:rsid w:val="00692E3F"/>
    <w:rsid w:val="0069304F"/>
    <w:rsid w:val="006933D1"/>
    <w:rsid w:val="0069363C"/>
    <w:rsid w:val="0069376C"/>
    <w:rsid w:val="006937AC"/>
    <w:rsid w:val="00693B2C"/>
    <w:rsid w:val="00693C1C"/>
    <w:rsid w:val="00693D65"/>
    <w:rsid w:val="00693D85"/>
    <w:rsid w:val="00694092"/>
    <w:rsid w:val="0069451C"/>
    <w:rsid w:val="00694A0C"/>
    <w:rsid w:val="00694AD7"/>
    <w:rsid w:val="00695620"/>
    <w:rsid w:val="00695AAF"/>
    <w:rsid w:val="00696049"/>
    <w:rsid w:val="00696A32"/>
    <w:rsid w:val="00696AE6"/>
    <w:rsid w:val="00696D45"/>
    <w:rsid w:val="00696E17"/>
    <w:rsid w:val="00696EEC"/>
    <w:rsid w:val="00696F2D"/>
    <w:rsid w:val="0069714D"/>
    <w:rsid w:val="00697652"/>
    <w:rsid w:val="00697794"/>
    <w:rsid w:val="00697D3F"/>
    <w:rsid w:val="00697D7F"/>
    <w:rsid w:val="006A0008"/>
    <w:rsid w:val="006A0073"/>
    <w:rsid w:val="006A00B7"/>
    <w:rsid w:val="006A0D32"/>
    <w:rsid w:val="006A0DBC"/>
    <w:rsid w:val="006A10FF"/>
    <w:rsid w:val="006A1586"/>
    <w:rsid w:val="006A173E"/>
    <w:rsid w:val="006A1DA2"/>
    <w:rsid w:val="006A1FF8"/>
    <w:rsid w:val="006A2395"/>
    <w:rsid w:val="006A279F"/>
    <w:rsid w:val="006A2848"/>
    <w:rsid w:val="006A2B20"/>
    <w:rsid w:val="006A2DB1"/>
    <w:rsid w:val="006A2F54"/>
    <w:rsid w:val="006A2F56"/>
    <w:rsid w:val="006A3399"/>
    <w:rsid w:val="006A35F3"/>
    <w:rsid w:val="006A36DE"/>
    <w:rsid w:val="006A3AAA"/>
    <w:rsid w:val="006A3B93"/>
    <w:rsid w:val="006A4571"/>
    <w:rsid w:val="006A47FE"/>
    <w:rsid w:val="006A4BE8"/>
    <w:rsid w:val="006A50DF"/>
    <w:rsid w:val="006A522D"/>
    <w:rsid w:val="006A527A"/>
    <w:rsid w:val="006A56D3"/>
    <w:rsid w:val="006A576A"/>
    <w:rsid w:val="006A5ABA"/>
    <w:rsid w:val="006A5FF8"/>
    <w:rsid w:val="006A62AB"/>
    <w:rsid w:val="006A6596"/>
    <w:rsid w:val="006A6924"/>
    <w:rsid w:val="006A6ABB"/>
    <w:rsid w:val="006A6C5D"/>
    <w:rsid w:val="006A6E81"/>
    <w:rsid w:val="006A7351"/>
    <w:rsid w:val="006A73EE"/>
    <w:rsid w:val="006A7740"/>
    <w:rsid w:val="006B0AAA"/>
    <w:rsid w:val="006B0B76"/>
    <w:rsid w:val="006B0D76"/>
    <w:rsid w:val="006B1730"/>
    <w:rsid w:val="006B1BA5"/>
    <w:rsid w:val="006B1E36"/>
    <w:rsid w:val="006B233E"/>
    <w:rsid w:val="006B2584"/>
    <w:rsid w:val="006B2956"/>
    <w:rsid w:val="006B2E8B"/>
    <w:rsid w:val="006B33BC"/>
    <w:rsid w:val="006B3CFD"/>
    <w:rsid w:val="006B3DEE"/>
    <w:rsid w:val="006B4005"/>
    <w:rsid w:val="006B418F"/>
    <w:rsid w:val="006B423D"/>
    <w:rsid w:val="006B42A3"/>
    <w:rsid w:val="006B5223"/>
    <w:rsid w:val="006B53A6"/>
    <w:rsid w:val="006B53FE"/>
    <w:rsid w:val="006B59EB"/>
    <w:rsid w:val="006B62BB"/>
    <w:rsid w:val="006B66E7"/>
    <w:rsid w:val="006B6FCE"/>
    <w:rsid w:val="006B7479"/>
    <w:rsid w:val="006B74BB"/>
    <w:rsid w:val="006B7522"/>
    <w:rsid w:val="006B793B"/>
    <w:rsid w:val="006C02A1"/>
    <w:rsid w:val="006C0478"/>
    <w:rsid w:val="006C0BAA"/>
    <w:rsid w:val="006C0C35"/>
    <w:rsid w:val="006C0DF3"/>
    <w:rsid w:val="006C1B6E"/>
    <w:rsid w:val="006C2612"/>
    <w:rsid w:val="006C2914"/>
    <w:rsid w:val="006C29C5"/>
    <w:rsid w:val="006C2AE9"/>
    <w:rsid w:val="006C2D11"/>
    <w:rsid w:val="006C2E19"/>
    <w:rsid w:val="006C2F13"/>
    <w:rsid w:val="006C3054"/>
    <w:rsid w:val="006C3231"/>
    <w:rsid w:val="006C361A"/>
    <w:rsid w:val="006C38D7"/>
    <w:rsid w:val="006C3DB2"/>
    <w:rsid w:val="006C46E2"/>
    <w:rsid w:val="006C4ADA"/>
    <w:rsid w:val="006C4DE3"/>
    <w:rsid w:val="006C518A"/>
    <w:rsid w:val="006C51AE"/>
    <w:rsid w:val="006C5458"/>
    <w:rsid w:val="006C59F5"/>
    <w:rsid w:val="006C5F06"/>
    <w:rsid w:val="006C6287"/>
    <w:rsid w:val="006C68B4"/>
    <w:rsid w:val="006C6AFD"/>
    <w:rsid w:val="006C6D3D"/>
    <w:rsid w:val="006C6DF0"/>
    <w:rsid w:val="006C700F"/>
    <w:rsid w:val="006C790E"/>
    <w:rsid w:val="006C7C3D"/>
    <w:rsid w:val="006C7D54"/>
    <w:rsid w:val="006D00FF"/>
    <w:rsid w:val="006D010B"/>
    <w:rsid w:val="006D035C"/>
    <w:rsid w:val="006D0426"/>
    <w:rsid w:val="006D086D"/>
    <w:rsid w:val="006D0A75"/>
    <w:rsid w:val="006D0BAF"/>
    <w:rsid w:val="006D0D5E"/>
    <w:rsid w:val="006D0ED8"/>
    <w:rsid w:val="006D1125"/>
    <w:rsid w:val="006D1719"/>
    <w:rsid w:val="006D1891"/>
    <w:rsid w:val="006D19BC"/>
    <w:rsid w:val="006D1F11"/>
    <w:rsid w:val="006D1F44"/>
    <w:rsid w:val="006D2178"/>
    <w:rsid w:val="006D229B"/>
    <w:rsid w:val="006D2482"/>
    <w:rsid w:val="006D24C0"/>
    <w:rsid w:val="006D26AB"/>
    <w:rsid w:val="006D2804"/>
    <w:rsid w:val="006D28E5"/>
    <w:rsid w:val="006D2ABE"/>
    <w:rsid w:val="006D353E"/>
    <w:rsid w:val="006D3785"/>
    <w:rsid w:val="006D37E7"/>
    <w:rsid w:val="006D4157"/>
    <w:rsid w:val="006D44F4"/>
    <w:rsid w:val="006D4568"/>
    <w:rsid w:val="006D47B2"/>
    <w:rsid w:val="006D4878"/>
    <w:rsid w:val="006D493F"/>
    <w:rsid w:val="006D4CC4"/>
    <w:rsid w:val="006D5017"/>
    <w:rsid w:val="006D5056"/>
    <w:rsid w:val="006D5171"/>
    <w:rsid w:val="006D5365"/>
    <w:rsid w:val="006D596B"/>
    <w:rsid w:val="006D59A9"/>
    <w:rsid w:val="006D6236"/>
    <w:rsid w:val="006D62C0"/>
    <w:rsid w:val="006D6569"/>
    <w:rsid w:val="006D6766"/>
    <w:rsid w:val="006D6DDC"/>
    <w:rsid w:val="006D6DF9"/>
    <w:rsid w:val="006D6E2E"/>
    <w:rsid w:val="006D73F2"/>
    <w:rsid w:val="006D7A6E"/>
    <w:rsid w:val="006D7A7F"/>
    <w:rsid w:val="006D7F5B"/>
    <w:rsid w:val="006E02FC"/>
    <w:rsid w:val="006E032C"/>
    <w:rsid w:val="006E0384"/>
    <w:rsid w:val="006E051D"/>
    <w:rsid w:val="006E0E91"/>
    <w:rsid w:val="006E122F"/>
    <w:rsid w:val="006E1364"/>
    <w:rsid w:val="006E16D9"/>
    <w:rsid w:val="006E178E"/>
    <w:rsid w:val="006E1A05"/>
    <w:rsid w:val="006E1A9E"/>
    <w:rsid w:val="006E1B1A"/>
    <w:rsid w:val="006E1C31"/>
    <w:rsid w:val="006E22AB"/>
    <w:rsid w:val="006E2364"/>
    <w:rsid w:val="006E2C8C"/>
    <w:rsid w:val="006E31B1"/>
    <w:rsid w:val="006E32E0"/>
    <w:rsid w:val="006E34FB"/>
    <w:rsid w:val="006E37A5"/>
    <w:rsid w:val="006E3DE3"/>
    <w:rsid w:val="006E4994"/>
    <w:rsid w:val="006E4F7D"/>
    <w:rsid w:val="006E51B1"/>
    <w:rsid w:val="006E541E"/>
    <w:rsid w:val="006E5F47"/>
    <w:rsid w:val="006E6165"/>
    <w:rsid w:val="006E64E0"/>
    <w:rsid w:val="006E6E48"/>
    <w:rsid w:val="006E7581"/>
    <w:rsid w:val="006E78C4"/>
    <w:rsid w:val="006E7A11"/>
    <w:rsid w:val="006E7E62"/>
    <w:rsid w:val="006F00D6"/>
    <w:rsid w:val="006F089E"/>
    <w:rsid w:val="006F0923"/>
    <w:rsid w:val="006F0956"/>
    <w:rsid w:val="006F0B08"/>
    <w:rsid w:val="006F0E34"/>
    <w:rsid w:val="006F1FA2"/>
    <w:rsid w:val="006F1FAA"/>
    <w:rsid w:val="006F2286"/>
    <w:rsid w:val="006F25FA"/>
    <w:rsid w:val="006F296B"/>
    <w:rsid w:val="006F2BA1"/>
    <w:rsid w:val="006F2EBC"/>
    <w:rsid w:val="006F311E"/>
    <w:rsid w:val="006F31C4"/>
    <w:rsid w:val="006F3377"/>
    <w:rsid w:val="006F3A99"/>
    <w:rsid w:val="006F3C9C"/>
    <w:rsid w:val="006F3F33"/>
    <w:rsid w:val="006F40BA"/>
    <w:rsid w:val="006F41DC"/>
    <w:rsid w:val="006F4253"/>
    <w:rsid w:val="006F45DC"/>
    <w:rsid w:val="006F4B54"/>
    <w:rsid w:val="006F510F"/>
    <w:rsid w:val="006F532D"/>
    <w:rsid w:val="006F5523"/>
    <w:rsid w:val="006F5D9C"/>
    <w:rsid w:val="006F6145"/>
    <w:rsid w:val="006F6EE6"/>
    <w:rsid w:val="006F783E"/>
    <w:rsid w:val="006F79F0"/>
    <w:rsid w:val="006F7FBE"/>
    <w:rsid w:val="00700137"/>
    <w:rsid w:val="0070016A"/>
    <w:rsid w:val="00700518"/>
    <w:rsid w:val="00700598"/>
    <w:rsid w:val="00700949"/>
    <w:rsid w:val="00700D29"/>
    <w:rsid w:val="00700D38"/>
    <w:rsid w:val="00701362"/>
    <w:rsid w:val="0070148F"/>
    <w:rsid w:val="007016D0"/>
    <w:rsid w:val="00701781"/>
    <w:rsid w:val="00701B93"/>
    <w:rsid w:val="00701F9B"/>
    <w:rsid w:val="00702055"/>
    <w:rsid w:val="00702366"/>
    <w:rsid w:val="00703126"/>
    <w:rsid w:val="00703134"/>
    <w:rsid w:val="007031F8"/>
    <w:rsid w:val="0070324C"/>
    <w:rsid w:val="007032E9"/>
    <w:rsid w:val="00703A1F"/>
    <w:rsid w:val="00703FD2"/>
    <w:rsid w:val="0070414A"/>
    <w:rsid w:val="007045A1"/>
    <w:rsid w:val="00704A5A"/>
    <w:rsid w:val="00704AE6"/>
    <w:rsid w:val="00704ECA"/>
    <w:rsid w:val="00705193"/>
    <w:rsid w:val="007054D2"/>
    <w:rsid w:val="00705715"/>
    <w:rsid w:val="00705782"/>
    <w:rsid w:val="0070586D"/>
    <w:rsid w:val="007060D4"/>
    <w:rsid w:val="0070623A"/>
    <w:rsid w:val="0070668B"/>
    <w:rsid w:val="00706769"/>
    <w:rsid w:val="007069B0"/>
    <w:rsid w:val="00706AB1"/>
    <w:rsid w:val="00707140"/>
    <w:rsid w:val="00707394"/>
    <w:rsid w:val="007074DD"/>
    <w:rsid w:val="00707961"/>
    <w:rsid w:val="007079CE"/>
    <w:rsid w:val="00707A0A"/>
    <w:rsid w:val="00707A48"/>
    <w:rsid w:val="00707A63"/>
    <w:rsid w:val="00707A8F"/>
    <w:rsid w:val="00707AEC"/>
    <w:rsid w:val="00707B81"/>
    <w:rsid w:val="00707B99"/>
    <w:rsid w:val="00707C30"/>
    <w:rsid w:val="0071011E"/>
    <w:rsid w:val="0071043E"/>
    <w:rsid w:val="00710E78"/>
    <w:rsid w:val="0071119D"/>
    <w:rsid w:val="00711283"/>
    <w:rsid w:val="007112EE"/>
    <w:rsid w:val="0071133E"/>
    <w:rsid w:val="00711536"/>
    <w:rsid w:val="00711BA5"/>
    <w:rsid w:val="0071215B"/>
    <w:rsid w:val="007122E8"/>
    <w:rsid w:val="007128D7"/>
    <w:rsid w:val="00712A4E"/>
    <w:rsid w:val="00713003"/>
    <w:rsid w:val="007131ED"/>
    <w:rsid w:val="0071377E"/>
    <w:rsid w:val="007140B8"/>
    <w:rsid w:val="0071414F"/>
    <w:rsid w:val="00714D89"/>
    <w:rsid w:val="00715377"/>
    <w:rsid w:val="00715A50"/>
    <w:rsid w:val="00715A9C"/>
    <w:rsid w:val="00715CC0"/>
    <w:rsid w:val="00715F38"/>
    <w:rsid w:val="0071603A"/>
    <w:rsid w:val="00716300"/>
    <w:rsid w:val="007164D1"/>
    <w:rsid w:val="00716659"/>
    <w:rsid w:val="00716801"/>
    <w:rsid w:val="00716A60"/>
    <w:rsid w:val="00716B1F"/>
    <w:rsid w:val="00716BDF"/>
    <w:rsid w:val="00716DFD"/>
    <w:rsid w:val="00717045"/>
    <w:rsid w:val="007176A7"/>
    <w:rsid w:val="00717794"/>
    <w:rsid w:val="007208FF"/>
    <w:rsid w:val="00720E24"/>
    <w:rsid w:val="007211EE"/>
    <w:rsid w:val="007215D5"/>
    <w:rsid w:val="0072189A"/>
    <w:rsid w:val="007218E3"/>
    <w:rsid w:val="00721BFE"/>
    <w:rsid w:val="00721E2C"/>
    <w:rsid w:val="007224F3"/>
    <w:rsid w:val="0072315F"/>
    <w:rsid w:val="007235E2"/>
    <w:rsid w:val="00723A43"/>
    <w:rsid w:val="00723B0D"/>
    <w:rsid w:val="00723D83"/>
    <w:rsid w:val="00723FB5"/>
    <w:rsid w:val="007244E9"/>
    <w:rsid w:val="00724799"/>
    <w:rsid w:val="00724ADB"/>
    <w:rsid w:val="00724B9D"/>
    <w:rsid w:val="00724F70"/>
    <w:rsid w:val="00725098"/>
    <w:rsid w:val="0072549A"/>
    <w:rsid w:val="007254FF"/>
    <w:rsid w:val="0072562E"/>
    <w:rsid w:val="00725738"/>
    <w:rsid w:val="00725740"/>
    <w:rsid w:val="00725A31"/>
    <w:rsid w:val="00726013"/>
    <w:rsid w:val="00726336"/>
    <w:rsid w:val="00726343"/>
    <w:rsid w:val="007267F0"/>
    <w:rsid w:val="007268CF"/>
    <w:rsid w:val="00726E02"/>
    <w:rsid w:val="0072749D"/>
    <w:rsid w:val="0072768B"/>
    <w:rsid w:val="00727BEB"/>
    <w:rsid w:val="00727C12"/>
    <w:rsid w:val="00727D9C"/>
    <w:rsid w:val="00727FE9"/>
    <w:rsid w:val="0073030A"/>
    <w:rsid w:val="00730627"/>
    <w:rsid w:val="00730C6E"/>
    <w:rsid w:val="00730D6E"/>
    <w:rsid w:val="00730DBF"/>
    <w:rsid w:val="007312C7"/>
    <w:rsid w:val="007317E7"/>
    <w:rsid w:val="0073198B"/>
    <w:rsid w:val="00731AC9"/>
    <w:rsid w:val="00731EFE"/>
    <w:rsid w:val="00731F21"/>
    <w:rsid w:val="007320E8"/>
    <w:rsid w:val="00732964"/>
    <w:rsid w:val="007331DD"/>
    <w:rsid w:val="007333FD"/>
    <w:rsid w:val="00733507"/>
    <w:rsid w:val="00733AA8"/>
    <w:rsid w:val="00733EC1"/>
    <w:rsid w:val="00734DDC"/>
    <w:rsid w:val="00734FE5"/>
    <w:rsid w:val="00735FC0"/>
    <w:rsid w:val="00736562"/>
    <w:rsid w:val="00736ADE"/>
    <w:rsid w:val="007370CB"/>
    <w:rsid w:val="00737188"/>
    <w:rsid w:val="007371E1"/>
    <w:rsid w:val="00740610"/>
    <w:rsid w:val="00740A7F"/>
    <w:rsid w:val="00740C27"/>
    <w:rsid w:val="00740E3D"/>
    <w:rsid w:val="007414D4"/>
    <w:rsid w:val="0074154D"/>
    <w:rsid w:val="007417A1"/>
    <w:rsid w:val="00741A2D"/>
    <w:rsid w:val="00741B16"/>
    <w:rsid w:val="00741B57"/>
    <w:rsid w:val="00742271"/>
    <w:rsid w:val="00742680"/>
    <w:rsid w:val="00742708"/>
    <w:rsid w:val="0074293E"/>
    <w:rsid w:val="00742A80"/>
    <w:rsid w:val="00743061"/>
    <w:rsid w:val="00743C17"/>
    <w:rsid w:val="00743DB1"/>
    <w:rsid w:val="00744BBE"/>
    <w:rsid w:val="007451F0"/>
    <w:rsid w:val="007451FB"/>
    <w:rsid w:val="0074577E"/>
    <w:rsid w:val="007460C0"/>
    <w:rsid w:val="0074613E"/>
    <w:rsid w:val="007461CA"/>
    <w:rsid w:val="0074631F"/>
    <w:rsid w:val="007465F6"/>
    <w:rsid w:val="007468DE"/>
    <w:rsid w:val="0074696A"/>
    <w:rsid w:val="00746E59"/>
    <w:rsid w:val="00746ED0"/>
    <w:rsid w:val="007472A4"/>
    <w:rsid w:val="007472B3"/>
    <w:rsid w:val="00747352"/>
    <w:rsid w:val="0074754F"/>
    <w:rsid w:val="0074771C"/>
    <w:rsid w:val="00747B5C"/>
    <w:rsid w:val="00747E12"/>
    <w:rsid w:val="00750496"/>
    <w:rsid w:val="00750A8E"/>
    <w:rsid w:val="00750B56"/>
    <w:rsid w:val="00751157"/>
    <w:rsid w:val="0075183C"/>
    <w:rsid w:val="00751AB2"/>
    <w:rsid w:val="00752067"/>
    <w:rsid w:val="007523E8"/>
    <w:rsid w:val="007529A8"/>
    <w:rsid w:val="007530AB"/>
    <w:rsid w:val="007531E3"/>
    <w:rsid w:val="007533A4"/>
    <w:rsid w:val="00753419"/>
    <w:rsid w:val="00753478"/>
    <w:rsid w:val="0075352B"/>
    <w:rsid w:val="0075376A"/>
    <w:rsid w:val="0075378D"/>
    <w:rsid w:val="00753C3B"/>
    <w:rsid w:val="0075424F"/>
    <w:rsid w:val="007543EF"/>
    <w:rsid w:val="00754421"/>
    <w:rsid w:val="00754A2C"/>
    <w:rsid w:val="00754ABF"/>
    <w:rsid w:val="00754D78"/>
    <w:rsid w:val="00755090"/>
    <w:rsid w:val="0075589E"/>
    <w:rsid w:val="007558CB"/>
    <w:rsid w:val="007560F5"/>
    <w:rsid w:val="00756256"/>
    <w:rsid w:val="007565CE"/>
    <w:rsid w:val="007569F6"/>
    <w:rsid w:val="00756C7B"/>
    <w:rsid w:val="007570BD"/>
    <w:rsid w:val="00757116"/>
    <w:rsid w:val="00757195"/>
    <w:rsid w:val="007578D3"/>
    <w:rsid w:val="00757BB8"/>
    <w:rsid w:val="007607EA"/>
    <w:rsid w:val="007609E9"/>
    <w:rsid w:val="00760F4D"/>
    <w:rsid w:val="00761083"/>
    <w:rsid w:val="007610A7"/>
    <w:rsid w:val="00761260"/>
    <w:rsid w:val="00761747"/>
    <w:rsid w:val="0076178E"/>
    <w:rsid w:val="00761DD1"/>
    <w:rsid w:val="00762189"/>
    <w:rsid w:val="007621AC"/>
    <w:rsid w:val="00762642"/>
    <w:rsid w:val="0076299B"/>
    <w:rsid w:val="00762B7A"/>
    <w:rsid w:val="00762D91"/>
    <w:rsid w:val="0076332A"/>
    <w:rsid w:val="007635F1"/>
    <w:rsid w:val="0076421B"/>
    <w:rsid w:val="00764251"/>
    <w:rsid w:val="00764265"/>
    <w:rsid w:val="00764580"/>
    <w:rsid w:val="00764ECD"/>
    <w:rsid w:val="00764F42"/>
    <w:rsid w:val="00765F4A"/>
    <w:rsid w:val="007666B9"/>
    <w:rsid w:val="00766EFF"/>
    <w:rsid w:val="0076702A"/>
    <w:rsid w:val="00767135"/>
    <w:rsid w:val="007673A9"/>
    <w:rsid w:val="0076740F"/>
    <w:rsid w:val="0076773F"/>
    <w:rsid w:val="00770541"/>
    <w:rsid w:val="007707EE"/>
    <w:rsid w:val="00770ED2"/>
    <w:rsid w:val="0077116F"/>
    <w:rsid w:val="007716CF"/>
    <w:rsid w:val="00771C82"/>
    <w:rsid w:val="00771DFD"/>
    <w:rsid w:val="00772008"/>
    <w:rsid w:val="00772123"/>
    <w:rsid w:val="007726FE"/>
    <w:rsid w:val="007728B5"/>
    <w:rsid w:val="00772BAA"/>
    <w:rsid w:val="00773F18"/>
    <w:rsid w:val="00774814"/>
    <w:rsid w:val="007748B9"/>
    <w:rsid w:val="0077509A"/>
    <w:rsid w:val="00775240"/>
    <w:rsid w:val="0077561B"/>
    <w:rsid w:val="007759A0"/>
    <w:rsid w:val="00775FE5"/>
    <w:rsid w:val="0077674C"/>
    <w:rsid w:val="00776878"/>
    <w:rsid w:val="00777B90"/>
    <w:rsid w:val="00777F0B"/>
    <w:rsid w:val="007805E3"/>
    <w:rsid w:val="00780733"/>
    <w:rsid w:val="007809D5"/>
    <w:rsid w:val="00780CE0"/>
    <w:rsid w:val="00780DC2"/>
    <w:rsid w:val="00780F06"/>
    <w:rsid w:val="00781588"/>
    <w:rsid w:val="007817FC"/>
    <w:rsid w:val="00781995"/>
    <w:rsid w:val="007819D5"/>
    <w:rsid w:val="00781E04"/>
    <w:rsid w:val="0078218A"/>
    <w:rsid w:val="00782689"/>
    <w:rsid w:val="00782CE4"/>
    <w:rsid w:val="00782D4D"/>
    <w:rsid w:val="00783978"/>
    <w:rsid w:val="00783EF8"/>
    <w:rsid w:val="007842BC"/>
    <w:rsid w:val="00784A68"/>
    <w:rsid w:val="00784ED0"/>
    <w:rsid w:val="00784FAB"/>
    <w:rsid w:val="00786062"/>
    <w:rsid w:val="00786115"/>
    <w:rsid w:val="00786730"/>
    <w:rsid w:val="00786C2D"/>
    <w:rsid w:val="00786C58"/>
    <w:rsid w:val="0078710D"/>
    <w:rsid w:val="007872F9"/>
    <w:rsid w:val="00787363"/>
    <w:rsid w:val="0078747B"/>
    <w:rsid w:val="007878EB"/>
    <w:rsid w:val="00787CD2"/>
    <w:rsid w:val="00790055"/>
    <w:rsid w:val="007905E7"/>
    <w:rsid w:val="00790A7D"/>
    <w:rsid w:val="00790BD6"/>
    <w:rsid w:val="0079142D"/>
    <w:rsid w:val="00791975"/>
    <w:rsid w:val="00791A13"/>
    <w:rsid w:val="00792301"/>
    <w:rsid w:val="00792537"/>
    <w:rsid w:val="00792B2A"/>
    <w:rsid w:val="00792B77"/>
    <w:rsid w:val="00792E00"/>
    <w:rsid w:val="00793176"/>
    <w:rsid w:val="007931FF"/>
    <w:rsid w:val="00793D86"/>
    <w:rsid w:val="007943D0"/>
    <w:rsid w:val="00794BBB"/>
    <w:rsid w:val="00794D2C"/>
    <w:rsid w:val="007950AA"/>
    <w:rsid w:val="007954C4"/>
    <w:rsid w:val="007958DA"/>
    <w:rsid w:val="0079599D"/>
    <w:rsid w:val="00796265"/>
    <w:rsid w:val="00796455"/>
    <w:rsid w:val="00796650"/>
    <w:rsid w:val="007967B6"/>
    <w:rsid w:val="00796FD1"/>
    <w:rsid w:val="007970B7"/>
    <w:rsid w:val="00797609"/>
    <w:rsid w:val="0079766C"/>
    <w:rsid w:val="0079799E"/>
    <w:rsid w:val="00797B48"/>
    <w:rsid w:val="007A0700"/>
    <w:rsid w:val="007A070E"/>
    <w:rsid w:val="007A089B"/>
    <w:rsid w:val="007A0BE8"/>
    <w:rsid w:val="007A12B9"/>
    <w:rsid w:val="007A186C"/>
    <w:rsid w:val="007A1D0C"/>
    <w:rsid w:val="007A22D9"/>
    <w:rsid w:val="007A260E"/>
    <w:rsid w:val="007A2672"/>
    <w:rsid w:val="007A26EA"/>
    <w:rsid w:val="007A2E12"/>
    <w:rsid w:val="007A2E55"/>
    <w:rsid w:val="007A31D3"/>
    <w:rsid w:val="007A378A"/>
    <w:rsid w:val="007A3BE6"/>
    <w:rsid w:val="007A3CED"/>
    <w:rsid w:val="007A3D78"/>
    <w:rsid w:val="007A3FDE"/>
    <w:rsid w:val="007A42E1"/>
    <w:rsid w:val="007A4561"/>
    <w:rsid w:val="007A4AA0"/>
    <w:rsid w:val="007A4AE1"/>
    <w:rsid w:val="007A4BA3"/>
    <w:rsid w:val="007A5114"/>
    <w:rsid w:val="007A5501"/>
    <w:rsid w:val="007A5F8F"/>
    <w:rsid w:val="007A5FC5"/>
    <w:rsid w:val="007A60CF"/>
    <w:rsid w:val="007A63E0"/>
    <w:rsid w:val="007A64D6"/>
    <w:rsid w:val="007A659A"/>
    <w:rsid w:val="007A68C1"/>
    <w:rsid w:val="007A6D7A"/>
    <w:rsid w:val="007A6DDB"/>
    <w:rsid w:val="007A7996"/>
    <w:rsid w:val="007A7E3F"/>
    <w:rsid w:val="007B0B30"/>
    <w:rsid w:val="007B0D6A"/>
    <w:rsid w:val="007B0E95"/>
    <w:rsid w:val="007B13F3"/>
    <w:rsid w:val="007B1CB2"/>
    <w:rsid w:val="007B1F1E"/>
    <w:rsid w:val="007B216D"/>
    <w:rsid w:val="007B2372"/>
    <w:rsid w:val="007B3121"/>
    <w:rsid w:val="007B3134"/>
    <w:rsid w:val="007B31ED"/>
    <w:rsid w:val="007B32D1"/>
    <w:rsid w:val="007B364C"/>
    <w:rsid w:val="007B3F6A"/>
    <w:rsid w:val="007B4206"/>
    <w:rsid w:val="007B4220"/>
    <w:rsid w:val="007B491B"/>
    <w:rsid w:val="007B50C3"/>
    <w:rsid w:val="007B51A8"/>
    <w:rsid w:val="007B522F"/>
    <w:rsid w:val="007B5494"/>
    <w:rsid w:val="007B58A4"/>
    <w:rsid w:val="007B5F27"/>
    <w:rsid w:val="007B6376"/>
    <w:rsid w:val="007B693E"/>
    <w:rsid w:val="007B69A9"/>
    <w:rsid w:val="007B6CDA"/>
    <w:rsid w:val="007B6D87"/>
    <w:rsid w:val="007B6DBC"/>
    <w:rsid w:val="007B6E25"/>
    <w:rsid w:val="007B6FE8"/>
    <w:rsid w:val="007B709F"/>
    <w:rsid w:val="007B71DC"/>
    <w:rsid w:val="007B741F"/>
    <w:rsid w:val="007B7540"/>
    <w:rsid w:val="007B7C70"/>
    <w:rsid w:val="007C0734"/>
    <w:rsid w:val="007C0976"/>
    <w:rsid w:val="007C0C15"/>
    <w:rsid w:val="007C0C74"/>
    <w:rsid w:val="007C1025"/>
    <w:rsid w:val="007C1AB5"/>
    <w:rsid w:val="007C217E"/>
    <w:rsid w:val="007C26A1"/>
    <w:rsid w:val="007C2811"/>
    <w:rsid w:val="007C2825"/>
    <w:rsid w:val="007C2A70"/>
    <w:rsid w:val="007C2D06"/>
    <w:rsid w:val="007C31E0"/>
    <w:rsid w:val="007C3428"/>
    <w:rsid w:val="007C34E8"/>
    <w:rsid w:val="007C35C3"/>
    <w:rsid w:val="007C372A"/>
    <w:rsid w:val="007C3B2A"/>
    <w:rsid w:val="007C3C9D"/>
    <w:rsid w:val="007C3D2A"/>
    <w:rsid w:val="007C446B"/>
    <w:rsid w:val="007C49FF"/>
    <w:rsid w:val="007C4CAF"/>
    <w:rsid w:val="007C512D"/>
    <w:rsid w:val="007C54E2"/>
    <w:rsid w:val="007C554C"/>
    <w:rsid w:val="007C5754"/>
    <w:rsid w:val="007C583F"/>
    <w:rsid w:val="007C5A72"/>
    <w:rsid w:val="007C6053"/>
    <w:rsid w:val="007C6085"/>
    <w:rsid w:val="007C6172"/>
    <w:rsid w:val="007C6342"/>
    <w:rsid w:val="007C63B1"/>
    <w:rsid w:val="007C68E1"/>
    <w:rsid w:val="007C6CAD"/>
    <w:rsid w:val="007C706F"/>
    <w:rsid w:val="007C780A"/>
    <w:rsid w:val="007C7AAC"/>
    <w:rsid w:val="007C7EF2"/>
    <w:rsid w:val="007D03E3"/>
    <w:rsid w:val="007D0AF6"/>
    <w:rsid w:val="007D1145"/>
    <w:rsid w:val="007D13A7"/>
    <w:rsid w:val="007D1565"/>
    <w:rsid w:val="007D156A"/>
    <w:rsid w:val="007D221B"/>
    <w:rsid w:val="007D2239"/>
    <w:rsid w:val="007D2280"/>
    <w:rsid w:val="007D26BB"/>
    <w:rsid w:val="007D2A3A"/>
    <w:rsid w:val="007D2AA3"/>
    <w:rsid w:val="007D2CF3"/>
    <w:rsid w:val="007D3197"/>
    <w:rsid w:val="007D3480"/>
    <w:rsid w:val="007D3867"/>
    <w:rsid w:val="007D41FA"/>
    <w:rsid w:val="007D4208"/>
    <w:rsid w:val="007D43A0"/>
    <w:rsid w:val="007D5147"/>
    <w:rsid w:val="007D54FE"/>
    <w:rsid w:val="007D5837"/>
    <w:rsid w:val="007D589E"/>
    <w:rsid w:val="007D5A21"/>
    <w:rsid w:val="007D5A38"/>
    <w:rsid w:val="007D5DD3"/>
    <w:rsid w:val="007D634F"/>
    <w:rsid w:val="007D639B"/>
    <w:rsid w:val="007D63E1"/>
    <w:rsid w:val="007D678F"/>
    <w:rsid w:val="007D6DB6"/>
    <w:rsid w:val="007D6DF9"/>
    <w:rsid w:val="007D6F1D"/>
    <w:rsid w:val="007D7B82"/>
    <w:rsid w:val="007E0387"/>
    <w:rsid w:val="007E049F"/>
    <w:rsid w:val="007E0765"/>
    <w:rsid w:val="007E0847"/>
    <w:rsid w:val="007E094B"/>
    <w:rsid w:val="007E0DF1"/>
    <w:rsid w:val="007E10D0"/>
    <w:rsid w:val="007E1152"/>
    <w:rsid w:val="007E11D6"/>
    <w:rsid w:val="007E11F6"/>
    <w:rsid w:val="007E1383"/>
    <w:rsid w:val="007E19C4"/>
    <w:rsid w:val="007E2178"/>
    <w:rsid w:val="007E256B"/>
    <w:rsid w:val="007E2907"/>
    <w:rsid w:val="007E2E96"/>
    <w:rsid w:val="007E2ED1"/>
    <w:rsid w:val="007E321D"/>
    <w:rsid w:val="007E33D3"/>
    <w:rsid w:val="007E359C"/>
    <w:rsid w:val="007E36FA"/>
    <w:rsid w:val="007E40B7"/>
    <w:rsid w:val="007E42AB"/>
    <w:rsid w:val="007E4368"/>
    <w:rsid w:val="007E47CC"/>
    <w:rsid w:val="007E4A04"/>
    <w:rsid w:val="007E4C88"/>
    <w:rsid w:val="007E4F37"/>
    <w:rsid w:val="007E517A"/>
    <w:rsid w:val="007E523A"/>
    <w:rsid w:val="007E536E"/>
    <w:rsid w:val="007E5B93"/>
    <w:rsid w:val="007E5BC9"/>
    <w:rsid w:val="007E63A3"/>
    <w:rsid w:val="007E6714"/>
    <w:rsid w:val="007E6ECD"/>
    <w:rsid w:val="007E6FCF"/>
    <w:rsid w:val="007E7343"/>
    <w:rsid w:val="007E7A5E"/>
    <w:rsid w:val="007F02B3"/>
    <w:rsid w:val="007F1537"/>
    <w:rsid w:val="007F1CA8"/>
    <w:rsid w:val="007F1E60"/>
    <w:rsid w:val="007F2173"/>
    <w:rsid w:val="007F2674"/>
    <w:rsid w:val="007F3054"/>
    <w:rsid w:val="007F31B8"/>
    <w:rsid w:val="007F31DA"/>
    <w:rsid w:val="007F3885"/>
    <w:rsid w:val="007F38E7"/>
    <w:rsid w:val="007F3A48"/>
    <w:rsid w:val="007F3BAA"/>
    <w:rsid w:val="007F3CEC"/>
    <w:rsid w:val="007F3D6A"/>
    <w:rsid w:val="007F4461"/>
    <w:rsid w:val="007F44BE"/>
    <w:rsid w:val="007F4764"/>
    <w:rsid w:val="007F49DD"/>
    <w:rsid w:val="007F4BD8"/>
    <w:rsid w:val="007F5024"/>
    <w:rsid w:val="007F5268"/>
    <w:rsid w:val="007F5698"/>
    <w:rsid w:val="007F5C63"/>
    <w:rsid w:val="007F5E12"/>
    <w:rsid w:val="007F61A9"/>
    <w:rsid w:val="007F6D0B"/>
    <w:rsid w:val="007F7230"/>
    <w:rsid w:val="007F744C"/>
    <w:rsid w:val="007F7607"/>
    <w:rsid w:val="0080007F"/>
    <w:rsid w:val="008005A1"/>
    <w:rsid w:val="0080080B"/>
    <w:rsid w:val="00800E2C"/>
    <w:rsid w:val="008016DD"/>
    <w:rsid w:val="00801756"/>
    <w:rsid w:val="0080190F"/>
    <w:rsid w:val="00801B49"/>
    <w:rsid w:val="00801CA3"/>
    <w:rsid w:val="0080213C"/>
    <w:rsid w:val="0080265A"/>
    <w:rsid w:val="008027D7"/>
    <w:rsid w:val="00802E8F"/>
    <w:rsid w:val="008035EA"/>
    <w:rsid w:val="00803DBA"/>
    <w:rsid w:val="00804A2D"/>
    <w:rsid w:val="00804B75"/>
    <w:rsid w:val="008054A5"/>
    <w:rsid w:val="0080585D"/>
    <w:rsid w:val="00805988"/>
    <w:rsid w:val="00805E9C"/>
    <w:rsid w:val="00805F50"/>
    <w:rsid w:val="00806AF5"/>
    <w:rsid w:val="00806C9B"/>
    <w:rsid w:val="0080753D"/>
    <w:rsid w:val="0080755A"/>
    <w:rsid w:val="00810205"/>
    <w:rsid w:val="00810C99"/>
    <w:rsid w:val="00810F1A"/>
    <w:rsid w:val="008110FD"/>
    <w:rsid w:val="0081196F"/>
    <w:rsid w:val="00811A8E"/>
    <w:rsid w:val="00811B08"/>
    <w:rsid w:val="00811C71"/>
    <w:rsid w:val="00811DCC"/>
    <w:rsid w:val="00811FBF"/>
    <w:rsid w:val="0081233D"/>
    <w:rsid w:val="008129A5"/>
    <w:rsid w:val="008129D7"/>
    <w:rsid w:val="008129EB"/>
    <w:rsid w:val="00812A30"/>
    <w:rsid w:val="00812B85"/>
    <w:rsid w:val="00812C55"/>
    <w:rsid w:val="00812C95"/>
    <w:rsid w:val="00812CF6"/>
    <w:rsid w:val="00812FB8"/>
    <w:rsid w:val="008132E9"/>
    <w:rsid w:val="00813302"/>
    <w:rsid w:val="0081359F"/>
    <w:rsid w:val="0081366F"/>
    <w:rsid w:val="00813A54"/>
    <w:rsid w:val="0081435A"/>
    <w:rsid w:val="0081458D"/>
    <w:rsid w:val="00814876"/>
    <w:rsid w:val="00814B4D"/>
    <w:rsid w:val="00815621"/>
    <w:rsid w:val="00815650"/>
    <w:rsid w:val="00815818"/>
    <w:rsid w:val="00816116"/>
    <w:rsid w:val="00816188"/>
    <w:rsid w:val="008162E4"/>
    <w:rsid w:val="00816469"/>
    <w:rsid w:val="008164DA"/>
    <w:rsid w:val="00816558"/>
    <w:rsid w:val="00817038"/>
    <w:rsid w:val="0081743C"/>
    <w:rsid w:val="008174D0"/>
    <w:rsid w:val="0081760E"/>
    <w:rsid w:val="00817D59"/>
    <w:rsid w:val="008207AA"/>
    <w:rsid w:val="00820CCA"/>
    <w:rsid w:val="00820E79"/>
    <w:rsid w:val="008210CA"/>
    <w:rsid w:val="0082196B"/>
    <w:rsid w:val="00821A72"/>
    <w:rsid w:val="00821F30"/>
    <w:rsid w:val="00822920"/>
    <w:rsid w:val="0082299B"/>
    <w:rsid w:val="00822CE9"/>
    <w:rsid w:val="008232A0"/>
    <w:rsid w:val="00823700"/>
    <w:rsid w:val="0082375A"/>
    <w:rsid w:val="00823BBA"/>
    <w:rsid w:val="00823FA0"/>
    <w:rsid w:val="00824265"/>
    <w:rsid w:val="0082435C"/>
    <w:rsid w:val="008243E5"/>
    <w:rsid w:val="00824ABD"/>
    <w:rsid w:val="00824C8F"/>
    <w:rsid w:val="00824F83"/>
    <w:rsid w:val="00824FFF"/>
    <w:rsid w:val="00825176"/>
    <w:rsid w:val="00825298"/>
    <w:rsid w:val="008253D1"/>
    <w:rsid w:val="00825565"/>
    <w:rsid w:val="00825B58"/>
    <w:rsid w:val="00825C42"/>
    <w:rsid w:val="00825C59"/>
    <w:rsid w:val="00825F12"/>
    <w:rsid w:val="00826265"/>
    <w:rsid w:val="008269EE"/>
    <w:rsid w:val="00826B20"/>
    <w:rsid w:val="00827135"/>
    <w:rsid w:val="00827818"/>
    <w:rsid w:val="00827BCC"/>
    <w:rsid w:val="00827FA2"/>
    <w:rsid w:val="00830237"/>
    <w:rsid w:val="00830FCB"/>
    <w:rsid w:val="008310B5"/>
    <w:rsid w:val="00831174"/>
    <w:rsid w:val="0083147B"/>
    <w:rsid w:val="008315EE"/>
    <w:rsid w:val="00831B42"/>
    <w:rsid w:val="00832AD8"/>
    <w:rsid w:val="00832B5A"/>
    <w:rsid w:val="00832C95"/>
    <w:rsid w:val="00833402"/>
    <w:rsid w:val="00833488"/>
    <w:rsid w:val="0083354B"/>
    <w:rsid w:val="00833B20"/>
    <w:rsid w:val="00833D47"/>
    <w:rsid w:val="008341E7"/>
    <w:rsid w:val="00834233"/>
    <w:rsid w:val="00834283"/>
    <w:rsid w:val="008345F5"/>
    <w:rsid w:val="00834667"/>
    <w:rsid w:val="0083474E"/>
    <w:rsid w:val="00834954"/>
    <w:rsid w:val="00834AE7"/>
    <w:rsid w:val="00834AE9"/>
    <w:rsid w:val="00834F79"/>
    <w:rsid w:val="00835312"/>
    <w:rsid w:val="00835430"/>
    <w:rsid w:val="00835599"/>
    <w:rsid w:val="00835779"/>
    <w:rsid w:val="0083591F"/>
    <w:rsid w:val="00835DD4"/>
    <w:rsid w:val="008361B4"/>
    <w:rsid w:val="00836325"/>
    <w:rsid w:val="00836361"/>
    <w:rsid w:val="008363B7"/>
    <w:rsid w:val="008363EA"/>
    <w:rsid w:val="00836676"/>
    <w:rsid w:val="008369EF"/>
    <w:rsid w:val="00836C88"/>
    <w:rsid w:val="00836F20"/>
    <w:rsid w:val="00837AF7"/>
    <w:rsid w:val="00837B87"/>
    <w:rsid w:val="00837E65"/>
    <w:rsid w:val="00840182"/>
    <w:rsid w:val="00840B8A"/>
    <w:rsid w:val="00840EFC"/>
    <w:rsid w:val="008410D8"/>
    <w:rsid w:val="008411B6"/>
    <w:rsid w:val="008413B8"/>
    <w:rsid w:val="00841571"/>
    <w:rsid w:val="0084174C"/>
    <w:rsid w:val="008417CE"/>
    <w:rsid w:val="008421C0"/>
    <w:rsid w:val="008426C1"/>
    <w:rsid w:val="00842755"/>
    <w:rsid w:val="0084275E"/>
    <w:rsid w:val="0084290A"/>
    <w:rsid w:val="00842B7F"/>
    <w:rsid w:val="00842DA5"/>
    <w:rsid w:val="00842E0A"/>
    <w:rsid w:val="00843053"/>
    <w:rsid w:val="00843857"/>
    <w:rsid w:val="00843EA5"/>
    <w:rsid w:val="008447F0"/>
    <w:rsid w:val="00844A62"/>
    <w:rsid w:val="008450D9"/>
    <w:rsid w:val="00845CA8"/>
    <w:rsid w:val="00845F4F"/>
    <w:rsid w:val="00846380"/>
    <w:rsid w:val="008468C4"/>
    <w:rsid w:val="00846AAB"/>
    <w:rsid w:val="00846BCC"/>
    <w:rsid w:val="00846C61"/>
    <w:rsid w:val="00846F79"/>
    <w:rsid w:val="00847DD8"/>
    <w:rsid w:val="00850F7B"/>
    <w:rsid w:val="0085138B"/>
    <w:rsid w:val="008515AA"/>
    <w:rsid w:val="00851DF5"/>
    <w:rsid w:val="00852205"/>
    <w:rsid w:val="008523BC"/>
    <w:rsid w:val="00852E71"/>
    <w:rsid w:val="00853CC1"/>
    <w:rsid w:val="00853E95"/>
    <w:rsid w:val="008541D3"/>
    <w:rsid w:val="008541DD"/>
    <w:rsid w:val="00854388"/>
    <w:rsid w:val="0085452A"/>
    <w:rsid w:val="008545B4"/>
    <w:rsid w:val="00854709"/>
    <w:rsid w:val="00854C51"/>
    <w:rsid w:val="00854EB1"/>
    <w:rsid w:val="00855618"/>
    <w:rsid w:val="008557A6"/>
    <w:rsid w:val="0085581B"/>
    <w:rsid w:val="00856182"/>
    <w:rsid w:val="00856983"/>
    <w:rsid w:val="00856F3A"/>
    <w:rsid w:val="00857698"/>
    <w:rsid w:val="008576B1"/>
    <w:rsid w:val="00857E08"/>
    <w:rsid w:val="008601E8"/>
    <w:rsid w:val="00860419"/>
    <w:rsid w:val="00860510"/>
    <w:rsid w:val="008606B7"/>
    <w:rsid w:val="008607D7"/>
    <w:rsid w:val="00860BB5"/>
    <w:rsid w:val="00861303"/>
    <w:rsid w:val="00861B87"/>
    <w:rsid w:val="008624DB"/>
    <w:rsid w:val="00862F0B"/>
    <w:rsid w:val="008631B6"/>
    <w:rsid w:val="00863214"/>
    <w:rsid w:val="008639C1"/>
    <w:rsid w:val="00863A8F"/>
    <w:rsid w:val="00863C9F"/>
    <w:rsid w:val="00863E45"/>
    <w:rsid w:val="00864379"/>
    <w:rsid w:val="008643CA"/>
    <w:rsid w:val="0086457A"/>
    <w:rsid w:val="0086480E"/>
    <w:rsid w:val="008648AB"/>
    <w:rsid w:val="00864B11"/>
    <w:rsid w:val="00864D2A"/>
    <w:rsid w:val="00864D32"/>
    <w:rsid w:val="00864DB8"/>
    <w:rsid w:val="008652C4"/>
    <w:rsid w:val="008653C1"/>
    <w:rsid w:val="008655B0"/>
    <w:rsid w:val="00865F05"/>
    <w:rsid w:val="00866135"/>
    <w:rsid w:val="008662D3"/>
    <w:rsid w:val="008677F5"/>
    <w:rsid w:val="00870480"/>
    <w:rsid w:val="008705D9"/>
    <w:rsid w:val="008706DF"/>
    <w:rsid w:val="00870D5E"/>
    <w:rsid w:val="008711C6"/>
    <w:rsid w:val="0087130F"/>
    <w:rsid w:val="008713B5"/>
    <w:rsid w:val="00871BB4"/>
    <w:rsid w:val="00871FF0"/>
    <w:rsid w:val="008721AD"/>
    <w:rsid w:val="00872702"/>
    <w:rsid w:val="00872BB5"/>
    <w:rsid w:val="00872C90"/>
    <w:rsid w:val="00872D47"/>
    <w:rsid w:val="00872D6E"/>
    <w:rsid w:val="00872E10"/>
    <w:rsid w:val="00873D5A"/>
    <w:rsid w:val="00874122"/>
    <w:rsid w:val="008742E5"/>
    <w:rsid w:val="008742F9"/>
    <w:rsid w:val="00874715"/>
    <w:rsid w:val="0087488F"/>
    <w:rsid w:val="008748EF"/>
    <w:rsid w:val="00874A01"/>
    <w:rsid w:val="008754A2"/>
    <w:rsid w:val="008755FB"/>
    <w:rsid w:val="00875CEC"/>
    <w:rsid w:val="008763E0"/>
    <w:rsid w:val="0087643D"/>
    <w:rsid w:val="00876641"/>
    <w:rsid w:val="00876A61"/>
    <w:rsid w:val="00876B4E"/>
    <w:rsid w:val="00876BD7"/>
    <w:rsid w:val="00877066"/>
    <w:rsid w:val="008776F5"/>
    <w:rsid w:val="008777D0"/>
    <w:rsid w:val="00877FC9"/>
    <w:rsid w:val="008809E0"/>
    <w:rsid w:val="00880C91"/>
    <w:rsid w:val="00881A29"/>
    <w:rsid w:val="008820FB"/>
    <w:rsid w:val="0088215D"/>
    <w:rsid w:val="0088292F"/>
    <w:rsid w:val="00882938"/>
    <w:rsid w:val="00883CBF"/>
    <w:rsid w:val="00883D9D"/>
    <w:rsid w:val="00883F29"/>
    <w:rsid w:val="00884443"/>
    <w:rsid w:val="00885139"/>
    <w:rsid w:val="00885734"/>
    <w:rsid w:val="008859F6"/>
    <w:rsid w:val="00885A05"/>
    <w:rsid w:val="00885FB9"/>
    <w:rsid w:val="00886161"/>
    <w:rsid w:val="008863EB"/>
    <w:rsid w:val="00886A91"/>
    <w:rsid w:val="00886FA4"/>
    <w:rsid w:val="00887096"/>
    <w:rsid w:val="008873E5"/>
    <w:rsid w:val="00887621"/>
    <w:rsid w:val="0088776E"/>
    <w:rsid w:val="008879C4"/>
    <w:rsid w:val="008879C8"/>
    <w:rsid w:val="00887BAB"/>
    <w:rsid w:val="00887FCF"/>
    <w:rsid w:val="00887FD5"/>
    <w:rsid w:val="008900D1"/>
    <w:rsid w:val="00890A18"/>
    <w:rsid w:val="00890C1A"/>
    <w:rsid w:val="00890FBD"/>
    <w:rsid w:val="008911D6"/>
    <w:rsid w:val="0089123C"/>
    <w:rsid w:val="008913C6"/>
    <w:rsid w:val="008914FE"/>
    <w:rsid w:val="0089157D"/>
    <w:rsid w:val="008923C8"/>
    <w:rsid w:val="0089354B"/>
    <w:rsid w:val="00893AA3"/>
    <w:rsid w:val="00893D1C"/>
    <w:rsid w:val="00894007"/>
    <w:rsid w:val="008945FF"/>
    <w:rsid w:val="00894A2E"/>
    <w:rsid w:val="00894E72"/>
    <w:rsid w:val="00894FA7"/>
    <w:rsid w:val="00895053"/>
    <w:rsid w:val="00895505"/>
    <w:rsid w:val="008956E4"/>
    <w:rsid w:val="008957BE"/>
    <w:rsid w:val="00895A35"/>
    <w:rsid w:val="00895C8D"/>
    <w:rsid w:val="008965CA"/>
    <w:rsid w:val="008967D7"/>
    <w:rsid w:val="0089684E"/>
    <w:rsid w:val="00896901"/>
    <w:rsid w:val="0089697C"/>
    <w:rsid w:val="00896AA8"/>
    <w:rsid w:val="00896DD4"/>
    <w:rsid w:val="00896EF7"/>
    <w:rsid w:val="0089707D"/>
    <w:rsid w:val="00897220"/>
    <w:rsid w:val="00897221"/>
    <w:rsid w:val="00897401"/>
    <w:rsid w:val="00897426"/>
    <w:rsid w:val="00897439"/>
    <w:rsid w:val="00897455"/>
    <w:rsid w:val="008977E6"/>
    <w:rsid w:val="00897995"/>
    <w:rsid w:val="00897AA9"/>
    <w:rsid w:val="00897B1C"/>
    <w:rsid w:val="00897CF8"/>
    <w:rsid w:val="00897D44"/>
    <w:rsid w:val="008A010E"/>
    <w:rsid w:val="008A020B"/>
    <w:rsid w:val="008A04B2"/>
    <w:rsid w:val="008A071F"/>
    <w:rsid w:val="008A099E"/>
    <w:rsid w:val="008A0BDE"/>
    <w:rsid w:val="008A1DB4"/>
    <w:rsid w:val="008A2368"/>
    <w:rsid w:val="008A2404"/>
    <w:rsid w:val="008A25E1"/>
    <w:rsid w:val="008A2809"/>
    <w:rsid w:val="008A2F40"/>
    <w:rsid w:val="008A2F70"/>
    <w:rsid w:val="008A2FBE"/>
    <w:rsid w:val="008A314E"/>
    <w:rsid w:val="008A347A"/>
    <w:rsid w:val="008A3831"/>
    <w:rsid w:val="008A383A"/>
    <w:rsid w:val="008A3A22"/>
    <w:rsid w:val="008A413E"/>
    <w:rsid w:val="008A44B6"/>
    <w:rsid w:val="008A452D"/>
    <w:rsid w:val="008A4624"/>
    <w:rsid w:val="008A4862"/>
    <w:rsid w:val="008A4B5F"/>
    <w:rsid w:val="008A4B97"/>
    <w:rsid w:val="008A4F6F"/>
    <w:rsid w:val="008A5048"/>
    <w:rsid w:val="008A55DD"/>
    <w:rsid w:val="008A57D3"/>
    <w:rsid w:val="008A58BC"/>
    <w:rsid w:val="008A5953"/>
    <w:rsid w:val="008A5A82"/>
    <w:rsid w:val="008A5FA6"/>
    <w:rsid w:val="008A5FC4"/>
    <w:rsid w:val="008A6B77"/>
    <w:rsid w:val="008A6C25"/>
    <w:rsid w:val="008A711D"/>
    <w:rsid w:val="008A7B8A"/>
    <w:rsid w:val="008A7EB8"/>
    <w:rsid w:val="008A7EC3"/>
    <w:rsid w:val="008B0398"/>
    <w:rsid w:val="008B03B4"/>
    <w:rsid w:val="008B0552"/>
    <w:rsid w:val="008B067D"/>
    <w:rsid w:val="008B0E65"/>
    <w:rsid w:val="008B1132"/>
    <w:rsid w:val="008B19F1"/>
    <w:rsid w:val="008B2479"/>
    <w:rsid w:val="008B248D"/>
    <w:rsid w:val="008B280F"/>
    <w:rsid w:val="008B2989"/>
    <w:rsid w:val="008B34F4"/>
    <w:rsid w:val="008B3638"/>
    <w:rsid w:val="008B38B4"/>
    <w:rsid w:val="008B3AFA"/>
    <w:rsid w:val="008B48B2"/>
    <w:rsid w:val="008B4EBC"/>
    <w:rsid w:val="008B5128"/>
    <w:rsid w:val="008B5169"/>
    <w:rsid w:val="008B5860"/>
    <w:rsid w:val="008B6218"/>
    <w:rsid w:val="008B6300"/>
    <w:rsid w:val="008B675D"/>
    <w:rsid w:val="008B68BF"/>
    <w:rsid w:val="008B6A54"/>
    <w:rsid w:val="008B6F33"/>
    <w:rsid w:val="008B70E9"/>
    <w:rsid w:val="008B7121"/>
    <w:rsid w:val="008B7ABC"/>
    <w:rsid w:val="008B7B4E"/>
    <w:rsid w:val="008B7C65"/>
    <w:rsid w:val="008B7C9A"/>
    <w:rsid w:val="008C06AE"/>
    <w:rsid w:val="008C06E5"/>
    <w:rsid w:val="008C0B89"/>
    <w:rsid w:val="008C0BDB"/>
    <w:rsid w:val="008C0CF3"/>
    <w:rsid w:val="008C0D35"/>
    <w:rsid w:val="008C0DCE"/>
    <w:rsid w:val="008C11AB"/>
    <w:rsid w:val="008C13D5"/>
    <w:rsid w:val="008C1614"/>
    <w:rsid w:val="008C1960"/>
    <w:rsid w:val="008C1C9E"/>
    <w:rsid w:val="008C1E44"/>
    <w:rsid w:val="008C2372"/>
    <w:rsid w:val="008C239F"/>
    <w:rsid w:val="008C2715"/>
    <w:rsid w:val="008C2A29"/>
    <w:rsid w:val="008C2BCE"/>
    <w:rsid w:val="008C37E8"/>
    <w:rsid w:val="008C3873"/>
    <w:rsid w:val="008C3DFD"/>
    <w:rsid w:val="008C4107"/>
    <w:rsid w:val="008C417B"/>
    <w:rsid w:val="008C42F6"/>
    <w:rsid w:val="008C439D"/>
    <w:rsid w:val="008C4634"/>
    <w:rsid w:val="008C46F2"/>
    <w:rsid w:val="008C482A"/>
    <w:rsid w:val="008C4CFD"/>
    <w:rsid w:val="008C4DFB"/>
    <w:rsid w:val="008C4F5D"/>
    <w:rsid w:val="008C56A1"/>
    <w:rsid w:val="008C56B3"/>
    <w:rsid w:val="008C57FC"/>
    <w:rsid w:val="008C58F8"/>
    <w:rsid w:val="008C5955"/>
    <w:rsid w:val="008C66FC"/>
    <w:rsid w:val="008C6EBB"/>
    <w:rsid w:val="008C7207"/>
    <w:rsid w:val="008C7271"/>
    <w:rsid w:val="008C727B"/>
    <w:rsid w:val="008C7455"/>
    <w:rsid w:val="008C7A1A"/>
    <w:rsid w:val="008C7CAB"/>
    <w:rsid w:val="008C7CE6"/>
    <w:rsid w:val="008C7D7F"/>
    <w:rsid w:val="008C7EEE"/>
    <w:rsid w:val="008D001D"/>
    <w:rsid w:val="008D006F"/>
    <w:rsid w:val="008D04AA"/>
    <w:rsid w:val="008D0789"/>
    <w:rsid w:val="008D0881"/>
    <w:rsid w:val="008D0BD2"/>
    <w:rsid w:val="008D0EA6"/>
    <w:rsid w:val="008D0F8B"/>
    <w:rsid w:val="008D15E7"/>
    <w:rsid w:val="008D1913"/>
    <w:rsid w:val="008D19BF"/>
    <w:rsid w:val="008D1A9A"/>
    <w:rsid w:val="008D1C40"/>
    <w:rsid w:val="008D1D03"/>
    <w:rsid w:val="008D1EB7"/>
    <w:rsid w:val="008D1F76"/>
    <w:rsid w:val="008D2098"/>
    <w:rsid w:val="008D20B5"/>
    <w:rsid w:val="008D2175"/>
    <w:rsid w:val="008D21ED"/>
    <w:rsid w:val="008D235C"/>
    <w:rsid w:val="008D2551"/>
    <w:rsid w:val="008D26E9"/>
    <w:rsid w:val="008D2701"/>
    <w:rsid w:val="008D2BC6"/>
    <w:rsid w:val="008D2C2D"/>
    <w:rsid w:val="008D2D96"/>
    <w:rsid w:val="008D3358"/>
    <w:rsid w:val="008D39AF"/>
    <w:rsid w:val="008D3F7E"/>
    <w:rsid w:val="008D3FFD"/>
    <w:rsid w:val="008D4029"/>
    <w:rsid w:val="008D472E"/>
    <w:rsid w:val="008D4A17"/>
    <w:rsid w:val="008D4C50"/>
    <w:rsid w:val="008D517D"/>
    <w:rsid w:val="008D5250"/>
    <w:rsid w:val="008D5611"/>
    <w:rsid w:val="008D5713"/>
    <w:rsid w:val="008D575B"/>
    <w:rsid w:val="008D5B60"/>
    <w:rsid w:val="008D5BEB"/>
    <w:rsid w:val="008D5C87"/>
    <w:rsid w:val="008D6370"/>
    <w:rsid w:val="008D6BD5"/>
    <w:rsid w:val="008D6C15"/>
    <w:rsid w:val="008D6D85"/>
    <w:rsid w:val="008D6EB5"/>
    <w:rsid w:val="008D70FD"/>
    <w:rsid w:val="008D73EB"/>
    <w:rsid w:val="008D74E5"/>
    <w:rsid w:val="008D78B1"/>
    <w:rsid w:val="008D7A2F"/>
    <w:rsid w:val="008D7A8D"/>
    <w:rsid w:val="008D7C15"/>
    <w:rsid w:val="008D7CA4"/>
    <w:rsid w:val="008D7F24"/>
    <w:rsid w:val="008E0713"/>
    <w:rsid w:val="008E071A"/>
    <w:rsid w:val="008E096E"/>
    <w:rsid w:val="008E09E1"/>
    <w:rsid w:val="008E0BDE"/>
    <w:rsid w:val="008E1308"/>
    <w:rsid w:val="008E152D"/>
    <w:rsid w:val="008E2060"/>
    <w:rsid w:val="008E208B"/>
    <w:rsid w:val="008E2501"/>
    <w:rsid w:val="008E2563"/>
    <w:rsid w:val="008E2580"/>
    <w:rsid w:val="008E32A8"/>
    <w:rsid w:val="008E32C5"/>
    <w:rsid w:val="008E3EA1"/>
    <w:rsid w:val="008E3ED4"/>
    <w:rsid w:val="008E45C2"/>
    <w:rsid w:val="008E483F"/>
    <w:rsid w:val="008E48AA"/>
    <w:rsid w:val="008E4BE8"/>
    <w:rsid w:val="008E4CC3"/>
    <w:rsid w:val="008E4E4C"/>
    <w:rsid w:val="008E4EA7"/>
    <w:rsid w:val="008E50B0"/>
    <w:rsid w:val="008E527F"/>
    <w:rsid w:val="008E559B"/>
    <w:rsid w:val="008E55D0"/>
    <w:rsid w:val="008E5A8A"/>
    <w:rsid w:val="008E5B55"/>
    <w:rsid w:val="008E5B57"/>
    <w:rsid w:val="008E5E49"/>
    <w:rsid w:val="008E64BC"/>
    <w:rsid w:val="008E6A41"/>
    <w:rsid w:val="008E6C1D"/>
    <w:rsid w:val="008E6D08"/>
    <w:rsid w:val="008E6D7E"/>
    <w:rsid w:val="008E7091"/>
    <w:rsid w:val="008E733C"/>
    <w:rsid w:val="008E7801"/>
    <w:rsid w:val="008E7837"/>
    <w:rsid w:val="008E79DE"/>
    <w:rsid w:val="008E7E4A"/>
    <w:rsid w:val="008F024F"/>
    <w:rsid w:val="008F08E8"/>
    <w:rsid w:val="008F1241"/>
    <w:rsid w:val="008F182C"/>
    <w:rsid w:val="008F1832"/>
    <w:rsid w:val="008F1C11"/>
    <w:rsid w:val="008F20BC"/>
    <w:rsid w:val="008F22B7"/>
    <w:rsid w:val="008F23DA"/>
    <w:rsid w:val="008F24DC"/>
    <w:rsid w:val="008F28C0"/>
    <w:rsid w:val="008F2B53"/>
    <w:rsid w:val="008F2FA6"/>
    <w:rsid w:val="008F30C5"/>
    <w:rsid w:val="008F338E"/>
    <w:rsid w:val="008F34B1"/>
    <w:rsid w:val="008F34CF"/>
    <w:rsid w:val="008F3791"/>
    <w:rsid w:val="008F3956"/>
    <w:rsid w:val="008F452E"/>
    <w:rsid w:val="008F47B0"/>
    <w:rsid w:val="008F4838"/>
    <w:rsid w:val="008F4A2E"/>
    <w:rsid w:val="008F5541"/>
    <w:rsid w:val="008F5797"/>
    <w:rsid w:val="008F5873"/>
    <w:rsid w:val="008F5B3C"/>
    <w:rsid w:val="008F5C8A"/>
    <w:rsid w:val="008F5EBD"/>
    <w:rsid w:val="008F638A"/>
    <w:rsid w:val="008F662E"/>
    <w:rsid w:val="008F6D96"/>
    <w:rsid w:val="008F7EE5"/>
    <w:rsid w:val="008F7F2B"/>
    <w:rsid w:val="009000A5"/>
    <w:rsid w:val="00900412"/>
    <w:rsid w:val="00900D33"/>
    <w:rsid w:val="009012F8"/>
    <w:rsid w:val="0090135B"/>
    <w:rsid w:val="009016C0"/>
    <w:rsid w:val="009017B0"/>
    <w:rsid w:val="00901966"/>
    <w:rsid w:val="00902030"/>
    <w:rsid w:val="00902347"/>
    <w:rsid w:val="009023D0"/>
    <w:rsid w:val="00902437"/>
    <w:rsid w:val="009024AF"/>
    <w:rsid w:val="00902D6F"/>
    <w:rsid w:val="00902DB4"/>
    <w:rsid w:val="00903298"/>
    <w:rsid w:val="009032C0"/>
    <w:rsid w:val="0090353E"/>
    <w:rsid w:val="00903995"/>
    <w:rsid w:val="00903BD7"/>
    <w:rsid w:val="00903E2A"/>
    <w:rsid w:val="00904413"/>
    <w:rsid w:val="00904B07"/>
    <w:rsid w:val="00904DFA"/>
    <w:rsid w:val="00904E82"/>
    <w:rsid w:val="00905193"/>
    <w:rsid w:val="009051FB"/>
    <w:rsid w:val="00905369"/>
    <w:rsid w:val="0090547A"/>
    <w:rsid w:val="00905CAC"/>
    <w:rsid w:val="00905F8A"/>
    <w:rsid w:val="00905FE0"/>
    <w:rsid w:val="009060CF"/>
    <w:rsid w:val="0090610B"/>
    <w:rsid w:val="009063A4"/>
    <w:rsid w:val="00906423"/>
    <w:rsid w:val="00906622"/>
    <w:rsid w:val="00906642"/>
    <w:rsid w:val="00906B04"/>
    <w:rsid w:val="00906B35"/>
    <w:rsid w:val="00906C41"/>
    <w:rsid w:val="00907366"/>
    <w:rsid w:val="0090772C"/>
    <w:rsid w:val="009078FC"/>
    <w:rsid w:val="00907912"/>
    <w:rsid w:val="009102A8"/>
    <w:rsid w:val="009105D9"/>
    <w:rsid w:val="00910AF4"/>
    <w:rsid w:val="00911070"/>
    <w:rsid w:val="00911C6B"/>
    <w:rsid w:val="00911F40"/>
    <w:rsid w:val="0091254B"/>
    <w:rsid w:val="009128E1"/>
    <w:rsid w:val="00912FD8"/>
    <w:rsid w:val="00913351"/>
    <w:rsid w:val="00913538"/>
    <w:rsid w:val="00913A0C"/>
    <w:rsid w:val="00913BBB"/>
    <w:rsid w:val="009143CD"/>
    <w:rsid w:val="0091459B"/>
    <w:rsid w:val="009146B1"/>
    <w:rsid w:val="00914A90"/>
    <w:rsid w:val="00914B6C"/>
    <w:rsid w:val="00914E84"/>
    <w:rsid w:val="00914F4A"/>
    <w:rsid w:val="00914FE8"/>
    <w:rsid w:val="00915541"/>
    <w:rsid w:val="009156C3"/>
    <w:rsid w:val="00915817"/>
    <w:rsid w:val="009159D4"/>
    <w:rsid w:val="00916186"/>
    <w:rsid w:val="0091618B"/>
    <w:rsid w:val="00916643"/>
    <w:rsid w:val="00916A19"/>
    <w:rsid w:val="00916F09"/>
    <w:rsid w:val="009171CA"/>
    <w:rsid w:val="00917613"/>
    <w:rsid w:val="00917699"/>
    <w:rsid w:val="00920037"/>
    <w:rsid w:val="009203F4"/>
    <w:rsid w:val="009204AF"/>
    <w:rsid w:val="00920A14"/>
    <w:rsid w:val="00920B37"/>
    <w:rsid w:val="00921AB1"/>
    <w:rsid w:val="00921B0B"/>
    <w:rsid w:val="00921BCC"/>
    <w:rsid w:val="00921C7E"/>
    <w:rsid w:val="00921CF3"/>
    <w:rsid w:val="00921FD6"/>
    <w:rsid w:val="0092205D"/>
    <w:rsid w:val="00922667"/>
    <w:rsid w:val="00922AE6"/>
    <w:rsid w:val="009231EE"/>
    <w:rsid w:val="0092414F"/>
    <w:rsid w:val="00924376"/>
    <w:rsid w:val="009258B7"/>
    <w:rsid w:val="00925D5C"/>
    <w:rsid w:val="00925E84"/>
    <w:rsid w:val="00925F12"/>
    <w:rsid w:val="00925F27"/>
    <w:rsid w:val="009260E1"/>
    <w:rsid w:val="009262E3"/>
    <w:rsid w:val="00926BD7"/>
    <w:rsid w:val="00926D82"/>
    <w:rsid w:val="00926F99"/>
    <w:rsid w:val="009271A3"/>
    <w:rsid w:val="009275D8"/>
    <w:rsid w:val="00927957"/>
    <w:rsid w:val="00927A51"/>
    <w:rsid w:val="00930993"/>
    <w:rsid w:val="00930A43"/>
    <w:rsid w:val="00930B53"/>
    <w:rsid w:val="00930C8C"/>
    <w:rsid w:val="00930F28"/>
    <w:rsid w:val="00931559"/>
    <w:rsid w:val="0093175E"/>
    <w:rsid w:val="00931CA8"/>
    <w:rsid w:val="00931D0B"/>
    <w:rsid w:val="00932118"/>
    <w:rsid w:val="009322E3"/>
    <w:rsid w:val="009327DD"/>
    <w:rsid w:val="009328FB"/>
    <w:rsid w:val="00932AF0"/>
    <w:rsid w:val="00932BD2"/>
    <w:rsid w:val="009330A9"/>
    <w:rsid w:val="009332DD"/>
    <w:rsid w:val="00933B74"/>
    <w:rsid w:val="009345C2"/>
    <w:rsid w:val="00934CEB"/>
    <w:rsid w:val="009353D7"/>
    <w:rsid w:val="00935432"/>
    <w:rsid w:val="009354D8"/>
    <w:rsid w:val="0093594A"/>
    <w:rsid w:val="00935D7C"/>
    <w:rsid w:val="00935DCF"/>
    <w:rsid w:val="00936B78"/>
    <w:rsid w:val="00936DBB"/>
    <w:rsid w:val="00937147"/>
    <w:rsid w:val="00937283"/>
    <w:rsid w:val="00937335"/>
    <w:rsid w:val="0093749E"/>
    <w:rsid w:val="009378DA"/>
    <w:rsid w:val="009378F7"/>
    <w:rsid w:val="00937957"/>
    <w:rsid w:val="00937F31"/>
    <w:rsid w:val="00940816"/>
    <w:rsid w:val="00940A12"/>
    <w:rsid w:val="00940B1A"/>
    <w:rsid w:val="00940E71"/>
    <w:rsid w:val="00941112"/>
    <w:rsid w:val="009416A5"/>
    <w:rsid w:val="009416FD"/>
    <w:rsid w:val="00941A35"/>
    <w:rsid w:val="00941B18"/>
    <w:rsid w:val="009424D5"/>
    <w:rsid w:val="0094315A"/>
    <w:rsid w:val="009434DF"/>
    <w:rsid w:val="0094367E"/>
    <w:rsid w:val="00943D50"/>
    <w:rsid w:val="00944201"/>
    <w:rsid w:val="00944BE1"/>
    <w:rsid w:val="00944C91"/>
    <w:rsid w:val="00944CA0"/>
    <w:rsid w:val="00944CE7"/>
    <w:rsid w:val="00944CFB"/>
    <w:rsid w:val="00945832"/>
    <w:rsid w:val="00945A8C"/>
    <w:rsid w:val="00945B46"/>
    <w:rsid w:val="00945ECE"/>
    <w:rsid w:val="0094617E"/>
    <w:rsid w:val="009461F4"/>
    <w:rsid w:val="009462DD"/>
    <w:rsid w:val="00946462"/>
    <w:rsid w:val="0094682D"/>
    <w:rsid w:val="00946B60"/>
    <w:rsid w:val="0094735C"/>
    <w:rsid w:val="00947D1D"/>
    <w:rsid w:val="00950AE5"/>
    <w:rsid w:val="00950B2A"/>
    <w:rsid w:val="00950CF7"/>
    <w:rsid w:val="0095175B"/>
    <w:rsid w:val="00951A9F"/>
    <w:rsid w:val="00951E75"/>
    <w:rsid w:val="009525BD"/>
    <w:rsid w:val="00952D3B"/>
    <w:rsid w:val="00953742"/>
    <w:rsid w:val="009539F3"/>
    <w:rsid w:val="00953EAB"/>
    <w:rsid w:val="00953F07"/>
    <w:rsid w:val="00953FCB"/>
    <w:rsid w:val="0095435A"/>
    <w:rsid w:val="009549B7"/>
    <w:rsid w:val="00955290"/>
    <w:rsid w:val="009559A1"/>
    <w:rsid w:val="009560D2"/>
    <w:rsid w:val="0095625F"/>
    <w:rsid w:val="00956649"/>
    <w:rsid w:val="009567C4"/>
    <w:rsid w:val="009568AA"/>
    <w:rsid w:val="009570C7"/>
    <w:rsid w:val="00957167"/>
    <w:rsid w:val="00957E06"/>
    <w:rsid w:val="00957F0C"/>
    <w:rsid w:val="0096023B"/>
    <w:rsid w:val="00960486"/>
    <w:rsid w:val="00960A1A"/>
    <w:rsid w:val="00960DFC"/>
    <w:rsid w:val="00960EC1"/>
    <w:rsid w:val="00961684"/>
    <w:rsid w:val="009617F4"/>
    <w:rsid w:val="009619C2"/>
    <w:rsid w:val="00961CE3"/>
    <w:rsid w:val="00961F2D"/>
    <w:rsid w:val="00962234"/>
    <w:rsid w:val="00962CC4"/>
    <w:rsid w:val="00962FCE"/>
    <w:rsid w:val="009631DC"/>
    <w:rsid w:val="009635DE"/>
    <w:rsid w:val="00963943"/>
    <w:rsid w:val="00963FDA"/>
    <w:rsid w:val="009641FE"/>
    <w:rsid w:val="00964633"/>
    <w:rsid w:val="00964A58"/>
    <w:rsid w:val="00964BA5"/>
    <w:rsid w:val="00964D21"/>
    <w:rsid w:val="00964ED8"/>
    <w:rsid w:val="009650E3"/>
    <w:rsid w:val="00965837"/>
    <w:rsid w:val="009659FD"/>
    <w:rsid w:val="00965EAB"/>
    <w:rsid w:val="00966B80"/>
    <w:rsid w:val="00966C05"/>
    <w:rsid w:val="00966EAA"/>
    <w:rsid w:val="00967298"/>
    <w:rsid w:val="009673F8"/>
    <w:rsid w:val="00967569"/>
    <w:rsid w:val="0096772A"/>
    <w:rsid w:val="00967AEC"/>
    <w:rsid w:val="00967B7C"/>
    <w:rsid w:val="00967D09"/>
    <w:rsid w:val="00967EB9"/>
    <w:rsid w:val="00970275"/>
    <w:rsid w:val="0097039B"/>
    <w:rsid w:val="0097087C"/>
    <w:rsid w:val="00970886"/>
    <w:rsid w:val="00970B8F"/>
    <w:rsid w:val="00970E31"/>
    <w:rsid w:val="0097141A"/>
    <w:rsid w:val="00971438"/>
    <w:rsid w:val="009714FB"/>
    <w:rsid w:val="009715F4"/>
    <w:rsid w:val="009718D3"/>
    <w:rsid w:val="00971AEC"/>
    <w:rsid w:val="0097259A"/>
    <w:rsid w:val="00972629"/>
    <w:rsid w:val="009730FF"/>
    <w:rsid w:val="009732C8"/>
    <w:rsid w:val="00973574"/>
    <w:rsid w:val="00973BC0"/>
    <w:rsid w:val="00973D81"/>
    <w:rsid w:val="00974826"/>
    <w:rsid w:val="00974CC4"/>
    <w:rsid w:val="00975042"/>
    <w:rsid w:val="009754D8"/>
    <w:rsid w:val="0097596D"/>
    <w:rsid w:val="00976820"/>
    <w:rsid w:val="00976883"/>
    <w:rsid w:val="00976944"/>
    <w:rsid w:val="00976AF6"/>
    <w:rsid w:val="00976C17"/>
    <w:rsid w:val="00976FB3"/>
    <w:rsid w:val="0097746D"/>
    <w:rsid w:val="00980311"/>
    <w:rsid w:val="0098144C"/>
    <w:rsid w:val="00981603"/>
    <w:rsid w:val="00981858"/>
    <w:rsid w:val="00982696"/>
    <w:rsid w:val="00982AC3"/>
    <w:rsid w:val="00983344"/>
    <w:rsid w:val="00983492"/>
    <w:rsid w:val="009838CD"/>
    <w:rsid w:val="00984318"/>
    <w:rsid w:val="00984E1A"/>
    <w:rsid w:val="009850A1"/>
    <w:rsid w:val="00985639"/>
    <w:rsid w:val="00985762"/>
    <w:rsid w:val="009860B6"/>
    <w:rsid w:val="009863F4"/>
    <w:rsid w:val="00986413"/>
    <w:rsid w:val="0098696A"/>
    <w:rsid w:val="0098697C"/>
    <w:rsid w:val="009878D4"/>
    <w:rsid w:val="009901AB"/>
    <w:rsid w:val="00990852"/>
    <w:rsid w:val="0099152E"/>
    <w:rsid w:val="0099180E"/>
    <w:rsid w:val="00991C69"/>
    <w:rsid w:val="0099227B"/>
    <w:rsid w:val="00992369"/>
    <w:rsid w:val="009932C5"/>
    <w:rsid w:val="00993B72"/>
    <w:rsid w:val="00993BF6"/>
    <w:rsid w:val="009940FD"/>
    <w:rsid w:val="00994226"/>
    <w:rsid w:val="009946E2"/>
    <w:rsid w:val="0099490E"/>
    <w:rsid w:val="00994D02"/>
    <w:rsid w:val="00994E11"/>
    <w:rsid w:val="00995167"/>
    <w:rsid w:val="0099535E"/>
    <w:rsid w:val="00995F31"/>
    <w:rsid w:val="0099609F"/>
    <w:rsid w:val="009961BF"/>
    <w:rsid w:val="0099629A"/>
    <w:rsid w:val="0099688B"/>
    <w:rsid w:val="00997286"/>
    <w:rsid w:val="00997292"/>
    <w:rsid w:val="009977F6"/>
    <w:rsid w:val="00997878"/>
    <w:rsid w:val="00997CBA"/>
    <w:rsid w:val="00997F5A"/>
    <w:rsid w:val="00997FBC"/>
    <w:rsid w:val="00997FCA"/>
    <w:rsid w:val="009A0329"/>
    <w:rsid w:val="009A0840"/>
    <w:rsid w:val="009A0A3F"/>
    <w:rsid w:val="009A0AD6"/>
    <w:rsid w:val="009A0B29"/>
    <w:rsid w:val="009A0C20"/>
    <w:rsid w:val="009A0C32"/>
    <w:rsid w:val="009A13FA"/>
    <w:rsid w:val="009A156F"/>
    <w:rsid w:val="009A177E"/>
    <w:rsid w:val="009A17B5"/>
    <w:rsid w:val="009A196C"/>
    <w:rsid w:val="009A1F2C"/>
    <w:rsid w:val="009A214A"/>
    <w:rsid w:val="009A25E7"/>
    <w:rsid w:val="009A2845"/>
    <w:rsid w:val="009A2C73"/>
    <w:rsid w:val="009A2DB1"/>
    <w:rsid w:val="009A359A"/>
    <w:rsid w:val="009A383B"/>
    <w:rsid w:val="009A3B14"/>
    <w:rsid w:val="009A3C05"/>
    <w:rsid w:val="009A40F0"/>
    <w:rsid w:val="009A4562"/>
    <w:rsid w:val="009A4812"/>
    <w:rsid w:val="009A4C36"/>
    <w:rsid w:val="009A4CCA"/>
    <w:rsid w:val="009A53DE"/>
    <w:rsid w:val="009A56F9"/>
    <w:rsid w:val="009A596F"/>
    <w:rsid w:val="009A5AD0"/>
    <w:rsid w:val="009A6350"/>
    <w:rsid w:val="009A636E"/>
    <w:rsid w:val="009A6530"/>
    <w:rsid w:val="009A7352"/>
    <w:rsid w:val="009A7595"/>
    <w:rsid w:val="009A7752"/>
    <w:rsid w:val="009A781E"/>
    <w:rsid w:val="009A7F89"/>
    <w:rsid w:val="009B0B6C"/>
    <w:rsid w:val="009B0C40"/>
    <w:rsid w:val="009B0EB6"/>
    <w:rsid w:val="009B184C"/>
    <w:rsid w:val="009B18D6"/>
    <w:rsid w:val="009B1991"/>
    <w:rsid w:val="009B1A12"/>
    <w:rsid w:val="009B1C63"/>
    <w:rsid w:val="009B2122"/>
    <w:rsid w:val="009B24DE"/>
    <w:rsid w:val="009B2751"/>
    <w:rsid w:val="009B287B"/>
    <w:rsid w:val="009B2977"/>
    <w:rsid w:val="009B2A66"/>
    <w:rsid w:val="009B2DAA"/>
    <w:rsid w:val="009B2E63"/>
    <w:rsid w:val="009B30EC"/>
    <w:rsid w:val="009B30F8"/>
    <w:rsid w:val="009B3496"/>
    <w:rsid w:val="009B372E"/>
    <w:rsid w:val="009B3AD6"/>
    <w:rsid w:val="009B44D1"/>
    <w:rsid w:val="009B4694"/>
    <w:rsid w:val="009B488A"/>
    <w:rsid w:val="009B5295"/>
    <w:rsid w:val="009B5486"/>
    <w:rsid w:val="009B571C"/>
    <w:rsid w:val="009B58AA"/>
    <w:rsid w:val="009B59AC"/>
    <w:rsid w:val="009B5BA2"/>
    <w:rsid w:val="009B618D"/>
    <w:rsid w:val="009B6EA0"/>
    <w:rsid w:val="009B743E"/>
    <w:rsid w:val="009B768F"/>
    <w:rsid w:val="009B77F7"/>
    <w:rsid w:val="009B7B3F"/>
    <w:rsid w:val="009B7EC4"/>
    <w:rsid w:val="009C02F4"/>
    <w:rsid w:val="009C03A9"/>
    <w:rsid w:val="009C0482"/>
    <w:rsid w:val="009C0619"/>
    <w:rsid w:val="009C0AD1"/>
    <w:rsid w:val="009C122F"/>
    <w:rsid w:val="009C1507"/>
    <w:rsid w:val="009C1519"/>
    <w:rsid w:val="009C1D3D"/>
    <w:rsid w:val="009C1DDE"/>
    <w:rsid w:val="009C2172"/>
    <w:rsid w:val="009C28AC"/>
    <w:rsid w:val="009C2B0F"/>
    <w:rsid w:val="009C2F39"/>
    <w:rsid w:val="009C2FF3"/>
    <w:rsid w:val="009C374A"/>
    <w:rsid w:val="009C3C29"/>
    <w:rsid w:val="009C3F28"/>
    <w:rsid w:val="009C440A"/>
    <w:rsid w:val="009C46EF"/>
    <w:rsid w:val="009C48B4"/>
    <w:rsid w:val="009C49B6"/>
    <w:rsid w:val="009C4FC3"/>
    <w:rsid w:val="009C4FD2"/>
    <w:rsid w:val="009C504D"/>
    <w:rsid w:val="009C51D1"/>
    <w:rsid w:val="009C52C3"/>
    <w:rsid w:val="009C55B3"/>
    <w:rsid w:val="009C61EB"/>
    <w:rsid w:val="009C6213"/>
    <w:rsid w:val="009C6A18"/>
    <w:rsid w:val="009C6A4D"/>
    <w:rsid w:val="009C6AAB"/>
    <w:rsid w:val="009C6AAD"/>
    <w:rsid w:val="009C6BAB"/>
    <w:rsid w:val="009C6E96"/>
    <w:rsid w:val="009C75EE"/>
    <w:rsid w:val="009D0447"/>
    <w:rsid w:val="009D078E"/>
    <w:rsid w:val="009D097B"/>
    <w:rsid w:val="009D1439"/>
    <w:rsid w:val="009D144A"/>
    <w:rsid w:val="009D1BC3"/>
    <w:rsid w:val="009D1CC6"/>
    <w:rsid w:val="009D237C"/>
    <w:rsid w:val="009D25DE"/>
    <w:rsid w:val="009D28B7"/>
    <w:rsid w:val="009D2B78"/>
    <w:rsid w:val="009D2D18"/>
    <w:rsid w:val="009D2E60"/>
    <w:rsid w:val="009D355C"/>
    <w:rsid w:val="009D3690"/>
    <w:rsid w:val="009D38BA"/>
    <w:rsid w:val="009D3DF2"/>
    <w:rsid w:val="009D3F74"/>
    <w:rsid w:val="009D40AD"/>
    <w:rsid w:val="009D4239"/>
    <w:rsid w:val="009D48A6"/>
    <w:rsid w:val="009D4B0C"/>
    <w:rsid w:val="009D4BCF"/>
    <w:rsid w:val="009D4C00"/>
    <w:rsid w:val="009D4CE1"/>
    <w:rsid w:val="009D5119"/>
    <w:rsid w:val="009D5216"/>
    <w:rsid w:val="009D54B5"/>
    <w:rsid w:val="009D54BC"/>
    <w:rsid w:val="009D551C"/>
    <w:rsid w:val="009D596D"/>
    <w:rsid w:val="009D622A"/>
    <w:rsid w:val="009D6264"/>
    <w:rsid w:val="009D6323"/>
    <w:rsid w:val="009D6380"/>
    <w:rsid w:val="009D644E"/>
    <w:rsid w:val="009D71C5"/>
    <w:rsid w:val="009D753E"/>
    <w:rsid w:val="009D7A2D"/>
    <w:rsid w:val="009D7B41"/>
    <w:rsid w:val="009E0009"/>
    <w:rsid w:val="009E037F"/>
    <w:rsid w:val="009E08C1"/>
    <w:rsid w:val="009E09B8"/>
    <w:rsid w:val="009E0AE8"/>
    <w:rsid w:val="009E14EF"/>
    <w:rsid w:val="009E1985"/>
    <w:rsid w:val="009E1B55"/>
    <w:rsid w:val="009E1C18"/>
    <w:rsid w:val="009E1CA3"/>
    <w:rsid w:val="009E1DD8"/>
    <w:rsid w:val="009E20F2"/>
    <w:rsid w:val="009E21CB"/>
    <w:rsid w:val="009E23EE"/>
    <w:rsid w:val="009E26AC"/>
    <w:rsid w:val="009E2748"/>
    <w:rsid w:val="009E29CD"/>
    <w:rsid w:val="009E2B66"/>
    <w:rsid w:val="009E367C"/>
    <w:rsid w:val="009E386A"/>
    <w:rsid w:val="009E38C7"/>
    <w:rsid w:val="009E3950"/>
    <w:rsid w:val="009E3B02"/>
    <w:rsid w:val="009E3BC5"/>
    <w:rsid w:val="009E3DB1"/>
    <w:rsid w:val="009E3FE4"/>
    <w:rsid w:val="009E4240"/>
    <w:rsid w:val="009E43C0"/>
    <w:rsid w:val="009E4960"/>
    <w:rsid w:val="009E4BAE"/>
    <w:rsid w:val="009E4C43"/>
    <w:rsid w:val="009E4D3D"/>
    <w:rsid w:val="009E4E48"/>
    <w:rsid w:val="009E5085"/>
    <w:rsid w:val="009E5307"/>
    <w:rsid w:val="009E5345"/>
    <w:rsid w:val="009E570B"/>
    <w:rsid w:val="009E5725"/>
    <w:rsid w:val="009E5DDF"/>
    <w:rsid w:val="009E5FD7"/>
    <w:rsid w:val="009E65D5"/>
    <w:rsid w:val="009E6789"/>
    <w:rsid w:val="009E70CE"/>
    <w:rsid w:val="009E72EF"/>
    <w:rsid w:val="009E7B3D"/>
    <w:rsid w:val="009E7EF1"/>
    <w:rsid w:val="009F0443"/>
    <w:rsid w:val="009F0759"/>
    <w:rsid w:val="009F09C8"/>
    <w:rsid w:val="009F0CCD"/>
    <w:rsid w:val="009F0E55"/>
    <w:rsid w:val="009F106F"/>
    <w:rsid w:val="009F135E"/>
    <w:rsid w:val="009F1652"/>
    <w:rsid w:val="009F1A7F"/>
    <w:rsid w:val="009F21B6"/>
    <w:rsid w:val="009F21DD"/>
    <w:rsid w:val="009F2279"/>
    <w:rsid w:val="009F250F"/>
    <w:rsid w:val="009F262C"/>
    <w:rsid w:val="009F26ED"/>
    <w:rsid w:val="009F3468"/>
    <w:rsid w:val="009F3474"/>
    <w:rsid w:val="009F35AE"/>
    <w:rsid w:val="009F35B3"/>
    <w:rsid w:val="009F3BBC"/>
    <w:rsid w:val="009F42C5"/>
    <w:rsid w:val="009F483C"/>
    <w:rsid w:val="009F49AB"/>
    <w:rsid w:val="009F4A5C"/>
    <w:rsid w:val="009F4FFA"/>
    <w:rsid w:val="009F523B"/>
    <w:rsid w:val="009F5CB0"/>
    <w:rsid w:val="009F63E0"/>
    <w:rsid w:val="009F64AA"/>
    <w:rsid w:val="009F6820"/>
    <w:rsid w:val="009F6AA4"/>
    <w:rsid w:val="009F6C26"/>
    <w:rsid w:val="009F6D66"/>
    <w:rsid w:val="009F6E7B"/>
    <w:rsid w:val="009F7BA0"/>
    <w:rsid w:val="009F7D71"/>
    <w:rsid w:val="00A00462"/>
    <w:rsid w:val="00A004FF"/>
    <w:rsid w:val="00A00BFE"/>
    <w:rsid w:val="00A01D0E"/>
    <w:rsid w:val="00A022B5"/>
    <w:rsid w:val="00A024F0"/>
    <w:rsid w:val="00A029C3"/>
    <w:rsid w:val="00A02A2D"/>
    <w:rsid w:val="00A02AB7"/>
    <w:rsid w:val="00A02D21"/>
    <w:rsid w:val="00A02F4E"/>
    <w:rsid w:val="00A031B3"/>
    <w:rsid w:val="00A03394"/>
    <w:rsid w:val="00A03442"/>
    <w:rsid w:val="00A035DA"/>
    <w:rsid w:val="00A03E8F"/>
    <w:rsid w:val="00A04312"/>
    <w:rsid w:val="00A0431E"/>
    <w:rsid w:val="00A045A7"/>
    <w:rsid w:val="00A04924"/>
    <w:rsid w:val="00A04DE1"/>
    <w:rsid w:val="00A04EC8"/>
    <w:rsid w:val="00A05269"/>
    <w:rsid w:val="00A052C0"/>
    <w:rsid w:val="00A0569D"/>
    <w:rsid w:val="00A059F6"/>
    <w:rsid w:val="00A05AFF"/>
    <w:rsid w:val="00A05B45"/>
    <w:rsid w:val="00A06250"/>
    <w:rsid w:val="00A065E3"/>
    <w:rsid w:val="00A06EF1"/>
    <w:rsid w:val="00A06FCE"/>
    <w:rsid w:val="00A07183"/>
    <w:rsid w:val="00A071E6"/>
    <w:rsid w:val="00A072F7"/>
    <w:rsid w:val="00A073FD"/>
    <w:rsid w:val="00A07965"/>
    <w:rsid w:val="00A101BB"/>
    <w:rsid w:val="00A105C1"/>
    <w:rsid w:val="00A105DB"/>
    <w:rsid w:val="00A10635"/>
    <w:rsid w:val="00A106D3"/>
    <w:rsid w:val="00A10D72"/>
    <w:rsid w:val="00A11145"/>
    <w:rsid w:val="00A1116E"/>
    <w:rsid w:val="00A112B3"/>
    <w:rsid w:val="00A112C1"/>
    <w:rsid w:val="00A1143E"/>
    <w:rsid w:val="00A117B7"/>
    <w:rsid w:val="00A1212C"/>
    <w:rsid w:val="00A12189"/>
    <w:rsid w:val="00A123A5"/>
    <w:rsid w:val="00A1243D"/>
    <w:rsid w:val="00A1262C"/>
    <w:rsid w:val="00A12701"/>
    <w:rsid w:val="00A12A5E"/>
    <w:rsid w:val="00A12B32"/>
    <w:rsid w:val="00A12D40"/>
    <w:rsid w:val="00A12E7B"/>
    <w:rsid w:val="00A12FAE"/>
    <w:rsid w:val="00A13A52"/>
    <w:rsid w:val="00A13AD7"/>
    <w:rsid w:val="00A13C8E"/>
    <w:rsid w:val="00A13F4B"/>
    <w:rsid w:val="00A13F54"/>
    <w:rsid w:val="00A1466B"/>
    <w:rsid w:val="00A14806"/>
    <w:rsid w:val="00A151D1"/>
    <w:rsid w:val="00A153FA"/>
    <w:rsid w:val="00A15676"/>
    <w:rsid w:val="00A1589F"/>
    <w:rsid w:val="00A158F4"/>
    <w:rsid w:val="00A15CD7"/>
    <w:rsid w:val="00A164CE"/>
    <w:rsid w:val="00A16523"/>
    <w:rsid w:val="00A16720"/>
    <w:rsid w:val="00A1674A"/>
    <w:rsid w:val="00A169A1"/>
    <w:rsid w:val="00A16E80"/>
    <w:rsid w:val="00A172C7"/>
    <w:rsid w:val="00A17396"/>
    <w:rsid w:val="00A17572"/>
    <w:rsid w:val="00A178B7"/>
    <w:rsid w:val="00A17B33"/>
    <w:rsid w:val="00A17C79"/>
    <w:rsid w:val="00A17D53"/>
    <w:rsid w:val="00A17E29"/>
    <w:rsid w:val="00A17E6F"/>
    <w:rsid w:val="00A17E93"/>
    <w:rsid w:val="00A20168"/>
    <w:rsid w:val="00A20404"/>
    <w:rsid w:val="00A20B45"/>
    <w:rsid w:val="00A20CE6"/>
    <w:rsid w:val="00A21144"/>
    <w:rsid w:val="00A2124C"/>
    <w:rsid w:val="00A2145F"/>
    <w:rsid w:val="00A21472"/>
    <w:rsid w:val="00A21970"/>
    <w:rsid w:val="00A21AE1"/>
    <w:rsid w:val="00A21E9D"/>
    <w:rsid w:val="00A220FA"/>
    <w:rsid w:val="00A221AC"/>
    <w:rsid w:val="00A221B7"/>
    <w:rsid w:val="00A22F8A"/>
    <w:rsid w:val="00A23165"/>
    <w:rsid w:val="00A2365E"/>
    <w:rsid w:val="00A23DD2"/>
    <w:rsid w:val="00A23EB9"/>
    <w:rsid w:val="00A23FA8"/>
    <w:rsid w:val="00A241DF"/>
    <w:rsid w:val="00A24F2C"/>
    <w:rsid w:val="00A2548F"/>
    <w:rsid w:val="00A25B90"/>
    <w:rsid w:val="00A25E3F"/>
    <w:rsid w:val="00A26084"/>
    <w:rsid w:val="00A2618E"/>
    <w:rsid w:val="00A264AA"/>
    <w:rsid w:val="00A26584"/>
    <w:rsid w:val="00A26AAF"/>
    <w:rsid w:val="00A26C0F"/>
    <w:rsid w:val="00A26EBB"/>
    <w:rsid w:val="00A275D2"/>
    <w:rsid w:val="00A27E5C"/>
    <w:rsid w:val="00A27E62"/>
    <w:rsid w:val="00A27F1A"/>
    <w:rsid w:val="00A3015A"/>
    <w:rsid w:val="00A30255"/>
    <w:rsid w:val="00A31200"/>
    <w:rsid w:val="00A31939"/>
    <w:rsid w:val="00A32166"/>
    <w:rsid w:val="00A3293E"/>
    <w:rsid w:val="00A32954"/>
    <w:rsid w:val="00A32CC4"/>
    <w:rsid w:val="00A32E40"/>
    <w:rsid w:val="00A332D6"/>
    <w:rsid w:val="00A335E2"/>
    <w:rsid w:val="00A339EF"/>
    <w:rsid w:val="00A3433F"/>
    <w:rsid w:val="00A34496"/>
    <w:rsid w:val="00A3465F"/>
    <w:rsid w:val="00A34783"/>
    <w:rsid w:val="00A35306"/>
    <w:rsid w:val="00A3590E"/>
    <w:rsid w:val="00A35A80"/>
    <w:rsid w:val="00A35D2F"/>
    <w:rsid w:val="00A36769"/>
    <w:rsid w:val="00A369EC"/>
    <w:rsid w:val="00A36B69"/>
    <w:rsid w:val="00A36BEC"/>
    <w:rsid w:val="00A37675"/>
    <w:rsid w:val="00A37BAD"/>
    <w:rsid w:val="00A400C0"/>
    <w:rsid w:val="00A402D0"/>
    <w:rsid w:val="00A40886"/>
    <w:rsid w:val="00A40B06"/>
    <w:rsid w:val="00A40BC1"/>
    <w:rsid w:val="00A40F1F"/>
    <w:rsid w:val="00A413A0"/>
    <w:rsid w:val="00A413E1"/>
    <w:rsid w:val="00A41847"/>
    <w:rsid w:val="00A42059"/>
    <w:rsid w:val="00A42136"/>
    <w:rsid w:val="00A42462"/>
    <w:rsid w:val="00A42645"/>
    <w:rsid w:val="00A426F9"/>
    <w:rsid w:val="00A43129"/>
    <w:rsid w:val="00A431A6"/>
    <w:rsid w:val="00A436CB"/>
    <w:rsid w:val="00A43AB7"/>
    <w:rsid w:val="00A43C9D"/>
    <w:rsid w:val="00A43CAC"/>
    <w:rsid w:val="00A448D3"/>
    <w:rsid w:val="00A44938"/>
    <w:rsid w:val="00A44943"/>
    <w:rsid w:val="00A44A22"/>
    <w:rsid w:val="00A44AAC"/>
    <w:rsid w:val="00A45570"/>
    <w:rsid w:val="00A4571E"/>
    <w:rsid w:val="00A45C44"/>
    <w:rsid w:val="00A45CF2"/>
    <w:rsid w:val="00A46009"/>
    <w:rsid w:val="00A46086"/>
    <w:rsid w:val="00A467A9"/>
    <w:rsid w:val="00A4712E"/>
    <w:rsid w:val="00A477C7"/>
    <w:rsid w:val="00A47B40"/>
    <w:rsid w:val="00A47FCA"/>
    <w:rsid w:val="00A50101"/>
    <w:rsid w:val="00A50306"/>
    <w:rsid w:val="00A50962"/>
    <w:rsid w:val="00A51037"/>
    <w:rsid w:val="00A51246"/>
    <w:rsid w:val="00A51CE1"/>
    <w:rsid w:val="00A522F8"/>
    <w:rsid w:val="00A5242D"/>
    <w:rsid w:val="00A526D7"/>
    <w:rsid w:val="00A52E6F"/>
    <w:rsid w:val="00A52EAA"/>
    <w:rsid w:val="00A53042"/>
    <w:rsid w:val="00A530D7"/>
    <w:rsid w:val="00A53BC7"/>
    <w:rsid w:val="00A53D53"/>
    <w:rsid w:val="00A53EC5"/>
    <w:rsid w:val="00A53FBF"/>
    <w:rsid w:val="00A54012"/>
    <w:rsid w:val="00A54349"/>
    <w:rsid w:val="00A54473"/>
    <w:rsid w:val="00A5455F"/>
    <w:rsid w:val="00A54D14"/>
    <w:rsid w:val="00A551B9"/>
    <w:rsid w:val="00A55318"/>
    <w:rsid w:val="00A5553B"/>
    <w:rsid w:val="00A55B3E"/>
    <w:rsid w:val="00A568B8"/>
    <w:rsid w:val="00A56B05"/>
    <w:rsid w:val="00A56F73"/>
    <w:rsid w:val="00A5707A"/>
    <w:rsid w:val="00A571D1"/>
    <w:rsid w:val="00A57648"/>
    <w:rsid w:val="00A57A97"/>
    <w:rsid w:val="00A57CAE"/>
    <w:rsid w:val="00A57DAC"/>
    <w:rsid w:val="00A57FF1"/>
    <w:rsid w:val="00A602D9"/>
    <w:rsid w:val="00A6047D"/>
    <w:rsid w:val="00A60604"/>
    <w:rsid w:val="00A60B38"/>
    <w:rsid w:val="00A610C6"/>
    <w:rsid w:val="00A618BB"/>
    <w:rsid w:val="00A621A0"/>
    <w:rsid w:val="00A62330"/>
    <w:rsid w:val="00A627B9"/>
    <w:rsid w:val="00A62A08"/>
    <w:rsid w:val="00A630E9"/>
    <w:rsid w:val="00A631F0"/>
    <w:rsid w:val="00A6327F"/>
    <w:rsid w:val="00A63E73"/>
    <w:rsid w:val="00A6493F"/>
    <w:rsid w:val="00A64DB0"/>
    <w:rsid w:val="00A650C2"/>
    <w:rsid w:val="00A656C0"/>
    <w:rsid w:val="00A658F6"/>
    <w:rsid w:val="00A65BBB"/>
    <w:rsid w:val="00A66469"/>
    <w:rsid w:val="00A665A4"/>
    <w:rsid w:val="00A66AAC"/>
    <w:rsid w:val="00A66D26"/>
    <w:rsid w:val="00A66D5C"/>
    <w:rsid w:val="00A66ECB"/>
    <w:rsid w:val="00A670B4"/>
    <w:rsid w:val="00A67458"/>
    <w:rsid w:val="00A679C6"/>
    <w:rsid w:val="00A67D28"/>
    <w:rsid w:val="00A70545"/>
    <w:rsid w:val="00A7062A"/>
    <w:rsid w:val="00A70FC6"/>
    <w:rsid w:val="00A7102B"/>
    <w:rsid w:val="00A71241"/>
    <w:rsid w:val="00A712AB"/>
    <w:rsid w:val="00A71347"/>
    <w:rsid w:val="00A713F0"/>
    <w:rsid w:val="00A71CD2"/>
    <w:rsid w:val="00A71CD4"/>
    <w:rsid w:val="00A71E89"/>
    <w:rsid w:val="00A7233D"/>
    <w:rsid w:val="00A729A6"/>
    <w:rsid w:val="00A72F33"/>
    <w:rsid w:val="00A73027"/>
    <w:rsid w:val="00A730CB"/>
    <w:rsid w:val="00A734FE"/>
    <w:rsid w:val="00A73829"/>
    <w:rsid w:val="00A73904"/>
    <w:rsid w:val="00A73B35"/>
    <w:rsid w:val="00A73C55"/>
    <w:rsid w:val="00A73DE4"/>
    <w:rsid w:val="00A73F36"/>
    <w:rsid w:val="00A7449B"/>
    <w:rsid w:val="00A74675"/>
    <w:rsid w:val="00A74CDC"/>
    <w:rsid w:val="00A75694"/>
    <w:rsid w:val="00A75736"/>
    <w:rsid w:val="00A766B6"/>
    <w:rsid w:val="00A76A54"/>
    <w:rsid w:val="00A772EF"/>
    <w:rsid w:val="00A776F6"/>
    <w:rsid w:val="00A779F1"/>
    <w:rsid w:val="00A77A41"/>
    <w:rsid w:val="00A77E31"/>
    <w:rsid w:val="00A80471"/>
    <w:rsid w:val="00A81033"/>
    <w:rsid w:val="00A8127E"/>
    <w:rsid w:val="00A81849"/>
    <w:rsid w:val="00A81B19"/>
    <w:rsid w:val="00A82030"/>
    <w:rsid w:val="00A820E0"/>
    <w:rsid w:val="00A82549"/>
    <w:rsid w:val="00A83105"/>
    <w:rsid w:val="00A8385F"/>
    <w:rsid w:val="00A839CB"/>
    <w:rsid w:val="00A84027"/>
    <w:rsid w:val="00A841E0"/>
    <w:rsid w:val="00A8436A"/>
    <w:rsid w:val="00A84B28"/>
    <w:rsid w:val="00A856B2"/>
    <w:rsid w:val="00A85865"/>
    <w:rsid w:val="00A85BF3"/>
    <w:rsid w:val="00A85DC7"/>
    <w:rsid w:val="00A86160"/>
    <w:rsid w:val="00A862C5"/>
    <w:rsid w:val="00A86A5B"/>
    <w:rsid w:val="00A86C65"/>
    <w:rsid w:val="00A877AF"/>
    <w:rsid w:val="00A8786E"/>
    <w:rsid w:val="00A87A1E"/>
    <w:rsid w:val="00A87A41"/>
    <w:rsid w:val="00A87BBC"/>
    <w:rsid w:val="00A87EAA"/>
    <w:rsid w:val="00A90749"/>
    <w:rsid w:val="00A90A5C"/>
    <w:rsid w:val="00A90BB9"/>
    <w:rsid w:val="00A90FCD"/>
    <w:rsid w:val="00A917FF"/>
    <w:rsid w:val="00A91CEF"/>
    <w:rsid w:val="00A9208B"/>
    <w:rsid w:val="00A920D9"/>
    <w:rsid w:val="00A923D5"/>
    <w:rsid w:val="00A924C8"/>
    <w:rsid w:val="00A925A7"/>
    <w:rsid w:val="00A925FA"/>
    <w:rsid w:val="00A92686"/>
    <w:rsid w:val="00A929A9"/>
    <w:rsid w:val="00A92C63"/>
    <w:rsid w:val="00A935E9"/>
    <w:rsid w:val="00A93A8E"/>
    <w:rsid w:val="00A93B08"/>
    <w:rsid w:val="00A93DC4"/>
    <w:rsid w:val="00A93FC3"/>
    <w:rsid w:val="00A94268"/>
    <w:rsid w:val="00A943D0"/>
    <w:rsid w:val="00A949A3"/>
    <w:rsid w:val="00A94CBE"/>
    <w:rsid w:val="00A94D97"/>
    <w:rsid w:val="00A9502E"/>
    <w:rsid w:val="00A9524A"/>
    <w:rsid w:val="00A95503"/>
    <w:rsid w:val="00A955E3"/>
    <w:rsid w:val="00A9584C"/>
    <w:rsid w:val="00A9594A"/>
    <w:rsid w:val="00A95C0C"/>
    <w:rsid w:val="00A964B0"/>
    <w:rsid w:val="00A96A7D"/>
    <w:rsid w:val="00A96F51"/>
    <w:rsid w:val="00A9731A"/>
    <w:rsid w:val="00A973A7"/>
    <w:rsid w:val="00A9745C"/>
    <w:rsid w:val="00A97532"/>
    <w:rsid w:val="00A977BD"/>
    <w:rsid w:val="00A97A9E"/>
    <w:rsid w:val="00A97C08"/>
    <w:rsid w:val="00A97E72"/>
    <w:rsid w:val="00AA0344"/>
    <w:rsid w:val="00AA0931"/>
    <w:rsid w:val="00AA0A45"/>
    <w:rsid w:val="00AA0C74"/>
    <w:rsid w:val="00AA1193"/>
    <w:rsid w:val="00AA18EC"/>
    <w:rsid w:val="00AA2527"/>
    <w:rsid w:val="00AA29CF"/>
    <w:rsid w:val="00AA32CA"/>
    <w:rsid w:val="00AA3738"/>
    <w:rsid w:val="00AA387B"/>
    <w:rsid w:val="00AA43B8"/>
    <w:rsid w:val="00AA44AF"/>
    <w:rsid w:val="00AA4506"/>
    <w:rsid w:val="00AA47EF"/>
    <w:rsid w:val="00AA4A6E"/>
    <w:rsid w:val="00AA51E7"/>
    <w:rsid w:val="00AA5493"/>
    <w:rsid w:val="00AA5C37"/>
    <w:rsid w:val="00AA66B5"/>
    <w:rsid w:val="00AA6773"/>
    <w:rsid w:val="00AA680C"/>
    <w:rsid w:val="00AA6831"/>
    <w:rsid w:val="00AA6890"/>
    <w:rsid w:val="00AA6C39"/>
    <w:rsid w:val="00AA7247"/>
    <w:rsid w:val="00AA75AB"/>
    <w:rsid w:val="00AA773D"/>
    <w:rsid w:val="00AA7850"/>
    <w:rsid w:val="00AA78BD"/>
    <w:rsid w:val="00AA7AF4"/>
    <w:rsid w:val="00AA7F0A"/>
    <w:rsid w:val="00AA7FD8"/>
    <w:rsid w:val="00AB0409"/>
    <w:rsid w:val="00AB06EB"/>
    <w:rsid w:val="00AB08DF"/>
    <w:rsid w:val="00AB0A76"/>
    <w:rsid w:val="00AB0C57"/>
    <w:rsid w:val="00AB1154"/>
    <w:rsid w:val="00AB16A6"/>
    <w:rsid w:val="00AB1739"/>
    <w:rsid w:val="00AB174F"/>
    <w:rsid w:val="00AB1778"/>
    <w:rsid w:val="00AB1A95"/>
    <w:rsid w:val="00AB1C1A"/>
    <w:rsid w:val="00AB1DB0"/>
    <w:rsid w:val="00AB2028"/>
    <w:rsid w:val="00AB205C"/>
    <w:rsid w:val="00AB2197"/>
    <w:rsid w:val="00AB22E8"/>
    <w:rsid w:val="00AB23FA"/>
    <w:rsid w:val="00AB24F6"/>
    <w:rsid w:val="00AB2832"/>
    <w:rsid w:val="00AB2B17"/>
    <w:rsid w:val="00AB2D5E"/>
    <w:rsid w:val="00AB2DCD"/>
    <w:rsid w:val="00AB3204"/>
    <w:rsid w:val="00AB37ED"/>
    <w:rsid w:val="00AB4468"/>
    <w:rsid w:val="00AB4B3D"/>
    <w:rsid w:val="00AB51BA"/>
    <w:rsid w:val="00AB569C"/>
    <w:rsid w:val="00AB5CCA"/>
    <w:rsid w:val="00AB5CCB"/>
    <w:rsid w:val="00AB6D24"/>
    <w:rsid w:val="00AB6ECC"/>
    <w:rsid w:val="00AB6F7F"/>
    <w:rsid w:val="00AB74A5"/>
    <w:rsid w:val="00AB7EAD"/>
    <w:rsid w:val="00AC016F"/>
    <w:rsid w:val="00AC03CC"/>
    <w:rsid w:val="00AC06F9"/>
    <w:rsid w:val="00AC0855"/>
    <w:rsid w:val="00AC107B"/>
    <w:rsid w:val="00AC1617"/>
    <w:rsid w:val="00AC1797"/>
    <w:rsid w:val="00AC17F6"/>
    <w:rsid w:val="00AC1CEF"/>
    <w:rsid w:val="00AC1F1C"/>
    <w:rsid w:val="00AC2378"/>
    <w:rsid w:val="00AC24DB"/>
    <w:rsid w:val="00AC2BCE"/>
    <w:rsid w:val="00AC2E3A"/>
    <w:rsid w:val="00AC31B5"/>
    <w:rsid w:val="00AC32A0"/>
    <w:rsid w:val="00AC3398"/>
    <w:rsid w:val="00AC34AE"/>
    <w:rsid w:val="00AC3B3E"/>
    <w:rsid w:val="00AC4039"/>
    <w:rsid w:val="00AC4087"/>
    <w:rsid w:val="00AC462F"/>
    <w:rsid w:val="00AC4769"/>
    <w:rsid w:val="00AC49B9"/>
    <w:rsid w:val="00AC4B43"/>
    <w:rsid w:val="00AC4E2D"/>
    <w:rsid w:val="00AC4F15"/>
    <w:rsid w:val="00AC50ED"/>
    <w:rsid w:val="00AC5389"/>
    <w:rsid w:val="00AC5515"/>
    <w:rsid w:val="00AC579B"/>
    <w:rsid w:val="00AC6ECE"/>
    <w:rsid w:val="00AC6F55"/>
    <w:rsid w:val="00AC7156"/>
    <w:rsid w:val="00AC7824"/>
    <w:rsid w:val="00AC782F"/>
    <w:rsid w:val="00AD00E7"/>
    <w:rsid w:val="00AD0436"/>
    <w:rsid w:val="00AD0502"/>
    <w:rsid w:val="00AD05F8"/>
    <w:rsid w:val="00AD0752"/>
    <w:rsid w:val="00AD0C7B"/>
    <w:rsid w:val="00AD0D6D"/>
    <w:rsid w:val="00AD0DC3"/>
    <w:rsid w:val="00AD123E"/>
    <w:rsid w:val="00AD172A"/>
    <w:rsid w:val="00AD1B04"/>
    <w:rsid w:val="00AD1FFF"/>
    <w:rsid w:val="00AD2472"/>
    <w:rsid w:val="00AD28DA"/>
    <w:rsid w:val="00AD2A95"/>
    <w:rsid w:val="00AD2AC5"/>
    <w:rsid w:val="00AD2E52"/>
    <w:rsid w:val="00AD2ED9"/>
    <w:rsid w:val="00AD339F"/>
    <w:rsid w:val="00AD3505"/>
    <w:rsid w:val="00AD361B"/>
    <w:rsid w:val="00AD3908"/>
    <w:rsid w:val="00AD3B89"/>
    <w:rsid w:val="00AD3FE7"/>
    <w:rsid w:val="00AD43C9"/>
    <w:rsid w:val="00AD446E"/>
    <w:rsid w:val="00AD4500"/>
    <w:rsid w:val="00AD4A13"/>
    <w:rsid w:val="00AD4B5B"/>
    <w:rsid w:val="00AD53D5"/>
    <w:rsid w:val="00AD53F5"/>
    <w:rsid w:val="00AD5E6F"/>
    <w:rsid w:val="00AD5FBF"/>
    <w:rsid w:val="00AD640B"/>
    <w:rsid w:val="00AD652C"/>
    <w:rsid w:val="00AD65EA"/>
    <w:rsid w:val="00AD66CD"/>
    <w:rsid w:val="00AD67B0"/>
    <w:rsid w:val="00AD6904"/>
    <w:rsid w:val="00AD6B44"/>
    <w:rsid w:val="00AD6D28"/>
    <w:rsid w:val="00AD6EF4"/>
    <w:rsid w:val="00AD7389"/>
    <w:rsid w:val="00AD7578"/>
    <w:rsid w:val="00AD78DB"/>
    <w:rsid w:val="00AE00D7"/>
    <w:rsid w:val="00AE0220"/>
    <w:rsid w:val="00AE047C"/>
    <w:rsid w:val="00AE06E1"/>
    <w:rsid w:val="00AE10E5"/>
    <w:rsid w:val="00AE1335"/>
    <w:rsid w:val="00AE135A"/>
    <w:rsid w:val="00AE1679"/>
    <w:rsid w:val="00AE1805"/>
    <w:rsid w:val="00AE1B1B"/>
    <w:rsid w:val="00AE1C3C"/>
    <w:rsid w:val="00AE218A"/>
    <w:rsid w:val="00AE242A"/>
    <w:rsid w:val="00AE2D5C"/>
    <w:rsid w:val="00AE37A2"/>
    <w:rsid w:val="00AE3AE9"/>
    <w:rsid w:val="00AE3D9F"/>
    <w:rsid w:val="00AE4271"/>
    <w:rsid w:val="00AE49D1"/>
    <w:rsid w:val="00AE4CA6"/>
    <w:rsid w:val="00AE4FE5"/>
    <w:rsid w:val="00AE531F"/>
    <w:rsid w:val="00AE532D"/>
    <w:rsid w:val="00AE53E6"/>
    <w:rsid w:val="00AE5522"/>
    <w:rsid w:val="00AE5D23"/>
    <w:rsid w:val="00AE60FF"/>
    <w:rsid w:val="00AE6EB6"/>
    <w:rsid w:val="00AE719B"/>
    <w:rsid w:val="00AE71D8"/>
    <w:rsid w:val="00AE75DF"/>
    <w:rsid w:val="00AE781D"/>
    <w:rsid w:val="00AE7D27"/>
    <w:rsid w:val="00AE7FCB"/>
    <w:rsid w:val="00AF09B6"/>
    <w:rsid w:val="00AF0F70"/>
    <w:rsid w:val="00AF0FEC"/>
    <w:rsid w:val="00AF1303"/>
    <w:rsid w:val="00AF1D60"/>
    <w:rsid w:val="00AF1FD8"/>
    <w:rsid w:val="00AF20E4"/>
    <w:rsid w:val="00AF21E4"/>
    <w:rsid w:val="00AF2854"/>
    <w:rsid w:val="00AF307E"/>
    <w:rsid w:val="00AF338A"/>
    <w:rsid w:val="00AF33F3"/>
    <w:rsid w:val="00AF3894"/>
    <w:rsid w:val="00AF3AD5"/>
    <w:rsid w:val="00AF3C2E"/>
    <w:rsid w:val="00AF40EA"/>
    <w:rsid w:val="00AF4271"/>
    <w:rsid w:val="00AF47FF"/>
    <w:rsid w:val="00AF4C53"/>
    <w:rsid w:val="00AF4D0C"/>
    <w:rsid w:val="00AF4EC7"/>
    <w:rsid w:val="00AF6CC7"/>
    <w:rsid w:val="00AF717B"/>
    <w:rsid w:val="00AF73C7"/>
    <w:rsid w:val="00AF7498"/>
    <w:rsid w:val="00AF7666"/>
    <w:rsid w:val="00AF76FD"/>
    <w:rsid w:val="00AF77D3"/>
    <w:rsid w:val="00AF7869"/>
    <w:rsid w:val="00AF79C7"/>
    <w:rsid w:val="00AF7E32"/>
    <w:rsid w:val="00AF7E35"/>
    <w:rsid w:val="00AF7FB5"/>
    <w:rsid w:val="00B00503"/>
    <w:rsid w:val="00B00BE2"/>
    <w:rsid w:val="00B00CCF"/>
    <w:rsid w:val="00B012E4"/>
    <w:rsid w:val="00B01814"/>
    <w:rsid w:val="00B01BBD"/>
    <w:rsid w:val="00B0210D"/>
    <w:rsid w:val="00B022DF"/>
    <w:rsid w:val="00B028A8"/>
    <w:rsid w:val="00B02938"/>
    <w:rsid w:val="00B03340"/>
    <w:rsid w:val="00B033FF"/>
    <w:rsid w:val="00B03588"/>
    <w:rsid w:val="00B03896"/>
    <w:rsid w:val="00B048D6"/>
    <w:rsid w:val="00B04A11"/>
    <w:rsid w:val="00B04C96"/>
    <w:rsid w:val="00B0562D"/>
    <w:rsid w:val="00B06214"/>
    <w:rsid w:val="00B06B5E"/>
    <w:rsid w:val="00B06B83"/>
    <w:rsid w:val="00B06C54"/>
    <w:rsid w:val="00B06C57"/>
    <w:rsid w:val="00B0738A"/>
    <w:rsid w:val="00B07414"/>
    <w:rsid w:val="00B07DED"/>
    <w:rsid w:val="00B103F5"/>
    <w:rsid w:val="00B106F8"/>
    <w:rsid w:val="00B10802"/>
    <w:rsid w:val="00B10B9B"/>
    <w:rsid w:val="00B10C67"/>
    <w:rsid w:val="00B10F5B"/>
    <w:rsid w:val="00B10FF6"/>
    <w:rsid w:val="00B114D4"/>
    <w:rsid w:val="00B11C18"/>
    <w:rsid w:val="00B11EA5"/>
    <w:rsid w:val="00B11FA5"/>
    <w:rsid w:val="00B12021"/>
    <w:rsid w:val="00B121F8"/>
    <w:rsid w:val="00B12F65"/>
    <w:rsid w:val="00B136DD"/>
    <w:rsid w:val="00B13C57"/>
    <w:rsid w:val="00B13F86"/>
    <w:rsid w:val="00B14633"/>
    <w:rsid w:val="00B1477E"/>
    <w:rsid w:val="00B14C2F"/>
    <w:rsid w:val="00B15333"/>
    <w:rsid w:val="00B155A9"/>
    <w:rsid w:val="00B159EE"/>
    <w:rsid w:val="00B15D34"/>
    <w:rsid w:val="00B15EDE"/>
    <w:rsid w:val="00B15F05"/>
    <w:rsid w:val="00B161E3"/>
    <w:rsid w:val="00B16210"/>
    <w:rsid w:val="00B162DC"/>
    <w:rsid w:val="00B1642B"/>
    <w:rsid w:val="00B16B1C"/>
    <w:rsid w:val="00B170B7"/>
    <w:rsid w:val="00B178C8"/>
    <w:rsid w:val="00B17D04"/>
    <w:rsid w:val="00B17EA3"/>
    <w:rsid w:val="00B17F1F"/>
    <w:rsid w:val="00B20505"/>
    <w:rsid w:val="00B2060D"/>
    <w:rsid w:val="00B20653"/>
    <w:rsid w:val="00B206DC"/>
    <w:rsid w:val="00B20C31"/>
    <w:rsid w:val="00B2114E"/>
    <w:rsid w:val="00B223A6"/>
    <w:rsid w:val="00B24040"/>
    <w:rsid w:val="00B241BA"/>
    <w:rsid w:val="00B24213"/>
    <w:rsid w:val="00B2425B"/>
    <w:rsid w:val="00B246DB"/>
    <w:rsid w:val="00B24743"/>
    <w:rsid w:val="00B248E7"/>
    <w:rsid w:val="00B24AA8"/>
    <w:rsid w:val="00B24BCF"/>
    <w:rsid w:val="00B24BE8"/>
    <w:rsid w:val="00B24E11"/>
    <w:rsid w:val="00B2540F"/>
    <w:rsid w:val="00B254B2"/>
    <w:rsid w:val="00B25872"/>
    <w:rsid w:val="00B2587C"/>
    <w:rsid w:val="00B25A1E"/>
    <w:rsid w:val="00B25B46"/>
    <w:rsid w:val="00B25FAD"/>
    <w:rsid w:val="00B26060"/>
    <w:rsid w:val="00B260A1"/>
    <w:rsid w:val="00B26300"/>
    <w:rsid w:val="00B2642B"/>
    <w:rsid w:val="00B26572"/>
    <w:rsid w:val="00B26582"/>
    <w:rsid w:val="00B266C0"/>
    <w:rsid w:val="00B267EE"/>
    <w:rsid w:val="00B26932"/>
    <w:rsid w:val="00B269B5"/>
    <w:rsid w:val="00B26BFE"/>
    <w:rsid w:val="00B26C78"/>
    <w:rsid w:val="00B2704B"/>
    <w:rsid w:val="00B2711D"/>
    <w:rsid w:val="00B27AF0"/>
    <w:rsid w:val="00B300F3"/>
    <w:rsid w:val="00B306F6"/>
    <w:rsid w:val="00B311E5"/>
    <w:rsid w:val="00B3175A"/>
    <w:rsid w:val="00B31AD9"/>
    <w:rsid w:val="00B31E63"/>
    <w:rsid w:val="00B31EB5"/>
    <w:rsid w:val="00B31F0F"/>
    <w:rsid w:val="00B323CF"/>
    <w:rsid w:val="00B32A46"/>
    <w:rsid w:val="00B32CD3"/>
    <w:rsid w:val="00B32DB7"/>
    <w:rsid w:val="00B32F7A"/>
    <w:rsid w:val="00B32FCD"/>
    <w:rsid w:val="00B332F5"/>
    <w:rsid w:val="00B33563"/>
    <w:rsid w:val="00B33587"/>
    <w:rsid w:val="00B339F3"/>
    <w:rsid w:val="00B33C3C"/>
    <w:rsid w:val="00B34424"/>
    <w:rsid w:val="00B349D3"/>
    <w:rsid w:val="00B34E64"/>
    <w:rsid w:val="00B351CE"/>
    <w:rsid w:val="00B35305"/>
    <w:rsid w:val="00B35434"/>
    <w:rsid w:val="00B355FB"/>
    <w:rsid w:val="00B35946"/>
    <w:rsid w:val="00B359B2"/>
    <w:rsid w:val="00B35FAE"/>
    <w:rsid w:val="00B364F6"/>
    <w:rsid w:val="00B36ADA"/>
    <w:rsid w:val="00B36D65"/>
    <w:rsid w:val="00B36FDC"/>
    <w:rsid w:val="00B3704B"/>
    <w:rsid w:val="00B3768F"/>
    <w:rsid w:val="00B377C6"/>
    <w:rsid w:val="00B37831"/>
    <w:rsid w:val="00B379A1"/>
    <w:rsid w:val="00B37DFF"/>
    <w:rsid w:val="00B4016B"/>
    <w:rsid w:val="00B4020C"/>
    <w:rsid w:val="00B4069E"/>
    <w:rsid w:val="00B40D7B"/>
    <w:rsid w:val="00B40EAA"/>
    <w:rsid w:val="00B40F07"/>
    <w:rsid w:val="00B40FF7"/>
    <w:rsid w:val="00B41BC7"/>
    <w:rsid w:val="00B41D06"/>
    <w:rsid w:val="00B42159"/>
    <w:rsid w:val="00B422DF"/>
    <w:rsid w:val="00B42F6C"/>
    <w:rsid w:val="00B431F5"/>
    <w:rsid w:val="00B43460"/>
    <w:rsid w:val="00B43B30"/>
    <w:rsid w:val="00B44522"/>
    <w:rsid w:val="00B4454D"/>
    <w:rsid w:val="00B44559"/>
    <w:rsid w:val="00B44629"/>
    <w:rsid w:val="00B44F33"/>
    <w:rsid w:val="00B451D0"/>
    <w:rsid w:val="00B457D3"/>
    <w:rsid w:val="00B45FF1"/>
    <w:rsid w:val="00B4633E"/>
    <w:rsid w:val="00B46E70"/>
    <w:rsid w:val="00B478A1"/>
    <w:rsid w:val="00B47CAA"/>
    <w:rsid w:val="00B5003B"/>
    <w:rsid w:val="00B50AC9"/>
    <w:rsid w:val="00B50B23"/>
    <w:rsid w:val="00B50CEF"/>
    <w:rsid w:val="00B50E03"/>
    <w:rsid w:val="00B510FF"/>
    <w:rsid w:val="00B5186A"/>
    <w:rsid w:val="00B51DD4"/>
    <w:rsid w:val="00B5211C"/>
    <w:rsid w:val="00B53050"/>
    <w:rsid w:val="00B53473"/>
    <w:rsid w:val="00B537C4"/>
    <w:rsid w:val="00B537D5"/>
    <w:rsid w:val="00B539AF"/>
    <w:rsid w:val="00B543D4"/>
    <w:rsid w:val="00B546C9"/>
    <w:rsid w:val="00B548BF"/>
    <w:rsid w:val="00B54B85"/>
    <w:rsid w:val="00B55637"/>
    <w:rsid w:val="00B55BB2"/>
    <w:rsid w:val="00B55FA3"/>
    <w:rsid w:val="00B561A4"/>
    <w:rsid w:val="00B56254"/>
    <w:rsid w:val="00B5627B"/>
    <w:rsid w:val="00B5648E"/>
    <w:rsid w:val="00B567E6"/>
    <w:rsid w:val="00B5687C"/>
    <w:rsid w:val="00B56913"/>
    <w:rsid w:val="00B569E0"/>
    <w:rsid w:val="00B56A40"/>
    <w:rsid w:val="00B57115"/>
    <w:rsid w:val="00B574BA"/>
    <w:rsid w:val="00B6082F"/>
    <w:rsid w:val="00B60C6F"/>
    <w:rsid w:val="00B60E63"/>
    <w:rsid w:val="00B6162E"/>
    <w:rsid w:val="00B61D3F"/>
    <w:rsid w:val="00B624FE"/>
    <w:rsid w:val="00B629CE"/>
    <w:rsid w:val="00B62FAC"/>
    <w:rsid w:val="00B63243"/>
    <w:rsid w:val="00B63CB1"/>
    <w:rsid w:val="00B63F02"/>
    <w:rsid w:val="00B640B3"/>
    <w:rsid w:val="00B6429A"/>
    <w:rsid w:val="00B643E4"/>
    <w:rsid w:val="00B646E4"/>
    <w:rsid w:val="00B648B4"/>
    <w:rsid w:val="00B6491E"/>
    <w:rsid w:val="00B64D87"/>
    <w:rsid w:val="00B65024"/>
    <w:rsid w:val="00B6525F"/>
    <w:rsid w:val="00B65511"/>
    <w:rsid w:val="00B65655"/>
    <w:rsid w:val="00B6572F"/>
    <w:rsid w:val="00B65B9E"/>
    <w:rsid w:val="00B65E7F"/>
    <w:rsid w:val="00B65F62"/>
    <w:rsid w:val="00B662EB"/>
    <w:rsid w:val="00B66346"/>
    <w:rsid w:val="00B6646A"/>
    <w:rsid w:val="00B664F2"/>
    <w:rsid w:val="00B66911"/>
    <w:rsid w:val="00B66AD0"/>
    <w:rsid w:val="00B673E0"/>
    <w:rsid w:val="00B67A7A"/>
    <w:rsid w:val="00B7020A"/>
    <w:rsid w:val="00B705B5"/>
    <w:rsid w:val="00B7087E"/>
    <w:rsid w:val="00B70D32"/>
    <w:rsid w:val="00B70FD5"/>
    <w:rsid w:val="00B718BD"/>
    <w:rsid w:val="00B71B45"/>
    <w:rsid w:val="00B71D7F"/>
    <w:rsid w:val="00B71F49"/>
    <w:rsid w:val="00B71F54"/>
    <w:rsid w:val="00B72D01"/>
    <w:rsid w:val="00B7302A"/>
    <w:rsid w:val="00B73F39"/>
    <w:rsid w:val="00B7434F"/>
    <w:rsid w:val="00B743B8"/>
    <w:rsid w:val="00B7475E"/>
    <w:rsid w:val="00B747C5"/>
    <w:rsid w:val="00B74941"/>
    <w:rsid w:val="00B74B24"/>
    <w:rsid w:val="00B759DD"/>
    <w:rsid w:val="00B75C3D"/>
    <w:rsid w:val="00B75C9E"/>
    <w:rsid w:val="00B75D69"/>
    <w:rsid w:val="00B763D5"/>
    <w:rsid w:val="00B76732"/>
    <w:rsid w:val="00B76BFA"/>
    <w:rsid w:val="00B76FA1"/>
    <w:rsid w:val="00B77179"/>
    <w:rsid w:val="00B7770F"/>
    <w:rsid w:val="00B77979"/>
    <w:rsid w:val="00B77AD4"/>
    <w:rsid w:val="00B77CCB"/>
    <w:rsid w:val="00B8006C"/>
    <w:rsid w:val="00B8044B"/>
    <w:rsid w:val="00B8080E"/>
    <w:rsid w:val="00B80E3E"/>
    <w:rsid w:val="00B8101A"/>
    <w:rsid w:val="00B8115D"/>
    <w:rsid w:val="00B81638"/>
    <w:rsid w:val="00B819B3"/>
    <w:rsid w:val="00B81E86"/>
    <w:rsid w:val="00B821B4"/>
    <w:rsid w:val="00B82283"/>
    <w:rsid w:val="00B8235D"/>
    <w:rsid w:val="00B82408"/>
    <w:rsid w:val="00B82A9D"/>
    <w:rsid w:val="00B82EA9"/>
    <w:rsid w:val="00B82FA4"/>
    <w:rsid w:val="00B831B0"/>
    <w:rsid w:val="00B831FC"/>
    <w:rsid w:val="00B83841"/>
    <w:rsid w:val="00B838B5"/>
    <w:rsid w:val="00B83AF4"/>
    <w:rsid w:val="00B83B0E"/>
    <w:rsid w:val="00B83BFA"/>
    <w:rsid w:val="00B83C61"/>
    <w:rsid w:val="00B8458E"/>
    <w:rsid w:val="00B84CFD"/>
    <w:rsid w:val="00B84F58"/>
    <w:rsid w:val="00B8515A"/>
    <w:rsid w:val="00B85DD7"/>
    <w:rsid w:val="00B85DFA"/>
    <w:rsid w:val="00B86BBB"/>
    <w:rsid w:val="00B871DA"/>
    <w:rsid w:val="00B87722"/>
    <w:rsid w:val="00B877AD"/>
    <w:rsid w:val="00B87B34"/>
    <w:rsid w:val="00B87F3E"/>
    <w:rsid w:val="00B87F88"/>
    <w:rsid w:val="00B901FB"/>
    <w:rsid w:val="00B9035C"/>
    <w:rsid w:val="00B904C9"/>
    <w:rsid w:val="00B90785"/>
    <w:rsid w:val="00B90B9F"/>
    <w:rsid w:val="00B90EE3"/>
    <w:rsid w:val="00B91836"/>
    <w:rsid w:val="00B9199B"/>
    <w:rsid w:val="00B91B29"/>
    <w:rsid w:val="00B91D66"/>
    <w:rsid w:val="00B91E21"/>
    <w:rsid w:val="00B91E80"/>
    <w:rsid w:val="00B9210F"/>
    <w:rsid w:val="00B92438"/>
    <w:rsid w:val="00B924C4"/>
    <w:rsid w:val="00B925EC"/>
    <w:rsid w:val="00B92653"/>
    <w:rsid w:val="00B92BA2"/>
    <w:rsid w:val="00B92BD0"/>
    <w:rsid w:val="00B92D1B"/>
    <w:rsid w:val="00B93493"/>
    <w:rsid w:val="00B93715"/>
    <w:rsid w:val="00B93BE6"/>
    <w:rsid w:val="00B93F38"/>
    <w:rsid w:val="00B94054"/>
    <w:rsid w:val="00B945CD"/>
    <w:rsid w:val="00B9510A"/>
    <w:rsid w:val="00B95717"/>
    <w:rsid w:val="00B957E4"/>
    <w:rsid w:val="00B95801"/>
    <w:rsid w:val="00B9613F"/>
    <w:rsid w:val="00B964EE"/>
    <w:rsid w:val="00B96852"/>
    <w:rsid w:val="00B971E6"/>
    <w:rsid w:val="00B97723"/>
    <w:rsid w:val="00B97790"/>
    <w:rsid w:val="00BA055A"/>
    <w:rsid w:val="00BA0983"/>
    <w:rsid w:val="00BA0DBC"/>
    <w:rsid w:val="00BA102B"/>
    <w:rsid w:val="00BA13D0"/>
    <w:rsid w:val="00BA18C2"/>
    <w:rsid w:val="00BA1F67"/>
    <w:rsid w:val="00BA27A7"/>
    <w:rsid w:val="00BA2A9F"/>
    <w:rsid w:val="00BA2BA6"/>
    <w:rsid w:val="00BA308F"/>
    <w:rsid w:val="00BA31BA"/>
    <w:rsid w:val="00BA3367"/>
    <w:rsid w:val="00BA33E0"/>
    <w:rsid w:val="00BA3755"/>
    <w:rsid w:val="00BA38FA"/>
    <w:rsid w:val="00BA3AD5"/>
    <w:rsid w:val="00BA3EF9"/>
    <w:rsid w:val="00BA3FA3"/>
    <w:rsid w:val="00BA4F66"/>
    <w:rsid w:val="00BA5078"/>
    <w:rsid w:val="00BA529C"/>
    <w:rsid w:val="00BA5564"/>
    <w:rsid w:val="00BA5735"/>
    <w:rsid w:val="00BA5A1E"/>
    <w:rsid w:val="00BA5EC6"/>
    <w:rsid w:val="00BA5EE0"/>
    <w:rsid w:val="00BA6127"/>
    <w:rsid w:val="00BA68DE"/>
    <w:rsid w:val="00BA697E"/>
    <w:rsid w:val="00BA69BC"/>
    <w:rsid w:val="00BA69E4"/>
    <w:rsid w:val="00BA6BA9"/>
    <w:rsid w:val="00BA6E7E"/>
    <w:rsid w:val="00BA6F3A"/>
    <w:rsid w:val="00BA7371"/>
    <w:rsid w:val="00BA7ABF"/>
    <w:rsid w:val="00BA7AD0"/>
    <w:rsid w:val="00BA7BC7"/>
    <w:rsid w:val="00BA7F75"/>
    <w:rsid w:val="00BB08B1"/>
    <w:rsid w:val="00BB0F32"/>
    <w:rsid w:val="00BB154F"/>
    <w:rsid w:val="00BB1F61"/>
    <w:rsid w:val="00BB223A"/>
    <w:rsid w:val="00BB24BA"/>
    <w:rsid w:val="00BB2522"/>
    <w:rsid w:val="00BB26B2"/>
    <w:rsid w:val="00BB2F71"/>
    <w:rsid w:val="00BB305A"/>
    <w:rsid w:val="00BB33DE"/>
    <w:rsid w:val="00BB388E"/>
    <w:rsid w:val="00BB3D47"/>
    <w:rsid w:val="00BB4057"/>
    <w:rsid w:val="00BB4352"/>
    <w:rsid w:val="00BB44FA"/>
    <w:rsid w:val="00BB4632"/>
    <w:rsid w:val="00BB4705"/>
    <w:rsid w:val="00BB4C9F"/>
    <w:rsid w:val="00BB4D2F"/>
    <w:rsid w:val="00BB4EF8"/>
    <w:rsid w:val="00BB4FC1"/>
    <w:rsid w:val="00BB5867"/>
    <w:rsid w:val="00BB5A5B"/>
    <w:rsid w:val="00BB62B0"/>
    <w:rsid w:val="00BB6697"/>
    <w:rsid w:val="00BB67B5"/>
    <w:rsid w:val="00BB69BB"/>
    <w:rsid w:val="00BB7020"/>
    <w:rsid w:val="00BB7208"/>
    <w:rsid w:val="00BB729E"/>
    <w:rsid w:val="00BB74FC"/>
    <w:rsid w:val="00BB7986"/>
    <w:rsid w:val="00BB7B59"/>
    <w:rsid w:val="00BB7D7D"/>
    <w:rsid w:val="00BC00BF"/>
    <w:rsid w:val="00BC039E"/>
    <w:rsid w:val="00BC0E3D"/>
    <w:rsid w:val="00BC1822"/>
    <w:rsid w:val="00BC187A"/>
    <w:rsid w:val="00BC1928"/>
    <w:rsid w:val="00BC1B6C"/>
    <w:rsid w:val="00BC1E2B"/>
    <w:rsid w:val="00BC22B8"/>
    <w:rsid w:val="00BC23A0"/>
    <w:rsid w:val="00BC28B9"/>
    <w:rsid w:val="00BC2C38"/>
    <w:rsid w:val="00BC2C6D"/>
    <w:rsid w:val="00BC3625"/>
    <w:rsid w:val="00BC378D"/>
    <w:rsid w:val="00BC3A2D"/>
    <w:rsid w:val="00BC3A5A"/>
    <w:rsid w:val="00BC3B61"/>
    <w:rsid w:val="00BC3FB2"/>
    <w:rsid w:val="00BC40A8"/>
    <w:rsid w:val="00BC40FE"/>
    <w:rsid w:val="00BC41FC"/>
    <w:rsid w:val="00BC4482"/>
    <w:rsid w:val="00BC4B04"/>
    <w:rsid w:val="00BC4E16"/>
    <w:rsid w:val="00BC50C2"/>
    <w:rsid w:val="00BC5125"/>
    <w:rsid w:val="00BC522F"/>
    <w:rsid w:val="00BC5351"/>
    <w:rsid w:val="00BC5505"/>
    <w:rsid w:val="00BC5676"/>
    <w:rsid w:val="00BC570F"/>
    <w:rsid w:val="00BC589B"/>
    <w:rsid w:val="00BC5EB0"/>
    <w:rsid w:val="00BC64AA"/>
    <w:rsid w:val="00BC6814"/>
    <w:rsid w:val="00BC6AD6"/>
    <w:rsid w:val="00BC6FDF"/>
    <w:rsid w:val="00BC7A07"/>
    <w:rsid w:val="00BC7E9A"/>
    <w:rsid w:val="00BD0867"/>
    <w:rsid w:val="00BD08DF"/>
    <w:rsid w:val="00BD0AD6"/>
    <w:rsid w:val="00BD0E4D"/>
    <w:rsid w:val="00BD119C"/>
    <w:rsid w:val="00BD13F4"/>
    <w:rsid w:val="00BD15DC"/>
    <w:rsid w:val="00BD25D0"/>
    <w:rsid w:val="00BD265D"/>
    <w:rsid w:val="00BD2CF3"/>
    <w:rsid w:val="00BD2D72"/>
    <w:rsid w:val="00BD2E19"/>
    <w:rsid w:val="00BD2F07"/>
    <w:rsid w:val="00BD3042"/>
    <w:rsid w:val="00BD3170"/>
    <w:rsid w:val="00BD31A4"/>
    <w:rsid w:val="00BD3502"/>
    <w:rsid w:val="00BD3807"/>
    <w:rsid w:val="00BD395E"/>
    <w:rsid w:val="00BD39CD"/>
    <w:rsid w:val="00BD3B5A"/>
    <w:rsid w:val="00BD3D64"/>
    <w:rsid w:val="00BD3DA5"/>
    <w:rsid w:val="00BD43EB"/>
    <w:rsid w:val="00BD4BB9"/>
    <w:rsid w:val="00BD51C9"/>
    <w:rsid w:val="00BD5931"/>
    <w:rsid w:val="00BD5A3D"/>
    <w:rsid w:val="00BD5A99"/>
    <w:rsid w:val="00BD5B5E"/>
    <w:rsid w:val="00BD5B76"/>
    <w:rsid w:val="00BD6400"/>
    <w:rsid w:val="00BD6433"/>
    <w:rsid w:val="00BD67D1"/>
    <w:rsid w:val="00BD6D08"/>
    <w:rsid w:val="00BD6F4E"/>
    <w:rsid w:val="00BD71FE"/>
    <w:rsid w:val="00BD7216"/>
    <w:rsid w:val="00BD7578"/>
    <w:rsid w:val="00BD7C37"/>
    <w:rsid w:val="00BE00F3"/>
    <w:rsid w:val="00BE03D6"/>
    <w:rsid w:val="00BE04A2"/>
    <w:rsid w:val="00BE08A6"/>
    <w:rsid w:val="00BE0B6F"/>
    <w:rsid w:val="00BE0C78"/>
    <w:rsid w:val="00BE0DFB"/>
    <w:rsid w:val="00BE105F"/>
    <w:rsid w:val="00BE1375"/>
    <w:rsid w:val="00BE18C8"/>
    <w:rsid w:val="00BE1DAC"/>
    <w:rsid w:val="00BE1F37"/>
    <w:rsid w:val="00BE1F9E"/>
    <w:rsid w:val="00BE2196"/>
    <w:rsid w:val="00BE23C9"/>
    <w:rsid w:val="00BE2749"/>
    <w:rsid w:val="00BE2AAD"/>
    <w:rsid w:val="00BE2BB6"/>
    <w:rsid w:val="00BE2DAC"/>
    <w:rsid w:val="00BE2EA3"/>
    <w:rsid w:val="00BE3501"/>
    <w:rsid w:val="00BE3660"/>
    <w:rsid w:val="00BE39FD"/>
    <w:rsid w:val="00BE3A1B"/>
    <w:rsid w:val="00BE4128"/>
    <w:rsid w:val="00BE41BD"/>
    <w:rsid w:val="00BE45E3"/>
    <w:rsid w:val="00BE4706"/>
    <w:rsid w:val="00BE470E"/>
    <w:rsid w:val="00BE4718"/>
    <w:rsid w:val="00BE4990"/>
    <w:rsid w:val="00BE4C2B"/>
    <w:rsid w:val="00BE4D1B"/>
    <w:rsid w:val="00BE5186"/>
    <w:rsid w:val="00BE54E1"/>
    <w:rsid w:val="00BE55B4"/>
    <w:rsid w:val="00BE5C6E"/>
    <w:rsid w:val="00BE5EB0"/>
    <w:rsid w:val="00BE6020"/>
    <w:rsid w:val="00BE634C"/>
    <w:rsid w:val="00BE67FD"/>
    <w:rsid w:val="00BE680E"/>
    <w:rsid w:val="00BE69BB"/>
    <w:rsid w:val="00BE6ECD"/>
    <w:rsid w:val="00BE6F2E"/>
    <w:rsid w:val="00BE7237"/>
    <w:rsid w:val="00BE754F"/>
    <w:rsid w:val="00BE79EC"/>
    <w:rsid w:val="00BE7BBD"/>
    <w:rsid w:val="00BE7C33"/>
    <w:rsid w:val="00BF0364"/>
    <w:rsid w:val="00BF03C3"/>
    <w:rsid w:val="00BF09CF"/>
    <w:rsid w:val="00BF0CC1"/>
    <w:rsid w:val="00BF0F57"/>
    <w:rsid w:val="00BF165D"/>
    <w:rsid w:val="00BF1A30"/>
    <w:rsid w:val="00BF20DB"/>
    <w:rsid w:val="00BF248D"/>
    <w:rsid w:val="00BF2643"/>
    <w:rsid w:val="00BF2893"/>
    <w:rsid w:val="00BF2DDC"/>
    <w:rsid w:val="00BF37A4"/>
    <w:rsid w:val="00BF3899"/>
    <w:rsid w:val="00BF3B95"/>
    <w:rsid w:val="00BF3C69"/>
    <w:rsid w:val="00BF43E8"/>
    <w:rsid w:val="00BF481E"/>
    <w:rsid w:val="00BF498E"/>
    <w:rsid w:val="00BF49A0"/>
    <w:rsid w:val="00BF4E96"/>
    <w:rsid w:val="00BF5688"/>
    <w:rsid w:val="00BF57C7"/>
    <w:rsid w:val="00BF5C65"/>
    <w:rsid w:val="00BF5F9D"/>
    <w:rsid w:val="00BF6638"/>
    <w:rsid w:val="00BF676E"/>
    <w:rsid w:val="00BF6D55"/>
    <w:rsid w:val="00BF72A0"/>
    <w:rsid w:val="00BF72E2"/>
    <w:rsid w:val="00BF73E8"/>
    <w:rsid w:val="00BF77B4"/>
    <w:rsid w:val="00BF7A10"/>
    <w:rsid w:val="00BF7F36"/>
    <w:rsid w:val="00C0031B"/>
    <w:rsid w:val="00C007C9"/>
    <w:rsid w:val="00C00855"/>
    <w:rsid w:val="00C00A19"/>
    <w:rsid w:val="00C00BB4"/>
    <w:rsid w:val="00C00D1A"/>
    <w:rsid w:val="00C00E54"/>
    <w:rsid w:val="00C00F1D"/>
    <w:rsid w:val="00C012A6"/>
    <w:rsid w:val="00C01627"/>
    <w:rsid w:val="00C016D7"/>
    <w:rsid w:val="00C016F5"/>
    <w:rsid w:val="00C01763"/>
    <w:rsid w:val="00C01853"/>
    <w:rsid w:val="00C01862"/>
    <w:rsid w:val="00C01FC2"/>
    <w:rsid w:val="00C026F2"/>
    <w:rsid w:val="00C02C0E"/>
    <w:rsid w:val="00C02C9C"/>
    <w:rsid w:val="00C02CA7"/>
    <w:rsid w:val="00C02DDB"/>
    <w:rsid w:val="00C02ED1"/>
    <w:rsid w:val="00C02FE5"/>
    <w:rsid w:val="00C03784"/>
    <w:rsid w:val="00C03D32"/>
    <w:rsid w:val="00C03D34"/>
    <w:rsid w:val="00C042FB"/>
    <w:rsid w:val="00C043C0"/>
    <w:rsid w:val="00C0458F"/>
    <w:rsid w:val="00C04AFF"/>
    <w:rsid w:val="00C04D23"/>
    <w:rsid w:val="00C04E7C"/>
    <w:rsid w:val="00C04EC2"/>
    <w:rsid w:val="00C05103"/>
    <w:rsid w:val="00C0555A"/>
    <w:rsid w:val="00C0588D"/>
    <w:rsid w:val="00C058F8"/>
    <w:rsid w:val="00C059B4"/>
    <w:rsid w:val="00C05C52"/>
    <w:rsid w:val="00C066F2"/>
    <w:rsid w:val="00C06729"/>
    <w:rsid w:val="00C06A11"/>
    <w:rsid w:val="00C0702D"/>
    <w:rsid w:val="00C07820"/>
    <w:rsid w:val="00C07964"/>
    <w:rsid w:val="00C10097"/>
    <w:rsid w:val="00C10284"/>
    <w:rsid w:val="00C1074E"/>
    <w:rsid w:val="00C10F44"/>
    <w:rsid w:val="00C119D6"/>
    <w:rsid w:val="00C11BE6"/>
    <w:rsid w:val="00C11FEF"/>
    <w:rsid w:val="00C1248C"/>
    <w:rsid w:val="00C1249D"/>
    <w:rsid w:val="00C1299E"/>
    <w:rsid w:val="00C12AD0"/>
    <w:rsid w:val="00C12F76"/>
    <w:rsid w:val="00C12FEC"/>
    <w:rsid w:val="00C13116"/>
    <w:rsid w:val="00C131A7"/>
    <w:rsid w:val="00C132D7"/>
    <w:rsid w:val="00C139FE"/>
    <w:rsid w:val="00C13C88"/>
    <w:rsid w:val="00C13E3F"/>
    <w:rsid w:val="00C13FB3"/>
    <w:rsid w:val="00C1445B"/>
    <w:rsid w:val="00C147DA"/>
    <w:rsid w:val="00C149BA"/>
    <w:rsid w:val="00C149BC"/>
    <w:rsid w:val="00C15616"/>
    <w:rsid w:val="00C156B3"/>
    <w:rsid w:val="00C158DE"/>
    <w:rsid w:val="00C15906"/>
    <w:rsid w:val="00C15922"/>
    <w:rsid w:val="00C15AAF"/>
    <w:rsid w:val="00C15DA4"/>
    <w:rsid w:val="00C16522"/>
    <w:rsid w:val="00C169F2"/>
    <w:rsid w:val="00C16EBD"/>
    <w:rsid w:val="00C16F24"/>
    <w:rsid w:val="00C1716A"/>
    <w:rsid w:val="00C171E7"/>
    <w:rsid w:val="00C1735B"/>
    <w:rsid w:val="00C1799C"/>
    <w:rsid w:val="00C17C3E"/>
    <w:rsid w:val="00C20653"/>
    <w:rsid w:val="00C208C6"/>
    <w:rsid w:val="00C209D8"/>
    <w:rsid w:val="00C20A27"/>
    <w:rsid w:val="00C20A8F"/>
    <w:rsid w:val="00C20E05"/>
    <w:rsid w:val="00C21204"/>
    <w:rsid w:val="00C21883"/>
    <w:rsid w:val="00C21BD8"/>
    <w:rsid w:val="00C22107"/>
    <w:rsid w:val="00C221B7"/>
    <w:rsid w:val="00C22828"/>
    <w:rsid w:val="00C22DA1"/>
    <w:rsid w:val="00C237C7"/>
    <w:rsid w:val="00C23A5E"/>
    <w:rsid w:val="00C2432B"/>
    <w:rsid w:val="00C24380"/>
    <w:rsid w:val="00C2468A"/>
    <w:rsid w:val="00C24C93"/>
    <w:rsid w:val="00C257B7"/>
    <w:rsid w:val="00C25BBA"/>
    <w:rsid w:val="00C26274"/>
    <w:rsid w:val="00C269A0"/>
    <w:rsid w:val="00C26C66"/>
    <w:rsid w:val="00C26CB2"/>
    <w:rsid w:val="00C26E25"/>
    <w:rsid w:val="00C26FBA"/>
    <w:rsid w:val="00C27422"/>
    <w:rsid w:val="00C27DCE"/>
    <w:rsid w:val="00C302C1"/>
    <w:rsid w:val="00C30A27"/>
    <w:rsid w:val="00C30B04"/>
    <w:rsid w:val="00C30C4C"/>
    <w:rsid w:val="00C30DF9"/>
    <w:rsid w:val="00C30EDC"/>
    <w:rsid w:val="00C310AB"/>
    <w:rsid w:val="00C310FE"/>
    <w:rsid w:val="00C31455"/>
    <w:rsid w:val="00C31D55"/>
    <w:rsid w:val="00C31DC9"/>
    <w:rsid w:val="00C32290"/>
    <w:rsid w:val="00C32AD6"/>
    <w:rsid w:val="00C32B21"/>
    <w:rsid w:val="00C32C45"/>
    <w:rsid w:val="00C32C8E"/>
    <w:rsid w:val="00C331B6"/>
    <w:rsid w:val="00C33761"/>
    <w:rsid w:val="00C33D0C"/>
    <w:rsid w:val="00C33DA5"/>
    <w:rsid w:val="00C34137"/>
    <w:rsid w:val="00C3459D"/>
    <w:rsid w:val="00C34669"/>
    <w:rsid w:val="00C346A5"/>
    <w:rsid w:val="00C3495A"/>
    <w:rsid w:val="00C34E19"/>
    <w:rsid w:val="00C34FCA"/>
    <w:rsid w:val="00C35161"/>
    <w:rsid w:val="00C353A3"/>
    <w:rsid w:val="00C3583E"/>
    <w:rsid w:val="00C35954"/>
    <w:rsid w:val="00C35D3E"/>
    <w:rsid w:val="00C36222"/>
    <w:rsid w:val="00C3633D"/>
    <w:rsid w:val="00C36F29"/>
    <w:rsid w:val="00C36FC5"/>
    <w:rsid w:val="00C37CBF"/>
    <w:rsid w:val="00C37EFC"/>
    <w:rsid w:val="00C37F27"/>
    <w:rsid w:val="00C40199"/>
    <w:rsid w:val="00C40A5D"/>
    <w:rsid w:val="00C40EB7"/>
    <w:rsid w:val="00C40EF0"/>
    <w:rsid w:val="00C41256"/>
    <w:rsid w:val="00C41448"/>
    <w:rsid w:val="00C418B2"/>
    <w:rsid w:val="00C41C11"/>
    <w:rsid w:val="00C41DA7"/>
    <w:rsid w:val="00C427A1"/>
    <w:rsid w:val="00C42E2A"/>
    <w:rsid w:val="00C42E45"/>
    <w:rsid w:val="00C42F07"/>
    <w:rsid w:val="00C4300A"/>
    <w:rsid w:val="00C438E7"/>
    <w:rsid w:val="00C4397C"/>
    <w:rsid w:val="00C43A97"/>
    <w:rsid w:val="00C43B8F"/>
    <w:rsid w:val="00C43D99"/>
    <w:rsid w:val="00C43F80"/>
    <w:rsid w:val="00C43FC5"/>
    <w:rsid w:val="00C44222"/>
    <w:rsid w:val="00C44441"/>
    <w:rsid w:val="00C44695"/>
    <w:rsid w:val="00C44C5E"/>
    <w:rsid w:val="00C44FE0"/>
    <w:rsid w:val="00C45920"/>
    <w:rsid w:val="00C45DD4"/>
    <w:rsid w:val="00C463FC"/>
    <w:rsid w:val="00C466B5"/>
    <w:rsid w:val="00C467D4"/>
    <w:rsid w:val="00C46A32"/>
    <w:rsid w:val="00C46ADB"/>
    <w:rsid w:val="00C46C6E"/>
    <w:rsid w:val="00C46FD7"/>
    <w:rsid w:val="00C47233"/>
    <w:rsid w:val="00C47487"/>
    <w:rsid w:val="00C475FE"/>
    <w:rsid w:val="00C47AC4"/>
    <w:rsid w:val="00C47AC7"/>
    <w:rsid w:val="00C5024F"/>
    <w:rsid w:val="00C50505"/>
    <w:rsid w:val="00C50C46"/>
    <w:rsid w:val="00C50DA2"/>
    <w:rsid w:val="00C50DF1"/>
    <w:rsid w:val="00C50E44"/>
    <w:rsid w:val="00C51366"/>
    <w:rsid w:val="00C513C6"/>
    <w:rsid w:val="00C51812"/>
    <w:rsid w:val="00C51BCA"/>
    <w:rsid w:val="00C51C0D"/>
    <w:rsid w:val="00C51C35"/>
    <w:rsid w:val="00C51CD2"/>
    <w:rsid w:val="00C52C06"/>
    <w:rsid w:val="00C52CF7"/>
    <w:rsid w:val="00C530B4"/>
    <w:rsid w:val="00C53640"/>
    <w:rsid w:val="00C53642"/>
    <w:rsid w:val="00C53989"/>
    <w:rsid w:val="00C539E7"/>
    <w:rsid w:val="00C53DCD"/>
    <w:rsid w:val="00C544E1"/>
    <w:rsid w:val="00C547C7"/>
    <w:rsid w:val="00C54832"/>
    <w:rsid w:val="00C5489F"/>
    <w:rsid w:val="00C54A81"/>
    <w:rsid w:val="00C5513C"/>
    <w:rsid w:val="00C55549"/>
    <w:rsid w:val="00C5558F"/>
    <w:rsid w:val="00C55649"/>
    <w:rsid w:val="00C55B50"/>
    <w:rsid w:val="00C55E7B"/>
    <w:rsid w:val="00C568E3"/>
    <w:rsid w:val="00C56ACB"/>
    <w:rsid w:val="00C56BCA"/>
    <w:rsid w:val="00C56E6F"/>
    <w:rsid w:val="00C56F9D"/>
    <w:rsid w:val="00C571EE"/>
    <w:rsid w:val="00C574CB"/>
    <w:rsid w:val="00C57554"/>
    <w:rsid w:val="00C600CB"/>
    <w:rsid w:val="00C601A2"/>
    <w:rsid w:val="00C60430"/>
    <w:rsid w:val="00C604F7"/>
    <w:rsid w:val="00C60852"/>
    <w:rsid w:val="00C60DFB"/>
    <w:rsid w:val="00C60F7B"/>
    <w:rsid w:val="00C6112D"/>
    <w:rsid w:val="00C61192"/>
    <w:rsid w:val="00C6192F"/>
    <w:rsid w:val="00C62C7B"/>
    <w:rsid w:val="00C62CA9"/>
    <w:rsid w:val="00C63074"/>
    <w:rsid w:val="00C6317E"/>
    <w:rsid w:val="00C63BCF"/>
    <w:rsid w:val="00C642BC"/>
    <w:rsid w:val="00C64B64"/>
    <w:rsid w:val="00C64BDC"/>
    <w:rsid w:val="00C650A5"/>
    <w:rsid w:val="00C65950"/>
    <w:rsid w:val="00C65FC2"/>
    <w:rsid w:val="00C667D1"/>
    <w:rsid w:val="00C66AE8"/>
    <w:rsid w:val="00C67171"/>
    <w:rsid w:val="00C671C1"/>
    <w:rsid w:val="00C67201"/>
    <w:rsid w:val="00C672A6"/>
    <w:rsid w:val="00C672F8"/>
    <w:rsid w:val="00C67AD3"/>
    <w:rsid w:val="00C67AF1"/>
    <w:rsid w:val="00C702EA"/>
    <w:rsid w:val="00C70D20"/>
    <w:rsid w:val="00C70EC1"/>
    <w:rsid w:val="00C70F25"/>
    <w:rsid w:val="00C714C7"/>
    <w:rsid w:val="00C719DC"/>
    <w:rsid w:val="00C71E61"/>
    <w:rsid w:val="00C72036"/>
    <w:rsid w:val="00C72497"/>
    <w:rsid w:val="00C72B46"/>
    <w:rsid w:val="00C72F7F"/>
    <w:rsid w:val="00C73498"/>
    <w:rsid w:val="00C7377D"/>
    <w:rsid w:val="00C73E97"/>
    <w:rsid w:val="00C7489F"/>
    <w:rsid w:val="00C74998"/>
    <w:rsid w:val="00C74A49"/>
    <w:rsid w:val="00C7635E"/>
    <w:rsid w:val="00C7661F"/>
    <w:rsid w:val="00C76A76"/>
    <w:rsid w:val="00C76EEE"/>
    <w:rsid w:val="00C7702F"/>
    <w:rsid w:val="00C77189"/>
    <w:rsid w:val="00C7772A"/>
    <w:rsid w:val="00C77ABA"/>
    <w:rsid w:val="00C77CED"/>
    <w:rsid w:val="00C77EF7"/>
    <w:rsid w:val="00C8028C"/>
    <w:rsid w:val="00C809B4"/>
    <w:rsid w:val="00C81024"/>
    <w:rsid w:val="00C8188F"/>
    <w:rsid w:val="00C81D9A"/>
    <w:rsid w:val="00C8210A"/>
    <w:rsid w:val="00C82D5D"/>
    <w:rsid w:val="00C830EB"/>
    <w:rsid w:val="00C83962"/>
    <w:rsid w:val="00C83B7D"/>
    <w:rsid w:val="00C83C69"/>
    <w:rsid w:val="00C8415A"/>
    <w:rsid w:val="00C844C9"/>
    <w:rsid w:val="00C845E8"/>
    <w:rsid w:val="00C84645"/>
    <w:rsid w:val="00C84854"/>
    <w:rsid w:val="00C84B8B"/>
    <w:rsid w:val="00C850FC"/>
    <w:rsid w:val="00C8510A"/>
    <w:rsid w:val="00C8539C"/>
    <w:rsid w:val="00C85899"/>
    <w:rsid w:val="00C85D13"/>
    <w:rsid w:val="00C8644F"/>
    <w:rsid w:val="00C866A1"/>
    <w:rsid w:val="00C86BA0"/>
    <w:rsid w:val="00C86F0F"/>
    <w:rsid w:val="00C87012"/>
    <w:rsid w:val="00C878B5"/>
    <w:rsid w:val="00C87A0C"/>
    <w:rsid w:val="00C87EDE"/>
    <w:rsid w:val="00C90813"/>
    <w:rsid w:val="00C90859"/>
    <w:rsid w:val="00C90B8F"/>
    <w:rsid w:val="00C90C69"/>
    <w:rsid w:val="00C90FB7"/>
    <w:rsid w:val="00C914EA"/>
    <w:rsid w:val="00C91D49"/>
    <w:rsid w:val="00C9247B"/>
    <w:rsid w:val="00C929A2"/>
    <w:rsid w:val="00C92BB2"/>
    <w:rsid w:val="00C92D48"/>
    <w:rsid w:val="00C92D56"/>
    <w:rsid w:val="00C92F51"/>
    <w:rsid w:val="00C934FD"/>
    <w:rsid w:val="00C936FA"/>
    <w:rsid w:val="00C937CD"/>
    <w:rsid w:val="00C93811"/>
    <w:rsid w:val="00C9388A"/>
    <w:rsid w:val="00C93C7A"/>
    <w:rsid w:val="00C93EC2"/>
    <w:rsid w:val="00C9417C"/>
    <w:rsid w:val="00C94261"/>
    <w:rsid w:val="00C94304"/>
    <w:rsid w:val="00C9526F"/>
    <w:rsid w:val="00C9594F"/>
    <w:rsid w:val="00C95C28"/>
    <w:rsid w:val="00C95CCD"/>
    <w:rsid w:val="00C95D5D"/>
    <w:rsid w:val="00C95ED5"/>
    <w:rsid w:val="00C960B4"/>
    <w:rsid w:val="00C962D3"/>
    <w:rsid w:val="00C969C9"/>
    <w:rsid w:val="00C9710E"/>
    <w:rsid w:val="00C97129"/>
    <w:rsid w:val="00C972A9"/>
    <w:rsid w:val="00C97415"/>
    <w:rsid w:val="00C979A1"/>
    <w:rsid w:val="00C97C3C"/>
    <w:rsid w:val="00C97D59"/>
    <w:rsid w:val="00C97E86"/>
    <w:rsid w:val="00C97FF6"/>
    <w:rsid w:val="00CA074B"/>
    <w:rsid w:val="00CA0752"/>
    <w:rsid w:val="00CA0B2A"/>
    <w:rsid w:val="00CA0C7D"/>
    <w:rsid w:val="00CA0E16"/>
    <w:rsid w:val="00CA0E33"/>
    <w:rsid w:val="00CA0ED2"/>
    <w:rsid w:val="00CA1231"/>
    <w:rsid w:val="00CA1727"/>
    <w:rsid w:val="00CA1C22"/>
    <w:rsid w:val="00CA1D8D"/>
    <w:rsid w:val="00CA1E95"/>
    <w:rsid w:val="00CA23BF"/>
    <w:rsid w:val="00CA244B"/>
    <w:rsid w:val="00CA257B"/>
    <w:rsid w:val="00CA2798"/>
    <w:rsid w:val="00CA2852"/>
    <w:rsid w:val="00CA29FC"/>
    <w:rsid w:val="00CA2C38"/>
    <w:rsid w:val="00CA2DC5"/>
    <w:rsid w:val="00CA2E51"/>
    <w:rsid w:val="00CA31D4"/>
    <w:rsid w:val="00CA32A2"/>
    <w:rsid w:val="00CA336C"/>
    <w:rsid w:val="00CA355D"/>
    <w:rsid w:val="00CA358B"/>
    <w:rsid w:val="00CA372E"/>
    <w:rsid w:val="00CA3741"/>
    <w:rsid w:val="00CA3843"/>
    <w:rsid w:val="00CA3895"/>
    <w:rsid w:val="00CA3E39"/>
    <w:rsid w:val="00CA54DE"/>
    <w:rsid w:val="00CA5DBC"/>
    <w:rsid w:val="00CA62AA"/>
    <w:rsid w:val="00CA641C"/>
    <w:rsid w:val="00CA6446"/>
    <w:rsid w:val="00CA67C2"/>
    <w:rsid w:val="00CA6F42"/>
    <w:rsid w:val="00CA73C0"/>
    <w:rsid w:val="00CA7CC7"/>
    <w:rsid w:val="00CB0034"/>
    <w:rsid w:val="00CB04AF"/>
    <w:rsid w:val="00CB0593"/>
    <w:rsid w:val="00CB0C1E"/>
    <w:rsid w:val="00CB122D"/>
    <w:rsid w:val="00CB13BF"/>
    <w:rsid w:val="00CB15C8"/>
    <w:rsid w:val="00CB1638"/>
    <w:rsid w:val="00CB1E15"/>
    <w:rsid w:val="00CB1E64"/>
    <w:rsid w:val="00CB1F80"/>
    <w:rsid w:val="00CB2081"/>
    <w:rsid w:val="00CB2534"/>
    <w:rsid w:val="00CB2BBB"/>
    <w:rsid w:val="00CB31DE"/>
    <w:rsid w:val="00CB364B"/>
    <w:rsid w:val="00CB3676"/>
    <w:rsid w:val="00CB3974"/>
    <w:rsid w:val="00CB3D02"/>
    <w:rsid w:val="00CB45BC"/>
    <w:rsid w:val="00CB4B16"/>
    <w:rsid w:val="00CB4CF3"/>
    <w:rsid w:val="00CB4F3B"/>
    <w:rsid w:val="00CB5991"/>
    <w:rsid w:val="00CB5C42"/>
    <w:rsid w:val="00CB613B"/>
    <w:rsid w:val="00CB65BC"/>
    <w:rsid w:val="00CB6697"/>
    <w:rsid w:val="00CB6A02"/>
    <w:rsid w:val="00CB6D79"/>
    <w:rsid w:val="00CB6F2C"/>
    <w:rsid w:val="00CB6F5B"/>
    <w:rsid w:val="00CB71D0"/>
    <w:rsid w:val="00CB728A"/>
    <w:rsid w:val="00CB7896"/>
    <w:rsid w:val="00CB7B93"/>
    <w:rsid w:val="00CB7DE5"/>
    <w:rsid w:val="00CC00CF"/>
    <w:rsid w:val="00CC05A1"/>
    <w:rsid w:val="00CC0710"/>
    <w:rsid w:val="00CC0B8D"/>
    <w:rsid w:val="00CC0C20"/>
    <w:rsid w:val="00CC0D10"/>
    <w:rsid w:val="00CC0F1B"/>
    <w:rsid w:val="00CC1670"/>
    <w:rsid w:val="00CC1A19"/>
    <w:rsid w:val="00CC1ECD"/>
    <w:rsid w:val="00CC1F23"/>
    <w:rsid w:val="00CC2D35"/>
    <w:rsid w:val="00CC2F81"/>
    <w:rsid w:val="00CC31F2"/>
    <w:rsid w:val="00CC3295"/>
    <w:rsid w:val="00CC3D81"/>
    <w:rsid w:val="00CC4086"/>
    <w:rsid w:val="00CC4AA4"/>
    <w:rsid w:val="00CC4B19"/>
    <w:rsid w:val="00CC4BF3"/>
    <w:rsid w:val="00CC4E6C"/>
    <w:rsid w:val="00CC5719"/>
    <w:rsid w:val="00CC5B12"/>
    <w:rsid w:val="00CC636C"/>
    <w:rsid w:val="00CC669E"/>
    <w:rsid w:val="00CC6A3B"/>
    <w:rsid w:val="00CC6FBF"/>
    <w:rsid w:val="00CC70EC"/>
    <w:rsid w:val="00CC7461"/>
    <w:rsid w:val="00CC749F"/>
    <w:rsid w:val="00CC76D3"/>
    <w:rsid w:val="00CC7ADA"/>
    <w:rsid w:val="00CC7E5B"/>
    <w:rsid w:val="00CC7F8D"/>
    <w:rsid w:val="00CC7FEB"/>
    <w:rsid w:val="00CD036E"/>
    <w:rsid w:val="00CD06AE"/>
    <w:rsid w:val="00CD0C4F"/>
    <w:rsid w:val="00CD0C74"/>
    <w:rsid w:val="00CD0F0D"/>
    <w:rsid w:val="00CD1108"/>
    <w:rsid w:val="00CD121C"/>
    <w:rsid w:val="00CD186A"/>
    <w:rsid w:val="00CD2269"/>
    <w:rsid w:val="00CD2780"/>
    <w:rsid w:val="00CD3016"/>
    <w:rsid w:val="00CD3022"/>
    <w:rsid w:val="00CD30FF"/>
    <w:rsid w:val="00CD32BC"/>
    <w:rsid w:val="00CD33CF"/>
    <w:rsid w:val="00CD3570"/>
    <w:rsid w:val="00CD3AC4"/>
    <w:rsid w:val="00CD437C"/>
    <w:rsid w:val="00CD525C"/>
    <w:rsid w:val="00CD52CC"/>
    <w:rsid w:val="00CD5A17"/>
    <w:rsid w:val="00CD5EEE"/>
    <w:rsid w:val="00CD673D"/>
    <w:rsid w:val="00CD6B96"/>
    <w:rsid w:val="00CD74CF"/>
    <w:rsid w:val="00CD7FC9"/>
    <w:rsid w:val="00CE0177"/>
    <w:rsid w:val="00CE0A6B"/>
    <w:rsid w:val="00CE0B16"/>
    <w:rsid w:val="00CE1369"/>
    <w:rsid w:val="00CE1FC7"/>
    <w:rsid w:val="00CE2394"/>
    <w:rsid w:val="00CE2AC7"/>
    <w:rsid w:val="00CE2BEA"/>
    <w:rsid w:val="00CE2FE6"/>
    <w:rsid w:val="00CE35EF"/>
    <w:rsid w:val="00CE3D35"/>
    <w:rsid w:val="00CE4248"/>
    <w:rsid w:val="00CE4278"/>
    <w:rsid w:val="00CE4CBB"/>
    <w:rsid w:val="00CE4E2F"/>
    <w:rsid w:val="00CE5629"/>
    <w:rsid w:val="00CE596E"/>
    <w:rsid w:val="00CE5EE2"/>
    <w:rsid w:val="00CE6038"/>
    <w:rsid w:val="00CE61A5"/>
    <w:rsid w:val="00CE7637"/>
    <w:rsid w:val="00CE766D"/>
    <w:rsid w:val="00CE7703"/>
    <w:rsid w:val="00CE7C10"/>
    <w:rsid w:val="00CE7FE9"/>
    <w:rsid w:val="00CF0AA1"/>
    <w:rsid w:val="00CF0AAD"/>
    <w:rsid w:val="00CF16AC"/>
    <w:rsid w:val="00CF17CF"/>
    <w:rsid w:val="00CF1ADE"/>
    <w:rsid w:val="00CF2EA7"/>
    <w:rsid w:val="00CF2F2A"/>
    <w:rsid w:val="00CF2F40"/>
    <w:rsid w:val="00CF41DA"/>
    <w:rsid w:val="00CF4295"/>
    <w:rsid w:val="00CF465C"/>
    <w:rsid w:val="00CF48EE"/>
    <w:rsid w:val="00CF4A19"/>
    <w:rsid w:val="00CF4CF6"/>
    <w:rsid w:val="00CF4F46"/>
    <w:rsid w:val="00CF5064"/>
    <w:rsid w:val="00CF5094"/>
    <w:rsid w:val="00CF5168"/>
    <w:rsid w:val="00CF53CA"/>
    <w:rsid w:val="00CF53FF"/>
    <w:rsid w:val="00CF5857"/>
    <w:rsid w:val="00CF5D1C"/>
    <w:rsid w:val="00CF632E"/>
    <w:rsid w:val="00CF6B02"/>
    <w:rsid w:val="00CF6DD8"/>
    <w:rsid w:val="00CF70EB"/>
    <w:rsid w:val="00CF7304"/>
    <w:rsid w:val="00CF75FA"/>
    <w:rsid w:val="00CF7BA0"/>
    <w:rsid w:val="00CF7BDF"/>
    <w:rsid w:val="00CF7DA7"/>
    <w:rsid w:val="00CF7F41"/>
    <w:rsid w:val="00D00195"/>
    <w:rsid w:val="00D00D09"/>
    <w:rsid w:val="00D01072"/>
    <w:rsid w:val="00D01EF8"/>
    <w:rsid w:val="00D0211C"/>
    <w:rsid w:val="00D022F9"/>
    <w:rsid w:val="00D02CA9"/>
    <w:rsid w:val="00D02FDF"/>
    <w:rsid w:val="00D0346B"/>
    <w:rsid w:val="00D03B01"/>
    <w:rsid w:val="00D03D7B"/>
    <w:rsid w:val="00D041BE"/>
    <w:rsid w:val="00D041EF"/>
    <w:rsid w:val="00D04229"/>
    <w:rsid w:val="00D04594"/>
    <w:rsid w:val="00D04948"/>
    <w:rsid w:val="00D049D0"/>
    <w:rsid w:val="00D04A0F"/>
    <w:rsid w:val="00D04A8F"/>
    <w:rsid w:val="00D04D0F"/>
    <w:rsid w:val="00D050BB"/>
    <w:rsid w:val="00D05149"/>
    <w:rsid w:val="00D051A5"/>
    <w:rsid w:val="00D05412"/>
    <w:rsid w:val="00D057F6"/>
    <w:rsid w:val="00D059E3"/>
    <w:rsid w:val="00D05AC9"/>
    <w:rsid w:val="00D05DEF"/>
    <w:rsid w:val="00D0611D"/>
    <w:rsid w:val="00D06192"/>
    <w:rsid w:val="00D06328"/>
    <w:rsid w:val="00D065A1"/>
    <w:rsid w:val="00D06869"/>
    <w:rsid w:val="00D06C9A"/>
    <w:rsid w:val="00D07336"/>
    <w:rsid w:val="00D07848"/>
    <w:rsid w:val="00D07987"/>
    <w:rsid w:val="00D07CF0"/>
    <w:rsid w:val="00D10741"/>
    <w:rsid w:val="00D108DA"/>
    <w:rsid w:val="00D117A0"/>
    <w:rsid w:val="00D11914"/>
    <w:rsid w:val="00D11CC9"/>
    <w:rsid w:val="00D11DD7"/>
    <w:rsid w:val="00D123B3"/>
    <w:rsid w:val="00D124D9"/>
    <w:rsid w:val="00D12D7F"/>
    <w:rsid w:val="00D13682"/>
    <w:rsid w:val="00D1378A"/>
    <w:rsid w:val="00D13B35"/>
    <w:rsid w:val="00D13C37"/>
    <w:rsid w:val="00D13F11"/>
    <w:rsid w:val="00D142C8"/>
    <w:rsid w:val="00D1441A"/>
    <w:rsid w:val="00D14436"/>
    <w:rsid w:val="00D14812"/>
    <w:rsid w:val="00D14CD3"/>
    <w:rsid w:val="00D1527B"/>
    <w:rsid w:val="00D1560E"/>
    <w:rsid w:val="00D1566F"/>
    <w:rsid w:val="00D158CE"/>
    <w:rsid w:val="00D1600D"/>
    <w:rsid w:val="00D16257"/>
    <w:rsid w:val="00D16407"/>
    <w:rsid w:val="00D17227"/>
    <w:rsid w:val="00D17C18"/>
    <w:rsid w:val="00D17C3B"/>
    <w:rsid w:val="00D17D80"/>
    <w:rsid w:val="00D2045F"/>
    <w:rsid w:val="00D20692"/>
    <w:rsid w:val="00D20F24"/>
    <w:rsid w:val="00D214A0"/>
    <w:rsid w:val="00D21676"/>
    <w:rsid w:val="00D21828"/>
    <w:rsid w:val="00D21B97"/>
    <w:rsid w:val="00D22244"/>
    <w:rsid w:val="00D22498"/>
    <w:rsid w:val="00D22BFF"/>
    <w:rsid w:val="00D22C0F"/>
    <w:rsid w:val="00D22FFE"/>
    <w:rsid w:val="00D2325D"/>
    <w:rsid w:val="00D23E8A"/>
    <w:rsid w:val="00D23EC2"/>
    <w:rsid w:val="00D2405D"/>
    <w:rsid w:val="00D244A3"/>
    <w:rsid w:val="00D247AC"/>
    <w:rsid w:val="00D24CBF"/>
    <w:rsid w:val="00D24DA4"/>
    <w:rsid w:val="00D24E47"/>
    <w:rsid w:val="00D24EA4"/>
    <w:rsid w:val="00D24F81"/>
    <w:rsid w:val="00D25142"/>
    <w:rsid w:val="00D2523E"/>
    <w:rsid w:val="00D252AF"/>
    <w:rsid w:val="00D25630"/>
    <w:rsid w:val="00D2567C"/>
    <w:rsid w:val="00D25829"/>
    <w:rsid w:val="00D25B5F"/>
    <w:rsid w:val="00D26067"/>
    <w:rsid w:val="00D262EC"/>
    <w:rsid w:val="00D26377"/>
    <w:rsid w:val="00D2638D"/>
    <w:rsid w:val="00D26698"/>
    <w:rsid w:val="00D26A06"/>
    <w:rsid w:val="00D26E5D"/>
    <w:rsid w:val="00D26F6C"/>
    <w:rsid w:val="00D2741C"/>
    <w:rsid w:val="00D27420"/>
    <w:rsid w:val="00D27447"/>
    <w:rsid w:val="00D27B12"/>
    <w:rsid w:val="00D27F06"/>
    <w:rsid w:val="00D27F94"/>
    <w:rsid w:val="00D30036"/>
    <w:rsid w:val="00D30082"/>
    <w:rsid w:val="00D30891"/>
    <w:rsid w:val="00D30E91"/>
    <w:rsid w:val="00D3113C"/>
    <w:rsid w:val="00D31858"/>
    <w:rsid w:val="00D3188D"/>
    <w:rsid w:val="00D318F8"/>
    <w:rsid w:val="00D321D8"/>
    <w:rsid w:val="00D32830"/>
    <w:rsid w:val="00D32A00"/>
    <w:rsid w:val="00D32AA6"/>
    <w:rsid w:val="00D33176"/>
    <w:rsid w:val="00D3317C"/>
    <w:rsid w:val="00D33658"/>
    <w:rsid w:val="00D337D2"/>
    <w:rsid w:val="00D33A36"/>
    <w:rsid w:val="00D33D5C"/>
    <w:rsid w:val="00D33F10"/>
    <w:rsid w:val="00D346A4"/>
    <w:rsid w:val="00D34E82"/>
    <w:rsid w:val="00D35191"/>
    <w:rsid w:val="00D3528B"/>
    <w:rsid w:val="00D35CEC"/>
    <w:rsid w:val="00D35FD1"/>
    <w:rsid w:val="00D35FE1"/>
    <w:rsid w:val="00D362D1"/>
    <w:rsid w:val="00D36378"/>
    <w:rsid w:val="00D3689A"/>
    <w:rsid w:val="00D36B71"/>
    <w:rsid w:val="00D3730E"/>
    <w:rsid w:val="00D37379"/>
    <w:rsid w:val="00D37464"/>
    <w:rsid w:val="00D3746D"/>
    <w:rsid w:val="00D37543"/>
    <w:rsid w:val="00D37AA7"/>
    <w:rsid w:val="00D37B9D"/>
    <w:rsid w:val="00D37EF6"/>
    <w:rsid w:val="00D4005C"/>
    <w:rsid w:val="00D4078C"/>
    <w:rsid w:val="00D409BB"/>
    <w:rsid w:val="00D41454"/>
    <w:rsid w:val="00D414FB"/>
    <w:rsid w:val="00D416D9"/>
    <w:rsid w:val="00D41B82"/>
    <w:rsid w:val="00D41EFF"/>
    <w:rsid w:val="00D42346"/>
    <w:rsid w:val="00D42429"/>
    <w:rsid w:val="00D425BA"/>
    <w:rsid w:val="00D42B0A"/>
    <w:rsid w:val="00D434FB"/>
    <w:rsid w:val="00D4361B"/>
    <w:rsid w:val="00D43CC0"/>
    <w:rsid w:val="00D44034"/>
    <w:rsid w:val="00D442F6"/>
    <w:rsid w:val="00D44373"/>
    <w:rsid w:val="00D44473"/>
    <w:rsid w:val="00D4492E"/>
    <w:rsid w:val="00D44A9B"/>
    <w:rsid w:val="00D454E3"/>
    <w:rsid w:val="00D45A2D"/>
    <w:rsid w:val="00D45BA3"/>
    <w:rsid w:val="00D45DFA"/>
    <w:rsid w:val="00D45F10"/>
    <w:rsid w:val="00D45F85"/>
    <w:rsid w:val="00D46848"/>
    <w:rsid w:val="00D46C1D"/>
    <w:rsid w:val="00D46DC3"/>
    <w:rsid w:val="00D46DFC"/>
    <w:rsid w:val="00D47773"/>
    <w:rsid w:val="00D50101"/>
    <w:rsid w:val="00D50B02"/>
    <w:rsid w:val="00D514CC"/>
    <w:rsid w:val="00D5199E"/>
    <w:rsid w:val="00D51C7A"/>
    <w:rsid w:val="00D51E7F"/>
    <w:rsid w:val="00D52092"/>
    <w:rsid w:val="00D5225D"/>
    <w:rsid w:val="00D52947"/>
    <w:rsid w:val="00D53185"/>
    <w:rsid w:val="00D536A0"/>
    <w:rsid w:val="00D53AA3"/>
    <w:rsid w:val="00D53AEC"/>
    <w:rsid w:val="00D5473E"/>
    <w:rsid w:val="00D54819"/>
    <w:rsid w:val="00D5493D"/>
    <w:rsid w:val="00D54B4E"/>
    <w:rsid w:val="00D54D1A"/>
    <w:rsid w:val="00D55B23"/>
    <w:rsid w:val="00D55E74"/>
    <w:rsid w:val="00D55FF6"/>
    <w:rsid w:val="00D56027"/>
    <w:rsid w:val="00D5602F"/>
    <w:rsid w:val="00D56274"/>
    <w:rsid w:val="00D564CE"/>
    <w:rsid w:val="00D56549"/>
    <w:rsid w:val="00D5657F"/>
    <w:rsid w:val="00D56586"/>
    <w:rsid w:val="00D56790"/>
    <w:rsid w:val="00D569A9"/>
    <w:rsid w:val="00D569FF"/>
    <w:rsid w:val="00D56F4A"/>
    <w:rsid w:val="00D571D0"/>
    <w:rsid w:val="00D572C7"/>
    <w:rsid w:val="00D57350"/>
    <w:rsid w:val="00D5778B"/>
    <w:rsid w:val="00D577A9"/>
    <w:rsid w:val="00D577B3"/>
    <w:rsid w:val="00D57D2B"/>
    <w:rsid w:val="00D60249"/>
    <w:rsid w:val="00D60AFB"/>
    <w:rsid w:val="00D611FC"/>
    <w:rsid w:val="00D6172C"/>
    <w:rsid w:val="00D6172E"/>
    <w:rsid w:val="00D617FC"/>
    <w:rsid w:val="00D618A5"/>
    <w:rsid w:val="00D61A02"/>
    <w:rsid w:val="00D61B2D"/>
    <w:rsid w:val="00D61B73"/>
    <w:rsid w:val="00D61DDE"/>
    <w:rsid w:val="00D62043"/>
    <w:rsid w:val="00D6208E"/>
    <w:rsid w:val="00D622E0"/>
    <w:rsid w:val="00D622F1"/>
    <w:rsid w:val="00D62C18"/>
    <w:rsid w:val="00D62CE3"/>
    <w:rsid w:val="00D62DA6"/>
    <w:rsid w:val="00D63082"/>
    <w:rsid w:val="00D63371"/>
    <w:rsid w:val="00D6367F"/>
    <w:rsid w:val="00D638CA"/>
    <w:rsid w:val="00D63AFA"/>
    <w:rsid w:val="00D63E03"/>
    <w:rsid w:val="00D63EAC"/>
    <w:rsid w:val="00D6411F"/>
    <w:rsid w:val="00D64194"/>
    <w:rsid w:val="00D642F2"/>
    <w:rsid w:val="00D643BA"/>
    <w:rsid w:val="00D64443"/>
    <w:rsid w:val="00D644AD"/>
    <w:rsid w:val="00D646BD"/>
    <w:rsid w:val="00D64A61"/>
    <w:rsid w:val="00D64E60"/>
    <w:rsid w:val="00D65089"/>
    <w:rsid w:val="00D652B5"/>
    <w:rsid w:val="00D658B8"/>
    <w:rsid w:val="00D661CD"/>
    <w:rsid w:val="00D662AD"/>
    <w:rsid w:val="00D66711"/>
    <w:rsid w:val="00D66890"/>
    <w:rsid w:val="00D669EA"/>
    <w:rsid w:val="00D6747F"/>
    <w:rsid w:val="00D67B73"/>
    <w:rsid w:val="00D67BE3"/>
    <w:rsid w:val="00D7039E"/>
    <w:rsid w:val="00D7052E"/>
    <w:rsid w:val="00D70535"/>
    <w:rsid w:val="00D7073D"/>
    <w:rsid w:val="00D70EDA"/>
    <w:rsid w:val="00D71341"/>
    <w:rsid w:val="00D71765"/>
    <w:rsid w:val="00D71BCD"/>
    <w:rsid w:val="00D72396"/>
    <w:rsid w:val="00D732B4"/>
    <w:rsid w:val="00D73350"/>
    <w:rsid w:val="00D734F4"/>
    <w:rsid w:val="00D73638"/>
    <w:rsid w:val="00D74068"/>
    <w:rsid w:val="00D7420A"/>
    <w:rsid w:val="00D758A3"/>
    <w:rsid w:val="00D75FF6"/>
    <w:rsid w:val="00D760F2"/>
    <w:rsid w:val="00D761EB"/>
    <w:rsid w:val="00D76451"/>
    <w:rsid w:val="00D765E3"/>
    <w:rsid w:val="00D76FA9"/>
    <w:rsid w:val="00D772BA"/>
    <w:rsid w:val="00D77A0B"/>
    <w:rsid w:val="00D77DAA"/>
    <w:rsid w:val="00D77E05"/>
    <w:rsid w:val="00D77ED5"/>
    <w:rsid w:val="00D77FF8"/>
    <w:rsid w:val="00D80262"/>
    <w:rsid w:val="00D806E4"/>
    <w:rsid w:val="00D8093E"/>
    <w:rsid w:val="00D80AB0"/>
    <w:rsid w:val="00D81282"/>
    <w:rsid w:val="00D81804"/>
    <w:rsid w:val="00D81937"/>
    <w:rsid w:val="00D81C82"/>
    <w:rsid w:val="00D8214C"/>
    <w:rsid w:val="00D82202"/>
    <w:rsid w:val="00D8227A"/>
    <w:rsid w:val="00D8244C"/>
    <w:rsid w:val="00D82562"/>
    <w:rsid w:val="00D82806"/>
    <w:rsid w:val="00D82EF8"/>
    <w:rsid w:val="00D83234"/>
    <w:rsid w:val="00D8356E"/>
    <w:rsid w:val="00D83C91"/>
    <w:rsid w:val="00D844E4"/>
    <w:rsid w:val="00D848FC"/>
    <w:rsid w:val="00D84976"/>
    <w:rsid w:val="00D85392"/>
    <w:rsid w:val="00D8585A"/>
    <w:rsid w:val="00D85ABA"/>
    <w:rsid w:val="00D85D96"/>
    <w:rsid w:val="00D85DB9"/>
    <w:rsid w:val="00D85EF8"/>
    <w:rsid w:val="00D86BFD"/>
    <w:rsid w:val="00D87098"/>
    <w:rsid w:val="00D87549"/>
    <w:rsid w:val="00D87706"/>
    <w:rsid w:val="00D8777B"/>
    <w:rsid w:val="00D87B86"/>
    <w:rsid w:val="00D9040C"/>
    <w:rsid w:val="00D9042B"/>
    <w:rsid w:val="00D906E1"/>
    <w:rsid w:val="00D90D4B"/>
    <w:rsid w:val="00D90E9F"/>
    <w:rsid w:val="00D90F04"/>
    <w:rsid w:val="00D91164"/>
    <w:rsid w:val="00D91329"/>
    <w:rsid w:val="00D913D5"/>
    <w:rsid w:val="00D917FA"/>
    <w:rsid w:val="00D918A1"/>
    <w:rsid w:val="00D91904"/>
    <w:rsid w:val="00D91977"/>
    <w:rsid w:val="00D91D68"/>
    <w:rsid w:val="00D92606"/>
    <w:rsid w:val="00D9284C"/>
    <w:rsid w:val="00D92D00"/>
    <w:rsid w:val="00D92EE5"/>
    <w:rsid w:val="00D930B9"/>
    <w:rsid w:val="00D9310A"/>
    <w:rsid w:val="00D9320E"/>
    <w:rsid w:val="00D939E9"/>
    <w:rsid w:val="00D93D24"/>
    <w:rsid w:val="00D93FFD"/>
    <w:rsid w:val="00D941D4"/>
    <w:rsid w:val="00D9437D"/>
    <w:rsid w:val="00D94706"/>
    <w:rsid w:val="00D94808"/>
    <w:rsid w:val="00D948EF"/>
    <w:rsid w:val="00D95336"/>
    <w:rsid w:val="00D95407"/>
    <w:rsid w:val="00D96361"/>
    <w:rsid w:val="00D969D5"/>
    <w:rsid w:val="00D96AC8"/>
    <w:rsid w:val="00D96D30"/>
    <w:rsid w:val="00D975E4"/>
    <w:rsid w:val="00D97CFE"/>
    <w:rsid w:val="00D97F48"/>
    <w:rsid w:val="00DA03C5"/>
    <w:rsid w:val="00DA120B"/>
    <w:rsid w:val="00DA1528"/>
    <w:rsid w:val="00DA1615"/>
    <w:rsid w:val="00DA1AC1"/>
    <w:rsid w:val="00DA1D41"/>
    <w:rsid w:val="00DA1E74"/>
    <w:rsid w:val="00DA21A4"/>
    <w:rsid w:val="00DA2BAD"/>
    <w:rsid w:val="00DA2C18"/>
    <w:rsid w:val="00DA2EE4"/>
    <w:rsid w:val="00DA305B"/>
    <w:rsid w:val="00DA328C"/>
    <w:rsid w:val="00DA3813"/>
    <w:rsid w:val="00DA3B39"/>
    <w:rsid w:val="00DA3C57"/>
    <w:rsid w:val="00DA4179"/>
    <w:rsid w:val="00DA4591"/>
    <w:rsid w:val="00DA48BB"/>
    <w:rsid w:val="00DA4909"/>
    <w:rsid w:val="00DA4B63"/>
    <w:rsid w:val="00DA5200"/>
    <w:rsid w:val="00DA54A9"/>
    <w:rsid w:val="00DA5689"/>
    <w:rsid w:val="00DA5B8E"/>
    <w:rsid w:val="00DA5E77"/>
    <w:rsid w:val="00DA62EA"/>
    <w:rsid w:val="00DA6662"/>
    <w:rsid w:val="00DA678C"/>
    <w:rsid w:val="00DA67AC"/>
    <w:rsid w:val="00DA689C"/>
    <w:rsid w:val="00DA6B6C"/>
    <w:rsid w:val="00DA751A"/>
    <w:rsid w:val="00DA7A96"/>
    <w:rsid w:val="00DA7AC2"/>
    <w:rsid w:val="00DA7CF2"/>
    <w:rsid w:val="00DA7FCA"/>
    <w:rsid w:val="00DB0011"/>
    <w:rsid w:val="00DB004B"/>
    <w:rsid w:val="00DB0089"/>
    <w:rsid w:val="00DB00CC"/>
    <w:rsid w:val="00DB0234"/>
    <w:rsid w:val="00DB0289"/>
    <w:rsid w:val="00DB03FB"/>
    <w:rsid w:val="00DB07AC"/>
    <w:rsid w:val="00DB0B0E"/>
    <w:rsid w:val="00DB0CD3"/>
    <w:rsid w:val="00DB0E22"/>
    <w:rsid w:val="00DB0FF7"/>
    <w:rsid w:val="00DB16A7"/>
    <w:rsid w:val="00DB1793"/>
    <w:rsid w:val="00DB18DC"/>
    <w:rsid w:val="00DB1A03"/>
    <w:rsid w:val="00DB22BE"/>
    <w:rsid w:val="00DB266D"/>
    <w:rsid w:val="00DB2B96"/>
    <w:rsid w:val="00DB33A5"/>
    <w:rsid w:val="00DB39B6"/>
    <w:rsid w:val="00DB4209"/>
    <w:rsid w:val="00DB4534"/>
    <w:rsid w:val="00DB4642"/>
    <w:rsid w:val="00DB4896"/>
    <w:rsid w:val="00DB49C5"/>
    <w:rsid w:val="00DB4CD2"/>
    <w:rsid w:val="00DB4FD3"/>
    <w:rsid w:val="00DB5210"/>
    <w:rsid w:val="00DB550E"/>
    <w:rsid w:val="00DB5597"/>
    <w:rsid w:val="00DB567A"/>
    <w:rsid w:val="00DB5D14"/>
    <w:rsid w:val="00DB5E35"/>
    <w:rsid w:val="00DB63ED"/>
    <w:rsid w:val="00DB6549"/>
    <w:rsid w:val="00DB7292"/>
    <w:rsid w:val="00DB72B5"/>
    <w:rsid w:val="00DB738A"/>
    <w:rsid w:val="00DB75B4"/>
    <w:rsid w:val="00DB7642"/>
    <w:rsid w:val="00DB7BA4"/>
    <w:rsid w:val="00DB7C77"/>
    <w:rsid w:val="00DB7D5E"/>
    <w:rsid w:val="00DB7E29"/>
    <w:rsid w:val="00DC032F"/>
    <w:rsid w:val="00DC04DB"/>
    <w:rsid w:val="00DC0AAB"/>
    <w:rsid w:val="00DC0B51"/>
    <w:rsid w:val="00DC0EBC"/>
    <w:rsid w:val="00DC1209"/>
    <w:rsid w:val="00DC188E"/>
    <w:rsid w:val="00DC1AFF"/>
    <w:rsid w:val="00DC1CFC"/>
    <w:rsid w:val="00DC24DA"/>
    <w:rsid w:val="00DC2863"/>
    <w:rsid w:val="00DC2955"/>
    <w:rsid w:val="00DC2AAB"/>
    <w:rsid w:val="00DC3361"/>
    <w:rsid w:val="00DC3812"/>
    <w:rsid w:val="00DC385C"/>
    <w:rsid w:val="00DC3D4F"/>
    <w:rsid w:val="00DC41A1"/>
    <w:rsid w:val="00DC42D3"/>
    <w:rsid w:val="00DC4365"/>
    <w:rsid w:val="00DC4937"/>
    <w:rsid w:val="00DC4E13"/>
    <w:rsid w:val="00DC59E1"/>
    <w:rsid w:val="00DC5A7A"/>
    <w:rsid w:val="00DC60EA"/>
    <w:rsid w:val="00DC60FD"/>
    <w:rsid w:val="00DC622B"/>
    <w:rsid w:val="00DC67E3"/>
    <w:rsid w:val="00DC6815"/>
    <w:rsid w:val="00DC6E43"/>
    <w:rsid w:val="00DC6FC6"/>
    <w:rsid w:val="00DC70EC"/>
    <w:rsid w:val="00DC730C"/>
    <w:rsid w:val="00DC7A32"/>
    <w:rsid w:val="00DC7B16"/>
    <w:rsid w:val="00DC7BC6"/>
    <w:rsid w:val="00DD00C4"/>
    <w:rsid w:val="00DD05AD"/>
    <w:rsid w:val="00DD071E"/>
    <w:rsid w:val="00DD0B55"/>
    <w:rsid w:val="00DD0D80"/>
    <w:rsid w:val="00DD1E27"/>
    <w:rsid w:val="00DD21D3"/>
    <w:rsid w:val="00DD243F"/>
    <w:rsid w:val="00DD249A"/>
    <w:rsid w:val="00DD26EE"/>
    <w:rsid w:val="00DD2E0D"/>
    <w:rsid w:val="00DD2E7F"/>
    <w:rsid w:val="00DD2EAD"/>
    <w:rsid w:val="00DD2F77"/>
    <w:rsid w:val="00DD30E5"/>
    <w:rsid w:val="00DD354D"/>
    <w:rsid w:val="00DD3635"/>
    <w:rsid w:val="00DD3A59"/>
    <w:rsid w:val="00DD3CE0"/>
    <w:rsid w:val="00DD40E2"/>
    <w:rsid w:val="00DD4280"/>
    <w:rsid w:val="00DD42CE"/>
    <w:rsid w:val="00DD4346"/>
    <w:rsid w:val="00DD47F2"/>
    <w:rsid w:val="00DD4CC9"/>
    <w:rsid w:val="00DD55EB"/>
    <w:rsid w:val="00DD56AC"/>
    <w:rsid w:val="00DD57E8"/>
    <w:rsid w:val="00DD5CE8"/>
    <w:rsid w:val="00DD5D93"/>
    <w:rsid w:val="00DD5DF9"/>
    <w:rsid w:val="00DD5EC1"/>
    <w:rsid w:val="00DD6298"/>
    <w:rsid w:val="00DD6370"/>
    <w:rsid w:val="00DD6AEC"/>
    <w:rsid w:val="00DD6BA5"/>
    <w:rsid w:val="00DD729D"/>
    <w:rsid w:val="00DD75A6"/>
    <w:rsid w:val="00DD75A9"/>
    <w:rsid w:val="00DE0E29"/>
    <w:rsid w:val="00DE1EE6"/>
    <w:rsid w:val="00DE1F53"/>
    <w:rsid w:val="00DE265A"/>
    <w:rsid w:val="00DE2707"/>
    <w:rsid w:val="00DE275F"/>
    <w:rsid w:val="00DE277A"/>
    <w:rsid w:val="00DE2C89"/>
    <w:rsid w:val="00DE2D4B"/>
    <w:rsid w:val="00DE35EA"/>
    <w:rsid w:val="00DE37A9"/>
    <w:rsid w:val="00DE3975"/>
    <w:rsid w:val="00DE3999"/>
    <w:rsid w:val="00DE3B41"/>
    <w:rsid w:val="00DE3C5C"/>
    <w:rsid w:val="00DE3E05"/>
    <w:rsid w:val="00DE3EE2"/>
    <w:rsid w:val="00DE3F79"/>
    <w:rsid w:val="00DE3FAD"/>
    <w:rsid w:val="00DE44EC"/>
    <w:rsid w:val="00DE452B"/>
    <w:rsid w:val="00DE4560"/>
    <w:rsid w:val="00DE4CCC"/>
    <w:rsid w:val="00DE54F4"/>
    <w:rsid w:val="00DE5767"/>
    <w:rsid w:val="00DE58DC"/>
    <w:rsid w:val="00DE595D"/>
    <w:rsid w:val="00DE5F09"/>
    <w:rsid w:val="00DE6291"/>
    <w:rsid w:val="00DE63EB"/>
    <w:rsid w:val="00DE64E5"/>
    <w:rsid w:val="00DE6892"/>
    <w:rsid w:val="00DE6976"/>
    <w:rsid w:val="00DE6D93"/>
    <w:rsid w:val="00DE6E9A"/>
    <w:rsid w:val="00DE728F"/>
    <w:rsid w:val="00DF0666"/>
    <w:rsid w:val="00DF08AD"/>
    <w:rsid w:val="00DF0EAF"/>
    <w:rsid w:val="00DF11F2"/>
    <w:rsid w:val="00DF16BB"/>
    <w:rsid w:val="00DF1EF2"/>
    <w:rsid w:val="00DF25C8"/>
    <w:rsid w:val="00DF280E"/>
    <w:rsid w:val="00DF291C"/>
    <w:rsid w:val="00DF2B2A"/>
    <w:rsid w:val="00DF305A"/>
    <w:rsid w:val="00DF3345"/>
    <w:rsid w:val="00DF335B"/>
    <w:rsid w:val="00DF3A0F"/>
    <w:rsid w:val="00DF3ED4"/>
    <w:rsid w:val="00DF4670"/>
    <w:rsid w:val="00DF4C9E"/>
    <w:rsid w:val="00DF4E4A"/>
    <w:rsid w:val="00DF4FAA"/>
    <w:rsid w:val="00DF503F"/>
    <w:rsid w:val="00DF576E"/>
    <w:rsid w:val="00DF57D0"/>
    <w:rsid w:val="00DF65D4"/>
    <w:rsid w:val="00DF66D8"/>
    <w:rsid w:val="00DF66E7"/>
    <w:rsid w:val="00DF6DF2"/>
    <w:rsid w:val="00DF6F9F"/>
    <w:rsid w:val="00DF7282"/>
    <w:rsid w:val="00DF7E8C"/>
    <w:rsid w:val="00E00306"/>
    <w:rsid w:val="00E00758"/>
    <w:rsid w:val="00E00C17"/>
    <w:rsid w:val="00E00D94"/>
    <w:rsid w:val="00E00F76"/>
    <w:rsid w:val="00E011C5"/>
    <w:rsid w:val="00E0174E"/>
    <w:rsid w:val="00E019E5"/>
    <w:rsid w:val="00E01B21"/>
    <w:rsid w:val="00E01D80"/>
    <w:rsid w:val="00E01EB9"/>
    <w:rsid w:val="00E02367"/>
    <w:rsid w:val="00E02422"/>
    <w:rsid w:val="00E02B89"/>
    <w:rsid w:val="00E02DD6"/>
    <w:rsid w:val="00E02FD9"/>
    <w:rsid w:val="00E03B0F"/>
    <w:rsid w:val="00E03B14"/>
    <w:rsid w:val="00E04480"/>
    <w:rsid w:val="00E04583"/>
    <w:rsid w:val="00E049F8"/>
    <w:rsid w:val="00E058D6"/>
    <w:rsid w:val="00E059DB"/>
    <w:rsid w:val="00E0611E"/>
    <w:rsid w:val="00E06409"/>
    <w:rsid w:val="00E06510"/>
    <w:rsid w:val="00E06584"/>
    <w:rsid w:val="00E06775"/>
    <w:rsid w:val="00E06794"/>
    <w:rsid w:val="00E06843"/>
    <w:rsid w:val="00E0772A"/>
    <w:rsid w:val="00E077C3"/>
    <w:rsid w:val="00E07D9C"/>
    <w:rsid w:val="00E10721"/>
    <w:rsid w:val="00E10C10"/>
    <w:rsid w:val="00E11336"/>
    <w:rsid w:val="00E1140F"/>
    <w:rsid w:val="00E11448"/>
    <w:rsid w:val="00E114BE"/>
    <w:rsid w:val="00E1198F"/>
    <w:rsid w:val="00E11E77"/>
    <w:rsid w:val="00E1225A"/>
    <w:rsid w:val="00E122BE"/>
    <w:rsid w:val="00E122CF"/>
    <w:rsid w:val="00E125CA"/>
    <w:rsid w:val="00E12686"/>
    <w:rsid w:val="00E126DF"/>
    <w:rsid w:val="00E127A1"/>
    <w:rsid w:val="00E12806"/>
    <w:rsid w:val="00E13396"/>
    <w:rsid w:val="00E13790"/>
    <w:rsid w:val="00E138D4"/>
    <w:rsid w:val="00E13BCE"/>
    <w:rsid w:val="00E13C51"/>
    <w:rsid w:val="00E145A9"/>
    <w:rsid w:val="00E14AA2"/>
    <w:rsid w:val="00E14DF9"/>
    <w:rsid w:val="00E15E47"/>
    <w:rsid w:val="00E15E9E"/>
    <w:rsid w:val="00E1658D"/>
    <w:rsid w:val="00E16C58"/>
    <w:rsid w:val="00E170D3"/>
    <w:rsid w:val="00E178EF"/>
    <w:rsid w:val="00E17986"/>
    <w:rsid w:val="00E17BB4"/>
    <w:rsid w:val="00E200AC"/>
    <w:rsid w:val="00E2019F"/>
    <w:rsid w:val="00E20265"/>
    <w:rsid w:val="00E204F6"/>
    <w:rsid w:val="00E20884"/>
    <w:rsid w:val="00E212F4"/>
    <w:rsid w:val="00E21404"/>
    <w:rsid w:val="00E21E87"/>
    <w:rsid w:val="00E22175"/>
    <w:rsid w:val="00E22A3F"/>
    <w:rsid w:val="00E22E75"/>
    <w:rsid w:val="00E2305D"/>
    <w:rsid w:val="00E236CE"/>
    <w:rsid w:val="00E237BA"/>
    <w:rsid w:val="00E2388E"/>
    <w:rsid w:val="00E23F45"/>
    <w:rsid w:val="00E24334"/>
    <w:rsid w:val="00E24764"/>
    <w:rsid w:val="00E24D1C"/>
    <w:rsid w:val="00E2528F"/>
    <w:rsid w:val="00E252B3"/>
    <w:rsid w:val="00E25B8E"/>
    <w:rsid w:val="00E263AC"/>
    <w:rsid w:val="00E264CD"/>
    <w:rsid w:val="00E2652F"/>
    <w:rsid w:val="00E269CC"/>
    <w:rsid w:val="00E26BA1"/>
    <w:rsid w:val="00E26CF8"/>
    <w:rsid w:val="00E273A8"/>
    <w:rsid w:val="00E2759C"/>
    <w:rsid w:val="00E27A50"/>
    <w:rsid w:val="00E27E84"/>
    <w:rsid w:val="00E3017A"/>
    <w:rsid w:val="00E304BB"/>
    <w:rsid w:val="00E307D9"/>
    <w:rsid w:val="00E30ECE"/>
    <w:rsid w:val="00E314C0"/>
    <w:rsid w:val="00E317B9"/>
    <w:rsid w:val="00E31DB0"/>
    <w:rsid w:val="00E3255F"/>
    <w:rsid w:val="00E325A2"/>
    <w:rsid w:val="00E32B66"/>
    <w:rsid w:val="00E32D0B"/>
    <w:rsid w:val="00E32E82"/>
    <w:rsid w:val="00E33018"/>
    <w:rsid w:val="00E33028"/>
    <w:rsid w:val="00E33340"/>
    <w:rsid w:val="00E33535"/>
    <w:rsid w:val="00E33539"/>
    <w:rsid w:val="00E33560"/>
    <w:rsid w:val="00E336B4"/>
    <w:rsid w:val="00E338FE"/>
    <w:rsid w:val="00E33A3D"/>
    <w:rsid w:val="00E33CE3"/>
    <w:rsid w:val="00E33D08"/>
    <w:rsid w:val="00E3428A"/>
    <w:rsid w:val="00E3438B"/>
    <w:rsid w:val="00E347B0"/>
    <w:rsid w:val="00E34F55"/>
    <w:rsid w:val="00E3516A"/>
    <w:rsid w:val="00E351DD"/>
    <w:rsid w:val="00E355B8"/>
    <w:rsid w:val="00E35CCD"/>
    <w:rsid w:val="00E35E34"/>
    <w:rsid w:val="00E362F3"/>
    <w:rsid w:val="00E36A38"/>
    <w:rsid w:val="00E36BBC"/>
    <w:rsid w:val="00E36EAA"/>
    <w:rsid w:val="00E3723A"/>
    <w:rsid w:val="00E377E6"/>
    <w:rsid w:val="00E37BD4"/>
    <w:rsid w:val="00E400A7"/>
    <w:rsid w:val="00E40354"/>
    <w:rsid w:val="00E40801"/>
    <w:rsid w:val="00E40841"/>
    <w:rsid w:val="00E41204"/>
    <w:rsid w:val="00E413A1"/>
    <w:rsid w:val="00E41597"/>
    <w:rsid w:val="00E4178C"/>
    <w:rsid w:val="00E41855"/>
    <w:rsid w:val="00E41F6A"/>
    <w:rsid w:val="00E4203B"/>
    <w:rsid w:val="00E42149"/>
    <w:rsid w:val="00E42501"/>
    <w:rsid w:val="00E425F8"/>
    <w:rsid w:val="00E42821"/>
    <w:rsid w:val="00E428C7"/>
    <w:rsid w:val="00E4340C"/>
    <w:rsid w:val="00E43873"/>
    <w:rsid w:val="00E43A35"/>
    <w:rsid w:val="00E43D2B"/>
    <w:rsid w:val="00E43D79"/>
    <w:rsid w:val="00E43F04"/>
    <w:rsid w:val="00E441EA"/>
    <w:rsid w:val="00E44B80"/>
    <w:rsid w:val="00E453F0"/>
    <w:rsid w:val="00E4565F"/>
    <w:rsid w:val="00E45920"/>
    <w:rsid w:val="00E45B6D"/>
    <w:rsid w:val="00E4608E"/>
    <w:rsid w:val="00E460C5"/>
    <w:rsid w:val="00E4619A"/>
    <w:rsid w:val="00E461BD"/>
    <w:rsid w:val="00E4664E"/>
    <w:rsid w:val="00E46968"/>
    <w:rsid w:val="00E46F5A"/>
    <w:rsid w:val="00E476C6"/>
    <w:rsid w:val="00E47A7A"/>
    <w:rsid w:val="00E47E11"/>
    <w:rsid w:val="00E5007B"/>
    <w:rsid w:val="00E501F8"/>
    <w:rsid w:val="00E50485"/>
    <w:rsid w:val="00E506CD"/>
    <w:rsid w:val="00E509F2"/>
    <w:rsid w:val="00E50A0D"/>
    <w:rsid w:val="00E50AC4"/>
    <w:rsid w:val="00E50C57"/>
    <w:rsid w:val="00E50C70"/>
    <w:rsid w:val="00E50FD5"/>
    <w:rsid w:val="00E513C8"/>
    <w:rsid w:val="00E516E1"/>
    <w:rsid w:val="00E51D4E"/>
    <w:rsid w:val="00E51D66"/>
    <w:rsid w:val="00E51F2A"/>
    <w:rsid w:val="00E51F37"/>
    <w:rsid w:val="00E5200A"/>
    <w:rsid w:val="00E52367"/>
    <w:rsid w:val="00E5239D"/>
    <w:rsid w:val="00E523DC"/>
    <w:rsid w:val="00E5291D"/>
    <w:rsid w:val="00E52924"/>
    <w:rsid w:val="00E52A8A"/>
    <w:rsid w:val="00E52B9A"/>
    <w:rsid w:val="00E532C4"/>
    <w:rsid w:val="00E533C3"/>
    <w:rsid w:val="00E53ACD"/>
    <w:rsid w:val="00E53DB8"/>
    <w:rsid w:val="00E5466D"/>
    <w:rsid w:val="00E54D47"/>
    <w:rsid w:val="00E5536F"/>
    <w:rsid w:val="00E565C0"/>
    <w:rsid w:val="00E56FDF"/>
    <w:rsid w:val="00E5723D"/>
    <w:rsid w:val="00E57292"/>
    <w:rsid w:val="00E57436"/>
    <w:rsid w:val="00E57A4E"/>
    <w:rsid w:val="00E57E0A"/>
    <w:rsid w:val="00E60183"/>
    <w:rsid w:val="00E602B0"/>
    <w:rsid w:val="00E602C7"/>
    <w:rsid w:val="00E6051F"/>
    <w:rsid w:val="00E605E8"/>
    <w:rsid w:val="00E6093A"/>
    <w:rsid w:val="00E612CE"/>
    <w:rsid w:val="00E61500"/>
    <w:rsid w:val="00E61784"/>
    <w:rsid w:val="00E61B26"/>
    <w:rsid w:val="00E61E8A"/>
    <w:rsid w:val="00E623B5"/>
    <w:rsid w:val="00E62417"/>
    <w:rsid w:val="00E62533"/>
    <w:rsid w:val="00E62A34"/>
    <w:rsid w:val="00E62B2C"/>
    <w:rsid w:val="00E62C61"/>
    <w:rsid w:val="00E62D6D"/>
    <w:rsid w:val="00E62D9A"/>
    <w:rsid w:val="00E62EDC"/>
    <w:rsid w:val="00E62EE0"/>
    <w:rsid w:val="00E63385"/>
    <w:rsid w:val="00E63A8C"/>
    <w:rsid w:val="00E63BA1"/>
    <w:rsid w:val="00E63ECD"/>
    <w:rsid w:val="00E64126"/>
    <w:rsid w:val="00E64A43"/>
    <w:rsid w:val="00E64A87"/>
    <w:rsid w:val="00E64B21"/>
    <w:rsid w:val="00E6557C"/>
    <w:rsid w:val="00E6591C"/>
    <w:rsid w:val="00E65A38"/>
    <w:rsid w:val="00E65C32"/>
    <w:rsid w:val="00E65F19"/>
    <w:rsid w:val="00E6637A"/>
    <w:rsid w:val="00E66592"/>
    <w:rsid w:val="00E66657"/>
    <w:rsid w:val="00E6676E"/>
    <w:rsid w:val="00E66B90"/>
    <w:rsid w:val="00E66D7B"/>
    <w:rsid w:val="00E66EBE"/>
    <w:rsid w:val="00E67038"/>
    <w:rsid w:val="00E672AA"/>
    <w:rsid w:val="00E6762E"/>
    <w:rsid w:val="00E67A02"/>
    <w:rsid w:val="00E67B0B"/>
    <w:rsid w:val="00E67B97"/>
    <w:rsid w:val="00E67C87"/>
    <w:rsid w:val="00E70153"/>
    <w:rsid w:val="00E7086B"/>
    <w:rsid w:val="00E70C30"/>
    <w:rsid w:val="00E70FE1"/>
    <w:rsid w:val="00E7106E"/>
    <w:rsid w:val="00E711CA"/>
    <w:rsid w:val="00E712D8"/>
    <w:rsid w:val="00E718F1"/>
    <w:rsid w:val="00E71C0F"/>
    <w:rsid w:val="00E71E8E"/>
    <w:rsid w:val="00E7234F"/>
    <w:rsid w:val="00E72390"/>
    <w:rsid w:val="00E72798"/>
    <w:rsid w:val="00E72963"/>
    <w:rsid w:val="00E72CB3"/>
    <w:rsid w:val="00E72F06"/>
    <w:rsid w:val="00E7307D"/>
    <w:rsid w:val="00E7369E"/>
    <w:rsid w:val="00E736F2"/>
    <w:rsid w:val="00E74D30"/>
    <w:rsid w:val="00E74FF4"/>
    <w:rsid w:val="00E753A2"/>
    <w:rsid w:val="00E75436"/>
    <w:rsid w:val="00E755F0"/>
    <w:rsid w:val="00E7594D"/>
    <w:rsid w:val="00E759B3"/>
    <w:rsid w:val="00E76607"/>
    <w:rsid w:val="00E7663F"/>
    <w:rsid w:val="00E76A2D"/>
    <w:rsid w:val="00E76D87"/>
    <w:rsid w:val="00E76DAB"/>
    <w:rsid w:val="00E77416"/>
    <w:rsid w:val="00E77F17"/>
    <w:rsid w:val="00E80421"/>
    <w:rsid w:val="00E80794"/>
    <w:rsid w:val="00E8080A"/>
    <w:rsid w:val="00E80887"/>
    <w:rsid w:val="00E80CE7"/>
    <w:rsid w:val="00E80D23"/>
    <w:rsid w:val="00E80DAC"/>
    <w:rsid w:val="00E80F93"/>
    <w:rsid w:val="00E8152A"/>
    <w:rsid w:val="00E8159E"/>
    <w:rsid w:val="00E824C6"/>
    <w:rsid w:val="00E82570"/>
    <w:rsid w:val="00E82AC5"/>
    <w:rsid w:val="00E8320B"/>
    <w:rsid w:val="00E83624"/>
    <w:rsid w:val="00E83C20"/>
    <w:rsid w:val="00E83DFD"/>
    <w:rsid w:val="00E8433C"/>
    <w:rsid w:val="00E847D3"/>
    <w:rsid w:val="00E84B36"/>
    <w:rsid w:val="00E84F14"/>
    <w:rsid w:val="00E8562F"/>
    <w:rsid w:val="00E85683"/>
    <w:rsid w:val="00E85A66"/>
    <w:rsid w:val="00E85C05"/>
    <w:rsid w:val="00E85D6E"/>
    <w:rsid w:val="00E85E4F"/>
    <w:rsid w:val="00E85F5B"/>
    <w:rsid w:val="00E863EA"/>
    <w:rsid w:val="00E86711"/>
    <w:rsid w:val="00E86748"/>
    <w:rsid w:val="00E86C2E"/>
    <w:rsid w:val="00E86C42"/>
    <w:rsid w:val="00E86F6E"/>
    <w:rsid w:val="00E8733D"/>
    <w:rsid w:val="00E87697"/>
    <w:rsid w:val="00E87C46"/>
    <w:rsid w:val="00E90289"/>
    <w:rsid w:val="00E9125C"/>
    <w:rsid w:val="00E91D7D"/>
    <w:rsid w:val="00E927DE"/>
    <w:rsid w:val="00E92AC8"/>
    <w:rsid w:val="00E92D7B"/>
    <w:rsid w:val="00E9327B"/>
    <w:rsid w:val="00E934C4"/>
    <w:rsid w:val="00E9356E"/>
    <w:rsid w:val="00E935DE"/>
    <w:rsid w:val="00E94026"/>
    <w:rsid w:val="00E94055"/>
    <w:rsid w:val="00E94205"/>
    <w:rsid w:val="00E94690"/>
    <w:rsid w:val="00E948A7"/>
    <w:rsid w:val="00E94D60"/>
    <w:rsid w:val="00E94F79"/>
    <w:rsid w:val="00E953CB"/>
    <w:rsid w:val="00E95434"/>
    <w:rsid w:val="00E956F0"/>
    <w:rsid w:val="00E95B36"/>
    <w:rsid w:val="00E95C87"/>
    <w:rsid w:val="00E95D14"/>
    <w:rsid w:val="00E95E45"/>
    <w:rsid w:val="00E95E54"/>
    <w:rsid w:val="00E95ECF"/>
    <w:rsid w:val="00E95F80"/>
    <w:rsid w:val="00E95FE6"/>
    <w:rsid w:val="00E961F6"/>
    <w:rsid w:val="00E964C9"/>
    <w:rsid w:val="00E9660A"/>
    <w:rsid w:val="00E9679F"/>
    <w:rsid w:val="00E969E6"/>
    <w:rsid w:val="00E96A05"/>
    <w:rsid w:val="00E96ADD"/>
    <w:rsid w:val="00E96BE1"/>
    <w:rsid w:val="00E96F87"/>
    <w:rsid w:val="00E9765E"/>
    <w:rsid w:val="00E976DB"/>
    <w:rsid w:val="00E97704"/>
    <w:rsid w:val="00E97A3B"/>
    <w:rsid w:val="00E97CE7"/>
    <w:rsid w:val="00E97E36"/>
    <w:rsid w:val="00EA0AE9"/>
    <w:rsid w:val="00EA0DBB"/>
    <w:rsid w:val="00EA0FE3"/>
    <w:rsid w:val="00EA11F7"/>
    <w:rsid w:val="00EA1426"/>
    <w:rsid w:val="00EA1FD6"/>
    <w:rsid w:val="00EA21D2"/>
    <w:rsid w:val="00EA24EF"/>
    <w:rsid w:val="00EA2B60"/>
    <w:rsid w:val="00EA352C"/>
    <w:rsid w:val="00EA35AB"/>
    <w:rsid w:val="00EA372D"/>
    <w:rsid w:val="00EA43F7"/>
    <w:rsid w:val="00EA453F"/>
    <w:rsid w:val="00EA4B47"/>
    <w:rsid w:val="00EA4B82"/>
    <w:rsid w:val="00EA52FD"/>
    <w:rsid w:val="00EA572C"/>
    <w:rsid w:val="00EA588B"/>
    <w:rsid w:val="00EA5D34"/>
    <w:rsid w:val="00EA5E6D"/>
    <w:rsid w:val="00EA662E"/>
    <w:rsid w:val="00EA66FD"/>
    <w:rsid w:val="00EA67CB"/>
    <w:rsid w:val="00EA6C04"/>
    <w:rsid w:val="00EA6F31"/>
    <w:rsid w:val="00EA70F7"/>
    <w:rsid w:val="00EA7214"/>
    <w:rsid w:val="00EA75A0"/>
    <w:rsid w:val="00EA75A1"/>
    <w:rsid w:val="00EA77F2"/>
    <w:rsid w:val="00EA7942"/>
    <w:rsid w:val="00EA794E"/>
    <w:rsid w:val="00EA7B97"/>
    <w:rsid w:val="00EA7E18"/>
    <w:rsid w:val="00EB0047"/>
    <w:rsid w:val="00EB0C96"/>
    <w:rsid w:val="00EB11C0"/>
    <w:rsid w:val="00EB13FE"/>
    <w:rsid w:val="00EB14E3"/>
    <w:rsid w:val="00EB2008"/>
    <w:rsid w:val="00EB271A"/>
    <w:rsid w:val="00EB2B45"/>
    <w:rsid w:val="00EB3443"/>
    <w:rsid w:val="00EB3915"/>
    <w:rsid w:val="00EB4101"/>
    <w:rsid w:val="00EB4253"/>
    <w:rsid w:val="00EB430E"/>
    <w:rsid w:val="00EB43D0"/>
    <w:rsid w:val="00EB44AC"/>
    <w:rsid w:val="00EB4782"/>
    <w:rsid w:val="00EB47B4"/>
    <w:rsid w:val="00EB4A90"/>
    <w:rsid w:val="00EB4C70"/>
    <w:rsid w:val="00EB53FE"/>
    <w:rsid w:val="00EB5556"/>
    <w:rsid w:val="00EB5C36"/>
    <w:rsid w:val="00EB668C"/>
    <w:rsid w:val="00EB6EAE"/>
    <w:rsid w:val="00EB6FDD"/>
    <w:rsid w:val="00EB7082"/>
    <w:rsid w:val="00EB7363"/>
    <w:rsid w:val="00EC00C2"/>
    <w:rsid w:val="00EC0192"/>
    <w:rsid w:val="00EC0572"/>
    <w:rsid w:val="00EC0A5C"/>
    <w:rsid w:val="00EC0FEE"/>
    <w:rsid w:val="00EC13D0"/>
    <w:rsid w:val="00EC1457"/>
    <w:rsid w:val="00EC18D1"/>
    <w:rsid w:val="00EC1AC1"/>
    <w:rsid w:val="00EC1E3C"/>
    <w:rsid w:val="00EC2C9E"/>
    <w:rsid w:val="00EC376C"/>
    <w:rsid w:val="00EC4135"/>
    <w:rsid w:val="00EC4EBA"/>
    <w:rsid w:val="00EC513D"/>
    <w:rsid w:val="00EC55D1"/>
    <w:rsid w:val="00EC570F"/>
    <w:rsid w:val="00EC581F"/>
    <w:rsid w:val="00EC59B0"/>
    <w:rsid w:val="00EC602F"/>
    <w:rsid w:val="00EC632D"/>
    <w:rsid w:val="00EC64B0"/>
    <w:rsid w:val="00EC6B0A"/>
    <w:rsid w:val="00EC6CF6"/>
    <w:rsid w:val="00EC6D33"/>
    <w:rsid w:val="00EC6F0C"/>
    <w:rsid w:val="00EC75D6"/>
    <w:rsid w:val="00EC7C9D"/>
    <w:rsid w:val="00ED005B"/>
    <w:rsid w:val="00ED019A"/>
    <w:rsid w:val="00ED0972"/>
    <w:rsid w:val="00ED0BF8"/>
    <w:rsid w:val="00ED1025"/>
    <w:rsid w:val="00ED1350"/>
    <w:rsid w:val="00ED147B"/>
    <w:rsid w:val="00ED157A"/>
    <w:rsid w:val="00ED15DC"/>
    <w:rsid w:val="00ED1DB6"/>
    <w:rsid w:val="00ED1DDD"/>
    <w:rsid w:val="00ED1EEB"/>
    <w:rsid w:val="00ED2336"/>
    <w:rsid w:val="00ED2878"/>
    <w:rsid w:val="00ED2A47"/>
    <w:rsid w:val="00ED2D02"/>
    <w:rsid w:val="00ED2F52"/>
    <w:rsid w:val="00ED3C84"/>
    <w:rsid w:val="00ED4060"/>
    <w:rsid w:val="00ED46F2"/>
    <w:rsid w:val="00ED4C82"/>
    <w:rsid w:val="00ED58F6"/>
    <w:rsid w:val="00ED5DF3"/>
    <w:rsid w:val="00ED5FFA"/>
    <w:rsid w:val="00ED64C3"/>
    <w:rsid w:val="00ED65B6"/>
    <w:rsid w:val="00ED68CF"/>
    <w:rsid w:val="00ED6CF8"/>
    <w:rsid w:val="00ED73CF"/>
    <w:rsid w:val="00ED73D1"/>
    <w:rsid w:val="00ED73F8"/>
    <w:rsid w:val="00ED7553"/>
    <w:rsid w:val="00ED79AD"/>
    <w:rsid w:val="00ED7A0B"/>
    <w:rsid w:val="00ED7ED0"/>
    <w:rsid w:val="00EE04F1"/>
    <w:rsid w:val="00EE065C"/>
    <w:rsid w:val="00EE0DA1"/>
    <w:rsid w:val="00EE0E58"/>
    <w:rsid w:val="00EE16EF"/>
    <w:rsid w:val="00EE18F3"/>
    <w:rsid w:val="00EE1C80"/>
    <w:rsid w:val="00EE1D1C"/>
    <w:rsid w:val="00EE1F9E"/>
    <w:rsid w:val="00EE233B"/>
    <w:rsid w:val="00EE273A"/>
    <w:rsid w:val="00EE2CAD"/>
    <w:rsid w:val="00EE2D9B"/>
    <w:rsid w:val="00EE305C"/>
    <w:rsid w:val="00EE341F"/>
    <w:rsid w:val="00EE351D"/>
    <w:rsid w:val="00EE359F"/>
    <w:rsid w:val="00EE35E3"/>
    <w:rsid w:val="00EE3F50"/>
    <w:rsid w:val="00EE3F93"/>
    <w:rsid w:val="00EE413D"/>
    <w:rsid w:val="00EE4171"/>
    <w:rsid w:val="00EE461E"/>
    <w:rsid w:val="00EE4B74"/>
    <w:rsid w:val="00EE5042"/>
    <w:rsid w:val="00EE5111"/>
    <w:rsid w:val="00EE524B"/>
    <w:rsid w:val="00EE54C1"/>
    <w:rsid w:val="00EE59DD"/>
    <w:rsid w:val="00EE6190"/>
    <w:rsid w:val="00EE6380"/>
    <w:rsid w:val="00EE63EB"/>
    <w:rsid w:val="00EE693F"/>
    <w:rsid w:val="00EE6AEC"/>
    <w:rsid w:val="00EE6DBB"/>
    <w:rsid w:val="00EE7037"/>
    <w:rsid w:val="00EE73AE"/>
    <w:rsid w:val="00EE7558"/>
    <w:rsid w:val="00EE7618"/>
    <w:rsid w:val="00EE7AB3"/>
    <w:rsid w:val="00EE7C96"/>
    <w:rsid w:val="00EF0098"/>
    <w:rsid w:val="00EF016A"/>
    <w:rsid w:val="00EF03D6"/>
    <w:rsid w:val="00EF06A7"/>
    <w:rsid w:val="00EF074F"/>
    <w:rsid w:val="00EF09BA"/>
    <w:rsid w:val="00EF16BC"/>
    <w:rsid w:val="00EF1824"/>
    <w:rsid w:val="00EF1A1F"/>
    <w:rsid w:val="00EF1DD3"/>
    <w:rsid w:val="00EF2056"/>
    <w:rsid w:val="00EF283B"/>
    <w:rsid w:val="00EF2C70"/>
    <w:rsid w:val="00EF2CB8"/>
    <w:rsid w:val="00EF3505"/>
    <w:rsid w:val="00EF399D"/>
    <w:rsid w:val="00EF39E6"/>
    <w:rsid w:val="00EF4350"/>
    <w:rsid w:val="00EF4D61"/>
    <w:rsid w:val="00EF51F7"/>
    <w:rsid w:val="00EF520B"/>
    <w:rsid w:val="00EF582A"/>
    <w:rsid w:val="00EF5893"/>
    <w:rsid w:val="00EF5C4D"/>
    <w:rsid w:val="00EF62D2"/>
    <w:rsid w:val="00EF6480"/>
    <w:rsid w:val="00EF6527"/>
    <w:rsid w:val="00EF6AC5"/>
    <w:rsid w:val="00EF6C74"/>
    <w:rsid w:val="00EF7170"/>
    <w:rsid w:val="00EF7762"/>
    <w:rsid w:val="00EF7774"/>
    <w:rsid w:val="00EF791B"/>
    <w:rsid w:val="00EF7A21"/>
    <w:rsid w:val="00EF7A95"/>
    <w:rsid w:val="00F00414"/>
    <w:rsid w:val="00F004E8"/>
    <w:rsid w:val="00F00CFE"/>
    <w:rsid w:val="00F0161D"/>
    <w:rsid w:val="00F01928"/>
    <w:rsid w:val="00F01D65"/>
    <w:rsid w:val="00F01FB5"/>
    <w:rsid w:val="00F02676"/>
    <w:rsid w:val="00F02689"/>
    <w:rsid w:val="00F0295D"/>
    <w:rsid w:val="00F02CB0"/>
    <w:rsid w:val="00F02F6F"/>
    <w:rsid w:val="00F02FB8"/>
    <w:rsid w:val="00F03B46"/>
    <w:rsid w:val="00F03F11"/>
    <w:rsid w:val="00F04020"/>
    <w:rsid w:val="00F04388"/>
    <w:rsid w:val="00F04980"/>
    <w:rsid w:val="00F04BD2"/>
    <w:rsid w:val="00F04CDC"/>
    <w:rsid w:val="00F052C8"/>
    <w:rsid w:val="00F059ED"/>
    <w:rsid w:val="00F05ACC"/>
    <w:rsid w:val="00F05EC5"/>
    <w:rsid w:val="00F06350"/>
    <w:rsid w:val="00F06641"/>
    <w:rsid w:val="00F06F52"/>
    <w:rsid w:val="00F07F8B"/>
    <w:rsid w:val="00F07F9A"/>
    <w:rsid w:val="00F10063"/>
    <w:rsid w:val="00F100CF"/>
    <w:rsid w:val="00F102D4"/>
    <w:rsid w:val="00F10626"/>
    <w:rsid w:val="00F1090B"/>
    <w:rsid w:val="00F10BFD"/>
    <w:rsid w:val="00F10CBD"/>
    <w:rsid w:val="00F111E4"/>
    <w:rsid w:val="00F114FD"/>
    <w:rsid w:val="00F11791"/>
    <w:rsid w:val="00F1184A"/>
    <w:rsid w:val="00F12280"/>
    <w:rsid w:val="00F1251B"/>
    <w:rsid w:val="00F128B7"/>
    <w:rsid w:val="00F12FC6"/>
    <w:rsid w:val="00F13157"/>
    <w:rsid w:val="00F135AE"/>
    <w:rsid w:val="00F13871"/>
    <w:rsid w:val="00F13BDC"/>
    <w:rsid w:val="00F14280"/>
    <w:rsid w:val="00F149EE"/>
    <w:rsid w:val="00F1537C"/>
    <w:rsid w:val="00F157D3"/>
    <w:rsid w:val="00F159F1"/>
    <w:rsid w:val="00F15B6B"/>
    <w:rsid w:val="00F1688A"/>
    <w:rsid w:val="00F16CA8"/>
    <w:rsid w:val="00F16CE6"/>
    <w:rsid w:val="00F16D2E"/>
    <w:rsid w:val="00F16FE2"/>
    <w:rsid w:val="00F171B8"/>
    <w:rsid w:val="00F17D70"/>
    <w:rsid w:val="00F17D7E"/>
    <w:rsid w:val="00F17E9C"/>
    <w:rsid w:val="00F20235"/>
    <w:rsid w:val="00F20668"/>
    <w:rsid w:val="00F20CDE"/>
    <w:rsid w:val="00F21072"/>
    <w:rsid w:val="00F21A9C"/>
    <w:rsid w:val="00F21CB2"/>
    <w:rsid w:val="00F21D9D"/>
    <w:rsid w:val="00F228E6"/>
    <w:rsid w:val="00F22BE5"/>
    <w:rsid w:val="00F22D69"/>
    <w:rsid w:val="00F2394D"/>
    <w:rsid w:val="00F24049"/>
    <w:rsid w:val="00F2488E"/>
    <w:rsid w:val="00F249CC"/>
    <w:rsid w:val="00F24C36"/>
    <w:rsid w:val="00F24DC2"/>
    <w:rsid w:val="00F251F9"/>
    <w:rsid w:val="00F2520E"/>
    <w:rsid w:val="00F25382"/>
    <w:rsid w:val="00F25678"/>
    <w:rsid w:val="00F25A51"/>
    <w:rsid w:val="00F260A8"/>
    <w:rsid w:val="00F266CD"/>
    <w:rsid w:val="00F26725"/>
    <w:rsid w:val="00F26C38"/>
    <w:rsid w:val="00F2745F"/>
    <w:rsid w:val="00F27715"/>
    <w:rsid w:val="00F30109"/>
    <w:rsid w:val="00F3021B"/>
    <w:rsid w:val="00F30659"/>
    <w:rsid w:val="00F308D2"/>
    <w:rsid w:val="00F308F1"/>
    <w:rsid w:val="00F30AAA"/>
    <w:rsid w:val="00F32106"/>
    <w:rsid w:val="00F322C4"/>
    <w:rsid w:val="00F323A3"/>
    <w:rsid w:val="00F3264C"/>
    <w:rsid w:val="00F328A5"/>
    <w:rsid w:val="00F32CE1"/>
    <w:rsid w:val="00F32EFF"/>
    <w:rsid w:val="00F3333E"/>
    <w:rsid w:val="00F337EA"/>
    <w:rsid w:val="00F34037"/>
    <w:rsid w:val="00F34248"/>
    <w:rsid w:val="00F344C7"/>
    <w:rsid w:val="00F34666"/>
    <w:rsid w:val="00F34702"/>
    <w:rsid w:val="00F347BC"/>
    <w:rsid w:val="00F348B4"/>
    <w:rsid w:val="00F351AC"/>
    <w:rsid w:val="00F351BE"/>
    <w:rsid w:val="00F352C3"/>
    <w:rsid w:val="00F362DC"/>
    <w:rsid w:val="00F37722"/>
    <w:rsid w:val="00F37E65"/>
    <w:rsid w:val="00F37F86"/>
    <w:rsid w:val="00F37F96"/>
    <w:rsid w:val="00F40044"/>
    <w:rsid w:val="00F400B5"/>
    <w:rsid w:val="00F400CD"/>
    <w:rsid w:val="00F401C5"/>
    <w:rsid w:val="00F40295"/>
    <w:rsid w:val="00F403C4"/>
    <w:rsid w:val="00F40740"/>
    <w:rsid w:val="00F4085A"/>
    <w:rsid w:val="00F40C8B"/>
    <w:rsid w:val="00F40DC8"/>
    <w:rsid w:val="00F40DED"/>
    <w:rsid w:val="00F40E53"/>
    <w:rsid w:val="00F40F49"/>
    <w:rsid w:val="00F412B9"/>
    <w:rsid w:val="00F414F9"/>
    <w:rsid w:val="00F41A2D"/>
    <w:rsid w:val="00F41A6F"/>
    <w:rsid w:val="00F4204C"/>
    <w:rsid w:val="00F423E5"/>
    <w:rsid w:val="00F42D87"/>
    <w:rsid w:val="00F42DAA"/>
    <w:rsid w:val="00F4363A"/>
    <w:rsid w:val="00F43763"/>
    <w:rsid w:val="00F4395D"/>
    <w:rsid w:val="00F43CBA"/>
    <w:rsid w:val="00F444C9"/>
    <w:rsid w:val="00F4473E"/>
    <w:rsid w:val="00F44777"/>
    <w:rsid w:val="00F44959"/>
    <w:rsid w:val="00F44B0E"/>
    <w:rsid w:val="00F44C97"/>
    <w:rsid w:val="00F44CD8"/>
    <w:rsid w:val="00F44FA8"/>
    <w:rsid w:val="00F44FDA"/>
    <w:rsid w:val="00F45023"/>
    <w:rsid w:val="00F4523D"/>
    <w:rsid w:val="00F457EF"/>
    <w:rsid w:val="00F45811"/>
    <w:rsid w:val="00F45929"/>
    <w:rsid w:val="00F459C1"/>
    <w:rsid w:val="00F45DAE"/>
    <w:rsid w:val="00F45FD9"/>
    <w:rsid w:val="00F46131"/>
    <w:rsid w:val="00F461B1"/>
    <w:rsid w:val="00F462A6"/>
    <w:rsid w:val="00F46BEE"/>
    <w:rsid w:val="00F46EC3"/>
    <w:rsid w:val="00F470CA"/>
    <w:rsid w:val="00F47219"/>
    <w:rsid w:val="00F47338"/>
    <w:rsid w:val="00F4782C"/>
    <w:rsid w:val="00F47952"/>
    <w:rsid w:val="00F47B4B"/>
    <w:rsid w:val="00F50051"/>
    <w:rsid w:val="00F5038E"/>
    <w:rsid w:val="00F5055A"/>
    <w:rsid w:val="00F50780"/>
    <w:rsid w:val="00F50A24"/>
    <w:rsid w:val="00F50D44"/>
    <w:rsid w:val="00F510CA"/>
    <w:rsid w:val="00F5148C"/>
    <w:rsid w:val="00F5152B"/>
    <w:rsid w:val="00F516E1"/>
    <w:rsid w:val="00F518DB"/>
    <w:rsid w:val="00F51AF1"/>
    <w:rsid w:val="00F51C69"/>
    <w:rsid w:val="00F51D2E"/>
    <w:rsid w:val="00F51D6C"/>
    <w:rsid w:val="00F51FA3"/>
    <w:rsid w:val="00F520C9"/>
    <w:rsid w:val="00F52302"/>
    <w:rsid w:val="00F52560"/>
    <w:rsid w:val="00F52862"/>
    <w:rsid w:val="00F528BC"/>
    <w:rsid w:val="00F52B7B"/>
    <w:rsid w:val="00F53263"/>
    <w:rsid w:val="00F53ABB"/>
    <w:rsid w:val="00F53AFD"/>
    <w:rsid w:val="00F53B2C"/>
    <w:rsid w:val="00F53E10"/>
    <w:rsid w:val="00F547A2"/>
    <w:rsid w:val="00F550CD"/>
    <w:rsid w:val="00F55A32"/>
    <w:rsid w:val="00F56074"/>
    <w:rsid w:val="00F56E17"/>
    <w:rsid w:val="00F57ADD"/>
    <w:rsid w:val="00F57B75"/>
    <w:rsid w:val="00F57F59"/>
    <w:rsid w:val="00F60870"/>
    <w:rsid w:val="00F60CC5"/>
    <w:rsid w:val="00F611E7"/>
    <w:rsid w:val="00F61781"/>
    <w:rsid w:val="00F61B09"/>
    <w:rsid w:val="00F61C9D"/>
    <w:rsid w:val="00F6226A"/>
    <w:rsid w:val="00F62309"/>
    <w:rsid w:val="00F62854"/>
    <w:rsid w:val="00F62A64"/>
    <w:rsid w:val="00F62B48"/>
    <w:rsid w:val="00F62C30"/>
    <w:rsid w:val="00F62D8A"/>
    <w:rsid w:val="00F631D9"/>
    <w:rsid w:val="00F63270"/>
    <w:rsid w:val="00F6327A"/>
    <w:rsid w:val="00F635B7"/>
    <w:rsid w:val="00F639B1"/>
    <w:rsid w:val="00F63EA2"/>
    <w:rsid w:val="00F6406F"/>
    <w:rsid w:val="00F64C2B"/>
    <w:rsid w:val="00F64C32"/>
    <w:rsid w:val="00F64DE2"/>
    <w:rsid w:val="00F64E14"/>
    <w:rsid w:val="00F651DF"/>
    <w:rsid w:val="00F65575"/>
    <w:rsid w:val="00F657B0"/>
    <w:rsid w:val="00F65E26"/>
    <w:rsid w:val="00F662DD"/>
    <w:rsid w:val="00F664B4"/>
    <w:rsid w:val="00F66733"/>
    <w:rsid w:val="00F66AE1"/>
    <w:rsid w:val="00F66D0F"/>
    <w:rsid w:val="00F66EEF"/>
    <w:rsid w:val="00F66F48"/>
    <w:rsid w:val="00F672B6"/>
    <w:rsid w:val="00F678D9"/>
    <w:rsid w:val="00F67B0C"/>
    <w:rsid w:val="00F67FF1"/>
    <w:rsid w:val="00F700B2"/>
    <w:rsid w:val="00F70B4D"/>
    <w:rsid w:val="00F70BAE"/>
    <w:rsid w:val="00F70BF6"/>
    <w:rsid w:val="00F70C02"/>
    <w:rsid w:val="00F70CC1"/>
    <w:rsid w:val="00F70F8A"/>
    <w:rsid w:val="00F70FED"/>
    <w:rsid w:val="00F713D7"/>
    <w:rsid w:val="00F71403"/>
    <w:rsid w:val="00F71522"/>
    <w:rsid w:val="00F71716"/>
    <w:rsid w:val="00F71AEA"/>
    <w:rsid w:val="00F71C02"/>
    <w:rsid w:val="00F71D19"/>
    <w:rsid w:val="00F72301"/>
    <w:rsid w:val="00F72351"/>
    <w:rsid w:val="00F723A3"/>
    <w:rsid w:val="00F724BF"/>
    <w:rsid w:val="00F725A1"/>
    <w:rsid w:val="00F725B0"/>
    <w:rsid w:val="00F729E7"/>
    <w:rsid w:val="00F72B12"/>
    <w:rsid w:val="00F72D0D"/>
    <w:rsid w:val="00F72E97"/>
    <w:rsid w:val="00F72EDA"/>
    <w:rsid w:val="00F731AB"/>
    <w:rsid w:val="00F73511"/>
    <w:rsid w:val="00F73C82"/>
    <w:rsid w:val="00F74229"/>
    <w:rsid w:val="00F742E2"/>
    <w:rsid w:val="00F74961"/>
    <w:rsid w:val="00F74B40"/>
    <w:rsid w:val="00F75833"/>
    <w:rsid w:val="00F7587F"/>
    <w:rsid w:val="00F75924"/>
    <w:rsid w:val="00F75ACA"/>
    <w:rsid w:val="00F75CE3"/>
    <w:rsid w:val="00F7611D"/>
    <w:rsid w:val="00F7631B"/>
    <w:rsid w:val="00F7640C"/>
    <w:rsid w:val="00F767D2"/>
    <w:rsid w:val="00F76C0A"/>
    <w:rsid w:val="00F76E97"/>
    <w:rsid w:val="00F77F44"/>
    <w:rsid w:val="00F803AD"/>
    <w:rsid w:val="00F80EB0"/>
    <w:rsid w:val="00F816FA"/>
    <w:rsid w:val="00F8181D"/>
    <w:rsid w:val="00F81881"/>
    <w:rsid w:val="00F81953"/>
    <w:rsid w:val="00F81A32"/>
    <w:rsid w:val="00F81BFC"/>
    <w:rsid w:val="00F81E4A"/>
    <w:rsid w:val="00F82391"/>
    <w:rsid w:val="00F823C8"/>
    <w:rsid w:val="00F831BD"/>
    <w:rsid w:val="00F8333B"/>
    <w:rsid w:val="00F83456"/>
    <w:rsid w:val="00F8351C"/>
    <w:rsid w:val="00F8361E"/>
    <w:rsid w:val="00F83A1B"/>
    <w:rsid w:val="00F83B6F"/>
    <w:rsid w:val="00F841CD"/>
    <w:rsid w:val="00F8439E"/>
    <w:rsid w:val="00F84D2D"/>
    <w:rsid w:val="00F85715"/>
    <w:rsid w:val="00F859A6"/>
    <w:rsid w:val="00F85C4A"/>
    <w:rsid w:val="00F86007"/>
    <w:rsid w:val="00F8615A"/>
    <w:rsid w:val="00F86979"/>
    <w:rsid w:val="00F871A9"/>
    <w:rsid w:val="00F87249"/>
    <w:rsid w:val="00F87370"/>
    <w:rsid w:val="00F876E1"/>
    <w:rsid w:val="00F878D2"/>
    <w:rsid w:val="00F87D74"/>
    <w:rsid w:val="00F87DEF"/>
    <w:rsid w:val="00F87E4F"/>
    <w:rsid w:val="00F900AB"/>
    <w:rsid w:val="00F90779"/>
    <w:rsid w:val="00F90DF5"/>
    <w:rsid w:val="00F91BD9"/>
    <w:rsid w:val="00F91C37"/>
    <w:rsid w:val="00F92135"/>
    <w:rsid w:val="00F92170"/>
    <w:rsid w:val="00F9242F"/>
    <w:rsid w:val="00F92460"/>
    <w:rsid w:val="00F9256F"/>
    <w:rsid w:val="00F93121"/>
    <w:rsid w:val="00F93176"/>
    <w:rsid w:val="00F9350E"/>
    <w:rsid w:val="00F936D7"/>
    <w:rsid w:val="00F9370C"/>
    <w:rsid w:val="00F94C0B"/>
    <w:rsid w:val="00F9510A"/>
    <w:rsid w:val="00F95135"/>
    <w:rsid w:val="00F9523F"/>
    <w:rsid w:val="00F95368"/>
    <w:rsid w:val="00F95819"/>
    <w:rsid w:val="00F958B4"/>
    <w:rsid w:val="00F9594B"/>
    <w:rsid w:val="00F95CC7"/>
    <w:rsid w:val="00F96178"/>
    <w:rsid w:val="00F961C9"/>
    <w:rsid w:val="00F96316"/>
    <w:rsid w:val="00F966F4"/>
    <w:rsid w:val="00F96934"/>
    <w:rsid w:val="00F969FA"/>
    <w:rsid w:val="00F96DAB"/>
    <w:rsid w:val="00F970D1"/>
    <w:rsid w:val="00F974A9"/>
    <w:rsid w:val="00F9780B"/>
    <w:rsid w:val="00F97AE1"/>
    <w:rsid w:val="00F97C9A"/>
    <w:rsid w:val="00FA0296"/>
    <w:rsid w:val="00FA0392"/>
    <w:rsid w:val="00FA07F5"/>
    <w:rsid w:val="00FA0B8E"/>
    <w:rsid w:val="00FA0C03"/>
    <w:rsid w:val="00FA0E21"/>
    <w:rsid w:val="00FA14F9"/>
    <w:rsid w:val="00FA16EA"/>
    <w:rsid w:val="00FA1992"/>
    <w:rsid w:val="00FA1994"/>
    <w:rsid w:val="00FA20DB"/>
    <w:rsid w:val="00FA219B"/>
    <w:rsid w:val="00FA21E4"/>
    <w:rsid w:val="00FA2AEF"/>
    <w:rsid w:val="00FA3151"/>
    <w:rsid w:val="00FA3E18"/>
    <w:rsid w:val="00FA3FA6"/>
    <w:rsid w:val="00FA4065"/>
    <w:rsid w:val="00FA44A1"/>
    <w:rsid w:val="00FA4A0C"/>
    <w:rsid w:val="00FA4A69"/>
    <w:rsid w:val="00FA4DEC"/>
    <w:rsid w:val="00FA4F15"/>
    <w:rsid w:val="00FA5372"/>
    <w:rsid w:val="00FA5702"/>
    <w:rsid w:val="00FA58B3"/>
    <w:rsid w:val="00FA639E"/>
    <w:rsid w:val="00FA645F"/>
    <w:rsid w:val="00FA6C9B"/>
    <w:rsid w:val="00FA6E62"/>
    <w:rsid w:val="00FA7B45"/>
    <w:rsid w:val="00FB0068"/>
    <w:rsid w:val="00FB00D9"/>
    <w:rsid w:val="00FB036F"/>
    <w:rsid w:val="00FB0C15"/>
    <w:rsid w:val="00FB0CC7"/>
    <w:rsid w:val="00FB0F7A"/>
    <w:rsid w:val="00FB10B1"/>
    <w:rsid w:val="00FB13ED"/>
    <w:rsid w:val="00FB141B"/>
    <w:rsid w:val="00FB172D"/>
    <w:rsid w:val="00FB1794"/>
    <w:rsid w:val="00FB1E4D"/>
    <w:rsid w:val="00FB1F14"/>
    <w:rsid w:val="00FB2404"/>
    <w:rsid w:val="00FB2D14"/>
    <w:rsid w:val="00FB2E83"/>
    <w:rsid w:val="00FB3277"/>
    <w:rsid w:val="00FB32AC"/>
    <w:rsid w:val="00FB3390"/>
    <w:rsid w:val="00FB354D"/>
    <w:rsid w:val="00FB3651"/>
    <w:rsid w:val="00FB36C1"/>
    <w:rsid w:val="00FB3E31"/>
    <w:rsid w:val="00FB3F19"/>
    <w:rsid w:val="00FB419E"/>
    <w:rsid w:val="00FB519E"/>
    <w:rsid w:val="00FB5526"/>
    <w:rsid w:val="00FB5654"/>
    <w:rsid w:val="00FB58E3"/>
    <w:rsid w:val="00FB61E2"/>
    <w:rsid w:val="00FB61F6"/>
    <w:rsid w:val="00FB6462"/>
    <w:rsid w:val="00FB6796"/>
    <w:rsid w:val="00FB67E1"/>
    <w:rsid w:val="00FB6BF6"/>
    <w:rsid w:val="00FB7070"/>
    <w:rsid w:val="00FB70E4"/>
    <w:rsid w:val="00FB744F"/>
    <w:rsid w:val="00FB745B"/>
    <w:rsid w:val="00FB76FA"/>
    <w:rsid w:val="00FB7B3D"/>
    <w:rsid w:val="00FC0163"/>
    <w:rsid w:val="00FC022F"/>
    <w:rsid w:val="00FC0311"/>
    <w:rsid w:val="00FC05BC"/>
    <w:rsid w:val="00FC09A4"/>
    <w:rsid w:val="00FC0B13"/>
    <w:rsid w:val="00FC0FA6"/>
    <w:rsid w:val="00FC1121"/>
    <w:rsid w:val="00FC14F0"/>
    <w:rsid w:val="00FC1706"/>
    <w:rsid w:val="00FC1A93"/>
    <w:rsid w:val="00FC1E29"/>
    <w:rsid w:val="00FC1E5F"/>
    <w:rsid w:val="00FC256F"/>
    <w:rsid w:val="00FC2D0C"/>
    <w:rsid w:val="00FC3303"/>
    <w:rsid w:val="00FC3518"/>
    <w:rsid w:val="00FC371D"/>
    <w:rsid w:val="00FC3730"/>
    <w:rsid w:val="00FC3C19"/>
    <w:rsid w:val="00FC3D77"/>
    <w:rsid w:val="00FC3EB7"/>
    <w:rsid w:val="00FC3F75"/>
    <w:rsid w:val="00FC3FBE"/>
    <w:rsid w:val="00FC4624"/>
    <w:rsid w:val="00FC4929"/>
    <w:rsid w:val="00FC529B"/>
    <w:rsid w:val="00FC591E"/>
    <w:rsid w:val="00FC59EA"/>
    <w:rsid w:val="00FC59FD"/>
    <w:rsid w:val="00FC5CEE"/>
    <w:rsid w:val="00FC6384"/>
    <w:rsid w:val="00FC6DCD"/>
    <w:rsid w:val="00FC7014"/>
    <w:rsid w:val="00FC74AF"/>
    <w:rsid w:val="00FC7508"/>
    <w:rsid w:val="00FC77B9"/>
    <w:rsid w:val="00FC79AB"/>
    <w:rsid w:val="00FC7A48"/>
    <w:rsid w:val="00FC7B3D"/>
    <w:rsid w:val="00FC7C91"/>
    <w:rsid w:val="00FC7D29"/>
    <w:rsid w:val="00FD02EF"/>
    <w:rsid w:val="00FD042E"/>
    <w:rsid w:val="00FD0CDB"/>
    <w:rsid w:val="00FD0F2E"/>
    <w:rsid w:val="00FD1037"/>
    <w:rsid w:val="00FD10D6"/>
    <w:rsid w:val="00FD114D"/>
    <w:rsid w:val="00FD114F"/>
    <w:rsid w:val="00FD1429"/>
    <w:rsid w:val="00FD15AB"/>
    <w:rsid w:val="00FD1813"/>
    <w:rsid w:val="00FD191C"/>
    <w:rsid w:val="00FD2163"/>
    <w:rsid w:val="00FD22B9"/>
    <w:rsid w:val="00FD235C"/>
    <w:rsid w:val="00FD267E"/>
    <w:rsid w:val="00FD2840"/>
    <w:rsid w:val="00FD2C91"/>
    <w:rsid w:val="00FD3148"/>
    <w:rsid w:val="00FD376E"/>
    <w:rsid w:val="00FD3811"/>
    <w:rsid w:val="00FD3887"/>
    <w:rsid w:val="00FD415D"/>
    <w:rsid w:val="00FD45F1"/>
    <w:rsid w:val="00FD45F8"/>
    <w:rsid w:val="00FD5312"/>
    <w:rsid w:val="00FD54DF"/>
    <w:rsid w:val="00FD5578"/>
    <w:rsid w:val="00FD560C"/>
    <w:rsid w:val="00FD5B17"/>
    <w:rsid w:val="00FD5C53"/>
    <w:rsid w:val="00FD60D3"/>
    <w:rsid w:val="00FD6370"/>
    <w:rsid w:val="00FD6CDC"/>
    <w:rsid w:val="00FD6FA6"/>
    <w:rsid w:val="00FD7109"/>
    <w:rsid w:val="00FD7883"/>
    <w:rsid w:val="00FD7A7A"/>
    <w:rsid w:val="00FD7F67"/>
    <w:rsid w:val="00FE0446"/>
    <w:rsid w:val="00FE05DD"/>
    <w:rsid w:val="00FE06DD"/>
    <w:rsid w:val="00FE086A"/>
    <w:rsid w:val="00FE100C"/>
    <w:rsid w:val="00FE10B7"/>
    <w:rsid w:val="00FE12A3"/>
    <w:rsid w:val="00FE1697"/>
    <w:rsid w:val="00FE1858"/>
    <w:rsid w:val="00FE1952"/>
    <w:rsid w:val="00FE1CED"/>
    <w:rsid w:val="00FE2985"/>
    <w:rsid w:val="00FE2F9E"/>
    <w:rsid w:val="00FE350D"/>
    <w:rsid w:val="00FE3634"/>
    <w:rsid w:val="00FE3A21"/>
    <w:rsid w:val="00FE3CAB"/>
    <w:rsid w:val="00FE3CE6"/>
    <w:rsid w:val="00FE3DFC"/>
    <w:rsid w:val="00FE3E60"/>
    <w:rsid w:val="00FE471B"/>
    <w:rsid w:val="00FE4968"/>
    <w:rsid w:val="00FE4B1A"/>
    <w:rsid w:val="00FE4F3C"/>
    <w:rsid w:val="00FE50D4"/>
    <w:rsid w:val="00FE53E9"/>
    <w:rsid w:val="00FE5533"/>
    <w:rsid w:val="00FE5825"/>
    <w:rsid w:val="00FE582C"/>
    <w:rsid w:val="00FE5B4F"/>
    <w:rsid w:val="00FE5C3B"/>
    <w:rsid w:val="00FE5E57"/>
    <w:rsid w:val="00FE602A"/>
    <w:rsid w:val="00FE6645"/>
    <w:rsid w:val="00FE7028"/>
    <w:rsid w:val="00FE73FC"/>
    <w:rsid w:val="00FE7A79"/>
    <w:rsid w:val="00FF0127"/>
    <w:rsid w:val="00FF0223"/>
    <w:rsid w:val="00FF029D"/>
    <w:rsid w:val="00FF0553"/>
    <w:rsid w:val="00FF07FE"/>
    <w:rsid w:val="00FF0824"/>
    <w:rsid w:val="00FF08D4"/>
    <w:rsid w:val="00FF0A2A"/>
    <w:rsid w:val="00FF0B9D"/>
    <w:rsid w:val="00FF1072"/>
    <w:rsid w:val="00FF16C0"/>
    <w:rsid w:val="00FF1766"/>
    <w:rsid w:val="00FF17FD"/>
    <w:rsid w:val="00FF1B3B"/>
    <w:rsid w:val="00FF2176"/>
    <w:rsid w:val="00FF23C0"/>
    <w:rsid w:val="00FF278C"/>
    <w:rsid w:val="00FF32A0"/>
    <w:rsid w:val="00FF34AF"/>
    <w:rsid w:val="00FF3C5E"/>
    <w:rsid w:val="00FF4401"/>
    <w:rsid w:val="00FF4502"/>
    <w:rsid w:val="00FF47A6"/>
    <w:rsid w:val="00FF4897"/>
    <w:rsid w:val="00FF4A7F"/>
    <w:rsid w:val="00FF4AA1"/>
    <w:rsid w:val="00FF5608"/>
    <w:rsid w:val="00FF56DE"/>
    <w:rsid w:val="00FF5B8A"/>
    <w:rsid w:val="00FF5C38"/>
    <w:rsid w:val="00FF6114"/>
    <w:rsid w:val="00FF6419"/>
    <w:rsid w:val="00FF7047"/>
    <w:rsid w:val="00FF7430"/>
    <w:rsid w:val="00FF7599"/>
    <w:rsid w:val="00FF7697"/>
    <w:rsid w:val="00FF7FCA"/>
    <w:rsid w:val="00FF7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850996F"/>
  <w15:docId w15:val="{FB3E66E7-99C6-4299-95A9-5DB2A0C71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 w:qFormat="1"/>
    <w:lsdException w:name="toc 6" w:semiHidden="1" w:uiPriority="39" w:unhideWhenUsed="1" w:qFormat="1"/>
    <w:lsdException w:name="toc 7" w:semiHidden="1" w:uiPriority="39" w:unhideWhenUsed="1" w:qFormat="1"/>
    <w:lsdException w:name="toc 8" w:semiHidden="1" w:uiPriority="39" w:unhideWhenUsed="1" w:qFormat="1"/>
    <w:lsdException w:name="toc 9" w:semiHidden="1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5D2F"/>
    <w:rPr>
      <w:rFonts w:ascii="Times New Roman" w:eastAsia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448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C85D1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8684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basedOn w:val="Normal"/>
    <w:next w:val="Normal"/>
    <w:link w:val="Heading4Char"/>
    <w:qFormat/>
    <w:rsid w:val="00B924C4"/>
    <w:pPr>
      <w:keepNext/>
      <w:ind w:left="360"/>
      <w:jc w:val="both"/>
      <w:outlineLvl w:val="3"/>
    </w:pPr>
    <w:rPr>
      <w:rFonts w:ascii="Century Gothic" w:hAnsi="Century Gothic"/>
      <w:i/>
      <w:iCs/>
      <w:sz w:val="1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A64D6"/>
    <w:pPr>
      <w:spacing w:before="240" w:after="60"/>
      <w:outlineLvl w:val="4"/>
    </w:pPr>
    <w:rPr>
      <w:rFonts w:ascii="Calibri" w:hAnsi="Calibri" w:cs="Arial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rsid w:val="00A35D2F"/>
    <w:rPr>
      <w:color w:val="0000FF"/>
      <w:u w:val="single"/>
    </w:rPr>
  </w:style>
  <w:style w:type="table" w:styleId="TableGrid">
    <w:name w:val="Table Grid"/>
    <w:basedOn w:val="TableNormal"/>
    <w:uiPriority w:val="59"/>
    <w:rsid w:val="00A35D2F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rsid w:val="00A35D2F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rsid w:val="00A35D2F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35D2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A35D2F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24DC2"/>
    <w:pPr>
      <w:ind w:left="720"/>
    </w:pPr>
  </w:style>
  <w:style w:type="paragraph" w:styleId="Header">
    <w:name w:val="header"/>
    <w:basedOn w:val="Normal"/>
    <w:link w:val="HeaderChar"/>
    <w:unhideWhenUsed/>
    <w:rsid w:val="00E077C3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E077C3"/>
    <w:rPr>
      <w:rFonts w:ascii="Times New Roman" w:eastAsia="Times New Roman" w:hAnsi="Times New Roman"/>
      <w:sz w:val="24"/>
      <w:szCs w:val="24"/>
    </w:rPr>
  </w:style>
  <w:style w:type="character" w:customStyle="1" w:styleId="Heading4Char">
    <w:name w:val="Heading 4 Char"/>
    <w:link w:val="Heading4"/>
    <w:rsid w:val="00B924C4"/>
    <w:rPr>
      <w:rFonts w:ascii="Century Gothic" w:eastAsia="Times New Roman" w:hAnsi="Century Gothic"/>
      <w:i/>
      <w:iCs/>
      <w:sz w:val="18"/>
      <w:szCs w:val="24"/>
    </w:rPr>
  </w:style>
  <w:style w:type="paragraph" w:customStyle="1" w:styleId="Achievement">
    <w:name w:val="Achievement"/>
    <w:basedOn w:val="BodyText"/>
    <w:rsid w:val="000669C6"/>
    <w:pPr>
      <w:numPr>
        <w:numId w:val="1"/>
      </w:numPr>
      <w:spacing w:after="60"/>
    </w:pPr>
  </w:style>
  <w:style w:type="paragraph" w:styleId="BodyText">
    <w:name w:val="Body Text"/>
    <w:basedOn w:val="Normal"/>
    <w:link w:val="BodyTextChar"/>
    <w:semiHidden/>
    <w:rsid w:val="000669C6"/>
    <w:pPr>
      <w:numPr>
        <w:numId w:val="2"/>
      </w:numPr>
      <w:tabs>
        <w:tab w:val="clear" w:pos="360"/>
      </w:tabs>
      <w:spacing w:after="220" w:line="220" w:lineRule="atLeast"/>
      <w:ind w:left="0" w:firstLine="0"/>
      <w:jc w:val="both"/>
    </w:pPr>
    <w:rPr>
      <w:rFonts w:ascii="Arial" w:hAnsi="Arial"/>
      <w:spacing w:val="-5"/>
      <w:sz w:val="20"/>
      <w:szCs w:val="20"/>
      <w:lang w:val="en-GB"/>
    </w:rPr>
  </w:style>
  <w:style w:type="character" w:customStyle="1" w:styleId="BodyTextChar">
    <w:name w:val="Body Text Char"/>
    <w:link w:val="BodyText"/>
    <w:semiHidden/>
    <w:rsid w:val="000669C6"/>
    <w:rPr>
      <w:rFonts w:ascii="Arial" w:eastAsia="Times New Roman" w:hAnsi="Arial"/>
      <w:spacing w:val="-5"/>
      <w:lang w:val="en-GB"/>
    </w:rPr>
  </w:style>
  <w:style w:type="paragraph" w:customStyle="1" w:styleId="SectionSubtitle">
    <w:name w:val="Section Subtitle"/>
    <w:basedOn w:val="Normal"/>
    <w:next w:val="Normal"/>
    <w:rsid w:val="007A68C1"/>
    <w:pPr>
      <w:spacing w:before="220" w:line="220" w:lineRule="atLeast"/>
    </w:pPr>
    <w:rPr>
      <w:rFonts w:ascii="Arial Black" w:hAnsi="Arial Black"/>
      <w:b/>
      <w:sz w:val="20"/>
      <w:szCs w:val="20"/>
      <w:lang w:val="en-GB"/>
    </w:rPr>
  </w:style>
  <w:style w:type="paragraph" w:customStyle="1" w:styleId="mainbody">
    <w:name w:val="mainbody"/>
    <w:basedOn w:val="Normal"/>
    <w:rsid w:val="00280ACD"/>
    <w:pPr>
      <w:spacing w:before="100" w:beforeAutospacing="1" w:after="100" w:afterAutospacing="1"/>
    </w:pPr>
    <w:rPr>
      <w:rFonts w:ascii="Verdana" w:hAnsi="Verdana"/>
      <w:color w:val="000000"/>
      <w:sz w:val="20"/>
      <w:szCs w:val="20"/>
    </w:rPr>
  </w:style>
  <w:style w:type="paragraph" w:styleId="NormalWeb">
    <w:name w:val="Normal (Web)"/>
    <w:basedOn w:val="Normal"/>
    <w:uiPriority w:val="99"/>
    <w:unhideWhenUsed/>
    <w:rsid w:val="005E0B28"/>
    <w:pPr>
      <w:spacing w:before="100" w:beforeAutospacing="1" w:after="100" w:afterAutospacing="1"/>
    </w:pPr>
  </w:style>
  <w:style w:type="character" w:styleId="Strong">
    <w:name w:val="Strong"/>
    <w:uiPriority w:val="22"/>
    <w:qFormat/>
    <w:rsid w:val="00356294"/>
    <w:rPr>
      <w:b/>
      <w:bCs/>
    </w:rPr>
  </w:style>
  <w:style w:type="paragraph" w:customStyle="1" w:styleId="Russite">
    <w:name w:val="Réussite"/>
    <w:basedOn w:val="BodyText"/>
    <w:rsid w:val="0031688E"/>
    <w:pPr>
      <w:numPr>
        <w:numId w:val="3"/>
      </w:numPr>
      <w:suppressAutoHyphens/>
      <w:spacing w:after="60" w:line="240" w:lineRule="atLeast"/>
    </w:pPr>
    <w:rPr>
      <w:rFonts w:ascii="Garamond" w:hAnsi="Garamond"/>
      <w:spacing w:val="0"/>
      <w:sz w:val="22"/>
      <w:lang w:val="fr-FR" w:eastAsia="ar-SA"/>
    </w:rPr>
  </w:style>
  <w:style w:type="character" w:customStyle="1" w:styleId="res-text1">
    <w:name w:val="res-text1"/>
    <w:rsid w:val="00FE3E60"/>
    <w:rPr>
      <w:rFonts w:ascii="Verdana" w:hAnsi="Verdana" w:hint="default"/>
      <w:color w:val="000000"/>
      <w:sz w:val="17"/>
      <w:szCs w:val="17"/>
    </w:rPr>
  </w:style>
  <w:style w:type="paragraph" w:customStyle="1" w:styleId="text">
    <w:name w:val="text"/>
    <w:basedOn w:val="Normal"/>
    <w:rsid w:val="00CC0D10"/>
    <w:pPr>
      <w:spacing w:before="100" w:beforeAutospacing="1" w:after="100" w:afterAutospacing="1"/>
      <w:ind w:left="210" w:right="210"/>
    </w:pPr>
  </w:style>
  <w:style w:type="character" w:styleId="Emphasis">
    <w:name w:val="Emphasis"/>
    <w:uiPriority w:val="20"/>
    <w:qFormat/>
    <w:rsid w:val="00401DF3"/>
    <w:rPr>
      <w:i/>
      <w:iCs/>
    </w:rPr>
  </w:style>
  <w:style w:type="paragraph" w:styleId="TOC1">
    <w:name w:val="toc 1"/>
    <w:basedOn w:val="Normal"/>
    <w:next w:val="Normal"/>
    <w:autoRedefine/>
    <w:uiPriority w:val="39"/>
    <w:rsid w:val="00276D3A"/>
    <w:pPr>
      <w:spacing w:before="120" w:after="120"/>
    </w:pPr>
    <w:rPr>
      <w:rFonts w:ascii="Arial" w:hAnsi="Arial"/>
      <w:b/>
      <w:bCs/>
      <w:caps/>
      <w:sz w:val="20"/>
      <w:szCs w:val="20"/>
      <w:lang w:val="en-GB" w:eastAsia="en-GB"/>
    </w:rPr>
  </w:style>
  <w:style w:type="character" w:customStyle="1" w:styleId="data1">
    <w:name w:val="data1"/>
    <w:rsid w:val="004E59AF"/>
    <w:rPr>
      <w:rFonts w:ascii="Verdana" w:hAnsi="Verdana" w:hint="default"/>
      <w:b/>
      <w:bCs/>
      <w:sz w:val="15"/>
      <w:szCs w:val="15"/>
    </w:rPr>
  </w:style>
  <w:style w:type="paragraph" w:customStyle="1" w:styleId="QuakersBullet">
    <w:name w:val="Quakers Bullet"/>
    <w:basedOn w:val="Normal"/>
    <w:rsid w:val="00DD5CE8"/>
    <w:pPr>
      <w:widowControl w:val="0"/>
      <w:numPr>
        <w:numId w:val="4"/>
      </w:numPr>
      <w:suppressAutoHyphens/>
      <w:spacing w:after="80" w:line="250" w:lineRule="exact"/>
    </w:pPr>
    <w:rPr>
      <w:rFonts w:ascii="Arial" w:hAnsi="Arial"/>
      <w:sz w:val="22"/>
      <w:szCs w:val="20"/>
      <w:lang w:val="en-GB"/>
    </w:rPr>
  </w:style>
  <w:style w:type="character" w:customStyle="1" w:styleId="postbody1">
    <w:name w:val="postbody1"/>
    <w:rsid w:val="003E2F79"/>
    <w:rPr>
      <w:sz w:val="20"/>
      <w:szCs w:val="20"/>
    </w:rPr>
  </w:style>
  <w:style w:type="character" w:customStyle="1" w:styleId="headingtwo1">
    <w:name w:val="headingtwo1"/>
    <w:rsid w:val="008B34F4"/>
    <w:rPr>
      <w:rFonts w:ascii="Arial" w:hAnsi="Arial" w:cs="Arial" w:hint="default"/>
      <w:b/>
      <w:bCs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422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B422DF"/>
    <w:rPr>
      <w:rFonts w:ascii="Courier New" w:eastAsia="Times New Roman" w:hAnsi="Courier New" w:cs="Courier New"/>
    </w:rPr>
  </w:style>
  <w:style w:type="paragraph" w:customStyle="1" w:styleId="listbullet2wide">
    <w:name w:val="listbullet2wide"/>
    <w:basedOn w:val="Normal"/>
    <w:rsid w:val="0059670A"/>
    <w:pPr>
      <w:spacing w:before="100" w:beforeAutospacing="1" w:after="100" w:afterAutospacing="1"/>
    </w:pPr>
  </w:style>
  <w:style w:type="character" w:customStyle="1" w:styleId="mednormalhighlight">
    <w:name w:val="mednormalhighlight"/>
    <w:basedOn w:val="DefaultParagraphFont"/>
    <w:rsid w:val="00876B4E"/>
  </w:style>
  <w:style w:type="character" w:customStyle="1" w:styleId="commonlink3e">
    <w:name w:val="commonlink3e"/>
    <w:basedOn w:val="DefaultParagraphFont"/>
    <w:rsid w:val="00DE277A"/>
  </w:style>
  <w:style w:type="character" w:customStyle="1" w:styleId="apple-converted-space">
    <w:name w:val="apple-converted-space"/>
    <w:rsid w:val="00731AC9"/>
  </w:style>
  <w:style w:type="paragraph" w:customStyle="1" w:styleId="description">
    <w:name w:val="description"/>
    <w:basedOn w:val="Normal"/>
    <w:rsid w:val="00F70BF6"/>
    <w:pPr>
      <w:spacing w:before="100" w:beforeAutospacing="1" w:after="100" w:afterAutospacing="1"/>
    </w:pPr>
  </w:style>
  <w:style w:type="character" w:customStyle="1" w:styleId="Heading5Char">
    <w:name w:val="Heading 5 Char"/>
    <w:link w:val="Heading5"/>
    <w:uiPriority w:val="9"/>
    <w:rsid w:val="007A64D6"/>
    <w:rPr>
      <w:rFonts w:ascii="Calibri" w:eastAsia="Times New Roman" w:hAnsi="Calibri" w:cs="Arial"/>
      <w:b/>
      <w:bCs/>
      <w:i/>
      <w:iCs/>
      <w:sz w:val="26"/>
      <w:szCs w:val="26"/>
    </w:rPr>
  </w:style>
  <w:style w:type="paragraph" w:customStyle="1" w:styleId="BulletedListItem1">
    <w:name w:val="Bulleted List Item 1"/>
    <w:basedOn w:val="Normal"/>
    <w:rsid w:val="00E15E9E"/>
    <w:pPr>
      <w:numPr>
        <w:numId w:val="5"/>
      </w:numPr>
      <w:spacing w:before="240"/>
    </w:pPr>
    <w:rPr>
      <w:rFonts w:ascii="Arial Narrow" w:hAnsi="Arial Narrow"/>
      <w:spacing w:val="-5"/>
      <w:sz w:val="22"/>
      <w:szCs w:val="20"/>
    </w:rPr>
  </w:style>
  <w:style w:type="paragraph" w:customStyle="1" w:styleId="BulletedListItem">
    <w:name w:val="Bulleted List Item"/>
    <w:basedOn w:val="BulletedListItem1"/>
    <w:next w:val="BodyText"/>
    <w:rsid w:val="00E15E9E"/>
    <w:pPr>
      <w:spacing w:before="0"/>
    </w:pPr>
  </w:style>
  <w:style w:type="character" w:customStyle="1" w:styleId="Heading1Char">
    <w:name w:val="Heading 1 Char"/>
    <w:basedOn w:val="DefaultParagraphFont"/>
    <w:link w:val="Heading1"/>
    <w:uiPriority w:val="9"/>
    <w:rsid w:val="0042448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8684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5E13A2"/>
    <w:rPr>
      <w:color w:val="954F72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C85D1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UnresolvedMention">
    <w:name w:val="Unresolved Mention"/>
    <w:basedOn w:val="DefaultParagraphFont"/>
    <w:uiPriority w:val="99"/>
    <w:semiHidden/>
    <w:unhideWhenUsed/>
    <w:rsid w:val="00E86711"/>
    <w:rPr>
      <w:color w:val="605E5C"/>
      <w:shd w:val="clear" w:color="auto" w:fill="E1DFDD"/>
    </w:rPr>
  </w:style>
  <w:style w:type="character" w:customStyle="1" w:styleId="hgkelc">
    <w:name w:val="hgkelc"/>
    <w:basedOn w:val="DefaultParagraphFont"/>
    <w:rsid w:val="00DF4E4A"/>
  </w:style>
  <w:style w:type="paragraph" w:customStyle="1" w:styleId="DMITableText">
    <w:name w:val="DMI Table Text"/>
    <w:basedOn w:val="Normal"/>
    <w:link w:val="DMITableTextChar"/>
    <w:qFormat/>
    <w:rsid w:val="006D73F2"/>
    <w:rPr>
      <w:rFonts w:ascii="Arial" w:hAnsi="Arial" w:cstheme="minorBidi"/>
      <w:sz w:val="20"/>
      <w:szCs w:val="22"/>
      <w:lang w:bidi="en-US"/>
    </w:rPr>
  </w:style>
  <w:style w:type="character" w:customStyle="1" w:styleId="DMITableTextChar">
    <w:name w:val="DMI Table Text Char"/>
    <w:basedOn w:val="DefaultParagraphFont"/>
    <w:link w:val="DMITableText"/>
    <w:rsid w:val="006D73F2"/>
    <w:rPr>
      <w:rFonts w:ascii="Arial" w:eastAsia="Times New Roman" w:hAnsi="Arial" w:cstheme="minorBidi"/>
      <w:szCs w:val="22"/>
      <w:lang w:bidi="en-US"/>
    </w:rPr>
  </w:style>
  <w:style w:type="paragraph" w:customStyle="1" w:styleId="trt0xe">
    <w:name w:val="trt0xe"/>
    <w:basedOn w:val="Normal"/>
    <w:rsid w:val="00CE5EE2"/>
    <w:pPr>
      <w:spacing w:before="100" w:beforeAutospacing="1" w:after="100" w:afterAutospacing="1"/>
    </w:pPr>
  </w:style>
  <w:style w:type="character" w:customStyle="1" w:styleId="white-space-nowrap">
    <w:name w:val="white-space-nowrap"/>
    <w:basedOn w:val="DefaultParagraphFont"/>
    <w:rsid w:val="00F66AE1"/>
  </w:style>
  <w:style w:type="character" w:customStyle="1" w:styleId="normaltextrun">
    <w:name w:val="normaltextrun"/>
    <w:basedOn w:val="DefaultParagraphFont"/>
    <w:rsid w:val="00397D44"/>
  </w:style>
  <w:style w:type="paragraph" w:customStyle="1" w:styleId="feature-headerfeatures-item-description">
    <w:name w:val="feature-header__features-item-description"/>
    <w:basedOn w:val="Normal"/>
    <w:rsid w:val="005E55CB"/>
    <w:pPr>
      <w:spacing w:before="100" w:beforeAutospacing="1" w:after="100" w:afterAutospacing="1"/>
    </w:pPr>
  </w:style>
  <w:style w:type="paragraph" w:customStyle="1" w:styleId="feature-headerdescription">
    <w:name w:val="feature-header__description"/>
    <w:basedOn w:val="Normal"/>
    <w:rsid w:val="005E55CB"/>
    <w:pPr>
      <w:spacing w:before="100" w:beforeAutospacing="1" w:after="100" w:afterAutospacing="1"/>
    </w:pPr>
  </w:style>
  <w:style w:type="character" w:styleId="CommentReference">
    <w:name w:val="annotation reference"/>
    <w:basedOn w:val="DefaultParagraphFont"/>
    <w:uiPriority w:val="99"/>
    <w:semiHidden/>
    <w:unhideWhenUsed/>
    <w:rsid w:val="001D7BE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D7BE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D7BE1"/>
    <w:rPr>
      <w:rFonts w:ascii="Times New Roman" w:eastAsia="Times New Roman" w:hAnsi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D7BE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7BE1"/>
    <w:rPr>
      <w:rFonts w:ascii="Times New Roman" w:eastAsia="Times New Roman" w:hAnsi="Times New Roman"/>
      <w:b/>
      <w:bCs/>
    </w:rPr>
  </w:style>
  <w:style w:type="paragraph" w:customStyle="1" w:styleId="listitem--df17n">
    <w:name w:val="list__item--df17n"/>
    <w:basedOn w:val="Normal"/>
    <w:rsid w:val="0062085A"/>
    <w:pPr>
      <w:spacing w:before="100" w:beforeAutospacing="1" w:after="100" w:afterAutospacing="1"/>
    </w:pPr>
  </w:style>
  <w:style w:type="character" w:customStyle="1" w:styleId="listcontent--gqtv5">
    <w:name w:val="list__content--gqtv5"/>
    <w:basedOn w:val="DefaultParagraphFont"/>
    <w:rsid w:val="006208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4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54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1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8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9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67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7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23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42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40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5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9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31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02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491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159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95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2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70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8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5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8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7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86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57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2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26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60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51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65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59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3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9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43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4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2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56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6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149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217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879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191671">
                              <w:marLeft w:val="0"/>
                              <w:marRight w:val="-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244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588787">
                                      <w:marLeft w:val="15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05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423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33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4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57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8125">
              <w:marLeft w:val="0"/>
              <w:marRight w:val="0"/>
              <w:marTop w:val="0"/>
              <w:marBottom w:val="0"/>
              <w:divBdr>
                <w:top w:val="none" w:sz="0" w:space="0" w:color="D5D2D6"/>
                <w:left w:val="none" w:sz="0" w:space="0" w:color="D5D2D6"/>
                <w:bottom w:val="none" w:sz="0" w:space="0" w:color="D5D2D6"/>
                <w:right w:val="none" w:sz="0" w:space="0" w:color="D5D2D6"/>
              </w:divBdr>
              <w:divsChild>
                <w:div w:id="185486845">
                  <w:marLeft w:val="0"/>
                  <w:marRight w:val="0"/>
                  <w:marTop w:val="0"/>
                  <w:marBottom w:val="0"/>
                  <w:divBdr>
                    <w:top w:val="none" w:sz="0" w:space="0" w:color="D5D2D6"/>
                    <w:left w:val="none" w:sz="0" w:space="0" w:color="D5D2D6"/>
                    <w:bottom w:val="none" w:sz="0" w:space="0" w:color="D5D2D6"/>
                    <w:right w:val="none" w:sz="0" w:space="0" w:color="D5D2D6"/>
                  </w:divBdr>
                </w:div>
              </w:divsChild>
            </w:div>
          </w:divsChild>
        </w:div>
      </w:divsChild>
    </w:div>
    <w:div w:id="32081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01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48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63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88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3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80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2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8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60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625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528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947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6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8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5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2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8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48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69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44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64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23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94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1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8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0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4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3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0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85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33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91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6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45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44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67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39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95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91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1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8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7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9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84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97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6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4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3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2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6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8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3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86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31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19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68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0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40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542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199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774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981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35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779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591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752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4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7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42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0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3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1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2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9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1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2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53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2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9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43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6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04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98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6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40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2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79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02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0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511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179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789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0523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604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137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037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356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3061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2213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7427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16172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42679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21425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18377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21532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21670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31325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5082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260068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12029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103226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178345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444222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9577411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6977052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4526972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0871006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6757381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9563149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1685897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6700254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8810350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72051856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36440486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803699794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1111969342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010328348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1449355186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1819613601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<w:div w:id="1985576021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<w:div w:id="544682117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<w:div w:id="200392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<w:div w:id="2067335972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<w:div w:id="1188055629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<w:div w:id="1896577721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<w:div w:id="1791241052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<w:div w:id="1102460511">
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<w:div w:id="150803029">
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<w:div w:id="1653633132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<w:div w:id="559902917">
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<w:div w:id="1973096033">
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<w:div w:id="1823960572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<w:div w:id="2005619430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1013075226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<w:div w:id="1207402490">
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<w:div w:id="788864658">
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<w:div w:id="451288891">
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<w:div w:id="1706515830">
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<w:div w:id="1793750003">
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<w:div w:id="862547598">
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<w:div w:id="1658221904">
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729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0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2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4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3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93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7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88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51516">
              <w:marLeft w:val="195"/>
              <w:marRight w:val="0"/>
              <w:marTop w:val="0"/>
              <w:marBottom w:val="13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56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2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91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74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3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9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4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76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8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53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4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9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8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2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6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7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4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6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1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40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7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4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3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0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1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5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6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9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6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7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25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4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0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5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28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0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52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8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9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84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04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9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4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9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86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26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3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4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0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6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43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83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56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5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22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74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6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6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5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9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12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55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9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1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55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0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83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83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77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9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9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40274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42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2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03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1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15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4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26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48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06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68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6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56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2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3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34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30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12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0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666717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16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6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80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45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1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0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5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92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40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34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130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1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0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3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4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20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39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7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71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46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12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7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9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3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94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85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97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64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0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8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7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24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02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5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9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7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67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2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0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57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30353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01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86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8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1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3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65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8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5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76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3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0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5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8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0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0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2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4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23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8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0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08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9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02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67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57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06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2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4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9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3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3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9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63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7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2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8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1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9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6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2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09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924674">
              <w:marLeft w:val="195"/>
              <w:marRight w:val="0"/>
              <w:marTop w:val="0"/>
              <w:marBottom w:val="13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32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206275">
              <w:marLeft w:val="0"/>
              <w:marRight w:val="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06806">
              <w:marLeft w:val="195"/>
              <w:marRight w:val="0"/>
              <w:marTop w:val="0"/>
              <w:marBottom w:val="13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85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67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0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7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27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28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675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607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333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712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9050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5580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6109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990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1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4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73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19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60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3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08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3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1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5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2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84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00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64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59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638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736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51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0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7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90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2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3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41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0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4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9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4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9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5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76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2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99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73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82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8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92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79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75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54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5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4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0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29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759426">
              <w:marLeft w:val="195"/>
              <w:marRight w:val="0"/>
              <w:marTop w:val="0"/>
              <w:marBottom w:val="13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31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8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2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86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6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43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5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34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188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0" w:color="E6E6E9"/>
                            <w:bottom w:val="single" w:sz="6" w:space="0" w:color="E6E6E9"/>
                            <w:right w:val="single" w:sz="6" w:space="0" w:color="E6E6E9"/>
                          </w:divBdr>
                          <w:divsChild>
                            <w:div w:id="280108798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146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46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9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8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8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0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0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0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1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79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1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tel:1-973-327-3240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linkedin.com/in/shaazzon/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shaazzon@gmail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/>
</file>

<file path=customXml/itemProps1.xml><?xml version="1.0" encoding="utf-8"?>
<ds:datastoreItem xmlns:ds="http://schemas.openxmlformats.org/officeDocument/2006/customXml" ds:itemID="{C26D1714-6DB3-4D75-8CBB-DDA93C71DE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3451</Words>
  <Characters>19675</Characters>
  <Application>Microsoft Office Word</Application>
  <DocSecurity>0</DocSecurity>
  <Lines>163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23080</CharactersWithSpaces>
  <SharedDoc>false</SharedDoc>
  <HLinks>
    <vt:vector size="60" baseType="variant">
      <vt:variant>
        <vt:i4>720948</vt:i4>
      </vt:variant>
      <vt:variant>
        <vt:i4>24</vt:i4>
      </vt:variant>
      <vt:variant>
        <vt:i4>0</vt:i4>
      </vt:variant>
      <vt:variant>
        <vt:i4>5</vt:i4>
      </vt:variant>
      <vt:variant>
        <vt:lpwstr>mailto:shzzee@gmail.com</vt:lpwstr>
      </vt:variant>
      <vt:variant>
        <vt:lpwstr/>
      </vt:variant>
      <vt:variant>
        <vt:i4>7209017</vt:i4>
      </vt:variant>
      <vt:variant>
        <vt:i4>9</vt:i4>
      </vt:variant>
      <vt:variant>
        <vt:i4>0</vt:i4>
      </vt:variant>
      <vt:variant>
        <vt:i4>5</vt:i4>
      </vt:variant>
      <vt:variant>
        <vt:lpwstr>https://twitter.com/shzzee</vt:lpwstr>
      </vt:variant>
      <vt:variant>
        <vt:lpwstr/>
      </vt:variant>
      <vt:variant>
        <vt:i4>5439502</vt:i4>
      </vt:variant>
      <vt:variant>
        <vt:i4>6</vt:i4>
      </vt:variant>
      <vt:variant>
        <vt:i4>0</vt:i4>
      </vt:variant>
      <vt:variant>
        <vt:i4>5</vt:i4>
      </vt:variant>
      <vt:variant>
        <vt:lpwstr>http://ae.linkedin.com/in/shzzee</vt:lpwstr>
      </vt:variant>
      <vt:variant>
        <vt:lpwstr/>
      </vt:variant>
      <vt:variant>
        <vt:i4>1638448</vt:i4>
      </vt:variant>
      <vt:variant>
        <vt:i4>3</vt:i4>
      </vt:variant>
      <vt:variant>
        <vt:i4>0</vt:i4>
      </vt:variant>
      <vt:variant>
        <vt:i4>5</vt:i4>
      </vt:variant>
      <vt:variant>
        <vt:lpwstr>mailto:shahzad@bizzsouls.net</vt:lpwstr>
      </vt:variant>
      <vt:variant>
        <vt:lpwstr/>
      </vt:variant>
      <vt:variant>
        <vt:i4>720948</vt:i4>
      </vt:variant>
      <vt:variant>
        <vt:i4>0</vt:i4>
      </vt:variant>
      <vt:variant>
        <vt:i4>0</vt:i4>
      </vt:variant>
      <vt:variant>
        <vt:i4>5</vt:i4>
      </vt:variant>
      <vt:variant>
        <vt:lpwstr>mailto:shzzee@gmail.com</vt:lpwstr>
      </vt:variant>
      <vt:variant>
        <vt:lpwstr/>
      </vt:variant>
      <vt:variant>
        <vt:i4>6619223</vt:i4>
      </vt:variant>
      <vt:variant>
        <vt:i4>-1</vt:i4>
      </vt:variant>
      <vt:variant>
        <vt:i4>1030</vt:i4>
      </vt:variant>
      <vt:variant>
        <vt:i4>1</vt:i4>
      </vt:variant>
      <vt:variant>
        <vt:lpwstr>http://static.mubasher.info/File.Company_Logo/d710917347980b794fe8f8df866bb516.jpg</vt:lpwstr>
      </vt:variant>
      <vt:variant>
        <vt:lpwstr/>
      </vt:variant>
      <vt:variant>
        <vt:i4>4456543</vt:i4>
      </vt:variant>
      <vt:variant>
        <vt:i4>-1</vt:i4>
      </vt:variant>
      <vt:variant>
        <vt:i4>1032</vt:i4>
      </vt:variant>
      <vt:variant>
        <vt:i4>4</vt:i4>
      </vt:variant>
      <vt:variant>
        <vt:lpwstr>http://igcpk.com/</vt:lpwstr>
      </vt:variant>
      <vt:variant>
        <vt:lpwstr/>
      </vt:variant>
      <vt:variant>
        <vt:i4>196679</vt:i4>
      </vt:variant>
      <vt:variant>
        <vt:i4>-1</vt:i4>
      </vt:variant>
      <vt:variant>
        <vt:i4>1032</vt:i4>
      </vt:variant>
      <vt:variant>
        <vt:i4>1</vt:i4>
      </vt:variant>
      <vt:variant>
        <vt:lpwstr>http://igcpk.com/wp-content/themes/IFL%20by%20Arsalan/images/logo.jpg</vt:lpwstr>
      </vt:variant>
      <vt:variant>
        <vt:lpwstr/>
      </vt:variant>
      <vt:variant>
        <vt:i4>2556000</vt:i4>
      </vt:variant>
      <vt:variant>
        <vt:i4>-1</vt:i4>
      </vt:variant>
      <vt:variant>
        <vt:i4>1034</vt:i4>
      </vt:variant>
      <vt:variant>
        <vt:i4>1</vt:i4>
      </vt:variant>
      <vt:variant>
        <vt:lpwstr>http://m.c.lnkd.licdn.com/media/p/4/000/140/142/373bda6.png</vt:lpwstr>
      </vt:variant>
      <vt:variant>
        <vt:lpwstr/>
      </vt:variant>
      <vt:variant>
        <vt:i4>1507330</vt:i4>
      </vt:variant>
      <vt:variant>
        <vt:i4>-1</vt:i4>
      </vt:variant>
      <vt:variant>
        <vt:i4>1036</vt:i4>
      </vt:variant>
      <vt:variant>
        <vt:i4>1</vt:i4>
      </vt:variant>
      <vt:variant>
        <vt:lpwstr>http://transmedia.trinity.edu/~ejones/Minisite3/cbay.jpg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CRM</cp:lastModifiedBy>
  <cp:revision>5</cp:revision>
  <cp:lastPrinted>2025-05-01T18:18:00Z</cp:lastPrinted>
  <dcterms:created xsi:type="dcterms:W3CDTF">2025-05-01T18:18:00Z</dcterms:created>
  <dcterms:modified xsi:type="dcterms:W3CDTF">2025-05-02T17:14:00Z</dcterms:modified>
</cp:coreProperties>
</file>