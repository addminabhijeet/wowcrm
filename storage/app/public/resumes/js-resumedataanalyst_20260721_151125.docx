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6.2.0 -->
  <w:background w:color="ffffff">
    <v:background id="_x0000_s1025" filled="t" fillcolor="white"/>
  </w:background>
  <w:body>
    <w:p>
      <w:pPr>
        <w:pStyle w:val="divname"/>
        <w:pBdr>
          <w:top w:val="none" w:sz="0" w:space="0" w:color="auto"/>
          <w:left w:val="none" w:sz="0" w:space="0" w:color="auto"/>
          <w:bottom w:val="none" w:sz="0" w:space="0" w:color="auto"/>
          <w:right w:val="none" w:sz="0" w:space="0" w:color="auto"/>
        </w:pBdr>
        <w:spacing w:before="0" w:after="0"/>
        <w:ind w:left="0" w:right="0"/>
        <w:rPr>
          <w:rFonts w:ascii="Arial" w:eastAsia="Arial" w:hAnsi="Arial" w:cs="Arial"/>
          <w:b w:val="0"/>
          <w:bCs w:val="0"/>
          <w:caps/>
          <w:color w:val="990000"/>
          <w:sz w:val="42"/>
          <w:szCs w:val="42"/>
          <w:bdr w:val="none" w:sz="0" w:space="0" w:color="auto"/>
          <w:vertAlign w:val="baseline"/>
        </w:rPr>
      </w:pPr>
      <w:r>
        <w:rPr>
          <w:rStyle w:val="span"/>
          <w:rFonts w:ascii="Arial" w:eastAsia="Arial" w:hAnsi="Arial" w:cs="Arial"/>
          <w:b w:val="0"/>
          <w:bCs w:val="0"/>
          <w:caps/>
          <w:sz w:val="42"/>
          <w:szCs w:val="42"/>
        </w:rPr>
        <w:t>Jaya Sravani</w:t>
      </w:r>
      <w:r>
        <w:rPr>
          <w:rFonts w:ascii="Arial" w:eastAsia="Arial" w:hAnsi="Arial" w:cs="Arial"/>
          <w:bdr w:val="none" w:sz="0" w:space="0" w:color="auto"/>
          <w:vertAlign w:val="baseline"/>
        </w:rPr>
        <w:t xml:space="preserve"> </w:t>
      </w:r>
    </w:p>
    <w:p>
      <w:pPr>
        <w:pStyle w:val="div"/>
        <w:pBdr>
          <w:top w:val="none" w:sz="0" w:space="0" w:color="auto"/>
          <w:left w:val="none" w:sz="0" w:space="0" w:color="auto"/>
          <w:bottom w:val="none" w:sz="0" w:space="0" w:color="auto"/>
          <w:right w:val="none" w:sz="0" w:space="0" w:color="auto"/>
        </w:pBdr>
        <w:spacing w:before="0" w:after="0" w:line="0" w:lineRule="atLeast"/>
        <w:ind w:left="0" w:right="0"/>
        <w:rPr>
          <w:rFonts w:ascii="Arial" w:eastAsia="Arial" w:hAnsi="Arial" w:cs="Arial"/>
          <w:sz w:val="0"/>
          <w:szCs w:val="0"/>
          <w:bdr w:val="none" w:sz="0" w:space="0" w:color="auto"/>
          <w:vertAlign w:val="baseline"/>
        </w:rPr>
      </w:pPr>
      <w:r>
        <w:rPr>
          <w:rFonts w:ascii="Arial" w:eastAsia="Arial" w:hAnsi="Arial" w:cs="Arial"/>
          <w:sz w:val="0"/>
          <w:szCs w:val="0"/>
          <w:bdr w:val="none" w:sz="0" w:space="0" w:color="auto"/>
          <w:vertAlign w:val="baseline"/>
        </w:rPr>
        <w:t> </w:t>
      </w:r>
    </w:p>
    <w:p>
      <w:pPr>
        <w:pStyle w:val="divaddress"/>
        <w:pBdr>
          <w:top w:val="single" w:sz="8" w:space="0" w:color="DADADA"/>
          <w:left w:val="none" w:sz="0" w:space="0" w:color="auto"/>
          <w:bottom w:val="none" w:sz="0" w:space="0" w:color="auto"/>
          <w:right w:val="none" w:sz="0" w:space="0" w:color="auto"/>
        </w:pBdr>
        <w:spacing w:before="60" w:after="0"/>
        <w:ind w:left="0" w:right="0"/>
        <w:rPr>
          <w:rFonts w:ascii="Arial" w:eastAsia="Arial" w:hAnsi="Arial" w:cs="Arial"/>
          <w:sz w:val="18"/>
          <w:szCs w:val="18"/>
          <w:bdr w:val="none" w:sz="0" w:space="0" w:color="auto"/>
          <w:vertAlign w:val="baseline"/>
        </w:rPr>
      </w:pPr>
      <w:r>
        <w:rPr>
          <w:rStyle w:val="span"/>
          <w:rFonts w:ascii="Arial" w:eastAsia="Arial" w:hAnsi="Arial" w:cs="Arial"/>
          <w:sz w:val="18"/>
          <w:szCs w:val="18"/>
        </w:rPr>
        <w:t>West Chester, OH 45069</w:t>
      </w:r>
      <w:r>
        <w:rPr>
          <w:rStyle w:val="span"/>
          <w:rFonts w:ascii="Arial" w:eastAsia="Arial" w:hAnsi="Arial" w:cs="Arial"/>
          <w:sz w:val="18"/>
          <w:szCs w:val="18"/>
        </w:rPr>
        <w:t xml:space="preserve"> | </w:t>
      </w:r>
      <w:r>
        <w:rPr>
          <w:rStyle w:val="span"/>
          <w:rFonts w:ascii="Arial" w:eastAsia="Arial" w:hAnsi="Arial" w:cs="Arial"/>
          <w:sz w:val="18"/>
          <w:szCs w:val="18"/>
        </w:rPr>
        <w:t>9086270028</w:t>
      </w:r>
      <w:r>
        <w:rPr>
          <w:rStyle w:val="span"/>
          <w:rFonts w:ascii="Arial" w:eastAsia="Arial" w:hAnsi="Arial" w:cs="Arial"/>
          <w:sz w:val="18"/>
          <w:szCs w:val="18"/>
        </w:rPr>
        <w:t xml:space="preserve"> | </w:t>
      </w:r>
      <w:r>
        <w:rPr>
          <w:rStyle w:val="span"/>
          <w:rFonts w:ascii="Arial" w:eastAsia="Arial" w:hAnsi="Arial" w:cs="Arial"/>
          <w:sz w:val="18"/>
          <w:szCs w:val="18"/>
        </w:rPr>
        <w:t>jayakakarla9@gmail.com</w:t>
      </w:r>
      <w:r>
        <w:rPr>
          <w:rFonts w:ascii="Arial" w:eastAsia="Arial" w:hAnsi="Arial" w:cs="Arial"/>
          <w:bdr w:val="none" w:sz="0" w:space="0" w:color="auto"/>
          <w:vertAlign w:val="baseline"/>
        </w:rPr>
        <w:t xml:space="preserve"> </w:t>
      </w:r>
    </w:p>
    <w:p>
      <w:pPr>
        <w:pStyle w:val="divdocumentdivsectiontitle"/>
        <w:pBdr>
          <w:top w:val="none" w:sz="0" w:space="0" w:color="auto"/>
          <w:left w:val="none" w:sz="0" w:space="0" w:color="auto"/>
          <w:bottom w:val="single" w:sz="8" w:space="0" w:color="DADADA"/>
          <w:right w:val="none" w:sz="0" w:space="0" w:color="auto"/>
        </w:pBdr>
        <w:spacing w:before="160" w:after="60"/>
        <w:ind w:left="0" w:right="0"/>
        <w:jc w:val="center"/>
        <w:rPr>
          <w:rFonts w:ascii="Arial" w:eastAsia="Arial" w:hAnsi="Arial" w:cs="Arial"/>
          <w:b/>
          <w:bCs/>
          <w:color w:val="990000"/>
          <w:sz w:val="26"/>
          <w:szCs w:val="26"/>
          <w:bdr w:val="none" w:sz="0" w:space="0" w:color="auto"/>
          <w:vertAlign w:val="baseline"/>
        </w:rPr>
      </w:pPr>
      <w:r>
        <w:rPr>
          <w:rFonts w:ascii="Arial" w:eastAsia="Arial" w:hAnsi="Arial" w:cs="Arial"/>
          <w:b/>
          <w:bCs/>
          <w:bdr w:val="none" w:sz="0" w:space="0" w:color="auto"/>
          <w:vertAlign w:val="baseline"/>
        </w:rPr>
        <w:t>Summary</w:t>
      </w:r>
    </w:p>
    <w:p>
      <w:pPr>
        <w:pStyle w:val="ulli"/>
        <w:numPr>
          <w:ilvl w:val="0"/>
          <w:numId w:val="1"/>
        </w:numPr>
        <w:pBdr>
          <w:top w:val="none" w:sz="0" w:space="0" w:color="auto"/>
          <w:left w:val="none" w:sz="0" w:space="0" w:color="auto"/>
          <w:bottom w:val="none" w:sz="0" w:space="0" w:color="auto"/>
          <w:right w:val="none" w:sz="0" w:space="0" w:color="auto"/>
        </w:pBd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3+ years of Industry experience as a Data Analyst with understanding of Data Modeling, Evaluating Data Sources and strong understanding of Data Warehouse/Data Mart Design, ETL, BI, OLAP, Client/Server applications.</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Expert in writing SQL queries and optimizing the queries.</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Excellent Software Development Life Cycle (SDLC) with good working knowledge of testing methodologies, disciplines, tasks, resources and scheduling.</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Excellent knowledge in DataAnalysis, Data Validation, Data Cleansing, Data Verification and identifying data mismatch. Performed data analysis and data profiling using complex SQLon various sources systems including Oracle and Teradata.</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Excellent experience on Teradata SQL queries, Teradata Indexes, Utilities such as Mload, Tpump, Fast load and Fast Export. Strong experience in using Excel and MS Access to dump the data and analyze based on business needs.</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Excellent knowledge on Perl &amp;Unix. Experienced working with Excel Pivot and VBA macros for various business scenarios. Strong experience in Data Analysis, Data Migration, Data Cleansing ,Transformation, Integration, Data Import, and Data Export through the use of multiple ETL tools such as Ab Initio and Informatica PowerCenter.</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Experience in testing and writing SQL and PL/SQL statements - Stored Procedures, Functions, Triggers and packages. Experience in automating and scheduling the Informatica jobs using UNIX shell scripting configuring Korn-jobs for Informatica sessions.</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Excellent experience in analysis huge volumes of data in industries such as Finance,Healthcare&amp; Retail.</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Excellent knowledge on creating reports on SAP Business Objects, Webi reports for multiple data providers.</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Excellent knowledge in preparing required project documentation and tracking and reporting regularly on the status of projects to all project stakeholders.</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Extensive knowledge and experience in producing tables, reports, graphs and listings using various procedures and handling large databases to perform complex data manipulations.</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Excellent experience in Data mining with querying and mining large datasets to discover transition patterns and examine financial data. Experience in testing Business Intelligence reports generated by various BI Tools like Cognos and Business Objects.</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Excellent knowledge on creating DML statements for underlying statements. Extensive ETL testing experience using Informatica 8.6.1/8.1 (Power Center/ Power Mart) (Designer, Workflow Manager, Workflow Monitor and Server Manager)</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Have good exposure on working in offshore/onsite model with ability to understand and/or create functional requirements working with client and also have Good experience in requirement analysis and generating test artifacts from requirements docs.</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Excellent in creating various artifacts for projects which include specification documents, data mapping and data analysis documents.</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An excellent team player &amp; technically strong person who has capability to work with business users, project managers, team leads, architects and peers, thus maintaining healthy environment in the project.</w:t>
      </w:r>
    </w:p>
    <w:p>
      <w:pPr>
        <w:pStyle w:val="divdocumentdivsectiontitle"/>
        <w:pBdr>
          <w:top w:val="none" w:sz="0" w:space="0" w:color="auto"/>
          <w:left w:val="none" w:sz="0" w:space="0" w:color="auto"/>
          <w:bottom w:val="single" w:sz="8" w:space="0" w:color="DADADA"/>
          <w:right w:val="none" w:sz="0" w:space="0" w:color="auto"/>
        </w:pBdr>
        <w:spacing w:before="160" w:after="60"/>
        <w:ind w:left="0" w:right="0"/>
        <w:jc w:val="center"/>
        <w:rPr>
          <w:rFonts w:ascii="Arial" w:eastAsia="Arial" w:hAnsi="Arial" w:cs="Arial"/>
          <w:b/>
          <w:bCs/>
          <w:color w:val="990000"/>
          <w:sz w:val="26"/>
          <w:szCs w:val="26"/>
          <w:bdr w:val="none" w:sz="0" w:space="0" w:color="auto"/>
          <w:vertAlign w:val="baseline"/>
        </w:rPr>
      </w:pPr>
      <w:r>
        <w:rPr>
          <w:rFonts w:ascii="Arial" w:eastAsia="Arial" w:hAnsi="Arial" w:cs="Arial"/>
          <w:b/>
          <w:bCs/>
          <w:bdr w:val="none" w:sz="0" w:space="0" w:color="auto"/>
          <w:vertAlign w:val="baseline"/>
        </w:rPr>
        <w:t>Skills</w:t>
      </w:r>
    </w:p>
    <w:tbl>
      <w:tblPr>
        <w:tblStyle w:val="divdocumenttable"/>
        <w:tblLayout w:type="fixed"/>
        <w:tblCellMar>
          <w:top w:w="0" w:type="dxa"/>
          <w:left w:w="0" w:type="dxa"/>
          <w:bottom w:w="0" w:type="dxa"/>
          <w:right w:w="0" w:type="dxa"/>
        </w:tblCellMar>
        <w:tblLook w:val="05E0"/>
      </w:tblPr>
      <w:tblGrid>
        <w:gridCol w:w="5320"/>
        <w:gridCol w:w="5320"/>
      </w:tblGrid>
      <w:tr>
        <w:tblPrEx>
          <w:tblLayout w:type="fixed"/>
          <w:tblLook w:val="05E0"/>
        </w:tblPrEx>
        <w:tc>
          <w:tcPr>
            <w:tcW w:w="5320" w:type="dxa"/>
            <w:noWrap w:val="0"/>
            <w:tcMar>
              <w:top w:w="0" w:type="dxa"/>
              <w:left w:w="0" w:type="dxa"/>
              <w:bottom w:w="0" w:type="dxa"/>
              <w:right w:w="0" w:type="dxa"/>
            </w:tcMar>
            <w:vAlign w:val="top"/>
            <w:hideMark/>
          </w:tcPr>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Style w:val="strong"/>
                <w:rFonts w:ascii="Arial" w:eastAsia="Arial" w:hAnsi="Arial" w:cs="Arial"/>
                <w:b/>
                <w:bCs/>
                <w:sz w:val="20"/>
                <w:szCs w:val="20"/>
              </w:rPr>
              <w:t>Data Analytics &amp; Reporting</w:t>
            </w:r>
            <w:r>
              <w:rPr>
                <w:rFonts w:ascii="Arial" w:eastAsia="Arial" w:hAnsi="Arial" w:cs="Arial"/>
                <w:sz w:val="20"/>
                <w:szCs w:val="20"/>
                <w:bdr w:val="none" w:sz="0" w:space="0" w:color="auto"/>
                <w:vertAlign w:val="baseline"/>
              </w:rPr>
              <w:t xml:space="preserve"> : Data Analysis, Data Profiling, Data Validation, Data Cleansing, Data Quality Management, Data Mapping, KPI Reporting, Dashboard Development, Business Intelligence (BI), Ad-hoc Reporting, Data Visualization</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Style w:val="strong"/>
                <w:rFonts w:ascii="Arial" w:eastAsia="Arial" w:hAnsi="Arial" w:cs="Arial"/>
                <w:b/>
                <w:bCs/>
                <w:sz w:val="20"/>
                <w:szCs w:val="20"/>
              </w:rPr>
              <w:t>Reporting Tools</w:t>
            </w:r>
            <w:r>
              <w:rPr>
                <w:rFonts w:ascii="Arial" w:eastAsia="Arial" w:hAnsi="Arial" w:cs="Arial"/>
                <w:sz w:val="20"/>
                <w:szCs w:val="20"/>
                <w:bdr w:val="none" w:sz="0" w:space="0" w:color="auto"/>
                <w:vertAlign w:val="baseline"/>
              </w:rPr>
              <w:t xml:space="preserve"> : Power BI, Tableau, Microsoft Excel (Pivot Tables, Power Query, VLOOKUP, XLOOKUP), Google Sheets</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Style w:val="strong"/>
                <w:rFonts w:ascii="Arial" w:eastAsia="Arial" w:hAnsi="Arial" w:cs="Arial"/>
                <w:b/>
                <w:bCs/>
                <w:sz w:val="20"/>
                <w:szCs w:val="20"/>
              </w:rPr>
              <w:t>Data Modeling</w:t>
            </w:r>
            <w:r>
              <w:rPr>
                <w:rFonts w:ascii="Arial" w:eastAsia="Arial" w:hAnsi="Arial" w:cs="Arial"/>
                <w:sz w:val="20"/>
                <w:szCs w:val="20"/>
                <w:bdr w:val="none" w:sz="0" w:space="0" w:color="auto"/>
                <w:vertAlign w:val="baseline"/>
              </w:rPr>
              <w:t xml:space="preserve"> : Star-Schema Modeling, Snowflake-Schema Modeling, Fact and Dimension Tables, Data Warehouse Design, Data Mart Design, Relational Data Modeling, Data Mapping</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Style w:val="strong"/>
                <w:rFonts w:ascii="Arial" w:eastAsia="Arial" w:hAnsi="Arial" w:cs="Arial"/>
                <w:b/>
                <w:bCs/>
                <w:sz w:val="20"/>
                <w:szCs w:val="20"/>
              </w:rPr>
              <w:t>Databases</w:t>
            </w:r>
            <w:r>
              <w:rPr>
                <w:rFonts w:ascii="Arial" w:eastAsia="Arial" w:hAnsi="Arial" w:cs="Arial"/>
                <w:sz w:val="20"/>
                <w:szCs w:val="20"/>
                <w:bdr w:val="none" w:sz="0" w:space="0" w:color="auto"/>
                <w:vertAlign w:val="baseline"/>
              </w:rPr>
              <w:t xml:space="preserve"> : SQL Server, Oracle, Teradata, MySQL, PostgreSQL</w:t>
            </w:r>
          </w:p>
        </w:tc>
        <w:tc>
          <w:tcPr>
            <w:tcW w:w="5320" w:type="dxa"/>
            <w:tcBorders>
              <w:left w:val="single" w:sz="8" w:space="0" w:color="FEFDFD"/>
            </w:tcBorders>
            <w:noWrap w:val="0"/>
            <w:tcMar>
              <w:top w:w="0" w:type="dxa"/>
              <w:left w:w="0" w:type="dxa"/>
              <w:bottom w:w="0" w:type="dxa"/>
              <w:right w:w="0" w:type="dxa"/>
            </w:tcMar>
            <w:vAlign w:val="top"/>
            <w:hideMark/>
          </w:tcPr>
          <w:p>
            <w:pPr>
              <w:pStyle w:val="ulli"/>
              <w:numPr>
                <w:ilvl w:val="0"/>
                <w:numId w:val="3"/>
              </w:numPr>
              <w:spacing w:before="0" w:after="0" w:line="260" w:lineRule="atLeast"/>
              <w:ind w:left="640" w:right="0" w:hanging="252"/>
              <w:rPr>
                <w:rFonts w:ascii="Arial" w:eastAsia="Arial" w:hAnsi="Arial" w:cs="Arial"/>
                <w:sz w:val="20"/>
                <w:szCs w:val="20"/>
                <w:bdr w:val="none" w:sz="0" w:space="0" w:color="auto"/>
                <w:vertAlign w:val="baseline"/>
              </w:rPr>
            </w:pPr>
            <w:r>
              <w:rPr>
                <w:rStyle w:val="strong"/>
                <w:rFonts w:ascii="Arial" w:eastAsia="Arial" w:hAnsi="Arial" w:cs="Arial"/>
                <w:b/>
                <w:bCs/>
                <w:sz w:val="20"/>
                <w:szCs w:val="20"/>
              </w:rPr>
              <w:t>Programming</w:t>
            </w:r>
            <w:r>
              <w:rPr>
                <w:rFonts w:ascii="Arial" w:eastAsia="Arial" w:hAnsi="Arial" w:cs="Arial"/>
                <w:sz w:val="20"/>
                <w:szCs w:val="20"/>
                <w:bdr w:val="none" w:sz="0" w:space="0" w:color="auto"/>
                <w:vertAlign w:val="baseline"/>
              </w:rPr>
              <w:t xml:space="preserve"> : SQL, PL/SQL, Python (Pandas, NumPy), UNIX Shell Scripting</w:t>
            </w:r>
          </w:p>
          <w:p>
            <w:pPr>
              <w:pStyle w:val="ulli"/>
              <w:numPr>
                <w:ilvl w:val="0"/>
                <w:numId w:val="3"/>
              </w:numPr>
              <w:spacing w:before="0" w:after="0" w:line="260" w:lineRule="atLeast"/>
              <w:ind w:left="640" w:right="0" w:hanging="252"/>
              <w:rPr>
                <w:rFonts w:ascii="Arial" w:eastAsia="Arial" w:hAnsi="Arial" w:cs="Arial"/>
                <w:sz w:val="20"/>
                <w:szCs w:val="20"/>
                <w:bdr w:val="none" w:sz="0" w:space="0" w:color="auto"/>
                <w:vertAlign w:val="baseline"/>
              </w:rPr>
            </w:pPr>
            <w:r>
              <w:rPr>
                <w:rStyle w:val="strong"/>
                <w:rFonts w:ascii="Arial" w:eastAsia="Arial" w:hAnsi="Arial" w:cs="Arial"/>
                <w:b/>
                <w:bCs/>
                <w:sz w:val="20"/>
                <w:szCs w:val="20"/>
              </w:rPr>
              <w:t>ETL &amp; Data Integration</w:t>
            </w:r>
            <w:r>
              <w:rPr>
                <w:rFonts w:ascii="Arial" w:eastAsia="Arial" w:hAnsi="Arial" w:cs="Arial"/>
                <w:sz w:val="20"/>
                <w:szCs w:val="20"/>
                <w:bdr w:val="none" w:sz="0" w:space="0" w:color="auto"/>
                <w:vertAlign w:val="baseline"/>
              </w:rPr>
              <w:t xml:space="preserve"> : Informatica PowerCenter, SSIS, ETL Development, Data Migration, Data Transformation, Data Integration, Data Warehousing</w:t>
            </w:r>
          </w:p>
          <w:p>
            <w:pPr>
              <w:pStyle w:val="ulli"/>
              <w:numPr>
                <w:ilvl w:val="0"/>
                <w:numId w:val="3"/>
              </w:numPr>
              <w:spacing w:before="0" w:after="0" w:line="260" w:lineRule="atLeast"/>
              <w:ind w:left="640" w:right="0" w:hanging="252"/>
              <w:rPr>
                <w:rFonts w:ascii="Arial" w:eastAsia="Arial" w:hAnsi="Arial" w:cs="Arial"/>
                <w:sz w:val="20"/>
                <w:szCs w:val="20"/>
                <w:bdr w:val="none" w:sz="0" w:space="0" w:color="auto"/>
                <w:vertAlign w:val="baseline"/>
              </w:rPr>
            </w:pPr>
            <w:r>
              <w:rPr>
                <w:rStyle w:val="strong"/>
                <w:rFonts w:ascii="Arial" w:eastAsia="Arial" w:hAnsi="Arial" w:cs="Arial"/>
                <w:b/>
                <w:bCs/>
                <w:sz w:val="20"/>
                <w:szCs w:val="20"/>
              </w:rPr>
              <w:t>Project &amp; Collaboration Tools</w:t>
            </w:r>
            <w:r>
              <w:rPr>
                <w:rFonts w:ascii="Arial" w:eastAsia="Arial" w:hAnsi="Arial" w:cs="Arial"/>
                <w:sz w:val="20"/>
                <w:szCs w:val="20"/>
                <w:bdr w:val="none" w:sz="0" w:space="0" w:color="auto"/>
                <w:vertAlign w:val="baseline"/>
              </w:rPr>
              <w:t xml:space="preserve"> : JIRA, Confluence, ServiceNow</w:t>
            </w:r>
          </w:p>
        </w:tc>
      </w:tr>
    </w:tbl>
    <w:p>
      <w:pPr>
        <w:pStyle w:val="divdocumentdivsectiontitle"/>
        <w:pBdr>
          <w:top w:val="none" w:sz="0" w:space="0" w:color="auto"/>
          <w:left w:val="none" w:sz="0" w:space="0" w:color="auto"/>
          <w:bottom w:val="single" w:sz="8" w:space="0" w:color="DADADA"/>
          <w:right w:val="none" w:sz="0" w:space="0" w:color="auto"/>
        </w:pBdr>
        <w:spacing w:before="160" w:after="60"/>
        <w:ind w:left="0" w:right="0"/>
        <w:jc w:val="center"/>
        <w:rPr>
          <w:rFonts w:ascii="Arial" w:eastAsia="Arial" w:hAnsi="Arial" w:cs="Arial"/>
          <w:b/>
          <w:bCs/>
          <w:color w:val="990000"/>
          <w:sz w:val="26"/>
          <w:szCs w:val="26"/>
          <w:bdr w:val="none" w:sz="0" w:space="0" w:color="auto"/>
          <w:vertAlign w:val="baseline"/>
        </w:rPr>
      </w:pPr>
      <w:r>
        <w:rPr>
          <w:rFonts w:ascii="Arial" w:eastAsia="Arial" w:hAnsi="Arial" w:cs="Arial"/>
          <w:b/>
          <w:bCs/>
          <w:bdr w:val="none" w:sz="0" w:space="0" w:color="auto"/>
          <w:vertAlign w:val="baseline"/>
        </w:rPr>
        <w:t>Experience</w:t>
      </w:r>
    </w:p>
    <w:p>
      <w:pPr>
        <w:pStyle w:val="divdocumentsinglecolumn"/>
        <w:pBdr>
          <w:top w:val="none" w:sz="0" w:space="0" w:color="auto"/>
          <w:left w:val="none" w:sz="0" w:space="0" w:color="auto"/>
          <w:bottom w:val="none" w:sz="0" w:space="0" w:color="auto"/>
          <w:right w:val="none" w:sz="0" w:space="0" w:color="auto"/>
        </w:pBdr>
        <w:tabs>
          <w:tab w:val="right" w:pos="10620"/>
        </w:tabs>
        <w:spacing w:before="0" w:line="260" w:lineRule="atLeast"/>
        <w:ind w:left="0" w:right="0"/>
        <w:rPr>
          <w:rFonts w:ascii="Arial" w:eastAsia="Arial" w:hAnsi="Arial" w:cs="Arial"/>
          <w:sz w:val="20"/>
          <w:szCs w:val="20"/>
          <w:bdr w:val="none" w:sz="0" w:space="0" w:color="auto"/>
          <w:vertAlign w:val="baseline"/>
        </w:rPr>
      </w:pPr>
      <w:r>
        <w:rPr>
          <w:rStyle w:val="jobtitle"/>
          <w:rFonts w:ascii="Arial" w:eastAsia="Arial" w:hAnsi="Arial" w:cs="Arial"/>
          <w:b/>
          <w:bCs/>
          <w:sz w:val="20"/>
          <w:szCs w:val="20"/>
        </w:rPr>
        <w:t>Data Analyst</w:t>
      </w:r>
      <w:r>
        <w:rPr>
          <w:rStyle w:val="singlecolumnspanpaddedlinenth-child1"/>
          <w:rFonts w:ascii="Arial" w:eastAsia="Arial" w:hAnsi="Arial" w:cs="Arial"/>
          <w:sz w:val="20"/>
          <w:szCs w:val="20"/>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jobdates"/>
          <w:rFonts w:ascii="Arial" w:eastAsia="Arial" w:hAnsi="Arial" w:cs="Arial"/>
          <w:b/>
          <w:bCs/>
          <w:sz w:val="20"/>
          <w:szCs w:val="20"/>
        </w:rPr>
        <w:t>12/2023</w:t>
      </w:r>
      <w:r>
        <w:rPr>
          <w:rStyle w:val="jobdates"/>
          <w:rFonts w:ascii="Arial" w:eastAsia="Arial" w:hAnsi="Arial" w:cs="Arial"/>
          <w:b/>
          <w:bCs/>
          <w:sz w:val="20"/>
          <w:szCs w:val="20"/>
        </w:rPr>
        <w:t xml:space="preserve"> to </w:t>
      </w:r>
      <w:r>
        <w:rPr>
          <w:rStyle w:val="jobdates"/>
          <w:rFonts w:ascii="Arial" w:eastAsia="Arial" w:hAnsi="Arial" w:cs="Arial"/>
          <w:b/>
          <w:bCs/>
          <w:sz w:val="20"/>
          <w:szCs w:val="20"/>
        </w:rPr>
        <w:t>Current</w:t>
      </w:r>
      <w:r>
        <w:rPr>
          <w:rStyle w:val="datesWrapper"/>
          <w:rFonts w:ascii="Arial" w:eastAsia="Arial" w:hAnsi="Arial" w:cs="Arial"/>
          <w:sz w:val="20"/>
          <w:szCs w:val="20"/>
        </w:rPr>
        <w:t xml:space="preserve"> </w:t>
      </w:r>
    </w:p>
    <w:p>
      <w:pPr>
        <w:pStyle w:val="spanpaddedline"/>
        <w:tabs>
          <w:tab w:val="right" w:pos="10620"/>
        </w:tabs>
        <w:spacing w:before="0" w:after="0" w:line="260" w:lineRule="atLeast"/>
        <w:ind w:left="0" w:right="0"/>
        <w:rPr>
          <w:rFonts w:ascii="Arial" w:eastAsia="Arial" w:hAnsi="Arial" w:cs="Arial"/>
          <w:sz w:val="20"/>
          <w:szCs w:val="20"/>
          <w:bdr w:val="none" w:sz="0" w:space="0" w:color="auto"/>
          <w:vertAlign w:val="baseline"/>
        </w:rPr>
      </w:pPr>
      <w:r>
        <w:rPr>
          <w:rStyle w:val="companyname"/>
          <w:rFonts w:ascii="Arial" w:eastAsia="Arial" w:hAnsi="Arial" w:cs="Arial"/>
          <w:b/>
          <w:bCs/>
          <w:sz w:val="20"/>
          <w:szCs w:val="20"/>
        </w:rPr>
        <w:t>CVS Health</w:t>
      </w:r>
      <w:r>
        <w:rPr>
          <w:rFonts w:ascii="Arial" w:eastAsia="Arial" w:hAnsi="Arial" w:cs="Arial"/>
          <w:sz w:val="20"/>
          <w:szCs w:val="20"/>
          <w:bdr w:val="none" w:sz="0" w:space="0" w:color="auto"/>
          <w:vertAlign w:val="baseline"/>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joblocation"/>
          <w:rFonts w:ascii="Arial" w:eastAsia="Arial" w:hAnsi="Arial" w:cs="Arial"/>
          <w:b/>
          <w:bCs/>
          <w:sz w:val="20"/>
          <w:szCs w:val="20"/>
        </w:rPr>
        <w:t>Chicago</w:t>
      </w:r>
      <w:r>
        <w:rPr>
          <w:rStyle w:val="joblocation"/>
          <w:rFonts w:ascii="Arial" w:eastAsia="Arial" w:hAnsi="Arial" w:cs="Arial"/>
          <w:b/>
          <w:bCs/>
          <w:sz w:val="20"/>
          <w:szCs w:val="20"/>
        </w:rPr>
        <w:t xml:space="preserve">, </w:t>
      </w:r>
      <w:r>
        <w:rPr>
          <w:rStyle w:val="joblocation"/>
          <w:rFonts w:ascii="Arial" w:eastAsia="Arial" w:hAnsi="Arial" w:cs="Arial"/>
          <w:b/>
          <w:bCs/>
          <w:sz w:val="20"/>
          <w:szCs w:val="20"/>
        </w:rPr>
        <w:t>Illinois</w:t>
      </w:r>
      <w:r>
        <w:rPr>
          <w:rStyle w:val="datesWrapper"/>
          <w:rFonts w:ascii="Arial" w:eastAsia="Arial" w:hAnsi="Arial" w:cs="Arial"/>
          <w:sz w:val="20"/>
          <w:szCs w:val="20"/>
        </w:rPr>
        <w:t xml:space="preserve"> </w:t>
      </w:r>
    </w:p>
    <w:p>
      <w:pPr>
        <w:pStyle w:val="p"/>
        <w:spacing w:before="0" w:after="0" w:line="260" w:lineRule="atLeast"/>
        <w:ind w:left="0" w:right="0"/>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 Analyzed functional and non-functional data elements to support data profiling, source-to-target mapping, and data integration initiatives. Created detailed documentation to capture findings, recommendations, and project tasks.</w:t>
      </w:r>
    </w:p>
    <w:p>
      <w:pPr>
        <w:pStyle w:val="p"/>
        <w:spacing w:before="0" w:after="0" w:line="260" w:lineRule="atLeast"/>
        <w:ind w:left="0" w:right="0"/>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 Extracted and analyzed claims data from multiple sources, including flat files, Oracle databases, and mainframe systems to support business reporting and data quality initiatives.</w:t>
      </w:r>
    </w:p>
    <w:p>
      <w:pPr>
        <w:pStyle w:val="p"/>
        <w:spacing w:before="0" w:after="0" w:line="260" w:lineRule="atLeast"/>
        <w:ind w:left="0" w:right="0"/>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 Utilized data discovery, investigation, and mapping tools to analyze and validate large volumes of data across multiple source systems.</w:t>
      </w:r>
    </w:p>
    <w:p>
      <w:pPr>
        <w:pStyle w:val="p"/>
        <w:spacing w:before="0" w:after="0" w:line="260" w:lineRule="atLeast"/>
        <w:ind w:left="0" w:right="0"/>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 Performed in-depth data analysis and profiling using complex SQL queries on Oracle and Teradata databases to identify trends, data quality issues, and business insights.</w:t>
      </w:r>
    </w:p>
    <w:p>
      <w:pPr>
        <w:pStyle w:val="p"/>
        <w:spacing w:before="0" w:after="0" w:line="260" w:lineRule="atLeast"/>
        <w:ind w:left="0" w:right="0"/>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 Developed scripts to automate file transfers, data archiving, log monitoring, error handling, and system cleanup activities.</w:t>
      </w:r>
    </w:p>
    <w:p>
      <w:pPr>
        <w:pStyle w:val="p"/>
        <w:spacing w:before="0" w:after="0" w:line="260" w:lineRule="atLeast"/>
        <w:ind w:left="0" w:right="0"/>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 Generated metrics reports, conducted trend analysis, and performed data mining activities to support operational reporting and business decision-making.</w:t>
      </w:r>
    </w:p>
    <w:p>
      <w:pPr>
        <w:pStyle w:val="p"/>
        <w:spacing w:before="0" w:after="0" w:line="260" w:lineRule="atLeast"/>
        <w:ind w:left="0" w:right="0"/>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 Supported data management projects and ad-hoc reporting requests using SQL, Excel, MS Access, Toad, and other analytical tools to meet business requirements.</w:t>
      </w:r>
    </w:p>
    <w:p>
      <w:pPr>
        <w:pStyle w:val="p"/>
        <w:spacing w:before="0" w:after="0" w:line="260" w:lineRule="atLeast"/>
        <w:ind w:left="0" w:right="0"/>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 Created and executed SQL-based validation scripts to verify source-to-target mappings and ensure data accuracy throughout the testing process.</w:t>
      </w:r>
    </w:p>
    <w:p>
      <w:pPr>
        <w:pStyle w:val="p"/>
        <w:spacing w:before="0" w:after="0" w:line="260" w:lineRule="atLeast"/>
        <w:ind w:left="0" w:right="0"/>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 Developed traceability matrices linking business requirements to test scenarios, ensuring proper coverage and efficient management of requirement changes.</w:t>
      </w:r>
    </w:p>
    <w:p>
      <w:pPr>
        <w:pStyle w:val="p"/>
        <w:spacing w:before="0" w:after="0" w:line="260" w:lineRule="atLeast"/>
        <w:ind w:left="0" w:right="0"/>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 Conducted extensive data validation and backend testing using advanced SQL queries to identify data inconsistencies, integrity issues, and quality concerns.</w:t>
      </w:r>
    </w:p>
    <w:p>
      <w:pPr>
        <w:pStyle w:val="p"/>
        <w:spacing w:before="0" w:after="0" w:line="260" w:lineRule="atLeast"/>
        <w:ind w:left="0" w:right="0"/>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 Utilized Python (Pandas and NumPy) to clean, transform, and validate large datasets, improving data accuracy and reducing manual data preparation efforts for reporting and analysis.</w:t>
      </w:r>
    </w:p>
    <w:p>
      <w:pPr>
        <w:pStyle w:val="p"/>
        <w:spacing w:before="0" w:after="0" w:line="260" w:lineRule="atLeast"/>
        <w:ind w:left="0" w:right="0"/>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 Developed Python-based automation scripts to perform data extraction, reconciliation, and trend analysis, enabling faster generation of business reports and supporting data-driven decision making.</w:t>
      </w:r>
    </w:p>
    <w:p>
      <w:pPr>
        <w:pStyle w:val="p"/>
        <w:spacing w:before="0" w:after="0" w:line="260" w:lineRule="atLeast"/>
        <w:ind w:left="0" w:right="0"/>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 Performed exploratory data analysis (EDA) to identify trends, anomalies, and business insights from large datasets. • Developed dashboards and visual reports using Power BI and Excel, presenting analytical findings to stakeholders and supporting data-driven decision making. • Utilized Python (Pandas and NumPy) for data cleansing, transformation, exploratory analysis, and automation of reporting processes.</w:t>
      </w:r>
    </w:p>
    <w:p>
      <w:pPr>
        <w:pStyle w:val="p"/>
        <w:spacing w:before="0" w:after="0" w:line="260" w:lineRule="atLeast"/>
        <w:ind w:left="0" w:right="0"/>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 Assisted in gathering and documenting business requirements, preparing Business Requirement Documents (BRDs), functional specifications, and data mapping documents to support development activities.</w:t>
      </w:r>
    </w:p>
    <w:p>
      <w:pPr>
        <w:pStyle w:val="p"/>
        <w:spacing w:before="0" w:after="0" w:line="260" w:lineRule="atLeast"/>
        <w:ind w:left="0" w:right="0"/>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 Contributed to the design and development of database models for operational data stores, data warehouses, and enterprise reporting solutions to support organizational data management strategies.</w:t>
      </w:r>
    </w:p>
    <w:p>
      <w:pPr>
        <w:pStyle w:val="divdocumentdivsectiontitle"/>
        <w:pBdr>
          <w:top w:val="none" w:sz="0" w:space="0" w:color="auto"/>
          <w:left w:val="none" w:sz="0" w:space="0" w:color="auto"/>
          <w:bottom w:val="single" w:sz="8" w:space="0" w:color="DADADA"/>
          <w:right w:val="none" w:sz="0" w:space="0" w:color="auto"/>
        </w:pBdr>
        <w:spacing w:before="160" w:after="60"/>
        <w:ind w:left="0" w:right="0"/>
        <w:jc w:val="center"/>
        <w:rPr>
          <w:rFonts w:ascii="Arial" w:eastAsia="Arial" w:hAnsi="Arial" w:cs="Arial"/>
          <w:b/>
          <w:bCs/>
          <w:color w:val="990000"/>
          <w:sz w:val="26"/>
          <w:szCs w:val="26"/>
          <w:bdr w:val="none" w:sz="0" w:space="0" w:color="auto"/>
          <w:vertAlign w:val="baseline"/>
        </w:rPr>
      </w:pPr>
      <w:r>
        <w:rPr>
          <w:rFonts w:ascii="Arial" w:eastAsia="Arial" w:hAnsi="Arial" w:cs="Arial"/>
          <w:b/>
          <w:bCs/>
          <w:bdr w:val="none" w:sz="0" w:space="0" w:color="auto"/>
          <w:vertAlign w:val="baseline"/>
        </w:rPr>
        <w:t>Education and Training</w:t>
      </w:r>
    </w:p>
    <w:p>
      <w:pPr>
        <w:pStyle w:val="divdocumentsinglecolumn"/>
        <w:pBdr>
          <w:top w:val="none" w:sz="0" w:space="0" w:color="auto"/>
          <w:left w:val="none" w:sz="0" w:space="0" w:color="auto"/>
          <w:bottom w:val="none" w:sz="0" w:space="0" w:color="auto"/>
          <w:right w:val="none" w:sz="0" w:space="0" w:color="auto"/>
        </w:pBdr>
        <w:spacing w:before="0" w:after="0" w:line="260" w:lineRule="atLeast"/>
        <w:ind w:left="0" w:right="0"/>
        <w:rPr>
          <w:rFonts w:ascii="Arial" w:eastAsia="Arial" w:hAnsi="Arial" w:cs="Arial"/>
          <w:sz w:val="20"/>
          <w:szCs w:val="20"/>
          <w:bdr w:val="none" w:sz="0" w:space="0" w:color="auto"/>
          <w:vertAlign w:val="baseline"/>
        </w:rPr>
      </w:pPr>
      <w:r>
        <w:rPr>
          <w:rStyle w:val="degree"/>
          <w:rFonts w:ascii="Arial" w:eastAsia="Arial" w:hAnsi="Arial" w:cs="Arial"/>
          <w:b/>
          <w:bCs/>
          <w:sz w:val="20"/>
          <w:szCs w:val="20"/>
        </w:rPr>
        <w:t>Bachelor of Science</w:t>
      </w:r>
      <w:r>
        <w:rPr>
          <w:rStyle w:val="span"/>
          <w:rFonts w:ascii="Arial" w:eastAsia="Arial" w:hAnsi="Arial" w:cs="Arial"/>
          <w:sz w:val="20"/>
          <w:szCs w:val="20"/>
        </w:rPr>
        <w:t xml:space="preserve">: </w:t>
      </w:r>
      <w:r>
        <w:rPr>
          <w:rStyle w:val="programline"/>
          <w:rFonts w:ascii="Arial" w:eastAsia="Arial" w:hAnsi="Arial" w:cs="Arial"/>
          <w:b/>
          <w:bCs/>
          <w:sz w:val="20"/>
          <w:szCs w:val="20"/>
        </w:rPr>
        <w:t>Computer Science</w:t>
      </w:r>
      <w:r>
        <w:rPr>
          <w:rStyle w:val="singlecolumnspanpaddedlinenth-child1"/>
          <w:rFonts w:ascii="Arial" w:eastAsia="Arial" w:hAnsi="Arial" w:cs="Arial"/>
          <w:sz w:val="20"/>
          <w:szCs w:val="20"/>
        </w:rPr>
        <w:t xml:space="preserve"> </w:t>
      </w:r>
    </w:p>
    <w:p>
      <w:pPr>
        <w:pStyle w:val="spanpaddedline"/>
        <w:tabs>
          <w:tab w:val="right" w:pos="10620"/>
        </w:tabs>
        <w:spacing w:before="0" w:after="0" w:line="260" w:lineRule="atLeast"/>
        <w:ind w:left="0" w:right="0"/>
        <w:rPr>
          <w:rFonts w:ascii="Arial" w:eastAsia="Arial" w:hAnsi="Arial" w:cs="Arial"/>
          <w:sz w:val="20"/>
          <w:szCs w:val="20"/>
          <w:bdr w:val="none" w:sz="0" w:space="0" w:color="auto"/>
          <w:vertAlign w:val="baseline"/>
        </w:rPr>
      </w:pPr>
      <w:r>
        <w:rPr>
          <w:rStyle w:val="companyname"/>
          <w:rFonts w:ascii="Arial" w:eastAsia="Arial" w:hAnsi="Arial" w:cs="Arial"/>
          <w:b w:val="0"/>
          <w:bCs w:val="0"/>
          <w:sz w:val="20"/>
          <w:szCs w:val="20"/>
        </w:rPr>
        <w:t>KL University</w:t>
      </w:r>
      <w:r>
        <w:rPr>
          <w:rFonts w:ascii="Arial" w:eastAsia="Arial" w:hAnsi="Arial" w:cs="Arial"/>
          <w:sz w:val="20"/>
          <w:szCs w:val="20"/>
          <w:bdr w:val="none" w:sz="0" w:space="0" w:color="auto"/>
          <w:vertAlign w:val="baseline"/>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joblocation"/>
          <w:rFonts w:ascii="Arial" w:eastAsia="Arial" w:hAnsi="Arial" w:cs="Arial"/>
          <w:b w:val="0"/>
          <w:bCs w:val="0"/>
          <w:sz w:val="20"/>
          <w:szCs w:val="20"/>
        </w:rPr>
        <w:t>Vijayawada</w:t>
      </w:r>
      <w:r>
        <w:rPr>
          <w:rStyle w:val="datesWrapper"/>
          <w:rFonts w:ascii="Arial" w:eastAsia="Arial" w:hAnsi="Arial" w:cs="Arial"/>
          <w:sz w:val="20"/>
          <w:szCs w:val="20"/>
        </w:rPr>
        <w:t xml:space="preserve"> </w:t>
      </w:r>
    </w:p>
    <w:sectPr>
      <w:pgSz w:w="12240" w:h="15840"/>
      <w:pgMar w:top="480" w:right="800" w:bottom="480" w:left="800"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noPunctuationKerning/>
  <w:characterSpacingControl w:val="doNotCompress"/>
  <w:compa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textAlignment w:val="baseline"/>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textAlignment w:val="baseline"/>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divdocument">
    <w:name w:val="div_document"/>
    <w:basedOn w:val="Normal"/>
    <w:pPr>
      <w:spacing w:line="260" w:lineRule="atLeast"/>
    </w:pPr>
  </w:style>
  <w:style w:type="paragraph" w:customStyle="1" w:styleId="divdocumentdivfirstsection">
    <w:name w:val="div_document_div_firstsection"/>
    <w:basedOn w:val="Normal"/>
  </w:style>
  <w:style w:type="paragraph" w:customStyle="1" w:styleId="gap-btn-hidden">
    <w:name w:val="gap-btn-hidden"/>
    <w:basedOn w:val="Normal"/>
    <w:rPr>
      <w:vanish/>
    </w:rPr>
  </w:style>
  <w:style w:type="paragraph" w:customStyle="1" w:styleId="divdocumentdivparagraph">
    <w:name w:val="div_document_div_paragraph"/>
    <w:basedOn w:val="Normal"/>
  </w:style>
  <w:style w:type="paragraph" w:customStyle="1" w:styleId="divname">
    <w:name w:val="div_name"/>
    <w:basedOn w:val="div"/>
    <w:pPr>
      <w:pBdr>
        <w:top w:val="none" w:sz="0" w:space="0" w:color="auto"/>
        <w:left w:val="none" w:sz="0" w:space="0" w:color="auto"/>
        <w:bottom w:val="none" w:sz="0" w:space="6" w:color="auto"/>
        <w:right w:val="none" w:sz="0" w:space="0" w:color="auto"/>
      </w:pBdr>
      <w:spacing w:line="540" w:lineRule="atLeast"/>
      <w:jc w:val="center"/>
    </w:pPr>
    <w:rPr>
      <w:b w:val="0"/>
      <w:bCs w:val="0"/>
      <w:caps/>
      <w:color w:val="990000"/>
      <w:sz w:val="42"/>
      <w:szCs w:val="42"/>
    </w:rPr>
  </w:style>
  <w:style w:type="paragraph" w:customStyle="1" w:styleId="div">
    <w:name w:val="div"/>
    <w:basedOn w:val="Normal"/>
    <w:pPr>
      <w:pBdr>
        <w:top w:val="none" w:sz="0" w:space="0" w:color="auto"/>
        <w:left w:val="none" w:sz="0" w:space="0" w:color="auto"/>
        <w:bottom w:val="none" w:sz="0" w:space="0" w:color="auto"/>
        <w:right w:val="none" w:sz="0" w:space="0" w:color="auto"/>
      </w:pBdr>
      <w:textAlignment w:val="baseline"/>
    </w:pPr>
    <w:rPr>
      <w:sz w:val="24"/>
      <w:szCs w:val="24"/>
      <w:bdr w:val="none" w:sz="0" w:space="0" w:color="auto"/>
      <w:vertAlign w:val="baseline"/>
    </w:rPr>
  </w:style>
  <w:style w:type="character" w:customStyle="1" w:styleId="span">
    <w:name w:val="span"/>
    <w:basedOn w:val="DefaultParagraphFont"/>
    <w:rPr>
      <w:sz w:val="24"/>
      <w:szCs w:val="24"/>
      <w:bdr w:val="none" w:sz="0" w:space="0" w:color="auto"/>
      <w:vertAlign w:val="baseline"/>
    </w:rPr>
  </w:style>
  <w:style w:type="character" w:customStyle="1" w:styleId="lName">
    <w:name w:val="lName"/>
    <w:basedOn w:val="span"/>
    <w:rPr>
      <w:b/>
      <w:bCs/>
    </w:rPr>
  </w:style>
  <w:style w:type="paragraph" w:customStyle="1" w:styleId="divdocumentdivSECTIONCNTC">
    <w:name w:val="div_document_div_SECTION_CNTC"/>
    <w:basedOn w:val="Normal"/>
  </w:style>
  <w:style w:type="paragraph" w:customStyle="1" w:styleId="divaddress">
    <w:name w:val="div_address"/>
    <w:basedOn w:val="div"/>
    <w:pPr>
      <w:pBdr>
        <w:top w:val="single" w:sz="8" w:space="0" w:color="DADADA"/>
      </w:pBdr>
      <w:spacing w:line="280" w:lineRule="atLeast"/>
      <w:jc w:val="center"/>
    </w:pPr>
    <w:rPr>
      <w:sz w:val="18"/>
      <w:szCs w:val="18"/>
    </w:rPr>
  </w:style>
  <w:style w:type="paragraph" w:customStyle="1" w:styleId="divdocumentSECTIONCNTCsectionnotbtnlnk">
    <w:name w:val="div_document_SECTION_CNTC + section_not(.btnlnk)"/>
    <w:basedOn w:val="Normal"/>
  </w:style>
  <w:style w:type="paragraph" w:customStyle="1" w:styleId="divdocumentdivheading">
    <w:name w:val="div_document_div_heading"/>
    <w:basedOn w:val="Normal"/>
  </w:style>
  <w:style w:type="paragraph" w:customStyle="1" w:styleId="divdocumentdivsectiontitle">
    <w:name w:val="div_document_div_sectiontitle"/>
    <w:basedOn w:val="Normal"/>
    <w:pPr>
      <w:pBdr>
        <w:bottom w:val="single" w:sz="8" w:space="0" w:color="DADADA"/>
      </w:pBdr>
      <w:spacing w:line="380" w:lineRule="atLeast"/>
    </w:pPr>
    <w:rPr>
      <w:color w:val="990000"/>
      <w:sz w:val="26"/>
      <w:szCs w:val="26"/>
    </w:rPr>
  </w:style>
  <w:style w:type="paragraph" w:customStyle="1" w:styleId="divdocumentsinglecolumn">
    <w:name w:val="div_document_singlecolumn"/>
    <w:basedOn w:val="Normal"/>
  </w:style>
  <w:style w:type="paragraph" w:customStyle="1" w:styleId="ulli">
    <w:name w:val="ul_li"/>
    <w:basedOn w:val="Normal"/>
    <w:pPr>
      <w:pBdr>
        <w:top w:val="none" w:sz="0" w:space="0" w:color="auto"/>
        <w:left w:val="none" w:sz="0" w:space="3" w:color="auto"/>
        <w:bottom w:val="none" w:sz="0" w:space="0" w:color="auto"/>
        <w:right w:val="none" w:sz="0" w:space="0" w:color="auto"/>
      </w:pBdr>
    </w:pPr>
  </w:style>
  <w:style w:type="paragraph" w:customStyle="1" w:styleId="divdocumentsection">
    <w:name w:val="div_document_section"/>
    <w:basedOn w:val="Normal"/>
  </w:style>
  <w:style w:type="character" w:customStyle="1" w:styleId="strong">
    <w:name w:val="strong"/>
    <w:basedOn w:val="DefaultParagraphFont"/>
    <w:rPr>
      <w:sz w:val="24"/>
      <w:szCs w:val="24"/>
      <w:bdr w:val="none" w:sz="0" w:space="0" w:color="auto"/>
      <w:vertAlign w:val="baseline"/>
    </w:rPr>
  </w:style>
  <w:style w:type="table" w:customStyle="1" w:styleId="divdocumenttable">
    <w:name w:val="div_document_table"/>
    <w:basedOn w:val="TableNormal"/>
    <w:tblPr/>
  </w:style>
  <w:style w:type="character" w:customStyle="1" w:styleId="singlecolumnspanpaddedlinenth-child1">
    <w:name w:val="singlecolumn_span_paddedline_nth-child(1)"/>
    <w:basedOn w:val="DefaultParagraphFont"/>
  </w:style>
  <w:style w:type="character" w:customStyle="1" w:styleId="jobtitle">
    <w:name w:val="jobtitle"/>
    <w:basedOn w:val="span"/>
    <w:rPr>
      <w:b/>
      <w:bCs/>
    </w:rPr>
  </w:style>
  <w:style w:type="character" w:customStyle="1" w:styleId="datesWrapper">
    <w:name w:val="datesWrapper"/>
    <w:basedOn w:val="DefaultParagraphFont"/>
  </w:style>
  <w:style w:type="character" w:customStyle="1" w:styleId="jobdates">
    <w:name w:val="jobdates"/>
    <w:basedOn w:val="span"/>
    <w:rPr>
      <w:b/>
      <w:bCs/>
    </w:rPr>
  </w:style>
  <w:style w:type="paragraph" w:customStyle="1" w:styleId="spanpaddedline">
    <w:name w:val="span_paddedline"/>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textAlignment w:val="baseline"/>
    </w:pPr>
    <w:rPr>
      <w:sz w:val="24"/>
      <w:szCs w:val="24"/>
      <w:bdr w:val="none" w:sz="0" w:space="0" w:color="auto"/>
      <w:vertAlign w:val="baseline"/>
    </w:rPr>
  </w:style>
  <w:style w:type="character" w:customStyle="1" w:styleId="companyname">
    <w:name w:val="companyname"/>
    <w:basedOn w:val="span"/>
    <w:rPr>
      <w:b/>
      <w:bCs/>
    </w:rPr>
  </w:style>
  <w:style w:type="character" w:customStyle="1" w:styleId="joblocation">
    <w:name w:val="joblocation"/>
    <w:basedOn w:val="span"/>
    <w:rPr>
      <w:b/>
      <w:bCs/>
    </w:rPr>
  </w:style>
  <w:style w:type="paragraph" w:customStyle="1" w:styleId="p">
    <w:name w:val="p"/>
    <w:basedOn w:val="Normal"/>
    <w:pPr>
      <w:pBdr>
        <w:top w:val="none" w:sz="0" w:space="0" w:color="auto"/>
        <w:left w:val="none" w:sz="0" w:space="0" w:color="auto"/>
        <w:bottom w:val="none" w:sz="0" w:space="0" w:color="auto"/>
        <w:right w:val="none" w:sz="0" w:space="0" w:color="auto"/>
      </w:pBdr>
      <w:textAlignment w:val="baseline"/>
    </w:pPr>
    <w:rPr>
      <w:sz w:val="24"/>
      <w:szCs w:val="24"/>
      <w:bdr w:val="none" w:sz="0" w:space="0" w:color="auto"/>
      <w:vertAlign w:val="baseline"/>
    </w:rPr>
  </w:style>
  <w:style w:type="character" w:customStyle="1" w:styleId="degree">
    <w:name w:val="degree"/>
    <w:basedOn w:val="span"/>
    <w:rPr>
      <w:b/>
      <w:bCs/>
    </w:rPr>
  </w:style>
  <w:style w:type="character" w:customStyle="1" w:styleId="programline">
    <w:name w:val="programline"/>
    <w:basedOn w:val="span"/>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2</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Jaya Sravani</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69d1f614-2e3b-4a8b-a84b-93a199fe39e4</vt:lpwstr>
  </property>
  <property fmtid="{D5CDD505-2E9C-101B-9397-08002B2CF9AE}" pid="3" name="x1ye=0">
    <vt:lpwstr>+E4AAB+LCAAAAAAAAAMU2rWRhQAAANGCCHALcXcnw10/Xv3NNbHBzkNwCmIQkRdwkcFhEUE5SoRElKVwgSNYEWo5xRtZmBAAJl0xdjgx72ndKunOWBPf9mbt61um/aixR5+cVGZJAWlZNyrVa/Lj+RYyBD3DZDvniapLzjAydrO4ndpk9TmttK9bmN9xOeNeP/KsFKP9alwdDAnuCVU4vPXrsO3teYIyhPc8ZgWlbeXkx1Vc6T31CLuE10GISVG</vt:lpwstr>
  </property>
  <property fmtid="{D5CDD505-2E9C-101B-9397-08002B2CF9AE}" pid="4" name="x1ye=1">
    <vt:lpwstr>L2xlSq0tm49wyQyoMUpZBFKrUitlmlFEyPp8lkZMPiYqeMxbQHHUFGnJrj5l8/pjSLO0lz18m7NwwKiUiIuqCuEGjq7r7n7e1HlJke3LrodlPy+cQ/OKvMYogA6XXJq7KVamKFA/6TQW1aUCZSXq58sDfwPwGY4sYdYqJLc+O4q0e49kkbjjcQjoLIF65ujUnKlUSuFxnKOJbVAhVWaV1V1ZHk8t8ApjHIZBFAQRGFRcQKeoB5wvu5LXYng2NI8</vt:lpwstr>
  </property>
  <property fmtid="{D5CDD505-2E9C-101B-9397-08002B2CF9AE}" pid="5" name="x1ye=10">
    <vt:lpwstr>dJhc8FG15ByYI+vUZYdTI0HoKm9Y1I+Q163YcrBXloeEb/2cMglL9zvxMvxUBaOWmAr+9yrQ8hOgKvpGKeoxrqBn/Wb5vJ8xnqE6zAcXqOlYCVQXrhX4KWnhAROsNWbpWsYXb/VDlYF1rWKKEbEx/n+CI5+OJn2Men8v0MDnAuoNCPZE5UJ+a8b7YsckRMAOASKHHq9By0BdhjNpuUbmcuUWoolCKwZwpYfgUL6t/OAQJCPm2DAlc92N3e/BXHN</vt:lpwstr>
  </property>
  <property fmtid="{D5CDD505-2E9C-101B-9397-08002B2CF9AE}" pid="6" name="x1ye=11">
    <vt:lpwstr>+oN4txKXiA8wps9Pu98L2jcxc+cJV6Iky1XppO4WivI+SVCEpg2PcnyoLYzzNRpycORvltJN8tKVJo/k6zgPq26smHd7TAkfXE/5ABbRDr3sdDxHBTtPXV5ZpO/KdnYhJ08eWyfn0ceqTsKzOUXbLQ/DEFdIPjyuy1PiwxzcKaoRhtOYsqYmmN33EXlVkOlStMyT6fXGFPDD/Sz6cjVkRuU1Ni0sz2KDVuESGfYIiul7TvQmUBYvfsXkMxdNfMe</vt:lpwstr>
  </property>
  <property fmtid="{D5CDD505-2E9C-101B-9397-08002B2CF9AE}" pid="7" name="x1ye=12">
    <vt:lpwstr>0bTEG9bqLERE8FaI9lMskdR2ex4oHmGDKkGMx4JV6dYzQVcjRmNLvT7arGagHLm5XOoXXSFN5CWviGq58A7YAj7J21/0ego75CrTmNBBLzupwjEDPkNVbwIkmhbqRkSnjgGLP7et6tkEJPGRbatvOyMViUgm3R6cSpo+hMB1agqovRN5y34AeMMw7cjbu6mzfwS2fNYZGGpqGoDOGH20WrHk08n6SgUWrY/lmw1lobUMP8DUmcCvpEucCm2nVGf</vt:lpwstr>
  </property>
  <property fmtid="{D5CDD505-2E9C-101B-9397-08002B2CF9AE}" pid="8" name="x1ye=13">
    <vt:lpwstr>GJmUkE/u7gNz5bvID92rokl0t/BU/6PO5RPQd+Ys8thDnD+rRFhKHyl4Wf172XffRjYVrIyAuPoKfKG/qcMcy5rgK3SeiRNOYgH8BJhPfWoXts8IDvm77iR61rZEeBdtLtJnTZByWH6083fVmBHCg/PKDf9wuoLOMVpj+qdmF6ATBqKCQArkUUJQo+DogSu9HUJuh/jBadTIvBHkwIs4YjalL97YIXd2fLsyl5rMrQKzsMyMpmjBU0EUeKbwop6</vt:lpwstr>
  </property>
  <property fmtid="{D5CDD505-2E9C-101B-9397-08002B2CF9AE}" pid="9" name="x1ye=14">
    <vt:lpwstr>b9UWYO0bqzZb/hG6GmeRW2Q0VGS/OotJlruFA6s/eEvn2rGN+MNZnN60fDkH2GY2WzFnXQT0MmK6ngXyRdT1BMHFfElMlvdYECJlP/SOVXDsEpyb6wZfZUhxH88Jq+DqHGBH6uN6Bt4LM7k8iY9qRlUU45z3PQiaMQiFRD32WgJ6AYA2h1gHcH0K6ipzZsNuw18lL6KbsjKY10BngZsimklsK4LQBgMZdwAWLVhwksM4+YO5ps+EUWthFOcVgQD</vt:lpwstr>
  </property>
  <property fmtid="{D5CDD505-2E9C-101B-9397-08002B2CF9AE}" pid="10" name="x1ye=15">
    <vt:lpwstr>sBYRFGu49FJy03CgQmZ4ySi80DU+hxsHHfqFL5xc0jM8ekTRu3FjRAgGXFNgTXz6SXtB+Vn9bz5JRgKVj/iaaqMJWKDVlp9tJkpGJ1jtk56Lt56WK6nHLxsJpHd9nI8Ez77prJZb5DazrsYxcXE6yqT3OwfPbk2aIfFu57MSocZKvsiOOQZyIsOthKfUd7D1vNRosKsHgAzay47nCpooXrmocLfERwlzICnW5Jw1Lg3KNHELB8TrKnHohjGJNhm</vt:lpwstr>
  </property>
  <property fmtid="{D5CDD505-2E9C-101B-9397-08002B2CF9AE}" pid="11" name="x1ye=16">
    <vt:lpwstr>MKHplL+85lx+ZVXZlVnN25o4tpD1dc8D8yqGHMbRil+eiCDipFusdvIBuYmzoDEomvBvGh6gcf3ObqTifaAdSRdOi8fCUc39Mj3GBjWpRbjDO3prEIhO5FdjPxx4BHlddclb5BZHQJaOeFx94vQb4wpiFJOyQ2IYLO+ZOyMNRzoJsiMy6sTdftrPzgTxMO42XqPPU3t28Vau2hSTF/Z26X6XK1W5IXrcnYKtyjSQDOBfjdfW5PSkn67r7tRv+0D</vt:lpwstr>
  </property>
  <property fmtid="{D5CDD505-2E9C-101B-9397-08002B2CF9AE}" pid="12" name="x1ye=17">
    <vt:lpwstr>G6SLc09+Aq0SegHGL39mHY4hVCJw5yCmzSCdtCNgLcUylFX2fwqFkv3dh0d9shzHfxWE7psEWPLJtpsL4kGqDKBcmBdFAIBK1app6AzsVfcUeWa+yUBoOYcclsenavWH3UEXaCYzk1LCLujYa3wG14DjGSuDT/jH0M1szTzQ2gJ5W9Gkw56BOEi4UI/e/2vvABJ9Mqsh0roCkTAOI90WTOh7p0OG3n2IgcCQb9Ovtm0qfLyjC7ABnE2ZgUURLg5</vt:lpwstr>
  </property>
  <property fmtid="{D5CDD505-2E9C-101B-9397-08002B2CF9AE}" pid="13" name="x1ye=18">
    <vt:lpwstr>O4GOKSJDxPRwe+xo/k15wPSXVfskWu27LDQ3tDLoUjHCIdTPpmmllIqGa0qjfoYDgMH6xPxBbcAi4rkEXw1Y6DyLFN4/P4eQMsgepjKfuvkmakbO8TUiV8krS7OKVlTn3nKScndqxvZ/kzpQGYxGDaHrDUkMsPlPc5QZ42WRZgJSAalyd9vqgPX3KyKEpVjbrfTjSSZYOCQaQHE9uqW4kvsaTqKPb0FmBauR6MSRfTjsqvjWf71hiyNS36hC0Gr</vt:lpwstr>
  </property>
  <property fmtid="{D5CDD505-2E9C-101B-9397-08002B2CF9AE}" pid="14" name="x1ye=19">
    <vt:lpwstr>/M3yyQI/vDAz6JTIzLgD0uHmm8w6b3Hu4HKeIndrfmGNViBdHtkjsXoOwQfdPwFoKm2Jm1BiSHCHEdgxx0MpSYRAIDgkUyivF2634caGC5bhrTC+GtFK+0Ra4p6YDoFDS7AQS7f4YMEdGJajWqWYbyQWg3pQXJaT/ZBrRosufRWArFbQhux5kHLE0wiM2C8c4Lw2yZzwYSFma+IxjHl8kVwfhRrFoUABhfqYD08vZYlkhNf33VBvBw8lxOkDhfX</vt:lpwstr>
  </property>
  <property fmtid="{D5CDD505-2E9C-101B-9397-08002B2CF9AE}" pid="15" name="x1ye=2">
    <vt:lpwstr>6h5u9p8nvcc42nJF18fKtDLLqI9JF5GwsH3yR0vDbei71Iu0d+puslnwrq5UFXw9V/6SbH8atplinFNwmGgxilUXuPHXjLzdx7TLhm31PaxeY1qmvHKQPjJivlfP65zk9xCPWcbk+jF01FCTnNmApd6tKXrzRnQICQz7K7JFNWp/rLCe8crOsqsha5v9NeJKA5g2CJAka7Hq7KI+mOJ/yn0+yDyVIrltCZpGVe71EgMIyhrpcrduEWdYqxU4Z9R</vt:lpwstr>
  </property>
  <property fmtid="{D5CDD505-2E9C-101B-9397-08002B2CF9AE}" pid="16" name="x1ye=20">
    <vt:lpwstr>TH1WE6DXXvcGgFqc8Y5W0iZyMgdb+SyUbdV6LVKIaieoaSEPq+xhJBaVvlGVgOTjCXasDN5QU3MxccHF3u+7AMSIagzASXTVLHhjF7B/og8e3fFzU/rd2FJLo3GQDucNsXEjazFqnk9wo06mvLqpWy61K245l1+DRwInj9SsZYYpmuD20uPUAJe4K3xWfgLl/5TOkT7vNBaXzMI30CIorRW35t/oB1Yym0vhYOcIhp2J7ixdDbLgbb6VnkrP5re</vt:lpwstr>
  </property>
  <property fmtid="{D5CDD505-2E9C-101B-9397-08002B2CF9AE}" pid="17" name="x1ye=21">
    <vt:lpwstr>wqFVmLAdS8uSbNCfKyQu3/kViL61ucLxs0KXU1mF7RAlL/dMHsX/Nlmysn6trxe17KLaO2nKRAud33fhqspdQAWEao8Bdq0zj+hUGTCnjEuBm0YioR2aDmjlmtwsltK/7RDL5I6190HCxvwhgW+Fy+H72K/sQf7uiWzARlJphqCSL8zHMv+PkVXpntNkPOycHQDBCh+yXd04wQqPIJ0ZiUwc7OSrDz/0bCMwfpjVxiVVrJWZsOFOqTvg/sZtuO5</vt:lpwstr>
  </property>
  <property fmtid="{D5CDD505-2E9C-101B-9397-08002B2CF9AE}" pid="18" name="x1ye=22">
    <vt:lpwstr>MqurY5xnws4OVp8Myh24lhvF4BSyPFe85Jw1EfKKnmEujSIj3zHlGMe3grP1f8AKoU/si5jM1ByDfcu5e48tuzspEsENWjnjOtZhhLhYw3yCiTyYSgoiVXwV+3AxVV7TGuxR4bLJVmh1pu9819xAW5ZPIfa+1mefI2YXKFOmxbKp+yx4gmtNfJJ3qa5TpP6cjc9uYH80wXwmCkHiTjz2jN+5razeB+1Ldug8ETm+GYu9GE/lWcNOeMgbIKojcnF</vt:lpwstr>
  </property>
  <property fmtid="{D5CDD505-2E9C-101B-9397-08002B2CF9AE}" pid="19" name="x1ye=23">
    <vt:lpwstr>XRq3exRRXYXSZnDNrpHQo+Qdtq2T+A7D66tP9PSLyvBF+VnQEjvlZmGa0MwrBVVwyYWgXA+Bioy2d9yzb0QL+hdH3smp/SGuUSD+ATZD+vqq1wsELfaesi7YyzsT4UWy2vZvCwcN4Y3yw3CX/gQBPYAeJ36eDtvBUDmxVZ4JUUVyklHuJmF9m3q38aVf+2EIL8uHX742yhtHZbPi5bT/YPzRPUFs49RAPKJM614y46oqnaRRTiofIlrzT5PWuQ7</vt:lpwstr>
  </property>
  <property fmtid="{D5CDD505-2E9C-101B-9397-08002B2CF9AE}" pid="20" name="x1ye=24">
    <vt:lpwstr>yGOYU/gVmMXST+YsfRZFUUdNCvBe0eh0aBGS8nJT0XaMo6eEThJML+44S7AKzQhu5BVfXXZeP4cop3ocHXSgKAcGYoTU/EnmtU7UoS8niXZZmgCJ+MG0smN2q8wXVpqWWqQVzI3pFuFDK8Amk0yLJYt9QznexBhzb2AGOAYhzuaI6v6bhHw+gbvYZJnsww23t9hMBnj+xOQMFJEQAmSBBPrVrnUaxrH0xCqDAx4GPihrEjNIJau0fJaTob6lvQ5</vt:lpwstr>
  </property>
  <property fmtid="{D5CDD505-2E9C-101B-9397-08002B2CF9AE}" pid="21" name="x1ye=25">
    <vt:lpwstr>CjhueM5/BjGvQsYupb61V97D2XVhiSegs9LGCoxCzgn5YFjGagFhPmCKPBdjmiB+b+BPpUU4DH6VnOk8INUrsOqYX7FpcTrA99ApspvH22MEF/dZqwuDeMLmu7N7prJdK2StQsUpTVOs5eb1tbZ/rFwMdg/IFT1lZwUwhDSP2Cd2PzMYLq5vedyVF6vl0nEVHpYqRlA+C0PB1z6sADXQZG46CItFFDwlsQrTxDqk86MpeIcUORra/5K4mU5G0m3</vt:lpwstr>
  </property>
  <property fmtid="{D5CDD505-2E9C-101B-9397-08002B2CF9AE}" pid="22" name="x1ye=26">
    <vt:lpwstr>eqn/sd0alnzXoSfssxuexpaaB3UElDQyGFOTU+xon2T2GnV3Xybxh+ZmHNJs0IeeXSa+EryzpH8lNLgU0RgrBUdyFrjtZoh7acykw5WBCErZyj1FjCO0YcugfF11AWOcmT6F3b9A6iquZFheIUsle2ZndDRarSgRyoW+Dys/PJO5/ID0FhCDUKzUFGKR+pB38vvZlk5FY4CotDfrxKP08tjC0M8NmTika+9xwxtMkKmNtEZFGb93CrsTx1h/3uo</vt:lpwstr>
  </property>
  <property fmtid="{D5CDD505-2E9C-101B-9397-08002B2CF9AE}" pid="23" name="x1ye=27">
    <vt:lpwstr>vOzRjwLyt8vH12Jf6vq246cFnTQTn+4//ijNyQQCay1/JE5QPhHzSPdD7mQzwlNjVKNOSLe2KxCQ0RyjxWas459RbZUU+rFYvnuOXpl9PdMvdho0uaO5wYjAGz+ImX+kf5OuOZ8U4HCp0ETtxiDSVbl+afbSLI7Dm9QhI9TTQcOQAs5OodQmOWr73U+ohOaEScvBQ3C7kzeUFrl4KBDBCK7Ab7Cz0+ios09G0a0BM2TGkSP2TL9aWiHStohLQWb</vt:lpwstr>
  </property>
  <property fmtid="{D5CDD505-2E9C-101B-9397-08002B2CF9AE}" pid="24" name="x1ye=28">
    <vt:lpwstr>K8ivOETIfTaUx1hI+QqA9XjVjWUPlHhWTfQCwAPjxCjIt4pNFNoQINa4L0mzrWxBxYKRQOK21uVLbLNV+LUTRGXiIxUzGzjpIrDk4qIJSNuven69+HOSeOLixaLxboMxiV/S7hmqtA2fsYbuCBP9MBExQN0ggFxbqeic2/4dVXoLOvQls3Zd4fga3LBEWiWojOKBhs6FM9X+ShBFebDprp+EmFYK1kTGqM99EBIP76VRRPozZbFa+Gy1DXefP3n</vt:lpwstr>
  </property>
  <property fmtid="{D5CDD505-2E9C-101B-9397-08002B2CF9AE}" pid="25" name="x1ye=29">
    <vt:lpwstr>mbZ0S4K5dQUvlgMvbz3GaB7WW6yYKx0LX4vrNfxxpgJ8bnu+4EoZHqlTGPE9oRw1ItTEazwykE2vAQkXKztxV7mFg9T69Txyt1J2hpFgZVD9TVLnETrURCx0qiNQv4qRGjaF+D9SWGsBnrCPHLb+dWet1yCSgK3M/OPfc6cffum3TTh/qUUIUpW08ugHxhYVyrOZXLGRlimWsFwbhcvJlAVbSWG02yDvsw8duC2KhKSqpbDnw8Z1kp255E8mdiS</vt:lpwstr>
  </property>
  <property fmtid="{D5CDD505-2E9C-101B-9397-08002B2CF9AE}" pid="26" name="x1ye=3">
    <vt:lpwstr>09omw//7ksiQsPvM/o9k78yTZUWsKwh8mBD4Rbm4BIJ4xQGKxIb5yKnLgnNlR8XgPfS2eK8pw3NYjA801i0cdXmuUKUv36ot34xVQN3wzPW0pRWE9MaHRxeXW2NgLOIhNNYoFdU8tgQPqaEHVITS1G2sZoZGTiPF7AjNe/Y2CqWq0rRCZfovub1GiqfFdGQHfvI6DB8FwDD5YaemmPXAqsr0WaJYKFXo1kARZWq4idYVtVqVuAKnGRZaRiMH4C6</vt:lpwstr>
  </property>
  <property fmtid="{D5CDD505-2E9C-101B-9397-08002B2CF9AE}" pid="27" name="x1ye=30">
    <vt:lpwstr>IPINa3/8jrrVExkVE3dAfhsfEBZ0h40Eu+Kk7tTilWvA7dlhGvOjybFPEpkGlGyS1Qh783zuREMJ7Kd7y5dPFCNLYXdxZqqGNXtQDXmdQTyzEuccZfo0VkUP+sd+GEOM6AvTe/gleXMPolWlqehFUecQPVfMn44T6zi42xizOr8Sl5ZUGACBNnvonCGaX2bI974EgTLjTRoYqLg04TeLmYMPkli3O3+EjuIE1YYPVpWqQsE8LzADAw4WUd0qYNz</vt:lpwstr>
  </property>
  <property fmtid="{D5CDD505-2E9C-101B-9397-08002B2CF9AE}" pid="28" name="x1ye=31">
    <vt:lpwstr>/VTOEsH4dq3Q+q7BS/69ccvDap2FuXgzIAPt23z/qZ5GL7PirBEbVHkN/nf/XRnr5+vWtw/glG0ww7nlVqBF+yj21+Qj7T2z3cYgTYvdK6MTs0s65n0kZnYQv69fXzspmUCfQN7OFTJpdsR/jHo+MfO+jK7PFU/OaHy+ylgcSPqrPq+mpa7J8irUAywWYBODvmRnMKrC/hQJAK3gPIiiqoeAf+xy0KBpgbQvlV4t5KvqCjgWRIE36ITcGfBBAPr</vt:lpwstr>
  </property>
  <property fmtid="{D5CDD505-2E9C-101B-9397-08002B2CF9AE}" pid="29" name="x1ye=32">
    <vt:lpwstr>SUDrcAvUfYjm8SvDVKxKdhCtHsOSwN11OaywF0/ZBcJWWmG6DDMR2Dw+8ar5HZSY4yWGP3xgkKVlIQGqqfIZcjQURKSmfrJnqqKXd6Tuu+ysOKGuDEztmPSyTatpRAZ6L5uuZhb/IeeZsb7tpkDwW8I6oeUVfZNHfFIk1fsnIPR1aHomB2ZJBtwoV5DBXT5Cr4U3bNmNXgJWFJ3e5lbMo80fTrSk+j5xPplc23k6wJY5wVdIPsk+BR/wG64MzG+</vt:lpwstr>
  </property>
  <property fmtid="{D5CDD505-2E9C-101B-9397-08002B2CF9AE}" pid="30" name="x1ye=33">
    <vt:lpwstr>2reC6WyXFaeEOB4qY+YAGRAWj/UOlZtW8VDbFbnsTfDhu4Ea/ZUx5OUlbrNJW4XbmcLlz5mOY1i9WK1I7X5hNcVAINWeOMq3Obc5Q9C778l59j5M5FIm7KGFrGU+9okAG4YFlRQQt3+y5lVk7y834ZWS8QOHWqEjKeb4+CJzqV+Jo30xkycNkHmgLF+HzEHzCaE59U4q4GdySO+0KBxv9M22aFABkB1kcQtfrli3NqulZaUk7a2fVKyuNVqEyWL</vt:lpwstr>
  </property>
  <property fmtid="{D5CDD505-2E9C-101B-9397-08002B2CF9AE}" pid="31" name="x1ye=34">
    <vt:lpwstr>fPXdKLnFNmJHG467jahlsu/2ZYdADb9Cix81x1qv1tkFvpMWoQCybgq1luJW0ykBvySw0L9yattL9wbXXBHQj94NAo5X0neTK+ove7iNAG1OPeGpLPybFmwinBMi4AV8q+g029gsV8QyEyihp/VCLSsQF5vmDP7LXX37SZwh/4Pybm77xwJcWJXZZAAHz8Fhrx2s2E+mEkK3HGczgF2PaAq3EoRUg/XblCI8PZZUf6pRaFhq7qaCN/ZxN6iJ3vj</vt:lpwstr>
  </property>
  <property fmtid="{D5CDD505-2E9C-101B-9397-08002B2CF9AE}" pid="32" name="x1ye=35">
    <vt:lpwstr>vqYAceDX6rKJDbJxGFswbAd/CW54CnpNtB/MY7VtgVMGTUEt/d8KL2I9BKu1CbDpyMWUh5SWNQdpPzIJXOD1hDpY+IBs5VFMAXrqlRhfeYNuMfmIRwoQBVr0RaL8qTGtzgt4zz9Khzzg6iflgg57tNl4XhCCoY79aBRjhvw4oY2TbFmYhU7dweMGt6eXFh1v6X4rmkFev1nr2AKASh80QVg573QPh+SyxKyJxCw99sdwpQjYRcD5g8CuNtZSQzz</vt:lpwstr>
  </property>
  <property fmtid="{D5CDD505-2E9C-101B-9397-08002B2CF9AE}" pid="33" name="x1ye=36">
    <vt:lpwstr>6bi7L8TFolIlhu6U1qOGmpGV0aTiX+yHw1+hig3lg06R1grYi2HRUiXqN+SPnTI9BYefs/ulfSlSCw2Ca/teiK1p6ImrH6wqYWvDCfY31DMr6uPKCIsQYXVZUqWxFFD5eep71JuH0cnuM91E0uAcpVQPbIVLpXBXQNgnPdeW8uNOBKouYcbrgVJQ2+8nGnm661eS/T0S1IkpPWkFoPGCXYkIIIysifT5snJAAD0zkpP+bqD9cb0rZDZdYwmeW1V</vt:lpwstr>
  </property>
  <property fmtid="{D5CDD505-2E9C-101B-9397-08002B2CF9AE}" pid="34" name="x1ye=37">
    <vt:lpwstr>PbQ49e57yQw6BAeqcTFPBY+OMBF1Sn0hAiFQZ/mx8VUe9iTULvPFVdqFgvExUSZq0xAQpwHNtTAuX/TG41Wrb8oIVQZ9gHxt7Vz927F9bAjlMSkM5fZn5KQuRmlsYbPywepBSPIwxyso9smr6oV6kzDwHfFQ/HW8PxX6E4cZYk4rR9SFe/Sh0exllc1LpGIWWUjz7E4Fcs8gOk0MWSomJZZXUhGXduSiUCu1yPFVifFlPpkvt70q5E4/ZlAjHPV</vt:lpwstr>
  </property>
  <property fmtid="{D5CDD505-2E9C-101B-9397-08002B2CF9AE}" pid="35" name="x1ye=38">
    <vt:lpwstr>ywyvMZUA3XgsUijAdxmbyPbvHFIBpHdZddg7Qan9eEO91GKTYTeKrbXHxht13HlwGf6sxcYxGWwQRjQkMd0+Q3pxEOEeg24OWnxSghb5F1kNap1bLWU0ui18pQU40U6yH4twLehuCM3RJXLJDdguDej2cKxOgxFhZ2LisUfit5titW6ciewKegYNUdqfBEKbsPKYOIjJmXWc1BRoll8xzSKoer8EjE4lBrRVi1FGG3c8dHW2kGtyxweCWHH6fIR</vt:lpwstr>
  </property>
  <property fmtid="{D5CDD505-2E9C-101B-9397-08002B2CF9AE}" pid="36" name="x1ye=39">
    <vt:lpwstr>fBV8xAsulFE5acVwxYuG0uM4BW6r8io5ozYY2O4NZaVqz5FIVzoKF6bO9xBweuhyE9JCltWDJgJjkYr3lSxsIdYbFPcbP7H8w/epXTyM2/OfRcjDMFUIfsyti6nXSK3LPV68ZOffT+nkKpW9X3dXma+kIfU8RgOlTTqrTcQEmB2MhOWQL5jxNRuiREvsxVLyp4kAzMv374JMOc++Pi3Go9kU1z8RDI8lD8Nsxy4oS2g4ox3fzkB7eJp4zAIpEEt</vt:lpwstr>
  </property>
  <property fmtid="{D5CDD505-2E9C-101B-9397-08002B2CF9AE}" pid="37" name="x1ye=4">
    <vt:lpwstr>J/vWQd2/oUWQTgLM9C67o1tSnRi8OCPYn0aY/Cc8gAvEYRz+Zrmx7PGsymCCX3FxrSkwV6jvm82R2nV1osn88fR473PK6KYNImttSYearvxeBsAXU48rnlv2vPlkfV8WwhWD5TyuRHiAetX1BmK8Q+FXd1pUEk4UH9vIhbCKzoAb/crfI1c2Oh77PN2dBnchcQpMNtk/htGi/Ast8pM97CHlYFr3TeN5zMRXCzd8QMXx9B4lHaVQZn10vLS1M0d</vt:lpwstr>
  </property>
  <property fmtid="{D5CDD505-2E9C-101B-9397-08002B2CF9AE}" pid="38" name="x1ye=40">
    <vt:lpwstr>Ovdw7tZmaiT9PV4bKUO0oTTT3n3g1rS64he0jUcPRGZmZT3oFtophY4keII/zRtsrN7nFnb8DMhqWh9NF8oDEyhnWZ4WZVGQOrU15utWcsqPrfPZgMivuyxL8oHS0Peg3Z8Wr1FD78ZqqM2Mp+wSCdSTd6OXjLMmt4Du6c5+v7S5UCDtR+ZKc4MrVMNDP0tB2/NVtVWbQ8DzXKhtAF6XOetFsRGNxPtI0Fmo4BYzGldOtFa9vryXvE+tM+Crc71</vt:lpwstr>
  </property>
  <property fmtid="{D5CDD505-2E9C-101B-9397-08002B2CF9AE}" pid="39" name="x1ye=41">
    <vt:lpwstr>JmIb5gvwEzMLUJFZo6oAMaRcRzaxF5/YyHhXFS3cCNjHSRgqriCtMvIB9boaMO9Gd6Ck4uuP1dp6q3Q1szYCX+Z4peqoMq0JxemMsghYxT0bhxqXS5Sxw7BxeBRMwoTvC7zzVmqh9VEDleZbskZLBqOOW78x9ObLEYI66EVtJCF/1mZYvHffj3okKbtdcM3yuFhrKwknhCHja0GOVjI3Kt58ylU19+TGafrz9+ckkM1DsFTnr6TQ8O7QpirYIVD</vt:lpwstr>
  </property>
  <property fmtid="{D5CDD505-2E9C-101B-9397-08002B2CF9AE}" pid="40" name="x1ye=42">
    <vt:lpwstr>JVOlNqx5uF5/CK+iPomllxWU0XEK5k9cdB7ejYvxvFMK5h6mn0Q5faA6sjonIIgUX4acOdFleWzR8+U+Y7fv1fikswGmhdttzXA/toq4p4osns4E4hT8/9knIq/4FhkNDgaIRb/Z7akWYx5OduL9zvELngNhYN7JwbFiEQjcM0y6kIEH8uMX03hl2SsL7C5lUE6RmLaX4DhwFTyRGUW4WpAWwucLYGhw/uwjaBkTUimp/Zd6VaMWn67UI6od7wJ</vt:lpwstr>
  </property>
  <property fmtid="{D5CDD505-2E9C-101B-9397-08002B2CF9AE}" pid="41" name="x1ye=43">
    <vt:lpwstr>Dn03HwnlhttlTbE3VI68NKDzyOeqT6FwlbxYamGk3Eyaqf5Lf/s1bShKCXYKfwJJMCUllp1EpMw/NMUjkr4jDpLqNxR6yxUiQ7TIxQyce3XGpPhssi/q+GDRhm3eFqka5N1IzNUxZ68WRv7kN1Slig9cdGnhRMXk+Ib8k8OjiaWm4ucGWEfg8wkzm0S9Z4ZIsIEssv+OMAfpyHU9UhbOgEcJNh5pK0DNZhZVgH/UUkDJPkqotfCjYLvSUrS7zOn</vt:lpwstr>
  </property>
  <property fmtid="{D5CDD505-2E9C-101B-9397-08002B2CF9AE}" pid="42" name="x1ye=44">
    <vt:lpwstr>pA3KrOLKDebt+jo1HRykQcABulVoen2aqDPmFjRSwuSRlOAwe2A1CfcvpZSJpErbLAtvpU7ZkuFx+bEq7oBwVfK/C/4Gy40+KG0BHmBqjLEdGZbrMKX8boLUcKocxogE2L3yQIataEQfUzkXSSEhgbUyjFUh0ouofpt0t7DOQ5x/CayNL2STSN0zOAgL/dIKsoT10qCwRJPRRIT33ARtbUSfY3rk2e0A4p5Xy6BqIFAGdIM8b1v+Gg5YxIEIzGT</vt:lpwstr>
  </property>
  <property fmtid="{D5CDD505-2E9C-101B-9397-08002B2CF9AE}" pid="43" name="x1ye=45">
    <vt:lpwstr>msbkGhg2Mb6oAV8I7QQLAgLY411VhECL78garYMS4GkEpeESkM9fdx0qihkdHzfSKc42WafR9PSbcoAxQPH1jyjRjtz7MTNjw8aDd05BuGiPjqIRpRLCEppmh6KsWo8PFWD5/i030bMDiB4ozUrXNcRPceTly1qOa0oN7hYBks3uTDIIt8jqxzx+eAWfqUexY/laBW9Z4BbmnYuXDd1woKQMfaqhPoMlUQ7hAxomt0VucQ2EnR3eBC1xgvuZAz/</vt:lpwstr>
  </property>
  <property fmtid="{D5CDD505-2E9C-101B-9397-08002B2CF9AE}" pid="44" name="x1ye=46">
    <vt:lpwstr>GALdAg+WTc0gJwsky3TTyabwn5isVBitLWExMLLswfFY9Pr82ZSMHNbrm2J2XEqGr8sAa9iRYsASyQxWqKpGZWwPY3MzJnsPe29XZRm2MMJRNibw6NvSxuDn6yFMJS8Uv2PSDJ8zV8zNGAcDAMNI71mxJylvoKYnHQEYJ4pHd75Czb8s1JqYc/4NF0iMatQERTUY+sYOFYDPn1n+P3V5ijp5lKmrcGVlamZ76NwjuRqeQs4ND84FIekmAsp1T2n</vt:lpwstr>
  </property>
  <property fmtid="{D5CDD505-2E9C-101B-9397-08002B2CF9AE}" pid="45" name="x1ye=47">
    <vt:lpwstr>AMPzfQHXZr8bqzzzAk8uWjkWdckcojuU/BYxWFfta0UKLrhBds1zU9PdTlYTQfvisvyAO+prFRBYADBJ8KefxphgrlogJPZKOmDH308T4hGFGaEZhP3sHvJkFop0fLS+zYtFhlFdBK2RvMnzEaTNjJJucKvf6geUgR6D1ccfFoxJQ+gZZlZr2x0l8eLvz5Dz9y64WFzLEFj7cnTCTQHkHWN7UMY9GopsPQ9dE7I5O384uBaRVrYYnCwbjmDqXN+</vt:lpwstr>
  </property>
  <property fmtid="{D5CDD505-2E9C-101B-9397-08002B2CF9AE}" pid="46" name="x1ye=48">
    <vt:lpwstr>QGQx+lLZd1+ep0Zp9aVhjeM9DOWURbh35jnikB9W05O6FyKbAykj2NJqK30OINcO92/lPZEBedXko5fiQGqQGRna8GLmInC0CMsnn2YjZ64nBzxIM28+WG4FcRPknXLL6yZdG+XtGwzcLDfZ7qZHEkoU9be538ow2e3mrRogw+LEhDL6wI9Sbw7m+gCK/34Bqaj0EsVcL+SvPlgZZPXTevTwg/R8UvVteX+/QryfJWtGyH2WEizjZNw9IK50cxc</vt:lpwstr>
  </property>
  <property fmtid="{D5CDD505-2E9C-101B-9397-08002B2CF9AE}" pid="47" name="x1ye=49">
    <vt:lpwstr>yvmMCHJQtsUVkgzjTVJ8a8knBeajVPQLFRCt07NJFR3W5UTSTa1o51xjYOPD4g/Hw2UB+hUbOh+NRpeO3YJn8TLSxFLa5ZzRuY9rbaOW0P2MaPHXb4RxVdJECL7504beC5nnkCgMOu543nlBXFDEm6Cs3iZUrkuBdwM1X68xsbBd+iAJmMT5v6alI5pVc9y3ovaZkA0oELvddU7w+j+O9FVd5wq0C8PSAZGWQ8OQqmg3zVaeeF8ehINQZ2vmJxM</vt:lpwstr>
  </property>
  <property fmtid="{D5CDD505-2E9C-101B-9397-08002B2CF9AE}" pid="48" name="x1ye=5">
    <vt:lpwstr>Oe8NxgLr7Z7qWNHz1nNrv3jYF48SmVAj8zftGyHUQeiBxrJnWT58VEUrTY1xJ75TC1DMADD6ibu9cgfJ5ZmgfxVeJOR+a37rnTCbEDdln3l6Jp8IkDpzx4vtIQtqqPOKwLz1w6anILfeadLJTtL920O1pAw0sz3b5hOeQ3KTPAwDSfUNNn7mikzNVjQfgIzpN8YjUdJYXgb9SP8YYpxqxrTy3YzLkg60Fl68VMh+uSWRZTqVnv1A8KkNNhtaPLi</vt:lpwstr>
  </property>
  <property fmtid="{D5CDD505-2E9C-101B-9397-08002B2CF9AE}" pid="49" name="x1ye=50">
    <vt:lpwstr>BaSeercvr8/Oi3EedeIJxzu1JhtCRs7iRgVWwitUZ45P6mV2Qn33lbtbiVTlbCmRAUfYxkXIy7ZD9vOcYI1XeTfBFttr8637hsmO6L9zTeuNejSJbxd5RaMAnY+TDiiVVAZsPLpli8IZf0O5xljevMZaUtmUUjbWhqkiSTw/V2jG9JW7SQmTB3hh4wuc+6JYaW1R1nXjqcnvQRPwdNPqlLKEEScIrzhLXKOLC/nNRKea1y9AWSRWd0Kds2DU/u7</vt:lpwstr>
  </property>
  <property fmtid="{D5CDD505-2E9C-101B-9397-08002B2CF9AE}" pid="50" name="x1ye=51">
    <vt:lpwstr>IO6MTg3Ilvhcp8TO6m+6IIWA9rYExB68BjZNIkGkW1bNewhzclEGXJVej7BmWePo16OH9I0rmrMEt1uxfL6raKEa+Ov5J2rZj0FaYyIedjU/OzyKzZhS95XB3QOTkLJs0Pbt2L3lmkC0N1YDLCg5NQ16HTBTsrBOkWcnfN+PQ8tqPtSEpkap261tWKFDzjZbwMEdVRiLr9xh6LK+kt4ELOLs2GP+0Yl0wnAmjiZEF/RhzlvzMp5QvMMU9oysdt2</vt:lpwstr>
  </property>
  <property fmtid="{D5CDD505-2E9C-101B-9397-08002B2CF9AE}" pid="51" name="x1ye=52">
    <vt:lpwstr>TB/3aK0CZFC8Xc08l01dzfM7BSgpezsNOb/mMnKckwQ56KsJblhbnC1emkBoKvWZqXRgQ6GyVyATGYTCJmigojOMNS8ykBmoaAUg+nfiaKRUKRqDWy0V+x7ba9eE9AmrkMM2gcgphMICdWZqYj7Fz0AeX1eYJ5UPb/x2YCjDiDbI5TcbHwZ5HAHmmBrwuZ9yWYoGKFhMxJBkg8VP2IwGJGdx9nr/GmcrjcalMwlWyQt42amGN7YxUeaaZVHHq69</vt:lpwstr>
  </property>
  <property fmtid="{D5CDD505-2E9C-101B-9397-08002B2CF9AE}" pid="52" name="x1ye=53">
    <vt:lpwstr>A7UYErRRQ8t9SuPRI6cZrhUE7DnSshBK+mTtglvJ2f9uWpS5q5hG+Fra0sEL1N7YkwbLgfTQX73g0HEGMU6WJ2NoCfmDrXPvZ4zSiMrcDHNuf4h6X/F1Rt5zlI0okW0FJY8Ny2skut60RXo8ALuyH6z/NTT+xbvNa4t3ut8imWn/SKmZj9LXyV3abWe+BvXE/illCJHGui6nTVeDCJSSuYYf0L1AL2PFhV2OFuYSkmlXNaVex8RbzTBexq3G2Fq</vt:lpwstr>
  </property>
  <property fmtid="{D5CDD505-2E9C-101B-9397-08002B2CF9AE}" pid="53" name="x1ye=54">
    <vt:lpwstr>aSJDeXxT5vhGqibgvU46bnxhhg51vT3pdQ0yCTZOCOOiCZvaLZUYdLYhfZBWy6svJHhMyA09bkUjq0wAI5B2vOFzPnl+Tdz1IWBWB/2W2KfvpF4ZtO3haI4XMVbel5HhTASU6j/4m37y9CYTCT6loW2ki+Neqqw/HqPpB6Sgm6tc1R/HMVAgxc0/xsDlLOFgbhsjgyPUQZD7toKGE9NgmY1w/jtZUBqTYMejWxp/UEWY+d5wOu4XwZIBps6EZUP</vt:lpwstr>
  </property>
  <property fmtid="{D5CDD505-2E9C-101B-9397-08002B2CF9AE}" pid="54" name="x1ye=55">
    <vt:lpwstr>oeRt2tQk6N8vNFSI6lUcfhW3i7rhlX0BKhGPzAncIpD56nVZAxILsVXu13qOHRbfjYyn5CK4/WXeTavLSo6UEg/Fcu/Bi6qiSmAvR4sAkBdWE6NOU+1r0UiluY40aTvI2fps9RoXtSQ3pOmFzCL4vHxPcIKrq+TJlKqwLMARMbiJOzvNHoa6Fp3J2JUApwhWIck3nQ6Z2mLzvQQwLi2BxAXt9c8/5OrnxamLJjDlTqRS8ddj82+LvAI7g05XJmk</vt:lpwstr>
  </property>
  <property fmtid="{D5CDD505-2E9C-101B-9397-08002B2CF9AE}" pid="55" name="x1ye=56">
    <vt:lpwstr>ztclZEV4WRhP4ZbqopuzEUuz01T8Mgjs8AAaYC2qmLevVqdQS4OTIvd9ofRuYnyIZvvZ8IoPxXiXIxrXasIP/OXSTfNwuvpBjp6ZRysaQrJwPyzx7luEvV10qkcIcmCRpqLu5CkH46oRexzqt6PXne/4BvB8uA38HbowrMTqRXu9lNbG6QWx8ZIVxxWWnU+l1KafXMhqI52OEuXaJqlg3JDbYVDQ10gcS3ANlyGnu6J+CaJr9zMKoC8Sfkk6I5F</vt:lpwstr>
  </property>
  <property fmtid="{D5CDD505-2E9C-101B-9397-08002B2CF9AE}" pid="56" name="x1ye=57">
    <vt:lpwstr>o/2bjV6BQVNDtxy5KyNrr9/0Opg2Byrw5BgCNslqN9Kf2CAn6BLoERJoLfc3WjJz0P6eDWPJABW1ycYSeMi4EPUxmhuvkX6rILWEY/S9UpguWV8sZ7xmJM810l1FlMmWsvy5EX4oTBxW83sL3ibiwkBVad6IeKzg8lXEsuLhN8jOSrUSbnPpAU4YNYYRtq5Ao8M9kNKl8aGLZ/Bna4z76GQsGTBgxtT1ZuCXDE3oIw+5Yuqsq4lZiya7elmTB7k</vt:lpwstr>
  </property>
  <property fmtid="{D5CDD505-2E9C-101B-9397-08002B2CF9AE}" pid="57" name="x1ye=58">
    <vt:lpwstr>Qgn9M1fNRo8I4/+LVSbJJy0JRJginnA+OZDt2F1pyabOQ61kUFIcYaPFTYUbSPNTs63l0ztBUITHcAPYOCNhT9sQzV1MB8W57DwR26dsHA7BJmT0aZaQoM6Xj5uKPXjqIF3ijnPf5wp6hY11zH1P0DsLH7gM5JIXxOtn1aU4Pj6qEl7GlmrtyPPVMVExJXovYSoxKRiWIIugcu6vqtATWmOWEJXDBGHGADOFSq/HndAaS+RWbtkMxml90jfr16n</vt:lpwstr>
  </property>
  <property fmtid="{D5CDD505-2E9C-101B-9397-08002B2CF9AE}" pid="58" name="x1ye=59">
    <vt:lpwstr>L9Pobjhmp2fZx6FUhPren0xsaL1Cj/40p1SU/OQD/uYymSsSzEnX+xdbd9CUSI4FNaNAv5wDNSSJHg7fz0rmeUuXOUUYqE/n2yzRhs374xSlID03rRhxId+5qbwAjW42nKBOOLPFjxoP8ZBme41UmrCTZ/daeDHYj946D8msZWe5ocWcuMOEFT6RWuHlALjpdbBSzcivveYaKDlJ+avKSZc6gWt4m4QyKZNKg+MXBFYMXC3K6Pd74c4b4uBgGmB</vt:lpwstr>
  </property>
  <property fmtid="{D5CDD505-2E9C-101B-9397-08002B2CF9AE}" pid="59" name="x1ye=6">
    <vt:lpwstr>Oygpqo1A3C88GOGKcT8MLkCY8m74C94thjmM0NFLVxrgO4nvP1ejqmKE9Xoj7jH+wmyEb5dL0kx30PlwBRgWHEDKAVTActxO7GyqtOcGitKdO075xVF5pRVjTGhM+e9LQZ3tq4PpLzFmRwRLVM9hO0reLhRYCduoa/E8v/NltHVLal1JyiP2LeSSrt1s/V4Mbm1TAimJIlaqZu8fbM4leMupkUjLLDLpZ1IP0rz7euzPvUVFJ9dET/pFgoBPSX3</vt:lpwstr>
  </property>
  <property fmtid="{D5CDD505-2E9C-101B-9397-08002B2CF9AE}" pid="60" name="x1ye=60">
    <vt:lpwstr>xk3IWyO5z1eTlSXVZCIlpeFPo+clzQ2wtKbpTqN+rrQuitPIYMi38rNYC25Gkpo6hmuzVcauNet51WG896QB0SNgMacmFH1CqhvsVMVInXPkmQPbdAY091w2n4z2oQZX/dysz5C91VX/brLts2ZHfsU6FZ7rbPEbUVhYMuXOBTuaJjs9IYJoR/IDMOryXj//h9k4w+WBsGQ+UE+0qT6kRNm6C1skj/gEGnm4hwXeOxLeNkthd6ghC9z9NLPBkPN</vt:lpwstr>
  </property>
  <property fmtid="{D5CDD505-2E9C-101B-9397-08002B2CF9AE}" pid="61" name="x1ye=61">
    <vt:lpwstr>K49iZXwqoY2Tc7BrpLs+578MYFA+XSeItZhh6jteaPZIZ8fO5wX0GfSzUpzHT4A05qG7hWa2YN/we0yXr7KnLKIUMXSDZ8JodE6nLRHNNWom8SjUchmR30+XA7olvZuiQJUKIH3ZC8HV9lXVpXywl6LEn9HFwwWZhcFnDWK2+h5Qh6xz65ouLgDiNpHT2InD6+0YGB7ARWmhk9payv87W1dhkxqqICxUJf1+ifoIRH+0DSFuWqpeI5oguuz9qCW</vt:lpwstr>
  </property>
  <property fmtid="{D5CDD505-2E9C-101B-9397-08002B2CF9AE}" pid="62" name="x1ye=62">
    <vt:lpwstr>nWN7Niq7YaNTN0Oxh3y54gr9/91HVsO7U81IC2UW7elDqMhh/f+MSfa/JmwUSmGXHCSDHoAgfTKijIYQXCPl3HJaFHf8gAwTIT/yzZgkJWlJnQUFqCufW2z6naorH0VcUdJ/44Rft9bf3GKC3sCvp1GC3mL28t31Rb1T6FCqZzcvQAWFOO9sKuo+ritI1v8djB+NFogQqVF+Z0+a9OYdaAzFBukghQmBn131z9VKuYBGJ8wlax8qiLwoOaJFwGd</vt:lpwstr>
  </property>
  <property fmtid="{D5CDD505-2E9C-101B-9397-08002B2CF9AE}" pid="63" name="x1ye=63">
    <vt:lpwstr>n8SOJNyq+kbMZ0d6shuLfYAPBPFT8pR2mjL4aPfp0aeMCcfzfaOdM5Lp1D61d5BP0dWZvUUNB1RxdrvJ6qoPm9kq44HSdae4BbqUvqxrll9KH6WzVCl4XvHqf27UrWKQVYW9WEpXc+kMyK+jweAWGzFs4fRX6nQV0bXMJgAGhFAC5sYRxoaiA5JEQCx8O+UVld6wWdsJDJumks7i4W/dGmG8toK3/WTuguGuwkWKliq+SGd0w3iZnGQN539aZ3x</vt:lpwstr>
  </property>
  <property fmtid="{D5CDD505-2E9C-101B-9397-08002B2CF9AE}" pid="64" name="x1ye=64">
    <vt:lpwstr>9joDXIx3xnwJ4TyS9+waiiYTdPhLDPnnGuWBsolxZnPFuU0hBlkd2Va9WIUsi0vsXCYZlNAif/O67XVLZcDUiqH8elAUMOErkyrYqUauBQ8QeDwvZjgRGYAen1Rqa4XuB6QxT62OoJWpT0yA4TFAv72JzSIakIH1nsRfxXZtbCkAAACwIALcggtwdx6W4e5O9Te/jp3N6lhy8h5meIRGMFxFtN4EHHilrS0nnQPQ58z1mknhy/GMwlZeE9/5XXo</vt:lpwstr>
  </property>
  <property fmtid="{D5CDD505-2E9C-101B-9397-08002B2CF9AE}" pid="65" name="x1ye=65">
    <vt:lpwstr>OAh5Q+keYMOluuJycywOvhziJvwFxE0/lxP6YdzPZ0Q1r5ZgIYDAyU+MjPGN7L3Lt0zV2+aVkXUYcginQD1n961kYysQZttjvOvyXW1YvAoCJuklP9IXogzLdKosI5Ki5Hd+ue4kI0UsdPF+FDZHnTwyOhKGblB7hTCoiVMdkS28/udLjXjC07uzxCwQjONd2mVDR1VZKVxAY985GTo+ao2MqirhPKkvrS+2CmM6/0Dy87bFidOlhTihjhpPeZm</vt:lpwstr>
  </property>
  <property fmtid="{D5CDD505-2E9C-101B-9397-08002B2CF9AE}" pid="66" name="x1ye=66">
    <vt:lpwstr>bIt6iQe2XZ7bFHbxBjHgYBVbXncTd7AgzE51l/lzeVB1tG+VspBoomt9kRef5G0LcKhYGhNpuiX3/VTwYt4B2xQjMB7WUSTFKABZkFhrXycmxZl0drs7g17yprPZPFUOWwyh0XDgs7rlqUDk4NylAfImfonXdxkEBGWf0QRDCSLhmgQyI2Yta9S+BmRg5cJ7/V8w7gJtIS7gLRRS0ACkPajPOcZcMHjtlT3NznAGdSBZ1lm4A5LxEa9EZ5PYG8C</vt:lpwstr>
  </property>
  <property fmtid="{D5CDD505-2E9C-101B-9397-08002B2CF9AE}" pid="67" name="x1ye=67">
    <vt:lpwstr>0kApdaLWZAvmqO1lzVItXzDzw2EIISrZ5kwGDCX6dQR0l57mahaVWHfQlwtwAeTFREHYr6UogPGVY+YAk72/fyOik/qDuPJoPFY1mIflvF1hmaLRfwrwJgN+ny1bQZ/8B6k20wNgteHCBomeAsRlb2vDoRobeVcaRGIk3G+hqTpZy9CCM/rv4uGM0qEV3wnEiuPtmuGySJKGKTIh5BDaXJ3VDLxcO4JnLElL2zRDQ1DukbWZbszrpk7IO8azkUW</vt:lpwstr>
  </property>
  <property fmtid="{D5CDD505-2E9C-101B-9397-08002B2CF9AE}" pid="68" name="x1ye=68">
    <vt:lpwstr>rsi4NQ/SWQRjTnOJ8JO9B5LyVOGeiUNDYLCNF3mz0R8SbtFgA9CwJhmGUp93cKZUdyUFc2fF/NRt0YQc8OBMWKjlgTxCZa0ynmRHBi2mGe9ToCt+PE9ElFhhEsS4dm5syXDnACZDaeS1A8gRnTszkgAXscJPSa2k+g7kzdDpcxo4D3BmDRPn2FX87h7p87Gy7MmZHzTXm04JWGzoUspDGXUADWyQTaIJMT/b/4ERo9VDMIlFQBYizFTBhh7fbOm</vt:lpwstr>
  </property>
  <property fmtid="{D5CDD505-2E9C-101B-9397-08002B2CF9AE}" pid="69" name="x1ye=69">
    <vt:lpwstr>q64Spso2scMzwEw0iczbVx1L4Mu/w+zHIYNOdTG+w5LaFcW/gntwo88bPub3wy6QRVWShKxrC03Q7J1XfSjqAHN+sTLq9TJpXNG2RJpAPEuLpifxKuCWYTvTKqkL0myX8mQd+F85893UN8FxLlgXyY+I/+TN+6hmZyAWAPZWoCU4CISGFDKuQWrmjvoEAGTWddHJz57HTDLdO68PRSLwkCYgZZGn3KuRQCnNabliZkKg8jMfkThRCqqUHg/fjV4</vt:lpwstr>
  </property>
  <property fmtid="{D5CDD505-2E9C-101B-9397-08002B2CF9AE}" pid="70" name="x1ye=7">
    <vt:lpwstr>s+QTB06tG7VAyv89REPZxC9z6KBR4NZdtkUh74XPEGkREOD7NOzbufaMZG7YLVZj9Gd+0GWWnY2il0qo5dXRGAnfA4mqwKb6G0MLtjx3WUqqqTMwgLnPypqH5zMfyvS4MLtPsoPwFiTAfzcTvEbjxtYUB+OZohdwuKXdxuHwMMXfGEP+lB3DBuBHXr6/egplVQ2EdFftFwTKqQpdQFkar5mt6BPp01ig+oWKRML0JJcdv8Oj7aPMoNsSVNqb8c5</vt:lpwstr>
  </property>
  <property fmtid="{D5CDD505-2E9C-101B-9397-08002B2CF9AE}" pid="71" name="x1ye=70">
    <vt:lpwstr>K7Dbl2Ws2hOpp+Qw+cRTPMPQtU3kIyL4tMSInXUWGbeiIzYct5JK0kcLA63Ju2Zkq7ADftlq3bQPG7fsQBdKCCFScIh5P160z4kFdUgEf/nX5FAB9ZeB52WIrdrfO8IoryVbVag5vNq0PHpQjZePJyFcRPZRbyCx/ZFchybFIBpx9tO5OMBGpXxE1XsypaTOFSAm7kphj8g/eaM6tSnKZ7LnR99oMTqrMkvwFvzFUlfTyCt8Xcg2mIEYnINFA62</vt:lpwstr>
  </property>
  <property fmtid="{D5CDD505-2E9C-101B-9397-08002B2CF9AE}" pid="72" name="x1ye=71">
    <vt:lpwstr>4vdzhvTxRGukmSMuNGP0sr8DvZu0CIBxeyOzSXgb2NQApm/p8s0Lgyo8bAB4W7zGY1uo8kaCnpzzIx5Ox4+TWpg58bSRq5iN7zb3USmTRDMAF9X8oMnVAVX4GKxn3O3wITV7XFjNQHN4+J203KZNgNhaNx3WMrv3sYm6UdjI9EI7i3P4JgM4nj9zNwk1YpbOHiPpchezXF4N1bbb2N0wVhEF/tnDHcMPbwLJJqlT3pFt5H9S4bu/awXJzneiAjr</vt:lpwstr>
  </property>
  <property fmtid="{D5CDD505-2E9C-101B-9397-08002B2CF9AE}" pid="73" name="x1ye=72">
    <vt:lpwstr>4EtSoeH4GZtIcvgocZ7RB3MpLXzToDzJlR7Kici/1XVYekLII1rE1npI1LNye+HIem6oDAJad3GhNJWFW5rLs2bt7HtEdZxTrt/iLQ0FOdg2MnLPZFLxuqRWWyPWPBF90Y15sKW6U3C2t/uJP6TSzJejU8rAOzAozJFkvnM8UGIqbVFhrJMZJbKjcV7y3wb+FRyN1a3zYVUl0v5lCrkvKSMahclm+0CVS6FfheQvrZuTH6QQko32FKWpaw8wgjD</vt:lpwstr>
  </property>
  <property fmtid="{D5CDD505-2E9C-101B-9397-08002B2CF9AE}" pid="74" name="x1ye=73">
    <vt:lpwstr>kq7C3ULf0IruxmH0aPOvAZ+L9/oDHjVzuFxcRwCIhfETqiopdSfUGs78BpKoy6F2zQo8U7F+lPOn6agJ3KPAzS2Oexfo5X/GdheLUZCa5Iot0qMFi70cC4B/2ma1xBM7RIhtHT8unQ6If18TU3feFB0XISK4m97WuWPSvEgosVPeClw6KTh0GnX7hzI3TFyavV/nhZ85oKeqqCVFFi9iOLVo+kTn0KL4H2odZGRJZQIbuj0tHboMk12zu5IIxm7</vt:lpwstr>
  </property>
  <property fmtid="{D5CDD505-2E9C-101B-9397-08002B2CF9AE}" pid="75" name="x1ye=74">
    <vt:lpwstr>EInw6+9EyonQ6ig2PmflxiKxwT+lNlpkarxv1mrXlnOPpFC8Wtdkf9cLTWFDets+7WHsKHULtxRzluKCDvJA8Gk21CPnDfPBvx5jlff7W2pVSxls2OtFcX/2A0NuIAt6S6exQmBFMTR65AsOiO20jWBwh3KxYInNoi9eGZlxd3gGAu7zwS+RjTuew23ZcQfIfg035YNPkY6VHHiUHjru4rJQJuzsKcYp9I/YctgP9MJXSpbCuovuzjk4aQEe/nq</vt:lpwstr>
  </property>
  <property fmtid="{D5CDD505-2E9C-101B-9397-08002B2CF9AE}" pid="76" name="x1ye=75">
    <vt:lpwstr>miSHZPvuNWgv3nfiKGCfRKAFzvDcdvSsEYSEfCXkc/MAT+/vRajRma1TcHDut8ehWxsYZ4Ld9DTEXBStL+s27ZjUMtVN9d5kOodJ9aHo8zOrRMD5ataLZ9xLhrg8L6ZDST9C+ZPobTtbVYYON7EsWLF3GreywJWmy3ewHzpa70Ce1b5OxpPqZ9fLXGSZIqQftnkJEmHH6eLAif+atAvkxZMd1QcjXxFBipGond1A3k0bLpmAZs/EkjyYf35Eb+U</vt:lpwstr>
  </property>
  <property fmtid="{D5CDD505-2E9C-101B-9397-08002B2CF9AE}" pid="77" name="x1ye=76">
    <vt:lpwstr>MoclCdLXnUNd/u8dgELJYyOUWJrnGVBeGDd4tLsnmU38nOFyL6y2+kmy3ncE17F3Wo3xUhkG66wBGDPeMxw85czhT4hp6c24RMnjZTDpLJqxPzDQfJ+goNR2KugJ9yKO3adpGMvh/NZWxse7WVg64mHypzs01X7OgxhHqA+cmsrKNqnZqCgoW3Bc1YgxzAxirqPA6oN2LNE5NywBzBUZ7mx/y98Yx7NN9tb+gjF2gscgggAHrK84bTQKCjR2Gyo</vt:lpwstr>
  </property>
  <property fmtid="{D5CDD505-2E9C-101B-9397-08002B2CF9AE}" pid="78" name="x1ye=77">
    <vt:lpwstr>nb+OJN33c5YHgNlyDGmzMImaU4fnRmb4C5WrHnLleESkpVkJzT0dlfbIaiHna3F5upIPRrKXy7Ec1MRx4x/tBidAzMDXrwvCZNunIIIgXF0fdWR9ygV5Pz+U8UqyfhXWqYw1iBny7JUK3xdPXReMihDFjh+5mx2Xrr4CQ754zapuem6WyxToluA58GO9UGyEWn67kpgiZRN3Kz13BttkfnfO5Zo4tEKb37/z9bFRuocSJdqSjBbLWOxxh0OyZLy</vt:lpwstr>
  </property>
  <property fmtid="{D5CDD505-2E9C-101B-9397-08002B2CF9AE}" pid="79" name="x1ye=78">
    <vt:lpwstr>v9LZpKOGZuvAl3sTTOJZEoO91SGoNCeJsLKi0HhD9g31hdKWoZtbabfMt5bTcddPQ6y8PCYtb4nrHfZx0Ik4Pg2cfc4B4pyM0hmcUFXRLgEPZdC3/9o3INyurhWQqDh2kZq/NbbPVFwRRRfLxvw5mXx9CNvBlnRcvtpp85/55oENcDJgWqXAAk9GFQnlDzpW6roD5zGltZOgW7VgKz1Y0Nz3PL29dDbuxBKJ2meM/H5uyxndIh1qHetaIbmjhU1</vt:lpwstr>
  </property>
  <property fmtid="{D5CDD505-2E9C-101B-9397-08002B2CF9AE}" pid="80" name="x1ye=79">
    <vt:lpwstr>4AgVnN03c/mYQ8TlfDW4j5sPLoC+74muOSBlO9ZBw3R3O7mj9cqaQpKa+hF/5oepU4eYCqL6timKPjWWZ7B09jy/EsHgmf0T+ZC6QcXdPW6kBt+LotBEupsV0ONz+3R3nxfXNtefnK/94bGyzkZIxlxaLFxa5FRt9kz2TeRhjOn3P7ZP+eh7tEOBByjEWdHRY5YlvP+9+8/0gCSxPhOAAA=</vt:lpwstr>
  </property>
  <property fmtid="{D5CDD505-2E9C-101B-9397-08002B2CF9AE}" pid="81" name="x1ye=8">
    <vt:lpwstr>AmOntC9v7+0Od8IwjP3FRr8STcooVCWST7jFSL5C9pXn6GuJwQYlFtAnUy7us0OVxIiZJV2mdDVjBZekAvVJvFejQgZL7pmOrx0gJQVytJ8mGKEoE5s3UJs874jn3KBxXkMumnDA3rFXII0gpd1HzfcI2i+3SPCRY6x3C3ISKEsDK617vLGki6oBrk10h2Tzt7VLQfJig/DXmCi+X7WYZWkU21rAQ2LAHkGBNE+u9L2qC/NJX5lXqkpbz9ZMEUS</vt:lpwstr>
  </property>
  <property fmtid="{D5CDD505-2E9C-101B-9397-08002B2CF9AE}" pid="82" name="x1ye=9">
    <vt:lpwstr>ry87nELb1wpY1ArUTUMrr+dL6OyOm7EdGW8N0QhelkorxgZeHS7uCVTca9vstnh4SSFPnJ90eyOxcQShEyC2zpiOABE3TM/zsprIcW7g8yL2RVIXZYBnMylux0ZGku2XhmZPl/Yqs4mSBR6bX/EsmFAfBvk6M/YGHZJJcBIswrCOuX0iPJxV/RwB2UZ8FX7cxPAzjL1yKKtBnPyEt3Ekgw843aosSi7XjZK1oX0lycPVVm53g530t3EgJzwRXyZ</vt:lpwstr>
  </property>
</Properties>
</file>