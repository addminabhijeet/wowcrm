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3744"/>
        <w:gridCol w:w="4096"/>
      </w:tblGrid>
      <w:tr w:rsidR="00D70CD4" w14:paraId="076D6C45" w14:textId="77777777">
        <w:trPr>
          <w:tblCellSpacing w:w="0" w:type="dxa"/>
        </w:trPr>
        <w:tc>
          <w:tcPr>
            <w:tcW w:w="2400" w:type="dxa"/>
            <w:tcMar>
              <w:top w:w="0" w:type="dxa"/>
              <w:left w:w="0" w:type="dxa"/>
              <w:bottom w:w="0" w:type="dxa"/>
              <w:right w:w="260" w:type="dxa"/>
            </w:tcMar>
            <w:hideMark/>
          </w:tcPr>
          <w:p w14:paraId="22B84349" w14:textId="77777777" w:rsidR="00D70CD4" w:rsidRDefault="006842CB">
            <w:pPr>
              <w:pStyle w:val="div"/>
              <w:spacing w:line="1860" w:lineRule="atLeast"/>
              <w:ind w:right="780"/>
              <w:rPr>
                <w:rStyle w:val="monogram"/>
                <w:color w:val="2A2A2A"/>
                <w:sz w:val="18"/>
                <w:szCs w:val="18"/>
              </w:rPr>
            </w:pPr>
            <w:r>
              <w:rPr>
                <w:rStyle w:val="monogram"/>
                <w:noProof/>
                <w:color w:val="2A2A2A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00BE2B3D" wp14:editId="1A8D82D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345163" cy="1168236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163" cy="1168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1FA12D3" w14:textId="77777777" w:rsidR="00D70CD4" w:rsidRDefault="00D70CD4">
            <w:pPr>
              <w:pStyle w:val="div"/>
              <w:spacing w:line="260" w:lineRule="exact"/>
              <w:ind w:right="780"/>
              <w:rPr>
                <w:rStyle w:val="monogram"/>
                <w:color w:val="2A2A2A"/>
                <w:sz w:val="18"/>
                <w:szCs w:val="18"/>
              </w:rPr>
            </w:pPr>
          </w:p>
        </w:tc>
        <w:tc>
          <w:tcPr>
            <w:tcW w:w="3744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1B0F12F" w14:textId="77777777" w:rsidR="00D70CD4" w:rsidRDefault="006842CB">
            <w:pPr>
              <w:pStyle w:val="divnamediv"/>
              <w:spacing w:line="680" w:lineRule="exact"/>
              <w:ind w:right="520"/>
              <w:rPr>
                <w:rStyle w:val="divdocumentdivname"/>
                <w:rFonts w:ascii="Bodoni MT" w:eastAsia="Bodoni MT" w:hAnsi="Bodoni MT" w:cs="Bodoni MT"/>
                <w:b/>
                <w:bCs/>
                <w:color w:val="2C806E"/>
              </w:rPr>
            </w:pPr>
            <w:r>
              <w:rPr>
                <w:rStyle w:val="span"/>
                <w:rFonts w:ascii="Bodoni MT" w:eastAsia="Bodoni MT" w:hAnsi="Bodoni MT" w:cs="Bodoni MT"/>
                <w:b/>
                <w:bCs/>
                <w:color w:val="2C806E"/>
                <w:sz w:val="72"/>
                <w:szCs w:val="72"/>
              </w:rPr>
              <w:t>Kennedy</w:t>
            </w:r>
            <w:r>
              <w:rPr>
                <w:rStyle w:val="span"/>
                <w:rFonts w:ascii="Bodoni MT" w:eastAsia="Bodoni MT" w:hAnsi="Bodoni MT" w:cs="Bodoni MT"/>
                <w:b/>
                <w:bCs/>
                <w:color w:val="2C806E"/>
                <w:sz w:val="72"/>
                <w:szCs w:val="72"/>
              </w:rPr>
              <w:br/>
              <w:t>Fudge</w:t>
            </w:r>
          </w:p>
        </w:tc>
        <w:tc>
          <w:tcPr>
            <w:tcW w:w="409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C216B52" w14:textId="77777777" w:rsidR="00D70CD4" w:rsidRDefault="006842CB">
            <w:pPr>
              <w:pStyle w:val="paddedline"/>
              <w:spacing w:line="400" w:lineRule="atLeast"/>
              <w:jc w:val="right"/>
              <w:rPr>
                <w:rStyle w:val="divdocumentdivaddress"/>
                <w:rFonts w:ascii="Georgia" w:eastAsia="Georgia" w:hAnsi="Georgia" w:cs="Georgia"/>
                <w:color w:val="2A2A2A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z w:val="20"/>
                <w:szCs w:val="20"/>
              </w:rPr>
              <w:t>kenfudge800@yahoo.com</w:t>
            </w:r>
          </w:p>
          <w:p w14:paraId="691EFB0F" w14:textId="77777777" w:rsidR="00D70CD4" w:rsidRDefault="006842CB">
            <w:pPr>
              <w:pStyle w:val="paddedline"/>
              <w:spacing w:line="400" w:lineRule="atLeast"/>
              <w:jc w:val="right"/>
              <w:rPr>
                <w:rStyle w:val="divdocumentdivaddress"/>
                <w:rFonts w:ascii="Georgia" w:eastAsia="Georgia" w:hAnsi="Georgia" w:cs="Georgia"/>
                <w:color w:val="2A2A2A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z w:val="20"/>
                <w:szCs w:val="20"/>
              </w:rPr>
              <w:t>(469)859-6073</w:t>
            </w:r>
          </w:p>
          <w:p w14:paraId="64925938" w14:textId="77777777" w:rsidR="00D70CD4" w:rsidRDefault="006842CB">
            <w:pPr>
              <w:pStyle w:val="paddedline"/>
              <w:spacing w:line="400" w:lineRule="atLeast"/>
              <w:jc w:val="right"/>
              <w:rPr>
                <w:rStyle w:val="divdocumentdivaddress"/>
                <w:rFonts w:ascii="Georgia" w:eastAsia="Georgia" w:hAnsi="Georgia" w:cs="Georgia"/>
                <w:color w:val="2A2A2A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z w:val="20"/>
                <w:szCs w:val="20"/>
              </w:rPr>
              <w:t>Dallas, Texas 75115</w:t>
            </w:r>
          </w:p>
          <w:p w14:paraId="5D75B353" w14:textId="77777777" w:rsidR="00D70CD4" w:rsidRDefault="00D70CD4">
            <w:pPr>
              <w:pStyle w:val="divdocumentdivaddressanynth-last-child1"/>
              <w:spacing w:line="400" w:lineRule="atLeast"/>
              <w:jc w:val="right"/>
              <w:rPr>
                <w:rStyle w:val="divdocumentdivaddress"/>
                <w:rFonts w:ascii="Georgia" w:eastAsia="Georgia" w:hAnsi="Georgia" w:cs="Georgia"/>
                <w:color w:val="2A2A2A"/>
              </w:rPr>
            </w:pPr>
          </w:p>
        </w:tc>
      </w:tr>
    </w:tbl>
    <w:p w14:paraId="0BDF42E0" w14:textId="77777777" w:rsidR="00D70CD4" w:rsidRDefault="00D70CD4">
      <w:pPr>
        <w:rPr>
          <w:vanish/>
        </w:rPr>
      </w:pPr>
    </w:p>
    <w:p w14:paraId="0F153A82" w14:textId="77777777" w:rsidR="00D70CD4" w:rsidRDefault="006842CB">
      <w:pPr>
        <w:pStyle w:val="div"/>
        <w:spacing w:line="20" w:lineRule="exact"/>
        <w:rPr>
          <w:rFonts w:ascii="Georgia" w:eastAsia="Georgia" w:hAnsi="Georgia" w:cs="Georgia"/>
          <w:color w:val="2A2A2A"/>
          <w:sz w:val="18"/>
          <w:szCs w:val="18"/>
        </w:rPr>
      </w:pPr>
      <w:r>
        <w:rPr>
          <w:rFonts w:ascii="Georgia" w:eastAsia="Georgia" w:hAnsi="Georgia" w:cs="Georgia"/>
          <w:color w:val="2A2A2A"/>
          <w:sz w:val="18"/>
          <w:szCs w:val="18"/>
        </w:rPr>
        <w:t> </w:t>
      </w:r>
    </w:p>
    <w:tbl>
      <w:tblPr>
        <w:tblStyle w:val="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010"/>
        <w:gridCol w:w="6230"/>
      </w:tblGrid>
      <w:tr w:rsidR="00D70CD4" w14:paraId="01159A1A" w14:textId="77777777">
        <w:trPr>
          <w:trHeight w:val="440"/>
        </w:trPr>
        <w:tc>
          <w:tcPr>
            <w:tcW w:w="4010" w:type="dxa"/>
            <w:tcBorders>
              <w:top w:val="single" w:sz="16" w:space="0" w:color="DADADA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724A5E" w14:textId="77777777" w:rsidR="00D70CD4" w:rsidRDefault="00D70CD4">
            <w:pPr>
              <w:pStyle w:val="left-boxParagraph"/>
              <w:spacing w:line="280" w:lineRule="atLeast"/>
              <w:textAlignment w:val="auto"/>
              <w:rPr>
                <w:rStyle w:val="left-box"/>
                <w:rFonts w:ascii="Georgia" w:eastAsia="Georgia" w:hAnsi="Georgia" w:cs="Georgia"/>
                <w:color w:val="2A2A2A"/>
                <w:sz w:val="18"/>
                <w:szCs w:val="18"/>
              </w:rPr>
            </w:pPr>
          </w:p>
        </w:tc>
        <w:tc>
          <w:tcPr>
            <w:tcW w:w="6230" w:type="dxa"/>
            <w:tcBorders>
              <w:top w:val="single" w:sz="16" w:space="0" w:color="DADADA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9BDA62" w14:textId="77777777" w:rsidR="00D70CD4" w:rsidRDefault="00D70CD4">
            <w:pPr>
              <w:pStyle w:val="left-boxParagraph"/>
              <w:spacing w:line="280" w:lineRule="atLeast"/>
              <w:textAlignment w:val="auto"/>
              <w:rPr>
                <w:rStyle w:val="left-box"/>
                <w:rFonts w:ascii="Georgia" w:eastAsia="Georgia" w:hAnsi="Georgia" w:cs="Georgia"/>
                <w:color w:val="2A2A2A"/>
                <w:sz w:val="18"/>
                <w:szCs w:val="18"/>
              </w:rPr>
            </w:pPr>
          </w:p>
        </w:tc>
      </w:tr>
      <w:tr w:rsidR="00D70CD4" w14:paraId="47290324" w14:textId="77777777">
        <w:tc>
          <w:tcPr>
            <w:tcW w:w="40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C58946" w14:textId="77777777" w:rsidR="00D70CD4" w:rsidRDefault="006842CB">
            <w:pPr>
              <w:pStyle w:val="divdocumentdivsectiontitle"/>
              <w:pBdr>
                <w:bottom w:val="single" w:sz="16" w:space="5" w:color="DADADA"/>
              </w:pBdr>
              <w:spacing w:after="140"/>
              <w:ind w:right="340"/>
              <w:rPr>
                <w:rStyle w:val="left-box"/>
                <w:b/>
                <w:bCs/>
                <w:spacing w:val="13"/>
              </w:rPr>
            </w:pPr>
            <w:r>
              <w:rPr>
                <w:rStyle w:val="left-box"/>
                <w:b/>
                <w:bCs/>
                <w:spacing w:val="13"/>
              </w:rPr>
              <w:t>Objective</w:t>
            </w:r>
          </w:p>
          <w:p w14:paraId="19301441" w14:textId="77777777" w:rsidR="00D70CD4" w:rsidRDefault="006842CB">
            <w:pPr>
              <w:pStyle w:val="p"/>
              <w:spacing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Dynamic sales professional with excelling in customer satisfaction and relationship building. Leveraging exceptional communication and data analysis skills, I effectively resolved issues and trained new employees, enhancing team performance and driving sales success. Passionate about aligning with consumer needs.</w:t>
            </w:r>
          </w:p>
          <w:p w14:paraId="6485CE13" w14:textId="77777777" w:rsidR="00D70CD4" w:rsidRDefault="006842CB">
            <w:pPr>
              <w:pStyle w:val="divdocumentdivsectiontitle"/>
              <w:pBdr>
                <w:bottom w:val="single" w:sz="16" w:space="5" w:color="DADADA"/>
              </w:pBdr>
              <w:spacing w:before="300" w:after="140"/>
              <w:ind w:right="340"/>
              <w:rPr>
                <w:rStyle w:val="left-box"/>
                <w:b/>
                <w:bCs/>
                <w:spacing w:val="13"/>
              </w:rPr>
            </w:pPr>
            <w:r>
              <w:rPr>
                <w:rStyle w:val="left-box"/>
                <w:b/>
                <w:bCs/>
                <w:spacing w:val="13"/>
              </w:rPr>
              <w:t>Skills &amp; Abilities</w:t>
            </w:r>
          </w:p>
          <w:p w14:paraId="7C3FA9E5" w14:textId="77777777" w:rsidR="00D70CD4" w:rsidRDefault="006842CB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DevC++</w:t>
            </w:r>
          </w:p>
          <w:p w14:paraId="3165A982" w14:textId="77777777" w:rsidR="00D70CD4" w:rsidRDefault="006842CB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Database management</w:t>
            </w:r>
          </w:p>
          <w:p w14:paraId="2424A8AF" w14:textId="77777777" w:rsidR="00D70CD4" w:rsidRDefault="006842CB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Programming languages</w:t>
            </w:r>
          </w:p>
          <w:p w14:paraId="2D680DDA" w14:textId="77777777" w:rsidR="00D70CD4" w:rsidRDefault="006842CB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Software development</w:t>
            </w:r>
          </w:p>
          <w:p w14:paraId="0BE83A97" w14:textId="77777777" w:rsidR="00D70CD4" w:rsidRDefault="006842CB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Data analysis</w:t>
            </w:r>
          </w:p>
          <w:p w14:paraId="671C76E3" w14:textId="77777777" w:rsidR="00D70CD4" w:rsidRDefault="006842CB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Sales expertise</w:t>
            </w:r>
          </w:p>
          <w:p w14:paraId="4A09DFF8" w14:textId="77777777" w:rsidR="00D70CD4" w:rsidRDefault="006842CB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Exceptional customer service</w:t>
            </w:r>
          </w:p>
          <w:p w14:paraId="77E21072" w14:textId="77777777" w:rsidR="00D70CD4" w:rsidRDefault="006842CB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180" w:right="340" w:hanging="183"/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Sales training</w:t>
            </w:r>
          </w:p>
          <w:p w14:paraId="369DE013" w14:textId="77777777" w:rsidR="00D70CD4" w:rsidRDefault="006842CB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Shipment processing</w:t>
            </w:r>
          </w:p>
          <w:p w14:paraId="61A9F9B7" w14:textId="77777777" w:rsidR="00D70CD4" w:rsidRDefault="006842CB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Effective communication</w:t>
            </w:r>
          </w:p>
          <w:p w14:paraId="50DDBFE4" w14:textId="77777777" w:rsidR="00D70CD4" w:rsidRDefault="006842CB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Python</w:t>
            </w:r>
          </w:p>
          <w:p w14:paraId="66176292" w14:textId="77777777" w:rsidR="00D70CD4" w:rsidRDefault="006842CB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MySQL</w:t>
            </w:r>
          </w:p>
          <w:p w14:paraId="2A2D6597" w14:textId="77777777" w:rsidR="00D70CD4" w:rsidRDefault="006842CB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HTML</w:t>
            </w:r>
          </w:p>
          <w:p w14:paraId="2A9F1092" w14:textId="77777777" w:rsidR="00D70CD4" w:rsidRDefault="006842CB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Java</w:t>
            </w:r>
          </w:p>
          <w:p w14:paraId="334B8C27" w14:textId="77777777" w:rsidR="00D70CD4" w:rsidRDefault="006842CB">
            <w:pPr>
              <w:pStyle w:val="documentulli"/>
              <w:numPr>
                <w:ilvl w:val="0"/>
                <w:numId w:val="2"/>
              </w:numPr>
              <w:spacing w:line="280" w:lineRule="atLeast"/>
              <w:ind w:left="180" w:right="340" w:hanging="183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Excel</w:t>
            </w:r>
          </w:p>
          <w:p w14:paraId="744C8935" w14:textId="77777777" w:rsidR="00D70CD4" w:rsidRDefault="006842CB">
            <w:pPr>
              <w:pStyle w:val="divdocumentdivsectiontitle"/>
              <w:pBdr>
                <w:bottom w:val="single" w:sz="16" w:space="5" w:color="DADADA"/>
              </w:pBdr>
              <w:spacing w:before="300" w:after="140"/>
              <w:ind w:right="340"/>
              <w:rPr>
                <w:rStyle w:val="left-box"/>
                <w:b/>
                <w:bCs/>
                <w:spacing w:val="13"/>
              </w:rPr>
            </w:pPr>
            <w:r>
              <w:rPr>
                <w:rStyle w:val="left-box"/>
                <w:b/>
                <w:bCs/>
                <w:spacing w:val="13"/>
              </w:rPr>
              <w:t>Education</w:t>
            </w:r>
          </w:p>
          <w:p w14:paraId="3738BCAD" w14:textId="77777777" w:rsidR="00D70CD4" w:rsidRDefault="006842CB">
            <w:pPr>
              <w:pStyle w:val="documentleft-boxsinglecolumn"/>
              <w:spacing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documenttxtBold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Bachelor of Science</w:t>
            </w: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 xml:space="preserve"> </w:t>
            </w:r>
          </w:p>
          <w:p w14:paraId="16AB0D72" w14:textId="77777777" w:rsidR="00D70CD4" w:rsidRDefault="006842CB">
            <w:pPr>
              <w:pStyle w:val="paddedline"/>
              <w:spacing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Texas A&amp;M University - Commerce</w:t>
            </w:r>
          </w:p>
          <w:p w14:paraId="3B2F84AA" w14:textId="77777777" w:rsidR="00D70CD4" w:rsidRDefault="006842CB">
            <w:pPr>
              <w:pStyle w:val="paddedline"/>
              <w:spacing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Commerce, TX</w:t>
            </w: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 xml:space="preserve"> </w:t>
            </w:r>
          </w:p>
          <w:p w14:paraId="290134B7" w14:textId="77777777" w:rsidR="00D70CD4" w:rsidRDefault="006842CB">
            <w:pPr>
              <w:pStyle w:val="paddedline"/>
              <w:spacing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Computer Information Systems, General Business, 12/2024</w:t>
            </w:r>
          </w:p>
          <w:p w14:paraId="2E502AD8" w14:textId="77777777" w:rsidR="00D70CD4" w:rsidRDefault="006842CB">
            <w:pPr>
              <w:pStyle w:val="p"/>
              <w:spacing w:line="280" w:lineRule="atLeast"/>
              <w:ind w:right="340"/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 xml:space="preserve">Graduated high school with an associate degree alongside completing dual credit </w:t>
            </w: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lastRenderedPageBreak/>
              <w:t>classes, earning my college associate degree prior to my high school diploma by almost a month before graduating with my high school diploma.</w:t>
            </w:r>
          </w:p>
          <w:p w14:paraId="54887C8E" w14:textId="77777777" w:rsidR="00D70CD4" w:rsidRDefault="006842CB">
            <w:pPr>
              <w:pStyle w:val="documentleft-boxsinglecolumn"/>
              <w:spacing w:before="300"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documenttxtBold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Associate of Arts</w:t>
            </w:r>
            <w:r>
              <w:rPr>
                <w:rStyle w:val="singlecolumnspanpaddedlinenth-child1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 xml:space="preserve"> </w:t>
            </w:r>
          </w:p>
          <w:p w14:paraId="131F367F" w14:textId="77777777" w:rsidR="00D70CD4" w:rsidRDefault="006842CB">
            <w:pPr>
              <w:pStyle w:val="paddedline"/>
              <w:spacing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Dallas College Cedar Valley</w:t>
            </w:r>
          </w:p>
          <w:p w14:paraId="2F7A509F" w14:textId="77777777" w:rsidR="00D70CD4" w:rsidRDefault="006842CB">
            <w:pPr>
              <w:pStyle w:val="paddedline"/>
              <w:spacing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Dallas, TX</w:t>
            </w:r>
            <w:r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 xml:space="preserve"> </w:t>
            </w:r>
          </w:p>
          <w:p w14:paraId="0273BD3B" w14:textId="77777777" w:rsidR="00D70CD4" w:rsidRDefault="006842CB">
            <w:pPr>
              <w:pStyle w:val="paddedline"/>
              <w:spacing w:line="280" w:lineRule="atLeast"/>
              <w:ind w:right="340"/>
              <w:rPr>
                <w:rStyle w:val="lef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Arts, 06/2018</w:t>
            </w:r>
          </w:p>
          <w:p w14:paraId="2D2F2F44" w14:textId="77777777" w:rsidR="00D70CD4" w:rsidRDefault="006842CB">
            <w:pPr>
              <w:pStyle w:val="p"/>
              <w:spacing w:line="280" w:lineRule="atLeast"/>
              <w:ind w:right="340"/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Graduated high school with an associate degree alongside completing dual credit classes, earning my college associate degree prior to my high school diploma by almost a month.</w:t>
            </w:r>
          </w:p>
        </w:tc>
        <w:tc>
          <w:tcPr>
            <w:tcW w:w="6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350B57" w14:textId="77777777" w:rsidR="00D70CD4" w:rsidRDefault="006842CB">
            <w:pPr>
              <w:pStyle w:val="divdocumentdivsectiontitle"/>
              <w:pBdr>
                <w:bottom w:val="single" w:sz="16" w:space="5" w:color="DADADA"/>
              </w:pBdr>
              <w:spacing w:after="140"/>
              <w:ind w:left="400"/>
              <w:rPr>
                <w:rStyle w:val="right-box"/>
                <w:b/>
                <w:bCs/>
                <w:spacing w:val="13"/>
              </w:rPr>
            </w:pPr>
            <w:r>
              <w:rPr>
                <w:rStyle w:val="right-box"/>
                <w:b/>
                <w:bCs/>
                <w:spacing w:val="13"/>
              </w:rPr>
              <w:lastRenderedPageBreak/>
              <w:t>Experience</w:t>
            </w:r>
          </w:p>
          <w:p w14:paraId="3C00C599" w14:textId="77777777" w:rsidR="00D70CD4" w:rsidRDefault="006842CB">
            <w:pPr>
              <w:pStyle w:val="divdocumentsinglecolumn"/>
              <w:spacing w:line="280" w:lineRule="atLeast"/>
              <w:ind w:left="400"/>
              <w:rPr>
                <w:rStyle w:val="right-box"/>
                <w:rFonts w:ascii="Georgia" w:eastAsia="Georgia" w:hAnsi="Georgia" w:cs="Georgia"/>
                <w:color w:val="2A2A2A"/>
                <w:sz w:val="18"/>
                <w:szCs w:val="18"/>
              </w:rPr>
            </w:pPr>
            <w:r>
              <w:rPr>
                <w:rStyle w:val="divdocumentcompanyname"/>
                <w:rFonts w:ascii="Georgia" w:eastAsia="Georgia" w:hAnsi="Georgia" w:cs="Georgia"/>
                <w:b/>
                <w:bCs/>
                <w:color w:val="2A2A2A"/>
              </w:rPr>
              <w:t>Dillards Department Store</w:t>
            </w:r>
            <w:r>
              <w:rPr>
                <w:rStyle w:val="singlecolumnspanpaddedlinenth-child1"/>
                <w:rFonts w:ascii="Georgia" w:eastAsia="Georgia" w:hAnsi="Georgia" w:cs="Georgia"/>
                <w:color w:val="2A2A2A"/>
                <w:sz w:val="18"/>
                <w:szCs w:val="18"/>
              </w:rPr>
              <w:t xml:space="preserve"> </w:t>
            </w:r>
          </w:p>
          <w:p w14:paraId="04A952E1" w14:textId="77777777" w:rsidR="00D70CD4" w:rsidRDefault="006842CB">
            <w:pPr>
              <w:pStyle w:val="paddedline"/>
              <w:spacing w:line="280" w:lineRule="atLeast"/>
              <w:ind w:left="400"/>
              <w:rPr>
                <w:rStyle w:val="right-box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>Sales Associate</w:t>
            </w:r>
            <w:r>
              <w:rPr>
                <w:rStyle w:val="sprtr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>  | </w:t>
            </w:r>
            <w:r>
              <w:rPr>
                <w:rStyle w:val="right-box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>Dallas, TX</w:t>
            </w:r>
            <w:r>
              <w:rPr>
                <w:rStyle w:val="right-box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>     </w:t>
            </w:r>
            <w:r>
              <w:rPr>
                <w:rStyle w:val="datesWrapper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>06/2024 to 06/2025</w:t>
            </w:r>
            <w:r>
              <w:rPr>
                <w:rStyle w:val="datesWrapper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</w:p>
          <w:p w14:paraId="6EDD4279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before="60"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Resolved customer issues in an efficient manner while ensuring customer satisfaction.</w:t>
            </w:r>
          </w:p>
          <w:p w14:paraId="394C19C3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Performed daily opening and closing tasks including checking all equipment for proper functioning.</w:t>
            </w:r>
          </w:p>
          <w:p w14:paraId="378526C8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Developed strong relationships with clients through effective communication skills.</w:t>
            </w:r>
          </w:p>
          <w:p w14:paraId="0A2D9170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Conducted regular follow-up calls to ensure customer satisfaction with products or services purchased.</w:t>
            </w:r>
          </w:p>
          <w:p w14:paraId="113133CE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Processed payments using a variety of methods such as cash, check, credit card and debit card transactions.</w:t>
            </w:r>
          </w:p>
          <w:p w14:paraId="279D2F91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Monitored inventory levels for out-of-stock items and placed orders when necessary.</w:t>
            </w:r>
          </w:p>
          <w:p w14:paraId="54369D53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Maintained knowledge of current sales and promotions, policies regarding payment and exchanges.</w:t>
            </w:r>
          </w:p>
          <w:p w14:paraId="4E3E5636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Handled returns of merchandise in accordance with company policy.</w:t>
            </w:r>
          </w:p>
          <w:p w14:paraId="487E4662" w14:textId="77777777" w:rsidR="00D70CD4" w:rsidRDefault="006842CB">
            <w:pPr>
              <w:pStyle w:val="documentulli"/>
              <w:numPr>
                <w:ilvl w:val="0"/>
                <w:numId w:val="3"/>
              </w:numPr>
              <w:spacing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Assisted in training new employees on how to use the POS system effectively.</w:t>
            </w:r>
          </w:p>
          <w:p w14:paraId="2F5F059A" w14:textId="77777777" w:rsidR="00D70CD4" w:rsidRDefault="006842CB">
            <w:pPr>
              <w:pStyle w:val="divdocumentsinglecolumn"/>
              <w:spacing w:before="300" w:line="280" w:lineRule="atLeast"/>
              <w:ind w:left="400"/>
              <w:rPr>
                <w:rStyle w:val="right-box"/>
                <w:rFonts w:ascii="Georgia" w:eastAsia="Georgia" w:hAnsi="Georgia" w:cs="Georgia"/>
                <w:color w:val="2A2A2A"/>
                <w:sz w:val="18"/>
                <w:szCs w:val="18"/>
              </w:rPr>
            </w:pPr>
            <w:r>
              <w:rPr>
                <w:rStyle w:val="divdocumentcompanyname"/>
                <w:rFonts w:ascii="Georgia" w:eastAsia="Georgia" w:hAnsi="Georgia" w:cs="Georgia"/>
                <w:b/>
                <w:bCs/>
                <w:color w:val="2A2A2A"/>
              </w:rPr>
              <w:t>Walmart</w:t>
            </w:r>
            <w:r>
              <w:rPr>
                <w:rStyle w:val="singlecolumnspanpaddedlinenth-child1"/>
                <w:rFonts w:ascii="Georgia" w:eastAsia="Georgia" w:hAnsi="Georgia" w:cs="Georgia"/>
                <w:color w:val="2A2A2A"/>
                <w:sz w:val="18"/>
                <w:szCs w:val="18"/>
              </w:rPr>
              <w:t xml:space="preserve"> </w:t>
            </w:r>
          </w:p>
          <w:p w14:paraId="6B66C347" w14:textId="77777777" w:rsidR="00D70CD4" w:rsidRDefault="006842CB">
            <w:pPr>
              <w:pStyle w:val="paddedline"/>
              <w:spacing w:line="280" w:lineRule="atLeast"/>
              <w:ind w:left="400"/>
              <w:rPr>
                <w:rStyle w:val="right-box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>Supply Chain Demand Operations</w:t>
            </w:r>
            <w:r>
              <w:rPr>
                <w:rStyle w:val="right-box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>     </w:t>
            </w:r>
            <w:r>
              <w:rPr>
                <w:rStyle w:val="datesWrapper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>01/2019 to 01/2022</w:t>
            </w:r>
            <w:r>
              <w:rPr>
                <w:rStyle w:val="datesWrapper"/>
                <w:rFonts w:ascii="Georgia" w:eastAsia="Georgia" w:hAnsi="Georgia" w:cs="Georgia"/>
                <w:i/>
                <w:iCs/>
                <w:color w:val="2A2A2A"/>
                <w:spacing w:val="10"/>
                <w:sz w:val="18"/>
                <w:szCs w:val="18"/>
              </w:rPr>
              <w:t xml:space="preserve"> </w:t>
            </w:r>
          </w:p>
          <w:p w14:paraId="605E6EEE" w14:textId="77777777" w:rsidR="00D70CD4" w:rsidRDefault="006842CB">
            <w:pPr>
              <w:pStyle w:val="documentulli"/>
              <w:numPr>
                <w:ilvl w:val="0"/>
                <w:numId w:val="4"/>
              </w:numPr>
              <w:spacing w:before="60" w:line="280" w:lineRule="atLeast"/>
              <w:ind w:left="580" w:hanging="183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For three years, I immersed myself in the supply chain demand operations for Walmart across three diverse locations. This experience provided invaluable insights into the intricacies of managing customer demand within a large corporation. I gained a deep understanding of the challenges and opportunities inherent in aligning supply with consumer needs. Additionally, I became well-versed in the evolving landscape of technology supporting consumer demands, recognizing both its advantages and limitations. This role equipped me with a comprehensive perspective on supply chain dynamics and technology's role in meeting customer expectations.</w:t>
            </w:r>
          </w:p>
          <w:p w14:paraId="21D28F22" w14:textId="77777777" w:rsidR="00D70CD4" w:rsidRDefault="006842CB">
            <w:pPr>
              <w:pStyle w:val="divdocumentdivsectiontitle"/>
              <w:pBdr>
                <w:bottom w:val="single" w:sz="16" w:space="5" w:color="DADADA"/>
              </w:pBdr>
              <w:spacing w:before="300" w:after="140"/>
              <w:ind w:left="400"/>
              <w:rPr>
                <w:rStyle w:val="right-box"/>
                <w:b/>
                <w:bCs/>
                <w:spacing w:val="13"/>
              </w:rPr>
            </w:pPr>
            <w:r>
              <w:rPr>
                <w:rStyle w:val="right-box"/>
                <w:b/>
                <w:bCs/>
                <w:spacing w:val="13"/>
              </w:rPr>
              <w:lastRenderedPageBreak/>
              <w:t>Projects</w:t>
            </w:r>
          </w:p>
          <w:p w14:paraId="25C9C9B2" w14:textId="77777777" w:rsidR="00D70CD4" w:rsidRDefault="006842CB">
            <w:pPr>
              <w:pStyle w:val="p"/>
              <w:spacing w:line="280" w:lineRule="atLeast"/>
              <w:ind w:left="400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 xml:space="preserve">Implemented CSS and HTML, I have created webpages and forms with special fonts, formats, and colors to display the desired implications of information with images, and hyperlinks., Notepad++ Higher Cosmos – Selected images, specific information, and capabilities in the development of a website designated for online shopping with special tools and features for easy use and pleasing display., GitHub, Visual Studio, PhpMyAdmin, </w:t>
            </w:r>
            <w:proofErr w:type="spellStart"/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Jira</w:t>
            </w:r>
            <w:proofErr w:type="spellEnd"/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 xml:space="preserve"> Created a database of information for a flower shop to keep track of all purchasing customers, sales, employees, flower types, and the transportation of inventory., MySQL, Excel</w:t>
            </w:r>
          </w:p>
          <w:p w14:paraId="494B69EF" w14:textId="77777777" w:rsidR="00D70CD4" w:rsidRDefault="006842CB">
            <w:pPr>
              <w:pStyle w:val="divdocumentdivsectiontitle"/>
              <w:pBdr>
                <w:bottom w:val="single" w:sz="16" w:space="5" w:color="DADADA"/>
              </w:pBdr>
              <w:spacing w:before="300" w:after="140"/>
              <w:ind w:left="400"/>
              <w:rPr>
                <w:rStyle w:val="right-box"/>
                <w:b/>
                <w:bCs/>
                <w:spacing w:val="13"/>
              </w:rPr>
            </w:pPr>
            <w:r>
              <w:rPr>
                <w:rStyle w:val="right-box"/>
                <w:b/>
                <w:bCs/>
                <w:spacing w:val="13"/>
              </w:rPr>
              <w:t>Leadership Experience</w:t>
            </w:r>
          </w:p>
          <w:p w14:paraId="6D2BDF78" w14:textId="77777777" w:rsidR="00D70CD4" w:rsidRDefault="006842CB">
            <w:pPr>
              <w:pStyle w:val="p"/>
              <w:spacing w:line="280" w:lineRule="atLeast"/>
              <w:ind w:left="400"/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2A2A2A"/>
                <w:spacing w:val="10"/>
                <w:sz w:val="18"/>
                <w:szCs w:val="18"/>
              </w:rPr>
              <w:t>When I was a young teen, my involvement in DeSoto High School Eagle Band taught me invaluable lessons about self-discovery, teamwork, and leadership. Serving as 'Co-Section Leader' and 'Drill Instructor' from 2017-2018, I honed my skills in communication, time management, and collaboration while guiding up to 10 flute players toward our collective goals. As 'Librarian' in 2016-2017, I managed the distribution of music to sections, ensuring smooth operations. Additionally, as a 'Member at Large' in 2015-16, I underwent leadership training and assisted with instrument maintenance, emphasizing the importance of attention to detail and organizational skills. These experiences have equipped me with a strong foundation in teamwork and leadership, essential for achieving shared objectives. Ready to bring this dedication and expertise to new challenges!, 2015-2018</w:t>
            </w:r>
          </w:p>
        </w:tc>
      </w:tr>
    </w:tbl>
    <w:p w14:paraId="0B6A625C" w14:textId="77777777" w:rsidR="00D70CD4" w:rsidRDefault="00D70CD4">
      <w:pPr>
        <w:rPr>
          <w:rStyle w:val="divCharacter"/>
          <w:rFonts w:ascii="Georgia" w:eastAsia="Georgia" w:hAnsi="Georgia" w:cs="Georgia"/>
          <w:color w:val="2A2A2A"/>
          <w:sz w:val="18"/>
          <w:szCs w:val="18"/>
        </w:rPr>
      </w:pPr>
    </w:p>
    <w:p w14:paraId="0B4C1494" w14:textId="77777777" w:rsidR="00D70CD4" w:rsidRDefault="006842CB">
      <w:pPr>
        <w:spacing w:line="14" w:lineRule="exact"/>
      </w:pPr>
      <w:r>
        <w:rPr>
          <w:color w:val="FFFFFF"/>
          <w:sz w:val="2"/>
        </w:rPr>
        <w:t>#HRJ#09d5d53d-eb91-41e8-9cf7-fe0d293ab297#</w:t>
      </w:r>
    </w:p>
    <w:sectPr w:rsidR="00D70CD4">
      <w:pgSz w:w="12240" w:h="15840"/>
      <w:pgMar w:top="800" w:right="1000" w:bottom="8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">
    <w:panose1 w:val="02070603080606020203"/>
    <w:charset w:val="4D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DC09E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287A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54A8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56A6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8A6A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E6BB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4A25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4E4F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72F0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2141C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D6C2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E09B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48E8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B42B6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2A7E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B6C9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9015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6EB8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264CC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54F7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3CE3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AE7F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5E57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EAD3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FE14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7456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2C1C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4060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F269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EE3C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DCF0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6A12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C45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DA6A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7C85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CC6D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34548587">
    <w:abstractNumId w:val="0"/>
  </w:num>
  <w:num w:numId="2" w16cid:durableId="1882470684">
    <w:abstractNumId w:val="1"/>
  </w:num>
  <w:num w:numId="3" w16cid:durableId="1242567107">
    <w:abstractNumId w:val="2"/>
  </w:num>
  <w:num w:numId="4" w16cid:durableId="960038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D4"/>
    <w:rsid w:val="00365494"/>
    <w:rsid w:val="006842CB"/>
    <w:rsid w:val="008D2287"/>
    <w:rsid w:val="009D35B7"/>
    <w:rsid w:val="00A96152"/>
    <w:rsid w:val="00D70CD4"/>
    <w:rsid w:val="00E67FB4"/>
    <w:rsid w:val="00FD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63BA"/>
  <w15:docId w15:val="{BB8A2DEA-1B56-6F4D-A589-3BAEF085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">
    <w:name w:val="div"/>
    <w:basedOn w:val="Normal"/>
  </w:style>
  <w:style w:type="paragraph" w:customStyle="1" w:styleId="topContainer">
    <w:name w:val="topContainer"/>
    <w:basedOn w:val="Normal"/>
  </w:style>
  <w:style w:type="paragraph" w:customStyle="1" w:styleId="divdocumentsection">
    <w:name w:val="div_document_section"/>
    <w:basedOn w:val="Normal"/>
  </w:style>
  <w:style w:type="character" w:customStyle="1" w:styleId="monogram">
    <w:name w:val="monogram"/>
    <w:basedOn w:val="DefaultParagraphFont"/>
    <w:rPr>
      <w:rFonts w:ascii="Bodoni MT" w:eastAsia="Bodoni MT" w:hAnsi="Bodoni MT" w:cs="Bodoni MT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">
    <w:name w:val="div_document_div_name"/>
    <w:basedOn w:val="DefaultParagraphFont"/>
    <w:rPr>
      <w:sz w:val="72"/>
      <w:szCs w:val="72"/>
    </w:rPr>
  </w:style>
  <w:style w:type="paragraph" w:customStyle="1" w:styleId="divnamediv">
    <w:name w:val="div_name &gt; div"/>
    <w:basedOn w:val="Normal"/>
    <w:pPr>
      <w:pBdr>
        <w:top w:val="none" w:sz="0" w:space="10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namedivCharacter">
    <w:name w:val="div_name &gt; div Character"/>
    <w:basedOn w:val="DefaultParagraphFont"/>
  </w:style>
  <w:style w:type="table" w:customStyle="1" w:styleId="divdocumentdivparagraph">
    <w:name w:val="div_document_div_paragraph"/>
    <w:basedOn w:val="TableNormal"/>
    <w:tblPr/>
  </w:style>
  <w:style w:type="paragraph" w:customStyle="1" w:styleId="divdocumentdivSECTIONCNTC">
    <w:name w:val="div_document_div_SECTION_CNTC"/>
    <w:basedOn w:val="Normal"/>
  </w:style>
  <w:style w:type="character" w:customStyle="1" w:styleId="divdocumentdivaddress">
    <w:name w:val="div_document_div_address"/>
    <w:basedOn w:val="DefaultParagraphFont"/>
    <w:rPr>
      <w:sz w:val="20"/>
      <w:szCs w:val="20"/>
    </w:rPr>
  </w:style>
  <w:style w:type="paragraph" w:customStyle="1" w:styleId="paddedline">
    <w:name w:val="paddedline"/>
    <w:basedOn w:val="Normal"/>
  </w:style>
  <w:style w:type="character" w:customStyle="1" w:styleId="paddedlineCharacter">
    <w:name w:val="paddedline Character"/>
    <w:basedOn w:val="DefaultParagraphFont"/>
  </w:style>
  <w:style w:type="paragraph" w:customStyle="1" w:styleId="divdocumentdivaddressanynth-last-child1">
    <w:name w:val="div_document_div_address &gt; any_nth-last-child(1)"/>
    <w:basedOn w:val="Normal"/>
    <w:pPr>
      <w:pBdr>
        <w:bottom w:val="none" w:sz="0" w:space="25" w:color="auto"/>
      </w:pBdr>
    </w:pPr>
  </w:style>
  <w:style w:type="character" w:customStyle="1" w:styleId="left-box">
    <w:name w:val="left-box"/>
    <w:basedOn w:val="DefaultParagraphFont"/>
  </w:style>
  <w:style w:type="paragraph" w:customStyle="1" w:styleId="left-boxParagraph">
    <w:name w:val="left-box Paragraph"/>
    <w:basedOn w:val="Normal"/>
    <w:pPr>
      <w:textAlignment w:val="top"/>
    </w:pPr>
  </w:style>
  <w:style w:type="character" w:customStyle="1" w:styleId="right-boxnoborder">
    <w:name w:val="right-boxnoborder"/>
    <w:basedOn w:val="DefaultParagraphFont"/>
  </w:style>
  <w:style w:type="paragraph" w:customStyle="1" w:styleId="divdocumentdivheading">
    <w:name w:val="div_document_div_heading"/>
    <w:basedOn w:val="Normal"/>
    <w:pPr>
      <w:pBdr>
        <w:bottom w:val="single" w:sz="16" w:space="5" w:color="DADADA"/>
      </w:pBdr>
    </w:pPr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rFonts w:ascii="Bodoni MT" w:eastAsia="Bodoni MT" w:hAnsi="Bodoni MT" w:cs="Bodoni MT"/>
      <w:color w:val="2C806E"/>
      <w:sz w:val="28"/>
      <w:szCs w:val="28"/>
    </w:rPr>
  </w:style>
  <w:style w:type="paragraph" w:customStyle="1" w:styleId="divdocumentdivparagraphParagraph">
    <w:name w:val="div_document_div_paragraph Paragraph"/>
    <w:basedOn w:val="Normal"/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ocumentulli">
    <w:name w:val="document_ul_li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right-box">
    <w:name w:val="right-box"/>
    <w:basedOn w:val="DefaultParagraphFont"/>
  </w:style>
  <w:style w:type="paragraph" w:customStyle="1" w:styleId="divdocumentsinglecolumn">
    <w:name w:val="div_document_singlecolumn"/>
    <w:basedOn w:val="Normal"/>
    <w:rPr>
      <w:spacing w:val="10"/>
    </w:rPr>
  </w:style>
  <w:style w:type="character" w:customStyle="1" w:styleId="divdocumentcompanyname">
    <w:name w:val="div_document_companyname"/>
    <w:basedOn w:val="DefaultParagraphFont"/>
    <w:rPr>
      <w:sz w:val="22"/>
      <w:szCs w:val="22"/>
    </w:rPr>
  </w:style>
  <w:style w:type="character" w:customStyle="1" w:styleId="sprtr">
    <w:name w:val="sprtr"/>
    <w:basedOn w:val="DefaultParagraphFont"/>
  </w:style>
  <w:style w:type="character" w:customStyle="1" w:styleId="datesWrapper">
    <w:name w:val="datesWrapper"/>
    <w:basedOn w:val="DefaultParagraphFont"/>
  </w:style>
  <w:style w:type="paragraph" w:customStyle="1" w:styleId="jobline">
    <w:name w:val="jobline"/>
    <w:basedOn w:val="Normal"/>
  </w:style>
  <w:style w:type="table" w:customStyle="1" w:styleId="documentparentContainer">
    <w:name w:val="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Kennedy Fudge</dc:title>
  <cp:lastModifiedBy>kennedy fudge</cp:lastModifiedBy>
  <cp:revision>2</cp:revision>
  <dcterms:created xsi:type="dcterms:W3CDTF">2025-06-16T11:41:00Z</dcterms:created>
  <dcterms:modified xsi:type="dcterms:W3CDTF">2025-06-16T11:41:00Z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09d5d53d-eb91-41e8-9cf7-fe0d293ab297</vt:lpwstr>
  </property>
  <property fmtid="{D5CDD505-2E9C-101B-9397-08002B2CF9AE}" pid="3" name="x1ye=0">
    <vt:lpwstr>uFYAAB+LCAAAAAAABAAUm8WWg0AUBT+IBS5Z4u7ODncN/vWTWc8JOXT3u7cqAx+M4VEEZlkYFQT+Q+Mwz6IcjNAMDFEURssAFOpfpZ9ZH31bVSAQ67XjV2JFfFPXa3qr8AVtrkPTnDeLdZ4Z91x4zg1tV3gF6ga5ylncYC118zwVaq5yY87hdjdW66uaF+P3c/GSGuwrjqUWkTbh9s0K0y0iDm7IBmLT0goWy4gEEDQh0DpLuRo+bSLEH10ItHE</vt:lpwstr>
  </property>
  <property fmtid="{D5CDD505-2E9C-101B-9397-08002B2CF9AE}" pid="4" name="x1ye=1">
    <vt:lpwstr>gIsdpQdXrCw+KE6jk8+OhkLaff98+layQHFKDrkq5C/z5Eb2CjC3NIrmUiTNUI4b3gwQIXJuTcluyhIeiSQLSA+nMMa1zHJ6lxKDmsvvto7j8HWxXXY6JCet5K3X12vndONJtlmRL6lzoGH2izLCrjDY+OfWpLwU7vyPe8gm428sY7F4b+TBSSJgOaSIvF34phYqigM46OeODs10qDOBE8DDEq4nS9Ae2OQaPdPUWa84ENxwi6/B11s42vF8Z3v</vt:lpwstr>
  </property>
  <property fmtid="{D5CDD505-2E9C-101B-9397-08002B2CF9AE}" pid="5" name="x1ye=10">
    <vt:lpwstr>HWaGaHX+IpFvTy3IAQ+CRxYXaApsF0IYv2hItq1hvZ34yhXIFjOc6XQKPB5IkPrrUGhMJog2/fFrc9UPPQY/ZIhb1jFlIeN+AX5ZVoqHbJ5hzEDP7OdsDhSkmLLY+b0p0sJPPZyNl+yfbrMREGtm5+ybvsuySBpzZ++BupvMKiqwNuI/nked3ZpPueLuiPkoK5ITxOForWd0J29mYh9zDzdyem2vcep22ETlMOpJ7CEbV4BobaGuz+yGcTaqOuz</vt:lpwstr>
  </property>
  <property fmtid="{D5CDD505-2E9C-101B-9397-08002B2CF9AE}" pid="6" name="x1ye=11">
    <vt:lpwstr>LruIbNy6WJG9UBT3CI/3mFpNce677rt/NqdOWmDrT4DbOBUAqd1cHlPUavTkuGKCFpOTsb6niO4baY4LjXSk+Luglw/qVEbauVZMAtTl6RYb9l88NYDKctAy+GVE3YEPYrwJiQrDahclfRjpTZE8c9RolY1Ti37+WJJH3LxIIsfF156unaaLxlTsav1jdNT+ofjPC2AfX9bfoGmfW7sMMyZjtF+Gq6Gvk2GmmbSuk9pMWXeJ8reAF7rK2grnF2q</vt:lpwstr>
  </property>
  <property fmtid="{D5CDD505-2E9C-101B-9397-08002B2CF9AE}" pid="7" name="x1ye=12">
    <vt:lpwstr>cEgPLdwf1jmIfWOf+U2ft8+x0NFWC9jB+deGp3BBukDg4s3TLupFJcPjUabHi5lLzbii5nd/rGjd+kA25NAmUvqO4f77IL5J/uYNQ0gjo3Jd+eyI/lKOCUdcg/YuuHBrZ8Xg2pi1MJ9aTAnmGYDl5xnKIaWHjtVIuqh+8TccFCH3TIqly6I8kN/LdG6h0JdrRaP4Vj3W7Xpo+cx7teXgx4o9YMOaijBm5cNKw5Z9jIeGiVBhUqnz4h0O423nnHf</vt:lpwstr>
  </property>
  <property fmtid="{D5CDD505-2E9C-101B-9397-08002B2CF9AE}" pid="8" name="x1ye=13">
    <vt:lpwstr>NVHwsSuRq2vvGx0pfJXxN2unJhQuinD5gz2oFpdyye1H0C21mIabbV+xg4tt1ylEE+vxIBkG797MKpcd0vckZmGh3ZvaRVwyEp4AR/LIlsNq7FVdd0GYiLj9jvqLNt6GTS6gLqX26e4UkaL0kw0Vm8jWxXHt90of1VWzbkTXWgF1AVNfW/vZCXOOaj1UUKbffLJk6YaAZSCLhQACultmcYrZnAvj4hhy1tfp6eT829vpYfc1Wmh493wiOCoekEA</vt:lpwstr>
  </property>
  <property fmtid="{D5CDD505-2E9C-101B-9397-08002B2CF9AE}" pid="9" name="x1ye=14">
    <vt:lpwstr>cIT6cR31oEEKmQtaQVP0vpsZOfWNHTSW/o/KKaDsB2ZuA5LdN4mIfMBYNFLWMz3NGZ2gRsyrRy/mXCY+naesVHyO/fQ4b7KUXkSCCmmBmN81lK51Bjzo5Lp5xiKCmxXOHxw3Q7EnO+7pnQ/CbxN5rhHvl0Y8CUXIJPlzdzoYk3I/5lwCePJ7xBTsg9SHZ5y/h8soHHXEYn6gI/L3IfG4gbWN5HFSo3r4L89DI1J5+RaETNWSFrYlt7t5GuJecXf</vt:lpwstr>
  </property>
  <property fmtid="{D5CDD505-2E9C-101B-9397-08002B2CF9AE}" pid="10" name="x1ye=15">
    <vt:lpwstr>F52KKB9PCNxdDSHfyNeZIyhvkj5WeocHxHvVsGhZLbN0HHa/GpX/Elu7zpFNPfJW/ndwMtF4fOLyKXIGe8Ww/WJq5DQuyjxmysWqo0l+9PK3JQfl892V8SgI+gPF7DRsD0xrvrK/PQUoU1Lp+g3wQKusaSoWkC+CzApOiw3hlb2DpSf9KPgGNDNjCojjjOnpjLnih2yAZelzPfGDBbrziNEw0uhTwqdrbVXdPkS+1z6NRVUn23ySuEX/cFNsu2D</vt:lpwstr>
  </property>
  <property fmtid="{D5CDD505-2E9C-101B-9397-08002B2CF9AE}" pid="11" name="x1ye=16">
    <vt:lpwstr>NO2iCoEGeiKZyOUj3FvkRNLp2NyFnZPSSaZLM5KCgXmGtd325+PT/i93aABo720Ny69WsPD0yXz0RpndQbtV1kW4YhCFA18nrCthrc/+fPIdegzb/OUfWHmCa21xgrb8mX25bP5Vk7Gz0L6vw9F8NETLTpfii8tHxSSFZd7kMC6OwvB3Tv04tSLzI/T6ysIS+VNeW4W0o09MdgeVlEG10KfJZUC0Cq2R3zTtIe8CJmkrUiJcJPzbp02nj88hhhn</vt:lpwstr>
  </property>
  <property fmtid="{D5CDD505-2E9C-101B-9397-08002B2CF9AE}" pid="12" name="x1ye=17">
    <vt:lpwstr>ZMsh5rs2WCizf4cGr5zLaFBRbv9HN70znCZl84y6XmuZcVIgfeRoFGoDJD0+6o8MI7jADYs2nyes0N0qOZi09aWHslDh6E7/Tx/yqTZYT/XVvwByJbjwhsxECAb2aFbsRlZ9qVR9J9iC4NUHmN2mVzVcDl7tJAkULSD140U/Id2dKWoYBSj1HwXteGeM1iVhUlxI1JTP4kWd61xRXmRJgIMamuBTDD4rdzRrNAN1CX12pP0Jo/FVaj3wdEni5pP</vt:lpwstr>
  </property>
  <property fmtid="{D5CDD505-2E9C-101B-9397-08002B2CF9AE}" pid="13" name="x1ye=18">
    <vt:lpwstr>9p0HpfKnt+vbN0KlD5tPLKaF87Mhr8BGDUDFq9SQTzKMKJsIuppW/ddEn9fV/OBWPzjo2Vm1xfPMmIHIAFlPPyjns+g139WqX8Sr3W1Ox73z7lB8B1xVmEpxbGVLMlVQ4KEh9gQpSeUTiXX45aIyKExs9Rcdlq0uy7oIxTT/yLqZ3isWUiPiYRw0rYalXQXG9Bdh3AVrOmJd+SwghGU90Pxpitxg+F/CvjYTz2jSl0917zlMJv7dfmzVWHkOPcm</vt:lpwstr>
  </property>
  <property fmtid="{D5CDD505-2E9C-101B-9397-08002B2CF9AE}" pid="14" name="x1ye=19">
    <vt:lpwstr>axmDVykEfJazOcGHn2ZeWSXWHzuhC2dcfe4XVZHOpfbTu28E8dZczilfqh5Obf1o3MzWG9DhDKay4IrKg/x7Pmtfw2PY3veuGGa0Dam6fk2+zYVRBxLDb2ZeEuonaCZFfLCXHMVteIsrKPQKiEsUaUQvuLwWCY/mdbUrw558NqeyE6IacxAbKyTvHFduDfkHJzw7Y9Gjt3gA8pcgf0nEOdr/QwEX/DwgkYngtCAYKjcML7s1xy3e3KDkDBAuC/q</vt:lpwstr>
  </property>
  <property fmtid="{D5CDD505-2E9C-101B-9397-08002B2CF9AE}" pid="15" name="x1ye=2">
    <vt:lpwstr>ydMb55D3l6YgfguAar1a9aPQ9uHD0BU8heJMLKOZbunasfaoHzzGmJLONB6uNClvA56Abu0eQjnjBw2G89QiWaWjmwPX59npssix6pFWXqfsT6ivuOuodKqXg6NDMsu3DtY7BnEs+t9WD9gHxeqm2SXBrBMqElqn2a1fC0XR9TQ8G72G1XlWrPLVxvTw6tra2aEIlCPt6xM0fOlPmYmUXAPHog51yloK3M3ZuYpgsh6DlV9qQUt1o0H79UutYh8</vt:lpwstr>
  </property>
  <property fmtid="{D5CDD505-2E9C-101B-9397-08002B2CF9AE}" pid="16" name="x1ye=20">
    <vt:lpwstr>U1POiOcKPEwU+9GMxg3Rcj9VWcYx7G1MQ7OnqA5oySlQ8NpT47tRdtvyKUSoWwck7vMpJOM50TMQSgNLaahh4FYEo7VD0+wHawV3FZZ8pnfSCiPQLpJCw1MuD669QL9aF60C3wkKepxdYBpPSaEzThAooBJgeXeq/FBb6qX+4FALKHgWYk+dn8L0+TUgnNbWBqiCb4DlZWgSwkecYn0309RlWaPt+q1v1nB4GnYVvtXkwkHZRV82A03XoVhCr9v</vt:lpwstr>
  </property>
  <property fmtid="{D5CDD505-2E9C-101B-9397-08002B2CF9AE}" pid="17" name="x1ye=21">
    <vt:lpwstr>s7ktHKf3M0BxZoR8aHPxF8cKDgmyPdt4+uRRC9SpzwLeErd2D8/MbUlDJ7eUZ7/UO0/K5N+hXG3Y8W6f0A4qzAVOQEoDXTec+P7Gyv8UpU/Z3rSIQSsNL6mqFP2d8MJn3QPGJP/jE7w6OLzgc29Fh9Ajv5t2V4/rViB/UWvi19av5+pQXSQKkRnEfiOyosxoHao3IChlOMauz3Mug8SGaXjYhwlBXIhHkR59BHx663bXp7mv8+vSqcv8GQ1G4r1</vt:lpwstr>
  </property>
  <property fmtid="{D5CDD505-2E9C-101B-9397-08002B2CF9AE}" pid="18" name="x1ye=22">
    <vt:lpwstr>tyrm/xvCtGFtPtD+u4UC1xN15dNuklzXyTs1QftSAO1+5h9i+W7yv2HLgYORAn2LZL8cuCeOHYMLl3PcvTz8yLmLicuA/DrcgeEWV3DPe8JZpbM3bNbNFUz4UhAIRkyrQP8uCVftbV4Lbt+Z2zwc5nQISqxEu2jRBJKYwy86RPotpFGUu8Ut2Fkq6bmsqIFd4lkYEnw45jgeG+RFC/qZ4ONT1HSZMZm9IHOPhdYetZR9aGPAVZZYvgesVmsc9j7</vt:lpwstr>
  </property>
  <property fmtid="{D5CDD505-2E9C-101B-9397-08002B2CF9AE}" pid="19" name="x1ye=23">
    <vt:lpwstr>ob1eDcUJ7Pw6qCgbBxJdyH6yauDYS6cIa4ZZQVir9U0BZOmGxcHH+OIVeMrjedXytxZJiMq0mOIiT2jNYKDc2NELwvZ68MzxWegvLWQP/U+tNeccaly6oGNGiqiXE9chluZ+f7G6RVfbF4eyQjJdjFTRP3Vn2C4GdmJRChiN3ueWdar9eSZie8Wcw2UOhQrPsgtQulYZP5KEiXbNOlU/hc7pOIJn9UyRDy0azAn/VAhJd6KSLK4S2jmfKP7BqKI</vt:lpwstr>
  </property>
  <property fmtid="{D5CDD505-2E9C-101B-9397-08002B2CF9AE}" pid="20" name="x1ye=24">
    <vt:lpwstr>IDV5OwaVpNv3XcaMC3pCIgN12rZt+hk58tbrhyqJd1tICYhQBOcNZC1eJWVtxgcNbTSwiatVGxlx8+OwgDqS80UXbm8DXTdgH1LLqr6TO8dfSVydhjlUtSobL+WIzrhlp+hejgjKMPnK1d80zoL+qs02+MjiosyKDLy/n7yKtsP96zxC8KfkWfZPWXbEfNRoFcZpyPDNo86iYCTEbWmJJxCAnURhdIapw0IRIUGLePg+3h4q1Qk9ihVLd/ZC9oy</vt:lpwstr>
  </property>
  <property fmtid="{D5CDD505-2E9C-101B-9397-08002B2CF9AE}" pid="21" name="x1ye=25">
    <vt:lpwstr>VuowiSxbcD9j0WEg0cK+EKw0+ULZ8VmNj5vn8UeVma4doJFRkXncF2nq0e/ZVwBWaFbtAliiRbgiVKf4lXVFFPjVWXfUkaXv6+Igb+SRAnlLwaRi9Ui72IclSt5P0qX8VgUsoAUX5eurABIEa2GnbvbzfopINEdBgxQM9AhuaM9nfLbdUZP0RbW0aPxDTv/R3hOt9t1i2it/4wfQcARgEnRybRmHSyu98zFCqW0YovVcb3xvBk64uMOQJKQesAg</vt:lpwstr>
  </property>
  <property fmtid="{D5CDD505-2E9C-101B-9397-08002B2CF9AE}" pid="22" name="x1ye=26">
    <vt:lpwstr>DX7WhLGmIco7BpabTkMBZOzRf8y+Vd1IG5akBfc1UxpFRytNmaRrGLrGZ+Ofj6tul9tR8YYv0ZYy/l1+KgrScEKGZT5L4gLhNQX2pedHkfg/2PEi/IMq1UNepcmaYIgBZlS3hs+/bfWpEl56jhaMs/3yRHBmnNkXGD5h5xq6xptRcEXvInQJ9bkSoKniRkGYO+/waQpGF3qg+Y/vm6hfBSIFi2Sevvct+CvZZuPwVFox+QRSICkG0o3zrWVza/r</vt:lpwstr>
  </property>
  <property fmtid="{D5CDD505-2E9C-101B-9397-08002B2CF9AE}" pid="23" name="x1ye=27">
    <vt:lpwstr>40HhJ7YByqIH5vhjhvSCHrQwwwntbQDfo8whT/Cg00HANAuxrrwSYHqMkDvB2XYFGROVgKEcFqP9xkgXKSmNwS92c3kdY9KSNgaTfKnys4BV64hsrKoysJnlk0pGNsu8cdWCOvJQcp/McXuXQpcKUZGSs8Q3IeJLIljijnpj5MQiBIjbtQyTLrHBYGjQLPNImNgIuOXh7fs8G00TlKsoz8UYArm43MIRSccE/ceviTUIcsow+CIa9Zdog9UJDVS</vt:lpwstr>
  </property>
  <property fmtid="{D5CDD505-2E9C-101B-9397-08002B2CF9AE}" pid="24" name="x1ye=28">
    <vt:lpwstr>dCsUeNERkwnad0nzUQ+2VtY6sam67mPR3bwh26y/hHPy8zIoUISatcXCNkQFL2L3FXkkihF6ErGlgIVB22dvpyL5ei9AhUkiRTO9zgUQuo92hv3h/QqtA2BixGGSR6uXwyf0XeEzh1pZBHnqzC4m4+Q29kCImjgrjJGzwUejIVcKnFHy2/1qXhsKkP16binMeFKxjebVrL2ck1M/RTvRDlRdhzVDGoyNeVu7ChNe641jtFtvkTZNH+YASZnbahL</vt:lpwstr>
  </property>
  <property fmtid="{D5CDD505-2E9C-101B-9397-08002B2CF9AE}" pid="25" name="x1ye=29">
    <vt:lpwstr>alfBXcqe7FoRG7kOUKli38DnMlyfrhV+AliVvVCsMCuDMvmmpy35Lx8i/mt0Q14blGN66OhgXreB4uH1jUmFIYO83sclcy+mBfMnJuQk86nTwizXyc+Du8/sW6+4eqrZ4WPl9ik6DCz3+cT/ZFMUTFyODKh2OxUJWDyg2QC7JGemWXtm6/5aVqB9MsDyCqWafh4BBJVkP1ousCHBSx/uVJ6kB7Fk0x2z557Ggv+ziV3vHWVSolV7pOYGUMYmR5T</vt:lpwstr>
  </property>
  <property fmtid="{D5CDD505-2E9C-101B-9397-08002B2CF9AE}" pid="26" name="x1ye=3">
    <vt:lpwstr>AvqBDQ57dKg3uI+e3QF+jXiino7JPWG2bgJWj5YyEDihKXUvefbJErJiFq581ZrxtMxgQnXC10s5I6mP99FIap1iii8uAkJubh84Q3TVB2TlbzeMaQHp19WkfT9GixXRLP1Wl9Y1/Ybqcq3ys544gYu44jGhAtax03PsybbYrsxKXwqUrXSpiL3M2E9pYrtiA0dB4SgFrFOMI6mXJpgwLz9XO3EQTGtta9V2yg4jvg5YcYp3lEUGG7fMGwbN5l/</vt:lpwstr>
  </property>
  <property fmtid="{D5CDD505-2E9C-101B-9397-08002B2CF9AE}" pid="27" name="x1ye=30">
    <vt:lpwstr>ukvz1S9jBroJw4eAthTjznhodFNwXcod8WPWbCzE1Nq5FwCAMoSKOzpsuLnjcoW2d8zvLkpybzfiVmemZIXNCwjCYtprMGbKX2fYnxNf0+mPWGJlEzlTNjrEXs0HDgk0qV9FP/+tN0ZekQooNTZ2QF5ydc5kqfTknWzH3sGLYO/bP3MkDagh2kkY8pxaqiGLmqZyKLVwDlCTQ62Nz9U6rWgLFIwGQ5JnhWZeN6TyKpoOV3RugpY2S2HdM9lZEBy</vt:lpwstr>
  </property>
  <property fmtid="{D5CDD505-2E9C-101B-9397-08002B2CF9AE}" pid="28" name="x1ye=31">
    <vt:lpwstr>t067T7ufcA+8SqYqL0JfWhm0sVTwmSq3gLVfWFejzoYugMD8nkGhX2VNtK9BCgA0K69ihBout3UcPjcTiyZ0DrduEdNtMzs2lvzkKP/oHq5kFUNbYr8ZQPlhUA1TwGNq1+rpXtapj5CtmM3rNDr3tRM6Pm8qBLdkKcIGQlXR8OEoWnPU0bavT5s/+Ok6jdcq1Mixlc8zNULDIbxYrLNkT6Jb7aogGYd3qMC6lR0QAvMd8BU9Zwdfhu8pt4Jnc5N</vt:lpwstr>
  </property>
  <property fmtid="{D5CDD505-2E9C-101B-9397-08002B2CF9AE}" pid="29" name="x1ye=32">
    <vt:lpwstr>A+9i0uye7IuGBQQ/ihjKmERVPL2gTclydYuvu2J13u2qx0E2Auyhp8alAYPIEWoV1vpkfXYYvpwdF9+WlQ6WbE3j4a9Ee2DKHdpWQMRjHhBv8JILT4WoeNTL2xGi0wug2zIixW8UYZrXEwXFEnhazBVw2c9w/A4Y3F9Sj/TOvau01+Cr9b6aJ+GXhDT8aTE53qr1sBHB4Clww/xwRVqHS1sh6Whb0FbHXxC2Zj1yLPm9FRvtgMJkyVCzqvG2J6q</vt:lpwstr>
  </property>
  <property fmtid="{D5CDD505-2E9C-101B-9397-08002B2CF9AE}" pid="30" name="x1ye=33">
    <vt:lpwstr>hlS8X9ZTyYbn3m/zcG25tQXeODqoyfO98iRFWk/6IhcJvTh7fSFtEyrYn53WblVTEmOp/jChtaCbtaOHlw/HkRUYO4SLMP/13FFHtRyL01VybLvKcKrSRyptPJTZP6yGl2De7D0sqXTo7jHDeAfzGntgMYlN9YYJGy7y8a27l5AQkcI2I6Z3OZnJ+UI8SMirdjLebsBIvvNSliPk7rt1GGN1xcuEmilNd5X7A7Qe7huzvmApDFONnMAhetbY4Tk</vt:lpwstr>
  </property>
  <property fmtid="{D5CDD505-2E9C-101B-9397-08002B2CF9AE}" pid="31" name="x1ye=34">
    <vt:lpwstr>TM3JMfmG8ABtSMdwrFG403XMgOuVsRQ0LTIeCYRp3aDlHXV3VL60Yu2V7e/9+qw/QbIDdzn9xhIMvlW3I8fEOr75KPvOaVQuGYdZ27r0tdX/dqmSbYFgfzKgwnZTYMyRhSpoDI7cCk1gboSYdkQxsdCbvHBQvK74oQH/aM4tPVR9bRErdPqwqyvHygNBSrggzbVkTjjvEGXzgjrSRrbDYGKmncyh+iD3tRguSlfEv+/E60l+D2hq+Tau3gBUmqb</vt:lpwstr>
  </property>
  <property fmtid="{D5CDD505-2E9C-101B-9397-08002B2CF9AE}" pid="32" name="x1ye=35">
    <vt:lpwstr>pAymNZROBm6goM9YIWpev5v6nJNO08FDwNiAF5t4m8cd6SLVT/plywwJ5AQopYvNDe1zUmt79RoLXiefBXOI+vhW4d96e1BezmUaa779K9KGezA2LPdqvM5mQl1ZYJFMoARhwHjgqrLrvykfuiPdleJRflNtmULgZlBERH3ZFNQ2ojDe/8cP0yTfSN2fqxvNHjesJYsfDRR71HlGO2rpLW518eKr/29OhbpD79GpUKa1P4RtjZKc7VmFDpLheGz</vt:lpwstr>
  </property>
  <property fmtid="{D5CDD505-2E9C-101B-9397-08002B2CF9AE}" pid="33" name="x1ye=36">
    <vt:lpwstr>uF645ar22ysOt56saNnBpWEXvTfsY66NbJwR2GgOQ03MsCZvHUIs4gYYNbashiKc1dqyQYDrrzualv6Y3Hi6KfFFFk/L2a6cQVrCnhYJ/XpUqWxACFO84P7l2peg+p+SvvR+JDAu1NHCArAsGM34ZR4kI708CWH5pzfeb8seMuhJuNMT1nQYXs6Kp5zP0EX4kdy33lto1bYX2G7iVY7y+IGdYVEe7viRfdT5HRQGA9KPE0U8Y4dQP8/2iXN7XZ5</vt:lpwstr>
  </property>
  <property fmtid="{D5CDD505-2E9C-101B-9397-08002B2CF9AE}" pid="34" name="x1ye=37">
    <vt:lpwstr>fRvBc8AD7IYXsvIULC/nWnp9q5L04UF2jA6Sp26Jt8y2Oa83rJDL35XuizzfHCcIpCCJIahC6OFBeSrck+aDX4HkATCsiuf/CFhtBiNss0iaRgp5WyEfyB2Mc2HenxCDpNSc9abT6TOilYYT87aR4dDMkpH3SwApk6Mm43miD8iqZ/RUoXf1djSIH8jyh7ynwcQQsKfqTHnVzK0qg8Rwegewp8MOaeP3p46h+BLSvf7ZvAmLi5Ehlf+LBKVmC/G</vt:lpwstr>
  </property>
  <property fmtid="{D5CDD505-2E9C-101B-9397-08002B2CF9AE}" pid="35" name="x1ye=38">
    <vt:lpwstr>gm1TorLkOq3vTZd2J0HoUAgAUO7roO9KKy16cxvzx8+S70yXAEfijXZRNuOm8hKCtj6q7amBWLAcmYy/3Yhvcj0EIDnvUnb4RZUXmZ/bzgBqO09TEL0QG2Tz8Y5ZKnM2g5ZTJdgoYe+wRYbOIOvyplI++RrYJ50EmihAFcHeRKhGxO0aeGmEp1Sx3hOFpXVqEaOEiGo0eRYz/31VU/Hxx78TjEu1LNhoUTBo1CcuE/EmEzN1tavqIoquam+GlqQ</vt:lpwstr>
  </property>
  <property fmtid="{D5CDD505-2E9C-101B-9397-08002B2CF9AE}" pid="36" name="x1ye=39">
    <vt:lpwstr>iC9I6D9zvxlnhTb4dnB6d1HOZAjszOv+DjAMuqdPTHEvZI6MNJWTpJm4KGfZuKMZbFdp7/FGejvjpXduwHEJU7LAJB4ZN5+TU5y9rT6kVHFBPJDbogRgW9Dxut0vIUVa8MvhEdz/KHPbI/SVO6aQWLWKtnXBxyQe6/5Ri6lzCWKTlZfwCmDCfN/+O4Osd8qE+mxu+ufBQey/Lut+WK8uhNmywku3xn20zHLgfFnp0/tMuU0UhAKwlKfuFYuk7xX</vt:lpwstr>
  </property>
  <property fmtid="{D5CDD505-2E9C-101B-9397-08002B2CF9AE}" pid="37" name="x1ye=4">
    <vt:lpwstr>d2XucT4JA/uG2iyehtl1I5guGKsx2no6gMUBd2elUQc6ppROluSq2EuCzEGgg5OYQfrcDy5pg8hUMzF1gLLS2EvztRgANCS+djLO6gIapafpt1CNN4pSUJmd6IFV0YCU3141Q630aWEjCjkxiEmWFz4LBFS5X6dSLTPVk4Ix+9WFBEtZaCmAj4IBM7r80KKQan6ESyLo0/q8IhfRJhNndpOLTINRYZaKNh8l58bHEVksLZJTvQkiJ4E1ZjlfGyP</vt:lpwstr>
  </property>
  <property fmtid="{D5CDD505-2E9C-101B-9397-08002B2CF9AE}" pid="38" name="x1ye=40">
    <vt:lpwstr>Ugk8x7amuTy4CUj3bGc46fdvpKuosAj1K7JcYNt+2dyZ57qjfKguEgNBwGdQvWD0nfYN8dKbKfLDdgsnxWHX1Y5E1KrY+/y01/g45/xZcr7QK2Ts4GsFubgxsmS07sZ44gyifyOlHZfDWShAW+bd2y+yWPF7ub90STbqShsnE7ku8EKS56EpnVxxCSIpH9T89q4vAjMGpYn6pr0X3ICUa40dy5ogo2k4wZTmbfXUWB6fVbN/ysmCcUP72Hq2TeV</vt:lpwstr>
  </property>
  <property fmtid="{D5CDD505-2E9C-101B-9397-08002B2CF9AE}" pid="39" name="x1ye=41">
    <vt:lpwstr>pHxUPKMu/QtrjBNXGVUHklaCFye6sCgoYsFuQFHlH4ARA3qILncfOWgmn7kx6+odiYiPYAgWT0ao+8fhaFyMbvUTkZe4yPooNCRYI4Vv7VHIsgwBaCYuUfOM93bb39fTJNh4PuTqJK85ClQFKBKU9nLVG9d087Tru++Sh2RJfV1pvwbhlA4F1Ld25VKF+TBVX1gN0bn7yFhRLHi/70YK0KqfHl6iizyI510ekl2ji0P/fUYo6ewYOy7NiEkMbSN</vt:lpwstr>
  </property>
  <property fmtid="{D5CDD505-2E9C-101B-9397-08002B2CF9AE}" pid="40" name="x1ye=42">
    <vt:lpwstr>CgMvKpSfvOk/1XLwEk10MxrR6y9zeEJHJ+xXSkgppL2ZdsQ4C7KHIiKETxk3bWXukfqpAPDqedAUITzPCFptC1X5J6qaN2v5gZCPRNPgMuWEwjYbeucuf14gpl7+YrOwvVdr2Q379vSrUVO3SDfqDF4UGBpzKnzRKRQa+PQzlTXaJVqyeKOtokF7emcmczaXxL6lXhawD51uZFkAQfZjkW8HK1nw0mp6mYPSYpTTfKGgLT24qpdYQ2Z/Ga8UuJs</vt:lpwstr>
  </property>
  <property fmtid="{D5CDD505-2E9C-101B-9397-08002B2CF9AE}" pid="41" name="x1ye=43">
    <vt:lpwstr>bG2gmCHGSWfyxeMpOo7MjQs2EbxJcZWtf1ACXApIT58H5jsHiEYKtjspafgD9VjmH1c0Im/A5Ay5kUPDvMRXc14UK28IctEHHsUmy+KqUBs2brRh0u3UzdH4jynIb+yz45A2Xi69ZMs0z4ERiOXZE/iZpzaGVewN7STbNHR/u6ZEMxYXchwdKNdQEwZ+MEynsQ+A3x9nloHMsolHoYtlO1tKV4DPVOPggbhYdUKyE9vyuiAYLZjjl9PrNWFaogN</vt:lpwstr>
  </property>
  <property fmtid="{D5CDD505-2E9C-101B-9397-08002B2CF9AE}" pid="42" name="x1ye=44">
    <vt:lpwstr>MYPIvDjjx7y0eGusPS0qTaD53OXhDtWb1IsvCd70VC4w6t5buaHv0oaIKZRyAF6lYtc2bKf9zR8GeQptADmAuUYNNAmDzltsdyfYj50qAG31RsbgitOBq/iZjdxCGklZaL5Sq6YLRVa+ep56lPcq5eOo5JVDuGpVCZEEBX2loV997POdUmOPvRpVU3hCwXLowjnMMvb1LzKXZdnpdFQi15RUUTSBgdymfya+oi7BaOdshGS9C6llQpd7bZTCd9L</vt:lpwstr>
  </property>
  <property fmtid="{D5CDD505-2E9C-101B-9397-08002B2CF9AE}" pid="43" name="x1ye=45">
    <vt:lpwstr>2fQ3YEmHDvBBqtdU0MY9MJkw/n0IPGScuTQoPB6ORU2i1myQO/IgTbe2YoylbOP8SsNpKzr/yVMAuHY8/9LgIcUp5HyZ6MGhgEupbtjUK3K27Z49ujJvxKFYiwWvCzcvHX+bu0ubfKf74HQgBNLQ0Y7MMj+z6B1hW/ALlTJ8zXxCPRyQ8Ias06ZNSuBBb3FMYw4J9kLtEwbNUIl6lo96vlVLVMC7FNReoWOye13aEf44b18HlxwAZCOBrHU9pYd</vt:lpwstr>
  </property>
  <property fmtid="{D5CDD505-2E9C-101B-9397-08002B2CF9AE}" pid="44" name="x1ye=46">
    <vt:lpwstr>5HpUTqDt/rc2AoadTaSW1mcZlXXHGZ73nuzY/QEI2xaB9y9f8kEDq7XLO1VQkXXUl7Mi6eC+xeMQpnSC24GFGVzdx8WT/4JpGfJoccw7EjwGCP5yzls8VvJcy2yj32xi/8YWmL4jd73ZWq0B7UOBXnc+PC8msESvcF6Ohp/+VR45kTtaqpmTK7AE5IMPGkX1T0Xz4JerAHNRxO82tvoZTG1A0tyPd5Vl2JkmysbYVJtuIHXZmH7Hja++bJsZ7+m</vt:lpwstr>
  </property>
  <property fmtid="{D5CDD505-2E9C-101B-9397-08002B2CF9AE}" pid="45" name="x1ye=47">
    <vt:lpwstr>KpbO8JJJHj28WRTYeai0a8cnPuG6hfsBN2I2AsfJPHuCLHxze1RpqgtwiF1y+e8NgzJdW/GOGoMzuPsVL0JQ1ViWGceHQyP8/TVzC/KanjGomATcPP8q1lBt6dQA5MJqFwK4qxNjr/7DyLE3rZjHbOynNTnCwaNqbZx3xrpX1HTnP2VdInvZ2QGWpK6Le8DuzqPF78d7vPMehRVRI+T+dLe0qplVrfeaQ0HYqZMepAqT6nXSug7mBlvlrgxPEMN</vt:lpwstr>
  </property>
  <property fmtid="{D5CDD505-2E9C-101B-9397-08002B2CF9AE}" pid="46" name="x1ye=48">
    <vt:lpwstr>Obdd5sRU4cMN4Hsh02DCwmxpQtKkYirRIUedvlKV5utkO+BgVWzUzerlaRvtfq2lJjwfdEyD0FSoMOXBQK8eGS0poteEZaqFa1h76AWLx9JDLdKIo1GFZX7yuioMrdn1F2MUIHVu1s75sbNct5NJHcFfYd9A364BWWu47dFqBoef6Oxh/Ia935ID5tchA621kT0nV0yb4CQiH/mWBv3z2qb0Pt+KGFrt+3WGHaXR5MjUnx+uwmNjirTXq0hhUc5</vt:lpwstr>
  </property>
  <property fmtid="{D5CDD505-2E9C-101B-9397-08002B2CF9AE}" pid="47" name="x1ye=49">
    <vt:lpwstr>ICiWhZFx2+q/+hdmTU87H8ZpotDzziy/UDupnpU/aYdmZQeWjusbf5/bBobsbHrPIzfFY9xV5Is7f36GhF5Jtd2FE6pl6V4qsMpnLo2iZy0vwI1g/qQQQmIO7h+TgvAKJuaG+s6bR1fRpv30E1+v9jAeZU+k0jwIc+1AWiBketTD13FsENGXWoaKM2xKqeDsPnM2zXrEx4JwlPmujxZ5mIpTKRMIrhvn208G16lffSpxU2aiBdGiWhYQq6RFjrm</vt:lpwstr>
  </property>
  <property fmtid="{D5CDD505-2E9C-101B-9397-08002B2CF9AE}" pid="48" name="x1ye=5">
    <vt:lpwstr>2WyXuiGnO95oYS61b0APFFm6zzBKK1QT9Y0ud5Tx74ti27fhAMmMfJtsiVTNls3pl3y5ByVY6S8id+8ecWXmEy+Jlznu3e6apMTGBc8xMR9W2CtCQuuF6aMcn8ImOINEAKZ3XWwv9tg5Ot5Q+xx3m7APTw/eYw8PImIhof084OqAuL7T+90Gi5i2211vgiIf9pY3oBfEggMlPGjKhSS7apg1LTUgS2LkKruqbVLDVAuMrNQDWbHN9yr/NzavrDQ</vt:lpwstr>
  </property>
  <property fmtid="{D5CDD505-2E9C-101B-9397-08002B2CF9AE}" pid="49" name="x1ye=50">
    <vt:lpwstr>hntqqfPl4BbN+oNETdRLTeCIKQP24HGKa0DPtTHon5Ss/Vfq4r8XmmViuHVaLE5mHcpsAOZWaLJ5XXUrZPn7cZ0lSu8kNiHezw6lLWeNSn375m/KCKFjRmv7QT+7BO5zvcTk7MAcxUo1Y0RctKJjBcNXXZD/SANXwwMgAggpgf0Zr/fTSvgX9dq8iWwgqkmfdJXh+HcnAO4qYTy+7Aafxo+ZMxhOMSnikx5lfNbvYFDTk+2rvCYoAHMZJbFxhAI</vt:lpwstr>
  </property>
  <property fmtid="{D5CDD505-2E9C-101B-9397-08002B2CF9AE}" pid="50" name="x1ye=51">
    <vt:lpwstr>VcG4qu6vVttf/IZV1CASDjbzhfEI6o/REmyALZHqM7PRJF8lm3TTmFXGMkwFCD4+jGgehUgfozwazaxllUdeH8q3oHL3yn6mCdzuhYuqMnjHM/uYxQ8WQvj1OtTm4OPcc2vYsEA22Lkvyrc+s27vrm+3EvUETm1gcfR2DvvtInujvuy6374ps4Vr2xZbo1W3GGYKNPMTK9/kGwGnw/9/uARdz7Vs4Tzi8HqucgHtLHyKp2v+i3asqUBOi13Ua+M</vt:lpwstr>
  </property>
  <property fmtid="{D5CDD505-2E9C-101B-9397-08002B2CF9AE}" pid="51" name="x1ye=52">
    <vt:lpwstr>YsGmwMY/oqLpU4tMNdcMrWEx8Ljf6/6tf1PbDGOIi1jVT80tTr20QDQ03ODTT7PC6z/STiCVey65QmQmzkgglSZ2RhXuY0PHCUQz7tVkhRNrfDzhJObn4Mc6RdLaNOt2U07J+UlLOkyJXwAjAPbKsjTax4lEFd22p39/s/YrpFcgiVbXqolbNdEJe6lk2nCdbUatozjtapUWZH06/+YkCRIqHlZBzaFJ1plI44GqZGAojii4krRs4b4sNpCHunQ</vt:lpwstr>
  </property>
  <property fmtid="{D5CDD505-2E9C-101B-9397-08002B2CF9AE}" pid="52" name="x1ye=53">
    <vt:lpwstr>oGLBtuK68en3GVYhmEdGmPMNDFK/wz37EEdOExc8dR495hRRRVEr5dMMP6DR4vPQvk83Cc0cl3cTf8p4P5qFjuinDLUGo4JKv+uxzV1ytH7WGP8AFcJPq4bMVYSiN8DKTMVqTmmjE7c0g+keDM+p56aXv9P4+aGsKTBJ5IeIcdvlS97IgfGoorzv7tbR1nab/G493hDBXxQHntEDSpSY7zUpsgAIIUcDq09k09+BxTojOw2txJqPETRDGZi488x</vt:lpwstr>
  </property>
  <property fmtid="{D5CDD505-2E9C-101B-9397-08002B2CF9AE}" pid="53" name="x1ye=54">
    <vt:lpwstr>p48z2haVLXL3es02BjLmcw6Hu3omD7BiZ0KCIIUyYnCHFGKLJcBF1cnNuXX/yae5fEk0l6t75DkE86sg+cxXlVj3RP46QAkZB0MXlBPg2ZG4V62wTWXfRjBBe+BuhhjqegXILuj5RtciwrO0Nxn8hhk5Z4RHSEC5g7wf27mQzMgKT+VX5WqrjcgJ2fQthiRUZ/4Yk3vPnDL3P4tbodwcpxVxqe2OZwfIXrtyqq+hJPCK+DFBekhhGjjYvdp7cO0</vt:lpwstr>
  </property>
  <property fmtid="{D5CDD505-2E9C-101B-9397-08002B2CF9AE}" pid="54" name="x1ye=55">
    <vt:lpwstr>vTy6nDPnPt+LLRrZ0tZpGnofYNgP0Kw1tHJWbAEBD8uzq719kSqdDwefjsDPoT37IpPWhOhXjbTijrEgnk90R5Xzzk0R7zFQJVvN2NrCweTRn00S4d8FvbCxjTsXpqx9HpZgo9iZmlREpiE6SwL3XZ6NMvLS0jTPSIw21rXub2mkG6cpcdIp9jpdlYVIg3GA1jmH3p9WVbAa/jDo1CzbNiCCEHlGCokgrBrZ9ByfJ0sn/zV32z9g+LQAE/u8xTq</vt:lpwstr>
  </property>
  <property fmtid="{D5CDD505-2E9C-101B-9397-08002B2CF9AE}" pid="55" name="x1ye=56">
    <vt:lpwstr>Ic+u8G0Sk4DN6uVmiuN8UGEEMgLj45RzDVtND0MjLu8GAUJhuJ+1gkQpqiZmrlmF8sh8J57up0mUaPzA8hz5FAbb1t7w+r68HrQfy3GTliJa/Rz64f8zKpb4/74EIEgfCfz/B70/BOfoz25tX8kAfJmIz7xK441Czw95oYULeMwq0EsDnDxC0pcUfijOEGdvB39GVqi7ePaK2mHSipmtmuO0SfOriHEM0QfGKphf4/XHfPR4ZQwUOKZGFIs+UeR</vt:lpwstr>
  </property>
  <property fmtid="{D5CDD505-2E9C-101B-9397-08002B2CF9AE}" pid="56" name="x1ye=57">
    <vt:lpwstr>no7B/firPU5YZTIUCHFw6PzLWVvdkro8ZDj8Gq0Oow5NX4WvcoylaWASOOUD0AjUNwjo34Iphc0d5DFQdr4OcRgm12UbiQuyWTmH6JW3Z6ACz0pA4ePHilxT3L5ZPYemzx2ktq0xvOv6qM7Iub2eWXmSPL6gQYw2paXUkykWK43fWgZet6tDuKwS1eizpzKX84TYnXikL0FM6wncd1wK+wWtInV1Ns6C7jTukxN/baY6fnFJPuRU6ZYTAtf8456</vt:lpwstr>
  </property>
  <property fmtid="{D5CDD505-2E9C-101B-9397-08002B2CF9AE}" pid="57" name="x1ye=58">
    <vt:lpwstr>Fbvu+V5XuBpJkgTnvSGEP/mhNILUMyh90YQgTtP2+kcIr166T0c5Y3Chy4QYFhDho1W5HAK5sHbbrOmfYBTPnocv0Qa1XeqgazAH6t72W4aFsLiACaxESsb6vDgNupZcjTqRclX9bq481i5k2xbjzSUd6j9jm2K3trc9LcCqRV1ZNcvFQ51ZIumMcgR0QwqZquUEuS9yJxI9hXe4VEeGtX4/SROIGSyvC23KIxLD/ojHMOe9PvZhWVClWWtk5m+</vt:lpwstr>
  </property>
  <property fmtid="{D5CDD505-2E9C-101B-9397-08002B2CF9AE}" pid="58" name="x1ye=59">
    <vt:lpwstr>RAvwRcMJjw4aKbABWET+GW5W+d2CsqgOOQuAnfGZycH9ygVYTzRUU9QPcNY/JGPNE97ji5+jxef6feJfsb2S6M8MmbQOAnwJZyOISt2ypzfZchW3qQ3aGa3Y3tuKtUtqWpuoFMBnxpydKTtB8DLI8NEWCX1Po1d7nlzGnxcgt0cNzQWQc3G005zql02og3vEEYeGw0gmfOjBERAzihYYz8NRitDrcKTS6KhmMgb27Z/WC8Hrnd8KYB3tahBmW2t</vt:lpwstr>
  </property>
  <property fmtid="{D5CDD505-2E9C-101B-9397-08002B2CF9AE}" pid="59" name="x1ye=6">
    <vt:lpwstr>7n7JUTKtulBXcduz8LhV2oZcwaDtw+EsZ2ccAF7IVjiPjA0hdPHzi+o94N/5JQuqvuOWmpe1ERNm6XNLZXreFlJxOa0pQEW3MlBvVs9c7RstW+rwlin32VZtMEUPzCgeGg8AFmklGAfKfdAAKk77Qxy5B+/LeUQCnSGJW73hieZbozyC8pHvMjDnvzXMZetFtQOYwc63NScKhSBb5Mfc5Z2cqBZ5SXYhAu+FT9UD23Mzw6jo6Xi2pLd/hkxHWC0</vt:lpwstr>
  </property>
  <property fmtid="{D5CDD505-2E9C-101B-9397-08002B2CF9AE}" pid="60" name="x1ye=60">
    <vt:lpwstr>maxwvMBSA8XSKR94tQ/L/U6Xe7lxzGbq144/fWq2wADxk9T6/G4q8mdWsMn/XDaZSY1wYjfaE1exKee2RDqn/OzTvnsT97YKkST/5NIe41rpw8JJlazzbXCTmnrxR9+WJzPhEUfAvLuBASdUuPig55cF8BHcwofLDikUwjSk81/mn+cSZ18GJa1+rLzRFagJvLR2EAgqXaSWwe8WRU6+I332w3hZkBDEXYq9oMYSO4DBLGC1UOqr5R+jZFbwN1g</vt:lpwstr>
  </property>
  <property fmtid="{D5CDD505-2E9C-101B-9397-08002B2CF9AE}" pid="61" name="x1ye=61">
    <vt:lpwstr>yjLIZMGJ+2s5YK9otHkTrHplc3DboJ0CgV2LKSEQBDGbDlSOfqLXnXG/FkpwkBU6tzOYDlQ8w/Cck6eoAr1YalUfbagAB6GUBdpBN1XpQJtZWG1W5a3r6bfZyHm+7ApQPZh3xzTEQ5OnPWAlHYQ87aMPKhwz4vP6Zk3h/T79UiR1A569b9mEnMCCRftvJRu9mJli7AdM8GcKhFEBeZn6g4tLmbwfJNMeJJaiOUZ4URWgfq6py67I5QPS5HBxxMr</vt:lpwstr>
  </property>
  <property fmtid="{D5CDD505-2E9C-101B-9397-08002B2CF9AE}" pid="62" name="x1ye=62">
    <vt:lpwstr>k3F3ez9CRJ+iyycta3xL+hb7wiZZ6DPsWLNozhEfu55S9z5a6LqAInpREh2kTxcB7ULqp/tk7DklGf0dD4pEolXOSok1ae1c7JZvlDWNCTg0wj/AqrfnU1nk/zkHueuN4Ssl6ZxptQXvVnx9zl0zs7IfGmJ8nO1GksNNhADqVIAiSA9dGl73mrFtlkXsYnCPbNzSGejt289AuitwkhF9akiB8yIFNA9mQ0T/XlmWZ5TorwE+3D9+LuSY//h8jUE</vt:lpwstr>
  </property>
  <property fmtid="{D5CDD505-2E9C-101B-9397-08002B2CF9AE}" pid="63" name="x1ye=63">
    <vt:lpwstr>AGD9x4WyXudj13UuyPUWWOe/y/4jWanJRYT8/NF478m46+0xlWVdVKfPrtfv0/SQNWmCMN3B1W5IwE9YYtMOmC8gC1ZIPVAdetOf3L2yu4jkytftx9MRLgT0fypR3YSx8Mm7a87H1xI0HsH6c1PqXDglGlmERsslk3TGBgP1+eJBthfwvzB0/L2PqxELZ3oXJsL6E/udF7K3ds8qg6fhUPHjwBwaYXImKjbN96Us6uUaAQ7ua7dWo8LCO5aI3LJ</vt:lpwstr>
  </property>
  <property fmtid="{D5CDD505-2E9C-101B-9397-08002B2CF9AE}" pid="64" name="x1ye=64">
    <vt:lpwstr>VjHeZc16mPYh8AEMOGanCKwhhEI50oC20vZu1lLLpwybmjTZptC6VTKl3xK71zg/Q2LokG0yBgYkXkSE1O8HQsoq9HVee7tUCVJrRn+paDiHO1uzpT1drwwqtfFskmySUbGy9X6TxhJzTt7Ij/wtybVVooFz7lHJRaRmKOSr6Sy9sWgf37nRX+wgVq3o16WVf7P/Bw8I4EhLfl63CaOxduGAgfM8Qj6QqXjudsMeiKnD31FzhNMvlqPBgPoR8D0</vt:lpwstr>
  </property>
  <property fmtid="{D5CDD505-2E9C-101B-9397-08002B2CF9AE}" pid="65" name="x1ye=65">
    <vt:lpwstr>j0Rrug8zKZ921ItXGpgfxk4PZWqHDSf+5K6bQUP9rwo5hc+nX/X/d1vvCuCqvmFMjJMW8s1CYgOTWACWPuujTXRfedhrzhaTYYddDKt1AuQVMlUMerNr24FAGgAYMcQm61Oe7bhlgZeG7iwkIEBvXZrrR4fJYBOImkIh4FxYOmPLlDD/QMACvRdTux3kGcUfvM/94QLN9D4uDuknECXnbEoGFrLBD6ZTgqV9sXzD7Ek0CSqtnqQZjXo7QK+2vn/</vt:lpwstr>
  </property>
  <property fmtid="{D5CDD505-2E9C-101B-9397-08002B2CF9AE}" pid="66" name="x1ye=66">
    <vt:lpwstr>m+QNXFCyB74IQGzJhV+YV6HRp8eEbN6q5TtsiMKAmeZ5UsqRHMrioUGgKRaJ4tSWPBBb70SQcB9yM41j3zPhKRRzInTu3aAnT+rdMZuz1j/rmlfyA8hmvKU8R7HrumPyMgAqnFi5phsdrazWo7RzN0XA31ugnEopOmg6sN4MIAMEeb5f22iRddAMjQ/Jjuv4rNG1lSIAiiB8JAK2MNtIZBD3horTWn3/nRNkZTWVn5Irqap9WyUiHADF6QO7ix6</vt:lpwstr>
  </property>
  <property fmtid="{D5CDD505-2E9C-101B-9397-08002B2CF9AE}" pid="67" name="x1ye=67">
    <vt:lpwstr>lCGGryG7HkUYjPw71Vvs1V5oOzvFlVXnKWuxSyyRXk2d5Tw6S/YCzrIC/sw2b20eMsXjEu1l2HOXEoFXYrk2+ezVm7QM2d6zo/6BcGhNeOjJFZdhuLi3dtdlQhfCvrJhbCG4uoA5ysW2Awmg/BJUGBqV5j6EYUP3+MthjW75xkH2AZ1DRhnnJe3/G2TSFVOyMko21TO66XQ27a0HG4s8/joBz1N4PPPiVwKYCJF4J2rpWhbaALKqjs/y1glTeZO</vt:lpwstr>
  </property>
  <property fmtid="{D5CDD505-2E9C-101B-9397-08002B2CF9AE}" pid="68" name="x1ye=68">
    <vt:lpwstr>UoPKvAQ3dasHe4jf8aAKlpmY/PbKSjXgk1nfyyxy9q3o7r6RDpkOFKfuQPb7w3iDRGYNFGSrz3GyOtUSqIkLbkmxh35/0yJfdpq3B4LtEH/iCjwtsU4nTjAgGUUuNMgQihJflB2m8j4GBlrMjSBm2GSuLSoKN89a9LTbRyApfExvxicFFtb6RfDg2m/k+iEySxpMbyzaAe+7K9VC1Hi7cQS4ozMe9umfZwGMidT1qaI8xy93lEAivD6lDx+fBl/</vt:lpwstr>
  </property>
  <property fmtid="{D5CDD505-2E9C-101B-9397-08002B2CF9AE}" pid="69" name="x1ye=69">
    <vt:lpwstr>zHzYP8Iohvmd1eyMXCF/vkAfBDBUHN7LC9ZJuvzGx71msM5rb81JvPJwDeGxfmI9TVxuNAwlp1Ra4QnzJXscaE2buW0EO/0sLhPRFPR0/hOSehLIYaoHJ0fzRIApiF7K63aHsv98w+dkVf6HR3nDAKlE1pbjLTSJAo0SoeoW3qqR/Dzeg6MRrYNd6tsQcTjfe3Quaj7G2wGx/667Q0u4uGuoc9WKjvmsKZyQPEsZ79pARx0qxG/nreKBBFFuUeL</vt:lpwstr>
  </property>
  <property fmtid="{D5CDD505-2E9C-101B-9397-08002B2CF9AE}" pid="70" name="x1ye=7">
    <vt:lpwstr>vFGx8BLeaT1Nw8yDTLD1rP3O41C7qZikZGjYTeeBI4MqnuLYvk4pjd+Z1MYv7H+ue4v8C4kFkQBpPMPN1WXl6ZwJzoCckR318VfO/z2Nm30SAldKG9xLSIT0Gfo96DCumvHOTK+O9dzLwYB6Y4i6GjjoY9f81cca++V+mD2tV54sOuqqcfmfYemr+ONGxqVDwkbjeYk9A696Zd6+nzjAsIIYtHgUDjjVS8IajAuyMeCztlxxJ5hwNZWU9PBL1U4</vt:lpwstr>
  </property>
  <property fmtid="{D5CDD505-2E9C-101B-9397-08002B2CF9AE}" pid="71" name="x1ye=70">
    <vt:lpwstr>3lA0gwoRAHhYIgHCSH/oyDfWLNHgEyaMmb3GhJReZDEt3nlwDtnTS7GJeS14y+tcX7GZHPPttv+g6jERIGT9ZFmln475IipYNJ3XdUzBJHtHjsk619jCWxLPL8nt/9rN26vpEWqZOV8NSgGyE3bSYYd7BQX29gMMcYB30/AFuw5tfVGAnN0fjR1W3sCkl45K5LOEJf8SYkqLrasTNh5jVr9jD+p2GM9f3HXAiWAlMijizU4oDz0DZ9I+x3C2IQ+</vt:lpwstr>
  </property>
  <property fmtid="{D5CDD505-2E9C-101B-9397-08002B2CF9AE}" pid="72" name="x1ye=71">
    <vt:lpwstr>sqZeDG3UkmKUd5HAfg4s0SIgNvfoj0Eb4ooO4wy59P49RcBDHxcXrFXN2iyje4YglZjkLLTQK4dercmfk6bAqDlqdCeYv1KGlzipY8W2BFLwIcGqjBgphR1MrosJcXuFEaprgDa7QEPE8IvNiLmtCG9DI1l1TVT7gQnoLMBuaFW/2ABTgqS36IrZGLDS1ihEkM06AvFApa9OnBeS5+HvvpsVDFMi+DCw/TCB39yxh7gd+2USPw4h23gyKp2ypw6</vt:lpwstr>
  </property>
  <property fmtid="{D5CDD505-2E9C-101B-9397-08002B2CF9AE}" pid="73" name="x1ye=72">
    <vt:lpwstr>AcEPcth5HzPw0i+ndMMHxKax13rK6oPtNzEcvmj6fnWK56g77+vBYHTBrhVKrrGd3iK/++aPJ0pqI6Ib4L2JLWuN5qy2FBsdJvOsJDk7rDpMqjI0T0wfZUKmX0gHA6q0Ma9lVPPITtl78sfCqWrDxreOlNvPOl0wAlx+rLef2/dwcx5oo9r4oDXYlHtKy6YPdE6pzoHKMfgomqPzKb/z0hPnj0eirwi4/dRBfE+GkCJDTo+Ko9BHkF3IyOSwQki</vt:lpwstr>
  </property>
  <property fmtid="{D5CDD505-2E9C-101B-9397-08002B2CF9AE}" pid="74" name="x1ye=73">
    <vt:lpwstr>oEGgu6d3ji14ASozlQMd36FOX+IOYeBX2wbUiW/v9Ol4C7eIDejLq9QIuCCGLVj8rNiu0WADIYdr0g4kaLoKb/gEbzyV7q4DEnsol5shBrQh8YTzIcmkbTj90b19gbt5uNTRWEoo7hiZTGij618IMSwvybjza9GiGz9ubMsro7FHnAz+zxCGQOpYbMt42U1RrbMkFqq13LJK/Q93MT/kD2yspAfENZ+O4rZHAvXztzGYnxcIhHpbfnvMUVzaJqK</vt:lpwstr>
  </property>
  <property fmtid="{D5CDD505-2E9C-101B-9397-08002B2CF9AE}" pid="75" name="x1ye=74">
    <vt:lpwstr>2lufcjeH33NK7qAjtdDZyuUHQ9VuFK3Py0Pzrood2zZMx4/oAnzZHRd2HKobmL/RqnJalymv/EUty4HPQfRZAOORat+hVjalI4oNHxnG2qYrcZM5gXvokICVGMTOaBoipEc3ip/obkSHWGxVxnRKpKsZgGOp3P1w7yVmn8+DP+FLHgdsNO0QQMeh7GVuCne6Lv+eBY8GqVHYQ2aadT/FwAPHGMi4R9NPhZYWu5+F6WFPh8m/jYS/F+wAYvR5dQE</vt:lpwstr>
  </property>
  <property fmtid="{D5CDD505-2E9C-101B-9397-08002B2CF9AE}" pid="76" name="x1ye=75">
    <vt:lpwstr>z/LM/NzA9/gCqfleHRshsgPUTbypusqVd+oY4rflH7WgVl4JOsTxSma8lgW/GdUH6+GErqVdOlt1vtLfj1+6op7n9nf9XvZShFStR73ZzzLO39qXxuvi4sPJxGgIMnCTiFjFxo8AIk/5aPbrr41BRPWuk7GvWmUYRvzZKxguVVVKlRR2H61bV4O4cmeMGBt53h9OcBl55+ppT7gtuevtXGJFqHXIJ2khkffdzv9rbZLe271XWCHyyBGdfN1eUni</vt:lpwstr>
  </property>
  <property fmtid="{D5CDD505-2E9C-101B-9397-08002B2CF9AE}" pid="77" name="x1ye=76">
    <vt:lpwstr>odUQKgioMvXrQyITWcuet38mW/yV4TXOFySY56F+sYIALyqej2rWi5KHDy6wOL3MibCpfFPZkn75YsAvQBTk9VVtp22Egi+Dcdw7DGaHeAp9/pha3DlVQ7uzKRW57trr1rG3N/x9QjCfTfmEzlzbSWvRbMb4uTRfwAGVped9nMjBf70IWCUnECnAAlSJcnC3wS2oxqavdiYROAz/I7iW5ApYmxCxE3VwXzXGBKAzTn53nQB+wJdlh2aFlqelfYR</vt:lpwstr>
  </property>
  <property fmtid="{D5CDD505-2E9C-101B-9397-08002B2CF9AE}" pid="78" name="x1ye=77">
    <vt:lpwstr>tQ1m7BLRDrAZvL1WFmaYJs9eDs0OC0Rz3YpdSUB5fugN6afNn1g1gghh4LFpnb87YgqhwKoxsVioCHaNHmFhTixjO1IJQ2GHSizYHesxzPG9rvnfsgDwBnxIODQ5f/2a4PFg2Z3/wtXJjoMPe2MS3tkRlwjXs6Wyy0cr1IHmt1/vM08LHtAcoOymzuYuWXVnnHYXEkvI0CvXVxS+dfoJpaYRSqCtPnoaP8dmpUq0syv8hU2jlG6DkwraM/MPqxo</vt:lpwstr>
  </property>
  <property fmtid="{D5CDD505-2E9C-101B-9397-08002B2CF9AE}" pid="79" name="x1ye=78">
    <vt:lpwstr>8ngOhkgRoqj4QnWtemhv1F2Ishw1uqk8E8t802GcqcsdGVa2+DWJoLyOoRou0T8VU6MqHzfiWUIeeRLWV1k6AdhWZdSQXN964oqj4ZlOkbVdI31MN/O63ZddhESRE2fLSuMOUnysaqNnqZ0cAddEhcBRm9rIYf1inFkr+GJyy5BAJgVyrZ3jK0hRXMXPShrPdDKjfyPiVPn/zN8pIiwctlAWX48njdANNVDWf6smW/29zw3ba+PoddlDTdJxj4r</vt:lpwstr>
  </property>
  <property fmtid="{D5CDD505-2E9C-101B-9397-08002B2CF9AE}" pid="80" name="x1ye=79">
    <vt:lpwstr>G25bCwYZ0t6YNkWCmkEtom5A8MRvZ6yq0jNefBLS0CyNZ8FIh4N+2YPf4kcrS0aGpM7o04VFuIi1m/pYieMl5vO087wGtUpIcawG7J3n1y0iMfTTeyM5Z1HhIdzXNNq71EE0t/RHobSTFXCDiF2bvhvKQC//3ycCEVSH2cQJWPsr8Q8sblC6Ea5HiI5XBSPbLPG3yZUjkMXo+lEjk6RRStuFbas7mB1T4aE5zjSII5o3o+5QWiUm2dlg0i6GrUe</vt:lpwstr>
  </property>
  <property fmtid="{D5CDD505-2E9C-101B-9397-08002B2CF9AE}" pid="81" name="x1ye=8">
    <vt:lpwstr>T4TVSTzNBhR5dB0d+Iip2SYjAI1JU/wJmMP/kjTNAXE6effjMelgJqoHuAVCIN5L50o5hpzfsiALus5OkKCCv1RoJihlOpNNmizHU1hEylaAp2AdZdod4RyGx6vJ8Wnm1f5dDwLpjcsDX2n46A2vUmgzzEITsf6E+YZ6rCjEfNZomEDz9jRgvSJlapwXFk3+IlYfBRjn231Vp6E+UVQLafHpdlRt6l/MQCQdJig34Xg1FqQ5imEP2FmO6IR+p/A</vt:lpwstr>
  </property>
  <property fmtid="{D5CDD505-2E9C-101B-9397-08002B2CF9AE}" pid="82" name="x1ye=80">
    <vt:lpwstr>ZiuhdeL5btZnYdQqgs6OMwBfeNxCCtzEC0YhKBZpp57raUV7UvFNj8RHDfeI+MBaZhjeT1sfWrByEY5Ejyjz6lZ4rQVNGVT3eFlmYfQ4xZQdU5PbW6UJJ91+APlrrVIgqyoVlvDqHSdNj1OF2LHZ7RHHv2ZcQipS4hpfhj+3R/u6sDz2tLu0rtrHdnuICNw9jUfViSB50xqnnBP1WJRx2J19ijDd0GMg1ga83fEfT3mmyZSuOBHW6bFhdktmW7e</vt:lpwstr>
  </property>
  <property fmtid="{D5CDD505-2E9C-101B-9397-08002B2CF9AE}" pid="83" name="x1ye=81">
    <vt:lpwstr>84ogL9O4pJyEaOTmv2xT2lnzhzRg/uf1LeYvTv939KvaFFmirgm++jqUcrZRtSIJbxaMGJ2VFtM6yfpX2dGgXx+2eytbUCVnbqJLyVrfOjMnrNtA1M2iDYc+1IUe7NrcBjG8iqlCvOiIo+/qazuMX8reDbKK/CbiL2O7XlXHTAueUXpGARp3g6YhBv+IoEr8Qrw9LZsTxCKGjnS7TseLeCin+Whnh8xILO31WfL3ptfDYTy+Qt8xR6FZM9QlLg2</vt:lpwstr>
  </property>
  <property fmtid="{D5CDD505-2E9C-101B-9397-08002B2CF9AE}" pid="84" name="x1ye=82">
    <vt:lpwstr>rNm/zhSGyUEL+qys2FNysAxE0eCgalbGsErpUXCsqJstkVDsNWWbuxtdxsKtEd+dqWwguGUYSDyPddXA13bbsrCq1PVE+buJ7pLHQ+54w2nR1wmtzzIuUgr251Ls6jBSLU5VflCuKE3JV3h/1SJly13M8j0/bwFEVULaLXdt0sIeJqewahURWyYdudjX57n6dBK2CCPJ77CUsEgUK1J+y7a/ZZdWyBVK8XVOQcySNPAe6+powXw1J+AMxk1zOz/</vt:lpwstr>
  </property>
  <property fmtid="{D5CDD505-2E9C-101B-9397-08002B2CF9AE}" pid="85" name="x1ye=83">
    <vt:lpwstr>NleiKL5BAPSp642wGMZAlGISNk+KIUJNekfdNpkWgB9k4SzbYdsiTynlwr+ys/G9XiBXThmeG0DFA7QpZS5NWOczmr10497n4nCnyALBHlueJNZgsET2xq4Gs0WFaDIQNKlH9O5D1DhIXzBfxKTReCf/048xJeeIu7FD3C3kG2ox5+ithhpl8/is34HRgqz3N1vrjINogb4VGdIiIdfPKWjDT/lk2EUZ+wb9KaBxToafHgHQ/86ZnkytzVwQe44</vt:lpwstr>
  </property>
  <property fmtid="{D5CDD505-2E9C-101B-9397-08002B2CF9AE}" pid="86" name="x1ye=84">
    <vt:lpwstr>rAF/8mqIdUOKkvWCIo/j/ECEPOCh4S0eJw32bpYQAR3+LKHt77z0ssWHdrx5jn9IwLTkRqlvsLWk0r+kuHc+6GchJtIyaH+4wRPCKGpQ0GJXd6gaLf2NOn4AT2+eijR0CaUOFcPkdcoCgvOQn4iDv/jCtx2v2glClxi8gguJGR2HLB+oFFxKhyj3re8r0oCgphEMlAVDMHY8/cGv7nuzHTZm3WQbHgBAlww790EK8bbDl0uQegs8Mq/CkSF0KmV</vt:lpwstr>
  </property>
  <property fmtid="{D5CDD505-2E9C-101B-9397-08002B2CF9AE}" pid="87" name="x1ye=85">
    <vt:lpwstr>+qe0jO82CwuuHSfx76OXMOumsAbk0up0BE30LEBOwoVReDUtr5yxzt/YOHUVHf1lidexBESDHHVc7gTpcI3AF49Q01Y35c8FrcMCKZ+GRP093p04dOIyVYV6cE7MVZrTbr7jC9nQ4iHsRZ0rLeEADgW15BjdhgKdhRNdhOp6VmnSxHSQfU/TL6Muox0+CfOYXE+5kIn+PYsvYCIcFMgwuq7hq1e75lhrM2r7l6utKW7y2eoYh+9von4aSKsl3xa</vt:lpwstr>
  </property>
  <property fmtid="{D5CDD505-2E9C-101B-9397-08002B2CF9AE}" pid="88" name="x1ye=86">
    <vt:lpwstr>/2QgOrp4xB3AwR+2KDvai29PJKeqamUvwqVtAP/rXDnWghOdf+HhUNt91GDCm2cHo9bRzElCmCsyE8eENkhuNZlrn77NcYSrfm5eUnFb/CecPUQvSH2zqlHWnClyITIRN4CxPCXdqdc3uE5I2uoKuP8Eb4tmDhSW11I0Uev0CWlGRTMX1Dk23v0XR0JXlKnG775Lz4r/0OaLxpN2MV5kFBH3o84Maflix6Kg6vRzH4hVu5TSQTMCRtvZwzQoHAO</vt:lpwstr>
  </property>
  <property fmtid="{D5CDD505-2E9C-101B-9397-08002B2CF9AE}" pid="89" name="x1ye=87">
    <vt:lpwstr>PsIoApM0OEjW7QHCwMyzYqpSb3cG1oCg43vKPMV8UJeCVscYIcwyDkNnwRnApwZok/PdfDmcdKnRfp+W5qDHkU31unWpAA0vk19qjIxbZzXvDFqgOgOOTPRyJj950goLoV1TKaCMCk7pUUuRWlj0y5L6dWNwgroo47P85d+RrrUORRD6cOtJOfAvsfU7LFQpRvXfa5vCfUikIaMJvU1KGeaJ9HehfgiSoreVe62xb4In+6vhocqUHl3qNMt35Iw</vt:lpwstr>
  </property>
  <property fmtid="{D5CDD505-2E9C-101B-9397-08002B2CF9AE}" pid="90" name="x1ye=88">
    <vt:lpwstr>Rn1v7Gb+/fsPFEWLq7hWAAA=</vt:lpwstr>
  </property>
  <property fmtid="{D5CDD505-2E9C-101B-9397-08002B2CF9AE}" pid="91" name="x1ye=9">
    <vt:lpwstr>qOkPJpW4JRNRE7WHUMTG4XbQ0HiGB6CCRhbPMQJo1m7ITAkMW5+rctT23AhjgmRZ/uwppFoVKKhiFfTqBJ0FgMqMEux8HDAq2cxqF5ttYxNIjhi4PcS59QBHgIliiByZ7tQo4GaJ7N9u1CojvNaBk6WXQwRMJ4c6tf6Y0o/nholir8Jq6vba8HqfoHpTVMMZfvfY43QC07y51OGbWw/ZsvHOJuXgoQq85wkpkSZtpyE7CwFwB6Dz7v9O/SGMmLe</vt:lpwstr>
  </property>
</Properties>
</file>