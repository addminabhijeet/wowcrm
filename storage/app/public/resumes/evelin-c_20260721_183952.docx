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D8FF" w14:textId="18D34375" w:rsidR="00201ED5" w:rsidRPr="00507915" w:rsidRDefault="00B3685A">
      <w:pPr>
        <w:pBdr>
          <w:bottom w:val="single" w:sz="6" w:space="0" w:color="FFFFFF"/>
        </w:pBdr>
        <w:spacing w:line="0" w:lineRule="atLeast"/>
        <w:jc w:val="center"/>
        <w:rPr>
          <w:rFonts w:ascii="Calibri" w:hAnsi="Calibri" w:cs="Calibri"/>
          <w:b/>
          <w:bCs/>
          <w:caps/>
          <w:color w:val="000000"/>
          <w:sz w:val="36"/>
          <w:szCs w:val="36"/>
        </w:rPr>
      </w:pPr>
      <w:r w:rsidRPr="00507915">
        <w:rPr>
          <w:rFonts w:ascii="Calibri" w:hAnsi="Calibri" w:cs="Calibri"/>
          <w:b/>
          <w:bCs/>
          <w:color w:val="000000"/>
          <w:sz w:val="36"/>
          <w:szCs w:val="36"/>
        </w:rPr>
        <w:t>Evelin R. Coto, MPH</w:t>
      </w:r>
    </w:p>
    <w:p w14:paraId="01D4EFE6" w14:textId="5FFDE140" w:rsidR="00B87A31" w:rsidRPr="003A0901" w:rsidRDefault="00C83931" w:rsidP="00B87A31">
      <w:pPr>
        <w:pBdr>
          <w:bottom w:val="single" w:sz="6" w:space="0" w:color="FFFFFF"/>
        </w:pBdr>
        <w:tabs>
          <w:tab w:val="right" w:pos="10605"/>
        </w:tabs>
        <w:spacing w:before="15" w:line="0" w:lineRule="atLeast"/>
        <w:jc w:val="center"/>
        <w:rPr>
          <w:rFonts w:ascii="Calibri" w:hAnsi="Calibri" w:cs="Calibri"/>
        </w:rPr>
      </w:pPr>
      <w:r w:rsidRPr="003A0901">
        <w:rPr>
          <w:rFonts w:ascii="Calibri" w:hAnsi="Calibri" w:cs="Calibri"/>
        </w:rPr>
        <w:t>Portland, OR</w:t>
      </w:r>
    </w:p>
    <w:p w14:paraId="2CBE7BBD" w14:textId="5EE4D4C7" w:rsidR="00201ED5" w:rsidRPr="003A0901" w:rsidRDefault="00B87A31" w:rsidP="00B87A31">
      <w:pPr>
        <w:pBdr>
          <w:bottom w:val="single" w:sz="6" w:space="0" w:color="FFFFFF"/>
        </w:pBdr>
        <w:tabs>
          <w:tab w:val="right" w:pos="10605"/>
        </w:tabs>
        <w:spacing w:before="15" w:line="0" w:lineRule="atLeast"/>
        <w:jc w:val="center"/>
        <w:rPr>
          <w:rStyle w:val="fs14personal-entityeditablephonefw4w100text-right"/>
          <w:rFonts w:ascii="Calibri" w:hAnsi="Calibri" w:cs="Calibri"/>
          <w:color w:val="000000"/>
        </w:rPr>
      </w:pPr>
      <w:hyperlink r:id="rId6" w:history="1">
        <w:r w:rsidRPr="003A0901">
          <w:rPr>
            <w:rStyle w:val="Hyperlink"/>
            <w:rFonts w:ascii="Calibri" w:hAnsi="Calibri" w:cs="Calibri"/>
          </w:rPr>
          <w:t>cotoevelin@gmail.com</w:t>
        </w:r>
      </w:hyperlink>
      <w:r w:rsidRPr="003A0901">
        <w:rPr>
          <w:rStyle w:val="fs14personal-entityeditableemailfw4w100text-leftoverflow-hiddenundefined"/>
          <w:rFonts w:ascii="Calibri" w:hAnsi="Calibri" w:cs="Calibri"/>
          <w:color w:val="000000"/>
        </w:rPr>
        <w:t xml:space="preserve"> | </w:t>
      </w:r>
      <w:r w:rsidR="00975B39" w:rsidRPr="003A0901">
        <w:rPr>
          <w:rFonts w:ascii="Calibri" w:hAnsi="Calibri" w:cs="Calibri"/>
          <w:color w:val="000000"/>
          <w:sz w:val="2"/>
          <w:szCs w:val="2"/>
        </w:rPr>
        <w:t> </w:t>
      </w:r>
      <w:r w:rsidR="00975B39" w:rsidRPr="003A0901">
        <w:rPr>
          <w:rStyle w:val="fs14personal-entityeditablephonefw4w100text-rightoverflow-hiddenundefined"/>
          <w:rFonts w:ascii="Calibri" w:hAnsi="Calibri" w:cs="Calibri"/>
          <w:color w:val="000000"/>
        </w:rPr>
        <w:t>(213) 944-8984</w:t>
      </w:r>
    </w:p>
    <w:p w14:paraId="229DD7FB" w14:textId="27D221DD" w:rsidR="00201ED5" w:rsidRPr="003A0901" w:rsidRDefault="004109BB" w:rsidP="00B7776D">
      <w:pPr>
        <w:pBdr>
          <w:bottom w:val="single" w:sz="6" w:space="0" w:color="FFFFFF"/>
        </w:pBdr>
        <w:tabs>
          <w:tab w:val="right" w:pos="10605"/>
        </w:tabs>
        <w:spacing w:line="0" w:lineRule="atLeast"/>
        <w:jc w:val="center"/>
        <w:rPr>
          <w:rStyle w:val="fs14personal-entityeditableaddressfw4w100text-right"/>
          <w:rFonts w:ascii="Calibri" w:hAnsi="Calibri" w:cs="Calibri"/>
          <w:color w:val="000000"/>
        </w:rPr>
      </w:pPr>
      <w:r w:rsidRPr="003A0901">
        <w:rPr>
          <w:rFonts w:ascii="Calibri" w:hAnsi="Calibri" w:cs="Calibri"/>
        </w:rPr>
        <w:t>LinkedIn</w:t>
      </w:r>
      <w:r w:rsidR="00B7776D" w:rsidRPr="003A0901">
        <w:rPr>
          <w:rFonts w:ascii="Calibri" w:hAnsi="Calibri" w:cs="Calibri"/>
        </w:rPr>
        <w:t xml:space="preserve"> Profile: </w:t>
      </w:r>
      <w:hyperlink r:id="rId7" w:history="1">
        <w:r w:rsidR="00B7776D" w:rsidRPr="003A0901">
          <w:rPr>
            <w:rStyle w:val="Hyperlink"/>
            <w:rFonts w:ascii="Calibri" w:hAnsi="Calibri" w:cs="Calibri"/>
          </w:rPr>
          <w:t>https://www.linkedin.com/in/evelincoto/</w:t>
        </w:r>
      </w:hyperlink>
    </w:p>
    <w:p w14:paraId="1C737541" w14:textId="77777777" w:rsidR="00201ED5" w:rsidRPr="003A0901" w:rsidRDefault="00201ED5">
      <w:pPr>
        <w:rPr>
          <w:rFonts w:ascii="Calibri" w:hAnsi="Calibri" w:cs="Calibri"/>
        </w:rPr>
      </w:pPr>
    </w:p>
    <w:p w14:paraId="3CEBE1E7" w14:textId="6C2A693D" w:rsidR="00201ED5" w:rsidRPr="00507915" w:rsidRDefault="009276F4" w:rsidP="009276F4">
      <w:pPr>
        <w:spacing w:line="220" w:lineRule="atLeast"/>
        <w:jc w:val="center"/>
        <w:rPr>
          <w:rFonts w:ascii="Calibri" w:hAnsi="Calibri" w:cs="Calibri"/>
          <w:b/>
          <w:bCs/>
          <w:sz w:val="32"/>
          <w:szCs w:val="32"/>
        </w:rPr>
      </w:pPr>
      <w:r w:rsidRPr="00507915">
        <w:rPr>
          <w:rFonts w:ascii="Calibri" w:hAnsi="Calibri" w:cs="Calibri"/>
          <w:b/>
          <w:bCs/>
          <w:sz w:val="32"/>
          <w:szCs w:val="32"/>
        </w:rPr>
        <w:t xml:space="preserve">Research Associate </w:t>
      </w:r>
      <w:r w:rsidR="002D0149" w:rsidRPr="00507915">
        <w:rPr>
          <w:rFonts w:ascii="Calibri" w:hAnsi="Calibri" w:cs="Calibri"/>
          <w:b/>
          <w:bCs/>
          <w:sz w:val="32"/>
          <w:szCs w:val="32"/>
        </w:rPr>
        <w:t>&amp;</w:t>
      </w:r>
      <w:r w:rsidRPr="00507915">
        <w:rPr>
          <w:rFonts w:ascii="Calibri" w:hAnsi="Calibri" w:cs="Calibri"/>
          <w:b/>
          <w:bCs/>
          <w:sz w:val="32"/>
          <w:szCs w:val="32"/>
        </w:rPr>
        <w:t xml:space="preserve"> Data Analyst </w:t>
      </w:r>
    </w:p>
    <w:p w14:paraId="4A757E66" w14:textId="77777777" w:rsidR="002D0149" w:rsidRPr="003A0901" w:rsidRDefault="002D0149" w:rsidP="009276F4">
      <w:pPr>
        <w:spacing w:line="220" w:lineRule="atLeast"/>
        <w:jc w:val="center"/>
        <w:rPr>
          <w:rFonts w:ascii="Calibri" w:hAnsi="Calibri" w:cs="Calibri"/>
        </w:rPr>
      </w:pPr>
    </w:p>
    <w:p w14:paraId="3C3CDB92" w14:textId="77777777" w:rsidR="001A311E" w:rsidRPr="003A0901" w:rsidRDefault="001A311E" w:rsidP="002D0149">
      <w:pPr>
        <w:spacing w:line="220" w:lineRule="atLeast"/>
        <w:jc w:val="center"/>
        <w:rPr>
          <w:rFonts w:ascii="Calibri" w:hAnsi="Calibri" w:cs="Calibri"/>
        </w:rPr>
        <w:sectPr w:rsidR="001A311E" w:rsidRPr="003A0901" w:rsidSect="00236CC7">
          <w:pgSz w:w="12225" w:h="15810"/>
          <w:pgMar w:top="1440" w:right="1440" w:bottom="1440" w:left="1440" w:header="708" w:footer="708" w:gutter="0"/>
          <w:cols w:space="708"/>
          <w:docGrid w:linePitch="326"/>
        </w:sectPr>
      </w:pPr>
    </w:p>
    <w:p w14:paraId="5B0964B6" w14:textId="291F7E80" w:rsidR="002D0149" w:rsidRPr="003A0901" w:rsidRDefault="002D0149" w:rsidP="00CC497D">
      <w:pPr>
        <w:spacing w:line="220" w:lineRule="atLeast"/>
        <w:ind w:left="1440" w:firstLine="720"/>
        <w:rPr>
          <w:rFonts w:ascii="Calibri" w:hAnsi="Calibri" w:cs="Calibri"/>
          <w:b/>
          <w:bCs/>
        </w:rPr>
      </w:pPr>
      <w:r w:rsidRPr="003A0901">
        <w:rPr>
          <w:rFonts w:ascii="Calibri" w:hAnsi="Calibri" w:cs="Calibri"/>
          <w:b/>
          <w:bCs/>
        </w:rPr>
        <w:t xml:space="preserve">Project Coordination </w:t>
      </w:r>
    </w:p>
    <w:p w14:paraId="361A4D18" w14:textId="7B5E6F50" w:rsidR="007F0FC9" w:rsidRPr="003A0901" w:rsidRDefault="007F0FC9" w:rsidP="00CC497D">
      <w:pPr>
        <w:spacing w:line="220" w:lineRule="atLeast"/>
        <w:ind w:left="1440" w:firstLine="720"/>
        <w:rPr>
          <w:rFonts w:ascii="Calibri" w:hAnsi="Calibri" w:cs="Calibri"/>
          <w:b/>
          <w:bCs/>
        </w:rPr>
      </w:pPr>
      <w:r w:rsidRPr="003A0901">
        <w:rPr>
          <w:rFonts w:ascii="Calibri" w:hAnsi="Calibri" w:cs="Calibri"/>
          <w:b/>
          <w:bCs/>
        </w:rPr>
        <w:t xml:space="preserve">Quality Control </w:t>
      </w:r>
    </w:p>
    <w:p w14:paraId="297946BA" w14:textId="77777777" w:rsidR="00E71AD7" w:rsidRPr="003A0901" w:rsidRDefault="00E71AD7" w:rsidP="00CC497D">
      <w:pPr>
        <w:spacing w:line="220" w:lineRule="atLeast"/>
        <w:ind w:left="1440" w:firstLine="720"/>
        <w:rPr>
          <w:rFonts w:ascii="Calibri" w:hAnsi="Calibri" w:cs="Calibri"/>
          <w:b/>
          <w:bCs/>
        </w:rPr>
      </w:pPr>
      <w:r w:rsidRPr="003A0901">
        <w:rPr>
          <w:rFonts w:ascii="Calibri" w:hAnsi="Calibri" w:cs="Calibri"/>
          <w:b/>
          <w:bCs/>
        </w:rPr>
        <w:t xml:space="preserve">Clinical Trials </w:t>
      </w:r>
    </w:p>
    <w:p w14:paraId="0FA1C1A9" w14:textId="77777777" w:rsidR="00E71AD7" w:rsidRPr="003A0901" w:rsidRDefault="00E71AD7" w:rsidP="00840614">
      <w:pPr>
        <w:spacing w:line="220" w:lineRule="atLeast"/>
        <w:rPr>
          <w:rFonts w:ascii="Calibri" w:hAnsi="Calibri" w:cs="Calibri"/>
          <w:b/>
          <w:bCs/>
        </w:rPr>
      </w:pPr>
      <w:r w:rsidRPr="003A0901">
        <w:rPr>
          <w:rFonts w:ascii="Calibri" w:hAnsi="Calibri" w:cs="Calibri"/>
          <w:b/>
          <w:bCs/>
        </w:rPr>
        <w:t>Infectious Disease</w:t>
      </w:r>
    </w:p>
    <w:p w14:paraId="174BFD00" w14:textId="77777777" w:rsidR="00E71AD7" w:rsidRPr="003A0901" w:rsidRDefault="00E71AD7" w:rsidP="00840614">
      <w:pPr>
        <w:spacing w:line="220" w:lineRule="atLeast"/>
        <w:rPr>
          <w:rFonts w:ascii="Calibri" w:hAnsi="Calibri" w:cs="Calibri"/>
          <w:b/>
          <w:bCs/>
        </w:rPr>
      </w:pPr>
      <w:r w:rsidRPr="003A0901">
        <w:rPr>
          <w:rFonts w:ascii="Calibri" w:hAnsi="Calibri" w:cs="Calibri"/>
          <w:b/>
          <w:bCs/>
        </w:rPr>
        <w:t>Epidemiology</w:t>
      </w:r>
    </w:p>
    <w:p w14:paraId="3E4E8396" w14:textId="28A68513" w:rsidR="002D0149" w:rsidRPr="003A0901" w:rsidRDefault="007F0FC9" w:rsidP="00840614">
      <w:pPr>
        <w:spacing w:line="220" w:lineRule="atLeast"/>
        <w:rPr>
          <w:rFonts w:ascii="Calibri" w:hAnsi="Calibri" w:cs="Calibri"/>
          <w:b/>
          <w:bCs/>
        </w:rPr>
      </w:pPr>
      <w:r w:rsidRPr="003A0901">
        <w:rPr>
          <w:rFonts w:ascii="Calibri" w:hAnsi="Calibri" w:cs="Calibri"/>
          <w:b/>
          <w:bCs/>
        </w:rPr>
        <w:t xml:space="preserve">Data Analysis </w:t>
      </w:r>
    </w:p>
    <w:p w14:paraId="05C043BD" w14:textId="77777777" w:rsidR="001A311E" w:rsidRPr="003A0901" w:rsidRDefault="001A311E" w:rsidP="002D0149">
      <w:pPr>
        <w:spacing w:line="220" w:lineRule="atLeast"/>
        <w:jc w:val="center"/>
        <w:rPr>
          <w:rFonts w:ascii="Calibri" w:hAnsi="Calibri" w:cs="Calibri"/>
        </w:rPr>
        <w:sectPr w:rsidR="001A311E" w:rsidRPr="003A0901" w:rsidSect="001A311E">
          <w:type w:val="continuous"/>
          <w:pgSz w:w="12225" w:h="15810"/>
          <w:pgMar w:top="1440" w:right="1440" w:bottom="1440" w:left="1440" w:header="708" w:footer="708" w:gutter="0"/>
          <w:cols w:num="2" w:space="708"/>
          <w:docGrid w:linePitch="326"/>
        </w:sectPr>
      </w:pPr>
    </w:p>
    <w:p w14:paraId="1139D715" w14:textId="77777777" w:rsidR="008918EF" w:rsidRPr="003A0901" w:rsidRDefault="008918EF">
      <w:pPr>
        <w:spacing w:line="220" w:lineRule="atLeast"/>
        <w:rPr>
          <w:rFonts w:ascii="Calibri" w:hAnsi="Calibri" w:cs="Calibri"/>
        </w:rPr>
      </w:pPr>
    </w:p>
    <w:p w14:paraId="5FBEEF85" w14:textId="02AD5E1F" w:rsidR="00201ED5" w:rsidRPr="003A0901" w:rsidRDefault="008918EF" w:rsidP="000C2834">
      <w:pPr>
        <w:spacing w:line="220" w:lineRule="atLeast"/>
        <w:ind w:firstLine="720"/>
        <w:rPr>
          <w:rFonts w:ascii="Calibri" w:hAnsi="Calibri" w:cs="Calibri"/>
        </w:rPr>
      </w:pPr>
      <w:r w:rsidRPr="003A0901">
        <w:rPr>
          <w:rFonts w:ascii="Calibri" w:hAnsi="Calibri" w:cs="Calibri"/>
          <w:b/>
          <w:bCs/>
        </w:rPr>
        <w:t>Degrees</w:t>
      </w:r>
      <w:r w:rsidRPr="003A0901">
        <w:rPr>
          <w:rFonts w:ascii="Calibri" w:hAnsi="Calibri" w:cs="Calibri"/>
        </w:rPr>
        <w:t xml:space="preserve">: </w:t>
      </w:r>
      <w:r w:rsidR="00EC0F6F" w:rsidRPr="003A0901">
        <w:rPr>
          <w:rFonts w:ascii="Calibri" w:hAnsi="Calibri" w:cs="Calibri"/>
        </w:rPr>
        <w:tab/>
      </w:r>
      <w:r w:rsidR="006C37B0" w:rsidRPr="003A0901">
        <w:rPr>
          <w:rFonts w:ascii="Calibri" w:hAnsi="Calibri" w:cs="Calibri"/>
        </w:rPr>
        <w:t xml:space="preserve">        </w:t>
      </w:r>
      <w:r w:rsidRPr="003A0901">
        <w:rPr>
          <w:rFonts w:ascii="Calibri" w:hAnsi="Calibri" w:cs="Calibri"/>
          <w:b/>
          <w:bCs/>
        </w:rPr>
        <w:t>MPH, Epidemiology</w:t>
      </w:r>
      <w:r w:rsidR="00066DF1" w:rsidRPr="003A0901">
        <w:rPr>
          <w:rFonts w:ascii="Calibri" w:hAnsi="Calibri" w:cs="Calibri"/>
        </w:rPr>
        <w:t xml:space="preserve">, Oregon State University </w:t>
      </w:r>
      <w:r w:rsidRPr="003A0901">
        <w:rPr>
          <w:rFonts w:ascii="Calibri" w:hAnsi="Calibri" w:cs="Calibri"/>
        </w:rPr>
        <w:t xml:space="preserve"> </w:t>
      </w:r>
    </w:p>
    <w:p w14:paraId="080F1CCF" w14:textId="033E7209" w:rsidR="006E66CF" w:rsidRPr="003A0901" w:rsidRDefault="006C37B0">
      <w:pPr>
        <w:spacing w:line="220" w:lineRule="atLeast"/>
        <w:rPr>
          <w:rFonts w:ascii="Calibri" w:hAnsi="Calibri" w:cs="Calibri"/>
        </w:rPr>
      </w:pPr>
      <w:r w:rsidRPr="003A0901">
        <w:rPr>
          <w:rFonts w:ascii="Calibri" w:hAnsi="Calibri" w:cs="Calibri"/>
        </w:rPr>
        <w:tab/>
      </w:r>
      <w:r w:rsidRPr="003A0901">
        <w:rPr>
          <w:rFonts w:ascii="Calibri" w:hAnsi="Calibri" w:cs="Calibri"/>
        </w:rPr>
        <w:tab/>
      </w:r>
      <w:r w:rsidRPr="003A0901">
        <w:rPr>
          <w:rFonts w:ascii="Calibri" w:hAnsi="Calibri" w:cs="Calibri"/>
        </w:rPr>
        <w:tab/>
        <w:t xml:space="preserve">        </w:t>
      </w:r>
      <w:r w:rsidR="00066DF1" w:rsidRPr="00F17759">
        <w:rPr>
          <w:rFonts w:ascii="Calibri" w:hAnsi="Calibri" w:cs="Calibri"/>
          <w:b/>
          <w:bCs/>
        </w:rPr>
        <w:t>BS</w:t>
      </w:r>
      <w:r w:rsidR="00130942" w:rsidRPr="00F17759">
        <w:rPr>
          <w:rFonts w:ascii="Calibri" w:hAnsi="Calibri" w:cs="Calibri"/>
          <w:b/>
          <w:bCs/>
        </w:rPr>
        <w:t>, Public Health, Policy and Management</w:t>
      </w:r>
      <w:r w:rsidRPr="003A0901">
        <w:rPr>
          <w:rFonts w:ascii="Calibri" w:hAnsi="Calibri" w:cs="Calibri"/>
        </w:rPr>
        <w:t>, Oregon State University</w:t>
      </w:r>
      <w:r w:rsidR="00130942" w:rsidRPr="003A0901">
        <w:rPr>
          <w:rFonts w:ascii="Calibri" w:hAnsi="Calibri" w:cs="Calibri"/>
        </w:rPr>
        <w:t xml:space="preserve"> </w:t>
      </w:r>
    </w:p>
    <w:p w14:paraId="00A70C94" w14:textId="77777777" w:rsidR="00EB03B3" w:rsidRPr="003A0901" w:rsidRDefault="00EB03B3">
      <w:pPr>
        <w:spacing w:line="220" w:lineRule="atLeast"/>
        <w:rPr>
          <w:rFonts w:ascii="Calibri" w:hAnsi="Calibri" w:cs="Calibri"/>
        </w:rPr>
      </w:pPr>
    </w:p>
    <w:p w14:paraId="70939507" w14:textId="333F0AF1" w:rsidR="00EB03B3" w:rsidRPr="003A0901" w:rsidRDefault="00EB03B3" w:rsidP="000C2834">
      <w:pPr>
        <w:spacing w:line="220" w:lineRule="atLeast"/>
        <w:ind w:firstLine="720"/>
        <w:rPr>
          <w:rFonts w:ascii="Calibri" w:hAnsi="Calibri" w:cs="Calibri"/>
        </w:rPr>
      </w:pPr>
      <w:r w:rsidRPr="003A0901">
        <w:rPr>
          <w:rFonts w:ascii="Calibri" w:hAnsi="Calibri" w:cs="Calibri"/>
          <w:b/>
          <w:bCs/>
        </w:rPr>
        <w:t>Languages</w:t>
      </w:r>
      <w:r w:rsidRPr="003A0901">
        <w:rPr>
          <w:rFonts w:ascii="Calibri" w:hAnsi="Calibri" w:cs="Calibri"/>
        </w:rPr>
        <w:t xml:space="preserve">: </w:t>
      </w:r>
      <w:r w:rsidR="006C37B0" w:rsidRPr="003A0901">
        <w:rPr>
          <w:rFonts w:ascii="Calibri" w:hAnsi="Calibri" w:cs="Calibri"/>
        </w:rPr>
        <w:tab/>
        <w:t xml:space="preserve">       </w:t>
      </w:r>
      <w:r w:rsidR="0048100A">
        <w:rPr>
          <w:rFonts w:ascii="Calibri" w:hAnsi="Calibri" w:cs="Calibri"/>
        </w:rPr>
        <w:t xml:space="preserve"> </w:t>
      </w:r>
      <w:r w:rsidR="003354D6" w:rsidRPr="003A0901">
        <w:rPr>
          <w:rFonts w:ascii="Calibri" w:hAnsi="Calibri" w:cs="Calibri"/>
        </w:rPr>
        <w:t>Spanish, French</w:t>
      </w:r>
    </w:p>
    <w:p w14:paraId="7983CA13" w14:textId="14939951" w:rsidR="00416223" w:rsidRPr="003A0901" w:rsidRDefault="006E66CF" w:rsidP="000C2834">
      <w:pPr>
        <w:spacing w:line="220" w:lineRule="atLeast"/>
        <w:ind w:firstLine="720"/>
        <w:rPr>
          <w:rFonts w:ascii="Calibri" w:hAnsi="Calibri" w:cs="Calibri"/>
        </w:rPr>
      </w:pPr>
      <w:r w:rsidRPr="003A0901">
        <w:rPr>
          <w:rFonts w:ascii="Calibri" w:hAnsi="Calibri" w:cs="Calibri"/>
          <w:b/>
          <w:bCs/>
        </w:rPr>
        <w:t>Technologies</w:t>
      </w:r>
      <w:r w:rsidRPr="003A0901">
        <w:rPr>
          <w:rFonts w:ascii="Calibri" w:hAnsi="Calibri" w:cs="Calibri"/>
        </w:rPr>
        <w:t xml:space="preserve">: </w:t>
      </w:r>
      <w:r w:rsidR="006C37B0" w:rsidRPr="003A0901">
        <w:rPr>
          <w:rFonts w:ascii="Calibri" w:hAnsi="Calibri" w:cs="Calibri"/>
        </w:rPr>
        <w:t xml:space="preserve">       </w:t>
      </w:r>
      <w:r w:rsidR="0048100A">
        <w:rPr>
          <w:rFonts w:ascii="Calibri" w:hAnsi="Calibri" w:cs="Calibri"/>
        </w:rPr>
        <w:t xml:space="preserve"> </w:t>
      </w:r>
      <w:r w:rsidR="000C50AC" w:rsidRPr="003A0901">
        <w:rPr>
          <w:rFonts w:ascii="Calibri" w:hAnsi="Calibri" w:cs="Calibri"/>
        </w:rPr>
        <w:t xml:space="preserve">R, SAS, Tableau, </w:t>
      </w:r>
      <w:r w:rsidR="005B4E4E" w:rsidRPr="003A0901">
        <w:rPr>
          <w:rFonts w:ascii="Calibri" w:hAnsi="Calibri" w:cs="Calibri"/>
        </w:rPr>
        <w:t xml:space="preserve">Excel, </w:t>
      </w:r>
      <w:proofErr w:type="spellStart"/>
      <w:r w:rsidR="000E1DA1" w:rsidRPr="003A0901">
        <w:rPr>
          <w:rFonts w:ascii="Calibri" w:hAnsi="Calibri" w:cs="Calibri"/>
        </w:rPr>
        <w:t>REDCap</w:t>
      </w:r>
      <w:proofErr w:type="spellEnd"/>
      <w:r w:rsidR="005B4E4E" w:rsidRPr="003A0901">
        <w:rPr>
          <w:rFonts w:ascii="Calibri" w:hAnsi="Calibri" w:cs="Calibri"/>
        </w:rPr>
        <w:t xml:space="preserve">, EPIC </w:t>
      </w:r>
      <w:r w:rsidR="000E1DA1" w:rsidRPr="003A0901">
        <w:rPr>
          <w:rFonts w:ascii="Calibri" w:hAnsi="Calibri" w:cs="Calibri"/>
        </w:rPr>
        <w:t xml:space="preserve"> </w:t>
      </w:r>
    </w:p>
    <w:p w14:paraId="4B9EC04E" w14:textId="579CCA62" w:rsidR="00201ED5" w:rsidRPr="003A0901" w:rsidRDefault="00416223" w:rsidP="000C2834">
      <w:pPr>
        <w:spacing w:line="220" w:lineRule="atLeast"/>
        <w:ind w:firstLine="720"/>
        <w:rPr>
          <w:rFonts w:ascii="Calibri" w:hAnsi="Calibri" w:cs="Calibri"/>
        </w:rPr>
      </w:pPr>
      <w:r w:rsidRPr="003A0901">
        <w:rPr>
          <w:rFonts w:ascii="Calibri" w:hAnsi="Calibri" w:cs="Calibri"/>
          <w:b/>
          <w:bCs/>
        </w:rPr>
        <w:t>Industries</w:t>
      </w:r>
      <w:r w:rsidRPr="003A0901">
        <w:rPr>
          <w:rFonts w:ascii="Calibri" w:hAnsi="Calibri" w:cs="Calibri"/>
        </w:rPr>
        <w:t xml:space="preserve">: </w:t>
      </w:r>
      <w:r w:rsidR="006C37B0" w:rsidRPr="003A0901">
        <w:rPr>
          <w:rFonts w:ascii="Calibri" w:hAnsi="Calibri" w:cs="Calibri"/>
        </w:rPr>
        <w:t xml:space="preserve">            </w:t>
      </w:r>
      <w:r w:rsidR="0048100A">
        <w:rPr>
          <w:rFonts w:ascii="Calibri" w:hAnsi="Calibri" w:cs="Calibri"/>
        </w:rPr>
        <w:t xml:space="preserve">  </w:t>
      </w:r>
      <w:r w:rsidR="00EB03B3" w:rsidRPr="003A0901">
        <w:rPr>
          <w:rFonts w:ascii="Calibri" w:hAnsi="Calibri" w:cs="Calibri"/>
        </w:rPr>
        <w:t>Healthcare,</w:t>
      </w:r>
      <w:r w:rsidR="006C37B0" w:rsidRPr="003A0901">
        <w:rPr>
          <w:rFonts w:ascii="Calibri" w:hAnsi="Calibri" w:cs="Calibri"/>
        </w:rPr>
        <w:t xml:space="preserve"> No</w:t>
      </w:r>
      <w:r w:rsidR="008D4C41">
        <w:rPr>
          <w:rFonts w:ascii="Calibri" w:hAnsi="Calibri" w:cs="Calibri"/>
        </w:rPr>
        <w:t>t</w:t>
      </w:r>
      <w:r w:rsidR="006C37B0" w:rsidRPr="003A0901">
        <w:rPr>
          <w:rFonts w:ascii="Calibri" w:hAnsi="Calibri" w:cs="Calibri"/>
        </w:rPr>
        <w:t>-</w:t>
      </w:r>
      <w:r w:rsidR="008D4C41">
        <w:rPr>
          <w:rFonts w:ascii="Calibri" w:hAnsi="Calibri" w:cs="Calibri"/>
        </w:rPr>
        <w:t>for-</w:t>
      </w:r>
      <w:r w:rsidR="006C37B0" w:rsidRPr="003A0901">
        <w:rPr>
          <w:rFonts w:ascii="Calibri" w:hAnsi="Calibri" w:cs="Calibri"/>
        </w:rPr>
        <w:t xml:space="preserve">profit, </w:t>
      </w:r>
      <w:r w:rsidR="000E1DA1" w:rsidRPr="003A0901">
        <w:rPr>
          <w:rFonts w:ascii="Calibri" w:hAnsi="Calibri" w:cs="Calibri"/>
        </w:rPr>
        <w:t xml:space="preserve">Pharmaceuticals </w:t>
      </w:r>
      <w:r w:rsidR="00130942" w:rsidRPr="003A0901">
        <w:rPr>
          <w:rFonts w:ascii="Calibri" w:hAnsi="Calibri" w:cs="Calibri"/>
        </w:rPr>
        <w:br/>
      </w:r>
      <w:r w:rsidR="00975B39" w:rsidRPr="003A0901">
        <w:rPr>
          <w:rFonts w:ascii="Calibri" w:hAnsi="Calibri" w:cs="Calibri"/>
        </w:rPr>
        <w:t> </w:t>
      </w:r>
    </w:p>
    <w:p w14:paraId="24444322" w14:textId="77777777" w:rsidR="00201ED5" w:rsidRPr="003A0901" w:rsidRDefault="00975B39">
      <w:pPr>
        <w:pBdr>
          <w:top w:val="single" w:sz="6" w:space="0" w:color="000000"/>
          <w:bottom w:val="single" w:sz="6" w:space="0" w:color="000000"/>
        </w:pBdr>
        <w:spacing w:line="220" w:lineRule="atLeast"/>
        <w:jc w:val="center"/>
        <w:rPr>
          <w:rFonts w:ascii="Calibri" w:hAnsi="Calibri" w:cs="Calibri"/>
          <w:b/>
          <w:bCs/>
          <w:caps/>
        </w:rPr>
      </w:pPr>
      <w:r w:rsidRPr="003A0901">
        <w:rPr>
          <w:rFonts w:ascii="Calibri" w:hAnsi="Calibri" w:cs="Calibri"/>
          <w:b/>
          <w:bCs/>
          <w:caps/>
        </w:rPr>
        <w:t>work experience</w:t>
      </w:r>
    </w:p>
    <w:p w14:paraId="6028C446" w14:textId="77777777" w:rsidR="0094779D" w:rsidRPr="003A0901" w:rsidRDefault="0094779D" w:rsidP="0094779D">
      <w:pPr>
        <w:pStyle w:val="ListParagraph"/>
        <w:tabs>
          <w:tab w:val="right" w:pos="10590"/>
        </w:tabs>
        <w:spacing w:line="220" w:lineRule="atLeast"/>
        <w:rPr>
          <w:rStyle w:val="fs14fw6"/>
          <w:rFonts w:ascii="Calibri" w:hAnsi="Calibri" w:cs="Calibri"/>
          <w:i/>
          <w:iCs/>
        </w:rPr>
      </w:pPr>
    </w:p>
    <w:p w14:paraId="74EE217B" w14:textId="2966E4B3" w:rsidR="00201ED5" w:rsidRDefault="009E0B46" w:rsidP="004576B4">
      <w:pPr>
        <w:spacing w:line="220" w:lineRule="atLeast"/>
        <w:rPr>
          <w:rStyle w:val="fs14fw4"/>
          <w:rFonts w:ascii="Calibri" w:hAnsi="Calibri" w:cs="Calibri"/>
        </w:rPr>
      </w:pPr>
      <w:r w:rsidRPr="00B26652">
        <w:rPr>
          <w:rStyle w:val="fs14fw4fsioverflow-hidden"/>
          <w:rFonts w:ascii="Calibri" w:hAnsi="Calibri" w:cs="Calibri"/>
          <w:b/>
          <w:bCs/>
        </w:rPr>
        <w:t>Clinical Research Coordinator</w:t>
      </w:r>
      <w:r w:rsidRPr="00B26652">
        <w:rPr>
          <w:rFonts w:ascii="Calibri" w:hAnsi="Calibri" w:cs="Calibri"/>
          <w:b/>
          <w:bCs/>
        </w:rPr>
        <w:t xml:space="preserve"> </w:t>
      </w:r>
      <w:r w:rsidR="00B26652">
        <w:rPr>
          <w:rFonts w:ascii="Calibri" w:hAnsi="Calibri" w:cs="Calibri"/>
          <w:b/>
          <w:bCs/>
        </w:rPr>
        <w:t>II</w:t>
      </w:r>
      <w:r w:rsidR="004576B4">
        <w:rPr>
          <w:rFonts w:ascii="Calibri" w:hAnsi="Calibri" w:cs="Calibri"/>
          <w:b/>
          <w:bCs/>
        </w:rPr>
        <w:t xml:space="preserve">, </w:t>
      </w:r>
      <w:r w:rsidR="00975B39" w:rsidRPr="009E0B46">
        <w:rPr>
          <w:rStyle w:val="fs14fw6"/>
          <w:rFonts w:ascii="Calibri" w:hAnsi="Calibri" w:cs="Calibri"/>
        </w:rPr>
        <w:t>Center for Health Research</w:t>
      </w:r>
      <w:r w:rsidR="00975B39" w:rsidRPr="009E0B46">
        <w:rPr>
          <w:rStyle w:val="fs14fw6undefinedtdn"/>
          <w:rFonts w:ascii="Calibri" w:hAnsi="Calibri" w:cs="Calibri"/>
        </w:rPr>
        <w:t>,</w:t>
      </w:r>
      <w:r w:rsidR="00975B39" w:rsidRPr="003A0901">
        <w:rPr>
          <w:rStyle w:val="fs14fw4undefinedtdn"/>
          <w:rFonts w:ascii="Calibri" w:hAnsi="Calibri" w:cs="Calibri"/>
        </w:rPr>
        <w:t xml:space="preserve"> </w:t>
      </w:r>
      <w:r w:rsidR="004576B4">
        <w:rPr>
          <w:rStyle w:val="fs14fw4undefinedtdn"/>
          <w:rFonts w:ascii="Calibri" w:hAnsi="Calibri" w:cs="Calibri"/>
        </w:rPr>
        <w:t>P</w:t>
      </w:r>
      <w:r w:rsidR="00975B39" w:rsidRPr="003A0901">
        <w:rPr>
          <w:rStyle w:val="fs14fw4"/>
          <w:rFonts w:ascii="Calibri" w:hAnsi="Calibri" w:cs="Calibri"/>
        </w:rPr>
        <w:t>ortland, OR.</w:t>
      </w:r>
      <w:r w:rsidR="009C77FD">
        <w:rPr>
          <w:rStyle w:val="fs14fw4"/>
          <w:rFonts w:ascii="Calibri" w:hAnsi="Calibri" w:cs="Calibri"/>
        </w:rPr>
        <w:t xml:space="preserve"> </w:t>
      </w:r>
      <w:r w:rsidR="004576B4">
        <w:rPr>
          <w:rStyle w:val="fs14fw4"/>
          <w:rFonts w:ascii="Calibri" w:hAnsi="Calibri" w:cs="Calibri"/>
        </w:rPr>
        <w:t xml:space="preserve"> </w:t>
      </w:r>
      <w:r w:rsidR="000D39BA">
        <w:rPr>
          <w:rStyle w:val="fs14fw4"/>
          <w:rFonts w:ascii="Calibri" w:hAnsi="Calibri" w:cs="Calibri"/>
        </w:rPr>
        <w:t>(</w:t>
      </w:r>
      <w:r w:rsidR="005878AD">
        <w:rPr>
          <w:rStyle w:val="fs14fw4"/>
          <w:rFonts w:ascii="Calibri" w:hAnsi="Calibri" w:cs="Calibri"/>
        </w:rPr>
        <w:t>05/</w:t>
      </w:r>
      <w:r w:rsidR="00975B39" w:rsidRPr="003A0901">
        <w:rPr>
          <w:rStyle w:val="fs14fw4"/>
          <w:rFonts w:ascii="Calibri" w:hAnsi="Calibri" w:cs="Calibri"/>
        </w:rPr>
        <w:t xml:space="preserve">2022 </w:t>
      </w:r>
      <w:r>
        <w:rPr>
          <w:rStyle w:val="fs14fw4"/>
          <w:rFonts w:ascii="Calibri" w:hAnsi="Calibri" w:cs="Calibri"/>
        </w:rPr>
        <w:t>–</w:t>
      </w:r>
      <w:r w:rsidR="00975B39" w:rsidRPr="003A0901">
        <w:rPr>
          <w:rStyle w:val="fs14fw4"/>
          <w:rFonts w:ascii="Calibri" w:hAnsi="Calibri" w:cs="Calibri"/>
        </w:rPr>
        <w:t xml:space="preserve"> Present</w:t>
      </w:r>
      <w:r w:rsidR="000D39BA">
        <w:rPr>
          <w:rStyle w:val="fs14fw4"/>
          <w:rFonts w:ascii="Calibri" w:hAnsi="Calibri" w:cs="Calibri"/>
        </w:rPr>
        <w:t>)</w:t>
      </w:r>
    </w:p>
    <w:p w14:paraId="3654EB58" w14:textId="77777777" w:rsidR="009E0B46" w:rsidRPr="003A0901" w:rsidRDefault="009E0B46">
      <w:pPr>
        <w:tabs>
          <w:tab w:val="right" w:pos="10590"/>
        </w:tabs>
        <w:spacing w:line="220" w:lineRule="atLeast"/>
        <w:rPr>
          <w:rFonts w:ascii="Calibri" w:hAnsi="Calibri" w:cs="Calibri"/>
        </w:rPr>
      </w:pPr>
    </w:p>
    <w:p w14:paraId="4314FBC6" w14:textId="476D5D1F" w:rsidR="00201ED5" w:rsidRDefault="00975B39">
      <w:pPr>
        <w:numPr>
          <w:ilvl w:val="0"/>
          <w:numId w:val="4"/>
        </w:numPr>
        <w:spacing w:line="220" w:lineRule="atLeast"/>
        <w:ind w:left="765" w:hanging="442"/>
        <w:rPr>
          <w:rFonts w:ascii="Calibri" w:hAnsi="Calibri" w:cs="Calibri"/>
        </w:rPr>
      </w:pPr>
      <w:r w:rsidRPr="003A0901">
        <w:rPr>
          <w:rFonts w:ascii="Calibri" w:hAnsi="Calibri" w:cs="Calibri"/>
        </w:rPr>
        <w:t xml:space="preserve">Formulated standard operating procedures for </w:t>
      </w:r>
      <w:r w:rsidR="00A82652">
        <w:rPr>
          <w:rFonts w:ascii="Calibri" w:hAnsi="Calibri" w:cs="Calibri"/>
        </w:rPr>
        <w:t>7</w:t>
      </w:r>
      <w:r w:rsidRPr="003A0901">
        <w:rPr>
          <w:rFonts w:ascii="Calibri" w:hAnsi="Calibri" w:cs="Calibri"/>
        </w:rPr>
        <w:t xml:space="preserve"> clinical trials</w:t>
      </w:r>
      <w:r w:rsidR="001A10F5">
        <w:rPr>
          <w:rFonts w:ascii="Calibri" w:hAnsi="Calibri" w:cs="Calibri"/>
        </w:rPr>
        <w:t xml:space="preserve"> and </w:t>
      </w:r>
      <w:r w:rsidR="00132119">
        <w:rPr>
          <w:rFonts w:ascii="Calibri" w:hAnsi="Calibri" w:cs="Calibri"/>
        </w:rPr>
        <w:t>designed tracking</w:t>
      </w:r>
      <w:r w:rsidRPr="003A0901">
        <w:rPr>
          <w:rFonts w:ascii="Calibri" w:hAnsi="Calibri" w:cs="Calibri"/>
        </w:rPr>
        <w:t xml:space="preserve"> spreadsheets to </w:t>
      </w:r>
      <w:r w:rsidR="00132119">
        <w:rPr>
          <w:rFonts w:ascii="Calibri" w:hAnsi="Calibri" w:cs="Calibri"/>
        </w:rPr>
        <w:t xml:space="preserve">monitor </w:t>
      </w:r>
      <w:r w:rsidRPr="003A0901">
        <w:rPr>
          <w:rFonts w:ascii="Calibri" w:hAnsi="Calibri" w:cs="Calibri"/>
        </w:rPr>
        <w:t xml:space="preserve">enrollment, </w:t>
      </w:r>
      <w:r w:rsidR="00B844C1">
        <w:rPr>
          <w:rFonts w:ascii="Calibri" w:hAnsi="Calibri" w:cs="Calibri"/>
        </w:rPr>
        <w:t xml:space="preserve">staff </w:t>
      </w:r>
      <w:r w:rsidRPr="003A0901">
        <w:rPr>
          <w:rFonts w:ascii="Calibri" w:hAnsi="Calibri" w:cs="Calibri"/>
        </w:rPr>
        <w:t>training, and protocol deviations</w:t>
      </w:r>
      <w:r w:rsidR="003C4486">
        <w:rPr>
          <w:rFonts w:ascii="Calibri" w:hAnsi="Calibri" w:cs="Calibri"/>
        </w:rPr>
        <w:t>.</w:t>
      </w:r>
      <w:r w:rsidRPr="003A0901">
        <w:rPr>
          <w:rFonts w:ascii="Calibri" w:hAnsi="Calibri" w:cs="Calibri"/>
        </w:rPr>
        <w:t xml:space="preserve"> </w:t>
      </w:r>
    </w:p>
    <w:p w14:paraId="1DF35693" w14:textId="5D4A9854" w:rsidR="00397A65" w:rsidRPr="003A0901" w:rsidRDefault="00397A65">
      <w:pPr>
        <w:numPr>
          <w:ilvl w:val="0"/>
          <w:numId w:val="4"/>
        </w:numPr>
        <w:spacing w:line="220" w:lineRule="atLeast"/>
        <w:ind w:left="765" w:hanging="442"/>
        <w:rPr>
          <w:rFonts w:ascii="Calibri" w:hAnsi="Calibri" w:cs="Calibri"/>
        </w:rPr>
      </w:pPr>
      <w:r w:rsidRPr="00397A65">
        <w:rPr>
          <w:rFonts w:ascii="Calibri" w:hAnsi="Calibri" w:cs="Calibri"/>
        </w:rPr>
        <w:t>Conducted weekly monitoring of over 100 participants to ensure protocol adherence, accurate documentation, and timely reporting of adverse events.</w:t>
      </w:r>
    </w:p>
    <w:p w14:paraId="4BF1670C" w14:textId="278A1AF9" w:rsidR="000833B9" w:rsidRPr="003A0901" w:rsidRDefault="000833B9">
      <w:pPr>
        <w:numPr>
          <w:ilvl w:val="0"/>
          <w:numId w:val="4"/>
        </w:numPr>
        <w:spacing w:line="220" w:lineRule="atLeast"/>
        <w:ind w:left="765" w:hanging="442"/>
        <w:rPr>
          <w:rFonts w:ascii="Calibri" w:hAnsi="Calibri" w:cs="Calibri"/>
        </w:rPr>
      </w:pPr>
      <w:r w:rsidRPr="000833B9">
        <w:rPr>
          <w:rFonts w:ascii="Calibri" w:hAnsi="Calibri" w:cs="Calibri"/>
        </w:rPr>
        <w:t>Reviewed and extracted data from electronic medical records for over 1,000 patients to identify potential study participants, managing information in research databases.</w:t>
      </w:r>
      <w:r>
        <w:rPr>
          <w:rFonts w:ascii="Calibri" w:hAnsi="Calibri" w:cs="Calibri"/>
        </w:rPr>
        <w:t xml:space="preserve"> </w:t>
      </w:r>
    </w:p>
    <w:p w14:paraId="035AD109" w14:textId="0049F49A" w:rsidR="00201ED5" w:rsidRPr="003A0901" w:rsidRDefault="00975B39">
      <w:pPr>
        <w:numPr>
          <w:ilvl w:val="0"/>
          <w:numId w:val="4"/>
        </w:numPr>
        <w:spacing w:line="220" w:lineRule="atLeast"/>
        <w:ind w:left="765" w:hanging="442"/>
        <w:rPr>
          <w:rFonts w:ascii="Calibri" w:hAnsi="Calibri" w:cs="Calibri"/>
        </w:rPr>
      </w:pPr>
      <w:r w:rsidRPr="003A0901">
        <w:rPr>
          <w:rFonts w:ascii="Calibri" w:hAnsi="Calibri" w:cs="Calibri"/>
        </w:rPr>
        <w:t xml:space="preserve">Performed data quality assurance </w:t>
      </w:r>
      <w:r w:rsidR="006E76E9">
        <w:rPr>
          <w:rFonts w:ascii="Calibri" w:hAnsi="Calibri" w:cs="Calibri"/>
        </w:rPr>
        <w:t>and monitoring for 7</w:t>
      </w:r>
      <w:r w:rsidRPr="003A0901">
        <w:rPr>
          <w:rFonts w:ascii="Calibri" w:hAnsi="Calibri" w:cs="Calibri"/>
        </w:rPr>
        <w:t xml:space="preserve"> studies </w:t>
      </w:r>
      <w:r w:rsidR="00062A2E">
        <w:rPr>
          <w:rFonts w:ascii="Calibri" w:hAnsi="Calibri" w:cs="Calibri"/>
        </w:rPr>
        <w:t xml:space="preserve">adhering to protocols </w:t>
      </w:r>
      <w:r w:rsidRPr="003A0901">
        <w:rPr>
          <w:rFonts w:ascii="Calibri" w:hAnsi="Calibri" w:cs="Calibri"/>
        </w:rPr>
        <w:t xml:space="preserve">to ensure all data </w:t>
      </w:r>
      <w:r w:rsidR="008C096F">
        <w:rPr>
          <w:rFonts w:ascii="Calibri" w:hAnsi="Calibri" w:cs="Calibri"/>
        </w:rPr>
        <w:t>was</w:t>
      </w:r>
      <w:r w:rsidRPr="003A0901">
        <w:rPr>
          <w:rFonts w:ascii="Calibri" w:hAnsi="Calibri" w:cs="Calibri"/>
        </w:rPr>
        <w:t xml:space="preserve"> accura</w:t>
      </w:r>
      <w:r w:rsidR="008C096F">
        <w:rPr>
          <w:rFonts w:ascii="Calibri" w:hAnsi="Calibri" w:cs="Calibri"/>
        </w:rPr>
        <w:t xml:space="preserve">te and </w:t>
      </w:r>
      <w:r w:rsidRPr="003A0901">
        <w:rPr>
          <w:rFonts w:ascii="Calibri" w:hAnsi="Calibri" w:cs="Calibri"/>
        </w:rPr>
        <w:t>complete</w:t>
      </w:r>
      <w:r w:rsidR="00062A2E">
        <w:rPr>
          <w:rFonts w:ascii="Calibri" w:hAnsi="Calibri" w:cs="Calibri"/>
        </w:rPr>
        <w:t xml:space="preserve">. </w:t>
      </w:r>
    </w:p>
    <w:p w14:paraId="5336F51E" w14:textId="5CED9933" w:rsidR="00D50EB5" w:rsidRDefault="00F64F15" w:rsidP="00653E88">
      <w:pPr>
        <w:numPr>
          <w:ilvl w:val="0"/>
          <w:numId w:val="4"/>
        </w:numPr>
        <w:spacing w:line="220" w:lineRule="atLeast"/>
        <w:ind w:left="765" w:hanging="442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Partnered </w:t>
      </w:r>
      <w:r w:rsidR="00975B39" w:rsidRPr="003A0901">
        <w:rPr>
          <w:rFonts w:ascii="Calibri" w:hAnsi="Calibri" w:cs="Calibri"/>
        </w:rPr>
        <w:t>with a</w:t>
      </w:r>
      <w:r>
        <w:rPr>
          <w:rFonts w:ascii="Calibri" w:hAnsi="Calibri" w:cs="Calibri"/>
        </w:rPr>
        <w:t xml:space="preserve"> team </w:t>
      </w:r>
      <w:r w:rsidR="00975B39" w:rsidRPr="003A0901">
        <w:rPr>
          <w:rFonts w:ascii="Calibri" w:hAnsi="Calibri" w:cs="Calibri"/>
        </w:rPr>
        <w:t xml:space="preserve">of </w:t>
      </w:r>
      <w:r w:rsidR="008E41A0">
        <w:rPr>
          <w:rFonts w:ascii="Calibri" w:hAnsi="Calibri" w:cs="Calibri"/>
        </w:rPr>
        <w:t>5</w:t>
      </w:r>
      <w:r w:rsidR="00975B39" w:rsidRPr="003A0901">
        <w:rPr>
          <w:rFonts w:ascii="Calibri" w:hAnsi="Calibri" w:cs="Calibri"/>
        </w:rPr>
        <w:t xml:space="preserve"> in a COVID</w:t>
      </w:r>
      <w:r>
        <w:rPr>
          <w:rFonts w:ascii="Calibri" w:hAnsi="Calibri" w:cs="Calibri"/>
        </w:rPr>
        <w:t>-19</w:t>
      </w:r>
      <w:r w:rsidR="00975B39" w:rsidRPr="003A0901">
        <w:rPr>
          <w:rFonts w:ascii="Calibri" w:hAnsi="Calibri" w:cs="Calibri"/>
        </w:rPr>
        <w:t xml:space="preserve"> manuscript analysis</w:t>
      </w:r>
      <w:r>
        <w:rPr>
          <w:rFonts w:ascii="Calibri" w:hAnsi="Calibri" w:cs="Calibri"/>
        </w:rPr>
        <w:t xml:space="preserve"> project, </w:t>
      </w:r>
      <w:r w:rsidR="00975B39" w:rsidRPr="003A0901">
        <w:rPr>
          <w:rFonts w:ascii="Calibri" w:hAnsi="Calibri" w:cs="Calibri"/>
        </w:rPr>
        <w:t xml:space="preserve">contributing to </w:t>
      </w:r>
      <w:r w:rsidR="00184402">
        <w:rPr>
          <w:rFonts w:ascii="Calibri" w:hAnsi="Calibri" w:cs="Calibri"/>
        </w:rPr>
        <w:t>writing and</w:t>
      </w:r>
      <w:r w:rsidR="00975B39" w:rsidRPr="003A0901">
        <w:rPr>
          <w:rFonts w:ascii="Calibri" w:hAnsi="Calibri" w:cs="Calibri"/>
        </w:rPr>
        <w:t xml:space="preserve"> editing</w:t>
      </w:r>
      <w:r w:rsidR="00184402">
        <w:rPr>
          <w:rFonts w:ascii="Calibri" w:hAnsi="Calibri" w:cs="Calibri"/>
        </w:rPr>
        <w:t xml:space="preserve"> the</w:t>
      </w:r>
      <w:r w:rsidR="00975B39" w:rsidRPr="003A0901">
        <w:rPr>
          <w:rFonts w:ascii="Calibri" w:hAnsi="Calibri" w:cs="Calibri"/>
        </w:rPr>
        <w:t xml:space="preserve"> submission of </w:t>
      </w:r>
      <w:r w:rsidR="00184402">
        <w:rPr>
          <w:rFonts w:ascii="Calibri" w:hAnsi="Calibri" w:cs="Calibri"/>
        </w:rPr>
        <w:t xml:space="preserve">research </w:t>
      </w:r>
      <w:r w:rsidR="00975B39" w:rsidRPr="003A0901">
        <w:rPr>
          <w:rFonts w:ascii="Calibri" w:hAnsi="Calibri" w:cs="Calibri"/>
        </w:rPr>
        <w:t>abstracts</w:t>
      </w:r>
      <w:r w:rsidR="007E0ABA">
        <w:rPr>
          <w:rFonts w:ascii="Calibri" w:hAnsi="Calibri" w:cs="Calibri"/>
        </w:rPr>
        <w:t>.</w:t>
      </w:r>
    </w:p>
    <w:p w14:paraId="0893C101" w14:textId="23B1A7B4" w:rsidR="000712F8" w:rsidRDefault="000712F8" w:rsidP="00653E88">
      <w:pPr>
        <w:numPr>
          <w:ilvl w:val="0"/>
          <w:numId w:val="4"/>
        </w:numPr>
        <w:spacing w:line="220" w:lineRule="atLeast"/>
        <w:ind w:left="765" w:hanging="442"/>
        <w:rPr>
          <w:rFonts w:ascii="Calibri" w:hAnsi="Calibri" w:cs="Calibri"/>
        </w:rPr>
      </w:pPr>
      <w:r w:rsidRPr="000712F8">
        <w:rPr>
          <w:rFonts w:ascii="Calibri" w:hAnsi="Calibri" w:cs="Calibri"/>
        </w:rPr>
        <w:t>Utilized R Studio and Excel to generate descriptive statistics and develop tables and visualizations for manuscript publication</w:t>
      </w:r>
      <w:r>
        <w:rPr>
          <w:rFonts w:ascii="Calibri" w:hAnsi="Calibri" w:cs="Calibri"/>
        </w:rPr>
        <w:t xml:space="preserve">. </w:t>
      </w:r>
    </w:p>
    <w:p w14:paraId="26F1E6F6" w14:textId="77777777" w:rsidR="000712F8" w:rsidRPr="000712F8" w:rsidRDefault="000712F8" w:rsidP="000712F8">
      <w:pPr>
        <w:spacing w:line="220" w:lineRule="atLeast"/>
        <w:ind w:left="765"/>
        <w:rPr>
          <w:rStyle w:val="fs14fw6"/>
          <w:rFonts w:ascii="Calibri" w:hAnsi="Calibri" w:cs="Calibri"/>
        </w:rPr>
      </w:pPr>
    </w:p>
    <w:p w14:paraId="20CDDE2D" w14:textId="7176C031" w:rsidR="00653E88" w:rsidRDefault="003F66A5" w:rsidP="00653E88">
      <w:pPr>
        <w:tabs>
          <w:tab w:val="right" w:pos="10590"/>
        </w:tabs>
        <w:spacing w:line="220" w:lineRule="atLeast"/>
        <w:rPr>
          <w:rStyle w:val="fs14fw6"/>
          <w:rFonts w:ascii="Calibri" w:hAnsi="Calibri" w:cs="Calibri"/>
        </w:rPr>
      </w:pPr>
      <w:r w:rsidRPr="003F66A5">
        <w:rPr>
          <w:rStyle w:val="fs14fw6"/>
          <w:rFonts w:ascii="Calibri" w:hAnsi="Calibri" w:cs="Calibri"/>
          <w:b/>
          <w:bCs/>
        </w:rPr>
        <w:t>Intern</w:t>
      </w:r>
      <w:r w:rsidRPr="003F66A5">
        <w:rPr>
          <w:rStyle w:val="fs14fw6"/>
          <w:rFonts w:ascii="Calibri" w:hAnsi="Calibri" w:cs="Calibri"/>
        </w:rPr>
        <w:t xml:space="preserve">, </w:t>
      </w:r>
      <w:r w:rsidR="00653E88" w:rsidRPr="003F66A5">
        <w:rPr>
          <w:rStyle w:val="fs14fw6"/>
          <w:rFonts w:ascii="Calibri" w:hAnsi="Calibri" w:cs="Calibri"/>
        </w:rPr>
        <w:t>Samaritan Health Services,</w:t>
      </w:r>
      <w:r w:rsidR="005878AD">
        <w:rPr>
          <w:rStyle w:val="fs14fw6"/>
          <w:rFonts w:ascii="Calibri" w:hAnsi="Calibri" w:cs="Calibri"/>
        </w:rPr>
        <w:t xml:space="preserve"> Corvallis, OR </w:t>
      </w:r>
      <w:r w:rsidR="005878AD">
        <w:rPr>
          <w:rStyle w:val="fs14fw6"/>
          <w:rFonts w:ascii="Calibri" w:hAnsi="Calibri" w:cs="Calibri"/>
        </w:rPr>
        <w:tab/>
        <w:t xml:space="preserve">  </w:t>
      </w:r>
      <w:r w:rsidR="000D39BA">
        <w:rPr>
          <w:rStyle w:val="fs14fw6"/>
          <w:rFonts w:ascii="Calibri" w:hAnsi="Calibri" w:cs="Calibri"/>
        </w:rPr>
        <w:t>(</w:t>
      </w:r>
      <w:r w:rsidR="005878AD">
        <w:rPr>
          <w:rStyle w:val="fs14fw6"/>
          <w:rFonts w:ascii="Calibri" w:hAnsi="Calibri" w:cs="Calibri"/>
        </w:rPr>
        <w:t>03/</w:t>
      </w:r>
      <w:r w:rsidR="00653E88" w:rsidRPr="003A0901">
        <w:rPr>
          <w:rStyle w:val="fs14fw6"/>
          <w:rFonts w:ascii="Calibri" w:hAnsi="Calibri" w:cs="Calibri"/>
        </w:rPr>
        <w:t>2025</w:t>
      </w:r>
      <w:r w:rsidR="005878AD">
        <w:rPr>
          <w:rStyle w:val="fs14fw6"/>
          <w:rFonts w:ascii="Calibri" w:hAnsi="Calibri" w:cs="Calibri"/>
        </w:rPr>
        <w:t xml:space="preserve"> </w:t>
      </w:r>
      <w:r w:rsidR="00653E88" w:rsidRPr="003A0901">
        <w:rPr>
          <w:rStyle w:val="fs14fw6"/>
          <w:rFonts w:ascii="Calibri" w:hAnsi="Calibri" w:cs="Calibri"/>
        </w:rPr>
        <w:t>–</w:t>
      </w:r>
      <w:r w:rsidR="005878AD">
        <w:rPr>
          <w:rStyle w:val="fs14fw6"/>
          <w:rFonts w:ascii="Calibri" w:hAnsi="Calibri" w:cs="Calibri"/>
        </w:rPr>
        <w:t xml:space="preserve"> 06/</w:t>
      </w:r>
      <w:r w:rsidR="00653E88" w:rsidRPr="003A0901">
        <w:rPr>
          <w:rStyle w:val="fs14fw6"/>
          <w:rFonts w:ascii="Calibri" w:hAnsi="Calibri" w:cs="Calibri"/>
        </w:rPr>
        <w:t>2025</w:t>
      </w:r>
      <w:r w:rsidR="000D39BA">
        <w:rPr>
          <w:rStyle w:val="fs14fw6"/>
          <w:rFonts w:ascii="Calibri" w:hAnsi="Calibri" w:cs="Calibri"/>
        </w:rPr>
        <w:t>)</w:t>
      </w:r>
    </w:p>
    <w:p w14:paraId="0119EB5F" w14:textId="77777777" w:rsidR="003F66A5" w:rsidRPr="003A0901" w:rsidRDefault="003F66A5" w:rsidP="00653E88">
      <w:pPr>
        <w:tabs>
          <w:tab w:val="right" w:pos="10590"/>
        </w:tabs>
        <w:spacing w:line="220" w:lineRule="atLeast"/>
        <w:rPr>
          <w:rStyle w:val="fs14fw6"/>
          <w:rFonts w:ascii="Calibri" w:hAnsi="Calibri" w:cs="Calibri"/>
        </w:rPr>
      </w:pPr>
    </w:p>
    <w:p w14:paraId="3723CD73" w14:textId="1DFDB985" w:rsidR="00653E88" w:rsidRPr="00041D3C" w:rsidRDefault="00653E88" w:rsidP="00653E88">
      <w:pPr>
        <w:pStyle w:val="ListParagraph"/>
        <w:numPr>
          <w:ilvl w:val="0"/>
          <w:numId w:val="9"/>
        </w:numPr>
        <w:tabs>
          <w:tab w:val="right" w:pos="10590"/>
        </w:tabs>
        <w:spacing w:line="220" w:lineRule="atLeast"/>
        <w:rPr>
          <w:rStyle w:val="fs14fw6"/>
          <w:rFonts w:ascii="Calibri" w:hAnsi="Calibri" w:cs="Calibri"/>
          <w:i/>
          <w:iCs/>
        </w:rPr>
      </w:pPr>
      <w:r w:rsidRPr="003A0901">
        <w:rPr>
          <w:rStyle w:val="fs14fw6"/>
          <w:rFonts w:ascii="Calibri" w:hAnsi="Calibri" w:cs="Calibri"/>
        </w:rPr>
        <w:t xml:space="preserve">Conducted a comprehensive literature review to evaluate the </w:t>
      </w:r>
      <w:r w:rsidR="00041D3C">
        <w:rPr>
          <w:rStyle w:val="fs14fw6"/>
          <w:rFonts w:ascii="Calibri" w:hAnsi="Calibri" w:cs="Calibri"/>
        </w:rPr>
        <w:t xml:space="preserve">relationship between </w:t>
      </w:r>
      <w:r w:rsidRPr="003A0901">
        <w:rPr>
          <w:rStyle w:val="fs14fw6"/>
          <w:rFonts w:ascii="Calibri" w:hAnsi="Calibri" w:cs="Calibri"/>
        </w:rPr>
        <w:t>homelessness and hypertension in a retrospective cohort study</w:t>
      </w:r>
      <w:r w:rsidR="00C20713">
        <w:rPr>
          <w:rStyle w:val="fs14fw6"/>
          <w:rFonts w:ascii="Calibri" w:hAnsi="Calibri" w:cs="Calibri"/>
        </w:rPr>
        <w:t>.</w:t>
      </w:r>
    </w:p>
    <w:p w14:paraId="738D9548" w14:textId="29C2F451" w:rsidR="00653E88" w:rsidRPr="003A0901" w:rsidRDefault="00653E88" w:rsidP="00653E88">
      <w:pPr>
        <w:pStyle w:val="ListParagraph"/>
        <w:numPr>
          <w:ilvl w:val="0"/>
          <w:numId w:val="9"/>
        </w:numPr>
        <w:tabs>
          <w:tab w:val="right" w:pos="10590"/>
        </w:tabs>
        <w:spacing w:line="220" w:lineRule="atLeast"/>
        <w:rPr>
          <w:rStyle w:val="fs14fw6"/>
          <w:rFonts w:ascii="Calibri" w:hAnsi="Calibri" w:cs="Calibri"/>
          <w:i/>
          <w:iCs/>
        </w:rPr>
      </w:pPr>
      <w:r w:rsidRPr="003A0901">
        <w:rPr>
          <w:rStyle w:val="fs14fw6"/>
          <w:rFonts w:ascii="Calibri" w:hAnsi="Calibri" w:cs="Calibri"/>
        </w:rPr>
        <w:t>Calculated appropriate sample size to ensure statistical power for the study and analyzed a dataset exceeding 100,000 observations</w:t>
      </w:r>
      <w:r w:rsidR="00C20713">
        <w:rPr>
          <w:rStyle w:val="fs14fw6"/>
          <w:rFonts w:ascii="Calibri" w:hAnsi="Calibri" w:cs="Calibri"/>
        </w:rPr>
        <w:t>.</w:t>
      </w:r>
      <w:r w:rsidRPr="003A0901">
        <w:rPr>
          <w:rStyle w:val="fs14fw6"/>
          <w:rFonts w:ascii="Calibri" w:hAnsi="Calibri" w:cs="Calibri"/>
        </w:rPr>
        <w:t xml:space="preserve"> </w:t>
      </w:r>
    </w:p>
    <w:p w14:paraId="19A4E990" w14:textId="37238877" w:rsidR="00653E88" w:rsidRPr="003A0901" w:rsidRDefault="00653E88" w:rsidP="00653E88">
      <w:pPr>
        <w:pStyle w:val="ListParagraph"/>
        <w:numPr>
          <w:ilvl w:val="0"/>
          <w:numId w:val="9"/>
        </w:numPr>
        <w:tabs>
          <w:tab w:val="right" w:pos="10590"/>
        </w:tabs>
        <w:spacing w:line="220" w:lineRule="atLeast"/>
        <w:rPr>
          <w:rStyle w:val="fs14fw6"/>
          <w:rFonts w:ascii="Calibri" w:hAnsi="Calibri" w:cs="Calibri"/>
          <w:i/>
          <w:iCs/>
        </w:rPr>
      </w:pPr>
      <w:r w:rsidRPr="003A0901">
        <w:rPr>
          <w:rStyle w:val="fs14fw6"/>
          <w:rFonts w:ascii="Calibri" w:hAnsi="Calibri" w:cs="Calibri"/>
        </w:rPr>
        <w:lastRenderedPageBreak/>
        <w:t>Applied multivariate logistic regression models to examine associations between age, race, ethnicity and hypertension prevalence in the homeless population</w:t>
      </w:r>
      <w:r w:rsidR="00C20713">
        <w:rPr>
          <w:rStyle w:val="fs14fw6"/>
          <w:rFonts w:ascii="Calibri" w:hAnsi="Calibri" w:cs="Calibri"/>
        </w:rPr>
        <w:t>.</w:t>
      </w:r>
    </w:p>
    <w:p w14:paraId="799C6DCB" w14:textId="77777777" w:rsidR="00201ED5" w:rsidRPr="003A0901" w:rsidRDefault="00975B39">
      <w:pPr>
        <w:spacing w:line="220" w:lineRule="atLeast"/>
        <w:rPr>
          <w:rFonts w:ascii="Calibri" w:hAnsi="Calibri" w:cs="Calibri"/>
        </w:rPr>
      </w:pPr>
      <w:r w:rsidRPr="003A0901">
        <w:rPr>
          <w:rFonts w:ascii="Calibri" w:hAnsi="Calibri" w:cs="Calibri"/>
        </w:rPr>
        <w:t> </w:t>
      </w:r>
    </w:p>
    <w:p w14:paraId="012CF8D0" w14:textId="43F5F2A0" w:rsidR="00201ED5" w:rsidRDefault="00603055" w:rsidP="00603055">
      <w:pPr>
        <w:spacing w:line="220" w:lineRule="atLeast"/>
        <w:rPr>
          <w:rStyle w:val="fs14fw4"/>
          <w:rFonts w:ascii="Calibri" w:hAnsi="Calibri" w:cs="Calibri"/>
        </w:rPr>
      </w:pPr>
      <w:r w:rsidRPr="00603055">
        <w:rPr>
          <w:rStyle w:val="fs14fw4fsioverflow-hidden"/>
          <w:rFonts w:ascii="Calibri" w:hAnsi="Calibri" w:cs="Calibri"/>
          <w:b/>
          <w:bCs/>
        </w:rPr>
        <w:t>Patient Access Specialist</w:t>
      </w:r>
      <w:r>
        <w:rPr>
          <w:rStyle w:val="fs14fw6"/>
          <w:rFonts w:ascii="Calibri" w:hAnsi="Calibri" w:cs="Calibri"/>
        </w:rPr>
        <w:t>, K</w:t>
      </w:r>
      <w:r w:rsidR="00975B39" w:rsidRPr="00603055">
        <w:rPr>
          <w:rStyle w:val="fs14fw6"/>
          <w:rFonts w:ascii="Calibri" w:hAnsi="Calibri" w:cs="Calibri"/>
        </w:rPr>
        <w:t>aiser Permanente</w:t>
      </w:r>
      <w:r w:rsidR="00975B39" w:rsidRPr="00603055">
        <w:rPr>
          <w:rStyle w:val="fs14fw6undefinedtdn"/>
          <w:rFonts w:ascii="Calibri" w:hAnsi="Calibri" w:cs="Calibri"/>
        </w:rPr>
        <w:t>,</w:t>
      </w:r>
      <w:r w:rsidR="00975B39" w:rsidRPr="003A0901">
        <w:rPr>
          <w:rStyle w:val="fs14fw4undefinedtdn"/>
          <w:rFonts w:ascii="Calibri" w:hAnsi="Calibri" w:cs="Calibri"/>
        </w:rPr>
        <w:t xml:space="preserve"> </w:t>
      </w:r>
      <w:r w:rsidR="00975B39" w:rsidRPr="003A0901">
        <w:rPr>
          <w:rStyle w:val="fs14fw4"/>
          <w:rFonts w:ascii="Calibri" w:hAnsi="Calibri" w:cs="Calibri"/>
        </w:rPr>
        <w:t>Hillsboro, OR.</w:t>
      </w:r>
      <w:r w:rsidR="00975B39" w:rsidRPr="003A0901">
        <w:rPr>
          <w:rStyle w:val="fs14fw4"/>
          <w:rFonts w:ascii="Calibri" w:hAnsi="Calibri" w:cs="Calibri"/>
        </w:rPr>
        <w:tab/>
      </w:r>
      <w:r w:rsidR="00935155">
        <w:rPr>
          <w:rStyle w:val="fs14fw4"/>
          <w:rFonts w:ascii="Calibri" w:hAnsi="Calibri" w:cs="Calibri"/>
        </w:rPr>
        <w:t xml:space="preserve">             </w:t>
      </w:r>
      <w:r w:rsidR="005878AD">
        <w:rPr>
          <w:rStyle w:val="fs14fw4"/>
          <w:rFonts w:ascii="Calibri" w:hAnsi="Calibri" w:cs="Calibri"/>
        </w:rPr>
        <w:t xml:space="preserve">  </w:t>
      </w:r>
      <w:r w:rsidR="000D39BA">
        <w:rPr>
          <w:rStyle w:val="fs14fw4"/>
          <w:rFonts w:ascii="Calibri" w:hAnsi="Calibri" w:cs="Calibri"/>
        </w:rPr>
        <w:t>(</w:t>
      </w:r>
      <w:r w:rsidR="005878AD">
        <w:rPr>
          <w:rStyle w:val="fs14fw4"/>
          <w:rFonts w:ascii="Calibri" w:hAnsi="Calibri" w:cs="Calibri"/>
        </w:rPr>
        <w:t>03/</w:t>
      </w:r>
      <w:r w:rsidR="00975B39" w:rsidRPr="003A0901">
        <w:rPr>
          <w:rStyle w:val="fs14fw4"/>
          <w:rFonts w:ascii="Calibri" w:hAnsi="Calibri" w:cs="Calibri"/>
        </w:rPr>
        <w:t xml:space="preserve">2017 </w:t>
      </w:r>
      <w:r w:rsidR="005878AD">
        <w:rPr>
          <w:rStyle w:val="fs14fw4"/>
          <w:rFonts w:ascii="Calibri" w:hAnsi="Calibri" w:cs="Calibri"/>
        </w:rPr>
        <w:t>– 05/</w:t>
      </w:r>
      <w:r w:rsidR="00975B39" w:rsidRPr="003A0901">
        <w:rPr>
          <w:rStyle w:val="fs14fw4"/>
          <w:rFonts w:ascii="Calibri" w:hAnsi="Calibri" w:cs="Calibri"/>
        </w:rPr>
        <w:t>2022</w:t>
      </w:r>
      <w:r w:rsidR="000D39BA">
        <w:rPr>
          <w:rStyle w:val="fs14fw4"/>
          <w:rFonts w:ascii="Calibri" w:hAnsi="Calibri" w:cs="Calibri"/>
        </w:rPr>
        <w:t>)</w:t>
      </w:r>
    </w:p>
    <w:p w14:paraId="367571BA" w14:textId="77777777" w:rsidR="00935155" w:rsidRPr="00603055" w:rsidRDefault="00935155" w:rsidP="00603055">
      <w:pPr>
        <w:spacing w:line="220" w:lineRule="atLeast"/>
        <w:rPr>
          <w:rFonts w:ascii="Calibri" w:hAnsi="Calibri" w:cs="Calibri"/>
          <w:b/>
          <w:bCs/>
        </w:rPr>
      </w:pPr>
    </w:p>
    <w:p w14:paraId="2695B441" w14:textId="69370A2E" w:rsidR="00201ED5" w:rsidRPr="003A0901" w:rsidRDefault="00975B39">
      <w:pPr>
        <w:numPr>
          <w:ilvl w:val="0"/>
          <w:numId w:val="5"/>
        </w:numPr>
        <w:spacing w:line="220" w:lineRule="atLeast"/>
        <w:ind w:left="765" w:hanging="442"/>
        <w:rPr>
          <w:rFonts w:ascii="Calibri" w:hAnsi="Calibri" w:cs="Calibri"/>
        </w:rPr>
      </w:pPr>
      <w:r w:rsidRPr="003A0901">
        <w:rPr>
          <w:rFonts w:ascii="Calibri" w:hAnsi="Calibri" w:cs="Calibri"/>
        </w:rPr>
        <w:t>Screened more than 100 daily incoming calls, addressing routine administrative inquiries with empathetic communication and relational skills</w:t>
      </w:r>
      <w:r w:rsidR="00C20713">
        <w:rPr>
          <w:rFonts w:ascii="Calibri" w:hAnsi="Calibri" w:cs="Calibri"/>
        </w:rPr>
        <w:t>.</w:t>
      </w:r>
    </w:p>
    <w:p w14:paraId="286F4127" w14:textId="77777777" w:rsidR="009652E4" w:rsidRDefault="009652E4">
      <w:pPr>
        <w:numPr>
          <w:ilvl w:val="0"/>
          <w:numId w:val="5"/>
        </w:numPr>
        <w:spacing w:line="220" w:lineRule="atLeast"/>
        <w:ind w:left="765" w:hanging="442"/>
        <w:rPr>
          <w:rFonts w:ascii="Calibri" w:hAnsi="Calibri" w:cs="Calibri"/>
        </w:rPr>
      </w:pPr>
      <w:r w:rsidRPr="009652E4">
        <w:rPr>
          <w:rFonts w:ascii="Calibri" w:hAnsi="Calibri" w:cs="Calibri"/>
        </w:rPr>
        <w:t>Served as a liaison between patients and physicians, composing 50+ daily messages for medical advice, prescriptions, and documentation</w:t>
      </w:r>
    </w:p>
    <w:p w14:paraId="330B389A" w14:textId="77777777" w:rsidR="007B18DB" w:rsidRDefault="007B18DB">
      <w:pPr>
        <w:numPr>
          <w:ilvl w:val="0"/>
          <w:numId w:val="5"/>
        </w:numPr>
        <w:spacing w:line="220" w:lineRule="atLeast"/>
        <w:ind w:left="765" w:hanging="442"/>
        <w:rPr>
          <w:rFonts w:ascii="Calibri" w:hAnsi="Calibri" w:cs="Calibri"/>
        </w:rPr>
      </w:pPr>
      <w:r w:rsidRPr="007B18DB">
        <w:rPr>
          <w:rFonts w:ascii="Calibri" w:hAnsi="Calibri" w:cs="Calibri"/>
        </w:rPr>
        <w:t>Assessed patient symptoms to identify urgent cases and promptly escalated red flags like chest pain in seniors to medical staff.</w:t>
      </w:r>
    </w:p>
    <w:p w14:paraId="52F44A7B" w14:textId="77777777" w:rsidR="005A2E7A" w:rsidRDefault="005A2E7A">
      <w:pPr>
        <w:numPr>
          <w:ilvl w:val="0"/>
          <w:numId w:val="5"/>
        </w:numPr>
        <w:spacing w:line="220" w:lineRule="atLeast"/>
        <w:ind w:left="765" w:hanging="442"/>
        <w:rPr>
          <w:rFonts w:ascii="Calibri" w:hAnsi="Calibri" w:cs="Calibri"/>
        </w:rPr>
      </w:pPr>
      <w:r w:rsidRPr="005A2E7A">
        <w:rPr>
          <w:rFonts w:ascii="Calibri" w:hAnsi="Calibri" w:cs="Calibri"/>
        </w:rPr>
        <w:t>Scheduled appointments for 10,000+ patients daily with a 100-member team, using symptom-based guidelines and overbooking when medically necessary.</w:t>
      </w:r>
    </w:p>
    <w:p w14:paraId="3302450D" w14:textId="23000609" w:rsidR="00201ED5" w:rsidRPr="003A0901" w:rsidRDefault="00975B39">
      <w:pPr>
        <w:numPr>
          <w:ilvl w:val="0"/>
          <w:numId w:val="5"/>
        </w:numPr>
        <w:spacing w:line="220" w:lineRule="atLeast"/>
        <w:ind w:left="765" w:hanging="442"/>
        <w:rPr>
          <w:rFonts w:ascii="Calibri" w:hAnsi="Calibri" w:cs="Calibri"/>
        </w:rPr>
      </w:pPr>
      <w:r w:rsidRPr="003A0901">
        <w:rPr>
          <w:rFonts w:ascii="Calibri" w:hAnsi="Calibri" w:cs="Calibri"/>
        </w:rPr>
        <w:t>Facilitated smooth onboarding of 20+ new hires through mentoring and on-the-job training, ensuring a smooth transition by maintaining consistent contact and follow-up.</w:t>
      </w:r>
    </w:p>
    <w:p w14:paraId="791FD325" w14:textId="77777777" w:rsidR="00201ED5" w:rsidRPr="003A0901" w:rsidRDefault="00975B39">
      <w:pPr>
        <w:spacing w:line="220" w:lineRule="atLeast"/>
        <w:rPr>
          <w:rFonts w:ascii="Calibri" w:hAnsi="Calibri" w:cs="Calibri"/>
        </w:rPr>
      </w:pPr>
      <w:r w:rsidRPr="003A0901">
        <w:rPr>
          <w:rFonts w:ascii="Calibri" w:hAnsi="Calibri" w:cs="Calibri"/>
        </w:rPr>
        <w:t> </w:t>
      </w:r>
    </w:p>
    <w:p w14:paraId="744640F6" w14:textId="49D62FA8" w:rsidR="00201ED5" w:rsidRPr="003A0901" w:rsidRDefault="00436547">
      <w:pPr>
        <w:pBdr>
          <w:top w:val="single" w:sz="6" w:space="0" w:color="000000"/>
          <w:bottom w:val="single" w:sz="6" w:space="0" w:color="000000"/>
        </w:pBdr>
        <w:spacing w:line="220" w:lineRule="atLeast"/>
        <w:jc w:val="center"/>
        <w:rPr>
          <w:rFonts w:ascii="Calibri" w:hAnsi="Calibri" w:cs="Calibri"/>
          <w:b/>
          <w:bCs/>
          <w:caps/>
        </w:rPr>
      </w:pPr>
      <w:r w:rsidRPr="003A0901">
        <w:rPr>
          <w:rFonts w:ascii="Calibri" w:hAnsi="Calibri" w:cs="Calibri"/>
          <w:b/>
          <w:bCs/>
          <w:caps/>
        </w:rPr>
        <w:t>Education</w:t>
      </w:r>
    </w:p>
    <w:p w14:paraId="70310C49" w14:textId="77777777" w:rsidR="00CD77EA" w:rsidRPr="003A0901" w:rsidRDefault="00CD77EA">
      <w:pPr>
        <w:numPr>
          <w:ilvl w:val="0"/>
          <w:numId w:val="8"/>
        </w:numPr>
        <w:spacing w:line="220" w:lineRule="atLeast"/>
        <w:ind w:left="765" w:hanging="442"/>
        <w:rPr>
          <w:rFonts w:ascii="Calibri" w:hAnsi="Calibri" w:cs="Calibri"/>
        </w:rPr>
        <w:sectPr w:rsidR="00CD77EA" w:rsidRPr="003A0901" w:rsidSect="001A311E">
          <w:type w:val="continuous"/>
          <w:pgSz w:w="12225" w:h="15810"/>
          <w:pgMar w:top="1440" w:right="1440" w:bottom="1440" w:left="1440" w:header="708" w:footer="708" w:gutter="0"/>
          <w:cols w:space="708"/>
          <w:docGrid w:linePitch="326"/>
        </w:sectPr>
      </w:pPr>
    </w:p>
    <w:p w14:paraId="61F99A4A" w14:textId="77777777" w:rsidR="008639D1" w:rsidRPr="003A0901" w:rsidRDefault="008639D1" w:rsidP="008639D1">
      <w:pPr>
        <w:spacing w:line="220" w:lineRule="atLeast"/>
        <w:rPr>
          <w:rFonts w:ascii="Calibri" w:hAnsi="Calibri" w:cs="Calibri"/>
        </w:rPr>
      </w:pPr>
    </w:p>
    <w:p w14:paraId="6186581A" w14:textId="5471F013" w:rsidR="008639D1" w:rsidRPr="003A0901" w:rsidRDefault="008639D1" w:rsidP="008639D1">
      <w:pPr>
        <w:tabs>
          <w:tab w:val="right" w:pos="10590"/>
        </w:tabs>
        <w:spacing w:line="220" w:lineRule="atLeast"/>
        <w:rPr>
          <w:rStyle w:val="fs14fw4"/>
          <w:rFonts w:ascii="Calibri" w:hAnsi="Calibri" w:cs="Calibri"/>
        </w:rPr>
      </w:pPr>
      <w:r w:rsidRPr="003A0901">
        <w:rPr>
          <w:rStyle w:val="fs14fw6overflow-hidden"/>
          <w:rFonts w:ascii="Calibri" w:hAnsi="Calibri" w:cs="Calibri"/>
          <w:b/>
          <w:bCs/>
        </w:rPr>
        <w:t>Master of Public Health</w:t>
      </w:r>
      <w:r w:rsidR="00507915">
        <w:rPr>
          <w:rStyle w:val="fs14fw6overflow-hidden"/>
          <w:rFonts w:ascii="Calibri" w:hAnsi="Calibri" w:cs="Calibri"/>
          <w:b/>
          <w:bCs/>
        </w:rPr>
        <w:t>, Epidemiology</w:t>
      </w:r>
      <w:r w:rsidRPr="003A0901">
        <w:rPr>
          <w:rStyle w:val="fs14fw4"/>
          <w:rFonts w:ascii="Calibri" w:hAnsi="Calibri" w:cs="Calibri"/>
        </w:rPr>
        <w:tab/>
      </w:r>
      <w:r w:rsidR="00DB006B">
        <w:rPr>
          <w:rStyle w:val="fs14fw4"/>
          <w:rFonts w:ascii="Calibri" w:hAnsi="Calibri" w:cs="Calibri"/>
        </w:rPr>
        <w:t>(</w:t>
      </w:r>
      <w:r w:rsidR="007C135D">
        <w:rPr>
          <w:rStyle w:val="fs14fw4overflow-hidden"/>
          <w:rFonts w:ascii="Calibri" w:hAnsi="Calibri" w:cs="Calibri"/>
        </w:rPr>
        <w:t>06/</w:t>
      </w:r>
      <w:r w:rsidR="000E4B45">
        <w:rPr>
          <w:rStyle w:val="fs14fw4overflow-hidden"/>
          <w:rFonts w:ascii="Calibri" w:hAnsi="Calibri" w:cs="Calibri"/>
        </w:rPr>
        <w:t>11/</w:t>
      </w:r>
      <w:r w:rsidRPr="003A0901">
        <w:rPr>
          <w:rStyle w:val="fs14fw4overflow-hidden"/>
          <w:rFonts w:ascii="Calibri" w:hAnsi="Calibri" w:cs="Calibri"/>
        </w:rPr>
        <w:t>2025</w:t>
      </w:r>
      <w:r w:rsidR="00DB006B">
        <w:rPr>
          <w:rStyle w:val="fs14fw4overflow-hidden"/>
          <w:rFonts w:ascii="Calibri" w:hAnsi="Calibri" w:cs="Calibri"/>
        </w:rPr>
        <w:t>)</w:t>
      </w:r>
    </w:p>
    <w:p w14:paraId="79EEBB54" w14:textId="77777777" w:rsidR="008639D1" w:rsidRPr="003A0901" w:rsidRDefault="008639D1" w:rsidP="008639D1">
      <w:pPr>
        <w:spacing w:line="220" w:lineRule="atLeast"/>
        <w:rPr>
          <w:rFonts w:ascii="Calibri" w:hAnsi="Calibri" w:cs="Calibri"/>
        </w:rPr>
      </w:pPr>
      <w:r w:rsidRPr="003A0901">
        <w:rPr>
          <w:rStyle w:val="fs14fw4"/>
          <w:rFonts w:ascii="Calibri" w:hAnsi="Calibri" w:cs="Calibri"/>
        </w:rPr>
        <w:t>Oregon State University</w:t>
      </w:r>
      <w:r w:rsidRPr="003A0901">
        <w:rPr>
          <w:rStyle w:val="fs14fw4undefinedtdn"/>
          <w:rFonts w:ascii="Calibri" w:hAnsi="Calibri" w:cs="Calibri"/>
        </w:rPr>
        <w:t xml:space="preserve">, </w:t>
      </w:r>
      <w:r w:rsidRPr="003A0901">
        <w:rPr>
          <w:rStyle w:val="fs14fw4"/>
          <w:rFonts w:ascii="Calibri" w:hAnsi="Calibri" w:cs="Calibri"/>
        </w:rPr>
        <w:t>Corvallis, OR</w:t>
      </w:r>
    </w:p>
    <w:p w14:paraId="3EE4B049" w14:textId="77777777" w:rsidR="008639D1" w:rsidRPr="003A0901" w:rsidRDefault="008639D1" w:rsidP="008639D1">
      <w:pPr>
        <w:spacing w:line="220" w:lineRule="atLeast"/>
        <w:rPr>
          <w:rFonts w:ascii="Calibri" w:hAnsi="Calibri" w:cs="Calibri"/>
        </w:rPr>
      </w:pPr>
      <w:r w:rsidRPr="003A0901">
        <w:rPr>
          <w:rFonts w:ascii="Calibri" w:hAnsi="Calibri" w:cs="Calibri"/>
        </w:rPr>
        <w:t> </w:t>
      </w:r>
    </w:p>
    <w:p w14:paraId="664BC2F9" w14:textId="551DD751" w:rsidR="008639D1" w:rsidRPr="003A0901" w:rsidRDefault="008639D1" w:rsidP="008639D1">
      <w:pPr>
        <w:tabs>
          <w:tab w:val="right" w:pos="10590"/>
        </w:tabs>
        <w:spacing w:line="220" w:lineRule="atLeast"/>
        <w:rPr>
          <w:rStyle w:val="fs14fw4"/>
          <w:rFonts w:ascii="Calibri" w:hAnsi="Calibri" w:cs="Calibri"/>
        </w:rPr>
      </w:pPr>
      <w:r w:rsidRPr="003A0901">
        <w:rPr>
          <w:rStyle w:val="fs14fw6overflow-hidden"/>
          <w:rFonts w:ascii="Calibri" w:hAnsi="Calibri" w:cs="Calibri"/>
          <w:b/>
          <w:bCs/>
        </w:rPr>
        <w:t>Bachelor of Science</w:t>
      </w:r>
      <w:r w:rsidR="00507915">
        <w:rPr>
          <w:rStyle w:val="fs14fw6overflow-hidden"/>
          <w:rFonts w:ascii="Calibri" w:hAnsi="Calibri" w:cs="Calibri"/>
          <w:b/>
          <w:bCs/>
        </w:rPr>
        <w:t>, Public Health, Policy and Management</w:t>
      </w:r>
      <w:r w:rsidRPr="003A0901">
        <w:rPr>
          <w:rStyle w:val="fs14fw4"/>
          <w:rFonts w:ascii="Calibri" w:hAnsi="Calibri" w:cs="Calibri"/>
        </w:rPr>
        <w:tab/>
      </w:r>
      <w:r w:rsidR="00DB006B">
        <w:rPr>
          <w:rStyle w:val="fs14fw4"/>
          <w:rFonts w:ascii="Calibri" w:hAnsi="Calibri" w:cs="Calibri"/>
        </w:rPr>
        <w:t>(</w:t>
      </w:r>
      <w:r w:rsidR="007C135D">
        <w:rPr>
          <w:rStyle w:val="fs14fw4overflow-hidden"/>
          <w:rFonts w:ascii="Calibri" w:hAnsi="Calibri" w:cs="Calibri"/>
        </w:rPr>
        <w:t>09/</w:t>
      </w:r>
      <w:r w:rsidR="000E4B45">
        <w:rPr>
          <w:rStyle w:val="fs14fw4overflow-hidden"/>
          <w:rFonts w:ascii="Calibri" w:hAnsi="Calibri" w:cs="Calibri"/>
        </w:rPr>
        <w:t>2/</w:t>
      </w:r>
      <w:r w:rsidRPr="003A0901">
        <w:rPr>
          <w:rStyle w:val="fs14fw4overflow-hidden"/>
          <w:rFonts w:ascii="Calibri" w:hAnsi="Calibri" w:cs="Calibri"/>
        </w:rPr>
        <w:t>2022</w:t>
      </w:r>
      <w:r w:rsidR="00DB006B">
        <w:rPr>
          <w:rStyle w:val="fs14fw4overflow-hidden"/>
          <w:rFonts w:ascii="Calibri" w:hAnsi="Calibri" w:cs="Calibri"/>
        </w:rPr>
        <w:t>)</w:t>
      </w:r>
    </w:p>
    <w:p w14:paraId="0383BE3A" w14:textId="77777777" w:rsidR="008639D1" w:rsidRDefault="008639D1" w:rsidP="008639D1">
      <w:pPr>
        <w:spacing w:line="220" w:lineRule="atLeast"/>
        <w:rPr>
          <w:rStyle w:val="fs14fw4"/>
          <w:rFonts w:ascii="Calibri" w:hAnsi="Calibri" w:cs="Calibri"/>
        </w:rPr>
      </w:pPr>
      <w:r w:rsidRPr="003A0901">
        <w:rPr>
          <w:rStyle w:val="fs14fw4"/>
          <w:rFonts w:ascii="Calibri" w:hAnsi="Calibri" w:cs="Calibri"/>
        </w:rPr>
        <w:t>Oregon State University</w:t>
      </w:r>
      <w:r w:rsidRPr="003A0901">
        <w:rPr>
          <w:rStyle w:val="fs14fw4undefinedtdn"/>
          <w:rFonts w:ascii="Calibri" w:hAnsi="Calibri" w:cs="Calibri"/>
        </w:rPr>
        <w:t xml:space="preserve">, </w:t>
      </w:r>
      <w:r w:rsidRPr="003A0901">
        <w:rPr>
          <w:rStyle w:val="fs14fw4"/>
          <w:rFonts w:ascii="Calibri" w:hAnsi="Calibri" w:cs="Calibri"/>
        </w:rPr>
        <w:t>Corvallis, OR</w:t>
      </w:r>
    </w:p>
    <w:p w14:paraId="5FA4D833" w14:textId="77777777" w:rsidR="000417B5" w:rsidRDefault="000417B5" w:rsidP="008639D1">
      <w:pPr>
        <w:spacing w:line="220" w:lineRule="atLeast"/>
        <w:rPr>
          <w:rStyle w:val="fs14fw4"/>
          <w:rFonts w:ascii="Calibri" w:hAnsi="Calibri" w:cs="Calibri"/>
        </w:rPr>
      </w:pPr>
    </w:p>
    <w:p w14:paraId="3A9740F1" w14:textId="55A48648" w:rsidR="000417B5" w:rsidRPr="003A0901" w:rsidRDefault="00C831D4" w:rsidP="000417B5">
      <w:pPr>
        <w:pBdr>
          <w:top w:val="single" w:sz="6" w:space="0" w:color="000000"/>
          <w:bottom w:val="single" w:sz="6" w:space="0" w:color="000000"/>
        </w:pBdr>
        <w:spacing w:line="220" w:lineRule="atLeast"/>
        <w:jc w:val="center"/>
        <w:rPr>
          <w:rFonts w:ascii="Calibri" w:hAnsi="Calibri" w:cs="Calibri"/>
          <w:b/>
          <w:bCs/>
          <w:caps/>
        </w:rPr>
      </w:pPr>
      <w:r>
        <w:rPr>
          <w:rFonts w:ascii="Calibri" w:hAnsi="Calibri" w:cs="Calibri"/>
          <w:b/>
          <w:bCs/>
          <w:caps/>
        </w:rPr>
        <w:t>Additonal Ex</w:t>
      </w:r>
      <w:r w:rsidR="00B21982">
        <w:rPr>
          <w:rFonts w:ascii="Calibri" w:hAnsi="Calibri" w:cs="Calibri"/>
          <w:b/>
          <w:bCs/>
          <w:caps/>
        </w:rPr>
        <w:t>perience</w:t>
      </w:r>
    </w:p>
    <w:p w14:paraId="6FB62ADD" w14:textId="77777777" w:rsidR="000417B5" w:rsidRDefault="000417B5" w:rsidP="008639D1">
      <w:pPr>
        <w:spacing w:line="220" w:lineRule="atLeast"/>
        <w:rPr>
          <w:rFonts w:ascii="Calibri" w:hAnsi="Calibri" w:cs="Calibri"/>
        </w:rPr>
      </w:pPr>
    </w:p>
    <w:p w14:paraId="24C00DAE" w14:textId="1E9D2D36" w:rsidR="00B21982" w:rsidRDefault="00B21982" w:rsidP="00B21982">
      <w:pPr>
        <w:pStyle w:val="ListParagraph"/>
        <w:numPr>
          <w:ilvl w:val="0"/>
          <w:numId w:val="10"/>
        </w:numPr>
        <w:spacing w:line="220" w:lineRule="atLeast"/>
        <w:rPr>
          <w:rFonts w:ascii="Calibri" w:hAnsi="Calibri" w:cs="Calibri"/>
          <w:b/>
          <w:bCs/>
        </w:rPr>
      </w:pPr>
      <w:r w:rsidRPr="00B21982">
        <w:rPr>
          <w:rFonts w:ascii="Calibri" w:hAnsi="Calibri" w:cs="Calibri"/>
          <w:b/>
          <w:bCs/>
        </w:rPr>
        <w:t>Certifications</w:t>
      </w:r>
    </w:p>
    <w:p w14:paraId="115D33FC" w14:textId="77777777" w:rsidR="00DB006B" w:rsidRPr="00B21982" w:rsidRDefault="00DB006B" w:rsidP="00DB006B">
      <w:pPr>
        <w:pStyle w:val="ListParagraph"/>
        <w:spacing w:line="220" w:lineRule="atLeast"/>
        <w:ind w:left="360"/>
        <w:rPr>
          <w:rFonts w:ascii="Calibri" w:hAnsi="Calibri" w:cs="Calibri"/>
          <w:b/>
          <w:bCs/>
        </w:rPr>
      </w:pPr>
    </w:p>
    <w:p w14:paraId="1BE2970D" w14:textId="14F92C1C" w:rsidR="000417B5" w:rsidRDefault="008D4C41" w:rsidP="008639D1">
      <w:pPr>
        <w:spacing w:line="220" w:lineRule="atLeast"/>
        <w:rPr>
          <w:rFonts w:ascii="Calibri" w:hAnsi="Calibri" w:cs="Calibri"/>
        </w:rPr>
      </w:pPr>
      <w:r w:rsidRPr="00137500">
        <w:rPr>
          <w:rFonts w:ascii="Calibri" w:hAnsi="Calibri" w:cs="Calibri"/>
          <w:b/>
          <w:bCs/>
        </w:rPr>
        <w:t>Basic Life Support</w:t>
      </w:r>
      <w:r>
        <w:rPr>
          <w:rFonts w:ascii="Calibri" w:hAnsi="Calibri" w:cs="Calibri"/>
        </w:rPr>
        <w:t xml:space="preserve">, American Heart Association </w:t>
      </w:r>
      <w:r w:rsidR="00661EE3">
        <w:rPr>
          <w:rFonts w:ascii="Calibri" w:hAnsi="Calibri" w:cs="Calibri"/>
        </w:rPr>
        <w:t>(AHA)</w:t>
      </w:r>
      <w:r w:rsidR="007C19D6">
        <w:rPr>
          <w:rFonts w:ascii="Calibri" w:hAnsi="Calibri" w:cs="Calibri"/>
        </w:rPr>
        <w:tab/>
      </w:r>
      <w:r w:rsidR="007C19D6">
        <w:rPr>
          <w:rFonts w:ascii="Calibri" w:hAnsi="Calibri" w:cs="Calibri"/>
        </w:rPr>
        <w:tab/>
      </w:r>
      <w:r w:rsidR="007C19D6">
        <w:rPr>
          <w:rFonts w:ascii="Calibri" w:hAnsi="Calibri" w:cs="Calibri"/>
        </w:rPr>
        <w:tab/>
      </w:r>
      <w:r w:rsidR="007C19D6">
        <w:rPr>
          <w:rFonts w:ascii="Calibri" w:hAnsi="Calibri" w:cs="Calibri"/>
        </w:rPr>
        <w:tab/>
        <w:t xml:space="preserve">  </w:t>
      </w:r>
      <w:r w:rsidR="00DB006B">
        <w:rPr>
          <w:rFonts w:ascii="Calibri" w:hAnsi="Calibri" w:cs="Calibri"/>
        </w:rPr>
        <w:t>(</w:t>
      </w:r>
      <w:r w:rsidR="007C135D">
        <w:rPr>
          <w:rFonts w:ascii="Calibri" w:hAnsi="Calibri" w:cs="Calibri"/>
        </w:rPr>
        <w:t>05/</w:t>
      </w:r>
      <w:r w:rsidR="000E4B45">
        <w:rPr>
          <w:rFonts w:ascii="Calibri" w:hAnsi="Calibri" w:cs="Calibri"/>
        </w:rPr>
        <w:t>01/</w:t>
      </w:r>
      <w:r w:rsidR="007C19D6">
        <w:rPr>
          <w:rFonts w:ascii="Calibri" w:hAnsi="Calibri" w:cs="Calibri"/>
        </w:rPr>
        <w:t>2024</w:t>
      </w:r>
      <w:r w:rsidR="00DB006B">
        <w:rPr>
          <w:rFonts w:ascii="Calibri" w:hAnsi="Calibri" w:cs="Calibri"/>
        </w:rPr>
        <w:t>)</w:t>
      </w:r>
    </w:p>
    <w:p w14:paraId="50F19A09" w14:textId="77777777" w:rsidR="00B21982" w:rsidRDefault="00B21982" w:rsidP="008639D1">
      <w:pPr>
        <w:spacing w:line="220" w:lineRule="atLeast"/>
        <w:rPr>
          <w:rFonts w:ascii="Calibri" w:hAnsi="Calibri" w:cs="Calibri"/>
        </w:rPr>
      </w:pPr>
    </w:p>
    <w:p w14:paraId="0D2762D1" w14:textId="42171052" w:rsidR="00656E22" w:rsidRDefault="00920C03" w:rsidP="008639D1">
      <w:pPr>
        <w:spacing w:line="220" w:lineRule="atLeast"/>
        <w:rPr>
          <w:rFonts w:ascii="Calibri" w:hAnsi="Calibri" w:cs="Calibri"/>
        </w:rPr>
      </w:pPr>
      <w:r w:rsidRPr="00137500">
        <w:rPr>
          <w:rFonts w:ascii="Calibri" w:hAnsi="Calibri" w:cs="Calibri"/>
          <w:b/>
          <w:bCs/>
        </w:rPr>
        <w:t>Associate-Infection Prevention and Control (</w:t>
      </w:r>
      <w:r w:rsidR="00DB0633" w:rsidRPr="00137500">
        <w:rPr>
          <w:rFonts w:ascii="Calibri" w:hAnsi="Calibri" w:cs="Calibri"/>
          <w:b/>
          <w:bCs/>
        </w:rPr>
        <w:t>a-I</w:t>
      </w:r>
      <w:r w:rsidR="00B554B6" w:rsidRPr="00137500">
        <w:rPr>
          <w:rFonts w:ascii="Calibri" w:hAnsi="Calibri" w:cs="Calibri"/>
          <w:b/>
          <w:bCs/>
        </w:rPr>
        <w:t>P</w:t>
      </w:r>
      <w:r w:rsidR="00DB0633" w:rsidRPr="00137500">
        <w:rPr>
          <w:rFonts w:ascii="Calibri" w:hAnsi="Calibri" w:cs="Calibri"/>
          <w:b/>
          <w:bCs/>
        </w:rPr>
        <w:t>C</w:t>
      </w:r>
      <w:r w:rsidRPr="00137500">
        <w:rPr>
          <w:rFonts w:ascii="Calibri" w:hAnsi="Calibri" w:cs="Calibri"/>
          <w:b/>
          <w:bCs/>
        </w:rPr>
        <w:t>)</w:t>
      </w:r>
      <w:r w:rsidR="00DB0633" w:rsidRPr="00137500">
        <w:rPr>
          <w:rFonts w:ascii="Calibri" w:hAnsi="Calibri" w:cs="Calibri"/>
        </w:rPr>
        <w:t xml:space="preserve">, </w:t>
      </w:r>
      <w:r w:rsidR="00DB0633">
        <w:rPr>
          <w:rFonts w:ascii="Calibri" w:hAnsi="Calibri" w:cs="Calibri"/>
        </w:rPr>
        <w:t>Association for Professionals in Infection Control and Epidemiology</w:t>
      </w:r>
      <w:r w:rsidR="00656E22">
        <w:rPr>
          <w:rFonts w:ascii="Calibri" w:hAnsi="Calibri" w:cs="Calibri"/>
        </w:rPr>
        <w:t xml:space="preserve"> </w:t>
      </w:r>
      <w:r w:rsidR="00661EE3">
        <w:rPr>
          <w:rFonts w:ascii="Calibri" w:hAnsi="Calibri" w:cs="Calibri"/>
        </w:rPr>
        <w:t>(APIC)</w:t>
      </w:r>
      <w:r w:rsidR="00656E22">
        <w:rPr>
          <w:rFonts w:ascii="Calibri" w:hAnsi="Calibri" w:cs="Calibri"/>
        </w:rPr>
        <w:tab/>
      </w:r>
      <w:r w:rsidR="00656E22">
        <w:rPr>
          <w:rFonts w:ascii="Calibri" w:hAnsi="Calibri" w:cs="Calibri"/>
        </w:rPr>
        <w:tab/>
      </w:r>
      <w:r w:rsidR="00656E22">
        <w:rPr>
          <w:rFonts w:ascii="Calibri" w:hAnsi="Calibri" w:cs="Calibri"/>
        </w:rPr>
        <w:tab/>
      </w:r>
      <w:r w:rsidR="00656E22">
        <w:rPr>
          <w:rFonts w:ascii="Calibri" w:hAnsi="Calibri" w:cs="Calibri"/>
        </w:rPr>
        <w:tab/>
      </w:r>
      <w:r w:rsidR="00656E22">
        <w:rPr>
          <w:rFonts w:ascii="Calibri" w:hAnsi="Calibri" w:cs="Calibri"/>
        </w:rPr>
        <w:tab/>
      </w:r>
      <w:r w:rsidR="00656E22">
        <w:rPr>
          <w:rFonts w:ascii="Calibri" w:hAnsi="Calibri" w:cs="Calibri"/>
        </w:rPr>
        <w:tab/>
        <w:t xml:space="preserve">      </w:t>
      </w:r>
    </w:p>
    <w:p w14:paraId="5F9C58E8" w14:textId="4A83A659" w:rsidR="00B21982" w:rsidRDefault="00656E22" w:rsidP="00656E22">
      <w:pPr>
        <w:spacing w:line="220" w:lineRule="atLeast"/>
        <w:ind w:left="64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="000E4B45">
        <w:rPr>
          <w:rFonts w:ascii="Calibri" w:hAnsi="Calibri" w:cs="Calibri"/>
        </w:rPr>
        <w:t xml:space="preserve">       </w:t>
      </w:r>
      <w:r w:rsidR="00DB006B">
        <w:rPr>
          <w:rFonts w:ascii="Calibri" w:hAnsi="Calibri" w:cs="Calibri"/>
        </w:rPr>
        <w:t>(</w:t>
      </w:r>
      <w:r>
        <w:rPr>
          <w:rFonts w:ascii="Calibri" w:hAnsi="Calibri" w:cs="Calibri"/>
        </w:rPr>
        <w:t xml:space="preserve">Expected </w:t>
      </w:r>
      <w:r w:rsidR="009A07BC">
        <w:rPr>
          <w:rFonts w:ascii="Calibri" w:hAnsi="Calibri" w:cs="Calibri"/>
        </w:rPr>
        <w:t xml:space="preserve">- </w:t>
      </w:r>
      <w:r w:rsidR="000E4B45">
        <w:rPr>
          <w:rFonts w:ascii="Calibri" w:hAnsi="Calibri" w:cs="Calibri"/>
        </w:rPr>
        <w:t>12/31/</w:t>
      </w:r>
      <w:r>
        <w:rPr>
          <w:rFonts w:ascii="Calibri" w:hAnsi="Calibri" w:cs="Calibri"/>
        </w:rPr>
        <w:t>2025</w:t>
      </w:r>
      <w:r w:rsidR="00DB006B">
        <w:rPr>
          <w:rFonts w:ascii="Calibri" w:hAnsi="Calibri" w:cs="Calibri"/>
        </w:rPr>
        <w:t>)</w:t>
      </w:r>
    </w:p>
    <w:p w14:paraId="34751390" w14:textId="3B5ECA42" w:rsidR="00656E22" w:rsidRDefault="00661EE3" w:rsidP="00703F44">
      <w:pPr>
        <w:pStyle w:val="ListParagraph"/>
        <w:numPr>
          <w:ilvl w:val="0"/>
          <w:numId w:val="10"/>
        </w:numPr>
        <w:spacing w:line="220" w:lineRule="atLeast"/>
        <w:rPr>
          <w:rFonts w:ascii="Calibri" w:hAnsi="Calibri" w:cs="Calibri"/>
          <w:b/>
          <w:bCs/>
        </w:rPr>
      </w:pPr>
      <w:r w:rsidRPr="00703F44">
        <w:rPr>
          <w:rFonts w:ascii="Calibri" w:hAnsi="Calibri" w:cs="Calibri"/>
          <w:b/>
          <w:bCs/>
        </w:rPr>
        <w:t>Associations</w:t>
      </w:r>
    </w:p>
    <w:p w14:paraId="77BB9F88" w14:textId="77777777" w:rsidR="00DB006B" w:rsidRPr="00703F44" w:rsidRDefault="00DB006B" w:rsidP="00DB006B">
      <w:pPr>
        <w:pStyle w:val="ListParagraph"/>
        <w:spacing w:line="220" w:lineRule="atLeast"/>
        <w:ind w:left="360"/>
        <w:rPr>
          <w:rFonts w:ascii="Calibri" w:hAnsi="Calibri" w:cs="Calibri"/>
          <w:b/>
          <w:bCs/>
        </w:rPr>
      </w:pPr>
    </w:p>
    <w:p w14:paraId="0E2363EF" w14:textId="64DCA569" w:rsidR="00703F44" w:rsidRDefault="00EE4F84" w:rsidP="00656E22">
      <w:pPr>
        <w:spacing w:line="220" w:lineRule="atLeast"/>
        <w:rPr>
          <w:rFonts w:ascii="Calibri" w:hAnsi="Calibri" w:cs="Calibri"/>
        </w:rPr>
      </w:pPr>
      <w:r w:rsidRPr="00EE4F84">
        <w:rPr>
          <w:rFonts w:ascii="Calibri" w:hAnsi="Calibri" w:cs="Calibri"/>
          <w:b/>
          <w:bCs/>
        </w:rPr>
        <w:t>Member</w:t>
      </w:r>
      <w:r>
        <w:rPr>
          <w:rFonts w:ascii="Calibri" w:hAnsi="Calibri" w:cs="Calibri"/>
        </w:rPr>
        <w:t xml:space="preserve">, </w:t>
      </w:r>
      <w:r w:rsidR="00661EE3">
        <w:rPr>
          <w:rFonts w:ascii="Calibri" w:hAnsi="Calibri" w:cs="Calibri"/>
        </w:rPr>
        <w:t>Oregon Public Health Association (OPHA)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DB006B">
        <w:rPr>
          <w:rFonts w:ascii="Calibri" w:hAnsi="Calibri" w:cs="Calibri"/>
        </w:rPr>
        <w:tab/>
        <w:t xml:space="preserve">         (</w:t>
      </w:r>
      <w:r>
        <w:rPr>
          <w:rFonts w:ascii="Calibri" w:hAnsi="Calibri" w:cs="Calibri"/>
        </w:rPr>
        <w:t>2025</w:t>
      </w:r>
      <w:r w:rsidR="009A07BC"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>Present</w:t>
      </w:r>
      <w:r w:rsidR="00DB006B">
        <w:rPr>
          <w:rFonts w:ascii="Calibri" w:hAnsi="Calibri" w:cs="Calibri"/>
        </w:rPr>
        <w:t>)</w:t>
      </w:r>
    </w:p>
    <w:p w14:paraId="7106B7E6" w14:textId="77777777" w:rsidR="00137500" w:rsidRDefault="00137500" w:rsidP="00656E22">
      <w:pPr>
        <w:spacing w:line="220" w:lineRule="atLeast"/>
        <w:rPr>
          <w:rFonts w:ascii="Calibri" w:hAnsi="Calibri" w:cs="Calibri"/>
        </w:rPr>
      </w:pPr>
    </w:p>
    <w:p w14:paraId="448EFB2E" w14:textId="77777777" w:rsidR="00EE4F84" w:rsidRDefault="00EE4F84" w:rsidP="00656E22">
      <w:pPr>
        <w:spacing w:line="220" w:lineRule="atLeast"/>
        <w:rPr>
          <w:rFonts w:ascii="Calibri" w:hAnsi="Calibri" w:cs="Calibri"/>
        </w:rPr>
      </w:pPr>
      <w:r w:rsidRPr="00EE4F84">
        <w:rPr>
          <w:rFonts w:ascii="Calibri" w:hAnsi="Calibri" w:cs="Calibri"/>
          <w:b/>
          <w:bCs/>
        </w:rPr>
        <w:t>Member</w:t>
      </w:r>
      <w:r>
        <w:rPr>
          <w:rFonts w:ascii="Calibri" w:hAnsi="Calibri" w:cs="Calibri"/>
        </w:rPr>
        <w:t xml:space="preserve">, </w:t>
      </w:r>
      <w:r w:rsidR="00703F44">
        <w:rPr>
          <w:rFonts w:ascii="Calibri" w:hAnsi="Calibri" w:cs="Calibri"/>
        </w:rPr>
        <w:t>Association for Professionals in Infection Control and Epidemiology (APIC)</w:t>
      </w:r>
      <w:r>
        <w:rPr>
          <w:rFonts w:ascii="Calibri" w:hAnsi="Calibri" w:cs="Calibri"/>
        </w:rPr>
        <w:t xml:space="preserve"> </w:t>
      </w:r>
    </w:p>
    <w:p w14:paraId="209B4BA5" w14:textId="64B2F869" w:rsidR="00661EE3" w:rsidRDefault="00137500" w:rsidP="00DB006B">
      <w:pPr>
        <w:spacing w:line="220" w:lineRule="atLeast"/>
        <w:ind w:left="720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</w:t>
      </w:r>
      <w:r w:rsidR="00DB006B">
        <w:rPr>
          <w:rFonts w:ascii="Calibri" w:hAnsi="Calibri" w:cs="Calibri"/>
        </w:rPr>
        <w:t>(</w:t>
      </w:r>
      <w:r w:rsidR="00EE4F84">
        <w:rPr>
          <w:rFonts w:ascii="Calibri" w:hAnsi="Calibri" w:cs="Calibri"/>
        </w:rPr>
        <w:t>2025</w:t>
      </w:r>
      <w:r w:rsidR="00DB006B">
        <w:rPr>
          <w:rFonts w:ascii="Calibri" w:hAnsi="Calibri" w:cs="Calibri"/>
        </w:rPr>
        <w:t xml:space="preserve"> - </w:t>
      </w:r>
      <w:r w:rsidR="00EE4F84">
        <w:rPr>
          <w:rFonts w:ascii="Calibri" w:hAnsi="Calibri" w:cs="Calibri"/>
        </w:rPr>
        <w:t>Present</w:t>
      </w:r>
      <w:r w:rsidR="00DB006B">
        <w:rPr>
          <w:rFonts w:ascii="Calibri" w:hAnsi="Calibri" w:cs="Calibri"/>
        </w:rPr>
        <w:t>)</w:t>
      </w:r>
      <w:r w:rsidR="00703F44">
        <w:rPr>
          <w:rFonts w:ascii="Calibri" w:hAnsi="Calibri" w:cs="Calibri"/>
        </w:rPr>
        <w:tab/>
      </w:r>
      <w:r w:rsidR="00661EE3">
        <w:rPr>
          <w:rFonts w:ascii="Calibri" w:hAnsi="Calibri" w:cs="Calibri"/>
        </w:rPr>
        <w:br/>
      </w:r>
    </w:p>
    <w:p w14:paraId="17C683CB" w14:textId="77777777" w:rsidR="00656E22" w:rsidRDefault="00656E22" w:rsidP="00656E22">
      <w:pPr>
        <w:spacing w:line="220" w:lineRule="atLeast"/>
        <w:ind w:left="6480"/>
        <w:jc w:val="both"/>
        <w:rPr>
          <w:rFonts w:ascii="Calibri" w:hAnsi="Calibri" w:cs="Calibri"/>
        </w:rPr>
      </w:pPr>
    </w:p>
    <w:p w14:paraId="58BF256D" w14:textId="77777777" w:rsidR="00656E22" w:rsidRPr="003A0901" w:rsidRDefault="00656E22" w:rsidP="00656E22">
      <w:pPr>
        <w:spacing w:line="220" w:lineRule="atLeast"/>
        <w:ind w:left="6480"/>
        <w:rPr>
          <w:rFonts w:ascii="Calibri" w:hAnsi="Calibri" w:cs="Calibri"/>
        </w:rPr>
      </w:pPr>
    </w:p>
    <w:sectPr w:rsidR="00656E22" w:rsidRPr="003A0901" w:rsidSect="00236CC7">
      <w:type w:val="continuous"/>
      <w:pgSz w:w="12225" w:h="15810"/>
      <w:pgMar w:top="1440" w:right="1440" w:bottom="1440" w:left="144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DCA25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7ADC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B664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C6EE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8D49A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DDCA5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9287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FABF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062A4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6683054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87F661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4ABE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B8BF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6492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F8C2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32CA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A50A9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F204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CE0D342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0289C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9830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CD282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BCF2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E3A70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C2FD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1430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2CFA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C98E4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7ABD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7816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D093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9831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90613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E480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EA280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26CD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C08C2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E844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C6B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86C8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E67F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E06D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02F3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A04B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206D0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FAE8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EE15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7D288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A4CA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9ADF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C08B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729D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6E17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72F7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D36A7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FA82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F8C0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38D1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6044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B238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67EE5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A8B1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8815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D90422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F8BC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98B9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8EF2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8A32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549D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7B6F7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A09C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5AE1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51DE68CE"/>
    <w:multiLevelType w:val="hybridMultilevel"/>
    <w:tmpl w:val="EBD4E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1F0C47"/>
    <w:multiLevelType w:val="hybridMultilevel"/>
    <w:tmpl w:val="7EB67B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9860262">
    <w:abstractNumId w:val="0"/>
  </w:num>
  <w:num w:numId="2" w16cid:durableId="1474366077">
    <w:abstractNumId w:val="1"/>
  </w:num>
  <w:num w:numId="3" w16cid:durableId="1871264990">
    <w:abstractNumId w:val="2"/>
  </w:num>
  <w:num w:numId="4" w16cid:durableId="1819954261">
    <w:abstractNumId w:val="3"/>
  </w:num>
  <w:num w:numId="5" w16cid:durableId="359942148">
    <w:abstractNumId w:val="4"/>
  </w:num>
  <w:num w:numId="6" w16cid:durableId="769813397">
    <w:abstractNumId w:val="5"/>
  </w:num>
  <w:num w:numId="7" w16cid:durableId="353116990">
    <w:abstractNumId w:val="6"/>
  </w:num>
  <w:num w:numId="8" w16cid:durableId="2110081643">
    <w:abstractNumId w:val="7"/>
  </w:num>
  <w:num w:numId="9" w16cid:durableId="1689142972">
    <w:abstractNumId w:val="8"/>
  </w:num>
  <w:num w:numId="10" w16cid:durableId="1420100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D5"/>
    <w:rsid w:val="0002293B"/>
    <w:rsid w:val="000417B5"/>
    <w:rsid w:val="00041D3C"/>
    <w:rsid w:val="00055736"/>
    <w:rsid w:val="00057727"/>
    <w:rsid w:val="00060A83"/>
    <w:rsid w:val="00062A2E"/>
    <w:rsid w:val="00066DF1"/>
    <w:rsid w:val="000712F8"/>
    <w:rsid w:val="000833B9"/>
    <w:rsid w:val="00085F77"/>
    <w:rsid w:val="000A36CB"/>
    <w:rsid w:val="000B6EAD"/>
    <w:rsid w:val="000C2834"/>
    <w:rsid w:val="000C50AC"/>
    <w:rsid w:val="000D39BA"/>
    <w:rsid w:val="000E1DA1"/>
    <w:rsid w:val="000E4B45"/>
    <w:rsid w:val="00130942"/>
    <w:rsid w:val="00132119"/>
    <w:rsid w:val="00137500"/>
    <w:rsid w:val="00143899"/>
    <w:rsid w:val="001511D1"/>
    <w:rsid w:val="00184402"/>
    <w:rsid w:val="001A10F5"/>
    <w:rsid w:val="001A311E"/>
    <w:rsid w:val="001C1D82"/>
    <w:rsid w:val="001F30EB"/>
    <w:rsid w:val="00201ED5"/>
    <w:rsid w:val="0022238A"/>
    <w:rsid w:val="00236CC7"/>
    <w:rsid w:val="00260635"/>
    <w:rsid w:val="002C6A8B"/>
    <w:rsid w:val="002D0149"/>
    <w:rsid w:val="002F336F"/>
    <w:rsid w:val="003354D6"/>
    <w:rsid w:val="003432E3"/>
    <w:rsid w:val="0035513E"/>
    <w:rsid w:val="00386477"/>
    <w:rsid w:val="00397A65"/>
    <w:rsid w:val="003A0901"/>
    <w:rsid w:val="003C4486"/>
    <w:rsid w:val="003E79DE"/>
    <w:rsid w:val="003F66A5"/>
    <w:rsid w:val="004109BB"/>
    <w:rsid w:val="00413C38"/>
    <w:rsid w:val="00416223"/>
    <w:rsid w:val="00436547"/>
    <w:rsid w:val="004576B4"/>
    <w:rsid w:val="0048100A"/>
    <w:rsid w:val="00485BF9"/>
    <w:rsid w:val="0049277D"/>
    <w:rsid w:val="004A0E9C"/>
    <w:rsid w:val="004B1794"/>
    <w:rsid w:val="00504463"/>
    <w:rsid w:val="00507915"/>
    <w:rsid w:val="005430AE"/>
    <w:rsid w:val="00556C9A"/>
    <w:rsid w:val="0057776B"/>
    <w:rsid w:val="005878AD"/>
    <w:rsid w:val="005A2E7A"/>
    <w:rsid w:val="005B4E4E"/>
    <w:rsid w:val="005C242A"/>
    <w:rsid w:val="00603055"/>
    <w:rsid w:val="00653E88"/>
    <w:rsid w:val="00656E22"/>
    <w:rsid w:val="00661EE3"/>
    <w:rsid w:val="00676126"/>
    <w:rsid w:val="00676F0A"/>
    <w:rsid w:val="006B2666"/>
    <w:rsid w:val="006B67A3"/>
    <w:rsid w:val="006C37B0"/>
    <w:rsid w:val="006E66CF"/>
    <w:rsid w:val="006E76E9"/>
    <w:rsid w:val="00703F44"/>
    <w:rsid w:val="007111EB"/>
    <w:rsid w:val="007176DD"/>
    <w:rsid w:val="007805D5"/>
    <w:rsid w:val="007B18DB"/>
    <w:rsid w:val="007C135D"/>
    <w:rsid w:val="007C19D6"/>
    <w:rsid w:val="007E0ABA"/>
    <w:rsid w:val="007F0FC9"/>
    <w:rsid w:val="007F5F86"/>
    <w:rsid w:val="008355DA"/>
    <w:rsid w:val="00840614"/>
    <w:rsid w:val="00842D60"/>
    <w:rsid w:val="00843B45"/>
    <w:rsid w:val="008639D1"/>
    <w:rsid w:val="00872E04"/>
    <w:rsid w:val="008918EF"/>
    <w:rsid w:val="008B68EF"/>
    <w:rsid w:val="008B6D65"/>
    <w:rsid w:val="008C096F"/>
    <w:rsid w:val="008D1BCF"/>
    <w:rsid w:val="008D4C41"/>
    <w:rsid w:val="008E41A0"/>
    <w:rsid w:val="0090243A"/>
    <w:rsid w:val="00920C03"/>
    <w:rsid w:val="009276F4"/>
    <w:rsid w:val="00935155"/>
    <w:rsid w:val="0094779D"/>
    <w:rsid w:val="009520C4"/>
    <w:rsid w:val="009652E4"/>
    <w:rsid w:val="0096625F"/>
    <w:rsid w:val="0096679E"/>
    <w:rsid w:val="00975B39"/>
    <w:rsid w:val="009A07BC"/>
    <w:rsid w:val="009C77FD"/>
    <w:rsid w:val="009E0B46"/>
    <w:rsid w:val="00A82652"/>
    <w:rsid w:val="00A85CE1"/>
    <w:rsid w:val="00AA0F21"/>
    <w:rsid w:val="00AA529C"/>
    <w:rsid w:val="00B129F1"/>
    <w:rsid w:val="00B21982"/>
    <w:rsid w:val="00B26652"/>
    <w:rsid w:val="00B30158"/>
    <w:rsid w:val="00B35D85"/>
    <w:rsid w:val="00B3685A"/>
    <w:rsid w:val="00B554B6"/>
    <w:rsid w:val="00B7776D"/>
    <w:rsid w:val="00B844C1"/>
    <w:rsid w:val="00B85340"/>
    <w:rsid w:val="00B87A31"/>
    <w:rsid w:val="00B9241D"/>
    <w:rsid w:val="00BB50CE"/>
    <w:rsid w:val="00BC0E24"/>
    <w:rsid w:val="00C108DB"/>
    <w:rsid w:val="00C20713"/>
    <w:rsid w:val="00C4695A"/>
    <w:rsid w:val="00C75DF9"/>
    <w:rsid w:val="00C831D4"/>
    <w:rsid w:val="00C83931"/>
    <w:rsid w:val="00C86000"/>
    <w:rsid w:val="00C94C68"/>
    <w:rsid w:val="00CB08D4"/>
    <w:rsid w:val="00CC497D"/>
    <w:rsid w:val="00CD1876"/>
    <w:rsid w:val="00CD564A"/>
    <w:rsid w:val="00CD77EA"/>
    <w:rsid w:val="00D034B4"/>
    <w:rsid w:val="00D50EB5"/>
    <w:rsid w:val="00D615D8"/>
    <w:rsid w:val="00D86DAC"/>
    <w:rsid w:val="00DA65F1"/>
    <w:rsid w:val="00DB006B"/>
    <w:rsid w:val="00DB0633"/>
    <w:rsid w:val="00DB41EE"/>
    <w:rsid w:val="00DB5C5F"/>
    <w:rsid w:val="00E20F6B"/>
    <w:rsid w:val="00E50AA3"/>
    <w:rsid w:val="00E71AD7"/>
    <w:rsid w:val="00E80C7D"/>
    <w:rsid w:val="00EB03B3"/>
    <w:rsid w:val="00EC0F6F"/>
    <w:rsid w:val="00ED250A"/>
    <w:rsid w:val="00EE4F84"/>
    <w:rsid w:val="00F00C4B"/>
    <w:rsid w:val="00F17759"/>
    <w:rsid w:val="00F22058"/>
    <w:rsid w:val="00F26E40"/>
    <w:rsid w:val="00F64F15"/>
    <w:rsid w:val="00FD0246"/>
    <w:rsid w:val="00FE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61AD0"/>
  <w15:docId w15:val="{3859B9B4-BDCE-48CC-BD4D-DB8E3A40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personal-entityeditableemailfw4w100text-leftoverflow-hiddenundefined">
    <w:name w:val="fs14 personal-entity editable email fw4 w100 text-left overflow-hidden undefined"/>
    <w:basedOn w:val="DefaultParagraphFont"/>
  </w:style>
  <w:style w:type="character" w:customStyle="1" w:styleId="fs14personal-entityeditablephonefw4w100text-right">
    <w:name w:val="fs14 personal-entity editable phone fw4 w100 text-right"/>
    <w:basedOn w:val="DefaultParagraphFont"/>
  </w:style>
  <w:style w:type="character" w:customStyle="1" w:styleId="fs14personal-entityeditablephonefw4w100text-rightoverflow-hiddenundefined">
    <w:name w:val="fs14 personal-entity editable phone fw4 w100 text-right overflow-hidden undefined"/>
    <w:basedOn w:val="DefaultParagraphFont"/>
  </w:style>
  <w:style w:type="character" w:customStyle="1" w:styleId="fs14personal-entityeditablelinkedinfw4w100text-leftoverflow-hiddenundefined">
    <w:name w:val="fs14 personal-entity editable linkedin fw4 w100 text-left overflow-hidden undefined"/>
    <w:basedOn w:val="DefaultParagraphFont"/>
  </w:style>
  <w:style w:type="character" w:customStyle="1" w:styleId="fs14personal-entityeditableaddressfw4w100text-right">
    <w:name w:val="fs14 personal-entity editable address fw4 w100 text-right"/>
    <w:basedOn w:val="DefaultParagraphFont"/>
  </w:style>
  <w:style w:type="character" w:customStyle="1" w:styleId="fs14personal-entityeditableaddressfw4w100text-rightoverflow-hiddenundefined">
    <w:name w:val="fs14 personal-entity editable address fw4 w100 text-right overflow-hidden undefined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overflow-hidden">
    <w:name w:val="fs14 fw6 overflow-hidde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4overflow-hidden">
    <w:name w:val="fs14 fw4 overflow-hidden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6undefinedtdn">
    <w:name w:val="fs14 fw6 undefined td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fsioverflow-hidden">
    <w:name w:val="fs14 fw4 fsi overflow-hidden"/>
    <w:basedOn w:val="DefaultParagraphFont"/>
  </w:style>
  <w:style w:type="character" w:styleId="Hyperlink">
    <w:name w:val="Hyperlink"/>
    <w:basedOn w:val="DefaultParagraphFont"/>
    <w:uiPriority w:val="99"/>
    <w:unhideWhenUsed/>
    <w:rsid w:val="00B924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41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C242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557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velinco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toeveli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70C14-1E31-4E00-A21A-DF59826A6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Evelin Coto</dc:creator>
  <cp:lastModifiedBy>Evelin Coto</cp:lastModifiedBy>
  <cp:revision>139</cp:revision>
  <dcterms:created xsi:type="dcterms:W3CDTF">2025-03-19T03:08:00Z</dcterms:created>
  <dcterms:modified xsi:type="dcterms:W3CDTF">2025-06-26T03:37:00Z</dcterms:modified>
</cp:coreProperties>
</file>