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95D442" w14:textId="77777777" w:rsidR="00685521" w:rsidRDefault="00000000" w:rsidP="00453438">
      <w:pPr>
        <w:pStyle w:val="divonlyName"/>
        <w:pBdr>
          <w:top w:val="single" w:sz="8" w:space="0" w:color="000000"/>
          <w:bottom w:val="none" w:sz="0" w:space="1" w:color="auto"/>
        </w:pBdr>
        <w:spacing w:after="320" w:line="240" w:lineRule="auto"/>
        <w:jc w:val="center"/>
        <w:rPr>
          <w:b/>
          <w:bCs/>
          <w:smallCaps/>
          <w:color w:val="000000"/>
          <w:sz w:val="48"/>
          <w:szCs w:val="48"/>
        </w:rPr>
      </w:pPr>
      <w:r>
        <w:rPr>
          <w:rStyle w:val="span"/>
          <w:b/>
          <w:bCs/>
          <w:smallCaps/>
          <w:color w:val="000000"/>
          <w:sz w:val="48"/>
          <w:szCs w:val="48"/>
        </w:rPr>
        <w:t>Deztinii</w:t>
      </w:r>
      <w:r>
        <w:rPr>
          <w:b/>
          <w:bCs/>
          <w:smallCaps/>
          <w:color w:val="000000"/>
          <w:sz w:val="48"/>
          <w:szCs w:val="48"/>
        </w:rPr>
        <w:t xml:space="preserve"> </w:t>
      </w:r>
      <w:r>
        <w:rPr>
          <w:rStyle w:val="span"/>
          <w:b/>
          <w:bCs/>
          <w:smallCaps/>
          <w:color w:val="000000"/>
          <w:sz w:val="48"/>
          <w:szCs w:val="48"/>
        </w:rPr>
        <w:t>Hightower</w:t>
      </w:r>
    </w:p>
    <w:p w14:paraId="3DFCD752" w14:textId="77777777" w:rsidR="00685521" w:rsidRDefault="00000000" w:rsidP="00453438">
      <w:pPr>
        <w:pStyle w:val="divdocumentdivlowerborderupper"/>
        <w:spacing w:after="10" w:line="240" w:lineRule="auto"/>
      </w:pPr>
      <w:r>
        <w:t> </w:t>
      </w:r>
    </w:p>
    <w:p w14:paraId="27DD3BA2" w14:textId="77777777" w:rsidR="00685521" w:rsidRDefault="00000000" w:rsidP="00453438">
      <w:pPr>
        <w:pStyle w:val="divdocumentdivlowerborder"/>
        <w:spacing w:line="240" w:lineRule="auto"/>
      </w:pPr>
      <w:r>
        <w:t> </w:t>
      </w:r>
    </w:p>
    <w:p w14:paraId="6D457D55" w14:textId="77777777" w:rsidR="00685521" w:rsidRDefault="00000000" w:rsidP="00453438">
      <w:pPr>
        <w:pStyle w:val="div"/>
        <w:spacing w:line="240" w:lineRule="auto"/>
        <w:rPr>
          <w:sz w:val="0"/>
          <w:szCs w:val="0"/>
        </w:rPr>
      </w:pPr>
      <w:r>
        <w:rPr>
          <w:sz w:val="0"/>
          <w:szCs w:val="0"/>
        </w:rPr>
        <w:t> </w:t>
      </w:r>
    </w:p>
    <w:p w14:paraId="1DE60AA9" w14:textId="77777777" w:rsidR="00685521" w:rsidRDefault="00000000" w:rsidP="00453438">
      <w:pPr>
        <w:spacing w:before="200" w:line="240" w:lineRule="auto"/>
        <w:jc w:val="center"/>
        <w:textAlignment w:val="auto"/>
        <w:rPr>
          <w:rStyle w:val="divdocumentdivaddressli"/>
          <w:sz w:val="22"/>
          <w:szCs w:val="22"/>
        </w:rPr>
      </w:pPr>
      <w:r>
        <w:rPr>
          <w:rStyle w:val="span"/>
          <w:vanish/>
          <w:sz w:val="22"/>
          <w:szCs w:val="22"/>
        </w:rPr>
        <w:t> </w:t>
      </w:r>
      <w:r>
        <w:rPr>
          <w:rStyle w:val="span"/>
          <w:sz w:val="22"/>
          <w:szCs w:val="22"/>
        </w:rPr>
        <w:t>Midwest City, OK 73110</w:t>
      </w:r>
      <w:r>
        <w:rPr>
          <w:rStyle w:val="divdocumentdivaddressli"/>
          <w:sz w:val="22"/>
          <w:szCs w:val="22"/>
        </w:rPr>
        <w:t xml:space="preserve"> </w:t>
      </w:r>
      <w:r>
        <w:rPr>
          <w:rStyle w:val="documentbullet"/>
        </w:rPr>
        <w:t>♦</w:t>
      </w:r>
      <w:r>
        <w:rPr>
          <w:rStyle w:val="divdocumentdivaddressli"/>
          <w:sz w:val="22"/>
          <w:szCs w:val="22"/>
        </w:rPr>
        <w:t> </w:t>
      </w:r>
      <w:r>
        <w:rPr>
          <w:rStyle w:val="span"/>
          <w:sz w:val="22"/>
          <w:szCs w:val="22"/>
        </w:rPr>
        <w:t>405</w:t>
      </w:r>
      <w:r>
        <w:rPr>
          <w:rStyle w:val="span"/>
          <w:sz w:val="22"/>
          <w:szCs w:val="22"/>
        </w:rPr>
        <w:noBreakHyphen/>
        <w:t>301</w:t>
      </w:r>
      <w:r>
        <w:rPr>
          <w:rStyle w:val="span"/>
          <w:sz w:val="22"/>
          <w:szCs w:val="22"/>
        </w:rPr>
        <w:noBreakHyphen/>
        <w:t>9903</w:t>
      </w:r>
      <w:r>
        <w:rPr>
          <w:rStyle w:val="divdocumentdivaddressli"/>
          <w:sz w:val="22"/>
          <w:szCs w:val="22"/>
        </w:rPr>
        <w:t xml:space="preserve"> </w:t>
      </w:r>
      <w:r>
        <w:rPr>
          <w:rStyle w:val="documentbullet"/>
        </w:rPr>
        <w:t>♦</w:t>
      </w:r>
      <w:r>
        <w:rPr>
          <w:rStyle w:val="divdocumentdivaddressli"/>
          <w:sz w:val="22"/>
          <w:szCs w:val="22"/>
        </w:rPr>
        <w:t> </w:t>
      </w:r>
      <w:r>
        <w:rPr>
          <w:rStyle w:val="span"/>
          <w:sz w:val="22"/>
          <w:szCs w:val="22"/>
        </w:rPr>
        <w:t>deztiniihightower@yahoo.com</w:t>
      </w:r>
      <w:r>
        <w:rPr>
          <w:rStyle w:val="divdocumentdivaddressli"/>
          <w:sz w:val="22"/>
          <w:szCs w:val="22"/>
        </w:rPr>
        <w:t xml:space="preserve"> </w:t>
      </w:r>
      <w:r>
        <w:rPr>
          <w:sz w:val="22"/>
          <w:szCs w:val="22"/>
        </w:rPr>
        <w:t xml:space="preserve"> </w:t>
      </w:r>
    </w:p>
    <w:p w14:paraId="1D33B4B6" w14:textId="77777777" w:rsidR="00685521" w:rsidRDefault="00685521" w:rsidP="00453438">
      <w:pPr>
        <w:pStyle w:val="div"/>
        <w:spacing w:line="240" w:lineRule="auto"/>
        <w:jc w:val="center"/>
        <w:rPr>
          <w:sz w:val="14"/>
          <w:szCs w:val="14"/>
        </w:rPr>
      </w:pPr>
    </w:p>
    <w:p w14:paraId="63A87040" w14:textId="77777777" w:rsidR="00685521" w:rsidRPr="006B0635" w:rsidRDefault="00000000" w:rsidP="00453438">
      <w:pPr>
        <w:pStyle w:val="divdocumentdivheading"/>
        <w:tabs>
          <w:tab w:val="left" w:pos="3717"/>
          <w:tab w:val="left" w:pos="10760"/>
        </w:tabs>
        <w:spacing w:before="260" w:line="240" w:lineRule="auto"/>
        <w:jc w:val="center"/>
        <w:rPr>
          <w:b/>
          <w:bCs/>
          <w:smallCaps/>
        </w:rPr>
      </w:pPr>
      <w:r>
        <w:rPr>
          <w:smallCaps/>
        </w:rPr>
        <w:t xml:space="preserve"> </w:t>
      </w:r>
      <w:r>
        <w:rPr>
          <w:strike/>
          <w:color w:val="000000"/>
          <w:sz w:val="30"/>
        </w:rPr>
        <w:tab/>
      </w:r>
      <w:r>
        <w:rPr>
          <w:rStyle w:val="divdocumentdivsectiontitle"/>
          <w:smallCaps/>
          <w:shd w:val="clear" w:color="auto" w:fill="FFFFFF"/>
        </w:rPr>
        <w:t xml:space="preserve">   </w:t>
      </w:r>
      <w:r w:rsidRPr="006B0635">
        <w:rPr>
          <w:rStyle w:val="divdocumentdivsectiontitle"/>
          <w:b/>
          <w:bCs/>
          <w:smallCaps/>
          <w:shd w:val="clear" w:color="auto" w:fill="FFFFFF"/>
        </w:rPr>
        <w:t xml:space="preserve">Professional Summary   </w:t>
      </w:r>
      <w:r w:rsidRPr="006B0635">
        <w:rPr>
          <w:b/>
          <w:bCs/>
          <w:strike/>
          <w:color w:val="000000"/>
          <w:sz w:val="30"/>
        </w:rPr>
        <w:tab/>
      </w:r>
    </w:p>
    <w:p w14:paraId="2C20C16B" w14:textId="77777777" w:rsidR="00904C23" w:rsidRPr="00904C23" w:rsidRDefault="00904C23" w:rsidP="00453438">
      <w:pPr>
        <w:spacing w:after="200" w:line="240" w:lineRule="auto"/>
        <w:textAlignment w:val="auto"/>
        <w:rPr>
          <w:rFonts w:asciiTheme="minorHAnsi" w:eastAsia="MS Mincho" w:hAnsiTheme="minorHAnsi" w:cstheme="minorHAnsi"/>
          <w:sz w:val="22"/>
          <w:szCs w:val="22"/>
        </w:rPr>
      </w:pPr>
      <w:r w:rsidRPr="00904C23">
        <w:rPr>
          <w:rFonts w:asciiTheme="minorHAnsi" w:eastAsia="MS Mincho" w:hAnsiTheme="minorHAnsi" w:cstheme="minorHAnsi"/>
          <w:sz w:val="22"/>
          <w:szCs w:val="22"/>
        </w:rPr>
        <w:t>Detail-oriented and results-driven professional with a strong background in administrative support, process improvement, and team leadership. Proven ability to lead cross-functional projects, streamline operations, manage stakeholders, and meet critical deadlines. Skilled in legal administration, quality assurance, and data management. Recently earned the Google Project Management Certificate (2024) and seeking to transition into a Project Manager or QA Analyst role where analytical thinking, organization, and leadership can drive team success.</w:t>
      </w:r>
    </w:p>
    <w:p w14:paraId="71043FFD" w14:textId="77777777" w:rsidR="00685521" w:rsidRPr="006B0635" w:rsidRDefault="00000000" w:rsidP="00453438">
      <w:pPr>
        <w:pStyle w:val="divdocumentdivheading"/>
        <w:tabs>
          <w:tab w:val="left" w:pos="3713"/>
          <w:tab w:val="left" w:pos="10760"/>
        </w:tabs>
        <w:spacing w:before="260" w:line="240" w:lineRule="auto"/>
        <w:jc w:val="center"/>
        <w:rPr>
          <w:b/>
          <w:bCs/>
          <w:smallCaps/>
        </w:rPr>
      </w:pPr>
      <w:r>
        <w:rPr>
          <w:smallCaps/>
        </w:rPr>
        <w:t xml:space="preserve"> </w:t>
      </w:r>
      <w:r>
        <w:rPr>
          <w:strike/>
          <w:color w:val="000000"/>
          <w:sz w:val="30"/>
        </w:rPr>
        <w:tab/>
      </w:r>
      <w:r>
        <w:rPr>
          <w:rStyle w:val="divdocumentdivsectiontitle"/>
          <w:smallCaps/>
          <w:shd w:val="clear" w:color="auto" w:fill="FFFFFF"/>
        </w:rPr>
        <w:t xml:space="preserve">  </w:t>
      </w:r>
      <w:r w:rsidRPr="006B0635">
        <w:rPr>
          <w:rStyle w:val="divdocumentdivsectiontitle"/>
          <w:b/>
          <w:bCs/>
          <w:smallCaps/>
          <w:shd w:val="clear" w:color="auto" w:fill="FFFFFF"/>
        </w:rPr>
        <w:t xml:space="preserve"> Key Career Alignment   </w:t>
      </w:r>
      <w:r w:rsidRPr="006B0635">
        <w:rPr>
          <w:b/>
          <w:bCs/>
          <w:strike/>
          <w:color w:val="000000"/>
          <w:sz w:val="30"/>
        </w:rPr>
        <w:tab/>
      </w:r>
    </w:p>
    <w:tbl>
      <w:tblPr>
        <w:tblStyle w:val="documentinfoparatable"/>
        <w:tblW w:w="10632" w:type="dxa"/>
        <w:jc w:val="center"/>
        <w:tblCellSpacing w:w="0" w:type="dxa"/>
        <w:tblLayout w:type="fixed"/>
        <w:tblCellMar>
          <w:left w:w="0" w:type="dxa"/>
          <w:right w:w="0" w:type="dxa"/>
        </w:tblCellMar>
        <w:tblLook w:val="05E0" w:firstRow="1" w:lastRow="1" w:firstColumn="1" w:lastColumn="1" w:noHBand="0" w:noVBand="1"/>
      </w:tblPr>
      <w:tblGrid>
        <w:gridCol w:w="5102"/>
        <w:gridCol w:w="298"/>
        <w:gridCol w:w="5232"/>
      </w:tblGrid>
      <w:tr w:rsidR="00685521" w14:paraId="54BA3C0C" w14:textId="77777777" w:rsidTr="00B60872">
        <w:trPr>
          <w:trHeight w:val="2880"/>
          <w:tblCellSpacing w:w="0" w:type="dxa"/>
          <w:jc w:val="center"/>
        </w:trPr>
        <w:tc>
          <w:tcPr>
            <w:tcW w:w="5040" w:type="dxa"/>
            <w:tcMar>
              <w:top w:w="0" w:type="dxa"/>
              <w:left w:w="0" w:type="dxa"/>
              <w:bottom w:w="0" w:type="dxa"/>
              <w:right w:w="0" w:type="dxa"/>
            </w:tcMar>
            <w:hideMark/>
          </w:tcPr>
          <w:p w14:paraId="68D19675" w14:textId="77777777" w:rsidR="00904C23" w:rsidRDefault="00904C23" w:rsidP="00453438">
            <w:pPr>
              <w:pStyle w:val="ListParagraph"/>
              <w:spacing w:line="240" w:lineRule="auto"/>
              <w:rPr>
                <w:sz w:val="22"/>
              </w:rPr>
            </w:pPr>
          </w:p>
          <w:p w14:paraId="7C6A2ADF" w14:textId="18DCC72C" w:rsidR="00904C23" w:rsidRPr="00904C23" w:rsidRDefault="00904C23" w:rsidP="00453438">
            <w:pPr>
              <w:pStyle w:val="ListParagraph"/>
              <w:numPr>
                <w:ilvl w:val="0"/>
                <w:numId w:val="20"/>
              </w:numPr>
              <w:spacing w:line="240" w:lineRule="auto"/>
              <w:rPr>
                <w:sz w:val="22"/>
              </w:rPr>
            </w:pPr>
            <w:r w:rsidRPr="00904C23">
              <w:rPr>
                <w:sz w:val="22"/>
              </w:rPr>
              <w:t>Leadership experience in training, mentoring, and supervising staff</w:t>
            </w:r>
          </w:p>
          <w:p w14:paraId="075A2512" w14:textId="77777777" w:rsidR="00904C23" w:rsidRDefault="00904C23" w:rsidP="00453438">
            <w:pPr>
              <w:spacing w:line="240" w:lineRule="auto"/>
              <w:rPr>
                <w:sz w:val="22"/>
              </w:rPr>
            </w:pPr>
          </w:p>
          <w:p w14:paraId="1FA3F573" w14:textId="1782A6D2" w:rsidR="00904C23" w:rsidRPr="00904C23" w:rsidRDefault="00904C23" w:rsidP="00453438">
            <w:pPr>
              <w:pStyle w:val="ListParagraph"/>
              <w:numPr>
                <w:ilvl w:val="0"/>
                <w:numId w:val="20"/>
              </w:numPr>
              <w:spacing w:line="240" w:lineRule="auto"/>
            </w:pPr>
            <w:r w:rsidRPr="00904C23">
              <w:rPr>
                <w:sz w:val="22"/>
              </w:rPr>
              <w:t>Demonstrated success managing timelines, coordinating stakeholders, and delivering results</w:t>
            </w:r>
          </w:p>
          <w:p w14:paraId="375376A1" w14:textId="77777777" w:rsidR="00904C23" w:rsidRDefault="00904C23" w:rsidP="00453438">
            <w:pPr>
              <w:pStyle w:val="ListParagraph"/>
              <w:spacing w:line="240" w:lineRule="auto"/>
            </w:pPr>
          </w:p>
          <w:p w14:paraId="29196C9C" w14:textId="77777777" w:rsidR="00904C23" w:rsidRDefault="00904C23" w:rsidP="00453438">
            <w:pPr>
              <w:pStyle w:val="ListParagraph"/>
              <w:numPr>
                <w:ilvl w:val="0"/>
                <w:numId w:val="20"/>
              </w:numPr>
              <w:spacing w:line="240" w:lineRule="auto"/>
            </w:pPr>
            <w:r w:rsidRPr="00904C23">
              <w:t>Strong problem-solving and workflow optimization skills</w:t>
            </w:r>
          </w:p>
          <w:p w14:paraId="452EAE72" w14:textId="77777777" w:rsidR="00904C23" w:rsidRDefault="00904C23" w:rsidP="00453438">
            <w:pPr>
              <w:pStyle w:val="ListParagraph"/>
              <w:spacing w:line="240" w:lineRule="auto"/>
            </w:pPr>
          </w:p>
          <w:p w14:paraId="4A875600" w14:textId="77777777" w:rsidR="00904C23" w:rsidRPr="00904C23" w:rsidRDefault="00904C23" w:rsidP="00453438">
            <w:pPr>
              <w:pStyle w:val="ListParagraph"/>
              <w:numPr>
                <w:ilvl w:val="0"/>
                <w:numId w:val="20"/>
              </w:numPr>
              <w:spacing w:line="240" w:lineRule="auto"/>
            </w:pPr>
            <w:r w:rsidRPr="00904C23">
              <w:t>Adept at improving operational efficiency through clear communication and collaboration</w:t>
            </w:r>
          </w:p>
          <w:p w14:paraId="41B483BD" w14:textId="77777777" w:rsidR="00904C23" w:rsidRPr="00904C23" w:rsidRDefault="00904C23" w:rsidP="00453438">
            <w:pPr>
              <w:pStyle w:val="ListParagraph"/>
              <w:spacing w:line="240" w:lineRule="auto"/>
            </w:pPr>
          </w:p>
          <w:p w14:paraId="1148F7B4" w14:textId="77777777" w:rsidR="00904C23" w:rsidRDefault="00904C23" w:rsidP="00453438">
            <w:pPr>
              <w:pStyle w:val="ListParagraph"/>
              <w:spacing w:line="240" w:lineRule="auto"/>
            </w:pPr>
          </w:p>
          <w:p w14:paraId="26BF07AE" w14:textId="77777777" w:rsidR="00904C23" w:rsidRDefault="00904C23" w:rsidP="00453438">
            <w:pPr>
              <w:spacing w:line="240" w:lineRule="auto"/>
            </w:pPr>
          </w:p>
          <w:p w14:paraId="3C082035" w14:textId="77777777" w:rsidR="00685521" w:rsidRDefault="00685521" w:rsidP="00453438">
            <w:pPr>
              <w:pStyle w:val="div"/>
              <w:spacing w:line="240" w:lineRule="auto"/>
              <w:rPr>
                <w:rStyle w:val="documentskliSecparagraph"/>
              </w:rPr>
            </w:pPr>
          </w:p>
          <w:p w14:paraId="6BE25ABE" w14:textId="77777777" w:rsidR="00904C23" w:rsidRDefault="00904C23" w:rsidP="00453438">
            <w:pPr>
              <w:pStyle w:val="div"/>
              <w:spacing w:line="240" w:lineRule="auto"/>
              <w:rPr>
                <w:rStyle w:val="documentskliSecparagraph"/>
              </w:rPr>
            </w:pPr>
          </w:p>
        </w:tc>
        <w:tc>
          <w:tcPr>
            <w:tcW w:w="294" w:type="dxa"/>
            <w:tcMar>
              <w:top w:w="0" w:type="dxa"/>
              <w:left w:w="0" w:type="dxa"/>
              <w:bottom w:w="0" w:type="dxa"/>
              <w:right w:w="0" w:type="dxa"/>
            </w:tcMar>
            <w:hideMark/>
          </w:tcPr>
          <w:p w14:paraId="65C02E4C" w14:textId="77777777" w:rsidR="00685521" w:rsidRDefault="00685521" w:rsidP="00453438">
            <w:pPr>
              <w:spacing w:line="240" w:lineRule="auto"/>
            </w:pPr>
          </w:p>
        </w:tc>
        <w:tc>
          <w:tcPr>
            <w:tcW w:w="5169" w:type="dxa"/>
            <w:tcMar>
              <w:top w:w="0" w:type="dxa"/>
              <w:left w:w="0" w:type="dxa"/>
              <w:bottom w:w="0" w:type="dxa"/>
              <w:right w:w="0" w:type="dxa"/>
            </w:tcMar>
            <w:hideMark/>
          </w:tcPr>
          <w:p w14:paraId="0F8082E9" w14:textId="7C5B591A" w:rsidR="00685521" w:rsidRDefault="00904C23" w:rsidP="00453438">
            <w:pPr>
              <w:pStyle w:val="divdocumentskliSeculli"/>
              <w:numPr>
                <w:ilvl w:val="0"/>
                <w:numId w:val="22"/>
              </w:numPr>
              <w:spacing w:line="240" w:lineRule="auto"/>
              <w:rPr>
                <w:rStyle w:val="documentskliSecparagraph"/>
              </w:rPr>
            </w:pPr>
            <w:r w:rsidRPr="00904C23">
              <w:rPr>
                <w:rStyle w:val="documentskliSecparagraph"/>
              </w:rPr>
              <w:t>Experienced in document control, task prioritization, and SOP updates</w:t>
            </w:r>
          </w:p>
          <w:p w14:paraId="1A77C37C" w14:textId="77777777" w:rsidR="00904C23" w:rsidRDefault="00904C23" w:rsidP="00453438">
            <w:pPr>
              <w:pStyle w:val="divdocumentskliSeculli"/>
              <w:spacing w:line="240" w:lineRule="auto"/>
              <w:ind w:left="200"/>
              <w:rPr>
                <w:rStyle w:val="documentskliSecparagraph"/>
              </w:rPr>
            </w:pPr>
          </w:p>
          <w:p w14:paraId="5A1116FC" w14:textId="5CABA9EC" w:rsidR="00904C23" w:rsidRDefault="00904C23" w:rsidP="00453438">
            <w:pPr>
              <w:pStyle w:val="ListParagraph"/>
              <w:numPr>
                <w:ilvl w:val="0"/>
                <w:numId w:val="22"/>
              </w:numPr>
              <w:spacing w:line="240" w:lineRule="auto"/>
              <w:rPr>
                <w:rStyle w:val="documentskliSecparagraph"/>
              </w:rPr>
            </w:pPr>
            <w:r w:rsidRPr="00904C23">
              <w:rPr>
                <w:rStyle w:val="documentskliSecparagraph"/>
              </w:rPr>
              <w:t>Proficient in data organization, reporting, and project tracking</w:t>
            </w:r>
          </w:p>
          <w:p w14:paraId="661AE582" w14:textId="77777777" w:rsidR="00904C23" w:rsidRDefault="00904C23" w:rsidP="00453438">
            <w:pPr>
              <w:spacing w:line="240" w:lineRule="auto"/>
              <w:rPr>
                <w:rStyle w:val="documentskliSecparagraph"/>
              </w:rPr>
            </w:pPr>
          </w:p>
          <w:p w14:paraId="32918C46" w14:textId="77777777" w:rsidR="00904C23" w:rsidRDefault="00904C23" w:rsidP="00453438">
            <w:pPr>
              <w:pStyle w:val="ListParagraph"/>
              <w:numPr>
                <w:ilvl w:val="0"/>
                <w:numId w:val="22"/>
              </w:numPr>
              <w:spacing w:line="240" w:lineRule="auto"/>
            </w:pPr>
            <w:r w:rsidRPr="00904C23">
              <w:rPr>
                <w:sz w:val="22"/>
              </w:rPr>
              <w:t>Knowledge of project planning, risk management, and agile principles</w:t>
            </w:r>
          </w:p>
          <w:p w14:paraId="22728B55" w14:textId="77777777" w:rsidR="00904C23" w:rsidRDefault="00904C23" w:rsidP="00453438">
            <w:pPr>
              <w:pStyle w:val="ListParagraph"/>
              <w:spacing w:line="240" w:lineRule="auto"/>
              <w:rPr>
                <w:rStyle w:val="documentskliSecparagraph"/>
              </w:rPr>
            </w:pPr>
          </w:p>
          <w:p w14:paraId="37FDA55D" w14:textId="77777777" w:rsidR="00904C23" w:rsidRPr="00904C23" w:rsidRDefault="00904C23" w:rsidP="00453438">
            <w:pPr>
              <w:pStyle w:val="ListParagraph"/>
              <w:spacing w:line="240" w:lineRule="auto"/>
              <w:rPr>
                <w:rStyle w:val="documentskliSecparagraph"/>
              </w:rPr>
            </w:pPr>
          </w:p>
          <w:p w14:paraId="252D44EF" w14:textId="1588EBBF" w:rsidR="00904C23" w:rsidRDefault="00904C23" w:rsidP="00453438">
            <w:pPr>
              <w:pStyle w:val="divdocumentskliSeculli"/>
              <w:spacing w:line="240" w:lineRule="auto"/>
              <w:ind w:left="200"/>
              <w:rPr>
                <w:rStyle w:val="documentskliSecparagraph"/>
              </w:rPr>
            </w:pPr>
          </w:p>
        </w:tc>
      </w:tr>
    </w:tbl>
    <w:p w14:paraId="2A80DAA6" w14:textId="77777777" w:rsidR="00685521" w:rsidRPr="006B0635" w:rsidRDefault="00000000" w:rsidP="00453438">
      <w:pPr>
        <w:pStyle w:val="divdocumentdivheading"/>
        <w:tabs>
          <w:tab w:val="left" w:pos="3631"/>
          <w:tab w:val="left" w:pos="10760"/>
        </w:tabs>
        <w:spacing w:before="260" w:line="240" w:lineRule="auto"/>
        <w:jc w:val="center"/>
        <w:rPr>
          <w:b/>
          <w:bCs/>
          <w:smallCaps/>
        </w:rPr>
      </w:pPr>
      <w:r>
        <w:rPr>
          <w:smallCaps/>
        </w:rPr>
        <w:t xml:space="preserve"> </w:t>
      </w:r>
      <w:r>
        <w:rPr>
          <w:strike/>
          <w:color w:val="000000"/>
          <w:sz w:val="30"/>
        </w:rPr>
        <w:tab/>
      </w:r>
      <w:r>
        <w:rPr>
          <w:rStyle w:val="divdocumentdivsectiontitle"/>
          <w:smallCaps/>
          <w:shd w:val="clear" w:color="auto" w:fill="FFFFFF"/>
        </w:rPr>
        <w:t xml:space="preserve">  </w:t>
      </w:r>
      <w:r w:rsidRPr="006B0635">
        <w:rPr>
          <w:rStyle w:val="divdocumentdivsectiontitle"/>
          <w:b/>
          <w:bCs/>
          <w:smallCaps/>
          <w:shd w:val="clear" w:color="auto" w:fill="FFFFFF"/>
        </w:rPr>
        <w:t xml:space="preserve"> Professional Experience   </w:t>
      </w:r>
      <w:r w:rsidRPr="006B0635">
        <w:rPr>
          <w:b/>
          <w:bCs/>
          <w:strike/>
          <w:color w:val="000000"/>
          <w:sz w:val="30"/>
        </w:rPr>
        <w:tab/>
      </w:r>
    </w:p>
    <w:p w14:paraId="2C50E33B" w14:textId="77777777" w:rsidR="00685521" w:rsidRDefault="00000000" w:rsidP="00453438">
      <w:pPr>
        <w:pStyle w:val="divdocumentsinglecolumn"/>
        <w:spacing w:line="240" w:lineRule="auto"/>
      </w:pPr>
      <w:r>
        <w:rPr>
          <w:rStyle w:val="spanjobtitle"/>
        </w:rPr>
        <w:t>Legal Secretary IV</w:t>
      </w:r>
      <w:r>
        <w:rPr>
          <w:rStyle w:val="span"/>
        </w:rPr>
        <w:t>, 08/2022 - Current</w:t>
      </w:r>
      <w:r>
        <w:rPr>
          <w:rStyle w:val="spanpaddedline"/>
        </w:rPr>
        <w:t xml:space="preserve"> </w:t>
      </w:r>
    </w:p>
    <w:p w14:paraId="362A0881" w14:textId="59C0C5AB" w:rsidR="00685521" w:rsidRDefault="00000000" w:rsidP="00453438">
      <w:pPr>
        <w:pStyle w:val="spanpaddedlineParagraph"/>
        <w:spacing w:line="240" w:lineRule="auto"/>
        <w:rPr>
          <w:rStyle w:val="span"/>
        </w:rPr>
      </w:pPr>
      <w:r>
        <w:rPr>
          <w:rStyle w:val="spancompanyname"/>
        </w:rPr>
        <w:t>Oklahoma Tax Commission</w:t>
      </w:r>
      <w:r>
        <w:rPr>
          <w:rStyle w:val="span"/>
        </w:rPr>
        <w:t xml:space="preserve"> – Oklahoma City, Oklahoma</w:t>
      </w:r>
    </w:p>
    <w:p w14:paraId="6576F8D4" w14:textId="4D6F6AC2" w:rsidR="004D5462" w:rsidRDefault="004D5462" w:rsidP="006B0635">
      <w:pPr>
        <w:pStyle w:val="spanpaddedlineParagraph"/>
        <w:spacing w:line="480" w:lineRule="auto"/>
        <w:ind w:firstLine="720"/>
      </w:pPr>
      <w:r>
        <w:t>•Crafted legal correspondence and professional letters on behalf of attorneys.</w:t>
      </w:r>
    </w:p>
    <w:p w14:paraId="2034C3AB" w14:textId="465F6C98" w:rsidR="004D5462" w:rsidRDefault="004D5462" w:rsidP="006B0635">
      <w:pPr>
        <w:pStyle w:val="spanpaddedlineParagraph"/>
        <w:spacing w:line="480" w:lineRule="auto"/>
        <w:ind w:firstLine="720"/>
      </w:pPr>
      <w:r>
        <w:t>•Maintained confidential legal case files, ensuring meticulous tracking of legal documentation.</w:t>
      </w:r>
    </w:p>
    <w:p w14:paraId="08DB383B" w14:textId="77777777" w:rsidR="00B60872" w:rsidRDefault="00B60872" w:rsidP="006B0635">
      <w:pPr>
        <w:pStyle w:val="spanpaddedlineParagraph"/>
        <w:spacing w:line="480" w:lineRule="auto"/>
        <w:ind w:left="720"/>
      </w:pPr>
      <w:r>
        <w:t>• Contributed to project-related initiatives including SOP revisions and legal support workflow improvements</w:t>
      </w:r>
    </w:p>
    <w:p w14:paraId="5D08D81E" w14:textId="77777777" w:rsidR="00B60872" w:rsidRDefault="00B60872" w:rsidP="006B0635">
      <w:pPr>
        <w:pStyle w:val="spanpaddedlineParagraph"/>
        <w:spacing w:line="480" w:lineRule="auto"/>
        <w:ind w:firstLine="720"/>
      </w:pPr>
      <w:r>
        <w:t>• Managed multiple deadlines and prioritized tasks effectively in a high-paced environment</w:t>
      </w:r>
    </w:p>
    <w:p w14:paraId="3757E8F1" w14:textId="77777777" w:rsidR="00B60872" w:rsidRDefault="00B60872" w:rsidP="006B0635">
      <w:pPr>
        <w:pStyle w:val="spanpaddedlineParagraph"/>
        <w:spacing w:line="480" w:lineRule="auto"/>
        <w:ind w:firstLine="720"/>
      </w:pPr>
      <w:r>
        <w:t>• Coordinated litigation meetings and tracked agendas across cases for process consistency</w:t>
      </w:r>
    </w:p>
    <w:p w14:paraId="536C23E9" w14:textId="42902A8F" w:rsidR="004D5462" w:rsidRDefault="00B60872" w:rsidP="006B0635">
      <w:pPr>
        <w:pStyle w:val="spanpaddedlineParagraph"/>
        <w:spacing w:line="480" w:lineRule="auto"/>
        <w:ind w:firstLine="720"/>
      </w:pPr>
      <w:r>
        <w:t>• Implemented an organized electronic filing system to increase productivity</w:t>
      </w:r>
    </w:p>
    <w:p w14:paraId="1EACD6F2" w14:textId="4B4D4A7C" w:rsidR="00685521" w:rsidRDefault="00000000" w:rsidP="00453438">
      <w:pPr>
        <w:pStyle w:val="divdocumentsinglecolumn"/>
        <w:spacing w:before="360" w:line="240" w:lineRule="auto"/>
      </w:pPr>
      <w:r>
        <w:rPr>
          <w:rStyle w:val="spanjobtitle"/>
        </w:rPr>
        <w:t>Executive Assistant</w:t>
      </w:r>
      <w:r>
        <w:rPr>
          <w:rStyle w:val="span"/>
        </w:rPr>
        <w:t>, 03/2022 - 08/2022</w:t>
      </w:r>
      <w:r>
        <w:rPr>
          <w:rStyle w:val="spanpaddedline"/>
        </w:rPr>
        <w:t xml:space="preserve"> </w:t>
      </w:r>
    </w:p>
    <w:p w14:paraId="67BEC8F2" w14:textId="6DBA22A8" w:rsidR="00685521" w:rsidRDefault="00000000" w:rsidP="00453438">
      <w:pPr>
        <w:pStyle w:val="spanpaddedlineParagraph"/>
        <w:spacing w:line="240" w:lineRule="auto"/>
        <w:rPr>
          <w:rStyle w:val="span"/>
        </w:rPr>
      </w:pPr>
      <w:r>
        <w:rPr>
          <w:rStyle w:val="spancompanyname"/>
        </w:rPr>
        <w:t>Oklahoma Tax Commission</w:t>
      </w:r>
      <w:r>
        <w:rPr>
          <w:rStyle w:val="span"/>
        </w:rPr>
        <w:t xml:space="preserve"> – Oklahoma City, OK</w:t>
      </w:r>
    </w:p>
    <w:p w14:paraId="2FB4B9F2" w14:textId="77777777" w:rsidR="00C87261" w:rsidRPr="00C87261" w:rsidRDefault="00C87261" w:rsidP="006B0635">
      <w:pPr>
        <w:pStyle w:val="spanpaddedlineParagraph"/>
        <w:numPr>
          <w:ilvl w:val="0"/>
          <w:numId w:val="23"/>
        </w:numPr>
        <w:spacing w:line="480" w:lineRule="auto"/>
        <w:rPr>
          <w:rStyle w:val="span"/>
        </w:rPr>
      </w:pPr>
      <w:r w:rsidRPr="00C87261">
        <w:rPr>
          <w:rStyle w:val="span"/>
        </w:rPr>
        <w:lastRenderedPageBreak/>
        <w:t>Partnered with leadership to coordinate and support department-level projects</w:t>
      </w:r>
    </w:p>
    <w:p w14:paraId="434E3708" w14:textId="501A45A1" w:rsidR="00C87261" w:rsidRPr="00C87261" w:rsidRDefault="00C87261" w:rsidP="006B0635">
      <w:pPr>
        <w:pStyle w:val="spanpaddedlineParagraph"/>
        <w:spacing w:line="480" w:lineRule="auto"/>
        <w:ind w:firstLine="360"/>
        <w:rPr>
          <w:rStyle w:val="span"/>
        </w:rPr>
      </w:pPr>
      <w:r w:rsidRPr="00C87261">
        <w:rPr>
          <w:rStyle w:val="span"/>
        </w:rPr>
        <w:t xml:space="preserve">• </w:t>
      </w:r>
      <w:r w:rsidR="006B0635">
        <w:rPr>
          <w:rStyle w:val="span"/>
        </w:rPr>
        <w:tab/>
      </w:r>
      <w:r w:rsidRPr="00C87261">
        <w:rPr>
          <w:rStyle w:val="span"/>
        </w:rPr>
        <w:t>Scheduled and tracked action items and timelines for strategic initiatives</w:t>
      </w:r>
    </w:p>
    <w:p w14:paraId="2AA1F7A3" w14:textId="1AEE179E" w:rsidR="00C87261" w:rsidRPr="00C87261" w:rsidRDefault="00C87261" w:rsidP="006B0635">
      <w:pPr>
        <w:pStyle w:val="spanpaddedlineParagraph"/>
        <w:spacing w:line="480" w:lineRule="auto"/>
        <w:ind w:firstLine="360"/>
        <w:rPr>
          <w:rStyle w:val="span"/>
        </w:rPr>
      </w:pPr>
      <w:r w:rsidRPr="00C87261">
        <w:rPr>
          <w:rStyle w:val="span"/>
        </w:rPr>
        <w:t xml:space="preserve">• </w:t>
      </w:r>
      <w:r w:rsidR="006B0635">
        <w:rPr>
          <w:rStyle w:val="span"/>
        </w:rPr>
        <w:tab/>
      </w:r>
      <w:r w:rsidRPr="00C87261">
        <w:rPr>
          <w:rStyle w:val="span"/>
        </w:rPr>
        <w:t>Organized conferences and meetings with project deliverables and follow-up documentation</w:t>
      </w:r>
    </w:p>
    <w:p w14:paraId="283E4493" w14:textId="3B0CD1FB" w:rsidR="00C87261" w:rsidRDefault="00C87261" w:rsidP="006B0635">
      <w:pPr>
        <w:pStyle w:val="spanpaddedlineParagraph"/>
        <w:spacing w:line="480" w:lineRule="auto"/>
        <w:ind w:firstLine="360"/>
        <w:rPr>
          <w:rStyle w:val="span"/>
        </w:rPr>
      </w:pPr>
      <w:r w:rsidRPr="00C87261">
        <w:rPr>
          <w:rStyle w:val="span"/>
        </w:rPr>
        <w:t xml:space="preserve">• </w:t>
      </w:r>
      <w:r w:rsidR="006B0635">
        <w:rPr>
          <w:rStyle w:val="span"/>
        </w:rPr>
        <w:tab/>
      </w:r>
      <w:r w:rsidRPr="00C87261">
        <w:rPr>
          <w:rStyle w:val="span"/>
        </w:rPr>
        <w:t>Facilitated recruitment process timelines and ensured stakeholder alignment</w:t>
      </w:r>
    </w:p>
    <w:p w14:paraId="2FA993A2" w14:textId="77777777" w:rsidR="00C87261" w:rsidRDefault="00C87261" w:rsidP="00453438">
      <w:pPr>
        <w:pStyle w:val="spanpaddedlineParagraph"/>
        <w:spacing w:line="240" w:lineRule="auto"/>
        <w:ind w:left="720" w:hanging="720"/>
        <w:rPr>
          <w:rStyle w:val="spanjobtitle"/>
        </w:rPr>
      </w:pPr>
    </w:p>
    <w:p w14:paraId="46A1BF49" w14:textId="0583E309" w:rsidR="00685521" w:rsidRDefault="00000000" w:rsidP="00453438">
      <w:pPr>
        <w:pStyle w:val="spanpaddedlineParagraph"/>
        <w:spacing w:line="240" w:lineRule="auto"/>
        <w:ind w:left="720" w:hanging="720"/>
      </w:pPr>
      <w:r>
        <w:rPr>
          <w:rStyle w:val="spanjobtitle"/>
        </w:rPr>
        <w:t>Administrative Assistant</w:t>
      </w:r>
      <w:r>
        <w:rPr>
          <w:rStyle w:val="span"/>
        </w:rPr>
        <w:t>, 10/2021 - 03/2022</w:t>
      </w:r>
      <w:r>
        <w:rPr>
          <w:rStyle w:val="spanpaddedline"/>
        </w:rPr>
        <w:t xml:space="preserve"> </w:t>
      </w:r>
    </w:p>
    <w:p w14:paraId="46343932" w14:textId="6BE0E0E6" w:rsidR="00685521" w:rsidRDefault="00000000" w:rsidP="00453438">
      <w:pPr>
        <w:pStyle w:val="spanpaddedlineParagraph"/>
        <w:spacing w:line="240" w:lineRule="auto"/>
        <w:rPr>
          <w:rStyle w:val="span"/>
        </w:rPr>
      </w:pPr>
      <w:r>
        <w:rPr>
          <w:rStyle w:val="spancompanyname"/>
        </w:rPr>
        <w:t>OU Physicians</w:t>
      </w:r>
      <w:r>
        <w:rPr>
          <w:rStyle w:val="span"/>
        </w:rPr>
        <w:t xml:space="preserve"> – Oklahoma City, OK</w:t>
      </w:r>
    </w:p>
    <w:p w14:paraId="629620BE" w14:textId="77777777" w:rsidR="004D5462" w:rsidRDefault="004D5462" w:rsidP="006B0635">
      <w:pPr>
        <w:pStyle w:val="spanpaddedlineParagraph"/>
        <w:spacing w:line="480" w:lineRule="auto"/>
        <w:ind w:left="1440" w:hanging="720"/>
      </w:pPr>
      <w:r>
        <w:t>•</w:t>
      </w:r>
      <w:r>
        <w:tab/>
        <w:t>Maintained confidential office records and adeptly handled administrative functions for a neurosurgeon.</w:t>
      </w:r>
    </w:p>
    <w:p w14:paraId="34731422" w14:textId="77777777" w:rsidR="004D5462" w:rsidRDefault="004D5462" w:rsidP="006B0635">
      <w:pPr>
        <w:pStyle w:val="spanpaddedlineParagraph"/>
        <w:spacing w:line="480" w:lineRule="auto"/>
        <w:ind w:firstLine="720"/>
      </w:pPr>
      <w:r>
        <w:t>•</w:t>
      </w:r>
      <w:r>
        <w:tab/>
        <w:t>Conducted data analysis for budget reports and inventory tracking.</w:t>
      </w:r>
    </w:p>
    <w:p w14:paraId="3DD82089" w14:textId="77777777" w:rsidR="004D5462" w:rsidRDefault="004D5462" w:rsidP="006B0635">
      <w:pPr>
        <w:pStyle w:val="spanpaddedlineParagraph"/>
        <w:spacing w:line="480" w:lineRule="auto"/>
        <w:ind w:firstLine="720"/>
      </w:pPr>
      <w:r>
        <w:t>•</w:t>
      </w:r>
      <w:r>
        <w:tab/>
        <w:t>Performed thorough research to collect and document relevant industry data.</w:t>
      </w:r>
    </w:p>
    <w:p w14:paraId="27650CDA" w14:textId="77777777" w:rsidR="004D5462" w:rsidRDefault="004D5462" w:rsidP="006B0635">
      <w:pPr>
        <w:pStyle w:val="spanpaddedlineParagraph"/>
        <w:spacing w:line="480" w:lineRule="auto"/>
        <w:ind w:left="1440" w:hanging="720"/>
      </w:pPr>
      <w:r>
        <w:t>•</w:t>
      </w:r>
      <w:r>
        <w:tab/>
        <w:t>Increased office participation in special events by creating a comprehensive newsletter featuring calendars and updates.</w:t>
      </w:r>
    </w:p>
    <w:p w14:paraId="6AAABBF1" w14:textId="77777777" w:rsidR="004D5462" w:rsidRDefault="004D5462" w:rsidP="006B0635">
      <w:pPr>
        <w:pStyle w:val="spanpaddedlineParagraph"/>
        <w:spacing w:line="480" w:lineRule="auto"/>
        <w:ind w:left="1440" w:hanging="720"/>
      </w:pPr>
      <w:r>
        <w:t>•</w:t>
      </w:r>
      <w:r>
        <w:tab/>
        <w:t>Coordinated scheduling for interviews with students in the neurosurgery program, managing their full-day itineraries.</w:t>
      </w:r>
    </w:p>
    <w:p w14:paraId="32F907F5" w14:textId="77777777" w:rsidR="004D5462" w:rsidRDefault="004D5462" w:rsidP="006B0635">
      <w:pPr>
        <w:pStyle w:val="spanpaddedlineParagraph"/>
        <w:spacing w:line="480" w:lineRule="auto"/>
        <w:ind w:firstLine="720"/>
      </w:pPr>
      <w:r>
        <w:t>•</w:t>
      </w:r>
      <w:r>
        <w:tab/>
        <w:t>Organized transportation, meals, and logistics for candidates and the department.</w:t>
      </w:r>
    </w:p>
    <w:p w14:paraId="16B32211" w14:textId="77777777" w:rsidR="004D5462" w:rsidRDefault="004D5462" w:rsidP="006B0635">
      <w:pPr>
        <w:pStyle w:val="spanpaddedlineParagraph"/>
        <w:spacing w:line="480" w:lineRule="auto"/>
        <w:ind w:left="1440" w:hanging="720"/>
      </w:pPr>
      <w:r>
        <w:t>•</w:t>
      </w:r>
      <w:r>
        <w:tab/>
        <w:t>Escorted candidates throughout the facility, ensuring a seamless and positive interview experience.</w:t>
      </w:r>
    </w:p>
    <w:p w14:paraId="2D20B6F1" w14:textId="1FDE768D" w:rsidR="004D5462" w:rsidRDefault="004D5462" w:rsidP="006B0635">
      <w:pPr>
        <w:pStyle w:val="spanpaddedlineParagraph"/>
        <w:spacing w:line="480" w:lineRule="auto"/>
        <w:ind w:left="1440" w:hanging="720"/>
      </w:pPr>
      <w:r>
        <w:t>•</w:t>
      </w:r>
      <w:r>
        <w:tab/>
        <w:t>Updated the neurosurgeon's cv and assisted in scheduling meetings to optimize time management.</w:t>
      </w:r>
    </w:p>
    <w:p w14:paraId="154B21EF" w14:textId="3A050620" w:rsidR="00685521" w:rsidRDefault="00000000" w:rsidP="00453438">
      <w:pPr>
        <w:pStyle w:val="divdocumentsinglecolumn"/>
        <w:spacing w:before="360" w:line="240" w:lineRule="auto"/>
      </w:pPr>
      <w:r>
        <w:rPr>
          <w:rStyle w:val="spanjobtitle"/>
        </w:rPr>
        <w:t>Patient Service Representative Team Lead</w:t>
      </w:r>
      <w:r>
        <w:rPr>
          <w:rStyle w:val="span"/>
        </w:rPr>
        <w:t>, 03/2017 - 10/2021</w:t>
      </w:r>
      <w:r>
        <w:rPr>
          <w:rStyle w:val="spanpaddedline"/>
        </w:rPr>
        <w:t xml:space="preserve"> </w:t>
      </w:r>
    </w:p>
    <w:p w14:paraId="7E61815F" w14:textId="29706A72" w:rsidR="00685521" w:rsidRDefault="00000000" w:rsidP="00453438">
      <w:pPr>
        <w:pStyle w:val="spanpaddedlineParagraph"/>
        <w:spacing w:line="240" w:lineRule="auto"/>
        <w:rPr>
          <w:rStyle w:val="span"/>
        </w:rPr>
      </w:pPr>
      <w:r>
        <w:rPr>
          <w:rStyle w:val="spancompanyname"/>
        </w:rPr>
        <w:t>OU Physicians</w:t>
      </w:r>
      <w:r>
        <w:rPr>
          <w:rStyle w:val="span"/>
        </w:rPr>
        <w:t xml:space="preserve"> – Oklahoma City, OK</w:t>
      </w:r>
    </w:p>
    <w:p w14:paraId="5739B893" w14:textId="7F72585F" w:rsidR="00C87261" w:rsidRDefault="00C87261" w:rsidP="00453438">
      <w:pPr>
        <w:pStyle w:val="spanpaddedlineParagraph"/>
        <w:spacing w:line="240" w:lineRule="auto"/>
        <w:ind w:firstLine="720"/>
        <w:rPr>
          <w:rStyle w:val="span"/>
        </w:rPr>
      </w:pPr>
      <w:r w:rsidRPr="00C87261">
        <w:rPr>
          <w:rStyle w:val="span"/>
        </w:rPr>
        <w:t>• Supervised daily operations, assigned responsibilities, and monitored task progress</w:t>
      </w:r>
    </w:p>
    <w:p w14:paraId="36CFEC14" w14:textId="77777777" w:rsidR="00C87261" w:rsidRPr="00C87261" w:rsidRDefault="00C87261" w:rsidP="00453438">
      <w:pPr>
        <w:pStyle w:val="spanpaddedlineParagraph"/>
        <w:spacing w:line="240" w:lineRule="auto"/>
        <w:rPr>
          <w:rStyle w:val="span"/>
        </w:rPr>
      </w:pPr>
    </w:p>
    <w:p w14:paraId="5C6AB2CC" w14:textId="61A08F69" w:rsidR="00C87261" w:rsidRDefault="00C87261" w:rsidP="00453438">
      <w:pPr>
        <w:pStyle w:val="spanpaddedlineParagraph"/>
        <w:spacing w:line="240" w:lineRule="auto"/>
        <w:ind w:firstLine="720"/>
        <w:rPr>
          <w:rStyle w:val="span"/>
        </w:rPr>
      </w:pPr>
      <w:r w:rsidRPr="00C87261">
        <w:rPr>
          <w:rStyle w:val="span"/>
        </w:rPr>
        <w:t>• Delivered team training aligned with department goals and initiative</w:t>
      </w:r>
    </w:p>
    <w:p w14:paraId="143C1E63" w14:textId="77777777" w:rsidR="00C87261" w:rsidRPr="00C87261" w:rsidRDefault="00C87261" w:rsidP="00453438">
      <w:pPr>
        <w:pStyle w:val="spanpaddedlineParagraph"/>
        <w:spacing w:line="240" w:lineRule="auto"/>
        <w:ind w:firstLine="720"/>
        <w:rPr>
          <w:rStyle w:val="span"/>
        </w:rPr>
      </w:pPr>
    </w:p>
    <w:p w14:paraId="2A4969C9" w14:textId="77777777" w:rsidR="00C87261" w:rsidRDefault="00C87261" w:rsidP="00453438">
      <w:pPr>
        <w:pStyle w:val="spanpaddedlineParagraph"/>
        <w:spacing w:line="240" w:lineRule="auto"/>
        <w:ind w:firstLine="720"/>
        <w:rPr>
          <w:rStyle w:val="span"/>
        </w:rPr>
      </w:pPr>
      <w:r w:rsidRPr="00C87261">
        <w:rPr>
          <w:rStyle w:val="span"/>
        </w:rPr>
        <w:t>• Improved internal workflows that led to greater efficiency and patient satisfaction</w:t>
      </w:r>
    </w:p>
    <w:p w14:paraId="12B4DA6E" w14:textId="77777777" w:rsidR="00C87261" w:rsidRDefault="00C87261" w:rsidP="00453438">
      <w:pPr>
        <w:pStyle w:val="spanpaddedlineParagraph"/>
        <w:spacing w:line="240" w:lineRule="auto"/>
        <w:rPr>
          <w:rStyle w:val="span"/>
        </w:rPr>
      </w:pPr>
    </w:p>
    <w:p w14:paraId="16CA164E" w14:textId="5D6BFC24" w:rsidR="00685521" w:rsidRDefault="00000000" w:rsidP="00453438">
      <w:pPr>
        <w:pStyle w:val="spanpaddedlineParagraph"/>
        <w:spacing w:line="240" w:lineRule="auto"/>
      </w:pPr>
      <w:r>
        <w:rPr>
          <w:rStyle w:val="spanjobtitle"/>
        </w:rPr>
        <w:t>Patient Services Representative I, II, III</w:t>
      </w:r>
      <w:r>
        <w:rPr>
          <w:rStyle w:val="span"/>
        </w:rPr>
        <w:t>, 08/2013 - 03/2017</w:t>
      </w:r>
      <w:r>
        <w:rPr>
          <w:rStyle w:val="spanpaddedline"/>
        </w:rPr>
        <w:t xml:space="preserve"> </w:t>
      </w:r>
    </w:p>
    <w:p w14:paraId="61C65AFE" w14:textId="7D171410" w:rsidR="00685521" w:rsidRDefault="00000000" w:rsidP="00453438">
      <w:pPr>
        <w:pStyle w:val="spanpaddedlineParagraph"/>
        <w:spacing w:line="240" w:lineRule="auto"/>
        <w:rPr>
          <w:rStyle w:val="span"/>
        </w:rPr>
      </w:pPr>
      <w:r>
        <w:rPr>
          <w:rStyle w:val="spancompanyname"/>
        </w:rPr>
        <w:t>OU Physicians</w:t>
      </w:r>
      <w:r>
        <w:rPr>
          <w:rStyle w:val="span"/>
        </w:rPr>
        <w:t xml:space="preserve"> – Oklahoma City, OK</w:t>
      </w:r>
    </w:p>
    <w:p w14:paraId="5A58642A" w14:textId="77777777" w:rsidR="00C87261" w:rsidRDefault="00C87261" w:rsidP="006B0635">
      <w:pPr>
        <w:pStyle w:val="spanpaddedlineParagraph"/>
        <w:spacing w:line="480" w:lineRule="auto"/>
        <w:ind w:left="720"/>
      </w:pPr>
      <w:r>
        <w:t>• Handled scheduling and records with precision, ensuring timely service delivery</w:t>
      </w:r>
    </w:p>
    <w:p w14:paraId="0C078C22" w14:textId="77777777" w:rsidR="00C87261" w:rsidRDefault="00C87261" w:rsidP="006B0635">
      <w:pPr>
        <w:pStyle w:val="spanpaddedlineParagraph"/>
        <w:spacing w:line="480" w:lineRule="auto"/>
        <w:ind w:left="720"/>
      </w:pPr>
      <w:r>
        <w:t>• Improved check-in process for greater efficiency and patient experience</w:t>
      </w:r>
    </w:p>
    <w:p w14:paraId="79699DE0" w14:textId="1897A4E8" w:rsidR="004D5462" w:rsidRDefault="00C87261" w:rsidP="006B0635">
      <w:pPr>
        <w:pStyle w:val="spanpaddedlineParagraph"/>
        <w:spacing w:line="480" w:lineRule="auto"/>
        <w:ind w:left="720"/>
      </w:pPr>
      <w:r>
        <w:t>• Coordinated communication between patients, staff, and insurance providers</w:t>
      </w:r>
    </w:p>
    <w:p w14:paraId="6CF5827F" w14:textId="5F85D2EB" w:rsidR="00685521" w:rsidRPr="006B0635" w:rsidRDefault="00000000" w:rsidP="00453438">
      <w:pPr>
        <w:pStyle w:val="divdocumentdivheading"/>
        <w:tabs>
          <w:tab w:val="left" w:pos="4536"/>
          <w:tab w:val="left" w:pos="10760"/>
        </w:tabs>
        <w:spacing w:before="260" w:line="240" w:lineRule="auto"/>
        <w:rPr>
          <w:b/>
          <w:bCs/>
          <w:smallCaps/>
        </w:rPr>
      </w:pPr>
      <w:r>
        <w:rPr>
          <w:strike/>
          <w:color w:val="000000"/>
          <w:sz w:val="30"/>
        </w:rPr>
        <w:lastRenderedPageBreak/>
        <w:tab/>
      </w:r>
      <w:r w:rsidRPr="006B0635">
        <w:rPr>
          <w:rStyle w:val="divdocumentdivsectiontitle"/>
          <w:b/>
          <w:bCs/>
          <w:smallCaps/>
          <w:shd w:val="clear" w:color="auto" w:fill="FFFFFF"/>
        </w:rPr>
        <w:t xml:space="preserve">Education </w:t>
      </w:r>
      <w:r w:rsidR="00B60872" w:rsidRPr="006B0635">
        <w:rPr>
          <w:rStyle w:val="divdocumentdivsectiontitle"/>
          <w:b/>
          <w:bCs/>
          <w:smallCaps/>
          <w:shd w:val="clear" w:color="auto" w:fill="FFFFFF"/>
        </w:rPr>
        <w:t>&amp; Certification</w:t>
      </w:r>
      <w:r w:rsidRPr="006B0635">
        <w:rPr>
          <w:rStyle w:val="divdocumentdivsectiontitle"/>
          <w:b/>
          <w:bCs/>
          <w:smallCaps/>
          <w:shd w:val="clear" w:color="auto" w:fill="FFFFFF"/>
        </w:rPr>
        <w:t xml:space="preserve">  </w:t>
      </w:r>
      <w:r w:rsidRPr="006B0635">
        <w:rPr>
          <w:b/>
          <w:bCs/>
          <w:strike/>
          <w:color w:val="000000"/>
          <w:sz w:val="30"/>
        </w:rPr>
        <w:tab/>
      </w:r>
    </w:p>
    <w:p w14:paraId="219C2C2A" w14:textId="3476ED20" w:rsidR="00685521" w:rsidRDefault="00000000" w:rsidP="00453438">
      <w:pPr>
        <w:pStyle w:val="divdocumentsinglecolumn"/>
        <w:spacing w:line="240" w:lineRule="auto"/>
      </w:pPr>
      <w:r>
        <w:rPr>
          <w:rStyle w:val="spandegree"/>
        </w:rPr>
        <w:t>Bachelor of Science</w:t>
      </w:r>
      <w:r>
        <w:rPr>
          <w:rStyle w:val="span"/>
        </w:rPr>
        <w:t>: Business Management</w:t>
      </w:r>
      <w:r w:rsidR="00FD28A1">
        <w:rPr>
          <w:rStyle w:val="span"/>
        </w:rPr>
        <w:t xml:space="preserve"> and Ethics</w:t>
      </w:r>
      <w:r>
        <w:rPr>
          <w:rStyle w:val="span"/>
        </w:rPr>
        <w:t>, 0</w:t>
      </w:r>
      <w:r w:rsidR="00ED2492">
        <w:rPr>
          <w:rStyle w:val="span"/>
        </w:rPr>
        <w:t>5</w:t>
      </w:r>
      <w:r>
        <w:rPr>
          <w:rStyle w:val="span"/>
        </w:rPr>
        <w:t>/2025</w:t>
      </w:r>
      <w:r>
        <w:rPr>
          <w:rStyle w:val="singlecolumnspanpaddedlinenth-child1"/>
        </w:rPr>
        <w:t xml:space="preserve"> </w:t>
      </w:r>
    </w:p>
    <w:p w14:paraId="7F56FBA1" w14:textId="77777777" w:rsidR="00685521" w:rsidRDefault="00000000" w:rsidP="00453438">
      <w:pPr>
        <w:pStyle w:val="spanpaddedlineParagraph"/>
        <w:spacing w:line="240" w:lineRule="auto"/>
      </w:pPr>
      <w:r>
        <w:rPr>
          <w:rStyle w:val="spancompanyname"/>
        </w:rPr>
        <w:t>Mid-America Christian University</w:t>
      </w:r>
      <w:r>
        <w:rPr>
          <w:rStyle w:val="span"/>
        </w:rPr>
        <w:t xml:space="preserve"> - Oklahoma City, OK</w:t>
      </w:r>
      <w:r>
        <w:t xml:space="preserve"> </w:t>
      </w:r>
    </w:p>
    <w:p w14:paraId="5818582D" w14:textId="77777777" w:rsidR="00B60872" w:rsidRDefault="00B60872" w:rsidP="00453438">
      <w:pPr>
        <w:pStyle w:val="spanpaddedlineParagraph"/>
        <w:spacing w:line="240" w:lineRule="auto"/>
      </w:pPr>
    </w:p>
    <w:p w14:paraId="6502AFDD" w14:textId="77777777" w:rsidR="00B60872" w:rsidRDefault="00B60872" w:rsidP="00453438">
      <w:pPr>
        <w:pStyle w:val="spanpaddedlineParagraph"/>
        <w:spacing w:line="240" w:lineRule="auto"/>
      </w:pPr>
      <w:r w:rsidRPr="00B60872">
        <w:rPr>
          <w:b/>
          <w:bCs/>
        </w:rPr>
        <w:t>Google Project Management Certificate</w:t>
      </w:r>
      <w:r>
        <w:t>, 2024</w:t>
      </w:r>
    </w:p>
    <w:p w14:paraId="294CAB47" w14:textId="4AEA58A9" w:rsidR="00B60872" w:rsidRPr="00B60872" w:rsidRDefault="00B60872" w:rsidP="00453438">
      <w:pPr>
        <w:pStyle w:val="spanpaddedlineParagraph"/>
        <w:spacing w:line="240" w:lineRule="auto"/>
        <w:rPr>
          <w:b/>
          <w:bCs/>
        </w:rPr>
      </w:pPr>
      <w:r w:rsidRPr="00B60872">
        <w:rPr>
          <w:b/>
          <w:bCs/>
        </w:rPr>
        <w:t>Coursera</w:t>
      </w:r>
    </w:p>
    <w:p w14:paraId="47004E6B" w14:textId="77777777" w:rsidR="00685521" w:rsidRDefault="00000000" w:rsidP="00453438">
      <w:pPr>
        <w:pStyle w:val="divdocumentsinglecolumn"/>
        <w:spacing w:before="360" w:line="240" w:lineRule="auto"/>
      </w:pPr>
      <w:r>
        <w:rPr>
          <w:rStyle w:val="spandegree"/>
        </w:rPr>
        <w:t>Associate of Science</w:t>
      </w:r>
      <w:r>
        <w:rPr>
          <w:rStyle w:val="span"/>
        </w:rPr>
        <w:t>: Health Care Administration, 05/2019</w:t>
      </w:r>
      <w:r>
        <w:rPr>
          <w:rStyle w:val="singlecolumnspanpaddedlinenth-child1"/>
        </w:rPr>
        <w:t xml:space="preserve"> </w:t>
      </w:r>
    </w:p>
    <w:p w14:paraId="71CD2D51" w14:textId="77777777" w:rsidR="00685521" w:rsidRDefault="00000000" w:rsidP="00453438">
      <w:pPr>
        <w:pStyle w:val="spanpaddedlineParagraph"/>
        <w:spacing w:line="240" w:lineRule="auto"/>
      </w:pPr>
      <w:r>
        <w:rPr>
          <w:rStyle w:val="spancompanyname"/>
        </w:rPr>
        <w:t>OSU-OKC</w:t>
      </w:r>
      <w:r>
        <w:rPr>
          <w:rStyle w:val="span"/>
        </w:rPr>
        <w:t xml:space="preserve"> - Oklahoma City, OK</w:t>
      </w:r>
      <w:r>
        <w:t xml:space="preserve"> </w:t>
      </w:r>
    </w:p>
    <w:p w14:paraId="67508372" w14:textId="77777777" w:rsidR="00685521" w:rsidRDefault="00000000" w:rsidP="00453438">
      <w:pPr>
        <w:pStyle w:val="divdocumentsinglecolumn"/>
        <w:spacing w:before="360" w:line="240" w:lineRule="auto"/>
      </w:pPr>
      <w:r>
        <w:rPr>
          <w:rStyle w:val="spandegree"/>
        </w:rPr>
        <w:t>High School Diploma</w:t>
      </w:r>
      <w:r>
        <w:rPr>
          <w:rStyle w:val="span"/>
        </w:rPr>
        <w:t>: 05/2012</w:t>
      </w:r>
      <w:r>
        <w:rPr>
          <w:rStyle w:val="singlecolumnspanpaddedlinenth-child1"/>
        </w:rPr>
        <w:t xml:space="preserve"> </w:t>
      </w:r>
    </w:p>
    <w:p w14:paraId="16CF928B" w14:textId="77777777" w:rsidR="00685521" w:rsidRDefault="00000000" w:rsidP="00453438">
      <w:pPr>
        <w:pStyle w:val="spanpaddedlineParagraph"/>
        <w:spacing w:line="240" w:lineRule="auto"/>
      </w:pPr>
      <w:r>
        <w:rPr>
          <w:rStyle w:val="spancompanyname"/>
        </w:rPr>
        <w:t>Carl Albert High School</w:t>
      </w:r>
      <w:r>
        <w:rPr>
          <w:rStyle w:val="span"/>
        </w:rPr>
        <w:t xml:space="preserve"> - Midwest City, OK</w:t>
      </w:r>
      <w:r>
        <w:t xml:space="preserve"> </w:t>
      </w:r>
    </w:p>
    <w:p w14:paraId="04C3D7D7" w14:textId="573FEC8F" w:rsidR="00685521" w:rsidRDefault="00685521" w:rsidP="004D5462">
      <w:pPr>
        <w:pStyle w:val="divdocumentulli"/>
        <w:spacing w:line="400" w:lineRule="atLeast"/>
        <w:ind w:left="460"/>
        <w:rPr>
          <w:rStyle w:val="span"/>
        </w:rPr>
      </w:pPr>
    </w:p>
    <w:sectPr w:rsidR="00685521">
      <w:pgSz w:w="12240" w:h="15840"/>
      <w:pgMar w:top="500" w:right="740" w:bottom="50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7C85E26">
      <w:start w:val="1"/>
      <w:numFmt w:val="bullet"/>
      <w:lvlText w:val=""/>
      <w:lvlJc w:val="left"/>
      <w:pPr>
        <w:ind w:left="720" w:hanging="360"/>
      </w:pPr>
      <w:rPr>
        <w:rFonts w:ascii="Symbol" w:hAnsi="Symbol"/>
      </w:rPr>
    </w:lvl>
    <w:lvl w:ilvl="1" w:tplc="58FE5EA2">
      <w:start w:val="1"/>
      <w:numFmt w:val="bullet"/>
      <w:lvlText w:val="o"/>
      <w:lvlJc w:val="left"/>
      <w:pPr>
        <w:tabs>
          <w:tab w:val="num" w:pos="1440"/>
        </w:tabs>
        <w:ind w:left="1440" w:hanging="360"/>
      </w:pPr>
      <w:rPr>
        <w:rFonts w:ascii="Courier New" w:hAnsi="Courier New"/>
      </w:rPr>
    </w:lvl>
    <w:lvl w:ilvl="2" w:tplc="E3DC2312">
      <w:start w:val="1"/>
      <w:numFmt w:val="bullet"/>
      <w:lvlText w:val=""/>
      <w:lvlJc w:val="left"/>
      <w:pPr>
        <w:tabs>
          <w:tab w:val="num" w:pos="2160"/>
        </w:tabs>
        <w:ind w:left="2160" w:hanging="360"/>
      </w:pPr>
      <w:rPr>
        <w:rFonts w:ascii="Wingdings" w:hAnsi="Wingdings"/>
      </w:rPr>
    </w:lvl>
    <w:lvl w:ilvl="3" w:tplc="C2CA67B0">
      <w:start w:val="1"/>
      <w:numFmt w:val="bullet"/>
      <w:lvlText w:val=""/>
      <w:lvlJc w:val="left"/>
      <w:pPr>
        <w:tabs>
          <w:tab w:val="num" w:pos="2880"/>
        </w:tabs>
        <w:ind w:left="2880" w:hanging="360"/>
      </w:pPr>
      <w:rPr>
        <w:rFonts w:ascii="Symbol" w:hAnsi="Symbol"/>
      </w:rPr>
    </w:lvl>
    <w:lvl w:ilvl="4" w:tplc="3DB6BA32">
      <w:start w:val="1"/>
      <w:numFmt w:val="bullet"/>
      <w:lvlText w:val="o"/>
      <w:lvlJc w:val="left"/>
      <w:pPr>
        <w:tabs>
          <w:tab w:val="num" w:pos="3600"/>
        </w:tabs>
        <w:ind w:left="3600" w:hanging="360"/>
      </w:pPr>
      <w:rPr>
        <w:rFonts w:ascii="Courier New" w:hAnsi="Courier New"/>
      </w:rPr>
    </w:lvl>
    <w:lvl w:ilvl="5" w:tplc="8480BB96">
      <w:start w:val="1"/>
      <w:numFmt w:val="bullet"/>
      <w:lvlText w:val=""/>
      <w:lvlJc w:val="left"/>
      <w:pPr>
        <w:tabs>
          <w:tab w:val="num" w:pos="4320"/>
        </w:tabs>
        <w:ind w:left="4320" w:hanging="360"/>
      </w:pPr>
      <w:rPr>
        <w:rFonts w:ascii="Wingdings" w:hAnsi="Wingdings"/>
      </w:rPr>
    </w:lvl>
    <w:lvl w:ilvl="6" w:tplc="1AE89AA8">
      <w:start w:val="1"/>
      <w:numFmt w:val="bullet"/>
      <w:lvlText w:val=""/>
      <w:lvlJc w:val="left"/>
      <w:pPr>
        <w:tabs>
          <w:tab w:val="num" w:pos="5040"/>
        </w:tabs>
        <w:ind w:left="5040" w:hanging="360"/>
      </w:pPr>
      <w:rPr>
        <w:rFonts w:ascii="Symbol" w:hAnsi="Symbol"/>
      </w:rPr>
    </w:lvl>
    <w:lvl w:ilvl="7" w:tplc="8BBC3CA2">
      <w:start w:val="1"/>
      <w:numFmt w:val="bullet"/>
      <w:lvlText w:val="o"/>
      <w:lvlJc w:val="left"/>
      <w:pPr>
        <w:tabs>
          <w:tab w:val="num" w:pos="5760"/>
        </w:tabs>
        <w:ind w:left="5760" w:hanging="360"/>
      </w:pPr>
      <w:rPr>
        <w:rFonts w:ascii="Courier New" w:hAnsi="Courier New"/>
      </w:rPr>
    </w:lvl>
    <w:lvl w:ilvl="8" w:tplc="7562B86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6846F9E">
      <w:start w:val="1"/>
      <w:numFmt w:val="bullet"/>
      <w:lvlText w:val=""/>
      <w:lvlJc w:val="left"/>
      <w:pPr>
        <w:ind w:left="720" w:hanging="360"/>
      </w:pPr>
      <w:rPr>
        <w:rFonts w:ascii="Symbol" w:hAnsi="Symbol"/>
      </w:rPr>
    </w:lvl>
    <w:lvl w:ilvl="1" w:tplc="5EDC773C">
      <w:start w:val="1"/>
      <w:numFmt w:val="bullet"/>
      <w:lvlText w:val="o"/>
      <w:lvlJc w:val="left"/>
      <w:pPr>
        <w:tabs>
          <w:tab w:val="num" w:pos="1440"/>
        </w:tabs>
        <w:ind w:left="1440" w:hanging="360"/>
      </w:pPr>
      <w:rPr>
        <w:rFonts w:ascii="Courier New" w:hAnsi="Courier New"/>
      </w:rPr>
    </w:lvl>
    <w:lvl w:ilvl="2" w:tplc="B8123FAC">
      <w:start w:val="1"/>
      <w:numFmt w:val="bullet"/>
      <w:lvlText w:val=""/>
      <w:lvlJc w:val="left"/>
      <w:pPr>
        <w:tabs>
          <w:tab w:val="num" w:pos="2160"/>
        </w:tabs>
        <w:ind w:left="2160" w:hanging="360"/>
      </w:pPr>
      <w:rPr>
        <w:rFonts w:ascii="Wingdings" w:hAnsi="Wingdings"/>
      </w:rPr>
    </w:lvl>
    <w:lvl w:ilvl="3" w:tplc="02BA00A8">
      <w:start w:val="1"/>
      <w:numFmt w:val="bullet"/>
      <w:lvlText w:val=""/>
      <w:lvlJc w:val="left"/>
      <w:pPr>
        <w:tabs>
          <w:tab w:val="num" w:pos="2880"/>
        </w:tabs>
        <w:ind w:left="2880" w:hanging="360"/>
      </w:pPr>
      <w:rPr>
        <w:rFonts w:ascii="Symbol" w:hAnsi="Symbol"/>
      </w:rPr>
    </w:lvl>
    <w:lvl w:ilvl="4" w:tplc="6B7E2B5C">
      <w:start w:val="1"/>
      <w:numFmt w:val="bullet"/>
      <w:lvlText w:val="o"/>
      <w:lvlJc w:val="left"/>
      <w:pPr>
        <w:tabs>
          <w:tab w:val="num" w:pos="3600"/>
        </w:tabs>
        <w:ind w:left="3600" w:hanging="360"/>
      </w:pPr>
      <w:rPr>
        <w:rFonts w:ascii="Courier New" w:hAnsi="Courier New"/>
      </w:rPr>
    </w:lvl>
    <w:lvl w:ilvl="5" w:tplc="C7B89516">
      <w:start w:val="1"/>
      <w:numFmt w:val="bullet"/>
      <w:lvlText w:val=""/>
      <w:lvlJc w:val="left"/>
      <w:pPr>
        <w:tabs>
          <w:tab w:val="num" w:pos="4320"/>
        </w:tabs>
        <w:ind w:left="4320" w:hanging="360"/>
      </w:pPr>
      <w:rPr>
        <w:rFonts w:ascii="Wingdings" w:hAnsi="Wingdings"/>
      </w:rPr>
    </w:lvl>
    <w:lvl w:ilvl="6" w:tplc="05A25336">
      <w:start w:val="1"/>
      <w:numFmt w:val="bullet"/>
      <w:lvlText w:val=""/>
      <w:lvlJc w:val="left"/>
      <w:pPr>
        <w:tabs>
          <w:tab w:val="num" w:pos="5040"/>
        </w:tabs>
        <w:ind w:left="5040" w:hanging="360"/>
      </w:pPr>
      <w:rPr>
        <w:rFonts w:ascii="Symbol" w:hAnsi="Symbol"/>
      </w:rPr>
    </w:lvl>
    <w:lvl w:ilvl="7" w:tplc="C2A014E4">
      <w:start w:val="1"/>
      <w:numFmt w:val="bullet"/>
      <w:lvlText w:val="o"/>
      <w:lvlJc w:val="left"/>
      <w:pPr>
        <w:tabs>
          <w:tab w:val="num" w:pos="5760"/>
        </w:tabs>
        <w:ind w:left="5760" w:hanging="360"/>
      </w:pPr>
      <w:rPr>
        <w:rFonts w:ascii="Courier New" w:hAnsi="Courier New"/>
      </w:rPr>
    </w:lvl>
    <w:lvl w:ilvl="8" w:tplc="EC1C972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578B698">
      <w:start w:val="1"/>
      <w:numFmt w:val="bullet"/>
      <w:lvlText w:val=""/>
      <w:lvlJc w:val="left"/>
      <w:pPr>
        <w:ind w:left="720" w:hanging="360"/>
      </w:pPr>
      <w:rPr>
        <w:rFonts w:ascii="Symbol" w:hAnsi="Symbol"/>
      </w:rPr>
    </w:lvl>
    <w:lvl w:ilvl="1" w:tplc="76CE30A8">
      <w:start w:val="1"/>
      <w:numFmt w:val="bullet"/>
      <w:lvlText w:val="o"/>
      <w:lvlJc w:val="left"/>
      <w:pPr>
        <w:tabs>
          <w:tab w:val="num" w:pos="1440"/>
        </w:tabs>
        <w:ind w:left="1440" w:hanging="360"/>
      </w:pPr>
      <w:rPr>
        <w:rFonts w:ascii="Courier New" w:hAnsi="Courier New"/>
      </w:rPr>
    </w:lvl>
    <w:lvl w:ilvl="2" w:tplc="11FC4A02">
      <w:start w:val="1"/>
      <w:numFmt w:val="bullet"/>
      <w:lvlText w:val=""/>
      <w:lvlJc w:val="left"/>
      <w:pPr>
        <w:tabs>
          <w:tab w:val="num" w:pos="2160"/>
        </w:tabs>
        <w:ind w:left="2160" w:hanging="360"/>
      </w:pPr>
      <w:rPr>
        <w:rFonts w:ascii="Wingdings" w:hAnsi="Wingdings"/>
      </w:rPr>
    </w:lvl>
    <w:lvl w:ilvl="3" w:tplc="AC8E6E40">
      <w:start w:val="1"/>
      <w:numFmt w:val="bullet"/>
      <w:lvlText w:val=""/>
      <w:lvlJc w:val="left"/>
      <w:pPr>
        <w:tabs>
          <w:tab w:val="num" w:pos="2880"/>
        </w:tabs>
        <w:ind w:left="2880" w:hanging="360"/>
      </w:pPr>
      <w:rPr>
        <w:rFonts w:ascii="Symbol" w:hAnsi="Symbol"/>
      </w:rPr>
    </w:lvl>
    <w:lvl w:ilvl="4" w:tplc="19DC8B42">
      <w:start w:val="1"/>
      <w:numFmt w:val="bullet"/>
      <w:lvlText w:val="o"/>
      <w:lvlJc w:val="left"/>
      <w:pPr>
        <w:tabs>
          <w:tab w:val="num" w:pos="3600"/>
        </w:tabs>
        <w:ind w:left="3600" w:hanging="360"/>
      </w:pPr>
      <w:rPr>
        <w:rFonts w:ascii="Courier New" w:hAnsi="Courier New"/>
      </w:rPr>
    </w:lvl>
    <w:lvl w:ilvl="5" w:tplc="FC2A903E">
      <w:start w:val="1"/>
      <w:numFmt w:val="bullet"/>
      <w:lvlText w:val=""/>
      <w:lvlJc w:val="left"/>
      <w:pPr>
        <w:tabs>
          <w:tab w:val="num" w:pos="4320"/>
        </w:tabs>
        <w:ind w:left="4320" w:hanging="360"/>
      </w:pPr>
      <w:rPr>
        <w:rFonts w:ascii="Wingdings" w:hAnsi="Wingdings"/>
      </w:rPr>
    </w:lvl>
    <w:lvl w:ilvl="6" w:tplc="135E3DCC">
      <w:start w:val="1"/>
      <w:numFmt w:val="bullet"/>
      <w:lvlText w:val=""/>
      <w:lvlJc w:val="left"/>
      <w:pPr>
        <w:tabs>
          <w:tab w:val="num" w:pos="5040"/>
        </w:tabs>
        <w:ind w:left="5040" w:hanging="360"/>
      </w:pPr>
      <w:rPr>
        <w:rFonts w:ascii="Symbol" w:hAnsi="Symbol"/>
      </w:rPr>
    </w:lvl>
    <w:lvl w:ilvl="7" w:tplc="26BA0574">
      <w:start w:val="1"/>
      <w:numFmt w:val="bullet"/>
      <w:lvlText w:val="o"/>
      <w:lvlJc w:val="left"/>
      <w:pPr>
        <w:tabs>
          <w:tab w:val="num" w:pos="5760"/>
        </w:tabs>
        <w:ind w:left="5760" w:hanging="360"/>
      </w:pPr>
      <w:rPr>
        <w:rFonts w:ascii="Courier New" w:hAnsi="Courier New"/>
      </w:rPr>
    </w:lvl>
    <w:lvl w:ilvl="8" w:tplc="6BECD0B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CAA44A6">
      <w:start w:val="1"/>
      <w:numFmt w:val="bullet"/>
      <w:lvlText w:val=""/>
      <w:lvlJc w:val="left"/>
      <w:pPr>
        <w:ind w:left="720" w:hanging="360"/>
      </w:pPr>
      <w:rPr>
        <w:rFonts w:ascii="Symbol" w:hAnsi="Symbol"/>
      </w:rPr>
    </w:lvl>
    <w:lvl w:ilvl="1" w:tplc="F9BA064E">
      <w:start w:val="1"/>
      <w:numFmt w:val="bullet"/>
      <w:lvlText w:val="o"/>
      <w:lvlJc w:val="left"/>
      <w:pPr>
        <w:tabs>
          <w:tab w:val="num" w:pos="1440"/>
        </w:tabs>
        <w:ind w:left="1440" w:hanging="360"/>
      </w:pPr>
      <w:rPr>
        <w:rFonts w:ascii="Courier New" w:hAnsi="Courier New"/>
      </w:rPr>
    </w:lvl>
    <w:lvl w:ilvl="2" w:tplc="1C58A9CC">
      <w:start w:val="1"/>
      <w:numFmt w:val="bullet"/>
      <w:lvlText w:val=""/>
      <w:lvlJc w:val="left"/>
      <w:pPr>
        <w:tabs>
          <w:tab w:val="num" w:pos="2160"/>
        </w:tabs>
        <w:ind w:left="2160" w:hanging="360"/>
      </w:pPr>
      <w:rPr>
        <w:rFonts w:ascii="Wingdings" w:hAnsi="Wingdings"/>
      </w:rPr>
    </w:lvl>
    <w:lvl w:ilvl="3" w:tplc="A9A0DCA8">
      <w:start w:val="1"/>
      <w:numFmt w:val="bullet"/>
      <w:lvlText w:val=""/>
      <w:lvlJc w:val="left"/>
      <w:pPr>
        <w:tabs>
          <w:tab w:val="num" w:pos="2880"/>
        </w:tabs>
        <w:ind w:left="2880" w:hanging="360"/>
      </w:pPr>
      <w:rPr>
        <w:rFonts w:ascii="Symbol" w:hAnsi="Symbol"/>
      </w:rPr>
    </w:lvl>
    <w:lvl w:ilvl="4" w:tplc="A7C6074A">
      <w:start w:val="1"/>
      <w:numFmt w:val="bullet"/>
      <w:lvlText w:val="o"/>
      <w:lvlJc w:val="left"/>
      <w:pPr>
        <w:tabs>
          <w:tab w:val="num" w:pos="3600"/>
        </w:tabs>
        <w:ind w:left="3600" w:hanging="360"/>
      </w:pPr>
      <w:rPr>
        <w:rFonts w:ascii="Courier New" w:hAnsi="Courier New"/>
      </w:rPr>
    </w:lvl>
    <w:lvl w:ilvl="5" w:tplc="DF3E1176">
      <w:start w:val="1"/>
      <w:numFmt w:val="bullet"/>
      <w:lvlText w:val=""/>
      <w:lvlJc w:val="left"/>
      <w:pPr>
        <w:tabs>
          <w:tab w:val="num" w:pos="4320"/>
        </w:tabs>
        <w:ind w:left="4320" w:hanging="360"/>
      </w:pPr>
      <w:rPr>
        <w:rFonts w:ascii="Wingdings" w:hAnsi="Wingdings"/>
      </w:rPr>
    </w:lvl>
    <w:lvl w:ilvl="6" w:tplc="1974C066">
      <w:start w:val="1"/>
      <w:numFmt w:val="bullet"/>
      <w:lvlText w:val=""/>
      <w:lvlJc w:val="left"/>
      <w:pPr>
        <w:tabs>
          <w:tab w:val="num" w:pos="5040"/>
        </w:tabs>
        <w:ind w:left="5040" w:hanging="360"/>
      </w:pPr>
      <w:rPr>
        <w:rFonts w:ascii="Symbol" w:hAnsi="Symbol"/>
      </w:rPr>
    </w:lvl>
    <w:lvl w:ilvl="7" w:tplc="ACBAFBB8">
      <w:start w:val="1"/>
      <w:numFmt w:val="bullet"/>
      <w:lvlText w:val="o"/>
      <w:lvlJc w:val="left"/>
      <w:pPr>
        <w:tabs>
          <w:tab w:val="num" w:pos="5760"/>
        </w:tabs>
        <w:ind w:left="5760" w:hanging="360"/>
      </w:pPr>
      <w:rPr>
        <w:rFonts w:ascii="Courier New" w:hAnsi="Courier New"/>
      </w:rPr>
    </w:lvl>
    <w:lvl w:ilvl="8" w:tplc="75FA8D3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D1DA2396">
      <w:start w:val="1"/>
      <w:numFmt w:val="bullet"/>
      <w:lvlText w:val=""/>
      <w:lvlJc w:val="left"/>
      <w:pPr>
        <w:ind w:left="720" w:hanging="360"/>
      </w:pPr>
      <w:rPr>
        <w:rFonts w:ascii="Symbol" w:hAnsi="Symbol"/>
      </w:rPr>
    </w:lvl>
    <w:lvl w:ilvl="1" w:tplc="9FA858D4">
      <w:start w:val="1"/>
      <w:numFmt w:val="bullet"/>
      <w:lvlText w:val="o"/>
      <w:lvlJc w:val="left"/>
      <w:pPr>
        <w:tabs>
          <w:tab w:val="num" w:pos="1440"/>
        </w:tabs>
        <w:ind w:left="1440" w:hanging="360"/>
      </w:pPr>
      <w:rPr>
        <w:rFonts w:ascii="Courier New" w:hAnsi="Courier New"/>
      </w:rPr>
    </w:lvl>
    <w:lvl w:ilvl="2" w:tplc="0E5A039A">
      <w:start w:val="1"/>
      <w:numFmt w:val="bullet"/>
      <w:lvlText w:val=""/>
      <w:lvlJc w:val="left"/>
      <w:pPr>
        <w:tabs>
          <w:tab w:val="num" w:pos="2160"/>
        </w:tabs>
        <w:ind w:left="2160" w:hanging="360"/>
      </w:pPr>
      <w:rPr>
        <w:rFonts w:ascii="Wingdings" w:hAnsi="Wingdings"/>
      </w:rPr>
    </w:lvl>
    <w:lvl w:ilvl="3" w:tplc="A1E43158">
      <w:start w:val="1"/>
      <w:numFmt w:val="bullet"/>
      <w:lvlText w:val=""/>
      <w:lvlJc w:val="left"/>
      <w:pPr>
        <w:tabs>
          <w:tab w:val="num" w:pos="2880"/>
        </w:tabs>
        <w:ind w:left="2880" w:hanging="360"/>
      </w:pPr>
      <w:rPr>
        <w:rFonts w:ascii="Symbol" w:hAnsi="Symbol"/>
      </w:rPr>
    </w:lvl>
    <w:lvl w:ilvl="4" w:tplc="877AB798">
      <w:start w:val="1"/>
      <w:numFmt w:val="bullet"/>
      <w:lvlText w:val="o"/>
      <w:lvlJc w:val="left"/>
      <w:pPr>
        <w:tabs>
          <w:tab w:val="num" w:pos="3600"/>
        </w:tabs>
        <w:ind w:left="3600" w:hanging="360"/>
      </w:pPr>
      <w:rPr>
        <w:rFonts w:ascii="Courier New" w:hAnsi="Courier New"/>
      </w:rPr>
    </w:lvl>
    <w:lvl w:ilvl="5" w:tplc="E54E964E">
      <w:start w:val="1"/>
      <w:numFmt w:val="bullet"/>
      <w:lvlText w:val=""/>
      <w:lvlJc w:val="left"/>
      <w:pPr>
        <w:tabs>
          <w:tab w:val="num" w:pos="4320"/>
        </w:tabs>
        <w:ind w:left="4320" w:hanging="360"/>
      </w:pPr>
      <w:rPr>
        <w:rFonts w:ascii="Wingdings" w:hAnsi="Wingdings"/>
      </w:rPr>
    </w:lvl>
    <w:lvl w:ilvl="6" w:tplc="CDDADB10">
      <w:start w:val="1"/>
      <w:numFmt w:val="bullet"/>
      <w:lvlText w:val=""/>
      <w:lvlJc w:val="left"/>
      <w:pPr>
        <w:tabs>
          <w:tab w:val="num" w:pos="5040"/>
        </w:tabs>
        <w:ind w:left="5040" w:hanging="360"/>
      </w:pPr>
      <w:rPr>
        <w:rFonts w:ascii="Symbol" w:hAnsi="Symbol"/>
      </w:rPr>
    </w:lvl>
    <w:lvl w:ilvl="7" w:tplc="6CFEC726">
      <w:start w:val="1"/>
      <w:numFmt w:val="bullet"/>
      <w:lvlText w:val="o"/>
      <w:lvlJc w:val="left"/>
      <w:pPr>
        <w:tabs>
          <w:tab w:val="num" w:pos="5760"/>
        </w:tabs>
        <w:ind w:left="5760" w:hanging="360"/>
      </w:pPr>
      <w:rPr>
        <w:rFonts w:ascii="Courier New" w:hAnsi="Courier New"/>
      </w:rPr>
    </w:lvl>
    <w:lvl w:ilvl="8" w:tplc="9A486D0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3242800A">
      <w:start w:val="1"/>
      <w:numFmt w:val="bullet"/>
      <w:lvlText w:val=""/>
      <w:lvlJc w:val="left"/>
      <w:pPr>
        <w:ind w:left="720" w:hanging="360"/>
      </w:pPr>
      <w:rPr>
        <w:rFonts w:ascii="Symbol" w:hAnsi="Symbol"/>
      </w:rPr>
    </w:lvl>
    <w:lvl w:ilvl="1" w:tplc="85B28450">
      <w:start w:val="1"/>
      <w:numFmt w:val="bullet"/>
      <w:lvlText w:val="o"/>
      <w:lvlJc w:val="left"/>
      <w:pPr>
        <w:tabs>
          <w:tab w:val="num" w:pos="1440"/>
        </w:tabs>
        <w:ind w:left="1440" w:hanging="360"/>
      </w:pPr>
      <w:rPr>
        <w:rFonts w:ascii="Courier New" w:hAnsi="Courier New"/>
      </w:rPr>
    </w:lvl>
    <w:lvl w:ilvl="2" w:tplc="7C9CD6DC">
      <w:start w:val="1"/>
      <w:numFmt w:val="bullet"/>
      <w:lvlText w:val=""/>
      <w:lvlJc w:val="left"/>
      <w:pPr>
        <w:tabs>
          <w:tab w:val="num" w:pos="2160"/>
        </w:tabs>
        <w:ind w:left="2160" w:hanging="360"/>
      </w:pPr>
      <w:rPr>
        <w:rFonts w:ascii="Wingdings" w:hAnsi="Wingdings"/>
      </w:rPr>
    </w:lvl>
    <w:lvl w:ilvl="3" w:tplc="2DA45688">
      <w:start w:val="1"/>
      <w:numFmt w:val="bullet"/>
      <w:lvlText w:val=""/>
      <w:lvlJc w:val="left"/>
      <w:pPr>
        <w:tabs>
          <w:tab w:val="num" w:pos="2880"/>
        </w:tabs>
        <w:ind w:left="2880" w:hanging="360"/>
      </w:pPr>
      <w:rPr>
        <w:rFonts w:ascii="Symbol" w:hAnsi="Symbol"/>
      </w:rPr>
    </w:lvl>
    <w:lvl w:ilvl="4" w:tplc="308CD196">
      <w:start w:val="1"/>
      <w:numFmt w:val="bullet"/>
      <w:lvlText w:val="o"/>
      <w:lvlJc w:val="left"/>
      <w:pPr>
        <w:tabs>
          <w:tab w:val="num" w:pos="3600"/>
        </w:tabs>
        <w:ind w:left="3600" w:hanging="360"/>
      </w:pPr>
      <w:rPr>
        <w:rFonts w:ascii="Courier New" w:hAnsi="Courier New"/>
      </w:rPr>
    </w:lvl>
    <w:lvl w:ilvl="5" w:tplc="19EA8044">
      <w:start w:val="1"/>
      <w:numFmt w:val="bullet"/>
      <w:lvlText w:val=""/>
      <w:lvlJc w:val="left"/>
      <w:pPr>
        <w:tabs>
          <w:tab w:val="num" w:pos="4320"/>
        </w:tabs>
        <w:ind w:left="4320" w:hanging="360"/>
      </w:pPr>
      <w:rPr>
        <w:rFonts w:ascii="Wingdings" w:hAnsi="Wingdings"/>
      </w:rPr>
    </w:lvl>
    <w:lvl w:ilvl="6" w:tplc="2CB0E910">
      <w:start w:val="1"/>
      <w:numFmt w:val="bullet"/>
      <w:lvlText w:val=""/>
      <w:lvlJc w:val="left"/>
      <w:pPr>
        <w:tabs>
          <w:tab w:val="num" w:pos="5040"/>
        </w:tabs>
        <w:ind w:left="5040" w:hanging="360"/>
      </w:pPr>
      <w:rPr>
        <w:rFonts w:ascii="Symbol" w:hAnsi="Symbol"/>
      </w:rPr>
    </w:lvl>
    <w:lvl w:ilvl="7" w:tplc="A0F69A4A">
      <w:start w:val="1"/>
      <w:numFmt w:val="bullet"/>
      <w:lvlText w:val="o"/>
      <w:lvlJc w:val="left"/>
      <w:pPr>
        <w:tabs>
          <w:tab w:val="num" w:pos="5760"/>
        </w:tabs>
        <w:ind w:left="5760" w:hanging="360"/>
      </w:pPr>
      <w:rPr>
        <w:rFonts w:ascii="Courier New" w:hAnsi="Courier New"/>
      </w:rPr>
    </w:lvl>
    <w:lvl w:ilvl="8" w:tplc="A1D27D1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AFF033C4">
      <w:start w:val="1"/>
      <w:numFmt w:val="bullet"/>
      <w:lvlText w:val=""/>
      <w:lvlJc w:val="left"/>
      <w:pPr>
        <w:ind w:left="720" w:hanging="360"/>
      </w:pPr>
      <w:rPr>
        <w:rFonts w:ascii="Symbol" w:hAnsi="Symbol"/>
      </w:rPr>
    </w:lvl>
    <w:lvl w:ilvl="1" w:tplc="4EE40692">
      <w:start w:val="1"/>
      <w:numFmt w:val="bullet"/>
      <w:lvlText w:val="o"/>
      <w:lvlJc w:val="left"/>
      <w:pPr>
        <w:tabs>
          <w:tab w:val="num" w:pos="1440"/>
        </w:tabs>
        <w:ind w:left="1440" w:hanging="360"/>
      </w:pPr>
      <w:rPr>
        <w:rFonts w:ascii="Courier New" w:hAnsi="Courier New"/>
      </w:rPr>
    </w:lvl>
    <w:lvl w:ilvl="2" w:tplc="4EDA785C">
      <w:start w:val="1"/>
      <w:numFmt w:val="bullet"/>
      <w:lvlText w:val=""/>
      <w:lvlJc w:val="left"/>
      <w:pPr>
        <w:tabs>
          <w:tab w:val="num" w:pos="2160"/>
        </w:tabs>
        <w:ind w:left="2160" w:hanging="360"/>
      </w:pPr>
      <w:rPr>
        <w:rFonts w:ascii="Wingdings" w:hAnsi="Wingdings"/>
      </w:rPr>
    </w:lvl>
    <w:lvl w:ilvl="3" w:tplc="C6789730">
      <w:start w:val="1"/>
      <w:numFmt w:val="bullet"/>
      <w:lvlText w:val=""/>
      <w:lvlJc w:val="left"/>
      <w:pPr>
        <w:tabs>
          <w:tab w:val="num" w:pos="2880"/>
        </w:tabs>
        <w:ind w:left="2880" w:hanging="360"/>
      </w:pPr>
      <w:rPr>
        <w:rFonts w:ascii="Symbol" w:hAnsi="Symbol"/>
      </w:rPr>
    </w:lvl>
    <w:lvl w:ilvl="4" w:tplc="75DAC10C">
      <w:start w:val="1"/>
      <w:numFmt w:val="bullet"/>
      <w:lvlText w:val="o"/>
      <w:lvlJc w:val="left"/>
      <w:pPr>
        <w:tabs>
          <w:tab w:val="num" w:pos="3600"/>
        </w:tabs>
        <w:ind w:left="3600" w:hanging="360"/>
      </w:pPr>
      <w:rPr>
        <w:rFonts w:ascii="Courier New" w:hAnsi="Courier New"/>
      </w:rPr>
    </w:lvl>
    <w:lvl w:ilvl="5" w:tplc="773A8CFA">
      <w:start w:val="1"/>
      <w:numFmt w:val="bullet"/>
      <w:lvlText w:val=""/>
      <w:lvlJc w:val="left"/>
      <w:pPr>
        <w:tabs>
          <w:tab w:val="num" w:pos="4320"/>
        </w:tabs>
        <w:ind w:left="4320" w:hanging="360"/>
      </w:pPr>
      <w:rPr>
        <w:rFonts w:ascii="Wingdings" w:hAnsi="Wingdings"/>
      </w:rPr>
    </w:lvl>
    <w:lvl w:ilvl="6" w:tplc="DF844A8A">
      <w:start w:val="1"/>
      <w:numFmt w:val="bullet"/>
      <w:lvlText w:val=""/>
      <w:lvlJc w:val="left"/>
      <w:pPr>
        <w:tabs>
          <w:tab w:val="num" w:pos="5040"/>
        </w:tabs>
        <w:ind w:left="5040" w:hanging="360"/>
      </w:pPr>
      <w:rPr>
        <w:rFonts w:ascii="Symbol" w:hAnsi="Symbol"/>
      </w:rPr>
    </w:lvl>
    <w:lvl w:ilvl="7" w:tplc="EEB647D4">
      <w:start w:val="1"/>
      <w:numFmt w:val="bullet"/>
      <w:lvlText w:val="o"/>
      <w:lvlJc w:val="left"/>
      <w:pPr>
        <w:tabs>
          <w:tab w:val="num" w:pos="5760"/>
        </w:tabs>
        <w:ind w:left="5760" w:hanging="360"/>
      </w:pPr>
      <w:rPr>
        <w:rFonts w:ascii="Courier New" w:hAnsi="Courier New"/>
      </w:rPr>
    </w:lvl>
    <w:lvl w:ilvl="8" w:tplc="DD8840C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679C24DA">
      <w:start w:val="1"/>
      <w:numFmt w:val="bullet"/>
      <w:lvlText w:val=""/>
      <w:lvlJc w:val="left"/>
      <w:pPr>
        <w:ind w:left="720" w:hanging="360"/>
      </w:pPr>
      <w:rPr>
        <w:rFonts w:ascii="Symbol" w:hAnsi="Symbol"/>
      </w:rPr>
    </w:lvl>
    <w:lvl w:ilvl="1" w:tplc="18385AC0">
      <w:start w:val="1"/>
      <w:numFmt w:val="bullet"/>
      <w:lvlText w:val="o"/>
      <w:lvlJc w:val="left"/>
      <w:pPr>
        <w:tabs>
          <w:tab w:val="num" w:pos="1440"/>
        </w:tabs>
        <w:ind w:left="1440" w:hanging="360"/>
      </w:pPr>
      <w:rPr>
        <w:rFonts w:ascii="Courier New" w:hAnsi="Courier New"/>
      </w:rPr>
    </w:lvl>
    <w:lvl w:ilvl="2" w:tplc="EF342CF4">
      <w:start w:val="1"/>
      <w:numFmt w:val="bullet"/>
      <w:lvlText w:val=""/>
      <w:lvlJc w:val="left"/>
      <w:pPr>
        <w:tabs>
          <w:tab w:val="num" w:pos="2160"/>
        </w:tabs>
        <w:ind w:left="2160" w:hanging="360"/>
      </w:pPr>
      <w:rPr>
        <w:rFonts w:ascii="Wingdings" w:hAnsi="Wingdings"/>
      </w:rPr>
    </w:lvl>
    <w:lvl w:ilvl="3" w:tplc="1234AAFA">
      <w:start w:val="1"/>
      <w:numFmt w:val="bullet"/>
      <w:lvlText w:val=""/>
      <w:lvlJc w:val="left"/>
      <w:pPr>
        <w:tabs>
          <w:tab w:val="num" w:pos="2880"/>
        </w:tabs>
        <w:ind w:left="2880" w:hanging="360"/>
      </w:pPr>
      <w:rPr>
        <w:rFonts w:ascii="Symbol" w:hAnsi="Symbol"/>
      </w:rPr>
    </w:lvl>
    <w:lvl w:ilvl="4" w:tplc="ABE64A90">
      <w:start w:val="1"/>
      <w:numFmt w:val="bullet"/>
      <w:lvlText w:val="o"/>
      <w:lvlJc w:val="left"/>
      <w:pPr>
        <w:tabs>
          <w:tab w:val="num" w:pos="3600"/>
        </w:tabs>
        <w:ind w:left="3600" w:hanging="360"/>
      </w:pPr>
      <w:rPr>
        <w:rFonts w:ascii="Courier New" w:hAnsi="Courier New"/>
      </w:rPr>
    </w:lvl>
    <w:lvl w:ilvl="5" w:tplc="03A42494">
      <w:start w:val="1"/>
      <w:numFmt w:val="bullet"/>
      <w:lvlText w:val=""/>
      <w:lvlJc w:val="left"/>
      <w:pPr>
        <w:tabs>
          <w:tab w:val="num" w:pos="4320"/>
        </w:tabs>
        <w:ind w:left="4320" w:hanging="360"/>
      </w:pPr>
      <w:rPr>
        <w:rFonts w:ascii="Wingdings" w:hAnsi="Wingdings"/>
      </w:rPr>
    </w:lvl>
    <w:lvl w:ilvl="6" w:tplc="B8E4B77C">
      <w:start w:val="1"/>
      <w:numFmt w:val="bullet"/>
      <w:lvlText w:val=""/>
      <w:lvlJc w:val="left"/>
      <w:pPr>
        <w:tabs>
          <w:tab w:val="num" w:pos="5040"/>
        </w:tabs>
        <w:ind w:left="5040" w:hanging="360"/>
      </w:pPr>
      <w:rPr>
        <w:rFonts w:ascii="Symbol" w:hAnsi="Symbol"/>
      </w:rPr>
    </w:lvl>
    <w:lvl w:ilvl="7" w:tplc="C47AF560">
      <w:start w:val="1"/>
      <w:numFmt w:val="bullet"/>
      <w:lvlText w:val="o"/>
      <w:lvlJc w:val="left"/>
      <w:pPr>
        <w:tabs>
          <w:tab w:val="num" w:pos="5760"/>
        </w:tabs>
        <w:ind w:left="5760" w:hanging="360"/>
      </w:pPr>
      <w:rPr>
        <w:rFonts w:ascii="Courier New" w:hAnsi="Courier New"/>
      </w:rPr>
    </w:lvl>
    <w:lvl w:ilvl="8" w:tplc="2AC416A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46D8354C">
      <w:start w:val="1"/>
      <w:numFmt w:val="bullet"/>
      <w:lvlText w:val=""/>
      <w:lvlJc w:val="left"/>
      <w:pPr>
        <w:ind w:left="720" w:hanging="360"/>
      </w:pPr>
      <w:rPr>
        <w:rFonts w:ascii="Symbol" w:hAnsi="Symbol"/>
      </w:rPr>
    </w:lvl>
    <w:lvl w:ilvl="1" w:tplc="0BE6EF4C">
      <w:start w:val="1"/>
      <w:numFmt w:val="bullet"/>
      <w:lvlText w:val="o"/>
      <w:lvlJc w:val="left"/>
      <w:pPr>
        <w:tabs>
          <w:tab w:val="num" w:pos="1440"/>
        </w:tabs>
        <w:ind w:left="1440" w:hanging="360"/>
      </w:pPr>
      <w:rPr>
        <w:rFonts w:ascii="Courier New" w:hAnsi="Courier New"/>
      </w:rPr>
    </w:lvl>
    <w:lvl w:ilvl="2" w:tplc="C2CC8A08">
      <w:start w:val="1"/>
      <w:numFmt w:val="bullet"/>
      <w:lvlText w:val=""/>
      <w:lvlJc w:val="left"/>
      <w:pPr>
        <w:tabs>
          <w:tab w:val="num" w:pos="2160"/>
        </w:tabs>
        <w:ind w:left="2160" w:hanging="360"/>
      </w:pPr>
      <w:rPr>
        <w:rFonts w:ascii="Wingdings" w:hAnsi="Wingdings"/>
      </w:rPr>
    </w:lvl>
    <w:lvl w:ilvl="3" w:tplc="CE8A2EBE">
      <w:start w:val="1"/>
      <w:numFmt w:val="bullet"/>
      <w:lvlText w:val=""/>
      <w:lvlJc w:val="left"/>
      <w:pPr>
        <w:tabs>
          <w:tab w:val="num" w:pos="2880"/>
        </w:tabs>
        <w:ind w:left="2880" w:hanging="360"/>
      </w:pPr>
      <w:rPr>
        <w:rFonts w:ascii="Symbol" w:hAnsi="Symbol"/>
      </w:rPr>
    </w:lvl>
    <w:lvl w:ilvl="4" w:tplc="942E2E4C">
      <w:start w:val="1"/>
      <w:numFmt w:val="bullet"/>
      <w:lvlText w:val="o"/>
      <w:lvlJc w:val="left"/>
      <w:pPr>
        <w:tabs>
          <w:tab w:val="num" w:pos="3600"/>
        </w:tabs>
        <w:ind w:left="3600" w:hanging="360"/>
      </w:pPr>
      <w:rPr>
        <w:rFonts w:ascii="Courier New" w:hAnsi="Courier New"/>
      </w:rPr>
    </w:lvl>
    <w:lvl w:ilvl="5" w:tplc="9EB8A68C">
      <w:start w:val="1"/>
      <w:numFmt w:val="bullet"/>
      <w:lvlText w:val=""/>
      <w:lvlJc w:val="left"/>
      <w:pPr>
        <w:tabs>
          <w:tab w:val="num" w:pos="4320"/>
        </w:tabs>
        <w:ind w:left="4320" w:hanging="360"/>
      </w:pPr>
      <w:rPr>
        <w:rFonts w:ascii="Wingdings" w:hAnsi="Wingdings"/>
      </w:rPr>
    </w:lvl>
    <w:lvl w:ilvl="6" w:tplc="F6606378">
      <w:start w:val="1"/>
      <w:numFmt w:val="bullet"/>
      <w:lvlText w:val=""/>
      <w:lvlJc w:val="left"/>
      <w:pPr>
        <w:tabs>
          <w:tab w:val="num" w:pos="5040"/>
        </w:tabs>
        <w:ind w:left="5040" w:hanging="360"/>
      </w:pPr>
      <w:rPr>
        <w:rFonts w:ascii="Symbol" w:hAnsi="Symbol"/>
      </w:rPr>
    </w:lvl>
    <w:lvl w:ilvl="7" w:tplc="5F12B7D0">
      <w:start w:val="1"/>
      <w:numFmt w:val="bullet"/>
      <w:lvlText w:val="o"/>
      <w:lvlJc w:val="left"/>
      <w:pPr>
        <w:tabs>
          <w:tab w:val="num" w:pos="5760"/>
        </w:tabs>
        <w:ind w:left="5760" w:hanging="360"/>
      </w:pPr>
      <w:rPr>
        <w:rFonts w:ascii="Courier New" w:hAnsi="Courier New"/>
      </w:rPr>
    </w:lvl>
    <w:lvl w:ilvl="8" w:tplc="27381A5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3EAE1CF2">
      <w:start w:val="1"/>
      <w:numFmt w:val="bullet"/>
      <w:lvlText w:val=""/>
      <w:lvlJc w:val="left"/>
      <w:pPr>
        <w:ind w:left="720" w:hanging="360"/>
      </w:pPr>
      <w:rPr>
        <w:rFonts w:ascii="Symbol" w:hAnsi="Symbol"/>
      </w:rPr>
    </w:lvl>
    <w:lvl w:ilvl="1" w:tplc="D9366584">
      <w:start w:val="1"/>
      <w:numFmt w:val="bullet"/>
      <w:lvlText w:val="o"/>
      <w:lvlJc w:val="left"/>
      <w:pPr>
        <w:tabs>
          <w:tab w:val="num" w:pos="1440"/>
        </w:tabs>
        <w:ind w:left="1440" w:hanging="360"/>
      </w:pPr>
      <w:rPr>
        <w:rFonts w:ascii="Courier New" w:hAnsi="Courier New"/>
      </w:rPr>
    </w:lvl>
    <w:lvl w:ilvl="2" w:tplc="CEBA3990">
      <w:start w:val="1"/>
      <w:numFmt w:val="bullet"/>
      <w:lvlText w:val=""/>
      <w:lvlJc w:val="left"/>
      <w:pPr>
        <w:tabs>
          <w:tab w:val="num" w:pos="2160"/>
        </w:tabs>
        <w:ind w:left="2160" w:hanging="360"/>
      </w:pPr>
      <w:rPr>
        <w:rFonts w:ascii="Wingdings" w:hAnsi="Wingdings"/>
      </w:rPr>
    </w:lvl>
    <w:lvl w:ilvl="3" w:tplc="D9984824">
      <w:start w:val="1"/>
      <w:numFmt w:val="bullet"/>
      <w:lvlText w:val=""/>
      <w:lvlJc w:val="left"/>
      <w:pPr>
        <w:tabs>
          <w:tab w:val="num" w:pos="2880"/>
        </w:tabs>
        <w:ind w:left="2880" w:hanging="360"/>
      </w:pPr>
      <w:rPr>
        <w:rFonts w:ascii="Symbol" w:hAnsi="Symbol"/>
      </w:rPr>
    </w:lvl>
    <w:lvl w:ilvl="4" w:tplc="139CC620">
      <w:start w:val="1"/>
      <w:numFmt w:val="bullet"/>
      <w:lvlText w:val="o"/>
      <w:lvlJc w:val="left"/>
      <w:pPr>
        <w:tabs>
          <w:tab w:val="num" w:pos="3600"/>
        </w:tabs>
        <w:ind w:left="3600" w:hanging="360"/>
      </w:pPr>
      <w:rPr>
        <w:rFonts w:ascii="Courier New" w:hAnsi="Courier New"/>
      </w:rPr>
    </w:lvl>
    <w:lvl w:ilvl="5" w:tplc="31F84498">
      <w:start w:val="1"/>
      <w:numFmt w:val="bullet"/>
      <w:lvlText w:val=""/>
      <w:lvlJc w:val="left"/>
      <w:pPr>
        <w:tabs>
          <w:tab w:val="num" w:pos="4320"/>
        </w:tabs>
        <w:ind w:left="4320" w:hanging="360"/>
      </w:pPr>
      <w:rPr>
        <w:rFonts w:ascii="Wingdings" w:hAnsi="Wingdings"/>
      </w:rPr>
    </w:lvl>
    <w:lvl w:ilvl="6" w:tplc="07688C38">
      <w:start w:val="1"/>
      <w:numFmt w:val="bullet"/>
      <w:lvlText w:val=""/>
      <w:lvlJc w:val="left"/>
      <w:pPr>
        <w:tabs>
          <w:tab w:val="num" w:pos="5040"/>
        </w:tabs>
        <w:ind w:left="5040" w:hanging="360"/>
      </w:pPr>
      <w:rPr>
        <w:rFonts w:ascii="Symbol" w:hAnsi="Symbol"/>
      </w:rPr>
    </w:lvl>
    <w:lvl w:ilvl="7" w:tplc="D03E7804">
      <w:start w:val="1"/>
      <w:numFmt w:val="bullet"/>
      <w:lvlText w:val="o"/>
      <w:lvlJc w:val="left"/>
      <w:pPr>
        <w:tabs>
          <w:tab w:val="num" w:pos="5760"/>
        </w:tabs>
        <w:ind w:left="5760" w:hanging="360"/>
      </w:pPr>
      <w:rPr>
        <w:rFonts w:ascii="Courier New" w:hAnsi="Courier New"/>
      </w:rPr>
    </w:lvl>
    <w:lvl w:ilvl="8" w:tplc="B030A6B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FB7E9D7E">
      <w:start w:val="1"/>
      <w:numFmt w:val="bullet"/>
      <w:lvlText w:val=""/>
      <w:lvlJc w:val="left"/>
      <w:pPr>
        <w:ind w:left="720" w:hanging="360"/>
      </w:pPr>
      <w:rPr>
        <w:rFonts w:ascii="Symbol" w:hAnsi="Symbol"/>
      </w:rPr>
    </w:lvl>
    <w:lvl w:ilvl="1" w:tplc="9552EE46">
      <w:start w:val="1"/>
      <w:numFmt w:val="bullet"/>
      <w:lvlText w:val="o"/>
      <w:lvlJc w:val="left"/>
      <w:pPr>
        <w:tabs>
          <w:tab w:val="num" w:pos="1440"/>
        </w:tabs>
        <w:ind w:left="1440" w:hanging="360"/>
      </w:pPr>
      <w:rPr>
        <w:rFonts w:ascii="Courier New" w:hAnsi="Courier New"/>
      </w:rPr>
    </w:lvl>
    <w:lvl w:ilvl="2" w:tplc="BC324986">
      <w:start w:val="1"/>
      <w:numFmt w:val="bullet"/>
      <w:lvlText w:val=""/>
      <w:lvlJc w:val="left"/>
      <w:pPr>
        <w:tabs>
          <w:tab w:val="num" w:pos="2160"/>
        </w:tabs>
        <w:ind w:left="2160" w:hanging="360"/>
      </w:pPr>
      <w:rPr>
        <w:rFonts w:ascii="Wingdings" w:hAnsi="Wingdings"/>
      </w:rPr>
    </w:lvl>
    <w:lvl w:ilvl="3" w:tplc="FE32534E">
      <w:start w:val="1"/>
      <w:numFmt w:val="bullet"/>
      <w:lvlText w:val=""/>
      <w:lvlJc w:val="left"/>
      <w:pPr>
        <w:tabs>
          <w:tab w:val="num" w:pos="2880"/>
        </w:tabs>
        <w:ind w:left="2880" w:hanging="360"/>
      </w:pPr>
      <w:rPr>
        <w:rFonts w:ascii="Symbol" w:hAnsi="Symbol"/>
      </w:rPr>
    </w:lvl>
    <w:lvl w:ilvl="4" w:tplc="280831EE">
      <w:start w:val="1"/>
      <w:numFmt w:val="bullet"/>
      <w:lvlText w:val="o"/>
      <w:lvlJc w:val="left"/>
      <w:pPr>
        <w:tabs>
          <w:tab w:val="num" w:pos="3600"/>
        </w:tabs>
        <w:ind w:left="3600" w:hanging="360"/>
      </w:pPr>
      <w:rPr>
        <w:rFonts w:ascii="Courier New" w:hAnsi="Courier New"/>
      </w:rPr>
    </w:lvl>
    <w:lvl w:ilvl="5" w:tplc="C98209CE">
      <w:start w:val="1"/>
      <w:numFmt w:val="bullet"/>
      <w:lvlText w:val=""/>
      <w:lvlJc w:val="left"/>
      <w:pPr>
        <w:tabs>
          <w:tab w:val="num" w:pos="4320"/>
        </w:tabs>
        <w:ind w:left="4320" w:hanging="360"/>
      </w:pPr>
      <w:rPr>
        <w:rFonts w:ascii="Wingdings" w:hAnsi="Wingdings"/>
      </w:rPr>
    </w:lvl>
    <w:lvl w:ilvl="6" w:tplc="61963E96">
      <w:start w:val="1"/>
      <w:numFmt w:val="bullet"/>
      <w:lvlText w:val=""/>
      <w:lvlJc w:val="left"/>
      <w:pPr>
        <w:tabs>
          <w:tab w:val="num" w:pos="5040"/>
        </w:tabs>
        <w:ind w:left="5040" w:hanging="360"/>
      </w:pPr>
      <w:rPr>
        <w:rFonts w:ascii="Symbol" w:hAnsi="Symbol"/>
      </w:rPr>
    </w:lvl>
    <w:lvl w:ilvl="7" w:tplc="867CC97A">
      <w:start w:val="1"/>
      <w:numFmt w:val="bullet"/>
      <w:lvlText w:val="o"/>
      <w:lvlJc w:val="left"/>
      <w:pPr>
        <w:tabs>
          <w:tab w:val="num" w:pos="5760"/>
        </w:tabs>
        <w:ind w:left="5760" w:hanging="360"/>
      </w:pPr>
      <w:rPr>
        <w:rFonts w:ascii="Courier New" w:hAnsi="Courier New"/>
      </w:rPr>
    </w:lvl>
    <w:lvl w:ilvl="8" w:tplc="F89C2EB8">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13ACF104"/>
    <w:lvl w:ilvl="0" w:tplc="DB0AB09E">
      <w:start w:val="1"/>
      <w:numFmt w:val="bullet"/>
      <w:lvlText w:val=""/>
      <w:lvlJc w:val="left"/>
      <w:pPr>
        <w:ind w:left="720" w:hanging="360"/>
      </w:pPr>
      <w:rPr>
        <w:rFonts w:ascii="Symbol" w:hAnsi="Symbol"/>
      </w:rPr>
    </w:lvl>
    <w:lvl w:ilvl="1" w:tplc="322AC568">
      <w:start w:val="1"/>
      <w:numFmt w:val="bullet"/>
      <w:lvlText w:val="o"/>
      <w:lvlJc w:val="left"/>
      <w:pPr>
        <w:tabs>
          <w:tab w:val="num" w:pos="1440"/>
        </w:tabs>
        <w:ind w:left="1440" w:hanging="360"/>
      </w:pPr>
      <w:rPr>
        <w:rFonts w:ascii="Courier New" w:hAnsi="Courier New"/>
      </w:rPr>
    </w:lvl>
    <w:lvl w:ilvl="2" w:tplc="B476864A">
      <w:start w:val="1"/>
      <w:numFmt w:val="bullet"/>
      <w:lvlText w:val=""/>
      <w:lvlJc w:val="left"/>
      <w:pPr>
        <w:tabs>
          <w:tab w:val="num" w:pos="2160"/>
        </w:tabs>
        <w:ind w:left="2160" w:hanging="360"/>
      </w:pPr>
      <w:rPr>
        <w:rFonts w:ascii="Wingdings" w:hAnsi="Wingdings"/>
      </w:rPr>
    </w:lvl>
    <w:lvl w:ilvl="3" w:tplc="272ADEBC">
      <w:start w:val="1"/>
      <w:numFmt w:val="bullet"/>
      <w:lvlText w:val=""/>
      <w:lvlJc w:val="left"/>
      <w:pPr>
        <w:tabs>
          <w:tab w:val="num" w:pos="2880"/>
        </w:tabs>
        <w:ind w:left="2880" w:hanging="360"/>
      </w:pPr>
      <w:rPr>
        <w:rFonts w:ascii="Symbol" w:hAnsi="Symbol"/>
      </w:rPr>
    </w:lvl>
    <w:lvl w:ilvl="4" w:tplc="79A2BC92">
      <w:start w:val="1"/>
      <w:numFmt w:val="bullet"/>
      <w:lvlText w:val="o"/>
      <w:lvlJc w:val="left"/>
      <w:pPr>
        <w:tabs>
          <w:tab w:val="num" w:pos="3600"/>
        </w:tabs>
        <w:ind w:left="3600" w:hanging="360"/>
      </w:pPr>
      <w:rPr>
        <w:rFonts w:ascii="Courier New" w:hAnsi="Courier New"/>
      </w:rPr>
    </w:lvl>
    <w:lvl w:ilvl="5" w:tplc="DE866BFC">
      <w:start w:val="1"/>
      <w:numFmt w:val="bullet"/>
      <w:lvlText w:val=""/>
      <w:lvlJc w:val="left"/>
      <w:pPr>
        <w:tabs>
          <w:tab w:val="num" w:pos="4320"/>
        </w:tabs>
        <w:ind w:left="4320" w:hanging="360"/>
      </w:pPr>
      <w:rPr>
        <w:rFonts w:ascii="Wingdings" w:hAnsi="Wingdings"/>
      </w:rPr>
    </w:lvl>
    <w:lvl w:ilvl="6" w:tplc="048EFF70">
      <w:start w:val="1"/>
      <w:numFmt w:val="bullet"/>
      <w:lvlText w:val=""/>
      <w:lvlJc w:val="left"/>
      <w:pPr>
        <w:tabs>
          <w:tab w:val="num" w:pos="5040"/>
        </w:tabs>
        <w:ind w:left="5040" w:hanging="360"/>
      </w:pPr>
      <w:rPr>
        <w:rFonts w:ascii="Symbol" w:hAnsi="Symbol"/>
      </w:rPr>
    </w:lvl>
    <w:lvl w:ilvl="7" w:tplc="FE98AE98">
      <w:start w:val="1"/>
      <w:numFmt w:val="bullet"/>
      <w:lvlText w:val="o"/>
      <w:lvlJc w:val="left"/>
      <w:pPr>
        <w:tabs>
          <w:tab w:val="num" w:pos="5760"/>
        </w:tabs>
        <w:ind w:left="5760" w:hanging="360"/>
      </w:pPr>
      <w:rPr>
        <w:rFonts w:ascii="Courier New" w:hAnsi="Courier New"/>
      </w:rPr>
    </w:lvl>
    <w:lvl w:ilvl="8" w:tplc="7B84146A">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5F1A0568">
      <w:start w:val="1"/>
      <w:numFmt w:val="bullet"/>
      <w:lvlText w:val=""/>
      <w:lvlJc w:val="left"/>
      <w:pPr>
        <w:ind w:left="720" w:hanging="360"/>
      </w:pPr>
      <w:rPr>
        <w:rFonts w:ascii="Symbol" w:hAnsi="Symbol"/>
      </w:rPr>
    </w:lvl>
    <w:lvl w:ilvl="1" w:tplc="A13295DE">
      <w:start w:val="1"/>
      <w:numFmt w:val="bullet"/>
      <w:lvlText w:val="o"/>
      <w:lvlJc w:val="left"/>
      <w:pPr>
        <w:tabs>
          <w:tab w:val="num" w:pos="1440"/>
        </w:tabs>
        <w:ind w:left="1440" w:hanging="360"/>
      </w:pPr>
      <w:rPr>
        <w:rFonts w:ascii="Courier New" w:hAnsi="Courier New"/>
      </w:rPr>
    </w:lvl>
    <w:lvl w:ilvl="2" w:tplc="0CEE6412">
      <w:start w:val="1"/>
      <w:numFmt w:val="bullet"/>
      <w:lvlText w:val=""/>
      <w:lvlJc w:val="left"/>
      <w:pPr>
        <w:tabs>
          <w:tab w:val="num" w:pos="2160"/>
        </w:tabs>
        <w:ind w:left="2160" w:hanging="360"/>
      </w:pPr>
      <w:rPr>
        <w:rFonts w:ascii="Wingdings" w:hAnsi="Wingdings"/>
      </w:rPr>
    </w:lvl>
    <w:lvl w:ilvl="3" w:tplc="61743914">
      <w:start w:val="1"/>
      <w:numFmt w:val="bullet"/>
      <w:lvlText w:val=""/>
      <w:lvlJc w:val="left"/>
      <w:pPr>
        <w:tabs>
          <w:tab w:val="num" w:pos="2880"/>
        </w:tabs>
        <w:ind w:left="2880" w:hanging="360"/>
      </w:pPr>
      <w:rPr>
        <w:rFonts w:ascii="Symbol" w:hAnsi="Symbol"/>
      </w:rPr>
    </w:lvl>
    <w:lvl w:ilvl="4" w:tplc="0EF67014">
      <w:start w:val="1"/>
      <w:numFmt w:val="bullet"/>
      <w:lvlText w:val="o"/>
      <w:lvlJc w:val="left"/>
      <w:pPr>
        <w:tabs>
          <w:tab w:val="num" w:pos="3600"/>
        </w:tabs>
        <w:ind w:left="3600" w:hanging="360"/>
      </w:pPr>
      <w:rPr>
        <w:rFonts w:ascii="Courier New" w:hAnsi="Courier New"/>
      </w:rPr>
    </w:lvl>
    <w:lvl w:ilvl="5" w:tplc="4260ADD0">
      <w:start w:val="1"/>
      <w:numFmt w:val="bullet"/>
      <w:lvlText w:val=""/>
      <w:lvlJc w:val="left"/>
      <w:pPr>
        <w:tabs>
          <w:tab w:val="num" w:pos="4320"/>
        </w:tabs>
        <w:ind w:left="4320" w:hanging="360"/>
      </w:pPr>
      <w:rPr>
        <w:rFonts w:ascii="Wingdings" w:hAnsi="Wingdings"/>
      </w:rPr>
    </w:lvl>
    <w:lvl w:ilvl="6" w:tplc="B0681F40">
      <w:start w:val="1"/>
      <w:numFmt w:val="bullet"/>
      <w:lvlText w:val=""/>
      <w:lvlJc w:val="left"/>
      <w:pPr>
        <w:tabs>
          <w:tab w:val="num" w:pos="5040"/>
        </w:tabs>
        <w:ind w:left="5040" w:hanging="360"/>
      </w:pPr>
      <w:rPr>
        <w:rFonts w:ascii="Symbol" w:hAnsi="Symbol"/>
      </w:rPr>
    </w:lvl>
    <w:lvl w:ilvl="7" w:tplc="1C065E98">
      <w:start w:val="1"/>
      <w:numFmt w:val="bullet"/>
      <w:lvlText w:val="o"/>
      <w:lvlJc w:val="left"/>
      <w:pPr>
        <w:tabs>
          <w:tab w:val="num" w:pos="5760"/>
        </w:tabs>
        <w:ind w:left="5760" w:hanging="360"/>
      </w:pPr>
      <w:rPr>
        <w:rFonts w:ascii="Courier New" w:hAnsi="Courier New"/>
      </w:rPr>
    </w:lvl>
    <w:lvl w:ilvl="8" w:tplc="47AC1292">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A92473A4">
      <w:start w:val="1"/>
      <w:numFmt w:val="bullet"/>
      <w:lvlText w:val=""/>
      <w:lvlJc w:val="left"/>
      <w:pPr>
        <w:ind w:left="720" w:hanging="360"/>
      </w:pPr>
      <w:rPr>
        <w:rFonts w:ascii="Symbol" w:hAnsi="Symbol"/>
      </w:rPr>
    </w:lvl>
    <w:lvl w:ilvl="1" w:tplc="C178CDB0">
      <w:start w:val="1"/>
      <w:numFmt w:val="bullet"/>
      <w:lvlText w:val="o"/>
      <w:lvlJc w:val="left"/>
      <w:pPr>
        <w:tabs>
          <w:tab w:val="num" w:pos="1440"/>
        </w:tabs>
        <w:ind w:left="1440" w:hanging="360"/>
      </w:pPr>
      <w:rPr>
        <w:rFonts w:ascii="Courier New" w:hAnsi="Courier New"/>
      </w:rPr>
    </w:lvl>
    <w:lvl w:ilvl="2" w:tplc="8ECA62D0">
      <w:start w:val="1"/>
      <w:numFmt w:val="bullet"/>
      <w:lvlText w:val=""/>
      <w:lvlJc w:val="left"/>
      <w:pPr>
        <w:tabs>
          <w:tab w:val="num" w:pos="2160"/>
        </w:tabs>
        <w:ind w:left="2160" w:hanging="360"/>
      </w:pPr>
      <w:rPr>
        <w:rFonts w:ascii="Wingdings" w:hAnsi="Wingdings"/>
      </w:rPr>
    </w:lvl>
    <w:lvl w:ilvl="3" w:tplc="39A4B6DC">
      <w:start w:val="1"/>
      <w:numFmt w:val="bullet"/>
      <w:lvlText w:val=""/>
      <w:lvlJc w:val="left"/>
      <w:pPr>
        <w:tabs>
          <w:tab w:val="num" w:pos="2880"/>
        </w:tabs>
        <w:ind w:left="2880" w:hanging="360"/>
      </w:pPr>
      <w:rPr>
        <w:rFonts w:ascii="Symbol" w:hAnsi="Symbol"/>
      </w:rPr>
    </w:lvl>
    <w:lvl w:ilvl="4" w:tplc="AE129D34">
      <w:start w:val="1"/>
      <w:numFmt w:val="bullet"/>
      <w:lvlText w:val="o"/>
      <w:lvlJc w:val="left"/>
      <w:pPr>
        <w:tabs>
          <w:tab w:val="num" w:pos="3600"/>
        </w:tabs>
        <w:ind w:left="3600" w:hanging="360"/>
      </w:pPr>
      <w:rPr>
        <w:rFonts w:ascii="Courier New" w:hAnsi="Courier New"/>
      </w:rPr>
    </w:lvl>
    <w:lvl w:ilvl="5" w:tplc="7EF0650C">
      <w:start w:val="1"/>
      <w:numFmt w:val="bullet"/>
      <w:lvlText w:val=""/>
      <w:lvlJc w:val="left"/>
      <w:pPr>
        <w:tabs>
          <w:tab w:val="num" w:pos="4320"/>
        </w:tabs>
        <w:ind w:left="4320" w:hanging="360"/>
      </w:pPr>
      <w:rPr>
        <w:rFonts w:ascii="Wingdings" w:hAnsi="Wingdings"/>
      </w:rPr>
    </w:lvl>
    <w:lvl w:ilvl="6" w:tplc="1D5226B6">
      <w:start w:val="1"/>
      <w:numFmt w:val="bullet"/>
      <w:lvlText w:val=""/>
      <w:lvlJc w:val="left"/>
      <w:pPr>
        <w:tabs>
          <w:tab w:val="num" w:pos="5040"/>
        </w:tabs>
        <w:ind w:left="5040" w:hanging="360"/>
      </w:pPr>
      <w:rPr>
        <w:rFonts w:ascii="Symbol" w:hAnsi="Symbol"/>
      </w:rPr>
    </w:lvl>
    <w:lvl w:ilvl="7" w:tplc="59FA6284">
      <w:start w:val="1"/>
      <w:numFmt w:val="bullet"/>
      <w:lvlText w:val="o"/>
      <w:lvlJc w:val="left"/>
      <w:pPr>
        <w:tabs>
          <w:tab w:val="num" w:pos="5760"/>
        </w:tabs>
        <w:ind w:left="5760" w:hanging="360"/>
      </w:pPr>
      <w:rPr>
        <w:rFonts w:ascii="Courier New" w:hAnsi="Courier New"/>
      </w:rPr>
    </w:lvl>
    <w:lvl w:ilvl="8" w:tplc="002E62E0">
      <w:start w:val="1"/>
      <w:numFmt w:val="bullet"/>
      <w:lvlText w:val=""/>
      <w:lvlJc w:val="left"/>
      <w:pPr>
        <w:tabs>
          <w:tab w:val="num" w:pos="6480"/>
        </w:tabs>
        <w:ind w:left="6480" w:hanging="360"/>
      </w:pPr>
      <w:rPr>
        <w:rFonts w:ascii="Wingdings" w:hAnsi="Wingdings"/>
      </w:rPr>
    </w:lvl>
  </w:abstractNum>
  <w:abstractNum w:abstractNumId="14" w15:restartNumberingAfterBreak="0">
    <w:nsid w:val="0044582C"/>
    <w:multiLevelType w:val="hybridMultilevel"/>
    <w:tmpl w:val="BBC61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20F2AA4"/>
    <w:multiLevelType w:val="hybridMultilevel"/>
    <w:tmpl w:val="98B2912C"/>
    <w:lvl w:ilvl="0" w:tplc="DB0E54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A87FE2"/>
    <w:multiLevelType w:val="hybridMultilevel"/>
    <w:tmpl w:val="C20AB436"/>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7" w15:restartNumberingAfterBreak="0">
    <w:nsid w:val="2BB576BE"/>
    <w:multiLevelType w:val="hybridMultilevel"/>
    <w:tmpl w:val="4EC0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75670"/>
    <w:multiLevelType w:val="hybridMultilevel"/>
    <w:tmpl w:val="A500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732671"/>
    <w:multiLevelType w:val="hybridMultilevel"/>
    <w:tmpl w:val="0BDA1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A82B9A"/>
    <w:multiLevelType w:val="hybridMultilevel"/>
    <w:tmpl w:val="667612A0"/>
    <w:lvl w:ilvl="0" w:tplc="DB0E54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C96554"/>
    <w:multiLevelType w:val="hybridMultilevel"/>
    <w:tmpl w:val="16762C82"/>
    <w:lvl w:ilvl="0" w:tplc="DB0E54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A40866"/>
    <w:multiLevelType w:val="hybridMultilevel"/>
    <w:tmpl w:val="CC2C416E"/>
    <w:lvl w:ilvl="0" w:tplc="DB0E54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877062">
    <w:abstractNumId w:val="0"/>
  </w:num>
  <w:num w:numId="2" w16cid:durableId="1965967905">
    <w:abstractNumId w:val="1"/>
  </w:num>
  <w:num w:numId="3" w16cid:durableId="2077625828">
    <w:abstractNumId w:val="2"/>
  </w:num>
  <w:num w:numId="4" w16cid:durableId="301690432">
    <w:abstractNumId w:val="3"/>
  </w:num>
  <w:num w:numId="5" w16cid:durableId="1827550162">
    <w:abstractNumId w:val="4"/>
  </w:num>
  <w:num w:numId="6" w16cid:durableId="1074161479">
    <w:abstractNumId w:val="5"/>
  </w:num>
  <w:num w:numId="7" w16cid:durableId="1014069609">
    <w:abstractNumId w:val="6"/>
  </w:num>
  <w:num w:numId="8" w16cid:durableId="994410320">
    <w:abstractNumId w:val="7"/>
  </w:num>
  <w:num w:numId="9" w16cid:durableId="305547898">
    <w:abstractNumId w:val="8"/>
  </w:num>
  <w:num w:numId="10" w16cid:durableId="1907763133">
    <w:abstractNumId w:val="9"/>
  </w:num>
  <w:num w:numId="11" w16cid:durableId="1998265989">
    <w:abstractNumId w:val="10"/>
  </w:num>
  <w:num w:numId="12" w16cid:durableId="93214266">
    <w:abstractNumId w:val="11"/>
  </w:num>
  <w:num w:numId="13" w16cid:durableId="1833792561">
    <w:abstractNumId w:val="12"/>
  </w:num>
  <w:num w:numId="14" w16cid:durableId="2072998795">
    <w:abstractNumId w:val="13"/>
  </w:num>
  <w:num w:numId="15" w16cid:durableId="1104304592">
    <w:abstractNumId w:val="18"/>
  </w:num>
  <w:num w:numId="16" w16cid:durableId="1240794375">
    <w:abstractNumId w:val="16"/>
  </w:num>
  <w:num w:numId="17" w16cid:durableId="1321277701">
    <w:abstractNumId w:val="14"/>
  </w:num>
  <w:num w:numId="18" w16cid:durableId="1315640119">
    <w:abstractNumId w:val="19"/>
  </w:num>
  <w:num w:numId="19" w16cid:durableId="188761316">
    <w:abstractNumId w:val="17"/>
  </w:num>
  <w:num w:numId="20" w16cid:durableId="498539120">
    <w:abstractNumId w:val="15"/>
  </w:num>
  <w:num w:numId="21" w16cid:durableId="106123926">
    <w:abstractNumId w:val="21"/>
  </w:num>
  <w:num w:numId="22" w16cid:durableId="467668631">
    <w:abstractNumId w:val="20"/>
  </w:num>
  <w:num w:numId="23" w16cid:durableId="20597407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ocumentProtection w:edit="trackedChanges" w:enforcement="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21"/>
    <w:rsid w:val="002E2658"/>
    <w:rsid w:val="00453438"/>
    <w:rsid w:val="004D5462"/>
    <w:rsid w:val="00523EEE"/>
    <w:rsid w:val="005572AB"/>
    <w:rsid w:val="005B6D9F"/>
    <w:rsid w:val="00685521"/>
    <w:rsid w:val="006B0635"/>
    <w:rsid w:val="00854AF8"/>
    <w:rsid w:val="00904C23"/>
    <w:rsid w:val="00B070D6"/>
    <w:rsid w:val="00B31939"/>
    <w:rsid w:val="00B36373"/>
    <w:rsid w:val="00B60872"/>
    <w:rsid w:val="00C40D9B"/>
    <w:rsid w:val="00C87261"/>
    <w:rsid w:val="00D348A4"/>
    <w:rsid w:val="00D84835"/>
    <w:rsid w:val="00ED2492"/>
    <w:rsid w:val="00FD28A1"/>
    <w:rsid w:val="00FF25BF"/>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C6DE"/>
  <w15:docId w15:val="{7E603E84-19B0-4400-87BB-B03A1EF5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40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paragraph" w:customStyle="1" w:styleId="divonlyName">
    <w:name w:val="div_onlyName"/>
    <w:basedOn w:val="div"/>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000000"/>
      </w:pBdr>
      <w:spacing w:line="0" w:lineRule="atLeast"/>
    </w:pPr>
    <w:rPr>
      <w:color w:val="000000"/>
      <w:sz w:val="0"/>
      <w:szCs w:val="0"/>
    </w:rPr>
  </w:style>
  <w:style w:type="paragraph" w:customStyle="1" w:styleId="divdocumentdivlowerborder">
    <w:name w:val="div_document_div_lowerborder"/>
    <w:basedOn w:val="Normal"/>
    <w:pPr>
      <w:pBdr>
        <w:bottom w:val="single" w:sz="24" w:space="0" w:color="000000"/>
      </w:pBdr>
      <w:spacing w:line="0" w:lineRule="atLeast"/>
    </w:pPr>
    <w:rPr>
      <w:color w:val="000000"/>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38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paragraph" w:customStyle="1" w:styleId="divdocumentsection">
    <w:name w:val="div_document_section"/>
    <w:basedOn w:val="Normal"/>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30"/>
      <w:szCs w:val="30"/>
    </w:rPr>
  </w:style>
  <w:style w:type="paragraph" w:customStyle="1" w:styleId="divdocumentsinglecolumn">
    <w:name w:val="div_document_singlecolumn"/>
    <w:basedOn w:val="Normal"/>
  </w:style>
  <w:style w:type="paragraph" w:customStyle="1" w:styleId="p">
    <w:name w:val="p"/>
    <w:basedOn w:val="Normal"/>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Strong1">
    <w:name w:val="Strong1"/>
    <w:basedOn w:val="DefaultParagraphFont"/>
    <w:rPr>
      <w:sz w:val="24"/>
      <w:szCs w:val="24"/>
      <w:bdr w:val="none" w:sz="0" w:space="0" w:color="auto"/>
      <w:vertAlign w:val="baseline"/>
    </w:rPr>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paragraph" w:customStyle="1" w:styleId="divdocumentulli">
    <w:name w:val="div_document_ul_li"/>
    <w:basedOn w:val="Normal"/>
  </w:style>
  <w:style w:type="character" w:customStyle="1" w:styleId="spandegree">
    <w:name w:val="span_degree"/>
    <w:basedOn w:val="span"/>
    <w:rPr>
      <w:b/>
      <w:bCs/>
      <w:sz w:val="24"/>
      <w:szCs w:val="24"/>
      <w:bdr w:val="none" w:sz="0" w:space="0" w:color="auto"/>
      <w:vertAlign w:val="baseline"/>
    </w:rPr>
  </w:style>
  <w:style w:type="paragraph" w:styleId="Revision">
    <w:name w:val="Revision"/>
    <w:hidden/>
    <w:uiPriority w:val="99"/>
    <w:semiHidden/>
    <w:rsid w:val="00FF25BF"/>
    <w:rPr>
      <w:sz w:val="24"/>
      <w:szCs w:val="24"/>
    </w:rPr>
  </w:style>
  <w:style w:type="paragraph" w:styleId="ListParagraph">
    <w:name w:val="List Paragraph"/>
    <w:basedOn w:val="Normal"/>
    <w:uiPriority w:val="34"/>
    <w:qFormat/>
    <w:rsid w:val="00904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2620</TotalTime>
  <Pages>3</Pages>
  <Words>650</Words>
  <Characters>3550</Characters>
  <Application>Microsoft Office Word</Application>
  <DocSecurity>0</DocSecurity>
  <Lines>147</Lines>
  <Paragraphs>66</Paragraphs>
  <ScaleCrop>false</ScaleCrop>
  <HeadingPairs>
    <vt:vector size="2" baseType="variant">
      <vt:variant>
        <vt:lpstr>Title</vt:lpstr>
      </vt:variant>
      <vt:variant>
        <vt:i4>1</vt:i4>
      </vt:variant>
    </vt:vector>
  </HeadingPairs>
  <TitlesOfParts>
    <vt:vector size="1" baseType="lpstr">
      <vt:lpstr>Deztinii Hightower</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Deztinii Hightower</dc:title>
  <dc:creator>Deztinii Hightower</dc:creator>
  <cp:lastModifiedBy>Deztinii Hightower</cp:lastModifiedBy>
  <cp:revision>6</cp:revision>
  <dcterms:created xsi:type="dcterms:W3CDTF">2025-06-03T20:15:00Z</dcterms:created>
  <dcterms:modified xsi:type="dcterms:W3CDTF">2025-06-05T15:52:00Z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30b9abba-6852-4c81-a37c-dad25b3ed88b</vt:lpwstr>
  </property>
  <property fmtid="{D5CDD505-2E9C-101B-9397-08002B2CF9AE}" pid="3" name="x1ye=0">
    <vt:lpwstr>OJoAAB+LCAAAAAAABAAUm7Vy5FAURD9IgZhCMTNZysTMrK/fWad2TWneu7f7HI9NIywksgiLChAE0QRECxjGUhDKEywDozir+FHlXRJ2pb3S2uIGuD23VC6VfGDo7E+j/WUjxal/H6E7xyXsUrWsckdXD0kT+OWwaYwLTlMhsA/WCLmO9uGkRh8dEFxstgcdEY9or1nt4PJHFeRBqUFBAG6dTVA2rP7DFHG3ivBxznnbcu8ne85Y2asH9cxhKnW</vt:lpwstr>
  </property>
  <property fmtid="{D5CDD505-2E9C-101B-9397-08002B2CF9AE}" pid="4" name="x1ye=1">
    <vt:lpwstr>Z82Cjdwhfr84CiKtT/K3yRGL93qeh2/RorSMl9bEH0iHcySFXunn8ztOLc2EQge7rNGZcR91e+cYClYsaoQlvDSDX0uOcaRWjb9gp7B/HAGm2ZUochhXbyhn3FIv0yGkyWm3Vec8SOzBDz3Hc6FWfCu3UjTmSz77zaHV6qtI0d0YplBltNqbq0Qag7NT8KxE4gy9Q0R7sTbRwD849xQzugGxtsum6FwyUTo458U2XKk7GvawLvcmFsLHen3bMIX</vt:lpwstr>
  </property>
  <property fmtid="{D5CDD505-2E9C-101B-9397-08002B2CF9AE}" pid="5" name="x1ye=10">
    <vt:lpwstr>RDpkkFr9Hi+b9kEx80tb4GLP19aE/w6GMQhzqDv/WlJHpdoFSE4qca2O0EO3Up3U82beL8HYs9UNIGBCsvfkDbqHFjZDytaJ0Huxi7J7qLW97sl7/Ic2SwY8KRecdcKAiBAcV/IZ9ldc8P8rp/i/QkQU4yqPcNTXQBTJEknfRM1KLc69O18HrihP20yfUIf/xwR2X0GflCLQ0XdkXbjU+E/OVSHiTF6+W9ZR+7LtLlEY0mCOGbhAlhQfy2/J4jx</vt:lpwstr>
  </property>
  <property fmtid="{D5CDD505-2E9C-101B-9397-08002B2CF9AE}" pid="6" name="x1ye=100">
    <vt:lpwstr>Ny3+nodekgUOEY7GfsNmxUONde3VWgMFM+h4ZIbtgVB18XVocEX5p1im2fZUHfBkBb5sH1FAzah5mLYtz6PsnHnxNfVhdlbW8yt4ojWU9dXbam4WwhAoCt0M31WOzw6dODfAH7O6VG/h6Wko8t3Tg7W3yoF3yabEeDEb2d4jvzc8paJiCn2KDGIgG0h6l6p3bqG4Gm0qA5zDBNAJpG8lx5+P4ivcN++jqg0hxYskMvFaY4rt4JC735gEcbAMUfd</vt:lpwstr>
  </property>
  <property fmtid="{D5CDD505-2E9C-101B-9397-08002B2CF9AE}" pid="7" name="x1ye=101">
    <vt:lpwstr>Gk41Y2VvNkolGoTUq543AZCW9qQO3MCMhXdk0pJsxOzVFpMWzcA+VKYkad7i0acO+/mocV0ivw3BMMuVGN8isKMA0BDUdnXcA2ZKD5KHZYc6ovR/s4UQTH+yhDzaA9jjmFR3xTeO+F3lcqvjaTT8l7UmLuJceWGfH15lOufEDyeSMSAqT28nG0OtJRRSn1Kw9EOuriOS33OppPsRSjD9FeyCU6Ftk5wKWVh1oqNxNgG/0oKM2DszzVBXSC51CCE</vt:lpwstr>
  </property>
  <property fmtid="{D5CDD505-2E9C-101B-9397-08002B2CF9AE}" pid="8" name="x1ye=102">
    <vt:lpwstr>eXOi+/PpQg35/ZFb+OKc81PXOtVYu8zyyqMo7aGkI3W8RFyUwbzXbP1wMtrNggbByh/J4rcHD+riM1bOEBucgv+HNelfylnia6qNYtON97gH1bgSMDwxCr1hWnAUx6nZ7BlCQrtS9sep0RSPrGgjPUMV4sy0qrACnk9nM9KzRuzoZVXzF282KgMrQwfDCimiUqrBVHG+/lTAzS+mAKsSxNynQfm8ujR86rTfDkYqi3b8EwIcaFiplGBsVvj3AuH</vt:lpwstr>
  </property>
  <property fmtid="{D5CDD505-2E9C-101B-9397-08002B2CF9AE}" pid="9" name="x1ye=103">
    <vt:lpwstr>BdfpsyP1+V0Zvy62d0d07ASSRuXXmGXLXnJxm4FsGr6srgd4bEML65A5IKhnbdIvP3JchmM0rCmMc3LBOwFmKJhDii06LX3f67H2VHMu0BEialP+gUoAn1pvmiun0UtrexvL+9Du8xDfsvKtLbnfurzYq6pXcoDa6yAmC99og+tqlYzoP2wfkeC0eE47MImToWwMQJBrMD8c8hGa982RKcXLMvIrZWoLy8qZ5DoJ//oksmnRjGKYotr+g8fYz66</vt:lpwstr>
  </property>
  <property fmtid="{D5CDD505-2E9C-101B-9397-08002B2CF9AE}" pid="10" name="x1ye=104">
    <vt:lpwstr>1XVZaBROQjOmJzJ6HYG/qZwGP04m0eVZ8NH5JUOjxBqxqFyzp/LCVkKyX3s7HdfTarVmST6kIbG3hGjgj5YOuo/MREq6Hn83pjvINH42/WiVw+mqiCCfb8Z9JbG0VAyYSRyAWuP2C4bzf8WdRMAHKGG6gvtQq4li/ulQDo5jqVzlZ1MI74iwC0MQdeiwSM1+uroKQHndFWIm7te8Z9vb4/FDlx9gmJ0Ef+KnlVH8KEbli3J4BcJvGc+YyfEOEOC</vt:lpwstr>
  </property>
  <property fmtid="{D5CDD505-2E9C-101B-9397-08002B2CF9AE}" pid="11" name="x1ye=105">
    <vt:lpwstr>SLJXQz+k+PJ7w2te+l2+yhLK6Hz4lig0NGWP1qiA0jd1UMQ5B9dh0cSnCeJBmkTlfkVpv7B4bWjpGudZ0rUXKIAR7G464bEJh75w49yMl/2BH3Pz26fZOLdLZzUtteLnAVqPVZskc6t4Vzexpe/XupQyIfdVq1GflLTocKvY9dcdKtXHH5pbf+gpBg5JaDn8Z5QeYspLY1Ic+AgaSvy5St8xeg0aWDrQOfdhAzaDOrtCVxhuZUp3PNGOn//A5M4</vt:lpwstr>
  </property>
  <property fmtid="{D5CDD505-2E9C-101B-9397-08002B2CF9AE}" pid="12" name="x1ye=106">
    <vt:lpwstr>+2wRSaQaHs1/cS5aon/cvr+XP8KKI4frXjluuZnuM3C0vZTn/W1uial6OZ5xeXtDvqLc7LyiOMsspHkpwlX34+6pQbyc56d0A61IGqEukhritUZw9DrjWOWgJgCaT8aFtGiWP//H/ZM5pZrvfiNyi599Nrrv6e3112fuOngrgCtpDcdz5ppwLIE/tHUUQYjUrxbsaQVRjbmWhVEOxXnx38xMM8q5Ww2mmeypcH+E0uzRR5A8U29+rtzTVz47NaD</vt:lpwstr>
  </property>
  <property fmtid="{D5CDD505-2E9C-101B-9397-08002B2CF9AE}" pid="13" name="x1ye=107">
    <vt:lpwstr>wqHhPYBv+wsS9b3E6s7Vizv/jW42XhH1ySFb5uOO8h4yTy2kQyVYV4a+W0o8ud/gzupMmJm3XefrhsPoVT/1pQTfURvy+1eQRzdljd2i0wUKO+zuKOMCOHXU+ROACEIABkTZ5gust+Ln9IpijowstP6O83KSXx8jaceRG9VBjwvfhA/LjBKSfk5UFjrREcl8JjDVtvl75eYpFbecn/SUqBJsaUTermwZGifsAXD5YYgbmNXhhIP0Ej1VR6IB3Et</vt:lpwstr>
  </property>
  <property fmtid="{D5CDD505-2E9C-101B-9397-08002B2CF9AE}" pid="14" name="x1ye=108">
    <vt:lpwstr>7u6kcopg5Qsz7hXPgn3kk3cAWtuGOU+ph2VidJ7cCw312IhUNK/Dw2+At5+gYzIltBUU4MdPmhPLiIfw92lWa3GSDXtNu/7IjSrQxekbj7btyAxUbn9fjFb9zOWQkGaTW6Z/EjT5xC0FUYZeTBVaFrsDUrZClqwKysZd6nI1dcQGPG0waws/MzC1NhX4k3yZegeYiylcJ0/NrHAAlwt6bNt+Eq4+ivOE/0E3PwAedtN3u/wsr0HFa73NmQuDf07</vt:lpwstr>
  </property>
  <property fmtid="{D5CDD505-2E9C-101B-9397-08002B2CF9AE}" pid="15" name="x1ye=109">
    <vt:lpwstr>yuaxveTc++moAZipXo7kFZo7K41LRMhiARicWtKuq6tAKhoc3+Yj89SwCoUJnOzggkTDyPMB3EkZc+dZD8hWsAE3ufShJogf8+1V3yBfraChC0R87+E3tvZYcDJYuFLeknTBbKyVTt8AmL0rCF5LD9FMslEgVlEX0Zff+dLuSP3uwWM/JbLa+AVHGKHZ0vEA1sWZY3a6OqOGyjA/FLdj4BYGoRQJkKzcTu2t+XU7+Ri9194OVTia0G+W3povs9j</vt:lpwstr>
  </property>
  <property fmtid="{D5CDD505-2E9C-101B-9397-08002B2CF9AE}" pid="16" name="x1ye=11">
    <vt:lpwstr>Akrx5h5sy7X1pVIm3DTbdE611AF+2I0KN6cP6P4Mgj21CRgvVokWdRsyWA6wKnCGuDPMaDflG+cz93A2ef3NjCtug1aomzwCDVdQVtxXXaSnlB29Urc5HzyR9YLkIonYaXKO3ibSLnHMFQi9dc2b0vd4wSdDq1qQKbSFNlZBJ4YegESD/zs9sNpLhbohZBHCz3tXKBCpo0xiwrkJ18oGrdqmrMivAL02sjeRpPuGRbx0B8rzvM3vj280/E2Etpv</vt:lpwstr>
  </property>
  <property fmtid="{D5CDD505-2E9C-101B-9397-08002B2CF9AE}" pid="17" name="x1ye=110">
    <vt:lpwstr>43v02sCZLFYSO8eSmRydValofccwTB0BGDYRx4jRW4fdTUEmWtPzLQoChI+OPki4i9IJQFRXs2PMXO8JMS15p+WJjGZKOL5ieM9HpRJT2gPpTPA35i9yqlEsSHbkybI7kmZH4GhWPACLwh6daoNP8ABJnWSDZHzwKOpNpH8WBCMmOkvcVlG4oS3qeuBVEWkcRpoVLpex+LbLqnSNrtw8FJlE/nwqROIw4jalvnR9au5gxyPq7KkKGjLOYo+Yq9l</vt:lpwstr>
  </property>
  <property fmtid="{D5CDD505-2E9C-101B-9397-08002B2CF9AE}" pid="18" name="x1ye=111">
    <vt:lpwstr>RWKyxrY85Ge/ilycFU24g6PoL06jT4L7vlyAPtT0GD10I6q7T2J1W/qWJEt74ttf7Ai9g6rc3iZsHU0/HhQzHoyCKSZtouP53tluPZiyNqFSnJPdLLdU/KJfP5U0bY2DMo1cvOc9T5JzUfWFiYO5+BcgfgtkKiQuamYjPsdv1S6pRB1dmTI/x75KKrNiKO13zA8s9RACu2hYJfdSGDenXY9SlsIMMt2ykvCUr35lcai6e1HsmIqe+kxYm7PjWnp</vt:lpwstr>
  </property>
  <property fmtid="{D5CDD505-2E9C-101B-9397-08002B2CF9AE}" pid="19" name="x1ye=112">
    <vt:lpwstr>hOdKu+97IxcuqIx8GecRz1b3nsTdDrhrKIUzQOYqN5H8WjemK369hUege0K0lvqKIdzvyycmmY+9ETpaAoXnyyxVxH1jGRy9I4+knz4mwHpEtk3q6ofBQG8XnBpt43kXPMC8ygIJ8I4jRbaRjPQjxIlIHf7KGWgUY9zs7BOioyV6jmzkkj0hW5N2/DDKR3Y8t36BPnBipfrD2P1mV4qpNTYakC1SvsD175oH0QUuXsjqj299BT+YieoyX28dz8F</vt:lpwstr>
  </property>
  <property fmtid="{D5CDD505-2E9C-101B-9397-08002B2CF9AE}" pid="20" name="x1ye=113">
    <vt:lpwstr>1Ot2K6dtPlg0quUMH/dX+aPFtJaF17ij0a09I20CRCuFcM4Y57fwg3H23uetr+L24xhFjdgv1ivBuqA7iiSo9dqTuXvGHOFMvBHoABeksXYJsKkU0D4eItlDah024uv4gcH0djqOKD3aDYbrAo7wunPVAw/8dMsacnFWCKy+AlQ6lQ5ivt0RkGq4a/cCvqV3bE5iIDssI/WOEG4XgxcELnaRb5BMzQIJ+HVyWr2rM4HsVWc3zKfz/L+mPSrX6jJ</vt:lpwstr>
  </property>
  <property fmtid="{D5CDD505-2E9C-101B-9397-08002B2CF9AE}" pid="21" name="x1ye=114">
    <vt:lpwstr>Wxw6TUJoJPv3MoZNMoRarfmzyhWm1APACv7Cb8KpF0JgTel+JZfKx76rFbc2869WRFbl8Ot8v5+TKKYFmfVpBk383RopSTpGjhggv16YfHybVhKoGC4CiFPb+xarjydXullGXPXsGAyIXxNAa61vPuJdJIfnSP2Jm3N5dW/oiVtxycav5ckW5L+hUKE0t175IEe/ZBUIw2fXonmugKcRMhARwc3FcQUa5Kp908Bjiwh2kqeaMxT5j82eF9I07Ph</vt:lpwstr>
  </property>
  <property fmtid="{D5CDD505-2E9C-101B-9397-08002B2CF9AE}" pid="22" name="x1ye=115">
    <vt:lpwstr>da9HmnTMbK4GFFXOP66WbY26zQgUkmXjFpy7QZZHxvNnDE0ww4lGMHHYSWDM5ZCpiE9uMIyocTmLfruc8bdggy/Gc3KLt7OQWIsLDTpOfodW9jJEcn8uURV0O1P6vaxcmX6hS6TQaXAksrf71N+8N0pROWM0T28XmX0859oFtacCNyzwGgvLAFWDJPwtcevZoQ8PHwAvY1qyX9TSbB4w+vJ6xYC7OE7F6zBHFrv5V4lNCnWHorWPamXEzc1MpH1</vt:lpwstr>
  </property>
  <property fmtid="{D5CDD505-2E9C-101B-9397-08002B2CF9AE}" pid="23" name="x1ye=116">
    <vt:lpwstr>LRKQ2YM/XniOc8Fo4V5ZrPLrvkIO8ORAGGQbHO0TOzoDVRAGMrzSAZsSch9whUvyKnpOrroSlDTnqteCSZLHDQZLtuXAOoYUMuP7K1b6QjS1JpPdOAzVg1hWQN7v8Q2cjl+9Jhb3rHzL61V1SMY5Vk10EEEaJPmqZQcVnNwpT/Ky49m244uASZgyO01aVgNBSyXiL33JfgG09c+nqK9fOnFGcfIus1DNBfXd09yVFVxxQlglyM9Wf2/oRf3TWnI</vt:lpwstr>
  </property>
  <property fmtid="{D5CDD505-2E9C-101B-9397-08002B2CF9AE}" pid="24" name="x1ye=117">
    <vt:lpwstr>WNwI8bflNfpIdYp0q9TMmVLjTBS+YE85Qy2iyY+lecY8pst8W286t/B1dqmS+UsOTKTYTNRqroPx6kkPfZMiR+QPVQIRwDoZ1n8gBTPCLUHPniRGQITDq09ZvRmCoRAxmd1WU6Y+Vb3xLCRM9I3nk6RIEcATt4e9dyxvgZKLeoL5LmJP4T52Boowh5/TDBlMVD6Wh466pAh2FI0901LHkD6IH4MrrmEvlw+HcV5cCSfrsteWJXAduxYzU0Ww0VI</vt:lpwstr>
  </property>
  <property fmtid="{D5CDD505-2E9C-101B-9397-08002B2CF9AE}" pid="25" name="x1ye=118">
    <vt:lpwstr>Xz9HUhpDXpdND4vxdbQ2FZyjVGHbZjP7+VJB7TBPj1ZfL3DcKfNmaO59PXMdBibar+L4CN9Fu2IfXlZMzBlLsuA1Z5HTaPca5vaUY01fQuynz4nZDhrcGPMAMeq+hvHYuWo0/7fQOFDzYyMnw2Dd0O+Sg3lGn9wmhBTXY0eSF/NBae7qDeuU5q8Ii+ijSJYBWf9LZeXx5NgbZaWHgO2i8xAvmxmhH/nPTCXj0vA/Zkx4TJbLjEPL67HAsmISaI6</vt:lpwstr>
  </property>
  <property fmtid="{D5CDD505-2E9C-101B-9397-08002B2CF9AE}" pid="26" name="x1ye=119">
    <vt:lpwstr>KuU/bj8cwsz/U6OSSsxJQ72TcprYUX+wrl8NLQ8Z42J5b/qzpvI2JD285S3p0BLcY7CgHX86K5tFrNNbBmqz7jiK948FHGphjzfm26hQUI4SkdSqool3inZYDAADpjVl+BLbq3FcjhZqHVLB2JYxjIzxyedxOHCfFCVvuqxndM23PZrKu0qZFDyGwmGG+xgVh4lUWNUskAoY30Jv0XGwQlxUREosMXUGg9/n+5rEuq+vjPgsCDWm8jU5FHmc+xn</vt:lpwstr>
  </property>
  <property fmtid="{D5CDD505-2E9C-101B-9397-08002B2CF9AE}" pid="27" name="x1ye=12">
    <vt:lpwstr>OVBgGTYdwr2c6i/1uhdOaHlLXroiYOj5gRvt7q/LtMQ4xRVHxeCzfTxB2g/d20PZ4EtTghfotryJNrCt6yyaw6Iae7fV2ALPJtvZsNnS3uVonN6aJnI2dQ54Oh1HypEG1O/6XHMHWRiS7rm7s51ciRs4CCoVA+lCSB+M1Zb6L4gAuzjTK0Bm9/1MNJwm+YzBoQq+vKYY7850kDWCw7zJWw9+P8582v3yXV54xyYZo9iO6SHmhy7GWxXBPq14iaJ</vt:lpwstr>
  </property>
  <property fmtid="{D5CDD505-2E9C-101B-9397-08002B2CF9AE}" pid="28" name="x1ye=120">
    <vt:lpwstr>RDsN4kxhK1/vXx/3I32X2A3A/VURHq5JXamOoi5PblXMsBRgGZaWXoxPJ684l+Gv5LHD3zSIPPHdYyWp4W8Tk+aF4K5Ttt/p5/bp0SOPUBPB5dUBXukMB0DNj8J3btSjRUr16BWdi2UYbpCMisFTf1areFm11dvxQweIl/MzhJxHy/s5GgUi0UW0R8r3H4avPCFtnc6nnKDSvL2R6YchO2AHu9opKKzLi7GMN9jP0ptauBCfntEfMkQQKZBb/FU</vt:lpwstr>
  </property>
  <property fmtid="{D5CDD505-2E9C-101B-9397-08002B2CF9AE}" pid="29" name="x1ye=121">
    <vt:lpwstr>tf0sBL3RHAlcHXdiDYA54LfEovKIOfHJIEkJP+yqKnIbepjV1GEArdBEA22o1+nBX5KPpex56NejaiFPgwlVh13KR3AgTk68dauAaqdpOjiHHH/KSV+ND57gI8xQSrcB7JmfmypLX83c+vptWW2OxrsArAv5HhmZ1bKxMOUoQLkHwtFcpf5cz7enPBmcddiXNd3QeHQTTfXiZe4YhUpSa8vYoAWIn1e+B+eqfkI95fZmpxyeulldCcubailslrs</vt:lpwstr>
  </property>
  <property fmtid="{D5CDD505-2E9C-101B-9397-08002B2CF9AE}" pid="30" name="x1ye=122">
    <vt:lpwstr>uWbwOeWUJGRDAy1wfrzu4o7O03lVdWSma6UtSxmXTfTfrBBgiPk6Kkstx8MYewUCGGAf1BTZLdkeLiJ7RGRgHBgLVsQvwQwhrLGGm2pjy6qRzbRBCQ9QhYeTegvNen3Xy+0AkvRhNn2xyHuPCjgvgkw2VVmIR2EOKP+dv1T0lPVHT5tGDlPb9mfKAR9C53aQX/RpxGEMDmVL2t2AxXHSv7bTtb1kPYCpXgSxCNXINpa86KHQZEmqVWfRRLBGCqb</vt:lpwstr>
  </property>
  <property fmtid="{D5CDD505-2E9C-101B-9397-08002B2CF9AE}" pid="31" name="x1ye=123">
    <vt:lpwstr>BynznkXhI6p22AJZziHED2EK9ZPfnwXwjxaMFhFZnVc5wpE7bdQ2Heiv3xjH0A9K4Saej8hQJdRREF4CcgyUxqA4OXvR+Fd+CEVqVl0Y8icm8m1aRJ7bbhTyw0ulCNXEKPplrLDrjE7hb8UrDnJYRH2jxmfHbKTayeQBLDwknMvL30JENlBOGV4WuhM3GoVDRW9Tbg+Qyb/oBpcgf9ng3wNCmammJPvyyAMd8lmpwNUVtpJBOFW35zULJ5T0PqX</vt:lpwstr>
  </property>
  <property fmtid="{D5CDD505-2E9C-101B-9397-08002B2CF9AE}" pid="32" name="x1ye=124">
    <vt:lpwstr>pEgyZ+36dkJmwKqKei+M8LHDOXQMN6lx82rf11ADpTujYofA8zFtXot3EP46/BTzArmPbFDRomYcreA8FZFDR38Z6MMnNgvGmX+iVrHtpnVDeitKcjuszvD/b6n2BrlNASDRwLzt/oA1aPhOn34hBu0I3Ik/s1OvEl10TP651WTHYzYjnDnftp9E/mYfYmFDTSeNNM/ukggJoH8ZiK6luQZdQ+kDrPxkDmjNZwubsX+illbV+QM+3SA9krA/z3Z</vt:lpwstr>
  </property>
  <property fmtid="{D5CDD505-2E9C-101B-9397-08002B2CF9AE}" pid="33" name="x1ye=125">
    <vt:lpwstr>rPJBVKbM4HFSMmr5ClfyyMx6Vpg0tLdPLIDQ1NLAit0JkXyKR7ESSvwMQl2A6f7xla4IuueM6mUKvxeZzu1P/yp36PFXZ5JBbo+O4zWkOtQRF+YkB138HVbWRkI3biFrIlxzKUP0Wtb1AkVyJc8hd7UAxRXVa1Qs3VctgR99CJSMUZb9GZ5LDTsJhkgweQ5DQ5CKMOC6jDbnIaATkdT39P4xhFgrQVApndhjqdx6yxPcx552XW7EHbr1EvkQY1x</vt:lpwstr>
  </property>
  <property fmtid="{D5CDD505-2E9C-101B-9397-08002B2CF9AE}" pid="34" name="x1ye=126">
    <vt:lpwstr>G2QCPzlNhPoZB6j0s1ws+7peqE7JDMVTOpVUGA/mVAlfi/O7tnIQUOgijYi7XVKgIzUPdBm2LL6ZkiWVJh4r0UmR9cn/6xawm4f4dwWNMoUXVyxwK9nbhsAck+Npj+xk5KTYpt/bE8sLUWdcMmK8ImqRiloPHmwAChrz+b4zZiY/mp6LluCV6m+eyktla1Girp7nZdMsOT1Q468xmDWx46Po08nA0gLzlXKclZSKtOOfwGIs6ojTgxGmXb8+jEN</vt:lpwstr>
  </property>
  <property fmtid="{D5CDD505-2E9C-101B-9397-08002B2CF9AE}" pid="35" name="x1ye=127">
    <vt:lpwstr>3JpfEqTULNv1TH5NvGz0BEbnz5+uF5pMkVY7NBKHa60a8HOuw0Re2R1PiDJiy8lPQ8Of9hmp92zEBAtOs4V+FV0uA5bpVOK6HA0xRYFQLiGYk/X08rfwBxpbwNPIvB4KD4c1C+GXh28/ueMDysdmNEJY2GrGwGNb4rMQ1828HVK1qhz2+UfqNUlXS73gJehA71nYVQFPu0nesuE9EB4ymUtZoMxpFwTTVJaH1eL6eERcdJATmtIO7gPPrFRjPZg</vt:lpwstr>
  </property>
  <property fmtid="{D5CDD505-2E9C-101B-9397-08002B2CF9AE}" pid="36" name="x1ye=128">
    <vt:lpwstr>+MzLfEK3lRvBjP3JeYPz+X4SQeQiptF/jixYD8LopLvI8lr250vkJ8Iugn5KwfOgwo4QRYmNb+Xu89HFyr62TUETG7CWADR/a7SJBmcHnf+vhodxLeRfAWKIz7g7jhh3Lm+BX4ppsqZjLU0mgujnPhXod5JcYr+jkWuFJLOMceekRuaqUBWE2ols5bAbK2fHWiwXytA0bfFpFJio/Ah9ouJB2RGrXjKFHF1o77l+idQpdrkzJNbv4sRYmlPOzi/</vt:lpwstr>
  </property>
  <property fmtid="{D5CDD505-2E9C-101B-9397-08002B2CF9AE}" pid="37" name="x1ye=129">
    <vt:lpwstr>Ps+lHl9NNJhFhGVlQBB5RIw60C1IFdCNsU9JMCaPpuW4XaJAqPIftEyeEoH4tHGoB/plNGpZNEkCHdBrrWjHWdXSWCksCaUXHmwexm66tzkWrcNzTz8ycibKVZlq8JoLSVEhfcIVWB+bE49g29fJYbJGrujL+pOTeGzSM6saB+6Xxn1nAYHfe2lP/2C9uwXBK7VzMF/tGWsKyldpOjmYvUMChEm8mT9SqRUGhJIdN4Stvy9XCiR/rl8lmbTy3X2</vt:lpwstr>
  </property>
  <property fmtid="{D5CDD505-2E9C-101B-9397-08002B2CF9AE}" pid="38" name="x1ye=13">
    <vt:lpwstr>DQkuzEdi2famn/O2+sxKOCsTNzy0fM2ozg4HxRBhBX1wmgaqPuh5VyuJxQNbWiOhve2IbkiWHQXTlwur4bzm79WOMVPZ3Brb/GJTZfU7YT/eKVmAdEjMMxy/awWTi2IyMojEUW/5pp1W+eKBZQB2+TvOP2ZNWtknfijodQrGoyVyIgLbEvhKRVpucUHDvVHujeMkVd3DKeMIDaiMybpx1wOniADBoAAAS/faqsoBYgBLrrzd1/q2/DoCRa8soof</vt:lpwstr>
  </property>
  <property fmtid="{D5CDD505-2E9C-101B-9397-08002B2CF9AE}" pid="39" name="x1ye=130">
    <vt:lpwstr>YmVR846q3gFGFnum+TFHfiFGPfj0wMnsE4QW98YEwPAk08XMPV/PKZOnHGjqXHwrAmRavJw0xHoIc2NFSD84IhkLfjKJh4DgjsSWJzRg65HjSMUcbbFdTiL4kqTz5oyU2rCjuZ5uKRcStnCJdfHkF7x+yIlxYwWq9xVYYaWOjrq18YNkKprJedYAJxlFopVscMpgIXOI1owpEjhLaVE3v94QLCHJm9uQ9kkIsp3eiGCeFhjgt1itqgj5volwAIb</vt:lpwstr>
  </property>
  <property fmtid="{D5CDD505-2E9C-101B-9397-08002B2CF9AE}" pid="40" name="x1ye=131">
    <vt:lpwstr>oHIN9k6p2ONjTh/tfQrK+NTyqOAmHd4jyZ2gZ/GHN6NZKvvYu67f2FkpRVaddyLRNGuP8LrIgSvl61LBoO4IFOdy8z8U2zXTjFt39GVMDcAXmjzdVn0MNaUoOhRd/O8ugNCVzjKEIR6oC9BfCoUJqrNMHtzQXx9mIgAsRuQS0L9fGH9cuVYx00vRelbuAgvvwUrxM8z129Myx/+n0nIU80dNtFu3jGtiT0ZsGx1Q59q86GPcv+8z3Xhz/61PFQp</vt:lpwstr>
  </property>
  <property fmtid="{D5CDD505-2E9C-101B-9397-08002B2CF9AE}" pid="41" name="x1ye=132">
    <vt:lpwstr>zbHYuUAvf7jpS9Klbr0YCR4B4MKnb+gFrzCGgYP1UcxPkD00asxdRr+Q+R2/w8XDwen2LYu6l8Javjv4raIxqalHM65RkdvImHm7gcATZP34I4LX2ASd/trPO8xiIBu/PEL0SgrtyQ1NF8TzP48D72hpRlrvwmXYhkU589tDfSrFva8pDLme/pSdaV+5S3jZHaIl6CSXpOsw21ca35JnfWzQWlW0SR8zT0i0T7XLZTPNPA/iHO2td7fsm+JvXLp</vt:lpwstr>
  </property>
  <property fmtid="{D5CDD505-2E9C-101B-9397-08002B2CF9AE}" pid="42" name="x1ye=133">
    <vt:lpwstr>qG4rC6C2zpyy9cws8son1Pl7f9Q3a64Nc9G1Y2Rp8NN/zaMjd+nq1RrsriYHqN38MIZh1Wxk+lCO+HBsqtIvfAbaBKhxqxgOd4o5QPizYqGSC6OpoO04ecwA14q12s4osZLX9YEIaLyDdTMSqPq+TUgIwxvxfR+eR7KoSRMEFMUB4GPwB3nvPDA/CCO9W/7lvAYTopupUZgS0GhV6HhplVdydfXYh3tLeRTcBY7+A73LztuqlEfVDja00VYzaeT</vt:lpwstr>
  </property>
  <property fmtid="{D5CDD505-2E9C-101B-9397-08002B2CF9AE}" pid="43" name="x1ye=134">
    <vt:lpwstr>K6GX1Kb+yLjRmH9+s3p8GB4nGqwfGBuPkmHkmho2693ks5wbEmhrxOWgM/EROEXLLiQ/A66UEyOkehfe43jke//Nun/q28OFkdPPGsS2eLtOH518eLE022psiTOWIHfgMM3zml9+91vvvIMsUwkvWA+0JUKlPINtlstOl5DyM+ZpP9MBGmROwkfTLwP1+VZKJwwN1jNeAZaPd2QvIp0GMhTKZIr21i2UG3DIMdTw+DoZy/r8L653RsoJSlGwArE</vt:lpwstr>
  </property>
  <property fmtid="{D5CDD505-2E9C-101B-9397-08002B2CF9AE}" pid="44" name="x1ye=135">
    <vt:lpwstr>xmYGYbfzX9GRIZ/Lsrfnw12GchLyiIb/XtnEdm2LBwK50MsbOzz+/K40UWF1JMl4EdIdKZs7TEKTDkvgY8zrP/ijshQSSd1Zp24pN1E3vSKXlZsR88GfXWzKlyXUOVMFbvJ24zYKf2WY0DD7gp3na2g4NMegvZLInf4KqEdonid9HIdn2j5ptJvQ0XUyCXBNtuJ+mQjW73lH2BBVExASStw2ox2lwHn8NuzOMVlN84u01UmyNWV4MnC9B7STjJt</vt:lpwstr>
  </property>
  <property fmtid="{D5CDD505-2E9C-101B-9397-08002B2CF9AE}" pid="45" name="x1ye=136">
    <vt:lpwstr>C8YvoBySRlrvPmFEdal9XlQnDWNtX4fLJJfOAwH8b9Nb6tI3X3ZpP3go7Pn+7+N4XBvRZCcL67UfGuLv8MxPNsvgrw5YBw+ATOJZtjDyw/62DoE8oda1bEVAW142jOGmEoTno4jUWt5Bd3JJGf/6UkSzDI6UnRUAv1n65iQ2c/ZVYRiOhloKFN5bBsFV8QnUpZZaztvr0JyPOjpQ+okqYLDlDaCdfSYt7WHToPW1Vy+Ne9uy6QE/kdvPwDIXEKK</vt:lpwstr>
  </property>
  <property fmtid="{D5CDD505-2E9C-101B-9397-08002B2CF9AE}" pid="46" name="x1ye=137">
    <vt:lpwstr>DUM3yunZA7Om9yi0k6RxgCEmqaejM8GBFQlDt2TSBuT9qq6TGK4oSm3TgmZiLFBIU3wA3VVGgESutvXvcLR6MuvYJvYMLni47RsOwLOTXSQLIDuF9nsG5r7ZjSzTq7yzUZ7+kqfgE9DjpUhBIrq9ZgK8Av1SnZcopeE1cgbmWC4sCUkQHVJOmoHKUzpxuf/iO9TkZkJHfJXH/ZPf9RTQKRnN96/qyUbvr5UTyiHn+u/+aUmiUN52NC0u64eEjLk</vt:lpwstr>
  </property>
  <property fmtid="{D5CDD505-2E9C-101B-9397-08002B2CF9AE}" pid="47" name="x1ye=138">
    <vt:lpwstr>hU1e044bctrUfzdnoDa14RV98COmMlEyZATOH+RpRdiePWJOZu5xjVZwAKUU9b2BNjXf+j0E/n8ZiYNwNpeUTJzJnNoVGNqXTR51ulynR0uDMpBt+QLpyuYy1SwYoALR8Nd1xE2Mjkw/l9dRJqR2kbY/bBeqRRxkw5xn2TddKUVldRDz0vAcDvpvg81uJmWJMJiyEm4QN3lgdKfLalCYHT7feaMdOQNjn+BjzqYMtH4qcr1pIZzDfIEpA1+LiWU</vt:lpwstr>
  </property>
  <property fmtid="{D5CDD505-2E9C-101B-9397-08002B2CF9AE}" pid="48" name="x1ye=139">
    <vt:lpwstr>29U4u5LtCo8JlceHti3XEQM9ImzrB7FSK0YpzEDnvtOj+VSum9mLiITZwa2Mj6QrqtxmQP4cA3DU/2BybfErYfGzxKjLi6Qf+PrMmfosMOxfKp35F7ITKQsF0J25lsE8bqMFX4mDiXuMsrN71S7XBEfK2LdEK179ADikQjsqz6u5xc4Wac3/T3K90Ztz9/ixr5R0WUMpu+sbSnu+I42S2aOZahMRPg79gbBa1wcxNugjBn1m0y6z8nLkKhsxizc</vt:lpwstr>
  </property>
  <property fmtid="{D5CDD505-2E9C-101B-9397-08002B2CF9AE}" pid="49" name="x1ye=14">
    <vt:lpwstr>/Nd+kLKN59mK5eFtFoc72Pf31qNpEwi8IkLiLIaDJxB2IWPmfL21tWryDqzT1NDE46bxMgtp3LAecAXhimqPJ6pYuxMN4GI76oXUERN7RNHsluU5i+NVnZ8AXx8M6YZNlup3hdWjulROiafeD96RPRyfhI+XBvyX87IMFe8N3rIcOlMZAyYiS1nLIIXYgfkQvXovGEqDtS8onYH3A4uewY8i/TWNPzNM301MDzfI5dZj85+vyiDLWqJ4f/sEUDe</vt:lpwstr>
  </property>
  <property fmtid="{D5CDD505-2E9C-101B-9397-08002B2CF9AE}" pid="50" name="x1ye=140">
    <vt:lpwstr>vDbPuhbIkqst9P3MWQK1Q6OYdnr9WLmMiMv4qU2u4U8VBGucsDS4MEfeNwqqAljdJQUWzeAWX1bZqqcJfvAEYiRMiMAC0VTmEPsjCq5Vp92KxIDS1hmC299swDrbSGaTP4dEkA0DcYSmCaeeBRa5dcmg+24i6tV0nM2BwXHteDgAX0qoCIucOwTxEioCwPj4w5pi5bGucZKC2uFTkJhcLe/lI59WFg53tnfqeYicpD5qCFEQ/SqsGLLHLemqaPx</vt:lpwstr>
  </property>
  <property fmtid="{D5CDD505-2E9C-101B-9397-08002B2CF9AE}" pid="51" name="x1ye=141">
    <vt:lpwstr>k5xMwOO3a6+6yq1d/4yP1BM/PcoZ+0GfcaXeYa85cuB82GKvBzQMiKcVY+0PH+Ysg1tSkokGr/N7nWz8yl1iJ0dBHEA0Jgd45mHSbGyg/MGQas6gpK76H+MbzxNQA4gNRa5QftoWRKbtrKAXYJBR0BzThcHP6ncmaBxebg3vMlKLQdz1Sba7yQQI2bMcR0nB73BilSOYywdAOMHDGu9BOu1KFfkeywmg9aUCR2wYwZT/0661ITYjpbHwkYFRNe7</vt:lpwstr>
  </property>
  <property fmtid="{D5CDD505-2E9C-101B-9397-08002B2CF9AE}" pid="52" name="x1ye=142">
    <vt:lpwstr>qOQb1eKCO7ySBswT4suQfKU7+BRhGeQujwFMb5HOlcENmnPGurn7q3u8n1LfgBL3AB37ja5m1jVqTBMU+oim80j7R7gd+8SU7LC5uc6+hXxvYRtSRW7ziPU2cErMKRtr1fBANV45Tfggl8ugE1pTG41Jms7wN1Ku1bJbUExrs32/TlkNYUkaSPvjmW0wlafWEBhqxesTOZEPTsWC2pOTT2hJdjwYZlUZv7iX+PFEks3iFgoeNduHrIzffiOS1zU</vt:lpwstr>
  </property>
  <property fmtid="{D5CDD505-2E9C-101B-9397-08002B2CF9AE}" pid="53" name="x1ye=143">
    <vt:lpwstr>nPABcna7pSU761H8gXZ8yiCqfp6OPhGbMk6ISicXbXwSgFYHBqEqezoZmh4cHETy5Cxki4UiiydZx9+UlnnZuHQoCzjvqAy9ckbG+Gdi7vAar2C3PZCY75l3LYLUXppRUhKhX4c7Rf9ZQ7wqlWwFTrxJpAJS/sGIeWMxOqrTWmeXv28aKmvXlfL95dhqURod7dEDOnmOSa+wiCNa8huqOTxe4C9XNecSxyxJhV7bolX4JrXxw6/DBYtT0zEGzFm</vt:lpwstr>
  </property>
  <property fmtid="{D5CDD505-2E9C-101B-9397-08002B2CF9AE}" pid="54" name="x1ye=144">
    <vt:lpwstr>os079pNTpYSbc/58lY96OCyOTOPvxPtbBrvPGxc5aD0SJMbctdQrCjZcuJi2nv/2uMeUQUd4G57WWWw+imSy2fPbV6a/mc+3OC9Ue9PIelp6CvP2KZ9Z+Gy9IYhb26qAPhq4mXqFk7j10yaL5dbpgjPrZq6cCiVNSodhkO5yhMJ1B/TCg17Za6JjboKG1cUHMSpm8gySGnCW+Cn5Hyrjv1YXJ4HoA9ISPRbKZgEv06qd5HQGQzH9xWqeu/2p5kf</vt:lpwstr>
  </property>
  <property fmtid="{D5CDD505-2E9C-101B-9397-08002B2CF9AE}" pid="55" name="x1ye=145">
    <vt:lpwstr>xteImn7MWYVQLt+Hu1voarN/Y7hC2kXg0tE3PJpRUlL2Lso5jy0A5bYkXeqysFpg+sX9Z/By3txHIZceqWVUdKQmMmNYRnepuYzjWmjSlGt+6h6TRoOJILhpaPJd06zS/cxkJLC8CeHAdFgl/VWu6x2hjiKryFvMRLASeFRP/vGt6yX6xUJvtlSH3cb/vIUn0hdcNi+ljUUQMwAVmxQeGDn4/yecmwEinS9+MHgOtNg3s4CWzF4kPqFjL4XTCfl</vt:lpwstr>
  </property>
  <property fmtid="{D5CDD505-2E9C-101B-9397-08002B2CF9AE}" pid="56" name="x1ye=146">
    <vt:lpwstr>XbTuj3UJjbMj2pgjODVv6gDhUmyCtogX7G5z4M3qTSOBEDvHm72GVnXktWdU4/KjXUQaMju4w9R/CNptkJlL3AAuIpsWnXN7XSdGFt9KL1twSTwJZZfonOoyLz4/rUgxSqhaVVbpoLk0dxTlZeEey/M/gKHijo34n8+uKKCbx+y2nju36CA+oEfh+4ufnbpesHo7Pe8DoAtKe70sWUDw7bY6dRtN+GRpYi8PLm37vyLysP7qwocRiJ4RY2X6GDf</vt:lpwstr>
  </property>
  <property fmtid="{D5CDD505-2E9C-101B-9397-08002B2CF9AE}" pid="57" name="x1ye=147">
    <vt:lpwstr>pqs5K1EbxE9XofzWkVzyq5A+h1AkEDaOnRTEuKQQl284O7SE11FyxpT6XibfMuI+4g5RTof2hraoqMLy+jMc459jBgM/HkHJv7DO6Oqk0a09sRjTACAgr27D9SAz3xAt/69/woQ9lG3FHULV1TDPghP2kc9tODNMBiizZQ58KcS07CssigNzFzjAf6VdT8hy6gLDiV0xyLUkGUHYEQTKrvKUWoFZzP404OKa+XNlk54z/5cBSCz59glcL9Ou1Mw</vt:lpwstr>
  </property>
  <property fmtid="{D5CDD505-2E9C-101B-9397-08002B2CF9AE}" pid="58" name="x1ye=148">
    <vt:lpwstr>3RKkdcmaMRYvCx15K+kQhbQ9hquyrQfRZlIK91y/NY0k0yvJ+Cn44kb5ZYmReW9ebHtSGUwc5nUKx1pzKC6uKjmmchWhjP5wtS7n9MeI845Hwq4g2kjXnkeUCRcnFH97kmaBWmLSoPzgFhsz4PK6Kf25pd96Bp/+dDZIZZvgVe/T5femfIoLYlvkRDcn6xBSt7AKDlpXGejPyfJvd7VqHmDb2QnAKH/885Dixav0SDsoU1SNYJFMl/RZjckd0MY</vt:lpwstr>
  </property>
  <property fmtid="{D5CDD505-2E9C-101B-9397-08002B2CF9AE}" pid="59" name="x1ye=149">
    <vt:lpwstr>tmXzHHNUV222qD72ZE8xcF+kDEWNbn6jsaRqzEILfrTnHBNTlQvwQBvII3IY5Kp73p8Ih6h+lSLnAPxIX6yMreAAy9TvN38x8gkk8oBfX8DGEGJ52bvBbN5SUDw1kcr8u/PHgi5Qa8BkV3GvdchS4dwzwpDkCr/Wmgjhus2GQ2l2TJ01XdZh7RD/ybY7Ga3kGsX00goqsz2AlGPUy/PxksTlyQu4fdN2meO+AxoPsL3HKwvXxo0OTVq03IVT4XB</vt:lpwstr>
  </property>
  <property fmtid="{D5CDD505-2E9C-101B-9397-08002B2CF9AE}" pid="60" name="x1ye=15">
    <vt:lpwstr>MJINO6rrRtdxdUFI3WY1+GqsYRajsZPCTqKxrtP8r1EtOVZz5/iLJnTM9fTaooEiQOVM9pjfUc9iNX8IvtfVqDeKhcV62E+uD77L/0ohzR+CphYKQTDid0juooNwxOdulqC4D4OUWgGBuswW/BqJrEllAQmpoinQniBC8cKn23XJ3hbsHr1SUHGrbw02ViDcOzgJM1+G9wnfzAHZ3pRipd4JVIhdUM2NQz2clOt0co0PwXCw2HWmvEFyCzco7JS</vt:lpwstr>
  </property>
  <property fmtid="{D5CDD505-2E9C-101B-9397-08002B2CF9AE}" pid="61" name="x1ye=150">
    <vt:lpwstr>OKqpqUKoATmUSM82mIzRkCk6t/Zz3h7nd1fmj4N03YCgGPPkW2FMqXYYrRQg4Hgb4rCT2GCgcCvKhwL/29CFeQisSCWoDYUPkngljtsRQPKdRDuPVI0sLTOo2ijsq2uaR7hxeokfp3hirSoFezznGUEL2bTkRvmXuI8nd2XJeOqn2YhICz5RB527Qy4igsEMB/sd0UHQKHp0YfvnhbIhcyaHS/iHtRicdr0XElwgvp2OEG95U+iJry4HTTyyup4</vt:lpwstr>
  </property>
  <property fmtid="{D5CDD505-2E9C-101B-9397-08002B2CF9AE}" pid="62" name="x1ye=151">
    <vt:lpwstr>GshDlgxjy+2uGgJevfdkEEKG+NZxbRa+Cw8Stji7xI3mgTexTLZkOIFDuLzhUNE7hL08/dqtAUW0xRUKApSot//fo9uy8B9OmW1zj8PPa5ZeWAQ2p+TJYNyukVSiDQtTBn01YoGCX7KdP8O6UHgNaitm4rQSJ7V7UyfY9DuF1BX3RHob/6AB9zre6j5zvCOBIGRiU2/i89NcMIMMl08QKPuIK9Ygmb3cDxu9xXLcNvtVCeSb7uHMf7tQ+Tb5DcZ</vt:lpwstr>
  </property>
  <property fmtid="{D5CDD505-2E9C-101B-9397-08002B2CF9AE}" pid="63" name="x1ye=152">
    <vt:lpwstr>gC+gIfP2mfvmUT4rBuLKHh4AJwkfDnefZull5H7rftpB8tR1tRWOv78sxqbXmbaajDB5XqTL8p3Fd5V15aPBVYdUGEbvUM70BaL462fwcuFWy/rCTYn0bYqzc9yHXeif7yyiXRQUL11iR/uN/aE/ZR7FfpNtmXK87HUO0+1IB8n6ctiuHma/ws9nPXiyqYx6h64vCpA+poWMEI2A3LUQQIM9m4ZQSrJUsm5JElfqyAKKi2VACi7YHrTb9rP9sXp</vt:lpwstr>
  </property>
  <property fmtid="{D5CDD505-2E9C-101B-9397-08002B2CF9AE}" pid="64" name="x1ye=153">
    <vt:lpwstr>XNH3wR2Khai0c7R2UAYf6QSQOjQhn8H0J+wC8yu3RlyI27i3TdKNN2XfhvwFNs9r4w1mU+6Fz3XX0TWB+jeo0wF0Umw7Yx0ruSTXcPdLI9segV5hKvIdBg52rXgUAiF0rL4NSzPyORcc4Cz9dQ8KClcEIjjjzdivOfXtLbZdlO9FMGzgh9pWaPVPfLsuqjIzorF+5whGcOAGbYHvC4Q4V0CY/S6SHVY5jKq9IEufuCrIiRoPvlHs+k+NUzrxRb+</vt:lpwstr>
  </property>
  <property fmtid="{D5CDD505-2E9C-101B-9397-08002B2CF9AE}" pid="65" name="x1ye=154">
    <vt:lpwstr>2XiLOEdm6Ro8ByYoMI82iNmb+vZdN5r1qb2neNr0+NF16wcbiwwTq5U72Prq/CYIm1fhDKGFOLrdoK+iySkQTMI8E8F7allm8r4dt2rPi9sCxB0rn/NunLb6Kes9DcJRENvxICz6ZMz5nPsYB6DvNX5u5REjFMBOuoWNoR7ZgvXZt6/vSjI7CHylFqVQFN3IGc7MFfUGaiYP90xkgaSitsakG7SGi1ay+C9zN7O8Q3dDb1s91THul92hc0TxutK</vt:lpwstr>
  </property>
  <property fmtid="{D5CDD505-2E9C-101B-9397-08002B2CF9AE}" pid="66" name="x1ye=155">
    <vt:lpwstr>ZDz/Obyl2Ukwx0oRs2XmVfGKzI8uaZEIa5hGkeGLBmey3aoTMz3qjntoh79LNB6fynWJCEr/dDief2q+VQLHhncVp7BHkUrXqtna/o0EDLILI5iu3gJORSXkNPF5qOeEi4gHncOtVCloD0C536Uloj3RVWXUgNnNwDzZbKJlu/LrTRMfZ5Cstgt/OZNGVXeiZ6c5SZ8ow7Lekleckm5oMpJuiHaQ3crJT2qfjxAVlmuv79bdEeVybazatCtP0P4</vt:lpwstr>
  </property>
  <property fmtid="{D5CDD505-2E9C-101B-9397-08002B2CF9AE}" pid="67" name="x1ye=156">
    <vt:lpwstr>Y6vCFX+o3jJGZZq85mF1FTWjU/5gWJd1IAImTqFt4wK1Rc5u6zOwTgxE4cTWucWwY2hUUKUJObxUXyWGKmoZwb8DWALCKFd5wet0Z6G1lwrPCGCLo9C7/u+//wGU6s6oOJoAAA==</vt:lpwstr>
  </property>
  <property fmtid="{D5CDD505-2E9C-101B-9397-08002B2CF9AE}" pid="68" name="x1ye=16">
    <vt:lpwstr>N6o11R2u9k5vcMQ3A+UzxLr8Oh5biEsp7Oxh4FP6sVGRVh575uCGb/E9gpRQqFqdI2P8TneEbs4jzC+zO53+m+jHYC6DzpJEcxMmV7QmOyGxzBO1KYj4L5PulalU0jr1mkCTc3bwN8q16GnDhxqIu1traN4/pyV6oUR5stKxs40CTmf7aGpxbsI1c68WPLfKbqA2tD1wNeDzSIHdbrElfSLnNQ2/mAK+5o2xQdrUxRvAHS62YOFn1GsUrxmDufj</vt:lpwstr>
  </property>
  <property fmtid="{D5CDD505-2E9C-101B-9397-08002B2CF9AE}" pid="69" name="x1ye=17">
    <vt:lpwstr>BAK6SnghC8kWBzvKAQ8by7QTxp3wQE7nVe31m241/kMm+r766T+4s7FvGzyJARTMPJSC4PHuEtfbDPJowX2gE0wnRsum7FzvE/ZZVIsm/eaJHqWTw4J1vRboWvC8qAgo/Jqj6tIJoLb6sNc7r4Yt5VepxRSy5Ob39OyJUNEO3sX4YTtdTj8vv1kxB/lBUay2APamXvYrcyJw+TAQjDQolWF6yrBTPnTEsn3SBtrC+JKzQz0rxSiKLiXKSuo0GTL</vt:lpwstr>
  </property>
  <property fmtid="{D5CDD505-2E9C-101B-9397-08002B2CF9AE}" pid="70" name="x1ye=18">
    <vt:lpwstr>HvICr/2ni9VT0R+4N8I7XZf7jwCioZiNv2kRivRfxg0T1K8OuKfEIbkj79i/xCy4F0UOhghWDZ/530JPFSfcHSFN9XojVSSFRezXbZxfxdbDo8fcg/1ItL6RA6uBKHx54ASRywEAOyXBv+aXfrsxewLOsgL2s5155yURORdl0imUME1QG2ugCspfycmndYQWzoxeYkxdIcZT/Tc4ngPqjRRbwn+X2BFoypi+BniTCcArP+LRIoA35xQYNGjm89a</vt:lpwstr>
  </property>
  <property fmtid="{D5CDD505-2E9C-101B-9397-08002B2CF9AE}" pid="71" name="x1ye=19">
    <vt:lpwstr>tgJtrK373Njci3VYeAREC7aUL8DfHD5z+b0OpEjqLyJAoKgMctP6XgC2r4nmNM0dfJX68pmukk8MS7s+Ck+bV5mWBf4axPsPqIEe4m4u9QE5XavyBBGbRAUicjOhBFfDkoR9VCaiLrGzJWfEZw9K/ieysncoQWj34A/LyUsa8hFyj2PgkgnsA3zI8zRX4bB5LMqXgxQwFVGBiajvbofJXYlgJGvjJ6eUyDzOBIRWUKxhyi8QhNxQdQT9SEUJ04z</vt:lpwstr>
  </property>
  <property fmtid="{D5CDD505-2E9C-101B-9397-08002B2CF9AE}" pid="72" name="x1ye=2">
    <vt:lpwstr>M2tU0z9xgTTSUKI7F3BMzjrq1MycOnTolKMueXggxKVlWDkAMGWY+rcXr0mdZwUzdAu9w2Mv5AxQlRGL23KDDmbb6RcwWdG5kZmJRu2F3A121RWaiteZ8hN5FTbIvJ0/oH6N6ScWa5Nfp6YIPlKkHkVLOfb2f/53d/WTdK06rCwttmbiYSIJhFc3Updc9A75FloEFqxuqLRPFG19w/ZS3lWNlGgvtu5CiAeNP2apQ4ggLlWR/30usr0ftq99V1G</vt:lpwstr>
  </property>
  <property fmtid="{D5CDD505-2E9C-101B-9397-08002B2CF9AE}" pid="73" name="x1ye=20">
    <vt:lpwstr>cH/Gu23+OCcr9OiodzmuyGJD0qiKN+NjfMUkaUdp+GbZHrFf1G3TgY3r1N1TnjdMg+u5jh/hRxdsgK4NrwuzNCS36aEzrk80nb9V2ieJ7Dqo/8s79K6hvk4M+QDgS2lLLV/szO8KjB6L0YnMP4vp9AJI/vqAIDE4+NwvLHH9D9doHH0uJXin4uElLKIZ545lDNINnW6ui8S9AA3sXxLylHgPC4XhLwaXslFv5WgQy2xyZslfE9KM/MOQjX98M7z</vt:lpwstr>
  </property>
  <property fmtid="{D5CDD505-2E9C-101B-9397-08002B2CF9AE}" pid="74" name="x1ye=21">
    <vt:lpwstr>9NVrW+jn7w1ExY7RSsvYL4TDtT+y4ieuIb/v70+egFYFsoSHmy0c/lk/nTGT9VEmSn/aefIGVzMRoCszAGfYCfdQcetkXl4NZvQIdPO+NrD6uewIMq8h2mhS6zjTgD85STQCzspXbSAkbJHgf920JDPk7n1rrZ5qLvS7IWQr9dQsatUIMpyJBnVyLPjwjybrsH3ssAB39lkS0X3PtsGuzX35WbaTHEO5aZGX0R6SOJM2j//6c0u3S8yGmg9ZBh2</vt:lpwstr>
  </property>
  <property fmtid="{D5CDD505-2E9C-101B-9397-08002B2CF9AE}" pid="75" name="x1ye=22">
    <vt:lpwstr>L6CKaJuRQFQiDzm564RuG2oEG0H7l7anUv7ubfWingMbNcLie72a8GLB3yVLl4DlN2++fl8Hzotdo1fAqZzuA86APKS7c60V7I+ycTd/e0xGAgttI7kHgPT46DtlKBc0TQQEyNl/nQvzSDjL9d63sRadSxzgpthJIB8TE/nCus1v8C9aXkzCtwmvgDtuCADTqH+VJCAidqqv6cY1uQfnS5AeHbVj+h+cvQ01zgL/P+ol2NJHQh5uRvTP6guWu51</vt:lpwstr>
  </property>
  <property fmtid="{D5CDD505-2E9C-101B-9397-08002B2CF9AE}" pid="76" name="x1ye=23">
    <vt:lpwstr>B4nU13IOcAvUTGc9QhW9keQdoRXnrwwxscXPlJ9xdHAI2+ALJi+XYN5F1QId7gqZfdDLPhmeF4wgiWsM6vAfv44+h7v9QnGygNMUabJflEQp8WF7pswEgnSF5Z1Od8a6HFLBaxl+EIFqNcMW5b7zT2qnMh6wxIWU9OP8OOfOXta+hGSgcaI8rnmLhaQLWfAyENWT3ynOg0Dve/B/WeA0+YI/mU+YjUYPL3Wf+HP5qE/bMh4sNytmedUEe6s9xl5</vt:lpwstr>
  </property>
  <property fmtid="{D5CDD505-2E9C-101B-9397-08002B2CF9AE}" pid="77" name="x1ye=24">
    <vt:lpwstr>KQm3GnS205k+n5KRuovRJE0GxzIFI72dc4L+jp7rjUcfKQebCufAnKaEiPzpE2sTcAfq4k8yzT6if46onYg2OKHL/rrEZQIaU6MQDKWsLXgKiB0kDxHBjryWFOLhKEnBtHftTgw8ud8u45RjoLrbgcTHQxAg5ZL1KwqnA+66kWgFxyzyVz5N+GjD/EcCt4HmZN/ZGgl+hCxBUsIW2kqAf++Ar5tve7DLH2NRLExoUGidWi9azwkFM5zqto8qnVW</vt:lpwstr>
  </property>
  <property fmtid="{D5CDD505-2E9C-101B-9397-08002B2CF9AE}" pid="78" name="x1ye=25">
    <vt:lpwstr>vSgzI+27z04wIs4JAmMNR02RQPK8BuvPRxsn6ce3wde0AnlJKDWepeaSG0P4s5S8nX9f1+CYcd6r+xj9oAzNotPzf5LejpIDth4y714t4p18++U4R/QW/vDHE7X7M5wU4DinjLLczqaWghk/i8QK2o5q7ysoVdUfBBGFmIzT0pYamShdyRaA1OZRQFh/3gx2Wg8p+TrKEtNz9OaNDxGXzR+EBKbsz5ue0WGgAncH4rLNEx41pXf3WOuOXoBJ9IF</vt:lpwstr>
  </property>
  <property fmtid="{D5CDD505-2E9C-101B-9397-08002B2CF9AE}" pid="79" name="x1ye=26">
    <vt:lpwstr>uvlcYBd1NFFIM2tyidyaD7BnjTP34ROsl4Bds/AXPDxS6yqC/Q0HIl/35nVNiPz4OSs3+Ppi7iorHh0hPrYLzv857tYI1rEQIUQXy/yYmHAXal6tjdbTN03quydIMbRi7n00z6O6vT3a+JvqMU/Y2Nt/w85q0WcFVbGHBJ8/2THf1vm24+sUrZ5A8+9GCO++ucGFX3WgqrOtjjcCQpMu+1fbaVe12hSLc4SGzwSyLNy7iXLlbpB6xp3OkJG5n+K</vt:lpwstr>
  </property>
  <property fmtid="{D5CDD505-2E9C-101B-9397-08002B2CF9AE}" pid="80" name="x1ye=27">
    <vt:lpwstr>nCB74AfHo6XCKc4TqWv+fx36B2oyCuM7N79xleRUWTwe0TZ+/QUIOo/bH5Ud+FMQDewdlDa6jzg2+WxrXzH/Cw8mRXmAfILKeH2gxOUofBoxk7GDNGRpgIYZo6mbbPj7tmmTpbgpOk269xYXEL43zx0VumryhzVKyOP08TZPuVc2qHB1K9zKRjpaS2ih+Rsp+e3OiheGj4J4Bu4BOLF3DARNQUqCLJTx7zUCQQwMdqftKYC+CO2UwSlcKfEZYco</vt:lpwstr>
  </property>
  <property fmtid="{D5CDD505-2E9C-101B-9397-08002B2CF9AE}" pid="81" name="x1ye=28">
    <vt:lpwstr>Pqqtci5dw5jk5n2PXa2TUqsWklrIJhebIY9rNCqhw4DaXjr7vGeZJepEDYvPV7rlSZVM6PqVKf97j3/nSPNk5lcol1hXVy/kJplJziUZZDIfmDv3US2TsZqiSduTm8gKvxsBqSk+zvodCyNtAcPL0wu+t2Ukm0YAOM96udywHYRQy/x6HilDNTyXhP8tPclS6olQZbuAYWhjE/EiqBL6iLrsx0TUOurUJCwFvtxFlJa4DLwJBtYMlVIJFdL6pA5</vt:lpwstr>
  </property>
  <property fmtid="{D5CDD505-2E9C-101B-9397-08002B2CF9AE}" pid="82" name="x1ye=29">
    <vt:lpwstr>lhUFgWnXQ++LTrhNNPk2vPowEqJ0YVZ0HhetaSYvBXovRZ4DssFVxTm5FF0c0gd236GtfkiJkWOgIBegAHaAWzLxhQbjKMRp5LKSv/TjR3Z/EBpEd8MaB/XoIdwGS5p8KgNgtY09be+egw49cvfdwG3bKc4CtUBC8bjRlUN4TFMTGa8XUOjRd7bdURfQ1jBD67kgQzOZ7ig0rQ3OQIqhe9fhw39Batyfwwbx2pWfPLWZxna9GgC9bCZBUeTrTJb</vt:lpwstr>
  </property>
  <property fmtid="{D5CDD505-2E9C-101B-9397-08002B2CF9AE}" pid="83" name="x1ye=3">
    <vt:lpwstr>z1axIYcdoQMYYtmF8gZ+p+3vfYpnRkFoAduBSHlCMcAzg7Nj0ctueY3FQhac3nyDSKOLY2VRdse56jS3O5OH+d2RdburiYEk6hF6TUfMaLxTSy3cxesUg7Sovu0cZiCL6T1F6zsjeaVjMI2iTwlltiD35mrsdPWIxe99me8PXTXBUyXwGuB2VyfY/82j7XxgwExhq+WnvfFZ84X8JdrEl3MAJMS+YngdzkrWP+levz1nY57z4jxM2TiTfKEAhJZ</vt:lpwstr>
  </property>
  <property fmtid="{D5CDD505-2E9C-101B-9397-08002B2CF9AE}" pid="84" name="x1ye=30">
    <vt:lpwstr>tHZ0x1xL7CvlQYKFZBn71pMwRimFY2c0j7rItzt+NpN00VQQ3RLf0ivWJdx7Zny24m7nez2DQ7+NJwYHEsnQfbqbMWUxmIIsvZbMsbuQtdKXPstvi//GTH4xXptZM++s5nvgsa/laXTBpP6w//7WHoLOCmC/ZW6CkEZpnA2YZp9LccVvNA+UAzV5GODsUg0QlT6WaZdm6ClCUjSZve0H+X/ECfp36M4jwLA4c1zOzF4Vp7OypgvrkeOU7vD7Vuo</vt:lpwstr>
  </property>
  <property fmtid="{D5CDD505-2E9C-101B-9397-08002B2CF9AE}" pid="85" name="x1ye=31">
    <vt:lpwstr>RNIYx+Bmr8Yb/mJN/KLKQizXMBuhVLgo6SQqtbToVKDGHczMLs1hyRo3ZTc+7Q5gBbaEgQeplRdh1Kia9FbalTOagiUz8hkyxb9nT/nyomF6k6TlH2LAYU38xrEtkifiQmkwjviNuHmSgZCi4zBGDjb/h7Q/q0a56ZEryROrqsAHPzhdeItu+xc+a7asIngj3uBtc5GlXIbhyLv7Z//Vg7RPk6SfEnza9bCK6tIswnDvwsm9umCR3KtqhofZQO+</vt:lpwstr>
  </property>
  <property fmtid="{D5CDD505-2E9C-101B-9397-08002B2CF9AE}" pid="86" name="x1ye=32">
    <vt:lpwstr>Dqr1XU480cwTzY0+5eNmF2gGbW70vGNTWifApPz5FWQiH6sLH9k4+7OID6kECKzu8ewc1S1LlxdsfTUK88QmDe4lhXvmKvljT6jo/hQeyBMlYhGnKIjpT03uZnjvS7mZ+u91cGeL9ONZY/8PZt6+TvmFtccXIxDHOLHUblSNv243T12DEv1xANvXHOBzvH51oah0+B5eaOLiKZViNyCEic7pH1HQwuinloaI6F6EtFMRoQQyCLozStXaEdL264K</vt:lpwstr>
  </property>
  <property fmtid="{D5CDD505-2E9C-101B-9397-08002B2CF9AE}" pid="87" name="x1ye=33">
    <vt:lpwstr>Na2ZRg5pBOKia1I39KT3xqAioFQnWlKoiwVizwR/37tkMNTPMhnhutCdtkepk2yYuj4w/V4HVgLR49apjqX9DXfJLc9x+JFEW2kA838/msuGoGrzAljJccdDaQxRTcqN39iiftM4zSAT6ihSc90JQGJ2vojYiSO1SNTJ/Oj/cdiED3d4ODRss9IP8niieAIUl0VZH3NIygIPFNOsaKUOErQGtHc/sdBLlc80S9W3I+RDbEl4oC4+onap34v5Ywm</vt:lpwstr>
  </property>
  <property fmtid="{D5CDD505-2E9C-101B-9397-08002B2CF9AE}" pid="88" name="x1ye=34">
    <vt:lpwstr>sPCyprvLEybCuKKBMNcOEB9Gsx5cew330HkSRmu2647weBzEL4DX400nXaZ0hXoqcySj4U/64wTkevefkZBQD+lZLpew0DbJGENvMRmd39VKuTPtyWKg/sj94eP//1CZg6r58peBH8Ljpq0AfxCd3m2qn7Oc4sFO1Lb7H6+Rs2eJPJUTvDKd1ASH49KTlEpX1s1s8HE0kWoHN21Ko29+KF5UPZXiqrllJY/JXxb85dA4hnu9VlkB9k6yX98n09d</vt:lpwstr>
  </property>
  <property fmtid="{D5CDD505-2E9C-101B-9397-08002B2CF9AE}" pid="89" name="x1ye=35">
    <vt:lpwstr>A2L2nUPjptR4/tZEsWvD0QsNH76FJeknmYtRIItvlPJ3ycH5M7pkuOo5PVK2cHIa/zz9ht9ljLpuQXSHsXRtcm9A2wjDIG1CAoy3UMwpjXsJS4I1DN4GRJL4ts0Qu8FdTWBtBdz9pe7r1IMD+KnMS6rVYJDyJz/K2Zga6NO0yh7vm1CwX8pZBsbrpkc5PVpQIBDhKBIkS7rlwE8WZPZSRqWNfkEz7tSqiYLq+6DsCpuApJxK8x+qxDQLz29H/yA</vt:lpwstr>
  </property>
  <property fmtid="{D5CDD505-2E9C-101B-9397-08002B2CF9AE}" pid="90" name="x1ye=36">
    <vt:lpwstr>oVvE+AdDCHo2wtpVdqGcd7JEYOK/O5V8sHMe1OlY7lVqn6VhXKR77q8SkSpeck7mOcfs8HQUEKGgzSkGB5Pg7ncoGWhdnwC6COIcTkXatK6tIRlVv+E9iuEiyBDUJpxC2gTLelCAscN7v35p+DPJzfyxvwUunXj7u7oDKnclb/lDiKz9OEstNKU//Zqs4toJ1fiEsjNWDN7h4JhF7KekjX0Coe86pyq/boL52AnPF7PTmxeW4eEFI0Y9dJqv4CE</vt:lpwstr>
  </property>
  <property fmtid="{D5CDD505-2E9C-101B-9397-08002B2CF9AE}" pid="91" name="x1ye=37">
    <vt:lpwstr>vkacsVXXwQIqNmjLDoEtndnWWvfikq/THyFgpoR75N+sk7QvX+wRV4zl/cXBS7zvPJHPaI4D/daYEYL4BFqd8MSctQSpE552r9JJEJlHEwZZ4IuWnVtPxp8wjsCa/AX4Gf77kTrPSi/tbM1qrCkJIgUjURuNPuX1NeXOxPnEA3eaH1sMEKn6aZDOlDiLL1iAIZhXk8/Qafs7tH4e04L6EP8Onb2Y4gwKVyhg/kZt593oBk0aSxDYjGlRqsIZfag</vt:lpwstr>
  </property>
  <property fmtid="{D5CDD505-2E9C-101B-9397-08002B2CF9AE}" pid="92" name="x1ye=38">
    <vt:lpwstr>fr9pVz5xBX2aaZpbtlp3vq/9DBz3+mexbhAOJ4BloLFI5mP61Vg8gO6BTU5XTUQqBQ3aeEDmd2yviGoRzve1UPiq/LWm9dxPL+6PiBnNvF/fwRD3tSd/n8bXPP2qVgK15s94L7uf7DT2Jv5FHoAKwIzOAmfzQ4WHup5g6iRa4hdyXyqr1CP9duMURDjGPpkIAQ/B/im8No6w4K/8ucoNYh27DnAORVxtXNTpz3edp/9YSjexSh9Pt5vMjyUOIVa</vt:lpwstr>
  </property>
  <property fmtid="{D5CDD505-2E9C-101B-9397-08002B2CF9AE}" pid="93" name="x1ye=39">
    <vt:lpwstr>4KCTbaVIMjhYNujUUgCGi/GVTENz3V2I1oJhuMSFsg5M7BC8Pm9KHD2GgoMSWefFAoUm8kYb2duHzYfoTcp6Y3YaJkzaQmIgZA6Ha3/Ibj5guuVEuoEa2VB5LLcEoRAs7plidZkdGJcXA7IMfjHoTnhl39M86dadRVeDZqorXb/uUlOZ+3VkLm1IcC5m5guzr9ylHAJKs1OsTDb95dhzdEYp61J1R8zwetCRsxdB672CC2TzQEBxagkHIsSUF4y</vt:lpwstr>
  </property>
  <property fmtid="{D5CDD505-2E9C-101B-9397-08002B2CF9AE}" pid="94" name="x1ye=4">
    <vt:lpwstr>6UOsNpg2xFKpyuHTlE6xqlJEKDRB+9YBoTgbmV9Q1fMHcixJnaI2r45Cdwe1b8brEeK5hXo54VML/l6xXQiuY9eEH+Ct5MqiYgwb4lKl1z6wwFwjkD4/nYaEjzulMJ0UY1ihVzbRsOSexdqetpR0rCYgeZxBYAplYryL+63/tlfQ3AUCiW6ZqRRQPixNorMt5V11GiDPZDTz5hj0nyHNK/e5c9C924JvgcaVx+ifGEkEpHVHyufFyHgdbUUepK4</vt:lpwstr>
  </property>
  <property fmtid="{D5CDD505-2E9C-101B-9397-08002B2CF9AE}" pid="95" name="x1ye=40">
    <vt:lpwstr>mgrgSrGbTeifBCumK1ZSJPu0V2pgCCtTdY1z21Jr+1NCFmpUBb697G+EgzkNhdIsP2DXh4xlg9S1jlBJelmlfw+FE38Z708QYidsSaT5wH70A7DEKAbasHboicUSqVcQRTdpwoOAicVat9mM4MfBbyeDn7UrC/teHuXmS0Xxf9mcKX4TRj5pkjt4Emm65UCUX71W1ENackALj6Y3EwqROXzQ66hNCvMcIQU9bf7UC8mUQJeo/f0EId6rVuMlpdB</vt:lpwstr>
  </property>
  <property fmtid="{D5CDD505-2E9C-101B-9397-08002B2CF9AE}" pid="96" name="x1ye=41">
    <vt:lpwstr>/uEMHB4Yg66oXomIr7Z+Uknp2tkV9+Nk3J8FVri8xhBl7Z3fmf/DRPVVlIjql3FvB9syDbiRgHYFPLKy8CIHsve06DiKmfiTIZrapAkx6jdnnYx+VJg82GgxiCy00MzFHF+Vzlt5Wquj9wFSw4Eqav4SblTcYghnwCYtGJgqk5AyZUpLGEQzY7OHo/fWnZZ/6dQ2yntkQjnsbUnvAs4PwZj13hzBQ+/cy6jOnC77+IiKEjEfr9919RbynWcqdVK</vt:lpwstr>
  </property>
  <property fmtid="{D5CDD505-2E9C-101B-9397-08002B2CF9AE}" pid="97" name="x1ye=42">
    <vt:lpwstr>3pco9zULydtydUjvbG84s1ZPcXEn4+/kY8XT9UaF1qYlpX/SYjaO3xjzhVvSX80UAB7E0pkz1fOwB+FNVVE4fv8pbMToVeCggj845m0xcSofihucq7sXIG+jGYf19KsvcwPxvilFbIXI70fXbL78BOWcucCWycRIrtD+W+ZmAoMllHR0V0MEuAD4npD5XvF0k50lIvYqG2TJhXUqeg/9kSY/TPXkHtjhTPJj8PjLWklrx6jbY/xe4PbZI2B9c7p</vt:lpwstr>
  </property>
  <property fmtid="{D5CDD505-2E9C-101B-9397-08002B2CF9AE}" pid="98" name="x1ye=43">
    <vt:lpwstr>yGSeghRcjAuZQj93/iJiZzEKCQlVccLRZAp3uzK1QP6B0g0trK0vR0GF1SsC796lBqt0Kulc6hcEgJ5c9jdJi9KFUR0MV7jxh/Yn3Z+ey7vYZBMwYwomW5cMN2cvFNbkDWrLqhrVW5B/ZGoz5doITDfn3NwNOCtxvngZblzy3E+kifYXSIhOORdUk/P25uXhZ707mNtEjtXTpGAwKOkGgtuiJ5OcE8vysdZ7if9zW8Ru9C0BXRbd6RDTR1hO7ZK</vt:lpwstr>
  </property>
  <property fmtid="{D5CDD505-2E9C-101B-9397-08002B2CF9AE}" pid="99" name="x1ye=44">
    <vt:lpwstr>UIPbnbkjAcJn9WrNJa/UN9gaBxRgYIP5G7Qei8RTXogfrOsrZcX5b9kvQgUyy/RFoieNINUbQ6nj2P95uhsa31V9EXWvZ9TZFIH6Y+nns+iRmrwnb99Z9MnEuvPd+/rqODEnOCmMBzA2y0s1SgbJLXmwucSFnyFeQ1GkEEoHhmK8X6nhtTQqtbh1PBXPLstQmbCqH90FSQxMlsdI7S3rNrjIwDWw1hXRerUmy3Dyx5C47SkKrqgoYvEHuZeJL6E</vt:lpwstr>
  </property>
  <property fmtid="{D5CDD505-2E9C-101B-9397-08002B2CF9AE}" pid="100" name="x1ye=45">
    <vt:lpwstr>VJePq4MmpF/qhijr6J1mJarUNqbTFz99hFtKKd5RdHU6rs1E+o36sAzSXH9J30o4/YtCtFgGDmq06Hsd0CrsSpMnhJGH5ufgQj3/jcO4h1ZYnwhDs6apISNmJcrc0etjLRaqq+Rjx3iaXSdK5ZrN365ZRqtRlCei1+50jlRNP4o8zIZI+YxdszCgbNjFlsvDPg4FmFV5DlHtyelb1oiYMtvjGnHD6iaL4FhCDE7l+9U8dJXKlwtWEYC35+utb0o</vt:lpwstr>
  </property>
  <property fmtid="{D5CDD505-2E9C-101B-9397-08002B2CF9AE}" pid="101" name="x1ye=46">
    <vt:lpwstr>p1JBRLLS/mxlVEcs8/VTbkLRcqDfhyoU8flG/rmVZgoSChHzh1KD8/NvRQAyWmsMuUmcafJDYA9gO9Y3XguYrg61xYc1vB7ALVrGtnX3bvRTFP1wWZPKd7QtypMpFOz49O0HoSqFYnwb1z4s4wUYwHCeUYVviQKpyoZbgZ+Gcdb2Fwb0fiwNYDDoyReyrEabdIVvKUq8JTUkkJZXBgDV+zUaf1j4VdNPZDfzkiGHYmLwmFbo5KYTNWIKu2fQZE/</vt:lpwstr>
  </property>
  <property fmtid="{D5CDD505-2E9C-101B-9397-08002B2CF9AE}" pid="102" name="x1ye=47">
    <vt:lpwstr>BHcW7v+aK7+dPKS8K57ZYFhO0tAdJxg096PkJ0/oHVnJArPodZxkdbvAvcVqBh2dX8m/UIDVDfDBep4cKHW4qrsv4J9CVsgnyRZ+y6waph3PjZHMwp69tMV29j7IyLnsFUkPhITwYr0PFHMBO4Agef5SaZe3mTpO8k/8kWrbRV5NRzijtHz3NVH2KAXHP4kU1u3HSMD8POf1jpG0euR91TYXm631EL1U46HEGo+lrY5zql0llhOH8iSgmcoMvvA</vt:lpwstr>
  </property>
  <property fmtid="{D5CDD505-2E9C-101B-9397-08002B2CF9AE}" pid="103" name="x1ye=48">
    <vt:lpwstr>msYQYXajOqnoppl+3fhXAbVae+PJ6WL0gxiEjQ5B74M7uhaarLt9g8bEdXeTaBqjF3FxXffYsA7zq2iDg6vRZwRDtpfU+ZUnTzp/xlyZi4atVAnHXyOQSeYC07LJwiN+edicLYqBq2NtbtP8fPVjSjnUVkmBGf3XghTlBstjaO/RvVQb6iLEUku5XIJvmX+lifutVa3HEi33H37A5Rh7Hq8CivoygauSI5gTzqN+GMBNgjn+/zN5dMthbyXoJFf</vt:lpwstr>
  </property>
  <property fmtid="{D5CDD505-2E9C-101B-9397-08002B2CF9AE}" pid="104" name="x1ye=49">
    <vt:lpwstr>o7Mc7xmwDN4IhcJbKoAXs1tYszmvRQ5D4f+mzACEoe3itWyOqRFYaK0yfmHmrHCDq4/Mkqu2uCSsfXazvr0A7XhnT/f8NRT0N+aP47zBs6a986NEvhPQ83JMnmtUVg5vFm9+iKSBxynIkd/nww+hO5YhlotBYFb5iHP3EMJ46ZhbMOtQdacyC09DnZv5uvmQWJg4Nj6bm8CgznXLmCF79H1naAb+1innKq/2QfX0V0DvEiypmyASgHc9fTcZVrt</vt:lpwstr>
  </property>
  <property fmtid="{D5CDD505-2E9C-101B-9397-08002B2CF9AE}" pid="105" name="x1ye=5">
    <vt:lpwstr>V28sorU8sQmVQhDefA0+W5kWFW3Np0aV2RLu08uDNAYlO4ZF/nX0CvUFGzP0Xu9i+hltLwoYVMU84xWgLlKumFxn6B9QwISK54XnXYhGxdM2A5YWHC88CMSu/oCuLJo54S43RMR0A73finJcnx7fXGh7+baKXSb5eODUaPwBdxvfDeaQ3oS0oKJnqwknMOMPhCFmNcvjSxnCz7acgPDeHqU9EobaG8wkZK0c48HoCQFJp/bXH+8f/fblyyjwQPV</vt:lpwstr>
  </property>
  <property fmtid="{D5CDD505-2E9C-101B-9397-08002B2CF9AE}" pid="106" name="x1ye=50">
    <vt:lpwstr>8Jqre/QCiamWEnZFnOM89gYeYLHaXqBhzcxNOhv6g5I8epQg0eaqf5ZqJbdPX+GrWssA5qw9JofoKoStSNBubjYzOT/I6nYMkMd5WLDUFcxfNz5jgMmnap+f5ecfxRTaPmSM1fUqbtfkQ4LwkRCkYb13hzc38VMgsf9o9dNSrRHfIq609A/5ogD8P65bbuXUab5/++ABqBZr9CloErFlvHlb0B1fE7MxBPlNVTKzUntXhvZkwy7cK8z3os2Nprk</vt:lpwstr>
  </property>
  <property fmtid="{D5CDD505-2E9C-101B-9397-08002B2CF9AE}" pid="107" name="x1ye=51">
    <vt:lpwstr>1lKiivT0dwt8EiJSmkXm5ASt1D87XONXT/8Awh2/N6s3y3i+UeTGOP1I5cV42PEPyCvHLtfFoSv4Go+Mom/h8lEHiTbyXULIKmsjIx3Sl4g8jvJ8sybVZKL8UIZyeRAsLcq8O2BDrPKm1+XxWbGviyu+cj4h8ehdIcdEBGlMt9lKXlfIK9/1DdB+L4PqwHi8ytq8gb8HFOySkNn3K5dml6zd/EcS9HrsGbkt0s2jWNbCY1Qr+c7cISQMJVTCz5s</vt:lpwstr>
  </property>
  <property fmtid="{D5CDD505-2E9C-101B-9397-08002B2CF9AE}" pid="108" name="x1ye=52">
    <vt:lpwstr>0fNGUlVDO4mlf24wRBucmDb+B8h1wUCDNzwCJc2lz78AfVFMWlBhpPINDI9O+Geb9vOb5CX3WPM+6XerBYG+gS0Y42Fu7Z9glCrAmdHrV3KYdwNHRlfkHXLkmH1K82yTx2HhwD6rqOJOe/FTYJZBHFowHa5FAjAE4wNunO7RJg9dbAhufD+X9wxYOAdbfqdZMfjWlNfmitEYRFhlHWMgNTZGcTPKxg41mBvMcoAKgT7TqC6CozKPkCgdYCkoBua</vt:lpwstr>
  </property>
  <property fmtid="{D5CDD505-2E9C-101B-9397-08002B2CF9AE}" pid="109" name="x1ye=53">
    <vt:lpwstr>gOZthDALgJyOVkFhPlxjpuNEHz76e3OsjPfzJDF8/eV3Wo7DG85DCN1hu4voRn/eHAxJHd/QK0beEElEXP7pN/6k2iVn+WReP8btWb2rBNfn/i8RlPIEu2pq4MiA/5KNiZPXcu8k33cws8QA57uU6UlaOwraqyUhCoegA1E0auwlD4Z+TJTDNZuaEuhZP5qt86nTQk3xTYDsyqjC6m0YyDEc0gX7LcRuQaNT2j8oH6e7WNtFKty87GOo2qRecPl</vt:lpwstr>
  </property>
  <property fmtid="{D5CDD505-2E9C-101B-9397-08002B2CF9AE}" pid="110" name="x1ye=54">
    <vt:lpwstr>xFWpK5VULBvxkmUNgU34aY6xnFjoi1VgD0Fj3J/XHulp/mKA7Azfdb/9xhMR7yQllrf83FtuEk2c3IGa+5GnddN8DWJimClA00jJAMY0FAWudHytmgChtqxDGJfo/fLdN7bvXD4Le/htkCibv2o87oa6T61uWEEctSBxAZ1R7iZ7Dqv+ZU8+LCTW6PwbwvZmytcvAngRKyA/W6D77NGl/hQ0QqmmFQ7NH3+ZmVGwB6X+JRGS9jd3cgX58BEOKKw</vt:lpwstr>
  </property>
  <property fmtid="{D5CDD505-2E9C-101B-9397-08002B2CF9AE}" pid="111" name="x1ye=55">
    <vt:lpwstr>sHTuTZduwRoRyUaTOCKxz9KxBHKigBHP8ebOKqEm+DY92nABGbzyKKW9ARJv+GEQO2bS4JZ5bFqz6LdakX2V7btxpisElgKFsKqCxpe40bTRyCn9DVFLAusj47KsBQJk9R17+U2okRb1edxSvGHXeKw/vEezQv1JrbO7TsP5dt14oYUmDXwB0x0WU188rUO66ffTMqVwcgi/f7N2pHVM2K9++6NqQpB0BP+8RV0RmkdoVMFIMtKPmBbS7HjGTV9</vt:lpwstr>
  </property>
  <property fmtid="{D5CDD505-2E9C-101B-9397-08002B2CF9AE}" pid="112" name="x1ye=56">
    <vt:lpwstr>qQCJ7dGpQPtGfcptRA6eiptc9D3ncLrTrtj2l72Cn8zoNFUWFdbpk8H2H2bKp4L0eWjSsAAGZdzFQ7mp2La1DqUGlYpiV3TzngPrwtSwf/CxsVpEoT8kEfHma76Vxxw0jKNANQ0m4x/NDv8oRrxrmBJKh7vsgDmFqHjONo2rfK+a6pbzxzXSR16eYrp/N+b9fNVTSvjyKmBfT8ihVaJGTkPukT+0qJgy4nA9esXUQb2UxwKps2v9R+0JLxm0dCQ</vt:lpwstr>
  </property>
  <property fmtid="{D5CDD505-2E9C-101B-9397-08002B2CF9AE}" pid="113" name="x1ye=57">
    <vt:lpwstr>/pA749nSlP1kUzQlbBlH4ebWUl+Zf/P/T30/N3p9L/LCL3iSw0xtZnIlqRJtcM2lnJezOj1EruWQ/S+ThuHmzCaCHUSCr+F2CrmhUn4DCUOTDaNudeBhGKHM6YF42/qhSyM9LMVGtp5VcX53Vr/LWwbyn31aMsYkfgsExY+tBkueGGcVHb9JwmuAXCwi1cdEt1ceVb+tG2//VZLvaUr7Uk89l6V0t2uWFVNz9lU6OjyCHCg7vZzyALB/bq3xfjl</vt:lpwstr>
  </property>
  <property fmtid="{D5CDD505-2E9C-101B-9397-08002B2CF9AE}" pid="114" name="x1ye=58">
    <vt:lpwstr>o3rkmnOOr7mlY3gDQ3mlUGRvmrtXW6uPwMzPR9+/31p3MltN4aBBUnP8jzMHh9P3Gs6gDylJusduwvqPbFosw8M6W4S+fy92rrQxypgrDkC4ip6v0uJVzAIZezvDNKzWtojfyl5BWpHptbxAM8K2+31d0uBeHwFeaQiez8xuXMjPGrQ/XbeuruIe2sr1Tt+ILVlJOLtdCKtb269OPkcPhaIkAFQ8ru5rDWj1enaUxqPIEa6onfXLDWTzqS04tRn</vt:lpwstr>
  </property>
  <property fmtid="{D5CDD505-2E9C-101B-9397-08002B2CF9AE}" pid="115" name="x1ye=59">
    <vt:lpwstr>zfz53YKLkEAKIHB4VNNM5bcM8O6oLYiNbtzxhq+V7DvG1dMfF5Ggdjq++dr/kTqpyNP91zLQCrv5N0gPZAGhc4U5rGsoOoKeIppqCUR/uOGrAGS+J5Q3qKTBX8UKBskNuVqaeVD33Bu3LDu/k94ytk4yyhi1PYIfgoXU6xIqfDE3GwwnGhoSZ6O+5zx/bATbDfO2oOt+Gqkja66EuKZZRBd8vpXSHGSvCRHl75W/2pVitth/RPhYVA+NWKLkC7B</vt:lpwstr>
  </property>
  <property fmtid="{D5CDD505-2E9C-101B-9397-08002B2CF9AE}" pid="116" name="x1ye=6">
    <vt:lpwstr>fb7Zl5M8MIEEwpW1FgRRMORfkGp5QYmzN9zjhZ6zVep6OLrl/6p83osI/iJiCSwzykUlAsbf/eHEG7yRHO1GfvEwFJfWw6iStZf/6egyBeDPN9A4T/HfrvnQDA+0Wb5KYWXBkTFPk3a/i78YuQvXPaIPGbCifzWJq2qTmUPGuBZwQMHo1JXMk1lASJQk0NESc9aGz7TJxa14iitWn3psaPTkWx4siAh7loetUTmlGWoc30PNexj3fWGj+xbLWT1</vt:lpwstr>
  </property>
  <property fmtid="{D5CDD505-2E9C-101B-9397-08002B2CF9AE}" pid="117" name="x1ye=60">
    <vt:lpwstr>n2Yjy1Vb8eTkm4PFqHZnOyZXHmXLs7Z2kgJ40E/AOZ05alaMmjBUcTvEVAF40FHU0/EvB5nTsy7dsnK3ACPI2nUUK3robpuqD8VgDE5dFs4ZCfqIiiNmvsxKfLJ3Pk+enn4K31vDyzR/qY1VqogawTtCV6GXB7t/zcBmdk3+MZ1Z30Zr/aqTYrhutfUCx27aNN6/twK3bwAk4ieLMs8+ZdhE8Qv5AdPxupt6e2qSB3hJBtsbrp6KT4F8nGsk3fR</vt:lpwstr>
  </property>
  <property fmtid="{D5CDD505-2E9C-101B-9397-08002B2CF9AE}" pid="118" name="x1ye=61">
    <vt:lpwstr>kGRF8Cdj9jTYG9SB06yqeDFzKT/f0t8WI1krq/XBoRVs0oqANlX0TDzGplkOGzG6LsRHqkNRIZnRZ3lMaJA5gvm6qzIAQscVu+2gkdBmqAxqZrf1p2c3V3Nv7kj1faCwx+S269nYj3su56v//mPn1lngpmj1Q2MimwDPBbb06ISJacGLpBpnLbH5c7siw4pk7g5ctNmNK9rS6qfMrrIR0PsZujTLNOK/bNt7RstzmoZhuIRusjDQrnab65dH6MI</vt:lpwstr>
  </property>
  <property fmtid="{D5CDD505-2E9C-101B-9397-08002B2CF9AE}" pid="119" name="x1ye=62">
    <vt:lpwstr>bTWy88mo1GkpZiY/1aa9hfnFUgg9KYSCUOXwuH2oqD9R0cx3hc8bFjgUU6g0CylgTfjX6l5JjeYQ07DRaSKs7sTqq1aQJdHfEnqnTPgBUY5sZajy32+NnbX1LK4GV6HJ3i6hLn7XTqkICQh8PRj8EhjsHr/Yn5uhP0VIGCR6YLTXHftdnHcnSGXafNF/jb+IYs/xJ4F43KEEoEOXiKt7WEH/8y0MCkgJ7H2nHR0sWLtWeyguDc6+dRTHk+fe47S</vt:lpwstr>
  </property>
  <property fmtid="{D5CDD505-2E9C-101B-9397-08002B2CF9AE}" pid="120" name="x1ye=63">
    <vt:lpwstr>rbLWr2LXCbaRm4fr8fszCnR/goRR6+YDQg/IU2Eltai4OPV2LJApvpSmi5I/rHJf3lJvj0gUUzwSlEnYr22Fo8aa/U6GrICoD/myVQdJuX4nKOSFWji5AoMnKx9NWtOQClDz9MM+nsWXQYLh94uMkvuaq9Dj5ewkaZIkUb3SSVjBW2DlJoOY91vvlZyqmdYjxJPERMBLaKVqtOD8o3xLPyQKdkMCDGV2P5sgNfN2UcVP8ux+KZ+hdX0o3dpqG+e</vt:lpwstr>
  </property>
  <property fmtid="{D5CDD505-2E9C-101B-9397-08002B2CF9AE}" pid="121" name="x1ye=64">
    <vt:lpwstr>V9IpQt0I2aq7LbiNIlkASHdnEO/5v37VtGEH8bK3qrxCjxRRyCXccnrbF2hny54XOKMWYCqk+TZYa714+QEIaxsBdCZjH8cUWS7byDBah3s0vN3rLnKnn2a7/IaVAXBjcrdduQicQMuiJGEhx1AZRlzUQvsI8eAvf/bk7Bl/TtJDZiT7LVMzo3kgg7PKivF6iW7IeRfmrjocg797mg/BhtC096uuH37Vwz4aexRpbL2nfmZav4b6vNF90YxWQcj</vt:lpwstr>
  </property>
  <property fmtid="{D5CDD505-2E9C-101B-9397-08002B2CF9AE}" pid="122" name="x1ye=65">
    <vt:lpwstr>UWNjWGIFHYGOCyNeJMWOLhck6rgOevq1Iao9ux1QQnbK9ySC5ATbnCojsjl4XRiu4f7tmDunZrxrp+qqXR54rWPF74Weto5p44vRltMqT5D6LKoWLIkIL0bVkNOVSYv1I1htV9JXhbVbZ/BeXN68QWVRi7VaxskSzflZk9Rdd0DxKuP0o3AEeOOvIqfD97eLQJ1aPKoWL1UHC/eQMQMImZBaS0qpfsp/cSuvpR47C71Fob2P+zhlXt8g+BF/kk4</vt:lpwstr>
  </property>
  <property fmtid="{D5CDD505-2E9C-101B-9397-08002B2CF9AE}" pid="123" name="x1ye=66">
    <vt:lpwstr>pgRJRA5B2MnQaalQEZuN5JacstcePuzxWVbIj/Ah6WmYxgA31JCTrYqc5SeqXAbaR6cDzRFHq9wDRKpim/f70M6vW3H8r5C4yBWwk9X0NwEqyNY6qYRoJu/f9BT/u7h7kzqYv35Z2p0pbHaRj47KXkKcKNrPMlhX8UnTdig0AURA9EQU4liJxz6sgZhMic3rhyJ63YvzPv2QgHXxw2OsTcJO4wTlV/rSH9NLJa5nT65oqGGkKTlrR9L2puA3lvu</vt:lpwstr>
  </property>
  <property fmtid="{D5CDD505-2E9C-101B-9397-08002B2CF9AE}" pid="124" name="x1ye=67">
    <vt:lpwstr>uVDBh8TZT0Qko3sQh7euBU33gy3EARe5Uldin5CNJgwwHCDrmTqBYjZAIxe6HwSmZ2wRuEyevaA9SuP/sb1kcRKUdl7tvsLq4v8OAPhf43m+lQf8XDoUvYzAG4Zxfk6uqS9/CRnnnQRXPd0H8qdWbLgAzqjSUmpA9bkUG81MyHV65SeXKicLF2oMuQbaKki4hoPOXfqHNH4Xgi+FPO990j3Yegmlm/kx2egTW3RMlEZ6aemvSyTJTjOoA4Oobzn</vt:lpwstr>
  </property>
  <property fmtid="{D5CDD505-2E9C-101B-9397-08002B2CF9AE}" pid="125" name="x1ye=68">
    <vt:lpwstr>8QHX6VvlvkBRvxrX02UUgrYiRG8ycoV1sbdwzOojhcltWTRBfwOsriCp+CKV42eHi+r89sDQKwzDITB5VVvXxBICfSV49rjb4FHdbK89HXXlY4PHbLgrxPM3J8La7UNHitOaMdRjveTeWSysm6vEHc8ySpEcXGDTbr783YwCggUt/SzaGKcl5Y9OA7YioknB/bQ5aCKMhMsVQz7ImnX8FFK04XJ5ilU7FEO8wVRC++HpDOFeEVPavBoDh/oxEDF</vt:lpwstr>
  </property>
  <property fmtid="{D5CDD505-2E9C-101B-9397-08002B2CF9AE}" pid="126" name="x1ye=69">
    <vt:lpwstr>qCo1tCDJvESQXOpDTMhvA3kjumyt5WmrwfI/RcxQaTXBgT/jb4jpu4u+IvuD2TTkSbrmnGF1k4AWv+2ROl5V7ibggz8HwfXkfJWCOFax/Lfl0PyA4W/1XikMN/Q787oXm4HOiPZDO6j50YjHDvgYqG1D6HhwgmfrHxlnZ76YiP7bC0AXtZ+N/vGMd5pU5ybWaFhz6xArS84nIEaNI8eLHU+BJzolc/nSbzneLix/LGFNuzb+Ma86xMBu6MHdxY3</vt:lpwstr>
  </property>
  <property fmtid="{D5CDD505-2E9C-101B-9397-08002B2CF9AE}" pid="127" name="x1ye=7">
    <vt:lpwstr>E1IwwDce331A7DrA5/wGAhijwH5Vh1WD4xva1JC9a9eT3tQYMmCAlPXJe59soJohptn8O7oFlGXMS0KIPr3raY+URxpSzq+D/gTngX/FPHhfZM0/G9bE4ftbZrLu/tRcLwwaSlknhgVd/pDuvO19L6RmgQyWxSJuj846L1t2ZZFQF583nXfQN/YZP58s/4dsxm7Muc6amTISgiqFPy1ncH0772gvlVHRgzWuX0aWRUzRgf4f5HLHJzW2UWtntTw</vt:lpwstr>
  </property>
  <property fmtid="{D5CDD505-2E9C-101B-9397-08002B2CF9AE}" pid="128" name="x1ye=70">
    <vt:lpwstr>8IG7d0QnTuV94Yhr1DdsZ2DK48UXot0IpUYlusvBIJgPY6m4DoXQTfA7dC3ZL4Cb72rQrNi75OshW31DbvE+ViQt5bAjoLfdw3uC8rPgYJeJkCHSNgM1n0wfqrwMRXebUK3UNzy9SrUsm27hY4GOOrXSlpSYJfrktoHMHm40p0N6oL1DG+mBAN4Xl62EI8ZR0hdEBbIbKWGD4Y19kIyq9vnzXPplKvRM388emXQeDoTHU3P9MUZYSVNX7pnPJvP</vt:lpwstr>
  </property>
  <property fmtid="{D5CDD505-2E9C-101B-9397-08002B2CF9AE}" pid="129" name="x1ye=71">
    <vt:lpwstr>DEtZRtXz7T0kIjGq0Hz9tHaGYneU1CGznVoCIVAoFF9iTQMrm9kJNE3S8fSu92vEoskr7hLOfv+QGsMOcrO5TTIiPJ28k6hmeEwfnGD2N0czgz59LQ1wDtBAVo6CYpFc5IQK/x+c3DV+gj1Zu4GsAmCwWLPYP1W89vAp/TFo+3h+67gB8SfO7yXW+1iRZMJ/M/SNe7JXK+Dkm/XaLjq5MeWDlTHt4tow+yAY3oWD7JsbFUfP1mfU+N7DhvLf/ll</vt:lpwstr>
  </property>
  <property fmtid="{D5CDD505-2E9C-101B-9397-08002B2CF9AE}" pid="130" name="x1ye=72">
    <vt:lpwstr>MKxSLFSSUXEbEgHMj8sLGuGiQbue/TqcnSNVuNnAOx+BO/kGlM0byFPtA/gn0mAURdfacnJCM42Cdze7eif5GXrkpJwSa9u6WQEd+3ECkM8QRh+zjBy1iZcMheVZ8YzEuDk3obREMacU/LPvhgUuD7mYAk7ZWbH9AE7a70GFY1mWYtsw6Tr7v08Xryv0mhfw6MAVrGpCC0wO7LqwLl53gFSbACpl7D8CB++lo4GAx7a+REd2w8egGCkD8mONKOJ</vt:lpwstr>
  </property>
  <property fmtid="{D5CDD505-2E9C-101B-9397-08002B2CF9AE}" pid="131" name="x1ye=73">
    <vt:lpwstr>/d2zRuWYZFKAuQd0fUQeo+aVNxWl+H4/2YMzCBQ98qKWaWzFlfOgz/d9PrKBiY/FdcB+/N13lMh+Ej6nk4bkMqf47zTyLCWkZni7jkdooU8fiMqukI3pNNLyzq4FKn+cDKzFTPQNX1Y4pH33+S+xb9ICvzviKzhNOMZWKPIaLTm3I8osOtw4fcyGvX4gRXC/Ytcia1jR78k7QUxaaxUiZ8mcc05R8MlUAJgjP6KcLw1JoGPElZ2D9AYiij02I+o</vt:lpwstr>
  </property>
  <property fmtid="{D5CDD505-2E9C-101B-9397-08002B2CF9AE}" pid="132" name="x1ye=74">
    <vt:lpwstr>N6izw2WBOnpGTXfXUvp9p7aRIf1MtezfppPIUZ41BOf4crFtlIqguf2ynKjTUF2dnJYsQQ/JIQCrmb/wQvkrahBZSqb2hgujOGcsRtV4JzUkUg1/jjVBDmMwgZsJyuiKUUlUO+hkmfqrxsXyW39zTXqNLG9yRw3e9TPtXOaNltMEug2IMYStKdAzG5NFn4gT3bS/DzF9y1YM5cYJaJR/3MlvzyRfXApVeV9GvPyWWTI8B8QDT4hg0c8YyfXN9Xg</vt:lpwstr>
  </property>
  <property fmtid="{D5CDD505-2E9C-101B-9397-08002B2CF9AE}" pid="133" name="x1ye=75">
    <vt:lpwstr>HhxyGIzATcd5XlcuPrdlEZ/9t29+DkInmYiNhk30ta88BtHuYOvYvB3Sd1d5YJvOrOfPlc7DcLocArMEKtP6u42OV/gfiladltNf8pNlsMLtExA5eMGFD0rQDKJmvBV0y9NsRNF+mUyROamKneVdx2XbpuRisWYDHG1NAbMpFWK8XJz/nQs7J3U0lFa9u8bmyctqdwcEcMUkvXvc08AjvrvaB2nbsI/uvr8JArP+gTAlwcrReQou6RA02jvDxgy</vt:lpwstr>
  </property>
  <property fmtid="{D5CDD505-2E9C-101B-9397-08002B2CF9AE}" pid="134" name="x1ye=76">
    <vt:lpwstr>knSxBEN0WqiQy0TdoziRofGdhMKS4u5DzhZnbfP3J1OwbmC909EsiPJiT+/NFxeHbvgGjIo0QBDbwWfk2EKDsiGYOMFDzXm8QP4rV5guSIq8cW4XLG9Tl8ZkkzRI8dB4hapTliykXsvx7UcUFL/dAxzNHAwR7Y6JjEWqQSEvMQKgAPa3bK2p/KsUlJ9h2hWZzvomCj7ONf4qegdDVg4sm1b3KWTtuACY9omKgk+8vIgNFAQpqOuhnj9r+StuHhh</vt:lpwstr>
  </property>
  <property fmtid="{D5CDD505-2E9C-101B-9397-08002B2CF9AE}" pid="135" name="x1ye=77">
    <vt:lpwstr>dsDTIanDWZlmC9Mc+Kajhd9N1N5rrNRdc681543JBYE1ZawotucovrRXNZR+f1+zMb1pNbuQRveIamLHfBgdHAWfM5dokKBiT3qvgPym/d5p34mPXCg6ClCkIfcmJ0YNPpGvGfannQSQ6fbZT3LiyxGvnqEKfgq1daC/bpTQ1zkbTF4apENhgTDcSZKvsSX7p6fbAG8VldVup6YFkCt+c0ausWK0wsjWWECwwy4CamOOam2HWRG90p441Xf8Ux1</vt:lpwstr>
  </property>
  <property fmtid="{D5CDD505-2E9C-101B-9397-08002B2CF9AE}" pid="136" name="x1ye=78">
    <vt:lpwstr>5hlZP7maZ/bBp06QIzPnKQDq1e7flCG/4U7epBi6bctCDUFLldiI/vFQI9dXp/scVOnI9UG9yvhEQ7Qjen+XQ/8dwQoOivHrNQoBz1d6Caqt3vSBb8u7pl9rvxEWvUGmIudfELKf/n5kFBVDG3qivEjVqVQh77BbreqjMI5EG52uQDoUNqTGeDOmvLqn/yN0nmirqQg4UXInQInxNgjTB6f7Z/qpBW6i2jSYJ/b61NoX67mTtci4Eoeb1TlgzSZ</vt:lpwstr>
  </property>
  <property fmtid="{D5CDD505-2E9C-101B-9397-08002B2CF9AE}" pid="137" name="x1ye=79">
    <vt:lpwstr>uLciTuvfiHC/6QF7MTFIppNLoCUG8ZJ/gpkl1EA6HCSYWIADXAs6RxjfJY83RhpxHQxlB5KX9ns1MbfW1IMRV5TC/ZYE/VBuyWGH1h7F5AQP1vjM9I7atPct2bxYkAspiWhuYp4CgLl6l/c97LEbvVIwQYsDjRLMLON6h+RWixVQrN5LX9W+nSPT/JF4ZY6XOkGaQBwJPbtp1fAhIF0pBPlkjW0RhYeey3YNbFFbS7XPelEdF2oOfjktosaX51b</vt:lpwstr>
  </property>
  <property fmtid="{D5CDD505-2E9C-101B-9397-08002B2CF9AE}" pid="138" name="x1ye=8">
    <vt:lpwstr>NHdKy6Nrk1fMuzVqDUJXAy7nx/acoQ2vOJ7ihZL2V4u9DTsQb2VO9PR/zwehbkjzxqL2/fB9PFt+vPRLE7r9tv6pQ1GrroRJZGuPrTIAAEH5Qw/K3ZGY4ihbFAvCV9fxJi448BaoJLK/9IbJDqx06aa1KovAAA/RKX2lVeDKmpEek9IkXsAibtE3sRb5CWTOPHtQzsL1BdX4kw2ZS4U1eQ1Ndpa15X76iOl++RnbEpUdga2VcDEvZNfz3rdGUsc</vt:lpwstr>
  </property>
  <property fmtid="{D5CDD505-2E9C-101B-9397-08002B2CF9AE}" pid="139" name="x1ye=80">
    <vt:lpwstr>a/NkyGlZPIMvvXA/nPR0T0n7Muo7BHv8E7O0oxCMIdTrdw6/L3hMCgJj+W7pYvHxtjE/gNkNM89XGTDmEhzwBoJHyuszsFwSvCj5A+hWC5QNPKjYwkdA+EararzJlEh0CLwqOJqhe/6Q1NGmMSEDs7AOP/saF5SvbyDcv1YwDJp6SXFbs486al35S4m+QvhJD8J5Jyd81i3UQ0Mt96lb/cH7Ry+P0FpedKLG1xBnuszicPHZ4X48ECsrTwau67z</vt:lpwstr>
  </property>
  <property fmtid="{D5CDD505-2E9C-101B-9397-08002B2CF9AE}" pid="140" name="x1ye=81">
    <vt:lpwstr>wlHDmiJGdgjwYFOWzBWUzZxwxACwr3VfxYaFaSzn9bejR1M2uF2Qpddi0cq8pX0YBXLIOcXHC5gdpwYmX2VMT3OHJnfN+avX2WNcmNHQg+5v82QAewpfJU91Op9s1OutrRa0ifoKuoUEjI4Pjp6zOx/fBH6zHbBXYWFuz3SCos1ejH6o5pQFYByBjKKbkx99n/mJ5s6SMSZguYegI7vSERjEZ/EGa7fK01gORXSfFe1sifLmkx1iTmwcyShZnW8</vt:lpwstr>
  </property>
  <property fmtid="{D5CDD505-2E9C-101B-9397-08002B2CF9AE}" pid="141" name="x1ye=82">
    <vt:lpwstr>GH+S6iU9cI1+kRMkjYbKoOobDGKkPDl0K3XxR5eoF5tlLDWyg4MxPBsmbaaghC2NEm6ceyXkNUHxqf5MN01F/z7rdRrdudxlFbt+09chkjxnNSUBL9OIIS8ti9mtTS6gsrbVwto23j+pS84AUJFimsDWQ2fiWuWQS/bwWqoyu930GL/X+0hOsk3m58vqJ+5mBEnHfGUXbHPFCI+N/6mWp56fmz1LJ0ZuXcaWT+Ff6PW+X0bXaCFt9ftjXOJyb77</vt:lpwstr>
  </property>
  <property fmtid="{D5CDD505-2E9C-101B-9397-08002B2CF9AE}" pid="142" name="x1ye=83">
    <vt:lpwstr>dueE77h9QUrhpfbWDzmdGWlJzuprpQB4rhDBUxGohoNtL6WYawAxDRLizlPQNaGbC1lM2ZQohTil5ZHmVywTzclWBoCa+LscPxJ64Qcv3qNyabIC9UDzXSI3xgfQ59BN9Kx57+Uzm06vFPAvvpJww1SLj0zOpHtBrLM8pHkY4GycFb3Mj8fzl3opYy5sOk0JItHtQj5hadloU0Wpw+4xtryyFzW/xvtDnLJ8dz+RvbFA6Ozm9G9SQQiib/dSona</vt:lpwstr>
  </property>
  <property fmtid="{D5CDD505-2E9C-101B-9397-08002B2CF9AE}" pid="143" name="x1ye=84">
    <vt:lpwstr>trYAlEQiNqc6jdUzsK4OSNfNGINoIurvAn6XmCwi4FbWq31qTjhc16lLRC+WicCjJvrgF/WBPr/4tmsAUmpUe5Cf6X+ZIRRi8EcOq0Jsw3ZYVfR2h2RJaQ9t+7a3zdpxKnygpAo3XFcKvJFpyIlDIPjqG2W2UQWDj5NeSE0WCJSD2DJb8yk3TByKMcH8yF8mFvpL3TYLfOCJX/LPrTnKHRy4TkjEB1N6dsLuQGNoc+jojZST3KI+tDu8i53R82f</vt:lpwstr>
  </property>
  <property fmtid="{D5CDD505-2E9C-101B-9397-08002B2CF9AE}" pid="144" name="x1ye=85">
    <vt:lpwstr>equ5D/QlZoE4MG0Q26W8tdkTH709Wnfzqsb/BbsJfd8B3+OlTKdYEnQDgK4t5ZKgp6nPZiPRgRioEjP3bAiJUgC0hXjDiZgwE20mBmtus9u9D8IBZJCabIxw5/RDq8yC2RYQ/J9ixJ1LK7Xy1ztuj37dTQO/qI5pN9zKxMflHw8Lb65W2zgNIPG+f9EF1wY6Uat5VxD2055IxN3SQZOcXQ36O573kxzgD1p6EaewUlKFOuCfE+qWhm+Rjgm7gQ1</vt:lpwstr>
  </property>
  <property fmtid="{D5CDD505-2E9C-101B-9397-08002B2CF9AE}" pid="145" name="x1ye=86">
    <vt:lpwstr>gL2VYtkGAFPZjoQP/+7tLJxI8DFVqCgVg1saZYVLlT6QfOW0qGJTMzZMSuUkdMr9+9ROcd0zK+ES0YlB6RNo3gfjKU+3Ee2tcpTWqsedRZFxAzVLlN46ML+y5+/YQC0/ct3squwBEk2KXLd7U+p2RUuP2DTWrzXXit3RqeRYyh9LDp9bKRAZ6dEkoesbbA0MW4FSjWmVaBd5EssF9SAG9jQnxNLiWXdR0T1V31g4hCQSk+D6hY8cDE8gTrmTljL</vt:lpwstr>
  </property>
  <property fmtid="{D5CDD505-2E9C-101B-9397-08002B2CF9AE}" pid="146" name="x1ye=87">
    <vt:lpwstr>hMHNr7kAZ0qu/9WU+AaFf6i3Zjgjl8V9dFMNHIxeD4rVKqek/V54nxHFYz1ODmcIq3XjCE3ZUws3ByvFvdAIb3+kRaufrtf7vqoJgfrNj8TSfG/AxADK9VBlf05aU8fCXxrQZ2WoTBtkC814Ho4bzG+HAlBN96/4LH7L4ZA/pFiOJeU453+8Is7JtSe1/UeHFEhxw1LnHhBOBwXAhIhSWDCWrU0H4g/ye7Yz6NzFnWlQ/KapB9AejxGryVjw7M+</vt:lpwstr>
  </property>
  <property fmtid="{D5CDD505-2E9C-101B-9397-08002B2CF9AE}" pid="147" name="x1ye=88">
    <vt:lpwstr>1R3ccY6rEJPmjIt9V0cYF+BOxlVcggyjTnZChN5W3aKypHlTRFxw+05Ba6ww3IY2KpjNLL8S4BbM1j/VUAp49o9ZbMYZ4Y4wy2Y/8gdSpjiHfctJypueGCU92AJLb8NCESPJvr07Q8QS7XLaLPVOVsIF2d39FpnxYNxzW+9kl58IXhXjehLbOZPfK9Q2kE/QK+aj3/YgFel+OSbafGjlIc49QmRNFowTMQIL/dXy8pPGwG7sN9WdtQ1oNN+tjDS</vt:lpwstr>
  </property>
  <property fmtid="{D5CDD505-2E9C-101B-9397-08002B2CF9AE}" pid="148" name="x1ye=89">
    <vt:lpwstr>KT0F1gJA5yHcfChU+QZvKuGs8OtIbP1Ja8CJHyZ/JFkJZqN3P74C/CEyDcUINUof228GYiyfZ6TCCq3HYc0cP1XZ0nwMTtAFz5KLjOq9jwEP4hvj36znhz35dOpyv21F1RFi+8CcaIy+DZaXRt2t53wrBXrHcW4XSV/MnJlhlTfuhiLzdWgdfcjQd9ZVLhe9h4uqjMNrvMeih/rmrHg2qb7s34kQ91lRb7qd641hWUDovoO/jII57nziff3sBt9</vt:lpwstr>
  </property>
  <property fmtid="{D5CDD505-2E9C-101B-9397-08002B2CF9AE}" pid="149" name="x1ye=9">
    <vt:lpwstr>10LqZbXrkCgfD7gi6lTVRbvJA84xh4PUA6x9lwCcCkH8W3docwkY4LHLwbtyDaW78GQ1cCOW80ArWlnBeECLb5SlIX5kPanva7DLbnydTDx3rf1LhXGwg8IrbnAP0t6CEOBpjqer9YHfggXnnAMxF2KCQ+n33n4XUDVNIdeOAiMh0UwnGYcXoAQ2hzgvyTv1XQhV1MdR2zCn7S5EXAJJxxDS9/pS/Xf5rMdbfL4esidrOQcbj9jDlj5aD3ENTEG</vt:lpwstr>
  </property>
  <property fmtid="{D5CDD505-2E9C-101B-9397-08002B2CF9AE}" pid="150" name="x1ye=90">
    <vt:lpwstr>bI2L5wS5yxUQ7dDeF+8Av6WiABCNmcVMx0OMKIWtF/D641xvb/XIhIn4Ulep5M277mrrbL6Zh2BXm2g+2hAH0Y2Uo+FR3OZM3i27qQgvGQdwjRG9dwzk1HMy+5e/8Ma2Vm+NUSnmAOX7w6fiGWithveenoSBBnmF2PAHqCD/O1dSaNHyiUa1Frf7NhYit1v6q8bH9GLoFGL6fVomwRijkKDbHfCmJWbs6a2klxH9vJL/PdaA31tO4r9yhe3CE2j</vt:lpwstr>
  </property>
  <property fmtid="{D5CDD505-2E9C-101B-9397-08002B2CF9AE}" pid="151" name="x1ye=91">
    <vt:lpwstr>MmkvIr32TlftBB3HTAiKj8T4UwmOUAo//1En7f7H73BBEgQ5qelBn0nHFIswxIMjnTLt28f5ftdjq0rc7bk9UNVU3MBuAgpsMCP9QRAA3LFF6nVIB9aCiu2kyAl9IAmMrjzIwPbtwtE/7A4MKcByddiH1aDeRLMKgvyws8w1p/oSbtuTcR0zMdvvXxUBPncAKSRVm08VUCzOoW4QyOWsNUAxSaOIWhh9BAwuBwfLwPZLDz/CmmLf4rmyFAVQxDP</vt:lpwstr>
  </property>
  <property fmtid="{D5CDD505-2E9C-101B-9397-08002B2CF9AE}" pid="152" name="x1ye=92">
    <vt:lpwstr>CmcXt2yRodXlUy9tXkZSy6YEFK9MfRNMSV3Gymhkj1me1dP7DvgcE8H7vVgB8jwXxPdU2SNr7h0MhKmEYfLg5Tp3hWOZ5N4uEid0C2iC8BVCw6Bm/u0r5DR3JKbpkRKyjv7smkTf2MYvj7S2WSCN7enCpBjmnaJr7Bs53pn2n5kB8+Mz91AA/ECx7e8sC17KliaNucZSZAps9bQ5p026G7G1wztSUMEilMfZ4iMB/ERgcwr8D2CRkY5NBCqkFzv</vt:lpwstr>
  </property>
  <property fmtid="{D5CDD505-2E9C-101B-9397-08002B2CF9AE}" pid="153" name="x1ye=93">
    <vt:lpwstr>B0Nsb285NmGCnT0Em2Igm1fcDVfpAKA/e+r86AZ7v9usJwcwWm6q0ITBgoF+b0sEUb6FJvAAteCD6+jbdQv/wDnRQg7LE4hdndLXg4JBbmV5NlXzOMvz1VE2DVRZsJTKGsEt0FbprjWaBOfyKVCZU1EBdo2qXjB3RAoRtNgHUc27SlQrYsBVsI4D2RIr4//7Kx7ztXWoGccB0G69uM8Qd/Ktl6PKj7FTjnPzILXLc4Se2wNS8E5CqPTSVEPE55Z</vt:lpwstr>
  </property>
  <property fmtid="{D5CDD505-2E9C-101B-9397-08002B2CF9AE}" pid="154" name="x1ye=94">
    <vt:lpwstr>aXwGTFf7fwnaGyTrQcwLP53MmWRef2ZzGCrKsfPN+kclBdx5VxdpxPTUn60APTeh8OaLCeJUNBR0FMdrwkujWjE7/U6BVbzzgSvQPBMiK/4s2NVTIvkcBlbBC/SsRnrwg7M9wZ2DHDtT9MFtoLa0mG30T6qPbQeWrYrrWOL4gwFh28asITv0aRGCOebf2Nod88nodne+AAAgDdpJTviZ2/XWeoeTz6XP6a+WcPwLjtRTce+rEDd+r3oMy00NcnM</vt:lpwstr>
  </property>
  <property fmtid="{D5CDD505-2E9C-101B-9397-08002B2CF9AE}" pid="155" name="x1ye=95">
    <vt:lpwstr>feu4OGC0rNZ8wwgtaWV6ArkVHUdtfpFxFNyT00hB3YNsSOxs/SnX/KK7o7ZfuOfh/ZOyxNQ0L/gVv8wNN3BhkzklI1Z58UoEAC81PHsDjTuTBBnQDsWykWD2CASNU5HAOaeC/Qm4z1zpfAze2dEqNLHQVl7JbxGdzvr7Z0p87Vh9Lxcpkiwmxcc5OvnXJxv2/t5vyY+0uiaZKrPj6UXd3B5tJXUlzAWDkjkLcFXiurpRoB+z5ruKFG22JMbA6Wt</vt:lpwstr>
  </property>
  <property fmtid="{D5CDD505-2E9C-101B-9397-08002B2CF9AE}" pid="156" name="x1ye=96">
    <vt:lpwstr>2kaxqsqLafpvWaMEZn0HTQfH/BRHW80zYzOKB+F3AS7y2uFACSAojhf9xu8gKLO5OS1ReZszPcwXXc5w/3PwzHTtw4fJ0IxmgYRpmIwaL56AlOqNSfyN66sY3zPzNgWvBFjVRRMbQb4AtjFPPkI+7B7JIdmI2Eu3V7zipg0fI1LYbjX+9fJ12RtJGePjCfi7Ca+RSrVbmApSOIhQnZx9m2gljT88eSI72zmhkyrsDTPr2mutvb0BJh7eT7GLyVL</vt:lpwstr>
  </property>
  <property fmtid="{D5CDD505-2E9C-101B-9397-08002B2CF9AE}" pid="157" name="x1ye=97">
    <vt:lpwstr>PaPjCcsJwXzQbaGQarzepNPxkt7XtLbEcKV33tzr0NfegYJz+rM+MiD1Wm6fjIoAUyLYAVHjgDkuUwvrd9S1kqXrpqp3y9bwz6kXRLs1TbK5DNO4v3xG5Cu697xYEqMEQwnYkSQNySv/CtidPBjWPJpQU3x5NMIzCS1wbgeG3FOjKjFLW8rbLaTN2P3HHJf1GJ/xsUT8bAK3r/DtvwUooQHMBVPgVzPCXdsRTH5KiFBukTonv1INDcGHOGwQOfF</vt:lpwstr>
  </property>
  <property fmtid="{D5CDD505-2E9C-101B-9397-08002B2CF9AE}" pid="158" name="x1ye=98">
    <vt:lpwstr>5CK3rmCCtbyWFDxpzb2fCDXyWyGEQfQx/nTQbtlzjimHHAAWWsMwewOHz77umcojWFIgVcqILZh/S/3FLIE7GHxHdNIU+XCw08TSbu3ZgIZik+fw82FOtBTMr2nJk5Q/cNUFd6vVd2ohB8eQ3Uld20TDgguVkMdo9CmKfFZfeNzjxCQ/nD0mFYUYbArJgYqj1PxAwuMVXp/5cLx84O2SI1kwy42vkwN9EoTgUFn18dP/2IELeZ32SC7mG24D1+f</vt:lpwstr>
  </property>
  <property fmtid="{D5CDD505-2E9C-101B-9397-08002B2CF9AE}" pid="159" name="x1ye=99">
    <vt:lpwstr>tafGE991RvYkofXxQop4bJOWb5C+O5pIvrhU7xnhmw5Wl8QR/leaEJK0aCFCpuhR+IF2uQGAvil7dury3Fif+KpM4gZO07WJUOZrfgUFRi7DoJ8aLoschEnSdFH35pMUSNZB+iPD7rmV0B99jq4aKag3B9hKu++BMD1oSJgGcDsXr836ImnfYJzzbqn3/NMStJJorYL94PqkKbZhnCvrZOdMs2GZslkrwTvMgy5b0tWOhzXl50d92Q8Ux2tISsq</vt:lpwstr>
  </property>
</Properties>
</file>