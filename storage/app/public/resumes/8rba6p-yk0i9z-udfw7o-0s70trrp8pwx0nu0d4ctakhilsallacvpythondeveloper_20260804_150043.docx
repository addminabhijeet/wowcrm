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36" w:type="dxa"/>
        <w:tblLook w:val="04A0" w:firstRow="1" w:lastRow="0" w:firstColumn="1" w:lastColumn="0" w:noHBand="0" w:noVBand="1"/>
      </w:tblPr>
      <w:tblGrid>
        <w:gridCol w:w="9836"/>
      </w:tblGrid>
      <w:tr w:rsidR="004521C2" w:rsidRPr="003F0AB8" w14:paraId="40CDAE4E" w14:textId="77777777" w:rsidTr="002A10F6">
        <w:trPr>
          <w:trHeight w:val="288"/>
        </w:trP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3BDD2" w14:textId="0CE4DC6B" w:rsidR="004521C2" w:rsidRPr="003F0AB8" w:rsidRDefault="004521C2" w:rsidP="004521C2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20"/>
            </w:tblGrid>
            <w:tr w:rsidR="004521C2" w:rsidRPr="003F0AB8" w14:paraId="0A5A47BA" w14:textId="77777777">
              <w:trPr>
                <w:trHeight w:val="288"/>
                <w:tblCellSpacing w:w="0" w:type="dxa"/>
              </w:trPr>
              <w:tc>
                <w:tcPr>
                  <w:tcW w:w="9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A61400" w14:textId="1129288C" w:rsidR="004521C2" w:rsidRPr="003F0AB8" w:rsidRDefault="004521C2" w:rsidP="004521C2">
                  <w:pPr>
                    <w:rPr>
                      <w:rFonts w:ascii="Nirmala UI" w:hAnsi="Nirmala UI" w:cs="Nirmala U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447E6AA2" w14:textId="6A964BF0" w:rsidR="004521C2" w:rsidRPr="003F0AB8" w:rsidRDefault="004521C2" w:rsidP="004521C2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</w:p>
        </w:tc>
      </w:tr>
      <w:tr w:rsidR="004521C2" w:rsidRPr="003F0AB8" w14:paraId="241713E7" w14:textId="77777777" w:rsidTr="002A10F6">
        <w:trPr>
          <w:trHeight w:val="300"/>
        </w:trP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C4FA7" w14:textId="77777777" w:rsidR="004521C2" w:rsidRDefault="003367DF" w:rsidP="002A10F6">
            <w:pPr>
              <w:rPr>
                <w:rFonts w:ascii="Nirmala UI" w:hAnsi="Nirmala UI" w:cs="Nirmala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Nirmala UI" w:hAnsi="Nirmala UI" w:cs="Nirmala UI"/>
                <w:b/>
                <w:bCs/>
                <w:color w:val="000000"/>
                <w:sz w:val="22"/>
                <w:szCs w:val="22"/>
              </w:rPr>
              <w:t>Akhil Salla</w:t>
            </w:r>
          </w:p>
          <w:p w14:paraId="2DA4BDEE" w14:textId="6C224100" w:rsidR="007F6E70" w:rsidRPr="002A012A" w:rsidRDefault="007F6E70" w:rsidP="002A10F6">
            <w:pPr>
              <w:rPr>
                <w:rFonts w:ascii="Nirmala UI" w:hAnsi="Nirmala UI" w:cs="Nirmala UI"/>
                <w:b/>
                <w:bCs/>
                <w:color w:val="000000"/>
              </w:rPr>
            </w:pPr>
            <w:r w:rsidRPr="007F6E70">
              <w:rPr>
                <w:rFonts w:ascii="Nirmala UI" w:hAnsi="Nirmala UI" w:cs="Nirmala UI"/>
                <w:b/>
                <w:bCs/>
                <w:color w:val="000000"/>
              </w:rPr>
              <w:t>Python Developer</w:t>
            </w:r>
          </w:p>
        </w:tc>
      </w:tr>
      <w:tr w:rsidR="004521C2" w:rsidRPr="003F0AB8" w14:paraId="2B9D1379" w14:textId="77777777" w:rsidTr="002A10F6">
        <w:trPr>
          <w:trHeight w:val="288"/>
        </w:trP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E115E" w14:textId="063F18D7" w:rsidR="004521C2" w:rsidRPr="002A012A" w:rsidRDefault="0088384B" w:rsidP="002A10F6">
            <w:pPr>
              <w:rPr>
                <w:rFonts w:ascii="Nirmala UI" w:hAnsi="Nirmala UI" w:cs="Nirmala UI"/>
                <w:color w:val="0563C1"/>
                <w:u w:val="single"/>
              </w:rPr>
            </w:pPr>
            <w:r w:rsidRPr="00B93F63">
              <w:rPr>
                <w:rFonts w:ascii="Nirmala UI" w:hAnsi="Nirmala UI" w:cs="Nirmala UI"/>
                <w:noProof/>
                <w:color w:val="FF0000"/>
                <w:sz w:val="22"/>
                <w:szCs w:val="22"/>
              </w:rPr>
              <w:drawing>
                <wp:anchor distT="0" distB="0" distL="114300" distR="114300" simplePos="0" relativeHeight="251657216" behindDoc="0" locked="0" layoutInCell="1" allowOverlap="1" wp14:anchorId="694D6620" wp14:editId="2BC7EBBE">
                  <wp:simplePos x="0" y="0"/>
                  <wp:positionH relativeFrom="column">
                    <wp:posOffset>5128260</wp:posOffset>
                  </wp:positionH>
                  <wp:positionV relativeFrom="paragraph">
                    <wp:posOffset>-437515</wp:posOffset>
                  </wp:positionV>
                  <wp:extent cx="1089660" cy="1021080"/>
                  <wp:effectExtent l="0" t="0" r="0" b="7620"/>
                  <wp:wrapNone/>
                  <wp:docPr id="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451CFE-751C-9F8A-DF3D-0F59213D8E8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AB451CFE-751C-9F8A-DF3D-0F59213D8E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6B97" w:rsidRPr="002A012A">
              <w:rPr>
                <w:rFonts w:ascii="Nirmala UI" w:hAnsi="Nirmala UI" w:cs="Nirmala UI"/>
                <w:sz w:val="22"/>
                <w:szCs w:val="22"/>
              </w:rPr>
              <w:t xml:space="preserve">Email ID: </w:t>
            </w:r>
            <w:hyperlink r:id="rId9" w:history="1">
              <w:r w:rsidR="002827E7">
                <w:rPr>
                  <w:rStyle w:val="Hyperlink"/>
                  <w:rFonts w:ascii="Nirmala UI" w:hAnsi="Nirmala UI" w:cs="Nirmala UI"/>
                  <w:sz w:val="22"/>
                  <w:szCs w:val="22"/>
                </w:rPr>
                <w:t>akhilsalla3@gmail.com</w:t>
              </w:r>
            </w:hyperlink>
            <w:r w:rsidR="002A012A" w:rsidRPr="002A012A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</w:p>
        </w:tc>
      </w:tr>
      <w:tr w:rsidR="00B93F63" w:rsidRPr="00B93F63" w14:paraId="6F6B9067" w14:textId="77777777" w:rsidTr="002A10F6">
        <w:trPr>
          <w:trHeight w:val="300"/>
        </w:trP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0D802" w14:textId="7201C004" w:rsidR="004521C2" w:rsidRPr="002A012A" w:rsidRDefault="004521C2" w:rsidP="002A10F6">
            <w:pPr>
              <w:rPr>
                <w:rFonts w:ascii="Nirmala UI" w:hAnsi="Nirmala UI" w:cs="Nirmala UI"/>
                <w:color w:val="000000"/>
              </w:rPr>
            </w:pPr>
            <w:r w:rsidRPr="002A012A">
              <w:rPr>
                <w:rFonts w:ascii="Nirmala UI" w:hAnsi="Nirmala UI" w:cs="Nirmala UI"/>
                <w:color w:val="000000"/>
                <w:sz w:val="22"/>
                <w:szCs w:val="22"/>
              </w:rPr>
              <w:t xml:space="preserve">Mobile #: </w:t>
            </w:r>
            <w:r w:rsidR="002A012A" w:rsidRPr="002A012A">
              <w:rPr>
                <w:rFonts w:ascii="Nirmala UI" w:hAnsi="Nirmala UI" w:cs="Nirmala UI"/>
                <w:color w:val="000000"/>
                <w:sz w:val="22"/>
                <w:szCs w:val="22"/>
              </w:rPr>
              <w:t>(</w:t>
            </w:r>
            <w:r w:rsidR="00E70A6D">
              <w:rPr>
                <w:rFonts w:ascii="Nirmala UI" w:hAnsi="Nirmala UI" w:cs="Nirmala UI"/>
                <w:color w:val="000000"/>
                <w:sz w:val="22"/>
                <w:szCs w:val="22"/>
              </w:rPr>
              <w:t>316</w:t>
            </w:r>
            <w:r w:rsidR="002A012A" w:rsidRPr="002A012A">
              <w:rPr>
                <w:rFonts w:ascii="Nirmala UI" w:hAnsi="Nirmala UI" w:cs="Nirmala UI"/>
                <w:color w:val="000000"/>
                <w:sz w:val="22"/>
                <w:szCs w:val="22"/>
              </w:rPr>
              <w:t>)</w:t>
            </w:r>
            <w:r w:rsidR="00933875">
              <w:rPr>
                <w:rFonts w:ascii="Nirmala UI" w:hAnsi="Nirmala UI" w:cs="Nirmala UI"/>
                <w:color w:val="000000"/>
                <w:sz w:val="22"/>
                <w:szCs w:val="22"/>
              </w:rPr>
              <w:t>-</w:t>
            </w:r>
            <w:r w:rsidR="00C92B9A">
              <w:rPr>
                <w:rFonts w:ascii="Nirmala UI" w:hAnsi="Nirmala UI" w:cs="Nirmala UI"/>
                <w:color w:val="000000"/>
                <w:sz w:val="22"/>
                <w:szCs w:val="22"/>
              </w:rPr>
              <w:t>482</w:t>
            </w:r>
            <w:r w:rsidR="00933875">
              <w:rPr>
                <w:rFonts w:ascii="Nirmala UI" w:hAnsi="Nirmala UI" w:cs="Nirmala UI"/>
                <w:color w:val="000000"/>
                <w:sz w:val="22"/>
                <w:szCs w:val="22"/>
              </w:rPr>
              <w:t>-</w:t>
            </w:r>
            <w:r w:rsidR="00434E5C">
              <w:rPr>
                <w:rFonts w:ascii="Nirmala UI" w:hAnsi="Nirmala UI" w:cs="Nirmala UI"/>
                <w:color w:val="000000"/>
                <w:sz w:val="22"/>
                <w:szCs w:val="22"/>
              </w:rPr>
              <w:t>49</w:t>
            </w:r>
            <w:r w:rsidR="00C407C1">
              <w:rPr>
                <w:rFonts w:ascii="Nirmala UI" w:hAnsi="Nirmala UI" w:cs="Nirmala UI"/>
                <w:color w:val="000000"/>
                <w:sz w:val="22"/>
                <w:szCs w:val="22"/>
              </w:rPr>
              <w:t>50</w:t>
            </w:r>
          </w:p>
        </w:tc>
      </w:tr>
      <w:tr w:rsidR="004521C2" w:rsidRPr="003F0AB8" w14:paraId="7E97EC75" w14:textId="77777777" w:rsidTr="002A012A">
        <w:trPr>
          <w:trHeight w:val="68"/>
        </w:trP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FAACB" w14:textId="6E9F43E6" w:rsidR="004521C2" w:rsidRPr="002A012A" w:rsidRDefault="002A10F6" w:rsidP="002A10F6">
            <w:pPr>
              <w:rPr>
                <w:rFonts w:ascii="Nirmala UI" w:hAnsi="Nirmala UI" w:cs="Nirmala UI"/>
                <w:color w:val="0563C1"/>
                <w:u w:val="single"/>
              </w:rPr>
            </w:pPr>
            <w:r w:rsidRPr="002A012A">
              <w:rPr>
                <w:rFonts w:ascii="Nirmala UI" w:hAnsi="Nirmala UI" w:cs="Nirmala UI"/>
                <w:sz w:val="22"/>
                <w:szCs w:val="22"/>
              </w:rPr>
              <w:t xml:space="preserve">LinkedIn: </w:t>
            </w:r>
            <w:hyperlink r:id="rId10" w:history="1">
              <w:r w:rsidR="00BF3C5E" w:rsidRPr="00415277">
                <w:rPr>
                  <w:rStyle w:val="Hyperlink"/>
                  <w:rFonts w:ascii="Nirmala UI" w:hAnsi="Nirmala UI" w:cs="Nirmala UI"/>
                  <w:sz w:val="22"/>
                  <w:szCs w:val="22"/>
                </w:rPr>
                <w:t>https://www.linkedin.com/in/akhil-s-364a002a4/</w:t>
              </w:r>
            </w:hyperlink>
            <w:r w:rsidR="00055ECF">
              <w:rPr>
                <w:rStyle w:val="Hyperlink"/>
                <w:rFonts w:ascii="Nirmala UI" w:hAnsi="Nirmala UI" w:cs="Nirmala UI"/>
                <w:sz w:val="22"/>
                <w:szCs w:val="22"/>
              </w:rPr>
              <w:t xml:space="preserve"> </w:t>
            </w:r>
          </w:p>
        </w:tc>
      </w:tr>
    </w:tbl>
    <w:p w14:paraId="55FC58D4" w14:textId="1D9F971A" w:rsidR="00ED572A" w:rsidRPr="003F0AB8" w:rsidRDefault="00ED572A" w:rsidP="00ED572A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spacing w:line="276" w:lineRule="auto"/>
        <w:ind w:left="180" w:right="-90" w:hanging="360"/>
        <w:rPr>
          <w:rFonts w:ascii="Nirmala UI" w:hAnsi="Nirmala UI" w:cs="Nirmala UI"/>
          <w:sz w:val="20"/>
          <w:szCs w:val="20"/>
        </w:rPr>
      </w:pPr>
    </w:p>
    <w:p w14:paraId="7D7FAE25" w14:textId="6BD3DE5E" w:rsidR="00312796" w:rsidRPr="003F0AB8" w:rsidRDefault="009011C2" w:rsidP="00846B97">
      <w:pPr>
        <w:pStyle w:val="NormalWeb"/>
        <w:shd w:val="clear" w:color="auto" w:fill="D9D9D9"/>
        <w:spacing w:before="0" w:beforeAutospacing="0" w:after="0" w:afterAutospacing="0" w:line="276" w:lineRule="auto"/>
        <w:ind w:left="180" w:right="-90" w:hanging="360"/>
        <w:rPr>
          <w:rFonts w:ascii="Nirmala UI" w:hAnsi="Nirmala UI" w:cs="Nirmala UI"/>
          <w:b/>
          <w:bCs/>
          <w:sz w:val="20"/>
          <w:szCs w:val="20"/>
        </w:rPr>
      </w:pPr>
      <w:r w:rsidRPr="003F0AB8">
        <w:rPr>
          <w:rFonts w:ascii="Nirmala UI" w:hAnsi="Nirmala UI" w:cs="Nirmala UI"/>
          <w:b/>
          <w:bCs/>
          <w:sz w:val="20"/>
          <w:szCs w:val="20"/>
        </w:rPr>
        <w:t>PROFESSIONAL SUMMARY:</w:t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</w:p>
    <w:p w14:paraId="2A24B619" w14:textId="77777777" w:rsidR="00846B97" w:rsidRPr="003F0AB8" w:rsidRDefault="00846B97" w:rsidP="00274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eastAsiaTheme="minorHAnsi" w:hAnsi="Nirmala UI" w:cs="Nirmala UI"/>
          <w:sz w:val="20"/>
          <w:szCs w:val="20"/>
        </w:rPr>
      </w:pPr>
    </w:p>
    <w:p w14:paraId="7ADB72EC" w14:textId="5D2F0EB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Around </w:t>
      </w:r>
      <w:r w:rsidR="005F00DC" w:rsidRPr="00DE06B0">
        <w:rPr>
          <w:rFonts w:ascii="Nirmala UI" w:hAnsi="Nirmala UI" w:cs="Nirmala UI"/>
          <w:b/>
          <w:bCs/>
        </w:rPr>
        <w:t>0</w:t>
      </w:r>
      <w:r w:rsidRPr="00DE06B0">
        <w:rPr>
          <w:rFonts w:ascii="Nirmala UI" w:hAnsi="Nirmala UI" w:cs="Nirmala UI"/>
          <w:b/>
          <w:bCs/>
        </w:rPr>
        <w:t>6</w:t>
      </w:r>
      <w:r w:rsidRPr="00F74691">
        <w:rPr>
          <w:rFonts w:ascii="Nirmala UI" w:hAnsi="Nirmala UI" w:cs="Nirmala UI"/>
        </w:rPr>
        <w:t xml:space="preserve"> years of IT Experience in designing, developing, </w:t>
      </w:r>
      <w:proofErr w:type="gramStart"/>
      <w:r w:rsidRPr="00F74691">
        <w:rPr>
          <w:rFonts w:ascii="Nirmala UI" w:hAnsi="Nirmala UI" w:cs="Nirmala UI"/>
        </w:rPr>
        <w:t>testing</w:t>
      </w:r>
      <w:proofErr w:type="gramEnd"/>
      <w:r w:rsidRPr="00F74691">
        <w:rPr>
          <w:rFonts w:ascii="Nirmala UI" w:hAnsi="Nirmala UI" w:cs="Nirmala UI"/>
        </w:rPr>
        <w:t xml:space="preserve"> and </w:t>
      </w:r>
      <w:proofErr w:type="gramStart"/>
      <w:r w:rsidRPr="00F74691">
        <w:rPr>
          <w:rFonts w:ascii="Nirmala UI" w:hAnsi="Nirmala UI" w:cs="Nirmala UI"/>
        </w:rPr>
        <w:t>implementing of</w:t>
      </w:r>
      <w:proofErr w:type="gramEnd"/>
      <w:r w:rsidRPr="00F74691">
        <w:rPr>
          <w:rFonts w:ascii="Nirmala UI" w:hAnsi="Nirmala UI" w:cs="Nirmala UI"/>
        </w:rPr>
        <w:t xml:space="preserve"> various stand-alone and client-server architecture-based enterprise application software in Python on different domains.</w:t>
      </w:r>
    </w:p>
    <w:p w14:paraId="4FD4B461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Skilled experience in Python with proven expertise in using new tools and technical developments (libraries used: libraries- Beautiful Soup, NumPy, SciPy, matplotlib, Pickle, </w:t>
      </w:r>
      <w:proofErr w:type="spellStart"/>
      <w:r w:rsidRPr="00F74691">
        <w:rPr>
          <w:rFonts w:ascii="Nirmala UI" w:hAnsi="Nirmala UI" w:cs="Nirmala UI"/>
        </w:rPr>
        <w:t>PySide</w:t>
      </w:r>
      <w:proofErr w:type="spellEnd"/>
      <w:r w:rsidRPr="00F74691">
        <w:rPr>
          <w:rFonts w:ascii="Nirmala UI" w:hAnsi="Nirmala UI" w:cs="Nirmala UI"/>
        </w:rPr>
        <w:t xml:space="preserve">, python-twitter, </w:t>
      </w:r>
      <w:proofErr w:type="gramStart"/>
      <w:r w:rsidRPr="00F74691">
        <w:rPr>
          <w:rFonts w:ascii="Nirmala UI" w:hAnsi="Nirmala UI" w:cs="Nirmala UI"/>
        </w:rPr>
        <w:t>Pandas</w:t>
      </w:r>
      <w:proofErr w:type="gramEnd"/>
      <w:r w:rsidRPr="00F74691">
        <w:rPr>
          <w:rFonts w:ascii="Nirmala UI" w:hAnsi="Nirmala UI" w:cs="Nirmala UI"/>
        </w:rPr>
        <w:t xml:space="preserve"> data frame, networks, urllib2, MySQL dB for database connectivity) to drive .com</w:t>
      </w:r>
    </w:p>
    <w:p w14:paraId="2E18D5C4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Experience with Design, code, and debug operations, reporting, data analysis and web applications utilizing Python.</w:t>
      </w:r>
    </w:p>
    <w:p w14:paraId="09CD8298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Developed a </w:t>
      </w:r>
      <w:proofErr w:type="spellStart"/>
      <w:r w:rsidRPr="00F74691">
        <w:rPr>
          <w:rFonts w:ascii="Nirmala UI" w:hAnsi="Nirmala UI" w:cs="Nirmala UI"/>
        </w:rPr>
        <w:t>GraphQL</w:t>
      </w:r>
      <w:proofErr w:type="spellEnd"/>
      <w:r w:rsidRPr="00F74691">
        <w:rPr>
          <w:rFonts w:ascii="Nirmala UI" w:hAnsi="Nirmala UI" w:cs="Nirmala UI"/>
        </w:rPr>
        <w:t xml:space="preserve"> backend Node.js app using the Micro Apollo library and deployed it on AWS Lambda via Apex Up.</w:t>
      </w:r>
    </w:p>
    <w:p w14:paraId="2C17B226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Excellent experience in Python development under Linux OS (Debian, Ubuntu, SUSE, RedHat Linux, Fedora)</w:t>
      </w:r>
    </w:p>
    <w:p w14:paraId="241A26BC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Experience in providing highly available and fault tolerant applications utilizing orchestration technologies like Kubernetes and Apache Mesos on Google Cloud Platform.</w:t>
      </w:r>
    </w:p>
    <w:p w14:paraId="1A4CC65A" w14:textId="77777777" w:rsidR="00FB0FB5" w:rsidRPr="00F74691" w:rsidRDefault="00FB0FB5" w:rsidP="00FB0FB5">
      <w:pPr>
        <w:numPr>
          <w:ilvl w:val="0"/>
          <w:numId w:val="27"/>
        </w:numPr>
        <w:shd w:val="clear" w:color="auto" w:fill="FFFFFF"/>
        <w:tabs>
          <w:tab w:val="left" w:pos="540"/>
        </w:tabs>
        <w:spacing w:before="100" w:beforeAutospacing="1"/>
        <w:rPr>
          <w:rFonts w:ascii="Nirmala UI" w:hAnsi="Nirmala UI" w:cs="Nirmala UI"/>
          <w:sz w:val="21"/>
          <w:szCs w:val="21"/>
        </w:rPr>
      </w:pPr>
      <w:r w:rsidRPr="00F74691">
        <w:rPr>
          <w:rFonts w:ascii="Nirmala UI" w:hAnsi="Nirmala UI" w:cs="Nirmala UI"/>
          <w:sz w:val="21"/>
          <w:szCs w:val="21"/>
        </w:rPr>
        <w:t>Hand - on Experience on High Availability Methodologies for Azure Cloud and SQL 2014 AOAG</w:t>
      </w:r>
    </w:p>
    <w:p w14:paraId="0E622C30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Experienced in creating AWS IAM and Security Group in Public and Private Subnets in VPC. Created AWS Route53 to route traffic between different regions.</w:t>
      </w:r>
    </w:p>
    <w:p w14:paraId="6745D778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Used all major ETL transformations to load the tables through Informatica mappings.</w:t>
      </w:r>
    </w:p>
    <w:p w14:paraId="7D6812F9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Good Experience with Django, a high-level Python Web framework.</w:t>
      </w:r>
    </w:p>
    <w:p w14:paraId="1CACC861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Sound experience in Object Oriented Programming using concepts like Multi-Threading, Exception Handling and Collections.</w:t>
      </w:r>
    </w:p>
    <w:p w14:paraId="2B8FF6B3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Knowledge on Cloud innovations including Infrastructure as a Service, Platform as a Service, and Software as a Service supplier (</w:t>
      </w:r>
      <w:proofErr w:type="spellStart"/>
      <w:r w:rsidRPr="00F74691">
        <w:rPr>
          <w:rFonts w:ascii="Nirmala UI" w:hAnsi="Nirmala UI" w:cs="Nirmala UI"/>
        </w:rPr>
        <w:t>Iaas</w:t>
      </w:r>
      <w:proofErr w:type="spellEnd"/>
      <w:r w:rsidRPr="00F74691">
        <w:rPr>
          <w:rFonts w:ascii="Nirmala UI" w:hAnsi="Nirmala UI" w:cs="Nirmala UI"/>
        </w:rPr>
        <w:t>, PaaS, and SaaS).</w:t>
      </w:r>
    </w:p>
    <w:p w14:paraId="4CF7F31D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Everything </w:t>
      </w:r>
      <w:proofErr w:type="gramStart"/>
      <w:r w:rsidRPr="00F74691">
        <w:rPr>
          <w:rFonts w:ascii="Nirmala UI" w:hAnsi="Nirmala UI" w:cs="Nirmala UI"/>
        </w:rPr>
        <w:t>running</w:t>
      </w:r>
      <w:proofErr w:type="gramEnd"/>
      <w:r w:rsidRPr="00F74691">
        <w:rPr>
          <w:rFonts w:ascii="Nirmala UI" w:hAnsi="Nirmala UI" w:cs="Nirmala UI"/>
        </w:rPr>
        <w:t xml:space="preserve"> on Linux and making use of Google cloud SDKs.</w:t>
      </w:r>
    </w:p>
    <w:p w14:paraId="5F368151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eastAsia="Times New Roman" w:hAnsi="Nirmala UI" w:cs="Nirmala UI"/>
        </w:rPr>
        <w:t>Worked on Power Shell scripts to automate the Azure cloud system creation of Resource groups, Web Applications, Azure Storage Blobs &amp; Tables, firewall rules.</w:t>
      </w:r>
    </w:p>
    <w:p w14:paraId="490BDBD7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Knowledge about setting up Python REST API Framework using Django.</w:t>
      </w:r>
    </w:p>
    <w:p w14:paraId="66FD91A8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Experience in implementing Model View Control (MVC) architecture using server-side applications like Django, </w:t>
      </w:r>
      <w:proofErr w:type="gramStart"/>
      <w:r w:rsidRPr="00F74691">
        <w:rPr>
          <w:rFonts w:ascii="Nirmala UI" w:hAnsi="Nirmala UI" w:cs="Nirmala UI"/>
        </w:rPr>
        <w:t>Flask</w:t>
      </w:r>
      <w:proofErr w:type="gramEnd"/>
      <w:r w:rsidRPr="00F74691">
        <w:rPr>
          <w:rFonts w:ascii="Nirmala UI" w:hAnsi="Nirmala UI" w:cs="Nirmala UI"/>
        </w:rPr>
        <w:t xml:space="preserve"> and Pyramid for developing web applications.</w:t>
      </w:r>
    </w:p>
    <w:p w14:paraId="28C9CFF8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Extended Testing framework by adding some helper classes and methods.</w:t>
      </w:r>
    </w:p>
    <w:p w14:paraId="613C332F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Good Knowledge in implementation of Python best Practices (PEP-8).</w:t>
      </w:r>
    </w:p>
    <w:p w14:paraId="5D8486F6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Good at writing SQL Queries, Stored procedures, functions, packages, tables, views, triggers using relational databases like Oracle, MySQL, DB2.</w:t>
      </w:r>
    </w:p>
    <w:p w14:paraId="403A72FE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Proficient in using editors Eclipse, PyCharm, </w:t>
      </w:r>
      <w:proofErr w:type="spellStart"/>
      <w:r w:rsidRPr="00F74691">
        <w:rPr>
          <w:rFonts w:ascii="Nirmala UI" w:hAnsi="Nirmala UI" w:cs="Nirmala UI"/>
        </w:rPr>
        <w:t>PyScripter</w:t>
      </w:r>
      <w:proofErr w:type="spellEnd"/>
      <w:r w:rsidRPr="00F74691">
        <w:rPr>
          <w:rFonts w:ascii="Nirmala UI" w:hAnsi="Nirmala UI" w:cs="Nirmala UI"/>
        </w:rPr>
        <w:t>, Notepad++ and Sublime Text while developing different applications.</w:t>
      </w:r>
    </w:p>
    <w:p w14:paraId="1D5A5C22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Experienced in developing test automation framework with Python scripting&amp; Selenium.</w:t>
      </w:r>
    </w:p>
    <w:p w14:paraId="2E8D405F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Having good knowledge in using NoSQL databases like Apache Cassandra (1.2, 2.0 and 2.1), Kubernetes and Mongo DB (2.6, 2.4), Orient DBF net.</w:t>
      </w:r>
    </w:p>
    <w:p w14:paraId="7BEB42F1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Utilized </w:t>
      </w:r>
      <w:proofErr w:type="spellStart"/>
      <w:r w:rsidRPr="00F74691">
        <w:rPr>
          <w:rFonts w:ascii="Nirmala UI" w:hAnsi="Nirmala UI" w:cs="Nirmala UI"/>
        </w:rPr>
        <w:t>Postgre</w:t>
      </w:r>
      <w:proofErr w:type="spellEnd"/>
      <w:r w:rsidRPr="00F74691">
        <w:rPr>
          <w:rFonts w:ascii="Nirmala UI" w:hAnsi="Nirmala UI" w:cs="Nirmala UI"/>
        </w:rPr>
        <w:t xml:space="preserve"> SQL, data warehousing programs, Tableau, and other dashboard/visualization tool sets for data intelligence and analysis.</w:t>
      </w:r>
    </w:p>
    <w:p w14:paraId="0B740DDE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lastRenderedPageBreak/>
        <w:t>Having experienced in Agile Methodologies, PCI, Scrum stories and sprints experience in a Python based environment, Data analytics, data wrangling and Excel data extracts.</w:t>
      </w:r>
    </w:p>
    <w:p w14:paraId="7E44A9ED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Worked on various operating systems like Windows, </w:t>
      </w:r>
      <w:proofErr w:type="gramStart"/>
      <w:r w:rsidRPr="00F74691">
        <w:rPr>
          <w:rFonts w:ascii="Nirmala UI" w:hAnsi="Nirmala UI" w:cs="Nirmala UI"/>
        </w:rPr>
        <w:t>UNIX</w:t>
      </w:r>
      <w:proofErr w:type="gramEnd"/>
      <w:r w:rsidRPr="00F74691">
        <w:rPr>
          <w:rFonts w:ascii="Nirmala UI" w:hAnsi="Nirmala UI" w:cs="Nirmala UI"/>
        </w:rPr>
        <w:t xml:space="preserve"> and LINUX.</w:t>
      </w:r>
    </w:p>
    <w:p w14:paraId="2B37F6B7" w14:textId="77777777" w:rsidR="00FB0FB5" w:rsidRPr="00F74691" w:rsidRDefault="00FB0FB5" w:rsidP="00FB0FB5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Experienced in Shell Scripting and UNIX commands.</w:t>
      </w:r>
    </w:p>
    <w:p w14:paraId="0A862044" w14:textId="77777777" w:rsidR="00F74691" w:rsidRPr="00F74691" w:rsidRDefault="00F74691" w:rsidP="00F74691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>Shares expertise throughout the organization and may provide user training for products.</w:t>
      </w:r>
    </w:p>
    <w:p w14:paraId="56908347" w14:textId="6F9A3BC3" w:rsidR="00F74691" w:rsidRPr="00F74691" w:rsidRDefault="00F74691" w:rsidP="00F74691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F74691">
        <w:rPr>
          <w:rFonts w:ascii="Nirmala UI" w:hAnsi="Nirmala UI" w:cs="Nirmala UI"/>
        </w:rPr>
        <w:t xml:space="preserve">Excellent in Business Analytics. Interpersonal and communication skills, efficient time management and organization skills, ability to handle multiple tasks and work well in </w:t>
      </w:r>
      <w:r w:rsidR="00DE06B0" w:rsidRPr="00F74691">
        <w:rPr>
          <w:rFonts w:ascii="Nirmala UI" w:hAnsi="Nirmala UI" w:cs="Nirmala UI"/>
        </w:rPr>
        <w:t>a team</w:t>
      </w:r>
      <w:r w:rsidRPr="00F74691">
        <w:rPr>
          <w:rFonts w:ascii="Nirmala UI" w:hAnsi="Nirmala UI" w:cs="Nirmala UI"/>
        </w:rPr>
        <w:t xml:space="preserve"> environment.</w:t>
      </w:r>
    </w:p>
    <w:p w14:paraId="6CAAC0A3" w14:textId="77777777" w:rsidR="0085608E" w:rsidRPr="003F0AB8" w:rsidRDefault="0085608E" w:rsidP="00F056F2">
      <w:pPr>
        <w:pStyle w:val="NoSpacing"/>
        <w:rPr>
          <w:rFonts w:ascii="Nirmala UI" w:hAnsi="Nirmala UI" w:cs="Nirmala UI"/>
          <w:sz w:val="20"/>
          <w:szCs w:val="20"/>
        </w:rPr>
      </w:pPr>
    </w:p>
    <w:p w14:paraId="159DD9CA" w14:textId="77777777" w:rsidR="00A87C61" w:rsidRPr="003F0AB8" w:rsidRDefault="00A87C61" w:rsidP="00A87C61">
      <w:pPr>
        <w:pStyle w:val="Heading2"/>
        <w:keepNext w:val="0"/>
        <w:widowControl w:val="0"/>
        <w:shd w:val="clear" w:color="auto" w:fill="D9D9D9"/>
        <w:autoSpaceDE w:val="0"/>
        <w:autoSpaceDN w:val="0"/>
        <w:adjustRightInd w:val="0"/>
        <w:spacing w:before="0" w:after="0" w:line="276" w:lineRule="auto"/>
        <w:ind w:left="180" w:right="-270" w:hanging="360"/>
        <w:jc w:val="both"/>
        <w:rPr>
          <w:rFonts w:ascii="Nirmala UI" w:hAnsi="Nirmala UI" w:cs="Nirmala UI"/>
          <w:i w:val="0"/>
          <w:sz w:val="20"/>
          <w:szCs w:val="20"/>
        </w:rPr>
      </w:pPr>
      <w:r w:rsidRPr="003F0AB8">
        <w:rPr>
          <w:rFonts w:ascii="Nirmala UI" w:hAnsi="Nirmala UI" w:cs="Nirmala UI"/>
          <w:i w:val="0"/>
          <w:sz w:val="20"/>
          <w:szCs w:val="20"/>
        </w:rPr>
        <w:t>TOOLS AND TECHNOLOGIES:</w:t>
      </w:r>
    </w:p>
    <w:p w14:paraId="79376590" w14:textId="77777777" w:rsidR="001E5D46" w:rsidRDefault="001E5D46" w:rsidP="001E5D46">
      <w:pPr>
        <w:pStyle w:val="NoSpacing"/>
        <w:jc w:val="both"/>
        <w:rPr>
          <w:rFonts w:ascii="Nirmala UI" w:hAnsi="Nirmala UI" w:cs="Nirmala UI"/>
          <w:sz w:val="20"/>
          <w:szCs w:val="20"/>
        </w:rPr>
      </w:pPr>
    </w:p>
    <w:tbl>
      <w:tblPr>
        <w:tblW w:w="10232" w:type="dxa"/>
        <w:tblInd w:w="-72" w:type="dxa"/>
        <w:tblLook w:val="04A0" w:firstRow="1" w:lastRow="0" w:firstColumn="1" w:lastColumn="0" w:noHBand="0" w:noVBand="1"/>
      </w:tblPr>
      <w:tblGrid>
        <w:gridCol w:w="2610"/>
        <w:gridCol w:w="7622"/>
      </w:tblGrid>
      <w:tr w:rsidR="004F291E" w:rsidRPr="005F00DC" w14:paraId="4F37042F" w14:textId="77777777" w:rsidTr="008832E4">
        <w:trPr>
          <w:trHeight w:val="294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20DEF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7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3D501B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 xml:space="preserve">C, C++, Python, </w:t>
            </w:r>
            <w:proofErr w:type="gramStart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SQL</w:t>
            </w:r>
            <w:proofErr w:type="gramEnd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 xml:space="preserve"> and Shell Scripting</w:t>
            </w:r>
          </w:p>
        </w:tc>
      </w:tr>
      <w:tr w:rsidR="004F291E" w:rsidRPr="005F00DC" w14:paraId="11D07F2F" w14:textId="77777777" w:rsidTr="008832E4">
        <w:trPr>
          <w:trHeight w:val="582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A859E4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Python Libraries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8D3900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 xml:space="preserve">Python, Django, Flask, Beautiful Soup, httplib2, Jinja2, HTML/CSS, Bootstrap, jQuery, NumPy, Matplotlib, Pickle, </w:t>
            </w:r>
            <w:proofErr w:type="spellStart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Pyside</w:t>
            </w:r>
            <w:proofErr w:type="spellEnd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 xml:space="preserve">, SciPy, </w:t>
            </w:r>
            <w:proofErr w:type="spellStart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wxPython</w:t>
            </w:r>
            <w:proofErr w:type="spellEnd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PyTables</w:t>
            </w:r>
            <w:proofErr w:type="spellEnd"/>
          </w:p>
        </w:tc>
      </w:tr>
      <w:tr w:rsidR="004F291E" w:rsidRPr="005F00DC" w14:paraId="3CBF836C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ABDACF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Frameworks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5FB8A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Django, Spark, web2py, pyramid, Flask, Mongo dB, Hadoop/ Big Data and CSS Bootstrap</w:t>
            </w:r>
          </w:p>
        </w:tc>
      </w:tr>
      <w:tr w:rsidR="004F291E" w:rsidRPr="005F00DC" w14:paraId="6B01CAF5" w14:textId="77777777" w:rsidTr="008832E4">
        <w:trPr>
          <w:trHeight w:val="582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1991C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Technologies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FB769B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HTML, CSS, DOM, SAX, Java Script, jQuery, AJAX, XML, AngularJS, Version Control GIT (GitHub)</w:t>
            </w:r>
          </w:p>
        </w:tc>
      </w:tr>
      <w:tr w:rsidR="004F291E" w:rsidRPr="005F00DC" w14:paraId="12D1AC2B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4111D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A165F7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GIT (GitHub)</w:t>
            </w:r>
          </w:p>
        </w:tc>
      </w:tr>
      <w:tr w:rsidR="004F291E" w:rsidRPr="005F00DC" w14:paraId="5CBCD48B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6B5A1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Deployment Tools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32AA52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Heroku, Jenkins</w:t>
            </w:r>
          </w:p>
        </w:tc>
      </w:tr>
      <w:tr w:rsidR="004F291E" w:rsidRPr="005F00DC" w14:paraId="18FF1184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2C0A5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Tracking Tools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156636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Bugzilla and JIRA.</w:t>
            </w:r>
          </w:p>
        </w:tc>
      </w:tr>
      <w:tr w:rsidR="004F291E" w:rsidRPr="005F00DC" w14:paraId="2F0221C1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4FBE03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Methodologies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393062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Agile, Scrum and Waterfall</w:t>
            </w:r>
          </w:p>
        </w:tc>
      </w:tr>
      <w:tr w:rsidR="004F291E" w:rsidRPr="005F00DC" w14:paraId="1E9AEFF9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D5B024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D35CC6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Access, SQL Server, MySQL, Teradata, Oracle</w:t>
            </w:r>
          </w:p>
        </w:tc>
      </w:tr>
      <w:tr w:rsidR="004F291E" w:rsidRPr="005F00DC" w14:paraId="2E4D5795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F4E758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Software packages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BE42D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MS Word, Advanced MS Excel, MS PowerPoint, SQL Plus</w:t>
            </w:r>
          </w:p>
        </w:tc>
      </w:tr>
      <w:tr w:rsidR="004F291E" w:rsidRPr="005F00DC" w14:paraId="1ACBB0C8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25C2AC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Reporting Tools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AA2EA2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SSRS, Tableau, MS-Word, and MS-PowerPoint.</w:t>
            </w:r>
          </w:p>
        </w:tc>
      </w:tr>
      <w:tr w:rsidR="004F291E" w:rsidRPr="005F00DC" w14:paraId="56EF2E75" w14:textId="77777777" w:rsidTr="008832E4">
        <w:trPr>
          <w:trHeight w:val="294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9976A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427E2D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Linux/Unix, Windows Variants</w:t>
            </w:r>
          </w:p>
        </w:tc>
      </w:tr>
      <w:tr w:rsidR="004F291E" w:rsidRPr="005F00DC" w14:paraId="371C0160" w14:textId="77777777" w:rsidTr="008832E4">
        <w:trPr>
          <w:trHeight w:val="582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61B7E" w14:textId="77777777" w:rsidR="004F291E" w:rsidRPr="005F00DC" w:rsidRDefault="004F291E">
            <w:pPr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</w:rPr>
              <w:t>Cloud Environment</w:t>
            </w:r>
          </w:p>
        </w:tc>
        <w:tc>
          <w:tcPr>
            <w:tcW w:w="7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E97436" w14:textId="77777777" w:rsidR="004F291E" w:rsidRPr="005F00DC" w:rsidRDefault="004F291E">
            <w:pPr>
              <w:rPr>
                <w:rFonts w:ascii="Nirmala UI" w:hAnsi="Nirmala UI" w:cs="Nirmala UI"/>
                <w:color w:val="000000"/>
                <w:sz w:val="20"/>
                <w:szCs w:val="20"/>
              </w:rPr>
            </w:pPr>
            <w:r w:rsidRPr="005F00DC">
              <w:rPr>
                <w:rFonts w:ascii="Nirmala UI" w:hAnsi="Nirmala UI" w:cs="Nirmala UI"/>
                <w:color w:val="000000"/>
                <w:sz w:val="20"/>
                <w:szCs w:val="20"/>
              </w:rPr>
              <w:t>Azure, AWS Services, EC2, ELB, VPC, RDS, AMI, IAM, Cloud formation, S3, Cloud Operating Systems,</w:t>
            </w:r>
          </w:p>
        </w:tc>
      </w:tr>
    </w:tbl>
    <w:p w14:paraId="0B83F99B" w14:textId="77777777" w:rsidR="009011C2" w:rsidRPr="003F0AB8" w:rsidRDefault="002D3927" w:rsidP="00435AEB">
      <w:pPr>
        <w:pStyle w:val="NormalWeb"/>
        <w:shd w:val="clear" w:color="auto" w:fill="D9D9D9"/>
        <w:spacing w:line="276" w:lineRule="auto"/>
        <w:ind w:left="180" w:right="-270" w:hanging="360"/>
        <w:rPr>
          <w:rFonts w:ascii="Nirmala UI" w:hAnsi="Nirmala UI" w:cs="Nirmala UI"/>
          <w:b/>
          <w:bCs/>
          <w:sz w:val="20"/>
          <w:szCs w:val="20"/>
        </w:rPr>
      </w:pPr>
      <w:r w:rsidRPr="003F0AB8">
        <w:rPr>
          <w:rFonts w:ascii="Nirmala UI" w:hAnsi="Nirmala UI" w:cs="Nirmala UI"/>
          <w:b/>
          <w:bCs/>
          <w:sz w:val="20"/>
          <w:szCs w:val="20"/>
        </w:rPr>
        <w:t>PROFESSIONAL EXPERIENCE:</w:t>
      </w:r>
      <w:r w:rsidRPr="003F0AB8">
        <w:rPr>
          <w:rFonts w:ascii="Nirmala UI" w:hAnsi="Nirmala UI" w:cs="Nirmala UI"/>
          <w:b/>
          <w:bCs/>
          <w:sz w:val="20"/>
          <w:szCs w:val="20"/>
        </w:rPr>
        <w:tab/>
      </w:r>
    </w:p>
    <w:p w14:paraId="55B67364" w14:textId="10D7201D" w:rsidR="003B5EF4" w:rsidRPr="003F0AB8" w:rsidRDefault="00E65C24" w:rsidP="003B5EF4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sz w:val="20"/>
          <w:szCs w:val="20"/>
          <w:shd w:val="clear" w:color="auto" w:fill="FFFFFF"/>
        </w:rPr>
      </w:pPr>
      <w:r w:rsidRPr="00E65C24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Client:</w:t>
      </w:r>
      <w:r w:rsidR="00D47C24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</w:t>
      </w:r>
      <w:r w:rsidR="004536DA" w:rsidRPr="004536D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Marsh, Southfield, </w:t>
      </w:r>
      <w:proofErr w:type="gramStart"/>
      <w:r w:rsidR="004536DA" w:rsidRPr="004536D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MI</w:t>
      </w:r>
      <w:r>
        <w:rPr>
          <w:rFonts w:ascii="Nirmala UI" w:hAnsi="Nirmala UI" w:cs="Nirmala UI"/>
          <w:sz w:val="20"/>
          <w:szCs w:val="20"/>
          <w:shd w:val="clear" w:color="auto" w:fill="FFFFFF"/>
        </w:rPr>
        <w:t xml:space="preserve"> </w:t>
      </w:r>
      <w:r w:rsidR="00BF677A" w:rsidRPr="003F0AB8">
        <w:rPr>
          <w:rFonts w:ascii="Nirmala UI" w:hAnsi="Nirmala UI" w:cs="Nirmala UI"/>
          <w:sz w:val="20"/>
          <w:szCs w:val="20"/>
          <w:shd w:val="clear" w:color="auto" w:fill="FFFFFF"/>
        </w:rPr>
        <w:t xml:space="preserve"> </w:t>
      </w:r>
      <w:r w:rsidR="003B5EF4" w:rsidRPr="003F0AB8"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proofErr w:type="gramEnd"/>
      <w:r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r w:rsidR="00D47C24">
        <w:rPr>
          <w:rFonts w:ascii="Nirmala UI" w:hAnsi="Nirmala UI" w:cs="Nirmala UI"/>
          <w:sz w:val="20"/>
          <w:szCs w:val="20"/>
          <w:shd w:val="clear" w:color="auto" w:fill="FFFFFF"/>
        </w:rPr>
        <w:tab/>
        <w:t xml:space="preserve"> </w:t>
      </w:r>
      <w:r w:rsidR="00836F52"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r w:rsidR="00836F52"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r w:rsidR="00836F52">
        <w:rPr>
          <w:rFonts w:ascii="Nirmala UI" w:hAnsi="Nirmala UI" w:cs="Nirmala UI"/>
          <w:sz w:val="20"/>
          <w:szCs w:val="20"/>
          <w:shd w:val="clear" w:color="auto" w:fill="FFFFFF"/>
        </w:rPr>
        <w:tab/>
      </w:r>
      <w:r w:rsidR="00836F52">
        <w:rPr>
          <w:rFonts w:ascii="Nirmala UI" w:hAnsi="Nirmala UI" w:cs="Nirmala UI"/>
          <w:sz w:val="20"/>
          <w:szCs w:val="20"/>
          <w:shd w:val="clear" w:color="auto" w:fill="FFFFFF"/>
        </w:rPr>
        <w:tab/>
        <w:t xml:space="preserve">   </w:t>
      </w:r>
      <w:r w:rsidR="00F706FC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Nov</w:t>
      </w:r>
      <w:r w:rsidR="00836F52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.</w:t>
      </w:r>
      <w:r w:rsidRPr="00E65C24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2022 – Till Dat</w:t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e</w:t>
      </w:r>
      <w:r w:rsidR="001A3BA7" w:rsidRPr="003F0AB8">
        <w:rPr>
          <w:rFonts w:ascii="Nirmala UI" w:hAnsi="Nirmala UI" w:cs="Nirmala UI"/>
          <w:sz w:val="20"/>
          <w:szCs w:val="20"/>
          <w:shd w:val="clear" w:color="auto" w:fill="FFFFFF"/>
        </w:rPr>
        <w:t xml:space="preserve">                          </w:t>
      </w:r>
      <w:r w:rsidR="007B5A90" w:rsidRPr="003F0AB8">
        <w:rPr>
          <w:rFonts w:ascii="Nirmala UI" w:hAnsi="Nirmala UI" w:cs="Nirmala UI"/>
          <w:sz w:val="20"/>
          <w:szCs w:val="20"/>
          <w:shd w:val="clear" w:color="auto" w:fill="FFFFFF"/>
        </w:rPr>
        <w:t xml:space="preserve"> </w:t>
      </w:r>
      <w:r w:rsidR="00BF677A" w:rsidRPr="003F0AB8">
        <w:rPr>
          <w:rFonts w:ascii="Nirmala UI" w:hAnsi="Nirmala UI" w:cs="Nirmala UI"/>
          <w:sz w:val="20"/>
          <w:szCs w:val="20"/>
        </w:rPr>
        <w:t xml:space="preserve">                        </w:t>
      </w:r>
    </w:p>
    <w:p w14:paraId="4104594A" w14:textId="77777777" w:rsidR="005C1157" w:rsidRDefault="008B08E9" w:rsidP="005C1157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  <w:r w:rsidRPr="008B08E9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Python Developer</w:t>
      </w:r>
    </w:p>
    <w:p w14:paraId="276ED4D7" w14:textId="77777777" w:rsidR="005C1157" w:rsidRDefault="005C1157" w:rsidP="005C1157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</w:p>
    <w:p w14:paraId="344ABAAF" w14:textId="5EE23742" w:rsidR="00AD2CF6" w:rsidRDefault="003B5EF4" w:rsidP="005C1157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eastAsia="EB Garamond" w:hAnsi="Nirmala UI" w:cs="Nirmala UI"/>
          <w:b/>
          <w:bCs/>
          <w:sz w:val="20"/>
          <w:szCs w:val="20"/>
          <w:u w:val="single"/>
        </w:rPr>
      </w:pPr>
      <w:r w:rsidRPr="003F0AB8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R</w:t>
      </w:r>
      <w:r w:rsidR="00502E2F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oles &amp; R</w:t>
      </w:r>
      <w:r w:rsidRPr="003F0AB8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esponsibilities:</w:t>
      </w:r>
    </w:p>
    <w:p w14:paraId="1E03A915" w14:textId="77777777" w:rsidR="005C1157" w:rsidRPr="00666E8F" w:rsidRDefault="005C1157" w:rsidP="005C1157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</w:p>
    <w:p w14:paraId="44303945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Involving in analysis, specification, design, and implementation and testing phases of Software Development Life Cycle (SDLC) and used agile methodology for developing application. </w:t>
      </w:r>
    </w:p>
    <w:p w14:paraId="0911E469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Participate in requirement gathering and analysis phase of the project in documenting the business requirements by conducting workshops/meetings with various business users.</w:t>
      </w:r>
    </w:p>
    <w:p w14:paraId="0E74498B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eastAsia="Times New Roman" w:hAnsi="Nirmala UI" w:cs="Nirmala UI"/>
        </w:rPr>
        <w:t>Built Azure environments by deploying Azure IaaS Virtual machines (VMs) and Cloud services (PaaS).</w:t>
      </w:r>
    </w:p>
    <w:p w14:paraId="1E361238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Working on optimizing and memory management of the ETL services.</w:t>
      </w:r>
    </w:p>
    <w:p w14:paraId="1B65B514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Generating Python Django forms to record data of online users and used </w:t>
      </w:r>
      <w:proofErr w:type="spellStart"/>
      <w:r w:rsidRPr="00666E8F">
        <w:rPr>
          <w:rFonts w:ascii="Nirmala UI" w:hAnsi="Nirmala UI" w:cs="Nirmala UI"/>
        </w:rPr>
        <w:t>PyTest</w:t>
      </w:r>
      <w:proofErr w:type="spellEnd"/>
      <w:r w:rsidRPr="00666E8F">
        <w:rPr>
          <w:rFonts w:ascii="Nirmala UI" w:hAnsi="Nirmala UI" w:cs="Nirmala UI"/>
        </w:rPr>
        <w:t xml:space="preserve"> for writing test cases.</w:t>
      </w:r>
    </w:p>
    <w:p w14:paraId="27E085BA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Recording the online users' data using Python Django forms and implemented test case using </w:t>
      </w:r>
      <w:proofErr w:type="spellStart"/>
      <w:r w:rsidRPr="00666E8F">
        <w:rPr>
          <w:rFonts w:ascii="Nirmala UI" w:hAnsi="Nirmala UI" w:cs="Nirmala UI"/>
        </w:rPr>
        <w:t>Pytest</w:t>
      </w:r>
      <w:proofErr w:type="spellEnd"/>
      <w:r w:rsidRPr="00666E8F">
        <w:rPr>
          <w:rFonts w:ascii="Nirmala UI" w:hAnsi="Nirmala UI" w:cs="Nirmala UI"/>
        </w:rPr>
        <w:t>.</w:t>
      </w:r>
    </w:p>
    <w:p w14:paraId="6B76F2A8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Working on Python Open stack API's, used Python scripts to update content in the database and manipulate </w:t>
      </w:r>
      <w:proofErr w:type="gramStart"/>
      <w:r w:rsidRPr="00666E8F">
        <w:rPr>
          <w:rFonts w:ascii="Nirmala UI" w:hAnsi="Nirmala UI" w:cs="Nirmala UI"/>
        </w:rPr>
        <w:t>file</w:t>
      </w:r>
      <w:proofErr w:type="gramEnd"/>
      <w:r w:rsidRPr="00666E8F">
        <w:rPr>
          <w:rFonts w:ascii="Nirmala UI" w:hAnsi="Nirmala UI" w:cs="Nirmala UI"/>
        </w:rPr>
        <w:t>.</w:t>
      </w:r>
    </w:p>
    <w:p w14:paraId="4D47F8D0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lastRenderedPageBreak/>
        <w:t>Performing Data mapping between source systems to Target systems, logical data modeling, created class diagrams and ER diagrams and used SQL queries to filter data.</w:t>
      </w:r>
    </w:p>
    <w:p w14:paraId="5D211F0C" w14:textId="77777777" w:rsidR="003D0912" w:rsidRPr="00666E8F" w:rsidRDefault="003D0912" w:rsidP="003D0912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666E8F">
        <w:rPr>
          <w:rFonts w:ascii="Nirmala UI" w:hAnsi="Nirmala UI" w:cs="Nirmala UI"/>
          <w:sz w:val="21"/>
          <w:szCs w:val="21"/>
        </w:rPr>
        <w:t>Hands on Experience in Data mining and Data warehousing using ETL Tools and Proficient in Building reports using SSIS, Tidal in Microsoft SQL Server.</w:t>
      </w:r>
    </w:p>
    <w:p w14:paraId="5AB1073E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Using various techniques using R data structures to get the data in right format to be analyzed which is later used by other internal applications to calculate the thresholds.</w:t>
      </w:r>
    </w:p>
    <w:p w14:paraId="546FC757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  <w:shd w:val="clear" w:color="auto" w:fill="FFFFFF"/>
        </w:rPr>
        <w:t>Worked on design and development of Unix Shell Scripting as a part of the ETL Process to automate the process of loading.</w:t>
      </w:r>
    </w:p>
    <w:p w14:paraId="5F3F2B12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Appling various machine learning algorithms and statistical modeling like decision tree, logistic regression, Gradient Boosting Machine to build predictive model using scikit-learn package in Python.</w:t>
      </w:r>
    </w:p>
    <w:p w14:paraId="156442E9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Designing and developed the UI of the website using HTML, XHTML, AJAX, </w:t>
      </w:r>
      <w:proofErr w:type="gramStart"/>
      <w:r w:rsidRPr="00666E8F">
        <w:rPr>
          <w:rFonts w:ascii="Nirmala UI" w:hAnsi="Nirmala UI" w:cs="Nirmala UI"/>
        </w:rPr>
        <w:t>CSS</w:t>
      </w:r>
      <w:proofErr w:type="gramEnd"/>
      <w:r w:rsidRPr="00666E8F">
        <w:rPr>
          <w:rFonts w:ascii="Nirmala UI" w:hAnsi="Nirmala UI" w:cs="Nirmala UI"/>
        </w:rPr>
        <w:t xml:space="preserve"> and JavaScript, also used Bootstrap as a mechanism to manage and organize the html page layout. </w:t>
      </w:r>
    </w:p>
    <w:p w14:paraId="4267914D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Implemented HA deployment models with Azure Classic and Azure Resource Manager.</w:t>
      </w:r>
    </w:p>
    <w:p w14:paraId="1A3E1AB4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Wrote and executed various MYSQL database queries from Python using Python-MySQL connector and MySQL db. package. </w:t>
      </w:r>
    </w:p>
    <w:p w14:paraId="5B933C29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Involving in </w:t>
      </w:r>
      <w:proofErr w:type="spellStart"/>
      <w:r w:rsidRPr="00666E8F">
        <w:rPr>
          <w:rFonts w:ascii="Nirmala UI" w:hAnsi="Nirmala UI" w:cs="Nirmala UI"/>
        </w:rPr>
        <w:t>GraphQL</w:t>
      </w:r>
      <w:proofErr w:type="spellEnd"/>
      <w:r w:rsidRPr="00666E8F">
        <w:rPr>
          <w:rFonts w:ascii="Nirmala UI" w:hAnsi="Nirmala UI" w:cs="Nirmala UI"/>
        </w:rPr>
        <w:t xml:space="preserve"> server, created model, resolver, and schema to interact with client-side.</w:t>
      </w:r>
    </w:p>
    <w:p w14:paraId="3A77E9C1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Upgrading from Linux version 10 to 11 and from 11 to 12.</w:t>
      </w:r>
    </w:p>
    <w:p w14:paraId="254F6A6E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Implementing new metrics on the </w:t>
      </w:r>
      <w:proofErr w:type="spellStart"/>
      <w:r w:rsidRPr="00666E8F">
        <w:rPr>
          <w:rFonts w:ascii="Nirmala UI" w:hAnsi="Nirmala UI" w:cs="Nirmala UI"/>
        </w:rPr>
        <w:t>MedeAnalytics</w:t>
      </w:r>
      <w:proofErr w:type="spellEnd"/>
      <w:r w:rsidRPr="00666E8F">
        <w:rPr>
          <w:rFonts w:ascii="Nirmala UI" w:hAnsi="Nirmala UI" w:cs="Nirmala UI"/>
        </w:rPr>
        <w:t>' Software as a Service (SaaS) Patient Access Analytics platform.</w:t>
      </w:r>
    </w:p>
    <w:p w14:paraId="72B2C537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Development of new IPTV/IP Video SaaS lines of business for major satellite operators (Intelsat, SES); Enterprise</w:t>
      </w:r>
    </w:p>
    <w:p w14:paraId="4F44C537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Using </w:t>
      </w:r>
      <w:proofErr w:type="spellStart"/>
      <w:r w:rsidRPr="00666E8F">
        <w:rPr>
          <w:rFonts w:ascii="Nirmala UI" w:hAnsi="Nirmala UI" w:cs="Nirmala UI"/>
        </w:rPr>
        <w:t>PySpark</w:t>
      </w:r>
      <w:proofErr w:type="spellEnd"/>
      <w:r w:rsidRPr="00666E8F">
        <w:rPr>
          <w:rFonts w:ascii="Nirmala UI" w:hAnsi="Nirmala UI" w:cs="Nirmala UI"/>
        </w:rPr>
        <w:t>-SQL to load JSON data and create schema RDD, Data Frames and loaded it into Hive Tables and handled Structured data using Spark-SQL.</w:t>
      </w:r>
    </w:p>
    <w:p w14:paraId="1C4EC119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Using Python and Django to interface with the jQuery UI and manage the storage and deletion of content. </w:t>
      </w:r>
    </w:p>
    <w:p w14:paraId="1452A810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Using Git version control tool to coordinate team-development. </w:t>
      </w:r>
    </w:p>
    <w:p w14:paraId="42062855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>Implementing machine learning schemes using Python libraries scikit-learn and SciPy.</w:t>
      </w:r>
    </w:p>
    <w:p w14:paraId="01461967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eastAsia="Times New Roman" w:hAnsi="Nirmala UI" w:cs="Nirmala UI"/>
        </w:rPr>
        <w:t>Creating Spark clusters and configuring high concurrency clusters using Azure Databricks to speed up the preparation of high-quality data.</w:t>
      </w:r>
    </w:p>
    <w:p w14:paraId="794933B2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Implementing </w:t>
      </w:r>
      <w:proofErr w:type="spellStart"/>
      <w:r w:rsidRPr="00666E8F">
        <w:rPr>
          <w:rFonts w:ascii="Nirmala UI" w:hAnsi="Nirmala UI" w:cs="Nirmala UI"/>
        </w:rPr>
        <w:t>PySpark</w:t>
      </w:r>
      <w:proofErr w:type="spellEnd"/>
      <w:r w:rsidRPr="00666E8F">
        <w:rPr>
          <w:rFonts w:ascii="Nirmala UI" w:hAnsi="Nirmala UI" w:cs="Nirmala UI"/>
        </w:rPr>
        <w:t xml:space="preserve"> using Python and utilizing data frames and temporary table SQL for faster processing of data.</w:t>
      </w:r>
    </w:p>
    <w:p w14:paraId="0851251C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Working on several python packages like Matplotlib, Pillow, NumPy, SQL Alchemy, and sockets. </w:t>
      </w:r>
    </w:p>
    <w:p w14:paraId="2C096257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proofErr w:type="gramStart"/>
      <w:r w:rsidRPr="00666E8F">
        <w:rPr>
          <w:rFonts w:ascii="Nirmala UI" w:hAnsi="Nirmala UI" w:cs="Nirmala UI"/>
        </w:rPr>
        <w:t>Involving</w:t>
      </w:r>
      <w:proofErr w:type="gramEnd"/>
      <w:r w:rsidRPr="00666E8F">
        <w:rPr>
          <w:rFonts w:ascii="Nirmala UI" w:hAnsi="Nirmala UI" w:cs="Nirmala UI"/>
        </w:rPr>
        <w:t xml:space="preserve"> in development of Web Services using SOAP for sending and getting data from the external interface in the XML format. </w:t>
      </w:r>
    </w:p>
    <w:p w14:paraId="7F0E5BCC" w14:textId="77777777" w:rsidR="003D0912" w:rsidRPr="00666E8F" w:rsidRDefault="003D0912" w:rsidP="003D0912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666E8F">
        <w:rPr>
          <w:rFonts w:ascii="Nirmala UI" w:hAnsi="Nirmala UI" w:cs="Nirmala UI"/>
        </w:rPr>
        <w:t xml:space="preserve">Responsible for debugging the project monitored on JIRA (Agile). </w:t>
      </w:r>
    </w:p>
    <w:p w14:paraId="1245A040" w14:textId="77777777" w:rsidR="003F0AB8" w:rsidRPr="003F0AB8" w:rsidRDefault="003F0AB8" w:rsidP="003F0AB8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0"/>
          <w:szCs w:val="20"/>
        </w:rPr>
      </w:pPr>
    </w:p>
    <w:p w14:paraId="72DCFB2C" w14:textId="2132B0B1" w:rsidR="008901F2" w:rsidRPr="00D01083" w:rsidRDefault="003B5EF4" w:rsidP="003B5EF4">
      <w:pPr>
        <w:pStyle w:val="NormalWeb"/>
        <w:spacing w:before="0" w:beforeAutospacing="0" w:after="0" w:afterAutospacing="0" w:line="276" w:lineRule="auto"/>
        <w:ind w:right="-90"/>
        <w:jc w:val="both"/>
        <w:rPr>
          <w:rFonts w:ascii="Nirmala UI" w:eastAsiaTheme="minorHAnsi" w:hAnsi="Nirmala UI" w:cs="Nirmala UI"/>
          <w:sz w:val="20"/>
          <w:szCs w:val="20"/>
        </w:rPr>
      </w:pPr>
      <w:r w:rsidRPr="003F0AB8">
        <w:rPr>
          <w:rFonts w:ascii="Nirmala UI" w:eastAsiaTheme="minorHAnsi" w:hAnsi="Nirmala UI" w:cs="Nirmala UI"/>
          <w:b/>
          <w:bCs/>
          <w:sz w:val="20"/>
          <w:szCs w:val="20"/>
          <w:u w:val="single"/>
        </w:rPr>
        <w:t>Environment</w:t>
      </w:r>
      <w:r w:rsidRPr="003F0AB8">
        <w:rPr>
          <w:rFonts w:ascii="Nirmala UI" w:eastAsiaTheme="minorHAnsi" w:hAnsi="Nirmala UI" w:cs="Nirmala UI"/>
          <w:sz w:val="20"/>
          <w:szCs w:val="20"/>
        </w:rPr>
        <w:t>:</w:t>
      </w:r>
      <w:r w:rsidR="00D01083">
        <w:rPr>
          <w:rFonts w:ascii="Nirmala UI" w:eastAsiaTheme="minorHAnsi" w:hAnsi="Nirmala UI" w:cs="Nirmala UI"/>
          <w:sz w:val="20"/>
          <w:szCs w:val="20"/>
        </w:rPr>
        <w:t xml:space="preserve"> </w:t>
      </w:r>
      <w:r w:rsidR="0031541A" w:rsidRPr="0031541A">
        <w:rPr>
          <w:rFonts w:ascii="Nirmala UI" w:eastAsiaTheme="minorEastAsia" w:hAnsi="Nirmala UI" w:cs="Nirmala UI"/>
          <w:sz w:val="21"/>
          <w:szCs w:val="21"/>
        </w:rPr>
        <w:t xml:space="preserve">Windows, Python3.7, Angular JS, libraries - (NumPy, SciPy, Pandas, SNMP, PyCharm, </w:t>
      </w:r>
      <w:proofErr w:type="spellStart"/>
      <w:r w:rsidR="0031541A" w:rsidRPr="0031541A">
        <w:rPr>
          <w:rFonts w:ascii="Nirmala UI" w:eastAsiaTheme="minorEastAsia" w:hAnsi="Nirmala UI" w:cs="Nirmala UI"/>
          <w:sz w:val="21"/>
          <w:szCs w:val="21"/>
        </w:rPr>
        <w:t>PyQuery</w:t>
      </w:r>
      <w:proofErr w:type="spellEnd"/>
      <w:r w:rsidR="0031541A" w:rsidRPr="0031541A">
        <w:rPr>
          <w:rFonts w:ascii="Nirmala UI" w:eastAsiaTheme="minorEastAsia" w:hAnsi="Nirmala UI" w:cs="Nirmala UI"/>
          <w:sz w:val="21"/>
          <w:szCs w:val="21"/>
        </w:rPr>
        <w:t>, Matplotlib), SQL Alchemy, MVC, Linux, HTML5, Scala, Ansible, Kubernetes, Kafka, Shell Scripting, JSON, Apache Web Server, SQL, UNIX.</w:t>
      </w:r>
    </w:p>
    <w:p w14:paraId="589884F9" w14:textId="77777777" w:rsidR="00D01083" w:rsidRPr="003F0AB8" w:rsidRDefault="00D01083" w:rsidP="003B5EF4">
      <w:pPr>
        <w:pStyle w:val="NormalWeb"/>
        <w:spacing w:before="0" w:beforeAutospacing="0" w:after="0" w:afterAutospacing="0" w:line="276" w:lineRule="auto"/>
        <w:ind w:right="-9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</w:p>
    <w:p w14:paraId="610B719E" w14:textId="3B9F4ECD" w:rsidR="00EB0980" w:rsidRPr="003F0AB8" w:rsidRDefault="00DE26A8" w:rsidP="00E14309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  <w:r w:rsidRPr="00E65C24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Client:</w:t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</w:t>
      </w:r>
      <w:r w:rsidR="005D1858" w:rsidRP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ALSAC, Columbus, OH</w:t>
      </w:r>
      <w:r w:rsidR="005D1858" w:rsidRP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E14309" w:rsidRPr="003F0AB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E14309" w:rsidRPr="003F0AB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1502D0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</w:t>
      </w:r>
      <w:r w:rsidR="005D185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 </w:t>
      </w:r>
      <w:r w:rsidR="001502D0" w:rsidRPr="001502D0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Apr 2022 – Oct 2022</w:t>
      </w:r>
    </w:p>
    <w:p w14:paraId="5FEC689A" w14:textId="696A1104" w:rsidR="0027687A" w:rsidRDefault="001A1CFD" w:rsidP="00EB0980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eastAsia="Calibri" w:hAnsi="Nirmala UI" w:cs="Nirmala UI"/>
          <w:b/>
          <w:bCs/>
          <w:sz w:val="20"/>
          <w:szCs w:val="20"/>
        </w:rPr>
      </w:pPr>
      <w:r w:rsidRPr="001A1CFD">
        <w:rPr>
          <w:rFonts w:ascii="Nirmala UI" w:eastAsia="Calibri" w:hAnsi="Nirmala UI" w:cs="Nirmala UI"/>
          <w:b/>
          <w:bCs/>
          <w:sz w:val="20"/>
          <w:szCs w:val="20"/>
        </w:rPr>
        <w:t>Python Developer</w:t>
      </w:r>
    </w:p>
    <w:p w14:paraId="34451C5A" w14:textId="77777777" w:rsidR="001A1CFD" w:rsidRPr="003F0AB8" w:rsidRDefault="001A1CFD" w:rsidP="00EB0980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eastAsia="Calibri" w:hAnsi="Nirmala UI" w:cs="Nirmala UI"/>
          <w:b/>
          <w:bCs/>
          <w:sz w:val="20"/>
          <w:szCs w:val="20"/>
        </w:rPr>
      </w:pPr>
    </w:p>
    <w:p w14:paraId="692FD3FA" w14:textId="4FC860E8" w:rsidR="006B3116" w:rsidRPr="0029624F" w:rsidRDefault="006B3116" w:rsidP="002962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Nirmala UI" w:eastAsia="EB Garamond" w:hAnsi="Nirmala UI" w:cs="Nirmala UI"/>
          <w:b/>
          <w:bCs/>
          <w:sz w:val="20"/>
          <w:szCs w:val="20"/>
          <w:u w:val="single"/>
        </w:rPr>
      </w:pPr>
      <w:r w:rsidRPr="006B3116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Roles &amp; Responsibilities:</w:t>
      </w:r>
    </w:p>
    <w:p w14:paraId="466ACBA9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Developed back-end components using Python 3.7 on Django 1.7 framework and front-end using HTML5, CSS/CSS3, JavaScript to improve responsiveness and performance of Web </w:t>
      </w:r>
      <w:proofErr w:type="gramStart"/>
      <w:r w:rsidRPr="001B2068">
        <w:rPr>
          <w:rFonts w:ascii="Nirmala UI" w:hAnsi="Nirmala UI" w:cs="Nirmala UI"/>
        </w:rPr>
        <w:t>application</w:t>
      </w:r>
      <w:proofErr w:type="gramEnd"/>
      <w:r w:rsidRPr="001B2068">
        <w:rPr>
          <w:rFonts w:ascii="Nirmala UI" w:hAnsi="Nirmala UI" w:cs="Nirmala UI"/>
        </w:rPr>
        <w:t>.</w:t>
      </w:r>
    </w:p>
    <w:p w14:paraId="0A13FC6C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Understanding of SQL queries and database management system such as PostgreSQL.</w:t>
      </w:r>
    </w:p>
    <w:p w14:paraId="3BC76F89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lastRenderedPageBreak/>
        <w:t>Worked on application using python integrated IDEs like Eclipse, IntelliJ, Sublime Text and PyCharm.</w:t>
      </w:r>
    </w:p>
    <w:p w14:paraId="6D0EAC5D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Installed data sources like SQL-Server, Cassandra and remote servers using the Docker </w:t>
      </w:r>
      <w:proofErr w:type="gramStart"/>
      <w:r w:rsidRPr="001B2068">
        <w:rPr>
          <w:rFonts w:ascii="Nirmala UI" w:hAnsi="Nirmala UI" w:cs="Nirmala UI"/>
        </w:rPr>
        <w:t>containers as</w:t>
      </w:r>
      <w:proofErr w:type="gramEnd"/>
      <w:r w:rsidRPr="001B2068">
        <w:rPr>
          <w:rFonts w:ascii="Nirmala UI" w:hAnsi="Nirmala UI" w:cs="Nirmala UI"/>
        </w:rPr>
        <w:t xml:space="preserve"> to provide the integrated testing environment for the ETL applications.</w:t>
      </w:r>
    </w:p>
    <w:p w14:paraId="66F76491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eastAsia="Times New Roman" w:hAnsi="Nirmala UI" w:cs="Nirmala UI"/>
        </w:rPr>
        <w:t>Cloud Migrations: Perform Service migrations like lift and push on On-Perm and Azure servers reducing server and maintenance cost.</w:t>
      </w:r>
    </w:p>
    <w:p w14:paraId="3BDA0763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Worked on google cloud platform (GCP) services like </w:t>
      </w:r>
      <w:proofErr w:type="gramStart"/>
      <w:r w:rsidRPr="001B2068">
        <w:rPr>
          <w:rFonts w:ascii="Nirmala UI" w:hAnsi="Nirmala UI" w:cs="Nirmala UI"/>
        </w:rPr>
        <w:t>compute</w:t>
      </w:r>
      <w:proofErr w:type="gramEnd"/>
      <w:r w:rsidRPr="001B2068">
        <w:rPr>
          <w:rFonts w:ascii="Nirmala UI" w:hAnsi="Nirmala UI" w:cs="Nirmala UI"/>
        </w:rPr>
        <w:t xml:space="preserve"> engine, cloud load balancing, cloud storage, cloud SQL, stack driver monitoring and cloud deployment manager.</w:t>
      </w:r>
    </w:p>
    <w:p w14:paraId="365A2C58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numerous new features and enhancements for the Web application using Python/Django, HTML/CSS/JavaScript, as well as automating our development environment using Ansible.</w:t>
      </w:r>
    </w:p>
    <w:p w14:paraId="3C63FB78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and maintained an infrastructure for a new project using Ansible, Redis, Postgres and Celery.</w:t>
      </w:r>
    </w:p>
    <w:p w14:paraId="62B2F9B7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Worked on optimizing and memory management of the ETL applications developed in Go-Lang and python </w:t>
      </w:r>
      <w:proofErr w:type="gramStart"/>
      <w:r w:rsidRPr="001B2068">
        <w:rPr>
          <w:rFonts w:ascii="Nirmala UI" w:hAnsi="Nirmala UI" w:cs="Nirmala UI"/>
        </w:rPr>
        <w:t>and also</w:t>
      </w:r>
      <w:proofErr w:type="gramEnd"/>
      <w:r w:rsidRPr="001B2068">
        <w:rPr>
          <w:rFonts w:ascii="Nirmala UI" w:hAnsi="Nirmala UI" w:cs="Nirmala UI"/>
        </w:rPr>
        <w:t xml:space="preserve"> reusing the existing code blocks for better performance.</w:t>
      </w:r>
    </w:p>
    <w:p w14:paraId="0722DA7E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Used Python, Perl, CGI, jQuery, JavaScript and JSON at the front end and experience in Shell Scripting, SQL Server, UNIX and Linux, Open stock.</w:t>
      </w:r>
    </w:p>
    <w:p w14:paraId="5F24D4A9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eastAsia="Times New Roman" w:hAnsi="Nirmala UI" w:cs="Nirmala UI"/>
        </w:rPr>
        <w:t>Migrating on-prem ETLs from MS SQL server to Azure Cloud using Azure Data Factory and Databricks.</w:t>
      </w:r>
    </w:p>
    <w:p w14:paraId="22FF3CC6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Provided ongoing maintenance, support and enhancements in existing systems and platforms, bug fixing and tracking (JIRA) and managing new application modules.</w:t>
      </w:r>
    </w:p>
    <w:p w14:paraId="34CB488E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and executed White box test cases using Python, Unit test/</w:t>
      </w:r>
      <w:proofErr w:type="spellStart"/>
      <w:r w:rsidRPr="001B2068">
        <w:rPr>
          <w:rFonts w:ascii="Nirmala UI" w:hAnsi="Nirmala UI" w:cs="Nirmala UI"/>
        </w:rPr>
        <w:t>Pytest</w:t>
      </w:r>
      <w:proofErr w:type="spellEnd"/>
      <w:r w:rsidRPr="001B2068">
        <w:rPr>
          <w:rFonts w:ascii="Nirmala UI" w:hAnsi="Nirmala UI" w:cs="Nirmala UI"/>
        </w:rPr>
        <w:t>/Robot framework &amp; PyCharm/Ride.</w:t>
      </w:r>
    </w:p>
    <w:p w14:paraId="75AB3424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Built </w:t>
      </w:r>
      <w:proofErr w:type="spellStart"/>
      <w:r w:rsidRPr="001B2068">
        <w:rPr>
          <w:rFonts w:ascii="Nirmala UI" w:hAnsi="Nirmala UI" w:cs="Nirmala UI"/>
        </w:rPr>
        <w:t>GraphQL</w:t>
      </w:r>
      <w:proofErr w:type="spellEnd"/>
      <w:r w:rsidRPr="001B2068">
        <w:rPr>
          <w:rFonts w:ascii="Nirmala UI" w:hAnsi="Nirmala UI" w:cs="Nirmala UI"/>
        </w:rPr>
        <w:t xml:space="preserve"> server as node package.</w:t>
      </w:r>
    </w:p>
    <w:p w14:paraId="43FC5100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 xml:space="preserve">Created </w:t>
      </w:r>
      <w:proofErr w:type="spellStart"/>
      <w:r w:rsidRPr="001B2068">
        <w:rPr>
          <w:rFonts w:ascii="Nirmala UI" w:hAnsi="Nirmala UI" w:cs="Nirmala UI"/>
        </w:rPr>
        <w:t>GraphQL</w:t>
      </w:r>
      <w:proofErr w:type="spellEnd"/>
      <w:r w:rsidRPr="001B2068">
        <w:rPr>
          <w:rFonts w:ascii="Nirmala UI" w:hAnsi="Nirmala UI" w:cs="Nirmala UI"/>
        </w:rPr>
        <w:t xml:space="preserve"> resolvers, </w:t>
      </w:r>
      <w:proofErr w:type="gramStart"/>
      <w:r w:rsidRPr="001B2068">
        <w:rPr>
          <w:rFonts w:ascii="Nirmala UI" w:hAnsi="Nirmala UI" w:cs="Nirmala UI"/>
        </w:rPr>
        <w:t>schemas</w:t>
      </w:r>
      <w:proofErr w:type="gramEnd"/>
      <w:r w:rsidRPr="001B2068">
        <w:rPr>
          <w:rFonts w:ascii="Nirmala UI" w:hAnsi="Nirmala UI" w:cs="Nirmala UI"/>
        </w:rPr>
        <w:t xml:space="preserve"> and data sources, so that can communicate with OpenShift APIs.</w:t>
      </w:r>
    </w:p>
    <w:p w14:paraId="41BC33A8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Provision RHEL and SUSE server for SAAS based application leveraging chef recipes.</w:t>
      </w:r>
    </w:p>
    <w:p w14:paraId="6C1698E2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Development of new IPTV/IP Video SaaS lines of business for major satellite operators (Intelsat, SES); Enterprise.</w:t>
      </w:r>
    </w:p>
    <w:p w14:paraId="39F402AC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dynamic web pages using python Django Frameworks and developed various templates for different customers and saved their user preferences.</w:t>
      </w:r>
    </w:p>
    <w:p w14:paraId="611761F7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eastAsia="Times New Roman" w:hAnsi="Nirmala UI" w:cs="Nirmala UI"/>
        </w:rPr>
        <w:t>Transform data by running a Python activity in Azure Databricks.</w:t>
      </w:r>
    </w:p>
    <w:p w14:paraId="591626A2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views and templates with Django's MVT (model, view, and template) to create a user-friendly website.</w:t>
      </w:r>
    </w:p>
    <w:p w14:paraId="41D4EFE4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web applications and REST full web services and APIs using Python, Django.</w:t>
      </w:r>
    </w:p>
    <w:p w14:paraId="2103CBE8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Developed tools using Python, XML to automate some of the manual tasks.</w:t>
      </w:r>
    </w:p>
    <w:p w14:paraId="29B24119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Used Python Flask framework to build modular and maintainable applications.</w:t>
      </w:r>
    </w:p>
    <w:p w14:paraId="3678304D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Used Celery with Django to complete asynchronous tasks, like huge report generation, sending mails to respective people.</w:t>
      </w:r>
    </w:p>
    <w:p w14:paraId="3BE1DA1B" w14:textId="77777777" w:rsidR="00355E3F" w:rsidRPr="001B2068" w:rsidRDefault="00355E3F" w:rsidP="00355E3F">
      <w:pPr>
        <w:pStyle w:val="NoSpacing"/>
        <w:numPr>
          <w:ilvl w:val="0"/>
          <w:numId w:val="27"/>
        </w:numPr>
        <w:rPr>
          <w:rFonts w:ascii="Nirmala UI" w:hAnsi="Nirmala UI" w:cs="Nirmala UI"/>
        </w:rPr>
      </w:pPr>
      <w:r w:rsidRPr="001B2068">
        <w:rPr>
          <w:rFonts w:ascii="Nirmala UI" w:hAnsi="Nirmala UI" w:cs="Nirmala UI"/>
        </w:rPr>
        <w:t>Involved in Agile methodology and scrum process.</w:t>
      </w:r>
    </w:p>
    <w:p w14:paraId="03C8B51E" w14:textId="6279195F" w:rsidR="006B3116" w:rsidRPr="001B2068" w:rsidRDefault="00355E3F" w:rsidP="00355E3F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1B2068">
        <w:rPr>
          <w:rFonts w:ascii="Nirmala UI" w:hAnsi="Nirmala UI" w:cs="Nirmala UI"/>
          <w:sz w:val="21"/>
          <w:szCs w:val="21"/>
        </w:rPr>
        <w:t xml:space="preserve">Participated in day-to-day meeting, status meeting, strong </w:t>
      </w:r>
      <w:proofErr w:type="gramStart"/>
      <w:r w:rsidRPr="001B2068">
        <w:rPr>
          <w:rFonts w:ascii="Nirmala UI" w:hAnsi="Nirmala UI" w:cs="Nirmala UI"/>
          <w:sz w:val="21"/>
          <w:szCs w:val="21"/>
        </w:rPr>
        <w:t>reporting</w:t>
      </w:r>
      <w:proofErr w:type="gramEnd"/>
      <w:r w:rsidRPr="001B2068">
        <w:rPr>
          <w:rFonts w:ascii="Nirmala UI" w:hAnsi="Nirmala UI" w:cs="Nirmala UI"/>
          <w:sz w:val="21"/>
          <w:szCs w:val="21"/>
        </w:rPr>
        <w:t xml:space="preserve"> and effective communication with project manager and </w:t>
      </w:r>
      <w:proofErr w:type="spellStart"/>
      <w:r w:rsidRPr="001B2068">
        <w:rPr>
          <w:rFonts w:ascii="Nirmala UI" w:hAnsi="Nirmala UI" w:cs="Nirmala UI"/>
          <w:sz w:val="21"/>
          <w:szCs w:val="21"/>
        </w:rPr>
        <w:t>developers</w:t>
      </w:r>
      <w:r w:rsidR="006B3116" w:rsidRPr="001B2068">
        <w:rPr>
          <w:rFonts w:ascii="Nirmala UI" w:hAnsi="Nirmala UI" w:cs="Nirmala UI"/>
          <w:sz w:val="21"/>
          <w:szCs w:val="21"/>
        </w:rPr>
        <w:t>Implement</w:t>
      </w:r>
      <w:proofErr w:type="spellEnd"/>
      <w:r w:rsidR="006B3116" w:rsidRPr="001B2068">
        <w:rPr>
          <w:rFonts w:ascii="Nirmala UI" w:hAnsi="Nirmala UI" w:cs="Nirmala UI"/>
          <w:sz w:val="21"/>
          <w:szCs w:val="21"/>
        </w:rPr>
        <w:t xml:space="preserve"> deployment pipelines to push software updates to production environments with minimal manual intervention</w:t>
      </w:r>
      <w:r w:rsidR="009827BB" w:rsidRPr="001B2068">
        <w:rPr>
          <w:rFonts w:ascii="Nirmala UI" w:hAnsi="Nirmala UI" w:cs="Nirmala UI"/>
          <w:sz w:val="21"/>
          <w:szCs w:val="21"/>
        </w:rPr>
        <w:t>.</w:t>
      </w:r>
    </w:p>
    <w:p w14:paraId="48B64C5D" w14:textId="6C328373" w:rsidR="007124A1" w:rsidRPr="003F0AB8" w:rsidRDefault="007124A1" w:rsidP="0027687A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Nirmala UI" w:hAnsi="Nirmala UI" w:cs="Nirmala UI"/>
          <w:sz w:val="20"/>
          <w:szCs w:val="20"/>
        </w:rPr>
      </w:pPr>
      <w:r w:rsidRPr="003F0AB8">
        <w:rPr>
          <w:rFonts w:ascii="Nirmala UI" w:hAnsi="Nirmala UI" w:cs="Nirmala UI"/>
          <w:sz w:val="20"/>
          <w:szCs w:val="20"/>
        </w:rPr>
        <w:t xml:space="preserve"> </w:t>
      </w:r>
    </w:p>
    <w:p w14:paraId="4A3151D0" w14:textId="4ECD7BB4" w:rsidR="001B2068" w:rsidRDefault="009A7BDD" w:rsidP="001B2068">
      <w:pPr>
        <w:pStyle w:val="NoSpacing"/>
        <w:rPr>
          <w:rFonts w:cstheme="minorHAnsi"/>
        </w:rPr>
      </w:pPr>
      <w:r w:rsidRPr="003F0AB8">
        <w:rPr>
          <w:rFonts w:ascii="Nirmala UI" w:eastAsiaTheme="minorHAnsi" w:hAnsi="Nirmala UI" w:cs="Nirmala UI"/>
          <w:b/>
          <w:bCs/>
          <w:sz w:val="20"/>
          <w:szCs w:val="20"/>
          <w:u w:val="single"/>
        </w:rPr>
        <w:t>Environment</w:t>
      </w:r>
      <w:r w:rsidRPr="003F0AB8">
        <w:rPr>
          <w:rFonts w:ascii="Nirmala UI" w:eastAsiaTheme="minorHAnsi" w:hAnsi="Nirmala UI" w:cs="Nirmala UI"/>
          <w:sz w:val="20"/>
          <w:szCs w:val="20"/>
        </w:rPr>
        <w:t>: </w:t>
      </w:r>
      <w:r w:rsidR="001B2068" w:rsidRPr="001B2068">
        <w:rPr>
          <w:rFonts w:ascii="Nirmala UI" w:hAnsi="Nirmala UI" w:cs="Nirmala UI"/>
        </w:rPr>
        <w:t xml:space="preserve">Python 3.7, </w:t>
      </w:r>
      <w:proofErr w:type="spellStart"/>
      <w:r w:rsidR="001B2068" w:rsidRPr="001B2068">
        <w:rPr>
          <w:rFonts w:ascii="Nirmala UI" w:hAnsi="Nirmala UI" w:cs="Nirmala UI"/>
        </w:rPr>
        <w:t>Devops</w:t>
      </w:r>
      <w:proofErr w:type="spellEnd"/>
      <w:r w:rsidR="001B2068" w:rsidRPr="001B2068">
        <w:rPr>
          <w:rFonts w:ascii="Nirmala UI" w:hAnsi="Nirmala UI" w:cs="Nirmala UI"/>
        </w:rPr>
        <w:t xml:space="preserve">, Linux </w:t>
      </w:r>
      <w:proofErr w:type="spellStart"/>
      <w:r w:rsidR="001B2068" w:rsidRPr="001B2068">
        <w:rPr>
          <w:rFonts w:ascii="Nirmala UI" w:hAnsi="Nirmala UI" w:cs="Nirmala UI"/>
        </w:rPr>
        <w:t>Suse</w:t>
      </w:r>
      <w:proofErr w:type="spellEnd"/>
      <w:r w:rsidR="001B2068" w:rsidRPr="001B2068">
        <w:rPr>
          <w:rFonts w:ascii="Nirmala UI" w:hAnsi="Nirmala UI" w:cs="Nirmala UI"/>
        </w:rPr>
        <w:t>, Google Suite / Smartsheet’s, Django, Django Rest, Flask, React, Redux, GitHub, Ansible, HTML5/CSS, SNMP, PostgreSQL, PyCharm, Microsoft Visual Code, Linux, Shell Scripting, JIRA.</w:t>
      </w:r>
    </w:p>
    <w:p w14:paraId="4194BCA9" w14:textId="77777777" w:rsidR="006B3116" w:rsidRDefault="006B3116" w:rsidP="006B31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hAnsi="Nirmala UI" w:cs="Nirmala UI"/>
          <w:sz w:val="20"/>
          <w:szCs w:val="20"/>
        </w:rPr>
      </w:pPr>
    </w:p>
    <w:p w14:paraId="475A493A" w14:textId="77777777" w:rsidR="009877EE" w:rsidRDefault="009877EE" w:rsidP="006B31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hAnsi="Nirmala UI" w:cs="Nirmala UI"/>
          <w:sz w:val="20"/>
          <w:szCs w:val="20"/>
        </w:rPr>
      </w:pPr>
    </w:p>
    <w:p w14:paraId="476170A3" w14:textId="77777777" w:rsidR="009877EE" w:rsidRDefault="009877EE" w:rsidP="006B31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hAnsi="Nirmala UI" w:cs="Nirmala UI"/>
          <w:sz w:val="20"/>
          <w:szCs w:val="20"/>
        </w:rPr>
      </w:pPr>
    </w:p>
    <w:p w14:paraId="0AF8A9E6" w14:textId="77777777" w:rsidR="009877EE" w:rsidRDefault="009877EE" w:rsidP="006B31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hAnsi="Nirmala UI" w:cs="Nirmala UI"/>
          <w:sz w:val="20"/>
          <w:szCs w:val="20"/>
        </w:rPr>
      </w:pPr>
    </w:p>
    <w:p w14:paraId="3515A16B" w14:textId="77777777" w:rsidR="001965BA" w:rsidRDefault="006648FB" w:rsidP="006648FB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  <w:r w:rsidRPr="00E65C24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lastRenderedPageBreak/>
        <w:t>Client:</w:t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</w:t>
      </w:r>
      <w:r w:rsidR="001C3E1A" w:rsidRPr="001C3E1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Papa Johns, USA</w:t>
      </w:r>
      <w:r w:rsidRPr="003F0AB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Pr="003F0AB8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  <w:t xml:space="preserve">            </w:t>
      </w:r>
      <w:r w:rsidR="001C3E1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1C3E1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1C3E1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proofErr w:type="gramStart"/>
      <w:r w:rsid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  <w:t xml:space="preserve">  </w:t>
      </w:r>
      <w:r w:rsidR="0075456F" w:rsidRP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Jul</w:t>
      </w:r>
      <w:r w:rsid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.</w:t>
      </w:r>
      <w:proofErr w:type="gramEnd"/>
      <w:r w:rsidR="0075456F" w:rsidRP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2019 </w:t>
      </w:r>
      <w:r w:rsid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–</w:t>
      </w:r>
      <w:r w:rsidR="0075456F" w:rsidRP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Nov</w:t>
      </w:r>
      <w:r w:rsid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.</w:t>
      </w:r>
      <w:r w:rsidR="0075456F" w:rsidRPr="0075456F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2021</w:t>
      </w:r>
    </w:p>
    <w:p w14:paraId="1FF48CFD" w14:textId="2E24AFB8" w:rsidR="006648FB" w:rsidRPr="003F0AB8" w:rsidRDefault="001965BA" w:rsidP="009877EE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eastAsia="Calibri" w:hAnsi="Nirmala UI" w:cs="Nirmala UI"/>
          <w:b/>
          <w:bCs/>
          <w:sz w:val="20"/>
          <w:szCs w:val="20"/>
        </w:rPr>
      </w:pPr>
      <w:r w:rsidRPr="001965B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Python Developer</w:t>
      </w:r>
    </w:p>
    <w:p w14:paraId="6BC7FB82" w14:textId="77777777" w:rsidR="00B15F29" w:rsidRPr="003F0AB8" w:rsidRDefault="00B15F29" w:rsidP="00B15F29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eastAsia="Calibri" w:hAnsi="Nirmala UI" w:cs="Nirmala UI"/>
          <w:sz w:val="20"/>
          <w:szCs w:val="20"/>
        </w:rPr>
      </w:pPr>
    </w:p>
    <w:p w14:paraId="62FD7769" w14:textId="1FE75D65" w:rsidR="004E6A4A" w:rsidRPr="003F0AB8" w:rsidRDefault="00BA35C3" w:rsidP="009D18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Nirmala UI" w:eastAsia="EB Garamond" w:hAnsi="Nirmala UI" w:cs="Nirmala UI"/>
          <w:b/>
          <w:bCs/>
          <w:sz w:val="20"/>
          <w:szCs w:val="20"/>
          <w:u w:val="single"/>
        </w:rPr>
      </w:pPr>
      <w:r w:rsidRPr="006B3116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Roles &amp; Responsibilities:</w:t>
      </w:r>
    </w:p>
    <w:p w14:paraId="000C3E87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 xml:space="preserve">Implemented new metrics on the </w:t>
      </w:r>
      <w:proofErr w:type="spellStart"/>
      <w:r w:rsidRPr="003127CC">
        <w:rPr>
          <w:rFonts w:ascii="Nirmala UI" w:hAnsi="Nirmala UI" w:cs="Nirmala UI"/>
          <w:sz w:val="21"/>
          <w:szCs w:val="21"/>
        </w:rPr>
        <w:t>MedeAnalytics</w:t>
      </w:r>
      <w:proofErr w:type="spellEnd"/>
      <w:r w:rsidRPr="003127CC">
        <w:rPr>
          <w:rFonts w:ascii="Nirmala UI" w:hAnsi="Nirmala UI" w:cs="Nirmala UI"/>
          <w:sz w:val="21"/>
          <w:szCs w:val="21"/>
        </w:rPr>
        <w:t>' Software as a Service (SaaS) Patient Access Analytics platform.</w:t>
      </w:r>
    </w:p>
    <w:p w14:paraId="70C7727E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Involved in analysis, specification, design, and implementation and testing phases of Software.</w:t>
      </w:r>
    </w:p>
    <w:p w14:paraId="2E80477C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 xml:space="preserve">Developed and deployed Business feature set incorporated with APIs using Django REST Framework and Django Serializes module along with Java Technologies for the </w:t>
      </w:r>
      <w:proofErr w:type="gramStart"/>
      <w:r w:rsidRPr="003127CC">
        <w:rPr>
          <w:rFonts w:ascii="Nirmala UI" w:hAnsi="Nirmala UI" w:cs="Nirmala UI"/>
          <w:sz w:val="21"/>
          <w:szCs w:val="21"/>
        </w:rPr>
        <w:t>back-end</w:t>
      </w:r>
      <w:proofErr w:type="gramEnd"/>
      <w:r w:rsidRPr="003127CC">
        <w:rPr>
          <w:rFonts w:ascii="Nirmala UI" w:hAnsi="Nirmala UI" w:cs="Nirmala UI"/>
          <w:sz w:val="21"/>
          <w:szCs w:val="21"/>
        </w:rPr>
        <w:t xml:space="preserve"> and UI development with Angular. </w:t>
      </w:r>
    </w:p>
    <w:p w14:paraId="0A431CF8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Developed modules for contact management including Database design, Back-end development and implementing front-end using Bootstrap and JavaScript.</w:t>
      </w:r>
    </w:p>
    <w:p w14:paraId="4BBAFD0E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 xml:space="preserve">Used Django Migrations for designing and </w:t>
      </w:r>
      <w:proofErr w:type="gramStart"/>
      <w:r w:rsidRPr="003127CC">
        <w:rPr>
          <w:rFonts w:ascii="Nirmala UI" w:hAnsi="Nirmala UI" w:cs="Nirmala UI"/>
          <w:sz w:val="21"/>
          <w:szCs w:val="21"/>
        </w:rPr>
        <w:t>expanding of</w:t>
      </w:r>
      <w:proofErr w:type="gramEnd"/>
      <w:r w:rsidRPr="003127CC">
        <w:rPr>
          <w:rFonts w:ascii="Nirmala UI" w:hAnsi="Nirmala UI" w:cs="Nirmala UI"/>
          <w:sz w:val="21"/>
          <w:szCs w:val="21"/>
        </w:rPr>
        <w:t xml:space="preserve"> the database.</w:t>
      </w:r>
    </w:p>
    <w:p w14:paraId="5F8AED4F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Hands on experience in migrating Business from a physical data center environment to AWS.</w:t>
      </w:r>
    </w:p>
    <w:p w14:paraId="6FBEC6C3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Successfully migrated the Django database from SQLite to MySQL to PostgreSQL with complete data integrity.</w:t>
      </w:r>
    </w:p>
    <w:p w14:paraId="04DC2998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 xml:space="preserve">Working as an application developer </w:t>
      </w:r>
      <w:proofErr w:type="gramStart"/>
      <w:r w:rsidRPr="003127CC">
        <w:rPr>
          <w:rFonts w:ascii="Nirmala UI" w:hAnsi="Nirmala UI" w:cs="Nirmala UI"/>
          <w:sz w:val="21"/>
          <w:szCs w:val="21"/>
        </w:rPr>
        <w:t>experienced</w:t>
      </w:r>
      <w:proofErr w:type="gramEnd"/>
      <w:r w:rsidRPr="003127CC">
        <w:rPr>
          <w:rFonts w:ascii="Nirmala UI" w:hAnsi="Nirmala UI" w:cs="Nirmala UI"/>
          <w:sz w:val="21"/>
          <w:szCs w:val="21"/>
        </w:rPr>
        <w:t xml:space="preserve"> with Perl, BDD, PL/SQL, controllers, views and models in Django and Linux Shell Scripting – Bash and Python scripting.</w:t>
      </w:r>
    </w:p>
    <w:p w14:paraId="0D345E59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Restful web services using Python REST API Framework.</w:t>
      </w:r>
    </w:p>
    <w:p w14:paraId="2D1443AA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Created Lambda functions and python scripts to automate the AWS environments.</w:t>
      </w:r>
    </w:p>
    <w:p w14:paraId="7D74A799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Implemented the application using Python Spring IOC (Inversion of Control), Django Framework and handled the security using Python Spring Security.</w:t>
      </w:r>
    </w:p>
    <w:p w14:paraId="7F4E866C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Tested entire frontend and backend modules using Python on Django Web Framework.</w:t>
      </w:r>
    </w:p>
    <w:p w14:paraId="0287E888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Developed Server-side automation using Node JS scripting and connecting different types of SQL and NoSQL stores from Node JS.</w:t>
      </w:r>
    </w:p>
    <w:p w14:paraId="32F0504C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Used object-relational mapping (ORM) solution, technique of mapping data representation from MVC model to Oracle Relational data model with an SQL-based schema.</w:t>
      </w:r>
    </w:p>
    <w:p w14:paraId="48453181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Implemented Performance tuning and improved the Performance of Stored Procedures and Queries.</w:t>
      </w:r>
    </w:p>
    <w:p w14:paraId="2188EDB1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Developed and Deployed SOAP based Web Services on Tomcat Server</w:t>
      </w:r>
    </w:p>
    <w:p w14:paraId="1D137240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Used Jenkins for continuous integration for code quality inspection and worked on building local repository mirror and source code management using Git hub.</w:t>
      </w:r>
    </w:p>
    <w:p w14:paraId="0E12B7A7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Used IDE tool to develop the application and JIRA for bug and issue tracking.</w:t>
      </w:r>
    </w:p>
    <w:p w14:paraId="7F1C3032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Wrote unit testing codes using unit test, resolving bugs and other defects using Firebug,</w:t>
      </w:r>
    </w:p>
    <w:p w14:paraId="7771E6A5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Used JIRA to assign, track, report and audit the issues.</w:t>
      </w:r>
    </w:p>
    <w:p w14:paraId="67AA4B24" w14:textId="77777777" w:rsidR="003127CC" w:rsidRPr="003127CC" w:rsidRDefault="003127CC" w:rsidP="003127CC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3127CC">
        <w:rPr>
          <w:rFonts w:ascii="Nirmala UI" w:hAnsi="Nirmala UI" w:cs="Nirmala UI"/>
          <w:sz w:val="21"/>
          <w:szCs w:val="21"/>
        </w:rPr>
        <w:t>Used GIT to coordinate team development.</w:t>
      </w:r>
    </w:p>
    <w:p w14:paraId="58AC5E2D" w14:textId="77777777" w:rsidR="00D33102" w:rsidRPr="003F0AB8" w:rsidRDefault="00D33102" w:rsidP="00D3310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0"/>
          <w:szCs w:val="20"/>
        </w:rPr>
      </w:pPr>
    </w:p>
    <w:p w14:paraId="369C3047" w14:textId="196024EA" w:rsidR="00AB7752" w:rsidRPr="00FC3E22" w:rsidRDefault="00B5754A" w:rsidP="00FC3E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Nirmala UI" w:eastAsiaTheme="minorHAnsi" w:hAnsi="Nirmala UI" w:cs="Nirmala UI"/>
          <w:b/>
          <w:bCs/>
          <w:sz w:val="20"/>
          <w:szCs w:val="20"/>
          <w:u w:val="single"/>
        </w:rPr>
      </w:pPr>
      <w:r w:rsidRPr="003F0AB8">
        <w:rPr>
          <w:rFonts w:ascii="Nirmala UI" w:eastAsiaTheme="minorHAnsi" w:hAnsi="Nirmala UI" w:cs="Nirmala UI"/>
          <w:b/>
          <w:bCs/>
          <w:sz w:val="20"/>
          <w:szCs w:val="20"/>
          <w:u w:val="single"/>
        </w:rPr>
        <w:t>Environment:</w:t>
      </w:r>
      <w:r w:rsidRPr="00FC3E22">
        <w:rPr>
          <w:rFonts w:ascii="Nirmala UI" w:eastAsiaTheme="minorHAnsi" w:hAnsi="Nirmala UI" w:cs="Nirmala UI"/>
          <w:b/>
          <w:bCs/>
          <w:sz w:val="20"/>
          <w:szCs w:val="20"/>
        </w:rPr>
        <w:t xml:space="preserve"> </w:t>
      </w:r>
      <w:r w:rsidR="00774377" w:rsidRPr="00774377">
        <w:rPr>
          <w:rFonts w:ascii="Nirmala UI" w:eastAsiaTheme="minorHAnsi" w:hAnsi="Nirmala UI" w:cs="Nirmala UI"/>
          <w:sz w:val="21"/>
          <w:szCs w:val="21"/>
        </w:rPr>
        <w:t xml:space="preserve">Python/SQL Django Web Framework, C++, SNMP, AWS, OAuth 2.0, OIDC, HTML, CSS, NoSQL, JavaScript, jQuery, Sublime Text, Jira, GIT, </w:t>
      </w:r>
      <w:proofErr w:type="spellStart"/>
      <w:r w:rsidR="00774377" w:rsidRPr="00774377">
        <w:rPr>
          <w:rFonts w:ascii="Nirmala UI" w:eastAsiaTheme="minorHAnsi" w:hAnsi="Nirmala UI" w:cs="Nirmala UI"/>
          <w:sz w:val="21"/>
          <w:szCs w:val="21"/>
        </w:rPr>
        <w:t>PyBuilder</w:t>
      </w:r>
      <w:proofErr w:type="spellEnd"/>
      <w:r w:rsidR="00774377" w:rsidRPr="00774377">
        <w:rPr>
          <w:rFonts w:ascii="Nirmala UI" w:eastAsiaTheme="minorHAnsi" w:hAnsi="Nirmala UI" w:cs="Nirmala UI"/>
          <w:sz w:val="21"/>
          <w:szCs w:val="21"/>
        </w:rPr>
        <w:t>, unit test, Ansible, Kubernetes, Google Suite / Smartsheet’s, Slack Firebug, Web Services.</w:t>
      </w:r>
    </w:p>
    <w:p w14:paraId="4196A1B6" w14:textId="77777777" w:rsidR="00FC3E22" w:rsidRPr="003F0AB8" w:rsidRDefault="00FC3E22" w:rsidP="00B5754A">
      <w:pPr>
        <w:pStyle w:val="NormalWeb"/>
        <w:spacing w:before="0" w:beforeAutospacing="0" w:after="0" w:afterAutospacing="0" w:line="276" w:lineRule="auto"/>
        <w:ind w:right="-9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</w:p>
    <w:p w14:paraId="2FF348B1" w14:textId="299F4A3A" w:rsidR="00B5754A" w:rsidRDefault="003F2AEA" w:rsidP="003F2AEA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  <w:r w:rsidRPr="003F2AE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Client: </w:t>
      </w:r>
      <w:proofErr w:type="spellStart"/>
      <w:r w:rsidR="00EE0D0D" w:rsidRP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Hybridclosys</w:t>
      </w:r>
      <w:proofErr w:type="spellEnd"/>
      <w:r w:rsidR="00EE0D0D" w:rsidRP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, India</w:t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  <w:t xml:space="preserve">           </w:t>
      </w:r>
      <w:r w:rsid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</w:r>
      <w:r w:rsidR="00EE0D0D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ab/>
        <w:t xml:space="preserve">            </w:t>
      </w:r>
      <w:r w:rsidR="00B4379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     </w:t>
      </w:r>
      <w:r w:rsidR="00730FB2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 xml:space="preserve">Oct 2017 </w:t>
      </w:r>
      <w:r w:rsidR="00B4379A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– Jun 2019</w:t>
      </w:r>
    </w:p>
    <w:p w14:paraId="586A3635" w14:textId="0E8A22E4" w:rsidR="003F2AEA" w:rsidRDefault="00F531E1" w:rsidP="003F2AEA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  <w:r w:rsidRPr="00F531E1"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  <w:t>Web Developer</w:t>
      </w:r>
    </w:p>
    <w:p w14:paraId="3714524E" w14:textId="77777777" w:rsidR="00F531E1" w:rsidRPr="003F0AB8" w:rsidRDefault="00F531E1" w:rsidP="003F2AEA">
      <w:pPr>
        <w:pStyle w:val="NormalWeb"/>
        <w:spacing w:before="0" w:beforeAutospacing="0" w:after="0" w:afterAutospacing="0" w:line="276" w:lineRule="auto"/>
        <w:ind w:left="180" w:right="-90" w:hanging="360"/>
        <w:jc w:val="both"/>
        <w:rPr>
          <w:rFonts w:ascii="Nirmala UI" w:hAnsi="Nirmala UI" w:cs="Nirmala UI"/>
          <w:b/>
          <w:bCs/>
          <w:sz w:val="20"/>
          <w:szCs w:val="20"/>
          <w:shd w:val="clear" w:color="auto" w:fill="FFFFFF"/>
        </w:rPr>
      </w:pPr>
    </w:p>
    <w:p w14:paraId="0042CC0F" w14:textId="77777777" w:rsidR="003F2AEA" w:rsidRPr="003F0AB8" w:rsidRDefault="003F2AEA" w:rsidP="003F2A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Nirmala UI" w:eastAsia="EB Garamond" w:hAnsi="Nirmala UI" w:cs="Nirmala UI"/>
          <w:b/>
          <w:bCs/>
          <w:sz w:val="20"/>
          <w:szCs w:val="20"/>
          <w:u w:val="single"/>
        </w:rPr>
      </w:pPr>
      <w:r w:rsidRPr="006B3116">
        <w:rPr>
          <w:rFonts w:ascii="Nirmala UI" w:eastAsia="EB Garamond" w:hAnsi="Nirmala UI" w:cs="Nirmala UI"/>
          <w:b/>
          <w:bCs/>
          <w:sz w:val="20"/>
          <w:szCs w:val="20"/>
          <w:u w:val="single"/>
        </w:rPr>
        <w:t>Roles &amp; Responsibilities:</w:t>
      </w:r>
    </w:p>
    <w:p w14:paraId="67D31B5E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Designed and developed the server module and resolved issues and responsible for its enhancements.</w:t>
      </w:r>
    </w:p>
    <w:p w14:paraId="28CDD744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Architected and developed Python and Django for the backend development and front-end application using React, Webpack, Redux, and ES6/7 and PostgreSQL for the database.</w:t>
      </w:r>
    </w:p>
    <w:p w14:paraId="7BC817AD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lastRenderedPageBreak/>
        <w:t>Implemented AWS solutions using DynamoDB, EBS, Elastic Load Balancer, Auto scaling groups.</w:t>
      </w:r>
    </w:p>
    <w:p w14:paraId="46414F18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Worked on Django ORM module for signing complex queries.</w:t>
      </w:r>
    </w:p>
    <w:p w14:paraId="52842050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Load balancing of ETL processes, database performance tuning ETL processing tools.</w:t>
      </w:r>
    </w:p>
    <w:p w14:paraId="31D879AD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Loaded the data from Teradata to HDFS using Teradata Hadoop connectors.</w:t>
      </w:r>
    </w:p>
    <w:p w14:paraId="58C0A8CE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Defined different Django API profiling techniques for faster rendering information.</w:t>
      </w:r>
    </w:p>
    <w:p w14:paraId="7218C132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Used Ansible, Vagrant, and Docker for managing the application environments.</w:t>
      </w:r>
    </w:p>
    <w:p w14:paraId="3AB89D9D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 xml:space="preserve">Analyzed business requirements, participated in technical design, development and testing of </w:t>
      </w:r>
      <w:proofErr w:type="gramStart"/>
      <w:r w:rsidRPr="004724EC">
        <w:rPr>
          <w:rFonts w:ascii="Nirmala UI" w:hAnsi="Nirmala UI" w:cs="Nirmala UI"/>
          <w:sz w:val="21"/>
          <w:szCs w:val="21"/>
        </w:rPr>
        <w:t>various</w:t>
      </w:r>
      <w:proofErr w:type="gramEnd"/>
    </w:p>
    <w:p w14:paraId="57837304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modules assigned.</w:t>
      </w:r>
    </w:p>
    <w:p w14:paraId="68E03844" w14:textId="0D0240D8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Made the application responsive using Bootstrap.</w:t>
      </w:r>
    </w:p>
    <w:p w14:paraId="7CDB8468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Involved in web designing using HTML, CSS, JavaScript and extensively used Table less Design in CSS for positioning.</w:t>
      </w:r>
    </w:p>
    <w:p w14:paraId="0C7385B7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 xml:space="preserve">After making the applications to be responsive, worked on different mobile devices bugs (like </w:t>
      </w:r>
      <w:proofErr w:type="spellStart"/>
      <w:r w:rsidRPr="004724EC">
        <w:rPr>
          <w:rFonts w:ascii="Nirmala UI" w:hAnsi="Nirmala UI" w:cs="Nirmala UI"/>
          <w:sz w:val="21"/>
          <w:szCs w:val="21"/>
        </w:rPr>
        <w:t>ios</w:t>
      </w:r>
      <w:proofErr w:type="spellEnd"/>
      <w:r w:rsidRPr="004724EC">
        <w:rPr>
          <w:rFonts w:ascii="Nirmala UI" w:hAnsi="Nirmala UI" w:cs="Nirmala UI"/>
          <w:sz w:val="21"/>
          <w:szCs w:val="21"/>
        </w:rPr>
        <w:t xml:space="preserve"> and android).</w:t>
      </w:r>
    </w:p>
    <w:p w14:paraId="46DD81BD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Developed page layouts, Navigations and presented designs and concepts to the clients and the management review.</w:t>
      </w:r>
    </w:p>
    <w:p w14:paraId="3AC71BB5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Integrated Hibernate ORM with Spring-Hibernate framework to facilitate DML and DQL queries and represent object-database mapping.</w:t>
      </w:r>
    </w:p>
    <w:p w14:paraId="037EC5C0" w14:textId="528EB300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 xml:space="preserve">Designed Frontend </w:t>
      </w:r>
      <w:proofErr w:type="gramStart"/>
      <w:r w:rsidRPr="004724EC">
        <w:rPr>
          <w:rFonts w:ascii="Nirmala UI" w:hAnsi="Nirmala UI" w:cs="Nirmala UI"/>
          <w:sz w:val="21"/>
          <w:szCs w:val="21"/>
        </w:rPr>
        <w:t>with in</w:t>
      </w:r>
      <w:proofErr w:type="gramEnd"/>
      <w:r w:rsidRPr="004724EC">
        <w:rPr>
          <w:rFonts w:ascii="Nirmala UI" w:hAnsi="Nirmala UI" w:cs="Nirmala UI"/>
          <w:sz w:val="21"/>
          <w:szCs w:val="21"/>
        </w:rPr>
        <w:t xml:space="preserve"> object-oriented JavaScript Framework like jQuery.</w:t>
      </w:r>
    </w:p>
    <w:p w14:paraId="317505CE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 xml:space="preserve">Used jQuery to make the HTML, DHTML and CSS code interact with the JavaScript functions to </w:t>
      </w:r>
      <w:proofErr w:type="gramStart"/>
      <w:r w:rsidRPr="004724EC">
        <w:rPr>
          <w:rFonts w:ascii="Nirmala UI" w:hAnsi="Nirmala UI" w:cs="Nirmala UI"/>
          <w:sz w:val="21"/>
          <w:szCs w:val="21"/>
        </w:rPr>
        <w:t>add</w:t>
      </w:r>
      <w:proofErr w:type="gramEnd"/>
    </w:p>
    <w:p w14:paraId="716C8C5F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dynamism to the web pages at the client side.</w:t>
      </w:r>
    </w:p>
    <w:p w14:paraId="6C51FEDD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>Created Images, Logos and Icons that are used across the web pages using Adobe Flash and Photoshop.</w:t>
      </w:r>
    </w:p>
    <w:p w14:paraId="20AB42EC" w14:textId="77777777" w:rsidR="00E77888" w:rsidRPr="004724EC" w:rsidRDefault="00E77888" w:rsidP="00E77888">
      <w:pPr>
        <w:pStyle w:val="ListParagraph"/>
        <w:numPr>
          <w:ilvl w:val="0"/>
          <w:numId w:val="27"/>
        </w:numP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4724EC">
        <w:rPr>
          <w:rFonts w:ascii="Nirmala UI" w:hAnsi="Nirmala UI" w:cs="Nirmala UI"/>
          <w:sz w:val="21"/>
          <w:szCs w:val="21"/>
        </w:rPr>
        <w:t xml:space="preserve">Used Adobe Experience manager for building websites, mobile apps and </w:t>
      </w:r>
      <w:proofErr w:type="gramStart"/>
      <w:r w:rsidRPr="004724EC">
        <w:rPr>
          <w:rFonts w:ascii="Nirmala UI" w:hAnsi="Nirmala UI" w:cs="Nirmala UI"/>
          <w:sz w:val="21"/>
          <w:szCs w:val="21"/>
        </w:rPr>
        <w:t>forms</w:t>
      </w:r>
      <w:proofErr w:type="gramEnd"/>
    </w:p>
    <w:p w14:paraId="7BBA2A1D" w14:textId="3217CD6F" w:rsidR="003F2AEA" w:rsidRPr="003F2AEA" w:rsidRDefault="003F2AEA" w:rsidP="00E77888">
      <w:pPr>
        <w:pStyle w:val="ListParagraph"/>
        <w:spacing w:after="0" w:line="240" w:lineRule="auto"/>
        <w:rPr>
          <w:rFonts w:ascii="Nirmala UI" w:hAnsi="Nirmala UI" w:cs="Nirmala UI"/>
          <w:sz w:val="21"/>
          <w:szCs w:val="21"/>
        </w:rPr>
      </w:pPr>
    </w:p>
    <w:p w14:paraId="44ECD2AA" w14:textId="77777777" w:rsidR="003F2AEA" w:rsidRPr="003F2AEA" w:rsidRDefault="003F2AEA" w:rsidP="003F2AE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0"/>
          <w:szCs w:val="20"/>
        </w:rPr>
      </w:pPr>
    </w:p>
    <w:p w14:paraId="5CCE4B8A" w14:textId="1BE6F79E" w:rsidR="001D0EF0" w:rsidRPr="0026630E" w:rsidRDefault="008533AC" w:rsidP="0026630E">
      <w:pPr>
        <w:spacing w:line="276" w:lineRule="auto"/>
        <w:jc w:val="both"/>
        <w:rPr>
          <w:rFonts w:ascii="Nirmala UI" w:eastAsiaTheme="minorEastAsia" w:hAnsi="Nirmala UI" w:cs="Nirmala UI"/>
          <w:b/>
          <w:bCs/>
          <w:sz w:val="21"/>
          <w:szCs w:val="21"/>
        </w:rPr>
      </w:pPr>
      <w:r w:rsidRPr="00FE3E11">
        <w:rPr>
          <w:rFonts w:ascii="Nirmala UI" w:eastAsiaTheme="minorEastAsia" w:hAnsi="Nirmala UI" w:cs="Nirmala UI"/>
          <w:b/>
          <w:bCs/>
          <w:sz w:val="21"/>
          <w:szCs w:val="21"/>
          <w:u w:val="single"/>
        </w:rPr>
        <w:t>Environment</w:t>
      </w:r>
      <w:r w:rsidRPr="00FE3E11">
        <w:rPr>
          <w:rFonts w:ascii="Nirmala UI" w:eastAsiaTheme="minorEastAsia" w:hAnsi="Nirmala UI" w:cs="Nirmala UI"/>
          <w:b/>
          <w:bCs/>
          <w:sz w:val="21"/>
          <w:szCs w:val="21"/>
        </w:rPr>
        <w:t>:</w:t>
      </w:r>
      <w:r w:rsidR="00FE3E11" w:rsidRPr="00FE3E11">
        <w:rPr>
          <w:rFonts w:ascii="Nirmala UI" w:eastAsiaTheme="minorEastAsia" w:hAnsi="Nirmala UI" w:cs="Nirmala UI"/>
          <w:b/>
          <w:bCs/>
          <w:sz w:val="21"/>
          <w:szCs w:val="21"/>
        </w:rPr>
        <w:t xml:space="preserve"> </w:t>
      </w:r>
      <w:r w:rsidR="00FE3E11" w:rsidRPr="00FE3E11">
        <w:rPr>
          <w:rFonts w:ascii="Nirmala UI" w:eastAsiaTheme="minorEastAsia" w:hAnsi="Nirmala UI" w:cs="Nirmala UI"/>
          <w:sz w:val="21"/>
          <w:szCs w:val="21"/>
        </w:rPr>
        <w:t>Python, AWS, Django, Django Rest, GitHub, Ansible, HTML5/CSS, PostgreSQL, Ansible, Kubernetes, Amazon Web Service (AWS), S3, EC2, EBS, PyCharm, Linux, Shell Scripting, JIRA</w:t>
      </w:r>
    </w:p>
    <w:sectPr w:rsidR="001D0EF0" w:rsidRPr="0026630E" w:rsidSect="00143D1E">
      <w:footerReference w:type="default" r:id="rId11"/>
      <w:pgSz w:w="12240" w:h="15840"/>
      <w:pgMar w:top="630" w:right="1260" w:bottom="567" w:left="1080" w:header="708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DEC66" w14:textId="77777777" w:rsidR="00DE1E06" w:rsidRDefault="00DE1E06" w:rsidP="00C61DAD">
      <w:r>
        <w:separator/>
      </w:r>
    </w:p>
  </w:endnote>
  <w:endnote w:type="continuationSeparator" w:id="0">
    <w:p w14:paraId="354F16E4" w14:textId="77777777" w:rsidR="00DE1E06" w:rsidRDefault="00DE1E06" w:rsidP="00C61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MS Mincho"/>
    <w:charset w:val="80"/>
    <w:family w:val="auto"/>
    <w:pitch w:val="variable"/>
  </w:font>
  <w:font w:name="font265">
    <w:altName w:val="MS Mincho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BA3A2" w14:textId="77777777" w:rsidR="000B1150" w:rsidRDefault="000B1150">
    <w:pPr>
      <w:pStyle w:val="Footer"/>
      <w:rPr>
        <w:lang w:val="en-IN"/>
      </w:rPr>
    </w:pPr>
  </w:p>
  <w:p w14:paraId="59513BBE" w14:textId="77777777" w:rsidR="000B1150" w:rsidRDefault="000B1150">
    <w:pPr>
      <w:pStyle w:val="Footer"/>
      <w:rPr>
        <w:lang w:val="en-IN"/>
      </w:rPr>
    </w:pPr>
  </w:p>
  <w:p w14:paraId="1C6DC337" w14:textId="77777777" w:rsidR="000B1150" w:rsidRPr="005906B9" w:rsidRDefault="000B1150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5224C" w14:textId="77777777" w:rsidR="00DE1E06" w:rsidRDefault="00DE1E06" w:rsidP="00C61DAD">
      <w:r>
        <w:separator/>
      </w:r>
    </w:p>
  </w:footnote>
  <w:footnote w:type="continuationSeparator" w:id="0">
    <w:p w14:paraId="6B903934" w14:textId="77777777" w:rsidR="00DE1E06" w:rsidRDefault="00DE1E06" w:rsidP="00C61D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multilevel"/>
    <w:tmpl w:val="00000005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2704213"/>
    <w:multiLevelType w:val="hybridMultilevel"/>
    <w:tmpl w:val="6C36E9AA"/>
    <w:lvl w:ilvl="0" w:tplc="E86058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C5652"/>
    <w:multiLevelType w:val="hybridMultilevel"/>
    <w:tmpl w:val="C32AB398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125E0"/>
    <w:multiLevelType w:val="multilevel"/>
    <w:tmpl w:val="E4309F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D516B2"/>
    <w:multiLevelType w:val="hybridMultilevel"/>
    <w:tmpl w:val="B1326DD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E2630F"/>
    <w:multiLevelType w:val="hybridMultilevel"/>
    <w:tmpl w:val="FDBCBF7A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028B0"/>
    <w:multiLevelType w:val="hybridMultilevel"/>
    <w:tmpl w:val="5C56A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BB5E58"/>
    <w:multiLevelType w:val="hybridMultilevel"/>
    <w:tmpl w:val="FA4A7E8C"/>
    <w:lvl w:ilvl="0" w:tplc="E86058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24A8F"/>
    <w:multiLevelType w:val="hybridMultilevel"/>
    <w:tmpl w:val="4190956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83948"/>
    <w:multiLevelType w:val="hybridMultilevel"/>
    <w:tmpl w:val="6E400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70748"/>
    <w:multiLevelType w:val="hybridMultilevel"/>
    <w:tmpl w:val="6450E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D079A"/>
    <w:multiLevelType w:val="multilevel"/>
    <w:tmpl w:val="A8E85CC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7E46B7"/>
    <w:multiLevelType w:val="hybridMultilevel"/>
    <w:tmpl w:val="3ACE5E9A"/>
    <w:lvl w:ilvl="0" w:tplc="E86058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427F9"/>
    <w:multiLevelType w:val="hybridMultilevel"/>
    <w:tmpl w:val="569AEA26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24449"/>
    <w:multiLevelType w:val="hybridMultilevel"/>
    <w:tmpl w:val="D0B0AD84"/>
    <w:lvl w:ilvl="0" w:tplc="F0CC73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B0986"/>
    <w:multiLevelType w:val="hybridMultilevel"/>
    <w:tmpl w:val="98823FD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81502"/>
    <w:multiLevelType w:val="hybridMultilevel"/>
    <w:tmpl w:val="5D3409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153571"/>
    <w:multiLevelType w:val="hybridMultilevel"/>
    <w:tmpl w:val="EAF8CD00"/>
    <w:lvl w:ilvl="0" w:tplc="EBC809C8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5B5A3F"/>
    <w:multiLevelType w:val="hybridMultilevel"/>
    <w:tmpl w:val="C0D2F0B0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C54EA"/>
    <w:multiLevelType w:val="hybridMultilevel"/>
    <w:tmpl w:val="56020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97DFE"/>
    <w:multiLevelType w:val="hybridMultilevel"/>
    <w:tmpl w:val="A2F29AE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A1670"/>
    <w:multiLevelType w:val="hybridMultilevel"/>
    <w:tmpl w:val="86E0DBE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A50C4"/>
    <w:multiLevelType w:val="hybridMultilevel"/>
    <w:tmpl w:val="5B66D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12815"/>
    <w:multiLevelType w:val="hybridMultilevel"/>
    <w:tmpl w:val="E5CA267A"/>
    <w:lvl w:ilvl="0" w:tplc="F0CC73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3525C"/>
    <w:multiLevelType w:val="hybridMultilevel"/>
    <w:tmpl w:val="A238CBD2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93F7C"/>
    <w:multiLevelType w:val="hybridMultilevel"/>
    <w:tmpl w:val="8AB4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511C1"/>
    <w:multiLevelType w:val="hybridMultilevel"/>
    <w:tmpl w:val="FFC6D7B2"/>
    <w:lvl w:ilvl="0" w:tplc="E86058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84D0C"/>
    <w:multiLevelType w:val="hybridMultilevel"/>
    <w:tmpl w:val="06424F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85CAD"/>
    <w:multiLevelType w:val="hybridMultilevel"/>
    <w:tmpl w:val="62B641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A5335"/>
    <w:multiLevelType w:val="hybridMultilevel"/>
    <w:tmpl w:val="435454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E358F"/>
    <w:multiLevelType w:val="hybridMultilevel"/>
    <w:tmpl w:val="3A206260"/>
    <w:lvl w:ilvl="0" w:tplc="7688CC3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8395E"/>
    <w:multiLevelType w:val="hybridMultilevel"/>
    <w:tmpl w:val="32A8C65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23C38"/>
    <w:multiLevelType w:val="hybridMultilevel"/>
    <w:tmpl w:val="DC205878"/>
    <w:lvl w:ilvl="0" w:tplc="B03CA1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5102F"/>
    <w:multiLevelType w:val="multilevel"/>
    <w:tmpl w:val="127EDE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209154F"/>
    <w:multiLevelType w:val="hybridMultilevel"/>
    <w:tmpl w:val="5448E23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B2759D"/>
    <w:multiLevelType w:val="hybridMultilevel"/>
    <w:tmpl w:val="B4443C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D3107"/>
    <w:multiLevelType w:val="hybridMultilevel"/>
    <w:tmpl w:val="30801A7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35EF9"/>
    <w:multiLevelType w:val="hybridMultilevel"/>
    <w:tmpl w:val="A70AB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21C1B"/>
    <w:multiLevelType w:val="hybridMultilevel"/>
    <w:tmpl w:val="C946395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D7160150">
      <w:numFmt w:val="bullet"/>
      <w:lvlText w:val="•"/>
      <w:lvlJc w:val="left"/>
      <w:pPr>
        <w:ind w:left="1004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19654">
    <w:abstractNumId w:val="30"/>
  </w:num>
  <w:num w:numId="2" w16cid:durableId="524909931">
    <w:abstractNumId w:val="18"/>
  </w:num>
  <w:num w:numId="3" w16cid:durableId="798110553">
    <w:abstractNumId w:val="13"/>
  </w:num>
  <w:num w:numId="4" w16cid:durableId="2111899447">
    <w:abstractNumId w:val="29"/>
  </w:num>
  <w:num w:numId="5" w16cid:durableId="697120100">
    <w:abstractNumId w:val="14"/>
  </w:num>
  <w:num w:numId="6" w16cid:durableId="1172141445">
    <w:abstractNumId w:val="28"/>
  </w:num>
  <w:num w:numId="7" w16cid:durableId="627856526">
    <w:abstractNumId w:val="3"/>
  </w:num>
  <w:num w:numId="8" w16cid:durableId="317268775">
    <w:abstractNumId w:val="9"/>
  </w:num>
  <w:num w:numId="9" w16cid:durableId="896162858">
    <w:abstractNumId w:val="5"/>
  </w:num>
  <w:num w:numId="10" w16cid:durableId="466706528">
    <w:abstractNumId w:val="35"/>
  </w:num>
  <w:num w:numId="11" w16cid:durableId="1839299625">
    <w:abstractNumId w:val="25"/>
  </w:num>
  <w:num w:numId="12" w16cid:durableId="1568035646">
    <w:abstractNumId w:val="16"/>
  </w:num>
  <w:num w:numId="13" w16cid:durableId="617839834">
    <w:abstractNumId w:val="39"/>
  </w:num>
  <w:num w:numId="14" w16cid:durableId="15232867">
    <w:abstractNumId w:val="21"/>
  </w:num>
  <w:num w:numId="15" w16cid:durableId="1894922246">
    <w:abstractNumId w:val="40"/>
  </w:num>
  <w:num w:numId="16" w16cid:durableId="1582832318">
    <w:abstractNumId w:val="31"/>
  </w:num>
  <w:num w:numId="17" w16cid:durableId="1960409127">
    <w:abstractNumId w:val="23"/>
  </w:num>
  <w:num w:numId="18" w16cid:durableId="209150287">
    <w:abstractNumId w:val="17"/>
  </w:num>
  <w:num w:numId="19" w16cid:durableId="807016664">
    <w:abstractNumId w:val="22"/>
  </w:num>
  <w:num w:numId="20" w16cid:durableId="2112160424">
    <w:abstractNumId w:val="10"/>
  </w:num>
  <w:num w:numId="21" w16cid:durableId="498888490">
    <w:abstractNumId w:val="36"/>
  </w:num>
  <w:num w:numId="22" w16cid:durableId="1489976323">
    <w:abstractNumId w:val="38"/>
  </w:num>
  <w:num w:numId="23" w16cid:durableId="407504141">
    <w:abstractNumId w:val="33"/>
  </w:num>
  <w:num w:numId="24" w16cid:durableId="2124761748">
    <w:abstractNumId w:val="26"/>
  </w:num>
  <w:num w:numId="25" w16cid:durableId="1293559025">
    <w:abstractNumId w:val="37"/>
  </w:num>
  <w:num w:numId="26" w16cid:durableId="1783570567">
    <w:abstractNumId w:val="32"/>
  </w:num>
  <w:num w:numId="27" w16cid:durableId="2033650017">
    <w:abstractNumId w:val="19"/>
  </w:num>
  <w:num w:numId="28" w16cid:durableId="1575779563">
    <w:abstractNumId w:val="4"/>
  </w:num>
  <w:num w:numId="29" w16cid:durableId="1682584946">
    <w:abstractNumId w:val="7"/>
  </w:num>
  <w:num w:numId="30" w16cid:durableId="1986474365">
    <w:abstractNumId w:val="15"/>
  </w:num>
  <w:num w:numId="31" w16cid:durableId="803502497">
    <w:abstractNumId w:val="34"/>
  </w:num>
  <w:num w:numId="32" w16cid:durableId="2127430987">
    <w:abstractNumId w:val="20"/>
  </w:num>
  <w:num w:numId="33" w16cid:durableId="1364089327">
    <w:abstractNumId w:val="27"/>
  </w:num>
  <w:num w:numId="34" w16cid:durableId="1657025321">
    <w:abstractNumId w:val="12"/>
  </w:num>
  <w:num w:numId="35" w16cid:durableId="969213466">
    <w:abstractNumId w:val="24"/>
  </w:num>
  <w:num w:numId="36" w16cid:durableId="781848230">
    <w:abstractNumId w:val="8"/>
  </w:num>
  <w:num w:numId="37" w16cid:durableId="858588431">
    <w:abstractNumId w:val="11"/>
  </w:num>
  <w:num w:numId="38" w16cid:durableId="138171213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C2"/>
    <w:rsid w:val="0000590B"/>
    <w:rsid w:val="00007171"/>
    <w:rsid w:val="000114D9"/>
    <w:rsid w:val="00014F3E"/>
    <w:rsid w:val="00020806"/>
    <w:rsid w:val="00023644"/>
    <w:rsid w:val="0002394C"/>
    <w:rsid w:val="00024A97"/>
    <w:rsid w:val="00026034"/>
    <w:rsid w:val="000260B6"/>
    <w:rsid w:val="00030F27"/>
    <w:rsid w:val="00035DEC"/>
    <w:rsid w:val="00041CC2"/>
    <w:rsid w:val="00042319"/>
    <w:rsid w:val="00042539"/>
    <w:rsid w:val="00053F71"/>
    <w:rsid w:val="00055ECF"/>
    <w:rsid w:val="00056CE1"/>
    <w:rsid w:val="000660B6"/>
    <w:rsid w:val="000701EA"/>
    <w:rsid w:val="000728FD"/>
    <w:rsid w:val="0007364F"/>
    <w:rsid w:val="00073B66"/>
    <w:rsid w:val="00077BCC"/>
    <w:rsid w:val="00077FA9"/>
    <w:rsid w:val="00082292"/>
    <w:rsid w:val="00094041"/>
    <w:rsid w:val="00096540"/>
    <w:rsid w:val="000A515E"/>
    <w:rsid w:val="000A557D"/>
    <w:rsid w:val="000A632B"/>
    <w:rsid w:val="000B05BA"/>
    <w:rsid w:val="000B0C06"/>
    <w:rsid w:val="000B1150"/>
    <w:rsid w:val="000B5323"/>
    <w:rsid w:val="000C0476"/>
    <w:rsid w:val="000C6249"/>
    <w:rsid w:val="000D2246"/>
    <w:rsid w:val="000D3736"/>
    <w:rsid w:val="000D6523"/>
    <w:rsid w:val="000E2578"/>
    <w:rsid w:val="000E4787"/>
    <w:rsid w:val="000F7A77"/>
    <w:rsid w:val="00104139"/>
    <w:rsid w:val="001042A1"/>
    <w:rsid w:val="00105500"/>
    <w:rsid w:val="00106D87"/>
    <w:rsid w:val="00112EA1"/>
    <w:rsid w:val="00113947"/>
    <w:rsid w:val="00121631"/>
    <w:rsid w:val="00121DC4"/>
    <w:rsid w:val="00123F3E"/>
    <w:rsid w:val="00124C65"/>
    <w:rsid w:val="0012593E"/>
    <w:rsid w:val="00125B47"/>
    <w:rsid w:val="001273B7"/>
    <w:rsid w:val="00137169"/>
    <w:rsid w:val="00142B96"/>
    <w:rsid w:val="00142FE1"/>
    <w:rsid w:val="00143D1E"/>
    <w:rsid w:val="001502D0"/>
    <w:rsid w:val="0016034E"/>
    <w:rsid w:val="001623B5"/>
    <w:rsid w:val="00164F44"/>
    <w:rsid w:val="00165110"/>
    <w:rsid w:val="00165F86"/>
    <w:rsid w:val="0016658B"/>
    <w:rsid w:val="00177555"/>
    <w:rsid w:val="00186235"/>
    <w:rsid w:val="001965BA"/>
    <w:rsid w:val="001A1CFD"/>
    <w:rsid w:val="001A3BA7"/>
    <w:rsid w:val="001A659A"/>
    <w:rsid w:val="001A6BA8"/>
    <w:rsid w:val="001B2068"/>
    <w:rsid w:val="001B4153"/>
    <w:rsid w:val="001C03B2"/>
    <w:rsid w:val="001C39B3"/>
    <w:rsid w:val="001C3E1A"/>
    <w:rsid w:val="001D0EF0"/>
    <w:rsid w:val="001D42C1"/>
    <w:rsid w:val="001D5472"/>
    <w:rsid w:val="001E257D"/>
    <w:rsid w:val="001E5D46"/>
    <w:rsid w:val="001F079F"/>
    <w:rsid w:val="001F24F4"/>
    <w:rsid w:val="001F3549"/>
    <w:rsid w:val="001F3AB8"/>
    <w:rsid w:val="001F418D"/>
    <w:rsid w:val="001F445C"/>
    <w:rsid w:val="001F5977"/>
    <w:rsid w:val="00205DB5"/>
    <w:rsid w:val="00205F6A"/>
    <w:rsid w:val="00212464"/>
    <w:rsid w:val="002262BE"/>
    <w:rsid w:val="00231F24"/>
    <w:rsid w:val="002325F3"/>
    <w:rsid w:val="00233401"/>
    <w:rsid w:val="00233EA5"/>
    <w:rsid w:val="00235243"/>
    <w:rsid w:val="00236E41"/>
    <w:rsid w:val="00251264"/>
    <w:rsid w:val="0025132A"/>
    <w:rsid w:val="00252790"/>
    <w:rsid w:val="00265F95"/>
    <w:rsid w:val="0026630E"/>
    <w:rsid w:val="00266912"/>
    <w:rsid w:val="00274880"/>
    <w:rsid w:val="0027687A"/>
    <w:rsid w:val="002772F0"/>
    <w:rsid w:val="00277FCD"/>
    <w:rsid w:val="002827E7"/>
    <w:rsid w:val="00284F11"/>
    <w:rsid w:val="002852AB"/>
    <w:rsid w:val="002933EC"/>
    <w:rsid w:val="00295331"/>
    <w:rsid w:val="0029624F"/>
    <w:rsid w:val="002A012A"/>
    <w:rsid w:val="002A10F6"/>
    <w:rsid w:val="002A7C23"/>
    <w:rsid w:val="002D2411"/>
    <w:rsid w:val="002D3927"/>
    <w:rsid w:val="002E11D1"/>
    <w:rsid w:val="002E181F"/>
    <w:rsid w:val="002E4D03"/>
    <w:rsid w:val="002F0407"/>
    <w:rsid w:val="002F1000"/>
    <w:rsid w:val="003054A4"/>
    <w:rsid w:val="003120B4"/>
    <w:rsid w:val="00312796"/>
    <w:rsid w:val="003127CC"/>
    <w:rsid w:val="00312ADA"/>
    <w:rsid w:val="003148C5"/>
    <w:rsid w:val="0031541A"/>
    <w:rsid w:val="00322B71"/>
    <w:rsid w:val="0033018B"/>
    <w:rsid w:val="0033238A"/>
    <w:rsid w:val="003367DF"/>
    <w:rsid w:val="00336A84"/>
    <w:rsid w:val="00336B1C"/>
    <w:rsid w:val="00352218"/>
    <w:rsid w:val="0035499A"/>
    <w:rsid w:val="00355E3F"/>
    <w:rsid w:val="003606FA"/>
    <w:rsid w:val="0036436F"/>
    <w:rsid w:val="00371B2A"/>
    <w:rsid w:val="003738E2"/>
    <w:rsid w:val="003749FE"/>
    <w:rsid w:val="00374B8A"/>
    <w:rsid w:val="003754C5"/>
    <w:rsid w:val="003769E0"/>
    <w:rsid w:val="00377D2E"/>
    <w:rsid w:val="00381C20"/>
    <w:rsid w:val="00394FA5"/>
    <w:rsid w:val="003A07AD"/>
    <w:rsid w:val="003A33E2"/>
    <w:rsid w:val="003A6B7E"/>
    <w:rsid w:val="003A7F60"/>
    <w:rsid w:val="003B5EF4"/>
    <w:rsid w:val="003C018C"/>
    <w:rsid w:val="003C0904"/>
    <w:rsid w:val="003C098A"/>
    <w:rsid w:val="003C385D"/>
    <w:rsid w:val="003D0912"/>
    <w:rsid w:val="003D3248"/>
    <w:rsid w:val="003D449A"/>
    <w:rsid w:val="003D5B8A"/>
    <w:rsid w:val="003E14C1"/>
    <w:rsid w:val="003E2D7B"/>
    <w:rsid w:val="003F0AB8"/>
    <w:rsid w:val="003F11BC"/>
    <w:rsid w:val="003F1968"/>
    <w:rsid w:val="003F2AEA"/>
    <w:rsid w:val="00407B4B"/>
    <w:rsid w:val="004147FA"/>
    <w:rsid w:val="00415341"/>
    <w:rsid w:val="004179B8"/>
    <w:rsid w:val="00420488"/>
    <w:rsid w:val="0042306A"/>
    <w:rsid w:val="00433772"/>
    <w:rsid w:val="00434DDA"/>
    <w:rsid w:val="00434E5C"/>
    <w:rsid w:val="00435946"/>
    <w:rsid w:val="00435AEB"/>
    <w:rsid w:val="0043658E"/>
    <w:rsid w:val="00441E6D"/>
    <w:rsid w:val="00441FAF"/>
    <w:rsid w:val="004451C9"/>
    <w:rsid w:val="00446308"/>
    <w:rsid w:val="00451387"/>
    <w:rsid w:val="004521C2"/>
    <w:rsid w:val="004536DA"/>
    <w:rsid w:val="00455104"/>
    <w:rsid w:val="0045568E"/>
    <w:rsid w:val="00455979"/>
    <w:rsid w:val="004562DC"/>
    <w:rsid w:val="00461BF5"/>
    <w:rsid w:val="0046707C"/>
    <w:rsid w:val="00471C45"/>
    <w:rsid w:val="004724EC"/>
    <w:rsid w:val="00474698"/>
    <w:rsid w:val="00476BE4"/>
    <w:rsid w:val="00476C3D"/>
    <w:rsid w:val="00477493"/>
    <w:rsid w:val="0048142A"/>
    <w:rsid w:val="00481FE2"/>
    <w:rsid w:val="004823C4"/>
    <w:rsid w:val="0048564E"/>
    <w:rsid w:val="00486041"/>
    <w:rsid w:val="00495F25"/>
    <w:rsid w:val="004A0ED8"/>
    <w:rsid w:val="004A7081"/>
    <w:rsid w:val="004B0738"/>
    <w:rsid w:val="004B11A9"/>
    <w:rsid w:val="004C0B9A"/>
    <w:rsid w:val="004C0FDE"/>
    <w:rsid w:val="004C11FC"/>
    <w:rsid w:val="004C45C0"/>
    <w:rsid w:val="004C49BE"/>
    <w:rsid w:val="004C6A4D"/>
    <w:rsid w:val="004C6D78"/>
    <w:rsid w:val="004D1CC4"/>
    <w:rsid w:val="004D384C"/>
    <w:rsid w:val="004D73DB"/>
    <w:rsid w:val="004D75EA"/>
    <w:rsid w:val="004E6A4A"/>
    <w:rsid w:val="004E74D7"/>
    <w:rsid w:val="004F23BE"/>
    <w:rsid w:val="004F25F1"/>
    <w:rsid w:val="004F291E"/>
    <w:rsid w:val="004F3287"/>
    <w:rsid w:val="004F586D"/>
    <w:rsid w:val="004F5B7B"/>
    <w:rsid w:val="004F65DA"/>
    <w:rsid w:val="0050049D"/>
    <w:rsid w:val="00502E2F"/>
    <w:rsid w:val="005039F6"/>
    <w:rsid w:val="00503DAB"/>
    <w:rsid w:val="0050704A"/>
    <w:rsid w:val="00511E1F"/>
    <w:rsid w:val="005214F5"/>
    <w:rsid w:val="00524722"/>
    <w:rsid w:val="0053297C"/>
    <w:rsid w:val="00534EB2"/>
    <w:rsid w:val="005406C9"/>
    <w:rsid w:val="005431E8"/>
    <w:rsid w:val="00543C80"/>
    <w:rsid w:val="005474B7"/>
    <w:rsid w:val="00550081"/>
    <w:rsid w:val="00552DF2"/>
    <w:rsid w:val="00557E4E"/>
    <w:rsid w:val="0056324E"/>
    <w:rsid w:val="0057161F"/>
    <w:rsid w:val="005718EC"/>
    <w:rsid w:val="00575034"/>
    <w:rsid w:val="005944C1"/>
    <w:rsid w:val="005A06C1"/>
    <w:rsid w:val="005A1396"/>
    <w:rsid w:val="005A1F61"/>
    <w:rsid w:val="005A64F2"/>
    <w:rsid w:val="005B1F28"/>
    <w:rsid w:val="005B3896"/>
    <w:rsid w:val="005C1157"/>
    <w:rsid w:val="005C514A"/>
    <w:rsid w:val="005C7BE1"/>
    <w:rsid w:val="005D0A5E"/>
    <w:rsid w:val="005D1858"/>
    <w:rsid w:val="005D274B"/>
    <w:rsid w:val="005D3BF1"/>
    <w:rsid w:val="005D6B38"/>
    <w:rsid w:val="005E4B1E"/>
    <w:rsid w:val="005E6A0B"/>
    <w:rsid w:val="005F00DC"/>
    <w:rsid w:val="005F037E"/>
    <w:rsid w:val="005F20C5"/>
    <w:rsid w:val="005F4FCB"/>
    <w:rsid w:val="00605189"/>
    <w:rsid w:val="006052F4"/>
    <w:rsid w:val="00605DDB"/>
    <w:rsid w:val="00610D19"/>
    <w:rsid w:val="00620163"/>
    <w:rsid w:val="00624D41"/>
    <w:rsid w:val="00626045"/>
    <w:rsid w:val="00634A4F"/>
    <w:rsid w:val="00642103"/>
    <w:rsid w:val="00644C0F"/>
    <w:rsid w:val="00647321"/>
    <w:rsid w:val="0066313F"/>
    <w:rsid w:val="006648FB"/>
    <w:rsid w:val="00666E8F"/>
    <w:rsid w:val="006710C6"/>
    <w:rsid w:val="006748D9"/>
    <w:rsid w:val="006858E9"/>
    <w:rsid w:val="00687691"/>
    <w:rsid w:val="00690602"/>
    <w:rsid w:val="006906BE"/>
    <w:rsid w:val="00693F55"/>
    <w:rsid w:val="006A114E"/>
    <w:rsid w:val="006A11A7"/>
    <w:rsid w:val="006A2344"/>
    <w:rsid w:val="006A72C7"/>
    <w:rsid w:val="006B3116"/>
    <w:rsid w:val="006B6914"/>
    <w:rsid w:val="006C2971"/>
    <w:rsid w:val="006C505E"/>
    <w:rsid w:val="006C6E80"/>
    <w:rsid w:val="006C743E"/>
    <w:rsid w:val="006D41FD"/>
    <w:rsid w:val="006E051F"/>
    <w:rsid w:val="006E4B2C"/>
    <w:rsid w:val="006E5AB6"/>
    <w:rsid w:val="006E78F8"/>
    <w:rsid w:val="006F5887"/>
    <w:rsid w:val="006F62E6"/>
    <w:rsid w:val="006F6721"/>
    <w:rsid w:val="006F781D"/>
    <w:rsid w:val="007006D6"/>
    <w:rsid w:val="0070137D"/>
    <w:rsid w:val="00704A6E"/>
    <w:rsid w:val="00706591"/>
    <w:rsid w:val="00707E74"/>
    <w:rsid w:val="0071141E"/>
    <w:rsid w:val="007124A1"/>
    <w:rsid w:val="00720AA6"/>
    <w:rsid w:val="007221D9"/>
    <w:rsid w:val="00730FB2"/>
    <w:rsid w:val="00733030"/>
    <w:rsid w:val="00742A00"/>
    <w:rsid w:val="00747031"/>
    <w:rsid w:val="0075456F"/>
    <w:rsid w:val="007636DB"/>
    <w:rsid w:val="00765633"/>
    <w:rsid w:val="00766982"/>
    <w:rsid w:val="00774377"/>
    <w:rsid w:val="007808DB"/>
    <w:rsid w:val="007831FC"/>
    <w:rsid w:val="00785816"/>
    <w:rsid w:val="00790CB9"/>
    <w:rsid w:val="00793E84"/>
    <w:rsid w:val="00795483"/>
    <w:rsid w:val="0079700B"/>
    <w:rsid w:val="0079731C"/>
    <w:rsid w:val="007A38F0"/>
    <w:rsid w:val="007B1E21"/>
    <w:rsid w:val="007B471E"/>
    <w:rsid w:val="007B5A90"/>
    <w:rsid w:val="007C0C2E"/>
    <w:rsid w:val="007C493E"/>
    <w:rsid w:val="007C65D4"/>
    <w:rsid w:val="007D35AE"/>
    <w:rsid w:val="007F5DCB"/>
    <w:rsid w:val="007F5EFA"/>
    <w:rsid w:val="007F6E70"/>
    <w:rsid w:val="008018F3"/>
    <w:rsid w:val="00802709"/>
    <w:rsid w:val="00805336"/>
    <w:rsid w:val="0080678B"/>
    <w:rsid w:val="00807864"/>
    <w:rsid w:val="00807C5F"/>
    <w:rsid w:val="00810A46"/>
    <w:rsid w:val="00812D21"/>
    <w:rsid w:val="00817940"/>
    <w:rsid w:val="00820F55"/>
    <w:rsid w:val="00821719"/>
    <w:rsid w:val="0082227D"/>
    <w:rsid w:val="00823E1E"/>
    <w:rsid w:val="00824E55"/>
    <w:rsid w:val="00827906"/>
    <w:rsid w:val="00836F52"/>
    <w:rsid w:val="00846011"/>
    <w:rsid w:val="00846B97"/>
    <w:rsid w:val="00846F1D"/>
    <w:rsid w:val="008470FF"/>
    <w:rsid w:val="00847BEE"/>
    <w:rsid w:val="0085029B"/>
    <w:rsid w:val="008513DF"/>
    <w:rsid w:val="008522BB"/>
    <w:rsid w:val="008533AC"/>
    <w:rsid w:val="00855653"/>
    <w:rsid w:val="0085608E"/>
    <w:rsid w:val="008634BA"/>
    <w:rsid w:val="00866A2F"/>
    <w:rsid w:val="00877FAE"/>
    <w:rsid w:val="008832E4"/>
    <w:rsid w:val="0088384B"/>
    <w:rsid w:val="0088644B"/>
    <w:rsid w:val="00886925"/>
    <w:rsid w:val="008901F2"/>
    <w:rsid w:val="00892FCF"/>
    <w:rsid w:val="0089400F"/>
    <w:rsid w:val="00896790"/>
    <w:rsid w:val="00897198"/>
    <w:rsid w:val="008A446E"/>
    <w:rsid w:val="008A44AD"/>
    <w:rsid w:val="008A500D"/>
    <w:rsid w:val="008B08E9"/>
    <w:rsid w:val="008C6174"/>
    <w:rsid w:val="008C7219"/>
    <w:rsid w:val="008D15B0"/>
    <w:rsid w:val="008D2D9E"/>
    <w:rsid w:val="008D38DA"/>
    <w:rsid w:val="008D6B5B"/>
    <w:rsid w:val="008D71EB"/>
    <w:rsid w:val="008E0A57"/>
    <w:rsid w:val="008E4A1C"/>
    <w:rsid w:val="008E4A98"/>
    <w:rsid w:val="008E6B2D"/>
    <w:rsid w:val="008F1164"/>
    <w:rsid w:val="008F121F"/>
    <w:rsid w:val="008F3380"/>
    <w:rsid w:val="008F5F73"/>
    <w:rsid w:val="009011C2"/>
    <w:rsid w:val="009012D9"/>
    <w:rsid w:val="00901586"/>
    <w:rsid w:val="00901768"/>
    <w:rsid w:val="00904FAA"/>
    <w:rsid w:val="00905182"/>
    <w:rsid w:val="00907E92"/>
    <w:rsid w:val="00910729"/>
    <w:rsid w:val="00914A50"/>
    <w:rsid w:val="009157B3"/>
    <w:rsid w:val="00916757"/>
    <w:rsid w:val="009203AC"/>
    <w:rsid w:val="00924F43"/>
    <w:rsid w:val="0093128B"/>
    <w:rsid w:val="00933875"/>
    <w:rsid w:val="009408BA"/>
    <w:rsid w:val="00941C9D"/>
    <w:rsid w:val="0094207A"/>
    <w:rsid w:val="00946AF1"/>
    <w:rsid w:val="00946B13"/>
    <w:rsid w:val="00951CA8"/>
    <w:rsid w:val="00954928"/>
    <w:rsid w:val="009628CF"/>
    <w:rsid w:val="00963648"/>
    <w:rsid w:val="0096488E"/>
    <w:rsid w:val="00976AEC"/>
    <w:rsid w:val="0097706B"/>
    <w:rsid w:val="009770A6"/>
    <w:rsid w:val="00977AA3"/>
    <w:rsid w:val="00980DE3"/>
    <w:rsid w:val="009827BB"/>
    <w:rsid w:val="009873FF"/>
    <w:rsid w:val="009877EE"/>
    <w:rsid w:val="00996B8B"/>
    <w:rsid w:val="009A554D"/>
    <w:rsid w:val="009A75F5"/>
    <w:rsid w:val="009A7BDD"/>
    <w:rsid w:val="009A7C81"/>
    <w:rsid w:val="009B2E77"/>
    <w:rsid w:val="009C1D5B"/>
    <w:rsid w:val="009C4BAD"/>
    <w:rsid w:val="009D0514"/>
    <w:rsid w:val="009D185F"/>
    <w:rsid w:val="009D3C7C"/>
    <w:rsid w:val="009D3C9D"/>
    <w:rsid w:val="009D54F9"/>
    <w:rsid w:val="009D7A36"/>
    <w:rsid w:val="009E03E6"/>
    <w:rsid w:val="009E7495"/>
    <w:rsid w:val="009F38CE"/>
    <w:rsid w:val="009F5667"/>
    <w:rsid w:val="009F6DF6"/>
    <w:rsid w:val="00A01403"/>
    <w:rsid w:val="00A16AE1"/>
    <w:rsid w:val="00A17037"/>
    <w:rsid w:val="00A17EA5"/>
    <w:rsid w:val="00A247CB"/>
    <w:rsid w:val="00A332F4"/>
    <w:rsid w:val="00A34C7B"/>
    <w:rsid w:val="00A36501"/>
    <w:rsid w:val="00A36D0D"/>
    <w:rsid w:val="00A37087"/>
    <w:rsid w:val="00A3757B"/>
    <w:rsid w:val="00A37FB6"/>
    <w:rsid w:val="00A42A3C"/>
    <w:rsid w:val="00A44B2D"/>
    <w:rsid w:val="00A46EC5"/>
    <w:rsid w:val="00A51D62"/>
    <w:rsid w:val="00A52AFC"/>
    <w:rsid w:val="00A53FAF"/>
    <w:rsid w:val="00A5631E"/>
    <w:rsid w:val="00A63568"/>
    <w:rsid w:val="00A64C4F"/>
    <w:rsid w:val="00A71426"/>
    <w:rsid w:val="00A75718"/>
    <w:rsid w:val="00A80C6D"/>
    <w:rsid w:val="00A87C61"/>
    <w:rsid w:val="00A964E4"/>
    <w:rsid w:val="00AA04C1"/>
    <w:rsid w:val="00AA0984"/>
    <w:rsid w:val="00AA422B"/>
    <w:rsid w:val="00AA7D3F"/>
    <w:rsid w:val="00AB14E3"/>
    <w:rsid w:val="00AB1F93"/>
    <w:rsid w:val="00AB5EDB"/>
    <w:rsid w:val="00AB7752"/>
    <w:rsid w:val="00AB7818"/>
    <w:rsid w:val="00AC6C8E"/>
    <w:rsid w:val="00AC7C9C"/>
    <w:rsid w:val="00AD214F"/>
    <w:rsid w:val="00AD2CF6"/>
    <w:rsid w:val="00AD5E54"/>
    <w:rsid w:val="00AD6503"/>
    <w:rsid w:val="00AF1DBF"/>
    <w:rsid w:val="00AF4141"/>
    <w:rsid w:val="00AF4C52"/>
    <w:rsid w:val="00B03A7B"/>
    <w:rsid w:val="00B11BCA"/>
    <w:rsid w:val="00B13614"/>
    <w:rsid w:val="00B144D2"/>
    <w:rsid w:val="00B155AF"/>
    <w:rsid w:val="00B155F8"/>
    <w:rsid w:val="00B15F29"/>
    <w:rsid w:val="00B179B4"/>
    <w:rsid w:val="00B20D00"/>
    <w:rsid w:val="00B22F31"/>
    <w:rsid w:val="00B24104"/>
    <w:rsid w:val="00B26008"/>
    <w:rsid w:val="00B313FE"/>
    <w:rsid w:val="00B34C74"/>
    <w:rsid w:val="00B41494"/>
    <w:rsid w:val="00B4379A"/>
    <w:rsid w:val="00B4595E"/>
    <w:rsid w:val="00B51343"/>
    <w:rsid w:val="00B52E0F"/>
    <w:rsid w:val="00B5754A"/>
    <w:rsid w:val="00B668E9"/>
    <w:rsid w:val="00B72587"/>
    <w:rsid w:val="00B7291D"/>
    <w:rsid w:val="00B7586D"/>
    <w:rsid w:val="00B7640D"/>
    <w:rsid w:val="00B85D2A"/>
    <w:rsid w:val="00B923F1"/>
    <w:rsid w:val="00B93302"/>
    <w:rsid w:val="00B93F63"/>
    <w:rsid w:val="00B94F05"/>
    <w:rsid w:val="00B963F3"/>
    <w:rsid w:val="00BA1107"/>
    <w:rsid w:val="00BA35C3"/>
    <w:rsid w:val="00BA37FF"/>
    <w:rsid w:val="00BB07D8"/>
    <w:rsid w:val="00BC24D2"/>
    <w:rsid w:val="00BD2EEC"/>
    <w:rsid w:val="00BD32AD"/>
    <w:rsid w:val="00BD6E49"/>
    <w:rsid w:val="00BE5355"/>
    <w:rsid w:val="00BF10DD"/>
    <w:rsid w:val="00BF3C5E"/>
    <w:rsid w:val="00BF677A"/>
    <w:rsid w:val="00C042CF"/>
    <w:rsid w:val="00C0652B"/>
    <w:rsid w:val="00C15BBE"/>
    <w:rsid w:val="00C15DC6"/>
    <w:rsid w:val="00C211FD"/>
    <w:rsid w:val="00C23D2E"/>
    <w:rsid w:val="00C23EE3"/>
    <w:rsid w:val="00C24DED"/>
    <w:rsid w:val="00C34480"/>
    <w:rsid w:val="00C3712A"/>
    <w:rsid w:val="00C40584"/>
    <w:rsid w:val="00C407C1"/>
    <w:rsid w:val="00C45D74"/>
    <w:rsid w:val="00C526E2"/>
    <w:rsid w:val="00C55804"/>
    <w:rsid w:val="00C56CE0"/>
    <w:rsid w:val="00C61DAD"/>
    <w:rsid w:val="00C633F2"/>
    <w:rsid w:val="00C66885"/>
    <w:rsid w:val="00C76A87"/>
    <w:rsid w:val="00C80963"/>
    <w:rsid w:val="00C8330A"/>
    <w:rsid w:val="00C85C4A"/>
    <w:rsid w:val="00C87B14"/>
    <w:rsid w:val="00C90FD5"/>
    <w:rsid w:val="00C92B9A"/>
    <w:rsid w:val="00CA4740"/>
    <w:rsid w:val="00CB01E3"/>
    <w:rsid w:val="00CB575F"/>
    <w:rsid w:val="00CC1253"/>
    <w:rsid w:val="00CC1C0B"/>
    <w:rsid w:val="00CC49C3"/>
    <w:rsid w:val="00CD2DE9"/>
    <w:rsid w:val="00CD7F60"/>
    <w:rsid w:val="00CE0ED9"/>
    <w:rsid w:val="00CE28D6"/>
    <w:rsid w:val="00CE6129"/>
    <w:rsid w:val="00CF3725"/>
    <w:rsid w:val="00CF4B12"/>
    <w:rsid w:val="00D01083"/>
    <w:rsid w:val="00D05220"/>
    <w:rsid w:val="00D07436"/>
    <w:rsid w:val="00D140F3"/>
    <w:rsid w:val="00D15F2D"/>
    <w:rsid w:val="00D17D43"/>
    <w:rsid w:val="00D2167A"/>
    <w:rsid w:val="00D2355E"/>
    <w:rsid w:val="00D237D5"/>
    <w:rsid w:val="00D26209"/>
    <w:rsid w:val="00D27FAC"/>
    <w:rsid w:val="00D33102"/>
    <w:rsid w:val="00D3495A"/>
    <w:rsid w:val="00D444DB"/>
    <w:rsid w:val="00D4742F"/>
    <w:rsid w:val="00D47C24"/>
    <w:rsid w:val="00D51276"/>
    <w:rsid w:val="00D55CFC"/>
    <w:rsid w:val="00D601A5"/>
    <w:rsid w:val="00D63C7B"/>
    <w:rsid w:val="00D711EF"/>
    <w:rsid w:val="00D817EB"/>
    <w:rsid w:val="00D85F3F"/>
    <w:rsid w:val="00D90A33"/>
    <w:rsid w:val="00D937E0"/>
    <w:rsid w:val="00D9504E"/>
    <w:rsid w:val="00D960FD"/>
    <w:rsid w:val="00DA40F4"/>
    <w:rsid w:val="00DA42FE"/>
    <w:rsid w:val="00DB3F8E"/>
    <w:rsid w:val="00DD5BF2"/>
    <w:rsid w:val="00DE06B0"/>
    <w:rsid w:val="00DE1E06"/>
    <w:rsid w:val="00DE26A8"/>
    <w:rsid w:val="00DE2876"/>
    <w:rsid w:val="00DE3A37"/>
    <w:rsid w:val="00DE43A3"/>
    <w:rsid w:val="00DE57E6"/>
    <w:rsid w:val="00DF0301"/>
    <w:rsid w:val="00DF2DF8"/>
    <w:rsid w:val="00DF30C4"/>
    <w:rsid w:val="00DF57FB"/>
    <w:rsid w:val="00E0787F"/>
    <w:rsid w:val="00E11A14"/>
    <w:rsid w:val="00E14309"/>
    <w:rsid w:val="00E22267"/>
    <w:rsid w:val="00E24FFD"/>
    <w:rsid w:val="00E31601"/>
    <w:rsid w:val="00E34136"/>
    <w:rsid w:val="00E35141"/>
    <w:rsid w:val="00E42062"/>
    <w:rsid w:val="00E45883"/>
    <w:rsid w:val="00E5138A"/>
    <w:rsid w:val="00E519E1"/>
    <w:rsid w:val="00E52483"/>
    <w:rsid w:val="00E528B0"/>
    <w:rsid w:val="00E57732"/>
    <w:rsid w:val="00E62CCD"/>
    <w:rsid w:val="00E65C24"/>
    <w:rsid w:val="00E7090A"/>
    <w:rsid w:val="00E70A6D"/>
    <w:rsid w:val="00E72B55"/>
    <w:rsid w:val="00E77888"/>
    <w:rsid w:val="00E8243F"/>
    <w:rsid w:val="00E85903"/>
    <w:rsid w:val="00E8737D"/>
    <w:rsid w:val="00E877FE"/>
    <w:rsid w:val="00E91ACA"/>
    <w:rsid w:val="00E91F17"/>
    <w:rsid w:val="00E96BFC"/>
    <w:rsid w:val="00EA4A2C"/>
    <w:rsid w:val="00EA6EAC"/>
    <w:rsid w:val="00EB0980"/>
    <w:rsid w:val="00EB7FC4"/>
    <w:rsid w:val="00EC0904"/>
    <w:rsid w:val="00EC60A2"/>
    <w:rsid w:val="00EC6790"/>
    <w:rsid w:val="00ED572A"/>
    <w:rsid w:val="00ED5BCE"/>
    <w:rsid w:val="00EE0D0D"/>
    <w:rsid w:val="00EE11D3"/>
    <w:rsid w:val="00EE27FC"/>
    <w:rsid w:val="00EE3DD8"/>
    <w:rsid w:val="00EE6451"/>
    <w:rsid w:val="00EE7654"/>
    <w:rsid w:val="00EF348C"/>
    <w:rsid w:val="00EF3E5C"/>
    <w:rsid w:val="00EF73DD"/>
    <w:rsid w:val="00EF7E5D"/>
    <w:rsid w:val="00F056F2"/>
    <w:rsid w:val="00F120A1"/>
    <w:rsid w:val="00F160C4"/>
    <w:rsid w:val="00F202B8"/>
    <w:rsid w:val="00F225AB"/>
    <w:rsid w:val="00F273DD"/>
    <w:rsid w:val="00F30ACF"/>
    <w:rsid w:val="00F3160B"/>
    <w:rsid w:val="00F33B67"/>
    <w:rsid w:val="00F35D4C"/>
    <w:rsid w:val="00F36B78"/>
    <w:rsid w:val="00F4203E"/>
    <w:rsid w:val="00F4486A"/>
    <w:rsid w:val="00F45189"/>
    <w:rsid w:val="00F4694D"/>
    <w:rsid w:val="00F46F69"/>
    <w:rsid w:val="00F50AEA"/>
    <w:rsid w:val="00F512E5"/>
    <w:rsid w:val="00F522F4"/>
    <w:rsid w:val="00F531E1"/>
    <w:rsid w:val="00F5380E"/>
    <w:rsid w:val="00F541F3"/>
    <w:rsid w:val="00F604F8"/>
    <w:rsid w:val="00F61B0D"/>
    <w:rsid w:val="00F61DD8"/>
    <w:rsid w:val="00F64F16"/>
    <w:rsid w:val="00F706FC"/>
    <w:rsid w:val="00F74691"/>
    <w:rsid w:val="00F7617F"/>
    <w:rsid w:val="00F865D2"/>
    <w:rsid w:val="00F879FC"/>
    <w:rsid w:val="00F91E84"/>
    <w:rsid w:val="00F96F05"/>
    <w:rsid w:val="00FA30A5"/>
    <w:rsid w:val="00FA4341"/>
    <w:rsid w:val="00FA6A18"/>
    <w:rsid w:val="00FB0E3E"/>
    <w:rsid w:val="00FB0FB5"/>
    <w:rsid w:val="00FB4887"/>
    <w:rsid w:val="00FB4AB8"/>
    <w:rsid w:val="00FB4AFB"/>
    <w:rsid w:val="00FC0329"/>
    <w:rsid w:val="00FC0898"/>
    <w:rsid w:val="00FC08A4"/>
    <w:rsid w:val="00FC198F"/>
    <w:rsid w:val="00FC2109"/>
    <w:rsid w:val="00FC3E22"/>
    <w:rsid w:val="00FC4833"/>
    <w:rsid w:val="00FC549A"/>
    <w:rsid w:val="00FD2167"/>
    <w:rsid w:val="00FD5CC4"/>
    <w:rsid w:val="00FE014A"/>
    <w:rsid w:val="00FE04B7"/>
    <w:rsid w:val="00FE144F"/>
    <w:rsid w:val="00FE3E11"/>
    <w:rsid w:val="00FE4F8A"/>
    <w:rsid w:val="00FE6883"/>
    <w:rsid w:val="00FF14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C7CF"/>
  <w15:docId w15:val="{6206BEF9-7D7C-4CE1-8F46-04A52440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1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8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011C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1C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1C2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011C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NormalWeb">
    <w:name w:val="Normal (Web)"/>
    <w:aliases w:val=" Char,Char"/>
    <w:basedOn w:val="Normal"/>
    <w:uiPriority w:val="34"/>
    <w:unhideWhenUsed/>
    <w:qFormat/>
    <w:rsid w:val="009011C2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nhideWhenUsed/>
    <w:rsid w:val="00901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011C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worktitle">
    <w:name w:val="work_title"/>
    <w:basedOn w:val="Normal"/>
    <w:uiPriority w:val="99"/>
    <w:rsid w:val="009011C2"/>
    <w:pPr>
      <w:spacing w:before="100" w:beforeAutospacing="1" w:after="100" w:afterAutospacing="1"/>
    </w:pPr>
    <w:rPr>
      <w:lang w:val="en-IN" w:eastAsia="en-IN"/>
    </w:rPr>
  </w:style>
  <w:style w:type="character" w:customStyle="1" w:styleId="Style12pt">
    <w:name w:val="Style 12 pt"/>
    <w:basedOn w:val="DefaultParagraphFont"/>
    <w:rsid w:val="009011C2"/>
    <w:rPr>
      <w:sz w:val="24"/>
    </w:rPr>
  </w:style>
  <w:style w:type="character" w:customStyle="1" w:styleId="hl">
    <w:name w:val="hl"/>
    <w:basedOn w:val="DefaultParagraphFont"/>
    <w:rsid w:val="009011C2"/>
  </w:style>
  <w:style w:type="character" w:customStyle="1" w:styleId="st">
    <w:name w:val="st"/>
    <w:basedOn w:val="DefaultParagraphFont"/>
    <w:rsid w:val="009011C2"/>
  </w:style>
  <w:style w:type="paragraph" w:customStyle="1" w:styleId="BodyA">
    <w:name w:val="Body A"/>
    <w:uiPriority w:val="99"/>
    <w:rsid w:val="009011C2"/>
    <w:pPr>
      <w:widowControl w:val="0"/>
      <w:suppressAutoHyphens/>
    </w:pPr>
    <w:rPr>
      <w:rFonts w:ascii="Calibri" w:eastAsia="DejaVu Sans" w:hAnsi="Calibri" w:cs="font265"/>
      <w:kern w:val="2"/>
      <w:lang w:val="en-US" w:eastAsia="ar-SA"/>
    </w:rPr>
  </w:style>
  <w:style w:type="paragraph" w:customStyle="1" w:styleId="FreeForm">
    <w:name w:val="Free Form"/>
    <w:uiPriority w:val="99"/>
    <w:rsid w:val="009011C2"/>
    <w:pPr>
      <w:widowControl w:val="0"/>
      <w:suppressAutoHyphens/>
    </w:pPr>
    <w:rPr>
      <w:rFonts w:ascii="Calibri" w:eastAsia="DejaVu Sans" w:hAnsi="Calibri" w:cs="font265"/>
      <w:kern w:val="2"/>
      <w:lang w:val="en-US" w:eastAsia="ar-SA"/>
    </w:rPr>
  </w:style>
  <w:style w:type="character" w:customStyle="1" w:styleId="bold">
    <w:name w:val="bold"/>
    <w:basedOn w:val="DefaultParagraphFont"/>
    <w:rsid w:val="009011C2"/>
  </w:style>
  <w:style w:type="character" w:styleId="Emphasis">
    <w:name w:val="Emphasis"/>
    <w:basedOn w:val="DefaultParagraphFont"/>
    <w:uiPriority w:val="20"/>
    <w:qFormat/>
    <w:rsid w:val="009011C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1C2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1D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DA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30F27"/>
    <w:rPr>
      <w:color w:val="0000FF" w:themeColor="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E52483"/>
  </w:style>
  <w:style w:type="paragraph" w:styleId="NoSpacing">
    <w:name w:val="No Spacing"/>
    <w:link w:val="NoSpacingChar"/>
    <w:uiPriority w:val="1"/>
    <w:qFormat/>
    <w:rsid w:val="00624D41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table" w:styleId="TableGrid">
    <w:name w:val="Table Grid"/>
    <w:basedOn w:val="TableNormal"/>
    <w:uiPriority w:val="59"/>
    <w:rsid w:val="00026034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 Char Char,numbered,Equipment,List Paragraph11,List 1 Paragraph,List Paragraph111,Table Txt,Figure_name,Use Case List Paragraph,Normal Sentence,lp1,Heading2,Bullet List,FooterText,List Paragraph1,b1,Number_1,ListPar1,new,B1"/>
    <w:basedOn w:val="Normal"/>
    <w:link w:val="ListParagraphChar"/>
    <w:uiPriority w:val="34"/>
    <w:qFormat/>
    <w:rsid w:val="009203A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List Paragraph Char Char Char,numbered Char,Equipment Char,List Paragraph11 Char,List 1 Paragraph Char,List Paragraph111 Char,Table Txt Char,Figure_name Char,Use Case List Paragraph Char,Normal Sentence Char,lp1 Char,Heading2 Char"/>
    <w:link w:val="ListParagraph"/>
    <w:uiPriority w:val="1"/>
    <w:qFormat/>
    <w:locked/>
    <w:rsid w:val="00F35D4C"/>
    <w:rPr>
      <w:lang w:val="en-US"/>
    </w:rPr>
  </w:style>
  <w:style w:type="character" w:styleId="Strong">
    <w:name w:val="Strong"/>
    <w:basedOn w:val="DefaultParagraphFont"/>
    <w:uiPriority w:val="22"/>
    <w:qFormat/>
    <w:rsid w:val="00DA40F4"/>
    <w:rPr>
      <w:b/>
      <w:bCs/>
    </w:rPr>
  </w:style>
  <w:style w:type="character" w:customStyle="1" w:styleId="separator-hyphen">
    <w:name w:val="separator-hyphen"/>
    <w:basedOn w:val="DefaultParagraphFont"/>
    <w:rsid w:val="002933EC"/>
  </w:style>
  <w:style w:type="character" w:customStyle="1" w:styleId="skill-text">
    <w:name w:val="skill-text"/>
    <w:basedOn w:val="DefaultParagraphFont"/>
    <w:rsid w:val="00F056F2"/>
  </w:style>
  <w:style w:type="character" w:customStyle="1" w:styleId="NoSpacingChar">
    <w:name w:val="No Spacing Char"/>
    <w:link w:val="NoSpacing"/>
    <w:uiPriority w:val="1"/>
    <w:rsid w:val="00626045"/>
    <w:rPr>
      <w:rFonts w:eastAsiaTheme="minorEastAsia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14E3"/>
    <w:rPr>
      <w:color w:val="605E5C"/>
      <w:shd w:val="clear" w:color="auto" w:fill="E1DFDD"/>
    </w:rPr>
  </w:style>
  <w:style w:type="paragraph" w:customStyle="1" w:styleId="Normal1">
    <w:name w:val="Normal1"/>
    <w:rsid w:val="00455104"/>
    <w:pPr>
      <w:spacing w:after="0" w:line="240" w:lineRule="auto"/>
    </w:pPr>
    <w:rPr>
      <w:rFonts w:ascii="Calibri" w:eastAsia="Calibri" w:hAnsi="Calibri" w:cs="Calibri"/>
      <w:color w:val="000000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8384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4455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khil-s-364a002a4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khilsalla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AFECD-0420-46CB-970B-D1478C3CD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2468</Words>
  <Characters>14072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Moturi</dc:creator>
  <cp:keywords/>
  <dc:description/>
  <cp:lastModifiedBy>Nihar Moturi</cp:lastModifiedBy>
  <cp:revision>34</cp:revision>
  <dcterms:created xsi:type="dcterms:W3CDTF">2024-01-08T21:25:00Z</dcterms:created>
  <dcterms:modified xsi:type="dcterms:W3CDTF">2024-01-08T21:53:00Z</dcterms:modified>
</cp:coreProperties>
</file>