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F824" w14:textId="77777777" w:rsidR="00B6006E" w:rsidRPr="0086659D" w:rsidRDefault="00D06479" w:rsidP="00B5110C">
      <w:pPr>
        <w:rPr>
          <w:rFonts w:ascii="Arial" w:hAnsi="Arial" w:cs="Arial"/>
          <w:b/>
          <w:bCs/>
          <w:sz w:val="22"/>
          <w:lang w:val="fr-FR"/>
        </w:rPr>
      </w:pPr>
      <w:r w:rsidRPr="0086659D">
        <w:rPr>
          <w:rFonts w:ascii="Arial" w:hAnsi="Arial" w:cs="Arial"/>
          <w:b/>
          <w:bCs/>
          <w:sz w:val="22"/>
          <w:lang w:val="fr-FR"/>
        </w:rPr>
        <w:t>Phone :</w:t>
      </w:r>
      <w:r w:rsidR="00B6006E" w:rsidRPr="0086659D">
        <w:rPr>
          <w:rFonts w:ascii="Arial" w:hAnsi="Arial" w:cs="Arial"/>
          <w:b/>
          <w:bCs/>
          <w:sz w:val="22"/>
          <w:lang w:val="fr-FR"/>
        </w:rPr>
        <w:t xml:space="preserve"> </w:t>
      </w:r>
      <w:r w:rsidR="00232F04" w:rsidRPr="0086659D">
        <w:rPr>
          <w:rFonts w:ascii="Arial" w:hAnsi="Arial" w:cs="Arial"/>
          <w:b/>
          <w:bCs/>
          <w:sz w:val="22"/>
          <w:lang w:val="fr-FR"/>
        </w:rPr>
        <w:t>512-</w:t>
      </w:r>
      <w:r w:rsidR="0042046A" w:rsidRPr="0086659D">
        <w:rPr>
          <w:rFonts w:ascii="Arial" w:hAnsi="Arial" w:cs="Arial"/>
          <w:b/>
          <w:bCs/>
          <w:sz w:val="22"/>
          <w:lang w:val="fr-FR"/>
        </w:rPr>
        <w:t>983</w:t>
      </w:r>
      <w:r w:rsidR="00232F04" w:rsidRPr="0086659D">
        <w:rPr>
          <w:rFonts w:ascii="Arial" w:hAnsi="Arial" w:cs="Arial"/>
          <w:b/>
          <w:bCs/>
          <w:sz w:val="22"/>
          <w:lang w:val="fr-FR"/>
        </w:rPr>
        <w:t>-</w:t>
      </w:r>
      <w:r w:rsidR="0042046A" w:rsidRPr="0086659D">
        <w:rPr>
          <w:rFonts w:ascii="Arial" w:hAnsi="Arial" w:cs="Arial"/>
          <w:b/>
          <w:bCs/>
          <w:sz w:val="22"/>
          <w:lang w:val="fr-FR"/>
        </w:rPr>
        <w:t>7118</w:t>
      </w:r>
      <w:r w:rsidR="00997792" w:rsidRPr="0086659D">
        <w:rPr>
          <w:rFonts w:ascii="Arial" w:hAnsi="Arial" w:cs="Arial"/>
          <w:b/>
          <w:bCs/>
          <w:sz w:val="22"/>
          <w:lang w:val="fr-FR"/>
        </w:rPr>
        <w:t xml:space="preserve">   </w:t>
      </w:r>
      <w:r w:rsidR="00B5110C" w:rsidRPr="0086659D">
        <w:rPr>
          <w:rFonts w:ascii="Arial" w:hAnsi="Arial" w:cs="Arial"/>
          <w:b/>
          <w:bCs/>
          <w:sz w:val="22"/>
          <w:lang w:val="fr-FR"/>
        </w:rPr>
        <w:tab/>
      </w:r>
      <w:r w:rsidR="00B5110C" w:rsidRPr="0086659D">
        <w:rPr>
          <w:rFonts w:ascii="Arial" w:hAnsi="Arial" w:cs="Arial"/>
          <w:b/>
          <w:bCs/>
          <w:sz w:val="22"/>
          <w:lang w:val="fr-FR"/>
        </w:rPr>
        <w:tab/>
      </w:r>
      <w:r w:rsidR="00B5110C" w:rsidRPr="0086659D">
        <w:rPr>
          <w:rFonts w:ascii="Arial" w:hAnsi="Arial" w:cs="Arial"/>
          <w:b/>
          <w:bCs/>
          <w:sz w:val="22"/>
          <w:lang w:val="fr-FR"/>
        </w:rPr>
        <w:tab/>
      </w:r>
      <w:r w:rsidR="00B5110C" w:rsidRPr="0086659D">
        <w:rPr>
          <w:rFonts w:ascii="Arial" w:hAnsi="Arial" w:cs="Arial"/>
          <w:b/>
          <w:bCs/>
          <w:sz w:val="22"/>
          <w:lang w:val="fr-FR"/>
        </w:rPr>
        <w:tab/>
      </w:r>
      <w:r w:rsidR="00B5110C" w:rsidRPr="0086659D">
        <w:rPr>
          <w:rFonts w:ascii="Arial" w:hAnsi="Arial" w:cs="Arial"/>
          <w:b/>
          <w:bCs/>
          <w:sz w:val="22"/>
          <w:lang w:val="fr-FR"/>
        </w:rPr>
        <w:tab/>
      </w:r>
      <w:r w:rsidR="00C0753B" w:rsidRPr="0086659D">
        <w:rPr>
          <w:rFonts w:ascii="Arial" w:hAnsi="Arial" w:cs="Arial"/>
          <w:b/>
          <w:bCs/>
          <w:sz w:val="22"/>
          <w:lang w:val="fr-FR"/>
        </w:rPr>
        <w:t>E-mail :</w:t>
      </w:r>
      <w:r w:rsidR="00B6006E" w:rsidRPr="0086659D">
        <w:rPr>
          <w:rFonts w:ascii="Arial" w:hAnsi="Arial" w:cs="Arial"/>
          <w:b/>
          <w:bCs/>
          <w:sz w:val="22"/>
          <w:lang w:val="fr-FR"/>
        </w:rPr>
        <w:t xml:space="preserve"> </w:t>
      </w:r>
      <w:r w:rsidR="00232F04" w:rsidRPr="0086659D">
        <w:rPr>
          <w:rFonts w:ascii="Arial" w:hAnsi="Arial" w:cs="Arial"/>
          <w:b/>
          <w:bCs/>
          <w:sz w:val="22"/>
          <w:lang w:val="fr-FR"/>
        </w:rPr>
        <w:t>suji810</w:t>
      </w:r>
      <w:r w:rsidR="00B6006E" w:rsidRPr="0086659D">
        <w:rPr>
          <w:rFonts w:ascii="Arial" w:hAnsi="Arial" w:cs="Arial"/>
          <w:b/>
          <w:bCs/>
          <w:sz w:val="22"/>
          <w:lang w:val="fr-FR"/>
        </w:rPr>
        <w:t>@</w:t>
      </w:r>
      <w:r w:rsidR="0021710A" w:rsidRPr="0086659D">
        <w:rPr>
          <w:rFonts w:ascii="Arial" w:hAnsi="Arial" w:cs="Arial"/>
          <w:b/>
          <w:bCs/>
          <w:sz w:val="22"/>
          <w:lang w:val="fr-FR"/>
        </w:rPr>
        <w:t>gmail</w:t>
      </w:r>
      <w:r w:rsidR="00B6006E" w:rsidRPr="0086659D">
        <w:rPr>
          <w:rFonts w:ascii="Arial" w:hAnsi="Arial" w:cs="Arial"/>
          <w:b/>
          <w:bCs/>
          <w:sz w:val="22"/>
          <w:lang w:val="fr-FR"/>
        </w:rPr>
        <w:t>.com</w:t>
      </w:r>
    </w:p>
    <w:p w14:paraId="3FAEF825" w14:textId="77777777" w:rsidR="00B6006E" w:rsidRPr="0086659D" w:rsidRDefault="00B6006E">
      <w:pPr>
        <w:ind w:right="-720"/>
        <w:rPr>
          <w:rFonts w:ascii="Arial" w:hAnsi="Arial" w:cs="Arial"/>
          <w:b/>
          <w:u w:val="single"/>
          <w:lang w:val="fr-FR"/>
        </w:rPr>
      </w:pPr>
    </w:p>
    <w:p w14:paraId="3FAEF826" w14:textId="77777777" w:rsidR="00693B65" w:rsidRPr="0086659D" w:rsidRDefault="00693B65">
      <w:pPr>
        <w:ind w:right="-720"/>
        <w:rPr>
          <w:rFonts w:ascii="Arial" w:hAnsi="Arial" w:cs="Arial"/>
          <w:b/>
          <w:u w:val="single"/>
          <w:lang w:val="fr-FR"/>
        </w:rPr>
      </w:pPr>
    </w:p>
    <w:p w14:paraId="3FAEF827" w14:textId="77777777" w:rsidR="00B6006E" w:rsidRDefault="00B6006E">
      <w:pPr>
        <w:ind w:right="-720"/>
        <w:rPr>
          <w:rFonts w:ascii="Arial" w:hAnsi="Arial" w:cs="Arial"/>
          <w:b/>
          <w:sz w:val="22"/>
          <w:szCs w:val="22"/>
        </w:rPr>
      </w:pPr>
      <w:r w:rsidRPr="005050E1">
        <w:rPr>
          <w:rFonts w:ascii="Arial" w:hAnsi="Arial" w:cs="Arial"/>
          <w:b/>
          <w:sz w:val="22"/>
          <w:szCs w:val="22"/>
          <w:u w:val="single"/>
        </w:rPr>
        <w:t>BACKGROUND SUMMARY</w:t>
      </w:r>
      <w:r w:rsidRPr="005050E1">
        <w:rPr>
          <w:rFonts w:ascii="Arial" w:hAnsi="Arial" w:cs="Arial"/>
          <w:b/>
          <w:sz w:val="22"/>
          <w:szCs w:val="22"/>
        </w:rPr>
        <w:t>:</w:t>
      </w:r>
    </w:p>
    <w:p w14:paraId="3FAEF828" w14:textId="77777777" w:rsidR="00087B33" w:rsidRPr="005050E1" w:rsidRDefault="00087B33">
      <w:pPr>
        <w:ind w:right="-720"/>
        <w:rPr>
          <w:rFonts w:ascii="Arial" w:hAnsi="Arial" w:cs="Arial"/>
          <w:b/>
          <w:sz w:val="22"/>
          <w:szCs w:val="22"/>
        </w:rPr>
      </w:pPr>
    </w:p>
    <w:p w14:paraId="3FAEF829" w14:textId="4324219E" w:rsidR="00B6006E" w:rsidRDefault="002D201E" w:rsidP="00C73C9E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About</w:t>
      </w:r>
      <w:r w:rsidR="00430B1D">
        <w:rPr>
          <w:rFonts w:ascii="Arial" w:hAnsi="Arial" w:cs="Arial"/>
          <w:sz w:val="22"/>
          <w:szCs w:val="22"/>
        </w:rPr>
        <w:t xml:space="preserve"> </w:t>
      </w:r>
      <w:r w:rsidR="00C15157">
        <w:rPr>
          <w:rFonts w:ascii="Arial" w:hAnsi="Arial" w:cs="Arial"/>
          <w:sz w:val="22"/>
          <w:szCs w:val="22"/>
        </w:rPr>
        <w:t>5</w:t>
      </w:r>
      <w:r w:rsidR="00C73C9E" w:rsidRPr="005050E1">
        <w:rPr>
          <w:rFonts w:ascii="Arial" w:hAnsi="Arial" w:cs="Arial"/>
          <w:sz w:val="22"/>
          <w:szCs w:val="22"/>
        </w:rPr>
        <w:t xml:space="preserve"> years of experience in</w:t>
      </w:r>
      <w:r w:rsidR="00430B1D">
        <w:rPr>
          <w:rFonts w:ascii="Arial" w:hAnsi="Arial" w:cs="Arial"/>
          <w:sz w:val="22"/>
          <w:szCs w:val="22"/>
        </w:rPr>
        <w:t xml:space="preserve"> design, development, </w:t>
      </w:r>
      <w:r>
        <w:rPr>
          <w:rFonts w:ascii="Arial" w:hAnsi="Arial" w:cs="Arial"/>
          <w:sz w:val="22"/>
          <w:szCs w:val="22"/>
        </w:rPr>
        <w:t>implementation,</w:t>
      </w:r>
      <w:r w:rsidR="00430B1D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>maintenance</w:t>
      </w:r>
      <w:r w:rsidR="00430B1D">
        <w:rPr>
          <w:rFonts w:ascii="Arial" w:hAnsi="Arial" w:cs="Arial"/>
          <w:sz w:val="22"/>
          <w:szCs w:val="22"/>
        </w:rPr>
        <w:t xml:space="preserve"> of Web Applications using Java and J2EE Technologies</w:t>
      </w:r>
      <w:r w:rsidR="0086659D">
        <w:rPr>
          <w:rFonts w:ascii="Arial" w:hAnsi="Arial" w:cs="Arial"/>
          <w:sz w:val="22"/>
          <w:szCs w:val="22"/>
        </w:rPr>
        <w:t>.</w:t>
      </w:r>
    </w:p>
    <w:p w14:paraId="3FAEF82A" w14:textId="77777777" w:rsidR="00762164" w:rsidRDefault="00762164" w:rsidP="00762164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F54C14">
        <w:rPr>
          <w:rFonts w:ascii="Arial" w:hAnsi="Arial" w:cs="Arial"/>
          <w:sz w:val="22"/>
          <w:szCs w:val="22"/>
        </w:rPr>
        <w:t xml:space="preserve">Experienced in developing </w:t>
      </w:r>
      <w:r w:rsidR="00DB2A97">
        <w:rPr>
          <w:rFonts w:ascii="Arial" w:hAnsi="Arial" w:cs="Arial"/>
          <w:sz w:val="22"/>
          <w:szCs w:val="22"/>
        </w:rPr>
        <w:t>W</w:t>
      </w:r>
      <w:r w:rsidR="00FF55DA">
        <w:rPr>
          <w:rFonts w:ascii="Arial" w:hAnsi="Arial" w:cs="Arial"/>
          <w:sz w:val="22"/>
          <w:szCs w:val="22"/>
        </w:rPr>
        <w:t xml:space="preserve">eb applications using </w:t>
      </w:r>
      <w:r w:rsidR="00A00303">
        <w:rPr>
          <w:rFonts w:ascii="Arial" w:hAnsi="Arial" w:cs="Arial"/>
          <w:sz w:val="22"/>
          <w:szCs w:val="22"/>
        </w:rPr>
        <w:t>Java, Spring</w:t>
      </w:r>
      <w:r w:rsidR="00E925C6">
        <w:rPr>
          <w:rFonts w:ascii="Arial" w:hAnsi="Arial" w:cs="Arial"/>
          <w:sz w:val="22"/>
          <w:szCs w:val="22"/>
        </w:rPr>
        <w:t>,</w:t>
      </w:r>
      <w:r w:rsidR="00F13650">
        <w:rPr>
          <w:rFonts w:ascii="Arial" w:hAnsi="Arial" w:cs="Arial"/>
          <w:sz w:val="22"/>
          <w:szCs w:val="22"/>
        </w:rPr>
        <w:t xml:space="preserve"> Spring MVC, Hibernat</w:t>
      </w:r>
      <w:r w:rsidR="00501ACB">
        <w:rPr>
          <w:rFonts w:ascii="Arial" w:hAnsi="Arial" w:cs="Arial"/>
          <w:sz w:val="22"/>
          <w:szCs w:val="22"/>
        </w:rPr>
        <w:t>e</w:t>
      </w:r>
      <w:r w:rsidR="00D8556E">
        <w:rPr>
          <w:rFonts w:ascii="Arial" w:hAnsi="Arial" w:cs="Arial"/>
          <w:sz w:val="22"/>
          <w:szCs w:val="22"/>
        </w:rPr>
        <w:t>.</w:t>
      </w:r>
    </w:p>
    <w:p w14:paraId="3FAEF82B" w14:textId="77777777" w:rsidR="00462956" w:rsidRDefault="00462956" w:rsidP="000C2824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Experienced in developing Data Access Layer using JDBC and Hibernate</w:t>
      </w:r>
      <w:r w:rsidR="004F4FBD">
        <w:rPr>
          <w:rFonts w:ascii="Arial" w:hAnsi="Arial" w:cs="Arial"/>
          <w:sz w:val="22"/>
          <w:szCs w:val="22"/>
        </w:rPr>
        <w:t xml:space="preserve"> Framework</w:t>
      </w:r>
      <w:r>
        <w:rPr>
          <w:rFonts w:ascii="Arial" w:hAnsi="Arial" w:cs="Arial"/>
          <w:sz w:val="22"/>
          <w:szCs w:val="22"/>
        </w:rPr>
        <w:t>.</w:t>
      </w:r>
    </w:p>
    <w:p w14:paraId="3FAEF82C" w14:textId="77777777" w:rsidR="00720EC0" w:rsidRDefault="00720EC0" w:rsidP="00720EC0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720EC0">
        <w:rPr>
          <w:rFonts w:ascii="Arial" w:hAnsi="Arial" w:cs="Arial"/>
          <w:sz w:val="22"/>
          <w:szCs w:val="22"/>
        </w:rPr>
        <w:t>Experienced in all facets of Software development life cycle (SDLC) includi</w:t>
      </w:r>
      <w:r w:rsidR="004F4D4E">
        <w:rPr>
          <w:rFonts w:ascii="Arial" w:hAnsi="Arial" w:cs="Arial"/>
          <w:sz w:val="22"/>
          <w:szCs w:val="22"/>
        </w:rPr>
        <w:t>ng requirement analysis, design</w:t>
      </w:r>
      <w:r w:rsidRPr="00720EC0">
        <w:rPr>
          <w:rFonts w:ascii="Arial" w:hAnsi="Arial" w:cs="Arial"/>
          <w:sz w:val="22"/>
          <w:szCs w:val="22"/>
        </w:rPr>
        <w:t xml:space="preserve">, development, testing, and </w:t>
      </w:r>
      <w:r w:rsidR="00CF0D84" w:rsidRPr="00720EC0">
        <w:rPr>
          <w:rFonts w:ascii="Arial" w:hAnsi="Arial" w:cs="Arial"/>
          <w:sz w:val="22"/>
          <w:szCs w:val="22"/>
        </w:rPr>
        <w:t>maintenance</w:t>
      </w:r>
      <w:r w:rsidRPr="00720EC0">
        <w:rPr>
          <w:rFonts w:ascii="Arial" w:hAnsi="Arial" w:cs="Arial"/>
          <w:sz w:val="22"/>
          <w:szCs w:val="22"/>
        </w:rPr>
        <w:t>.</w:t>
      </w:r>
    </w:p>
    <w:p w14:paraId="3FAEF82D" w14:textId="77777777" w:rsidR="00FD149B" w:rsidRDefault="00FD149B" w:rsidP="00FD149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FD149B">
        <w:rPr>
          <w:rFonts w:ascii="Arial" w:hAnsi="Arial" w:cs="Arial"/>
          <w:sz w:val="22"/>
          <w:szCs w:val="22"/>
        </w:rPr>
        <w:t>Experienced in web based multi-tier enterprise applications using Java/J2EE technologies</w:t>
      </w:r>
      <w:r w:rsidR="002A7360">
        <w:rPr>
          <w:rFonts w:ascii="Arial" w:hAnsi="Arial" w:cs="Arial"/>
          <w:sz w:val="22"/>
          <w:szCs w:val="22"/>
        </w:rPr>
        <w:t xml:space="preserve"> </w:t>
      </w:r>
      <w:r w:rsidRPr="00FD149B">
        <w:rPr>
          <w:rFonts w:ascii="Arial" w:hAnsi="Arial" w:cs="Arial"/>
          <w:sz w:val="22"/>
          <w:szCs w:val="22"/>
        </w:rPr>
        <w:t xml:space="preserve">&amp; have good exposure in Model View Controller (MVC) Architecture based applications using </w:t>
      </w:r>
      <w:r w:rsidR="00DB39E7">
        <w:rPr>
          <w:rFonts w:ascii="Arial" w:hAnsi="Arial" w:cs="Arial"/>
          <w:sz w:val="22"/>
          <w:szCs w:val="22"/>
        </w:rPr>
        <w:t>Spring</w:t>
      </w:r>
      <w:r w:rsidRPr="00FD149B">
        <w:rPr>
          <w:rFonts w:ascii="Arial" w:hAnsi="Arial" w:cs="Arial"/>
          <w:sz w:val="22"/>
          <w:szCs w:val="22"/>
        </w:rPr>
        <w:t xml:space="preserve"> Framework with expertise in presentation, </w:t>
      </w:r>
      <w:r w:rsidR="00082A08" w:rsidRPr="00FD149B">
        <w:rPr>
          <w:rFonts w:ascii="Arial" w:hAnsi="Arial" w:cs="Arial"/>
          <w:sz w:val="22"/>
          <w:szCs w:val="22"/>
        </w:rPr>
        <w:t>business,</w:t>
      </w:r>
      <w:r w:rsidRPr="00FD149B">
        <w:rPr>
          <w:rFonts w:ascii="Arial" w:hAnsi="Arial" w:cs="Arial"/>
          <w:sz w:val="22"/>
          <w:szCs w:val="22"/>
        </w:rPr>
        <w:t xml:space="preserve"> and database layers.</w:t>
      </w:r>
    </w:p>
    <w:p w14:paraId="3FAEF82E" w14:textId="77777777" w:rsidR="00560021" w:rsidRDefault="00560021" w:rsidP="00FD149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Experienced </w:t>
      </w:r>
      <w:r w:rsidR="009B4F11">
        <w:rPr>
          <w:rFonts w:ascii="Arial" w:hAnsi="Arial" w:cs="Arial"/>
          <w:sz w:val="22"/>
          <w:szCs w:val="22"/>
        </w:rPr>
        <w:t>developing</w:t>
      </w:r>
      <w:r>
        <w:rPr>
          <w:rFonts w:ascii="Arial" w:hAnsi="Arial" w:cs="Arial"/>
          <w:sz w:val="22"/>
          <w:szCs w:val="22"/>
        </w:rPr>
        <w:t xml:space="preserve"> CI/CD </w:t>
      </w:r>
      <w:r w:rsidR="00820E1E">
        <w:rPr>
          <w:rFonts w:ascii="Arial" w:hAnsi="Arial" w:cs="Arial"/>
          <w:sz w:val="22"/>
          <w:szCs w:val="22"/>
        </w:rPr>
        <w:t>pipelines</w:t>
      </w:r>
      <w:r>
        <w:rPr>
          <w:rFonts w:ascii="Arial" w:hAnsi="Arial" w:cs="Arial"/>
          <w:sz w:val="22"/>
          <w:szCs w:val="22"/>
        </w:rPr>
        <w:t xml:space="preserve"> using Gitlab.</w:t>
      </w:r>
    </w:p>
    <w:p w14:paraId="3FAEF82F" w14:textId="77777777" w:rsidR="007C5F3A" w:rsidRDefault="007C5F3A" w:rsidP="00FD149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Development / Deployment of multiple batch applications to transform data from one format to another format.</w:t>
      </w:r>
    </w:p>
    <w:p w14:paraId="3FAEF830" w14:textId="77777777" w:rsidR="00AA47B7" w:rsidRDefault="00AA47B7" w:rsidP="00FD149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Worked on setting up Spring cloud config service </w:t>
      </w:r>
      <w:r w:rsidR="00135174">
        <w:rPr>
          <w:rFonts w:ascii="Arial" w:hAnsi="Arial" w:cs="Arial"/>
          <w:sz w:val="22"/>
          <w:szCs w:val="22"/>
        </w:rPr>
        <w:t>to provide access to properties files from applications.</w:t>
      </w:r>
    </w:p>
    <w:p w14:paraId="3FAEF831" w14:textId="77777777" w:rsidR="007B75CB" w:rsidRDefault="007B75CB" w:rsidP="00FD149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Collaborated with operations team for deployment and troubleshooting production issues.</w:t>
      </w:r>
    </w:p>
    <w:p w14:paraId="3FAEF832" w14:textId="77777777" w:rsidR="00777CF8" w:rsidRDefault="00777CF8" w:rsidP="00777CF8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777CF8">
        <w:rPr>
          <w:rFonts w:ascii="Arial" w:hAnsi="Arial" w:cs="Arial"/>
          <w:sz w:val="22"/>
          <w:szCs w:val="22"/>
        </w:rPr>
        <w:t>Experienced in developing test cases with J</w:t>
      </w:r>
      <w:r w:rsidR="00D31090" w:rsidRPr="00777CF8">
        <w:rPr>
          <w:rFonts w:ascii="Arial" w:hAnsi="Arial" w:cs="Arial"/>
          <w:sz w:val="22"/>
          <w:szCs w:val="22"/>
        </w:rPr>
        <w:t>u</w:t>
      </w:r>
      <w:r w:rsidRPr="00777CF8">
        <w:rPr>
          <w:rFonts w:ascii="Arial" w:hAnsi="Arial" w:cs="Arial"/>
          <w:sz w:val="22"/>
          <w:szCs w:val="22"/>
        </w:rPr>
        <w:t>nit</w:t>
      </w:r>
      <w:r w:rsidR="00D31090">
        <w:rPr>
          <w:rFonts w:ascii="Arial" w:hAnsi="Arial" w:cs="Arial"/>
          <w:sz w:val="22"/>
          <w:szCs w:val="22"/>
        </w:rPr>
        <w:t>.</w:t>
      </w:r>
    </w:p>
    <w:p w14:paraId="3FAEF833" w14:textId="77777777" w:rsidR="002E2724" w:rsidRDefault="002E2724" w:rsidP="00B85E50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F6654">
        <w:rPr>
          <w:rFonts w:ascii="Arial" w:hAnsi="Arial" w:cs="Arial"/>
          <w:sz w:val="22"/>
          <w:szCs w:val="22"/>
        </w:rPr>
        <w:t>Experienced</w:t>
      </w:r>
      <w:r w:rsidR="000F6654" w:rsidRPr="000F6654">
        <w:rPr>
          <w:rFonts w:ascii="Arial" w:hAnsi="Arial" w:cs="Arial"/>
          <w:sz w:val="22"/>
          <w:szCs w:val="22"/>
        </w:rPr>
        <w:t xml:space="preserve"> in working with SQL Server</w:t>
      </w:r>
      <w:r w:rsidR="0007528A">
        <w:rPr>
          <w:rFonts w:ascii="Arial" w:hAnsi="Arial" w:cs="Arial"/>
          <w:sz w:val="22"/>
          <w:szCs w:val="22"/>
        </w:rPr>
        <w:t xml:space="preserve">, </w:t>
      </w:r>
      <w:r w:rsidR="00D06C65">
        <w:rPr>
          <w:rFonts w:ascii="Arial" w:hAnsi="Arial" w:cs="Arial"/>
          <w:sz w:val="22"/>
          <w:szCs w:val="22"/>
        </w:rPr>
        <w:t>Oracle,</w:t>
      </w:r>
      <w:r w:rsidR="000F6654" w:rsidRPr="000F6654">
        <w:rPr>
          <w:rFonts w:ascii="Arial" w:hAnsi="Arial" w:cs="Arial"/>
          <w:sz w:val="22"/>
          <w:szCs w:val="22"/>
        </w:rPr>
        <w:t xml:space="preserve"> and MySQL database.</w:t>
      </w:r>
    </w:p>
    <w:p w14:paraId="3FAEF834" w14:textId="77777777" w:rsidR="002866A4" w:rsidRDefault="002866A4" w:rsidP="002866A4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Experienced in working with Linux servers for deployment and troubleshooting activities.</w:t>
      </w:r>
    </w:p>
    <w:p w14:paraId="3FAEF835" w14:textId="77777777" w:rsidR="00732BD7" w:rsidRDefault="00732BD7" w:rsidP="00B85E50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Master of Computer Applications (MCA).</w:t>
      </w:r>
    </w:p>
    <w:p w14:paraId="3FAEF836" w14:textId="77777777" w:rsidR="00732BD7" w:rsidRDefault="00732BD7" w:rsidP="00B85E50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 Citizen</w:t>
      </w:r>
      <w:r w:rsidR="00BA61AF">
        <w:rPr>
          <w:rFonts w:ascii="Arial" w:hAnsi="Arial" w:cs="Arial"/>
          <w:sz w:val="22"/>
          <w:szCs w:val="22"/>
        </w:rPr>
        <w:t>.</w:t>
      </w:r>
    </w:p>
    <w:p w14:paraId="3FAEF837" w14:textId="77777777" w:rsidR="00B6006E" w:rsidRDefault="00B6006E" w:rsidP="001A7C41">
      <w:pPr>
        <w:ind w:left="360"/>
        <w:jc w:val="both"/>
        <w:rPr>
          <w:rFonts w:ascii="Arial" w:hAnsi="Arial" w:cs="Arial"/>
        </w:rPr>
      </w:pPr>
    </w:p>
    <w:p w14:paraId="3FAEF838" w14:textId="77777777" w:rsidR="002A200A" w:rsidRDefault="002A200A" w:rsidP="001A7C41">
      <w:pPr>
        <w:ind w:left="360"/>
        <w:jc w:val="both"/>
        <w:rPr>
          <w:rFonts w:ascii="Arial" w:hAnsi="Arial" w:cs="Arial"/>
        </w:rPr>
      </w:pPr>
    </w:p>
    <w:p w14:paraId="3FAEF839" w14:textId="77777777" w:rsidR="0030072C" w:rsidRPr="00D557BA" w:rsidRDefault="0030072C" w:rsidP="0030072C">
      <w:pPr>
        <w:ind w:left="259" w:hanging="259"/>
        <w:rPr>
          <w:rFonts w:ascii="Arial" w:hAnsi="Arial" w:cs="Arial"/>
          <w:b/>
          <w:u w:val="single"/>
        </w:rPr>
      </w:pPr>
      <w:r w:rsidRPr="00D557BA">
        <w:rPr>
          <w:rFonts w:ascii="Arial" w:hAnsi="Arial" w:cs="Arial"/>
          <w:b/>
          <w:u w:val="single"/>
        </w:rPr>
        <w:t>TOOLS &amp; TECHNOLOGIES:</w:t>
      </w:r>
    </w:p>
    <w:p w14:paraId="3FAEF83A" w14:textId="77777777" w:rsidR="0030072C" w:rsidRDefault="0030072C" w:rsidP="0030072C">
      <w:pPr>
        <w:ind w:left="259" w:hanging="259"/>
        <w:rPr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4"/>
        <w:gridCol w:w="6396"/>
      </w:tblGrid>
      <w:tr w:rsidR="0030072C" w:rsidRPr="00E80134" w14:paraId="3FAEF844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3B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Java Tools / Technologies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3C" w14:textId="77777777" w:rsidR="001F274B" w:rsidRDefault="0030072C" w:rsidP="0030072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Java</w:t>
            </w:r>
            <w:r w:rsidR="008B7E27">
              <w:rPr>
                <w:rFonts w:ascii="Arial" w:hAnsi="Arial" w:cs="Arial"/>
                <w:bCs/>
              </w:rPr>
              <w:t xml:space="preserve"> Technologies</w:t>
            </w:r>
            <w:r>
              <w:rPr>
                <w:rFonts w:ascii="Arial" w:hAnsi="Arial" w:cs="Arial"/>
                <w:bCs/>
              </w:rPr>
              <w:t>, J2EE</w:t>
            </w:r>
            <w:r w:rsidR="007E232D">
              <w:rPr>
                <w:rFonts w:ascii="Arial" w:hAnsi="Arial" w:cs="Arial"/>
                <w:bCs/>
              </w:rPr>
              <w:t>,</w:t>
            </w:r>
            <w:r w:rsidR="000C5708">
              <w:rPr>
                <w:rFonts w:ascii="Arial" w:hAnsi="Arial" w:cs="Arial"/>
                <w:bCs/>
              </w:rPr>
              <w:t xml:space="preserve"> Spring Framework,</w:t>
            </w:r>
            <w:r w:rsidR="00C52C72">
              <w:rPr>
                <w:rFonts w:ascii="Arial" w:hAnsi="Arial" w:cs="Arial"/>
                <w:bCs/>
              </w:rPr>
              <w:t xml:space="preserve"> Spring MVC Framework,</w:t>
            </w:r>
            <w:r w:rsidR="008B7E27">
              <w:rPr>
                <w:rFonts w:ascii="Arial" w:hAnsi="Arial" w:cs="Arial"/>
                <w:bCs/>
              </w:rPr>
              <w:t xml:space="preserve"> Restful Services,</w:t>
            </w:r>
            <w:r w:rsidR="00710FB7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JDBC,</w:t>
            </w:r>
            <w:r w:rsidR="00EE5D3E">
              <w:rPr>
                <w:rFonts w:ascii="Arial" w:hAnsi="Arial" w:cs="Arial"/>
                <w:bCs/>
              </w:rPr>
              <w:t xml:space="preserve"> </w:t>
            </w:r>
            <w:r w:rsidR="00C52C72">
              <w:rPr>
                <w:rFonts w:ascii="Arial" w:hAnsi="Arial" w:cs="Arial"/>
                <w:bCs/>
              </w:rPr>
              <w:t>JPA</w:t>
            </w:r>
            <w:r w:rsidR="001F274B">
              <w:rPr>
                <w:rFonts w:ascii="Arial" w:hAnsi="Arial" w:cs="Arial"/>
                <w:bCs/>
              </w:rPr>
              <w:t>, Spring JDBC</w:t>
            </w:r>
            <w:r w:rsidR="00F5529C">
              <w:rPr>
                <w:rFonts w:ascii="Arial" w:hAnsi="Arial" w:cs="Arial"/>
                <w:bCs/>
              </w:rPr>
              <w:t>, Hibernate.</w:t>
            </w:r>
          </w:p>
          <w:p w14:paraId="3FAEF83D" w14:textId="77777777" w:rsidR="00F5529C" w:rsidRDefault="00F5529C" w:rsidP="0030072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Spring cloud config Service</w:t>
            </w:r>
            <w:r w:rsidR="004D14B9">
              <w:rPr>
                <w:rFonts w:ascii="Arial" w:hAnsi="Arial" w:cs="Arial"/>
                <w:bCs/>
              </w:rPr>
              <w:t>.</w:t>
            </w:r>
          </w:p>
          <w:p w14:paraId="3FAEF83E" w14:textId="77777777" w:rsidR="004D14B9" w:rsidRDefault="00C33EEA" w:rsidP="00300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Gitlab for CI/CD</w:t>
            </w:r>
            <w:r w:rsidR="00385192">
              <w:rPr>
                <w:rFonts w:ascii="Arial" w:hAnsi="Arial" w:cs="Arial"/>
              </w:rPr>
              <w:t>, Jenkins.</w:t>
            </w:r>
          </w:p>
          <w:p w14:paraId="3FAEF83F" w14:textId="77777777" w:rsidR="00FA40B6" w:rsidRPr="00B40D20" w:rsidRDefault="00A672BA" w:rsidP="00300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Micro services, </w:t>
            </w:r>
            <w:r w:rsidR="00FA40B6">
              <w:rPr>
                <w:rFonts w:ascii="Arial" w:hAnsi="Arial" w:cs="Arial"/>
              </w:rPr>
              <w:t>Docker, Kubernetes</w:t>
            </w:r>
          </w:p>
          <w:p w14:paraId="3FAEF840" w14:textId="77777777" w:rsidR="0030072C" w:rsidRDefault="00F5529C" w:rsidP="0030072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Servlets, </w:t>
            </w:r>
            <w:r w:rsidR="00EE5D3E">
              <w:rPr>
                <w:rFonts w:ascii="Arial" w:hAnsi="Arial" w:cs="Arial"/>
                <w:bCs/>
              </w:rPr>
              <w:t>HTML, CS</w:t>
            </w:r>
            <w:r w:rsidR="00D24D47">
              <w:rPr>
                <w:rFonts w:ascii="Arial" w:hAnsi="Arial" w:cs="Arial"/>
                <w:bCs/>
              </w:rPr>
              <w:t xml:space="preserve">S, Java Script, </w:t>
            </w:r>
            <w:proofErr w:type="spellStart"/>
            <w:r w:rsidR="00D24D47">
              <w:rPr>
                <w:rFonts w:ascii="Arial" w:hAnsi="Arial" w:cs="Arial"/>
                <w:bCs/>
              </w:rPr>
              <w:t>JQuery</w:t>
            </w:r>
            <w:proofErr w:type="spellEnd"/>
            <w:r w:rsidR="00D24D47">
              <w:rPr>
                <w:rFonts w:ascii="Arial" w:hAnsi="Arial" w:cs="Arial"/>
                <w:bCs/>
              </w:rPr>
              <w:t>.</w:t>
            </w:r>
          </w:p>
          <w:p w14:paraId="3FAEF841" w14:textId="77777777" w:rsidR="00AE43EB" w:rsidRDefault="007E232D" w:rsidP="00300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Junit</w:t>
            </w:r>
            <w:r w:rsidR="00EF508E">
              <w:rPr>
                <w:rFonts w:ascii="Arial" w:hAnsi="Arial" w:cs="Arial"/>
              </w:rPr>
              <w:t xml:space="preserve"> Testing Framework</w:t>
            </w:r>
            <w:r w:rsidR="00F07E7E">
              <w:rPr>
                <w:rFonts w:ascii="Arial" w:hAnsi="Arial" w:cs="Arial"/>
              </w:rPr>
              <w:t xml:space="preserve">, </w:t>
            </w:r>
            <w:r w:rsidR="008A44B1">
              <w:rPr>
                <w:rFonts w:ascii="Arial" w:hAnsi="Arial" w:cs="Arial"/>
              </w:rPr>
              <w:t>Selenium</w:t>
            </w:r>
            <w:r w:rsidR="00F07E7E">
              <w:rPr>
                <w:rFonts w:ascii="Arial" w:hAnsi="Arial" w:cs="Arial"/>
              </w:rPr>
              <w:t>.</w:t>
            </w:r>
          </w:p>
          <w:p w14:paraId="3FAEF842" w14:textId="77777777" w:rsidR="00EF508E" w:rsidRDefault="00FE48CE" w:rsidP="00300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Log4J, Maven</w:t>
            </w:r>
            <w:r w:rsidR="00F4613A">
              <w:rPr>
                <w:rFonts w:ascii="Arial" w:hAnsi="Arial" w:cs="Arial"/>
              </w:rPr>
              <w:t>.</w:t>
            </w:r>
          </w:p>
          <w:p w14:paraId="3FAEF843" w14:textId="77777777" w:rsidR="00900C63" w:rsidRPr="00491AA8" w:rsidRDefault="00C47FE2" w:rsidP="00300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REST, JSON</w:t>
            </w:r>
            <w:r w:rsidR="00131842">
              <w:rPr>
                <w:rFonts w:ascii="Arial" w:hAnsi="Arial" w:cs="Arial"/>
              </w:rPr>
              <w:t>, XML.</w:t>
            </w:r>
          </w:p>
        </w:tc>
      </w:tr>
      <w:tr w:rsidR="0030072C" w:rsidRPr="00E80134" w14:paraId="3FAEF847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5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  <w:b/>
                <w:bCs/>
              </w:rPr>
              <w:t>Languages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6" w14:textId="77777777" w:rsidR="0030072C" w:rsidRPr="00E80134" w:rsidRDefault="0030072C" w:rsidP="00DB5BF5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  <w:bCs/>
              </w:rPr>
              <w:t xml:space="preserve">C, C++, </w:t>
            </w:r>
            <w:r w:rsidR="00DB5BF5">
              <w:rPr>
                <w:rFonts w:ascii="Arial" w:hAnsi="Arial" w:cs="Arial"/>
                <w:bCs/>
              </w:rPr>
              <w:t>Java</w:t>
            </w:r>
            <w:r w:rsidRPr="00E80134">
              <w:rPr>
                <w:rFonts w:ascii="Arial" w:hAnsi="Arial" w:cs="Arial"/>
                <w:bCs/>
              </w:rPr>
              <w:t>.</w:t>
            </w:r>
          </w:p>
        </w:tc>
      </w:tr>
      <w:tr w:rsidR="0030072C" w:rsidRPr="00E80134" w14:paraId="3FAEF84A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8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  <w:b/>
                <w:bCs/>
              </w:rPr>
              <w:t>Application Servers / Web Servers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9" w14:textId="77777777" w:rsidR="0030072C" w:rsidRPr="00E80134" w:rsidRDefault="00D62925" w:rsidP="00C34DA2">
            <w:pPr>
              <w:pStyle w:val="Heading1"/>
              <w:numPr>
                <w:ilvl w:val="0"/>
                <w:numId w:val="0"/>
              </w:num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Apache </w:t>
            </w:r>
            <w:r w:rsidR="0093523D">
              <w:rPr>
                <w:rFonts w:cs="Arial"/>
                <w:bCs/>
                <w:sz w:val="20"/>
              </w:rPr>
              <w:t xml:space="preserve">Tomcat Server, </w:t>
            </w:r>
            <w:r w:rsidR="000C5AB4">
              <w:rPr>
                <w:rFonts w:cs="Arial"/>
                <w:bCs/>
                <w:sz w:val="20"/>
              </w:rPr>
              <w:t>Oracle WebLogic Server</w:t>
            </w:r>
          </w:p>
        </w:tc>
      </w:tr>
      <w:tr w:rsidR="0030072C" w:rsidRPr="00E80134" w14:paraId="3FAEF84D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B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Methodologies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C" w14:textId="77777777" w:rsidR="0030072C" w:rsidRPr="00E80134" w:rsidRDefault="0030072C" w:rsidP="001A14C6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</w:rPr>
              <w:t>Software Engineering (</w:t>
            </w:r>
            <w:r w:rsidRPr="00E80134">
              <w:rPr>
                <w:rFonts w:ascii="Arial" w:hAnsi="Arial" w:cs="Arial"/>
                <w:bCs/>
              </w:rPr>
              <w:t>SDLC</w:t>
            </w:r>
            <w:r w:rsidRPr="00E80134">
              <w:rPr>
                <w:rFonts w:ascii="Arial" w:hAnsi="Arial" w:cs="Arial"/>
              </w:rPr>
              <w:t xml:space="preserve">), </w:t>
            </w:r>
            <w:r w:rsidRPr="00E80134">
              <w:rPr>
                <w:rFonts w:ascii="Arial" w:hAnsi="Arial" w:cs="Arial"/>
                <w:bCs/>
              </w:rPr>
              <w:t>UML</w:t>
            </w:r>
            <w:r w:rsidRPr="00E80134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Agile methodologies</w:t>
            </w:r>
            <w:r w:rsidRPr="00E80134">
              <w:rPr>
                <w:rFonts w:ascii="Arial" w:hAnsi="Arial" w:cs="Arial"/>
              </w:rPr>
              <w:t>.</w:t>
            </w:r>
          </w:p>
        </w:tc>
      </w:tr>
      <w:tr w:rsidR="0030072C" w:rsidRPr="00E80134" w14:paraId="3FAEF850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E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  <w:b/>
                <w:bCs/>
              </w:rPr>
              <w:t>Databases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4F" w14:textId="77777777" w:rsidR="0030072C" w:rsidRPr="00E80134" w:rsidRDefault="0030072C" w:rsidP="005D1AE0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</w:rPr>
              <w:t xml:space="preserve">SQL </w:t>
            </w:r>
            <w:r w:rsidR="005D1AE0" w:rsidRPr="00E80134">
              <w:rPr>
                <w:rFonts w:ascii="Arial" w:hAnsi="Arial" w:cs="Arial"/>
              </w:rPr>
              <w:t>Server</w:t>
            </w:r>
            <w:r w:rsidR="00C95FD7">
              <w:rPr>
                <w:rFonts w:ascii="Arial" w:hAnsi="Arial" w:cs="Arial"/>
              </w:rPr>
              <w:t xml:space="preserve">, </w:t>
            </w:r>
            <w:r w:rsidR="007B6295" w:rsidRPr="00E80134">
              <w:rPr>
                <w:rFonts w:ascii="Arial" w:hAnsi="Arial" w:cs="Arial"/>
              </w:rPr>
              <w:t>Oracle,</w:t>
            </w:r>
            <w:r w:rsidR="005D1AE0">
              <w:rPr>
                <w:rFonts w:ascii="Arial" w:hAnsi="Arial" w:cs="Arial"/>
              </w:rPr>
              <w:t xml:space="preserve"> and MySQL</w:t>
            </w:r>
            <w:r w:rsidR="00817BE0">
              <w:rPr>
                <w:rFonts w:ascii="Arial" w:hAnsi="Arial" w:cs="Arial"/>
              </w:rPr>
              <w:t>.</w:t>
            </w:r>
          </w:p>
        </w:tc>
      </w:tr>
      <w:tr w:rsidR="0030072C" w:rsidRPr="00E80134" w14:paraId="3FAEF853" w14:textId="77777777" w:rsidTr="006D399A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51" w14:textId="77777777" w:rsidR="0030072C" w:rsidRPr="00E80134" w:rsidRDefault="0030072C" w:rsidP="006D399A">
            <w:pPr>
              <w:rPr>
                <w:rFonts w:ascii="Arial" w:hAnsi="Arial" w:cs="Arial"/>
              </w:rPr>
            </w:pPr>
            <w:r w:rsidRPr="00E80134">
              <w:rPr>
                <w:rFonts w:ascii="Arial" w:hAnsi="Arial" w:cs="Arial"/>
                <w:b/>
                <w:bCs/>
              </w:rPr>
              <w:t>Operating Systems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852" w14:textId="77777777" w:rsidR="0030072C" w:rsidRPr="00E80134" w:rsidRDefault="001F43D1" w:rsidP="006D39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Windows, Unix.</w:t>
            </w:r>
          </w:p>
        </w:tc>
      </w:tr>
    </w:tbl>
    <w:p w14:paraId="3FAEF854" w14:textId="77777777" w:rsidR="0030072C" w:rsidRDefault="0030072C" w:rsidP="0030072C">
      <w:pPr>
        <w:jc w:val="both"/>
        <w:rPr>
          <w:rFonts w:ascii="Advance" w:hAnsi="Advance" w:cs="Arial"/>
          <w:b/>
          <w:sz w:val="22"/>
          <w:szCs w:val="22"/>
          <w:u w:val="single"/>
        </w:rPr>
      </w:pPr>
    </w:p>
    <w:p w14:paraId="3FAEF855" w14:textId="77777777" w:rsidR="00CA2BD1" w:rsidRDefault="00CA2BD1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6" w14:textId="77777777" w:rsidR="00A40B8F" w:rsidRDefault="00A40B8F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7" w14:textId="77777777" w:rsidR="00A40B8F" w:rsidRDefault="00A40B8F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8" w14:textId="77777777" w:rsidR="00A40B8F" w:rsidRDefault="00A40B8F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9" w14:textId="77777777" w:rsidR="00CA2BD1" w:rsidRDefault="00CA2BD1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A" w14:textId="77777777" w:rsidR="00B275DB" w:rsidRDefault="00B275DB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B" w14:textId="77777777" w:rsidR="00B275DB" w:rsidRPr="00F76D24" w:rsidRDefault="00B275DB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C" w14:textId="77777777" w:rsidR="003364DF" w:rsidRDefault="003364DF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F76D24">
        <w:rPr>
          <w:rFonts w:ascii="Arial" w:hAnsi="Arial" w:cs="Arial"/>
          <w:b/>
          <w:sz w:val="22"/>
          <w:szCs w:val="22"/>
          <w:u w:val="single"/>
        </w:rPr>
        <w:lastRenderedPageBreak/>
        <w:t>EXPERIENCE</w:t>
      </w:r>
    </w:p>
    <w:p w14:paraId="3FAEF85D" w14:textId="77777777" w:rsidR="00A55AC9" w:rsidRDefault="00A55AC9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5E" w14:textId="77777777" w:rsidR="00D22A81" w:rsidRDefault="00D22A81" w:rsidP="00D22A81">
      <w:pPr>
        <w:pStyle w:val="Heading2"/>
        <w:numPr>
          <w:ilvl w:val="0"/>
          <w:numId w:val="0"/>
        </w:numPr>
        <w:rPr>
          <w:rFonts w:cs="Arial"/>
          <w:szCs w:val="22"/>
        </w:rPr>
      </w:pPr>
      <w:r>
        <w:rPr>
          <w:rFonts w:cs="Arial"/>
          <w:szCs w:val="22"/>
        </w:rPr>
        <w:t>Taxonomy</w:t>
      </w:r>
      <w:r w:rsidR="00000A6C">
        <w:rPr>
          <w:rFonts w:cs="Arial"/>
          <w:szCs w:val="22"/>
        </w:rPr>
        <w:t xml:space="preserve"> / </w:t>
      </w:r>
      <w:r w:rsidR="00712651">
        <w:rPr>
          <w:rFonts w:cs="Arial"/>
          <w:szCs w:val="22"/>
        </w:rPr>
        <w:t>Ingestion Tracker</w:t>
      </w:r>
      <w:r w:rsidR="0053209A">
        <w:rPr>
          <w:rFonts w:cs="Arial"/>
          <w:szCs w:val="22"/>
        </w:rPr>
        <w:t xml:space="preserve"> / </w:t>
      </w:r>
      <w:r w:rsidR="00712651">
        <w:rPr>
          <w:rFonts w:cs="Arial"/>
          <w:szCs w:val="22"/>
        </w:rPr>
        <w:t>Batch Manager</w:t>
      </w:r>
      <w:r w:rsidR="00AE1B45">
        <w:rPr>
          <w:rFonts w:cs="Arial"/>
          <w:szCs w:val="22"/>
        </w:rPr>
        <w:t xml:space="preserve"> / </w:t>
      </w:r>
      <w:r w:rsidR="009922E2">
        <w:rPr>
          <w:rFonts w:cs="Arial"/>
          <w:szCs w:val="22"/>
        </w:rPr>
        <w:t>CMS</w:t>
      </w:r>
      <w:r w:rsidR="00C340EB">
        <w:rPr>
          <w:rFonts w:cs="Arial"/>
          <w:szCs w:val="22"/>
        </w:rPr>
        <w:t xml:space="preserve"> </w:t>
      </w:r>
      <w:r w:rsidR="00284428">
        <w:rPr>
          <w:rFonts w:cs="Arial"/>
          <w:szCs w:val="22"/>
        </w:rPr>
        <w:t>Staging</w:t>
      </w:r>
      <w:r>
        <w:rPr>
          <w:rFonts w:cs="Arial"/>
          <w:szCs w:val="22"/>
        </w:rPr>
        <w:tab/>
      </w:r>
      <w:r w:rsidRPr="00637C0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(May’201</w:t>
      </w:r>
      <w:r w:rsidR="005A7166">
        <w:rPr>
          <w:rFonts w:cs="Arial"/>
          <w:szCs w:val="22"/>
        </w:rPr>
        <w:t>9</w:t>
      </w:r>
      <w:r w:rsidRPr="00637C0F">
        <w:rPr>
          <w:rFonts w:cs="Arial"/>
          <w:szCs w:val="22"/>
        </w:rPr>
        <w:t xml:space="preserve"> to till date</w:t>
      </w:r>
      <w:r>
        <w:rPr>
          <w:rFonts w:cs="Arial"/>
          <w:szCs w:val="22"/>
        </w:rPr>
        <w:t>)</w:t>
      </w:r>
      <w:r>
        <w:rPr>
          <w:rFonts w:cs="Arial"/>
          <w:szCs w:val="22"/>
        </w:rPr>
        <w:tab/>
      </w:r>
    </w:p>
    <w:p w14:paraId="3FAEF85F" w14:textId="77777777" w:rsidR="00D22A81" w:rsidRPr="00637C0F" w:rsidRDefault="00D22A81" w:rsidP="00D22A81">
      <w:pPr>
        <w:pStyle w:val="Heading2"/>
        <w:numPr>
          <w:ilvl w:val="0"/>
          <w:numId w:val="0"/>
        </w:numPr>
        <w:rPr>
          <w:rFonts w:cs="Arial"/>
          <w:szCs w:val="22"/>
        </w:rPr>
      </w:pPr>
      <w:r>
        <w:rPr>
          <w:rFonts w:cs="Arial"/>
          <w:szCs w:val="22"/>
        </w:rPr>
        <w:t>Java Developer</w:t>
      </w:r>
    </w:p>
    <w:p w14:paraId="3FAEF860" w14:textId="77777777" w:rsidR="00D22A81" w:rsidRDefault="002C109D" w:rsidP="00D22A8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MT Bank, NY</w:t>
      </w:r>
    </w:p>
    <w:p w14:paraId="3FAEF861" w14:textId="77777777" w:rsidR="00D22A81" w:rsidRPr="005050E1" w:rsidRDefault="00D22A81" w:rsidP="00D22A81">
      <w:pPr>
        <w:ind w:left="360"/>
        <w:rPr>
          <w:rFonts w:ascii="Arial" w:hAnsi="Arial" w:cs="Arial"/>
          <w:b/>
          <w:sz w:val="22"/>
          <w:szCs w:val="22"/>
        </w:rPr>
      </w:pPr>
    </w:p>
    <w:p w14:paraId="3FAEF862" w14:textId="77777777" w:rsidR="00B84696" w:rsidRDefault="00B84696" w:rsidP="00D22A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design, development, deployment, production support and maintenance of multiple applications for MTB.</w:t>
      </w:r>
    </w:p>
    <w:p w14:paraId="3FAEF863" w14:textId="77777777" w:rsidR="00093468" w:rsidRDefault="00093468" w:rsidP="00093468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Taxonomy is web application, which is used to categorize documents into various categories, </w:t>
      </w:r>
      <w:r w:rsidR="00B83212">
        <w:rPr>
          <w:rFonts w:ascii="Arial" w:hAnsi="Arial" w:cs="Arial"/>
          <w:sz w:val="22"/>
          <w:szCs w:val="22"/>
        </w:rPr>
        <w:t>subcategories,</w:t>
      </w:r>
      <w:r>
        <w:rPr>
          <w:rFonts w:ascii="Arial" w:hAnsi="Arial" w:cs="Arial"/>
          <w:sz w:val="22"/>
          <w:szCs w:val="22"/>
        </w:rPr>
        <w:t xml:space="preserve"> and document types. </w:t>
      </w:r>
      <w:r w:rsidR="004759A6">
        <w:rPr>
          <w:rFonts w:ascii="Arial" w:hAnsi="Arial" w:cs="Arial"/>
          <w:sz w:val="22"/>
          <w:szCs w:val="22"/>
        </w:rPr>
        <w:t xml:space="preserve">This application also </w:t>
      </w:r>
      <w:r>
        <w:rPr>
          <w:rFonts w:ascii="Arial" w:hAnsi="Arial" w:cs="Arial"/>
          <w:sz w:val="22"/>
          <w:szCs w:val="22"/>
        </w:rPr>
        <w:t xml:space="preserve">has functionality </w:t>
      </w:r>
      <w:r w:rsidR="00437B72">
        <w:rPr>
          <w:rFonts w:ascii="Arial" w:hAnsi="Arial" w:cs="Arial"/>
          <w:sz w:val="22"/>
          <w:szCs w:val="22"/>
        </w:rPr>
        <w:t xml:space="preserve">to </w:t>
      </w:r>
      <w:r w:rsidR="004759A6">
        <w:rPr>
          <w:rFonts w:ascii="Arial" w:hAnsi="Arial" w:cs="Arial"/>
          <w:sz w:val="22"/>
          <w:szCs w:val="22"/>
        </w:rPr>
        <w:t xml:space="preserve">manage Document Templates an </w:t>
      </w:r>
      <w:r w:rsidR="00437B72">
        <w:rPr>
          <w:rFonts w:ascii="Arial" w:hAnsi="Arial" w:cs="Arial"/>
          <w:sz w:val="22"/>
          <w:szCs w:val="22"/>
        </w:rPr>
        <w:t xml:space="preserve">provide </w:t>
      </w:r>
      <w:r w:rsidR="003017A8">
        <w:rPr>
          <w:rFonts w:ascii="Arial" w:hAnsi="Arial" w:cs="Arial"/>
          <w:sz w:val="22"/>
          <w:szCs w:val="22"/>
        </w:rPr>
        <w:t>role-based</w:t>
      </w:r>
      <w:r w:rsidR="00437B72">
        <w:rPr>
          <w:rFonts w:ascii="Arial" w:hAnsi="Arial" w:cs="Arial"/>
          <w:sz w:val="22"/>
          <w:szCs w:val="22"/>
        </w:rPr>
        <w:t xml:space="preserve"> access to documents from various</w:t>
      </w:r>
      <w:r w:rsidR="00FE0BBE">
        <w:rPr>
          <w:rFonts w:ascii="Arial" w:hAnsi="Arial" w:cs="Arial"/>
          <w:sz w:val="22"/>
          <w:szCs w:val="22"/>
        </w:rPr>
        <w:t xml:space="preserve"> applications</w:t>
      </w:r>
      <w:r w:rsidR="00753D19">
        <w:rPr>
          <w:rFonts w:ascii="Arial" w:hAnsi="Arial" w:cs="Arial"/>
          <w:sz w:val="22"/>
          <w:szCs w:val="22"/>
        </w:rPr>
        <w:t>.</w:t>
      </w:r>
    </w:p>
    <w:p w14:paraId="3FAEF864" w14:textId="77777777" w:rsidR="00A172EA" w:rsidRDefault="00896884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Worked on requirements, design, </w:t>
      </w:r>
      <w:r w:rsidR="00B83212">
        <w:rPr>
          <w:rFonts w:ascii="Arial" w:hAnsi="Arial" w:cs="Arial"/>
          <w:sz w:val="22"/>
          <w:szCs w:val="22"/>
        </w:rPr>
        <w:t>development,</w:t>
      </w:r>
      <w:r>
        <w:rPr>
          <w:rFonts w:ascii="Arial" w:hAnsi="Arial" w:cs="Arial"/>
          <w:sz w:val="22"/>
          <w:szCs w:val="22"/>
        </w:rPr>
        <w:t xml:space="preserve"> and deployment of this application </w:t>
      </w:r>
      <w:r w:rsidR="00FE0BBE">
        <w:rPr>
          <w:rFonts w:ascii="Arial" w:hAnsi="Arial" w:cs="Arial"/>
          <w:sz w:val="22"/>
          <w:szCs w:val="22"/>
        </w:rPr>
        <w:t xml:space="preserve">using </w:t>
      </w:r>
      <w:r w:rsidR="00FD25DC">
        <w:rPr>
          <w:rFonts w:ascii="Arial" w:hAnsi="Arial" w:cs="Arial"/>
          <w:sz w:val="22"/>
          <w:szCs w:val="22"/>
        </w:rPr>
        <w:t>Java, Spring Framework, Spring MVC, JPA and Hibernate.</w:t>
      </w:r>
    </w:p>
    <w:p w14:paraId="3FAEF865" w14:textId="77777777" w:rsidR="00FD25DC" w:rsidRDefault="00692B88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Involved in database design for the application.</w:t>
      </w:r>
    </w:p>
    <w:p w14:paraId="3FAEF866" w14:textId="77777777" w:rsidR="00C4789B" w:rsidRDefault="00C4789B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development of Spring boot</w:t>
      </w:r>
      <w:r w:rsidR="000106D9">
        <w:rPr>
          <w:rFonts w:ascii="Arial" w:hAnsi="Arial" w:cs="Arial"/>
          <w:sz w:val="22"/>
          <w:szCs w:val="22"/>
        </w:rPr>
        <w:t xml:space="preserve"> Rest</w:t>
      </w:r>
      <w:r>
        <w:rPr>
          <w:rFonts w:ascii="Arial" w:hAnsi="Arial" w:cs="Arial"/>
          <w:sz w:val="22"/>
          <w:szCs w:val="22"/>
        </w:rPr>
        <w:t xml:space="preserve"> services for Categories, Subcategories, document types, Templates, applications</w:t>
      </w:r>
      <w:r w:rsidR="000106D9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roles</w:t>
      </w:r>
      <w:r w:rsidR="000106D9">
        <w:rPr>
          <w:rFonts w:ascii="Arial" w:hAnsi="Arial" w:cs="Arial"/>
          <w:sz w:val="22"/>
          <w:szCs w:val="22"/>
        </w:rPr>
        <w:t xml:space="preserve">. </w:t>
      </w:r>
    </w:p>
    <w:p w14:paraId="3FAEF867" w14:textId="77777777" w:rsidR="005E7705" w:rsidRDefault="00631F2F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</w:t>
      </w:r>
      <w:r w:rsidR="000106D9">
        <w:rPr>
          <w:rFonts w:ascii="Arial" w:hAnsi="Arial" w:cs="Arial"/>
          <w:sz w:val="22"/>
          <w:szCs w:val="22"/>
        </w:rPr>
        <w:t xml:space="preserve"> </w:t>
      </w:r>
      <w:r w:rsidR="003C21CA">
        <w:rPr>
          <w:rFonts w:ascii="Arial" w:hAnsi="Arial" w:cs="Arial"/>
          <w:sz w:val="22"/>
          <w:szCs w:val="22"/>
        </w:rPr>
        <w:t xml:space="preserve">application </w:t>
      </w:r>
      <w:r w:rsidR="00F13DC3">
        <w:rPr>
          <w:rFonts w:ascii="Arial" w:hAnsi="Arial" w:cs="Arial"/>
          <w:sz w:val="22"/>
          <w:szCs w:val="22"/>
        </w:rPr>
        <w:t>User interfaces</w:t>
      </w:r>
      <w:r w:rsidR="003C21CA">
        <w:rPr>
          <w:rFonts w:ascii="Arial" w:hAnsi="Arial" w:cs="Arial"/>
          <w:sz w:val="22"/>
          <w:szCs w:val="22"/>
        </w:rPr>
        <w:t xml:space="preserve"> using Angular Framework.</w:t>
      </w:r>
    </w:p>
    <w:p w14:paraId="3FAEF868" w14:textId="77777777" w:rsidR="00FE5373" w:rsidRDefault="00FE5373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up Spring cloud config service that reads the properties from database makes them available for applications by environment.</w:t>
      </w:r>
    </w:p>
    <w:p w14:paraId="3FAEF869" w14:textId="77777777" w:rsidR="00913503" w:rsidRDefault="00913503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Developed CI / CD </w:t>
      </w:r>
      <w:r w:rsidR="00D3052E">
        <w:rPr>
          <w:rFonts w:ascii="Arial" w:hAnsi="Arial" w:cs="Arial"/>
          <w:sz w:val="22"/>
          <w:szCs w:val="22"/>
        </w:rPr>
        <w:t xml:space="preserve">build and release </w:t>
      </w:r>
      <w:r>
        <w:rPr>
          <w:rFonts w:ascii="Arial" w:hAnsi="Arial" w:cs="Arial"/>
          <w:sz w:val="22"/>
          <w:szCs w:val="22"/>
        </w:rPr>
        <w:t>pipelines using Gitlab.</w:t>
      </w:r>
    </w:p>
    <w:p w14:paraId="3FAEF86A" w14:textId="77777777" w:rsidR="00CC5436" w:rsidRDefault="006F027A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Involved in setting up Linux servers for application deployment.</w:t>
      </w:r>
    </w:p>
    <w:p w14:paraId="3FAEF86B" w14:textId="77777777" w:rsidR="006F027A" w:rsidRDefault="006F027A" w:rsidP="00A172EA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with operations team to deploy Taxonomy service to production.</w:t>
      </w:r>
    </w:p>
    <w:p w14:paraId="3FAEF86C" w14:textId="77777777" w:rsidR="003C21CA" w:rsidRDefault="006F027A" w:rsidP="008204FB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application maintenance and production support.</w:t>
      </w:r>
    </w:p>
    <w:p w14:paraId="3FAEF86D" w14:textId="77777777" w:rsidR="002A054F" w:rsidRPr="008204FB" w:rsidRDefault="002A054F" w:rsidP="008204FB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Single sign on for Taxonomy using Ping ID.</w:t>
      </w:r>
    </w:p>
    <w:p w14:paraId="3FAEF86E" w14:textId="77777777" w:rsidR="003F75A1" w:rsidRDefault="00AA47B7" w:rsidP="00AA47B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Ingestion </w:t>
      </w:r>
      <w:r w:rsidR="004759A6">
        <w:rPr>
          <w:rFonts w:ascii="Arial" w:hAnsi="Arial" w:cs="Arial"/>
          <w:sz w:val="22"/>
          <w:szCs w:val="22"/>
        </w:rPr>
        <w:t>Tracker</w:t>
      </w:r>
      <w:r w:rsidR="003A7082">
        <w:rPr>
          <w:rFonts w:ascii="Arial" w:hAnsi="Arial" w:cs="Arial"/>
          <w:sz w:val="22"/>
          <w:szCs w:val="22"/>
        </w:rPr>
        <w:t xml:space="preserve"> is web application that</w:t>
      </w:r>
      <w:r w:rsidR="00F46E22">
        <w:rPr>
          <w:rFonts w:ascii="Arial" w:hAnsi="Arial" w:cs="Arial"/>
          <w:sz w:val="22"/>
          <w:szCs w:val="22"/>
        </w:rPr>
        <w:t xml:space="preserve"> tracks </w:t>
      </w:r>
      <w:r w:rsidR="003A7082">
        <w:rPr>
          <w:rFonts w:ascii="Arial" w:hAnsi="Arial" w:cs="Arial"/>
          <w:sz w:val="22"/>
          <w:szCs w:val="22"/>
        </w:rPr>
        <w:t>the progress of the documents that are being processed into MTB FileNet.</w:t>
      </w:r>
    </w:p>
    <w:p w14:paraId="3FAEF86F" w14:textId="77777777" w:rsidR="00E81F21" w:rsidRDefault="00E81F21" w:rsidP="00E81F21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multiple Spring boot services for Ingestion tracker.</w:t>
      </w:r>
    </w:p>
    <w:p w14:paraId="3FAEF870" w14:textId="77777777" w:rsidR="00E81F21" w:rsidRDefault="00EE719D" w:rsidP="00E81F21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setting up CI/CD pipelines for the application.</w:t>
      </w:r>
    </w:p>
    <w:p w14:paraId="3FAEF871" w14:textId="77777777" w:rsidR="002C141D" w:rsidRDefault="002C141D" w:rsidP="00E81F21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Involved in deployment and maintenance of Ingestion tracker application.</w:t>
      </w:r>
    </w:p>
    <w:p w14:paraId="3FAEF872" w14:textId="77777777" w:rsidR="00437B72" w:rsidRDefault="00AA47B7" w:rsidP="00AA47B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F41164">
        <w:rPr>
          <w:rFonts w:ascii="Arial" w:hAnsi="Arial" w:cs="Arial"/>
          <w:sz w:val="22"/>
          <w:szCs w:val="22"/>
        </w:rPr>
        <w:t>CMS Staging Utilities are collection of services that are used to process documents for various LOBs and catalogs from PUB to MTB SQL Server database.</w:t>
      </w:r>
    </w:p>
    <w:p w14:paraId="3FAEF873" w14:textId="77777777" w:rsidR="006E19C5" w:rsidRDefault="003832B9" w:rsidP="006E19C5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Created multiple sprint boot services to convert and stage documents for various LOBs and catalogs into </w:t>
      </w:r>
      <w:r w:rsidR="00C83096">
        <w:rPr>
          <w:rFonts w:ascii="Arial" w:hAnsi="Arial" w:cs="Arial"/>
          <w:sz w:val="22"/>
          <w:szCs w:val="22"/>
        </w:rPr>
        <w:t>SQL server database.</w:t>
      </w:r>
    </w:p>
    <w:p w14:paraId="3FAEF874" w14:textId="77777777" w:rsidR="00960278" w:rsidRDefault="00960278" w:rsidP="006E19C5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with operations to deploy the code and process documents into SQL Server database.</w:t>
      </w:r>
    </w:p>
    <w:p w14:paraId="3FAEF875" w14:textId="77777777" w:rsidR="006160EE" w:rsidRDefault="006160EE" w:rsidP="006E19C5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Supported business to validate </w:t>
      </w:r>
      <w:r w:rsidR="00720B26">
        <w:rPr>
          <w:rFonts w:ascii="Arial" w:hAnsi="Arial" w:cs="Arial"/>
          <w:sz w:val="22"/>
          <w:szCs w:val="22"/>
        </w:rPr>
        <w:t>processed documents.</w:t>
      </w:r>
    </w:p>
    <w:p w14:paraId="3FAEF876" w14:textId="77777777" w:rsidR="00C83096" w:rsidRDefault="00B2293A" w:rsidP="006E19C5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with business to handle different scenarios to process the documents.</w:t>
      </w:r>
    </w:p>
    <w:p w14:paraId="3FAEF877" w14:textId="77777777" w:rsidR="00B2293A" w:rsidRDefault="00B2293A" w:rsidP="006E19C5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restaging /reprocessing errored out documents.</w:t>
      </w:r>
    </w:p>
    <w:p w14:paraId="3FAEF878" w14:textId="77777777" w:rsidR="00AA47B7" w:rsidRDefault="00F46E22" w:rsidP="00AA47B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Batch Manager is Java service that processes all the documents staged into SQL Server database to MTB FileNet</w:t>
      </w:r>
      <w:r w:rsidR="00402695">
        <w:rPr>
          <w:rFonts w:ascii="Arial" w:hAnsi="Arial" w:cs="Arial"/>
          <w:sz w:val="22"/>
          <w:szCs w:val="22"/>
        </w:rPr>
        <w:t>.</w:t>
      </w:r>
    </w:p>
    <w:p w14:paraId="3FAEF879" w14:textId="77777777" w:rsidR="00B1315B" w:rsidRDefault="00B1315B" w:rsidP="00B1315B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development of Batch manager service to process documents from SQL Server database to FileNet.</w:t>
      </w:r>
    </w:p>
    <w:p w14:paraId="3FAEF87A" w14:textId="77777777" w:rsidR="00B1315B" w:rsidRDefault="00B1315B" w:rsidP="00B1315B">
      <w:pPr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Worked with business to </w:t>
      </w:r>
      <w:r w:rsidR="004C2E96">
        <w:rPr>
          <w:rFonts w:ascii="Arial" w:hAnsi="Arial" w:cs="Arial"/>
          <w:sz w:val="22"/>
          <w:szCs w:val="22"/>
        </w:rPr>
        <w:t>validate and reprocess errored out documents.</w:t>
      </w:r>
    </w:p>
    <w:p w14:paraId="3FAEF87B" w14:textId="77777777" w:rsidR="00D04C25" w:rsidRDefault="00D04C25" w:rsidP="00D04C25">
      <w:pPr>
        <w:rPr>
          <w:rFonts w:ascii="Arial" w:hAnsi="Arial" w:cs="Arial"/>
          <w:sz w:val="22"/>
          <w:szCs w:val="22"/>
        </w:rPr>
      </w:pPr>
    </w:p>
    <w:p w14:paraId="3FAEF87C" w14:textId="77777777" w:rsidR="00D04C25" w:rsidRPr="005050E1" w:rsidRDefault="00D04C25" w:rsidP="00D04C25">
      <w:pPr>
        <w:pStyle w:val="Normalbold"/>
        <w:keepLines w:val="0"/>
        <w:widowControl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Development </w:t>
      </w:r>
      <w:r w:rsidRPr="005050E1">
        <w:rPr>
          <w:rFonts w:ascii="Arial" w:hAnsi="Arial" w:cs="Arial"/>
          <w:bCs/>
          <w:sz w:val="22"/>
          <w:szCs w:val="22"/>
        </w:rPr>
        <w:t>Environment:</w:t>
      </w:r>
      <w:r>
        <w:rPr>
          <w:rFonts w:ascii="Arial" w:hAnsi="Arial" w:cs="Arial"/>
          <w:bCs/>
          <w:sz w:val="22"/>
          <w:szCs w:val="22"/>
        </w:rPr>
        <w:t xml:space="preserve">  </w:t>
      </w:r>
      <w:r w:rsidRPr="00C85A60">
        <w:rPr>
          <w:rFonts w:ascii="Arial" w:hAnsi="Arial" w:cs="Arial"/>
          <w:b w:val="0"/>
          <w:bCs/>
          <w:sz w:val="22"/>
          <w:szCs w:val="22"/>
        </w:rPr>
        <w:t>Java, J2EE, Spring</w:t>
      </w:r>
      <w:r>
        <w:rPr>
          <w:rFonts w:ascii="Arial" w:hAnsi="Arial" w:cs="Arial"/>
          <w:b w:val="0"/>
          <w:bCs/>
          <w:sz w:val="22"/>
          <w:szCs w:val="22"/>
        </w:rPr>
        <w:t xml:space="preserve"> Framework</w:t>
      </w:r>
      <w:r w:rsidRPr="00C85A60">
        <w:rPr>
          <w:rFonts w:ascii="Arial" w:hAnsi="Arial" w:cs="Arial"/>
          <w:b w:val="0"/>
          <w:bCs/>
          <w:sz w:val="22"/>
          <w:szCs w:val="22"/>
        </w:rPr>
        <w:t>,</w:t>
      </w:r>
      <w:r w:rsidR="00331246">
        <w:rPr>
          <w:rFonts w:ascii="Arial" w:hAnsi="Arial" w:cs="Arial"/>
          <w:b w:val="0"/>
          <w:bCs/>
          <w:sz w:val="22"/>
          <w:szCs w:val="22"/>
        </w:rPr>
        <w:t xml:space="preserve"> Spring MVC, JPA, Spring JDBC,</w:t>
      </w:r>
      <w:r>
        <w:rPr>
          <w:rFonts w:ascii="Arial" w:hAnsi="Arial" w:cs="Arial"/>
          <w:b w:val="0"/>
          <w:bCs/>
          <w:sz w:val="22"/>
          <w:szCs w:val="22"/>
        </w:rPr>
        <w:t xml:space="preserve"> Hibernate Framework,</w:t>
      </w:r>
      <w:r w:rsidR="00FA40B6">
        <w:rPr>
          <w:rFonts w:ascii="Arial" w:hAnsi="Arial" w:cs="Arial"/>
          <w:b w:val="0"/>
          <w:bCs/>
          <w:sz w:val="22"/>
          <w:szCs w:val="22"/>
        </w:rPr>
        <w:t xml:space="preserve"> Docker, Kubernetes,</w:t>
      </w:r>
      <w:r>
        <w:rPr>
          <w:rFonts w:ascii="Arial" w:hAnsi="Arial" w:cs="Arial"/>
          <w:b w:val="0"/>
          <w:bCs/>
          <w:sz w:val="22"/>
          <w:szCs w:val="22"/>
        </w:rPr>
        <w:t xml:space="preserve"> Rest Web Services</w:t>
      </w:r>
      <w:r w:rsidRPr="00C85A60">
        <w:rPr>
          <w:rFonts w:ascii="Arial" w:hAnsi="Arial" w:cs="Arial"/>
          <w:b w:val="0"/>
          <w:bCs/>
          <w:sz w:val="22"/>
          <w:szCs w:val="22"/>
        </w:rPr>
        <w:t>, Log4j, JUnit</w:t>
      </w:r>
      <w:r w:rsidR="008C0413">
        <w:rPr>
          <w:rFonts w:ascii="Arial" w:hAnsi="Arial" w:cs="Arial"/>
          <w:b w:val="0"/>
          <w:bCs/>
          <w:sz w:val="22"/>
          <w:szCs w:val="22"/>
        </w:rPr>
        <w:t>,</w:t>
      </w:r>
      <w:r w:rsidR="00CC570E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CC570E" w:rsidRPr="00C85A60">
        <w:rPr>
          <w:rFonts w:ascii="Arial" w:hAnsi="Arial" w:cs="Arial"/>
          <w:b w:val="0"/>
          <w:bCs/>
          <w:sz w:val="22"/>
          <w:szCs w:val="22"/>
        </w:rPr>
        <w:t>SQL</w:t>
      </w:r>
      <w:r w:rsidR="00CC570E">
        <w:rPr>
          <w:rFonts w:ascii="Arial" w:hAnsi="Arial" w:cs="Arial"/>
          <w:b w:val="0"/>
          <w:bCs/>
          <w:sz w:val="22"/>
          <w:szCs w:val="22"/>
        </w:rPr>
        <w:t>,</w:t>
      </w:r>
      <w:r w:rsidRPr="00C85A60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F01B10">
        <w:rPr>
          <w:rFonts w:ascii="Arial" w:hAnsi="Arial" w:cs="Arial"/>
          <w:b w:val="0"/>
          <w:bCs/>
          <w:sz w:val="22"/>
          <w:szCs w:val="22"/>
        </w:rPr>
        <w:t>SQL Server</w:t>
      </w:r>
      <w:r w:rsidR="00CC570E">
        <w:rPr>
          <w:rFonts w:ascii="Arial" w:hAnsi="Arial" w:cs="Arial"/>
          <w:b w:val="0"/>
          <w:bCs/>
          <w:sz w:val="22"/>
          <w:szCs w:val="22"/>
        </w:rPr>
        <w:t xml:space="preserve"> database</w:t>
      </w:r>
      <w:r w:rsidR="00F01B10">
        <w:rPr>
          <w:rFonts w:ascii="Arial" w:hAnsi="Arial" w:cs="Arial"/>
          <w:b w:val="0"/>
          <w:bCs/>
          <w:sz w:val="22"/>
          <w:szCs w:val="22"/>
        </w:rPr>
        <w:t xml:space="preserve">, </w:t>
      </w:r>
      <w:r w:rsidR="00D533E9">
        <w:rPr>
          <w:rFonts w:ascii="Arial" w:hAnsi="Arial" w:cs="Arial"/>
          <w:b w:val="0"/>
          <w:bCs/>
          <w:sz w:val="22"/>
          <w:szCs w:val="22"/>
        </w:rPr>
        <w:t>Gitlab</w:t>
      </w:r>
      <w:r w:rsidR="00002592">
        <w:rPr>
          <w:rFonts w:ascii="Arial" w:hAnsi="Arial" w:cs="Arial"/>
          <w:b w:val="0"/>
          <w:bCs/>
          <w:sz w:val="22"/>
          <w:szCs w:val="22"/>
        </w:rPr>
        <w:t xml:space="preserve"> for requirements and</w:t>
      </w:r>
      <w:r w:rsidR="00D533E9">
        <w:rPr>
          <w:rFonts w:ascii="Arial" w:hAnsi="Arial" w:cs="Arial"/>
          <w:b w:val="0"/>
          <w:bCs/>
          <w:sz w:val="22"/>
          <w:szCs w:val="22"/>
        </w:rPr>
        <w:t xml:space="preserve"> CI/CD</w:t>
      </w:r>
      <w:r w:rsidR="00EA1922">
        <w:rPr>
          <w:rFonts w:ascii="Arial" w:hAnsi="Arial" w:cs="Arial"/>
          <w:b w:val="0"/>
          <w:bCs/>
          <w:sz w:val="22"/>
          <w:szCs w:val="22"/>
        </w:rPr>
        <w:t>, Batch processing</w:t>
      </w:r>
      <w:r w:rsidR="008866F0">
        <w:rPr>
          <w:rFonts w:ascii="Arial" w:hAnsi="Arial" w:cs="Arial"/>
          <w:b w:val="0"/>
          <w:bCs/>
          <w:sz w:val="22"/>
          <w:szCs w:val="22"/>
        </w:rPr>
        <w:t xml:space="preserve"> using Java/SQL</w:t>
      </w:r>
      <w:r w:rsidR="00232608">
        <w:rPr>
          <w:rFonts w:ascii="Arial" w:hAnsi="Arial" w:cs="Arial"/>
          <w:b w:val="0"/>
          <w:bCs/>
          <w:sz w:val="22"/>
          <w:szCs w:val="22"/>
        </w:rPr>
        <w:t>,</w:t>
      </w:r>
      <w:r w:rsidR="009A7BA1">
        <w:rPr>
          <w:rFonts w:ascii="Arial" w:hAnsi="Arial" w:cs="Arial"/>
          <w:b w:val="0"/>
          <w:bCs/>
          <w:sz w:val="22"/>
          <w:szCs w:val="22"/>
        </w:rPr>
        <w:t xml:space="preserve"> Angular</w:t>
      </w:r>
      <w:r w:rsidR="00C44EFB">
        <w:rPr>
          <w:rFonts w:ascii="Arial" w:hAnsi="Arial" w:cs="Arial"/>
          <w:b w:val="0"/>
          <w:bCs/>
          <w:sz w:val="22"/>
          <w:szCs w:val="22"/>
        </w:rPr>
        <w:t xml:space="preserve"> Framework</w:t>
      </w:r>
      <w:r w:rsidR="009A7BA1">
        <w:rPr>
          <w:rFonts w:ascii="Arial" w:hAnsi="Arial" w:cs="Arial"/>
          <w:b w:val="0"/>
          <w:bCs/>
          <w:sz w:val="22"/>
          <w:szCs w:val="22"/>
        </w:rPr>
        <w:t>,</w:t>
      </w:r>
      <w:r w:rsidR="00232608">
        <w:rPr>
          <w:rFonts w:ascii="Arial" w:hAnsi="Arial" w:cs="Arial"/>
          <w:b w:val="0"/>
          <w:bCs/>
          <w:sz w:val="22"/>
          <w:szCs w:val="22"/>
        </w:rPr>
        <w:t xml:space="preserve"> Linux</w:t>
      </w:r>
      <w:r w:rsidR="00B40D20">
        <w:rPr>
          <w:rFonts w:ascii="Arial" w:hAnsi="Arial" w:cs="Arial"/>
          <w:b w:val="0"/>
          <w:bCs/>
          <w:sz w:val="22"/>
          <w:szCs w:val="22"/>
        </w:rPr>
        <w:t>, Agile Methodology.</w:t>
      </w:r>
    </w:p>
    <w:p w14:paraId="3FAEF87D" w14:textId="77777777" w:rsidR="00D04C25" w:rsidRDefault="00D04C25" w:rsidP="00D04C25">
      <w:pPr>
        <w:rPr>
          <w:rFonts w:ascii="Arial" w:hAnsi="Arial" w:cs="Arial"/>
          <w:sz w:val="22"/>
          <w:szCs w:val="22"/>
        </w:rPr>
      </w:pPr>
    </w:p>
    <w:p w14:paraId="3FAEF87E" w14:textId="77777777" w:rsidR="00326768" w:rsidRPr="00F76D24" w:rsidRDefault="00326768" w:rsidP="003364DF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FAEF87F" w14:textId="77777777" w:rsidR="00637C0F" w:rsidRDefault="00B6006E" w:rsidP="001220E0">
      <w:pPr>
        <w:pStyle w:val="Heading2"/>
        <w:numPr>
          <w:ilvl w:val="0"/>
          <w:numId w:val="0"/>
        </w:numPr>
        <w:rPr>
          <w:rFonts w:cs="Arial"/>
          <w:szCs w:val="22"/>
        </w:rPr>
      </w:pPr>
      <w:r w:rsidRPr="00637C0F">
        <w:rPr>
          <w:rFonts w:cs="Arial"/>
          <w:szCs w:val="22"/>
        </w:rPr>
        <w:t>Consolidated Customer View</w:t>
      </w:r>
      <w:r w:rsidRPr="00637C0F">
        <w:rPr>
          <w:rFonts w:cs="Arial"/>
          <w:szCs w:val="22"/>
        </w:rPr>
        <w:tab/>
      </w:r>
      <w:r w:rsidR="000B7D10" w:rsidRPr="00637C0F">
        <w:rPr>
          <w:rFonts w:cs="Arial"/>
          <w:szCs w:val="22"/>
        </w:rPr>
        <w:t xml:space="preserve"> </w:t>
      </w:r>
      <w:r w:rsidRPr="00637C0F">
        <w:rPr>
          <w:rFonts w:cs="Arial"/>
          <w:szCs w:val="22"/>
        </w:rPr>
        <w:tab/>
      </w:r>
      <w:r w:rsidR="00637C0F" w:rsidRPr="00637C0F">
        <w:rPr>
          <w:rFonts w:cs="Arial"/>
          <w:szCs w:val="22"/>
        </w:rPr>
        <w:tab/>
      </w:r>
      <w:r w:rsidR="00637C0F" w:rsidRPr="00637C0F">
        <w:rPr>
          <w:rFonts w:cs="Arial"/>
          <w:szCs w:val="22"/>
        </w:rPr>
        <w:tab/>
      </w:r>
      <w:r w:rsidR="00637C0F" w:rsidRPr="00637C0F">
        <w:rPr>
          <w:rFonts w:cs="Arial"/>
          <w:szCs w:val="22"/>
        </w:rPr>
        <w:tab/>
      </w:r>
      <w:r w:rsidR="00513576" w:rsidRPr="00637C0F">
        <w:rPr>
          <w:rFonts w:cs="Arial"/>
          <w:szCs w:val="22"/>
        </w:rPr>
        <w:t xml:space="preserve"> </w:t>
      </w:r>
      <w:r w:rsidR="0056529C">
        <w:rPr>
          <w:rFonts w:cs="Arial"/>
          <w:szCs w:val="22"/>
        </w:rPr>
        <w:t>(</w:t>
      </w:r>
      <w:r w:rsidR="00BB326A">
        <w:rPr>
          <w:rFonts w:cs="Arial"/>
          <w:szCs w:val="22"/>
        </w:rPr>
        <w:t>Feb</w:t>
      </w:r>
      <w:r w:rsidR="0056529C">
        <w:rPr>
          <w:rFonts w:cs="Arial"/>
          <w:szCs w:val="22"/>
        </w:rPr>
        <w:t>’</w:t>
      </w:r>
      <w:r w:rsidR="00BB326A">
        <w:rPr>
          <w:rFonts w:cs="Arial"/>
          <w:szCs w:val="22"/>
        </w:rPr>
        <w:t xml:space="preserve"> </w:t>
      </w:r>
      <w:r w:rsidR="0056529C">
        <w:rPr>
          <w:rFonts w:cs="Arial"/>
          <w:szCs w:val="22"/>
        </w:rPr>
        <w:t>201</w:t>
      </w:r>
      <w:r w:rsidR="009D020C">
        <w:rPr>
          <w:rFonts w:cs="Arial"/>
          <w:szCs w:val="22"/>
        </w:rPr>
        <w:t>7</w:t>
      </w:r>
      <w:r w:rsidRPr="00637C0F">
        <w:rPr>
          <w:rFonts w:cs="Arial"/>
          <w:szCs w:val="22"/>
        </w:rPr>
        <w:t xml:space="preserve"> to </w:t>
      </w:r>
      <w:r w:rsidR="00BB326A">
        <w:rPr>
          <w:rFonts w:cs="Arial"/>
          <w:szCs w:val="22"/>
        </w:rPr>
        <w:t>Apr 2019</w:t>
      </w:r>
      <w:r w:rsidR="00637C0F">
        <w:rPr>
          <w:rFonts w:cs="Arial"/>
          <w:szCs w:val="22"/>
        </w:rPr>
        <w:t>)</w:t>
      </w:r>
      <w:r w:rsidR="00637C0F">
        <w:rPr>
          <w:rFonts w:cs="Arial"/>
          <w:szCs w:val="22"/>
        </w:rPr>
        <w:tab/>
      </w:r>
    </w:p>
    <w:p w14:paraId="3FAEF880" w14:textId="77777777" w:rsidR="00B6006E" w:rsidRPr="00637C0F" w:rsidRDefault="000B40E7" w:rsidP="001220E0">
      <w:pPr>
        <w:pStyle w:val="Heading2"/>
        <w:numPr>
          <w:ilvl w:val="0"/>
          <w:numId w:val="0"/>
        </w:numPr>
        <w:rPr>
          <w:rFonts w:cs="Arial"/>
          <w:szCs w:val="22"/>
        </w:rPr>
      </w:pPr>
      <w:r>
        <w:rPr>
          <w:rFonts w:cs="Arial"/>
          <w:szCs w:val="22"/>
        </w:rPr>
        <w:t>Java Developer</w:t>
      </w:r>
    </w:p>
    <w:p w14:paraId="3FAEF881" w14:textId="77777777" w:rsidR="00251547" w:rsidRPr="005050E1" w:rsidRDefault="00B6006E" w:rsidP="008C2F45">
      <w:pPr>
        <w:rPr>
          <w:rFonts w:ascii="Arial" w:hAnsi="Arial" w:cs="Arial"/>
          <w:b/>
          <w:sz w:val="22"/>
          <w:szCs w:val="22"/>
        </w:rPr>
      </w:pPr>
      <w:r w:rsidRPr="005050E1">
        <w:rPr>
          <w:rFonts w:ascii="Arial" w:hAnsi="Arial" w:cs="Arial"/>
          <w:b/>
          <w:sz w:val="22"/>
          <w:szCs w:val="22"/>
        </w:rPr>
        <w:t>Waste Management Inc. Houston, TX</w:t>
      </w:r>
    </w:p>
    <w:p w14:paraId="3FAEF882" w14:textId="77777777" w:rsidR="00B6006E" w:rsidRPr="005050E1" w:rsidRDefault="00B6006E" w:rsidP="00B93993">
      <w:pPr>
        <w:rPr>
          <w:rFonts w:ascii="Arial" w:hAnsi="Arial" w:cs="Arial"/>
          <w:sz w:val="22"/>
          <w:szCs w:val="22"/>
        </w:rPr>
      </w:pPr>
      <w:r w:rsidRPr="005050E1">
        <w:rPr>
          <w:rFonts w:ascii="Arial" w:hAnsi="Arial" w:cs="Arial"/>
          <w:sz w:val="22"/>
          <w:szCs w:val="22"/>
        </w:rPr>
        <w:t>Consolidated Customer View</w:t>
      </w:r>
      <w:r w:rsidR="00251547">
        <w:rPr>
          <w:rFonts w:ascii="Arial" w:hAnsi="Arial" w:cs="Arial"/>
          <w:sz w:val="22"/>
          <w:szCs w:val="22"/>
        </w:rPr>
        <w:t xml:space="preserve"> (CCV)</w:t>
      </w:r>
      <w:r w:rsidRPr="005050E1">
        <w:rPr>
          <w:rFonts w:ascii="Arial" w:hAnsi="Arial" w:cs="Arial"/>
          <w:sz w:val="22"/>
          <w:szCs w:val="22"/>
        </w:rPr>
        <w:t xml:space="preserve"> is a</w:t>
      </w:r>
      <w:r w:rsidR="004B664A">
        <w:rPr>
          <w:rFonts w:ascii="Arial" w:hAnsi="Arial" w:cs="Arial"/>
          <w:sz w:val="22"/>
          <w:szCs w:val="22"/>
        </w:rPr>
        <w:t xml:space="preserve"> J</w:t>
      </w:r>
      <w:r w:rsidR="00771B5C">
        <w:rPr>
          <w:rFonts w:ascii="Arial" w:hAnsi="Arial" w:cs="Arial"/>
          <w:sz w:val="22"/>
          <w:szCs w:val="22"/>
        </w:rPr>
        <w:t>2EE</w:t>
      </w:r>
      <w:r w:rsidRPr="005050E1">
        <w:rPr>
          <w:rFonts w:ascii="Arial" w:hAnsi="Arial" w:cs="Arial"/>
          <w:sz w:val="22"/>
          <w:szCs w:val="22"/>
        </w:rPr>
        <w:t xml:space="preserve"> </w:t>
      </w:r>
      <w:r w:rsidR="00DB011D" w:rsidRPr="005050E1">
        <w:rPr>
          <w:rFonts w:ascii="Arial" w:hAnsi="Arial" w:cs="Arial"/>
          <w:sz w:val="22"/>
          <w:szCs w:val="22"/>
        </w:rPr>
        <w:t xml:space="preserve">Web </w:t>
      </w:r>
      <w:r w:rsidRPr="005050E1">
        <w:rPr>
          <w:rFonts w:ascii="Arial" w:hAnsi="Arial" w:cs="Arial"/>
          <w:sz w:val="22"/>
          <w:szCs w:val="22"/>
        </w:rPr>
        <w:t>Application used by sales representatives to</w:t>
      </w:r>
      <w:r w:rsidR="00A14D7E">
        <w:rPr>
          <w:rFonts w:ascii="Arial" w:hAnsi="Arial" w:cs="Arial"/>
          <w:sz w:val="22"/>
          <w:szCs w:val="22"/>
        </w:rPr>
        <w:t xml:space="preserve"> create, </w:t>
      </w:r>
      <w:r w:rsidR="00BF43CC">
        <w:rPr>
          <w:rFonts w:ascii="Arial" w:hAnsi="Arial" w:cs="Arial"/>
          <w:sz w:val="22"/>
          <w:szCs w:val="22"/>
        </w:rPr>
        <w:t>edit,</w:t>
      </w:r>
      <w:r w:rsidR="00A14D7E">
        <w:rPr>
          <w:rFonts w:ascii="Arial" w:hAnsi="Arial" w:cs="Arial"/>
          <w:sz w:val="22"/>
          <w:szCs w:val="22"/>
        </w:rPr>
        <w:t xml:space="preserve"> and </w:t>
      </w:r>
      <w:r w:rsidRPr="005050E1">
        <w:rPr>
          <w:rFonts w:ascii="Arial" w:hAnsi="Arial" w:cs="Arial"/>
          <w:sz w:val="22"/>
          <w:szCs w:val="22"/>
        </w:rPr>
        <w:t>view</w:t>
      </w:r>
      <w:r w:rsidR="00A14D7E">
        <w:rPr>
          <w:rFonts w:ascii="Arial" w:hAnsi="Arial" w:cs="Arial"/>
          <w:sz w:val="22"/>
          <w:szCs w:val="22"/>
        </w:rPr>
        <w:t xml:space="preserve"> Customers, manage their Billing </w:t>
      </w:r>
      <w:r w:rsidR="00B93993">
        <w:rPr>
          <w:rFonts w:ascii="Arial" w:hAnsi="Arial" w:cs="Arial"/>
          <w:sz w:val="22"/>
          <w:szCs w:val="22"/>
        </w:rPr>
        <w:t>information</w:t>
      </w:r>
      <w:r w:rsidR="00BD187A">
        <w:rPr>
          <w:rFonts w:ascii="Arial" w:hAnsi="Arial" w:cs="Arial"/>
          <w:sz w:val="22"/>
          <w:szCs w:val="22"/>
        </w:rPr>
        <w:t>, Contact Details, Payment and Transaction Details.</w:t>
      </w:r>
    </w:p>
    <w:p w14:paraId="3FAEF883" w14:textId="77777777" w:rsidR="00B4550E" w:rsidRPr="00B4550E" w:rsidRDefault="00B4550E" w:rsidP="00B4550E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B4550E">
        <w:rPr>
          <w:rFonts w:ascii="Arial" w:hAnsi="Arial" w:cs="Arial"/>
          <w:b w:val="0"/>
          <w:bCs/>
          <w:sz w:val="22"/>
          <w:szCs w:val="22"/>
        </w:rPr>
        <w:t>Worked</w:t>
      </w:r>
      <w:r>
        <w:rPr>
          <w:rFonts w:ascii="Arial" w:hAnsi="Arial" w:cs="Arial"/>
          <w:b w:val="0"/>
          <w:bCs/>
          <w:sz w:val="22"/>
          <w:szCs w:val="22"/>
        </w:rPr>
        <w:t xml:space="preserve"> on the development of Customer, </w:t>
      </w:r>
      <w:r w:rsidRPr="00B4550E">
        <w:rPr>
          <w:rFonts w:ascii="Arial" w:hAnsi="Arial" w:cs="Arial"/>
          <w:b w:val="0"/>
          <w:bCs/>
          <w:sz w:val="22"/>
          <w:szCs w:val="22"/>
        </w:rPr>
        <w:t>Billing</w:t>
      </w:r>
      <w:r>
        <w:rPr>
          <w:rFonts w:ascii="Arial" w:hAnsi="Arial" w:cs="Arial"/>
          <w:b w:val="0"/>
          <w:bCs/>
          <w:sz w:val="22"/>
          <w:szCs w:val="22"/>
        </w:rPr>
        <w:t>, Contact Details and Payments</w:t>
      </w:r>
      <w:r w:rsidRPr="00B4550E">
        <w:rPr>
          <w:rFonts w:ascii="Arial" w:hAnsi="Arial" w:cs="Arial"/>
          <w:b w:val="0"/>
          <w:bCs/>
          <w:sz w:val="22"/>
          <w:szCs w:val="22"/>
        </w:rPr>
        <w:t xml:space="preserve"> modules.</w:t>
      </w:r>
    </w:p>
    <w:p w14:paraId="3FAEF884" w14:textId="77777777" w:rsidR="00C154EC" w:rsidRDefault="00C154EC" w:rsidP="00B4550E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Developed Service</w:t>
      </w:r>
      <w:r w:rsidR="00217274">
        <w:rPr>
          <w:rFonts w:ascii="Arial" w:hAnsi="Arial" w:cs="Arial"/>
          <w:b w:val="0"/>
          <w:bCs/>
          <w:sz w:val="22"/>
          <w:szCs w:val="22"/>
        </w:rPr>
        <w:t xml:space="preserve">s </w:t>
      </w:r>
      <w:r w:rsidR="008127E9">
        <w:rPr>
          <w:rFonts w:ascii="Arial" w:hAnsi="Arial" w:cs="Arial"/>
          <w:b w:val="0"/>
          <w:bCs/>
          <w:sz w:val="22"/>
          <w:szCs w:val="22"/>
        </w:rPr>
        <w:t>using Spring Framework for Customer, Payments and Billing modules.</w:t>
      </w:r>
    </w:p>
    <w:p w14:paraId="3FAEF885" w14:textId="77777777" w:rsidR="00605C0C" w:rsidRDefault="00605C0C" w:rsidP="00605C0C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B4550E">
        <w:rPr>
          <w:rFonts w:ascii="Arial" w:hAnsi="Arial" w:cs="Arial"/>
          <w:b w:val="0"/>
          <w:bCs/>
          <w:sz w:val="22"/>
          <w:szCs w:val="22"/>
        </w:rPr>
        <w:t xml:space="preserve">Worked on data access layer of the application using </w:t>
      </w:r>
      <w:r w:rsidR="0035640C">
        <w:rPr>
          <w:rFonts w:ascii="Arial" w:hAnsi="Arial" w:cs="Arial"/>
          <w:b w:val="0"/>
          <w:bCs/>
          <w:sz w:val="22"/>
          <w:szCs w:val="22"/>
        </w:rPr>
        <w:t>Hibernate Framework.</w:t>
      </w:r>
    </w:p>
    <w:p w14:paraId="3FAEF886" w14:textId="77777777" w:rsidR="0035640C" w:rsidRDefault="0035640C" w:rsidP="00605C0C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Implemen</w:t>
      </w:r>
      <w:r w:rsidR="001C0AA9">
        <w:rPr>
          <w:rFonts w:ascii="Arial" w:hAnsi="Arial" w:cs="Arial"/>
          <w:b w:val="0"/>
          <w:bCs/>
          <w:sz w:val="22"/>
          <w:szCs w:val="22"/>
        </w:rPr>
        <w:t>ted Hibernate Second Level Caching</w:t>
      </w:r>
      <w:r>
        <w:rPr>
          <w:rFonts w:ascii="Arial" w:hAnsi="Arial" w:cs="Arial"/>
          <w:b w:val="0"/>
          <w:bCs/>
          <w:sz w:val="22"/>
          <w:szCs w:val="22"/>
        </w:rPr>
        <w:t xml:space="preserve"> to Cache static application data using Hibernate EH Cache.</w:t>
      </w:r>
    </w:p>
    <w:p w14:paraId="3FAEF887" w14:textId="77777777" w:rsidR="009F62B2" w:rsidRDefault="009F62B2" w:rsidP="009F62B2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Involved in writing </w:t>
      </w:r>
      <w:r w:rsidRPr="009F62B2">
        <w:rPr>
          <w:rFonts w:ascii="Arial" w:hAnsi="Arial" w:cs="Arial"/>
          <w:b w:val="0"/>
          <w:bCs/>
          <w:sz w:val="22"/>
          <w:szCs w:val="22"/>
        </w:rPr>
        <w:t>database driven Security Framework to limit access to users based on roles.</w:t>
      </w:r>
    </w:p>
    <w:p w14:paraId="3FAEF888" w14:textId="77777777" w:rsidR="000D68BA" w:rsidRDefault="000D68BA" w:rsidP="009F62B2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Developed and consumed Rest </w:t>
      </w:r>
      <w:r w:rsidR="00DF1CEA">
        <w:rPr>
          <w:rFonts w:ascii="Arial" w:hAnsi="Arial" w:cs="Arial"/>
          <w:b w:val="0"/>
          <w:bCs/>
          <w:sz w:val="22"/>
          <w:szCs w:val="22"/>
        </w:rPr>
        <w:t>Web services</w:t>
      </w:r>
      <w:r w:rsidR="00365AA1">
        <w:rPr>
          <w:rFonts w:ascii="Arial" w:hAnsi="Arial" w:cs="Arial"/>
          <w:b w:val="0"/>
          <w:bCs/>
          <w:sz w:val="22"/>
          <w:szCs w:val="22"/>
        </w:rPr>
        <w:t>.</w:t>
      </w:r>
    </w:p>
    <w:p w14:paraId="3FAEF889" w14:textId="77777777" w:rsidR="00D86A84" w:rsidRPr="00B4550E" w:rsidRDefault="00D86A84" w:rsidP="00D86A84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D86A84">
        <w:rPr>
          <w:rFonts w:ascii="Arial" w:hAnsi="Arial" w:cs="Arial"/>
          <w:b w:val="0"/>
          <w:bCs/>
          <w:sz w:val="22"/>
          <w:szCs w:val="22"/>
        </w:rPr>
        <w:t>Used design patterns like Data Access Object</w:t>
      </w:r>
      <w:r>
        <w:rPr>
          <w:rFonts w:ascii="Arial" w:hAnsi="Arial" w:cs="Arial"/>
          <w:b w:val="0"/>
          <w:bCs/>
          <w:sz w:val="22"/>
          <w:szCs w:val="22"/>
        </w:rPr>
        <w:t>, Singleton</w:t>
      </w:r>
      <w:r w:rsidRPr="00D86A84">
        <w:rPr>
          <w:rFonts w:ascii="Arial" w:hAnsi="Arial" w:cs="Arial"/>
          <w:b w:val="0"/>
          <w:bCs/>
          <w:sz w:val="22"/>
          <w:szCs w:val="22"/>
        </w:rPr>
        <w:t xml:space="preserve">, </w:t>
      </w:r>
      <w:r>
        <w:rPr>
          <w:rFonts w:ascii="Arial" w:hAnsi="Arial" w:cs="Arial"/>
          <w:b w:val="0"/>
          <w:bCs/>
          <w:sz w:val="22"/>
          <w:szCs w:val="22"/>
        </w:rPr>
        <w:t>Value Object</w:t>
      </w:r>
      <w:r w:rsidRPr="00D86A84">
        <w:rPr>
          <w:rFonts w:ascii="Arial" w:hAnsi="Arial" w:cs="Arial"/>
          <w:b w:val="0"/>
          <w:bCs/>
          <w:sz w:val="22"/>
          <w:szCs w:val="22"/>
        </w:rPr>
        <w:t>.</w:t>
      </w:r>
    </w:p>
    <w:p w14:paraId="3FAEF88A" w14:textId="77777777" w:rsidR="00B4550E" w:rsidRDefault="00B4550E" w:rsidP="00B4550E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B4550E">
        <w:rPr>
          <w:rFonts w:ascii="Arial" w:hAnsi="Arial" w:cs="Arial"/>
          <w:b w:val="0"/>
          <w:bCs/>
          <w:sz w:val="22"/>
          <w:szCs w:val="22"/>
        </w:rPr>
        <w:t>Used JDBC and JNDI connection to configure data source</w:t>
      </w:r>
      <w:r w:rsidR="00911362">
        <w:rPr>
          <w:rFonts w:ascii="Arial" w:hAnsi="Arial" w:cs="Arial"/>
          <w:b w:val="0"/>
          <w:bCs/>
          <w:sz w:val="22"/>
          <w:szCs w:val="22"/>
        </w:rPr>
        <w:t xml:space="preserve"> in </w:t>
      </w:r>
      <w:r w:rsidR="007079A8">
        <w:rPr>
          <w:rFonts w:ascii="Arial" w:hAnsi="Arial" w:cs="Arial"/>
          <w:b w:val="0"/>
          <w:bCs/>
          <w:sz w:val="22"/>
          <w:szCs w:val="22"/>
        </w:rPr>
        <w:t>WebLogic</w:t>
      </w:r>
      <w:r w:rsidR="00911362">
        <w:rPr>
          <w:rFonts w:ascii="Arial" w:hAnsi="Arial" w:cs="Arial"/>
          <w:b w:val="0"/>
          <w:bCs/>
          <w:sz w:val="22"/>
          <w:szCs w:val="22"/>
        </w:rPr>
        <w:t xml:space="preserve"> domain to connect to Oracle database.</w:t>
      </w:r>
    </w:p>
    <w:p w14:paraId="3FAEF88B" w14:textId="77777777" w:rsidR="00B4550E" w:rsidRPr="00B4550E" w:rsidRDefault="00B4550E" w:rsidP="00B4550E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B4550E">
        <w:rPr>
          <w:rFonts w:ascii="Arial" w:hAnsi="Arial" w:cs="Arial"/>
          <w:b w:val="0"/>
          <w:bCs/>
          <w:sz w:val="22"/>
          <w:szCs w:val="22"/>
        </w:rPr>
        <w:t>Worked on writing SQL queries for Oracle database.</w:t>
      </w:r>
    </w:p>
    <w:p w14:paraId="3FAEF88C" w14:textId="77777777" w:rsidR="00617419" w:rsidRDefault="00B4550E" w:rsidP="000A4EBA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 w:rsidRPr="00B4550E">
        <w:rPr>
          <w:rFonts w:ascii="Arial" w:hAnsi="Arial" w:cs="Arial"/>
          <w:b w:val="0"/>
          <w:bCs/>
          <w:sz w:val="22"/>
          <w:szCs w:val="22"/>
        </w:rPr>
        <w:t>Created Test Cases using JUnit.</w:t>
      </w:r>
    </w:p>
    <w:p w14:paraId="3FAEF88D" w14:textId="77777777" w:rsidR="00F44FA7" w:rsidRPr="000A4EBA" w:rsidRDefault="00F44FA7" w:rsidP="000A4EBA">
      <w:pPr>
        <w:pStyle w:val="Normalbold"/>
        <w:numPr>
          <w:ilvl w:val="0"/>
          <w:numId w:val="20"/>
        </w:numPr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Created Automated tests using Se</w:t>
      </w:r>
      <w:r w:rsidR="0022410A">
        <w:rPr>
          <w:rFonts w:ascii="Arial" w:hAnsi="Arial" w:cs="Arial"/>
          <w:b w:val="0"/>
          <w:bCs/>
          <w:sz w:val="22"/>
          <w:szCs w:val="22"/>
        </w:rPr>
        <w:t>lenium.</w:t>
      </w:r>
    </w:p>
    <w:p w14:paraId="3FAEF88E" w14:textId="77777777" w:rsidR="00B6006E" w:rsidRPr="005050E1" w:rsidRDefault="000111D6" w:rsidP="00617419">
      <w:pPr>
        <w:pStyle w:val="Normalbold"/>
        <w:keepLines w:val="0"/>
        <w:widowControl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Development </w:t>
      </w:r>
      <w:r w:rsidR="00B6006E" w:rsidRPr="005050E1">
        <w:rPr>
          <w:rFonts w:ascii="Arial" w:hAnsi="Arial" w:cs="Arial"/>
          <w:bCs/>
          <w:sz w:val="22"/>
          <w:szCs w:val="22"/>
        </w:rPr>
        <w:t>Environment:</w:t>
      </w:r>
      <w:r w:rsidR="006D399A">
        <w:rPr>
          <w:rFonts w:ascii="Arial" w:hAnsi="Arial" w:cs="Arial"/>
          <w:bCs/>
          <w:sz w:val="22"/>
          <w:szCs w:val="22"/>
        </w:rPr>
        <w:t xml:space="preserve">  </w:t>
      </w:r>
      <w:r w:rsidR="00C85A60" w:rsidRPr="00C85A60">
        <w:rPr>
          <w:rFonts w:ascii="Arial" w:hAnsi="Arial" w:cs="Arial"/>
          <w:b w:val="0"/>
          <w:bCs/>
          <w:sz w:val="22"/>
          <w:szCs w:val="22"/>
        </w:rPr>
        <w:t>Java, J2EE, Spring</w:t>
      </w:r>
      <w:r w:rsidR="006727A8">
        <w:rPr>
          <w:rFonts w:ascii="Arial" w:hAnsi="Arial" w:cs="Arial"/>
          <w:b w:val="0"/>
          <w:bCs/>
          <w:sz w:val="22"/>
          <w:szCs w:val="22"/>
        </w:rPr>
        <w:t xml:space="preserve"> Framework</w:t>
      </w:r>
      <w:r w:rsidR="00C85A60" w:rsidRPr="00C85A60">
        <w:rPr>
          <w:rFonts w:ascii="Arial" w:hAnsi="Arial" w:cs="Arial"/>
          <w:b w:val="0"/>
          <w:bCs/>
          <w:sz w:val="22"/>
          <w:szCs w:val="22"/>
        </w:rPr>
        <w:t>,</w:t>
      </w:r>
      <w:r w:rsidR="00981DC8">
        <w:rPr>
          <w:rFonts w:ascii="Arial" w:hAnsi="Arial" w:cs="Arial"/>
          <w:b w:val="0"/>
          <w:bCs/>
          <w:sz w:val="22"/>
          <w:szCs w:val="22"/>
        </w:rPr>
        <w:t xml:space="preserve"> Hibernate </w:t>
      </w:r>
      <w:r w:rsidR="00A55AC9">
        <w:rPr>
          <w:rFonts w:ascii="Arial" w:hAnsi="Arial" w:cs="Arial"/>
          <w:b w:val="0"/>
          <w:bCs/>
          <w:sz w:val="22"/>
          <w:szCs w:val="22"/>
        </w:rPr>
        <w:t>Framework</w:t>
      </w:r>
      <w:r w:rsidR="00981DC8">
        <w:rPr>
          <w:rFonts w:ascii="Arial" w:hAnsi="Arial" w:cs="Arial"/>
          <w:b w:val="0"/>
          <w:bCs/>
          <w:sz w:val="22"/>
          <w:szCs w:val="22"/>
        </w:rPr>
        <w:t>,</w:t>
      </w:r>
      <w:r w:rsidR="006727A8">
        <w:rPr>
          <w:rFonts w:ascii="Arial" w:hAnsi="Arial" w:cs="Arial"/>
          <w:b w:val="0"/>
          <w:bCs/>
          <w:sz w:val="22"/>
          <w:szCs w:val="22"/>
        </w:rPr>
        <w:t xml:space="preserve"> Spring MVC</w:t>
      </w:r>
      <w:r w:rsidR="009525BD">
        <w:rPr>
          <w:rFonts w:ascii="Arial" w:hAnsi="Arial" w:cs="Arial"/>
          <w:b w:val="0"/>
          <w:bCs/>
          <w:sz w:val="22"/>
          <w:szCs w:val="22"/>
        </w:rPr>
        <w:t xml:space="preserve"> Fram</w:t>
      </w:r>
      <w:r w:rsidR="00E904A3">
        <w:rPr>
          <w:rFonts w:ascii="Arial" w:hAnsi="Arial" w:cs="Arial"/>
          <w:b w:val="0"/>
          <w:bCs/>
          <w:sz w:val="22"/>
          <w:szCs w:val="22"/>
        </w:rPr>
        <w:t>e</w:t>
      </w:r>
      <w:r w:rsidR="009525BD">
        <w:rPr>
          <w:rFonts w:ascii="Arial" w:hAnsi="Arial" w:cs="Arial"/>
          <w:b w:val="0"/>
          <w:bCs/>
          <w:sz w:val="22"/>
          <w:szCs w:val="22"/>
        </w:rPr>
        <w:t>work</w:t>
      </w:r>
      <w:r w:rsidR="008D5FC0">
        <w:rPr>
          <w:rFonts w:ascii="Arial" w:hAnsi="Arial" w:cs="Arial"/>
          <w:b w:val="0"/>
          <w:bCs/>
          <w:sz w:val="22"/>
          <w:szCs w:val="22"/>
        </w:rPr>
        <w:t>,</w:t>
      </w:r>
      <w:r w:rsidR="00506A47">
        <w:rPr>
          <w:rFonts w:ascii="Arial" w:hAnsi="Arial" w:cs="Arial"/>
          <w:b w:val="0"/>
          <w:bCs/>
          <w:sz w:val="22"/>
          <w:szCs w:val="22"/>
        </w:rPr>
        <w:t xml:space="preserve"> Rest Web Services,</w:t>
      </w:r>
      <w:r w:rsidR="00970AF0">
        <w:rPr>
          <w:rFonts w:ascii="Arial" w:hAnsi="Arial" w:cs="Arial"/>
          <w:b w:val="0"/>
          <w:bCs/>
          <w:sz w:val="22"/>
          <w:szCs w:val="22"/>
        </w:rPr>
        <w:t xml:space="preserve"> Selenium,</w:t>
      </w:r>
      <w:r w:rsidR="00903F09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C85A60" w:rsidRPr="00C85A60">
        <w:rPr>
          <w:rFonts w:ascii="Arial" w:hAnsi="Arial" w:cs="Arial"/>
          <w:b w:val="0"/>
          <w:bCs/>
          <w:sz w:val="22"/>
          <w:szCs w:val="22"/>
        </w:rPr>
        <w:t xml:space="preserve">JDBC, SQL, </w:t>
      </w:r>
      <w:r w:rsidR="008C0883">
        <w:rPr>
          <w:rFonts w:ascii="Arial" w:hAnsi="Arial" w:cs="Arial"/>
          <w:b w:val="0"/>
          <w:bCs/>
          <w:sz w:val="22"/>
          <w:szCs w:val="22"/>
        </w:rPr>
        <w:t xml:space="preserve">Oracle </w:t>
      </w:r>
      <w:r w:rsidR="00C154EC">
        <w:rPr>
          <w:rFonts w:ascii="Arial" w:hAnsi="Arial" w:cs="Arial"/>
          <w:b w:val="0"/>
          <w:bCs/>
          <w:sz w:val="22"/>
          <w:szCs w:val="22"/>
        </w:rPr>
        <w:t>WebLogic</w:t>
      </w:r>
      <w:r w:rsidR="008C0883">
        <w:rPr>
          <w:rFonts w:ascii="Arial" w:hAnsi="Arial" w:cs="Arial"/>
          <w:b w:val="0"/>
          <w:bCs/>
          <w:sz w:val="22"/>
          <w:szCs w:val="22"/>
        </w:rPr>
        <w:t xml:space="preserve"> 11</w:t>
      </w:r>
      <w:r w:rsidR="00C85A60" w:rsidRPr="00C85A60">
        <w:rPr>
          <w:rFonts w:ascii="Arial" w:hAnsi="Arial" w:cs="Arial"/>
          <w:b w:val="0"/>
          <w:bCs/>
          <w:sz w:val="22"/>
          <w:szCs w:val="22"/>
        </w:rPr>
        <w:t>,</w:t>
      </w:r>
      <w:r w:rsidR="00C4424E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C85A60" w:rsidRPr="00C85A60">
        <w:rPr>
          <w:rFonts w:ascii="Arial" w:hAnsi="Arial" w:cs="Arial"/>
          <w:b w:val="0"/>
          <w:bCs/>
          <w:sz w:val="22"/>
          <w:szCs w:val="22"/>
        </w:rPr>
        <w:t>Eclipse IDE, Log4j, JUnit, Oracle 11g.</w:t>
      </w:r>
    </w:p>
    <w:p w14:paraId="3FAEF88F" w14:textId="77777777" w:rsidR="00B6006E" w:rsidRDefault="00B6006E">
      <w:pPr>
        <w:rPr>
          <w:rFonts w:ascii="Arial" w:hAnsi="Arial" w:cs="Arial"/>
          <w:b/>
          <w:bCs/>
          <w:sz w:val="22"/>
          <w:szCs w:val="22"/>
        </w:rPr>
      </w:pPr>
    </w:p>
    <w:p w14:paraId="3FAEF89D" w14:textId="77777777" w:rsidR="009D020C" w:rsidRPr="005050E1" w:rsidRDefault="009D020C" w:rsidP="00FE688E">
      <w:pPr>
        <w:rPr>
          <w:rFonts w:ascii="Arial" w:hAnsi="Arial" w:cs="Arial"/>
          <w:b/>
          <w:bCs/>
          <w:sz w:val="22"/>
          <w:szCs w:val="22"/>
        </w:rPr>
      </w:pPr>
    </w:p>
    <w:p w14:paraId="3FAEF89E" w14:textId="77777777" w:rsidR="00B6006E" w:rsidRPr="005050E1" w:rsidRDefault="00B6006E" w:rsidP="0085771B">
      <w:pPr>
        <w:pStyle w:val="Heading6"/>
        <w:numPr>
          <w:ilvl w:val="0"/>
          <w:numId w:val="0"/>
        </w:numPr>
        <w:ind w:left="1152" w:hanging="1152"/>
        <w:rPr>
          <w:rFonts w:cs="Arial"/>
          <w:i/>
          <w:sz w:val="22"/>
          <w:szCs w:val="22"/>
        </w:rPr>
      </w:pPr>
      <w:r w:rsidRPr="005050E1">
        <w:rPr>
          <w:rFonts w:cs="Arial"/>
          <w:i/>
          <w:sz w:val="22"/>
          <w:szCs w:val="22"/>
        </w:rPr>
        <w:t>Academic Profile</w:t>
      </w:r>
    </w:p>
    <w:p w14:paraId="3FAEF89F" w14:textId="77777777" w:rsidR="00B6006E" w:rsidRPr="0085771B" w:rsidRDefault="002C2F84" w:rsidP="0085771B">
      <w:pPr>
        <w:numPr>
          <w:ilvl w:val="0"/>
          <w:numId w:val="27"/>
        </w:numPr>
        <w:rPr>
          <w:rFonts w:ascii="Arial" w:hAnsi="Arial" w:cs="Arial"/>
          <w:b/>
          <w:sz w:val="22"/>
          <w:szCs w:val="22"/>
        </w:rPr>
      </w:pPr>
      <w:r w:rsidRPr="005050E1">
        <w:rPr>
          <w:rFonts w:ascii="Arial" w:hAnsi="Arial" w:cs="Arial"/>
          <w:b/>
          <w:sz w:val="22"/>
          <w:szCs w:val="22"/>
        </w:rPr>
        <w:t>Master of Computer Applications (MCA)</w:t>
      </w:r>
      <w:r w:rsidR="00B6006E" w:rsidRPr="005050E1">
        <w:rPr>
          <w:rFonts w:ascii="Arial" w:hAnsi="Arial" w:cs="Arial"/>
          <w:b/>
          <w:sz w:val="22"/>
          <w:szCs w:val="22"/>
        </w:rPr>
        <w:t>.</w:t>
      </w:r>
    </w:p>
    <w:p w14:paraId="3FAEF8A0" w14:textId="77777777" w:rsidR="002303C1" w:rsidRPr="005050E1" w:rsidRDefault="002303C1" w:rsidP="0085771B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 Citizen.</w:t>
      </w:r>
    </w:p>
    <w:sectPr w:rsidR="002303C1" w:rsidRPr="005050E1">
      <w:headerReference w:type="default" r:id="rId7"/>
      <w:footerReference w:type="default" r:id="rId8"/>
      <w:pgSz w:w="12240" w:h="15840"/>
      <w:pgMar w:top="1440" w:right="108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D792A" w14:textId="77777777" w:rsidR="00705752" w:rsidRDefault="00705752">
      <w:r>
        <w:separator/>
      </w:r>
    </w:p>
  </w:endnote>
  <w:endnote w:type="continuationSeparator" w:id="0">
    <w:p w14:paraId="5D0B3CC1" w14:textId="77777777" w:rsidR="00705752" w:rsidRDefault="00705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oman">
    <w:altName w:val="Times New Roman"/>
    <w:charset w:val="00"/>
    <w:family w:val="roman"/>
    <w:pitch w:val="default"/>
  </w:font>
  <w:font w:name="Advance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EF8A7" w14:textId="77777777" w:rsidR="006D399A" w:rsidRDefault="006D399A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E25ED">
      <w:rPr>
        <w:noProof/>
      </w:rPr>
      <w:t>1</w:t>
    </w:r>
    <w:r>
      <w:fldChar w:fldCharType="end"/>
    </w:r>
    <w:r>
      <w:t xml:space="preserve"> of </w:t>
    </w:r>
    <w:fldSimple w:instr=" NUMPAGES \*Arabic ">
      <w:r w:rsidR="00AE25ED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E5D83" w14:textId="77777777" w:rsidR="00705752" w:rsidRDefault="00705752">
      <w:r>
        <w:separator/>
      </w:r>
    </w:p>
  </w:footnote>
  <w:footnote w:type="continuationSeparator" w:id="0">
    <w:p w14:paraId="6DC03147" w14:textId="77777777" w:rsidR="00705752" w:rsidRDefault="00705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EF8A5" w14:textId="77777777" w:rsidR="006D399A" w:rsidRDefault="006D399A">
    <w:pPr>
      <w:pStyle w:val="Header"/>
      <w:pBdr>
        <w:bottom w:val="double" w:sz="1" w:space="1" w:color="000000"/>
      </w:pBdr>
      <w:rPr>
        <w:rFonts w:ascii="Arial" w:hAnsi="Arial"/>
      </w:rPr>
    </w:pPr>
    <w:r>
      <w:rPr>
        <w:rFonts w:ascii="Arial" w:hAnsi="Arial"/>
      </w:rPr>
      <w:tab/>
    </w:r>
  </w:p>
  <w:p w14:paraId="3FAEF8A6" w14:textId="77777777" w:rsidR="006D399A" w:rsidRDefault="006D399A">
    <w:pPr>
      <w:pStyle w:val="Header"/>
      <w:pBdr>
        <w:bottom w:val="single" w:sz="4" w:space="1" w:color="000000"/>
      </w:pBdr>
      <w:rPr>
        <w:b/>
        <w:sz w:val="32"/>
      </w:rPr>
    </w:pPr>
    <w:r>
      <w:rPr>
        <w:b/>
        <w:sz w:val="32"/>
      </w:rPr>
      <w:tab/>
      <w:t>Sujatha</w:t>
    </w:r>
    <w:r w:rsidR="009C500D">
      <w:rPr>
        <w:b/>
        <w:sz w:val="32"/>
      </w:rPr>
      <w:t xml:space="preserve"> </w:t>
    </w:r>
    <w:proofErr w:type="spellStart"/>
    <w:r w:rsidR="009C500D">
      <w:rPr>
        <w:b/>
        <w:sz w:val="32"/>
      </w:rPr>
      <w:t>Aavula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E7273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singleLevel"/>
    <w:tmpl w:val="0000000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7"/>
    <w:multiLevelType w:val="multilevel"/>
    <w:tmpl w:val="00000007"/>
    <w:name w:val="WW8Num7"/>
    <w:lvl w:ilvl="0">
      <w:start w:val="1"/>
      <w:numFmt w:val="none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none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/>
      </w:rPr>
    </w:lvl>
    <w:lvl w:ilvl="2">
      <w:start w:val="1"/>
      <w:numFmt w:val="none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  <w:lvl w:ilvl="3">
      <w:start w:val="1"/>
      <w:numFmt w:val="none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4">
      <w:start w:val="1"/>
      <w:numFmt w:val="none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/>
      </w:rPr>
    </w:lvl>
    <w:lvl w:ilvl="5">
      <w:start w:val="1"/>
      <w:numFmt w:val="none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6">
      <w:start w:val="1"/>
      <w:numFmt w:val="none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7">
      <w:start w:val="1"/>
      <w:numFmt w:val="none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/>
      </w:rPr>
    </w:lvl>
    <w:lvl w:ilvl="8">
      <w:start w:val="1"/>
      <w:numFmt w:val="none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/>
      </w:rPr>
    </w:lvl>
  </w:abstractNum>
  <w:abstractNum w:abstractNumId="8" w15:restartNumberingAfterBreak="0">
    <w:nsid w:val="00000008"/>
    <w:multiLevelType w:val="singleLevel"/>
    <w:tmpl w:val="00000008"/>
    <w:name w:val="WW8Num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9" w15:restartNumberingAfterBreak="0">
    <w:nsid w:val="06092556"/>
    <w:multiLevelType w:val="hybridMultilevel"/>
    <w:tmpl w:val="F684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0C7AD5"/>
    <w:multiLevelType w:val="hybridMultilevel"/>
    <w:tmpl w:val="2E943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51A4D"/>
    <w:multiLevelType w:val="hybridMultilevel"/>
    <w:tmpl w:val="77FA1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8181D"/>
    <w:multiLevelType w:val="hybridMultilevel"/>
    <w:tmpl w:val="9E466E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4F1613"/>
    <w:multiLevelType w:val="multilevel"/>
    <w:tmpl w:val="FC8AF4DE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1D377624"/>
    <w:multiLevelType w:val="multilevel"/>
    <w:tmpl w:val="2AAC917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0B31FC1"/>
    <w:multiLevelType w:val="hybridMultilevel"/>
    <w:tmpl w:val="B5D407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EF7109"/>
    <w:multiLevelType w:val="hybridMultilevel"/>
    <w:tmpl w:val="6DEA12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27D0C"/>
    <w:multiLevelType w:val="hybridMultilevel"/>
    <w:tmpl w:val="12940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51AD8"/>
    <w:multiLevelType w:val="hybridMultilevel"/>
    <w:tmpl w:val="F8766D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D423A4"/>
    <w:multiLevelType w:val="hybridMultilevel"/>
    <w:tmpl w:val="0A98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34BE9"/>
    <w:multiLevelType w:val="hybridMultilevel"/>
    <w:tmpl w:val="CC8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22375"/>
    <w:multiLevelType w:val="hybridMultilevel"/>
    <w:tmpl w:val="EBA266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267897"/>
    <w:multiLevelType w:val="hybridMultilevel"/>
    <w:tmpl w:val="8A985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251DCD"/>
    <w:multiLevelType w:val="hybridMultilevel"/>
    <w:tmpl w:val="EB8E4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6B4891"/>
    <w:multiLevelType w:val="hybridMultilevel"/>
    <w:tmpl w:val="8F7634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42713C"/>
    <w:multiLevelType w:val="hybridMultilevel"/>
    <w:tmpl w:val="A60A5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C01FF5"/>
    <w:multiLevelType w:val="hybridMultilevel"/>
    <w:tmpl w:val="768C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990201">
    <w:abstractNumId w:val="1"/>
  </w:num>
  <w:num w:numId="2" w16cid:durableId="331953113">
    <w:abstractNumId w:val="2"/>
  </w:num>
  <w:num w:numId="3" w16cid:durableId="1204052720">
    <w:abstractNumId w:val="3"/>
  </w:num>
  <w:num w:numId="4" w16cid:durableId="1368798745">
    <w:abstractNumId w:val="4"/>
  </w:num>
  <w:num w:numId="5" w16cid:durableId="464659262">
    <w:abstractNumId w:val="5"/>
  </w:num>
  <w:num w:numId="6" w16cid:durableId="1259870525">
    <w:abstractNumId w:val="6"/>
  </w:num>
  <w:num w:numId="7" w16cid:durableId="1656639219">
    <w:abstractNumId w:val="7"/>
  </w:num>
  <w:num w:numId="8" w16cid:durableId="386219408">
    <w:abstractNumId w:val="8"/>
  </w:num>
  <w:num w:numId="9" w16cid:durableId="111900005">
    <w:abstractNumId w:val="24"/>
  </w:num>
  <w:num w:numId="10" w16cid:durableId="24527514">
    <w:abstractNumId w:val="15"/>
  </w:num>
  <w:num w:numId="11" w16cid:durableId="1165509276">
    <w:abstractNumId w:val="16"/>
  </w:num>
  <w:num w:numId="12" w16cid:durableId="335694745">
    <w:abstractNumId w:val="18"/>
  </w:num>
  <w:num w:numId="13" w16cid:durableId="1709836760">
    <w:abstractNumId w:val="22"/>
  </w:num>
  <w:num w:numId="14" w16cid:durableId="1487865624">
    <w:abstractNumId w:val="14"/>
  </w:num>
  <w:num w:numId="15" w16cid:durableId="1706639418">
    <w:abstractNumId w:val="13"/>
  </w:num>
  <w:num w:numId="16" w16cid:durableId="740369109">
    <w:abstractNumId w:val="21"/>
  </w:num>
  <w:num w:numId="17" w16cid:durableId="47456633">
    <w:abstractNumId w:val="0"/>
  </w:num>
  <w:num w:numId="18" w16cid:durableId="1722754404">
    <w:abstractNumId w:val="20"/>
  </w:num>
  <w:num w:numId="19" w16cid:durableId="938830391">
    <w:abstractNumId w:val="10"/>
  </w:num>
  <w:num w:numId="20" w16cid:durableId="218248763">
    <w:abstractNumId w:val="26"/>
  </w:num>
  <w:num w:numId="21" w16cid:durableId="687487556">
    <w:abstractNumId w:val="23"/>
  </w:num>
  <w:num w:numId="22" w16cid:durableId="255409537">
    <w:abstractNumId w:val="17"/>
  </w:num>
  <w:num w:numId="23" w16cid:durableId="952053485">
    <w:abstractNumId w:val="9"/>
  </w:num>
  <w:num w:numId="24" w16cid:durableId="1956401200">
    <w:abstractNumId w:val="19"/>
  </w:num>
  <w:num w:numId="25" w16cid:durableId="1964192173">
    <w:abstractNumId w:val="12"/>
  </w:num>
  <w:num w:numId="26" w16cid:durableId="1724475431">
    <w:abstractNumId w:val="25"/>
  </w:num>
  <w:num w:numId="27" w16cid:durableId="1853765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2D"/>
    <w:rsid w:val="00000A6C"/>
    <w:rsid w:val="000011E5"/>
    <w:rsid w:val="00002592"/>
    <w:rsid w:val="000058E3"/>
    <w:rsid w:val="000068AF"/>
    <w:rsid w:val="000106D9"/>
    <w:rsid w:val="000111D6"/>
    <w:rsid w:val="0001211B"/>
    <w:rsid w:val="000325A9"/>
    <w:rsid w:val="0003568A"/>
    <w:rsid w:val="00044C35"/>
    <w:rsid w:val="00046941"/>
    <w:rsid w:val="00047CA9"/>
    <w:rsid w:val="00052DB1"/>
    <w:rsid w:val="00053C32"/>
    <w:rsid w:val="000552DD"/>
    <w:rsid w:val="000623F2"/>
    <w:rsid w:val="00062AAF"/>
    <w:rsid w:val="00066C0A"/>
    <w:rsid w:val="00070F69"/>
    <w:rsid w:val="00071115"/>
    <w:rsid w:val="0007528A"/>
    <w:rsid w:val="00082A08"/>
    <w:rsid w:val="00087B33"/>
    <w:rsid w:val="00093468"/>
    <w:rsid w:val="000935E8"/>
    <w:rsid w:val="00094BFB"/>
    <w:rsid w:val="00097C50"/>
    <w:rsid w:val="000A25E5"/>
    <w:rsid w:val="000A4EBA"/>
    <w:rsid w:val="000B40E7"/>
    <w:rsid w:val="000B6518"/>
    <w:rsid w:val="000B6B18"/>
    <w:rsid w:val="000B72EE"/>
    <w:rsid w:val="000B7D10"/>
    <w:rsid w:val="000C2824"/>
    <w:rsid w:val="000C5708"/>
    <w:rsid w:val="000C5AB4"/>
    <w:rsid w:val="000C6BE2"/>
    <w:rsid w:val="000D120F"/>
    <w:rsid w:val="000D3211"/>
    <w:rsid w:val="000D68BA"/>
    <w:rsid w:val="000E04AA"/>
    <w:rsid w:val="000E240A"/>
    <w:rsid w:val="000E2C42"/>
    <w:rsid w:val="000F2CFE"/>
    <w:rsid w:val="000F551D"/>
    <w:rsid w:val="000F6654"/>
    <w:rsid w:val="000F7D2E"/>
    <w:rsid w:val="001057CE"/>
    <w:rsid w:val="00106624"/>
    <w:rsid w:val="001114EB"/>
    <w:rsid w:val="00115506"/>
    <w:rsid w:val="00116461"/>
    <w:rsid w:val="001220E0"/>
    <w:rsid w:val="00123AFF"/>
    <w:rsid w:val="00126DF8"/>
    <w:rsid w:val="00127627"/>
    <w:rsid w:val="00127F4D"/>
    <w:rsid w:val="00131842"/>
    <w:rsid w:val="00131AFE"/>
    <w:rsid w:val="00132CA3"/>
    <w:rsid w:val="00135174"/>
    <w:rsid w:val="00151DE4"/>
    <w:rsid w:val="00153D94"/>
    <w:rsid w:val="001573EF"/>
    <w:rsid w:val="001600AA"/>
    <w:rsid w:val="00161C2D"/>
    <w:rsid w:val="00164577"/>
    <w:rsid w:val="00180D11"/>
    <w:rsid w:val="001834FC"/>
    <w:rsid w:val="00185728"/>
    <w:rsid w:val="00186F71"/>
    <w:rsid w:val="0019414B"/>
    <w:rsid w:val="001964EB"/>
    <w:rsid w:val="001A14C6"/>
    <w:rsid w:val="001A2FA0"/>
    <w:rsid w:val="001A56EB"/>
    <w:rsid w:val="001A7C41"/>
    <w:rsid w:val="001B1AC9"/>
    <w:rsid w:val="001B5E72"/>
    <w:rsid w:val="001C0AA9"/>
    <w:rsid w:val="001C5E8A"/>
    <w:rsid w:val="001E048F"/>
    <w:rsid w:val="001E3666"/>
    <w:rsid w:val="001E46F9"/>
    <w:rsid w:val="001F274B"/>
    <w:rsid w:val="001F30BE"/>
    <w:rsid w:val="001F43D1"/>
    <w:rsid w:val="001F5634"/>
    <w:rsid w:val="001F5BAF"/>
    <w:rsid w:val="001F6AAC"/>
    <w:rsid w:val="00204C7B"/>
    <w:rsid w:val="002056ED"/>
    <w:rsid w:val="00215565"/>
    <w:rsid w:val="0021710A"/>
    <w:rsid w:val="00217274"/>
    <w:rsid w:val="00221EEB"/>
    <w:rsid w:val="00222195"/>
    <w:rsid w:val="00223C1A"/>
    <w:rsid w:val="0022410A"/>
    <w:rsid w:val="002300ED"/>
    <w:rsid w:val="002303C1"/>
    <w:rsid w:val="00232608"/>
    <w:rsid w:val="00232F04"/>
    <w:rsid w:val="00240FB6"/>
    <w:rsid w:val="002412CB"/>
    <w:rsid w:val="00244950"/>
    <w:rsid w:val="00247A7D"/>
    <w:rsid w:val="00251547"/>
    <w:rsid w:val="00257F86"/>
    <w:rsid w:val="00262F9D"/>
    <w:rsid w:val="00270C5B"/>
    <w:rsid w:val="00270D49"/>
    <w:rsid w:val="00271714"/>
    <w:rsid w:val="0028101F"/>
    <w:rsid w:val="00284428"/>
    <w:rsid w:val="002866A4"/>
    <w:rsid w:val="00292F44"/>
    <w:rsid w:val="002947F9"/>
    <w:rsid w:val="002A054F"/>
    <w:rsid w:val="002A200A"/>
    <w:rsid w:val="002A44DE"/>
    <w:rsid w:val="002A7360"/>
    <w:rsid w:val="002B3FDE"/>
    <w:rsid w:val="002C109D"/>
    <w:rsid w:val="002C141D"/>
    <w:rsid w:val="002C2F84"/>
    <w:rsid w:val="002C3FCA"/>
    <w:rsid w:val="002C6AE3"/>
    <w:rsid w:val="002D02BC"/>
    <w:rsid w:val="002D201E"/>
    <w:rsid w:val="002D6871"/>
    <w:rsid w:val="002D7FCD"/>
    <w:rsid w:val="002E2724"/>
    <w:rsid w:val="002E55BD"/>
    <w:rsid w:val="002F6C4C"/>
    <w:rsid w:val="0030072C"/>
    <w:rsid w:val="00300988"/>
    <w:rsid w:val="003017A8"/>
    <w:rsid w:val="00305EAE"/>
    <w:rsid w:val="00311891"/>
    <w:rsid w:val="003119CF"/>
    <w:rsid w:val="00316B44"/>
    <w:rsid w:val="00326768"/>
    <w:rsid w:val="00326D87"/>
    <w:rsid w:val="00331246"/>
    <w:rsid w:val="00332091"/>
    <w:rsid w:val="003364DF"/>
    <w:rsid w:val="0034415D"/>
    <w:rsid w:val="00350466"/>
    <w:rsid w:val="003526A2"/>
    <w:rsid w:val="00355E7C"/>
    <w:rsid w:val="003560EF"/>
    <w:rsid w:val="0035640C"/>
    <w:rsid w:val="003567DD"/>
    <w:rsid w:val="00365AA1"/>
    <w:rsid w:val="003678FE"/>
    <w:rsid w:val="00372A44"/>
    <w:rsid w:val="00373A93"/>
    <w:rsid w:val="00380EF5"/>
    <w:rsid w:val="003828D1"/>
    <w:rsid w:val="003832B9"/>
    <w:rsid w:val="00385192"/>
    <w:rsid w:val="003853C2"/>
    <w:rsid w:val="00391D4F"/>
    <w:rsid w:val="003940B2"/>
    <w:rsid w:val="00394771"/>
    <w:rsid w:val="003975FC"/>
    <w:rsid w:val="003A7082"/>
    <w:rsid w:val="003C21CA"/>
    <w:rsid w:val="003C3B97"/>
    <w:rsid w:val="003C4977"/>
    <w:rsid w:val="003C60FF"/>
    <w:rsid w:val="003D1D29"/>
    <w:rsid w:val="003D2A2B"/>
    <w:rsid w:val="003D4E0A"/>
    <w:rsid w:val="003D7FFC"/>
    <w:rsid w:val="003E1462"/>
    <w:rsid w:val="003E223E"/>
    <w:rsid w:val="003F548C"/>
    <w:rsid w:val="003F75A1"/>
    <w:rsid w:val="0040224C"/>
    <w:rsid w:val="00402695"/>
    <w:rsid w:val="00417CFC"/>
    <w:rsid w:val="0042046A"/>
    <w:rsid w:val="00420563"/>
    <w:rsid w:val="00430B1D"/>
    <w:rsid w:val="00433299"/>
    <w:rsid w:val="00437B72"/>
    <w:rsid w:val="00440D9C"/>
    <w:rsid w:val="00444D7B"/>
    <w:rsid w:val="00451144"/>
    <w:rsid w:val="004515AE"/>
    <w:rsid w:val="0045389A"/>
    <w:rsid w:val="004566E0"/>
    <w:rsid w:val="00457238"/>
    <w:rsid w:val="00462218"/>
    <w:rsid w:val="00462956"/>
    <w:rsid w:val="00464033"/>
    <w:rsid w:val="00470164"/>
    <w:rsid w:val="0047018C"/>
    <w:rsid w:val="00472BBE"/>
    <w:rsid w:val="004759A6"/>
    <w:rsid w:val="00476617"/>
    <w:rsid w:val="004909FD"/>
    <w:rsid w:val="0049553E"/>
    <w:rsid w:val="00497665"/>
    <w:rsid w:val="004A3A42"/>
    <w:rsid w:val="004A65E4"/>
    <w:rsid w:val="004B664A"/>
    <w:rsid w:val="004C108A"/>
    <w:rsid w:val="004C1E0A"/>
    <w:rsid w:val="004C2E96"/>
    <w:rsid w:val="004C60F3"/>
    <w:rsid w:val="004C6A1D"/>
    <w:rsid w:val="004D14B9"/>
    <w:rsid w:val="004E2529"/>
    <w:rsid w:val="004E3505"/>
    <w:rsid w:val="004E371A"/>
    <w:rsid w:val="004F4D4E"/>
    <w:rsid w:val="004F4FBD"/>
    <w:rsid w:val="004F60A4"/>
    <w:rsid w:val="00501ACB"/>
    <w:rsid w:val="005050E1"/>
    <w:rsid w:val="0050577C"/>
    <w:rsid w:val="00506A47"/>
    <w:rsid w:val="005116E5"/>
    <w:rsid w:val="00513576"/>
    <w:rsid w:val="00513AB0"/>
    <w:rsid w:val="00520847"/>
    <w:rsid w:val="00522A37"/>
    <w:rsid w:val="00525364"/>
    <w:rsid w:val="0053209A"/>
    <w:rsid w:val="005360E9"/>
    <w:rsid w:val="00537606"/>
    <w:rsid w:val="0054091D"/>
    <w:rsid w:val="00544F2C"/>
    <w:rsid w:val="00545A63"/>
    <w:rsid w:val="00547051"/>
    <w:rsid w:val="0054746F"/>
    <w:rsid w:val="00550748"/>
    <w:rsid w:val="00555DF7"/>
    <w:rsid w:val="0055633D"/>
    <w:rsid w:val="00556951"/>
    <w:rsid w:val="00560021"/>
    <w:rsid w:val="005645CF"/>
    <w:rsid w:val="0056529C"/>
    <w:rsid w:val="005760F9"/>
    <w:rsid w:val="00580B7F"/>
    <w:rsid w:val="005A2C16"/>
    <w:rsid w:val="005A6BCA"/>
    <w:rsid w:val="005A7166"/>
    <w:rsid w:val="005A7ABF"/>
    <w:rsid w:val="005B4830"/>
    <w:rsid w:val="005B67F2"/>
    <w:rsid w:val="005C40F0"/>
    <w:rsid w:val="005C63C1"/>
    <w:rsid w:val="005D1AE0"/>
    <w:rsid w:val="005D5480"/>
    <w:rsid w:val="005D56CE"/>
    <w:rsid w:val="005E1BB0"/>
    <w:rsid w:val="005E7705"/>
    <w:rsid w:val="005F728F"/>
    <w:rsid w:val="005F7A4E"/>
    <w:rsid w:val="00604B16"/>
    <w:rsid w:val="00605C0C"/>
    <w:rsid w:val="006067BD"/>
    <w:rsid w:val="00606899"/>
    <w:rsid w:val="006106EF"/>
    <w:rsid w:val="006128C7"/>
    <w:rsid w:val="006160EE"/>
    <w:rsid w:val="00617419"/>
    <w:rsid w:val="00621617"/>
    <w:rsid w:val="00627164"/>
    <w:rsid w:val="00631F2F"/>
    <w:rsid w:val="00633624"/>
    <w:rsid w:val="006355D7"/>
    <w:rsid w:val="00637C0F"/>
    <w:rsid w:val="006409C1"/>
    <w:rsid w:val="00642B62"/>
    <w:rsid w:val="0065143F"/>
    <w:rsid w:val="00660543"/>
    <w:rsid w:val="00661640"/>
    <w:rsid w:val="006654BB"/>
    <w:rsid w:val="00666D8F"/>
    <w:rsid w:val="006727A8"/>
    <w:rsid w:val="006744E6"/>
    <w:rsid w:val="00675199"/>
    <w:rsid w:val="00683623"/>
    <w:rsid w:val="00692B88"/>
    <w:rsid w:val="006930B5"/>
    <w:rsid w:val="00693B65"/>
    <w:rsid w:val="006942AC"/>
    <w:rsid w:val="00694BF5"/>
    <w:rsid w:val="006A13ED"/>
    <w:rsid w:val="006B082C"/>
    <w:rsid w:val="006B5D27"/>
    <w:rsid w:val="006C069C"/>
    <w:rsid w:val="006C226F"/>
    <w:rsid w:val="006C32C0"/>
    <w:rsid w:val="006C469C"/>
    <w:rsid w:val="006D2270"/>
    <w:rsid w:val="006D399A"/>
    <w:rsid w:val="006D7226"/>
    <w:rsid w:val="006D7D28"/>
    <w:rsid w:val="006E19C5"/>
    <w:rsid w:val="006E650F"/>
    <w:rsid w:val="006F027A"/>
    <w:rsid w:val="006F2A91"/>
    <w:rsid w:val="006F458A"/>
    <w:rsid w:val="00703163"/>
    <w:rsid w:val="00705752"/>
    <w:rsid w:val="007079A8"/>
    <w:rsid w:val="00710FB7"/>
    <w:rsid w:val="0071251D"/>
    <w:rsid w:val="00712651"/>
    <w:rsid w:val="00713488"/>
    <w:rsid w:val="007151AA"/>
    <w:rsid w:val="007179EF"/>
    <w:rsid w:val="00720AC4"/>
    <w:rsid w:val="00720B26"/>
    <w:rsid w:val="00720EC0"/>
    <w:rsid w:val="00721522"/>
    <w:rsid w:val="00725DD5"/>
    <w:rsid w:val="00732BD7"/>
    <w:rsid w:val="00741648"/>
    <w:rsid w:val="00743A41"/>
    <w:rsid w:val="00746E5B"/>
    <w:rsid w:val="007506AA"/>
    <w:rsid w:val="0075359D"/>
    <w:rsid w:val="00753D19"/>
    <w:rsid w:val="00757AB2"/>
    <w:rsid w:val="0076096E"/>
    <w:rsid w:val="00762164"/>
    <w:rsid w:val="00763AB7"/>
    <w:rsid w:val="00770A2F"/>
    <w:rsid w:val="007710C8"/>
    <w:rsid w:val="00771B5C"/>
    <w:rsid w:val="0077621A"/>
    <w:rsid w:val="0077622D"/>
    <w:rsid w:val="0077723E"/>
    <w:rsid w:val="00777615"/>
    <w:rsid w:val="00777CF8"/>
    <w:rsid w:val="0078579A"/>
    <w:rsid w:val="007862E2"/>
    <w:rsid w:val="007879CA"/>
    <w:rsid w:val="00792102"/>
    <w:rsid w:val="00792674"/>
    <w:rsid w:val="0079480D"/>
    <w:rsid w:val="007B0DA6"/>
    <w:rsid w:val="007B424A"/>
    <w:rsid w:val="007B6295"/>
    <w:rsid w:val="007B75CB"/>
    <w:rsid w:val="007C0CAA"/>
    <w:rsid w:val="007C3692"/>
    <w:rsid w:val="007C3A36"/>
    <w:rsid w:val="007C5F3A"/>
    <w:rsid w:val="007C785F"/>
    <w:rsid w:val="007D26BC"/>
    <w:rsid w:val="007D4194"/>
    <w:rsid w:val="007D6DB2"/>
    <w:rsid w:val="007E0533"/>
    <w:rsid w:val="007E152E"/>
    <w:rsid w:val="007E232D"/>
    <w:rsid w:val="007E48B0"/>
    <w:rsid w:val="007F14DC"/>
    <w:rsid w:val="00801968"/>
    <w:rsid w:val="00802913"/>
    <w:rsid w:val="0080333F"/>
    <w:rsid w:val="00803B66"/>
    <w:rsid w:val="00804E1C"/>
    <w:rsid w:val="008106E5"/>
    <w:rsid w:val="008127E9"/>
    <w:rsid w:val="00817BE0"/>
    <w:rsid w:val="00817EAA"/>
    <w:rsid w:val="008204FB"/>
    <w:rsid w:val="00820E1E"/>
    <w:rsid w:val="00825166"/>
    <w:rsid w:val="00827DDB"/>
    <w:rsid w:val="0084511C"/>
    <w:rsid w:val="0085111E"/>
    <w:rsid w:val="00854979"/>
    <w:rsid w:val="008556F6"/>
    <w:rsid w:val="0085771B"/>
    <w:rsid w:val="00857EAD"/>
    <w:rsid w:val="00861D01"/>
    <w:rsid w:val="00863BBC"/>
    <w:rsid w:val="0086659D"/>
    <w:rsid w:val="00870668"/>
    <w:rsid w:val="008707BD"/>
    <w:rsid w:val="00871EC1"/>
    <w:rsid w:val="00875C05"/>
    <w:rsid w:val="00875D02"/>
    <w:rsid w:val="00876E1B"/>
    <w:rsid w:val="00881279"/>
    <w:rsid w:val="008850D1"/>
    <w:rsid w:val="008866F0"/>
    <w:rsid w:val="0089011C"/>
    <w:rsid w:val="008954CE"/>
    <w:rsid w:val="00896884"/>
    <w:rsid w:val="008A44B1"/>
    <w:rsid w:val="008A565D"/>
    <w:rsid w:val="008A575B"/>
    <w:rsid w:val="008B1DE1"/>
    <w:rsid w:val="008B7354"/>
    <w:rsid w:val="008B7E27"/>
    <w:rsid w:val="008C0413"/>
    <w:rsid w:val="008C0883"/>
    <w:rsid w:val="008C2190"/>
    <w:rsid w:val="008C2F45"/>
    <w:rsid w:val="008D5CAD"/>
    <w:rsid w:val="008D5FC0"/>
    <w:rsid w:val="008E03E9"/>
    <w:rsid w:val="008E421C"/>
    <w:rsid w:val="008E51C8"/>
    <w:rsid w:val="008E7FD2"/>
    <w:rsid w:val="008F3C37"/>
    <w:rsid w:val="008F57AA"/>
    <w:rsid w:val="008F62E6"/>
    <w:rsid w:val="00900C63"/>
    <w:rsid w:val="00901575"/>
    <w:rsid w:val="00903F09"/>
    <w:rsid w:val="00905AEB"/>
    <w:rsid w:val="009107B6"/>
    <w:rsid w:val="00910FD4"/>
    <w:rsid w:val="00911362"/>
    <w:rsid w:val="00913503"/>
    <w:rsid w:val="009138F7"/>
    <w:rsid w:val="00913C46"/>
    <w:rsid w:val="009150E2"/>
    <w:rsid w:val="009175F6"/>
    <w:rsid w:val="00923137"/>
    <w:rsid w:val="00930A55"/>
    <w:rsid w:val="0093523D"/>
    <w:rsid w:val="009358EB"/>
    <w:rsid w:val="0094326B"/>
    <w:rsid w:val="00944BDB"/>
    <w:rsid w:val="00947B4C"/>
    <w:rsid w:val="009525BD"/>
    <w:rsid w:val="00954130"/>
    <w:rsid w:val="00960278"/>
    <w:rsid w:val="009613FD"/>
    <w:rsid w:val="009624B3"/>
    <w:rsid w:val="00967775"/>
    <w:rsid w:val="00970AF0"/>
    <w:rsid w:val="00974A9C"/>
    <w:rsid w:val="00981DC8"/>
    <w:rsid w:val="00982FFA"/>
    <w:rsid w:val="009922E2"/>
    <w:rsid w:val="009923E1"/>
    <w:rsid w:val="00994981"/>
    <w:rsid w:val="00995845"/>
    <w:rsid w:val="00997792"/>
    <w:rsid w:val="009A4CA5"/>
    <w:rsid w:val="009A6A62"/>
    <w:rsid w:val="009A7BA1"/>
    <w:rsid w:val="009B4F11"/>
    <w:rsid w:val="009B66CA"/>
    <w:rsid w:val="009B730A"/>
    <w:rsid w:val="009C500D"/>
    <w:rsid w:val="009C58F9"/>
    <w:rsid w:val="009D020C"/>
    <w:rsid w:val="009D1B36"/>
    <w:rsid w:val="009D6AD3"/>
    <w:rsid w:val="009D737B"/>
    <w:rsid w:val="009E08E0"/>
    <w:rsid w:val="009E3175"/>
    <w:rsid w:val="009E3258"/>
    <w:rsid w:val="009F243C"/>
    <w:rsid w:val="009F52A4"/>
    <w:rsid w:val="009F62B2"/>
    <w:rsid w:val="00A00303"/>
    <w:rsid w:val="00A00643"/>
    <w:rsid w:val="00A036B3"/>
    <w:rsid w:val="00A040B0"/>
    <w:rsid w:val="00A118F2"/>
    <w:rsid w:val="00A1426C"/>
    <w:rsid w:val="00A14D7E"/>
    <w:rsid w:val="00A14E65"/>
    <w:rsid w:val="00A172EA"/>
    <w:rsid w:val="00A278E3"/>
    <w:rsid w:val="00A321C6"/>
    <w:rsid w:val="00A4042A"/>
    <w:rsid w:val="00A40B8F"/>
    <w:rsid w:val="00A45182"/>
    <w:rsid w:val="00A4689A"/>
    <w:rsid w:val="00A5204E"/>
    <w:rsid w:val="00A54E74"/>
    <w:rsid w:val="00A55AC9"/>
    <w:rsid w:val="00A6505A"/>
    <w:rsid w:val="00A65A64"/>
    <w:rsid w:val="00A672BA"/>
    <w:rsid w:val="00A74156"/>
    <w:rsid w:val="00A74201"/>
    <w:rsid w:val="00A74B29"/>
    <w:rsid w:val="00A90466"/>
    <w:rsid w:val="00A911E6"/>
    <w:rsid w:val="00A91A9F"/>
    <w:rsid w:val="00A953AF"/>
    <w:rsid w:val="00AA4021"/>
    <w:rsid w:val="00AA47B7"/>
    <w:rsid w:val="00AB1B31"/>
    <w:rsid w:val="00AC58A1"/>
    <w:rsid w:val="00AD32DB"/>
    <w:rsid w:val="00AE0600"/>
    <w:rsid w:val="00AE1B45"/>
    <w:rsid w:val="00AE25ED"/>
    <w:rsid w:val="00AE3D75"/>
    <w:rsid w:val="00AE43EB"/>
    <w:rsid w:val="00AF26A6"/>
    <w:rsid w:val="00AF57CD"/>
    <w:rsid w:val="00B0126A"/>
    <w:rsid w:val="00B04DCA"/>
    <w:rsid w:val="00B1315B"/>
    <w:rsid w:val="00B13CA9"/>
    <w:rsid w:val="00B15D69"/>
    <w:rsid w:val="00B2293A"/>
    <w:rsid w:val="00B275DB"/>
    <w:rsid w:val="00B367F1"/>
    <w:rsid w:val="00B37E26"/>
    <w:rsid w:val="00B40D20"/>
    <w:rsid w:val="00B4550E"/>
    <w:rsid w:val="00B5110C"/>
    <w:rsid w:val="00B6006E"/>
    <w:rsid w:val="00B611FD"/>
    <w:rsid w:val="00B6576F"/>
    <w:rsid w:val="00B746E0"/>
    <w:rsid w:val="00B83212"/>
    <w:rsid w:val="00B84696"/>
    <w:rsid w:val="00B8471A"/>
    <w:rsid w:val="00B85E50"/>
    <w:rsid w:val="00B85F89"/>
    <w:rsid w:val="00B877F3"/>
    <w:rsid w:val="00B92539"/>
    <w:rsid w:val="00B93993"/>
    <w:rsid w:val="00B95E08"/>
    <w:rsid w:val="00B97A6F"/>
    <w:rsid w:val="00BA00BD"/>
    <w:rsid w:val="00BA352D"/>
    <w:rsid w:val="00BA3BE0"/>
    <w:rsid w:val="00BA61AF"/>
    <w:rsid w:val="00BA6B6C"/>
    <w:rsid w:val="00BB1EEB"/>
    <w:rsid w:val="00BB3137"/>
    <w:rsid w:val="00BB326A"/>
    <w:rsid w:val="00BB6562"/>
    <w:rsid w:val="00BB6BEA"/>
    <w:rsid w:val="00BB6C06"/>
    <w:rsid w:val="00BC2CFF"/>
    <w:rsid w:val="00BD187A"/>
    <w:rsid w:val="00BE042A"/>
    <w:rsid w:val="00BF43CC"/>
    <w:rsid w:val="00C0753B"/>
    <w:rsid w:val="00C15157"/>
    <w:rsid w:val="00C154EC"/>
    <w:rsid w:val="00C156A6"/>
    <w:rsid w:val="00C20546"/>
    <w:rsid w:val="00C2133E"/>
    <w:rsid w:val="00C25696"/>
    <w:rsid w:val="00C314D7"/>
    <w:rsid w:val="00C33EEA"/>
    <w:rsid w:val="00C340EB"/>
    <w:rsid w:val="00C34DA2"/>
    <w:rsid w:val="00C4395A"/>
    <w:rsid w:val="00C4424E"/>
    <w:rsid w:val="00C44EFB"/>
    <w:rsid w:val="00C4789B"/>
    <w:rsid w:val="00C47FE2"/>
    <w:rsid w:val="00C52C72"/>
    <w:rsid w:val="00C660F0"/>
    <w:rsid w:val="00C67E60"/>
    <w:rsid w:val="00C715A5"/>
    <w:rsid w:val="00C72650"/>
    <w:rsid w:val="00C73C9E"/>
    <w:rsid w:val="00C7785A"/>
    <w:rsid w:val="00C83096"/>
    <w:rsid w:val="00C85A60"/>
    <w:rsid w:val="00C905FA"/>
    <w:rsid w:val="00C920EB"/>
    <w:rsid w:val="00C934CD"/>
    <w:rsid w:val="00C93ECC"/>
    <w:rsid w:val="00C95FD7"/>
    <w:rsid w:val="00C969DB"/>
    <w:rsid w:val="00CA2BD1"/>
    <w:rsid w:val="00CA7C58"/>
    <w:rsid w:val="00CB2FCD"/>
    <w:rsid w:val="00CC03F2"/>
    <w:rsid w:val="00CC0A3F"/>
    <w:rsid w:val="00CC5436"/>
    <w:rsid w:val="00CC570E"/>
    <w:rsid w:val="00CD4894"/>
    <w:rsid w:val="00CD64EB"/>
    <w:rsid w:val="00CE1BAB"/>
    <w:rsid w:val="00CE4CF6"/>
    <w:rsid w:val="00CE78BD"/>
    <w:rsid w:val="00CF0D84"/>
    <w:rsid w:val="00CF1967"/>
    <w:rsid w:val="00D04C25"/>
    <w:rsid w:val="00D06479"/>
    <w:rsid w:val="00D06C65"/>
    <w:rsid w:val="00D1434F"/>
    <w:rsid w:val="00D15F8F"/>
    <w:rsid w:val="00D1663C"/>
    <w:rsid w:val="00D222FB"/>
    <w:rsid w:val="00D228A3"/>
    <w:rsid w:val="00D22A81"/>
    <w:rsid w:val="00D24D47"/>
    <w:rsid w:val="00D2609D"/>
    <w:rsid w:val="00D3052E"/>
    <w:rsid w:val="00D31090"/>
    <w:rsid w:val="00D331D5"/>
    <w:rsid w:val="00D33992"/>
    <w:rsid w:val="00D533E9"/>
    <w:rsid w:val="00D620A4"/>
    <w:rsid w:val="00D6270E"/>
    <w:rsid w:val="00D62925"/>
    <w:rsid w:val="00D6363C"/>
    <w:rsid w:val="00D6457D"/>
    <w:rsid w:val="00D65734"/>
    <w:rsid w:val="00D6703F"/>
    <w:rsid w:val="00D70F5C"/>
    <w:rsid w:val="00D779B6"/>
    <w:rsid w:val="00D8556E"/>
    <w:rsid w:val="00D86A84"/>
    <w:rsid w:val="00D94A68"/>
    <w:rsid w:val="00DA1263"/>
    <w:rsid w:val="00DA5453"/>
    <w:rsid w:val="00DA662E"/>
    <w:rsid w:val="00DA6AA0"/>
    <w:rsid w:val="00DB011D"/>
    <w:rsid w:val="00DB2A88"/>
    <w:rsid w:val="00DB2A97"/>
    <w:rsid w:val="00DB39E7"/>
    <w:rsid w:val="00DB494B"/>
    <w:rsid w:val="00DB5171"/>
    <w:rsid w:val="00DB5BF5"/>
    <w:rsid w:val="00DC47CE"/>
    <w:rsid w:val="00DC4E37"/>
    <w:rsid w:val="00DC6E30"/>
    <w:rsid w:val="00DC6F86"/>
    <w:rsid w:val="00DD2E7A"/>
    <w:rsid w:val="00DE4268"/>
    <w:rsid w:val="00DE7C8E"/>
    <w:rsid w:val="00DF1CEA"/>
    <w:rsid w:val="00DF5121"/>
    <w:rsid w:val="00E02639"/>
    <w:rsid w:val="00E04FAF"/>
    <w:rsid w:val="00E124D0"/>
    <w:rsid w:val="00E1282A"/>
    <w:rsid w:val="00E257CD"/>
    <w:rsid w:val="00E25BA3"/>
    <w:rsid w:val="00E3308E"/>
    <w:rsid w:val="00E40DDC"/>
    <w:rsid w:val="00E52257"/>
    <w:rsid w:val="00E529A0"/>
    <w:rsid w:val="00E55A64"/>
    <w:rsid w:val="00E6553D"/>
    <w:rsid w:val="00E67F56"/>
    <w:rsid w:val="00E76C33"/>
    <w:rsid w:val="00E81F21"/>
    <w:rsid w:val="00E82839"/>
    <w:rsid w:val="00E904A3"/>
    <w:rsid w:val="00E90B20"/>
    <w:rsid w:val="00E91027"/>
    <w:rsid w:val="00E925C6"/>
    <w:rsid w:val="00E9382B"/>
    <w:rsid w:val="00EA1922"/>
    <w:rsid w:val="00EA4943"/>
    <w:rsid w:val="00EA4CE1"/>
    <w:rsid w:val="00EA521D"/>
    <w:rsid w:val="00EA685F"/>
    <w:rsid w:val="00EB489C"/>
    <w:rsid w:val="00EB7628"/>
    <w:rsid w:val="00EC0E28"/>
    <w:rsid w:val="00EC4625"/>
    <w:rsid w:val="00ED0BFA"/>
    <w:rsid w:val="00ED4DCF"/>
    <w:rsid w:val="00ED77A4"/>
    <w:rsid w:val="00EE5D3E"/>
    <w:rsid w:val="00EE719D"/>
    <w:rsid w:val="00EF0B9E"/>
    <w:rsid w:val="00EF0D59"/>
    <w:rsid w:val="00EF16BD"/>
    <w:rsid w:val="00EF508E"/>
    <w:rsid w:val="00EF7AB8"/>
    <w:rsid w:val="00F01B10"/>
    <w:rsid w:val="00F0519E"/>
    <w:rsid w:val="00F06C3A"/>
    <w:rsid w:val="00F07E7E"/>
    <w:rsid w:val="00F12300"/>
    <w:rsid w:val="00F13650"/>
    <w:rsid w:val="00F1366F"/>
    <w:rsid w:val="00F13DC3"/>
    <w:rsid w:val="00F160BB"/>
    <w:rsid w:val="00F21D22"/>
    <w:rsid w:val="00F257E8"/>
    <w:rsid w:val="00F31E3A"/>
    <w:rsid w:val="00F345F0"/>
    <w:rsid w:val="00F41164"/>
    <w:rsid w:val="00F43364"/>
    <w:rsid w:val="00F44FA7"/>
    <w:rsid w:val="00F4613A"/>
    <w:rsid w:val="00F46E22"/>
    <w:rsid w:val="00F50AEA"/>
    <w:rsid w:val="00F54C14"/>
    <w:rsid w:val="00F5529C"/>
    <w:rsid w:val="00F61D6F"/>
    <w:rsid w:val="00F628BB"/>
    <w:rsid w:val="00F631F1"/>
    <w:rsid w:val="00F6443C"/>
    <w:rsid w:val="00F76D24"/>
    <w:rsid w:val="00FA013F"/>
    <w:rsid w:val="00FA09C4"/>
    <w:rsid w:val="00FA0C40"/>
    <w:rsid w:val="00FA35C1"/>
    <w:rsid w:val="00FA40B6"/>
    <w:rsid w:val="00FA4D07"/>
    <w:rsid w:val="00FA6221"/>
    <w:rsid w:val="00FB2954"/>
    <w:rsid w:val="00FB5897"/>
    <w:rsid w:val="00FC2BAB"/>
    <w:rsid w:val="00FD0063"/>
    <w:rsid w:val="00FD149B"/>
    <w:rsid w:val="00FD25DC"/>
    <w:rsid w:val="00FD32CA"/>
    <w:rsid w:val="00FE02FD"/>
    <w:rsid w:val="00FE0BBE"/>
    <w:rsid w:val="00FE48CE"/>
    <w:rsid w:val="00FE5373"/>
    <w:rsid w:val="00FE688E"/>
    <w:rsid w:val="00FE737B"/>
    <w:rsid w:val="00FF0CFF"/>
    <w:rsid w:val="00FF55DA"/>
    <w:rsid w:val="00FF62D5"/>
    <w:rsid w:val="00FF6B03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FAEF824"/>
  <w15:chartTrackingRefBased/>
  <w15:docId w15:val="{B5CEEF46-497A-4224-97CA-2E8CEAE4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360" w:right="-720" w:firstLine="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jc w:val="both"/>
      <w:outlineLvl w:val="2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ind w:left="360" w:firstLine="0"/>
      <w:jc w:val="both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4">
    <w:name w:val="WW8Num2z4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St4z0">
    <w:name w:val="WW8NumSt4z0"/>
    <w:rPr>
      <w:rFonts w:ascii="Symbol" w:hAnsi="Symbol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Normalbold">
    <w:name w:val="Normalbold"/>
    <w:pPr>
      <w:keepLines/>
      <w:widowControl w:val="0"/>
      <w:suppressAutoHyphens/>
    </w:pPr>
    <w:rPr>
      <w:rFonts w:ascii="Tms Roman" w:eastAsia="Arial" w:hAnsi="Tms Roman"/>
      <w:b/>
      <w:lang w:eastAsia="ar-SA"/>
    </w:rPr>
  </w:style>
  <w:style w:type="paragraph" w:styleId="BodyTextIndent2">
    <w:name w:val="Body Text Indent 2"/>
    <w:basedOn w:val="Normal"/>
    <w:pPr>
      <w:tabs>
        <w:tab w:val="left" w:pos="1530"/>
      </w:tabs>
      <w:ind w:left="360" w:hanging="360"/>
      <w:jc w:val="both"/>
    </w:pPr>
    <w:rPr>
      <w:rFonts w:ascii="Arial" w:hAnsi="Arial"/>
    </w:rPr>
  </w:style>
  <w:style w:type="paragraph" w:styleId="BodyText2">
    <w:name w:val="Body Text 2"/>
    <w:basedOn w:val="Normal"/>
    <w:pPr>
      <w:ind w:right="-720"/>
    </w:pPr>
    <w:rPr>
      <w:rFonts w:ascii="Arial" w:hAnsi="Arial"/>
      <w:sz w:val="24"/>
    </w:rPr>
  </w:style>
  <w:style w:type="paragraph" w:customStyle="1" w:styleId="DefaultText">
    <w:name w:val="Default Text"/>
    <w:basedOn w:val="Normal"/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pPr>
      <w:ind w:right="-720"/>
    </w:pPr>
    <w:rPr>
      <w:rFonts w:ascii="Arial" w:hAnsi="Arial"/>
      <w:sz w:val="24"/>
    </w:rPr>
  </w:style>
  <w:style w:type="paragraph" w:styleId="BodyTextIndent3">
    <w:name w:val="Body Text Indent 3"/>
    <w:basedOn w:val="Normal"/>
    <w:pPr>
      <w:widowControl w:val="0"/>
      <w:ind w:left="360"/>
      <w:jc w:val="both"/>
    </w:pPr>
    <w:rPr>
      <w:rFonts w:ascii="Arial" w:hAnsi="Arial"/>
    </w:rPr>
  </w:style>
  <w:style w:type="paragraph" w:styleId="BodyText3">
    <w:name w:val="Body Text 3"/>
    <w:basedOn w:val="Normal"/>
    <w:pPr>
      <w:jc w:val="both"/>
    </w:pPr>
    <w:rPr>
      <w:rFonts w:ascii="Arial" w:hAnsi="Arial"/>
      <w:sz w:val="24"/>
    </w:rPr>
  </w:style>
  <w:style w:type="paragraph" w:styleId="NormalWeb">
    <w:name w:val="Normal (Web)"/>
    <w:basedOn w:val="Normal"/>
    <w:pPr>
      <w:spacing w:before="100" w:after="100"/>
    </w:pPr>
    <w:rPr>
      <w:rFonts w:ascii="Arial" w:hAnsi="Arial" w:cs="Arial"/>
      <w:sz w:val="24"/>
      <w:szCs w:val="24"/>
    </w:rPr>
  </w:style>
  <w:style w:type="character" w:styleId="Hyperlink">
    <w:name w:val="Hyperlink"/>
    <w:uiPriority w:val="99"/>
    <w:unhideWhenUsed/>
    <w:rsid w:val="002412CB"/>
    <w:rPr>
      <w:color w:val="0000FF"/>
      <w:u w:val="single"/>
    </w:rPr>
  </w:style>
  <w:style w:type="paragraph" w:styleId="ListBullet">
    <w:name w:val="List Bullet"/>
    <w:basedOn w:val="Normal"/>
    <w:autoRedefine/>
    <w:rsid w:val="0075359D"/>
    <w:pPr>
      <w:numPr>
        <w:numId w:val="17"/>
      </w:numPr>
      <w:suppressAutoHyphens w:val="0"/>
    </w:pPr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SUMMARY :</vt:lpstr>
    </vt:vector>
  </TitlesOfParts>
  <Company>DFPS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SUMMARY :</dc:title>
  <dc:subject/>
  <dc:creator>Eng3</dc:creator>
  <cp:keywords/>
  <cp:lastModifiedBy>Sujatha Avula</cp:lastModifiedBy>
  <cp:revision>4</cp:revision>
  <cp:lastPrinted>1999-06-25T18:28:00Z</cp:lastPrinted>
  <dcterms:created xsi:type="dcterms:W3CDTF">2023-06-06T19:02:00Z</dcterms:created>
  <dcterms:modified xsi:type="dcterms:W3CDTF">2023-06-06T19:03:00Z</dcterms:modified>
</cp:coreProperties>
</file>