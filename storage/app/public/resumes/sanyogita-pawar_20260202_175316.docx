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75DCA" w14:textId="353EF58B" w:rsidR="00A44BD9" w:rsidRDefault="00A44BD9" w:rsidP="008A6F96">
      <w:pPr>
        <w:rPr>
          <w:rFonts w:cstheme="minorHAnsi"/>
          <w:sz w:val="20"/>
          <w:szCs w:val="20"/>
          <w:lang w:val="sv-SE"/>
        </w:rPr>
      </w:pPr>
    </w:p>
    <w:p w14:paraId="101274FC" w14:textId="77777777" w:rsidR="008A6F96" w:rsidRPr="008A6F96" w:rsidRDefault="008A6F96" w:rsidP="008A6F96">
      <w:pPr>
        <w:jc w:val="center"/>
        <w:rPr>
          <w:rFonts w:cstheme="minorHAnsi"/>
          <w:b/>
          <w:bCs/>
          <w:caps/>
          <w:sz w:val="28"/>
          <w:szCs w:val="28"/>
          <w:lang w:val="sv-SE"/>
        </w:rPr>
      </w:pPr>
      <w:r w:rsidRPr="008A6F96">
        <w:rPr>
          <w:rFonts w:cstheme="minorHAnsi"/>
          <w:b/>
          <w:bCs/>
          <w:caps/>
          <w:sz w:val="28"/>
          <w:szCs w:val="28"/>
          <w:lang w:val="sv-SE"/>
        </w:rPr>
        <w:t>sanyogita pawar</w:t>
      </w:r>
    </w:p>
    <w:p w14:paraId="2F1E9242" w14:textId="77777777" w:rsidR="008A6F96" w:rsidRPr="00C00D39" w:rsidRDefault="008A6F96" w:rsidP="008A6F96">
      <w:pPr>
        <w:jc w:val="center"/>
        <w:rPr>
          <w:rFonts w:cstheme="minorHAnsi"/>
          <w:sz w:val="20"/>
          <w:szCs w:val="20"/>
          <w:lang w:val="sv-SE"/>
        </w:rPr>
      </w:pPr>
      <w:r w:rsidRPr="00C00D39">
        <w:rPr>
          <w:rFonts w:cstheme="minorHAnsi"/>
          <w:sz w:val="20"/>
          <w:szCs w:val="20"/>
          <w:lang w:val="sv-SE"/>
        </w:rPr>
        <w:t>Glen Allen, Virginia 23060 | (479) 306-0839</w:t>
      </w:r>
    </w:p>
    <w:p w14:paraId="42DDB5FC" w14:textId="77777777" w:rsidR="008A6F96" w:rsidRPr="00C00D39" w:rsidRDefault="008A6F96" w:rsidP="008A6F96">
      <w:pPr>
        <w:jc w:val="center"/>
        <w:rPr>
          <w:sz w:val="20"/>
          <w:szCs w:val="20"/>
        </w:rPr>
      </w:pPr>
      <w:hyperlink r:id="rId8" w:history="1">
        <w:r w:rsidRPr="00C00D39">
          <w:rPr>
            <w:rStyle w:val="Hyperlink"/>
            <w:sz w:val="20"/>
            <w:szCs w:val="20"/>
            <w:lang w:val="sv-SE"/>
          </w:rPr>
          <w:t>pawar.sanyogita@gmail.com</w:t>
        </w:r>
      </w:hyperlink>
      <w:r w:rsidRPr="00C00D39">
        <w:rPr>
          <w:sz w:val="20"/>
          <w:szCs w:val="20"/>
          <w:lang w:val="sv-SE"/>
        </w:rPr>
        <w:t xml:space="preserve"> </w:t>
      </w:r>
      <w:r w:rsidRPr="00C00D39">
        <w:rPr>
          <w:rFonts w:cstheme="minorHAnsi"/>
          <w:sz w:val="20"/>
          <w:szCs w:val="20"/>
          <w:lang w:val="sv-SE"/>
        </w:rPr>
        <w:t xml:space="preserve">| </w:t>
      </w:r>
      <w:hyperlink r:id="rId9" w:history="1">
        <w:r w:rsidRPr="00C00D39">
          <w:rPr>
            <w:rStyle w:val="Hyperlink"/>
            <w:sz w:val="20"/>
            <w:szCs w:val="20"/>
          </w:rPr>
          <w:t>www.linkedin.com/in/sanyogita-pawar</w:t>
        </w:r>
      </w:hyperlink>
    </w:p>
    <w:p w14:paraId="42A005FC" w14:textId="77777777" w:rsidR="008A6F96" w:rsidRPr="00117777" w:rsidRDefault="008A6F96" w:rsidP="00A44BD9">
      <w:pPr>
        <w:jc w:val="right"/>
        <w:rPr>
          <w:rFonts w:cstheme="minorHAnsi"/>
          <w:sz w:val="20"/>
          <w:szCs w:val="20"/>
          <w:lang w:val="sv-SE"/>
        </w:rPr>
      </w:pPr>
    </w:p>
    <w:p w14:paraId="7EF17E77" w14:textId="6E7C9F20" w:rsidR="00C95BC7" w:rsidRPr="00072BB3" w:rsidRDefault="00501B2B" w:rsidP="0045567E">
      <w:pPr>
        <w:pBdr>
          <w:bottom w:val="single" w:sz="12" w:space="1" w:color="auto"/>
        </w:pBdr>
        <w:shd w:val="pct5" w:color="auto" w:fill="auto"/>
        <w:jc w:val="both"/>
        <w:rPr>
          <w:rFonts w:cstheme="minorHAnsi"/>
          <w:b/>
          <w:bCs/>
          <w:sz w:val="20"/>
          <w:szCs w:val="20"/>
        </w:rPr>
      </w:pPr>
      <w:r w:rsidRPr="00072BB3">
        <w:rPr>
          <w:rFonts w:cstheme="minorHAnsi"/>
          <w:b/>
          <w:bCs/>
          <w:sz w:val="20"/>
          <w:szCs w:val="20"/>
        </w:rPr>
        <w:t>SUMMARY</w:t>
      </w:r>
    </w:p>
    <w:p w14:paraId="6DA38760" w14:textId="77777777" w:rsidR="00FD619D" w:rsidRPr="00072BB3" w:rsidRDefault="00FD619D" w:rsidP="0045567E">
      <w:pPr>
        <w:ind w:left="720" w:right="720"/>
        <w:jc w:val="both"/>
        <w:rPr>
          <w:rFonts w:cstheme="minorHAnsi"/>
          <w:sz w:val="20"/>
          <w:szCs w:val="20"/>
        </w:rPr>
      </w:pPr>
    </w:p>
    <w:p w14:paraId="2488ABE0" w14:textId="0F93C9CC" w:rsidR="00FD619D" w:rsidRDefault="00C95BC7" w:rsidP="00A44BD9">
      <w:pPr>
        <w:jc w:val="both"/>
        <w:rPr>
          <w:rFonts w:cstheme="minorHAnsi"/>
          <w:sz w:val="20"/>
          <w:szCs w:val="20"/>
        </w:rPr>
      </w:pPr>
      <w:r w:rsidRPr="00C00D39">
        <w:rPr>
          <w:rFonts w:cstheme="minorHAnsi"/>
          <w:sz w:val="20"/>
          <w:szCs w:val="20"/>
        </w:rPr>
        <w:t>A</w:t>
      </w:r>
      <w:r w:rsidR="00953A3C" w:rsidRPr="00C00D39">
        <w:rPr>
          <w:rFonts w:cstheme="minorHAnsi"/>
          <w:sz w:val="20"/>
          <w:szCs w:val="20"/>
        </w:rPr>
        <w:t xml:space="preserve">n analytical and efficient software engineer </w:t>
      </w:r>
      <w:r w:rsidR="00FA19BC" w:rsidRPr="00C00D39">
        <w:rPr>
          <w:rFonts w:cstheme="minorHAnsi"/>
          <w:sz w:val="20"/>
          <w:szCs w:val="20"/>
        </w:rPr>
        <w:t xml:space="preserve">with extensive </w:t>
      </w:r>
      <w:r w:rsidR="003864A2">
        <w:rPr>
          <w:rFonts w:cstheme="minorHAnsi"/>
          <w:sz w:val="20"/>
          <w:szCs w:val="20"/>
        </w:rPr>
        <w:t xml:space="preserve">experience in </w:t>
      </w:r>
      <w:r w:rsidR="00FA19BC" w:rsidRPr="00C00D39">
        <w:rPr>
          <w:rFonts w:cstheme="minorHAnsi"/>
          <w:sz w:val="20"/>
          <w:szCs w:val="20"/>
        </w:rPr>
        <w:t xml:space="preserve">Healthcare domain knowledge and </w:t>
      </w:r>
      <w:r w:rsidR="00853152" w:rsidRPr="00C00D39">
        <w:rPr>
          <w:rFonts w:cstheme="minorHAnsi"/>
          <w:sz w:val="20"/>
          <w:szCs w:val="20"/>
        </w:rPr>
        <w:t xml:space="preserve">a comprehensive background in quality control, testing, product management, </w:t>
      </w:r>
      <w:r w:rsidR="00FA19BC" w:rsidRPr="00C00D39">
        <w:rPr>
          <w:rFonts w:cstheme="minorHAnsi"/>
          <w:sz w:val="20"/>
          <w:szCs w:val="20"/>
        </w:rPr>
        <w:t>data analysis,</w:t>
      </w:r>
      <w:r w:rsidR="00853152" w:rsidRPr="00C00D39">
        <w:rPr>
          <w:rFonts w:cstheme="minorHAnsi"/>
          <w:sz w:val="20"/>
          <w:szCs w:val="20"/>
        </w:rPr>
        <w:t xml:space="preserve"> database administration</w:t>
      </w:r>
      <w:r w:rsidR="003864A2">
        <w:rPr>
          <w:rFonts w:cstheme="minorHAnsi"/>
          <w:sz w:val="20"/>
          <w:szCs w:val="20"/>
        </w:rPr>
        <w:t xml:space="preserve">. </w:t>
      </w:r>
      <w:r w:rsidR="00853152" w:rsidRPr="00C00D39">
        <w:rPr>
          <w:rFonts w:cstheme="minorHAnsi"/>
          <w:sz w:val="20"/>
          <w:szCs w:val="20"/>
        </w:rPr>
        <w:t xml:space="preserve">Leverages excellent interpersonal communication skills to connect with clients and build </w:t>
      </w:r>
      <w:r w:rsidR="00821366" w:rsidRPr="00C00D39">
        <w:rPr>
          <w:rFonts w:cstheme="minorHAnsi"/>
          <w:sz w:val="20"/>
          <w:szCs w:val="20"/>
        </w:rPr>
        <w:t xml:space="preserve">key stakeholder </w:t>
      </w:r>
      <w:r w:rsidR="00853152" w:rsidRPr="00C00D39">
        <w:rPr>
          <w:rFonts w:cstheme="minorHAnsi"/>
          <w:sz w:val="20"/>
          <w:szCs w:val="20"/>
        </w:rPr>
        <w:t>relationships.</w:t>
      </w:r>
      <w:r w:rsidR="00821366" w:rsidRPr="00C00D39">
        <w:rPr>
          <w:rFonts w:cstheme="minorHAnsi"/>
          <w:sz w:val="20"/>
          <w:szCs w:val="20"/>
        </w:rPr>
        <w:t xml:space="preserve"> Detail-oriented specialist with technical and analytical skills who consistently meets or exceeds organizational goals and objectives. </w:t>
      </w:r>
    </w:p>
    <w:p w14:paraId="4F16E8C5" w14:textId="77777777" w:rsidR="00560D24" w:rsidRPr="0013320F" w:rsidRDefault="00560D24" w:rsidP="0013320F">
      <w:pPr>
        <w:tabs>
          <w:tab w:val="right" w:pos="10800"/>
        </w:tabs>
        <w:jc w:val="both"/>
        <w:rPr>
          <w:rFonts w:ascii="Cambria" w:hAnsi="Cambria" w:cs="Times New Roman"/>
          <w:sz w:val="20"/>
          <w:szCs w:val="20"/>
        </w:rPr>
      </w:pPr>
    </w:p>
    <w:p w14:paraId="0AAF32E2" w14:textId="77777777" w:rsidR="00560D24" w:rsidRPr="001B6FC6" w:rsidRDefault="00560D24" w:rsidP="00560D24">
      <w:pPr>
        <w:pBdr>
          <w:bottom w:val="single" w:sz="12" w:space="1" w:color="auto"/>
        </w:pBdr>
        <w:shd w:val="pct5" w:color="auto" w:fill="auto"/>
        <w:jc w:val="both"/>
        <w:rPr>
          <w:rFonts w:cstheme="minorHAnsi"/>
          <w:b/>
          <w:bCs/>
          <w:sz w:val="20"/>
          <w:szCs w:val="20"/>
        </w:rPr>
      </w:pPr>
      <w:r w:rsidRPr="00072BB3">
        <w:rPr>
          <w:rFonts w:cstheme="minorHAnsi"/>
          <w:b/>
          <w:bCs/>
          <w:sz w:val="20"/>
          <w:szCs w:val="20"/>
        </w:rPr>
        <w:t>EXPERIENCE</w:t>
      </w:r>
    </w:p>
    <w:p w14:paraId="18D0D589" w14:textId="78089A03" w:rsidR="000F135B" w:rsidRDefault="000F135B" w:rsidP="003818F8">
      <w:pPr>
        <w:tabs>
          <w:tab w:val="right" w:pos="10800"/>
        </w:tabs>
        <w:jc w:val="both"/>
        <w:rPr>
          <w:rFonts w:cs="Calibri (Body)"/>
          <w:caps/>
          <w:sz w:val="20"/>
          <w:szCs w:val="20"/>
        </w:rPr>
      </w:pPr>
      <w:r>
        <w:rPr>
          <w:rFonts w:cs="Calibri (Body)"/>
          <w:caps/>
          <w:sz w:val="20"/>
          <w:szCs w:val="20"/>
        </w:rPr>
        <w:tab/>
      </w:r>
    </w:p>
    <w:p w14:paraId="7A9510DA" w14:textId="2B8E9AAE" w:rsidR="003818F8" w:rsidRPr="00072BB3" w:rsidRDefault="003818F8" w:rsidP="003818F8">
      <w:pPr>
        <w:tabs>
          <w:tab w:val="right" w:pos="10800"/>
        </w:tabs>
        <w:jc w:val="both"/>
        <w:rPr>
          <w:rFonts w:cs="Calibri (Body)"/>
          <w:sz w:val="20"/>
          <w:szCs w:val="20"/>
        </w:rPr>
      </w:pPr>
      <w:r>
        <w:rPr>
          <w:rFonts w:cs="Calibri (Body)"/>
          <w:caps/>
          <w:sz w:val="20"/>
          <w:szCs w:val="20"/>
        </w:rPr>
        <w:t>DMAS</w:t>
      </w:r>
      <w:r w:rsidR="001B6FC6">
        <w:rPr>
          <w:rFonts w:cs="Calibri (Body)"/>
          <w:caps/>
          <w:sz w:val="20"/>
          <w:szCs w:val="20"/>
        </w:rPr>
        <w:t xml:space="preserve"> Medicaid Services</w:t>
      </w:r>
      <w:r w:rsidRPr="00072BB3">
        <w:rPr>
          <w:rFonts w:cs="Calibri (Body)"/>
          <w:sz w:val="20"/>
          <w:szCs w:val="20"/>
        </w:rPr>
        <w:t xml:space="preserve">, </w:t>
      </w:r>
      <w:r>
        <w:rPr>
          <w:rFonts w:cs="Calibri (Body)"/>
          <w:sz w:val="20"/>
          <w:szCs w:val="20"/>
        </w:rPr>
        <w:t>Richmond, Virginia</w:t>
      </w:r>
      <w:r w:rsidRPr="00072BB3">
        <w:rPr>
          <w:rFonts w:cs="Calibri (Body)"/>
          <w:sz w:val="20"/>
          <w:szCs w:val="20"/>
        </w:rPr>
        <w:t xml:space="preserve"> </w:t>
      </w:r>
    </w:p>
    <w:p w14:paraId="43B48224" w14:textId="1675DD38" w:rsidR="003818F8" w:rsidRPr="00072BB3" w:rsidRDefault="003818F8" w:rsidP="003818F8">
      <w:pPr>
        <w:tabs>
          <w:tab w:val="right" w:leader="dot" w:pos="10800"/>
        </w:tabs>
        <w:jc w:val="both"/>
        <w:rPr>
          <w:rFonts w:cs="Calibri (Body)"/>
          <w:sz w:val="20"/>
          <w:szCs w:val="20"/>
        </w:rPr>
      </w:pPr>
      <w:r>
        <w:rPr>
          <w:rFonts w:cs="Calibri (Body)"/>
          <w:b/>
          <w:bCs/>
          <w:sz w:val="20"/>
          <w:szCs w:val="20"/>
        </w:rPr>
        <w:t>System Analyst III</w:t>
      </w:r>
      <w:r w:rsidRPr="00117777">
        <w:rPr>
          <w:rFonts w:cs="Calibri (Body)"/>
          <w:b/>
          <w:bCs/>
          <w:sz w:val="20"/>
          <w:szCs w:val="20"/>
        </w:rPr>
        <w:t>,</w:t>
      </w:r>
      <w:r w:rsidRPr="00072BB3">
        <w:rPr>
          <w:rFonts w:cs="Calibri (Body)"/>
          <w:sz w:val="20"/>
          <w:szCs w:val="20"/>
        </w:rPr>
        <w:t xml:space="preserve"> </w:t>
      </w:r>
      <w:r>
        <w:rPr>
          <w:rFonts w:cs="Calibri (Body)"/>
          <w:sz w:val="20"/>
          <w:szCs w:val="20"/>
        </w:rPr>
        <w:t>202</w:t>
      </w:r>
      <w:r w:rsidR="001F2578">
        <w:rPr>
          <w:rFonts w:cs="Calibri (Body)"/>
          <w:sz w:val="20"/>
          <w:szCs w:val="20"/>
        </w:rPr>
        <w:t>5</w:t>
      </w:r>
      <w:r>
        <w:rPr>
          <w:rFonts w:cs="Calibri (Body)"/>
          <w:sz w:val="20"/>
          <w:szCs w:val="20"/>
        </w:rPr>
        <w:t>-202</w:t>
      </w:r>
      <w:r w:rsidR="001F2578">
        <w:rPr>
          <w:rFonts w:cs="Calibri (Body)"/>
          <w:sz w:val="20"/>
          <w:szCs w:val="20"/>
        </w:rPr>
        <w:t>6</w:t>
      </w:r>
    </w:p>
    <w:p w14:paraId="7EF189B3" w14:textId="77777777" w:rsidR="003818F8" w:rsidRPr="00072BB3" w:rsidRDefault="003818F8" w:rsidP="003818F8">
      <w:pPr>
        <w:jc w:val="both"/>
        <w:rPr>
          <w:rFonts w:cs="Calibri (Body)"/>
          <w:sz w:val="20"/>
          <w:szCs w:val="20"/>
        </w:rPr>
      </w:pPr>
    </w:p>
    <w:p w14:paraId="3A0532ED" w14:textId="747F91AD" w:rsidR="00381C0A" w:rsidRPr="00C00D39" w:rsidRDefault="00381C0A" w:rsidP="002171EB">
      <w:pPr>
        <w:pStyle w:val="ListParagraph"/>
        <w:numPr>
          <w:ilvl w:val="0"/>
          <w:numId w:val="27"/>
        </w:numPr>
        <w:jc w:val="both"/>
        <w:rPr>
          <w:rFonts w:cs="Calibri (Body)"/>
          <w:sz w:val="20"/>
          <w:szCs w:val="20"/>
        </w:rPr>
      </w:pPr>
      <w:r w:rsidRPr="00C00D39">
        <w:rPr>
          <w:rFonts w:cs="Calibri (Body)"/>
          <w:sz w:val="20"/>
          <w:szCs w:val="20"/>
        </w:rPr>
        <w:t>Led system testing and validation processes for new Medicaid application workflows, ensuring optimal functionality and compliance with state/federal regulations.</w:t>
      </w:r>
    </w:p>
    <w:p w14:paraId="2FBA3D63" w14:textId="77777777" w:rsidR="00381C0A" w:rsidRPr="00C00D39" w:rsidRDefault="00381C0A" w:rsidP="002171EB">
      <w:pPr>
        <w:numPr>
          <w:ilvl w:val="0"/>
          <w:numId w:val="27"/>
        </w:numPr>
        <w:shd w:val="clear" w:color="auto" w:fill="FFFFFF"/>
        <w:rPr>
          <w:rFonts w:cs="Calibri (Body)"/>
          <w:sz w:val="20"/>
          <w:szCs w:val="20"/>
        </w:rPr>
      </w:pPr>
      <w:r w:rsidRPr="00C00D39">
        <w:rPr>
          <w:rFonts w:cs="Calibri (Body)"/>
          <w:sz w:val="20"/>
          <w:szCs w:val="20"/>
        </w:rPr>
        <w:t>Developed and executed detailed test plans and test cases for User Acceptance Testing (UAT), documenting problems and coordinating corrective actions with the development team.</w:t>
      </w:r>
    </w:p>
    <w:p w14:paraId="28B1D8BC" w14:textId="752757F3" w:rsidR="00615334" w:rsidRPr="00C00D39" w:rsidRDefault="00615334" w:rsidP="002171EB">
      <w:pPr>
        <w:numPr>
          <w:ilvl w:val="0"/>
          <w:numId w:val="27"/>
        </w:numPr>
        <w:shd w:val="clear" w:color="auto" w:fill="FFFFFF"/>
        <w:rPr>
          <w:rFonts w:cs="Calibri (Body)"/>
          <w:sz w:val="20"/>
          <w:szCs w:val="20"/>
        </w:rPr>
      </w:pPr>
      <w:r w:rsidRPr="00C00D39">
        <w:rPr>
          <w:rFonts w:cs="Calibri (Body)"/>
          <w:sz w:val="20"/>
          <w:szCs w:val="20"/>
        </w:rPr>
        <w:t>Medicaid Healthcare functionality validations on EDI files-837 P, 837 D and 837 I.</w:t>
      </w:r>
    </w:p>
    <w:p w14:paraId="3F74ADE2" w14:textId="0F9E7B7A" w:rsidR="00615334" w:rsidRPr="00C00D39" w:rsidRDefault="00615334" w:rsidP="002171EB">
      <w:pPr>
        <w:numPr>
          <w:ilvl w:val="0"/>
          <w:numId w:val="27"/>
        </w:numPr>
        <w:shd w:val="clear" w:color="auto" w:fill="FFFFFF"/>
        <w:rPr>
          <w:rFonts w:cs="Calibri (Body)"/>
          <w:sz w:val="20"/>
          <w:szCs w:val="20"/>
        </w:rPr>
      </w:pPr>
      <w:r w:rsidRPr="00C00D39">
        <w:rPr>
          <w:rFonts w:cs="Calibri (Body)"/>
          <w:sz w:val="20"/>
          <w:szCs w:val="20"/>
        </w:rPr>
        <w:t>Work</w:t>
      </w:r>
      <w:r w:rsidR="006D1C36" w:rsidRPr="00C00D39">
        <w:rPr>
          <w:rFonts w:cs="Calibri (Body)"/>
          <w:sz w:val="20"/>
          <w:szCs w:val="20"/>
        </w:rPr>
        <w:t>s</w:t>
      </w:r>
      <w:r w:rsidRPr="00C00D39">
        <w:rPr>
          <w:rFonts w:cs="Calibri (Body)"/>
          <w:sz w:val="20"/>
          <w:szCs w:val="20"/>
        </w:rPr>
        <w:t xml:space="preserve"> on project</w:t>
      </w:r>
      <w:r w:rsidR="00BD604C">
        <w:rPr>
          <w:rFonts w:cs="Calibri (Body)"/>
          <w:sz w:val="20"/>
          <w:szCs w:val="20"/>
        </w:rPr>
        <w:t>s</w:t>
      </w:r>
      <w:r w:rsidRPr="00C00D39">
        <w:rPr>
          <w:rFonts w:cs="Calibri (Body)"/>
          <w:sz w:val="20"/>
          <w:szCs w:val="20"/>
        </w:rPr>
        <w:t xml:space="preserve"> to </w:t>
      </w:r>
      <w:r w:rsidR="00BD604C">
        <w:rPr>
          <w:rFonts w:cs="Calibri (Body)"/>
          <w:sz w:val="20"/>
          <w:szCs w:val="20"/>
        </w:rPr>
        <w:t>validate</w:t>
      </w:r>
      <w:r w:rsidRPr="00C00D39">
        <w:rPr>
          <w:rFonts w:cs="Calibri (Body)"/>
          <w:sz w:val="20"/>
          <w:szCs w:val="20"/>
        </w:rPr>
        <w:t xml:space="preserve"> Virginia Home based community and</w:t>
      </w:r>
      <w:r w:rsidR="006D1C36" w:rsidRPr="00C00D39">
        <w:rPr>
          <w:rFonts w:cs="Calibri (Body)"/>
          <w:sz w:val="20"/>
          <w:szCs w:val="20"/>
        </w:rPr>
        <w:t xml:space="preserve"> data</w:t>
      </w:r>
      <w:r w:rsidRPr="00C00D39">
        <w:rPr>
          <w:rFonts w:cs="Calibri (Body)"/>
          <w:sz w:val="20"/>
          <w:szCs w:val="20"/>
        </w:rPr>
        <w:t xml:space="preserve"> validations on Providers and </w:t>
      </w:r>
      <w:r w:rsidR="004112BB" w:rsidRPr="00C00D39">
        <w:rPr>
          <w:rFonts w:cs="Calibri (Body)"/>
          <w:sz w:val="20"/>
          <w:szCs w:val="20"/>
        </w:rPr>
        <w:t>Compliances</w:t>
      </w:r>
      <w:r w:rsidRPr="00C00D39">
        <w:rPr>
          <w:rFonts w:cs="Calibri (Body)"/>
          <w:sz w:val="20"/>
          <w:szCs w:val="20"/>
        </w:rPr>
        <w:t>.</w:t>
      </w:r>
    </w:p>
    <w:p w14:paraId="7CC344A8" w14:textId="2A5265C1" w:rsidR="00381C0A" w:rsidRPr="00C00D39" w:rsidRDefault="00381C0A" w:rsidP="002171EB">
      <w:pPr>
        <w:numPr>
          <w:ilvl w:val="0"/>
          <w:numId w:val="27"/>
        </w:numPr>
        <w:shd w:val="clear" w:color="auto" w:fill="FFFFFF"/>
        <w:rPr>
          <w:rFonts w:cs="Calibri (Body)"/>
          <w:sz w:val="20"/>
          <w:szCs w:val="20"/>
        </w:rPr>
      </w:pPr>
      <w:r w:rsidRPr="00C00D39">
        <w:rPr>
          <w:rFonts w:cs="Calibri (Body)"/>
          <w:sz w:val="20"/>
          <w:szCs w:val="20"/>
        </w:rPr>
        <w:t>Performed extensive data analysis and validation to ensure data integrity and accuracy within the information systems, supporting reliable decision-making.</w:t>
      </w:r>
      <w:r w:rsidR="00FA19BC" w:rsidRPr="00C00D39">
        <w:rPr>
          <w:rFonts w:cs="Calibri (Body)"/>
          <w:sz w:val="20"/>
          <w:szCs w:val="20"/>
        </w:rPr>
        <w:t xml:space="preserve"> </w:t>
      </w:r>
    </w:p>
    <w:p w14:paraId="6A2DCAE7" w14:textId="5B1E092A" w:rsidR="00381C0A" w:rsidRPr="00C00D39" w:rsidRDefault="00381C0A" w:rsidP="002171EB">
      <w:pPr>
        <w:numPr>
          <w:ilvl w:val="0"/>
          <w:numId w:val="27"/>
        </w:numPr>
        <w:shd w:val="clear" w:color="auto" w:fill="FFFFFF"/>
        <w:rPr>
          <w:rFonts w:cs="Calibri (Body)"/>
          <w:sz w:val="20"/>
          <w:szCs w:val="20"/>
        </w:rPr>
      </w:pPr>
      <w:r w:rsidRPr="00C00D39">
        <w:rPr>
          <w:rFonts w:cs="Calibri (Body)"/>
          <w:sz w:val="20"/>
          <w:szCs w:val="20"/>
        </w:rPr>
        <w:t xml:space="preserve">Designed and developed reports and data visualizations (SQL) to provide actionable insights </w:t>
      </w:r>
      <w:r w:rsidR="00FA19BC" w:rsidRPr="00C00D39">
        <w:rPr>
          <w:rFonts w:cs="Calibri (Body)"/>
          <w:sz w:val="20"/>
          <w:szCs w:val="20"/>
        </w:rPr>
        <w:t>into</w:t>
      </w:r>
      <w:r w:rsidRPr="00C00D39">
        <w:rPr>
          <w:rFonts w:cs="Calibri (Body)"/>
          <w:sz w:val="20"/>
          <w:szCs w:val="20"/>
        </w:rPr>
        <w:t xml:space="preserve"> management and support business objectives.</w:t>
      </w:r>
    </w:p>
    <w:p w14:paraId="53E5CB96" w14:textId="5DFA8F7E" w:rsidR="00381C0A" w:rsidRPr="00C00D39" w:rsidRDefault="00381C0A" w:rsidP="002171EB">
      <w:pPr>
        <w:numPr>
          <w:ilvl w:val="0"/>
          <w:numId w:val="27"/>
        </w:numPr>
        <w:shd w:val="clear" w:color="auto" w:fill="FFFFFF"/>
        <w:rPr>
          <w:rFonts w:cs="Calibri (Body)"/>
          <w:sz w:val="20"/>
          <w:szCs w:val="20"/>
        </w:rPr>
      </w:pPr>
      <w:r w:rsidRPr="00C00D39">
        <w:rPr>
          <w:rFonts w:cs="Calibri (Body)"/>
          <w:sz w:val="20"/>
          <w:szCs w:val="20"/>
        </w:rPr>
        <w:t xml:space="preserve">Collaborated daily with cross-functional business stakeholders (vendors in </w:t>
      </w:r>
      <w:r w:rsidR="00FA19BC" w:rsidRPr="00C00D39">
        <w:rPr>
          <w:rFonts w:cs="Calibri (Body)"/>
          <w:sz w:val="20"/>
          <w:szCs w:val="20"/>
        </w:rPr>
        <w:t>healthcare</w:t>
      </w:r>
      <w:r w:rsidRPr="00C00D39">
        <w:rPr>
          <w:rFonts w:cs="Calibri (Body)"/>
          <w:sz w:val="20"/>
          <w:szCs w:val="20"/>
        </w:rPr>
        <w:t xml:space="preserve">) to work on the configurations </w:t>
      </w:r>
      <w:r w:rsidR="00FA19BC" w:rsidRPr="00C00D39">
        <w:rPr>
          <w:rFonts w:cs="Calibri (Body)"/>
          <w:sz w:val="20"/>
          <w:szCs w:val="20"/>
        </w:rPr>
        <w:t>and connectivity</w:t>
      </w:r>
      <w:r w:rsidRPr="00C00D39">
        <w:rPr>
          <w:rFonts w:cs="Calibri (Body)"/>
          <w:sz w:val="20"/>
          <w:szCs w:val="20"/>
        </w:rPr>
        <w:t xml:space="preserve"> for new applications.</w:t>
      </w:r>
    </w:p>
    <w:p w14:paraId="11243E1A" w14:textId="1B9E233E" w:rsidR="00381C0A" w:rsidRPr="00C00D39" w:rsidRDefault="00381C0A" w:rsidP="002171EB">
      <w:pPr>
        <w:pStyle w:val="ListParagraph"/>
        <w:numPr>
          <w:ilvl w:val="0"/>
          <w:numId w:val="27"/>
        </w:numPr>
        <w:jc w:val="both"/>
        <w:rPr>
          <w:rFonts w:cs="Calibri (Body)"/>
          <w:sz w:val="20"/>
          <w:szCs w:val="20"/>
        </w:rPr>
      </w:pPr>
      <w:r w:rsidRPr="00C00D39">
        <w:rPr>
          <w:rFonts w:cs="Calibri (Body)"/>
          <w:sz w:val="20"/>
          <w:szCs w:val="20"/>
        </w:rPr>
        <w:t>Attended PMO calls to discuss the</w:t>
      </w:r>
      <w:r w:rsidR="00FA19BC" w:rsidRPr="00C00D39">
        <w:rPr>
          <w:rFonts w:cs="Calibri (Body)"/>
          <w:sz w:val="20"/>
          <w:szCs w:val="20"/>
        </w:rPr>
        <w:t xml:space="preserve"> project status with any issues and co-ordination with other vendors.</w:t>
      </w:r>
    </w:p>
    <w:p w14:paraId="00F9649A" w14:textId="77777777" w:rsidR="003818F8" w:rsidRDefault="003818F8" w:rsidP="0045567E">
      <w:pPr>
        <w:tabs>
          <w:tab w:val="right" w:pos="10800"/>
        </w:tabs>
        <w:jc w:val="both"/>
        <w:rPr>
          <w:rFonts w:cs="Calibri (Body)"/>
          <w:caps/>
          <w:sz w:val="20"/>
          <w:szCs w:val="20"/>
        </w:rPr>
      </w:pPr>
    </w:p>
    <w:p w14:paraId="03910537" w14:textId="0AC7417E" w:rsidR="00004598" w:rsidRPr="00072BB3" w:rsidRDefault="00D964B9" w:rsidP="0045567E">
      <w:pPr>
        <w:tabs>
          <w:tab w:val="right" w:pos="10800"/>
        </w:tabs>
        <w:jc w:val="both"/>
        <w:rPr>
          <w:rFonts w:cs="Calibri (Body)"/>
          <w:sz w:val="20"/>
          <w:szCs w:val="20"/>
        </w:rPr>
      </w:pPr>
      <w:r>
        <w:rPr>
          <w:rFonts w:cs="Calibri (Body)"/>
          <w:caps/>
          <w:sz w:val="20"/>
          <w:szCs w:val="20"/>
        </w:rPr>
        <w:t>r1</w:t>
      </w:r>
      <w:r w:rsidR="00AA4FBD">
        <w:rPr>
          <w:rFonts w:cs="Calibri (Body)"/>
          <w:caps/>
          <w:sz w:val="20"/>
          <w:szCs w:val="20"/>
        </w:rPr>
        <w:t xml:space="preserve"> </w:t>
      </w:r>
      <w:r>
        <w:rPr>
          <w:rFonts w:cs="Calibri (Body)"/>
          <w:caps/>
          <w:sz w:val="20"/>
          <w:szCs w:val="20"/>
        </w:rPr>
        <w:t>rcm</w:t>
      </w:r>
      <w:r w:rsidR="002171EB">
        <w:rPr>
          <w:rFonts w:cs="Calibri (Body)"/>
          <w:caps/>
          <w:sz w:val="20"/>
          <w:szCs w:val="20"/>
        </w:rPr>
        <w:t>/VISITPAY</w:t>
      </w:r>
      <w:r w:rsidR="001B6FC6">
        <w:rPr>
          <w:rFonts w:cs="Calibri (Body)"/>
          <w:caps/>
          <w:sz w:val="20"/>
          <w:szCs w:val="20"/>
        </w:rPr>
        <w:t xml:space="preserve"> Healthcare</w:t>
      </w:r>
      <w:r w:rsidR="0045567E" w:rsidRPr="00072BB3">
        <w:rPr>
          <w:rFonts w:cs="Calibri (Body)"/>
          <w:sz w:val="20"/>
          <w:szCs w:val="20"/>
        </w:rPr>
        <w:t xml:space="preserve">, </w:t>
      </w:r>
      <w:r w:rsidR="002171EB">
        <w:rPr>
          <w:rFonts w:cs="Calibri (Body)"/>
          <w:sz w:val="20"/>
          <w:szCs w:val="20"/>
        </w:rPr>
        <w:t>BOISE, IDAHO</w:t>
      </w:r>
      <w:r w:rsidR="00004598" w:rsidRPr="00072BB3">
        <w:rPr>
          <w:rFonts w:cs="Calibri (Body)"/>
          <w:sz w:val="20"/>
          <w:szCs w:val="20"/>
        </w:rPr>
        <w:t xml:space="preserve"> </w:t>
      </w:r>
    </w:p>
    <w:p w14:paraId="6D81C90C" w14:textId="625D516C" w:rsidR="00004598" w:rsidRPr="00072BB3" w:rsidRDefault="003818F8" w:rsidP="0045567E">
      <w:pPr>
        <w:tabs>
          <w:tab w:val="right" w:leader="dot" w:pos="10800"/>
        </w:tabs>
        <w:jc w:val="both"/>
        <w:rPr>
          <w:rFonts w:cs="Calibri (Body)"/>
          <w:sz w:val="20"/>
          <w:szCs w:val="20"/>
        </w:rPr>
      </w:pPr>
      <w:r>
        <w:rPr>
          <w:rFonts w:cs="Calibri (Body)"/>
          <w:b/>
          <w:bCs/>
          <w:sz w:val="20"/>
          <w:szCs w:val="20"/>
        </w:rPr>
        <w:t>Data Quality</w:t>
      </w:r>
      <w:r w:rsidR="00AD6C46">
        <w:rPr>
          <w:rFonts w:cs="Calibri (Body)"/>
          <w:b/>
          <w:bCs/>
          <w:sz w:val="20"/>
          <w:szCs w:val="20"/>
        </w:rPr>
        <w:t xml:space="preserve"> Engineer</w:t>
      </w:r>
      <w:r w:rsidR="0045567E" w:rsidRPr="00117777">
        <w:rPr>
          <w:rFonts w:cs="Calibri (Body)"/>
          <w:b/>
          <w:bCs/>
          <w:sz w:val="20"/>
          <w:szCs w:val="20"/>
        </w:rPr>
        <w:t>,</w:t>
      </w:r>
      <w:r w:rsidR="0045567E" w:rsidRPr="00072BB3">
        <w:rPr>
          <w:rFonts w:cs="Calibri (Body)"/>
          <w:sz w:val="20"/>
          <w:szCs w:val="20"/>
        </w:rPr>
        <w:t xml:space="preserve"> </w:t>
      </w:r>
      <w:r w:rsidR="00AD6C46">
        <w:rPr>
          <w:rFonts w:cs="Calibri (Body)"/>
          <w:sz w:val="20"/>
          <w:szCs w:val="20"/>
        </w:rPr>
        <w:t>2022-202</w:t>
      </w:r>
      <w:r w:rsidR="00D964B9">
        <w:rPr>
          <w:rFonts w:cs="Calibri (Body)"/>
          <w:sz w:val="20"/>
          <w:szCs w:val="20"/>
        </w:rPr>
        <w:t>5</w:t>
      </w:r>
    </w:p>
    <w:p w14:paraId="270AC8CC" w14:textId="77777777" w:rsidR="00004598" w:rsidRPr="00072BB3" w:rsidRDefault="00004598" w:rsidP="0045567E">
      <w:pPr>
        <w:jc w:val="both"/>
        <w:rPr>
          <w:rFonts w:cs="Calibri (Body)"/>
          <w:sz w:val="20"/>
          <w:szCs w:val="20"/>
        </w:rPr>
      </w:pPr>
    </w:p>
    <w:p w14:paraId="7EBA5B90" w14:textId="11BAAB9F" w:rsidR="00166EDD" w:rsidRPr="00C00D39" w:rsidRDefault="0074765D" w:rsidP="002171EB">
      <w:pPr>
        <w:pStyle w:val="ListParagraph"/>
        <w:numPr>
          <w:ilvl w:val="0"/>
          <w:numId w:val="27"/>
        </w:numPr>
        <w:jc w:val="both"/>
        <w:rPr>
          <w:rFonts w:cs="Calibri (Body)"/>
          <w:sz w:val="20"/>
          <w:szCs w:val="20"/>
        </w:rPr>
      </w:pPr>
      <w:r w:rsidRPr="00C00D39">
        <w:rPr>
          <w:rFonts w:cs="Calibri (Body)"/>
          <w:sz w:val="20"/>
          <w:szCs w:val="20"/>
        </w:rPr>
        <w:t>Worked with Data Engineers for developed functionality and perform</w:t>
      </w:r>
      <w:r w:rsidR="00FE6A89" w:rsidRPr="00C00D39">
        <w:rPr>
          <w:rFonts w:cs="Calibri (Body)"/>
          <w:sz w:val="20"/>
          <w:szCs w:val="20"/>
        </w:rPr>
        <w:t>ed</w:t>
      </w:r>
      <w:r w:rsidRPr="00C00D39">
        <w:rPr>
          <w:rFonts w:cs="Calibri (Body)"/>
          <w:sz w:val="20"/>
          <w:szCs w:val="20"/>
        </w:rPr>
        <w:t xml:space="preserve"> testing in PySpark</w:t>
      </w:r>
      <w:r w:rsidR="0018174A" w:rsidRPr="00C00D39">
        <w:rPr>
          <w:rFonts w:cs="Calibri (Body)"/>
          <w:sz w:val="20"/>
          <w:szCs w:val="20"/>
        </w:rPr>
        <w:t xml:space="preserve"> through Azure Databricks</w:t>
      </w:r>
      <w:r w:rsidRPr="00C00D39">
        <w:rPr>
          <w:rFonts w:cs="Calibri (Body)"/>
          <w:sz w:val="20"/>
          <w:szCs w:val="20"/>
        </w:rPr>
        <w:t>.</w:t>
      </w:r>
    </w:p>
    <w:p w14:paraId="71EFA93B" w14:textId="0B0A2D13" w:rsidR="00D964B9" w:rsidRPr="00C00D39" w:rsidRDefault="00D964B9" w:rsidP="002171EB">
      <w:pPr>
        <w:pStyle w:val="ListParagraph"/>
        <w:numPr>
          <w:ilvl w:val="0"/>
          <w:numId w:val="27"/>
        </w:numPr>
        <w:jc w:val="both"/>
        <w:rPr>
          <w:rFonts w:cs="Calibri (Body)"/>
          <w:sz w:val="20"/>
          <w:szCs w:val="20"/>
        </w:rPr>
      </w:pPr>
      <w:r w:rsidRPr="00C00D39">
        <w:rPr>
          <w:rFonts w:cs="Calibri (Body)"/>
          <w:sz w:val="20"/>
          <w:szCs w:val="20"/>
        </w:rPr>
        <w:t>Ensure</w:t>
      </w:r>
      <w:r w:rsidR="00A420B0" w:rsidRPr="00C00D39">
        <w:rPr>
          <w:rFonts w:cs="Calibri (Body)"/>
          <w:sz w:val="20"/>
          <w:szCs w:val="20"/>
        </w:rPr>
        <w:t>d</w:t>
      </w:r>
      <w:r w:rsidRPr="00C00D39">
        <w:rPr>
          <w:rFonts w:cs="Calibri (Body)"/>
          <w:sz w:val="20"/>
          <w:szCs w:val="20"/>
        </w:rPr>
        <w:t xml:space="preserve"> comprehensive validation from source </w:t>
      </w:r>
      <w:r w:rsidR="00D57BE6" w:rsidRPr="00C00D39">
        <w:rPr>
          <w:rFonts w:cs="Calibri (Body)"/>
          <w:sz w:val="20"/>
          <w:szCs w:val="20"/>
        </w:rPr>
        <w:t>d</w:t>
      </w:r>
      <w:r w:rsidRPr="00C00D39">
        <w:rPr>
          <w:rFonts w:cs="Calibri (Body)"/>
          <w:sz w:val="20"/>
          <w:szCs w:val="20"/>
        </w:rPr>
        <w:t xml:space="preserve">ata </w:t>
      </w:r>
      <w:r w:rsidR="00D57BE6" w:rsidRPr="00C00D39">
        <w:rPr>
          <w:rFonts w:cs="Calibri (Body)"/>
          <w:sz w:val="20"/>
          <w:szCs w:val="20"/>
        </w:rPr>
        <w:t>l</w:t>
      </w:r>
      <w:r w:rsidRPr="00C00D39">
        <w:rPr>
          <w:rFonts w:cs="Calibri (Body)"/>
          <w:sz w:val="20"/>
          <w:szCs w:val="20"/>
        </w:rPr>
        <w:t>ake</w:t>
      </w:r>
      <w:r w:rsidR="00A420B0" w:rsidRPr="00C00D39">
        <w:rPr>
          <w:rFonts w:cs="Calibri (Body)"/>
          <w:sz w:val="20"/>
          <w:szCs w:val="20"/>
        </w:rPr>
        <w:t xml:space="preserve"> </w:t>
      </w:r>
      <w:r w:rsidRPr="00C00D39">
        <w:rPr>
          <w:rFonts w:cs="Calibri (Body)"/>
          <w:sz w:val="20"/>
          <w:szCs w:val="20"/>
        </w:rPr>
        <w:t>/</w:t>
      </w:r>
      <w:r w:rsidR="00A420B0" w:rsidRPr="00C00D39">
        <w:rPr>
          <w:rFonts w:cs="Calibri (Body)"/>
          <w:sz w:val="20"/>
          <w:szCs w:val="20"/>
        </w:rPr>
        <w:t xml:space="preserve"> </w:t>
      </w:r>
      <w:r w:rsidRPr="00C00D39">
        <w:rPr>
          <w:rFonts w:cs="Calibri (Body)"/>
          <w:sz w:val="20"/>
          <w:szCs w:val="20"/>
        </w:rPr>
        <w:t>Delta Live tables to target tables.</w:t>
      </w:r>
      <w:r w:rsidR="003811DC" w:rsidRPr="00C00D39">
        <w:rPr>
          <w:rFonts w:cs="Calibri (Body)"/>
          <w:sz w:val="20"/>
          <w:szCs w:val="20"/>
        </w:rPr>
        <w:t xml:space="preserve"> </w:t>
      </w:r>
    </w:p>
    <w:p w14:paraId="0EF92362" w14:textId="2F42E0D0" w:rsidR="00A420B0" w:rsidRDefault="00D964B9" w:rsidP="002171EB">
      <w:pPr>
        <w:pStyle w:val="ListParagraph"/>
        <w:numPr>
          <w:ilvl w:val="0"/>
          <w:numId w:val="27"/>
        </w:numPr>
        <w:jc w:val="both"/>
        <w:rPr>
          <w:rFonts w:cs="Calibri (Body)"/>
          <w:sz w:val="20"/>
          <w:szCs w:val="20"/>
        </w:rPr>
      </w:pPr>
      <w:r w:rsidRPr="00C00D39">
        <w:rPr>
          <w:rFonts w:cs="Calibri (Body)"/>
          <w:sz w:val="20"/>
          <w:szCs w:val="20"/>
        </w:rPr>
        <w:t>Work</w:t>
      </w:r>
      <w:r w:rsidR="00A420B0" w:rsidRPr="00C00D39">
        <w:rPr>
          <w:rFonts w:cs="Calibri (Body)"/>
          <w:sz w:val="20"/>
          <w:szCs w:val="20"/>
        </w:rPr>
        <w:t>ed</w:t>
      </w:r>
      <w:r w:rsidRPr="00C00D39">
        <w:rPr>
          <w:rFonts w:cs="Calibri (Body)"/>
          <w:sz w:val="20"/>
          <w:szCs w:val="20"/>
        </w:rPr>
        <w:t xml:space="preserve"> on </w:t>
      </w:r>
      <w:r w:rsidR="00407A88" w:rsidRPr="00C00D39">
        <w:rPr>
          <w:rFonts w:cs="Calibri (Body)"/>
          <w:sz w:val="20"/>
          <w:szCs w:val="20"/>
        </w:rPr>
        <w:t>D</w:t>
      </w:r>
      <w:r w:rsidR="00A420B0" w:rsidRPr="00C00D39">
        <w:rPr>
          <w:rFonts w:cs="Calibri (Body)"/>
          <w:sz w:val="20"/>
          <w:szCs w:val="20"/>
        </w:rPr>
        <w:t>atabricks notebooks</w:t>
      </w:r>
      <w:r w:rsidR="00407A88" w:rsidRPr="00C00D39">
        <w:rPr>
          <w:rFonts w:cs="Calibri (Body)"/>
          <w:sz w:val="20"/>
          <w:szCs w:val="20"/>
        </w:rPr>
        <w:t xml:space="preserve"> and SQL to write queries </w:t>
      </w:r>
      <w:r w:rsidR="003811DC" w:rsidRPr="00C00D39">
        <w:rPr>
          <w:rFonts w:cs="Calibri (Body)"/>
          <w:sz w:val="20"/>
          <w:szCs w:val="20"/>
        </w:rPr>
        <w:t xml:space="preserve">and </w:t>
      </w:r>
      <w:r w:rsidR="00407A88" w:rsidRPr="00C00D39">
        <w:rPr>
          <w:rFonts w:cs="Calibri (Body)"/>
          <w:sz w:val="20"/>
          <w:szCs w:val="20"/>
        </w:rPr>
        <w:t xml:space="preserve">perform </w:t>
      </w:r>
      <w:r w:rsidRPr="00C00D39">
        <w:rPr>
          <w:rFonts w:cs="Calibri (Body)"/>
          <w:sz w:val="20"/>
          <w:szCs w:val="20"/>
        </w:rPr>
        <w:t>validations.</w:t>
      </w:r>
    </w:p>
    <w:p w14:paraId="1AC0345D" w14:textId="70494C12" w:rsidR="00890A4C" w:rsidRPr="00C00D39" w:rsidRDefault="00890A4C" w:rsidP="002171EB">
      <w:pPr>
        <w:pStyle w:val="ListParagraph"/>
        <w:numPr>
          <w:ilvl w:val="0"/>
          <w:numId w:val="27"/>
        </w:numPr>
        <w:jc w:val="both"/>
        <w:rPr>
          <w:rFonts w:cs="Calibri (Body)"/>
          <w:sz w:val="20"/>
          <w:szCs w:val="20"/>
        </w:rPr>
      </w:pPr>
      <w:r>
        <w:rPr>
          <w:rFonts w:cs="Calibri (Body)"/>
          <w:sz w:val="20"/>
          <w:szCs w:val="20"/>
        </w:rPr>
        <w:t xml:space="preserve">Created pipelines in Databricks with extracting data from sources cloud, manipulating and writing queries and </w:t>
      </w:r>
      <w:r w:rsidR="00625ED6">
        <w:rPr>
          <w:rFonts w:cs="Calibri (Body)"/>
          <w:sz w:val="20"/>
          <w:szCs w:val="20"/>
        </w:rPr>
        <w:t>creating</w:t>
      </w:r>
      <w:r>
        <w:rPr>
          <w:rFonts w:cs="Calibri (Body)"/>
          <w:sz w:val="20"/>
          <w:szCs w:val="20"/>
        </w:rPr>
        <w:t xml:space="preserve"> scheduler jobs.</w:t>
      </w:r>
    </w:p>
    <w:p w14:paraId="123C2317" w14:textId="6A4DCDDA" w:rsidR="00D964B9" w:rsidRPr="00C00D39" w:rsidRDefault="00D964B9" w:rsidP="002171EB">
      <w:pPr>
        <w:pStyle w:val="ListParagraph"/>
        <w:numPr>
          <w:ilvl w:val="0"/>
          <w:numId w:val="27"/>
        </w:numPr>
        <w:jc w:val="both"/>
        <w:rPr>
          <w:rFonts w:cs="Calibri (Body)"/>
          <w:sz w:val="20"/>
          <w:szCs w:val="20"/>
        </w:rPr>
      </w:pPr>
      <w:r w:rsidRPr="00C00D39">
        <w:rPr>
          <w:rFonts w:cs="Calibri (Body)"/>
          <w:sz w:val="20"/>
          <w:szCs w:val="20"/>
        </w:rPr>
        <w:t>Execute</w:t>
      </w:r>
      <w:r w:rsidR="00A420B0" w:rsidRPr="00C00D39">
        <w:rPr>
          <w:rFonts w:cs="Calibri (Body)"/>
          <w:sz w:val="20"/>
          <w:szCs w:val="20"/>
        </w:rPr>
        <w:t>d</w:t>
      </w:r>
      <w:r w:rsidRPr="00C00D39">
        <w:rPr>
          <w:rFonts w:cs="Calibri (Body)"/>
          <w:sz w:val="20"/>
          <w:szCs w:val="20"/>
        </w:rPr>
        <w:t xml:space="preserve"> jobs for data flow and transformation</w:t>
      </w:r>
      <w:r w:rsidR="00625ED6">
        <w:rPr>
          <w:rFonts w:cs="Calibri (Body)"/>
          <w:sz w:val="20"/>
          <w:szCs w:val="20"/>
        </w:rPr>
        <w:t xml:space="preserve"> in Revenue Cycle Management for Healthcare systems.</w:t>
      </w:r>
    </w:p>
    <w:p w14:paraId="281AD723" w14:textId="206FE575" w:rsidR="00D964B9" w:rsidRPr="00C00D39" w:rsidRDefault="00D964B9" w:rsidP="002171EB">
      <w:pPr>
        <w:pStyle w:val="ListParagraph"/>
        <w:numPr>
          <w:ilvl w:val="0"/>
          <w:numId w:val="27"/>
        </w:numPr>
        <w:jc w:val="both"/>
        <w:rPr>
          <w:rFonts w:cs="Calibri (Body)"/>
          <w:sz w:val="20"/>
          <w:szCs w:val="20"/>
        </w:rPr>
      </w:pPr>
      <w:r w:rsidRPr="00C00D39">
        <w:rPr>
          <w:rFonts w:cs="Calibri (Body)"/>
          <w:sz w:val="20"/>
          <w:szCs w:val="20"/>
        </w:rPr>
        <w:t>Utilize</w:t>
      </w:r>
      <w:r w:rsidR="00A420B0" w:rsidRPr="00C00D39">
        <w:rPr>
          <w:rFonts w:cs="Calibri (Body)"/>
          <w:sz w:val="20"/>
          <w:szCs w:val="20"/>
        </w:rPr>
        <w:t>d</w:t>
      </w:r>
      <w:r w:rsidRPr="00C00D39">
        <w:rPr>
          <w:rFonts w:cs="Calibri (Body)"/>
          <w:sz w:val="20"/>
          <w:szCs w:val="20"/>
        </w:rPr>
        <w:t xml:space="preserve"> Databricks for querying and scheduling </w:t>
      </w:r>
      <w:r w:rsidR="00A420B0" w:rsidRPr="00C00D39">
        <w:rPr>
          <w:rFonts w:cs="Calibri (Body)"/>
          <w:sz w:val="20"/>
          <w:szCs w:val="20"/>
        </w:rPr>
        <w:t>jobs and</w:t>
      </w:r>
      <w:r w:rsidRPr="00C00D39">
        <w:rPr>
          <w:rFonts w:cs="Calibri (Body)"/>
          <w:sz w:val="20"/>
          <w:szCs w:val="20"/>
        </w:rPr>
        <w:t xml:space="preserve"> perform</w:t>
      </w:r>
      <w:r w:rsidR="00A420B0" w:rsidRPr="00C00D39">
        <w:rPr>
          <w:rFonts w:cs="Calibri (Body)"/>
          <w:sz w:val="20"/>
          <w:szCs w:val="20"/>
        </w:rPr>
        <w:t>ed</w:t>
      </w:r>
      <w:r w:rsidRPr="00C00D39">
        <w:rPr>
          <w:rFonts w:cs="Calibri (Body)"/>
          <w:sz w:val="20"/>
          <w:szCs w:val="20"/>
        </w:rPr>
        <w:t xml:space="preserve"> validations</w:t>
      </w:r>
      <w:r w:rsidR="00D57BE6" w:rsidRPr="00C00D39">
        <w:rPr>
          <w:rFonts w:cs="Calibri (Body)"/>
          <w:sz w:val="20"/>
          <w:szCs w:val="20"/>
        </w:rPr>
        <w:t>,</w:t>
      </w:r>
      <w:r w:rsidRPr="00C00D39">
        <w:rPr>
          <w:rFonts w:cs="Calibri (Body)"/>
          <w:sz w:val="20"/>
          <w:szCs w:val="20"/>
        </w:rPr>
        <w:t xml:space="preserve"> using SQL in SSMS.</w:t>
      </w:r>
    </w:p>
    <w:p w14:paraId="28BC32E2" w14:textId="364F2296" w:rsidR="00D964B9" w:rsidRPr="00C00D39" w:rsidRDefault="00D964B9" w:rsidP="002171EB">
      <w:pPr>
        <w:pStyle w:val="ListParagraph"/>
        <w:numPr>
          <w:ilvl w:val="0"/>
          <w:numId w:val="27"/>
        </w:numPr>
        <w:jc w:val="both"/>
        <w:rPr>
          <w:rFonts w:cs="Calibri (Body)"/>
          <w:sz w:val="20"/>
          <w:szCs w:val="20"/>
        </w:rPr>
      </w:pPr>
      <w:r w:rsidRPr="00C00D39">
        <w:rPr>
          <w:rFonts w:cs="Calibri (Body)"/>
          <w:sz w:val="20"/>
          <w:szCs w:val="20"/>
        </w:rPr>
        <w:t>Deploy</w:t>
      </w:r>
      <w:r w:rsidR="00A420B0" w:rsidRPr="00C00D39">
        <w:rPr>
          <w:rFonts w:cs="Calibri (Body)"/>
          <w:sz w:val="20"/>
          <w:szCs w:val="20"/>
        </w:rPr>
        <w:t>ed</w:t>
      </w:r>
      <w:r w:rsidRPr="00C00D39">
        <w:rPr>
          <w:rFonts w:cs="Calibri (Body)"/>
          <w:sz w:val="20"/>
          <w:szCs w:val="20"/>
        </w:rPr>
        <w:t xml:space="preserve"> builds in QA</w:t>
      </w:r>
      <w:r w:rsidR="00A420B0" w:rsidRPr="00C00D39">
        <w:rPr>
          <w:rFonts w:cs="Calibri (Body)"/>
          <w:sz w:val="20"/>
          <w:szCs w:val="20"/>
        </w:rPr>
        <w:t xml:space="preserve"> </w:t>
      </w:r>
      <w:r w:rsidRPr="00C00D39">
        <w:rPr>
          <w:rFonts w:cs="Calibri (Body)"/>
          <w:sz w:val="20"/>
          <w:szCs w:val="20"/>
        </w:rPr>
        <w:t>/</w:t>
      </w:r>
      <w:r w:rsidR="00A420B0" w:rsidRPr="00C00D39">
        <w:rPr>
          <w:rFonts w:cs="Calibri (Body)"/>
          <w:sz w:val="20"/>
          <w:szCs w:val="20"/>
        </w:rPr>
        <w:t xml:space="preserve"> </w:t>
      </w:r>
      <w:r w:rsidRPr="00C00D39">
        <w:rPr>
          <w:rFonts w:cs="Calibri (Body)"/>
          <w:sz w:val="20"/>
          <w:szCs w:val="20"/>
        </w:rPr>
        <w:t>INT environments</w:t>
      </w:r>
      <w:r w:rsidR="00D57BE6" w:rsidRPr="00C00D39">
        <w:rPr>
          <w:rFonts w:cs="Calibri (Body)"/>
          <w:sz w:val="20"/>
          <w:szCs w:val="20"/>
        </w:rPr>
        <w:t>,</w:t>
      </w:r>
      <w:r w:rsidRPr="00C00D39">
        <w:rPr>
          <w:rFonts w:cs="Calibri (Body)"/>
          <w:sz w:val="20"/>
          <w:szCs w:val="20"/>
        </w:rPr>
        <w:t xml:space="preserve"> using Octopus Deploy</w:t>
      </w:r>
      <w:r w:rsidR="00625ED6">
        <w:rPr>
          <w:rFonts w:cs="Calibri (Body)"/>
          <w:sz w:val="20"/>
          <w:szCs w:val="20"/>
        </w:rPr>
        <w:t>.</w:t>
      </w:r>
    </w:p>
    <w:p w14:paraId="56F8C16C" w14:textId="356E62E3" w:rsidR="00D964B9" w:rsidRPr="00C00D39" w:rsidRDefault="00D964B9" w:rsidP="002171EB">
      <w:pPr>
        <w:pStyle w:val="ListParagraph"/>
        <w:numPr>
          <w:ilvl w:val="0"/>
          <w:numId w:val="27"/>
        </w:numPr>
        <w:jc w:val="both"/>
        <w:rPr>
          <w:rFonts w:cs="Calibri (Body)"/>
          <w:sz w:val="20"/>
          <w:szCs w:val="20"/>
        </w:rPr>
      </w:pPr>
      <w:r w:rsidRPr="00C00D39">
        <w:rPr>
          <w:rFonts w:cs="Calibri (Body)"/>
          <w:sz w:val="20"/>
          <w:szCs w:val="20"/>
        </w:rPr>
        <w:t>Review</w:t>
      </w:r>
      <w:r w:rsidR="00A420B0" w:rsidRPr="00C00D39">
        <w:rPr>
          <w:rFonts w:cs="Calibri (Body)"/>
          <w:sz w:val="20"/>
          <w:szCs w:val="20"/>
        </w:rPr>
        <w:t>ed</w:t>
      </w:r>
      <w:r w:rsidRPr="00C00D39">
        <w:rPr>
          <w:rFonts w:cs="Calibri (Body)"/>
          <w:sz w:val="20"/>
          <w:szCs w:val="20"/>
        </w:rPr>
        <w:t xml:space="preserve"> deliverables and confirm</w:t>
      </w:r>
      <w:r w:rsidR="00A420B0" w:rsidRPr="00C00D39">
        <w:rPr>
          <w:rFonts w:cs="Calibri (Body)"/>
          <w:sz w:val="20"/>
          <w:szCs w:val="20"/>
        </w:rPr>
        <w:t>ed</w:t>
      </w:r>
      <w:r w:rsidRPr="00C00D39">
        <w:rPr>
          <w:rFonts w:cs="Calibri (Body)"/>
          <w:sz w:val="20"/>
          <w:szCs w:val="20"/>
        </w:rPr>
        <w:t xml:space="preserve"> requirement acceptance with </w:t>
      </w:r>
      <w:r w:rsidR="00A420B0" w:rsidRPr="00C00D39">
        <w:rPr>
          <w:rFonts w:cs="Calibri (Body)"/>
          <w:sz w:val="20"/>
          <w:szCs w:val="20"/>
        </w:rPr>
        <w:t>product owners</w:t>
      </w:r>
      <w:r w:rsidRPr="00C00D39">
        <w:rPr>
          <w:rFonts w:cs="Calibri (Body)"/>
          <w:sz w:val="20"/>
          <w:szCs w:val="20"/>
        </w:rPr>
        <w:t>.</w:t>
      </w:r>
    </w:p>
    <w:p w14:paraId="20A20704" w14:textId="1C7B3E83" w:rsidR="0018174A" w:rsidRPr="00C00D39" w:rsidRDefault="0018174A" w:rsidP="002171EB">
      <w:pPr>
        <w:pStyle w:val="ListParagraph"/>
        <w:numPr>
          <w:ilvl w:val="0"/>
          <w:numId w:val="27"/>
        </w:numPr>
        <w:jc w:val="both"/>
        <w:rPr>
          <w:rFonts w:cs="Calibri (Body)"/>
          <w:sz w:val="20"/>
          <w:szCs w:val="20"/>
        </w:rPr>
      </w:pPr>
      <w:r w:rsidRPr="00C00D39">
        <w:rPr>
          <w:rFonts w:cs="Calibri (Body)"/>
          <w:sz w:val="20"/>
          <w:szCs w:val="20"/>
        </w:rPr>
        <w:t>Created detailed test cases from requirements and test execution, defect logging and conducted triage meeting.</w:t>
      </w:r>
    </w:p>
    <w:p w14:paraId="02F3F1EF" w14:textId="6F8CFC4F" w:rsidR="0018174A" w:rsidRPr="00C00D39" w:rsidRDefault="0018174A" w:rsidP="002171EB">
      <w:pPr>
        <w:pStyle w:val="ListParagraph"/>
        <w:numPr>
          <w:ilvl w:val="0"/>
          <w:numId w:val="27"/>
        </w:numPr>
        <w:jc w:val="both"/>
        <w:rPr>
          <w:rFonts w:cs="Calibri (Body)"/>
          <w:sz w:val="20"/>
          <w:szCs w:val="20"/>
        </w:rPr>
      </w:pPr>
      <w:r w:rsidRPr="00C00D39">
        <w:rPr>
          <w:rFonts w:cs="Calibri (Body)"/>
          <w:sz w:val="20"/>
          <w:szCs w:val="20"/>
        </w:rPr>
        <w:t>Attended daily Scrum ceremonies and actively participated in requirements refinement and supported Prod releases.</w:t>
      </w:r>
    </w:p>
    <w:p w14:paraId="3A2460CA" w14:textId="77777777" w:rsidR="0018174A" w:rsidRPr="0018174A" w:rsidRDefault="0018174A" w:rsidP="0018174A">
      <w:pPr>
        <w:pStyle w:val="ListParagraph"/>
        <w:jc w:val="both"/>
        <w:rPr>
          <w:rFonts w:cs="Calibri (Body)"/>
          <w:sz w:val="18"/>
          <w:szCs w:val="18"/>
        </w:rPr>
      </w:pPr>
    </w:p>
    <w:p w14:paraId="6E8609D9" w14:textId="77777777" w:rsidR="00144092" w:rsidRDefault="00144092" w:rsidP="00AD6C46">
      <w:pPr>
        <w:tabs>
          <w:tab w:val="right" w:pos="10800"/>
        </w:tabs>
        <w:jc w:val="both"/>
        <w:rPr>
          <w:rFonts w:cs="Calibri (Body)"/>
          <w:caps/>
          <w:sz w:val="20"/>
          <w:szCs w:val="20"/>
        </w:rPr>
      </w:pPr>
    </w:p>
    <w:p w14:paraId="73FEBFFC" w14:textId="5DF43D59" w:rsidR="00AD6C46" w:rsidRPr="00072BB3" w:rsidRDefault="002171EB" w:rsidP="00AD6C46">
      <w:pPr>
        <w:tabs>
          <w:tab w:val="right" w:pos="10800"/>
        </w:tabs>
        <w:jc w:val="both"/>
        <w:rPr>
          <w:rFonts w:cs="Calibri (Body)"/>
          <w:sz w:val="20"/>
          <w:szCs w:val="20"/>
        </w:rPr>
      </w:pPr>
      <w:r>
        <w:rPr>
          <w:rFonts w:cs="Calibri (Body)"/>
          <w:caps/>
          <w:sz w:val="20"/>
          <w:szCs w:val="20"/>
        </w:rPr>
        <w:t xml:space="preserve">ADVANTASURE HEALTHCARE, </w:t>
      </w:r>
      <w:r w:rsidR="00D964B9">
        <w:rPr>
          <w:rFonts w:cs="Calibri (Body)"/>
          <w:sz w:val="20"/>
          <w:szCs w:val="20"/>
        </w:rPr>
        <w:t>Glen Allen, Virginia</w:t>
      </w:r>
      <w:r w:rsidR="00AD6C46" w:rsidRPr="00072BB3">
        <w:rPr>
          <w:rFonts w:cs="Calibri (Body)"/>
          <w:sz w:val="20"/>
          <w:szCs w:val="20"/>
        </w:rPr>
        <w:t xml:space="preserve"> </w:t>
      </w:r>
    </w:p>
    <w:p w14:paraId="37C3150E" w14:textId="3C7AF873" w:rsidR="00004598" w:rsidRPr="00072BB3" w:rsidRDefault="00407A88" w:rsidP="0045567E">
      <w:pPr>
        <w:tabs>
          <w:tab w:val="right" w:leader="dot" w:pos="10800"/>
        </w:tabs>
        <w:jc w:val="both"/>
        <w:rPr>
          <w:rFonts w:cs="Calibri (Body)"/>
          <w:b/>
          <w:bCs/>
          <w:sz w:val="20"/>
          <w:szCs w:val="20"/>
        </w:rPr>
      </w:pPr>
      <w:r>
        <w:rPr>
          <w:rFonts w:cs="Calibri (Body)"/>
          <w:b/>
          <w:bCs/>
          <w:sz w:val="20"/>
          <w:szCs w:val="20"/>
        </w:rPr>
        <w:t xml:space="preserve">Quality Assurance </w:t>
      </w:r>
      <w:r w:rsidR="00D964B9">
        <w:rPr>
          <w:rFonts w:cs="Calibri (Body)"/>
          <w:b/>
          <w:bCs/>
          <w:sz w:val="20"/>
          <w:szCs w:val="20"/>
        </w:rPr>
        <w:t>Lead</w:t>
      </w:r>
      <w:r>
        <w:rPr>
          <w:rFonts w:cs="Calibri (Body)"/>
          <w:b/>
          <w:bCs/>
          <w:sz w:val="20"/>
          <w:szCs w:val="20"/>
        </w:rPr>
        <w:t xml:space="preserve"> </w:t>
      </w:r>
      <w:r w:rsidR="00D964B9">
        <w:rPr>
          <w:rFonts w:cs="Calibri (Body)"/>
          <w:b/>
          <w:bCs/>
          <w:sz w:val="20"/>
          <w:szCs w:val="20"/>
        </w:rPr>
        <w:t>Analyst</w:t>
      </w:r>
      <w:r w:rsidR="0045567E" w:rsidRPr="00117777">
        <w:rPr>
          <w:rFonts w:cs="Calibri (Body)"/>
          <w:b/>
          <w:bCs/>
          <w:sz w:val="20"/>
          <w:szCs w:val="20"/>
        </w:rPr>
        <w:t>,</w:t>
      </w:r>
      <w:r w:rsidR="0045567E" w:rsidRPr="00072BB3">
        <w:rPr>
          <w:rFonts w:cs="Calibri (Body)"/>
          <w:sz w:val="20"/>
          <w:szCs w:val="20"/>
        </w:rPr>
        <w:t xml:space="preserve"> </w:t>
      </w:r>
      <w:r w:rsidR="00AD6C46">
        <w:rPr>
          <w:rFonts w:cs="Calibri (Body)"/>
          <w:sz w:val="20"/>
          <w:szCs w:val="20"/>
        </w:rPr>
        <w:t>20</w:t>
      </w:r>
      <w:r w:rsidR="00D964B9">
        <w:rPr>
          <w:rFonts w:cs="Calibri (Body)"/>
          <w:sz w:val="20"/>
          <w:szCs w:val="20"/>
        </w:rPr>
        <w:t>19</w:t>
      </w:r>
      <w:r w:rsidR="00AD6C46">
        <w:rPr>
          <w:rFonts w:cs="Calibri (Body)"/>
          <w:sz w:val="20"/>
          <w:szCs w:val="20"/>
        </w:rPr>
        <w:t>-2022</w:t>
      </w:r>
    </w:p>
    <w:p w14:paraId="520B9798" w14:textId="4D299478" w:rsidR="00004598" w:rsidRPr="00C00D39" w:rsidRDefault="00004598" w:rsidP="0045567E">
      <w:pPr>
        <w:jc w:val="both"/>
        <w:rPr>
          <w:rFonts w:cs="Calibri (Body)"/>
          <w:sz w:val="20"/>
          <w:szCs w:val="20"/>
        </w:rPr>
      </w:pPr>
    </w:p>
    <w:p w14:paraId="7B34F060" w14:textId="1D15E026" w:rsidR="00D964B9" w:rsidRPr="00C00D39" w:rsidRDefault="00A21CCE" w:rsidP="00A420B0">
      <w:pPr>
        <w:pStyle w:val="ListParagraph"/>
        <w:numPr>
          <w:ilvl w:val="0"/>
          <w:numId w:val="24"/>
        </w:numPr>
        <w:jc w:val="both"/>
        <w:rPr>
          <w:rFonts w:cs="Calibri (Body)"/>
          <w:sz w:val="20"/>
          <w:szCs w:val="20"/>
        </w:rPr>
      </w:pPr>
      <w:r w:rsidRPr="00C00D39">
        <w:rPr>
          <w:rFonts w:cs="Calibri (Body)"/>
          <w:sz w:val="20"/>
          <w:szCs w:val="20"/>
        </w:rPr>
        <w:t>Worked on multiple projects for v</w:t>
      </w:r>
      <w:r w:rsidR="00D964B9" w:rsidRPr="00C00D39">
        <w:rPr>
          <w:rFonts w:cs="Calibri (Body)"/>
          <w:sz w:val="20"/>
          <w:szCs w:val="20"/>
        </w:rPr>
        <w:t>alidat</w:t>
      </w:r>
      <w:r w:rsidRPr="00C00D39">
        <w:rPr>
          <w:rFonts w:cs="Calibri (Body)"/>
          <w:sz w:val="20"/>
          <w:szCs w:val="20"/>
        </w:rPr>
        <w:t>ion on</w:t>
      </w:r>
      <w:r w:rsidR="00D964B9" w:rsidRPr="00C00D39">
        <w:rPr>
          <w:rFonts w:cs="Calibri (Body)"/>
          <w:sz w:val="20"/>
          <w:szCs w:val="20"/>
        </w:rPr>
        <w:t xml:space="preserve"> </w:t>
      </w:r>
      <w:r w:rsidRPr="00C00D39">
        <w:rPr>
          <w:rFonts w:cs="Calibri (Body)"/>
          <w:sz w:val="20"/>
          <w:szCs w:val="20"/>
        </w:rPr>
        <w:t>members</w:t>
      </w:r>
      <w:r w:rsidR="00D964B9" w:rsidRPr="00C00D39">
        <w:rPr>
          <w:rFonts w:cs="Calibri (Body)"/>
          <w:sz w:val="20"/>
          <w:szCs w:val="20"/>
        </w:rPr>
        <w:t>, provider</w:t>
      </w:r>
      <w:r w:rsidR="00407A88" w:rsidRPr="00C00D39">
        <w:rPr>
          <w:rFonts w:cs="Calibri (Body)"/>
          <w:sz w:val="20"/>
          <w:szCs w:val="20"/>
        </w:rPr>
        <w:t>s,</w:t>
      </w:r>
      <w:r w:rsidR="00D964B9" w:rsidRPr="00C00D39">
        <w:rPr>
          <w:rFonts w:cs="Calibri (Body)"/>
          <w:sz w:val="20"/>
          <w:szCs w:val="20"/>
        </w:rPr>
        <w:t xml:space="preserve"> and medical claims processes, ensuring accuracy of spans based on member and provider information. </w:t>
      </w:r>
      <w:r w:rsidRPr="00C00D39">
        <w:rPr>
          <w:rFonts w:cs="Calibri (Body)"/>
          <w:sz w:val="20"/>
          <w:szCs w:val="20"/>
        </w:rPr>
        <w:t xml:space="preserve">Validations on 834 and 837 EDI files. </w:t>
      </w:r>
    </w:p>
    <w:p w14:paraId="38F68D02" w14:textId="2A417340" w:rsidR="00D964B9" w:rsidRPr="00C00D39" w:rsidRDefault="00D964B9" w:rsidP="00A420B0">
      <w:pPr>
        <w:pStyle w:val="ListParagraph"/>
        <w:numPr>
          <w:ilvl w:val="0"/>
          <w:numId w:val="24"/>
        </w:numPr>
        <w:jc w:val="both"/>
        <w:rPr>
          <w:rFonts w:cs="Calibri (Body)"/>
          <w:sz w:val="20"/>
          <w:szCs w:val="20"/>
        </w:rPr>
      </w:pPr>
      <w:r w:rsidRPr="00C00D39">
        <w:rPr>
          <w:rFonts w:cs="Calibri (Body)"/>
          <w:sz w:val="20"/>
          <w:szCs w:val="20"/>
        </w:rPr>
        <w:t>Developed SQL queries for data validation in SQL</w:t>
      </w:r>
      <w:r w:rsidR="00A420B0" w:rsidRPr="00C00D39">
        <w:rPr>
          <w:rFonts w:cs="Calibri (Body)"/>
          <w:sz w:val="20"/>
          <w:szCs w:val="20"/>
        </w:rPr>
        <w:t xml:space="preserve"> </w:t>
      </w:r>
      <w:r w:rsidRPr="00C00D39">
        <w:rPr>
          <w:rFonts w:cs="Calibri (Body)"/>
          <w:sz w:val="20"/>
          <w:szCs w:val="20"/>
        </w:rPr>
        <w:t>/</w:t>
      </w:r>
      <w:r w:rsidR="00A420B0" w:rsidRPr="00C00D39">
        <w:rPr>
          <w:rFonts w:cs="Calibri (Body)"/>
          <w:sz w:val="20"/>
          <w:szCs w:val="20"/>
        </w:rPr>
        <w:t xml:space="preserve"> </w:t>
      </w:r>
      <w:r w:rsidRPr="00C00D39">
        <w:rPr>
          <w:rFonts w:cs="Calibri (Body)"/>
          <w:sz w:val="20"/>
          <w:szCs w:val="20"/>
        </w:rPr>
        <w:t xml:space="preserve">SSIS and adhered to ETL processes as per mapping sheets and client communication. </w:t>
      </w:r>
    </w:p>
    <w:p w14:paraId="0B6D6AA2" w14:textId="38E06662" w:rsidR="00A420B0" w:rsidRPr="00C00D39" w:rsidRDefault="00D964B9" w:rsidP="00A420B0">
      <w:pPr>
        <w:pStyle w:val="ListParagraph"/>
        <w:numPr>
          <w:ilvl w:val="0"/>
          <w:numId w:val="24"/>
        </w:numPr>
        <w:jc w:val="both"/>
        <w:rPr>
          <w:rFonts w:cs="Calibri (Body)"/>
          <w:sz w:val="20"/>
          <w:szCs w:val="20"/>
        </w:rPr>
      </w:pPr>
      <w:r w:rsidRPr="00C00D39">
        <w:rPr>
          <w:rFonts w:cs="Calibri (Body)"/>
          <w:sz w:val="20"/>
          <w:szCs w:val="20"/>
        </w:rPr>
        <w:t xml:space="preserve">Engaged in </w:t>
      </w:r>
      <w:r w:rsidR="009823B5" w:rsidRPr="00C00D39">
        <w:rPr>
          <w:rFonts w:cs="Calibri (Body)"/>
          <w:sz w:val="20"/>
          <w:szCs w:val="20"/>
        </w:rPr>
        <w:t xml:space="preserve">healthcare </w:t>
      </w:r>
      <w:r w:rsidRPr="00C00D39">
        <w:rPr>
          <w:rFonts w:cs="Calibri (Body)"/>
          <w:sz w:val="20"/>
          <w:szCs w:val="20"/>
        </w:rPr>
        <w:t>CDI process testing, validated ICD</w:t>
      </w:r>
      <w:r w:rsidR="00407A88" w:rsidRPr="00C00D39">
        <w:rPr>
          <w:rFonts w:cs="Calibri (Body)"/>
          <w:sz w:val="20"/>
          <w:szCs w:val="20"/>
        </w:rPr>
        <w:t xml:space="preserve">, </w:t>
      </w:r>
      <w:r w:rsidRPr="00C00D39">
        <w:rPr>
          <w:rFonts w:cs="Calibri (Body)"/>
          <w:sz w:val="20"/>
          <w:szCs w:val="20"/>
        </w:rPr>
        <w:t xml:space="preserve">HCPC, and HCC codes, and ensured data accuracy in </w:t>
      </w:r>
      <w:r w:rsidR="00407A88" w:rsidRPr="00C00D39">
        <w:rPr>
          <w:rFonts w:cs="Calibri (Body)"/>
          <w:sz w:val="20"/>
          <w:szCs w:val="20"/>
        </w:rPr>
        <w:t>user interface (UI) application</w:t>
      </w:r>
      <w:r w:rsidR="00A21CCE" w:rsidRPr="00C00D39">
        <w:rPr>
          <w:rFonts w:cs="Calibri (Body)"/>
          <w:sz w:val="20"/>
          <w:szCs w:val="20"/>
        </w:rPr>
        <w:t>.</w:t>
      </w:r>
    </w:p>
    <w:p w14:paraId="13CAE526" w14:textId="1AAAEA3C" w:rsidR="00A21CCE" w:rsidRPr="00C00D39" w:rsidRDefault="00A21CCE" w:rsidP="00A21CCE">
      <w:pPr>
        <w:pStyle w:val="ListParagraph"/>
        <w:numPr>
          <w:ilvl w:val="0"/>
          <w:numId w:val="24"/>
        </w:numPr>
        <w:jc w:val="both"/>
        <w:rPr>
          <w:rFonts w:cs="Calibri (Body)"/>
          <w:sz w:val="20"/>
          <w:szCs w:val="20"/>
        </w:rPr>
      </w:pPr>
      <w:r w:rsidRPr="00C00D39">
        <w:rPr>
          <w:rFonts w:cs="Calibri (Body)"/>
          <w:sz w:val="20"/>
          <w:szCs w:val="20"/>
        </w:rPr>
        <w:lastRenderedPageBreak/>
        <w:t>Executed scheduler runs, ensured segment validation, and offered support services to BCBSM</w:t>
      </w:r>
    </w:p>
    <w:p w14:paraId="658C6290" w14:textId="29E8CEC6" w:rsidR="00D964B9" w:rsidRPr="00C00D39" w:rsidRDefault="00D964B9" w:rsidP="00A21CCE">
      <w:pPr>
        <w:pStyle w:val="ListParagraph"/>
        <w:numPr>
          <w:ilvl w:val="0"/>
          <w:numId w:val="24"/>
        </w:numPr>
        <w:jc w:val="both"/>
        <w:rPr>
          <w:rFonts w:cs="Calibri (Body)"/>
          <w:sz w:val="20"/>
          <w:szCs w:val="20"/>
        </w:rPr>
      </w:pPr>
      <w:r w:rsidRPr="00C00D39">
        <w:rPr>
          <w:rFonts w:cs="Calibri (Body)"/>
          <w:sz w:val="20"/>
          <w:szCs w:val="20"/>
        </w:rPr>
        <w:t>Executed engine jobs for data verification in databases</w:t>
      </w:r>
      <w:r w:rsidR="006D1C36" w:rsidRPr="00C00D39">
        <w:rPr>
          <w:rFonts w:cs="Calibri (Body)"/>
          <w:sz w:val="20"/>
          <w:szCs w:val="20"/>
        </w:rPr>
        <w:t xml:space="preserve"> with verifying the calculated formulas for risk score of patients and their eligibility.</w:t>
      </w:r>
    </w:p>
    <w:p w14:paraId="7D92CFC6" w14:textId="40C4DB51" w:rsidR="00B460F5" w:rsidRPr="00C00D39" w:rsidRDefault="002258CF" w:rsidP="00144092">
      <w:pPr>
        <w:pStyle w:val="ListParagraph"/>
        <w:numPr>
          <w:ilvl w:val="0"/>
          <w:numId w:val="24"/>
        </w:numPr>
        <w:jc w:val="both"/>
        <w:rPr>
          <w:rFonts w:cstheme="minorHAnsi"/>
          <w:sz w:val="20"/>
          <w:szCs w:val="20"/>
        </w:rPr>
      </w:pPr>
      <w:r w:rsidRPr="00C00D39">
        <w:rPr>
          <w:rFonts w:cstheme="minorHAnsi"/>
          <w:sz w:val="20"/>
          <w:szCs w:val="20"/>
        </w:rPr>
        <w:t xml:space="preserve">Demonstrated </w:t>
      </w:r>
      <w:r w:rsidR="00FC4A10" w:rsidRPr="00C00D39">
        <w:rPr>
          <w:rFonts w:cstheme="minorHAnsi"/>
          <w:sz w:val="20"/>
          <w:szCs w:val="20"/>
        </w:rPr>
        <w:t>completed user stories to stakeholders.</w:t>
      </w:r>
    </w:p>
    <w:p w14:paraId="28D4E4A9" w14:textId="60ADACEC" w:rsidR="00B460F5" w:rsidRPr="00C00D39" w:rsidRDefault="00D57BE6" w:rsidP="00144092">
      <w:pPr>
        <w:pStyle w:val="ListParagraph"/>
        <w:numPr>
          <w:ilvl w:val="0"/>
          <w:numId w:val="24"/>
        </w:numPr>
        <w:jc w:val="both"/>
        <w:rPr>
          <w:rFonts w:cstheme="minorHAnsi"/>
          <w:sz w:val="20"/>
          <w:szCs w:val="20"/>
        </w:rPr>
      </w:pPr>
      <w:r w:rsidRPr="00C00D39">
        <w:rPr>
          <w:rFonts w:cstheme="minorHAnsi"/>
          <w:sz w:val="20"/>
          <w:szCs w:val="20"/>
        </w:rPr>
        <w:t>Participated in s</w:t>
      </w:r>
      <w:r w:rsidR="00FC4A10" w:rsidRPr="00C00D39">
        <w:rPr>
          <w:rFonts w:cstheme="minorHAnsi"/>
          <w:sz w:val="20"/>
          <w:szCs w:val="20"/>
        </w:rPr>
        <w:t>essions with automation team to refine test cases and get the automation complete for faster test execution in release regression.</w:t>
      </w:r>
    </w:p>
    <w:p w14:paraId="0DF4CFD0" w14:textId="77777777" w:rsidR="00BA25A2" w:rsidRDefault="00FC4A10" w:rsidP="00BA25A2">
      <w:pPr>
        <w:pStyle w:val="ListParagraph"/>
        <w:numPr>
          <w:ilvl w:val="0"/>
          <w:numId w:val="24"/>
        </w:numPr>
        <w:jc w:val="both"/>
        <w:rPr>
          <w:rFonts w:cstheme="minorHAnsi"/>
          <w:sz w:val="20"/>
          <w:szCs w:val="20"/>
        </w:rPr>
      </w:pPr>
      <w:r w:rsidRPr="00C00D39">
        <w:rPr>
          <w:rFonts w:cstheme="minorHAnsi"/>
          <w:sz w:val="20"/>
          <w:szCs w:val="20"/>
        </w:rPr>
        <w:t xml:space="preserve">Involved in </w:t>
      </w:r>
      <w:r w:rsidR="00F51092" w:rsidRPr="00C00D39">
        <w:rPr>
          <w:rFonts w:cstheme="minorHAnsi"/>
          <w:sz w:val="20"/>
          <w:szCs w:val="20"/>
        </w:rPr>
        <w:t>r</w:t>
      </w:r>
      <w:r w:rsidRPr="00C00D39">
        <w:rPr>
          <w:rFonts w:cstheme="minorHAnsi"/>
          <w:sz w:val="20"/>
          <w:szCs w:val="20"/>
        </w:rPr>
        <w:t>elease regression</w:t>
      </w:r>
      <w:r w:rsidR="00D57BE6" w:rsidRPr="00C00D39">
        <w:rPr>
          <w:rFonts w:cstheme="minorHAnsi"/>
          <w:sz w:val="20"/>
          <w:szCs w:val="20"/>
        </w:rPr>
        <w:t xml:space="preserve"> and</w:t>
      </w:r>
      <w:r w:rsidRPr="00C00D39">
        <w:rPr>
          <w:rFonts w:cstheme="minorHAnsi"/>
          <w:sz w:val="20"/>
          <w:szCs w:val="20"/>
        </w:rPr>
        <w:t xml:space="preserve"> </w:t>
      </w:r>
      <w:r w:rsidR="00F51092" w:rsidRPr="00C00D39">
        <w:rPr>
          <w:rFonts w:cstheme="minorHAnsi"/>
          <w:sz w:val="20"/>
          <w:szCs w:val="20"/>
        </w:rPr>
        <w:t>pr</w:t>
      </w:r>
      <w:r w:rsidRPr="00C00D39">
        <w:rPr>
          <w:rFonts w:cstheme="minorHAnsi"/>
          <w:sz w:val="20"/>
          <w:szCs w:val="20"/>
        </w:rPr>
        <w:t>oduction release validations</w:t>
      </w:r>
      <w:r w:rsidR="00D57BE6" w:rsidRPr="00C00D39">
        <w:rPr>
          <w:rFonts w:cstheme="minorHAnsi"/>
          <w:sz w:val="20"/>
          <w:szCs w:val="20"/>
        </w:rPr>
        <w:t>;</w:t>
      </w:r>
      <w:r w:rsidRPr="00C00D39">
        <w:rPr>
          <w:rFonts w:cstheme="minorHAnsi"/>
          <w:sz w:val="20"/>
          <w:szCs w:val="20"/>
        </w:rPr>
        <w:t xml:space="preserve"> worked on formal communication to team and stakeholders about the release status with detailed report.</w:t>
      </w:r>
    </w:p>
    <w:p w14:paraId="2FC062A5" w14:textId="77777777" w:rsidR="00A44BD9" w:rsidRDefault="00A44BD9" w:rsidP="00A44BD9">
      <w:pPr>
        <w:jc w:val="both"/>
        <w:rPr>
          <w:rFonts w:cs="Calibri (Body)"/>
          <w:sz w:val="20"/>
          <w:szCs w:val="20"/>
        </w:rPr>
      </w:pPr>
    </w:p>
    <w:p w14:paraId="7A8464B8" w14:textId="6CB912A5" w:rsidR="00814524" w:rsidRPr="00072BB3" w:rsidRDefault="00814524" w:rsidP="00814524">
      <w:pPr>
        <w:pBdr>
          <w:bottom w:val="single" w:sz="12" w:space="1" w:color="auto"/>
        </w:pBdr>
        <w:shd w:val="pct5" w:color="auto" w:fill="auto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ADDITIONAL </w:t>
      </w:r>
      <w:r w:rsidRPr="00072BB3">
        <w:rPr>
          <w:rFonts w:cstheme="minorHAnsi"/>
          <w:b/>
          <w:bCs/>
          <w:sz w:val="20"/>
          <w:szCs w:val="20"/>
        </w:rPr>
        <w:t>EXPERIENCE</w:t>
      </w:r>
    </w:p>
    <w:p w14:paraId="76B66C91" w14:textId="39505479" w:rsidR="00501B2B" w:rsidRPr="00512E8D" w:rsidRDefault="00501B2B" w:rsidP="00C00D39">
      <w:pPr>
        <w:jc w:val="both"/>
        <w:rPr>
          <w:rFonts w:ascii="Cambria" w:hAnsi="Cambria" w:cs="Times New Roman"/>
          <w:sz w:val="20"/>
          <w:szCs w:val="20"/>
        </w:rPr>
      </w:pPr>
    </w:p>
    <w:p w14:paraId="4C9672CC" w14:textId="6A0BDFE1" w:rsidR="001B6FC6" w:rsidRPr="001B6FC6" w:rsidRDefault="001B6FC6" w:rsidP="001B6FC6">
      <w:pPr>
        <w:pStyle w:val="ListParagraph"/>
        <w:numPr>
          <w:ilvl w:val="0"/>
          <w:numId w:val="34"/>
        </w:numPr>
        <w:tabs>
          <w:tab w:val="right" w:leader="dot" w:pos="10800"/>
        </w:tabs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C</w:t>
      </w:r>
      <w:r w:rsidRPr="001B6FC6">
        <w:rPr>
          <w:rFonts w:ascii="Cambria" w:hAnsi="Cambria" w:cs="Times New Roman"/>
          <w:sz w:val="20"/>
          <w:szCs w:val="20"/>
        </w:rPr>
        <w:t>ool</w:t>
      </w:r>
      <w:r>
        <w:rPr>
          <w:rFonts w:ascii="Cambria" w:hAnsi="Cambria" w:cs="Times New Roman"/>
          <w:sz w:val="20"/>
          <w:szCs w:val="20"/>
        </w:rPr>
        <w:t>S</w:t>
      </w:r>
      <w:r w:rsidRPr="001B6FC6">
        <w:rPr>
          <w:rFonts w:ascii="Cambria" w:hAnsi="Cambria" w:cs="Times New Roman"/>
          <w:sz w:val="20"/>
          <w:szCs w:val="20"/>
        </w:rPr>
        <w:t xml:space="preserve">oft </w:t>
      </w:r>
      <w:r>
        <w:rPr>
          <w:rFonts w:ascii="Cambria" w:hAnsi="Cambria" w:cs="Times New Roman"/>
          <w:sz w:val="20"/>
          <w:szCs w:val="20"/>
        </w:rPr>
        <w:t>LLC</w:t>
      </w:r>
      <w:r w:rsidRPr="001B6FC6">
        <w:rPr>
          <w:rFonts w:ascii="Cambria" w:hAnsi="Cambria" w:cs="Times New Roman"/>
          <w:sz w:val="20"/>
          <w:szCs w:val="20"/>
        </w:rPr>
        <w:t>, Louisville, Kentucky, Quality Assurance Testing, 2016-2018</w:t>
      </w:r>
    </w:p>
    <w:p w14:paraId="5C488AD2" w14:textId="42BEDBA5" w:rsidR="001B6FC6" w:rsidRDefault="001B6FC6" w:rsidP="001B6FC6">
      <w:pPr>
        <w:pStyle w:val="ListParagraph"/>
        <w:tabs>
          <w:tab w:val="right" w:pos="10800"/>
        </w:tabs>
        <w:jc w:val="both"/>
        <w:rPr>
          <w:rFonts w:ascii="Cambria" w:hAnsi="Cambria" w:cs="Times New Roman"/>
          <w:sz w:val="20"/>
          <w:szCs w:val="20"/>
        </w:rPr>
      </w:pPr>
    </w:p>
    <w:p w14:paraId="7E234C1F" w14:textId="4FA21FBE" w:rsidR="003818F8" w:rsidRPr="00512E8D" w:rsidRDefault="00512E8D" w:rsidP="00512E8D">
      <w:pPr>
        <w:pStyle w:val="ListParagraph"/>
        <w:numPr>
          <w:ilvl w:val="0"/>
          <w:numId w:val="33"/>
        </w:numPr>
        <w:tabs>
          <w:tab w:val="right" w:pos="10800"/>
        </w:tabs>
        <w:jc w:val="both"/>
        <w:rPr>
          <w:rFonts w:ascii="Cambria" w:hAnsi="Cambria" w:cs="Times New Roman"/>
          <w:sz w:val="20"/>
          <w:szCs w:val="20"/>
        </w:rPr>
      </w:pPr>
      <w:r w:rsidRPr="00512E8D">
        <w:rPr>
          <w:rFonts w:ascii="Cambria" w:hAnsi="Cambria" w:cs="Times New Roman"/>
          <w:sz w:val="20"/>
          <w:szCs w:val="20"/>
        </w:rPr>
        <w:t xml:space="preserve">NTT </w:t>
      </w:r>
      <w:r w:rsidR="003818F8" w:rsidRPr="00512E8D">
        <w:rPr>
          <w:rFonts w:ascii="Cambria" w:hAnsi="Cambria" w:cs="Times New Roman"/>
          <w:sz w:val="20"/>
          <w:szCs w:val="20"/>
        </w:rPr>
        <w:t xml:space="preserve">data </w:t>
      </w:r>
      <w:r w:rsidR="001B6FC6">
        <w:rPr>
          <w:rFonts w:ascii="Cambria" w:hAnsi="Cambria" w:cs="Times New Roman"/>
          <w:sz w:val="20"/>
          <w:szCs w:val="20"/>
        </w:rPr>
        <w:t>I</w:t>
      </w:r>
      <w:r w:rsidR="003818F8" w:rsidRPr="00512E8D">
        <w:rPr>
          <w:rFonts w:ascii="Cambria" w:hAnsi="Cambria" w:cs="Times New Roman"/>
          <w:sz w:val="20"/>
          <w:szCs w:val="20"/>
        </w:rPr>
        <w:t>nc., Frankfort, Kentucky, Senior Consultant Quality Assurance Lead, 2014-2016</w:t>
      </w:r>
    </w:p>
    <w:p w14:paraId="5A9E189E" w14:textId="77777777" w:rsidR="003818F8" w:rsidRPr="00512E8D" w:rsidRDefault="003818F8" w:rsidP="00512E8D">
      <w:pPr>
        <w:contextualSpacing/>
        <w:jc w:val="both"/>
        <w:rPr>
          <w:rFonts w:ascii="Cambria" w:hAnsi="Cambria" w:cs="Times New Roman"/>
          <w:sz w:val="20"/>
          <w:szCs w:val="20"/>
        </w:rPr>
      </w:pPr>
    </w:p>
    <w:p w14:paraId="56919381" w14:textId="356CFD79" w:rsidR="00D964B9" w:rsidRPr="00512E8D" w:rsidRDefault="00D964B9" w:rsidP="00512E8D">
      <w:pPr>
        <w:pStyle w:val="ListParagraph"/>
        <w:numPr>
          <w:ilvl w:val="0"/>
          <w:numId w:val="33"/>
        </w:numPr>
        <w:jc w:val="both"/>
        <w:rPr>
          <w:rFonts w:ascii="Cambria" w:hAnsi="Cambria" w:cs="Times New Roman"/>
          <w:sz w:val="20"/>
          <w:szCs w:val="20"/>
        </w:rPr>
      </w:pPr>
      <w:r w:rsidRPr="00512E8D">
        <w:rPr>
          <w:rFonts w:ascii="Cambria" w:hAnsi="Cambria" w:cs="Times New Roman"/>
          <w:sz w:val="20"/>
          <w:szCs w:val="20"/>
        </w:rPr>
        <w:t>ACCENTURE LLP, Bentonville, Arkansas, Functional Test Lead, 2013-2014.</w:t>
      </w:r>
      <w:r w:rsidR="00A420B0" w:rsidRPr="00512E8D">
        <w:rPr>
          <w:rFonts w:ascii="Cambria" w:hAnsi="Cambria" w:cs="Times New Roman"/>
          <w:sz w:val="20"/>
          <w:szCs w:val="20"/>
        </w:rPr>
        <w:t xml:space="preserve"> </w:t>
      </w:r>
    </w:p>
    <w:p w14:paraId="7D88D3CB" w14:textId="77777777" w:rsidR="00D964B9" w:rsidRPr="00512E8D" w:rsidRDefault="00D964B9" w:rsidP="00512E8D">
      <w:pPr>
        <w:contextualSpacing/>
        <w:jc w:val="both"/>
        <w:rPr>
          <w:rFonts w:ascii="Cambria" w:hAnsi="Cambria" w:cs="Times New Roman"/>
          <w:sz w:val="20"/>
          <w:szCs w:val="20"/>
        </w:rPr>
      </w:pPr>
    </w:p>
    <w:p w14:paraId="0A4C2CF6" w14:textId="3F87D067" w:rsidR="00D964B9" w:rsidRPr="001B6FC6" w:rsidRDefault="00D964B9" w:rsidP="0045567E">
      <w:pPr>
        <w:pStyle w:val="ListParagraph"/>
        <w:numPr>
          <w:ilvl w:val="0"/>
          <w:numId w:val="33"/>
        </w:numPr>
        <w:jc w:val="both"/>
        <w:rPr>
          <w:rFonts w:ascii="Cambria" w:hAnsi="Cambria" w:cs="Times New Roman"/>
          <w:sz w:val="20"/>
          <w:szCs w:val="20"/>
        </w:rPr>
      </w:pPr>
      <w:r w:rsidRPr="00512E8D">
        <w:rPr>
          <w:rFonts w:ascii="Cambria" w:hAnsi="Cambria" w:cs="Times New Roman"/>
          <w:sz w:val="20"/>
          <w:szCs w:val="20"/>
        </w:rPr>
        <w:t>ACCENTURE SERVICES PVT. LTD.,</w:t>
      </w:r>
      <w:r w:rsidR="00A420B0" w:rsidRPr="00512E8D">
        <w:rPr>
          <w:rFonts w:ascii="Cambria" w:hAnsi="Cambria" w:cs="Times New Roman"/>
          <w:sz w:val="20"/>
          <w:szCs w:val="20"/>
        </w:rPr>
        <w:t xml:space="preserve"> </w:t>
      </w:r>
      <w:r w:rsidR="00CF6384" w:rsidRPr="00512E8D">
        <w:rPr>
          <w:rFonts w:ascii="Cambria" w:hAnsi="Cambria" w:cs="Times New Roman"/>
          <w:sz w:val="20"/>
          <w:szCs w:val="20"/>
        </w:rPr>
        <w:t>Pune, India</w:t>
      </w:r>
      <w:r w:rsidR="00A420B0" w:rsidRPr="00512E8D">
        <w:rPr>
          <w:rFonts w:ascii="Cambria" w:hAnsi="Cambria" w:cs="Times New Roman"/>
          <w:sz w:val="20"/>
          <w:szCs w:val="20"/>
        </w:rPr>
        <w:t xml:space="preserve">, Senior Analyst, </w:t>
      </w:r>
      <w:r w:rsidR="001B6FC6">
        <w:rPr>
          <w:rFonts w:ascii="Cambria" w:hAnsi="Cambria" w:cs="Times New Roman"/>
          <w:sz w:val="20"/>
          <w:szCs w:val="20"/>
        </w:rPr>
        <w:t>Software</w:t>
      </w:r>
      <w:r w:rsidR="00A420B0" w:rsidRPr="00512E8D">
        <w:rPr>
          <w:rFonts w:ascii="Cambria" w:hAnsi="Cambria" w:cs="Times New Roman"/>
          <w:sz w:val="20"/>
          <w:szCs w:val="20"/>
        </w:rPr>
        <w:t xml:space="preserve"> Engineer, 20</w:t>
      </w:r>
      <w:r w:rsidR="001B6FC6">
        <w:rPr>
          <w:rFonts w:ascii="Cambria" w:hAnsi="Cambria" w:cs="Times New Roman"/>
          <w:sz w:val="20"/>
          <w:szCs w:val="20"/>
        </w:rPr>
        <w:t>09</w:t>
      </w:r>
      <w:r w:rsidR="00A420B0" w:rsidRPr="00512E8D">
        <w:rPr>
          <w:rFonts w:ascii="Cambria" w:hAnsi="Cambria" w:cs="Times New Roman"/>
          <w:sz w:val="20"/>
          <w:szCs w:val="20"/>
        </w:rPr>
        <w:t>-2013</w:t>
      </w:r>
    </w:p>
    <w:p w14:paraId="59C58557" w14:textId="77777777" w:rsidR="00FD619D" w:rsidRPr="00072BB3" w:rsidRDefault="00FD619D" w:rsidP="0045567E">
      <w:pPr>
        <w:jc w:val="both"/>
        <w:rPr>
          <w:rFonts w:cstheme="minorHAnsi"/>
          <w:sz w:val="20"/>
          <w:szCs w:val="20"/>
        </w:rPr>
      </w:pPr>
    </w:p>
    <w:p w14:paraId="348F758F" w14:textId="436E7FAC" w:rsidR="00501B2B" w:rsidRPr="00072BB3" w:rsidRDefault="00501B2B" w:rsidP="0045567E">
      <w:pPr>
        <w:pBdr>
          <w:bottom w:val="single" w:sz="12" w:space="1" w:color="auto"/>
        </w:pBdr>
        <w:shd w:val="pct5" w:color="auto" w:fill="auto"/>
        <w:jc w:val="both"/>
        <w:rPr>
          <w:rFonts w:cstheme="minorHAnsi"/>
          <w:b/>
          <w:bCs/>
          <w:sz w:val="20"/>
          <w:szCs w:val="20"/>
        </w:rPr>
      </w:pPr>
      <w:r w:rsidRPr="00072BB3">
        <w:rPr>
          <w:rFonts w:cstheme="minorHAnsi"/>
          <w:b/>
          <w:bCs/>
          <w:sz w:val="20"/>
          <w:szCs w:val="20"/>
        </w:rPr>
        <w:t>EDUCATION</w:t>
      </w:r>
    </w:p>
    <w:p w14:paraId="56CE1BF4" w14:textId="77777777" w:rsidR="00FD619D" w:rsidRPr="000A5E70" w:rsidRDefault="00FD619D" w:rsidP="0045567E">
      <w:pPr>
        <w:jc w:val="both"/>
        <w:rPr>
          <w:rFonts w:cstheme="minorHAnsi"/>
          <w:sz w:val="20"/>
          <w:szCs w:val="20"/>
        </w:rPr>
      </w:pPr>
    </w:p>
    <w:p w14:paraId="1660CC74" w14:textId="7F1144F4" w:rsidR="00000ED0" w:rsidRPr="0037593D" w:rsidRDefault="00081B1B" w:rsidP="0037593D">
      <w:pPr>
        <w:pStyle w:val="ListParagraph"/>
        <w:numPr>
          <w:ilvl w:val="0"/>
          <w:numId w:val="32"/>
        </w:numPr>
        <w:rPr>
          <w:rFonts w:ascii="Cambria" w:hAnsi="Cambria" w:cs="Times New Roman"/>
          <w:b/>
          <w:bCs/>
          <w:sz w:val="20"/>
          <w:szCs w:val="20"/>
        </w:rPr>
      </w:pPr>
      <w:r w:rsidRPr="0037593D">
        <w:rPr>
          <w:rFonts w:ascii="Cambria" w:hAnsi="Cambria" w:cs="Times New Roman"/>
          <w:b/>
          <w:bCs/>
          <w:sz w:val="20"/>
          <w:szCs w:val="20"/>
        </w:rPr>
        <w:t xml:space="preserve">Eastern </w:t>
      </w:r>
      <w:r w:rsidR="00512E8D">
        <w:rPr>
          <w:rFonts w:ascii="Cambria" w:hAnsi="Cambria" w:cs="Times New Roman"/>
          <w:b/>
          <w:bCs/>
          <w:sz w:val="20"/>
          <w:szCs w:val="20"/>
        </w:rPr>
        <w:t>U</w:t>
      </w:r>
      <w:r w:rsidRPr="0037593D">
        <w:rPr>
          <w:rFonts w:ascii="Cambria" w:hAnsi="Cambria" w:cs="Times New Roman"/>
          <w:b/>
          <w:bCs/>
          <w:sz w:val="20"/>
          <w:szCs w:val="20"/>
        </w:rPr>
        <w:t xml:space="preserve">niversity, St. Davids, </w:t>
      </w:r>
      <w:r w:rsidR="0037593D">
        <w:rPr>
          <w:rFonts w:ascii="Cambria" w:hAnsi="Cambria" w:cs="Times New Roman"/>
          <w:b/>
          <w:bCs/>
          <w:sz w:val="20"/>
          <w:szCs w:val="20"/>
        </w:rPr>
        <w:t>P</w:t>
      </w:r>
      <w:r w:rsidRPr="0037593D">
        <w:rPr>
          <w:rFonts w:ascii="Cambria" w:hAnsi="Cambria" w:cs="Times New Roman"/>
          <w:b/>
          <w:bCs/>
          <w:sz w:val="20"/>
          <w:szCs w:val="20"/>
        </w:rPr>
        <w:t>ennsylvania</w:t>
      </w:r>
    </w:p>
    <w:p w14:paraId="1A904D1C" w14:textId="69642A37" w:rsidR="00000ED0" w:rsidRPr="0037593D" w:rsidRDefault="00890A4C" w:rsidP="0037593D">
      <w:pPr>
        <w:pStyle w:val="ListParagraph"/>
        <w:rPr>
          <w:rFonts w:ascii="Cambria" w:hAnsi="Cambria" w:cs="Times New Roman"/>
          <w:sz w:val="20"/>
          <w:szCs w:val="20"/>
        </w:rPr>
      </w:pPr>
      <w:r w:rsidRPr="0037593D">
        <w:rPr>
          <w:rFonts w:ascii="Cambria" w:hAnsi="Cambria" w:cs="Times New Roman"/>
          <w:sz w:val="20"/>
          <w:szCs w:val="20"/>
        </w:rPr>
        <w:t xml:space="preserve">Pursuing </w:t>
      </w:r>
      <w:r w:rsidR="00BD604C" w:rsidRPr="0037593D">
        <w:rPr>
          <w:rFonts w:ascii="Cambria" w:hAnsi="Cambria" w:cs="Times New Roman"/>
          <w:sz w:val="20"/>
          <w:szCs w:val="20"/>
        </w:rPr>
        <w:t xml:space="preserve">Master’s in </w:t>
      </w:r>
      <w:r w:rsidR="0037593D">
        <w:rPr>
          <w:rFonts w:ascii="Cambria" w:hAnsi="Cambria" w:cs="Times New Roman"/>
          <w:sz w:val="20"/>
          <w:szCs w:val="20"/>
        </w:rPr>
        <w:t>D</w:t>
      </w:r>
      <w:r w:rsidR="00BD604C" w:rsidRPr="0037593D">
        <w:rPr>
          <w:rFonts w:ascii="Cambria" w:hAnsi="Cambria" w:cs="Times New Roman"/>
          <w:sz w:val="20"/>
          <w:szCs w:val="20"/>
        </w:rPr>
        <w:t>ata science</w:t>
      </w:r>
      <w:r w:rsidRPr="0037593D">
        <w:rPr>
          <w:rFonts w:ascii="Cambria" w:hAnsi="Cambria" w:cs="Times New Roman"/>
          <w:sz w:val="20"/>
          <w:szCs w:val="20"/>
        </w:rPr>
        <w:t xml:space="preserve"> and Completed </w:t>
      </w:r>
      <w:r w:rsidR="00081B1B" w:rsidRPr="0037593D">
        <w:rPr>
          <w:rFonts w:ascii="Cambria" w:hAnsi="Cambria" w:cs="Times New Roman"/>
          <w:sz w:val="20"/>
          <w:szCs w:val="20"/>
        </w:rPr>
        <w:t>Certificate in Data Science</w:t>
      </w:r>
      <w:r w:rsidRPr="0037593D">
        <w:rPr>
          <w:rFonts w:ascii="Cambria" w:hAnsi="Cambria" w:cs="Times New Roman"/>
          <w:sz w:val="20"/>
          <w:szCs w:val="20"/>
        </w:rPr>
        <w:t xml:space="preserve"> with 3.2 GPA</w:t>
      </w:r>
    </w:p>
    <w:p w14:paraId="64D7C0D1" w14:textId="63C33A05" w:rsidR="000151B7" w:rsidRDefault="000151B7" w:rsidP="000151B7">
      <w:pPr>
        <w:tabs>
          <w:tab w:val="right" w:pos="10800"/>
        </w:tabs>
        <w:jc w:val="both"/>
        <w:rPr>
          <w:rFonts w:cs="Calibri (Body)"/>
          <w:caps/>
          <w:sz w:val="20"/>
          <w:szCs w:val="20"/>
        </w:rPr>
      </w:pPr>
      <w:r>
        <w:rPr>
          <w:rFonts w:cs="Calibri (Body)"/>
          <w:caps/>
          <w:sz w:val="20"/>
          <w:szCs w:val="20"/>
        </w:rPr>
        <w:t xml:space="preserve">                </w:t>
      </w:r>
      <w:r>
        <w:rPr>
          <w:rFonts w:cs="Calibri (Body)"/>
          <w:caps/>
          <w:sz w:val="20"/>
          <w:szCs w:val="20"/>
        </w:rPr>
        <w:t>Graduation Date – Summer 2027</w:t>
      </w:r>
    </w:p>
    <w:p w14:paraId="49B8848D" w14:textId="77777777" w:rsidR="00000ED0" w:rsidRPr="0037593D" w:rsidRDefault="00000ED0" w:rsidP="0037593D">
      <w:pPr>
        <w:pStyle w:val="ListParagraph"/>
        <w:rPr>
          <w:rFonts w:ascii="Cambria" w:hAnsi="Cambria" w:cs="Times New Roman"/>
          <w:sz w:val="20"/>
          <w:szCs w:val="20"/>
        </w:rPr>
      </w:pPr>
    </w:p>
    <w:p w14:paraId="03E29F18" w14:textId="28675319" w:rsidR="00A420B0" w:rsidRPr="0037593D" w:rsidRDefault="0037593D" w:rsidP="0037593D">
      <w:pPr>
        <w:pStyle w:val="ListParagraph"/>
        <w:numPr>
          <w:ilvl w:val="0"/>
          <w:numId w:val="32"/>
        </w:numPr>
        <w:rPr>
          <w:rFonts w:ascii="Cambria" w:hAnsi="Cambria" w:cs="Times New Roman"/>
          <w:b/>
          <w:bCs/>
          <w:sz w:val="20"/>
          <w:szCs w:val="20"/>
        </w:rPr>
      </w:pPr>
      <w:r w:rsidRPr="0037593D">
        <w:rPr>
          <w:rFonts w:ascii="Cambria" w:hAnsi="Cambria" w:cs="Times New Roman"/>
          <w:b/>
          <w:bCs/>
          <w:sz w:val="20"/>
          <w:szCs w:val="20"/>
        </w:rPr>
        <w:t>I</w:t>
      </w:r>
      <w:r w:rsidR="00A420B0" w:rsidRPr="0037593D">
        <w:rPr>
          <w:rFonts w:ascii="Cambria" w:hAnsi="Cambria" w:cs="Times New Roman"/>
          <w:b/>
          <w:bCs/>
          <w:sz w:val="20"/>
          <w:szCs w:val="20"/>
        </w:rPr>
        <w:t>nstitute of management education,</w:t>
      </w:r>
      <w:r w:rsidR="00CF6384" w:rsidRPr="0037593D">
        <w:rPr>
          <w:rFonts w:ascii="Cambria" w:hAnsi="Cambria" w:cs="Times New Roman"/>
          <w:b/>
          <w:bCs/>
          <w:sz w:val="20"/>
          <w:szCs w:val="20"/>
        </w:rPr>
        <w:t xml:space="preserve"> </w:t>
      </w:r>
      <w:r w:rsidRPr="0037593D">
        <w:rPr>
          <w:rFonts w:ascii="Cambria" w:hAnsi="Cambria" w:cs="Times New Roman"/>
          <w:b/>
          <w:bCs/>
          <w:sz w:val="20"/>
          <w:szCs w:val="20"/>
        </w:rPr>
        <w:t xml:space="preserve">Savitribai Phule </w:t>
      </w:r>
      <w:r w:rsidR="00CF6384" w:rsidRPr="0037593D">
        <w:rPr>
          <w:rFonts w:ascii="Cambria" w:hAnsi="Cambria" w:cs="Times New Roman"/>
          <w:b/>
          <w:bCs/>
          <w:sz w:val="20"/>
          <w:szCs w:val="20"/>
        </w:rPr>
        <w:t>Pune</w:t>
      </w:r>
      <w:r w:rsidRPr="0037593D">
        <w:rPr>
          <w:rFonts w:ascii="Cambria" w:hAnsi="Cambria" w:cs="Times New Roman"/>
          <w:b/>
          <w:bCs/>
          <w:sz w:val="20"/>
          <w:szCs w:val="20"/>
        </w:rPr>
        <w:t xml:space="preserve"> University</w:t>
      </w:r>
      <w:r w:rsidR="00CF6384" w:rsidRPr="0037593D">
        <w:rPr>
          <w:rFonts w:ascii="Cambria" w:hAnsi="Cambria" w:cs="Times New Roman"/>
          <w:b/>
          <w:bCs/>
          <w:sz w:val="20"/>
          <w:szCs w:val="20"/>
        </w:rPr>
        <w:t>, India</w:t>
      </w:r>
    </w:p>
    <w:p w14:paraId="27FE20BB" w14:textId="302B936B" w:rsidR="00A420B0" w:rsidRPr="0037593D" w:rsidRDefault="00A420B0" w:rsidP="0037593D">
      <w:pPr>
        <w:pStyle w:val="ListParagraph"/>
        <w:rPr>
          <w:rFonts w:ascii="Cambria" w:hAnsi="Cambria" w:cs="Times New Roman"/>
          <w:sz w:val="20"/>
          <w:szCs w:val="20"/>
        </w:rPr>
      </w:pPr>
      <w:r w:rsidRPr="0037593D">
        <w:rPr>
          <w:rFonts w:ascii="Cambria" w:hAnsi="Cambria" w:cs="Times New Roman"/>
          <w:sz w:val="20"/>
          <w:szCs w:val="20"/>
        </w:rPr>
        <w:t>Maste</w:t>
      </w:r>
      <w:r w:rsidR="00A44BD9" w:rsidRPr="0037593D">
        <w:rPr>
          <w:rFonts w:ascii="Cambria" w:hAnsi="Cambria" w:cs="Times New Roman"/>
          <w:sz w:val="20"/>
          <w:szCs w:val="20"/>
        </w:rPr>
        <w:t>r</w:t>
      </w:r>
      <w:r w:rsidR="00CF6384" w:rsidRPr="0037593D">
        <w:rPr>
          <w:rFonts w:ascii="Cambria" w:hAnsi="Cambria" w:cs="Times New Roman"/>
          <w:sz w:val="20"/>
          <w:szCs w:val="20"/>
        </w:rPr>
        <w:t>’</w:t>
      </w:r>
      <w:r w:rsidRPr="0037593D">
        <w:rPr>
          <w:rFonts w:ascii="Cambria" w:hAnsi="Cambria" w:cs="Times New Roman"/>
          <w:sz w:val="20"/>
          <w:szCs w:val="20"/>
        </w:rPr>
        <w:t xml:space="preserve">s </w:t>
      </w:r>
      <w:r w:rsidR="00D57BE6" w:rsidRPr="0037593D">
        <w:rPr>
          <w:rFonts w:ascii="Cambria" w:hAnsi="Cambria" w:cs="Times New Roman"/>
          <w:sz w:val="20"/>
          <w:szCs w:val="20"/>
        </w:rPr>
        <w:t>D</w:t>
      </w:r>
      <w:r w:rsidR="00CF6384" w:rsidRPr="0037593D">
        <w:rPr>
          <w:rFonts w:ascii="Cambria" w:hAnsi="Cambria" w:cs="Times New Roman"/>
          <w:sz w:val="20"/>
          <w:szCs w:val="20"/>
        </w:rPr>
        <w:t xml:space="preserve">egree, </w:t>
      </w:r>
      <w:r w:rsidRPr="0037593D">
        <w:rPr>
          <w:rFonts w:ascii="Cambria" w:hAnsi="Cambria" w:cs="Times New Roman"/>
          <w:sz w:val="20"/>
          <w:szCs w:val="20"/>
        </w:rPr>
        <w:t>Computer Management</w:t>
      </w:r>
    </w:p>
    <w:p w14:paraId="7725E582" w14:textId="77777777" w:rsidR="00A420B0" w:rsidRPr="0037593D" w:rsidRDefault="00A420B0" w:rsidP="0037593D">
      <w:pPr>
        <w:pStyle w:val="ListParagraph"/>
        <w:rPr>
          <w:rFonts w:ascii="Cambria" w:hAnsi="Cambria" w:cs="Times New Roman"/>
          <w:sz w:val="20"/>
          <w:szCs w:val="20"/>
        </w:rPr>
      </w:pPr>
    </w:p>
    <w:p w14:paraId="5F290EB8" w14:textId="1ED7BD14" w:rsidR="00B73414" w:rsidRPr="0037593D" w:rsidRDefault="0037593D" w:rsidP="0037593D">
      <w:pPr>
        <w:pStyle w:val="ListParagraph"/>
        <w:numPr>
          <w:ilvl w:val="0"/>
          <w:numId w:val="32"/>
        </w:numPr>
        <w:rPr>
          <w:rFonts w:ascii="Cambria" w:hAnsi="Cambria" w:cs="Times New Roman"/>
          <w:b/>
          <w:bCs/>
          <w:sz w:val="20"/>
          <w:szCs w:val="20"/>
        </w:rPr>
      </w:pPr>
      <w:r w:rsidRPr="0037593D">
        <w:rPr>
          <w:rFonts w:ascii="Cambria" w:hAnsi="Cambria" w:cs="Times New Roman"/>
          <w:b/>
          <w:bCs/>
          <w:sz w:val="20"/>
          <w:szCs w:val="20"/>
        </w:rPr>
        <w:t>M</w:t>
      </w:r>
      <w:r w:rsidR="00965599" w:rsidRPr="0037593D">
        <w:rPr>
          <w:rFonts w:ascii="Cambria" w:hAnsi="Cambria" w:cs="Times New Roman"/>
          <w:b/>
          <w:bCs/>
          <w:sz w:val="20"/>
          <w:szCs w:val="20"/>
        </w:rPr>
        <w:t xml:space="preserve">arathwada </w:t>
      </w:r>
      <w:r w:rsidRPr="0037593D">
        <w:rPr>
          <w:rFonts w:ascii="Cambria" w:hAnsi="Cambria" w:cs="Times New Roman"/>
          <w:b/>
          <w:bCs/>
          <w:sz w:val="20"/>
          <w:szCs w:val="20"/>
        </w:rPr>
        <w:t>Mitra</w:t>
      </w:r>
      <w:r w:rsidR="00965599" w:rsidRPr="0037593D">
        <w:rPr>
          <w:rFonts w:ascii="Cambria" w:hAnsi="Cambria" w:cs="Times New Roman"/>
          <w:b/>
          <w:bCs/>
          <w:sz w:val="20"/>
          <w:szCs w:val="20"/>
        </w:rPr>
        <w:t xml:space="preserve"> mandal’s college of commerce</w:t>
      </w:r>
      <w:r w:rsidR="00501B2B" w:rsidRPr="0037593D">
        <w:rPr>
          <w:rFonts w:ascii="Cambria" w:hAnsi="Cambria" w:cs="Times New Roman"/>
          <w:b/>
          <w:bCs/>
          <w:sz w:val="20"/>
          <w:szCs w:val="20"/>
        </w:rPr>
        <w:t>,</w:t>
      </w:r>
      <w:r w:rsidR="00CF6384" w:rsidRPr="0037593D">
        <w:rPr>
          <w:rFonts w:ascii="Cambria" w:hAnsi="Cambria" w:cs="Times New Roman"/>
          <w:b/>
          <w:bCs/>
          <w:sz w:val="20"/>
          <w:szCs w:val="20"/>
        </w:rPr>
        <w:t xml:space="preserve"> </w:t>
      </w:r>
      <w:r w:rsidRPr="0037593D">
        <w:rPr>
          <w:rFonts w:ascii="Cambria" w:hAnsi="Cambria" w:cs="Times New Roman"/>
          <w:b/>
          <w:bCs/>
          <w:sz w:val="20"/>
          <w:szCs w:val="20"/>
        </w:rPr>
        <w:t>Savitribai Phule Pune University</w:t>
      </w:r>
      <w:r w:rsidR="00CF6384" w:rsidRPr="0037593D">
        <w:rPr>
          <w:rFonts w:ascii="Cambria" w:hAnsi="Cambria" w:cs="Times New Roman"/>
          <w:b/>
          <w:bCs/>
          <w:sz w:val="20"/>
          <w:szCs w:val="20"/>
        </w:rPr>
        <w:t>, India</w:t>
      </w:r>
    </w:p>
    <w:p w14:paraId="166B3BBF" w14:textId="7AF99AA5" w:rsidR="003864A2" w:rsidRDefault="00853152" w:rsidP="003864A2">
      <w:pPr>
        <w:pStyle w:val="ListParagraph"/>
        <w:rPr>
          <w:rFonts w:ascii="Cambria" w:hAnsi="Cambria" w:cs="Times New Roman"/>
          <w:sz w:val="20"/>
          <w:szCs w:val="20"/>
        </w:rPr>
      </w:pPr>
      <w:r w:rsidRPr="0037593D">
        <w:rPr>
          <w:rFonts w:ascii="Cambria" w:hAnsi="Cambria" w:cs="Times New Roman"/>
          <w:sz w:val="20"/>
          <w:szCs w:val="20"/>
        </w:rPr>
        <w:t>Bachelor</w:t>
      </w:r>
      <w:r w:rsidR="00CF6384" w:rsidRPr="0037593D">
        <w:rPr>
          <w:rFonts w:ascii="Cambria" w:hAnsi="Cambria" w:cs="Times New Roman"/>
          <w:sz w:val="20"/>
          <w:szCs w:val="20"/>
        </w:rPr>
        <w:t xml:space="preserve">’s </w:t>
      </w:r>
      <w:r w:rsidR="00D57BE6" w:rsidRPr="0037593D">
        <w:rPr>
          <w:rFonts w:ascii="Cambria" w:hAnsi="Cambria" w:cs="Times New Roman"/>
          <w:sz w:val="20"/>
          <w:szCs w:val="20"/>
        </w:rPr>
        <w:t>D</w:t>
      </w:r>
      <w:r w:rsidR="00CF6384" w:rsidRPr="0037593D">
        <w:rPr>
          <w:rFonts w:ascii="Cambria" w:hAnsi="Cambria" w:cs="Times New Roman"/>
          <w:sz w:val="20"/>
          <w:szCs w:val="20"/>
        </w:rPr>
        <w:t xml:space="preserve">egree, Commerce &amp; </w:t>
      </w:r>
      <w:r w:rsidRPr="0037593D">
        <w:rPr>
          <w:rFonts w:ascii="Cambria" w:hAnsi="Cambria" w:cs="Times New Roman"/>
          <w:sz w:val="20"/>
          <w:szCs w:val="20"/>
        </w:rPr>
        <w:t>Business Administration</w:t>
      </w:r>
    </w:p>
    <w:p w14:paraId="5D5E390F" w14:textId="77777777" w:rsidR="0015638E" w:rsidRPr="003864A2" w:rsidRDefault="0015638E" w:rsidP="003864A2">
      <w:pPr>
        <w:pStyle w:val="ListParagraph"/>
        <w:rPr>
          <w:rFonts w:ascii="Cambria" w:hAnsi="Cambria" w:cs="Times New Roman"/>
          <w:sz w:val="20"/>
          <w:szCs w:val="20"/>
        </w:rPr>
      </w:pPr>
    </w:p>
    <w:p w14:paraId="1966EFCB" w14:textId="77777777" w:rsidR="0015638E" w:rsidRPr="001B6FC6" w:rsidRDefault="0015638E" w:rsidP="0015638E">
      <w:pPr>
        <w:pBdr>
          <w:bottom w:val="single" w:sz="12" w:space="1" w:color="auto"/>
        </w:pBdr>
        <w:shd w:val="pct5" w:color="auto" w:fill="auto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DATA ENGINEERING SKILLS AND EXPERIENCE</w:t>
      </w:r>
    </w:p>
    <w:p w14:paraId="1D09F320" w14:textId="77777777" w:rsidR="0015638E" w:rsidRDefault="0015638E" w:rsidP="0015638E">
      <w:pPr>
        <w:tabs>
          <w:tab w:val="right" w:pos="10800"/>
        </w:tabs>
        <w:jc w:val="both"/>
        <w:rPr>
          <w:rFonts w:cs="Calibri (Body)"/>
          <w:caps/>
          <w:sz w:val="20"/>
          <w:szCs w:val="20"/>
        </w:rPr>
      </w:pPr>
    </w:p>
    <w:p w14:paraId="21C0C4D4" w14:textId="77777777" w:rsidR="0015638E" w:rsidRDefault="0015638E" w:rsidP="0015638E">
      <w:pPr>
        <w:tabs>
          <w:tab w:val="right" w:pos="10800"/>
        </w:tabs>
        <w:jc w:val="both"/>
        <w:rPr>
          <w:rFonts w:ascii="Cambria" w:hAnsi="Cambria" w:cs="Times New Roman"/>
          <w:sz w:val="20"/>
          <w:szCs w:val="20"/>
        </w:rPr>
      </w:pPr>
      <w:r>
        <w:rPr>
          <w:rFonts w:cs="Calibri (Body)"/>
          <w:caps/>
          <w:sz w:val="20"/>
          <w:szCs w:val="20"/>
        </w:rPr>
        <w:t xml:space="preserve">Masters in Data Science, Eastern University, St. Davids, </w:t>
      </w:r>
      <w:r w:rsidRPr="000F135B">
        <w:rPr>
          <w:rFonts w:ascii="Cambria" w:hAnsi="Cambria" w:cs="Times New Roman"/>
          <w:sz w:val="20"/>
          <w:szCs w:val="20"/>
        </w:rPr>
        <w:t>PENNSYLVANIA</w:t>
      </w:r>
    </w:p>
    <w:p w14:paraId="252A4126" w14:textId="1508EB29" w:rsidR="0015638E" w:rsidRPr="009A23FC" w:rsidRDefault="0015638E" w:rsidP="0015638E">
      <w:pPr>
        <w:pStyle w:val="ListParagraph"/>
        <w:numPr>
          <w:ilvl w:val="0"/>
          <w:numId w:val="35"/>
        </w:numPr>
        <w:tabs>
          <w:tab w:val="right" w:pos="10800"/>
        </w:tabs>
        <w:jc w:val="both"/>
        <w:rPr>
          <w:rFonts w:cs="Calibri (Body)"/>
          <w:caps/>
          <w:sz w:val="20"/>
          <w:szCs w:val="20"/>
        </w:rPr>
      </w:pPr>
      <w:r w:rsidRPr="009A23FC">
        <w:rPr>
          <w:rFonts w:ascii="Cambria" w:hAnsi="Cambria" w:cs="Times New Roman"/>
          <w:sz w:val="20"/>
          <w:szCs w:val="20"/>
        </w:rPr>
        <w:t xml:space="preserve">Relevant </w:t>
      </w:r>
      <w:r w:rsidRPr="009A23FC">
        <w:rPr>
          <w:rFonts w:ascii="Cambria" w:hAnsi="Cambria" w:cs="Times New Roman"/>
          <w:sz w:val="20"/>
          <w:szCs w:val="20"/>
        </w:rPr>
        <w:t>Coursework:</w:t>
      </w:r>
      <w:r w:rsidRPr="009A23FC">
        <w:rPr>
          <w:rFonts w:ascii="Cambria" w:hAnsi="Cambria" w:cs="Times New Roman"/>
          <w:sz w:val="20"/>
          <w:szCs w:val="20"/>
        </w:rPr>
        <w:t xml:space="preserve"> Python, Pandas, NumPy,</w:t>
      </w:r>
      <w:r>
        <w:rPr>
          <w:rFonts w:ascii="Cambria" w:hAnsi="Cambria" w:cs="Times New Roman"/>
          <w:sz w:val="20"/>
          <w:szCs w:val="20"/>
        </w:rPr>
        <w:t xml:space="preserve"> Scikit,</w:t>
      </w:r>
      <w:r w:rsidRPr="009A23FC">
        <w:rPr>
          <w:rFonts w:ascii="Cambria" w:hAnsi="Cambria" w:cs="Times New Roman"/>
          <w:sz w:val="20"/>
          <w:szCs w:val="20"/>
        </w:rPr>
        <w:t xml:space="preserve"> R, Data Visualization (Tableau), SQL, Data Manipulation, Azure Cloud platform, GITHUB.</w:t>
      </w:r>
    </w:p>
    <w:p w14:paraId="611216A9" w14:textId="77777777" w:rsidR="0015638E" w:rsidRPr="00560D24" w:rsidRDefault="0015638E" w:rsidP="0015638E">
      <w:pPr>
        <w:pStyle w:val="ListParagraph"/>
        <w:numPr>
          <w:ilvl w:val="0"/>
          <w:numId w:val="35"/>
        </w:numPr>
        <w:tabs>
          <w:tab w:val="right" w:pos="10800"/>
        </w:tabs>
        <w:jc w:val="both"/>
        <w:rPr>
          <w:rFonts w:cs="Calibri (Body)"/>
          <w:caps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Developed project Sales-Profit Analysis and multiple projects in Tableau Desktop with Dashboards and Story analysis.</w:t>
      </w:r>
    </w:p>
    <w:p w14:paraId="4FC31B37" w14:textId="77777777" w:rsidR="003864A2" w:rsidRDefault="003864A2" w:rsidP="0037593D">
      <w:pPr>
        <w:pStyle w:val="ListParagraph"/>
        <w:rPr>
          <w:rFonts w:ascii="Cambria" w:hAnsi="Cambria" w:cs="Times New Roman"/>
          <w:sz w:val="20"/>
          <w:szCs w:val="20"/>
        </w:rPr>
      </w:pPr>
    </w:p>
    <w:p w14:paraId="44075AFD" w14:textId="77777777" w:rsidR="003864A2" w:rsidRPr="00072BB3" w:rsidRDefault="003864A2" w:rsidP="003864A2">
      <w:pPr>
        <w:pBdr>
          <w:bottom w:val="single" w:sz="12" w:space="1" w:color="auto"/>
        </w:pBdr>
        <w:shd w:val="pct5" w:color="auto" w:fill="auto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TECHNICAL SKILLS</w:t>
      </w:r>
    </w:p>
    <w:p w14:paraId="693A6E2E" w14:textId="77777777" w:rsidR="003864A2" w:rsidRPr="00072BB3" w:rsidRDefault="003864A2" w:rsidP="003864A2">
      <w:pPr>
        <w:jc w:val="both"/>
        <w:rPr>
          <w:rFonts w:cstheme="minorHAnsi"/>
          <w:i/>
          <w:iCs/>
          <w:sz w:val="20"/>
          <w:szCs w:val="20"/>
        </w:rPr>
      </w:pPr>
    </w:p>
    <w:p w14:paraId="66F0EED5" w14:textId="086AF007" w:rsidR="003864A2" w:rsidRPr="003864A2" w:rsidRDefault="003864A2" w:rsidP="003864A2">
      <w:pPr>
        <w:rPr>
          <w:rFonts w:ascii="Cambria" w:hAnsi="Cambria" w:cs="Times New Roman"/>
          <w:sz w:val="20"/>
          <w:szCs w:val="20"/>
        </w:rPr>
      </w:pPr>
      <w:r w:rsidRPr="0037593D">
        <w:rPr>
          <w:rFonts w:ascii="Cambria" w:hAnsi="Cambria" w:cs="Times New Roman"/>
          <w:sz w:val="20"/>
          <w:szCs w:val="20"/>
        </w:rPr>
        <w:t>Tableau Desktop, MATPLOTLIB, Pandas, NumPy, Python, PySpark API, Azure Databricks, VS Code, HP ALM, SoapUI, Swagger API, JSON, SQL Server, SSIS, GitHub, Jira, Zephyr, Confluence, Octopus Deploy.</w:t>
      </w:r>
    </w:p>
    <w:p w14:paraId="1F594BA2" w14:textId="77777777" w:rsidR="00476517" w:rsidRDefault="00476517" w:rsidP="00476517">
      <w:pPr>
        <w:jc w:val="both"/>
        <w:rPr>
          <w:rFonts w:cstheme="minorHAnsi"/>
          <w:sz w:val="20"/>
          <w:szCs w:val="20"/>
        </w:rPr>
      </w:pPr>
    </w:p>
    <w:p w14:paraId="1B21AE75" w14:textId="553D4641" w:rsidR="00814524" w:rsidRPr="00072BB3" w:rsidRDefault="00814524" w:rsidP="00814524">
      <w:pPr>
        <w:pBdr>
          <w:bottom w:val="single" w:sz="12" w:space="1" w:color="auto"/>
        </w:pBdr>
        <w:shd w:val="pct5" w:color="auto" w:fill="auto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CERTIFI</w:t>
      </w:r>
      <w:r w:rsidRPr="00072BB3">
        <w:rPr>
          <w:rFonts w:cstheme="minorHAnsi"/>
          <w:b/>
          <w:bCs/>
          <w:sz w:val="20"/>
          <w:szCs w:val="20"/>
        </w:rPr>
        <w:t>CATION</w:t>
      </w:r>
      <w:r>
        <w:rPr>
          <w:rFonts w:cstheme="minorHAnsi"/>
          <w:b/>
          <w:bCs/>
          <w:sz w:val="20"/>
          <w:szCs w:val="20"/>
        </w:rPr>
        <w:t>S</w:t>
      </w:r>
    </w:p>
    <w:p w14:paraId="60C25AC9" w14:textId="77777777" w:rsidR="00814524" w:rsidRDefault="00814524" w:rsidP="00476517">
      <w:pPr>
        <w:jc w:val="both"/>
        <w:rPr>
          <w:rFonts w:cstheme="minorHAnsi"/>
          <w:sz w:val="20"/>
          <w:szCs w:val="20"/>
        </w:rPr>
      </w:pPr>
    </w:p>
    <w:p w14:paraId="47B3DB24" w14:textId="46F78196" w:rsidR="00F70353" w:rsidRPr="0037593D" w:rsidRDefault="00F70353" w:rsidP="0037593D">
      <w:pPr>
        <w:pStyle w:val="ListParagraph"/>
        <w:numPr>
          <w:ilvl w:val="0"/>
          <w:numId w:val="32"/>
        </w:numPr>
        <w:rPr>
          <w:rFonts w:ascii="Cambria" w:hAnsi="Cambria" w:cs="Times New Roman"/>
          <w:sz w:val="20"/>
          <w:szCs w:val="20"/>
        </w:rPr>
      </w:pPr>
      <w:r w:rsidRPr="0037593D">
        <w:rPr>
          <w:rFonts w:ascii="Cambria" w:hAnsi="Cambria" w:cs="Times New Roman"/>
          <w:sz w:val="20"/>
          <w:szCs w:val="20"/>
        </w:rPr>
        <w:t>Databricks Lakehouse Fundamentals</w:t>
      </w:r>
    </w:p>
    <w:p w14:paraId="729E7D20" w14:textId="3D6430E0" w:rsidR="00965599" w:rsidRPr="0037593D" w:rsidRDefault="00965599" w:rsidP="0037593D">
      <w:pPr>
        <w:pStyle w:val="ListParagraph"/>
        <w:numPr>
          <w:ilvl w:val="0"/>
          <w:numId w:val="32"/>
        </w:numPr>
        <w:rPr>
          <w:rFonts w:ascii="Cambria" w:hAnsi="Cambria" w:cs="Times New Roman"/>
          <w:sz w:val="20"/>
          <w:szCs w:val="20"/>
        </w:rPr>
      </w:pPr>
      <w:r w:rsidRPr="0037593D">
        <w:rPr>
          <w:rFonts w:ascii="Cambria" w:hAnsi="Cambria" w:cs="Times New Roman"/>
          <w:sz w:val="20"/>
          <w:szCs w:val="20"/>
        </w:rPr>
        <w:t>Microsoft Certified, Azure Fundamentals</w:t>
      </w:r>
      <w:r w:rsidR="00CF6384" w:rsidRPr="0037593D">
        <w:rPr>
          <w:rFonts w:ascii="Cambria" w:hAnsi="Cambria" w:cs="Times New Roman"/>
          <w:sz w:val="20"/>
          <w:szCs w:val="20"/>
        </w:rPr>
        <w:t>, 2024</w:t>
      </w:r>
    </w:p>
    <w:p w14:paraId="5ECC6A07" w14:textId="77777777" w:rsidR="00965599" w:rsidRPr="00072BB3" w:rsidRDefault="00965599" w:rsidP="00965599">
      <w:pPr>
        <w:jc w:val="both"/>
        <w:rPr>
          <w:rFonts w:cstheme="minorHAnsi"/>
          <w:sz w:val="20"/>
          <w:szCs w:val="20"/>
        </w:rPr>
      </w:pPr>
    </w:p>
    <w:p w14:paraId="0FBFDBF4" w14:textId="5D48B40C" w:rsidR="00501B2B" w:rsidRPr="0037593D" w:rsidRDefault="00501B2B" w:rsidP="0045567E">
      <w:pPr>
        <w:jc w:val="both"/>
        <w:rPr>
          <w:rFonts w:ascii="Cambria" w:hAnsi="Cambria" w:cs="Times New Roman"/>
          <w:iCs/>
          <w:sz w:val="20"/>
          <w:szCs w:val="20"/>
        </w:rPr>
      </w:pPr>
    </w:p>
    <w:sectPr w:rsidR="00501B2B" w:rsidRPr="0037593D" w:rsidSect="008A6F96">
      <w:headerReference w:type="even" r:id="rId10"/>
      <w:headerReference w:type="default" r:id="rId11"/>
      <w:footerReference w:type="default" r:id="rId12"/>
      <w:footerReference w:type="first" r:id="rId13"/>
      <w:type w:val="continuous"/>
      <w:pgSz w:w="12240" w:h="15840"/>
      <w:pgMar w:top="720" w:right="720" w:bottom="720" w:left="72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14748" w14:textId="77777777" w:rsidR="00540968" w:rsidRDefault="00540968" w:rsidP="00E12525">
      <w:r>
        <w:separator/>
      </w:r>
    </w:p>
  </w:endnote>
  <w:endnote w:type="continuationSeparator" w:id="0">
    <w:p w14:paraId="157C9D05" w14:textId="77777777" w:rsidR="00540968" w:rsidRDefault="00540968" w:rsidP="00E125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718F0" w14:textId="77777777" w:rsidR="008A6F96" w:rsidRDefault="008A6F96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</w:rPr>
    </w:pPr>
    <w:r>
      <w:rPr>
        <w:color w:val="8496B0" w:themeColor="text2" w:themeTint="99"/>
        <w:spacing w:val="60"/>
      </w:rPr>
      <w:t>Page</w:t>
    </w:r>
    <w:r>
      <w:rPr>
        <w:color w:val="8496B0" w:themeColor="text2" w:themeTint="99"/>
      </w:rPr>
      <w:t xml:space="preserve">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PAGE   \* MERGEFORMAT </w:instrText>
    </w:r>
    <w:r>
      <w:rPr>
        <w:color w:val="323E4F" w:themeColor="text2" w:themeShade="BF"/>
      </w:rPr>
      <w:fldChar w:fldCharType="separate"/>
    </w:r>
    <w:r>
      <w:rPr>
        <w:noProof/>
        <w:color w:val="323E4F" w:themeColor="text2" w:themeShade="BF"/>
      </w:rPr>
      <w:t>1</w:t>
    </w:r>
    <w:r>
      <w:rPr>
        <w:color w:val="323E4F" w:themeColor="text2" w:themeShade="BF"/>
      </w:rPr>
      <w:fldChar w:fldCharType="end"/>
    </w:r>
    <w:r>
      <w:rPr>
        <w:color w:val="323E4F" w:themeColor="text2" w:themeShade="BF"/>
      </w:rPr>
      <w:t xml:space="preserve"> |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NUMPAGES  \* Arabic  \* MERGEFORMAT </w:instrText>
    </w:r>
    <w:r>
      <w:rPr>
        <w:color w:val="323E4F" w:themeColor="text2" w:themeShade="BF"/>
      </w:rPr>
      <w:fldChar w:fldCharType="separate"/>
    </w:r>
    <w:r>
      <w:rPr>
        <w:noProof/>
        <w:color w:val="323E4F" w:themeColor="text2" w:themeShade="BF"/>
      </w:rPr>
      <w:t>1</w:t>
    </w:r>
    <w:r>
      <w:rPr>
        <w:color w:val="323E4F" w:themeColor="text2" w:themeShade="BF"/>
      </w:rPr>
      <w:fldChar w:fldCharType="end"/>
    </w:r>
  </w:p>
  <w:p w14:paraId="4A431367" w14:textId="77777777" w:rsidR="008A6F96" w:rsidRDefault="008A6F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209D2" w14:textId="77777777" w:rsidR="008A6F96" w:rsidRDefault="008A6F96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</w:rPr>
    </w:pPr>
    <w:r>
      <w:rPr>
        <w:color w:val="8496B0" w:themeColor="text2" w:themeTint="99"/>
        <w:spacing w:val="60"/>
      </w:rPr>
      <w:t>Page</w:t>
    </w:r>
    <w:r>
      <w:rPr>
        <w:color w:val="8496B0" w:themeColor="text2" w:themeTint="99"/>
      </w:rPr>
      <w:t xml:space="preserve">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PAGE   \* MERGEFORMAT </w:instrText>
    </w:r>
    <w:r>
      <w:rPr>
        <w:color w:val="323E4F" w:themeColor="text2" w:themeShade="BF"/>
      </w:rPr>
      <w:fldChar w:fldCharType="separate"/>
    </w:r>
    <w:r>
      <w:rPr>
        <w:noProof/>
        <w:color w:val="323E4F" w:themeColor="text2" w:themeShade="BF"/>
      </w:rPr>
      <w:t>1</w:t>
    </w:r>
    <w:r>
      <w:rPr>
        <w:color w:val="323E4F" w:themeColor="text2" w:themeShade="BF"/>
      </w:rPr>
      <w:fldChar w:fldCharType="end"/>
    </w:r>
    <w:r>
      <w:rPr>
        <w:color w:val="323E4F" w:themeColor="text2" w:themeShade="BF"/>
      </w:rPr>
      <w:t xml:space="preserve"> |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NUMPAGES  \* Arabic  \* MERGEFORMAT </w:instrText>
    </w:r>
    <w:r>
      <w:rPr>
        <w:color w:val="323E4F" w:themeColor="text2" w:themeShade="BF"/>
      </w:rPr>
      <w:fldChar w:fldCharType="separate"/>
    </w:r>
    <w:r>
      <w:rPr>
        <w:noProof/>
        <w:color w:val="323E4F" w:themeColor="text2" w:themeShade="BF"/>
      </w:rPr>
      <w:t>1</w:t>
    </w:r>
    <w:r>
      <w:rPr>
        <w:color w:val="323E4F" w:themeColor="text2" w:themeShade="BF"/>
      </w:rPr>
      <w:fldChar w:fldCharType="end"/>
    </w:r>
  </w:p>
  <w:p w14:paraId="1FE2ED98" w14:textId="77777777" w:rsidR="008A6F96" w:rsidRDefault="008A6F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21845" w14:textId="77777777" w:rsidR="00540968" w:rsidRDefault="00540968" w:rsidP="00E12525">
      <w:r>
        <w:separator/>
      </w:r>
    </w:p>
  </w:footnote>
  <w:footnote w:type="continuationSeparator" w:id="0">
    <w:p w14:paraId="155732E8" w14:textId="77777777" w:rsidR="00540968" w:rsidRDefault="00540968" w:rsidP="00E125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1015B" w14:textId="19E5DC1A" w:rsidR="00162F49" w:rsidRDefault="00162F49" w:rsidP="0009436A">
    <w:pPr>
      <w:pStyle w:val="Header"/>
      <w:framePr w:wrap="none" w:vAnchor="text" w:hAnchor="margin" w:xAlign="right" w:y="1"/>
      <w:rPr>
        <w:rStyle w:val="PageNumber"/>
      </w:rPr>
    </w:pPr>
  </w:p>
  <w:sdt>
    <w:sdtPr>
      <w:rPr>
        <w:rStyle w:val="PageNumber"/>
      </w:rPr>
      <w:id w:val="1417132830"/>
      <w:docPartObj>
        <w:docPartGallery w:val="Page Numbers (Top of Page)"/>
        <w:docPartUnique/>
      </w:docPartObj>
    </w:sdtPr>
    <w:sdtContent>
      <w:p w14:paraId="5EE1A8A0" w14:textId="77777777" w:rsidR="00162F49" w:rsidRDefault="00162F49" w:rsidP="0009436A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AAA7BFC" w14:textId="77777777" w:rsidR="00E12525" w:rsidRDefault="00601C4B" w:rsidP="00162F49">
    <w:pPr>
      <w:pStyle w:val="Head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0" allowOverlap="1" wp14:anchorId="599E3C5E" wp14:editId="267EBF10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8595360" cy="1074420"/>
              <wp:effectExtent l="0" t="0" r="0" b="0"/>
              <wp:wrapNone/>
              <wp:docPr id="3" name="WordArt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 rot="18900000">
                        <a:off x="0" y="0"/>
                        <a:ext cx="8595360" cy="107442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176157" w14:textId="77777777" w:rsidR="00601C4B" w:rsidRDefault="00601C4B" w:rsidP="00601C4B">
                          <w:pPr>
                            <w:jc w:val="center"/>
                          </w:pPr>
                          <w:r>
                            <w:rPr>
                              <w:rFonts w:ascii="Calibri" w:hAnsi="Calibri" w:cs="Calibri"/>
                              <w:color w:val="C0C0C0"/>
                              <w:sz w:val="16"/>
                              <w:szCs w:val="16"/>
                            </w:rPr>
                            <w:t>Draft - Not Proofed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9E3C5E" id="_x0000_t202" coordsize="21600,21600" o:spt="202" path="m,l,21600r21600,l21600,xe">
              <v:stroke joinstyle="miter"/>
              <v:path gradientshapeok="t" o:connecttype="rect"/>
            </v:shapetype>
            <v:shape id="WordArt 3" o:spid="_x0000_s1026" type="#_x0000_t202" style="position:absolute;margin-left:0;margin-top:0;width:676.8pt;height:84.6pt;rotation:-45;z-index:-2516510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" o:allowincell="f" filled="f" stroked="f">
              <v:stroke joinstyle="round"/>
              <v:path arrowok="t"/>
              <v:textbox>
                <w:txbxContent>
                  <w:p w14:paraId="2E176157" w14:textId="77777777" w:rsidR="00601C4B" w:rsidRDefault="00601C4B" w:rsidP="00601C4B">
                    <w:pPr>
                      <w:jc w:val="center"/>
                    </w:pPr>
                    <w:r>
                      <w:rPr>
                        <w:rFonts w:ascii="Calibri" w:hAnsi="Calibri" w:cs="Calibri"/>
                        <w:color w:val="C0C0C0"/>
                        <w:sz w:val="16"/>
                        <w:szCs w:val="16"/>
                      </w:rPr>
                      <w:t>Draft - Not Proofed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9ADD2" w14:textId="4ACA7957" w:rsidR="00162F49" w:rsidRPr="00FD619D" w:rsidRDefault="00162F49" w:rsidP="008A6F96">
    <w:pPr>
      <w:pStyle w:val="Header"/>
      <w:jc w:val="center"/>
      <w:rPr>
        <w:i/>
        <w:iCs/>
        <w:sz w:val="20"/>
        <w:szCs w:val="20"/>
      </w:rPr>
    </w:pPr>
  </w:p>
  <w:p w14:paraId="3ACA4151" w14:textId="77777777" w:rsidR="00FD619D" w:rsidRDefault="00FD619D" w:rsidP="00162F49">
    <w:pPr>
      <w:pStyle w:val="Header"/>
      <w:jc w:val="right"/>
      <w:rPr>
        <w:sz w:val="20"/>
        <w:szCs w:val="20"/>
      </w:rPr>
    </w:pPr>
  </w:p>
  <w:p w14:paraId="05547A62" w14:textId="77777777" w:rsidR="00A44BD9" w:rsidRPr="00FD619D" w:rsidRDefault="00A44BD9" w:rsidP="00162F49">
    <w:pPr>
      <w:pStyle w:val="Header"/>
      <w:jc w:val="right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19495CFE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2AE8944A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625558EC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238E1F28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46E87CCC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6AC183C"/>
    <w:multiLevelType w:val="hybridMultilevel"/>
    <w:tmpl w:val="C9009F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A0A5562"/>
    <w:multiLevelType w:val="hybridMultilevel"/>
    <w:tmpl w:val="BDE48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02642E"/>
    <w:multiLevelType w:val="multilevel"/>
    <w:tmpl w:val="1A96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7F095F"/>
    <w:multiLevelType w:val="hybridMultilevel"/>
    <w:tmpl w:val="A9269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347249"/>
    <w:multiLevelType w:val="hybridMultilevel"/>
    <w:tmpl w:val="5AB0A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683CF3"/>
    <w:multiLevelType w:val="hybridMultilevel"/>
    <w:tmpl w:val="DDD83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91425E"/>
    <w:multiLevelType w:val="hybridMultilevel"/>
    <w:tmpl w:val="BDD655CE"/>
    <w:lvl w:ilvl="0" w:tplc="3C0851AA">
      <w:numFmt w:val="bullet"/>
      <w:lvlText w:val="●"/>
      <w:lvlJc w:val="left"/>
      <w:pPr>
        <w:ind w:left="500" w:hanging="360"/>
      </w:pPr>
      <w:rPr>
        <w:rFonts w:ascii="Calibri" w:eastAsia="Calibri" w:hAnsi="Calibri" w:cs="Calibri" w:hint="default"/>
        <w:w w:val="99"/>
        <w:sz w:val="20"/>
        <w:szCs w:val="20"/>
        <w:lang w:val="en-US" w:eastAsia="en-US" w:bidi="ar-SA"/>
      </w:rPr>
    </w:lvl>
    <w:lvl w:ilvl="1" w:tplc="5D28647A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2" w:tplc="010ECDAA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3" w:tplc="93C6915A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4" w:tplc="D588790E">
      <w:numFmt w:val="bullet"/>
      <w:lvlText w:val="•"/>
      <w:lvlJc w:val="left"/>
      <w:pPr>
        <w:ind w:left="4732" w:hanging="360"/>
      </w:pPr>
      <w:rPr>
        <w:rFonts w:hint="default"/>
        <w:lang w:val="en-US" w:eastAsia="en-US" w:bidi="ar-SA"/>
      </w:rPr>
    </w:lvl>
    <w:lvl w:ilvl="5" w:tplc="85241C20"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6" w:tplc="82D00656">
      <w:numFmt w:val="bullet"/>
      <w:lvlText w:val="•"/>
      <w:lvlJc w:val="left"/>
      <w:pPr>
        <w:ind w:left="6848" w:hanging="360"/>
      </w:pPr>
      <w:rPr>
        <w:rFonts w:hint="default"/>
        <w:lang w:val="en-US" w:eastAsia="en-US" w:bidi="ar-SA"/>
      </w:rPr>
    </w:lvl>
    <w:lvl w:ilvl="7" w:tplc="79120DE8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DEDE7900">
      <w:numFmt w:val="bullet"/>
      <w:lvlText w:val="•"/>
      <w:lvlJc w:val="left"/>
      <w:pPr>
        <w:ind w:left="896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1C0E0B38"/>
    <w:multiLevelType w:val="hybridMultilevel"/>
    <w:tmpl w:val="09206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A712B5"/>
    <w:multiLevelType w:val="hybridMultilevel"/>
    <w:tmpl w:val="A824E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003283"/>
    <w:multiLevelType w:val="hybridMultilevel"/>
    <w:tmpl w:val="0AEEA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347C72"/>
    <w:multiLevelType w:val="hybridMultilevel"/>
    <w:tmpl w:val="E87A5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EB3215"/>
    <w:multiLevelType w:val="hybridMultilevel"/>
    <w:tmpl w:val="FAE84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1E6A08"/>
    <w:multiLevelType w:val="hybridMultilevel"/>
    <w:tmpl w:val="FDB82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511FE1"/>
    <w:multiLevelType w:val="hybridMultilevel"/>
    <w:tmpl w:val="5554E2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C610879"/>
    <w:multiLevelType w:val="hybridMultilevel"/>
    <w:tmpl w:val="8D1CD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A2388E"/>
    <w:multiLevelType w:val="hybridMultilevel"/>
    <w:tmpl w:val="DF544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5D2C59"/>
    <w:multiLevelType w:val="hybridMultilevel"/>
    <w:tmpl w:val="21C60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234746"/>
    <w:multiLevelType w:val="hybridMultilevel"/>
    <w:tmpl w:val="2C9CA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4E7E90"/>
    <w:multiLevelType w:val="multilevel"/>
    <w:tmpl w:val="509C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A322B5"/>
    <w:multiLevelType w:val="hybridMultilevel"/>
    <w:tmpl w:val="40103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5F12B7"/>
    <w:multiLevelType w:val="hybridMultilevel"/>
    <w:tmpl w:val="464AF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590925"/>
    <w:multiLevelType w:val="multilevel"/>
    <w:tmpl w:val="1BBC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B42285"/>
    <w:multiLevelType w:val="hybridMultilevel"/>
    <w:tmpl w:val="E1E47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BF00F0"/>
    <w:multiLevelType w:val="hybridMultilevel"/>
    <w:tmpl w:val="2B548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8C37FB"/>
    <w:multiLevelType w:val="hybridMultilevel"/>
    <w:tmpl w:val="9BF6D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FF72B2"/>
    <w:multiLevelType w:val="hybridMultilevel"/>
    <w:tmpl w:val="2FAA0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FB5ECA"/>
    <w:multiLevelType w:val="hybridMultilevel"/>
    <w:tmpl w:val="8F74E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2508BF"/>
    <w:multiLevelType w:val="hybridMultilevel"/>
    <w:tmpl w:val="73DC5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1D2373"/>
    <w:multiLevelType w:val="hybridMultilevel"/>
    <w:tmpl w:val="3ECC8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824248"/>
    <w:multiLevelType w:val="hybridMultilevel"/>
    <w:tmpl w:val="02586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3214570">
    <w:abstractNumId w:val="0"/>
  </w:num>
  <w:num w:numId="2" w16cid:durableId="1670134573">
    <w:abstractNumId w:val="1"/>
  </w:num>
  <w:num w:numId="3" w16cid:durableId="1004238008">
    <w:abstractNumId w:val="2"/>
  </w:num>
  <w:num w:numId="4" w16cid:durableId="1396472770">
    <w:abstractNumId w:val="3"/>
  </w:num>
  <w:num w:numId="5" w16cid:durableId="1342470667">
    <w:abstractNumId w:val="4"/>
  </w:num>
  <w:num w:numId="6" w16cid:durableId="59790035">
    <w:abstractNumId w:val="25"/>
  </w:num>
  <w:num w:numId="7" w16cid:durableId="357849870">
    <w:abstractNumId w:val="22"/>
  </w:num>
  <w:num w:numId="8" w16cid:durableId="1654598577">
    <w:abstractNumId w:val="29"/>
  </w:num>
  <w:num w:numId="9" w16cid:durableId="1456607275">
    <w:abstractNumId w:val="32"/>
  </w:num>
  <w:num w:numId="10" w16cid:durableId="380059539">
    <w:abstractNumId w:val="12"/>
  </w:num>
  <w:num w:numId="11" w16cid:durableId="1840122496">
    <w:abstractNumId w:val="11"/>
  </w:num>
  <w:num w:numId="12" w16cid:durableId="2123452553">
    <w:abstractNumId w:val="31"/>
  </w:num>
  <w:num w:numId="13" w16cid:durableId="1936086905">
    <w:abstractNumId w:val="17"/>
  </w:num>
  <w:num w:numId="14" w16cid:durableId="777455895">
    <w:abstractNumId w:val="9"/>
  </w:num>
  <w:num w:numId="15" w16cid:durableId="103040037">
    <w:abstractNumId w:val="19"/>
  </w:num>
  <w:num w:numId="16" w16cid:durableId="1572348345">
    <w:abstractNumId w:val="27"/>
  </w:num>
  <w:num w:numId="17" w16cid:durableId="997078605">
    <w:abstractNumId w:val="8"/>
  </w:num>
  <w:num w:numId="18" w16cid:durableId="1847092305">
    <w:abstractNumId w:val="33"/>
  </w:num>
  <w:num w:numId="19" w16cid:durableId="2100441172">
    <w:abstractNumId w:val="6"/>
  </w:num>
  <w:num w:numId="20" w16cid:durableId="1329559642">
    <w:abstractNumId w:val="28"/>
  </w:num>
  <w:num w:numId="21" w16cid:durableId="351031612">
    <w:abstractNumId w:val="15"/>
  </w:num>
  <w:num w:numId="22" w16cid:durableId="1159229100">
    <w:abstractNumId w:val="13"/>
  </w:num>
  <w:num w:numId="23" w16cid:durableId="1119108167">
    <w:abstractNumId w:val="18"/>
  </w:num>
  <w:num w:numId="24" w16cid:durableId="647247630">
    <w:abstractNumId w:val="30"/>
  </w:num>
  <w:num w:numId="25" w16cid:durableId="919749350">
    <w:abstractNumId w:val="20"/>
  </w:num>
  <w:num w:numId="26" w16cid:durableId="1588423235">
    <w:abstractNumId w:val="24"/>
  </w:num>
  <w:num w:numId="27" w16cid:durableId="134837417">
    <w:abstractNumId w:val="21"/>
  </w:num>
  <w:num w:numId="28" w16cid:durableId="231433943">
    <w:abstractNumId w:val="5"/>
  </w:num>
  <w:num w:numId="29" w16cid:durableId="680010484">
    <w:abstractNumId w:val="23"/>
  </w:num>
  <w:num w:numId="30" w16cid:durableId="305741701">
    <w:abstractNumId w:val="7"/>
  </w:num>
  <w:num w:numId="31" w16cid:durableId="55474394">
    <w:abstractNumId w:val="26"/>
  </w:num>
  <w:num w:numId="32" w16cid:durableId="706028573">
    <w:abstractNumId w:val="14"/>
  </w:num>
  <w:num w:numId="33" w16cid:durableId="344788176">
    <w:abstractNumId w:val="16"/>
  </w:num>
  <w:num w:numId="34" w16cid:durableId="1245802769">
    <w:abstractNumId w:val="34"/>
  </w:num>
  <w:num w:numId="35" w16cid:durableId="20672191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023"/>
    <w:rsid w:val="00000ED0"/>
    <w:rsid w:val="00003C41"/>
    <w:rsid w:val="00004598"/>
    <w:rsid w:val="000151B7"/>
    <w:rsid w:val="00041FB8"/>
    <w:rsid w:val="0004736C"/>
    <w:rsid w:val="00050643"/>
    <w:rsid w:val="0005376B"/>
    <w:rsid w:val="000564FE"/>
    <w:rsid w:val="00072BB3"/>
    <w:rsid w:val="00081B1B"/>
    <w:rsid w:val="000A5E70"/>
    <w:rsid w:val="000C226E"/>
    <w:rsid w:val="000C3CBB"/>
    <w:rsid w:val="000E362B"/>
    <w:rsid w:val="000E7703"/>
    <w:rsid w:val="000F135B"/>
    <w:rsid w:val="001057BC"/>
    <w:rsid w:val="00117777"/>
    <w:rsid w:val="0013320F"/>
    <w:rsid w:val="00144092"/>
    <w:rsid w:val="00146D23"/>
    <w:rsid w:val="0015638E"/>
    <w:rsid w:val="00157AA7"/>
    <w:rsid w:val="00162F49"/>
    <w:rsid w:val="00166EDD"/>
    <w:rsid w:val="0018174A"/>
    <w:rsid w:val="001A2190"/>
    <w:rsid w:val="001B6FC6"/>
    <w:rsid w:val="001C3754"/>
    <w:rsid w:val="001F2578"/>
    <w:rsid w:val="001F2D09"/>
    <w:rsid w:val="00202031"/>
    <w:rsid w:val="002171EB"/>
    <w:rsid w:val="002258CF"/>
    <w:rsid w:val="00230FF1"/>
    <w:rsid w:val="00233E92"/>
    <w:rsid w:val="002446A3"/>
    <w:rsid w:val="00247F10"/>
    <w:rsid w:val="002964C3"/>
    <w:rsid w:val="002A3579"/>
    <w:rsid w:val="002C3F58"/>
    <w:rsid w:val="003248A9"/>
    <w:rsid w:val="003273FA"/>
    <w:rsid w:val="00332250"/>
    <w:rsid w:val="003324A4"/>
    <w:rsid w:val="003518A4"/>
    <w:rsid w:val="00373156"/>
    <w:rsid w:val="0037593D"/>
    <w:rsid w:val="003811DC"/>
    <w:rsid w:val="003818F8"/>
    <w:rsid w:val="00381C0A"/>
    <w:rsid w:val="00384037"/>
    <w:rsid w:val="003864A2"/>
    <w:rsid w:val="0039366B"/>
    <w:rsid w:val="003B0B4A"/>
    <w:rsid w:val="003B3B3F"/>
    <w:rsid w:val="003B51E7"/>
    <w:rsid w:val="003B7AF7"/>
    <w:rsid w:val="003C4D96"/>
    <w:rsid w:val="003C719E"/>
    <w:rsid w:val="003E3E2C"/>
    <w:rsid w:val="003F2B8C"/>
    <w:rsid w:val="003F2D91"/>
    <w:rsid w:val="00407A88"/>
    <w:rsid w:val="00410247"/>
    <w:rsid w:val="004112BB"/>
    <w:rsid w:val="00433121"/>
    <w:rsid w:val="00436E6A"/>
    <w:rsid w:val="00437DED"/>
    <w:rsid w:val="004415C2"/>
    <w:rsid w:val="00451A95"/>
    <w:rsid w:val="0045567E"/>
    <w:rsid w:val="004613BA"/>
    <w:rsid w:val="00475078"/>
    <w:rsid w:val="00476517"/>
    <w:rsid w:val="0048353C"/>
    <w:rsid w:val="00491E6B"/>
    <w:rsid w:val="0049387C"/>
    <w:rsid w:val="004B136E"/>
    <w:rsid w:val="004B6B4B"/>
    <w:rsid w:val="004F4122"/>
    <w:rsid w:val="004F41E6"/>
    <w:rsid w:val="00501B2B"/>
    <w:rsid w:val="00512E8D"/>
    <w:rsid w:val="00534552"/>
    <w:rsid w:val="00540968"/>
    <w:rsid w:val="005523FB"/>
    <w:rsid w:val="00560D24"/>
    <w:rsid w:val="00577C97"/>
    <w:rsid w:val="005A3769"/>
    <w:rsid w:val="005B4F7B"/>
    <w:rsid w:val="005C71C6"/>
    <w:rsid w:val="005E2F65"/>
    <w:rsid w:val="005E7D3B"/>
    <w:rsid w:val="005F044E"/>
    <w:rsid w:val="00601C4B"/>
    <w:rsid w:val="00602E0B"/>
    <w:rsid w:val="00611FB1"/>
    <w:rsid w:val="00615334"/>
    <w:rsid w:val="00622DE9"/>
    <w:rsid w:val="00625ED6"/>
    <w:rsid w:val="00631B57"/>
    <w:rsid w:val="0063545E"/>
    <w:rsid w:val="006430EB"/>
    <w:rsid w:val="00694BC6"/>
    <w:rsid w:val="00697ACE"/>
    <w:rsid w:val="006C3143"/>
    <w:rsid w:val="006D1C36"/>
    <w:rsid w:val="006F1A29"/>
    <w:rsid w:val="007131FF"/>
    <w:rsid w:val="00715DE5"/>
    <w:rsid w:val="00721E56"/>
    <w:rsid w:val="00741F27"/>
    <w:rsid w:val="0074765D"/>
    <w:rsid w:val="00751BF6"/>
    <w:rsid w:val="007577E4"/>
    <w:rsid w:val="0077372B"/>
    <w:rsid w:val="00773D31"/>
    <w:rsid w:val="007903D4"/>
    <w:rsid w:val="00796FB2"/>
    <w:rsid w:val="007A515E"/>
    <w:rsid w:val="007A5212"/>
    <w:rsid w:val="007A5EAE"/>
    <w:rsid w:val="007B78B2"/>
    <w:rsid w:val="007E14E4"/>
    <w:rsid w:val="00804069"/>
    <w:rsid w:val="00814524"/>
    <w:rsid w:val="008146B7"/>
    <w:rsid w:val="00821366"/>
    <w:rsid w:val="008215AD"/>
    <w:rsid w:val="008400A6"/>
    <w:rsid w:val="00847D5F"/>
    <w:rsid w:val="00852E78"/>
    <w:rsid w:val="00853152"/>
    <w:rsid w:val="00885940"/>
    <w:rsid w:val="00890A4C"/>
    <w:rsid w:val="00890AD6"/>
    <w:rsid w:val="008A6F96"/>
    <w:rsid w:val="008B3BDB"/>
    <w:rsid w:val="008C5528"/>
    <w:rsid w:val="008F2003"/>
    <w:rsid w:val="008F3FBD"/>
    <w:rsid w:val="008F7D87"/>
    <w:rsid w:val="0090242E"/>
    <w:rsid w:val="009032FA"/>
    <w:rsid w:val="009236D8"/>
    <w:rsid w:val="00932F18"/>
    <w:rsid w:val="009425F6"/>
    <w:rsid w:val="0094301D"/>
    <w:rsid w:val="00944EBC"/>
    <w:rsid w:val="00953A3C"/>
    <w:rsid w:val="00965599"/>
    <w:rsid w:val="009823B5"/>
    <w:rsid w:val="009855AF"/>
    <w:rsid w:val="009A23FC"/>
    <w:rsid w:val="009B1481"/>
    <w:rsid w:val="009D10A7"/>
    <w:rsid w:val="009E0A61"/>
    <w:rsid w:val="009F08E5"/>
    <w:rsid w:val="009F6FD4"/>
    <w:rsid w:val="00A03DA2"/>
    <w:rsid w:val="00A059DA"/>
    <w:rsid w:val="00A10D35"/>
    <w:rsid w:val="00A1762A"/>
    <w:rsid w:val="00A21CCE"/>
    <w:rsid w:val="00A24111"/>
    <w:rsid w:val="00A32C0D"/>
    <w:rsid w:val="00A420B0"/>
    <w:rsid w:val="00A44BD9"/>
    <w:rsid w:val="00A65B68"/>
    <w:rsid w:val="00A72C7E"/>
    <w:rsid w:val="00AA4FBD"/>
    <w:rsid w:val="00AB0CE8"/>
    <w:rsid w:val="00AC2F3D"/>
    <w:rsid w:val="00AD3157"/>
    <w:rsid w:val="00AD6C46"/>
    <w:rsid w:val="00AE6C0B"/>
    <w:rsid w:val="00AF1CCF"/>
    <w:rsid w:val="00AF4F8B"/>
    <w:rsid w:val="00AF6626"/>
    <w:rsid w:val="00B04F9C"/>
    <w:rsid w:val="00B118C4"/>
    <w:rsid w:val="00B12A87"/>
    <w:rsid w:val="00B26C66"/>
    <w:rsid w:val="00B43554"/>
    <w:rsid w:val="00B460F5"/>
    <w:rsid w:val="00B47B16"/>
    <w:rsid w:val="00B524BA"/>
    <w:rsid w:val="00B574F7"/>
    <w:rsid w:val="00B644A1"/>
    <w:rsid w:val="00B73414"/>
    <w:rsid w:val="00B80024"/>
    <w:rsid w:val="00BA25A2"/>
    <w:rsid w:val="00BA3458"/>
    <w:rsid w:val="00BB0410"/>
    <w:rsid w:val="00BD32CF"/>
    <w:rsid w:val="00BD604C"/>
    <w:rsid w:val="00BE70DE"/>
    <w:rsid w:val="00C00A2E"/>
    <w:rsid w:val="00C00D39"/>
    <w:rsid w:val="00C04136"/>
    <w:rsid w:val="00C14D5F"/>
    <w:rsid w:val="00C3176F"/>
    <w:rsid w:val="00C31937"/>
    <w:rsid w:val="00C32235"/>
    <w:rsid w:val="00C43702"/>
    <w:rsid w:val="00C53DFE"/>
    <w:rsid w:val="00C61BB0"/>
    <w:rsid w:val="00C653A4"/>
    <w:rsid w:val="00C80E69"/>
    <w:rsid w:val="00C95BC7"/>
    <w:rsid w:val="00CB1C95"/>
    <w:rsid w:val="00CD3137"/>
    <w:rsid w:val="00CF2653"/>
    <w:rsid w:val="00CF6384"/>
    <w:rsid w:val="00CF7263"/>
    <w:rsid w:val="00D169A5"/>
    <w:rsid w:val="00D22C08"/>
    <w:rsid w:val="00D31252"/>
    <w:rsid w:val="00D57BE6"/>
    <w:rsid w:val="00D610CE"/>
    <w:rsid w:val="00D632F4"/>
    <w:rsid w:val="00D91AB0"/>
    <w:rsid w:val="00D964B9"/>
    <w:rsid w:val="00DA26FE"/>
    <w:rsid w:val="00DA3C6F"/>
    <w:rsid w:val="00DA50D5"/>
    <w:rsid w:val="00DD6130"/>
    <w:rsid w:val="00DD6703"/>
    <w:rsid w:val="00DF3D7C"/>
    <w:rsid w:val="00E055CD"/>
    <w:rsid w:val="00E12525"/>
    <w:rsid w:val="00E16790"/>
    <w:rsid w:val="00E33BAA"/>
    <w:rsid w:val="00E4032D"/>
    <w:rsid w:val="00E50FA9"/>
    <w:rsid w:val="00E528E3"/>
    <w:rsid w:val="00E532C9"/>
    <w:rsid w:val="00E61274"/>
    <w:rsid w:val="00E763D9"/>
    <w:rsid w:val="00E76898"/>
    <w:rsid w:val="00E7763D"/>
    <w:rsid w:val="00E84590"/>
    <w:rsid w:val="00E85EF5"/>
    <w:rsid w:val="00E91966"/>
    <w:rsid w:val="00E94078"/>
    <w:rsid w:val="00EA265D"/>
    <w:rsid w:val="00ED0F95"/>
    <w:rsid w:val="00ED45EC"/>
    <w:rsid w:val="00ED5500"/>
    <w:rsid w:val="00EE0C73"/>
    <w:rsid w:val="00EF2BB4"/>
    <w:rsid w:val="00F232E4"/>
    <w:rsid w:val="00F35759"/>
    <w:rsid w:val="00F47EFF"/>
    <w:rsid w:val="00F51092"/>
    <w:rsid w:val="00F54D42"/>
    <w:rsid w:val="00F61A1D"/>
    <w:rsid w:val="00F67522"/>
    <w:rsid w:val="00F70353"/>
    <w:rsid w:val="00F75493"/>
    <w:rsid w:val="00F90023"/>
    <w:rsid w:val="00FA19BC"/>
    <w:rsid w:val="00FC4A10"/>
    <w:rsid w:val="00FD0FF2"/>
    <w:rsid w:val="00FD1627"/>
    <w:rsid w:val="00FD619D"/>
    <w:rsid w:val="00FE6A89"/>
    <w:rsid w:val="00FE769B"/>
    <w:rsid w:val="00FF30EB"/>
    <w:rsid w:val="00FF6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D0EC"/>
  <w15:chartTrackingRefBased/>
  <w15:docId w15:val="{62626E96-CCAA-6349-BF3B-0A5551472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25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2525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25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2525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5F044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F044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5500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5500"/>
    <w:rPr>
      <w:rFonts w:ascii="Times New Roman" w:eastAsiaTheme="minorEastAsia" w:hAnsi="Times New Roman" w:cs="Times New Roman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E7D3B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1"/>
    <w:qFormat/>
    <w:rsid w:val="00451A95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E91966"/>
    <w:pPr>
      <w:widowControl w:val="0"/>
      <w:autoSpaceDE w:val="0"/>
      <w:autoSpaceDN w:val="0"/>
      <w:ind w:left="500" w:hanging="36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91966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162F49"/>
  </w:style>
  <w:style w:type="character" w:styleId="UnresolvedMention">
    <w:name w:val="Unresolved Mention"/>
    <w:basedOn w:val="DefaultParagraphFont"/>
    <w:uiPriority w:val="99"/>
    <w:semiHidden/>
    <w:unhideWhenUsed/>
    <w:rsid w:val="00AD6C4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AA4FBD"/>
    <w:rPr>
      <w:rFonts w:eastAsiaTheme="minorEastAsia"/>
    </w:rPr>
  </w:style>
  <w:style w:type="character" w:customStyle="1" w:styleId="t286pc">
    <w:name w:val="t286pc"/>
    <w:basedOn w:val="DefaultParagraphFont"/>
    <w:rsid w:val="00381C0A"/>
  </w:style>
  <w:style w:type="character" w:styleId="Strong">
    <w:name w:val="Strong"/>
    <w:basedOn w:val="DefaultParagraphFont"/>
    <w:uiPriority w:val="22"/>
    <w:qFormat/>
    <w:rsid w:val="00381C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7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8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73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war.sanyogita@gmail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sanyogita-pawa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3733C5A-0809-41B8-804D-39909516C0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735</Words>
  <Characters>4884</Characters>
  <Application>Microsoft Office Word</Application>
  <DocSecurity>0</DocSecurity>
  <Lines>108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Pawar, Sanyogita (DMAS)</cp:lastModifiedBy>
  <cp:revision>5</cp:revision>
  <cp:lastPrinted>2020-10-12T14:36:00Z</cp:lastPrinted>
  <dcterms:created xsi:type="dcterms:W3CDTF">2026-01-08T17:14:00Z</dcterms:created>
  <dcterms:modified xsi:type="dcterms:W3CDTF">2026-01-08T17:16:00Z</dcterms:modified>
</cp:coreProperties>
</file>