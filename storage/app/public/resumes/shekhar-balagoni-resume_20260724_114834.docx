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42FC5" w14:textId="77777777" w:rsidR="00323644" w:rsidRPr="00323644" w:rsidRDefault="00323644" w:rsidP="00613FE0">
      <w:pPr>
        <w:pStyle w:val="divdocumentthinbottomborderdivnth-last-child1"/>
        <w:spacing w:line="240" w:lineRule="auto"/>
        <w:jc w:val="center"/>
        <w:rPr>
          <w:rStyle w:val="span"/>
          <w:rFonts w:ascii="Calibri" w:hAnsi="Calibri" w:cs="Calibri"/>
          <w:caps/>
          <w:color w:val="000000"/>
          <w:sz w:val="20"/>
          <w:szCs w:val="20"/>
        </w:rPr>
      </w:pPr>
    </w:p>
    <w:p w14:paraId="7728A17C" w14:textId="61DEA45B" w:rsidR="00613FE0" w:rsidRPr="00781049" w:rsidRDefault="00323644" w:rsidP="00613FE0">
      <w:pPr>
        <w:pStyle w:val="divdocumentthinbottomborderdivnth-last-child1"/>
        <w:spacing w:line="240" w:lineRule="auto"/>
        <w:jc w:val="center"/>
        <w:rPr>
          <w:rStyle w:val="span"/>
          <w:rFonts w:ascii="Calibri" w:hAnsi="Calibri" w:cs="Calibri"/>
          <w:b/>
          <w:bCs/>
          <w:caps/>
          <w:color w:val="000000"/>
          <w:sz w:val="26"/>
          <w:szCs w:val="26"/>
        </w:rPr>
      </w:pPr>
      <w:r w:rsidRPr="00781049">
        <w:rPr>
          <w:rStyle w:val="span"/>
          <w:rFonts w:ascii="Calibri" w:hAnsi="Calibri" w:cs="Calibri"/>
          <w:b/>
          <w:bCs/>
          <w:caps/>
          <w:color w:val="000000"/>
          <w:sz w:val="26"/>
          <w:szCs w:val="26"/>
        </w:rPr>
        <w:t>SHEKHAR BALAGONI</w:t>
      </w:r>
    </w:p>
    <w:p w14:paraId="09846EC1" w14:textId="6D42A2CF" w:rsidR="00320BF7" w:rsidRPr="00613FE0" w:rsidRDefault="00323644" w:rsidP="00613FE0">
      <w:pPr>
        <w:pStyle w:val="divdocumentthinbottomborderdivnth-last-child1"/>
        <w:spacing w:line="240" w:lineRule="auto"/>
        <w:jc w:val="center"/>
        <w:rPr>
          <w:rFonts w:ascii="Calibri" w:hAnsi="Calibri" w:cs="Calibri"/>
          <w:caps/>
          <w:color w:val="000000"/>
          <w:sz w:val="18"/>
          <w:szCs w:val="18"/>
        </w:rPr>
      </w:pPr>
      <w:hyperlink r:id="rId6" w:history="1">
        <w:r w:rsidRPr="00781049">
          <w:rPr>
            <w:rStyle w:val="Hyperlink"/>
            <w:rFonts w:ascii="Calibri" w:hAnsi="Calibri" w:cs="Calibri"/>
            <w:sz w:val="22"/>
            <w:szCs w:val="22"/>
          </w:rPr>
          <w:t>shekharbalagoni97@gmail.com</w:t>
        </w:r>
      </w:hyperlink>
      <w:r w:rsidR="00770113" w:rsidRPr="00613FE0">
        <w:rPr>
          <w:rStyle w:val="span"/>
          <w:rFonts w:ascii="Calibri" w:hAnsi="Calibri" w:cs="Calibri"/>
          <w:sz w:val="18"/>
          <w:szCs w:val="18"/>
        </w:rPr>
        <w:t xml:space="preserve"> || </w:t>
      </w:r>
      <w:bookmarkStart w:id="0" w:name="OLE_LINK1"/>
      <w:r w:rsidR="00FC546C" w:rsidRPr="00781049">
        <w:rPr>
          <w:rStyle w:val="span"/>
          <w:rFonts w:ascii="Calibri" w:hAnsi="Calibri" w:cs="Calibri"/>
          <w:sz w:val="22"/>
          <w:szCs w:val="22"/>
        </w:rPr>
        <w:t>9</w:t>
      </w:r>
      <w:r w:rsidRPr="00781049">
        <w:rPr>
          <w:rStyle w:val="span"/>
          <w:rFonts w:ascii="Calibri" w:hAnsi="Calibri" w:cs="Calibri"/>
          <w:sz w:val="22"/>
          <w:szCs w:val="22"/>
        </w:rPr>
        <w:t>13</w:t>
      </w:r>
      <w:r w:rsidR="00770113" w:rsidRPr="00781049">
        <w:rPr>
          <w:rStyle w:val="span"/>
          <w:rFonts w:ascii="Calibri" w:hAnsi="Calibri" w:cs="Calibri"/>
          <w:sz w:val="22"/>
          <w:szCs w:val="22"/>
        </w:rPr>
        <w:t>-</w:t>
      </w:r>
      <w:r w:rsidRPr="00781049">
        <w:rPr>
          <w:rStyle w:val="span"/>
          <w:rFonts w:ascii="Calibri" w:hAnsi="Calibri" w:cs="Calibri"/>
          <w:sz w:val="22"/>
          <w:szCs w:val="22"/>
        </w:rPr>
        <w:t>238</w:t>
      </w:r>
      <w:r w:rsidR="00770113" w:rsidRPr="00781049">
        <w:rPr>
          <w:rStyle w:val="span"/>
          <w:rFonts w:ascii="Calibri" w:hAnsi="Calibri" w:cs="Calibri"/>
          <w:sz w:val="22"/>
          <w:szCs w:val="22"/>
        </w:rPr>
        <w:t>-</w:t>
      </w:r>
      <w:r w:rsidRPr="00781049">
        <w:rPr>
          <w:rStyle w:val="span"/>
          <w:rFonts w:ascii="Calibri" w:hAnsi="Calibri" w:cs="Calibri"/>
          <w:sz w:val="22"/>
          <w:szCs w:val="22"/>
        </w:rPr>
        <w:t>5592</w:t>
      </w:r>
      <w:r w:rsidR="00770113" w:rsidRPr="00613FE0">
        <w:rPr>
          <w:rStyle w:val="span"/>
          <w:rFonts w:ascii="Calibri" w:hAnsi="Calibri" w:cs="Calibri"/>
          <w:sz w:val="18"/>
          <w:szCs w:val="18"/>
        </w:rPr>
        <w:t xml:space="preserve"> </w:t>
      </w:r>
      <w:bookmarkEnd w:id="0"/>
      <w:r w:rsidR="00371E24" w:rsidRPr="00613FE0">
        <w:rPr>
          <w:rFonts w:ascii="Calibri" w:hAnsi="Calibri" w:cs="Calibri"/>
          <w:sz w:val="18"/>
          <w:szCs w:val="18"/>
        </w:rPr>
        <w:br/>
      </w:r>
    </w:p>
    <w:p w14:paraId="6BA4E546" w14:textId="4AC145C2" w:rsidR="00EE5F75" w:rsidRPr="00781049" w:rsidRDefault="00EE5F75" w:rsidP="00EE5F75">
      <w:pPr>
        <w:pStyle w:val="divdocumentdivheading"/>
        <w:pBdr>
          <w:bottom w:val="single" w:sz="4" w:space="0" w:color="auto"/>
        </w:pBdr>
        <w:tabs>
          <w:tab w:val="left" w:pos="3625"/>
          <w:tab w:val="left" w:pos="11120"/>
        </w:tabs>
        <w:spacing w:before="20" w:line="240" w:lineRule="auto"/>
        <w:rPr>
          <w:rStyle w:val="divdocumentdivsectiontitle"/>
          <w:rFonts w:ascii="Calibri" w:hAnsi="Calibri" w:cs="Calibri"/>
          <w:b/>
          <w:bCs/>
        </w:rPr>
      </w:pPr>
      <w:r w:rsidRPr="00781049">
        <w:rPr>
          <w:rStyle w:val="divdocumentdivsectiontitle"/>
          <w:rFonts w:ascii="Calibri" w:hAnsi="Calibri" w:cs="Calibri"/>
          <w:b/>
          <w:bCs/>
        </w:rPr>
        <w:t>PROFESSIONAL</w:t>
      </w:r>
      <w:r w:rsidR="006E6F94" w:rsidRPr="00781049">
        <w:rPr>
          <w:rStyle w:val="divdocumentdivsectiontitle"/>
          <w:rFonts w:ascii="Calibri" w:hAnsi="Calibri" w:cs="Calibri"/>
          <w:b/>
          <w:bCs/>
          <w:caps/>
        </w:rPr>
        <w:t xml:space="preserve"> Summary</w:t>
      </w:r>
    </w:p>
    <w:p w14:paraId="3CE96CC9" w14:textId="65397142" w:rsidR="00431654" w:rsidRDefault="002705F0" w:rsidP="005E65AE">
      <w:pPr>
        <w:pStyle w:val="spancompanyname"/>
        <w:jc w:val="both"/>
        <w:rPr>
          <w:rFonts w:ascii="Calibri" w:hAnsi="Calibri" w:cs="Calibri"/>
          <w:b w:val="0"/>
          <w:bCs w:val="0"/>
          <w:caps w:val="0"/>
          <w:sz w:val="19"/>
          <w:szCs w:val="19"/>
        </w:rPr>
      </w:pPr>
      <w:r w:rsidRPr="002705F0">
        <w:rPr>
          <w:rFonts w:ascii="Calibri" w:hAnsi="Calibri" w:cs="Calibri"/>
          <w:b w:val="0"/>
          <w:bCs w:val="0"/>
          <w:caps w:val="0"/>
          <w:sz w:val="19"/>
          <w:szCs w:val="19"/>
        </w:rPr>
        <w:t xml:space="preserve">Software Developer with </w:t>
      </w:r>
      <w:r w:rsidR="004A7387" w:rsidRPr="00F3795F">
        <w:rPr>
          <w:rFonts w:ascii="Calibri" w:hAnsi="Calibri" w:cs="Calibri"/>
          <w:caps w:val="0"/>
          <w:sz w:val="19"/>
          <w:szCs w:val="19"/>
        </w:rPr>
        <w:t>4</w:t>
      </w:r>
      <w:r w:rsidRPr="002705F0">
        <w:rPr>
          <w:rFonts w:ascii="Calibri" w:hAnsi="Calibri" w:cs="Calibri"/>
          <w:b w:val="0"/>
          <w:bCs w:val="0"/>
          <w:caps w:val="0"/>
          <w:sz w:val="19"/>
          <w:szCs w:val="19"/>
        </w:rPr>
        <w:t xml:space="preserve"> years of experience building scalable cloud-native enterprise applications using Java, Spring Boot, Microservices, Angular, Kafka, and Oracle. Experienced in designing RESTful APIs, event-driven architectures, containerized deployments using Docker, OpenShift</w:t>
      </w:r>
      <w:r w:rsidR="00804237">
        <w:rPr>
          <w:rFonts w:ascii="Calibri" w:hAnsi="Calibri" w:cs="Calibri"/>
          <w:b w:val="0"/>
          <w:bCs w:val="0"/>
          <w:caps w:val="0"/>
          <w:sz w:val="19"/>
          <w:szCs w:val="19"/>
        </w:rPr>
        <w:t xml:space="preserve"> </w:t>
      </w:r>
      <w:r w:rsidRPr="002705F0">
        <w:rPr>
          <w:rFonts w:ascii="Calibri" w:hAnsi="Calibri" w:cs="Calibri"/>
          <w:b w:val="0"/>
          <w:bCs w:val="0"/>
          <w:caps w:val="0"/>
          <w:sz w:val="19"/>
          <w:szCs w:val="19"/>
        </w:rPr>
        <w:t>and Kubernetes, and CI/CD pipelines. Skilled in cloud technologies including GCP (</w:t>
      </w:r>
      <w:r w:rsidR="002D3A80" w:rsidRPr="002705F0">
        <w:rPr>
          <w:rFonts w:ascii="Calibri" w:hAnsi="Calibri" w:cs="Calibri"/>
          <w:b w:val="0"/>
          <w:bCs w:val="0"/>
          <w:caps w:val="0"/>
          <w:sz w:val="19"/>
          <w:szCs w:val="19"/>
        </w:rPr>
        <w:t>BigQuery</w:t>
      </w:r>
      <w:r w:rsidRPr="002705F0">
        <w:rPr>
          <w:rFonts w:ascii="Calibri" w:hAnsi="Calibri" w:cs="Calibri"/>
          <w:b w:val="0"/>
          <w:bCs w:val="0"/>
          <w:caps w:val="0"/>
          <w:sz w:val="19"/>
          <w:szCs w:val="19"/>
        </w:rPr>
        <w:t>) and AWS fundamentals. Passionate about leveraging Generative AI tools such as GitHub Copilot, OpenAI APIs, AI Agents, and workflow automation to accelerate software development, improve code quality, and increase engineering productivity.</w:t>
      </w:r>
    </w:p>
    <w:p w14:paraId="08623926" w14:textId="77777777" w:rsidR="002705F0" w:rsidRPr="00781049" w:rsidRDefault="002705F0" w:rsidP="005E65AE">
      <w:pPr>
        <w:pStyle w:val="spancompanyname"/>
        <w:jc w:val="both"/>
        <w:rPr>
          <w:rFonts w:ascii="Calibri" w:hAnsi="Calibri" w:cs="Calibri"/>
        </w:rPr>
      </w:pPr>
    </w:p>
    <w:p w14:paraId="526AF17E" w14:textId="12D6C058" w:rsidR="00320BF7" w:rsidRPr="00781049" w:rsidRDefault="006E6F94" w:rsidP="00EE5F75">
      <w:pPr>
        <w:pStyle w:val="divdocumentdivheading"/>
        <w:pBdr>
          <w:bottom w:val="single" w:sz="4" w:space="0" w:color="auto"/>
        </w:pBdr>
        <w:tabs>
          <w:tab w:val="left" w:pos="3625"/>
          <w:tab w:val="left" w:pos="11120"/>
        </w:tabs>
        <w:spacing w:before="20" w:line="240" w:lineRule="auto"/>
        <w:rPr>
          <w:rFonts w:ascii="Calibri" w:hAnsi="Calibri" w:cs="Calibri"/>
          <w:b/>
          <w:bCs/>
          <w:caps/>
        </w:rPr>
      </w:pPr>
      <w:r w:rsidRPr="00781049">
        <w:rPr>
          <w:rStyle w:val="divdocumentdivsectiontitle"/>
          <w:rFonts w:ascii="Calibri" w:hAnsi="Calibri" w:cs="Calibri"/>
          <w:b/>
          <w:bCs/>
          <w:caps/>
        </w:rPr>
        <w:t xml:space="preserve">Work Experience   </w:t>
      </w:r>
    </w:p>
    <w:p w14:paraId="72B45F53" w14:textId="2C2A14FF" w:rsidR="00B7001A" w:rsidRPr="00781049" w:rsidRDefault="00FB0B32" w:rsidP="00537638">
      <w:pPr>
        <w:pStyle w:val="spancompanyname"/>
        <w:jc w:val="left"/>
        <w:rPr>
          <w:rStyle w:val="datesWrapper"/>
          <w:rFonts w:ascii="Calibri" w:hAnsi="Calibri" w:cs="Calibri"/>
          <w:b w:val="0"/>
          <w:bCs w:val="0"/>
          <w:sz w:val="22"/>
          <w:szCs w:val="22"/>
        </w:rPr>
      </w:pPr>
      <w:r w:rsidRPr="00781049">
        <w:rPr>
          <w:rStyle w:val="spanjobtitle"/>
          <w:rFonts w:ascii="Calibri" w:hAnsi="Calibri" w:cs="Calibri"/>
          <w:b/>
          <w:bCs/>
          <w:caps w:val="0"/>
          <w:sz w:val="22"/>
          <w:szCs w:val="22"/>
        </w:rPr>
        <w:t>Software Developer</w:t>
      </w:r>
      <w:r w:rsidRPr="00613FE0">
        <w:rPr>
          <w:rStyle w:val="spanjobtitle"/>
          <w:rFonts w:ascii="Calibri" w:hAnsi="Calibri" w:cs="Calibri"/>
          <w:b/>
          <w:bCs/>
          <w:caps w:val="0"/>
          <w:sz w:val="20"/>
          <w:szCs w:val="20"/>
        </w:rPr>
        <w:t>,</w:t>
      </w:r>
      <w:r w:rsidRPr="00613FE0">
        <w:rPr>
          <w:rFonts w:ascii="Calibri" w:hAnsi="Calibri" w:cs="Calibri"/>
          <w:b w:val="0"/>
          <w:bCs w:val="0"/>
          <w:caps w:val="0"/>
          <w:sz w:val="20"/>
          <w:szCs w:val="20"/>
        </w:rPr>
        <w:t xml:space="preserve"> </w:t>
      </w:r>
      <w:r w:rsidR="00B74D13" w:rsidRPr="00C67799">
        <w:rPr>
          <w:rFonts w:ascii="Calibri" w:hAnsi="Calibri" w:cs="Calibri"/>
          <w:caps w:val="0"/>
          <w:sz w:val="22"/>
          <w:szCs w:val="22"/>
        </w:rPr>
        <w:t>TechEra LLC</w:t>
      </w:r>
      <w:r w:rsidR="00B74D13">
        <w:rPr>
          <w:rFonts w:ascii="Calibri" w:hAnsi="Calibri" w:cs="Calibri"/>
          <w:caps w:val="0"/>
          <w:sz w:val="22"/>
          <w:szCs w:val="22"/>
        </w:rPr>
        <w:t xml:space="preserve"> (CLIENT: UPS)</w:t>
      </w:r>
      <w:r w:rsidR="00B74D13" w:rsidRPr="00781049">
        <w:rPr>
          <w:rFonts w:ascii="Calibri" w:hAnsi="Calibri" w:cs="Calibri"/>
          <w:b w:val="0"/>
          <w:bCs w:val="0"/>
          <w:sz w:val="22"/>
          <w:szCs w:val="22"/>
        </w:rPr>
        <w:t xml:space="preserve">, </w:t>
      </w:r>
      <w:r w:rsidR="00482E26" w:rsidRPr="00781049">
        <w:rPr>
          <w:rFonts w:ascii="Calibri" w:hAnsi="Calibri" w:cs="Calibri"/>
          <w:b w:val="0"/>
          <w:bCs w:val="0"/>
          <w:caps w:val="0"/>
          <w:sz w:val="22"/>
          <w:szCs w:val="22"/>
        </w:rPr>
        <w:t>New Jersey</w:t>
      </w:r>
      <w:r w:rsidRPr="00781049">
        <w:rPr>
          <w:rFonts w:ascii="Calibri" w:hAnsi="Calibri" w:cs="Calibri"/>
          <w:b w:val="0"/>
          <w:bCs w:val="0"/>
          <w:caps w:val="0"/>
          <w:sz w:val="22"/>
          <w:szCs w:val="22"/>
        </w:rPr>
        <w:t xml:space="preserve"> </w:t>
      </w:r>
      <w:r w:rsidRPr="00781049">
        <w:rPr>
          <w:rStyle w:val="datesWrapper"/>
          <w:rFonts w:ascii="Calibri" w:hAnsi="Calibri" w:cs="Calibri"/>
          <w:b w:val="0"/>
          <w:bCs w:val="0"/>
          <w:sz w:val="22"/>
          <w:szCs w:val="22"/>
        </w:rPr>
        <w:tab/>
        <w:t xml:space="preserve">                 </w:t>
      </w:r>
      <w:r w:rsidR="00537638" w:rsidRPr="00781049">
        <w:rPr>
          <w:rStyle w:val="datesWrapper"/>
          <w:rFonts w:ascii="Calibri" w:hAnsi="Calibri" w:cs="Calibri"/>
          <w:b w:val="0"/>
          <w:bCs w:val="0"/>
          <w:sz w:val="22"/>
          <w:szCs w:val="22"/>
        </w:rPr>
        <w:t xml:space="preserve">                        </w:t>
      </w:r>
      <w:r w:rsidR="006C4D41" w:rsidRPr="00781049">
        <w:rPr>
          <w:rStyle w:val="datesWrapper"/>
          <w:rFonts w:ascii="Calibri" w:hAnsi="Calibri" w:cs="Calibri"/>
          <w:b w:val="0"/>
          <w:bCs w:val="0"/>
          <w:sz w:val="22"/>
          <w:szCs w:val="22"/>
        </w:rPr>
        <w:t xml:space="preserve">            </w:t>
      </w:r>
      <w:r w:rsidR="00B74D13">
        <w:rPr>
          <w:rStyle w:val="datesWrapper"/>
          <w:rFonts w:ascii="Calibri" w:hAnsi="Calibri" w:cs="Calibri"/>
          <w:b w:val="0"/>
          <w:bCs w:val="0"/>
          <w:sz w:val="22"/>
          <w:szCs w:val="22"/>
        </w:rPr>
        <w:t xml:space="preserve">  </w:t>
      </w:r>
      <w:r w:rsidR="00F3795F">
        <w:rPr>
          <w:rStyle w:val="datesWrapper"/>
          <w:rFonts w:ascii="Calibri" w:hAnsi="Calibri" w:cs="Calibri"/>
          <w:b w:val="0"/>
          <w:bCs w:val="0"/>
          <w:sz w:val="22"/>
          <w:szCs w:val="22"/>
        </w:rPr>
        <w:t xml:space="preserve">    </w:t>
      </w:r>
      <w:r w:rsidR="00F611AC" w:rsidRPr="00781049">
        <w:rPr>
          <w:rStyle w:val="span"/>
          <w:rFonts w:ascii="Calibri" w:hAnsi="Calibri" w:cs="Calibri"/>
          <w:b w:val="0"/>
          <w:bCs w:val="0"/>
          <w:caps w:val="0"/>
          <w:sz w:val="22"/>
          <w:szCs w:val="22"/>
        </w:rPr>
        <w:t>Sep</w:t>
      </w:r>
      <w:r w:rsidR="00537638" w:rsidRPr="00781049">
        <w:rPr>
          <w:rStyle w:val="span"/>
          <w:rFonts w:ascii="Calibri" w:hAnsi="Calibri" w:cs="Calibri"/>
          <w:b w:val="0"/>
          <w:bCs w:val="0"/>
          <w:caps w:val="0"/>
          <w:sz w:val="22"/>
          <w:szCs w:val="22"/>
        </w:rPr>
        <w:t xml:space="preserve"> </w:t>
      </w:r>
      <w:r w:rsidR="00537638" w:rsidRPr="00781049">
        <w:rPr>
          <w:rStyle w:val="span"/>
          <w:rFonts w:ascii="Calibri" w:hAnsi="Calibri" w:cs="Calibri"/>
          <w:b w:val="0"/>
          <w:bCs w:val="0"/>
          <w:sz w:val="22"/>
          <w:szCs w:val="22"/>
        </w:rPr>
        <w:t xml:space="preserve">2025 – </w:t>
      </w:r>
      <w:r w:rsidR="006C4D41" w:rsidRPr="00781049">
        <w:rPr>
          <w:rStyle w:val="span"/>
          <w:rFonts w:ascii="Calibri" w:hAnsi="Calibri" w:cs="Calibri"/>
          <w:b w:val="0"/>
          <w:bCs w:val="0"/>
          <w:caps w:val="0"/>
          <w:sz w:val="22"/>
          <w:szCs w:val="22"/>
        </w:rPr>
        <w:t>Present</w:t>
      </w:r>
      <w:r w:rsidR="006C4D41" w:rsidRPr="00781049">
        <w:rPr>
          <w:rStyle w:val="datesWrapper"/>
          <w:rFonts w:ascii="Calibri" w:hAnsi="Calibri" w:cs="Calibri"/>
          <w:b w:val="0"/>
          <w:bCs w:val="0"/>
          <w:sz w:val="22"/>
          <w:szCs w:val="22"/>
        </w:rPr>
        <w:t xml:space="preserve">   </w:t>
      </w:r>
    </w:p>
    <w:p w14:paraId="33938C29" w14:textId="2BCE803E" w:rsidR="00FB0B32" w:rsidRPr="00781049" w:rsidRDefault="00B7001A" w:rsidP="00E06D63">
      <w:pPr>
        <w:pStyle w:val="spancompanyname"/>
        <w:jc w:val="left"/>
        <w:rPr>
          <w:rFonts w:ascii="Calibri" w:hAnsi="Calibri" w:cs="Calibri"/>
          <w:sz w:val="19"/>
          <w:szCs w:val="19"/>
        </w:rPr>
      </w:pPr>
      <w:r w:rsidRPr="00613FE0">
        <w:rPr>
          <w:rStyle w:val="datesWrapper"/>
          <w:rFonts w:ascii="Calibri" w:hAnsi="Calibri" w:cs="Calibri"/>
          <w:b w:val="0"/>
          <w:bCs w:val="0"/>
          <w:sz w:val="20"/>
          <w:szCs w:val="20"/>
        </w:rPr>
        <w:br/>
      </w:r>
      <w:r w:rsidRPr="005C3BC0">
        <w:rPr>
          <w:rStyle w:val="spanjobtitle"/>
          <w:rFonts w:ascii="Calibri" w:hAnsi="Calibri" w:cs="Calibri"/>
          <w:b/>
          <w:bCs/>
          <w:caps w:val="0"/>
          <w:sz w:val="22"/>
          <w:szCs w:val="22"/>
        </w:rPr>
        <w:t>Project</w:t>
      </w:r>
      <w:r w:rsidRPr="00781049">
        <w:rPr>
          <w:rStyle w:val="spanjobtitle"/>
          <w:rFonts w:ascii="Calibri" w:hAnsi="Calibri" w:cs="Calibri"/>
          <w:b/>
          <w:bCs/>
          <w:caps w:val="0"/>
          <w:sz w:val="19"/>
          <w:szCs w:val="19"/>
        </w:rPr>
        <w:t>:</w:t>
      </w:r>
      <w:r w:rsidRPr="00781049">
        <w:rPr>
          <w:rStyle w:val="spanjobtitle"/>
          <w:rFonts w:ascii="Calibri" w:hAnsi="Calibri" w:cs="Calibri"/>
          <w:caps w:val="0"/>
          <w:sz w:val="19"/>
          <w:szCs w:val="19"/>
        </w:rPr>
        <w:t xml:space="preserve"> </w:t>
      </w:r>
      <w:r w:rsidR="007C61B7" w:rsidRPr="007C61B7">
        <w:rPr>
          <w:rFonts w:ascii="Calibri" w:hAnsi="Calibri" w:cs="Calibri"/>
          <w:b w:val="0"/>
          <w:bCs w:val="0"/>
          <w:caps w:val="0"/>
          <w:sz w:val="19"/>
          <w:szCs w:val="19"/>
        </w:rPr>
        <w:t>Contributed to UPS's Genesis platform, a large-scale international pickup, delivery, and warehouse operations system. Focused on the GLE (Global Lineup Editor) and OPSYS-integrated systems, enabling planners and operations teams to manage load assignments, package movements, and real-time workflows across OPSYS, NIS, and internal messaging services supporting high-volume logistics operations.</w:t>
      </w:r>
      <w:r w:rsidR="007B43C8">
        <w:rPr>
          <w:rStyle w:val="spanjobtitle"/>
          <w:rFonts w:ascii="Calibri" w:hAnsi="Calibri" w:cs="Calibri"/>
          <w:caps w:val="0"/>
          <w:sz w:val="19"/>
          <w:szCs w:val="19"/>
        </w:rPr>
        <w:br/>
      </w:r>
      <w:r w:rsidR="007B43C8" w:rsidRPr="007B43C8">
        <w:rPr>
          <w:rFonts w:ascii="Calibri" w:hAnsi="Calibri" w:cs="Calibri"/>
          <w:caps w:val="0"/>
          <w:sz w:val="20"/>
          <w:szCs w:val="20"/>
        </w:rPr>
        <w:t xml:space="preserve">Tech </w:t>
      </w:r>
      <w:r w:rsidR="00464D6A" w:rsidRPr="007B43C8">
        <w:rPr>
          <w:rFonts w:ascii="Calibri" w:hAnsi="Calibri" w:cs="Calibri"/>
          <w:caps w:val="0"/>
          <w:sz w:val="20"/>
          <w:szCs w:val="20"/>
        </w:rPr>
        <w:t>Stack</w:t>
      </w:r>
      <w:r w:rsidR="00464D6A" w:rsidRPr="007B43C8">
        <w:rPr>
          <w:rFonts w:ascii="Calibri" w:hAnsi="Calibri" w:cs="Calibri"/>
          <w:b w:val="0"/>
          <w:bCs w:val="0"/>
          <w:caps w:val="0"/>
          <w:sz w:val="19"/>
          <w:szCs w:val="19"/>
        </w:rPr>
        <w:t>:</w:t>
      </w:r>
      <w:r w:rsidR="00464D6A">
        <w:rPr>
          <w:rFonts w:ascii="Calibri" w:hAnsi="Calibri" w:cs="Calibri"/>
          <w:b w:val="0"/>
          <w:bCs w:val="0"/>
          <w:caps w:val="0"/>
          <w:sz w:val="19"/>
          <w:szCs w:val="19"/>
        </w:rPr>
        <w:t xml:space="preserve"> </w:t>
      </w:r>
      <w:r w:rsidR="00464D6A" w:rsidRPr="000A4D95">
        <w:rPr>
          <w:rFonts w:ascii="Calibri" w:hAnsi="Calibri" w:cs="Calibri"/>
          <w:b w:val="0"/>
          <w:bCs w:val="0"/>
          <w:caps w:val="0"/>
          <w:sz w:val="19"/>
          <w:szCs w:val="19"/>
        </w:rPr>
        <w:t>Java</w:t>
      </w:r>
      <w:r w:rsidR="000A4D95" w:rsidRPr="000A4D95">
        <w:rPr>
          <w:rFonts w:ascii="Calibri" w:hAnsi="Calibri" w:cs="Calibri"/>
          <w:b w:val="0"/>
          <w:bCs w:val="0"/>
          <w:caps w:val="0"/>
          <w:sz w:val="19"/>
          <w:szCs w:val="19"/>
        </w:rPr>
        <w:t xml:space="preserve"> 17, Spring Boot (Microservices), Angular 16+, Oracle DB, IBM MQ, OpenShift, Docker, </w:t>
      </w:r>
      <w:r w:rsidR="005D359A" w:rsidRPr="005D359A">
        <w:rPr>
          <w:rFonts w:ascii="Calibri" w:hAnsi="Calibri" w:cs="Calibri"/>
          <w:b w:val="0"/>
          <w:bCs w:val="0"/>
          <w:caps w:val="0"/>
          <w:sz w:val="19"/>
          <w:szCs w:val="19"/>
        </w:rPr>
        <w:t>AWS (EC2, S3, IAM, CloudWatch) and GCP (BigQuery, Cloud Storage)</w:t>
      </w:r>
      <w:r w:rsidR="000A4D95" w:rsidRPr="000A4D95">
        <w:rPr>
          <w:rFonts w:ascii="Calibri" w:hAnsi="Calibri" w:cs="Calibri"/>
          <w:b w:val="0"/>
          <w:bCs w:val="0"/>
          <w:caps w:val="0"/>
          <w:sz w:val="19"/>
          <w:szCs w:val="19"/>
        </w:rPr>
        <w:t>, Azure DevOps</w:t>
      </w:r>
      <w:r w:rsidR="006C4D41" w:rsidRPr="00781049">
        <w:rPr>
          <w:rStyle w:val="spanjobtitle"/>
          <w:rFonts w:ascii="Calibri" w:hAnsi="Calibri" w:cs="Calibri"/>
          <w:caps w:val="0"/>
          <w:sz w:val="19"/>
          <w:szCs w:val="19"/>
        </w:rPr>
        <w:t xml:space="preserve">        </w:t>
      </w:r>
      <w:r w:rsidR="007B43C8">
        <w:rPr>
          <w:rStyle w:val="spanjobtitle"/>
          <w:rFonts w:ascii="Calibri" w:hAnsi="Calibri" w:cs="Calibri"/>
          <w:caps w:val="0"/>
          <w:sz w:val="19"/>
          <w:szCs w:val="19"/>
        </w:rPr>
        <w:br/>
      </w:r>
      <w:r w:rsidR="006C4D41" w:rsidRPr="00781049">
        <w:rPr>
          <w:rStyle w:val="spanjobtitle"/>
          <w:rFonts w:ascii="Calibri" w:hAnsi="Calibri" w:cs="Calibri"/>
          <w:caps w:val="0"/>
          <w:sz w:val="19"/>
          <w:szCs w:val="19"/>
        </w:rPr>
        <w:t xml:space="preserve">                                                                                            </w:t>
      </w:r>
    </w:p>
    <w:p w14:paraId="20BFDB7B" w14:textId="38140274" w:rsidR="000A4D95" w:rsidRDefault="00CD4AA9" w:rsidP="007F0F6F">
      <w:pPr>
        <w:pStyle w:val="spancompanyname"/>
        <w:numPr>
          <w:ilvl w:val="0"/>
          <w:numId w:val="10"/>
        </w:numPr>
        <w:jc w:val="both"/>
        <w:rPr>
          <w:rFonts w:ascii="Calibri" w:hAnsi="Calibri" w:cs="Calibri"/>
          <w:b w:val="0"/>
          <w:bCs w:val="0"/>
          <w:caps w:val="0"/>
          <w:sz w:val="19"/>
          <w:szCs w:val="19"/>
        </w:rPr>
      </w:pPr>
      <w:r w:rsidRPr="00CD4AA9">
        <w:rPr>
          <w:rFonts w:ascii="Calibri" w:hAnsi="Calibri" w:cs="Calibri"/>
          <w:b w:val="0"/>
          <w:bCs w:val="0"/>
          <w:caps w:val="0"/>
          <w:sz w:val="19"/>
          <w:szCs w:val="19"/>
        </w:rPr>
        <w:t>Designed and developed scalable REST APIs supporting high-volume logistics workflows, improving response times and enabling reliable processing across distributed systems.</w:t>
      </w:r>
    </w:p>
    <w:p w14:paraId="5CF3B493" w14:textId="77777777" w:rsidR="009950EB" w:rsidRDefault="009950EB" w:rsidP="007F0F6F">
      <w:pPr>
        <w:pStyle w:val="spancompanyname"/>
        <w:numPr>
          <w:ilvl w:val="0"/>
          <w:numId w:val="10"/>
        </w:numPr>
        <w:jc w:val="both"/>
        <w:rPr>
          <w:rFonts w:ascii="Calibri" w:hAnsi="Calibri" w:cs="Calibri"/>
          <w:b w:val="0"/>
          <w:bCs w:val="0"/>
          <w:caps w:val="0"/>
          <w:sz w:val="19"/>
          <w:szCs w:val="19"/>
        </w:rPr>
      </w:pPr>
      <w:r w:rsidRPr="009950EB">
        <w:rPr>
          <w:rFonts w:ascii="Calibri" w:hAnsi="Calibri" w:cs="Calibri"/>
          <w:b w:val="0"/>
          <w:bCs w:val="0"/>
          <w:caps w:val="0"/>
          <w:sz w:val="19"/>
          <w:szCs w:val="19"/>
        </w:rPr>
        <w:t>Built and enhanced Angular frontend modules for GLE and operational dashboards, enabling real-time load planning and package visibility for planners.</w:t>
      </w:r>
    </w:p>
    <w:p w14:paraId="25D07D2E" w14:textId="77777777" w:rsidR="009950EB" w:rsidRDefault="009950EB" w:rsidP="007F0F6F">
      <w:pPr>
        <w:pStyle w:val="spancompanyname"/>
        <w:numPr>
          <w:ilvl w:val="0"/>
          <w:numId w:val="10"/>
        </w:numPr>
        <w:jc w:val="both"/>
        <w:rPr>
          <w:rFonts w:ascii="Calibri" w:hAnsi="Calibri" w:cs="Calibri"/>
          <w:b w:val="0"/>
          <w:bCs w:val="0"/>
          <w:caps w:val="0"/>
          <w:sz w:val="19"/>
          <w:szCs w:val="19"/>
        </w:rPr>
      </w:pPr>
      <w:r w:rsidRPr="009950EB">
        <w:rPr>
          <w:rFonts w:ascii="Calibri" w:hAnsi="Calibri" w:cs="Calibri"/>
          <w:b w:val="0"/>
          <w:bCs w:val="0"/>
          <w:caps w:val="0"/>
          <w:sz w:val="19"/>
          <w:szCs w:val="19"/>
        </w:rPr>
        <w:t>Integrated IBM MQ (JMS) for asynchronous messaging across US/EU/AP regional queues, ensuring reliable cross-system communication.</w:t>
      </w:r>
    </w:p>
    <w:p w14:paraId="2E746613" w14:textId="58A5B0AB" w:rsidR="00DB3AB4" w:rsidRPr="00781049" w:rsidRDefault="00284B03" w:rsidP="007F0F6F">
      <w:pPr>
        <w:pStyle w:val="spancompanyname"/>
        <w:numPr>
          <w:ilvl w:val="0"/>
          <w:numId w:val="10"/>
        </w:numPr>
        <w:jc w:val="both"/>
        <w:rPr>
          <w:rFonts w:ascii="Calibri" w:hAnsi="Calibri" w:cs="Calibri"/>
          <w:b w:val="0"/>
          <w:bCs w:val="0"/>
          <w:caps w:val="0"/>
          <w:sz w:val="19"/>
          <w:szCs w:val="19"/>
        </w:rPr>
      </w:pPr>
      <w:r w:rsidRPr="00284B03">
        <w:rPr>
          <w:rFonts w:ascii="Calibri" w:hAnsi="Calibri" w:cs="Calibri"/>
          <w:b w:val="0"/>
          <w:bCs w:val="0"/>
          <w:caps w:val="0"/>
          <w:sz w:val="19"/>
          <w:szCs w:val="19"/>
        </w:rPr>
        <w:t xml:space="preserve">Implemented Oracle database solutions with JPA/Hibernate and HikariCP, including stored procedures for high-performance transactional load </w:t>
      </w:r>
      <w:r w:rsidR="00B14F57" w:rsidRPr="00284B03">
        <w:rPr>
          <w:rFonts w:ascii="Calibri" w:hAnsi="Calibri" w:cs="Calibri"/>
          <w:b w:val="0"/>
          <w:bCs w:val="0"/>
          <w:caps w:val="0"/>
          <w:sz w:val="19"/>
          <w:szCs w:val="19"/>
        </w:rPr>
        <w:t>management.</w:t>
      </w:r>
    </w:p>
    <w:p w14:paraId="5D898733" w14:textId="77777777" w:rsidR="00284B03" w:rsidRDefault="00284B03" w:rsidP="007F0F6F">
      <w:pPr>
        <w:pStyle w:val="spancompanyname"/>
        <w:numPr>
          <w:ilvl w:val="0"/>
          <w:numId w:val="10"/>
        </w:numPr>
        <w:jc w:val="both"/>
        <w:rPr>
          <w:rFonts w:ascii="Calibri" w:hAnsi="Calibri" w:cs="Calibri"/>
          <w:b w:val="0"/>
          <w:bCs w:val="0"/>
          <w:caps w:val="0"/>
          <w:sz w:val="19"/>
          <w:szCs w:val="19"/>
        </w:rPr>
      </w:pPr>
      <w:r w:rsidRPr="00284B03">
        <w:rPr>
          <w:rFonts w:ascii="Calibri" w:hAnsi="Calibri" w:cs="Calibri"/>
          <w:b w:val="0"/>
          <w:bCs w:val="0"/>
          <w:caps w:val="0"/>
          <w:sz w:val="19"/>
          <w:szCs w:val="19"/>
        </w:rPr>
        <w:t>Designed and documented APIs using SpringDoc OpenAPI (Swagger UI), streamlining cross-team integration and onboarding.</w:t>
      </w:r>
    </w:p>
    <w:p w14:paraId="344C74D2" w14:textId="114C7EB2" w:rsidR="00284B03" w:rsidRDefault="00E27BE8" w:rsidP="00DB3AB4">
      <w:pPr>
        <w:pStyle w:val="spancompanyname"/>
        <w:numPr>
          <w:ilvl w:val="0"/>
          <w:numId w:val="10"/>
        </w:numPr>
        <w:jc w:val="left"/>
        <w:rPr>
          <w:rFonts w:ascii="Calibri" w:hAnsi="Calibri" w:cs="Calibri"/>
          <w:b w:val="0"/>
          <w:bCs w:val="0"/>
          <w:caps w:val="0"/>
          <w:sz w:val="19"/>
          <w:szCs w:val="19"/>
        </w:rPr>
      </w:pPr>
      <w:r w:rsidRPr="00E27BE8">
        <w:rPr>
          <w:rFonts w:ascii="Calibri" w:hAnsi="Calibri" w:cs="Calibri"/>
          <w:b w:val="0"/>
          <w:bCs w:val="0"/>
          <w:caps w:val="0"/>
          <w:sz w:val="19"/>
          <w:szCs w:val="19"/>
        </w:rPr>
        <w:t xml:space="preserve">Containerized Spring Boot microservices using Docker and deployed them on OpenShift (Kubernetes-based platform), enabling scalable and resilient cloud-native </w:t>
      </w:r>
      <w:r w:rsidR="007A1EC8" w:rsidRPr="00E27BE8">
        <w:rPr>
          <w:rFonts w:ascii="Calibri" w:hAnsi="Calibri" w:cs="Calibri"/>
          <w:b w:val="0"/>
          <w:bCs w:val="0"/>
          <w:caps w:val="0"/>
          <w:sz w:val="19"/>
          <w:szCs w:val="19"/>
        </w:rPr>
        <w:t>deployments.</w:t>
      </w:r>
    </w:p>
    <w:p w14:paraId="1C67C88E" w14:textId="77777777" w:rsidR="00B25EC2" w:rsidRDefault="00B25EC2" w:rsidP="007B43C8">
      <w:pPr>
        <w:pStyle w:val="spancompanyname"/>
        <w:numPr>
          <w:ilvl w:val="0"/>
          <w:numId w:val="10"/>
        </w:numPr>
        <w:jc w:val="left"/>
        <w:rPr>
          <w:rFonts w:ascii="Calibri" w:hAnsi="Calibri" w:cs="Calibri"/>
          <w:b w:val="0"/>
          <w:bCs w:val="0"/>
          <w:caps w:val="0"/>
          <w:sz w:val="19"/>
          <w:szCs w:val="19"/>
        </w:rPr>
      </w:pPr>
      <w:r w:rsidRPr="00B25EC2">
        <w:rPr>
          <w:rFonts w:ascii="Calibri" w:hAnsi="Calibri" w:cs="Calibri"/>
          <w:b w:val="0"/>
          <w:bCs w:val="0"/>
          <w:caps w:val="0"/>
          <w:sz w:val="19"/>
          <w:szCs w:val="19"/>
        </w:rPr>
        <w:t>Built and maintained CI/CD pipelines in Azure DevOps, automating build, test, and deployment workflows.</w:t>
      </w:r>
    </w:p>
    <w:p w14:paraId="48ADE190" w14:textId="17FC8EB6" w:rsidR="00B25EC2" w:rsidRDefault="00B25EC2" w:rsidP="007B43C8">
      <w:pPr>
        <w:pStyle w:val="spancompanyname"/>
        <w:numPr>
          <w:ilvl w:val="0"/>
          <w:numId w:val="10"/>
        </w:numPr>
        <w:jc w:val="left"/>
        <w:rPr>
          <w:rFonts w:ascii="Calibri" w:hAnsi="Calibri" w:cs="Calibri"/>
          <w:b w:val="0"/>
          <w:bCs w:val="0"/>
          <w:caps w:val="0"/>
          <w:sz w:val="19"/>
          <w:szCs w:val="19"/>
        </w:rPr>
      </w:pPr>
      <w:r w:rsidRPr="00B25EC2">
        <w:rPr>
          <w:rFonts w:ascii="Calibri" w:hAnsi="Calibri" w:cs="Calibri"/>
          <w:b w:val="0"/>
          <w:bCs w:val="0"/>
          <w:caps w:val="0"/>
          <w:sz w:val="19"/>
          <w:szCs w:val="19"/>
        </w:rPr>
        <w:t xml:space="preserve">Leveraged GCP </w:t>
      </w:r>
      <w:r w:rsidR="0093699A" w:rsidRPr="00B25EC2">
        <w:rPr>
          <w:rFonts w:ascii="Calibri" w:hAnsi="Calibri" w:cs="Calibri"/>
          <w:b w:val="0"/>
          <w:bCs w:val="0"/>
          <w:caps w:val="0"/>
          <w:sz w:val="19"/>
          <w:szCs w:val="19"/>
        </w:rPr>
        <w:t>Big Query</w:t>
      </w:r>
      <w:r w:rsidRPr="00B25EC2">
        <w:rPr>
          <w:rFonts w:ascii="Calibri" w:hAnsi="Calibri" w:cs="Calibri"/>
          <w:b w:val="0"/>
          <w:bCs w:val="0"/>
          <w:caps w:val="0"/>
          <w:sz w:val="19"/>
          <w:szCs w:val="19"/>
        </w:rPr>
        <w:t xml:space="preserve"> to analyze high-volume logistics data, supporting data-driven operational decisions and reporting pipelines between microservices and cloud storage.</w:t>
      </w:r>
    </w:p>
    <w:p w14:paraId="1B472D35" w14:textId="77777777" w:rsidR="00CE43BA" w:rsidRDefault="00CE43BA" w:rsidP="00DB3AB4">
      <w:pPr>
        <w:pStyle w:val="spancompanyname"/>
        <w:numPr>
          <w:ilvl w:val="0"/>
          <w:numId w:val="10"/>
        </w:numPr>
        <w:jc w:val="left"/>
        <w:rPr>
          <w:rFonts w:ascii="Calibri" w:hAnsi="Calibri" w:cs="Calibri"/>
          <w:b w:val="0"/>
          <w:bCs w:val="0"/>
          <w:caps w:val="0"/>
          <w:sz w:val="19"/>
          <w:szCs w:val="19"/>
        </w:rPr>
      </w:pPr>
      <w:r w:rsidRPr="00CE43BA">
        <w:rPr>
          <w:rFonts w:ascii="Calibri" w:hAnsi="Calibri" w:cs="Calibri"/>
          <w:b w:val="0"/>
          <w:bCs w:val="0"/>
          <w:caps w:val="0"/>
          <w:sz w:val="19"/>
          <w:szCs w:val="19"/>
        </w:rPr>
        <w:t>Implemented Spring Mail–based notification services for operational alerts and system-triggered events.</w:t>
      </w:r>
    </w:p>
    <w:p w14:paraId="6143EAF1" w14:textId="77777777" w:rsidR="00CE43BA" w:rsidRDefault="00CE43BA" w:rsidP="00DB3AB4">
      <w:pPr>
        <w:pStyle w:val="spancompanyname"/>
        <w:numPr>
          <w:ilvl w:val="0"/>
          <w:numId w:val="10"/>
        </w:numPr>
        <w:jc w:val="left"/>
        <w:rPr>
          <w:rFonts w:ascii="Calibri" w:hAnsi="Calibri" w:cs="Calibri"/>
          <w:b w:val="0"/>
          <w:bCs w:val="0"/>
          <w:caps w:val="0"/>
          <w:sz w:val="19"/>
          <w:szCs w:val="19"/>
        </w:rPr>
      </w:pPr>
      <w:r w:rsidRPr="00CE43BA">
        <w:rPr>
          <w:rFonts w:ascii="Calibri" w:hAnsi="Calibri" w:cs="Calibri"/>
          <w:b w:val="0"/>
          <w:bCs w:val="0"/>
          <w:caps w:val="0"/>
          <w:sz w:val="19"/>
          <w:szCs w:val="19"/>
        </w:rPr>
        <w:t>Resolved production issues involving messaging failures, database performance, and API latency through root-cause debugging.</w:t>
      </w:r>
    </w:p>
    <w:p w14:paraId="499A0142" w14:textId="77777777" w:rsidR="006556C4" w:rsidRDefault="006556C4" w:rsidP="00DB3AB4">
      <w:pPr>
        <w:pStyle w:val="spancompanyname"/>
        <w:numPr>
          <w:ilvl w:val="0"/>
          <w:numId w:val="10"/>
        </w:numPr>
        <w:jc w:val="left"/>
        <w:rPr>
          <w:rFonts w:ascii="Calibri" w:hAnsi="Calibri" w:cs="Calibri"/>
          <w:b w:val="0"/>
          <w:bCs w:val="0"/>
          <w:caps w:val="0"/>
          <w:sz w:val="19"/>
          <w:szCs w:val="19"/>
        </w:rPr>
      </w:pPr>
      <w:r w:rsidRPr="006556C4">
        <w:rPr>
          <w:rFonts w:ascii="Calibri" w:hAnsi="Calibri" w:cs="Calibri"/>
          <w:b w:val="0"/>
          <w:bCs w:val="0"/>
          <w:caps w:val="0"/>
          <w:sz w:val="19"/>
          <w:szCs w:val="19"/>
        </w:rPr>
        <w:t>Maintained code quality via JUnit 5, Mockito, and SonarQube, reducing defects and improving long-term maintainability.</w:t>
      </w:r>
    </w:p>
    <w:p w14:paraId="49DA6822" w14:textId="77777777" w:rsidR="006556C4" w:rsidRDefault="006556C4" w:rsidP="00DB3AB4">
      <w:pPr>
        <w:pStyle w:val="spancompanyname"/>
        <w:numPr>
          <w:ilvl w:val="0"/>
          <w:numId w:val="10"/>
        </w:numPr>
        <w:jc w:val="left"/>
        <w:rPr>
          <w:rFonts w:ascii="Calibri" w:hAnsi="Calibri" w:cs="Calibri"/>
          <w:b w:val="0"/>
          <w:bCs w:val="0"/>
          <w:caps w:val="0"/>
          <w:sz w:val="19"/>
          <w:szCs w:val="19"/>
        </w:rPr>
      </w:pPr>
      <w:r w:rsidRPr="006556C4">
        <w:rPr>
          <w:rFonts w:ascii="Calibri" w:hAnsi="Calibri" w:cs="Calibri"/>
          <w:b w:val="0"/>
          <w:bCs w:val="0"/>
          <w:caps w:val="0"/>
          <w:sz w:val="19"/>
          <w:szCs w:val="19"/>
        </w:rPr>
        <w:t>Partnered with operations, product owners, and QA to deliver features aligned with business priorities.</w:t>
      </w:r>
    </w:p>
    <w:p w14:paraId="1CB3E923" w14:textId="77777777" w:rsidR="006556C4" w:rsidRDefault="006556C4" w:rsidP="00E56BC3">
      <w:pPr>
        <w:pStyle w:val="spancompanyname"/>
        <w:numPr>
          <w:ilvl w:val="0"/>
          <w:numId w:val="10"/>
        </w:numPr>
        <w:jc w:val="both"/>
        <w:rPr>
          <w:rFonts w:ascii="Calibri" w:hAnsi="Calibri" w:cs="Calibri"/>
          <w:b w:val="0"/>
          <w:bCs w:val="0"/>
          <w:caps w:val="0"/>
          <w:sz w:val="19"/>
          <w:szCs w:val="19"/>
        </w:rPr>
      </w:pPr>
      <w:r w:rsidRPr="006556C4">
        <w:rPr>
          <w:rFonts w:ascii="Calibri" w:hAnsi="Calibri" w:cs="Calibri"/>
          <w:b w:val="0"/>
          <w:bCs w:val="0"/>
          <w:caps w:val="0"/>
          <w:sz w:val="19"/>
          <w:szCs w:val="19"/>
        </w:rPr>
        <w:t>Analyzed and improved system workflows (load assignment, scanning, exception handling) across GLE and OPSYS.</w:t>
      </w:r>
    </w:p>
    <w:p w14:paraId="4DB2E5DA" w14:textId="77777777" w:rsidR="00B14F57" w:rsidRDefault="00B14F57" w:rsidP="00DB3AB4">
      <w:pPr>
        <w:pStyle w:val="spancompanyname"/>
        <w:numPr>
          <w:ilvl w:val="0"/>
          <w:numId w:val="10"/>
        </w:numPr>
        <w:jc w:val="left"/>
        <w:rPr>
          <w:rFonts w:ascii="Calibri" w:hAnsi="Calibri" w:cs="Calibri"/>
          <w:b w:val="0"/>
          <w:bCs w:val="0"/>
          <w:caps w:val="0"/>
          <w:sz w:val="19"/>
          <w:szCs w:val="19"/>
        </w:rPr>
      </w:pPr>
      <w:r w:rsidRPr="00B14F57">
        <w:rPr>
          <w:rFonts w:ascii="Calibri" w:hAnsi="Calibri" w:cs="Calibri"/>
          <w:b w:val="0"/>
          <w:bCs w:val="0"/>
          <w:caps w:val="0"/>
          <w:sz w:val="19"/>
          <w:szCs w:val="19"/>
        </w:rPr>
        <w:t>Integrated GitHub Copilot into daily Spring Boot/Angular development, accelerating REST controller, service-layer, and test scaffolding generation — cutting repetitive coding effort by ~30% per sprint.</w:t>
      </w:r>
    </w:p>
    <w:p w14:paraId="2667227B" w14:textId="0024A255" w:rsidR="0050091C" w:rsidRDefault="00963224" w:rsidP="00DB3AB4">
      <w:pPr>
        <w:pStyle w:val="spancompanyname"/>
        <w:numPr>
          <w:ilvl w:val="0"/>
          <w:numId w:val="10"/>
        </w:numPr>
        <w:jc w:val="left"/>
        <w:rPr>
          <w:rFonts w:ascii="Calibri" w:hAnsi="Calibri" w:cs="Calibri"/>
          <w:b w:val="0"/>
          <w:bCs w:val="0"/>
          <w:caps w:val="0"/>
          <w:sz w:val="19"/>
          <w:szCs w:val="19"/>
        </w:rPr>
      </w:pPr>
      <w:r w:rsidRPr="00963224">
        <w:rPr>
          <w:rFonts w:ascii="Calibri" w:hAnsi="Calibri" w:cs="Calibri"/>
          <w:b w:val="0"/>
          <w:bCs w:val="0"/>
          <w:caps w:val="0"/>
          <w:sz w:val="19"/>
          <w:szCs w:val="19"/>
        </w:rPr>
        <w:t>Utilized AWS services including Amazon S3 for secure object storage, IAM for identity and access management, and Amazon CloudWatch for application monitoring, log analysis, and operational troubleshooting in cloud-based development environments.</w:t>
      </w:r>
    </w:p>
    <w:p w14:paraId="5EFFEE42" w14:textId="2804D902" w:rsidR="00197400" w:rsidRDefault="00197400" w:rsidP="00DB3AB4">
      <w:pPr>
        <w:pStyle w:val="spancompanyname"/>
        <w:numPr>
          <w:ilvl w:val="0"/>
          <w:numId w:val="10"/>
        </w:numPr>
        <w:jc w:val="left"/>
        <w:rPr>
          <w:rFonts w:ascii="Calibri" w:hAnsi="Calibri" w:cs="Calibri"/>
          <w:b w:val="0"/>
          <w:bCs w:val="0"/>
          <w:caps w:val="0"/>
          <w:sz w:val="19"/>
          <w:szCs w:val="19"/>
        </w:rPr>
      </w:pPr>
      <w:r w:rsidRPr="00197400">
        <w:rPr>
          <w:rFonts w:ascii="Calibri" w:hAnsi="Calibri" w:cs="Calibri"/>
          <w:b w:val="0"/>
          <w:bCs w:val="0"/>
          <w:caps w:val="0"/>
          <w:sz w:val="19"/>
          <w:szCs w:val="19"/>
        </w:rPr>
        <w:t>Integrated Spring Boot microservices with GCP Big Query and Cloud Storage to process operational analytics data and support reporting pipelines.</w:t>
      </w:r>
    </w:p>
    <w:p w14:paraId="08FEB0D2" w14:textId="77777777" w:rsidR="007B27FA" w:rsidRDefault="007B27FA" w:rsidP="00620378">
      <w:pPr>
        <w:pStyle w:val="spancompanyname"/>
        <w:numPr>
          <w:ilvl w:val="0"/>
          <w:numId w:val="10"/>
        </w:numPr>
        <w:jc w:val="left"/>
        <w:rPr>
          <w:rFonts w:ascii="Calibri" w:hAnsi="Calibri" w:cs="Calibri"/>
          <w:b w:val="0"/>
          <w:bCs w:val="0"/>
          <w:caps w:val="0"/>
          <w:sz w:val="19"/>
          <w:szCs w:val="19"/>
        </w:rPr>
      </w:pPr>
      <w:r w:rsidRPr="007B27FA">
        <w:rPr>
          <w:rFonts w:ascii="Calibri" w:hAnsi="Calibri" w:cs="Calibri"/>
          <w:b w:val="0"/>
          <w:bCs w:val="0"/>
          <w:caps w:val="0"/>
          <w:sz w:val="19"/>
          <w:szCs w:val="19"/>
        </w:rPr>
        <w:t>Used GitHub Copilot and Cursor AI to accelerate Spring Boot development, automate repetitive coding tasks, generate unit tests, and improve developer productivity across Agile sprints.</w:t>
      </w:r>
    </w:p>
    <w:p w14:paraId="16419075" w14:textId="0AC18AA7" w:rsidR="007B27FA" w:rsidRPr="00135BBB" w:rsidRDefault="007B27FA" w:rsidP="00620378">
      <w:pPr>
        <w:pStyle w:val="spancompanyname"/>
        <w:numPr>
          <w:ilvl w:val="0"/>
          <w:numId w:val="10"/>
        </w:numPr>
        <w:jc w:val="left"/>
        <w:rPr>
          <w:rStyle w:val="spanjobtitle"/>
          <w:rFonts w:ascii="Calibri" w:hAnsi="Calibri" w:cs="Calibri"/>
          <w:caps w:val="0"/>
          <w:sz w:val="19"/>
          <w:szCs w:val="19"/>
        </w:rPr>
      </w:pPr>
      <w:r w:rsidRPr="007B27FA">
        <w:rPr>
          <w:rFonts w:ascii="Calibri" w:hAnsi="Calibri" w:cs="Calibri"/>
          <w:b w:val="0"/>
          <w:bCs w:val="0"/>
          <w:caps w:val="0"/>
          <w:sz w:val="19"/>
          <w:szCs w:val="19"/>
        </w:rPr>
        <w:t>Leveraged Generative AI tools for API documentation, SQL optimization, debugging production issues, and code review assistance, reducing development effort while improving code quality.</w:t>
      </w:r>
    </w:p>
    <w:p w14:paraId="29EECFF3" w14:textId="77777777" w:rsidR="00C2566E" w:rsidRDefault="00C2566E" w:rsidP="00620378">
      <w:pPr>
        <w:pStyle w:val="spancompanyname"/>
        <w:jc w:val="left"/>
        <w:rPr>
          <w:rStyle w:val="spanjobtitle"/>
          <w:rFonts w:ascii="Calibri" w:hAnsi="Calibri" w:cs="Calibri"/>
          <w:b/>
          <w:bCs/>
          <w:caps w:val="0"/>
          <w:sz w:val="20"/>
          <w:szCs w:val="20"/>
        </w:rPr>
      </w:pPr>
    </w:p>
    <w:p w14:paraId="33799D65" w14:textId="7AEB33DC" w:rsidR="00F661ED" w:rsidRPr="00613FE0" w:rsidRDefault="00791091" w:rsidP="00482E26">
      <w:pPr>
        <w:pStyle w:val="spancompanyname"/>
        <w:jc w:val="left"/>
        <w:rPr>
          <w:rStyle w:val="datesWrapper"/>
          <w:rFonts w:ascii="Calibri" w:hAnsi="Calibri" w:cs="Calibri"/>
          <w:b w:val="0"/>
          <w:bCs w:val="0"/>
          <w:sz w:val="20"/>
          <w:szCs w:val="20"/>
        </w:rPr>
      </w:pPr>
      <w:r>
        <w:rPr>
          <w:rStyle w:val="spanjobtitle"/>
          <w:rFonts w:ascii="Calibri" w:hAnsi="Calibri" w:cs="Calibri"/>
          <w:b/>
          <w:bCs/>
          <w:caps w:val="0"/>
          <w:sz w:val="20"/>
          <w:szCs w:val="20"/>
        </w:rPr>
        <w:br/>
      </w:r>
      <w:r w:rsidR="005E3F64" w:rsidRPr="00E043BF">
        <w:rPr>
          <w:rStyle w:val="spanjobtitle"/>
          <w:rFonts w:ascii="Calibri" w:hAnsi="Calibri" w:cs="Calibri"/>
          <w:b/>
          <w:bCs/>
          <w:caps w:val="0"/>
          <w:sz w:val="22"/>
          <w:szCs w:val="22"/>
        </w:rPr>
        <w:t xml:space="preserve">Software </w:t>
      </w:r>
      <w:r w:rsidR="00FB0B32" w:rsidRPr="00E043BF">
        <w:rPr>
          <w:rStyle w:val="spanjobtitle"/>
          <w:rFonts w:ascii="Calibri" w:hAnsi="Calibri" w:cs="Calibri"/>
          <w:b/>
          <w:bCs/>
          <w:caps w:val="0"/>
          <w:sz w:val="22"/>
          <w:szCs w:val="22"/>
        </w:rPr>
        <w:t>Developer</w:t>
      </w:r>
      <w:r w:rsidR="005E3F64" w:rsidRPr="0021671E">
        <w:rPr>
          <w:rFonts w:ascii="Calibri" w:hAnsi="Calibri" w:cs="Calibri"/>
          <w:b w:val="0"/>
          <w:bCs w:val="0"/>
          <w:caps w:val="0"/>
          <w:sz w:val="20"/>
          <w:szCs w:val="20"/>
        </w:rPr>
        <w:t xml:space="preserve">, </w:t>
      </w:r>
      <w:r w:rsidR="00B6461F">
        <w:rPr>
          <w:rFonts w:ascii="Calibri" w:hAnsi="Calibri" w:cs="Calibri"/>
          <w:b w:val="0"/>
          <w:bCs w:val="0"/>
          <w:caps w:val="0"/>
          <w:sz w:val="20"/>
          <w:szCs w:val="20"/>
        </w:rPr>
        <w:t>IVY</w:t>
      </w:r>
      <w:r w:rsidR="006973E7">
        <w:rPr>
          <w:rFonts w:ascii="Calibri" w:hAnsi="Calibri" w:cs="Calibri"/>
          <w:b w:val="0"/>
          <w:bCs w:val="0"/>
          <w:caps w:val="0"/>
          <w:sz w:val="20"/>
          <w:szCs w:val="20"/>
        </w:rPr>
        <w:t xml:space="preserve"> COMPTECH</w:t>
      </w:r>
      <w:r w:rsidR="00B6461F">
        <w:rPr>
          <w:rFonts w:ascii="Calibri" w:hAnsi="Calibri" w:cs="Calibri"/>
          <w:b w:val="0"/>
          <w:bCs w:val="0"/>
          <w:caps w:val="0"/>
          <w:sz w:val="20"/>
          <w:szCs w:val="20"/>
        </w:rPr>
        <w:t xml:space="preserve"> (ENTAIN INDIA)</w:t>
      </w:r>
      <w:r w:rsidR="00770113" w:rsidRPr="0021671E">
        <w:rPr>
          <w:rFonts w:ascii="Calibri" w:hAnsi="Calibri" w:cs="Calibri"/>
          <w:b w:val="0"/>
          <w:bCs w:val="0"/>
          <w:sz w:val="20"/>
          <w:szCs w:val="20"/>
        </w:rPr>
        <w:t xml:space="preserve">, </w:t>
      </w:r>
      <w:r w:rsidR="00770113" w:rsidRPr="0021671E">
        <w:rPr>
          <w:rFonts w:ascii="Calibri" w:hAnsi="Calibri" w:cs="Calibri"/>
          <w:b w:val="0"/>
          <w:bCs w:val="0"/>
          <w:caps w:val="0"/>
          <w:sz w:val="20"/>
          <w:szCs w:val="20"/>
        </w:rPr>
        <w:t>Hyderabad, India</w:t>
      </w:r>
      <w:r w:rsidR="005E3F64" w:rsidRPr="0021671E">
        <w:rPr>
          <w:rStyle w:val="datesWrapper"/>
          <w:rFonts w:ascii="Calibri" w:hAnsi="Calibri" w:cs="Calibri"/>
          <w:b w:val="0"/>
          <w:bCs w:val="0"/>
          <w:sz w:val="20"/>
          <w:szCs w:val="20"/>
        </w:rPr>
        <w:tab/>
        <w:t xml:space="preserve">     </w:t>
      </w:r>
      <w:r w:rsidR="006C4D41" w:rsidRPr="0021671E">
        <w:rPr>
          <w:rStyle w:val="datesWrapper"/>
          <w:rFonts w:ascii="Calibri" w:hAnsi="Calibri" w:cs="Calibri"/>
          <w:b w:val="0"/>
          <w:bCs w:val="0"/>
          <w:sz w:val="20"/>
          <w:szCs w:val="20"/>
        </w:rPr>
        <w:t xml:space="preserve">                                                  </w:t>
      </w:r>
      <w:r w:rsidR="00371E24" w:rsidRPr="0021671E">
        <w:rPr>
          <w:rStyle w:val="datesWrapper"/>
          <w:rFonts w:ascii="Calibri" w:hAnsi="Calibri" w:cs="Calibri"/>
          <w:b w:val="0"/>
          <w:bCs w:val="0"/>
          <w:sz w:val="20"/>
          <w:szCs w:val="20"/>
        </w:rPr>
        <w:t xml:space="preserve"> </w:t>
      </w:r>
      <w:r w:rsidR="00B6461F">
        <w:rPr>
          <w:rStyle w:val="span"/>
          <w:rFonts w:ascii="Calibri" w:hAnsi="Calibri" w:cs="Calibri"/>
          <w:b w:val="0"/>
          <w:bCs w:val="0"/>
          <w:caps w:val="0"/>
          <w:sz w:val="20"/>
          <w:szCs w:val="20"/>
        </w:rPr>
        <w:t>Jan</w:t>
      </w:r>
      <w:r w:rsidR="006C4D41" w:rsidRPr="0021671E">
        <w:rPr>
          <w:rStyle w:val="span"/>
          <w:rFonts w:ascii="Calibri" w:hAnsi="Calibri" w:cs="Calibri"/>
          <w:b w:val="0"/>
          <w:bCs w:val="0"/>
          <w:caps w:val="0"/>
          <w:sz w:val="20"/>
          <w:szCs w:val="20"/>
        </w:rPr>
        <w:t xml:space="preserve"> </w:t>
      </w:r>
      <w:r w:rsidR="006C4D41" w:rsidRPr="0021671E">
        <w:rPr>
          <w:rStyle w:val="span"/>
          <w:rFonts w:ascii="Calibri" w:hAnsi="Calibri" w:cs="Calibri"/>
          <w:b w:val="0"/>
          <w:bCs w:val="0"/>
          <w:sz w:val="20"/>
          <w:szCs w:val="20"/>
        </w:rPr>
        <w:t xml:space="preserve">2022 – </w:t>
      </w:r>
      <w:r w:rsidR="006C4D41" w:rsidRPr="0021671E">
        <w:rPr>
          <w:rStyle w:val="span"/>
          <w:rFonts w:ascii="Calibri" w:hAnsi="Calibri" w:cs="Calibri"/>
          <w:b w:val="0"/>
          <w:bCs w:val="0"/>
          <w:caps w:val="0"/>
          <w:sz w:val="20"/>
          <w:szCs w:val="20"/>
        </w:rPr>
        <w:t>J</w:t>
      </w:r>
      <w:r w:rsidR="00B6461F">
        <w:rPr>
          <w:rStyle w:val="span"/>
          <w:rFonts w:ascii="Calibri" w:hAnsi="Calibri" w:cs="Calibri"/>
          <w:b w:val="0"/>
          <w:bCs w:val="0"/>
          <w:caps w:val="0"/>
          <w:sz w:val="20"/>
          <w:szCs w:val="20"/>
        </w:rPr>
        <w:t>uly</w:t>
      </w:r>
      <w:r w:rsidR="006C4D41" w:rsidRPr="00613FE0">
        <w:rPr>
          <w:rStyle w:val="span"/>
          <w:rFonts w:ascii="Calibri" w:hAnsi="Calibri" w:cs="Calibri"/>
          <w:b w:val="0"/>
          <w:bCs w:val="0"/>
          <w:caps w:val="0"/>
          <w:sz w:val="20"/>
          <w:szCs w:val="20"/>
        </w:rPr>
        <w:t xml:space="preserve"> </w:t>
      </w:r>
      <w:r w:rsidR="006C4D41" w:rsidRPr="00613FE0">
        <w:rPr>
          <w:rStyle w:val="span"/>
          <w:rFonts w:ascii="Calibri" w:hAnsi="Calibri" w:cs="Calibri"/>
          <w:b w:val="0"/>
          <w:bCs w:val="0"/>
          <w:sz w:val="20"/>
          <w:szCs w:val="20"/>
        </w:rPr>
        <w:t>2023</w:t>
      </w:r>
      <w:r w:rsidR="006C4D41" w:rsidRPr="00613FE0">
        <w:rPr>
          <w:rStyle w:val="datesWrapper"/>
          <w:rFonts w:ascii="Calibri" w:hAnsi="Calibri" w:cs="Calibri"/>
          <w:b w:val="0"/>
          <w:bCs w:val="0"/>
          <w:sz w:val="20"/>
          <w:szCs w:val="20"/>
        </w:rPr>
        <w:t xml:space="preserve"> </w:t>
      </w:r>
      <w:r w:rsidR="005E3F64" w:rsidRPr="00613FE0">
        <w:rPr>
          <w:rStyle w:val="datesWrapper"/>
          <w:rFonts w:ascii="Calibri" w:hAnsi="Calibri" w:cs="Calibri"/>
          <w:b w:val="0"/>
          <w:bCs w:val="0"/>
          <w:sz w:val="20"/>
          <w:szCs w:val="20"/>
        </w:rPr>
        <w:t xml:space="preserve">  </w:t>
      </w:r>
    </w:p>
    <w:p w14:paraId="6E812D76" w14:textId="77777777" w:rsidR="00F661ED" w:rsidRPr="00613FE0" w:rsidRDefault="00F661ED" w:rsidP="00482E26">
      <w:pPr>
        <w:pStyle w:val="spancompanyname"/>
        <w:jc w:val="left"/>
        <w:rPr>
          <w:rStyle w:val="datesWrapper"/>
          <w:rFonts w:ascii="Calibri" w:hAnsi="Calibri" w:cs="Calibri"/>
          <w:b w:val="0"/>
          <w:bCs w:val="0"/>
          <w:sz w:val="20"/>
          <w:szCs w:val="20"/>
        </w:rPr>
      </w:pPr>
    </w:p>
    <w:p w14:paraId="65260C76" w14:textId="461D6315" w:rsidR="005C4DB2" w:rsidRDefault="00F661ED" w:rsidP="00791091">
      <w:pPr>
        <w:pStyle w:val="spancompanyname"/>
        <w:jc w:val="left"/>
        <w:rPr>
          <w:rStyle w:val="spanjobtitle"/>
          <w:rFonts w:ascii="Calibri" w:hAnsi="Calibri" w:cs="Calibri"/>
          <w:caps w:val="0"/>
          <w:sz w:val="19"/>
          <w:szCs w:val="19"/>
        </w:rPr>
      </w:pPr>
      <w:r w:rsidRPr="00E043BF">
        <w:rPr>
          <w:rStyle w:val="spanjobtitle"/>
          <w:rFonts w:ascii="Calibri" w:hAnsi="Calibri" w:cs="Calibri"/>
          <w:b/>
          <w:bCs/>
          <w:caps w:val="0"/>
          <w:sz w:val="20"/>
          <w:szCs w:val="20"/>
        </w:rPr>
        <w:t>Project</w:t>
      </w:r>
      <w:r w:rsidRPr="00E043BF">
        <w:rPr>
          <w:rStyle w:val="spanjobtitle"/>
          <w:rFonts w:ascii="Calibri" w:hAnsi="Calibri" w:cs="Calibri"/>
          <w:b/>
          <w:bCs/>
          <w:caps w:val="0"/>
          <w:sz w:val="19"/>
          <w:szCs w:val="19"/>
        </w:rPr>
        <w:t>:</w:t>
      </w:r>
      <w:r w:rsidRPr="00E043BF">
        <w:rPr>
          <w:rStyle w:val="spanjobtitle"/>
          <w:rFonts w:ascii="Calibri" w:hAnsi="Calibri" w:cs="Calibri"/>
          <w:caps w:val="0"/>
          <w:sz w:val="19"/>
          <w:szCs w:val="19"/>
        </w:rPr>
        <w:t xml:space="preserve"> </w:t>
      </w:r>
      <w:r w:rsidR="00B6461F" w:rsidRPr="00E043BF">
        <w:rPr>
          <w:rFonts w:ascii="Calibri" w:hAnsi="Calibri" w:cs="Calibri"/>
          <w:b w:val="0"/>
          <w:bCs w:val="0"/>
          <w:caps w:val="0"/>
          <w:sz w:val="19"/>
          <w:szCs w:val="19"/>
        </w:rPr>
        <w:t>Developed a responsible gaming and user account management platform for a large-scale online gaming system, enabling users to securely register, authenticate, and manage account-level controls such as spending limits and safer gaming restrictions. The platform focused on enhancing user experience while enforcing compliance with responsible gaming policies through real-time validations and personalized controls</w:t>
      </w:r>
      <w:r w:rsidR="00EF57B5">
        <w:rPr>
          <w:rFonts w:ascii="Calibri" w:hAnsi="Calibri" w:cs="Calibri"/>
          <w:b w:val="0"/>
          <w:bCs w:val="0"/>
          <w:caps w:val="0"/>
          <w:sz w:val="19"/>
          <w:szCs w:val="19"/>
        </w:rPr>
        <w:t xml:space="preserve"> b</w:t>
      </w:r>
      <w:r w:rsidR="00B6461F" w:rsidRPr="00E043BF">
        <w:rPr>
          <w:rFonts w:ascii="Calibri" w:hAnsi="Calibri" w:cs="Calibri"/>
          <w:b w:val="0"/>
          <w:bCs w:val="0"/>
          <w:caps w:val="0"/>
          <w:sz w:val="19"/>
          <w:szCs w:val="19"/>
        </w:rPr>
        <w:t>uilt using Angular and Java Spring Boot, the system ensured secure, scalable, and high-performance handling of user data and gaming activities.</w:t>
      </w:r>
      <w:r w:rsidR="005E3F64" w:rsidRPr="00E043BF">
        <w:rPr>
          <w:rStyle w:val="spanjobtitle"/>
          <w:rFonts w:ascii="Calibri" w:hAnsi="Calibri" w:cs="Calibri"/>
          <w:caps w:val="0"/>
          <w:sz w:val="19"/>
          <w:szCs w:val="19"/>
        </w:rPr>
        <w:t xml:space="preserve">   </w:t>
      </w:r>
    </w:p>
    <w:p w14:paraId="76F659B6" w14:textId="77777777" w:rsidR="005C4DB2" w:rsidRDefault="005C4DB2" w:rsidP="00791091">
      <w:pPr>
        <w:pStyle w:val="spancompanyname"/>
        <w:jc w:val="left"/>
        <w:rPr>
          <w:rStyle w:val="spanjobtitle"/>
          <w:rFonts w:ascii="Calibri" w:hAnsi="Calibri" w:cs="Calibri"/>
          <w:caps w:val="0"/>
          <w:sz w:val="19"/>
          <w:szCs w:val="19"/>
        </w:rPr>
      </w:pPr>
    </w:p>
    <w:p w14:paraId="1F67FFBF" w14:textId="77777777" w:rsidR="005C4DB2" w:rsidRDefault="005C4DB2" w:rsidP="00791091">
      <w:pPr>
        <w:pStyle w:val="spancompanyname"/>
        <w:jc w:val="left"/>
        <w:rPr>
          <w:rStyle w:val="spanjobtitle"/>
          <w:rFonts w:ascii="Calibri" w:hAnsi="Calibri" w:cs="Calibri"/>
          <w:caps w:val="0"/>
          <w:sz w:val="19"/>
          <w:szCs w:val="19"/>
        </w:rPr>
      </w:pPr>
    </w:p>
    <w:p w14:paraId="5981AF09" w14:textId="77777777" w:rsidR="00376BFB" w:rsidRDefault="00376BFB" w:rsidP="00791091">
      <w:pPr>
        <w:pStyle w:val="spancompanyname"/>
        <w:jc w:val="left"/>
        <w:rPr>
          <w:rStyle w:val="spanjobtitle"/>
          <w:rFonts w:ascii="Calibri" w:hAnsi="Calibri" w:cs="Calibri"/>
          <w:caps w:val="0"/>
          <w:sz w:val="19"/>
          <w:szCs w:val="19"/>
        </w:rPr>
      </w:pPr>
    </w:p>
    <w:p w14:paraId="7F21BCAD" w14:textId="5AAE2868" w:rsidR="00320BF7" w:rsidRPr="00E043BF" w:rsidRDefault="00F661ED" w:rsidP="00791091">
      <w:pPr>
        <w:pStyle w:val="spancompanyname"/>
        <w:jc w:val="left"/>
        <w:rPr>
          <w:rStyle w:val="spanjobtitle"/>
          <w:rFonts w:ascii="Calibri" w:hAnsi="Calibri" w:cs="Calibri"/>
          <w:caps w:val="0"/>
          <w:sz w:val="19"/>
          <w:szCs w:val="19"/>
        </w:rPr>
      </w:pPr>
      <w:r w:rsidRPr="00E043BF">
        <w:rPr>
          <w:rStyle w:val="spanjobtitle"/>
          <w:rFonts w:ascii="Calibri" w:hAnsi="Calibri" w:cs="Calibri"/>
          <w:caps w:val="0"/>
          <w:sz w:val="19"/>
          <w:szCs w:val="19"/>
        </w:rPr>
        <w:lastRenderedPageBreak/>
        <w:br/>
      </w:r>
      <w:r w:rsidR="005E3F64" w:rsidRPr="00E043BF">
        <w:rPr>
          <w:rStyle w:val="spanjobtitle"/>
          <w:rFonts w:ascii="Calibri" w:hAnsi="Calibri" w:cs="Calibri"/>
          <w:caps w:val="0"/>
          <w:sz w:val="19"/>
          <w:szCs w:val="19"/>
        </w:rPr>
        <w:t xml:space="preserve">                                                                                                       </w:t>
      </w:r>
      <w:r w:rsidR="00482E26" w:rsidRPr="00E043BF">
        <w:rPr>
          <w:rStyle w:val="spanjobtitle"/>
          <w:rFonts w:ascii="Calibri" w:hAnsi="Calibri" w:cs="Calibri"/>
          <w:caps w:val="0"/>
          <w:sz w:val="19"/>
          <w:szCs w:val="19"/>
        </w:rPr>
        <w:t xml:space="preserve">                          </w:t>
      </w:r>
    </w:p>
    <w:p w14:paraId="0261B40A" w14:textId="77777777" w:rsidR="00791091" w:rsidRPr="00E043BF" w:rsidRDefault="00791091" w:rsidP="00791091">
      <w:pPr>
        <w:pStyle w:val="ulli"/>
        <w:numPr>
          <w:ilvl w:val="0"/>
          <w:numId w:val="15"/>
        </w:numPr>
        <w:rPr>
          <w:rFonts w:ascii="Calibri" w:hAnsi="Calibri" w:cs="Calibri"/>
          <w:sz w:val="19"/>
          <w:szCs w:val="19"/>
        </w:rPr>
      </w:pPr>
      <w:r w:rsidRPr="00E043BF">
        <w:rPr>
          <w:rFonts w:ascii="Calibri" w:hAnsi="Calibri" w:cs="Calibri"/>
          <w:sz w:val="19"/>
          <w:szCs w:val="19"/>
        </w:rPr>
        <w:t xml:space="preserve">Designed and developed user registration and authentication modules using Angular and Spring Boot, enabling secure onboarding and login workflows with proper validation and session handling </w:t>
      </w:r>
    </w:p>
    <w:p w14:paraId="0961B2E6" w14:textId="66E2F8C7" w:rsidR="00C37124" w:rsidRPr="00BC1334" w:rsidRDefault="00791091" w:rsidP="00C37124">
      <w:pPr>
        <w:pStyle w:val="ulli"/>
        <w:numPr>
          <w:ilvl w:val="0"/>
          <w:numId w:val="15"/>
        </w:numPr>
        <w:rPr>
          <w:rFonts w:ascii="Calibri" w:hAnsi="Calibri" w:cs="Calibri"/>
          <w:sz w:val="19"/>
          <w:szCs w:val="19"/>
        </w:rPr>
      </w:pPr>
      <w:r w:rsidRPr="00E043BF">
        <w:rPr>
          <w:rFonts w:ascii="Calibri" w:hAnsi="Calibri" w:cs="Calibri"/>
          <w:sz w:val="19"/>
          <w:szCs w:val="19"/>
        </w:rPr>
        <w:t xml:space="preserve">Built safer gaming features including deposit limits, session time controls, and usage restrictions, ensuring compliance with responsible gaming policies </w:t>
      </w:r>
    </w:p>
    <w:p w14:paraId="7CFA1C6D" w14:textId="3DA6324F" w:rsidR="00135BBB" w:rsidRPr="00C37124" w:rsidRDefault="00791091" w:rsidP="00135BBB">
      <w:pPr>
        <w:pStyle w:val="ulli"/>
        <w:numPr>
          <w:ilvl w:val="0"/>
          <w:numId w:val="15"/>
        </w:numPr>
        <w:rPr>
          <w:rFonts w:ascii="Calibri" w:hAnsi="Calibri" w:cs="Calibri"/>
          <w:sz w:val="19"/>
          <w:szCs w:val="19"/>
        </w:rPr>
      </w:pPr>
      <w:r w:rsidRPr="00E043BF">
        <w:rPr>
          <w:rFonts w:ascii="Calibri" w:hAnsi="Calibri" w:cs="Calibri"/>
          <w:sz w:val="19"/>
          <w:szCs w:val="19"/>
        </w:rPr>
        <w:t xml:space="preserve">Developed dynamic Angular UI components for account management dashboards, allowing users to configure and monitor their gaming limits in real time </w:t>
      </w:r>
    </w:p>
    <w:p w14:paraId="55071EDE" w14:textId="77777777" w:rsidR="00791091" w:rsidRPr="00E043BF" w:rsidRDefault="00791091" w:rsidP="00791091">
      <w:pPr>
        <w:pStyle w:val="ulli"/>
        <w:numPr>
          <w:ilvl w:val="0"/>
          <w:numId w:val="15"/>
        </w:numPr>
        <w:rPr>
          <w:rFonts w:ascii="Calibri" w:hAnsi="Calibri" w:cs="Calibri"/>
          <w:sz w:val="19"/>
          <w:szCs w:val="19"/>
        </w:rPr>
      </w:pPr>
      <w:r w:rsidRPr="00E043BF">
        <w:rPr>
          <w:rFonts w:ascii="Calibri" w:hAnsi="Calibri" w:cs="Calibri"/>
          <w:sz w:val="19"/>
          <w:szCs w:val="19"/>
        </w:rPr>
        <w:t xml:space="preserve">Implemented RESTful APIs using Spring Boot and Hibernate for managing user profiles, authentication flows, and limit configurations </w:t>
      </w:r>
    </w:p>
    <w:p w14:paraId="0D380610" w14:textId="77777777" w:rsidR="00791091" w:rsidRPr="00E043BF" w:rsidRDefault="00791091" w:rsidP="00791091">
      <w:pPr>
        <w:pStyle w:val="ulli"/>
        <w:numPr>
          <w:ilvl w:val="0"/>
          <w:numId w:val="15"/>
        </w:numPr>
        <w:rPr>
          <w:rFonts w:ascii="Calibri" w:hAnsi="Calibri" w:cs="Calibri"/>
          <w:sz w:val="19"/>
          <w:szCs w:val="19"/>
        </w:rPr>
      </w:pPr>
      <w:r w:rsidRPr="00E043BF">
        <w:rPr>
          <w:rFonts w:ascii="Calibri" w:hAnsi="Calibri" w:cs="Calibri"/>
          <w:sz w:val="19"/>
          <w:szCs w:val="19"/>
        </w:rPr>
        <w:t xml:space="preserve">Designed and optimized SQL Server queries and database schemas to support user data storage, transaction tracking, and limit enforcement logic </w:t>
      </w:r>
    </w:p>
    <w:p w14:paraId="394D5E5E" w14:textId="77777777" w:rsidR="00791091" w:rsidRPr="00E043BF" w:rsidRDefault="00791091" w:rsidP="00791091">
      <w:pPr>
        <w:pStyle w:val="ulli"/>
        <w:numPr>
          <w:ilvl w:val="0"/>
          <w:numId w:val="15"/>
        </w:numPr>
        <w:rPr>
          <w:rFonts w:ascii="Calibri" w:hAnsi="Calibri" w:cs="Calibri"/>
          <w:sz w:val="19"/>
          <w:szCs w:val="19"/>
        </w:rPr>
      </w:pPr>
      <w:r w:rsidRPr="00E043BF">
        <w:rPr>
          <w:rFonts w:ascii="Calibri" w:hAnsi="Calibri" w:cs="Calibri"/>
          <w:sz w:val="19"/>
          <w:szCs w:val="19"/>
        </w:rPr>
        <w:t xml:space="preserve">Integrated frontend with backend services to ensure real-time updates and seamless user experience across registration, login, and account management flows </w:t>
      </w:r>
    </w:p>
    <w:p w14:paraId="682A0BB8" w14:textId="77777777" w:rsidR="00791091" w:rsidRPr="00E043BF" w:rsidRDefault="00791091" w:rsidP="00791091">
      <w:pPr>
        <w:pStyle w:val="ulli"/>
        <w:numPr>
          <w:ilvl w:val="0"/>
          <w:numId w:val="15"/>
        </w:numPr>
        <w:rPr>
          <w:rFonts w:ascii="Calibri" w:hAnsi="Calibri" w:cs="Calibri"/>
          <w:sz w:val="19"/>
          <w:szCs w:val="19"/>
        </w:rPr>
      </w:pPr>
      <w:r w:rsidRPr="00E043BF">
        <w:rPr>
          <w:rFonts w:ascii="Calibri" w:hAnsi="Calibri" w:cs="Calibri"/>
          <w:sz w:val="19"/>
          <w:szCs w:val="19"/>
        </w:rPr>
        <w:t xml:space="preserve">Collaborated with UI/UX teams to deliver user-friendly and intuitive interfaces, improving usability and engagement </w:t>
      </w:r>
    </w:p>
    <w:p w14:paraId="30108E4D" w14:textId="77777777" w:rsidR="00791091" w:rsidRPr="00E043BF" w:rsidRDefault="00791091" w:rsidP="00791091">
      <w:pPr>
        <w:pStyle w:val="ulli"/>
        <w:numPr>
          <w:ilvl w:val="0"/>
          <w:numId w:val="15"/>
        </w:numPr>
        <w:rPr>
          <w:rFonts w:ascii="Calibri" w:hAnsi="Calibri" w:cs="Calibri"/>
          <w:sz w:val="19"/>
          <w:szCs w:val="19"/>
        </w:rPr>
      </w:pPr>
      <w:r w:rsidRPr="00E043BF">
        <w:rPr>
          <w:rFonts w:ascii="Calibri" w:hAnsi="Calibri" w:cs="Calibri"/>
          <w:sz w:val="19"/>
          <w:szCs w:val="19"/>
        </w:rPr>
        <w:t xml:space="preserve">Performed unit testing using JUnit and participated in code reviews to ensure high-quality, maintainable code </w:t>
      </w:r>
    </w:p>
    <w:p w14:paraId="062FEE80" w14:textId="77777777" w:rsidR="00791091" w:rsidRPr="00E043BF" w:rsidRDefault="00791091" w:rsidP="00791091">
      <w:pPr>
        <w:pStyle w:val="ulli"/>
        <w:numPr>
          <w:ilvl w:val="0"/>
          <w:numId w:val="15"/>
        </w:numPr>
        <w:rPr>
          <w:rFonts w:ascii="Calibri" w:hAnsi="Calibri" w:cs="Calibri"/>
          <w:sz w:val="19"/>
          <w:szCs w:val="19"/>
        </w:rPr>
      </w:pPr>
      <w:r w:rsidRPr="00E043BF">
        <w:rPr>
          <w:rFonts w:ascii="Calibri" w:hAnsi="Calibri" w:cs="Calibri"/>
          <w:sz w:val="19"/>
          <w:szCs w:val="19"/>
        </w:rPr>
        <w:t xml:space="preserve">Worked in an Agile/Scrum environment, contributing to sprint planning, feature development, and production deployments </w:t>
      </w:r>
    </w:p>
    <w:p w14:paraId="3636ACED" w14:textId="35B7D83B" w:rsidR="00791091" w:rsidRPr="00E043BF" w:rsidRDefault="00791091" w:rsidP="00791091">
      <w:pPr>
        <w:pStyle w:val="ulli"/>
        <w:numPr>
          <w:ilvl w:val="0"/>
          <w:numId w:val="15"/>
        </w:numPr>
        <w:rPr>
          <w:rFonts w:ascii="Calibri" w:hAnsi="Calibri" w:cs="Calibri"/>
          <w:sz w:val="19"/>
          <w:szCs w:val="19"/>
        </w:rPr>
      </w:pPr>
      <w:r w:rsidRPr="00E043BF">
        <w:rPr>
          <w:rFonts w:ascii="Calibri" w:hAnsi="Calibri" w:cs="Calibri"/>
          <w:sz w:val="19"/>
          <w:szCs w:val="19"/>
        </w:rPr>
        <w:t>Developed a Value Perception feature that analyzes user behavior over a rolling 21-day period, enabling personalized insights and improving user engagement through data-driven recommendations</w:t>
      </w:r>
      <w:r w:rsidR="009F332D" w:rsidRPr="00E043BF">
        <w:rPr>
          <w:rFonts w:ascii="Calibri" w:hAnsi="Calibri" w:cs="Calibri"/>
          <w:sz w:val="19"/>
          <w:szCs w:val="19"/>
        </w:rPr>
        <w:t>.</w:t>
      </w:r>
    </w:p>
    <w:p w14:paraId="333749C2" w14:textId="37E37EBB" w:rsidR="00791091" w:rsidRPr="00E043BF" w:rsidRDefault="00791091" w:rsidP="00791091">
      <w:pPr>
        <w:pStyle w:val="ulli"/>
        <w:numPr>
          <w:ilvl w:val="0"/>
          <w:numId w:val="15"/>
        </w:numPr>
        <w:rPr>
          <w:rFonts w:ascii="Calibri" w:hAnsi="Calibri" w:cs="Calibri"/>
          <w:sz w:val="19"/>
          <w:szCs w:val="19"/>
        </w:rPr>
      </w:pPr>
      <w:r w:rsidRPr="00E043BF">
        <w:rPr>
          <w:rFonts w:ascii="Calibri" w:hAnsi="Calibri" w:cs="Calibri"/>
          <w:sz w:val="19"/>
          <w:szCs w:val="19"/>
        </w:rPr>
        <w:t>Utilized Sitecore CMS and Dyn</w:t>
      </w:r>
      <w:r w:rsidR="00AB71C6" w:rsidRPr="00E043BF">
        <w:rPr>
          <w:rFonts w:ascii="Calibri" w:hAnsi="Calibri" w:cs="Calibri"/>
          <w:sz w:val="19"/>
          <w:szCs w:val="19"/>
        </w:rPr>
        <w:t>a</w:t>
      </w:r>
      <w:r w:rsidR="00604260" w:rsidRPr="00E043BF">
        <w:rPr>
          <w:rFonts w:ascii="Calibri" w:hAnsi="Calibri" w:cs="Calibri"/>
          <w:sz w:val="19"/>
          <w:szCs w:val="19"/>
        </w:rPr>
        <w:t>c</w:t>
      </w:r>
      <w:r w:rsidRPr="00E043BF">
        <w:rPr>
          <w:rFonts w:ascii="Calibri" w:hAnsi="Calibri" w:cs="Calibri"/>
          <w:sz w:val="19"/>
          <w:szCs w:val="19"/>
        </w:rPr>
        <w:t>on (Dynamic Configuration) tools to enable feature toggling and targeted configuration, allowing dynamic activation of user-specific functionalities without requiring code deployments</w:t>
      </w:r>
      <w:r w:rsidR="009F332D" w:rsidRPr="00E043BF">
        <w:rPr>
          <w:rFonts w:ascii="Calibri" w:hAnsi="Calibri" w:cs="Calibri"/>
          <w:sz w:val="19"/>
          <w:szCs w:val="19"/>
        </w:rPr>
        <w:t>.</w:t>
      </w:r>
    </w:p>
    <w:p w14:paraId="77DD65C2" w14:textId="2BF7F8D0" w:rsidR="00791091" w:rsidRPr="00E043BF" w:rsidRDefault="00791091" w:rsidP="00791091">
      <w:pPr>
        <w:pStyle w:val="ulli"/>
        <w:numPr>
          <w:ilvl w:val="0"/>
          <w:numId w:val="15"/>
        </w:numPr>
        <w:rPr>
          <w:rFonts w:ascii="Calibri" w:hAnsi="Calibri" w:cs="Calibri"/>
          <w:sz w:val="19"/>
          <w:szCs w:val="19"/>
        </w:rPr>
      </w:pPr>
      <w:r w:rsidRPr="00E043BF">
        <w:rPr>
          <w:rFonts w:ascii="Calibri" w:hAnsi="Calibri" w:cs="Calibri"/>
          <w:sz w:val="19"/>
          <w:szCs w:val="19"/>
        </w:rPr>
        <w:t>Troubleshot and resolved production issues, improving system stability and performance</w:t>
      </w:r>
      <w:r w:rsidR="009F332D" w:rsidRPr="00E043BF">
        <w:rPr>
          <w:rFonts w:ascii="Calibri" w:hAnsi="Calibri" w:cs="Calibri"/>
          <w:sz w:val="19"/>
          <w:szCs w:val="19"/>
        </w:rPr>
        <w:t>.</w:t>
      </w:r>
    </w:p>
    <w:p w14:paraId="4CD4E012" w14:textId="192AAC69" w:rsidR="00571F04" w:rsidRPr="00613FE0" w:rsidRDefault="00571F04" w:rsidP="002C3290">
      <w:pPr>
        <w:pStyle w:val="ulli"/>
        <w:spacing w:line="240" w:lineRule="auto"/>
        <w:rPr>
          <w:rStyle w:val="spanjobtitle"/>
          <w:rFonts w:ascii="Calibri" w:hAnsi="Calibri" w:cs="Calibri"/>
          <w:b w:val="0"/>
          <w:bCs w:val="0"/>
          <w:sz w:val="18"/>
          <w:szCs w:val="18"/>
        </w:rPr>
      </w:pPr>
      <w:r w:rsidRPr="00613FE0">
        <w:rPr>
          <w:rStyle w:val="spanjobtitle"/>
          <w:rFonts w:ascii="Calibri" w:hAnsi="Calibri" w:cs="Calibri"/>
          <w:b w:val="0"/>
          <w:bCs w:val="0"/>
          <w:sz w:val="18"/>
          <w:szCs w:val="18"/>
        </w:rPr>
        <w:br/>
      </w:r>
    </w:p>
    <w:p w14:paraId="3F75BF6E" w14:textId="343B625E" w:rsidR="00892B34" w:rsidRPr="0021671E" w:rsidRDefault="005E3F64" w:rsidP="005E3F64">
      <w:pPr>
        <w:pStyle w:val="spancompanyname"/>
        <w:jc w:val="left"/>
        <w:rPr>
          <w:rFonts w:ascii="Calibri" w:hAnsi="Calibri" w:cs="Calibri"/>
          <w:b w:val="0"/>
          <w:bCs w:val="0"/>
          <w:caps w:val="0"/>
          <w:sz w:val="20"/>
          <w:szCs w:val="20"/>
        </w:rPr>
      </w:pPr>
      <w:r w:rsidRPr="00E043BF">
        <w:rPr>
          <w:rStyle w:val="spanjobtitle"/>
          <w:rFonts w:ascii="Calibri" w:hAnsi="Calibri" w:cs="Calibri"/>
          <w:b/>
          <w:bCs/>
          <w:caps w:val="0"/>
          <w:sz w:val="22"/>
          <w:szCs w:val="22"/>
        </w:rPr>
        <w:t>Software Engineer</w:t>
      </w:r>
      <w:r w:rsidR="0038029F" w:rsidRPr="00E043BF">
        <w:rPr>
          <w:rStyle w:val="spanjobtitle"/>
          <w:rFonts w:ascii="Calibri" w:hAnsi="Calibri" w:cs="Calibri"/>
          <w:b/>
          <w:bCs/>
          <w:caps w:val="0"/>
          <w:sz w:val="22"/>
          <w:szCs w:val="22"/>
        </w:rPr>
        <w:t>,</w:t>
      </w:r>
      <w:r w:rsidRPr="00E043BF">
        <w:rPr>
          <w:rFonts w:ascii="Calibri" w:hAnsi="Calibri" w:cs="Calibri"/>
          <w:b w:val="0"/>
          <w:bCs w:val="0"/>
          <w:caps w:val="0"/>
          <w:sz w:val="22"/>
          <w:szCs w:val="22"/>
        </w:rPr>
        <w:t xml:space="preserve"> </w:t>
      </w:r>
      <w:r w:rsidR="00AB71C6" w:rsidRPr="00E043BF">
        <w:rPr>
          <w:rFonts w:ascii="Calibri" w:hAnsi="Calibri" w:cs="Calibri"/>
          <w:b w:val="0"/>
          <w:bCs w:val="0"/>
          <w:caps w:val="0"/>
          <w:sz w:val="22"/>
          <w:szCs w:val="22"/>
        </w:rPr>
        <w:t>CAMSDATA TECHNOLOGIES</w:t>
      </w:r>
      <w:r w:rsidR="006E2A85" w:rsidRPr="00E043BF">
        <w:rPr>
          <w:rFonts w:ascii="Calibri" w:hAnsi="Calibri" w:cs="Calibri"/>
          <w:b w:val="0"/>
          <w:bCs w:val="0"/>
          <w:sz w:val="22"/>
          <w:szCs w:val="22"/>
        </w:rPr>
        <w:t xml:space="preserve">, </w:t>
      </w:r>
      <w:r w:rsidR="00004F9D">
        <w:rPr>
          <w:rFonts w:ascii="Calibri" w:hAnsi="Calibri" w:cs="Calibri"/>
          <w:b w:val="0"/>
          <w:bCs w:val="0"/>
          <w:caps w:val="0"/>
          <w:sz w:val="22"/>
          <w:szCs w:val="22"/>
        </w:rPr>
        <w:t>BANG</w:t>
      </w:r>
      <w:r w:rsidR="002850F6">
        <w:rPr>
          <w:rFonts w:ascii="Calibri" w:hAnsi="Calibri" w:cs="Calibri"/>
          <w:b w:val="0"/>
          <w:bCs w:val="0"/>
          <w:caps w:val="0"/>
          <w:sz w:val="22"/>
          <w:szCs w:val="22"/>
        </w:rPr>
        <w:t>A</w:t>
      </w:r>
      <w:r w:rsidR="00004F9D">
        <w:rPr>
          <w:rFonts w:ascii="Calibri" w:hAnsi="Calibri" w:cs="Calibri"/>
          <w:b w:val="0"/>
          <w:bCs w:val="0"/>
          <w:caps w:val="0"/>
          <w:sz w:val="22"/>
          <w:szCs w:val="22"/>
        </w:rPr>
        <w:t>LORE</w:t>
      </w:r>
      <w:r w:rsidR="006E2A85" w:rsidRPr="00E043BF">
        <w:rPr>
          <w:rFonts w:ascii="Calibri" w:hAnsi="Calibri" w:cs="Calibri"/>
          <w:b w:val="0"/>
          <w:bCs w:val="0"/>
          <w:caps w:val="0"/>
          <w:sz w:val="22"/>
          <w:szCs w:val="22"/>
        </w:rPr>
        <w:t xml:space="preserve">, India </w:t>
      </w:r>
      <w:r w:rsidRPr="00E043BF">
        <w:rPr>
          <w:rFonts w:ascii="Calibri" w:hAnsi="Calibri" w:cs="Calibri"/>
          <w:b w:val="0"/>
          <w:bCs w:val="0"/>
          <w:caps w:val="0"/>
          <w:sz w:val="22"/>
          <w:szCs w:val="22"/>
        </w:rPr>
        <w:t xml:space="preserve">    </w:t>
      </w:r>
      <w:r w:rsidRPr="0021671E">
        <w:rPr>
          <w:rFonts w:ascii="Calibri" w:hAnsi="Calibri" w:cs="Calibri"/>
          <w:b w:val="0"/>
          <w:bCs w:val="0"/>
          <w:caps w:val="0"/>
          <w:sz w:val="20"/>
          <w:szCs w:val="20"/>
        </w:rPr>
        <w:t xml:space="preserve">        </w:t>
      </w:r>
      <w:r w:rsidR="006C4D41" w:rsidRPr="0021671E">
        <w:rPr>
          <w:rFonts w:ascii="Calibri" w:hAnsi="Calibri" w:cs="Calibri"/>
          <w:b w:val="0"/>
          <w:bCs w:val="0"/>
          <w:caps w:val="0"/>
          <w:sz w:val="20"/>
          <w:szCs w:val="20"/>
        </w:rPr>
        <w:t xml:space="preserve">                                            </w:t>
      </w:r>
      <w:r w:rsidR="00F76E13" w:rsidRPr="0021671E">
        <w:rPr>
          <w:rFonts w:ascii="Calibri" w:hAnsi="Calibri" w:cs="Calibri"/>
          <w:b w:val="0"/>
          <w:bCs w:val="0"/>
          <w:caps w:val="0"/>
          <w:sz w:val="20"/>
          <w:szCs w:val="20"/>
        </w:rPr>
        <w:t xml:space="preserve">       </w:t>
      </w:r>
      <w:r w:rsidR="00111AF1">
        <w:rPr>
          <w:rStyle w:val="span"/>
          <w:rFonts w:ascii="Calibri" w:hAnsi="Calibri" w:cs="Calibri"/>
          <w:b w:val="0"/>
          <w:bCs w:val="0"/>
          <w:caps w:val="0"/>
          <w:sz w:val="20"/>
          <w:szCs w:val="20"/>
        </w:rPr>
        <w:t xml:space="preserve">Mar 2020 </w:t>
      </w:r>
      <w:r w:rsidR="006C4D41" w:rsidRPr="0021671E">
        <w:rPr>
          <w:rStyle w:val="span"/>
          <w:rFonts w:ascii="Calibri" w:hAnsi="Calibri" w:cs="Calibri"/>
          <w:b w:val="0"/>
          <w:bCs w:val="0"/>
          <w:sz w:val="20"/>
          <w:szCs w:val="20"/>
        </w:rPr>
        <w:t xml:space="preserve">– </w:t>
      </w:r>
      <w:r w:rsidR="00BF1B9A">
        <w:rPr>
          <w:rStyle w:val="span"/>
          <w:rFonts w:ascii="Calibri" w:hAnsi="Calibri" w:cs="Calibri"/>
          <w:b w:val="0"/>
          <w:bCs w:val="0"/>
          <w:caps w:val="0"/>
          <w:sz w:val="20"/>
          <w:szCs w:val="20"/>
        </w:rPr>
        <w:t>Dec 2021</w:t>
      </w:r>
      <w:r w:rsidRPr="0021671E">
        <w:rPr>
          <w:rFonts w:ascii="Calibri" w:hAnsi="Calibri" w:cs="Calibri"/>
          <w:b w:val="0"/>
          <w:bCs w:val="0"/>
          <w:caps w:val="0"/>
          <w:sz w:val="20"/>
          <w:szCs w:val="20"/>
        </w:rPr>
        <w:t xml:space="preserve"> </w:t>
      </w:r>
    </w:p>
    <w:p w14:paraId="3CD88408" w14:textId="353FC0FA" w:rsidR="00320BF7" w:rsidRPr="00E043BF" w:rsidRDefault="00892B34" w:rsidP="00AB71C6">
      <w:pPr>
        <w:pStyle w:val="spancompanyname"/>
        <w:jc w:val="left"/>
        <w:rPr>
          <w:rFonts w:ascii="Calibri" w:hAnsi="Calibri" w:cs="Calibri"/>
          <w:b w:val="0"/>
          <w:bCs w:val="0"/>
          <w:sz w:val="19"/>
          <w:szCs w:val="19"/>
        </w:rPr>
      </w:pPr>
      <w:r w:rsidRPr="00613FE0">
        <w:rPr>
          <w:rFonts w:ascii="Calibri" w:hAnsi="Calibri" w:cs="Calibri"/>
          <w:b w:val="0"/>
          <w:bCs w:val="0"/>
          <w:caps w:val="0"/>
          <w:sz w:val="20"/>
          <w:szCs w:val="20"/>
        </w:rPr>
        <w:br/>
      </w:r>
      <w:r w:rsidRPr="00E043BF">
        <w:rPr>
          <w:rFonts w:ascii="Calibri" w:hAnsi="Calibri" w:cs="Calibri"/>
          <w:caps w:val="0"/>
          <w:sz w:val="22"/>
          <w:szCs w:val="22"/>
        </w:rPr>
        <w:t>Project</w:t>
      </w:r>
      <w:r w:rsidR="0081330F" w:rsidRPr="0081330F">
        <w:rPr>
          <w:rFonts w:ascii="Calibri" w:hAnsi="Calibri" w:cs="Calibri"/>
          <w:b w:val="0"/>
          <w:bCs w:val="0"/>
          <w:caps w:val="0"/>
          <w:sz w:val="19"/>
          <w:szCs w:val="19"/>
        </w:rPr>
        <w:t xml:space="preserve"> Developed a scalable enterprise data management and workflow automation platform for secure handling of financial and transactional data</w:t>
      </w:r>
      <w:r w:rsidR="0081330F">
        <w:rPr>
          <w:rFonts w:ascii="Calibri" w:hAnsi="Calibri" w:cs="Calibri"/>
          <w:b w:val="0"/>
          <w:bCs w:val="0"/>
          <w:caps w:val="0"/>
          <w:sz w:val="19"/>
          <w:szCs w:val="19"/>
        </w:rPr>
        <w:t>,</w:t>
      </w:r>
      <w:r w:rsidR="0081330F" w:rsidRPr="00E043BF">
        <w:rPr>
          <w:rFonts w:ascii="Calibri" w:hAnsi="Calibri" w:cs="Calibri"/>
          <w:b w:val="0"/>
          <w:bCs w:val="0"/>
          <w:caps w:val="0"/>
          <w:sz w:val="19"/>
          <w:szCs w:val="19"/>
        </w:rPr>
        <w:t xml:space="preserve"> business</w:t>
      </w:r>
      <w:r w:rsidR="00AB71C6" w:rsidRPr="00E043BF">
        <w:rPr>
          <w:rFonts w:ascii="Calibri" w:hAnsi="Calibri" w:cs="Calibri"/>
          <w:b w:val="0"/>
          <w:bCs w:val="0"/>
          <w:caps w:val="0"/>
          <w:sz w:val="19"/>
          <w:szCs w:val="19"/>
        </w:rPr>
        <w:t xml:space="preserve"> transactions, and real-time reporting. The system supported end-to-end processing workflows including data ingestion, validation, and analytics, with a focus on performance, security, and usability. Built using Java Spring Boot microservices and Angular frontend, the platform </w:t>
      </w:r>
      <w:r w:rsidR="0081330F" w:rsidRPr="00E043BF">
        <w:rPr>
          <w:rFonts w:ascii="Calibri" w:hAnsi="Calibri" w:cs="Calibri"/>
          <w:b w:val="0"/>
          <w:bCs w:val="0"/>
          <w:caps w:val="0"/>
          <w:sz w:val="19"/>
          <w:szCs w:val="19"/>
        </w:rPr>
        <w:t>is integrated</w:t>
      </w:r>
      <w:r w:rsidR="00AB71C6" w:rsidRPr="00E043BF">
        <w:rPr>
          <w:rFonts w:ascii="Calibri" w:hAnsi="Calibri" w:cs="Calibri"/>
          <w:b w:val="0"/>
          <w:bCs w:val="0"/>
          <w:caps w:val="0"/>
          <w:sz w:val="19"/>
          <w:szCs w:val="19"/>
        </w:rPr>
        <w:t xml:space="preserve"> with relational databases and cloud services to deliver high-performance, reliable solutions for business operations.</w:t>
      </w:r>
      <w:r w:rsidR="0081330F" w:rsidRPr="0081330F">
        <w:t xml:space="preserve"> </w:t>
      </w:r>
      <w:r w:rsidRPr="00E043BF">
        <w:rPr>
          <w:rStyle w:val="spanjobtitle"/>
          <w:rFonts w:ascii="Calibri" w:hAnsi="Calibri" w:cs="Calibri"/>
          <w:sz w:val="19"/>
          <w:szCs w:val="19"/>
        </w:rPr>
        <w:br/>
      </w:r>
      <w:r w:rsidR="005E3F64" w:rsidRPr="00E043BF">
        <w:rPr>
          <w:rStyle w:val="spanjobtitle"/>
          <w:rFonts w:ascii="Calibri" w:hAnsi="Calibri" w:cs="Calibri"/>
          <w:sz w:val="19"/>
          <w:szCs w:val="19"/>
        </w:rPr>
        <w:t xml:space="preserve">                                                                                                         </w:t>
      </w:r>
      <w:r w:rsidR="00482E26" w:rsidRPr="00E043BF">
        <w:rPr>
          <w:rStyle w:val="spanjobtitle"/>
          <w:rFonts w:ascii="Calibri" w:hAnsi="Calibri" w:cs="Calibri"/>
          <w:sz w:val="19"/>
          <w:szCs w:val="19"/>
        </w:rPr>
        <w:t xml:space="preserve">              </w:t>
      </w:r>
    </w:p>
    <w:p w14:paraId="754E2A7B" w14:textId="6F4ED719" w:rsidR="008A4A6E" w:rsidRPr="00E043BF" w:rsidRDefault="008A4A6E" w:rsidP="00EE567B">
      <w:pPr>
        <w:pStyle w:val="spancompanyname"/>
        <w:numPr>
          <w:ilvl w:val="0"/>
          <w:numId w:val="10"/>
        </w:numPr>
        <w:jc w:val="both"/>
        <w:rPr>
          <w:rStyle w:val="spanjobtitle"/>
          <w:rFonts w:ascii="Calibri" w:hAnsi="Calibri" w:cs="Calibri"/>
          <w:caps w:val="0"/>
          <w:sz w:val="19"/>
          <w:szCs w:val="19"/>
        </w:rPr>
      </w:pPr>
      <w:r w:rsidRPr="00E043BF">
        <w:rPr>
          <w:rStyle w:val="spanjobtitle"/>
          <w:rFonts w:ascii="Calibri" w:hAnsi="Calibri" w:cs="Calibri"/>
          <w:caps w:val="0"/>
          <w:sz w:val="19"/>
          <w:szCs w:val="19"/>
        </w:rPr>
        <w:t xml:space="preserve">Delivered projects end to end, from requirements gathering and UX design in </w:t>
      </w:r>
      <w:r w:rsidR="00AB71C6" w:rsidRPr="00E043BF">
        <w:rPr>
          <w:rStyle w:val="spanjobtitle"/>
          <w:rFonts w:ascii="Calibri" w:hAnsi="Calibri" w:cs="Calibri"/>
          <w:caps w:val="0"/>
          <w:sz w:val="19"/>
          <w:szCs w:val="19"/>
        </w:rPr>
        <w:t>Angular</w:t>
      </w:r>
      <w:r w:rsidRPr="00E043BF">
        <w:rPr>
          <w:rStyle w:val="spanjobtitle"/>
          <w:rFonts w:ascii="Calibri" w:hAnsi="Calibri" w:cs="Calibri"/>
          <w:caps w:val="0"/>
          <w:sz w:val="19"/>
          <w:szCs w:val="19"/>
        </w:rPr>
        <w:t xml:space="preserve"> to backend API integration built on Java object-oriented principles, driving a 30% increase in user engagement and a 15% improvement in operational efficiency.</w:t>
      </w:r>
    </w:p>
    <w:p w14:paraId="0C50EF7C" w14:textId="77777777" w:rsidR="0081330F" w:rsidRPr="0081330F" w:rsidRDefault="0081330F" w:rsidP="0002135D">
      <w:pPr>
        <w:pStyle w:val="divdocumentdivheading"/>
        <w:numPr>
          <w:ilvl w:val="0"/>
          <w:numId w:val="16"/>
        </w:numPr>
        <w:pBdr>
          <w:bottom w:val="none" w:sz="0" w:space="0" w:color="auto"/>
        </w:pBdr>
        <w:tabs>
          <w:tab w:val="left" w:pos="4981"/>
          <w:tab w:val="left" w:pos="11120"/>
        </w:tabs>
        <w:spacing w:before="20" w:line="240" w:lineRule="auto"/>
        <w:rPr>
          <w:rFonts w:ascii="Calibri" w:hAnsi="Calibri" w:cs="Calibri"/>
          <w:caps/>
          <w:color w:val="000000"/>
          <w:sz w:val="18"/>
          <w:szCs w:val="18"/>
        </w:rPr>
      </w:pPr>
      <w:r w:rsidRPr="0081330F">
        <w:rPr>
          <w:rFonts w:ascii="Calibri" w:hAnsi="Calibri" w:cs="Calibri"/>
          <w:sz w:val="19"/>
          <w:szCs w:val="19"/>
        </w:rPr>
        <w:t>Designed and developed backend services using Java (JDK 8+) and Spring Boot, following MVC and microservices architecture to build scalable and modular applications</w:t>
      </w:r>
      <w:r>
        <w:rPr>
          <w:rFonts w:ascii="Calibri" w:hAnsi="Calibri" w:cs="Calibri"/>
          <w:sz w:val="19"/>
          <w:szCs w:val="19"/>
        </w:rPr>
        <w:t>.</w:t>
      </w:r>
    </w:p>
    <w:p w14:paraId="5A1253FC" w14:textId="29467D74" w:rsidR="0081330F" w:rsidRPr="0081330F" w:rsidRDefault="0081330F" w:rsidP="0002135D">
      <w:pPr>
        <w:pStyle w:val="divdocumentdivheading"/>
        <w:numPr>
          <w:ilvl w:val="0"/>
          <w:numId w:val="16"/>
        </w:numPr>
        <w:pBdr>
          <w:bottom w:val="none" w:sz="0" w:space="0" w:color="auto"/>
        </w:pBdr>
        <w:tabs>
          <w:tab w:val="left" w:pos="4981"/>
          <w:tab w:val="left" w:pos="11120"/>
        </w:tabs>
        <w:spacing w:before="20" w:line="240" w:lineRule="auto"/>
        <w:rPr>
          <w:rFonts w:ascii="Calibri" w:hAnsi="Calibri" w:cs="Calibri"/>
          <w:caps/>
          <w:color w:val="000000"/>
          <w:sz w:val="18"/>
          <w:szCs w:val="18"/>
        </w:rPr>
      </w:pPr>
      <w:r w:rsidRPr="0081330F">
        <w:rPr>
          <w:rFonts w:ascii="Calibri" w:hAnsi="Calibri" w:cs="Calibri"/>
          <w:sz w:val="19"/>
          <w:szCs w:val="19"/>
        </w:rPr>
        <w:t>Built and integrated RESTful APIs secured with Spring Security (JWT), enabling secure and efficient communication between frontend and backend systems</w:t>
      </w:r>
      <w:r>
        <w:rPr>
          <w:rFonts w:ascii="Calibri" w:hAnsi="Calibri" w:cs="Calibri"/>
          <w:sz w:val="19"/>
          <w:szCs w:val="19"/>
        </w:rPr>
        <w:t>.</w:t>
      </w:r>
    </w:p>
    <w:p w14:paraId="2571BB4D" w14:textId="0A0A8925" w:rsidR="0081330F" w:rsidRPr="0081330F" w:rsidRDefault="0081330F" w:rsidP="0002135D">
      <w:pPr>
        <w:pStyle w:val="divdocumentdivheading"/>
        <w:numPr>
          <w:ilvl w:val="0"/>
          <w:numId w:val="16"/>
        </w:numPr>
        <w:pBdr>
          <w:bottom w:val="none" w:sz="0" w:space="0" w:color="auto"/>
        </w:pBdr>
        <w:tabs>
          <w:tab w:val="left" w:pos="4981"/>
          <w:tab w:val="left" w:pos="11120"/>
        </w:tabs>
        <w:spacing w:before="20" w:line="240" w:lineRule="auto"/>
        <w:rPr>
          <w:rFonts w:ascii="Calibri" w:hAnsi="Calibri" w:cs="Calibri"/>
          <w:caps/>
          <w:color w:val="000000"/>
          <w:sz w:val="18"/>
          <w:szCs w:val="18"/>
        </w:rPr>
      </w:pPr>
      <w:r w:rsidRPr="0081330F">
        <w:rPr>
          <w:rFonts w:ascii="Calibri" w:hAnsi="Calibri" w:cs="Calibri"/>
          <w:sz w:val="19"/>
          <w:szCs w:val="19"/>
        </w:rPr>
        <w:t>Improved frontend performance by ~15% through code optimization, lazy loading, and efficient state management, resulting in faster and smoother UI interactions</w:t>
      </w:r>
      <w:r w:rsidR="00D25940">
        <w:rPr>
          <w:rFonts w:ascii="Calibri" w:hAnsi="Calibri" w:cs="Calibri"/>
          <w:sz w:val="19"/>
          <w:szCs w:val="19"/>
        </w:rPr>
        <w:t>.</w:t>
      </w:r>
    </w:p>
    <w:p w14:paraId="2E094988" w14:textId="590E6F1B" w:rsidR="0081330F" w:rsidRPr="0081330F" w:rsidRDefault="0081330F" w:rsidP="0002135D">
      <w:pPr>
        <w:pStyle w:val="divdocumentdivheading"/>
        <w:numPr>
          <w:ilvl w:val="0"/>
          <w:numId w:val="16"/>
        </w:numPr>
        <w:pBdr>
          <w:bottom w:val="none" w:sz="0" w:space="0" w:color="auto"/>
        </w:pBdr>
        <w:tabs>
          <w:tab w:val="left" w:pos="4981"/>
          <w:tab w:val="left" w:pos="11120"/>
        </w:tabs>
        <w:spacing w:before="20" w:line="240" w:lineRule="auto"/>
        <w:rPr>
          <w:rFonts w:ascii="Calibri" w:hAnsi="Calibri" w:cs="Calibri"/>
          <w:caps/>
          <w:color w:val="000000"/>
          <w:sz w:val="18"/>
          <w:szCs w:val="18"/>
        </w:rPr>
      </w:pPr>
      <w:r w:rsidRPr="0081330F">
        <w:rPr>
          <w:rFonts w:ascii="Calibri" w:hAnsi="Calibri" w:cs="Calibri"/>
          <w:sz w:val="19"/>
          <w:szCs w:val="19"/>
        </w:rPr>
        <w:t>Implemented asynchronous processing and background job handling to improve system responsiveness and support high-volume data operations</w:t>
      </w:r>
      <w:r w:rsidR="00D25940">
        <w:rPr>
          <w:rFonts w:ascii="Calibri" w:hAnsi="Calibri" w:cs="Calibri"/>
          <w:sz w:val="19"/>
          <w:szCs w:val="19"/>
        </w:rPr>
        <w:t>.</w:t>
      </w:r>
    </w:p>
    <w:p w14:paraId="5BCF45EB" w14:textId="30E7ED98" w:rsidR="0081330F" w:rsidRPr="0081330F" w:rsidRDefault="00D25940" w:rsidP="0002135D">
      <w:pPr>
        <w:pStyle w:val="divdocumentdivheading"/>
        <w:numPr>
          <w:ilvl w:val="0"/>
          <w:numId w:val="16"/>
        </w:numPr>
        <w:pBdr>
          <w:bottom w:val="none" w:sz="0" w:space="0" w:color="auto"/>
        </w:pBdr>
        <w:tabs>
          <w:tab w:val="left" w:pos="4981"/>
          <w:tab w:val="left" w:pos="11120"/>
        </w:tabs>
        <w:spacing w:before="20" w:line="240" w:lineRule="auto"/>
        <w:rPr>
          <w:rFonts w:ascii="Calibri" w:hAnsi="Calibri" w:cs="Calibri"/>
          <w:caps/>
          <w:color w:val="000000"/>
          <w:sz w:val="18"/>
          <w:szCs w:val="18"/>
        </w:rPr>
      </w:pPr>
      <w:r w:rsidRPr="0081330F">
        <w:rPr>
          <w:rFonts w:ascii="Calibri" w:hAnsi="Calibri" w:cs="Calibri"/>
          <w:sz w:val="19"/>
          <w:szCs w:val="19"/>
        </w:rPr>
        <w:t>Provided production support and troubleshooting, identifying root causes and resolving performance and functional issues efficiently</w:t>
      </w:r>
    </w:p>
    <w:p w14:paraId="393D0F8F" w14:textId="4E26F46A" w:rsidR="0081330F" w:rsidRPr="0081330F" w:rsidRDefault="00D25940" w:rsidP="0002135D">
      <w:pPr>
        <w:pStyle w:val="divdocumentdivheading"/>
        <w:numPr>
          <w:ilvl w:val="0"/>
          <w:numId w:val="16"/>
        </w:numPr>
        <w:pBdr>
          <w:bottom w:val="none" w:sz="0" w:space="0" w:color="auto"/>
        </w:pBdr>
        <w:tabs>
          <w:tab w:val="left" w:pos="4981"/>
          <w:tab w:val="left" w:pos="11120"/>
        </w:tabs>
        <w:spacing w:before="20" w:line="240" w:lineRule="auto"/>
        <w:rPr>
          <w:rFonts w:ascii="Calibri" w:hAnsi="Calibri" w:cs="Calibri"/>
          <w:caps/>
          <w:color w:val="000000"/>
          <w:sz w:val="18"/>
          <w:szCs w:val="18"/>
        </w:rPr>
      </w:pPr>
      <w:r w:rsidRPr="0081330F">
        <w:rPr>
          <w:rFonts w:ascii="Calibri" w:hAnsi="Calibri" w:cs="Calibri"/>
          <w:sz w:val="19"/>
          <w:szCs w:val="19"/>
        </w:rPr>
        <w:t>Contributed to code quality and testing practices, ensuring maintainable, scalable, and production-ready code</w:t>
      </w:r>
      <w:r>
        <w:rPr>
          <w:rFonts w:ascii="Calibri" w:hAnsi="Calibri" w:cs="Calibri"/>
          <w:sz w:val="19"/>
          <w:szCs w:val="19"/>
        </w:rPr>
        <w:t>.</w:t>
      </w:r>
    </w:p>
    <w:p w14:paraId="379F91FB" w14:textId="77777777" w:rsidR="00D25940" w:rsidRPr="00D25940" w:rsidRDefault="00D25940" w:rsidP="0002135D">
      <w:pPr>
        <w:pStyle w:val="divdocumentdivheading"/>
        <w:numPr>
          <w:ilvl w:val="0"/>
          <w:numId w:val="16"/>
        </w:numPr>
        <w:pBdr>
          <w:bottom w:val="none" w:sz="0" w:space="0" w:color="auto"/>
        </w:pBdr>
        <w:tabs>
          <w:tab w:val="left" w:pos="4981"/>
          <w:tab w:val="left" w:pos="11120"/>
        </w:tabs>
        <w:spacing w:before="20" w:line="240" w:lineRule="auto"/>
        <w:rPr>
          <w:rFonts w:ascii="Calibri" w:hAnsi="Calibri" w:cs="Calibri"/>
          <w:caps/>
          <w:color w:val="000000"/>
          <w:sz w:val="18"/>
          <w:szCs w:val="18"/>
        </w:rPr>
      </w:pPr>
      <w:r w:rsidRPr="0081330F">
        <w:rPr>
          <w:rFonts w:ascii="Calibri" w:hAnsi="Calibri" w:cs="Calibri"/>
          <w:sz w:val="19"/>
          <w:szCs w:val="19"/>
        </w:rPr>
        <w:t>Integrated with Oracle databases for transactional persistence in financial workflows using JPA/Hibernate with Oracle SQL compatibility</w:t>
      </w:r>
    </w:p>
    <w:p w14:paraId="22549803" w14:textId="3BDE7CF9" w:rsidR="00D25940" w:rsidRPr="00D25940" w:rsidRDefault="00D25940" w:rsidP="0002135D">
      <w:pPr>
        <w:pStyle w:val="divdocumentdivheading"/>
        <w:numPr>
          <w:ilvl w:val="0"/>
          <w:numId w:val="16"/>
        </w:numPr>
        <w:pBdr>
          <w:bottom w:val="none" w:sz="0" w:space="0" w:color="auto"/>
        </w:pBdr>
        <w:tabs>
          <w:tab w:val="left" w:pos="4981"/>
          <w:tab w:val="left" w:pos="11120"/>
        </w:tabs>
        <w:spacing w:before="20" w:line="240" w:lineRule="auto"/>
        <w:rPr>
          <w:rFonts w:ascii="Calibri" w:hAnsi="Calibri" w:cs="Calibri"/>
          <w:caps/>
          <w:color w:val="000000"/>
          <w:sz w:val="18"/>
          <w:szCs w:val="18"/>
        </w:rPr>
      </w:pPr>
      <w:r w:rsidRPr="0081330F">
        <w:rPr>
          <w:rFonts w:ascii="Calibri" w:hAnsi="Calibri" w:cs="Calibri"/>
          <w:sz w:val="19"/>
          <w:szCs w:val="19"/>
        </w:rPr>
        <w:t>Developed SQL and PL/SQL scripts, including stored procedures and triggers, to support backend workflows and data processing</w:t>
      </w:r>
      <w:r>
        <w:rPr>
          <w:rFonts w:ascii="Calibri" w:hAnsi="Calibri" w:cs="Calibri"/>
          <w:sz w:val="19"/>
          <w:szCs w:val="19"/>
        </w:rPr>
        <w:t>.</w:t>
      </w:r>
    </w:p>
    <w:p w14:paraId="33AF2CA9" w14:textId="1863526D" w:rsidR="00D25940" w:rsidRPr="00D25940" w:rsidRDefault="00D25940" w:rsidP="0002135D">
      <w:pPr>
        <w:pStyle w:val="divdocumentdivheading"/>
        <w:numPr>
          <w:ilvl w:val="0"/>
          <w:numId w:val="16"/>
        </w:numPr>
        <w:pBdr>
          <w:bottom w:val="none" w:sz="0" w:space="0" w:color="auto"/>
        </w:pBdr>
        <w:tabs>
          <w:tab w:val="left" w:pos="4981"/>
          <w:tab w:val="left" w:pos="11120"/>
        </w:tabs>
        <w:spacing w:before="20" w:line="240" w:lineRule="auto"/>
        <w:rPr>
          <w:rFonts w:ascii="Calibri" w:hAnsi="Calibri" w:cs="Calibri"/>
          <w:caps/>
          <w:color w:val="000000"/>
          <w:sz w:val="18"/>
          <w:szCs w:val="18"/>
        </w:rPr>
      </w:pPr>
      <w:r w:rsidRPr="0081330F">
        <w:rPr>
          <w:rFonts w:ascii="Calibri" w:hAnsi="Calibri" w:cs="Calibri"/>
          <w:sz w:val="19"/>
          <w:szCs w:val="19"/>
        </w:rPr>
        <w:t>Implemented validation and business rules at the service layer using Java-based constraints and domain-driven design patterns to enforce regulatory and business requirements before data persistence</w:t>
      </w:r>
      <w:r>
        <w:rPr>
          <w:rFonts w:ascii="Calibri" w:hAnsi="Calibri" w:cs="Calibri"/>
          <w:sz w:val="19"/>
          <w:szCs w:val="19"/>
        </w:rPr>
        <w:t>.</w:t>
      </w:r>
    </w:p>
    <w:p w14:paraId="4C455B90" w14:textId="5938FB6E" w:rsidR="00FE2103" w:rsidRPr="0095479C" w:rsidRDefault="00D25940" w:rsidP="0095479C">
      <w:pPr>
        <w:pStyle w:val="divdocumentdivheading"/>
        <w:numPr>
          <w:ilvl w:val="0"/>
          <w:numId w:val="16"/>
        </w:numPr>
        <w:pBdr>
          <w:bottom w:val="none" w:sz="0" w:space="0" w:color="auto"/>
        </w:pBdr>
        <w:tabs>
          <w:tab w:val="left" w:pos="4981"/>
          <w:tab w:val="left" w:pos="11120"/>
        </w:tabs>
        <w:spacing w:before="20" w:line="240" w:lineRule="auto"/>
        <w:rPr>
          <w:rFonts w:ascii="Calibri" w:hAnsi="Calibri" w:cs="Calibri"/>
          <w:caps/>
          <w:color w:val="000000"/>
          <w:sz w:val="18"/>
          <w:szCs w:val="18"/>
        </w:rPr>
      </w:pPr>
      <w:r w:rsidRPr="0081330F">
        <w:rPr>
          <w:rFonts w:ascii="Calibri" w:hAnsi="Calibri" w:cs="Calibri"/>
          <w:sz w:val="19"/>
          <w:szCs w:val="19"/>
        </w:rPr>
        <w:t>Built PL/SQL scripts to automate data migration and batch processing jobs, replacing manual processes and improving operational efficiency</w:t>
      </w:r>
      <w:r>
        <w:rPr>
          <w:rFonts w:ascii="Calibri" w:hAnsi="Calibri" w:cs="Calibri"/>
          <w:sz w:val="19"/>
          <w:szCs w:val="19"/>
        </w:rPr>
        <w:t>.</w:t>
      </w:r>
    </w:p>
    <w:p w14:paraId="02678CD9" w14:textId="49E71E71" w:rsidR="00D25940" w:rsidRPr="00D25940" w:rsidRDefault="00D25940" w:rsidP="0002135D">
      <w:pPr>
        <w:pStyle w:val="divdocumentdivheading"/>
        <w:numPr>
          <w:ilvl w:val="0"/>
          <w:numId w:val="16"/>
        </w:numPr>
        <w:pBdr>
          <w:bottom w:val="none" w:sz="0" w:space="0" w:color="auto"/>
        </w:pBdr>
        <w:tabs>
          <w:tab w:val="left" w:pos="4981"/>
          <w:tab w:val="left" w:pos="11120"/>
        </w:tabs>
        <w:spacing w:before="20" w:line="240" w:lineRule="auto"/>
        <w:rPr>
          <w:rFonts w:ascii="Calibri" w:hAnsi="Calibri" w:cs="Calibri"/>
          <w:caps/>
          <w:color w:val="000000"/>
          <w:sz w:val="18"/>
          <w:szCs w:val="18"/>
        </w:rPr>
      </w:pPr>
      <w:r w:rsidRPr="0081330F">
        <w:rPr>
          <w:rFonts w:ascii="Calibri" w:hAnsi="Calibri" w:cs="Calibri"/>
          <w:sz w:val="19"/>
          <w:szCs w:val="19"/>
        </w:rPr>
        <w:t>Secured Spring Boot APIs using token-based authentication (JWT) and role-based access control (RBAC), ensuring secure access to sensitive financial endpoints</w:t>
      </w:r>
      <w:r>
        <w:rPr>
          <w:rFonts w:ascii="Calibri" w:hAnsi="Calibri" w:cs="Calibri"/>
          <w:sz w:val="19"/>
          <w:szCs w:val="19"/>
        </w:rPr>
        <w:t>.</w:t>
      </w:r>
    </w:p>
    <w:p w14:paraId="288D76BC" w14:textId="5290C313" w:rsidR="00D25940" w:rsidRPr="00D25940" w:rsidRDefault="00D25940" w:rsidP="0002135D">
      <w:pPr>
        <w:pStyle w:val="divdocumentdivheading"/>
        <w:numPr>
          <w:ilvl w:val="0"/>
          <w:numId w:val="16"/>
        </w:numPr>
        <w:pBdr>
          <w:bottom w:val="none" w:sz="0" w:space="0" w:color="auto"/>
        </w:pBdr>
        <w:tabs>
          <w:tab w:val="left" w:pos="4981"/>
          <w:tab w:val="left" w:pos="11120"/>
        </w:tabs>
        <w:spacing w:before="20" w:line="240" w:lineRule="auto"/>
        <w:rPr>
          <w:rFonts w:ascii="Calibri" w:hAnsi="Calibri" w:cs="Calibri"/>
          <w:caps/>
          <w:color w:val="000000"/>
          <w:sz w:val="18"/>
          <w:szCs w:val="18"/>
        </w:rPr>
      </w:pPr>
      <w:r w:rsidRPr="0081330F">
        <w:rPr>
          <w:rFonts w:ascii="Calibri" w:hAnsi="Calibri" w:cs="Calibri"/>
          <w:sz w:val="19"/>
          <w:szCs w:val="19"/>
        </w:rPr>
        <w:t xml:space="preserve">Implemented centralized exception handling and standardized error responses to provide consistent, audit-friendly error </w:t>
      </w:r>
      <w:r w:rsidR="003A6EFC" w:rsidRPr="0081330F">
        <w:rPr>
          <w:rFonts w:ascii="Calibri" w:hAnsi="Calibri" w:cs="Calibri"/>
          <w:sz w:val="19"/>
          <w:szCs w:val="19"/>
        </w:rPr>
        <w:t>reporting.</w:t>
      </w:r>
    </w:p>
    <w:p w14:paraId="2F339CF6" w14:textId="66AD0BB7" w:rsidR="00D25940" w:rsidRPr="00D25940" w:rsidRDefault="00D25940" w:rsidP="0002135D">
      <w:pPr>
        <w:pStyle w:val="divdocumentdivheading"/>
        <w:numPr>
          <w:ilvl w:val="0"/>
          <w:numId w:val="16"/>
        </w:numPr>
        <w:pBdr>
          <w:bottom w:val="none" w:sz="0" w:space="0" w:color="auto"/>
        </w:pBdr>
        <w:tabs>
          <w:tab w:val="left" w:pos="4981"/>
          <w:tab w:val="left" w:pos="11120"/>
        </w:tabs>
        <w:spacing w:before="20" w:line="240" w:lineRule="auto"/>
        <w:rPr>
          <w:rFonts w:ascii="Calibri" w:hAnsi="Calibri" w:cs="Calibri"/>
          <w:caps/>
          <w:color w:val="000000"/>
          <w:sz w:val="18"/>
          <w:szCs w:val="18"/>
        </w:rPr>
      </w:pPr>
      <w:r w:rsidRPr="0081330F">
        <w:rPr>
          <w:rFonts w:ascii="Calibri" w:hAnsi="Calibri" w:cs="Calibri"/>
          <w:sz w:val="19"/>
          <w:szCs w:val="19"/>
        </w:rPr>
        <w:t>Supported database schema evolution using versioned migration strategies with Hibernate, ensuring backward compatibility and safe production deployments.</w:t>
      </w:r>
    </w:p>
    <w:p w14:paraId="424B3091" w14:textId="5CE134CF" w:rsidR="00F67158" w:rsidRPr="00F25EE6" w:rsidRDefault="00D25940" w:rsidP="0002135D">
      <w:pPr>
        <w:pStyle w:val="divdocumentdivheading"/>
        <w:numPr>
          <w:ilvl w:val="0"/>
          <w:numId w:val="16"/>
        </w:numPr>
        <w:pBdr>
          <w:bottom w:val="none" w:sz="0" w:space="0" w:color="auto"/>
        </w:pBdr>
        <w:tabs>
          <w:tab w:val="left" w:pos="4981"/>
          <w:tab w:val="left" w:pos="11120"/>
        </w:tabs>
        <w:spacing w:before="20" w:line="240" w:lineRule="auto"/>
        <w:rPr>
          <w:rFonts w:ascii="Calibri" w:hAnsi="Calibri" w:cs="Calibri"/>
          <w:caps/>
          <w:color w:val="000000"/>
          <w:sz w:val="18"/>
          <w:szCs w:val="18"/>
        </w:rPr>
      </w:pPr>
      <w:r w:rsidRPr="00F67158">
        <w:rPr>
          <w:rFonts w:ascii="Calibri" w:hAnsi="Calibri" w:cs="Calibri"/>
          <w:sz w:val="19"/>
          <w:szCs w:val="19"/>
        </w:rPr>
        <w:t>Developed and deployed Java-based backend services integrated with MySQL using microservices architecture, leveraging Docker containerization and CI/CD pipelines for consistent and scalable deployments while ensuring seamless interaction with Angular frontend</w:t>
      </w:r>
      <w:r w:rsidR="00D64735" w:rsidRPr="00F67158">
        <w:rPr>
          <w:rFonts w:ascii="Calibri" w:hAnsi="Calibri" w:cs="Calibri"/>
          <w:sz w:val="19"/>
          <w:szCs w:val="19"/>
        </w:rPr>
        <w:t>.</w:t>
      </w:r>
    </w:p>
    <w:p w14:paraId="26F524DA" w14:textId="77777777" w:rsidR="00F25EE6" w:rsidRDefault="00F25EE6" w:rsidP="00F25EE6">
      <w:pPr>
        <w:pStyle w:val="divdocumentdivheading"/>
        <w:pBdr>
          <w:bottom w:val="none" w:sz="0" w:space="0" w:color="auto"/>
        </w:pBdr>
        <w:tabs>
          <w:tab w:val="left" w:pos="4981"/>
          <w:tab w:val="left" w:pos="11120"/>
        </w:tabs>
        <w:spacing w:before="20" w:line="240" w:lineRule="auto"/>
        <w:rPr>
          <w:rFonts w:ascii="Calibri" w:hAnsi="Calibri" w:cs="Calibri"/>
          <w:sz w:val="19"/>
          <w:szCs w:val="19"/>
        </w:rPr>
      </w:pPr>
    </w:p>
    <w:p w14:paraId="26049240" w14:textId="77777777" w:rsidR="00F25EE6" w:rsidRDefault="00F25EE6" w:rsidP="00F25EE6">
      <w:pPr>
        <w:pStyle w:val="divdocumentdivheading"/>
        <w:pBdr>
          <w:bottom w:val="none" w:sz="0" w:space="0" w:color="auto"/>
        </w:pBdr>
        <w:tabs>
          <w:tab w:val="left" w:pos="4981"/>
          <w:tab w:val="left" w:pos="11120"/>
        </w:tabs>
        <w:spacing w:before="20" w:line="240" w:lineRule="auto"/>
        <w:rPr>
          <w:rFonts w:ascii="Calibri" w:hAnsi="Calibri" w:cs="Calibri"/>
          <w:sz w:val="19"/>
          <w:szCs w:val="19"/>
        </w:rPr>
      </w:pPr>
    </w:p>
    <w:p w14:paraId="6D1361E6" w14:textId="77777777" w:rsidR="00F25EE6" w:rsidRDefault="00F25EE6" w:rsidP="00F25EE6">
      <w:pPr>
        <w:pStyle w:val="divdocumentdivheading"/>
        <w:pBdr>
          <w:bottom w:val="none" w:sz="0" w:space="0" w:color="auto"/>
        </w:pBdr>
        <w:tabs>
          <w:tab w:val="left" w:pos="4981"/>
          <w:tab w:val="left" w:pos="11120"/>
        </w:tabs>
        <w:spacing w:before="20" w:line="240" w:lineRule="auto"/>
        <w:rPr>
          <w:rFonts w:ascii="Calibri" w:hAnsi="Calibri" w:cs="Calibri"/>
          <w:sz w:val="19"/>
          <w:szCs w:val="19"/>
        </w:rPr>
      </w:pPr>
    </w:p>
    <w:p w14:paraId="551D93E1" w14:textId="77777777" w:rsidR="00F25EE6" w:rsidRDefault="00F25EE6" w:rsidP="00F25EE6">
      <w:pPr>
        <w:pStyle w:val="divdocumentdivheading"/>
        <w:pBdr>
          <w:bottom w:val="none" w:sz="0" w:space="0" w:color="auto"/>
        </w:pBdr>
        <w:tabs>
          <w:tab w:val="left" w:pos="4981"/>
          <w:tab w:val="left" w:pos="11120"/>
        </w:tabs>
        <w:spacing w:before="20" w:line="240" w:lineRule="auto"/>
        <w:rPr>
          <w:rFonts w:ascii="Calibri" w:hAnsi="Calibri" w:cs="Calibri"/>
          <w:sz w:val="19"/>
          <w:szCs w:val="19"/>
        </w:rPr>
      </w:pPr>
    </w:p>
    <w:p w14:paraId="3E8092D7" w14:textId="77777777" w:rsidR="00F25EE6" w:rsidRPr="0002135D" w:rsidRDefault="00F25EE6" w:rsidP="00F25EE6">
      <w:pPr>
        <w:pStyle w:val="divdocumentdivheading"/>
        <w:pBdr>
          <w:bottom w:val="none" w:sz="0" w:space="0" w:color="auto"/>
        </w:pBdr>
        <w:tabs>
          <w:tab w:val="left" w:pos="4981"/>
          <w:tab w:val="left" w:pos="11120"/>
        </w:tabs>
        <w:spacing w:before="20" w:line="240" w:lineRule="auto"/>
        <w:rPr>
          <w:rFonts w:ascii="Calibri" w:hAnsi="Calibri" w:cs="Calibri"/>
          <w:caps/>
          <w:color w:val="000000"/>
          <w:sz w:val="18"/>
          <w:szCs w:val="18"/>
        </w:rPr>
      </w:pPr>
    </w:p>
    <w:p w14:paraId="049BF3F5" w14:textId="60AAA881" w:rsidR="00A4625B" w:rsidRPr="00F67158" w:rsidRDefault="00D25940" w:rsidP="00F67158">
      <w:pPr>
        <w:pStyle w:val="divdocumentdivheading"/>
        <w:pBdr>
          <w:bottom w:val="single" w:sz="4" w:space="1" w:color="auto"/>
        </w:pBdr>
        <w:tabs>
          <w:tab w:val="left" w:pos="4981"/>
          <w:tab w:val="left" w:pos="11120"/>
        </w:tabs>
        <w:spacing w:before="20" w:line="240" w:lineRule="auto"/>
        <w:rPr>
          <w:rFonts w:ascii="Calibri" w:hAnsi="Calibri" w:cs="Calibri"/>
          <w:caps/>
          <w:color w:val="000000"/>
          <w:sz w:val="18"/>
          <w:szCs w:val="18"/>
        </w:rPr>
      </w:pPr>
      <w:r w:rsidRPr="00F67158">
        <w:rPr>
          <w:rFonts w:ascii="Calibri" w:hAnsi="Calibri" w:cs="Calibri"/>
          <w:sz w:val="19"/>
          <w:szCs w:val="19"/>
        </w:rPr>
        <w:br/>
      </w:r>
      <w:r w:rsidR="00A4625B" w:rsidRPr="00F67158">
        <w:rPr>
          <w:rStyle w:val="divdocumentdivsectiontitle"/>
          <w:rFonts w:ascii="Calibri" w:hAnsi="Calibri" w:cs="Calibri"/>
          <w:b/>
          <w:bCs/>
          <w:caps/>
          <w:sz w:val="22"/>
          <w:szCs w:val="22"/>
        </w:rPr>
        <w:t>Skills</w:t>
      </w:r>
      <w:r w:rsidR="006E6F94" w:rsidRPr="00F67158">
        <w:rPr>
          <w:rStyle w:val="divdocumentdivsectiontitle"/>
          <w:rFonts w:ascii="Calibri" w:hAnsi="Calibri" w:cs="Calibri"/>
          <w:b/>
          <w:bCs/>
          <w:caps/>
          <w:sz w:val="22"/>
          <w:szCs w:val="22"/>
        </w:rPr>
        <w:t xml:space="preserve">                                                                                                                                                                                                                                        </w:t>
      </w:r>
    </w:p>
    <w:p w14:paraId="236F6F55" w14:textId="57D64FC5" w:rsidR="001D201E" w:rsidRPr="00F25EE6" w:rsidRDefault="00B7001A" w:rsidP="00F25EE6">
      <w:pPr>
        <w:pStyle w:val="spancompanyname"/>
        <w:numPr>
          <w:ilvl w:val="0"/>
          <w:numId w:val="10"/>
        </w:numPr>
        <w:jc w:val="both"/>
        <w:rPr>
          <w:rStyle w:val="spanjobtitle"/>
          <w:rFonts w:ascii="Calibri" w:hAnsi="Calibri" w:cs="Calibri"/>
          <w:caps w:val="0"/>
          <w:sz w:val="19"/>
          <w:szCs w:val="19"/>
        </w:rPr>
      </w:pPr>
      <w:r w:rsidRPr="001D0617">
        <w:rPr>
          <w:rStyle w:val="spanjobtitle"/>
          <w:rFonts w:ascii="Calibri" w:hAnsi="Calibri" w:cs="Calibri"/>
          <w:b/>
          <w:bCs/>
          <w:caps w:val="0"/>
          <w:sz w:val="19"/>
          <w:szCs w:val="19"/>
        </w:rPr>
        <w:t>Languages:</w:t>
      </w:r>
      <w:r w:rsidRPr="001D0617">
        <w:rPr>
          <w:rStyle w:val="spanjobtitle"/>
          <w:rFonts w:ascii="Calibri" w:hAnsi="Calibri" w:cs="Calibri"/>
          <w:caps w:val="0"/>
          <w:sz w:val="19"/>
          <w:szCs w:val="19"/>
        </w:rPr>
        <w:t xml:space="preserve"> </w:t>
      </w:r>
      <w:r w:rsidR="002C2FA5" w:rsidRPr="001D0617">
        <w:rPr>
          <w:rFonts w:ascii="Calibri" w:hAnsi="Calibri" w:cs="Calibri"/>
          <w:b w:val="0"/>
          <w:bCs w:val="0"/>
          <w:caps w:val="0"/>
          <w:sz w:val="19"/>
          <w:szCs w:val="19"/>
        </w:rPr>
        <w:t>Java (17), JavaScript, TypeScript; strong foundation in Object-Oriented Programming, SOLID principles, Data Structures, and Algorithms.</w:t>
      </w:r>
    </w:p>
    <w:p w14:paraId="03FC0C39" w14:textId="3A1751C0" w:rsidR="00EB3BFD" w:rsidRPr="001D201E" w:rsidRDefault="00B7001A" w:rsidP="00EB3BFD">
      <w:pPr>
        <w:pStyle w:val="spancompanyname"/>
        <w:numPr>
          <w:ilvl w:val="0"/>
          <w:numId w:val="10"/>
        </w:numPr>
        <w:jc w:val="both"/>
        <w:rPr>
          <w:rStyle w:val="spanjobtitle"/>
          <w:rFonts w:ascii="Calibri" w:hAnsi="Calibri" w:cs="Calibri"/>
          <w:caps w:val="0"/>
          <w:sz w:val="19"/>
          <w:szCs w:val="19"/>
        </w:rPr>
      </w:pPr>
      <w:r w:rsidRPr="001D0617">
        <w:rPr>
          <w:rStyle w:val="spanjobtitle"/>
          <w:rFonts w:ascii="Calibri" w:hAnsi="Calibri" w:cs="Calibri"/>
          <w:b/>
          <w:bCs/>
          <w:caps w:val="0"/>
          <w:sz w:val="19"/>
          <w:szCs w:val="19"/>
        </w:rPr>
        <w:t>Backend &amp; Frameworks:</w:t>
      </w:r>
      <w:r w:rsidRPr="001D0617">
        <w:rPr>
          <w:rStyle w:val="spanjobtitle"/>
          <w:rFonts w:ascii="Calibri" w:hAnsi="Calibri" w:cs="Calibri"/>
          <w:caps w:val="0"/>
          <w:sz w:val="19"/>
          <w:szCs w:val="19"/>
        </w:rPr>
        <w:t xml:space="preserve"> </w:t>
      </w:r>
      <w:r w:rsidR="002C2FA5" w:rsidRPr="001D0617">
        <w:rPr>
          <w:rFonts w:ascii="Calibri" w:hAnsi="Calibri" w:cs="Calibri"/>
          <w:b w:val="0"/>
          <w:bCs w:val="0"/>
          <w:caps w:val="0"/>
          <w:sz w:val="19"/>
          <w:szCs w:val="19"/>
        </w:rPr>
        <w:t>Spring Boot (REST API development, layered architecture, validation, exception handling), Spring MVC, Spring Data JPA,</w:t>
      </w:r>
      <w:r w:rsidR="00C65D3D">
        <w:rPr>
          <w:rFonts w:ascii="Calibri" w:hAnsi="Calibri" w:cs="Calibri"/>
          <w:b w:val="0"/>
          <w:bCs w:val="0"/>
          <w:caps w:val="0"/>
          <w:sz w:val="19"/>
          <w:szCs w:val="19"/>
        </w:rPr>
        <w:t xml:space="preserve"> </w:t>
      </w:r>
      <w:r w:rsidR="00C65D3D" w:rsidRPr="00C65D3D">
        <w:rPr>
          <w:rFonts w:ascii="Calibri" w:hAnsi="Calibri" w:cs="Calibri"/>
          <w:b w:val="0"/>
          <w:bCs w:val="0"/>
          <w:caps w:val="0"/>
          <w:sz w:val="19"/>
          <w:szCs w:val="19"/>
        </w:rPr>
        <w:t>Spring Security</w:t>
      </w:r>
      <w:r w:rsidR="00C65D3D">
        <w:rPr>
          <w:rFonts w:ascii="Calibri" w:hAnsi="Calibri" w:cs="Calibri"/>
          <w:b w:val="0"/>
          <w:bCs w:val="0"/>
          <w:caps w:val="0"/>
          <w:sz w:val="19"/>
          <w:szCs w:val="19"/>
        </w:rPr>
        <w:t>,</w:t>
      </w:r>
      <w:r w:rsidR="002C2FA5" w:rsidRPr="001D0617">
        <w:rPr>
          <w:rFonts w:ascii="Calibri" w:hAnsi="Calibri" w:cs="Calibri"/>
          <w:b w:val="0"/>
          <w:bCs w:val="0"/>
          <w:caps w:val="0"/>
          <w:sz w:val="19"/>
          <w:szCs w:val="19"/>
        </w:rPr>
        <w:t xml:space="preserve"> Hibernate, Microservices architecture, SOAP &amp; RESTful web services.</w:t>
      </w:r>
    </w:p>
    <w:p w14:paraId="45011BE9" w14:textId="7B165372" w:rsidR="00B7001A" w:rsidRPr="001D0617" w:rsidRDefault="00B7001A" w:rsidP="00EE567B">
      <w:pPr>
        <w:pStyle w:val="spancompanyname"/>
        <w:numPr>
          <w:ilvl w:val="0"/>
          <w:numId w:val="10"/>
        </w:numPr>
        <w:jc w:val="both"/>
        <w:rPr>
          <w:rStyle w:val="spanjobtitle"/>
          <w:rFonts w:ascii="Calibri" w:hAnsi="Calibri" w:cs="Calibri"/>
          <w:caps w:val="0"/>
          <w:sz w:val="19"/>
          <w:szCs w:val="19"/>
        </w:rPr>
      </w:pPr>
      <w:r w:rsidRPr="001D0617">
        <w:rPr>
          <w:rStyle w:val="spanjobtitle"/>
          <w:rFonts w:ascii="Calibri" w:hAnsi="Calibri" w:cs="Calibri"/>
          <w:b/>
          <w:bCs/>
          <w:caps w:val="0"/>
          <w:sz w:val="19"/>
          <w:szCs w:val="19"/>
        </w:rPr>
        <w:t xml:space="preserve">Messaging &amp; </w:t>
      </w:r>
      <w:r w:rsidR="00E23F60" w:rsidRPr="00E23F60">
        <w:rPr>
          <w:rFonts w:ascii="Calibri" w:hAnsi="Calibri" w:cs="Calibri"/>
          <w:caps w:val="0"/>
          <w:sz w:val="19"/>
          <w:szCs w:val="19"/>
        </w:rPr>
        <w:t>Streaming</w:t>
      </w:r>
      <w:r w:rsidRPr="001D0617">
        <w:rPr>
          <w:rStyle w:val="spanjobtitle"/>
          <w:rFonts w:ascii="Calibri" w:hAnsi="Calibri" w:cs="Calibri"/>
          <w:b/>
          <w:bCs/>
          <w:caps w:val="0"/>
          <w:sz w:val="19"/>
          <w:szCs w:val="19"/>
        </w:rPr>
        <w:t>:</w:t>
      </w:r>
      <w:r w:rsidRPr="001D0617">
        <w:rPr>
          <w:rStyle w:val="spanjobtitle"/>
          <w:rFonts w:ascii="Calibri" w:hAnsi="Calibri" w:cs="Calibri"/>
          <w:caps w:val="0"/>
          <w:sz w:val="19"/>
          <w:szCs w:val="19"/>
        </w:rPr>
        <w:t xml:space="preserve"> </w:t>
      </w:r>
      <w:r w:rsidR="002C2FA5" w:rsidRPr="001D0617">
        <w:rPr>
          <w:rFonts w:ascii="Calibri" w:hAnsi="Calibri" w:cs="Calibri"/>
          <w:b w:val="0"/>
          <w:bCs w:val="0"/>
          <w:caps w:val="0"/>
          <w:sz w:val="19"/>
          <w:szCs w:val="19"/>
        </w:rPr>
        <w:t>IBM MQ (JMS</w:t>
      </w:r>
      <w:r w:rsidR="00A670CF" w:rsidRPr="001D0617">
        <w:rPr>
          <w:rFonts w:ascii="Calibri" w:hAnsi="Calibri" w:cs="Calibri"/>
          <w:b w:val="0"/>
          <w:bCs w:val="0"/>
          <w:caps w:val="0"/>
          <w:sz w:val="19"/>
          <w:szCs w:val="19"/>
        </w:rPr>
        <w:t>)</w:t>
      </w:r>
      <w:r w:rsidR="00A670CF">
        <w:rPr>
          <w:rFonts w:ascii="Calibri" w:hAnsi="Calibri" w:cs="Calibri"/>
          <w:b w:val="0"/>
          <w:bCs w:val="0"/>
          <w:caps w:val="0"/>
          <w:sz w:val="19"/>
          <w:szCs w:val="19"/>
        </w:rPr>
        <w:t xml:space="preserve">, </w:t>
      </w:r>
      <w:r w:rsidR="00030B5D" w:rsidRPr="00030B5D">
        <w:rPr>
          <w:rFonts w:ascii="Calibri" w:hAnsi="Calibri" w:cs="Calibri"/>
          <w:b w:val="0"/>
          <w:bCs w:val="0"/>
          <w:caps w:val="0"/>
          <w:sz w:val="19"/>
          <w:szCs w:val="19"/>
        </w:rPr>
        <w:t>Apache Kafka</w:t>
      </w:r>
      <w:r w:rsidR="002C2FA5" w:rsidRPr="001D0617">
        <w:rPr>
          <w:rFonts w:ascii="Calibri" w:hAnsi="Calibri" w:cs="Calibri"/>
          <w:b w:val="0"/>
          <w:bCs w:val="0"/>
          <w:caps w:val="0"/>
          <w:sz w:val="19"/>
          <w:szCs w:val="19"/>
        </w:rPr>
        <w:t xml:space="preserve"> for asynchronous messaging, </w:t>
      </w:r>
      <w:r w:rsidR="001A3977" w:rsidRPr="001A3977">
        <w:rPr>
          <w:rFonts w:ascii="Calibri" w:hAnsi="Calibri" w:cs="Calibri"/>
          <w:b w:val="0"/>
          <w:bCs w:val="0"/>
          <w:caps w:val="0"/>
          <w:sz w:val="19"/>
          <w:szCs w:val="19"/>
        </w:rPr>
        <w:t>Publish-Subscribe Pattern</w:t>
      </w:r>
      <w:r w:rsidR="002B6A83">
        <w:rPr>
          <w:rFonts w:ascii="Calibri" w:hAnsi="Calibri" w:cs="Calibri"/>
          <w:b w:val="0"/>
          <w:bCs w:val="0"/>
          <w:caps w:val="0"/>
          <w:sz w:val="19"/>
          <w:szCs w:val="19"/>
        </w:rPr>
        <w:t>,</w:t>
      </w:r>
      <w:r w:rsidR="00BA7FB6">
        <w:rPr>
          <w:rFonts w:ascii="Calibri" w:hAnsi="Calibri" w:cs="Calibri"/>
          <w:b w:val="0"/>
          <w:bCs w:val="0"/>
          <w:caps w:val="0"/>
          <w:sz w:val="19"/>
          <w:szCs w:val="19"/>
        </w:rPr>
        <w:t xml:space="preserve"> E</w:t>
      </w:r>
      <w:r w:rsidR="002C2FA5" w:rsidRPr="001D0617">
        <w:rPr>
          <w:rFonts w:ascii="Calibri" w:hAnsi="Calibri" w:cs="Calibri"/>
          <w:b w:val="0"/>
          <w:bCs w:val="0"/>
          <w:caps w:val="0"/>
          <w:sz w:val="19"/>
          <w:szCs w:val="19"/>
        </w:rPr>
        <w:t>vent-driven processing, API integrations using REST and SOAP</w:t>
      </w:r>
      <w:r w:rsidRPr="001D0617">
        <w:rPr>
          <w:rStyle w:val="spanjobtitle"/>
          <w:rFonts w:ascii="Calibri" w:hAnsi="Calibri" w:cs="Calibri"/>
          <w:caps w:val="0"/>
          <w:sz w:val="19"/>
          <w:szCs w:val="19"/>
        </w:rPr>
        <w:t>, CORS.</w:t>
      </w:r>
    </w:p>
    <w:p w14:paraId="01CFCCFB" w14:textId="77777777" w:rsidR="002C2FA5" w:rsidRPr="001D0617" w:rsidRDefault="00B7001A" w:rsidP="00B21579">
      <w:pPr>
        <w:pStyle w:val="spancompanyname"/>
        <w:numPr>
          <w:ilvl w:val="0"/>
          <w:numId w:val="10"/>
        </w:numPr>
        <w:jc w:val="both"/>
        <w:rPr>
          <w:rFonts w:ascii="Calibri" w:hAnsi="Calibri" w:cs="Calibri"/>
          <w:b w:val="0"/>
          <w:bCs w:val="0"/>
          <w:caps w:val="0"/>
          <w:sz w:val="19"/>
          <w:szCs w:val="19"/>
        </w:rPr>
      </w:pPr>
      <w:r w:rsidRPr="001D0617">
        <w:rPr>
          <w:rStyle w:val="spanjobtitle"/>
          <w:rFonts w:ascii="Calibri" w:hAnsi="Calibri" w:cs="Calibri"/>
          <w:b/>
          <w:bCs/>
          <w:caps w:val="0"/>
          <w:sz w:val="19"/>
          <w:szCs w:val="19"/>
        </w:rPr>
        <w:t>Databases &amp; Persistence:</w:t>
      </w:r>
      <w:r w:rsidRPr="001D0617">
        <w:rPr>
          <w:rStyle w:val="spanjobtitle"/>
          <w:rFonts w:ascii="Calibri" w:hAnsi="Calibri" w:cs="Calibri"/>
          <w:caps w:val="0"/>
          <w:sz w:val="19"/>
          <w:szCs w:val="19"/>
        </w:rPr>
        <w:t xml:space="preserve"> </w:t>
      </w:r>
      <w:r w:rsidR="002C2FA5" w:rsidRPr="001D0617">
        <w:rPr>
          <w:rFonts w:ascii="Calibri" w:hAnsi="Calibri" w:cs="Calibri"/>
          <w:b w:val="0"/>
          <w:bCs w:val="0"/>
          <w:caps w:val="0"/>
          <w:sz w:val="19"/>
          <w:szCs w:val="19"/>
        </w:rPr>
        <w:t>Oracle, SQL Server; strong experience in SQL, PL/SQL, stored procedures, query optimization, and data modeling</w:t>
      </w:r>
    </w:p>
    <w:p w14:paraId="370B45F6" w14:textId="1AA4BCDC" w:rsidR="00B7001A" w:rsidRPr="001D0617" w:rsidRDefault="00B7001A" w:rsidP="00B21579">
      <w:pPr>
        <w:pStyle w:val="spancompanyname"/>
        <w:numPr>
          <w:ilvl w:val="0"/>
          <w:numId w:val="10"/>
        </w:numPr>
        <w:jc w:val="both"/>
        <w:rPr>
          <w:rStyle w:val="spanjobtitle"/>
          <w:rFonts w:ascii="Calibri" w:hAnsi="Calibri" w:cs="Calibri"/>
          <w:caps w:val="0"/>
          <w:sz w:val="19"/>
          <w:szCs w:val="19"/>
        </w:rPr>
      </w:pPr>
      <w:r w:rsidRPr="001D0617">
        <w:rPr>
          <w:rStyle w:val="spanjobtitle"/>
          <w:rFonts w:ascii="Calibri" w:hAnsi="Calibri" w:cs="Calibri"/>
          <w:b/>
          <w:bCs/>
          <w:caps w:val="0"/>
          <w:sz w:val="19"/>
          <w:szCs w:val="19"/>
        </w:rPr>
        <w:t>Security &amp; Identity:</w:t>
      </w:r>
      <w:r w:rsidRPr="001D0617">
        <w:rPr>
          <w:rStyle w:val="spanjobtitle"/>
          <w:rFonts w:ascii="Calibri" w:hAnsi="Calibri" w:cs="Calibri"/>
          <w:caps w:val="0"/>
          <w:sz w:val="19"/>
          <w:szCs w:val="19"/>
        </w:rPr>
        <w:t xml:space="preserve"> </w:t>
      </w:r>
      <w:r w:rsidR="002C2FA5" w:rsidRPr="001D0617">
        <w:rPr>
          <w:rFonts w:ascii="Calibri" w:hAnsi="Calibri" w:cs="Calibri"/>
          <w:b w:val="0"/>
          <w:bCs w:val="0"/>
          <w:caps w:val="0"/>
          <w:sz w:val="19"/>
          <w:szCs w:val="19"/>
        </w:rPr>
        <w:t>JWT-based authentication, OAuth 2.0, Role-based access control (RBAC), secure API design.</w:t>
      </w:r>
    </w:p>
    <w:p w14:paraId="4687B6AC" w14:textId="22D3673B" w:rsidR="00B7001A" w:rsidRPr="001D0617" w:rsidRDefault="00B7001A" w:rsidP="00EE567B">
      <w:pPr>
        <w:pStyle w:val="spancompanyname"/>
        <w:numPr>
          <w:ilvl w:val="0"/>
          <w:numId w:val="10"/>
        </w:numPr>
        <w:jc w:val="both"/>
        <w:rPr>
          <w:rStyle w:val="spanjobtitle"/>
          <w:rFonts w:ascii="Calibri" w:hAnsi="Calibri" w:cs="Calibri"/>
          <w:caps w:val="0"/>
          <w:sz w:val="19"/>
          <w:szCs w:val="19"/>
        </w:rPr>
      </w:pPr>
      <w:r w:rsidRPr="001D0617">
        <w:rPr>
          <w:rStyle w:val="spanjobtitle"/>
          <w:rFonts w:ascii="Calibri" w:hAnsi="Calibri" w:cs="Calibri"/>
          <w:b/>
          <w:bCs/>
          <w:caps w:val="0"/>
          <w:sz w:val="19"/>
          <w:szCs w:val="19"/>
        </w:rPr>
        <w:t>Frontend:</w:t>
      </w:r>
      <w:r w:rsidRPr="001D0617">
        <w:rPr>
          <w:rStyle w:val="spanjobtitle"/>
          <w:rFonts w:ascii="Calibri" w:hAnsi="Calibri" w:cs="Calibri"/>
          <w:caps w:val="0"/>
          <w:sz w:val="19"/>
          <w:szCs w:val="19"/>
        </w:rPr>
        <w:t xml:space="preserve"> </w:t>
      </w:r>
      <w:r w:rsidR="004B6C78" w:rsidRPr="001D0617">
        <w:rPr>
          <w:rStyle w:val="spanjobtitle"/>
          <w:rFonts w:ascii="Calibri" w:hAnsi="Calibri" w:cs="Calibri"/>
          <w:caps w:val="0"/>
          <w:sz w:val="19"/>
          <w:szCs w:val="19"/>
        </w:rPr>
        <w:t>Angular</w:t>
      </w:r>
      <w:r w:rsidR="004B6C78">
        <w:rPr>
          <w:rStyle w:val="spanjobtitle"/>
          <w:rFonts w:ascii="Calibri" w:hAnsi="Calibri" w:cs="Calibri"/>
          <w:caps w:val="0"/>
          <w:sz w:val="19"/>
          <w:szCs w:val="19"/>
        </w:rPr>
        <w:t xml:space="preserve"> (</w:t>
      </w:r>
      <w:r w:rsidR="00235CDD">
        <w:rPr>
          <w:rStyle w:val="spanjobtitle"/>
          <w:rFonts w:ascii="Calibri" w:hAnsi="Calibri" w:cs="Calibri"/>
          <w:caps w:val="0"/>
          <w:sz w:val="19"/>
          <w:szCs w:val="19"/>
        </w:rPr>
        <w:t>1</w:t>
      </w:r>
      <w:r w:rsidR="00FC30C9">
        <w:rPr>
          <w:rStyle w:val="spanjobtitle"/>
          <w:rFonts w:ascii="Calibri" w:hAnsi="Calibri" w:cs="Calibri"/>
          <w:caps w:val="0"/>
          <w:sz w:val="19"/>
          <w:szCs w:val="19"/>
        </w:rPr>
        <w:t>6</w:t>
      </w:r>
      <w:r w:rsidR="002E02B3">
        <w:rPr>
          <w:rStyle w:val="spanjobtitle"/>
          <w:rFonts w:ascii="Calibri" w:hAnsi="Calibri" w:cs="Calibri"/>
          <w:caps w:val="0"/>
          <w:sz w:val="19"/>
          <w:szCs w:val="19"/>
        </w:rPr>
        <w:t>+</w:t>
      </w:r>
      <w:r w:rsidR="00235CDD">
        <w:rPr>
          <w:rStyle w:val="spanjobtitle"/>
          <w:rFonts w:ascii="Calibri" w:hAnsi="Calibri" w:cs="Calibri"/>
          <w:caps w:val="0"/>
          <w:sz w:val="19"/>
          <w:szCs w:val="19"/>
        </w:rPr>
        <w:t>)</w:t>
      </w:r>
      <w:r w:rsidR="00C849B3" w:rsidRPr="001D0617">
        <w:rPr>
          <w:rStyle w:val="spanjobtitle"/>
          <w:rFonts w:ascii="Calibri" w:hAnsi="Calibri" w:cs="Calibri"/>
          <w:caps w:val="0"/>
          <w:sz w:val="19"/>
          <w:szCs w:val="19"/>
        </w:rPr>
        <w:t>,</w:t>
      </w:r>
      <w:r w:rsidRPr="001D0617">
        <w:rPr>
          <w:rStyle w:val="spanjobtitle"/>
          <w:rFonts w:ascii="Calibri" w:hAnsi="Calibri" w:cs="Calibri"/>
          <w:caps w:val="0"/>
          <w:sz w:val="19"/>
          <w:szCs w:val="19"/>
        </w:rPr>
        <w:t xml:space="preserve"> state management with </w:t>
      </w:r>
      <w:r w:rsidR="002C2FA5" w:rsidRPr="001D0617">
        <w:rPr>
          <w:rStyle w:val="spanjobtitle"/>
          <w:rFonts w:ascii="Calibri" w:hAnsi="Calibri" w:cs="Calibri"/>
          <w:caps w:val="0"/>
          <w:sz w:val="19"/>
          <w:szCs w:val="19"/>
        </w:rPr>
        <w:t>RXJS</w:t>
      </w:r>
      <w:r w:rsidRPr="001D0617">
        <w:rPr>
          <w:rStyle w:val="spanjobtitle"/>
          <w:rFonts w:ascii="Calibri" w:hAnsi="Calibri" w:cs="Calibri"/>
          <w:caps w:val="0"/>
          <w:sz w:val="19"/>
          <w:szCs w:val="19"/>
        </w:rPr>
        <w:t>, HTML5, CSS3/SCSS, Flexbox, Material UI, Tailwind CSS</w:t>
      </w:r>
      <w:r w:rsidR="00E33870">
        <w:rPr>
          <w:rStyle w:val="spanjobtitle"/>
          <w:rFonts w:ascii="Calibri" w:hAnsi="Calibri" w:cs="Calibri"/>
          <w:caps w:val="0"/>
          <w:sz w:val="19"/>
          <w:szCs w:val="19"/>
        </w:rPr>
        <w:t>,</w:t>
      </w:r>
      <w:r w:rsidRPr="001D0617">
        <w:rPr>
          <w:rStyle w:val="spanjobtitle"/>
          <w:rFonts w:ascii="Calibri" w:hAnsi="Calibri" w:cs="Calibri"/>
          <w:caps w:val="0"/>
          <w:sz w:val="19"/>
          <w:szCs w:val="19"/>
        </w:rPr>
        <w:t xml:space="preserve"> Webpack; ES6+ </w:t>
      </w:r>
      <w:r w:rsidR="00AE3983" w:rsidRPr="001D0617">
        <w:rPr>
          <w:rStyle w:val="spanjobtitle"/>
          <w:rFonts w:ascii="Calibri" w:hAnsi="Calibri" w:cs="Calibri"/>
          <w:caps w:val="0"/>
          <w:sz w:val="19"/>
          <w:szCs w:val="19"/>
        </w:rPr>
        <w:t>JavaScript</w:t>
      </w:r>
      <w:r w:rsidR="007862B5" w:rsidRPr="001D0617">
        <w:rPr>
          <w:rStyle w:val="spanjobtitle"/>
          <w:rFonts w:ascii="Calibri" w:hAnsi="Calibri" w:cs="Calibri"/>
          <w:caps w:val="0"/>
          <w:sz w:val="19"/>
          <w:szCs w:val="19"/>
        </w:rPr>
        <w:t xml:space="preserve"> </w:t>
      </w:r>
      <w:r w:rsidRPr="001D0617">
        <w:rPr>
          <w:rStyle w:val="spanjobtitle"/>
          <w:rFonts w:ascii="Calibri" w:hAnsi="Calibri" w:cs="Calibri"/>
          <w:caps w:val="0"/>
          <w:sz w:val="19"/>
          <w:szCs w:val="19"/>
        </w:rPr>
        <w:t xml:space="preserve">and </w:t>
      </w:r>
      <w:r w:rsidR="0094619C" w:rsidRPr="001D0617">
        <w:rPr>
          <w:rStyle w:val="spanjobtitle"/>
          <w:rFonts w:ascii="Calibri" w:hAnsi="Calibri" w:cs="Calibri"/>
          <w:caps w:val="0"/>
          <w:sz w:val="19"/>
          <w:szCs w:val="19"/>
        </w:rPr>
        <w:t>T</w:t>
      </w:r>
      <w:r w:rsidR="007862B5" w:rsidRPr="001D0617">
        <w:rPr>
          <w:rStyle w:val="spanjobtitle"/>
          <w:rFonts w:ascii="Calibri" w:hAnsi="Calibri" w:cs="Calibri"/>
          <w:caps w:val="0"/>
          <w:sz w:val="19"/>
          <w:szCs w:val="19"/>
        </w:rPr>
        <w:t>ypescript</w:t>
      </w:r>
      <w:r w:rsidRPr="001D0617">
        <w:rPr>
          <w:rStyle w:val="spanjobtitle"/>
          <w:rFonts w:ascii="Calibri" w:hAnsi="Calibri" w:cs="Calibri"/>
          <w:caps w:val="0"/>
          <w:sz w:val="19"/>
          <w:szCs w:val="19"/>
        </w:rPr>
        <w:t>.</w:t>
      </w:r>
    </w:p>
    <w:p w14:paraId="17785CC9" w14:textId="6A78E989" w:rsidR="002C2FA5" w:rsidRPr="001D0617" w:rsidRDefault="00B7001A" w:rsidP="0074206D">
      <w:pPr>
        <w:pStyle w:val="spancompanyname"/>
        <w:numPr>
          <w:ilvl w:val="0"/>
          <w:numId w:val="10"/>
        </w:numPr>
        <w:jc w:val="both"/>
        <w:rPr>
          <w:rFonts w:ascii="Calibri" w:hAnsi="Calibri" w:cs="Calibri"/>
          <w:b w:val="0"/>
          <w:bCs w:val="0"/>
          <w:caps w:val="0"/>
          <w:sz w:val="19"/>
          <w:szCs w:val="19"/>
        </w:rPr>
      </w:pPr>
      <w:r w:rsidRPr="001D0617">
        <w:rPr>
          <w:rStyle w:val="spanjobtitle"/>
          <w:rFonts w:ascii="Calibri" w:hAnsi="Calibri" w:cs="Calibri"/>
          <w:b/>
          <w:bCs/>
          <w:caps w:val="0"/>
          <w:sz w:val="19"/>
          <w:szCs w:val="19"/>
        </w:rPr>
        <w:t xml:space="preserve">Cloud &amp; </w:t>
      </w:r>
      <w:r w:rsidR="00AE3983" w:rsidRPr="001D0617">
        <w:rPr>
          <w:rStyle w:val="spanjobtitle"/>
          <w:rFonts w:ascii="Calibri" w:hAnsi="Calibri" w:cs="Calibri"/>
          <w:b/>
          <w:bCs/>
          <w:caps w:val="0"/>
          <w:sz w:val="19"/>
          <w:szCs w:val="19"/>
        </w:rPr>
        <w:t>D</w:t>
      </w:r>
      <w:r w:rsidR="007862B5" w:rsidRPr="001D0617">
        <w:rPr>
          <w:rStyle w:val="spanjobtitle"/>
          <w:rFonts w:ascii="Calibri" w:hAnsi="Calibri" w:cs="Calibri"/>
          <w:b/>
          <w:bCs/>
          <w:caps w:val="0"/>
          <w:sz w:val="19"/>
          <w:szCs w:val="19"/>
        </w:rPr>
        <w:t>ev</w:t>
      </w:r>
      <w:r w:rsidR="00AE3983" w:rsidRPr="001D0617">
        <w:rPr>
          <w:rStyle w:val="spanjobtitle"/>
          <w:rFonts w:ascii="Calibri" w:hAnsi="Calibri" w:cs="Calibri"/>
          <w:b/>
          <w:bCs/>
          <w:caps w:val="0"/>
          <w:sz w:val="19"/>
          <w:szCs w:val="19"/>
        </w:rPr>
        <w:t>O</w:t>
      </w:r>
      <w:r w:rsidR="007862B5" w:rsidRPr="001D0617">
        <w:rPr>
          <w:rStyle w:val="spanjobtitle"/>
          <w:rFonts w:ascii="Calibri" w:hAnsi="Calibri" w:cs="Calibri"/>
          <w:b/>
          <w:bCs/>
          <w:caps w:val="0"/>
          <w:sz w:val="19"/>
          <w:szCs w:val="19"/>
        </w:rPr>
        <w:t>ps</w:t>
      </w:r>
      <w:r w:rsidRPr="001D0617">
        <w:rPr>
          <w:rStyle w:val="spanjobtitle"/>
          <w:rFonts w:ascii="Calibri" w:hAnsi="Calibri" w:cs="Calibri"/>
          <w:b/>
          <w:bCs/>
          <w:caps w:val="0"/>
          <w:sz w:val="19"/>
          <w:szCs w:val="19"/>
        </w:rPr>
        <w:t>:</w:t>
      </w:r>
      <w:r w:rsidRPr="001D0617">
        <w:rPr>
          <w:rStyle w:val="spanjobtitle"/>
          <w:rFonts w:ascii="Calibri" w:hAnsi="Calibri" w:cs="Calibri"/>
          <w:caps w:val="0"/>
          <w:sz w:val="19"/>
          <w:szCs w:val="19"/>
        </w:rPr>
        <w:t xml:space="preserve"> </w:t>
      </w:r>
      <w:r w:rsidR="002C2FA5" w:rsidRPr="001D0617">
        <w:rPr>
          <w:rFonts w:ascii="Calibri" w:hAnsi="Calibri" w:cs="Calibri"/>
          <w:b w:val="0"/>
          <w:bCs w:val="0"/>
          <w:caps w:val="0"/>
          <w:sz w:val="19"/>
          <w:szCs w:val="19"/>
        </w:rPr>
        <w:t>Docker, OpenShift,</w:t>
      </w:r>
      <w:r w:rsidR="004139EC" w:rsidRPr="004139EC">
        <w:rPr>
          <w:b w:val="0"/>
          <w:bCs w:val="0"/>
          <w:caps w:val="0"/>
        </w:rPr>
        <w:t xml:space="preserve"> </w:t>
      </w:r>
      <w:r w:rsidR="004139EC" w:rsidRPr="004139EC">
        <w:rPr>
          <w:rFonts w:ascii="Calibri" w:hAnsi="Calibri" w:cs="Calibri"/>
          <w:b w:val="0"/>
          <w:bCs w:val="0"/>
          <w:caps w:val="0"/>
          <w:sz w:val="19"/>
          <w:szCs w:val="19"/>
        </w:rPr>
        <w:t>Kubernetes</w:t>
      </w:r>
      <w:r w:rsidR="004139EC">
        <w:rPr>
          <w:rFonts w:ascii="Calibri" w:hAnsi="Calibri" w:cs="Calibri"/>
          <w:b w:val="0"/>
          <w:bCs w:val="0"/>
          <w:caps w:val="0"/>
          <w:sz w:val="19"/>
          <w:szCs w:val="19"/>
        </w:rPr>
        <w:t>,</w:t>
      </w:r>
      <w:r w:rsidR="002C2FA5" w:rsidRPr="001D0617">
        <w:rPr>
          <w:rFonts w:ascii="Calibri" w:hAnsi="Calibri" w:cs="Calibri"/>
          <w:b w:val="0"/>
          <w:bCs w:val="0"/>
          <w:caps w:val="0"/>
          <w:sz w:val="19"/>
          <w:szCs w:val="19"/>
        </w:rPr>
        <w:t xml:space="preserve"> Argo CD, </w:t>
      </w:r>
      <w:r w:rsidR="00FB329E" w:rsidRPr="00FB329E">
        <w:rPr>
          <w:rFonts w:ascii="Calibri" w:hAnsi="Calibri" w:cs="Calibri"/>
          <w:b w:val="0"/>
          <w:bCs w:val="0"/>
          <w:caps w:val="0"/>
          <w:sz w:val="19"/>
          <w:szCs w:val="19"/>
        </w:rPr>
        <w:t>AWS (EC2, S3, IAM, CloudWatch)</w:t>
      </w:r>
      <w:r w:rsidR="00FB329E">
        <w:rPr>
          <w:rFonts w:ascii="Calibri" w:hAnsi="Calibri" w:cs="Calibri"/>
          <w:b w:val="0"/>
          <w:bCs w:val="0"/>
          <w:caps w:val="0"/>
          <w:sz w:val="19"/>
          <w:szCs w:val="19"/>
        </w:rPr>
        <w:t>,</w:t>
      </w:r>
      <w:r w:rsidR="00E742D5" w:rsidRPr="00E742D5">
        <w:rPr>
          <w:b w:val="0"/>
          <w:bCs w:val="0"/>
          <w:caps w:val="0"/>
        </w:rPr>
        <w:t xml:space="preserve"> </w:t>
      </w:r>
      <w:r w:rsidR="00E742D5" w:rsidRPr="00E742D5">
        <w:rPr>
          <w:rFonts w:ascii="Calibri" w:hAnsi="Calibri" w:cs="Calibri"/>
          <w:b w:val="0"/>
          <w:bCs w:val="0"/>
          <w:caps w:val="0"/>
          <w:sz w:val="19"/>
          <w:szCs w:val="19"/>
        </w:rPr>
        <w:t>Google Cloud Platform (Big Query</w:t>
      </w:r>
      <w:r w:rsidR="00E742D5">
        <w:rPr>
          <w:rFonts w:ascii="Calibri" w:hAnsi="Calibri" w:cs="Calibri"/>
          <w:b w:val="0"/>
          <w:bCs w:val="0"/>
          <w:caps w:val="0"/>
          <w:sz w:val="19"/>
          <w:szCs w:val="19"/>
        </w:rPr>
        <w:t xml:space="preserve">), Azure </w:t>
      </w:r>
      <w:r w:rsidR="002C2FA5" w:rsidRPr="001D0617">
        <w:rPr>
          <w:rFonts w:ascii="Calibri" w:hAnsi="Calibri" w:cs="Calibri"/>
          <w:b w:val="0"/>
          <w:bCs w:val="0"/>
          <w:caps w:val="0"/>
          <w:sz w:val="19"/>
          <w:szCs w:val="19"/>
        </w:rPr>
        <w:t>DevOps CI/CD pipelines, containerized application deployment</w:t>
      </w:r>
    </w:p>
    <w:p w14:paraId="21764F48" w14:textId="7D149A36" w:rsidR="002C2FA5" w:rsidRPr="001D0617" w:rsidRDefault="00B7001A" w:rsidP="00FF282E">
      <w:pPr>
        <w:pStyle w:val="spancompanyname"/>
        <w:numPr>
          <w:ilvl w:val="0"/>
          <w:numId w:val="10"/>
        </w:numPr>
        <w:jc w:val="both"/>
        <w:rPr>
          <w:rFonts w:ascii="Calibri" w:hAnsi="Calibri" w:cs="Calibri"/>
          <w:b w:val="0"/>
          <w:bCs w:val="0"/>
          <w:caps w:val="0"/>
          <w:sz w:val="19"/>
          <w:szCs w:val="19"/>
        </w:rPr>
      </w:pPr>
      <w:r w:rsidRPr="001D0617">
        <w:rPr>
          <w:rStyle w:val="spanjobtitle"/>
          <w:rFonts w:ascii="Calibri" w:hAnsi="Calibri" w:cs="Calibri"/>
          <w:b/>
          <w:bCs/>
          <w:caps w:val="0"/>
          <w:sz w:val="19"/>
          <w:szCs w:val="19"/>
        </w:rPr>
        <w:t>Testing &amp; Quality:</w:t>
      </w:r>
      <w:r w:rsidRPr="001D0617">
        <w:rPr>
          <w:rStyle w:val="spanjobtitle"/>
          <w:rFonts w:ascii="Calibri" w:hAnsi="Calibri" w:cs="Calibri"/>
          <w:caps w:val="0"/>
          <w:sz w:val="19"/>
          <w:szCs w:val="19"/>
        </w:rPr>
        <w:t xml:space="preserve"> </w:t>
      </w:r>
      <w:r w:rsidR="002C2FA5" w:rsidRPr="001D0617">
        <w:rPr>
          <w:rFonts w:ascii="Calibri" w:hAnsi="Calibri" w:cs="Calibri"/>
          <w:b w:val="0"/>
          <w:bCs w:val="0"/>
          <w:caps w:val="0"/>
          <w:sz w:val="19"/>
          <w:szCs w:val="19"/>
        </w:rPr>
        <w:t>JUnit, unit and integration testing, SonarQube, code reviews and quality standards</w:t>
      </w:r>
    </w:p>
    <w:p w14:paraId="6CEEAD63" w14:textId="5EB7BBDF" w:rsidR="002C2FA5" w:rsidRPr="001D0617" w:rsidRDefault="00B7001A" w:rsidP="000E363C">
      <w:pPr>
        <w:pStyle w:val="spancompanyname"/>
        <w:numPr>
          <w:ilvl w:val="0"/>
          <w:numId w:val="10"/>
        </w:numPr>
        <w:jc w:val="both"/>
        <w:rPr>
          <w:rFonts w:ascii="Calibri" w:hAnsi="Calibri" w:cs="Calibri"/>
          <w:b w:val="0"/>
          <w:bCs w:val="0"/>
          <w:caps w:val="0"/>
          <w:sz w:val="19"/>
          <w:szCs w:val="19"/>
        </w:rPr>
      </w:pPr>
      <w:r w:rsidRPr="001D0617">
        <w:rPr>
          <w:rStyle w:val="spanjobtitle"/>
          <w:rFonts w:ascii="Calibri" w:hAnsi="Calibri" w:cs="Calibri"/>
          <w:b/>
          <w:bCs/>
          <w:caps w:val="0"/>
          <w:sz w:val="19"/>
          <w:szCs w:val="19"/>
        </w:rPr>
        <w:t>Version Control &amp; Collaboration:</w:t>
      </w:r>
      <w:r w:rsidRPr="001D0617">
        <w:rPr>
          <w:rStyle w:val="spanjobtitle"/>
          <w:rFonts w:ascii="Calibri" w:hAnsi="Calibri" w:cs="Calibri"/>
          <w:caps w:val="0"/>
          <w:sz w:val="19"/>
          <w:szCs w:val="19"/>
        </w:rPr>
        <w:t xml:space="preserve"> Git, </w:t>
      </w:r>
      <w:r w:rsidR="0054297A" w:rsidRPr="001D0617">
        <w:rPr>
          <w:rStyle w:val="spanjobtitle"/>
          <w:rFonts w:ascii="Calibri" w:hAnsi="Calibri" w:cs="Calibri"/>
          <w:caps w:val="0"/>
          <w:sz w:val="19"/>
          <w:szCs w:val="19"/>
        </w:rPr>
        <w:t>GitHub</w:t>
      </w:r>
      <w:r w:rsidRPr="001D0617">
        <w:rPr>
          <w:rStyle w:val="spanjobtitle"/>
          <w:rFonts w:ascii="Calibri" w:hAnsi="Calibri" w:cs="Calibri"/>
          <w:caps w:val="0"/>
          <w:sz w:val="19"/>
          <w:szCs w:val="19"/>
        </w:rPr>
        <w:t xml:space="preserve">, </w:t>
      </w:r>
      <w:r w:rsidR="00AE3983" w:rsidRPr="001D0617">
        <w:rPr>
          <w:rStyle w:val="spanjobtitle"/>
          <w:rFonts w:ascii="Calibri" w:hAnsi="Calibri" w:cs="Calibri"/>
          <w:caps w:val="0"/>
          <w:sz w:val="19"/>
          <w:szCs w:val="19"/>
        </w:rPr>
        <w:t>G</w:t>
      </w:r>
      <w:r w:rsidR="007862B5" w:rsidRPr="001D0617">
        <w:rPr>
          <w:rStyle w:val="spanjobtitle"/>
          <w:rFonts w:ascii="Calibri" w:hAnsi="Calibri" w:cs="Calibri"/>
          <w:caps w:val="0"/>
          <w:sz w:val="19"/>
          <w:szCs w:val="19"/>
        </w:rPr>
        <w:t>itlab</w:t>
      </w:r>
      <w:r w:rsidR="002C2FA5" w:rsidRPr="001D0617">
        <w:rPr>
          <w:rStyle w:val="spanjobtitle"/>
          <w:rFonts w:ascii="Calibri" w:hAnsi="Calibri" w:cs="Calibri"/>
          <w:caps w:val="0"/>
          <w:sz w:val="19"/>
          <w:szCs w:val="19"/>
        </w:rPr>
        <w:t>,</w:t>
      </w:r>
      <w:r w:rsidR="0013625D">
        <w:rPr>
          <w:rStyle w:val="spanjobtitle"/>
          <w:rFonts w:ascii="Calibri" w:hAnsi="Calibri" w:cs="Calibri"/>
          <w:caps w:val="0"/>
          <w:sz w:val="19"/>
          <w:szCs w:val="19"/>
        </w:rPr>
        <w:t xml:space="preserve"> </w:t>
      </w:r>
      <w:r w:rsidR="002C2FA5" w:rsidRPr="001D0617">
        <w:rPr>
          <w:rFonts w:ascii="Calibri" w:hAnsi="Calibri" w:cs="Calibri"/>
          <w:b w:val="0"/>
          <w:bCs w:val="0"/>
          <w:caps w:val="0"/>
          <w:sz w:val="19"/>
          <w:szCs w:val="19"/>
        </w:rPr>
        <w:t>Azure DevOps, Jira, Agile/Scrum methodology</w:t>
      </w:r>
    </w:p>
    <w:p w14:paraId="60D7389F" w14:textId="7CA71BA1" w:rsidR="00B7001A" w:rsidRPr="001D0617" w:rsidRDefault="00B7001A" w:rsidP="000E363C">
      <w:pPr>
        <w:pStyle w:val="spancompanyname"/>
        <w:numPr>
          <w:ilvl w:val="0"/>
          <w:numId w:val="10"/>
        </w:numPr>
        <w:jc w:val="both"/>
        <w:rPr>
          <w:rStyle w:val="spanjobtitle"/>
          <w:rFonts w:ascii="Calibri" w:hAnsi="Calibri" w:cs="Calibri"/>
          <w:caps w:val="0"/>
          <w:sz w:val="19"/>
          <w:szCs w:val="19"/>
        </w:rPr>
      </w:pPr>
      <w:r w:rsidRPr="001D0617">
        <w:rPr>
          <w:rStyle w:val="spanjobtitle"/>
          <w:rFonts w:ascii="Calibri" w:hAnsi="Calibri" w:cs="Calibri"/>
          <w:b/>
          <w:bCs/>
          <w:caps w:val="0"/>
          <w:sz w:val="19"/>
          <w:szCs w:val="19"/>
        </w:rPr>
        <w:t>AI &amp; Developer Productivity:</w:t>
      </w:r>
      <w:r w:rsidRPr="001D0617">
        <w:rPr>
          <w:rStyle w:val="spanjobtitle"/>
          <w:rFonts w:ascii="Calibri" w:hAnsi="Calibri" w:cs="Calibri"/>
          <w:caps w:val="0"/>
          <w:sz w:val="19"/>
          <w:szCs w:val="19"/>
        </w:rPr>
        <w:t xml:space="preserve"> </w:t>
      </w:r>
      <w:r w:rsidR="00AE3983" w:rsidRPr="001D0617">
        <w:rPr>
          <w:rStyle w:val="spanjobtitle"/>
          <w:rFonts w:ascii="Calibri" w:hAnsi="Calibri" w:cs="Calibri"/>
          <w:caps w:val="0"/>
          <w:sz w:val="19"/>
          <w:szCs w:val="19"/>
        </w:rPr>
        <w:t>OpenAI</w:t>
      </w:r>
      <w:r w:rsidR="007862B5" w:rsidRPr="001D0617">
        <w:rPr>
          <w:rStyle w:val="spanjobtitle"/>
          <w:rFonts w:ascii="Calibri" w:hAnsi="Calibri" w:cs="Calibri"/>
          <w:caps w:val="0"/>
          <w:sz w:val="19"/>
          <w:szCs w:val="19"/>
        </w:rPr>
        <w:t xml:space="preserve"> </w:t>
      </w:r>
      <w:r w:rsidRPr="001D0617">
        <w:rPr>
          <w:rStyle w:val="spanjobtitle"/>
          <w:rFonts w:ascii="Calibri" w:hAnsi="Calibri" w:cs="Calibri"/>
          <w:caps w:val="0"/>
          <w:sz w:val="19"/>
          <w:szCs w:val="19"/>
        </w:rPr>
        <w:t xml:space="preserve">GPT-3/4, AI coding tools including </w:t>
      </w:r>
      <w:r w:rsidR="00C849B3" w:rsidRPr="001D0617">
        <w:rPr>
          <w:rStyle w:val="spanjobtitle"/>
          <w:rFonts w:ascii="Calibri" w:hAnsi="Calibri" w:cs="Calibri"/>
          <w:caps w:val="0"/>
          <w:sz w:val="19"/>
          <w:szCs w:val="19"/>
        </w:rPr>
        <w:t>GitHub</w:t>
      </w:r>
      <w:r w:rsidR="007862B5" w:rsidRPr="001D0617">
        <w:rPr>
          <w:rStyle w:val="spanjobtitle"/>
          <w:rFonts w:ascii="Calibri" w:hAnsi="Calibri" w:cs="Calibri"/>
          <w:caps w:val="0"/>
          <w:sz w:val="19"/>
          <w:szCs w:val="19"/>
        </w:rPr>
        <w:t xml:space="preserve"> </w:t>
      </w:r>
      <w:r w:rsidRPr="001D0617">
        <w:rPr>
          <w:rStyle w:val="spanjobtitle"/>
          <w:rFonts w:ascii="Calibri" w:hAnsi="Calibri" w:cs="Calibri"/>
          <w:caps w:val="0"/>
          <w:sz w:val="19"/>
          <w:szCs w:val="19"/>
        </w:rPr>
        <w:t>Copilot, Cursor, Claude</w:t>
      </w:r>
      <w:r w:rsidR="002C3290" w:rsidRPr="001D0617">
        <w:rPr>
          <w:rStyle w:val="spanjobtitle"/>
          <w:rFonts w:ascii="Calibri" w:hAnsi="Calibri" w:cs="Calibri"/>
          <w:caps w:val="0"/>
          <w:sz w:val="19"/>
          <w:szCs w:val="19"/>
        </w:rPr>
        <w:t xml:space="preserve">, </w:t>
      </w:r>
      <w:r w:rsidR="00DB6753" w:rsidRPr="00DB6753">
        <w:rPr>
          <w:rFonts w:ascii="Calibri" w:hAnsi="Calibri" w:cs="Calibri"/>
          <w:b w:val="0"/>
          <w:bCs w:val="0"/>
          <w:caps w:val="0"/>
          <w:sz w:val="19"/>
          <w:szCs w:val="19"/>
        </w:rPr>
        <w:t>Prompt Engineering</w:t>
      </w:r>
      <w:r w:rsidR="00DB6753">
        <w:rPr>
          <w:rFonts w:ascii="Calibri" w:hAnsi="Calibri" w:cs="Calibri"/>
          <w:b w:val="0"/>
          <w:bCs w:val="0"/>
          <w:caps w:val="0"/>
          <w:sz w:val="19"/>
          <w:szCs w:val="19"/>
        </w:rPr>
        <w:t xml:space="preserve">, </w:t>
      </w:r>
      <w:r w:rsidR="00DB6753" w:rsidRPr="00DB6753">
        <w:rPr>
          <w:rFonts w:ascii="Calibri" w:hAnsi="Calibri" w:cs="Calibri"/>
          <w:b w:val="0"/>
          <w:bCs w:val="0"/>
          <w:caps w:val="0"/>
          <w:sz w:val="19"/>
          <w:szCs w:val="19"/>
        </w:rPr>
        <w:t>LLM Integration</w:t>
      </w:r>
      <w:r w:rsidR="00DB6753">
        <w:rPr>
          <w:rFonts w:ascii="Calibri" w:hAnsi="Calibri" w:cs="Calibri"/>
          <w:b w:val="0"/>
          <w:bCs w:val="0"/>
          <w:caps w:val="0"/>
          <w:sz w:val="19"/>
          <w:szCs w:val="19"/>
        </w:rPr>
        <w:t xml:space="preserve">, </w:t>
      </w:r>
      <w:r w:rsidR="00DB6753" w:rsidRPr="00DB6753">
        <w:rPr>
          <w:rFonts w:ascii="Calibri" w:hAnsi="Calibri" w:cs="Calibri"/>
          <w:b w:val="0"/>
          <w:bCs w:val="0"/>
          <w:caps w:val="0"/>
          <w:sz w:val="19"/>
          <w:szCs w:val="19"/>
        </w:rPr>
        <w:t>Retrieval-Augmented Generation (RAG)</w:t>
      </w:r>
    </w:p>
    <w:p w14:paraId="091348EB" w14:textId="1763E73D" w:rsidR="00571F04" w:rsidRPr="001D0617" w:rsidRDefault="00B7001A" w:rsidP="00EE567B">
      <w:pPr>
        <w:pStyle w:val="spancompanyname"/>
        <w:numPr>
          <w:ilvl w:val="0"/>
          <w:numId w:val="10"/>
        </w:numPr>
        <w:jc w:val="both"/>
        <w:rPr>
          <w:rStyle w:val="spanjobtitle"/>
          <w:rFonts w:ascii="Calibri" w:hAnsi="Calibri" w:cs="Calibri"/>
          <w:sz w:val="19"/>
          <w:szCs w:val="19"/>
        </w:rPr>
      </w:pPr>
      <w:r w:rsidRPr="001D0617">
        <w:rPr>
          <w:rStyle w:val="spanjobtitle"/>
          <w:rFonts w:ascii="Calibri" w:hAnsi="Calibri" w:cs="Calibri"/>
          <w:b/>
          <w:bCs/>
          <w:caps w:val="0"/>
          <w:sz w:val="19"/>
          <w:szCs w:val="19"/>
        </w:rPr>
        <w:t>Tools &amp; Design:</w:t>
      </w:r>
      <w:r w:rsidRPr="001D0617">
        <w:rPr>
          <w:rStyle w:val="spanjobtitle"/>
          <w:rFonts w:ascii="Calibri" w:hAnsi="Calibri" w:cs="Calibri"/>
          <w:caps w:val="0"/>
          <w:sz w:val="19"/>
          <w:szCs w:val="19"/>
        </w:rPr>
        <w:t xml:space="preserve"> VS Code, Visual Studio</w:t>
      </w:r>
      <w:r w:rsidR="00462891" w:rsidRPr="001D0617">
        <w:rPr>
          <w:rStyle w:val="spanjobtitle"/>
          <w:rFonts w:ascii="Calibri" w:hAnsi="Calibri" w:cs="Calibri"/>
          <w:caps w:val="0"/>
          <w:sz w:val="19"/>
          <w:szCs w:val="19"/>
        </w:rPr>
        <w:t xml:space="preserve">, </w:t>
      </w:r>
      <w:r w:rsidR="00AE3983" w:rsidRPr="001D0617">
        <w:rPr>
          <w:rStyle w:val="spanjobtitle"/>
          <w:rFonts w:ascii="Calibri" w:hAnsi="Calibri" w:cs="Calibri"/>
          <w:caps w:val="0"/>
          <w:sz w:val="19"/>
          <w:szCs w:val="19"/>
        </w:rPr>
        <w:t>IntelliJ</w:t>
      </w:r>
      <w:r w:rsidR="00462891" w:rsidRPr="001D0617">
        <w:rPr>
          <w:rStyle w:val="spanjobtitle"/>
          <w:rFonts w:ascii="Calibri" w:hAnsi="Calibri" w:cs="Calibri"/>
          <w:caps w:val="0"/>
          <w:sz w:val="19"/>
          <w:szCs w:val="19"/>
        </w:rPr>
        <w:t>, Eclipse,</w:t>
      </w:r>
      <w:r w:rsidRPr="001D0617">
        <w:rPr>
          <w:rStyle w:val="spanjobtitle"/>
          <w:rFonts w:ascii="Calibri" w:hAnsi="Calibri" w:cs="Calibri"/>
          <w:caps w:val="0"/>
          <w:sz w:val="19"/>
          <w:szCs w:val="19"/>
        </w:rPr>
        <w:t xml:space="preserve"> API testing tools</w:t>
      </w:r>
      <w:r w:rsidR="005B7D90">
        <w:rPr>
          <w:rStyle w:val="spanjobtitle"/>
          <w:rFonts w:ascii="Calibri" w:hAnsi="Calibri" w:cs="Calibri"/>
          <w:caps w:val="0"/>
          <w:sz w:val="19"/>
          <w:szCs w:val="19"/>
        </w:rPr>
        <w:t>,</w:t>
      </w:r>
      <w:r w:rsidRPr="001D0617">
        <w:rPr>
          <w:rStyle w:val="spanjobtitle"/>
          <w:rFonts w:ascii="Calibri" w:hAnsi="Calibri" w:cs="Calibri"/>
          <w:caps w:val="0"/>
          <w:sz w:val="19"/>
          <w:szCs w:val="19"/>
        </w:rPr>
        <w:t xml:space="preserve"> UX and design prototyping with Figma.</w:t>
      </w:r>
    </w:p>
    <w:p w14:paraId="2946B10B" w14:textId="77777777" w:rsidR="006C4D41" w:rsidRPr="00613FE0" w:rsidRDefault="006C4D41" w:rsidP="00A51396">
      <w:pPr>
        <w:pStyle w:val="divdocumentdivheading"/>
        <w:pBdr>
          <w:bottom w:val="single" w:sz="4" w:space="1" w:color="auto"/>
        </w:pBdr>
        <w:tabs>
          <w:tab w:val="left" w:pos="4672"/>
          <w:tab w:val="left" w:pos="11120"/>
        </w:tabs>
        <w:spacing w:before="20" w:line="240" w:lineRule="auto"/>
        <w:rPr>
          <w:rStyle w:val="divdocumentdivsectiontitle"/>
          <w:rFonts w:ascii="Calibri" w:hAnsi="Calibri" w:cs="Calibri"/>
          <w:caps/>
          <w:sz w:val="18"/>
          <w:szCs w:val="18"/>
        </w:rPr>
      </w:pPr>
    </w:p>
    <w:p w14:paraId="08F618DE" w14:textId="77777777" w:rsidR="008A4A6E" w:rsidRPr="00613FE0" w:rsidRDefault="008A4A6E" w:rsidP="00A51396">
      <w:pPr>
        <w:pStyle w:val="divdocumentdivheading"/>
        <w:pBdr>
          <w:bottom w:val="single" w:sz="4" w:space="1" w:color="auto"/>
        </w:pBdr>
        <w:tabs>
          <w:tab w:val="left" w:pos="4672"/>
          <w:tab w:val="left" w:pos="11120"/>
        </w:tabs>
        <w:spacing w:before="20" w:line="240" w:lineRule="auto"/>
        <w:rPr>
          <w:rStyle w:val="divdocumentdivsectiontitle"/>
          <w:rFonts w:ascii="Calibri" w:hAnsi="Calibri" w:cs="Calibri"/>
          <w:caps/>
          <w:sz w:val="18"/>
          <w:szCs w:val="18"/>
        </w:rPr>
      </w:pPr>
    </w:p>
    <w:p w14:paraId="520B08F5" w14:textId="15387901" w:rsidR="00A4625B" w:rsidRPr="00E043BF" w:rsidRDefault="00DD68C2" w:rsidP="00F67158">
      <w:pPr>
        <w:pStyle w:val="divdocumentdivheading"/>
        <w:pBdr>
          <w:bottom w:val="single" w:sz="4" w:space="1" w:color="auto"/>
        </w:pBdr>
        <w:tabs>
          <w:tab w:val="left" w:pos="4672"/>
          <w:tab w:val="left" w:pos="11120"/>
        </w:tabs>
        <w:spacing w:before="20" w:line="240" w:lineRule="auto"/>
        <w:rPr>
          <w:rFonts w:ascii="Calibri" w:hAnsi="Calibri" w:cs="Calibri"/>
          <w:b/>
          <w:bCs/>
          <w:caps/>
          <w:sz w:val="22"/>
          <w:szCs w:val="22"/>
        </w:rPr>
      </w:pPr>
      <w:r w:rsidRPr="00E043BF">
        <w:rPr>
          <w:rStyle w:val="divdocumentdivsectiontitle"/>
          <w:rFonts w:ascii="Calibri" w:hAnsi="Calibri" w:cs="Calibri"/>
          <w:b/>
          <w:bCs/>
          <w:sz w:val="22"/>
          <w:szCs w:val="22"/>
        </w:rPr>
        <w:t>EDUCATION</w:t>
      </w:r>
    </w:p>
    <w:p w14:paraId="0C6373C0" w14:textId="1B267424" w:rsidR="00A4625B" w:rsidRPr="001D0617" w:rsidRDefault="007862B5" w:rsidP="00A4625B">
      <w:pPr>
        <w:pStyle w:val="divdocumentsinglecolumn"/>
        <w:tabs>
          <w:tab w:val="right" w:pos="11100"/>
        </w:tabs>
        <w:spacing w:line="240" w:lineRule="auto"/>
        <w:rPr>
          <w:rFonts w:ascii="Calibri" w:hAnsi="Calibri" w:cs="Calibri"/>
          <w:sz w:val="19"/>
          <w:szCs w:val="19"/>
        </w:rPr>
      </w:pPr>
      <w:r w:rsidRPr="001D0617">
        <w:rPr>
          <w:rStyle w:val="spandegree"/>
          <w:rFonts w:ascii="Calibri" w:hAnsi="Calibri" w:cs="Calibri"/>
          <w:caps w:val="0"/>
          <w:sz w:val="19"/>
          <w:szCs w:val="19"/>
        </w:rPr>
        <w:t>Master of science</w:t>
      </w:r>
      <w:r w:rsidR="00A4625B" w:rsidRPr="001D0617">
        <w:rPr>
          <w:rStyle w:val="span"/>
          <w:rFonts w:ascii="Calibri" w:hAnsi="Calibri" w:cs="Calibri"/>
          <w:sz w:val="19"/>
          <w:szCs w:val="19"/>
        </w:rPr>
        <w:t>:</w:t>
      </w:r>
      <w:r w:rsidR="000F7792" w:rsidRPr="001D0617">
        <w:rPr>
          <w:rStyle w:val="spanprogramline"/>
          <w:rFonts w:ascii="Calibri" w:hAnsi="Calibri" w:cs="Calibri"/>
          <w:caps w:val="0"/>
          <w:sz w:val="19"/>
          <w:szCs w:val="19"/>
        </w:rPr>
        <w:t xml:space="preserve"> </w:t>
      </w:r>
      <w:r w:rsidR="000F7792" w:rsidRPr="006139BC">
        <w:rPr>
          <w:rStyle w:val="spanprogramline"/>
          <w:rFonts w:ascii="Calibri" w:hAnsi="Calibri" w:cs="Calibri"/>
          <w:b/>
          <w:bCs/>
          <w:caps w:val="0"/>
          <w:sz w:val="19"/>
          <w:szCs w:val="19"/>
        </w:rPr>
        <w:t>Computer Science and Engineering</w:t>
      </w:r>
      <w:r w:rsidR="00704EF7" w:rsidRPr="006139BC">
        <w:rPr>
          <w:rStyle w:val="datesWrapper"/>
          <w:rFonts w:ascii="Calibri" w:hAnsi="Calibri" w:cs="Calibri"/>
          <w:b/>
          <w:bCs/>
          <w:sz w:val="19"/>
          <w:szCs w:val="19"/>
        </w:rPr>
        <w:t xml:space="preserve"> </w:t>
      </w:r>
      <w:r w:rsidR="006139BC" w:rsidRPr="006139BC">
        <w:rPr>
          <w:rStyle w:val="span"/>
          <w:rFonts w:ascii="Calibri" w:hAnsi="Calibri" w:cs="Calibri"/>
          <w:b/>
          <w:bCs/>
          <w:sz w:val="19"/>
          <w:szCs w:val="19"/>
        </w:rPr>
        <w:t>,</w:t>
      </w:r>
      <w:r w:rsidRPr="006139BC">
        <w:rPr>
          <w:rStyle w:val="span"/>
          <w:rFonts w:ascii="Calibri" w:hAnsi="Calibri" w:cs="Calibri"/>
          <w:b/>
          <w:bCs/>
          <w:sz w:val="19"/>
          <w:szCs w:val="19"/>
        </w:rPr>
        <w:t>2025</w:t>
      </w:r>
      <w:r w:rsidR="00A4625B" w:rsidRPr="001D0617">
        <w:rPr>
          <w:rStyle w:val="datesWrapper"/>
          <w:rFonts w:ascii="Calibri" w:hAnsi="Calibri" w:cs="Calibri"/>
          <w:sz w:val="19"/>
          <w:szCs w:val="19"/>
        </w:rPr>
        <w:t xml:space="preserve"> </w:t>
      </w:r>
    </w:p>
    <w:p w14:paraId="5E5C50EF" w14:textId="30574DF3" w:rsidR="00A4625B" w:rsidRPr="001D0617" w:rsidRDefault="007862B5" w:rsidP="00462891">
      <w:pPr>
        <w:pStyle w:val="spanpaddedline"/>
        <w:spacing w:line="240" w:lineRule="auto"/>
        <w:rPr>
          <w:rStyle w:val="span"/>
          <w:rFonts w:ascii="Calibri" w:hAnsi="Calibri" w:cs="Calibri"/>
          <w:sz w:val="19"/>
          <w:szCs w:val="19"/>
        </w:rPr>
      </w:pPr>
      <w:r w:rsidRPr="001D0617">
        <w:rPr>
          <w:rStyle w:val="spancompanynameeduc"/>
          <w:rFonts w:ascii="Calibri" w:hAnsi="Calibri" w:cs="Calibri"/>
          <w:b w:val="0"/>
          <w:bCs w:val="0"/>
          <w:sz w:val="19"/>
          <w:szCs w:val="19"/>
        </w:rPr>
        <w:t xml:space="preserve">University of </w:t>
      </w:r>
      <w:r w:rsidR="000E3AE6" w:rsidRPr="001D0617">
        <w:rPr>
          <w:rStyle w:val="spancompanynameeduc"/>
          <w:rFonts w:ascii="Calibri" w:hAnsi="Calibri" w:cs="Calibri"/>
          <w:b w:val="0"/>
          <w:bCs w:val="0"/>
          <w:sz w:val="19"/>
          <w:szCs w:val="19"/>
        </w:rPr>
        <w:t>Central</w:t>
      </w:r>
      <w:r w:rsidRPr="001D0617">
        <w:rPr>
          <w:rStyle w:val="spancompanynameeduc"/>
          <w:rFonts w:ascii="Calibri" w:hAnsi="Calibri" w:cs="Calibri"/>
          <w:b w:val="0"/>
          <w:bCs w:val="0"/>
          <w:sz w:val="19"/>
          <w:szCs w:val="19"/>
        </w:rPr>
        <w:t xml:space="preserve"> Missouri</w:t>
      </w:r>
      <w:r w:rsidR="00A4625B" w:rsidRPr="001D0617">
        <w:rPr>
          <w:rFonts w:ascii="Calibri" w:hAnsi="Calibri" w:cs="Calibri"/>
          <w:sz w:val="19"/>
          <w:szCs w:val="19"/>
        </w:rPr>
        <w:t xml:space="preserve"> </w:t>
      </w:r>
      <w:r w:rsidRPr="001D0617">
        <w:rPr>
          <w:rStyle w:val="span"/>
          <w:rFonts w:ascii="Calibri" w:hAnsi="Calibri" w:cs="Calibri"/>
          <w:sz w:val="19"/>
          <w:szCs w:val="19"/>
        </w:rPr>
        <w:t>USA</w:t>
      </w:r>
      <w:r w:rsidR="000E3AE6" w:rsidRPr="001D0617">
        <w:rPr>
          <w:rStyle w:val="span"/>
          <w:rFonts w:ascii="Calibri" w:hAnsi="Calibri" w:cs="Calibri"/>
          <w:sz w:val="19"/>
          <w:szCs w:val="19"/>
        </w:rPr>
        <w:t xml:space="preserve">- </w:t>
      </w:r>
      <w:r w:rsidRPr="001D0617">
        <w:rPr>
          <w:rStyle w:val="span"/>
          <w:rFonts w:ascii="Calibri" w:hAnsi="Calibri" w:cs="Calibri"/>
          <w:b/>
          <w:bCs/>
          <w:sz w:val="19"/>
          <w:szCs w:val="19"/>
        </w:rPr>
        <w:t>GPA 3.</w:t>
      </w:r>
      <w:r w:rsidR="000F7792" w:rsidRPr="001D0617">
        <w:rPr>
          <w:rStyle w:val="span"/>
          <w:rFonts w:ascii="Calibri" w:hAnsi="Calibri" w:cs="Calibri"/>
          <w:b/>
          <w:bCs/>
          <w:sz w:val="19"/>
          <w:szCs w:val="19"/>
        </w:rPr>
        <w:t>7</w:t>
      </w:r>
      <w:r w:rsidRPr="001D0617">
        <w:rPr>
          <w:rStyle w:val="span"/>
          <w:rFonts w:ascii="Calibri" w:hAnsi="Calibri" w:cs="Calibri"/>
          <w:b/>
          <w:bCs/>
          <w:sz w:val="19"/>
          <w:szCs w:val="19"/>
        </w:rPr>
        <w:t>/4</w:t>
      </w:r>
      <w:r w:rsidR="006E6F94" w:rsidRPr="001D0617">
        <w:rPr>
          <w:rStyle w:val="span"/>
          <w:rFonts w:ascii="Calibri" w:hAnsi="Calibri" w:cs="Calibri"/>
          <w:b/>
          <w:bCs/>
          <w:sz w:val="19"/>
          <w:szCs w:val="19"/>
        </w:rPr>
        <w:t xml:space="preserve">                                                                                                                                              </w:t>
      </w:r>
    </w:p>
    <w:p w14:paraId="35D7BD6F" w14:textId="77777777" w:rsidR="001073E5" w:rsidRDefault="001073E5" w:rsidP="00FF40E1">
      <w:pPr>
        <w:pStyle w:val="divdocumentdivheading"/>
        <w:pBdr>
          <w:bottom w:val="single" w:sz="4" w:space="1" w:color="auto"/>
        </w:pBdr>
        <w:tabs>
          <w:tab w:val="left" w:pos="4672"/>
          <w:tab w:val="left" w:pos="11120"/>
        </w:tabs>
        <w:spacing w:before="20" w:line="240" w:lineRule="auto"/>
        <w:jc w:val="both"/>
        <w:rPr>
          <w:rStyle w:val="divdocumentdivsectiontitle"/>
          <w:rFonts w:ascii="Calibri" w:hAnsi="Calibri" w:cs="Calibri"/>
          <w:caps/>
          <w:sz w:val="19"/>
          <w:szCs w:val="19"/>
        </w:rPr>
      </w:pPr>
    </w:p>
    <w:p w14:paraId="756EA60C" w14:textId="5849B0C1" w:rsidR="001073E5" w:rsidRPr="001D0617" w:rsidRDefault="001073E5" w:rsidP="001073E5">
      <w:pPr>
        <w:pStyle w:val="divdocumentdivheading"/>
        <w:pBdr>
          <w:bottom w:val="single" w:sz="4" w:space="1" w:color="auto"/>
        </w:pBdr>
        <w:tabs>
          <w:tab w:val="left" w:pos="4672"/>
          <w:tab w:val="left" w:pos="11120"/>
        </w:tabs>
        <w:spacing w:before="20" w:line="240" w:lineRule="auto"/>
        <w:jc w:val="both"/>
        <w:rPr>
          <w:rStyle w:val="divdocumentdivsectiontitle"/>
          <w:rFonts w:ascii="Calibri" w:hAnsi="Calibri" w:cs="Calibri"/>
          <w:sz w:val="19"/>
          <w:szCs w:val="19"/>
        </w:rPr>
      </w:pPr>
      <w:r w:rsidRPr="001D0617">
        <w:rPr>
          <w:rStyle w:val="divdocumentdivsectiontitle"/>
          <w:rFonts w:ascii="Calibri" w:hAnsi="Calibri" w:cs="Calibri"/>
          <w:b/>
          <w:bCs/>
          <w:sz w:val="19"/>
          <w:szCs w:val="19"/>
        </w:rPr>
        <w:t xml:space="preserve">Bachelor of technology: Computer Science and Engineering </w:t>
      </w:r>
      <w:r w:rsidR="006139BC">
        <w:rPr>
          <w:rStyle w:val="divdocumentdivsectiontitle"/>
          <w:rFonts w:ascii="Calibri" w:hAnsi="Calibri" w:cs="Calibri"/>
          <w:sz w:val="19"/>
          <w:szCs w:val="19"/>
        </w:rPr>
        <w:t>,</w:t>
      </w:r>
      <w:r w:rsidRPr="006139BC">
        <w:rPr>
          <w:rStyle w:val="divdocumentdivsectiontitle"/>
          <w:rFonts w:ascii="Calibri" w:hAnsi="Calibri" w:cs="Calibri"/>
          <w:b/>
          <w:bCs/>
          <w:sz w:val="19"/>
          <w:szCs w:val="19"/>
        </w:rPr>
        <w:t>2019</w:t>
      </w:r>
    </w:p>
    <w:p w14:paraId="30E50FA0" w14:textId="77777777" w:rsidR="001073E5" w:rsidRPr="001D0617" w:rsidRDefault="001073E5" w:rsidP="001073E5">
      <w:pPr>
        <w:pStyle w:val="divdocumentdivheading"/>
        <w:pBdr>
          <w:bottom w:val="single" w:sz="4" w:space="1" w:color="auto"/>
        </w:pBdr>
        <w:tabs>
          <w:tab w:val="left" w:pos="4672"/>
          <w:tab w:val="left" w:pos="11120"/>
        </w:tabs>
        <w:spacing w:before="20" w:line="240" w:lineRule="auto"/>
        <w:jc w:val="both"/>
        <w:rPr>
          <w:rStyle w:val="divdocumentdivsectiontitle"/>
          <w:rFonts w:ascii="Calibri" w:hAnsi="Calibri" w:cs="Calibri"/>
          <w:sz w:val="19"/>
          <w:szCs w:val="19"/>
        </w:rPr>
      </w:pPr>
      <w:r w:rsidRPr="001D0617">
        <w:rPr>
          <w:rStyle w:val="divdocumentdivsectiontitle"/>
          <w:rFonts w:ascii="Calibri" w:hAnsi="Calibri" w:cs="Calibri"/>
          <w:sz w:val="19"/>
          <w:szCs w:val="19"/>
        </w:rPr>
        <w:t>Sri Indu College of engineering and technology, India</w:t>
      </w:r>
    </w:p>
    <w:p w14:paraId="55493B24" w14:textId="77777777" w:rsidR="001073E5" w:rsidRPr="001D0617" w:rsidRDefault="001073E5" w:rsidP="00FF40E1">
      <w:pPr>
        <w:pStyle w:val="divdocumentdivheading"/>
        <w:pBdr>
          <w:bottom w:val="single" w:sz="4" w:space="1" w:color="auto"/>
        </w:pBdr>
        <w:tabs>
          <w:tab w:val="left" w:pos="4672"/>
          <w:tab w:val="left" w:pos="11120"/>
        </w:tabs>
        <w:spacing w:before="20" w:line="240" w:lineRule="auto"/>
        <w:jc w:val="both"/>
        <w:rPr>
          <w:rStyle w:val="divdocumentdivsectiontitle"/>
          <w:rFonts w:ascii="Calibri" w:hAnsi="Calibri" w:cs="Calibri"/>
          <w:caps/>
          <w:sz w:val="19"/>
          <w:szCs w:val="19"/>
        </w:rPr>
      </w:pPr>
    </w:p>
    <w:sectPr w:rsidR="001073E5" w:rsidRPr="001D0617">
      <w:pgSz w:w="12240" w:h="15840"/>
      <w:pgMar w:top="320" w:right="560" w:bottom="320" w:left="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21C6F986">
      <w:start w:val="1"/>
      <w:numFmt w:val="bullet"/>
      <w:lvlText w:val=""/>
      <w:lvlJc w:val="left"/>
      <w:pPr>
        <w:ind w:left="720" w:hanging="360"/>
      </w:pPr>
      <w:rPr>
        <w:rFonts w:ascii="Symbol" w:hAnsi="Symbol"/>
      </w:rPr>
    </w:lvl>
    <w:lvl w:ilvl="1" w:tplc="1168199A">
      <w:start w:val="1"/>
      <w:numFmt w:val="bullet"/>
      <w:lvlText w:val="o"/>
      <w:lvlJc w:val="left"/>
      <w:pPr>
        <w:tabs>
          <w:tab w:val="num" w:pos="1440"/>
        </w:tabs>
        <w:ind w:left="1440" w:hanging="360"/>
      </w:pPr>
      <w:rPr>
        <w:rFonts w:ascii="Courier New" w:hAnsi="Courier New"/>
      </w:rPr>
    </w:lvl>
    <w:lvl w:ilvl="2" w:tplc="9CA029A6">
      <w:start w:val="1"/>
      <w:numFmt w:val="bullet"/>
      <w:lvlText w:val=""/>
      <w:lvlJc w:val="left"/>
      <w:pPr>
        <w:tabs>
          <w:tab w:val="num" w:pos="2160"/>
        </w:tabs>
        <w:ind w:left="2160" w:hanging="360"/>
      </w:pPr>
      <w:rPr>
        <w:rFonts w:ascii="Wingdings" w:hAnsi="Wingdings"/>
      </w:rPr>
    </w:lvl>
    <w:lvl w:ilvl="3" w:tplc="1E04C67A">
      <w:start w:val="1"/>
      <w:numFmt w:val="bullet"/>
      <w:lvlText w:val=""/>
      <w:lvlJc w:val="left"/>
      <w:pPr>
        <w:tabs>
          <w:tab w:val="num" w:pos="2880"/>
        </w:tabs>
        <w:ind w:left="2880" w:hanging="360"/>
      </w:pPr>
      <w:rPr>
        <w:rFonts w:ascii="Symbol" w:hAnsi="Symbol"/>
      </w:rPr>
    </w:lvl>
    <w:lvl w:ilvl="4" w:tplc="EEAAB9B0">
      <w:start w:val="1"/>
      <w:numFmt w:val="bullet"/>
      <w:lvlText w:val="o"/>
      <w:lvlJc w:val="left"/>
      <w:pPr>
        <w:tabs>
          <w:tab w:val="num" w:pos="3600"/>
        </w:tabs>
        <w:ind w:left="3600" w:hanging="360"/>
      </w:pPr>
      <w:rPr>
        <w:rFonts w:ascii="Courier New" w:hAnsi="Courier New"/>
      </w:rPr>
    </w:lvl>
    <w:lvl w:ilvl="5" w:tplc="455A1684">
      <w:start w:val="1"/>
      <w:numFmt w:val="bullet"/>
      <w:lvlText w:val=""/>
      <w:lvlJc w:val="left"/>
      <w:pPr>
        <w:tabs>
          <w:tab w:val="num" w:pos="4320"/>
        </w:tabs>
        <w:ind w:left="4320" w:hanging="360"/>
      </w:pPr>
      <w:rPr>
        <w:rFonts w:ascii="Wingdings" w:hAnsi="Wingdings"/>
      </w:rPr>
    </w:lvl>
    <w:lvl w:ilvl="6" w:tplc="27BCAD5E">
      <w:start w:val="1"/>
      <w:numFmt w:val="bullet"/>
      <w:lvlText w:val=""/>
      <w:lvlJc w:val="left"/>
      <w:pPr>
        <w:tabs>
          <w:tab w:val="num" w:pos="5040"/>
        </w:tabs>
        <w:ind w:left="5040" w:hanging="360"/>
      </w:pPr>
      <w:rPr>
        <w:rFonts w:ascii="Symbol" w:hAnsi="Symbol"/>
      </w:rPr>
    </w:lvl>
    <w:lvl w:ilvl="7" w:tplc="A0488F4A">
      <w:start w:val="1"/>
      <w:numFmt w:val="bullet"/>
      <w:lvlText w:val="o"/>
      <w:lvlJc w:val="left"/>
      <w:pPr>
        <w:tabs>
          <w:tab w:val="num" w:pos="5760"/>
        </w:tabs>
        <w:ind w:left="5760" w:hanging="360"/>
      </w:pPr>
      <w:rPr>
        <w:rFonts w:ascii="Courier New" w:hAnsi="Courier New"/>
      </w:rPr>
    </w:lvl>
    <w:lvl w:ilvl="8" w:tplc="7126313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FD9E4D66">
      <w:start w:val="1"/>
      <w:numFmt w:val="bullet"/>
      <w:lvlText w:val=""/>
      <w:lvlJc w:val="left"/>
      <w:pPr>
        <w:ind w:left="720" w:hanging="360"/>
      </w:pPr>
      <w:rPr>
        <w:rFonts w:ascii="Symbol" w:hAnsi="Symbol"/>
      </w:rPr>
    </w:lvl>
    <w:lvl w:ilvl="1" w:tplc="D9BC9516">
      <w:start w:val="1"/>
      <w:numFmt w:val="bullet"/>
      <w:lvlText w:val="o"/>
      <w:lvlJc w:val="left"/>
      <w:pPr>
        <w:tabs>
          <w:tab w:val="num" w:pos="1440"/>
        </w:tabs>
        <w:ind w:left="1440" w:hanging="360"/>
      </w:pPr>
      <w:rPr>
        <w:rFonts w:ascii="Courier New" w:hAnsi="Courier New"/>
      </w:rPr>
    </w:lvl>
    <w:lvl w:ilvl="2" w:tplc="08A616C4">
      <w:start w:val="1"/>
      <w:numFmt w:val="bullet"/>
      <w:lvlText w:val=""/>
      <w:lvlJc w:val="left"/>
      <w:pPr>
        <w:tabs>
          <w:tab w:val="num" w:pos="2160"/>
        </w:tabs>
        <w:ind w:left="2160" w:hanging="360"/>
      </w:pPr>
      <w:rPr>
        <w:rFonts w:ascii="Wingdings" w:hAnsi="Wingdings"/>
      </w:rPr>
    </w:lvl>
    <w:lvl w:ilvl="3" w:tplc="9B1CE9D0">
      <w:start w:val="1"/>
      <w:numFmt w:val="bullet"/>
      <w:lvlText w:val=""/>
      <w:lvlJc w:val="left"/>
      <w:pPr>
        <w:tabs>
          <w:tab w:val="num" w:pos="2880"/>
        </w:tabs>
        <w:ind w:left="2880" w:hanging="360"/>
      </w:pPr>
      <w:rPr>
        <w:rFonts w:ascii="Symbol" w:hAnsi="Symbol"/>
      </w:rPr>
    </w:lvl>
    <w:lvl w:ilvl="4" w:tplc="633A1340">
      <w:start w:val="1"/>
      <w:numFmt w:val="bullet"/>
      <w:lvlText w:val="o"/>
      <w:lvlJc w:val="left"/>
      <w:pPr>
        <w:tabs>
          <w:tab w:val="num" w:pos="3600"/>
        </w:tabs>
        <w:ind w:left="3600" w:hanging="360"/>
      </w:pPr>
      <w:rPr>
        <w:rFonts w:ascii="Courier New" w:hAnsi="Courier New"/>
      </w:rPr>
    </w:lvl>
    <w:lvl w:ilvl="5" w:tplc="E094338A">
      <w:start w:val="1"/>
      <w:numFmt w:val="bullet"/>
      <w:lvlText w:val=""/>
      <w:lvlJc w:val="left"/>
      <w:pPr>
        <w:tabs>
          <w:tab w:val="num" w:pos="4320"/>
        </w:tabs>
        <w:ind w:left="4320" w:hanging="360"/>
      </w:pPr>
      <w:rPr>
        <w:rFonts w:ascii="Wingdings" w:hAnsi="Wingdings"/>
      </w:rPr>
    </w:lvl>
    <w:lvl w:ilvl="6" w:tplc="C0DC5282">
      <w:start w:val="1"/>
      <w:numFmt w:val="bullet"/>
      <w:lvlText w:val=""/>
      <w:lvlJc w:val="left"/>
      <w:pPr>
        <w:tabs>
          <w:tab w:val="num" w:pos="5040"/>
        </w:tabs>
        <w:ind w:left="5040" w:hanging="360"/>
      </w:pPr>
      <w:rPr>
        <w:rFonts w:ascii="Symbol" w:hAnsi="Symbol"/>
      </w:rPr>
    </w:lvl>
    <w:lvl w:ilvl="7" w:tplc="C3B80818">
      <w:start w:val="1"/>
      <w:numFmt w:val="bullet"/>
      <w:lvlText w:val="o"/>
      <w:lvlJc w:val="left"/>
      <w:pPr>
        <w:tabs>
          <w:tab w:val="num" w:pos="5760"/>
        </w:tabs>
        <w:ind w:left="5760" w:hanging="360"/>
      </w:pPr>
      <w:rPr>
        <w:rFonts w:ascii="Courier New" w:hAnsi="Courier New"/>
      </w:rPr>
    </w:lvl>
    <w:lvl w:ilvl="8" w:tplc="D9229466">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B44C4A6A">
      <w:start w:val="1"/>
      <w:numFmt w:val="bullet"/>
      <w:lvlText w:val=""/>
      <w:lvlJc w:val="left"/>
      <w:pPr>
        <w:ind w:left="720" w:hanging="360"/>
      </w:pPr>
      <w:rPr>
        <w:rFonts w:ascii="Symbol" w:hAnsi="Symbol"/>
      </w:rPr>
    </w:lvl>
    <w:lvl w:ilvl="1" w:tplc="5D8EAB90">
      <w:start w:val="1"/>
      <w:numFmt w:val="bullet"/>
      <w:lvlText w:val="o"/>
      <w:lvlJc w:val="left"/>
      <w:pPr>
        <w:tabs>
          <w:tab w:val="num" w:pos="1440"/>
        </w:tabs>
        <w:ind w:left="1440" w:hanging="360"/>
      </w:pPr>
      <w:rPr>
        <w:rFonts w:ascii="Courier New" w:hAnsi="Courier New"/>
      </w:rPr>
    </w:lvl>
    <w:lvl w:ilvl="2" w:tplc="35345D54">
      <w:start w:val="1"/>
      <w:numFmt w:val="bullet"/>
      <w:lvlText w:val=""/>
      <w:lvlJc w:val="left"/>
      <w:pPr>
        <w:tabs>
          <w:tab w:val="num" w:pos="2160"/>
        </w:tabs>
        <w:ind w:left="2160" w:hanging="360"/>
      </w:pPr>
      <w:rPr>
        <w:rFonts w:ascii="Wingdings" w:hAnsi="Wingdings"/>
      </w:rPr>
    </w:lvl>
    <w:lvl w:ilvl="3" w:tplc="F4EA5B38">
      <w:start w:val="1"/>
      <w:numFmt w:val="bullet"/>
      <w:lvlText w:val=""/>
      <w:lvlJc w:val="left"/>
      <w:pPr>
        <w:tabs>
          <w:tab w:val="num" w:pos="2880"/>
        </w:tabs>
        <w:ind w:left="2880" w:hanging="360"/>
      </w:pPr>
      <w:rPr>
        <w:rFonts w:ascii="Symbol" w:hAnsi="Symbol"/>
      </w:rPr>
    </w:lvl>
    <w:lvl w:ilvl="4" w:tplc="0B42363A">
      <w:start w:val="1"/>
      <w:numFmt w:val="bullet"/>
      <w:lvlText w:val="o"/>
      <w:lvlJc w:val="left"/>
      <w:pPr>
        <w:tabs>
          <w:tab w:val="num" w:pos="3600"/>
        </w:tabs>
        <w:ind w:left="3600" w:hanging="360"/>
      </w:pPr>
      <w:rPr>
        <w:rFonts w:ascii="Courier New" w:hAnsi="Courier New"/>
      </w:rPr>
    </w:lvl>
    <w:lvl w:ilvl="5" w:tplc="D18ED0CA">
      <w:start w:val="1"/>
      <w:numFmt w:val="bullet"/>
      <w:lvlText w:val=""/>
      <w:lvlJc w:val="left"/>
      <w:pPr>
        <w:tabs>
          <w:tab w:val="num" w:pos="4320"/>
        </w:tabs>
        <w:ind w:left="4320" w:hanging="360"/>
      </w:pPr>
      <w:rPr>
        <w:rFonts w:ascii="Wingdings" w:hAnsi="Wingdings"/>
      </w:rPr>
    </w:lvl>
    <w:lvl w:ilvl="6" w:tplc="7F4E4A9C">
      <w:start w:val="1"/>
      <w:numFmt w:val="bullet"/>
      <w:lvlText w:val=""/>
      <w:lvlJc w:val="left"/>
      <w:pPr>
        <w:tabs>
          <w:tab w:val="num" w:pos="5040"/>
        </w:tabs>
        <w:ind w:left="5040" w:hanging="360"/>
      </w:pPr>
      <w:rPr>
        <w:rFonts w:ascii="Symbol" w:hAnsi="Symbol"/>
      </w:rPr>
    </w:lvl>
    <w:lvl w:ilvl="7" w:tplc="D9E60CBE">
      <w:start w:val="1"/>
      <w:numFmt w:val="bullet"/>
      <w:lvlText w:val="o"/>
      <w:lvlJc w:val="left"/>
      <w:pPr>
        <w:tabs>
          <w:tab w:val="num" w:pos="5760"/>
        </w:tabs>
        <w:ind w:left="5760" w:hanging="360"/>
      </w:pPr>
      <w:rPr>
        <w:rFonts w:ascii="Courier New" w:hAnsi="Courier New"/>
      </w:rPr>
    </w:lvl>
    <w:lvl w:ilvl="8" w:tplc="3F80883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836AE1EE">
      <w:start w:val="1"/>
      <w:numFmt w:val="bullet"/>
      <w:lvlText w:val=""/>
      <w:lvlJc w:val="left"/>
      <w:pPr>
        <w:ind w:left="720" w:hanging="360"/>
      </w:pPr>
      <w:rPr>
        <w:rFonts w:ascii="Symbol" w:hAnsi="Symbol"/>
      </w:rPr>
    </w:lvl>
    <w:lvl w:ilvl="1" w:tplc="1C52F8A4">
      <w:start w:val="1"/>
      <w:numFmt w:val="bullet"/>
      <w:lvlText w:val="o"/>
      <w:lvlJc w:val="left"/>
      <w:pPr>
        <w:tabs>
          <w:tab w:val="num" w:pos="1440"/>
        </w:tabs>
        <w:ind w:left="1440" w:hanging="360"/>
      </w:pPr>
      <w:rPr>
        <w:rFonts w:ascii="Courier New" w:hAnsi="Courier New"/>
      </w:rPr>
    </w:lvl>
    <w:lvl w:ilvl="2" w:tplc="37088B80">
      <w:start w:val="1"/>
      <w:numFmt w:val="bullet"/>
      <w:lvlText w:val=""/>
      <w:lvlJc w:val="left"/>
      <w:pPr>
        <w:tabs>
          <w:tab w:val="num" w:pos="2160"/>
        </w:tabs>
        <w:ind w:left="2160" w:hanging="360"/>
      </w:pPr>
      <w:rPr>
        <w:rFonts w:ascii="Wingdings" w:hAnsi="Wingdings"/>
      </w:rPr>
    </w:lvl>
    <w:lvl w:ilvl="3" w:tplc="24DA4124">
      <w:start w:val="1"/>
      <w:numFmt w:val="bullet"/>
      <w:lvlText w:val=""/>
      <w:lvlJc w:val="left"/>
      <w:pPr>
        <w:tabs>
          <w:tab w:val="num" w:pos="2880"/>
        </w:tabs>
        <w:ind w:left="2880" w:hanging="360"/>
      </w:pPr>
      <w:rPr>
        <w:rFonts w:ascii="Symbol" w:hAnsi="Symbol"/>
      </w:rPr>
    </w:lvl>
    <w:lvl w:ilvl="4" w:tplc="73283AD0">
      <w:start w:val="1"/>
      <w:numFmt w:val="bullet"/>
      <w:lvlText w:val="o"/>
      <w:lvlJc w:val="left"/>
      <w:pPr>
        <w:tabs>
          <w:tab w:val="num" w:pos="3600"/>
        </w:tabs>
        <w:ind w:left="3600" w:hanging="360"/>
      </w:pPr>
      <w:rPr>
        <w:rFonts w:ascii="Courier New" w:hAnsi="Courier New"/>
      </w:rPr>
    </w:lvl>
    <w:lvl w:ilvl="5" w:tplc="AF561776">
      <w:start w:val="1"/>
      <w:numFmt w:val="bullet"/>
      <w:lvlText w:val=""/>
      <w:lvlJc w:val="left"/>
      <w:pPr>
        <w:tabs>
          <w:tab w:val="num" w:pos="4320"/>
        </w:tabs>
        <w:ind w:left="4320" w:hanging="360"/>
      </w:pPr>
      <w:rPr>
        <w:rFonts w:ascii="Wingdings" w:hAnsi="Wingdings"/>
      </w:rPr>
    </w:lvl>
    <w:lvl w:ilvl="6" w:tplc="8700859E">
      <w:start w:val="1"/>
      <w:numFmt w:val="bullet"/>
      <w:lvlText w:val=""/>
      <w:lvlJc w:val="left"/>
      <w:pPr>
        <w:tabs>
          <w:tab w:val="num" w:pos="5040"/>
        </w:tabs>
        <w:ind w:left="5040" w:hanging="360"/>
      </w:pPr>
      <w:rPr>
        <w:rFonts w:ascii="Symbol" w:hAnsi="Symbol"/>
      </w:rPr>
    </w:lvl>
    <w:lvl w:ilvl="7" w:tplc="7D28D720">
      <w:start w:val="1"/>
      <w:numFmt w:val="bullet"/>
      <w:lvlText w:val="o"/>
      <w:lvlJc w:val="left"/>
      <w:pPr>
        <w:tabs>
          <w:tab w:val="num" w:pos="5760"/>
        </w:tabs>
        <w:ind w:left="5760" w:hanging="360"/>
      </w:pPr>
      <w:rPr>
        <w:rFonts w:ascii="Courier New" w:hAnsi="Courier New"/>
      </w:rPr>
    </w:lvl>
    <w:lvl w:ilvl="8" w:tplc="64B02EA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0914C28A">
      <w:start w:val="1"/>
      <w:numFmt w:val="bullet"/>
      <w:lvlText w:val=""/>
      <w:lvlJc w:val="left"/>
      <w:pPr>
        <w:ind w:left="720" w:hanging="360"/>
      </w:pPr>
      <w:rPr>
        <w:rFonts w:ascii="Symbol" w:hAnsi="Symbol"/>
      </w:rPr>
    </w:lvl>
    <w:lvl w:ilvl="1" w:tplc="BD028AA8">
      <w:start w:val="1"/>
      <w:numFmt w:val="bullet"/>
      <w:lvlText w:val="o"/>
      <w:lvlJc w:val="left"/>
      <w:pPr>
        <w:tabs>
          <w:tab w:val="num" w:pos="1440"/>
        </w:tabs>
        <w:ind w:left="1440" w:hanging="360"/>
      </w:pPr>
      <w:rPr>
        <w:rFonts w:ascii="Courier New" w:hAnsi="Courier New"/>
      </w:rPr>
    </w:lvl>
    <w:lvl w:ilvl="2" w:tplc="AFBE7D70">
      <w:start w:val="1"/>
      <w:numFmt w:val="bullet"/>
      <w:lvlText w:val=""/>
      <w:lvlJc w:val="left"/>
      <w:pPr>
        <w:tabs>
          <w:tab w:val="num" w:pos="2160"/>
        </w:tabs>
        <w:ind w:left="2160" w:hanging="360"/>
      </w:pPr>
      <w:rPr>
        <w:rFonts w:ascii="Wingdings" w:hAnsi="Wingdings"/>
      </w:rPr>
    </w:lvl>
    <w:lvl w:ilvl="3" w:tplc="93E8A3A8">
      <w:start w:val="1"/>
      <w:numFmt w:val="bullet"/>
      <w:lvlText w:val=""/>
      <w:lvlJc w:val="left"/>
      <w:pPr>
        <w:tabs>
          <w:tab w:val="num" w:pos="2880"/>
        </w:tabs>
        <w:ind w:left="2880" w:hanging="360"/>
      </w:pPr>
      <w:rPr>
        <w:rFonts w:ascii="Symbol" w:hAnsi="Symbol"/>
      </w:rPr>
    </w:lvl>
    <w:lvl w:ilvl="4" w:tplc="EACAC4D6">
      <w:start w:val="1"/>
      <w:numFmt w:val="bullet"/>
      <w:lvlText w:val="o"/>
      <w:lvlJc w:val="left"/>
      <w:pPr>
        <w:tabs>
          <w:tab w:val="num" w:pos="3600"/>
        </w:tabs>
        <w:ind w:left="3600" w:hanging="360"/>
      </w:pPr>
      <w:rPr>
        <w:rFonts w:ascii="Courier New" w:hAnsi="Courier New"/>
      </w:rPr>
    </w:lvl>
    <w:lvl w:ilvl="5" w:tplc="D870EB00">
      <w:start w:val="1"/>
      <w:numFmt w:val="bullet"/>
      <w:lvlText w:val=""/>
      <w:lvlJc w:val="left"/>
      <w:pPr>
        <w:tabs>
          <w:tab w:val="num" w:pos="4320"/>
        </w:tabs>
        <w:ind w:left="4320" w:hanging="360"/>
      </w:pPr>
      <w:rPr>
        <w:rFonts w:ascii="Wingdings" w:hAnsi="Wingdings"/>
      </w:rPr>
    </w:lvl>
    <w:lvl w:ilvl="6" w:tplc="08562508">
      <w:start w:val="1"/>
      <w:numFmt w:val="bullet"/>
      <w:lvlText w:val=""/>
      <w:lvlJc w:val="left"/>
      <w:pPr>
        <w:tabs>
          <w:tab w:val="num" w:pos="5040"/>
        </w:tabs>
        <w:ind w:left="5040" w:hanging="360"/>
      </w:pPr>
      <w:rPr>
        <w:rFonts w:ascii="Symbol" w:hAnsi="Symbol"/>
      </w:rPr>
    </w:lvl>
    <w:lvl w:ilvl="7" w:tplc="30A6B1EA">
      <w:start w:val="1"/>
      <w:numFmt w:val="bullet"/>
      <w:lvlText w:val="o"/>
      <w:lvlJc w:val="left"/>
      <w:pPr>
        <w:tabs>
          <w:tab w:val="num" w:pos="5760"/>
        </w:tabs>
        <w:ind w:left="5760" w:hanging="360"/>
      </w:pPr>
      <w:rPr>
        <w:rFonts w:ascii="Courier New" w:hAnsi="Courier New"/>
      </w:rPr>
    </w:lvl>
    <w:lvl w:ilvl="8" w:tplc="F1C6DD54">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FE6C340C">
      <w:start w:val="1"/>
      <w:numFmt w:val="bullet"/>
      <w:lvlText w:val=""/>
      <w:lvlJc w:val="left"/>
      <w:pPr>
        <w:ind w:left="720" w:hanging="360"/>
      </w:pPr>
      <w:rPr>
        <w:rFonts w:ascii="Symbol" w:hAnsi="Symbol"/>
      </w:rPr>
    </w:lvl>
    <w:lvl w:ilvl="1" w:tplc="08646012">
      <w:start w:val="1"/>
      <w:numFmt w:val="bullet"/>
      <w:lvlText w:val="o"/>
      <w:lvlJc w:val="left"/>
      <w:pPr>
        <w:tabs>
          <w:tab w:val="num" w:pos="1440"/>
        </w:tabs>
        <w:ind w:left="1440" w:hanging="360"/>
      </w:pPr>
      <w:rPr>
        <w:rFonts w:ascii="Courier New" w:hAnsi="Courier New"/>
      </w:rPr>
    </w:lvl>
    <w:lvl w:ilvl="2" w:tplc="05E8D214">
      <w:start w:val="1"/>
      <w:numFmt w:val="bullet"/>
      <w:lvlText w:val=""/>
      <w:lvlJc w:val="left"/>
      <w:pPr>
        <w:tabs>
          <w:tab w:val="num" w:pos="2160"/>
        </w:tabs>
        <w:ind w:left="2160" w:hanging="360"/>
      </w:pPr>
      <w:rPr>
        <w:rFonts w:ascii="Wingdings" w:hAnsi="Wingdings"/>
      </w:rPr>
    </w:lvl>
    <w:lvl w:ilvl="3" w:tplc="02501C48">
      <w:start w:val="1"/>
      <w:numFmt w:val="bullet"/>
      <w:lvlText w:val=""/>
      <w:lvlJc w:val="left"/>
      <w:pPr>
        <w:tabs>
          <w:tab w:val="num" w:pos="2880"/>
        </w:tabs>
        <w:ind w:left="2880" w:hanging="360"/>
      </w:pPr>
      <w:rPr>
        <w:rFonts w:ascii="Symbol" w:hAnsi="Symbol"/>
      </w:rPr>
    </w:lvl>
    <w:lvl w:ilvl="4" w:tplc="517C7556">
      <w:start w:val="1"/>
      <w:numFmt w:val="bullet"/>
      <w:lvlText w:val="o"/>
      <w:lvlJc w:val="left"/>
      <w:pPr>
        <w:tabs>
          <w:tab w:val="num" w:pos="3600"/>
        </w:tabs>
        <w:ind w:left="3600" w:hanging="360"/>
      </w:pPr>
      <w:rPr>
        <w:rFonts w:ascii="Courier New" w:hAnsi="Courier New"/>
      </w:rPr>
    </w:lvl>
    <w:lvl w:ilvl="5" w:tplc="EA043C04">
      <w:start w:val="1"/>
      <w:numFmt w:val="bullet"/>
      <w:lvlText w:val=""/>
      <w:lvlJc w:val="left"/>
      <w:pPr>
        <w:tabs>
          <w:tab w:val="num" w:pos="4320"/>
        </w:tabs>
        <w:ind w:left="4320" w:hanging="360"/>
      </w:pPr>
      <w:rPr>
        <w:rFonts w:ascii="Wingdings" w:hAnsi="Wingdings"/>
      </w:rPr>
    </w:lvl>
    <w:lvl w:ilvl="6" w:tplc="BE7C1932">
      <w:start w:val="1"/>
      <w:numFmt w:val="bullet"/>
      <w:lvlText w:val=""/>
      <w:lvlJc w:val="left"/>
      <w:pPr>
        <w:tabs>
          <w:tab w:val="num" w:pos="5040"/>
        </w:tabs>
        <w:ind w:left="5040" w:hanging="360"/>
      </w:pPr>
      <w:rPr>
        <w:rFonts w:ascii="Symbol" w:hAnsi="Symbol"/>
      </w:rPr>
    </w:lvl>
    <w:lvl w:ilvl="7" w:tplc="07F22776">
      <w:start w:val="1"/>
      <w:numFmt w:val="bullet"/>
      <w:lvlText w:val="o"/>
      <w:lvlJc w:val="left"/>
      <w:pPr>
        <w:tabs>
          <w:tab w:val="num" w:pos="5760"/>
        </w:tabs>
        <w:ind w:left="5760" w:hanging="360"/>
      </w:pPr>
      <w:rPr>
        <w:rFonts w:ascii="Courier New" w:hAnsi="Courier New"/>
      </w:rPr>
    </w:lvl>
    <w:lvl w:ilvl="8" w:tplc="43F20348">
      <w:start w:val="1"/>
      <w:numFmt w:val="bullet"/>
      <w:lvlText w:val=""/>
      <w:lvlJc w:val="left"/>
      <w:pPr>
        <w:tabs>
          <w:tab w:val="num" w:pos="6480"/>
        </w:tabs>
        <w:ind w:left="6480" w:hanging="360"/>
      </w:pPr>
      <w:rPr>
        <w:rFonts w:ascii="Wingdings" w:hAnsi="Wingdings"/>
      </w:rPr>
    </w:lvl>
  </w:abstractNum>
  <w:abstractNum w:abstractNumId="6" w15:restartNumberingAfterBreak="0">
    <w:nsid w:val="05AA0984"/>
    <w:multiLevelType w:val="multilevel"/>
    <w:tmpl w:val="7540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20D8E"/>
    <w:multiLevelType w:val="hybridMultilevel"/>
    <w:tmpl w:val="34AAA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28A5EF8"/>
    <w:multiLevelType w:val="multilevel"/>
    <w:tmpl w:val="5B42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1639E"/>
    <w:multiLevelType w:val="multilevel"/>
    <w:tmpl w:val="02C6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F0B45"/>
    <w:multiLevelType w:val="hybridMultilevel"/>
    <w:tmpl w:val="13666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4872DAE"/>
    <w:multiLevelType w:val="hybridMultilevel"/>
    <w:tmpl w:val="1CEAA1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9AB72FF"/>
    <w:multiLevelType w:val="hybridMultilevel"/>
    <w:tmpl w:val="F020B5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A9D22C7"/>
    <w:multiLevelType w:val="hybridMultilevel"/>
    <w:tmpl w:val="39DC3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B916B3B"/>
    <w:multiLevelType w:val="hybridMultilevel"/>
    <w:tmpl w:val="1D849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E7068E"/>
    <w:multiLevelType w:val="hybridMultilevel"/>
    <w:tmpl w:val="393C05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3532083">
    <w:abstractNumId w:val="0"/>
  </w:num>
  <w:num w:numId="2" w16cid:durableId="1841772764">
    <w:abstractNumId w:val="1"/>
  </w:num>
  <w:num w:numId="3" w16cid:durableId="1208447968">
    <w:abstractNumId w:val="2"/>
  </w:num>
  <w:num w:numId="4" w16cid:durableId="1164130976">
    <w:abstractNumId w:val="3"/>
  </w:num>
  <w:num w:numId="5" w16cid:durableId="926495971">
    <w:abstractNumId w:val="4"/>
  </w:num>
  <w:num w:numId="6" w16cid:durableId="1010064787">
    <w:abstractNumId w:val="5"/>
  </w:num>
  <w:num w:numId="7" w16cid:durableId="522135649">
    <w:abstractNumId w:val="11"/>
  </w:num>
  <w:num w:numId="8" w16cid:durableId="71197351">
    <w:abstractNumId w:val="15"/>
  </w:num>
  <w:num w:numId="9" w16cid:durableId="48000682">
    <w:abstractNumId w:val="12"/>
  </w:num>
  <w:num w:numId="10" w16cid:durableId="661542584">
    <w:abstractNumId w:val="7"/>
  </w:num>
  <w:num w:numId="11" w16cid:durableId="2073962973">
    <w:abstractNumId w:val="13"/>
  </w:num>
  <w:num w:numId="12" w16cid:durableId="926692382">
    <w:abstractNumId w:val="10"/>
  </w:num>
  <w:num w:numId="13" w16cid:durableId="1055545811">
    <w:abstractNumId w:val="9"/>
  </w:num>
  <w:num w:numId="14" w16cid:durableId="39332690">
    <w:abstractNumId w:val="6"/>
  </w:num>
  <w:num w:numId="15" w16cid:durableId="185942904">
    <w:abstractNumId w:val="8"/>
  </w:num>
  <w:num w:numId="16" w16cid:durableId="12033287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320BF7"/>
    <w:rsid w:val="00004F9D"/>
    <w:rsid w:val="0002135D"/>
    <w:rsid w:val="00021C6D"/>
    <w:rsid w:val="00030B5D"/>
    <w:rsid w:val="00031DF5"/>
    <w:rsid w:val="000500DD"/>
    <w:rsid w:val="00061A61"/>
    <w:rsid w:val="00083BD1"/>
    <w:rsid w:val="0008759E"/>
    <w:rsid w:val="00097211"/>
    <w:rsid w:val="000A126A"/>
    <w:rsid w:val="000A4D95"/>
    <w:rsid w:val="000B252A"/>
    <w:rsid w:val="000D3B78"/>
    <w:rsid w:val="000D5B0E"/>
    <w:rsid w:val="000D79C6"/>
    <w:rsid w:val="000E3AE6"/>
    <w:rsid w:val="000F7792"/>
    <w:rsid w:val="00106E00"/>
    <w:rsid w:val="001073E5"/>
    <w:rsid w:val="00111AF1"/>
    <w:rsid w:val="00135BBB"/>
    <w:rsid w:val="0013625D"/>
    <w:rsid w:val="00137A51"/>
    <w:rsid w:val="0014674E"/>
    <w:rsid w:val="00146EE3"/>
    <w:rsid w:val="00153D06"/>
    <w:rsid w:val="00155173"/>
    <w:rsid w:val="00170BC6"/>
    <w:rsid w:val="00176044"/>
    <w:rsid w:val="00181805"/>
    <w:rsid w:val="001901B9"/>
    <w:rsid w:val="00191490"/>
    <w:rsid w:val="00197400"/>
    <w:rsid w:val="001A3977"/>
    <w:rsid w:val="001B01CF"/>
    <w:rsid w:val="001B4747"/>
    <w:rsid w:val="001C531E"/>
    <w:rsid w:val="001D0617"/>
    <w:rsid w:val="001D201E"/>
    <w:rsid w:val="001D4EC4"/>
    <w:rsid w:val="001F4472"/>
    <w:rsid w:val="00205264"/>
    <w:rsid w:val="00214905"/>
    <w:rsid w:val="0021671E"/>
    <w:rsid w:val="002223F5"/>
    <w:rsid w:val="00235CDD"/>
    <w:rsid w:val="00251E6D"/>
    <w:rsid w:val="002705F0"/>
    <w:rsid w:val="002724BC"/>
    <w:rsid w:val="002732FF"/>
    <w:rsid w:val="00283E47"/>
    <w:rsid w:val="00284B03"/>
    <w:rsid w:val="002850F6"/>
    <w:rsid w:val="002B0E75"/>
    <w:rsid w:val="002B32A3"/>
    <w:rsid w:val="002B6A83"/>
    <w:rsid w:val="002C2FA5"/>
    <w:rsid w:val="002C3290"/>
    <w:rsid w:val="002D011E"/>
    <w:rsid w:val="002D273B"/>
    <w:rsid w:val="002D3A80"/>
    <w:rsid w:val="002D4042"/>
    <w:rsid w:val="002E02B3"/>
    <w:rsid w:val="002F03CF"/>
    <w:rsid w:val="00320BF7"/>
    <w:rsid w:val="00320E85"/>
    <w:rsid w:val="00323644"/>
    <w:rsid w:val="00346A76"/>
    <w:rsid w:val="00351F1D"/>
    <w:rsid w:val="003647CB"/>
    <w:rsid w:val="00365E99"/>
    <w:rsid w:val="00370172"/>
    <w:rsid w:val="00371E24"/>
    <w:rsid w:val="00372A2B"/>
    <w:rsid w:val="00376BFB"/>
    <w:rsid w:val="0038029F"/>
    <w:rsid w:val="00383188"/>
    <w:rsid w:val="003A0D47"/>
    <w:rsid w:val="003A6EFC"/>
    <w:rsid w:val="003C3413"/>
    <w:rsid w:val="003C5AF2"/>
    <w:rsid w:val="003C71F4"/>
    <w:rsid w:val="003D0B1A"/>
    <w:rsid w:val="003D1E70"/>
    <w:rsid w:val="003D29D4"/>
    <w:rsid w:val="003D5DEB"/>
    <w:rsid w:val="003E4BBD"/>
    <w:rsid w:val="003F404D"/>
    <w:rsid w:val="003F707C"/>
    <w:rsid w:val="004139EC"/>
    <w:rsid w:val="004267F8"/>
    <w:rsid w:val="00431654"/>
    <w:rsid w:val="004341B1"/>
    <w:rsid w:val="00462891"/>
    <w:rsid w:val="00463D84"/>
    <w:rsid w:val="004649E4"/>
    <w:rsid w:val="00464D6A"/>
    <w:rsid w:val="00467466"/>
    <w:rsid w:val="00477BFC"/>
    <w:rsid w:val="004803FA"/>
    <w:rsid w:val="00482E26"/>
    <w:rsid w:val="00494290"/>
    <w:rsid w:val="004A63C8"/>
    <w:rsid w:val="004A7387"/>
    <w:rsid w:val="004A7C2A"/>
    <w:rsid w:val="004B6C78"/>
    <w:rsid w:val="004C7CF5"/>
    <w:rsid w:val="004D118B"/>
    <w:rsid w:val="004E2ED4"/>
    <w:rsid w:val="004E56C5"/>
    <w:rsid w:val="004F63E5"/>
    <w:rsid w:val="0050091C"/>
    <w:rsid w:val="00502248"/>
    <w:rsid w:val="00502CFF"/>
    <w:rsid w:val="00535A4B"/>
    <w:rsid w:val="00537638"/>
    <w:rsid w:val="0054297A"/>
    <w:rsid w:val="00551071"/>
    <w:rsid w:val="00551100"/>
    <w:rsid w:val="00570FCE"/>
    <w:rsid w:val="00571F04"/>
    <w:rsid w:val="005741C4"/>
    <w:rsid w:val="005A2A22"/>
    <w:rsid w:val="005B32A0"/>
    <w:rsid w:val="005B51E0"/>
    <w:rsid w:val="005B7D90"/>
    <w:rsid w:val="005C3BC0"/>
    <w:rsid w:val="005C4DB2"/>
    <w:rsid w:val="005D2D70"/>
    <w:rsid w:val="005D359A"/>
    <w:rsid w:val="005D5A46"/>
    <w:rsid w:val="005E3F64"/>
    <w:rsid w:val="005E65AE"/>
    <w:rsid w:val="00604260"/>
    <w:rsid w:val="006139BC"/>
    <w:rsid w:val="00613FE0"/>
    <w:rsid w:val="00620378"/>
    <w:rsid w:val="0062414E"/>
    <w:rsid w:val="0064449D"/>
    <w:rsid w:val="00644EBB"/>
    <w:rsid w:val="00647CD3"/>
    <w:rsid w:val="006556C4"/>
    <w:rsid w:val="00655B98"/>
    <w:rsid w:val="00657566"/>
    <w:rsid w:val="006641CB"/>
    <w:rsid w:val="00674144"/>
    <w:rsid w:val="00676DBB"/>
    <w:rsid w:val="00684D9F"/>
    <w:rsid w:val="006973E7"/>
    <w:rsid w:val="006A5CE7"/>
    <w:rsid w:val="006C4D41"/>
    <w:rsid w:val="006C52B5"/>
    <w:rsid w:val="006E2A85"/>
    <w:rsid w:val="006E6F94"/>
    <w:rsid w:val="006F7FFB"/>
    <w:rsid w:val="00704EF7"/>
    <w:rsid w:val="00706254"/>
    <w:rsid w:val="007228E2"/>
    <w:rsid w:val="0072375E"/>
    <w:rsid w:val="00732C91"/>
    <w:rsid w:val="00733B03"/>
    <w:rsid w:val="0073440E"/>
    <w:rsid w:val="0073447B"/>
    <w:rsid w:val="00735CB6"/>
    <w:rsid w:val="0074517C"/>
    <w:rsid w:val="00751B5F"/>
    <w:rsid w:val="0075747A"/>
    <w:rsid w:val="00770113"/>
    <w:rsid w:val="00781049"/>
    <w:rsid w:val="0078130C"/>
    <w:rsid w:val="007862B5"/>
    <w:rsid w:val="00791091"/>
    <w:rsid w:val="007A1EC8"/>
    <w:rsid w:val="007B0779"/>
    <w:rsid w:val="007B2610"/>
    <w:rsid w:val="007B27FA"/>
    <w:rsid w:val="007B2BAA"/>
    <w:rsid w:val="007B43C8"/>
    <w:rsid w:val="007B677C"/>
    <w:rsid w:val="007C418D"/>
    <w:rsid w:val="007C61B7"/>
    <w:rsid w:val="007D2EFA"/>
    <w:rsid w:val="007F0F6F"/>
    <w:rsid w:val="007F57D3"/>
    <w:rsid w:val="00804237"/>
    <w:rsid w:val="0081330F"/>
    <w:rsid w:val="00813C49"/>
    <w:rsid w:val="008218B0"/>
    <w:rsid w:val="008224C1"/>
    <w:rsid w:val="008340FA"/>
    <w:rsid w:val="0088293B"/>
    <w:rsid w:val="00883883"/>
    <w:rsid w:val="00885E90"/>
    <w:rsid w:val="00892B34"/>
    <w:rsid w:val="008A4A6E"/>
    <w:rsid w:val="008B7BD6"/>
    <w:rsid w:val="008C5AF0"/>
    <w:rsid w:val="008C5CA4"/>
    <w:rsid w:val="008D3B9A"/>
    <w:rsid w:val="008D7D83"/>
    <w:rsid w:val="008E0DA8"/>
    <w:rsid w:val="00905F31"/>
    <w:rsid w:val="00922115"/>
    <w:rsid w:val="0093600F"/>
    <w:rsid w:val="0093699A"/>
    <w:rsid w:val="00943C90"/>
    <w:rsid w:val="0094619C"/>
    <w:rsid w:val="00947CCE"/>
    <w:rsid w:val="0095479C"/>
    <w:rsid w:val="00957035"/>
    <w:rsid w:val="009576BB"/>
    <w:rsid w:val="00963224"/>
    <w:rsid w:val="009950EB"/>
    <w:rsid w:val="00997D94"/>
    <w:rsid w:val="009A079B"/>
    <w:rsid w:val="009A7092"/>
    <w:rsid w:val="009C0B4D"/>
    <w:rsid w:val="009F332D"/>
    <w:rsid w:val="009F4E6F"/>
    <w:rsid w:val="009F7833"/>
    <w:rsid w:val="00A03C69"/>
    <w:rsid w:val="00A43E76"/>
    <w:rsid w:val="00A4625B"/>
    <w:rsid w:val="00A51396"/>
    <w:rsid w:val="00A53F35"/>
    <w:rsid w:val="00A670CF"/>
    <w:rsid w:val="00A7220D"/>
    <w:rsid w:val="00A9754E"/>
    <w:rsid w:val="00AA2199"/>
    <w:rsid w:val="00AB14D9"/>
    <w:rsid w:val="00AB71C6"/>
    <w:rsid w:val="00AD09C8"/>
    <w:rsid w:val="00AE1A39"/>
    <w:rsid w:val="00AE3983"/>
    <w:rsid w:val="00AE6268"/>
    <w:rsid w:val="00AF1651"/>
    <w:rsid w:val="00B02B32"/>
    <w:rsid w:val="00B14035"/>
    <w:rsid w:val="00B14EEC"/>
    <w:rsid w:val="00B14F57"/>
    <w:rsid w:val="00B25EC2"/>
    <w:rsid w:val="00B33F9C"/>
    <w:rsid w:val="00B352FF"/>
    <w:rsid w:val="00B37EFF"/>
    <w:rsid w:val="00B526E8"/>
    <w:rsid w:val="00B54094"/>
    <w:rsid w:val="00B6461F"/>
    <w:rsid w:val="00B7001A"/>
    <w:rsid w:val="00B72713"/>
    <w:rsid w:val="00B74D13"/>
    <w:rsid w:val="00B86B23"/>
    <w:rsid w:val="00B911AF"/>
    <w:rsid w:val="00BA7FB6"/>
    <w:rsid w:val="00BB6977"/>
    <w:rsid w:val="00BC01EA"/>
    <w:rsid w:val="00BC1334"/>
    <w:rsid w:val="00BE34E6"/>
    <w:rsid w:val="00BF192D"/>
    <w:rsid w:val="00BF1B9A"/>
    <w:rsid w:val="00BF4470"/>
    <w:rsid w:val="00BF54B0"/>
    <w:rsid w:val="00C04F54"/>
    <w:rsid w:val="00C05813"/>
    <w:rsid w:val="00C2566E"/>
    <w:rsid w:val="00C34CED"/>
    <w:rsid w:val="00C37124"/>
    <w:rsid w:val="00C64F66"/>
    <w:rsid w:val="00C65D3D"/>
    <w:rsid w:val="00C754A7"/>
    <w:rsid w:val="00C849B3"/>
    <w:rsid w:val="00CB1853"/>
    <w:rsid w:val="00CD4AA9"/>
    <w:rsid w:val="00CD57A1"/>
    <w:rsid w:val="00CE0086"/>
    <w:rsid w:val="00CE43BA"/>
    <w:rsid w:val="00CF1E3F"/>
    <w:rsid w:val="00D021B2"/>
    <w:rsid w:val="00D0612A"/>
    <w:rsid w:val="00D16B4F"/>
    <w:rsid w:val="00D25940"/>
    <w:rsid w:val="00D3425D"/>
    <w:rsid w:val="00D371CA"/>
    <w:rsid w:val="00D46D5B"/>
    <w:rsid w:val="00D64735"/>
    <w:rsid w:val="00D93617"/>
    <w:rsid w:val="00D96DF8"/>
    <w:rsid w:val="00DB3AB4"/>
    <w:rsid w:val="00DB6753"/>
    <w:rsid w:val="00DC2429"/>
    <w:rsid w:val="00DC5123"/>
    <w:rsid w:val="00DC70B4"/>
    <w:rsid w:val="00DD0BE4"/>
    <w:rsid w:val="00DD3B0A"/>
    <w:rsid w:val="00DD68C2"/>
    <w:rsid w:val="00DE6DF3"/>
    <w:rsid w:val="00E043BF"/>
    <w:rsid w:val="00E0698B"/>
    <w:rsid w:val="00E06D63"/>
    <w:rsid w:val="00E109DE"/>
    <w:rsid w:val="00E16AE3"/>
    <w:rsid w:val="00E22953"/>
    <w:rsid w:val="00E23F60"/>
    <w:rsid w:val="00E27BE8"/>
    <w:rsid w:val="00E27D08"/>
    <w:rsid w:val="00E33870"/>
    <w:rsid w:val="00E37DEE"/>
    <w:rsid w:val="00E51087"/>
    <w:rsid w:val="00E53DE6"/>
    <w:rsid w:val="00E56BC3"/>
    <w:rsid w:val="00E660D4"/>
    <w:rsid w:val="00E74030"/>
    <w:rsid w:val="00E742D5"/>
    <w:rsid w:val="00E7734C"/>
    <w:rsid w:val="00E96F2F"/>
    <w:rsid w:val="00EA6CFD"/>
    <w:rsid w:val="00EB2CE3"/>
    <w:rsid w:val="00EB3BFD"/>
    <w:rsid w:val="00ED00BC"/>
    <w:rsid w:val="00ED525A"/>
    <w:rsid w:val="00EE567B"/>
    <w:rsid w:val="00EE5F75"/>
    <w:rsid w:val="00EF57B5"/>
    <w:rsid w:val="00F0371F"/>
    <w:rsid w:val="00F25C37"/>
    <w:rsid w:val="00F25EE6"/>
    <w:rsid w:val="00F3762A"/>
    <w:rsid w:val="00F3795F"/>
    <w:rsid w:val="00F43DDE"/>
    <w:rsid w:val="00F45F7D"/>
    <w:rsid w:val="00F611AC"/>
    <w:rsid w:val="00F661ED"/>
    <w:rsid w:val="00F67158"/>
    <w:rsid w:val="00F76E13"/>
    <w:rsid w:val="00F81067"/>
    <w:rsid w:val="00F8445D"/>
    <w:rsid w:val="00F96B6A"/>
    <w:rsid w:val="00FB0B32"/>
    <w:rsid w:val="00FB329E"/>
    <w:rsid w:val="00FC0A4C"/>
    <w:rsid w:val="00FC0DF1"/>
    <w:rsid w:val="00FC30C9"/>
    <w:rsid w:val="00FC546C"/>
    <w:rsid w:val="00FD0B27"/>
    <w:rsid w:val="00FE2103"/>
    <w:rsid w:val="00FE5BA1"/>
    <w:rsid w:val="00FF1D71"/>
    <w:rsid w:val="00FF240D"/>
    <w:rsid w:val="00FF40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803C1"/>
  <w15:docId w15:val="{1375120F-2DF8-4900-8B5F-9ADBB5106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891"/>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260" w:lineRule="atLeast"/>
    </w:pPr>
  </w:style>
  <w:style w:type="paragraph" w:customStyle="1" w:styleId="divdocumentdivSECTIONNAME">
    <w:name w:val="div_document_div_SECTION_NAME"/>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name">
    <w:name w:val="div_name"/>
    <w:basedOn w:val="div"/>
    <w:pPr>
      <w:pBdr>
        <w:bottom w:val="none" w:sz="0" w:space="4" w:color="auto"/>
      </w:pBdr>
      <w:spacing w:line="480" w:lineRule="atLeast"/>
      <w:jc w:val="center"/>
    </w:pPr>
    <w:rPr>
      <w:b/>
      <w:bCs/>
      <w:caps/>
      <w:color w:val="000000"/>
      <w:sz w:val="40"/>
      <w:szCs w:val="40"/>
    </w:rPr>
  </w:style>
  <w:style w:type="paragraph" w:customStyle="1" w:styleId="div">
    <w:name w:val="div"/>
    <w:basedOn w:val="Normal"/>
  </w:style>
  <w:style w:type="paragraph" w:customStyle="1" w:styleId="divdocumentthinbottomborderdivnth-last-child1">
    <w:name w:val="div_document_thinbottomborder &gt; div_nth-last-child(1)"/>
    <w:basedOn w:val="Normal"/>
    <w:pPr>
      <w:pBdr>
        <w:bottom w:val="single" w:sz="12" w:space="0" w:color="DADADA"/>
      </w:pBdr>
    </w:pPr>
  </w:style>
  <w:style w:type="character" w:customStyle="1" w:styleId="span">
    <w:name w:val="span"/>
    <w:basedOn w:val="DefaultParagraphFont"/>
    <w:rPr>
      <w:sz w:val="24"/>
      <w:szCs w:val="24"/>
      <w:bdr w:val="none" w:sz="0" w:space="0" w:color="auto"/>
      <w:vertAlign w:val="baseline"/>
    </w:rPr>
  </w:style>
  <w:style w:type="paragraph" w:customStyle="1" w:styleId="divbotBorder">
    <w:name w:val="div_botBorder"/>
    <w:basedOn w:val="div"/>
    <w:pPr>
      <w:pBdr>
        <w:bottom w:val="single" w:sz="24" w:space="0" w:color="DADADA"/>
      </w:pBdr>
      <w:spacing w:line="36" w:lineRule="auto"/>
    </w:pPr>
  </w:style>
  <w:style w:type="paragraph" w:customStyle="1" w:styleId="divdocumentdivSECTIONCNTC">
    <w:name w:val="div_document_div_SECTION_CNTC"/>
    <w:basedOn w:val="Normal"/>
  </w:style>
  <w:style w:type="paragraph" w:customStyle="1" w:styleId="divaddress">
    <w:name w:val="div_address"/>
    <w:basedOn w:val="div"/>
    <w:pPr>
      <w:jc w:val="center"/>
    </w:pPr>
    <w:rPr>
      <w:sz w:val="20"/>
      <w:szCs w:val="20"/>
    </w:rPr>
  </w:style>
  <w:style w:type="paragraph" w:customStyle="1" w:styleId="documentSECTIONCNTCsection">
    <w:name w:val="document_SECTION_CNTC + section"/>
    <w:basedOn w:val="Normal"/>
  </w:style>
  <w:style w:type="paragraph" w:customStyle="1" w:styleId="divdocumentdivheading">
    <w:name w:val="div_document_div_heading"/>
    <w:basedOn w:val="Normal"/>
    <w:pPr>
      <w:pBdr>
        <w:bottom w:val="none" w:sz="0" w:space="1" w:color="auto"/>
      </w:pBdr>
    </w:pPr>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000000"/>
      <w:sz w:val="24"/>
      <w:szCs w:val="24"/>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paragraph" w:customStyle="1" w:styleId="spantxtCenter">
    <w:name w:val="span_txtCenter"/>
    <w:basedOn w:val="spanParagraph"/>
    <w:pPr>
      <w:jc w:val="center"/>
    </w:pPr>
  </w:style>
  <w:style w:type="paragraph" w:customStyle="1" w:styleId="spanParagraph">
    <w:name w:val="span Paragraph"/>
    <w:basedOn w:val="Normal"/>
  </w:style>
  <w:style w:type="paragraph" w:customStyle="1" w:styleId="spancompanyname">
    <w:name w:val="span_companyname"/>
    <w:basedOn w:val="spanParagraph"/>
    <w:pPr>
      <w:jc w:val="center"/>
    </w:pPr>
    <w:rPr>
      <w:b/>
      <w:bCs/>
      <w:caps/>
    </w:rPr>
  </w:style>
  <w:style w:type="paragraph" w:customStyle="1" w:styleId="spanpaddedline">
    <w:name w:val="span_paddedline"/>
    <w:basedOn w:val="spanParagraph"/>
  </w:style>
  <w:style w:type="character" w:customStyle="1" w:styleId="spanjobtitle">
    <w:name w:val="span_jobtitle"/>
    <w:basedOn w:val="span"/>
    <w:rPr>
      <w:b/>
      <w:bCs/>
      <w:sz w:val="24"/>
      <w:szCs w:val="24"/>
      <w:bdr w:val="none" w:sz="0" w:space="0" w:color="auto"/>
      <w:vertAlign w:val="baseline"/>
    </w:rPr>
  </w:style>
  <w:style w:type="character" w:customStyle="1" w:styleId="datesWrapper">
    <w:name w:val="datesWrapper"/>
    <w:basedOn w:val="DefaultParagraphFont"/>
  </w:style>
  <w:style w:type="character" w:customStyle="1" w:styleId="spantxtLeft">
    <w:name w:val="span_txtLeft"/>
    <w:basedOn w:val="span"/>
    <w:rPr>
      <w:sz w:val="24"/>
      <w:szCs w:val="24"/>
      <w:bdr w:val="none" w:sz="0" w:space="0" w:color="auto"/>
      <w:vertAlign w:val="baseline"/>
    </w:rPr>
  </w:style>
  <w:style w:type="character" w:customStyle="1" w:styleId="singlecolumnspanpaddedlinenth-child1">
    <w:name w:val="singlecolumn_span_paddedline_nth-child(1)"/>
    <w:basedOn w:val="DefaultParagraphFont"/>
  </w:style>
  <w:style w:type="character" w:customStyle="1" w:styleId="spandegree">
    <w:name w:val="span_degree"/>
    <w:basedOn w:val="span"/>
    <w:rPr>
      <w:b/>
      <w:bCs/>
      <w:caps/>
      <w:sz w:val="24"/>
      <w:szCs w:val="24"/>
      <w:bdr w:val="none" w:sz="0" w:space="0" w:color="auto"/>
      <w:vertAlign w:val="baseline"/>
    </w:rPr>
  </w:style>
  <w:style w:type="character" w:customStyle="1" w:styleId="spanprogramline">
    <w:name w:val="span_programline"/>
    <w:basedOn w:val="span"/>
    <w:rPr>
      <w:b w:val="0"/>
      <w:bCs w:val="0"/>
      <w:caps/>
      <w:sz w:val="24"/>
      <w:szCs w:val="24"/>
      <w:bdr w:val="none" w:sz="0" w:space="0" w:color="auto"/>
      <w:vertAlign w:val="baseline"/>
    </w:rPr>
  </w:style>
  <w:style w:type="character" w:customStyle="1" w:styleId="spancompanynameeduc">
    <w:name w:val="span_companyname_educ"/>
    <w:basedOn w:val="span"/>
    <w:rPr>
      <w:b/>
      <w:bCs/>
      <w:caps w:val="0"/>
      <w:sz w:val="24"/>
      <w:szCs w:val="24"/>
      <w:bdr w:val="none" w:sz="0" w:space="0" w:color="auto"/>
      <w:vertAlign w:val="baseline"/>
    </w:rPr>
  </w:style>
  <w:style w:type="character" w:customStyle="1" w:styleId="Strong1">
    <w:name w:val="Strong1"/>
    <w:basedOn w:val="DefaultParagraphFont"/>
    <w:rPr>
      <w:sz w:val="24"/>
      <w:szCs w:val="24"/>
      <w:bdr w:val="none" w:sz="0" w:space="0" w:color="auto"/>
      <w:vertAlign w:val="baseline"/>
    </w:rPr>
  </w:style>
  <w:style w:type="character" w:customStyle="1" w:styleId="em">
    <w:name w:val="em"/>
    <w:basedOn w:val="DefaultParagraphFont"/>
    <w:rPr>
      <w:sz w:val="24"/>
      <w:szCs w:val="24"/>
      <w:bdr w:val="none" w:sz="0" w:space="0" w:color="auto"/>
      <w:vertAlign w:val="baseline"/>
    </w:rPr>
  </w:style>
  <w:style w:type="character" w:styleId="Hyperlink">
    <w:name w:val="Hyperlink"/>
    <w:basedOn w:val="DefaultParagraphFont"/>
    <w:uiPriority w:val="99"/>
    <w:unhideWhenUsed/>
    <w:rsid w:val="00770113"/>
    <w:rPr>
      <w:color w:val="0000FF" w:themeColor="hyperlink"/>
      <w:u w:val="single"/>
    </w:rPr>
  </w:style>
  <w:style w:type="character" w:styleId="UnresolvedMention">
    <w:name w:val="Unresolved Mention"/>
    <w:basedOn w:val="DefaultParagraphFont"/>
    <w:uiPriority w:val="99"/>
    <w:semiHidden/>
    <w:unhideWhenUsed/>
    <w:rsid w:val="00770113"/>
    <w:rPr>
      <w:color w:val="605E5C"/>
      <w:shd w:val="clear" w:color="auto" w:fill="E1DFDD"/>
    </w:rPr>
  </w:style>
  <w:style w:type="character" w:styleId="FollowedHyperlink">
    <w:name w:val="FollowedHyperlink"/>
    <w:basedOn w:val="DefaultParagraphFont"/>
    <w:uiPriority w:val="99"/>
    <w:semiHidden/>
    <w:unhideWhenUsed/>
    <w:rsid w:val="00770113"/>
    <w:rPr>
      <w:color w:val="800080" w:themeColor="followedHyperlink"/>
      <w:u w:val="single"/>
    </w:rPr>
  </w:style>
  <w:style w:type="paragraph" w:styleId="NormalWeb">
    <w:name w:val="Normal (Web)"/>
    <w:basedOn w:val="Normal"/>
    <w:uiPriority w:val="99"/>
    <w:semiHidden/>
    <w:unhideWhenUsed/>
    <w:rsid w:val="00A9754E"/>
  </w:style>
  <w:style w:type="paragraph" w:styleId="ListParagraph">
    <w:name w:val="List Paragraph"/>
    <w:basedOn w:val="Normal"/>
    <w:uiPriority w:val="34"/>
    <w:qFormat/>
    <w:rsid w:val="00537638"/>
    <w:pPr>
      <w:ind w:left="720"/>
      <w:contextualSpacing/>
    </w:pPr>
  </w:style>
  <w:style w:type="paragraph" w:customStyle="1" w:styleId="whitespace-normal">
    <w:name w:val="whitespace-normal"/>
    <w:basedOn w:val="Normal"/>
    <w:rsid w:val="00733B03"/>
    <w:pPr>
      <w:spacing w:before="100" w:beforeAutospacing="1" w:after="100" w:afterAutospacing="1" w:line="240" w:lineRule="auto"/>
      <w:textAlignment w:val="auto"/>
    </w:pPr>
    <w:rPr>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10338">
      <w:bodyDiv w:val="1"/>
      <w:marLeft w:val="0"/>
      <w:marRight w:val="0"/>
      <w:marTop w:val="0"/>
      <w:marBottom w:val="0"/>
      <w:divBdr>
        <w:top w:val="none" w:sz="0" w:space="0" w:color="auto"/>
        <w:left w:val="none" w:sz="0" w:space="0" w:color="auto"/>
        <w:bottom w:val="none" w:sz="0" w:space="0" w:color="auto"/>
        <w:right w:val="none" w:sz="0" w:space="0" w:color="auto"/>
      </w:divBdr>
    </w:div>
    <w:div w:id="71978058">
      <w:bodyDiv w:val="1"/>
      <w:marLeft w:val="0"/>
      <w:marRight w:val="0"/>
      <w:marTop w:val="0"/>
      <w:marBottom w:val="0"/>
      <w:divBdr>
        <w:top w:val="none" w:sz="0" w:space="0" w:color="auto"/>
        <w:left w:val="none" w:sz="0" w:space="0" w:color="auto"/>
        <w:bottom w:val="none" w:sz="0" w:space="0" w:color="auto"/>
        <w:right w:val="none" w:sz="0" w:space="0" w:color="auto"/>
      </w:divBdr>
    </w:div>
    <w:div w:id="112597258">
      <w:bodyDiv w:val="1"/>
      <w:marLeft w:val="0"/>
      <w:marRight w:val="0"/>
      <w:marTop w:val="0"/>
      <w:marBottom w:val="0"/>
      <w:divBdr>
        <w:top w:val="none" w:sz="0" w:space="0" w:color="auto"/>
        <w:left w:val="none" w:sz="0" w:space="0" w:color="auto"/>
        <w:bottom w:val="none" w:sz="0" w:space="0" w:color="auto"/>
        <w:right w:val="none" w:sz="0" w:space="0" w:color="auto"/>
      </w:divBdr>
    </w:div>
    <w:div w:id="114830499">
      <w:bodyDiv w:val="1"/>
      <w:marLeft w:val="0"/>
      <w:marRight w:val="0"/>
      <w:marTop w:val="0"/>
      <w:marBottom w:val="0"/>
      <w:divBdr>
        <w:top w:val="none" w:sz="0" w:space="0" w:color="auto"/>
        <w:left w:val="none" w:sz="0" w:space="0" w:color="auto"/>
        <w:bottom w:val="none" w:sz="0" w:space="0" w:color="auto"/>
        <w:right w:val="none" w:sz="0" w:space="0" w:color="auto"/>
      </w:divBdr>
    </w:div>
    <w:div w:id="126944664">
      <w:bodyDiv w:val="1"/>
      <w:marLeft w:val="0"/>
      <w:marRight w:val="0"/>
      <w:marTop w:val="0"/>
      <w:marBottom w:val="0"/>
      <w:divBdr>
        <w:top w:val="none" w:sz="0" w:space="0" w:color="auto"/>
        <w:left w:val="none" w:sz="0" w:space="0" w:color="auto"/>
        <w:bottom w:val="none" w:sz="0" w:space="0" w:color="auto"/>
        <w:right w:val="none" w:sz="0" w:space="0" w:color="auto"/>
      </w:divBdr>
    </w:div>
    <w:div w:id="173226727">
      <w:bodyDiv w:val="1"/>
      <w:marLeft w:val="0"/>
      <w:marRight w:val="0"/>
      <w:marTop w:val="0"/>
      <w:marBottom w:val="0"/>
      <w:divBdr>
        <w:top w:val="none" w:sz="0" w:space="0" w:color="auto"/>
        <w:left w:val="none" w:sz="0" w:space="0" w:color="auto"/>
        <w:bottom w:val="none" w:sz="0" w:space="0" w:color="auto"/>
        <w:right w:val="none" w:sz="0" w:space="0" w:color="auto"/>
      </w:divBdr>
    </w:div>
    <w:div w:id="187908732">
      <w:bodyDiv w:val="1"/>
      <w:marLeft w:val="0"/>
      <w:marRight w:val="0"/>
      <w:marTop w:val="0"/>
      <w:marBottom w:val="0"/>
      <w:divBdr>
        <w:top w:val="none" w:sz="0" w:space="0" w:color="auto"/>
        <w:left w:val="none" w:sz="0" w:space="0" w:color="auto"/>
        <w:bottom w:val="none" w:sz="0" w:space="0" w:color="auto"/>
        <w:right w:val="none" w:sz="0" w:space="0" w:color="auto"/>
      </w:divBdr>
    </w:div>
    <w:div w:id="189226821">
      <w:bodyDiv w:val="1"/>
      <w:marLeft w:val="0"/>
      <w:marRight w:val="0"/>
      <w:marTop w:val="0"/>
      <w:marBottom w:val="0"/>
      <w:divBdr>
        <w:top w:val="none" w:sz="0" w:space="0" w:color="auto"/>
        <w:left w:val="none" w:sz="0" w:space="0" w:color="auto"/>
        <w:bottom w:val="none" w:sz="0" w:space="0" w:color="auto"/>
        <w:right w:val="none" w:sz="0" w:space="0" w:color="auto"/>
      </w:divBdr>
    </w:div>
    <w:div w:id="262499228">
      <w:bodyDiv w:val="1"/>
      <w:marLeft w:val="0"/>
      <w:marRight w:val="0"/>
      <w:marTop w:val="0"/>
      <w:marBottom w:val="0"/>
      <w:divBdr>
        <w:top w:val="none" w:sz="0" w:space="0" w:color="auto"/>
        <w:left w:val="none" w:sz="0" w:space="0" w:color="auto"/>
        <w:bottom w:val="none" w:sz="0" w:space="0" w:color="auto"/>
        <w:right w:val="none" w:sz="0" w:space="0" w:color="auto"/>
      </w:divBdr>
    </w:div>
    <w:div w:id="321349995">
      <w:bodyDiv w:val="1"/>
      <w:marLeft w:val="0"/>
      <w:marRight w:val="0"/>
      <w:marTop w:val="0"/>
      <w:marBottom w:val="0"/>
      <w:divBdr>
        <w:top w:val="none" w:sz="0" w:space="0" w:color="auto"/>
        <w:left w:val="none" w:sz="0" w:space="0" w:color="auto"/>
        <w:bottom w:val="none" w:sz="0" w:space="0" w:color="auto"/>
        <w:right w:val="none" w:sz="0" w:space="0" w:color="auto"/>
      </w:divBdr>
    </w:div>
    <w:div w:id="351614258">
      <w:bodyDiv w:val="1"/>
      <w:marLeft w:val="0"/>
      <w:marRight w:val="0"/>
      <w:marTop w:val="0"/>
      <w:marBottom w:val="0"/>
      <w:divBdr>
        <w:top w:val="none" w:sz="0" w:space="0" w:color="auto"/>
        <w:left w:val="none" w:sz="0" w:space="0" w:color="auto"/>
        <w:bottom w:val="none" w:sz="0" w:space="0" w:color="auto"/>
        <w:right w:val="none" w:sz="0" w:space="0" w:color="auto"/>
      </w:divBdr>
    </w:div>
    <w:div w:id="456224052">
      <w:bodyDiv w:val="1"/>
      <w:marLeft w:val="0"/>
      <w:marRight w:val="0"/>
      <w:marTop w:val="0"/>
      <w:marBottom w:val="0"/>
      <w:divBdr>
        <w:top w:val="none" w:sz="0" w:space="0" w:color="auto"/>
        <w:left w:val="none" w:sz="0" w:space="0" w:color="auto"/>
        <w:bottom w:val="none" w:sz="0" w:space="0" w:color="auto"/>
        <w:right w:val="none" w:sz="0" w:space="0" w:color="auto"/>
      </w:divBdr>
    </w:div>
    <w:div w:id="482819827">
      <w:bodyDiv w:val="1"/>
      <w:marLeft w:val="0"/>
      <w:marRight w:val="0"/>
      <w:marTop w:val="0"/>
      <w:marBottom w:val="0"/>
      <w:divBdr>
        <w:top w:val="none" w:sz="0" w:space="0" w:color="auto"/>
        <w:left w:val="none" w:sz="0" w:space="0" w:color="auto"/>
        <w:bottom w:val="none" w:sz="0" w:space="0" w:color="auto"/>
        <w:right w:val="none" w:sz="0" w:space="0" w:color="auto"/>
      </w:divBdr>
    </w:div>
    <w:div w:id="640118444">
      <w:bodyDiv w:val="1"/>
      <w:marLeft w:val="0"/>
      <w:marRight w:val="0"/>
      <w:marTop w:val="0"/>
      <w:marBottom w:val="0"/>
      <w:divBdr>
        <w:top w:val="none" w:sz="0" w:space="0" w:color="auto"/>
        <w:left w:val="none" w:sz="0" w:space="0" w:color="auto"/>
        <w:bottom w:val="none" w:sz="0" w:space="0" w:color="auto"/>
        <w:right w:val="none" w:sz="0" w:space="0" w:color="auto"/>
      </w:divBdr>
    </w:div>
    <w:div w:id="663699648">
      <w:bodyDiv w:val="1"/>
      <w:marLeft w:val="0"/>
      <w:marRight w:val="0"/>
      <w:marTop w:val="0"/>
      <w:marBottom w:val="0"/>
      <w:divBdr>
        <w:top w:val="none" w:sz="0" w:space="0" w:color="auto"/>
        <w:left w:val="none" w:sz="0" w:space="0" w:color="auto"/>
        <w:bottom w:val="none" w:sz="0" w:space="0" w:color="auto"/>
        <w:right w:val="none" w:sz="0" w:space="0" w:color="auto"/>
      </w:divBdr>
    </w:div>
    <w:div w:id="821848613">
      <w:bodyDiv w:val="1"/>
      <w:marLeft w:val="0"/>
      <w:marRight w:val="0"/>
      <w:marTop w:val="0"/>
      <w:marBottom w:val="0"/>
      <w:divBdr>
        <w:top w:val="none" w:sz="0" w:space="0" w:color="auto"/>
        <w:left w:val="none" w:sz="0" w:space="0" w:color="auto"/>
        <w:bottom w:val="none" w:sz="0" w:space="0" w:color="auto"/>
        <w:right w:val="none" w:sz="0" w:space="0" w:color="auto"/>
      </w:divBdr>
    </w:div>
    <w:div w:id="852845685">
      <w:bodyDiv w:val="1"/>
      <w:marLeft w:val="0"/>
      <w:marRight w:val="0"/>
      <w:marTop w:val="0"/>
      <w:marBottom w:val="0"/>
      <w:divBdr>
        <w:top w:val="none" w:sz="0" w:space="0" w:color="auto"/>
        <w:left w:val="none" w:sz="0" w:space="0" w:color="auto"/>
        <w:bottom w:val="none" w:sz="0" w:space="0" w:color="auto"/>
        <w:right w:val="none" w:sz="0" w:space="0" w:color="auto"/>
      </w:divBdr>
    </w:div>
    <w:div w:id="1063721238">
      <w:bodyDiv w:val="1"/>
      <w:marLeft w:val="0"/>
      <w:marRight w:val="0"/>
      <w:marTop w:val="0"/>
      <w:marBottom w:val="0"/>
      <w:divBdr>
        <w:top w:val="none" w:sz="0" w:space="0" w:color="auto"/>
        <w:left w:val="none" w:sz="0" w:space="0" w:color="auto"/>
        <w:bottom w:val="none" w:sz="0" w:space="0" w:color="auto"/>
        <w:right w:val="none" w:sz="0" w:space="0" w:color="auto"/>
      </w:divBdr>
    </w:div>
    <w:div w:id="1118715568">
      <w:bodyDiv w:val="1"/>
      <w:marLeft w:val="0"/>
      <w:marRight w:val="0"/>
      <w:marTop w:val="0"/>
      <w:marBottom w:val="0"/>
      <w:divBdr>
        <w:top w:val="none" w:sz="0" w:space="0" w:color="auto"/>
        <w:left w:val="none" w:sz="0" w:space="0" w:color="auto"/>
        <w:bottom w:val="none" w:sz="0" w:space="0" w:color="auto"/>
        <w:right w:val="none" w:sz="0" w:space="0" w:color="auto"/>
      </w:divBdr>
    </w:div>
    <w:div w:id="1179736352">
      <w:bodyDiv w:val="1"/>
      <w:marLeft w:val="0"/>
      <w:marRight w:val="0"/>
      <w:marTop w:val="0"/>
      <w:marBottom w:val="0"/>
      <w:divBdr>
        <w:top w:val="none" w:sz="0" w:space="0" w:color="auto"/>
        <w:left w:val="none" w:sz="0" w:space="0" w:color="auto"/>
        <w:bottom w:val="none" w:sz="0" w:space="0" w:color="auto"/>
        <w:right w:val="none" w:sz="0" w:space="0" w:color="auto"/>
      </w:divBdr>
    </w:div>
    <w:div w:id="1293100979">
      <w:bodyDiv w:val="1"/>
      <w:marLeft w:val="0"/>
      <w:marRight w:val="0"/>
      <w:marTop w:val="0"/>
      <w:marBottom w:val="0"/>
      <w:divBdr>
        <w:top w:val="none" w:sz="0" w:space="0" w:color="auto"/>
        <w:left w:val="none" w:sz="0" w:space="0" w:color="auto"/>
        <w:bottom w:val="none" w:sz="0" w:space="0" w:color="auto"/>
        <w:right w:val="none" w:sz="0" w:space="0" w:color="auto"/>
      </w:divBdr>
    </w:div>
    <w:div w:id="1347175486">
      <w:bodyDiv w:val="1"/>
      <w:marLeft w:val="0"/>
      <w:marRight w:val="0"/>
      <w:marTop w:val="0"/>
      <w:marBottom w:val="0"/>
      <w:divBdr>
        <w:top w:val="none" w:sz="0" w:space="0" w:color="auto"/>
        <w:left w:val="none" w:sz="0" w:space="0" w:color="auto"/>
        <w:bottom w:val="none" w:sz="0" w:space="0" w:color="auto"/>
        <w:right w:val="none" w:sz="0" w:space="0" w:color="auto"/>
      </w:divBdr>
    </w:div>
    <w:div w:id="1426657508">
      <w:bodyDiv w:val="1"/>
      <w:marLeft w:val="0"/>
      <w:marRight w:val="0"/>
      <w:marTop w:val="0"/>
      <w:marBottom w:val="0"/>
      <w:divBdr>
        <w:top w:val="none" w:sz="0" w:space="0" w:color="auto"/>
        <w:left w:val="none" w:sz="0" w:space="0" w:color="auto"/>
        <w:bottom w:val="none" w:sz="0" w:space="0" w:color="auto"/>
        <w:right w:val="none" w:sz="0" w:space="0" w:color="auto"/>
      </w:divBdr>
    </w:div>
    <w:div w:id="1430858014">
      <w:bodyDiv w:val="1"/>
      <w:marLeft w:val="0"/>
      <w:marRight w:val="0"/>
      <w:marTop w:val="0"/>
      <w:marBottom w:val="0"/>
      <w:divBdr>
        <w:top w:val="none" w:sz="0" w:space="0" w:color="auto"/>
        <w:left w:val="none" w:sz="0" w:space="0" w:color="auto"/>
        <w:bottom w:val="none" w:sz="0" w:space="0" w:color="auto"/>
        <w:right w:val="none" w:sz="0" w:space="0" w:color="auto"/>
      </w:divBdr>
    </w:div>
    <w:div w:id="1450929066">
      <w:bodyDiv w:val="1"/>
      <w:marLeft w:val="0"/>
      <w:marRight w:val="0"/>
      <w:marTop w:val="0"/>
      <w:marBottom w:val="0"/>
      <w:divBdr>
        <w:top w:val="none" w:sz="0" w:space="0" w:color="auto"/>
        <w:left w:val="none" w:sz="0" w:space="0" w:color="auto"/>
        <w:bottom w:val="none" w:sz="0" w:space="0" w:color="auto"/>
        <w:right w:val="none" w:sz="0" w:space="0" w:color="auto"/>
      </w:divBdr>
    </w:div>
    <w:div w:id="1525512339">
      <w:bodyDiv w:val="1"/>
      <w:marLeft w:val="0"/>
      <w:marRight w:val="0"/>
      <w:marTop w:val="0"/>
      <w:marBottom w:val="0"/>
      <w:divBdr>
        <w:top w:val="none" w:sz="0" w:space="0" w:color="auto"/>
        <w:left w:val="none" w:sz="0" w:space="0" w:color="auto"/>
        <w:bottom w:val="none" w:sz="0" w:space="0" w:color="auto"/>
        <w:right w:val="none" w:sz="0" w:space="0" w:color="auto"/>
      </w:divBdr>
    </w:div>
    <w:div w:id="1553538501">
      <w:bodyDiv w:val="1"/>
      <w:marLeft w:val="0"/>
      <w:marRight w:val="0"/>
      <w:marTop w:val="0"/>
      <w:marBottom w:val="0"/>
      <w:divBdr>
        <w:top w:val="none" w:sz="0" w:space="0" w:color="auto"/>
        <w:left w:val="none" w:sz="0" w:space="0" w:color="auto"/>
        <w:bottom w:val="none" w:sz="0" w:space="0" w:color="auto"/>
        <w:right w:val="none" w:sz="0" w:space="0" w:color="auto"/>
      </w:divBdr>
    </w:div>
    <w:div w:id="1601984021">
      <w:bodyDiv w:val="1"/>
      <w:marLeft w:val="0"/>
      <w:marRight w:val="0"/>
      <w:marTop w:val="0"/>
      <w:marBottom w:val="0"/>
      <w:divBdr>
        <w:top w:val="none" w:sz="0" w:space="0" w:color="auto"/>
        <w:left w:val="none" w:sz="0" w:space="0" w:color="auto"/>
        <w:bottom w:val="none" w:sz="0" w:space="0" w:color="auto"/>
        <w:right w:val="none" w:sz="0" w:space="0" w:color="auto"/>
      </w:divBdr>
    </w:div>
    <w:div w:id="1608191626">
      <w:bodyDiv w:val="1"/>
      <w:marLeft w:val="0"/>
      <w:marRight w:val="0"/>
      <w:marTop w:val="0"/>
      <w:marBottom w:val="0"/>
      <w:divBdr>
        <w:top w:val="none" w:sz="0" w:space="0" w:color="auto"/>
        <w:left w:val="none" w:sz="0" w:space="0" w:color="auto"/>
        <w:bottom w:val="none" w:sz="0" w:space="0" w:color="auto"/>
        <w:right w:val="none" w:sz="0" w:space="0" w:color="auto"/>
      </w:divBdr>
    </w:div>
    <w:div w:id="1608582250">
      <w:bodyDiv w:val="1"/>
      <w:marLeft w:val="0"/>
      <w:marRight w:val="0"/>
      <w:marTop w:val="0"/>
      <w:marBottom w:val="0"/>
      <w:divBdr>
        <w:top w:val="none" w:sz="0" w:space="0" w:color="auto"/>
        <w:left w:val="none" w:sz="0" w:space="0" w:color="auto"/>
        <w:bottom w:val="none" w:sz="0" w:space="0" w:color="auto"/>
        <w:right w:val="none" w:sz="0" w:space="0" w:color="auto"/>
      </w:divBdr>
    </w:div>
    <w:div w:id="1634561429">
      <w:bodyDiv w:val="1"/>
      <w:marLeft w:val="0"/>
      <w:marRight w:val="0"/>
      <w:marTop w:val="0"/>
      <w:marBottom w:val="0"/>
      <w:divBdr>
        <w:top w:val="none" w:sz="0" w:space="0" w:color="auto"/>
        <w:left w:val="none" w:sz="0" w:space="0" w:color="auto"/>
        <w:bottom w:val="none" w:sz="0" w:space="0" w:color="auto"/>
        <w:right w:val="none" w:sz="0" w:space="0" w:color="auto"/>
      </w:divBdr>
    </w:div>
    <w:div w:id="1655645481">
      <w:bodyDiv w:val="1"/>
      <w:marLeft w:val="0"/>
      <w:marRight w:val="0"/>
      <w:marTop w:val="0"/>
      <w:marBottom w:val="0"/>
      <w:divBdr>
        <w:top w:val="none" w:sz="0" w:space="0" w:color="auto"/>
        <w:left w:val="none" w:sz="0" w:space="0" w:color="auto"/>
        <w:bottom w:val="none" w:sz="0" w:space="0" w:color="auto"/>
        <w:right w:val="none" w:sz="0" w:space="0" w:color="auto"/>
      </w:divBdr>
    </w:div>
    <w:div w:id="1657025502">
      <w:bodyDiv w:val="1"/>
      <w:marLeft w:val="0"/>
      <w:marRight w:val="0"/>
      <w:marTop w:val="0"/>
      <w:marBottom w:val="0"/>
      <w:divBdr>
        <w:top w:val="none" w:sz="0" w:space="0" w:color="auto"/>
        <w:left w:val="none" w:sz="0" w:space="0" w:color="auto"/>
        <w:bottom w:val="none" w:sz="0" w:space="0" w:color="auto"/>
        <w:right w:val="none" w:sz="0" w:space="0" w:color="auto"/>
      </w:divBdr>
    </w:div>
    <w:div w:id="1693022855">
      <w:bodyDiv w:val="1"/>
      <w:marLeft w:val="0"/>
      <w:marRight w:val="0"/>
      <w:marTop w:val="0"/>
      <w:marBottom w:val="0"/>
      <w:divBdr>
        <w:top w:val="none" w:sz="0" w:space="0" w:color="auto"/>
        <w:left w:val="none" w:sz="0" w:space="0" w:color="auto"/>
        <w:bottom w:val="none" w:sz="0" w:space="0" w:color="auto"/>
        <w:right w:val="none" w:sz="0" w:space="0" w:color="auto"/>
      </w:divBdr>
    </w:div>
    <w:div w:id="1717701346">
      <w:bodyDiv w:val="1"/>
      <w:marLeft w:val="0"/>
      <w:marRight w:val="0"/>
      <w:marTop w:val="0"/>
      <w:marBottom w:val="0"/>
      <w:divBdr>
        <w:top w:val="none" w:sz="0" w:space="0" w:color="auto"/>
        <w:left w:val="none" w:sz="0" w:space="0" w:color="auto"/>
        <w:bottom w:val="none" w:sz="0" w:space="0" w:color="auto"/>
        <w:right w:val="none" w:sz="0" w:space="0" w:color="auto"/>
      </w:divBdr>
    </w:div>
    <w:div w:id="1718359370">
      <w:bodyDiv w:val="1"/>
      <w:marLeft w:val="0"/>
      <w:marRight w:val="0"/>
      <w:marTop w:val="0"/>
      <w:marBottom w:val="0"/>
      <w:divBdr>
        <w:top w:val="none" w:sz="0" w:space="0" w:color="auto"/>
        <w:left w:val="none" w:sz="0" w:space="0" w:color="auto"/>
        <w:bottom w:val="none" w:sz="0" w:space="0" w:color="auto"/>
        <w:right w:val="none" w:sz="0" w:space="0" w:color="auto"/>
      </w:divBdr>
    </w:div>
    <w:div w:id="1758793615">
      <w:bodyDiv w:val="1"/>
      <w:marLeft w:val="0"/>
      <w:marRight w:val="0"/>
      <w:marTop w:val="0"/>
      <w:marBottom w:val="0"/>
      <w:divBdr>
        <w:top w:val="none" w:sz="0" w:space="0" w:color="auto"/>
        <w:left w:val="none" w:sz="0" w:space="0" w:color="auto"/>
        <w:bottom w:val="none" w:sz="0" w:space="0" w:color="auto"/>
        <w:right w:val="none" w:sz="0" w:space="0" w:color="auto"/>
      </w:divBdr>
    </w:div>
    <w:div w:id="1888569060">
      <w:bodyDiv w:val="1"/>
      <w:marLeft w:val="0"/>
      <w:marRight w:val="0"/>
      <w:marTop w:val="0"/>
      <w:marBottom w:val="0"/>
      <w:divBdr>
        <w:top w:val="none" w:sz="0" w:space="0" w:color="auto"/>
        <w:left w:val="none" w:sz="0" w:space="0" w:color="auto"/>
        <w:bottom w:val="none" w:sz="0" w:space="0" w:color="auto"/>
        <w:right w:val="none" w:sz="0" w:space="0" w:color="auto"/>
      </w:divBdr>
    </w:div>
    <w:div w:id="1940285847">
      <w:bodyDiv w:val="1"/>
      <w:marLeft w:val="0"/>
      <w:marRight w:val="0"/>
      <w:marTop w:val="0"/>
      <w:marBottom w:val="0"/>
      <w:divBdr>
        <w:top w:val="none" w:sz="0" w:space="0" w:color="auto"/>
        <w:left w:val="none" w:sz="0" w:space="0" w:color="auto"/>
        <w:bottom w:val="none" w:sz="0" w:space="0" w:color="auto"/>
        <w:right w:val="none" w:sz="0" w:space="0" w:color="auto"/>
      </w:divBdr>
    </w:div>
    <w:div w:id="1941722621">
      <w:bodyDiv w:val="1"/>
      <w:marLeft w:val="0"/>
      <w:marRight w:val="0"/>
      <w:marTop w:val="0"/>
      <w:marBottom w:val="0"/>
      <w:divBdr>
        <w:top w:val="none" w:sz="0" w:space="0" w:color="auto"/>
        <w:left w:val="none" w:sz="0" w:space="0" w:color="auto"/>
        <w:bottom w:val="none" w:sz="0" w:space="0" w:color="auto"/>
        <w:right w:val="none" w:sz="0" w:space="0" w:color="auto"/>
      </w:divBdr>
    </w:div>
    <w:div w:id="20742349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hekharbalagoni97@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A6E47-DC0C-7947-9491-BE02608B8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4008</TotalTime>
  <Pages>3</Pages>
  <Words>1852</Words>
  <Characters>10560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Prashanth Sontireddy</vt:lpstr>
    </vt:vector>
  </TitlesOfParts>
  <Company/>
  <LinksUpToDate>false</LinksUpToDate>
  <CharactersWithSpaces>12388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Prashanth Sontireddy</dc:title>
  <dc:subject/>
  <dc:creator>Shekhar Balagoni</dc:creator>
  <cp:keywords/>
  <dc:description/>
  <cp:lastModifiedBy>Shekhar Balagoni</cp:lastModifiedBy>
  <cp:revision>335</cp:revision>
  <cp:lastPrinted>2026-04-28T21:53:00Z</cp:lastPrinted>
  <dcterms:created xsi:type="dcterms:W3CDTF">2026-02-09T13:33:00Z</dcterms:created>
  <dcterms:modified xsi:type="dcterms:W3CDTF">2026-07-23T14:44:00Z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4ae5872f-707f-4a2f-965a-4061d073e066</vt:lpwstr>
  </property>
  <property fmtid="{D5CDD505-2E9C-101B-9397-08002B2CF9AE}" pid="3" name="x1ye=0">
    <vt:lpwstr>eF0AAB+LCAAAAAAABAAUmrVy5EAURT9IgRgmFDOzMjEz6+vXWw4ceGqsVve79xyVcILCURzlfjyCwhT0QzkGRViKFWCYo38cQsvGS6NxgnDUKCpHiLMCxsj1mNRzxGxW+fVfVzwFBgncTHpovShK2kedLbPZMNzmGMpBtiKeLWpceWlh4RAX+ytxZfQqhxCaprDpzALK9hTvOqKOZFAeGS2nSs5PmYoliYaCBcFsMzmtnwa/9jBNylTEvZWcoAR</vt:lpwstr>
  </property>
  <property fmtid="{D5CDD505-2E9C-101B-9397-08002B2CF9AE}" pid="4" name="x1ye=1">
    <vt:lpwstr>OuapdCpHvNvP3i/+Gy7IU8Nqq+0AOfOwbCtT4r4y/E24Ne4yHW3MfBzORvUTlVH2lnkXNgS31RkIiB9jncVOnRPc46AM5Wgn7hPV2dmQtoYyuOhxI8Lzy5OEmkA/RikNJEpFyXGqrtVlnAiiGTmwIK9VjUn9LyiuR7JcMsC/RK8W00tpZbdOOxQjYgOmtdgHQUoZO+RYpP9U1ig6WTDtXJyndpsw3nhlOS+hs4Wm2K31L57/Fzay8CHKYMrspPq</vt:lpwstr>
  </property>
  <property fmtid="{D5CDD505-2E9C-101B-9397-08002B2CF9AE}" pid="5" name="x1ye=10">
    <vt:lpwstr>j1YATba6s/ysafkETIaeHY3ia2Hlz2FcN+iOet8cyS3l/XyLsB9/EnIjpy42MDnsfIL+mEhI7KH9wzIX1DBqJE6I3Q4LjmRDWLGwfDH3TwM3tXakJrtJVDP2V7vv39gGREqw+xxiv4VQKU9zmdDUZLM28/CsaTrjJFEN+d7mUyWhynZkllG5Lev16pYT0fdtWkZu4PzMph9BMPMTVGztBq5Rr+sM0dOwQ6J9xVjaBkzX/xshAqg9279gr7DlB0p</vt:lpwstr>
  </property>
  <property fmtid="{D5CDD505-2E9C-101B-9397-08002B2CF9AE}" pid="6" name="x1ye=11">
    <vt:lpwstr>f9+uKG6dnqaOgNXQCLdtTI1izhjow+gDds6WmVT76EtGC9Tn7YAPjPNMSCG6T0tdKIBpYTBfDm7LiRaJdflhCklWPj45ujGN6rtSjULx8sVnAqS6PGHt+RIvnkVAM32MJbsSvn88PHJCKmHrKhntrI2UB1vnxWnChBvF/uEz3mS4zZCVyiUkMp4FxmLwfqOh1cmbH+wMIfWSbrjEoieMem4B6i4PmyH0dqbSAVTKNheeuo3YdYGO167j/am7SPF</vt:lpwstr>
  </property>
  <property fmtid="{D5CDD505-2E9C-101B-9397-08002B2CF9AE}" pid="7" name="x1ye=12">
    <vt:lpwstr>8WAHYRX2LvDFX5swbuhGWv17f8qvB6QikxQ5CM20kjc1QwdpvuHeO0QD9/DXFqgrzzfAYrszhCZq/fDROtfZEOUyzutw7wWjEs6RNi5h7uhqWjQxZxSxLlzPY7U5XGMXWgnQ3JFef8LPO7vUiuJZu+zKnV8bvKOl07X1YSbKS4kYuVhnM8WJaX3QJa2HJi55yMR9n/7KcHMhzgd2CTzIsNqWtezY5nNOHAE6TT4jmLdec9KcUktr1UqBhvWB66/</vt:lpwstr>
  </property>
  <property fmtid="{D5CDD505-2E9C-101B-9397-08002B2CF9AE}" pid="8" name="x1ye=13">
    <vt:lpwstr>tdQTlgPur1aZ7doJJ0zTqtcB9eXUFt+MS7eYw9cmYv3ljGBWCuuso/HVS+M2ASIxiExxlKGGhq8C0LKPtldPvftvrNlTpg8QbSzY3XEAnoCKtl6Eez/jwkz6mvwtYBTn+IghLzwGAy9f6Uhm1xJCbOFzgKuiX1PjYyCogOAxZzy3w3K11/i60pHwQeWiMzMxvF5X4ySXXellxGQR4Nd3Ru6UHrzHEcj/M3FTbBHg94UR3MNT1ng1fhqOWF+C30H</vt:lpwstr>
  </property>
  <property fmtid="{D5CDD505-2E9C-101B-9397-08002B2CF9AE}" pid="9" name="x1ye=14">
    <vt:lpwstr>2LO43gBzGbyE/57Gd5bj4/IaElYag8PmzfwUEx7GW0wgnBB/U9E8M5o6lCufzwR3LhwZL3X48zpzEevXiVcUyHWo+CkZACOcj+Mvy26mWepTCq/MDmT4O59DMkul7GNWEzGSZsA40PBAc1GuJR80wWMd2MDH5ExO9kYFEpGWZmhUROLlwp+xyzHYxOl59BRUZxJUUeDxDVuUF8NSjyec1GbF9NaaEAcHo80ruZb0QZDlZG2XqjmqpjhqT7WwwPt</vt:lpwstr>
  </property>
  <property fmtid="{D5CDD505-2E9C-101B-9397-08002B2CF9AE}" pid="10" name="x1ye=15">
    <vt:lpwstr>a1Whg+DJcRsBp2iLw5CmsxThc1Fvma7pmNmqoQ8u0N3KDlU8eNv/L7XPuDwMJBF6vsbZiICRgYNoBbmynx5sAMRCZvYzWt6ii6MLh9LXgrFblUvVZfi/hu8AXr0bV/yX0hJBlj06md5tnHnu8ksnwubFkYg5OA6/IH0ITSE/R8YDGVK/A5wl5+ZDVrcetiJz/tYjelLAAqUaaOhejGYa5/UHXqfRtS1OYxGmCYzPjgXU5GkhmB7z1ISeFkXcQM9</vt:lpwstr>
  </property>
  <property fmtid="{D5CDD505-2E9C-101B-9397-08002B2CF9AE}" pid="11" name="x1ye=16">
    <vt:lpwstr>J3r02387Sf3tGywcRGq3APstPuahsoLnkDI3ZvExTBxOSn6hX8LHPQleaMteHDsx5ix6ASphuR3/lGWXfudXZXgxRk/oQCcnR0135KPK71M63rIdk8+YR+jQLEP+Z+uV6lhrtcwbPMiJgbzAjVR3DnRzfw9PsP5dXcGRvz4/cR9hE0FcT1r3tdMR899qVgYX7ao70r8fVT9XrVlTtXua3IGYeJgYhvpLA/05UBaYWUfvr0AqApZnucovHy8tUIR</vt:lpwstr>
  </property>
  <property fmtid="{D5CDD505-2E9C-101B-9397-08002B2CF9AE}" pid="12" name="x1ye=17">
    <vt:lpwstr>f4S6SrkPljtXQOfoutDsUbHB+/SaFmw/wfGnGQ2zDj3czmDD7zRLMFVrdN7RCzleXbeNaglI2eljZd0RVv4G5M+MPHyjKXF9PRqBc5UrU6I9gCGdV2uefuU4rVDrdNeQQBKBqn5lSqW4JcBYRnHcmxrfcX5NtuH+0uhpmnn+R1/aV19r8EUv6YHtb9yqKHWaNEAw/WtQq8mUHDBFPHuYotpiUJ2kWg1IjqljOY8qwjr7ybmmOzBWSWvhqgyl5AX</vt:lpwstr>
  </property>
  <property fmtid="{D5CDD505-2E9C-101B-9397-08002B2CF9AE}" pid="13" name="x1ye=18">
    <vt:lpwstr>8O2e0NZwfqJ+yOZbjJF0qMOOUgCsUzCsheK09/ZcW3e5RVE+SHCFnpkIPAKtM8f2RdOdT9kG/RiK8yImBw/Cwpa07OP+Fq8TqgrsLqmxhYudzw5xb9pf0l5JPKTCWrXCCfUJvT/vuu1rOvSBjzdOtnIbkgAUcKIK/Mt8NnCxh/kvOrMZNvfkeZg+DBUKZKyhs0FpnY/6X9D20rAD0Lq4ftBL9fuoGPQJhsDwuSDu0hO5+SlJLVlvUJQja+fDOtF</vt:lpwstr>
  </property>
  <property fmtid="{D5CDD505-2E9C-101B-9397-08002B2CF9AE}" pid="14" name="x1ye=19">
    <vt:lpwstr>eNC9i8dMn76VEB07q1QZ/xvREDn7XHDMg5h+QJdKKbdhwu94KcLOrM6Yr/piA8LN7tJxdZcHFpk/RvVUfW5uWv2CoDf8k3Mb/26N/LQGP+kaArIbKiGgjT9v2uqgy2AJ6Vd+kJzxOy4Ooaa1kzEbWGxY5Gd/9JBEYKoHnhZ9AuxYlcOdscAGAKGLtD+D5f3/TgXdGaMn/S+lH/AF8T9oWuPYQCpS5tHpEz/oOXH0tZwy6Slc/XfDFCaGrnMAWb5</vt:lpwstr>
  </property>
  <property fmtid="{D5CDD505-2E9C-101B-9397-08002B2CF9AE}" pid="15" name="x1ye=2">
    <vt:lpwstr>hFPO7kd4pHo+ePV2El+AGDh+46HLiK/ObGoqsWwOE6HBaY4JqAJiYGp0STaSqbntG2XIN3Kl5DLWwolKZjGle0KksU0BkoBjd/Py8r0fp0i4kUAJlboAvFw3nUZLIg8hZXJymHpuTNzsrHf7eAATBL1+xEvOicJfAdGmQNT7x1dpS/KwQLDTuTgQSWl3Pa+qhYJ4g92GL/M4VBI2Z/wiBc1Pm3AOmbbfswWM3rxBNtwBlfaGwZmA2TAj8U89Yzy</vt:lpwstr>
  </property>
  <property fmtid="{D5CDD505-2E9C-101B-9397-08002B2CF9AE}" pid="16" name="x1ye=20">
    <vt:lpwstr>YWfDkHQzImoIFP3BG4BwJiRivwoUPBjmN90V+sySZvlMT8yQXNS5GdgKe55+ffa8F8lH64N+OVePZPeP0jQwCRt2EZWBrchPxIOT5Jwqb04/ytmHD+gCa3P8O67fB90FprHWAQN0hFpP88Mr0MHhe4PkNrZj2YklPO9S2q2DsfJFLUPKTx7PBzJqkfqzhJb3pUNunOjhw9TnpYjpQtb5WHALjrX4ZbZB2WjnPIeIiK+mt2BrpKK7pDhu90vYANK</vt:lpwstr>
  </property>
  <property fmtid="{D5CDD505-2E9C-101B-9397-08002B2CF9AE}" pid="17" name="x1ye=21">
    <vt:lpwstr>eeJGABojgcBbXadpO6fRwOzMlOhu5OoctYyREaDUfNr89Ak4lPgyXJ6coQoMZ+ZOUTp5+oF72nQ05qPQBFjEIGhKGt85B+uqaPy8p0FeprS+nQFwc4RXItbC4e8EDWfPGg3QHCZSkf08MsEVUEiSvsg+WtoOrBIM6ZMLacKSZ4r/ttjg7NgLcF//ccBAKFeIF6m7QnnwjRv/5iHxgqpE0pcQoeDdI4JoovZKMETaIJp5c0NU6bEfV1x8D674k8H</vt:lpwstr>
  </property>
  <property fmtid="{D5CDD505-2E9C-101B-9397-08002B2CF9AE}" pid="18" name="x1ye=22">
    <vt:lpwstr>mpZnsww5c7Tls76zEZROfxQ7NUw/5UwkcaQpy6REjS84v//t45fgt8pZUuQXpR5jBD0jY5A7HnuTYbccHtJB0YC0JufvQcyRJ8QDR6zG+xRoiNd0E47PwybjpE0Vj95B8EZJMzl0ZAUn8BQg4TlN8lGJgi51ZAtcMAj24qXPvhQyJx6WmjPmsgz+0m4BiNWzNfgsmcC6eBR8ASTeNwk31COvfpyZxscxAKlmbYE++Qa3ZePSAIY34nVFvKD6kpM</vt:lpwstr>
  </property>
  <property fmtid="{D5CDD505-2E9C-101B-9397-08002B2CF9AE}" pid="19" name="x1ye=23">
    <vt:lpwstr>9isXz1Wr997FDN+LuDW7dshccOyWMtk2s5O28AOyUgY8Qz1HVxkxQ5xVCBpYVp/EHyZ5nftDD397/Xac30f5mS7J4OT5m39b9p8hzoudijPG7xkf335X6U/X/aDsDh1j7ixVj8T+Nrszl+ZMI/LSfTWWzR+WB0ME3MYgLFUy4wAo6AvNH8Bb16Wx8JrfxU/Gr5d6Vg1Z719x9xz/U/Cy9MEFkXHUPGbpmnonWVte/gV+1xiG9YAn8tOW8wTPl39</vt:lpwstr>
  </property>
  <property fmtid="{D5CDD505-2E9C-101B-9397-08002B2CF9AE}" pid="20" name="x1ye=24">
    <vt:lpwstr>9e3FP7kA4vbIzhmQ0vpVXYqM5E33dyMt3dpb4izAkZct9E4uLxqIW6DczT199BEquhToQTygPjmuqEC723oHfm6HktaOEbgmLuwrA1wxGxQuTgRngIcQ1hEf03vqFdXu6+OV31NC+BM9gzVL28abtsCQZW3Ilv1tCZ1EhTzGWRuunH5zd+WgcVSNS8FipkpfIvDLyBHswq1tX79Qf3bYQX9mZXRWA/11nP1kiXfAN+BRd/KoYPqj/fis/M0TEdo</vt:lpwstr>
  </property>
  <property fmtid="{D5CDD505-2E9C-101B-9397-08002B2CF9AE}" pid="21" name="x1ye=25">
    <vt:lpwstr>iOYl7OTHK/po7HCWGZqGB6Vp6i5WYdLb9hX5aPwMs4nOeq5Epo3kNOJ+wq0R7LnmVVN+uNYNKX070DK8yxAcO55Hu8NhZCR574f/BYYsZzHapuysfCVrYIsTSjPoCwFmKDBRJmR3/VYjY6cardG6/FsD7WQwMk2YMyck7FRxPIh7C9SZk6svq4wjoQ2iH09myD36QtVG4wqoNhz45qMbPyzY1NUln6h1X4p5fB4b3LAcLyBK4m0q9rCpSvilwOG</vt:lpwstr>
  </property>
  <property fmtid="{D5CDD505-2E9C-101B-9397-08002B2CF9AE}" pid="22" name="x1ye=26">
    <vt:lpwstr>ieeBdnXqnzFLDLdF5Cueg3u/DJyxub+15Oki+SQBXtnzqXPJUiVp9zl3E4TkjBrQvvOXoeXIgdQ4/VuD9NH51VmviCSxb9gA9NazM/hHgjC11YDZiQ0cI3KTM9+HtATIb+pRWJiwFhYIRls6OPfByj1k1Mxo9XFDCaJZii3wDokwm1B62LM1t8d45O/f2nMn6Cv28cwvzw8jDu+cAUWPvO4ZX6stqWM0iPQ86xldwk5UCXLfLRVCEcQ99UB8FUR</vt:lpwstr>
  </property>
  <property fmtid="{D5CDD505-2E9C-101B-9397-08002B2CF9AE}" pid="23" name="x1ye=27">
    <vt:lpwstr>vtlIszncc/zbNkX/hyAlA7N4PqfH0+GIVZYsWIY5PLOFpM/FfRxdIbWKpG/yCEAbqPtmJqi2LO1AttRl/aBNqrw6dtPLg4Y84ce3YOTVhJNYezRz3EQ2qps28MhlhQQqCQNlCCkA9vxT/sdaH3purIkv3g7xGaWgmOrE9BKbKb0V+vSFDbTuMgAg56/U4PGx2IGPDvaMoQjOe4ZSXE8iUQP685SYJMR/qKu//WfRbTt8vetV7F5jgUeHUH3wCqZ</vt:lpwstr>
  </property>
  <property fmtid="{D5CDD505-2E9C-101B-9397-08002B2CF9AE}" pid="24" name="x1ye=28">
    <vt:lpwstr>PxMJZ3h5sVb2PzSWz2BN/xKoH/huY981WphhBveTbj6cY30YcOm5h0spcr02sQa6PPIpG5/68ZDrunCBJrotwtWG80oTB7i2kGNz+5C2dFqqlgNLT90UWV2cZyMrmo8xKZiBZ22cdW2CnABETa0NZ3ch8vcUe3ofz4gzGrFQipf0yfcecVH9vVLIJ5QEoySLvq1tZ3tPBFSAxj/BTfZFpEP87cOVGZjWYP6c5Ibcu1L8eRtrLg1vqiR4BBGgR9F</vt:lpwstr>
  </property>
  <property fmtid="{D5CDD505-2E9C-101B-9397-08002B2CF9AE}" pid="25" name="x1ye=29">
    <vt:lpwstr>+UsTVrMuiDfQdQdXDt+yEnHg3QS37kl8y8asV1LwLjieYclXjN3DlTmfV58y4KhbnIrDlGytvE4agvF2o426UCdzQbAU8RCbRCE0kl6FJz6IN/uE7BupXMdpsv4Z54nf0x1Zj5jb2Fx7ldprgUDdo9P4xfjlZRz0rantpFACUJPxYwPiD96dsJo2u1nvuuu+fhldf2zRVlT+MBUhSGq6rp6IXtjpAc4r84t9DgMrB61zA0w6cW/idtsNkmPUIsX</vt:lpwstr>
  </property>
  <property fmtid="{D5CDD505-2E9C-101B-9397-08002B2CF9AE}" pid="26" name="x1ye=3">
    <vt:lpwstr>kwZlSOU/sqM6mZEL7AQfGN83wxl34ghhYR6UjkpulE7DfYPUOnWoWB7gnEwgt2Mb2ttWS0ieI2t+M4gWL5F9U+S/kw6V6SdEc/hXHaUd2PlZaGeCgOgwKRTI1ZD4pASB52cD3iDWkPABd9u3eCpvZmXCS5S6f06Lk0Pim5Y7/ohidKMMGkIU+MTx2Qf8gscQNgqkcUEepOJweiHEjeKknSQQZPZ3idA9HDf+nWMO24u4NjWOZWpfUTTOIOI2Z7g</vt:lpwstr>
  </property>
  <property fmtid="{D5CDD505-2E9C-101B-9397-08002B2CF9AE}" pid="27" name="x1ye=30">
    <vt:lpwstr>SASCDvbyzs7Op0j6W9GpXLe0Yc5bCLqRBkOZzJUAjo7KqBCPz8jkCjxgieD48fIzuLnc6kmErNuIioFp8jwI6hN7SasrqhZlvOTHkHo62dQHtOHdhKv0TgxYaZx9Yqi2llOgVUWWJTZoOgAuYSZKTxtfyTjbtNwQ1NYg4ttBR6CQCoAIQHJ61w0QXCAHM8zuMUyNC0k0zLemybYcvJURRjbluHpPYIiQ6SvWW5HOLlcK3ndpWI1r2665w6pVRS9</vt:lpwstr>
  </property>
  <property fmtid="{D5CDD505-2E9C-101B-9397-08002B2CF9AE}" pid="28" name="x1ye=31">
    <vt:lpwstr>xMoTOTPI7GdcaWrXzrvIZ8CeaBP3gWQ7jkpR7jCiyiHHDYTmBN33Jv/ptEZJTGAodFQqdcO7bbD7jUcsy495C/uKWKjh4Hl79Zj9OZS6gVz5FqZjo2kKMqLS/YzQSIBOJ7uf2BDgC1wBgr9+1NC3GcPuC2HkAyTtdSGp2hMvbTy/o/0QJ8I2L9EyJy98GYNCCjzFTbBZ1v4FxzCXW3h1eeM8DflaxHpyoqNYEK3X27/dWfrbn1eycyJ/DHnXIKI</vt:lpwstr>
  </property>
  <property fmtid="{D5CDD505-2E9C-101B-9397-08002B2CF9AE}" pid="29" name="x1ye=32">
    <vt:lpwstr>hCM/3dBT8vRG9HF2q/qOv7sFgkscg3BS0i+20+MVjO2PXsgUSp740/IMwOaEAi4bz8tJ7mPUMD3OgI/VHTsX81ZelePn6+YYsCLREV0yIxzfYz7dGdwzdzQe+DNemsOiC40dntXIGWX8K9re3UcspO+egEG4KS1i1FRkVWef6M8k7fQJanMHIDGzrTet6OPBODu5g8Gnzrqepp7+9fyFRbxqNhFmrIZBVW3U0X+Rc++acCRy3w6pB+Oxy2FnDBv</vt:lpwstr>
  </property>
  <property fmtid="{D5CDD505-2E9C-101B-9397-08002B2CF9AE}" pid="30" name="x1ye=33">
    <vt:lpwstr>QEXjZFMtMsf2Jd3r+FiBSlpiYnH39Y2GO7OjWzdzWBFgLP2YcLSooAOmYCGH6iBmJQVPJFAWpb3huNKD4GWY40LRse3NdRDQM+Kv1GKUFa0RC1UE6LuYLp9Z1zcZ81wHgZLHZYR0wQOQtCwrlP+4duxj40Tsuo65080Nzel7/B7sCDcdlzaBlMZI3kDF4aOtIPr1Guly6SDyvSphnWKzIk8D82L+BjToVAnYsmqJYu2Yrgb9CYBAfDphX4Dac64</vt:lpwstr>
  </property>
  <property fmtid="{D5CDD505-2E9C-101B-9397-08002B2CF9AE}" pid="31" name="x1ye=34">
    <vt:lpwstr>htE6GSeoblNppeXXRfBh1yDvyaFDxoBReOE+wCn2XGiiHvUI/crY6k2snKRKheLqC+RlgcBeVKyvvcX7ew3W8OIo8PcxLJvLgKcBGweGYVRV7vJ3IXh/XuTjfMnX7ASg4hDBcZgIgJpv3dP0DeI7mv9tU2RUlcX/mneYZKsBbBrn+ygd84SMCF58R/TTZUVBnvEsBTeP7lU4Q/i8lOzAesYUeNUSk8+tVIxyiAYqHdP9GXQIi9ut/GROvR8iMsD</vt:lpwstr>
  </property>
  <property fmtid="{D5CDD505-2E9C-101B-9397-08002B2CF9AE}" pid="32" name="x1ye=35">
    <vt:lpwstr>snRlFTB0sm3VOIJ8nwpB/aMr9LDzpFfF5ypD9wF5X6BM563lRCToBJ+E/efBOhHhMuKx/kYZPHF93N+VUvmdQ1DZozeqAuB++NVecCBof2NWv4XkSV2P5sC3MylVX/kHkLu7sK3dZmsjlZTZw24J4qzhUxjXYkovXNqQX7J1Q+rQfk+tCNZK+K0Vqtj5YZFxxbw/ydOLc4q409iBfm4Iwhf3B9GNtmPaxFoFYifkXpCirhWHZOyeo7v3HxfWROT</vt:lpwstr>
  </property>
  <property fmtid="{D5CDD505-2E9C-101B-9397-08002B2CF9AE}" pid="33" name="x1ye=36">
    <vt:lpwstr>3LBWEa5nxiNj+VIdoNRY+/tF8wu1f/7Cjlf4dz7DOpvXv2mpe0FCIA7eLAD/DPIeNrjsxRBe569pA+R+kSrU8rUr30X7Q9Vos01fbmXRzMccpcilBVBC0rmzuJLoTESyms9yWiOn8WYnD4xmQ1BY66TWUs/2Feu9Wog75Zrk42yoEptcirw1Hp9FqUKC4AlP6s74MTMoQHaQ6mvybem/ufhsuvoirPxr+pAn5C4lMasHg0tjbefD8VfHpgkuhjp</vt:lpwstr>
  </property>
  <property fmtid="{D5CDD505-2E9C-101B-9397-08002B2CF9AE}" pid="34" name="x1ye=37">
    <vt:lpwstr>tuTuE5jIrSCeD7E0PSLrQH2b4ETh9397fEk6Ig1ggsn2aLKKf6OynhB7Jo9htJhQ8233M8zcffzH/XM5gGiO0oAzvVWb2PoOhzI7Vaw0FOUb2/WR0ti/CbQ8sNm74BDRl1MLbq3kvI2SyP3JsOZVaBOO+zE/h6D7fr3SNqF9kt3XxIaPhHbUtyPl8Aa82DyPYsSnbfGGla66EBR7lIyVqpc0ilEKdaO7pNzVJwHRFRgGej5XFNA9G1HoDU1Wkdu</vt:lpwstr>
  </property>
  <property fmtid="{D5CDD505-2E9C-101B-9397-08002B2CF9AE}" pid="35" name="x1ye=38">
    <vt:lpwstr>3ZqTMhZ3DzOaTYQVtuHqy+UGUk/EltoZ1l06l6koQ9cijciAM/lUQNyU7QFSc96wdtH/Y37Ii8fDVE2TWS2E//q0H80uIiLA/K/7vw1d1zWRuzuke7/ECEt1HwW2gCWfk5CHZru6I+JgY5d/2c7JgfcB/ti89Wj0k7V4Dk7fZnLTF0ijEUieYelBsFmYvF/clw21jF7pQiZlpOJRSGFY8+qEX8ayO0YcyQWECy38TSsG/qSbhn8HV6OfmBE1URB</vt:lpwstr>
  </property>
  <property fmtid="{D5CDD505-2E9C-101B-9397-08002B2CF9AE}" pid="36" name="x1ye=39">
    <vt:lpwstr>fmlPijgJ/Eax0uT4r3lnQU6yYwTHtC0A8aJWZiQT8vmz8eypZVf4jJ6LAYX2VcgAx4Vo1idl+zWIGpYRWe/eC/agqKNJ0uBgb190H+O0pRWi6pOijfeX/RlxB+7Ix/8EH8LXFmdp4DPzcYWU5+wpl2R/IrrILXtof+w7pCjr5tGP8CUXZ9t7oR+kiMasCGR1NJNyJECwFSTjOor3aZPTH95s9pNKSyowqRf+Pqu3Bj3qTjLjRp1CMAKovq9Bmtv</vt:lpwstr>
  </property>
  <property fmtid="{D5CDD505-2E9C-101B-9397-08002B2CF9AE}" pid="37" name="x1ye=4">
    <vt:lpwstr>72Oq8xZ0zTWUbSxhWEeeoxcy9+GHehmm5la4HuEJ/wubiu+AfHVVg1UEYkfaM6SRN7mplezGDLMxMz8bXg8aUEHeZS8R3wX0sfq0knFIi6foltzf4ke7W+uE8PEUwb7h/NAM3Y5R5a6I+LcYH4ePN4Ri2i+6oLcafXSdMLMtO+2qSipw1ASgvL0RzVqN1r/7UL2D9zifgGhRRqeXeombspn49qwNQzxmPSnI/ozFYlitb9SK32yMWfmEMFYJpMG</vt:lpwstr>
  </property>
  <property fmtid="{D5CDD505-2E9C-101B-9397-08002B2CF9AE}" pid="38" name="x1ye=40">
    <vt:lpwstr>GUh6v9Bg4+I11HuZxRWaI+rKazijEwCssLv9cyZaNj5ZtGXoKGGWFBIf/3PFcNSBsGfa6HOIL9UyCB+EhkNGgtOU6VfuD0x4UDlwvQKhem6C9BbOJ1jwwc8SzfBs5JL0GTA/yHnbEZkF9hmHeqNSTw47bNl0e0vA18GgeOERfpmug4LJmwd/9Q7VAo6cGH8h3ROCP2oQauBD66nQy6bQR1ZYvv5JZWbXNP40iAGBWRwO9GapFvEJ+MDEUqHaf8g</vt:lpwstr>
  </property>
  <property fmtid="{D5CDD505-2E9C-101B-9397-08002B2CF9AE}" pid="39" name="x1ye=41">
    <vt:lpwstr>ctFRJ3r9pHInVIIpl/aFgM+61Wv1x3LrMsPhHa1Krz8SntTv6d7wrlOvBc3IK6hQf9oETSYq2NX6EdXlZ1DxGnRYeLmK4vxqlcMI3fVLmaSjZ271cgx8CRsdaQpe1rqBpVrlxG4obvhtUvaxZianUAD8wyajSEw1Wz/dmLY+kwj/kxI3ij4pJVXJzigtOGniDdx4zfjMv7pxpjOMQymm1uyVdukiBibaxfafJ0J/MUDfxwqckMhq9d0864s9Cgs</vt:lpwstr>
  </property>
  <property fmtid="{D5CDD505-2E9C-101B-9397-08002B2CF9AE}" pid="40" name="x1ye=42">
    <vt:lpwstr>OugzkqlLOnhFKJPX5GnvZMDoCmOqN9gUiVRcjUTk/EkwyGsLmnsSbDzylOesHSLo+cU3Z6XsjnhJf2F6fLns9JUSQwu3FQTAYXgBZbwMJAeVyOhXI5O8TXw/H+uSogo/ciTkaS00ivR9SIDa7xTWIB3h2ohC0UF7IP0asevkhQpUCNeT/7wQrFqPEgoUG0DJrpYu8QnPl+QrH0+9sQ1kz3no0mbn6TfIJge+HdWYv08eMvrdB7rpPKFtLI1uF1m</vt:lpwstr>
  </property>
  <property fmtid="{D5CDD505-2E9C-101B-9397-08002B2CF9AE}" pid="41" name="x1ye=43">
    <vt:lpwstr>DjaiECtxBmVQNYEQvUJpiQUi23LjSTWMiWJCO4XIg3/rFTXxT6QiXJje5tEwNOMznBC57y+NUv4CI4DiK+ePm7oWhzpcrJwLYonn8jxczM0TYhLI5Ai4NKRiiRhoqXseF4SCnPevmcg+e1ibeqP1/U2egolDg/J9EHsz2ujG6y+jLVvt6EQbgGurzW5coRlsrgMPVBDBnw86nIzNL3sbR7IQzvq0CCDoAcCBy3G9CfqUZF1awvNoCZwYlkZ5jMB</vt:lpwstr>
  </property>
  <property fmtid="{D5CDD505-2E9C-101B-9397-08002B2CF9AE}" pid="42" name="x1ye=44">
    <vt:lpwstr>FvFKO+adGYDS2IUsLSH6THXu9/W3nQNbEqHuav0s8CTf1mtvXikbzBc7ZNqBC0Y37Gl+onQHwU6Aex+PCobkd21xA79y/fUum6/c3yeRrjX+wKP/jancyJegpW1yZ2eTtmb4+yY09GvwOgZ5RybDA8OZUREvYuy/QHjz5tNk8h1hcIkmAUVBW18SHb/JCbuSZDeaHIVSia8zJlHLK0UtIGwmQfRyPQB1LrOqhOuQ0Fp0Aph3XYc6MNzEMKE7goL</vt:lpwstr>
  </property>
  <property fmtid="{D5CDD505-2E9C-101B-9397-08002B2CF9AE}" pid="43" name="x1ye=45">
    <vt:lpwstr>BW2qszE2fP8NcDv3uVDT3re0PLv8oUputQ9zKR5zCv+iPvndml+dSmnkP8V4txVIL7VjuZbQLskVcM/7PjAfqetCvc1qe8/7EhpRYSTOOTs2rM05h3rHqTbbax1ikZsVsPKKy3RgR+sc2aN1m4j3/Nd60iQBdl27sm/cvDJ6AaEqZglvfqpFDIFrNaXsF/TKhHoQ+pmPlOThrogGLVBlTyMbBZh+2tfVVEhyY/bhx4v/M5TATjUqhMyi5O0hFiy</vt:lpwstr>
  </property>
  <property fmtid="{D5CDD505-2E9C-101B-9397-08002B2CF9AE}" pid="44" name="x1ye=46">
    <vt:lpwstr>PVD0OyK2xMwOT2RPtJRd/YPrvBY9szn4vaoQQDG9BXKwGMHDVZFOyaslaApBh/QHNMj31wMH8qkBATPuWlTaMcQgOYdgdx9yMFIx1N+G3w1atwTHIXLarXc5b4ngVSUd36tUhvP30Tzz5ELEYepuJzdcOa7Ac5FUb71qgNTOmvLM2/3Yk2cqk92Yksqd6kH0Jx6eqW7GtNU5pR+RL7Vn8WDnSXzSf029JiAfH+9djJx3NIDaNal4D36cQ9smbzw</vt:lpwstr>
  </property>
  <property fmtid="{D5CDD505-2E9C-101B-9397-08002B2CF9AE}" pid="45" name="x1ye=47">
    <vt:lpwstr>STXpgWSh+tMeBVGyvL9Nc1mkufpuATASOv1M6WHc9DkR5FfuziPKdAopMAs3DFVesFE+FXGsFOKd3JOv9SQBW83ydQaEVaXaGKGbvGpets4jEgk+p7P/KKsXJXXX/XZTHHpsf9fPmbjpgzucLJBeKHAx5yVkIMmU9lOXPs/ZWmBrj7lBKmruMhQ/tUmNPa3Qtso+Rxl9/32FXhr1rIH62ptDaE6xRBP6gUpbmF69jWutlToOKubhNlM3Az64nlq</vt:lpwstr>
  </property>
  <property fmtid="{D5CDD505-2E9C-101B-9397-08002B2CF9AE}" pid="46" name="x1ye=48">
    <vt:lpwstr>UsvAPxSAVEqCouWdOuJ+fgawsdbbX5qX7rX4rU3YBT17p1JZwoyeSMYmNuOHI9Q5Fj7adTAJEIhud3tnbPG78FOujNKG6eVJwTHHOtCBLmf0rHAubLMUOR1IbdnUMOkpaeEHWIHi16a6LHVoXs95vc/HtWpVOzD+t4cchouMgluNaLSYaxskYuv+wveyPHL8R/O7Glidk+dnC2P9VF/BsqwIM7QI9WqXplcfXV6cY9gt/y232dTNyEZn01eG/2h</vt:lpwstr>
  </property>
  <property fmtid="{D5CDD505-2E9C-101B-9397-08002B2CF9AE}" pid="47" name="x1ye=49">
    <vt:lpwstr>4r1GavO19lZufc+/qFNyX+QseyPIWeRA4FD0ECP5DMqQpEJrXrb81cqkwsxU5UmuDPyIuCJ+NjBYI22KfXPAMzJJYxDVB7QxG5FNlqmkAjX2eZ39Bnfx5WQ772vV4G9QDCo+5kXq7dn8pWiCzWT6FCsH8nMSjEBF6XEwPZbmkVXCmT63KGFQM2DECSm30CqIKvNVAz9AT8tfIHLERxHhqyhH6k3Thy9qcBzvlUkR1m2BjDDAwLTz4t0kn2Qoxzw</vt:lpwstr>
  </property>
  <property fmtid="{D5CDD505-2E9C-101B-9397-08002B2CF9AE}" pid="48" name="x1ye=5">
    <vt:lpwstr>sgaE9HPMyJvdjSqL0ODq8x+eKpSeAheGWaus+ozShQv9CtUV4oZvGespYiEs24/M+OlaIhf5EVLwtbDMwFaM5RmyQKT1q3DeCU2eGA5OGWNAERlRuyLSJYSJItmw0DRTSqiCYtioKP8H10IwnQerbpMqCsaiHCeEGD4Jyqxj/BhAzNGSfHn0HJeb6vOjOK3RFGbhnezcCUuyMOekAJuB4JcpeKYjCTMpfFjH41Wmnj8G6tyVf1CuJI84Pu5BWFc</vt:lpwstr>
  </property>
  <property fmtid="{D5CDD505-2E9C-101B-9397-08002B2CF9AE}" pid="49" name="x1ye=50">
    <vt:lpwstr>oXvMkasL4l9wtLPw2tRKalXieuwwYEnu1PNh+hAgyXYxBbvO7DbD58Ykxontup3+9a92WRYBApC9JrqrcjPEwpkX4xABD3uKNnRLZyxFLCPc1P108/r5hURhGFisK4lj8Qg5vNNcyCV125+mMFv2EULsPhHk++4PhDUEamti98IelYaao3POt5bSk/xLoJRHZNdbxEicEEKaaPSgJ9BL3nK4C0vBjBBhLsqNCEYQWWXACooBP+6a32Vy12k2IBu</vt:lpwstr>
  </property>
  <property fmtid="{D5CDD505-2E9C-101B-9397-08002B2CF9AE}" pid="50" name="x1ye=51">
    <vt:lpwstr>NIcV+Z9eVSPMGlS+sDvXMuNy+B88Ru3SOnDoN4h7Mv+v8s3jbn+Qkidit5iS8FlpaVwaAQmr02uVqq1cnx73V3KqOjaZv0BtAkvRj+npP6/JCFwKR1w9vttjbTAWcCoJFO52YAxIxnNdHeiNTY5nIwb1h9xRKTJXKhLOwompXdV/yjFtHIKekqOZZvu77qMXxhyyt+OuZvZIZTYZogvkG8y5CmGAJPXZI3Y4XMbJ/l+fq9pvG3wE9a7s8Dp9u9v</vt:lpwstr>
  </property>
  <property fmtid="{D5CDD505-2E9C-101B-9397-08002B2CF9AE}" pid="51" name="x1ye=52">
    <vt:lpwstr>qucrXUEolq3k+9nSfVMPO01/snKFzJW2AVeXRQ8LZobSKYxKjgA36sOnWIXDf9CNs9zf9Z3veF5IoqCkrWtVOd8HbDnBc2cF3z4NRvzIaSNnNT0Wnv/0AGhwRAHz3/bUFYqgVxtFoNreBLCAHi3TJcxHtLGPL65YwmYqFsgLhELcSucPcKBE7Z6iGaLQSzD/JTFfTDg41QmuCe6h/0m2BlG33KeNHtrZ4E7MvWNldGsX+/CF/HdCf9v7d9JUjxO</vt:lpwstr>
  </property>
  <property fmtid="{D5CDD505-2E9C-101B-9397-08002B2CF9AE}" pid="52" name="x1ye=53">
    <vt:lpwstr>31Vudo3Ryl9X+ojsFeK2HT/ZcWJo0NNNmFsSky4jQ2UdwbqYRhxaNnQQK2F6Qipg3DJQulolvlqVfCSgPK2RFyaxFo2sGcxJDX6lwT86iqUvNBc6wn7/+c4Ij863UFKCrAbB2arMxsNYplQhkH5kB5ZaHFkxBnWHHyPdkX1TmM60/aHbx4A9v1B9rheVPU3Z/+DFmlkRuRV+G+zzZvSf2vSmOoLR/d/KEWdTay766/jAv+nXWk+uT2LUxy0wH7c</vt:lpwstr>
  </property>
  <property fmtid="{D5CDD505-2E9C-101B-9397-08002B2CF9AE}" pid="53" name="x1ye=54">
    <vt:lpwstr>cmnGxVC0PhzuSbo7h9Ojp0PCl5/1znwLnAzrylcbtXOBBq/oDYqxMiG+H6OiYkV50R8w3eTEDB6OvN4LFtU9Q5wfmt+ib976brFimyO2zaxR+U30+A/IzSfDnaL5RGNMQIlcOsCpYcRnOTjaPcZpOPbEmlOunXLXrD/Dl0tmawt1p3Brxv9aC52jvwMkHod90XJinmFXVOfFOdJQ3X8U6pbTDYktNhbot89/yk5fe0S5Mp8vKTm7r0f94F0ph0V</vt:lpwstr>
  </property>
  <property fmtid="{D5CDD505-2E9C-101B-9397-08002B2CF9AE}" pid="54" name="x1ye=55">
    <vt:lpwstr>uI7LaPNb0bUGIIy20v0g7VXUQWSiP/s9FDNnu517ohkqWpoN0c1wtPSAW6fv0pfqL+6bQwt7WozCGjYjVs45DkofP8carXvQPCjN+9I5/PffloqIwM22B8ArbsLKQOBX0gKCt177O+nOy+NgtwJuNEVqarlaVbv1CjWifH5t0h7GJW9UUQKVyt7oDpsVyEpROhgO5lMAr3IWIl+hfnftj5GOVfoJe8FKcF96SiOvobRn8Z4AWhw1DGrJno8o6pH</vt:lpwstr>
  </property>
  <property fmtid="{D5CDD505-2E9C-101B-9397-08002B2CF9AE}" pid="55" name="x1ye=56">
    <vt:lpwstr>swj6WJQDhRCIGhbzRF9qkVtsoESoIbQtpPX7LrVxWC9FSH9eLc6hR66ov97jxls2jZYrU793osTperfG6xjSpSUD7qD7PlCYpNr20bXS9DM28T2CCnlO3jx9TG7hjSYS5DbOxTezF2uyOolLtU7OXhbiy7KpkOree/jHgrgeF5S22rK7xN+9coQ7DMAyCdH5iZat4TsGyphTlEFCKqzYKwFMAHArzIPuo/evCd/K2gV4cNiQoq2QTYo/SBsFtUa</vt:lpwstr>
  </property>
  <property fmtid="{D5CDD505-2E9C-101B-9397-08002B2CF9AE}" pid="56" name="x1ye=57">
    <vt:lpwstr>F/Y9J8Nj5KNcO0G5uAMJtlR7zk8alZ5/kAmsjUnf3ZX1VfrJa+OQvs169lEuOgd2MxP2XQgqtqEPdKgsMBTyeQ/+qSQ4yMcwK5+pppMopADe+5q91D9nqX1I0yDuNENn6S8lHRmkn1Wy1iavGvRLhvDq4vu9YcEHPSRB45LwcnxUE5jKdpSZhULXjF9Wceh/fr1Lga5Ferm3htKMj6GJaBrNQ3HHjg8/yvUJ7uz13j63Z9hib7SevBReoGkxNbK</vt:lpwstr>
  </property>
  <property fmtid="{D5CDD505-2E9C-101B-9397-08002B2CF9AE}" pid="57" name="x1ye=58">
    <vt:lpwstr>fzTIx4bxbkffM9BJb3Xa3MDg0b7idZ58r4o6tvZquYDoxtj8rSt+bys21/oeBrwkmQ6CHaMSHPBthbf2knRcJ0kWvI0zJ846JDH0OBmkWPAqlf9Bo3LML/lydRxlGJ/4+RO5MqMY1XMSV18YJ3Pl5A6zx5TTyUguarDrXf45647Yrc8512pHX8kuqr99hqdKXOg5RuE9bg3BHD0A9KKjJKxWkwzQxb/b/WchaA6oNZvmp4U++/5Q+IGf2lE7bGM</vt:lpwstr>
  </property>
  <property fmtid="{D5CDD505-2E9C-101B-9397-08002B2CF9AE}" pid="58" name="x1ye=59">
    <vt:lpwstr>heS2NZsC95vXRGlcqH08Pf0PVk4GimOeqOTinC0umUth9KWqo2dpnvP6yO0xSmkJOsCAxE2mi4+88It7nTSQHXo7bXqF64W35y5YMlcvAJAyVOLgjOTN/oKVE/jbuVu8Gy9+9+OvUN2PTs9vctVHLsITDUGPsSlT7j0MqyMDipbwxmCgq0mTTaBAICypxBUBW/Qz2gPTfBvpVPVJg6XbqDlbtieTvifozHoPp6Tn38NGD6/QySWfu8jel2NyaEX</vt:lpwstr>
  </property>
  <property fmtid="{D5CDD505-2E9C-101B-9397-08002B2CF9AE}" pid="59" name="x1ye=6">
    <vt:lpwstr>u2ZEBBxzQBKmBqo+5kEsiyp8cd5oCu30g39BJkhLwI9i9hUXEyO5At41JPtKnzdUndP+v6qtA0RhPzQGd4PB786V2XYDaZdlT5m63CSmbrZjyeeFC73BxDHWtm3R4OywOQDoZsksRUD2YIjkBhtHXMLluWOERzoxX9i2Y+ZNEzm5C29K3x1sMuhvUVZR+xPVmjWOZFycGEsNp+/A0jf9o/OVJWoLdNBOC3EbUhgAin4VGPeQfcEXY7vM+vvgD7t</vt:lpwstr>
  </property>
  <property fmtid="{D5CDD505-2E9C-101B-9397-08002B2CF9AE}" pid="60" name="x1ye=60">
    <vt:lpwstr>b8udNPN30oAJK3ZGYnuQquTRThwWAME0sl2rOhNmzaAmrHpkDtzyAISizOXYLb3+WGbesnutLrIxrXugiVPgCnuK5BOmlfaQtefVi9PSA06do/48aXdp7P7PysC38dCMYQJ2g7pqbKFXXZ833sZQje9cW28OYk0CrKWmrdIhipiyvTmMN8hjl03BYiMAR32nlKrKVaupBy7OikspRXjezJY9jrlarRdR8BFrASM/b8F4D26iOQnM8j71WVMLdF6</vt:lpwstr>
  </property>
  <property fmtid="{D5CDD505-2E9C-101B-9397-08002B2CF9AE}" pid="61" name="x1ye=61">
    <vt:lpwstr>+yHs2VDEhPineDJ2/gwWEr4XCzfDXcoO5G3cA9bG5UyKlH2tHpXxjd9V9l5SprWsdS/4wQFUldoY+q7aY/eGisl7N3ZhVd5cK251iUwIJh3UIu2G/8uuXDxs+O1+WA9JPrNfKGG7jCBdImxo2k5kDgiOcUomI/ko6zHbm3zGSUjO2vKwue6EaCQBSw58lDAz6qE8DV/1vnXEGx4SAbLDjsUxAm9J5JzzTiMNTctpUknR1cGLIY/9KtuVE8yQQVt</vt:lpwstr>
  </property>
  <property fmtid="{D5CDD505-2E9C-101B-9397-08002B2CF9AE}" pid="62" name="x1ye=62">
    <vt:lpwstr>HU3gBjwEXLw0b+v84UOtffxduoUwB8z1kjqKvuahnEc8YQSZJfnLzP8mkvo3HkveQo/Tfec7TFp98zTXHYkgz/SXy7IYDUz301HojDj6UtgBQZZ5gMaZbwS4AeAwOnmafsb9gU+t7n382zowgAdzz+iZFXS2BG0gNKEHwTuSZGwjmNipDrt1On7F/YyCuR/LLIBNbwEDOLa9bfI7hxAeLXC3GvUZ57A9crPUjl1lQ+QS4ZyTPX4UVOnm6oMLEaD</vt:lpwstr>
  </property>
  <property fmtid="{D5CDD505-2E9C-101B-9397-08002B2CF9AE}" pid="63" name="x1ye=63">
    <vt:lpwstr>OYaiPqL8ji2/tfZRKwrviVgKke1ivd7Y1AOELaOxCzJsMg4FUxQAXOPXIbRx77rfloNK+wxmRvgVuEeTBQitMGVu6SI/AIA8Nv3+qVdY/HZ2ZCFadKa+ptnHUgBD+TByPsjeuCWIhorcXiv+urPrMVhbq5U0aw4d3LPMIN2AYkSppzJXVvnh64Qxv7hOV4f6sLDm5AjijBzI29MZ7q79hOGX5F0wPzzR6vM77eU0X4g/FOTcFLRouluwviMoirp</vt:lpwstr>
  </property>
  <property fmtid="{D5CDD505-2E9C-101B-9397-08002B2CF9AE}" pid="64" name="x1ye=64">
    <vt:lpwstr>e/YsVId7gxJOl1cDzo8MrIf27e3ymgY71/DWiCBnQOm0JjvibsJHcAGEa3hdHnTBogo8jJkurWJvYmiOdtI5NyO0NZL5Y4Ge+tNev8yQSLTwvxM53h6mFajFedCYix+HB1GaoOR3Du/e4i720zRdE83saHsW96zr/4M4DdwwomSI5n0Nf6/BJMpHOg9gYAWHD0N45B019kwZSm8gIHIa7vBroC6P94yLLFZ++d92tjflIsbtEHthRFDYM6tlW6m</vt:lpwstr>
  </property>
  <property fmtid="{D5CDD505-2E9C-101B-9397-08002B2CF9AE}" pid="65" name="x1ye=65">
    <vt:lpwstr>eXqSbi40puycohw7wQWqdfrlABhdmdr+EqsDUC/9gxQa6k6n/lPLqCLLSY+jVpaNrd9DLuQrch8lNI5BtAi9JerBPiVgyfjZK7jNTTGt6XNn7TZnheCjKaMZTxVFXFU42VXKBpMpPzz1z+sP3wMogIsvGTWW5fbDZLneNbUP0PSdzJ9PMc0YHV8vLtfyW9LqVkY24uAhedEmscmWXHVLdzM0R+jZs85bv8sLLRVrnS6wga8Aq8zhcaHzU78Z6tr</vt:lpwstr>
  </property>
  <property fmtid="{D5CDD505-2E9C-101B-9397-08002B2CF9AE}" pid="66" name="x1ye=66">
    <vt:lpwstr>wALmtZYHM5/UasKtwaQgJ2cGt4EMccKJEgprC8PxB5Cvp9us0QDvCoxJ/GjdSBO5FAIGqpEn9WXMcpOSB6u4UFhXJD4hB56TY5tPzhKk4pLQqC0Vjh2DHGYuiHq9o8qykBwvgZ8B/buQb3aLCHPa8vzyXowynBXSVxgP8qOG8d1QEoiH6QCyecilc4J5yNU+ecc/bXP2+NhFjt3DlnQNDw3l3gI0bqlYwn8SLQ4A56KhldAQGEIBDuttsz5WJ5a</vt:lpwstr>
  </property>
  <property fmtid="{D5CDD505-2E9C-101B-9397-08002B2CF9AE}" pid="67" name="x1ye=67">
    <vt:lpwstr>3J0PyUKqw2N6jFWGKJo8XHz3O6R77a2v3DPBNC5nL2oMZEfhA7Kfr/xQmoZPJDZQ2iP5HkBNXuUL76OroJHdAmXFyW3pyncZf990jAHVNW+qquavKgfLWhTw/eA1g/1aS+YXJbzM96Cn+3Ha2dLb+SSxKzmZ+H0OgUFwFPLZF78wGar2TFwJ4usob8ORRC/7/k9yK8r+M+1bMxa9EPS+Ba5ZfxeCf2dFWwrgVdwTsgnJC95oD+9qYdlzEzUQIaM</vt:lpwstr>
  </property>
  <property fmtid="{D5CDD505-2E9C-101B-9397-08002B2CF9AE}" pid="68" name="x1ye=68">
    <vt:lpwstr>Qt/b2ST7fPyGvAYf8kcEjcyGztloBNY6XHRKxKx29+OLU3JY5N6U/TemnEW6Sw4Typ8MbKVosj/bnJk+NYTm8vFjDjXxJIYn3jeZizz+5W5fcYnZcpSQ+b/jLkZoD/WlyPv9W3Y7lEA7nsgxsNz7oA8lPusOCQ9Y7H5a0DkW0/RKucRzoKpHfrPmvfOj4tY3JERLWkXJKDZDebN5uODsoRtm29K9pw7Mn0qaD/FFXko2QJeL9+LbKDgoLo2kFIT</vt:lpwstr>
  </property>
  <property fmtid="{D5CDD505-2E9C-101B-9397-08002B2CF9AE}" pid="69" name="x1ye=69">
    <vt:lpwstr>g2J7hT2uYBDbJSeLaM3vsv9ktbJiDMCEaLFYkIrfCTz3jzfK8njdzTpxfpvaX9u/w9clya9/NquxBdqGvSVC7/qtDvSN1Ac0BnWsTyrHunp7mJGnfG4nyS5iWZ8NvU1XLMqIowCIrBvW+svkV+My4Mpf/gtMe6P0yLrRpzTDEX8eCkz/sqzNwGiVsVqSeGn4mPkiPkCi/jgGQvP9RIFhQMs5g4Wo5rPUT7h9m8Rc0xZlbQNbc9+Ixry/hLbaRkG</vt:lpwstr>
  </property>
  <property fmtid="{D5CDD505-2E9C-101B-9397-08002B2CF9AE}" pid="70" name="x1ye=7">
    <vt:lpwstr>Ubqe6AhJtI5dOe3Z4nvMA8GoHdovsibeZ6ntjLLc5ThlDOshpwdTIvQqq/+vsr/pKPhW4V6oNQl+Fl5tLBqsXr55ZzOPIbS+KH882er9MzaE5uUWepXPMvQtiHz8kfi3BBCv3puyF22abEr2TEptFWgHQL8lnGjrFZ1vE3Ki94mojxgeqytYFa9W1XJ0irP6VLbDGU3Kr5I4j1gI41QVdvkdFonjsSxoOEvWXd3vR7aEDpNCOXWHtzwzDjGKgi7</vt:lpwstr>
  </property>
  <property fmtid="{D5CDD505-2E9C-101B-9397-08002B2CF9AE}" pid="71" name="x1ye=70">
    <vt:lpwstr>Rj4s2kaBgpm9nBQLEqjPq+wItElehVw36lR1sLNRzA6omt694E7N9s6zM5smcEcyLviM1ecT/6ZG6mIjcQmrHZKZVVO0Psx/5Z2HlB5lhonYQLh09C36eTwymA4wtGEjZejoc0iYQH4wLwlioLIWeX/C8XiD/INWLC15xr6Ic3/n6q3yX+NQCm+RLc+uHbCcUwf9FslUPEDtUBKv1ZTnWQwFcWsjhq6XlQ0w+zEi3gzV/vWaxlPcMUIRHLEX0GC</vt:lpwstr>
  </property>
  <property fmtid="{D5CDD505-2E9C-101B-9397-08002B2CF9AE}" pid="72" name="x1ye=71">
    <vt:lpwstr>mLmIRUPV5eOEUjNf36X5y+33OD2u376cfqgL5DVq15JoSiBEbeOUNAtkd12lKqt5raPec8UlVWoiBuVqX9Ez8fyLUh6qDiCzUHczHxQjdVopLoF9wd3Gk2q4ncrJ7W36DM1O6Z2NGc9Rx8J3Nom88JLP7/pB/aFlupcdX5ZIHlzFp1JrSF8dKaRJ44M3pqfbC2R4PfQvckKvFIhEC7Zy/x5d4Pxox3029mE8u5nN04og6/0mtAIMaybatbzsm34</vt:lpwstr>
  </property>
  <property fmtid="{D5CDD505-2E9C-101B-9397-08002B2CF9AE}" pid="73" name="x1ye=72">
    <vt:lpwstr>RixypfQL4uA6yysJvPBvZndrGoySwN/U/nNKT+8kNydaUs0Tiqe2rtzPM4N/VuynFFIxKhZmESvT9OEtj/5yofzHypab2i0JAX5c36mZV6nfWwQ+8Y7xMYdlmk+lvLGYLi0S+gsP/F4ODTQeEj6tlWLxzMGzWIu8HyCWDieiNyQXPBXSVaHlh2+K5bRKKfO1Bilxd9BvS/Bb4gU0PkaarcxW57J4tWd1/wDu7RMVgk35x8CBerHW6+lQDvhWZxq</vt:lpwstr>
  </property>
  <property fmtid="{D5CDD505-2E9C-101B-9397-08002B2CF9AE}" pid="74" name="x1ye=73">
    <vt:lpwstr>uG7uJoNHWatUDBj2mxwg/3B2d+4HaQjdUTe8xjaPlOtRqwHwbnipBbXL6MotSzCOUM7+o9N69rwmx0MaMSCcx+8NtdowlXGhhNFNhRoI3eaGYXard2TeaKNUKLkiINsdqAJghVwozxRvl+1EzQDuPUaTsD5uQn3i94hxPTGglCW3jyyGN3TwLWCt9OyQH2lvT2p/Ufb1c4sUSBQQyxVxeGnMyVtgAdWHEMpR2rPWsLpQQ4VjF5PCv6HJi05IrJu</vt:lpwstr>
  </property>
  <property fmtid="{D5CDD505-2E9C-101B-9397-08002B2CF9AE}" pid="75" name="x1ye=74">
    <vt:lpwstr>1o/WFGvkBFrEvI1Qbz6mx/okkKXuCV04+RyEuvqWpH3PZdgirU3tOy4I3pkNCqdzhJva9xgtyoB6bDAZiWIOn1a9bs8nOZRMx91YVB7afZtJl9B+hwvu6zi+YUkRUx1JQ1vghhERMMFrb0fOC5HjB0fWTHXal3a5366nCXuNMKO0NpVCSp+9KZ6Lj2DK6CMokJWnLu9dqy8+hk1K4WmH8cwClL6g1MGkj0c36MblkNK8GiL+bIOaco5VPCiN2e1</vt:lpwstr>
  </property>
  <property fmtid="{D5CDD505-2E9C-101B-9397-08002B2CF9AE}" pid="76" name="x1ye=75">
    <vt:lpwstr>It2pC/vv1InFe0qEscJ7QN4euaeFUl5LyFad5rey8NKPJMphsiSioCOiw1G41UGi+bHVJ00pHz/YNgKc3frm1TGYnn9Tg0cA3Dm6a33n4KjDXiBWGRlyvYNbEyvvvmYm3LJnx6Buqv3WmKhd82LqY7WwuHHfdumgj+BFMPkuTbEQzzd/RnUjXwpfnhFlEwTp2yNsxrBcgHlAqSRKfaGOfAYwg28QWNlb3fAMQCSizOzhNDXEhSDiuHzPZjYlnf6</vt:lpwstr>
  </property>
  <property fmtid="{D5CDD505-2E9C-101B-9397-08002B2CF9AE}" pid="77" name="x1ye=76">
    <vt:lpwstr>bBNbIA5R7qDAqNJvT+qhsNcLPMdCkiPAR/Po5ITKggu+XrebOTIILPemihT3HNZE400ECe/3vSf6GEDk+5eSbHQQZSJq+mR4it4GxzF967U9kwD83m0/VDBPJSbOvXDpgLOCCmZBngq35a0oGv8dhfZad1qGouXFLfbgh3TGk0LnyJtUqjiwvTfiEtdyWS3BhwccNpIvd6WseiympgynrU4a9CXU/3rK4rwGt5qd761I96tZsjbFPI1Ug/06dK1</vt:lpwstr>
  </property>
  <property fmtid="{D5CDD505-2E9C-101B-9397-08002B2CF9AE}" pid="78" name="x1ye=77">
    <vt:lpwstr>h6K5mKAUP6HcmxBj/6JfbX8+gn/9+OyHv4gCBmrBqvlzcwCDR+BJ49ppJZw4nV2aJkkCLTv7PhUOgiKK+8oSvpIuBvU6u/XOw6NPeOVMv60zxsYfzW4d+ILVbcSr3TqHLGMbJMFri+pMgalloUYRkslS12e4z6p+UyDlRJ1dw2qQvmKeO+uQwE8Ef/iBt5HOctRSkS5ZdH3ahzrrWf77KN7k/yAT2YNAr/KMZzsXhwJVfHk83Q4FDwGQDfDj7Md</vt:lpwstr>
  </property>
  <property fmtid="{D5CDD505-2E9C-101B-9397-08002B2CF9AE}" pid="79" name="x1ye=78">
    <vt:lpwstr>k6gtata6qgV05hBqOjzvmG8zVEDiTh6tPJt5FLp9uLk+CKAYg4qEDAElW3WWeAn/VsCT5W+0sotoEWpAw//fwNvpEA5+MzOoBwadHWvr1BAt6oD2IQIQyqBwGDMiUrfUvJepcN1QxV/uPdC0EUQ+pZrr8AOylHToTPr5qAtEm92FggbvTw82FDo1RmAUIWaHmv2zokJXZYx0uxn86HasTADuFRKWRzylL612FqNbeMhljiCAtneUKkRVgmVrRsV</vt:lpwstr>
  </property>
  <property fmtid="{D5CDD505-2E9C-101B-9397-08002B2CF9AE}" pid="80" name="x1ye=79">
    <vt:lpwstr>fJw+HOVahYhZ+qFU6PIu0iptuw+gDCOLatCWAhvms7ozwRGGt7Q0y+tF/PNjraCHhdrVhWMfOmrJ+2wipz6mzyF23D+LAagFqNLQ3m3YjkJUeinRyglTqdDacYJ8HW5yMohc5h/TSsy1zvqTYNBeXGqzeJh+zRmRSquF2Ujvnl3CWXm+StQA0egJ5d+jB7M4RZAv4rZDK37KRd3Cc4GyWyh9DZDxUYDNFaF1mg9jOQPQoGQg3UTCdy8V8JqoWYF</vt:lpwstr>
  </property>
  <property fmtid="{D5CDD505-2E9C-101B-9397-08002B2CF9AE}" pid="81" name="x1ye=8">
    <vt:lpwstr>19Vzg2600nFKCxAvK08hfnmtVPlEcdRiLSKIlonJmo6LOhWYO2ToM8LF831btCaN2n7ieC2mPG5c33ja2n8CfrToIeVbRq0ZYN2tDv8MVQ154m/u+XPHkDI6XI8lrCCRtN7hMBTpIi8uOrNyhjNobPULiqp/AmKAfn3BVlDiP+EWhiEN2w7rl9s+7e/nWtHmwEuNgkTQtmk25EN+2iHBSY/4uYmO9LYwUqDHLi7T3J2Q9Hy2i30bjLqHmUHc2aB</vt:lpwstr>
  </property>
  <property fmtid="{D5CDD505-2E9C-101B-9397-08002B2CF9AE}" pid="82" name="x1ye=80">
    <vt:lpwstr>t43oSithMGLSDdwe4C+7qVWW/Iqu2fvBkk0QueWPmQDNWtFhgprhrXAA34LB94yuetEbJqi5kkuulQvhNEcgArVc8PrQb2UsackHsxeqZ41J8kbQfmFNTNTmMbdKJNUapyXlvT9nNeWVIex3ktDihKQ8Lgsju9YCjvNl+SU1ycsO0WbVyCrWUm8oEupOjvTdtl85RqxdAV0PE7im46t+UIvlNFrnfSYKolBlcg0uW+YIGlGYYTF7Gtf9bL2Fs1G</vt:lpwstr>
  </property>
  <property fmtid="{D5CDD505-2E9C-101B-9397-08002B2CF9AE}" pid="83" name="x1ye=81">
    <vt:lpwstr>8Ec1Ac7ibGe2c184TPssk90n3k0fZ/EDRpN0YmDIEH73XwUx1zDdt6ghLgamyPw3WrMallfQUNWGZq+6eZRsUFFUluvYqAyzsDGfMj+4KhJesqWovQsnu7tOW/Y/sbBA+a/L2h3KMofp2rGHanJ6XSGH3qJ7+5K3SLGdlf+WakvQVt3/xHmhaQ6arYj5wisgnPVQPwTJl/HrUU0KniA67dcPMrxXArIemT8+C1VwBY3uMmAdMxukr+GzStKsQBM</vt:lpwstr>
  </property>
  <property fmtid="{D5CDD505-2E9C-101B-9397-08002B2CF9AE}" pid="84" name="x1ye=82">
    <vt:lpwstr>8dJzA+HAslimqTwzev5YYFzHpv0FLUPLnn3OFi3YLrEXTjkHMwWh15ttMHCW0fFZ1FnHXUBn6IqOM847ghlVdGEKIdZaezLf7gMfrrsL9ci4dbvtGRhMn3cS5BhggC8pSwndzbvV+hzzcn5a7+MwIyycNvhnRO/wHq7y/nyCRUrovaRuli72kPn3NRntt8XTO++7jWrDZVZklejx0j9giIF2dfYyMSe4r57U2QX/j8A96ytT9iyJjscijoVCW7p</vt:lpwstr>
  </property>
  <property fmtid="{D5CDD505-2E9C-101B-9397-08002B2CF9AE}" pid="85" name="x1ye=83">
    <vt:lpwstr>0+De4M5Wwg/Lr8bH3oxOqbvQfihHcfgN1n3FMyDgMR394QWKV5cFQ9HITYvWfz5OzsQ99FOH598GHYHYG6jtPRx7vJSFFRXIhAZoDLDDWIcgrlGCQ7wz8YRhWA06S4HkwZhfV08aguyC4H+jV4IFgoy2jogoSOkb/cTOsXqeOCycq6Z95eJOKaz+zMslsen7u0NvexywlLybNO1DY2kCKS1uVSAsZ82FFzUjxyseCCC1pgB4Vl2xmRBalvRZb9K</vt:lpwstr>
  </property>
  <property fmtid="{D5CDD505-2E9C-101B-9397-08002B2CF9AE}" pid="86" name="x1ye=84">
    <vt:lpwstr>fcYV/MJtj6IlG/6+RJG6s9Wl4Fe9QMVxf7VGg+CUUA0SndpRmOwjhmiVl7IjtuVuGPi78b6iLaugSsf7nSQR1x1b+5xCzLVaciK//gbvRfRTDGZTm+bAFNJXOarQ67Arfs36LrkcYiuVaAFELBppucsIe2z0RdZHOJcywioTk9JELNwCBydQ+SAqQXSCrJFb7IESoUe/MCs07fdkPkAU/b3zhOJ9olgx7oaClbtCj4RRfs8lY58elqQ9HrVD/gb</vt:lpwstr>
  </property>
  <property fmtid="{D5CDD505-2E9C-101B-9397-08002B2CF9AE}" pid="87" name="x1ye=85">
    <vt:lpwstr>SmvGqXLT1h+gJm3MDcMGhrmDo3n/PVTeKXESOcFNZ3+N/B7nFJZM3RH+VKDqFz16KiRzEklEZxUOMJek1WU1+jKfolI8nZIltzupA0AeFNSHM9JrLJx/IWDWx20S3oO964DpOsWiVu77f4+RPpxL1Nc9TzvKC6cHHzgOGL3JlCcB4EGPkGsOllo/7JIHZN0uVcYCWUSh8UWCvOOPC7NAhT2fNO+ykAZTR2GqMddjEqYd/oG2Doi7DVG96Z86IxC</vt:lpwstr>
  </property>
  <property fmtid="{D5CDD505-2E9C-101B-9397-08002B2CF9AE}" pid="88" name="x1ye=86">
    <vt:lpwstr>2V9WQ7bh5adXIFSCyEp1pRxUpEmuMzyOjGA1z0zteP/vlMErwaCSYpvsEfN8XbbsoKcjzKiX876xapyaNltckCbfyrZAcWuULRF9E58FGEeBB0Hxt8A9nUHQEoKjGsQEkaiyyrJDgzgas9bltqMb3X12g3KKSI8ADJ/qdfJo01Xzf4+4oIsY/S61u3FL9TSXAMpHTYvY8p74QyZRg+0yfyoI6LHr2V6aq0HVOTQlDANHiIC7GNCpDoBfNsNxK6m</vt:lpwstr>
  </property>
  <property fmtid="{D5CDD505-2E9C-101B-9397-08002B2CF9AE}" pid="89" name="x1ye=87">
    <vt:lpwstr>59fyFKy89ozE8LDyZS01v28H7tjuZhssnb3MY2QPdc934EesBuwlyyPKaT8N5WihEDzejXsB6QpoDkeQrZi99YeCpPp/OUM0+MuItKWE7hgsNajK+kSYe6+XdBNQARET6efPZq1pRZg0ATDLrIQL9q/dp7KjZVu9+Y9zO4r6OiSabrHjCYAt/PqN/sV3AAPngTSaZeskZtrvhZ4FUOnN23dqzEoZJAhNYW64c9GLuHr1/NvMCSsF3Eb/TRGStNj</vt:lpwstr>
  </property>
  <property fmtid="{D5CDD505-2E9C-101B-9397-08002B2CF9AE}" pid="90" name="x1ye=88">
    <vt:lpwstr>+1CPcuAV4yCC/+LY+tnMIetXR3zekP3AO2Nx72rqbOpcUgiSCNdWTNVC8kZhsJ7hL7wBhuXQxDLl3V04KiCAR3ngBfp7fsISY2+XoDcMIk7nxumx6wUE8vcVktGVRBXoV8RJzFSynNoSuQwIDcyw4Vy4zXYxUR+apDt7613h6AjZHAa6wnnBthWonDMhDwkzjs5zaG31x76dafTGj4chhmLQr6FFrybyE2JVYCF3xWbnmEb+mKbvYl17QQ2Dls9</vt:lpwstr>
  </property>
  <property fmtid="{D5CDD505-2E9C-101B-9397-08002B2CF9AE}" pid="91" name="x1ye=89">
    <vt:lpwstr>ItgPGC2PFpgN0xVoDkaZXGXFmv2UrUwFPLwuPyteKy18GopvU3s4FrpqppN39/YmeNGyK6J/hXuVforkgfKbd9lHdQS9Jkks7dOxOr/c/AIRewoLHH1Jz1ft5quFTP5uL2aRAsufPNWnsg7MxDfBrIZGpbFNS9JnUH4oqML6h1Tg5N6uVHXj7GUBfxe9uJIpUhs8r4NG7OzkJGioLSnbGMb6OFG4oG9C22QDrjDoX+TgLoro8VTPgASrHgSQtUl</vt:lpwstr>
  </property>
  <property fmtid="{D5CDD505-2E9C-101B-9397-08002B2CF9AE}" pid="92" name="x1ye=9">
    <vt:lpwstr>7+BgmoEUEkPfu5zgZA+WmPxqF5nWQrFvRSGkO18GciHl3acTEtkyeKw3DkX7+19q4tUKM0oFXt9kduhN/yV08riPHCZthnS01kbNTs8Ou6lKZnRzQi509Ew5dnjSr8eq/dtFK+/VjjA6QB5T+ib/hoUZ7Bul19jh7yC/lmldIxA1EnXawW4BZZgJDwn4O4UUafbboUrYQkYRVeKdY357BBPDW4Q0x9n5R6G3as8XZogEY/qrWr69VoqHsM1MK1L</vt:lpwstr>
  </property>
  <property fmtid="{D5CDD505-2E9C-101B-9397-08002B2CF9AE}" pid="93" name="x1ye=90">
    <vt:lpwstr>2+fKbtxPSNn22cyai225RnErLAxOriPHaXokUYwHFC/6Vd31dNGy5LGqkbWB4ZuzV4fiSi5f5SG9PftHuu4v7bdiJa7bh7C5JpeAQ2OdJLyOU9vkxIkMTjySDXZNTeDTZ2LZeoxJYoZZ+R29ZGA4d0bb2RqT05Ac2u4YT5RU8AN5SfZ+VxFvNr2SXvm7rAIoe6QVmhpqaMqCotLTu7qjJ8idkMzNfFf47o1MnM423CEThKP/nlE5vZU2MAUQpYj</vt:lpwstr>
  </property>
  <property fmtid="{D5CDD505-2E9C-101B-9397-08002B2CF9AE}" pid="94" name="x1ye=91">
    <vt:lpwstr>9wH69SwvkxqPjDzidbA+vuemIumB1h3CqVECmF0N/sEG8mF1RlF4m1fkYifs7xGxjzj2cYI97qBttLvOk593lR1X8nYOw69p8yh/XZFus9Jj+i2lywD40uzh+hHgCWC9OoRzw2ZW1VBSpMxW6+W4DA1INVKCygNcVCxdBHcIwj4Vt30WGXX3T/plMLe6VfW88wShHUWT/lM5WRJke09pAktaH4CiqwPhj5Wyqj5+dg7PnLbJIoVbCfEO17onHR3</vt:lpwstr>
  </property>
  <property fmtid="{D5CDD505-2E9C-101B-9397-08002B2CF9AE}" pid="95" name="x1ye=92">
    <vt:lpwstr>OU7RMw4bPa20tNzXC0tOzpQA4nirkIP20UKnF1io0kPIWUD8II22p/UyH/JDCwXrGKDhuION1MKF+nAi8jArxTxDJmrQIlQkiDZCTMSJTu4/qWHwWgh/hbBlqvx1YTEKTr7Z7tdnnbFKnMsVWE+uDcl2g+6FG92305nbvVZlTS+R9sQPbE5LTk8CQyqH3OnHESWkEYBPF2N1ZlELtcoK90Cg6CgUtbs8TU+k3bYzyZq1VzAZa6LJq14vgkfmZ9L</vt:lpwstr>
  </property>
  <property fmtid="{D5CDD505-2E9C-101B-9397-08002B2CF9AE}" pid="96" name="x1ye=93">
    <vt:lpwstr>bYzHXT7IbEbM+PcF7NwPzyXnSE6/1T+e6tUVuRtcm5KbTCT318QdNrn5rpzVxTL75DnCk8zyfyGrdaUiT6UtzOr4iWcDMSR4oNfTpJ67uqSM9XQs2f78IaWznU7kK9FujSYDX2dosnWXOXWVujZZtV0R7ccYM9Tla+yAjuQQ+nVrxtThad8zsBdIJLP+gKZGp1q1SFvRh3xU2jFWj9QRsINhiDjZkCGhLrJ8EUEKmaOMz/4W9y0z0D6n+aG5Uz9</vt:lpwstr>
  </property>
  <property fmtid="{D5CDD505-2E9C-101B-9397-08002B2CF9AE}" pid="97" name="x1ye=94">
    <vt:lpwstr>eTFnW2Cbz3izER0a8gFTLn4bNskx8ywhUiucKdRssyfGgLjZfjQxsVqnD59Qrjw6K/XyD55cSYDzOUmi6O05WcH4Ai89sicgLkYHhmNHIp7s4kvW/d3RfRZfMd5Sq9RhpiNEnV4nvoq2/5trixEcDg6GaTVxvSlcQvu6OgKt7BUJ1ndgf21LsT2x6R3/EaULhoQctDtXn8YWbs02lk8HHHSjv//fsPPSRhH3hdAAA=</vt:lpwstr>
  </property>
  <property fmtid="{D5CDD505-2E9C-101B-9397-08002B2CF9AE}" pid="98" name="MSIP_Label_becd8ab5-5795-469a-8c51-9f21ba29bce6_Enabled">
    <vt:lpwstr>true</vt:lpwstr>
  </property>
  <property fmtid="{D5CDD505-2E9C-101B-9397-08002B2CF9AE}" pid="99" name="MSIP_Label_becd8ab5-5795-469a-8c51-9f21ba29bce6_SetDate">
    <vt:lpwstr>2026-04-02T22:54:48Z</vt:lpwstr>
  </property>
  <property fmtid="{D5CDD505-2E9C-101B-9397-08002B2CF9AE}" pid="100" name="MSIP_Label_becd8ab5-5795-469a-8c51-9f21ba29bce6_Method">
    <vt:lpwstr>Standard</vt:lpwstr>
  </property>
  <property fmtid="{D5CDD505-2E9C-101B-9397-08002B2CF9AE}" pid="101" name="MSIP_Label_becd8ab5-5795-469a-8c51-9f21ba29bce6_Name">
    <vt:lpwstr>GENERAL</vt:lpwstr>
  </property>
  <property fmtid="{D5CDD505-2E9C-101B-9397-08002B2CF9AE}" pid="102" name="MSIP_Label_becd8ab5-5795-469a-8c51-9f21ba29bce6_SiteId">
    <vt:lpwstr>e7520e4d-d5a0-488d-9e9f-949faae7dce8</vt:lpwstr>
  </property>
  <property fmtid="{D5CDD505-2E9C-101B-9397-08002B2CF9AE}" pid="103" name="MSIP_Label_becd8ab5-5795-469a-8c51-9f21ba29bce6_ActionId">
    <vt:lpwstr>c67c9223-0231-4548-8b7d-f3f4938c98b3</vt:lpwstr>
  </property>
  <property fmtid="{D5CDD505-2E9C-101B-9397-08002B2CF9AE}" pid="104" name="MSIP_Label_becd8ab5-5795-469a-8c51-9f21ba29bce6_ContentBits">
    <vt:lpwstr>0</vt:lpwstr>
  </property>
  <property fmtid="{D5CDD505-2E9C-101B-9397-08002B2CF9AE}" pid="105" name="MSIP_Label_becd8ab5-5795-469a-8c51-9f21ba29bce6_Tag">
    <vt:lpwstr>10, 3, 0, 1</vt:lpwstr>
  </property>
</Properties>
</file>