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1A0D0" w14:textId="0508A652" w:rsidR="007757E4" w:rsidRDefault="4D104F18" w:rsidP="4D104F18">
      <w:pPr>
        <w:pBdr>
          <w:bottom w:val="single" w:sz="6" w:space="0" w:color="FFFFFF"/>
          <w:between w:val="single" w:sz="18" w:space="0" w:color="A9A9A9"/>
        </w:pBdr>
        <w:spacing w:line="280" w:lineRule="atLeast"/>
        <w:jc w:val="center"/>
        <w:rPr>
          <w:b/>
          <w:bCs/>
          <w:caps/>
        </w:rPr>
      </w:pPr>
      <w:r w:rsidRPr="4D104F18">
        <w:rPr>
          <w:b/>
          <w:bCs/>
          <w:caps/>
        </w:rPr>
        <w:t>JHANAVI BYSANI SHEKAR</w:t>
      </w:r>
    </w:p>
    <w:p w14:paraId="79D1A0D1" w14:textId="5A5B3461" w:rsidR="007757E4" w:rsidRDefault="00133DDC" w:rsidP="45DF1D00">
      <w:pPr>
        <w:pBdr>
          <w:bottom w:val="single" w:sz="6" w:space="0" w:color="FFFFFF"/>
          <w:between w:val="single" w:sz="18" w:space="0" w:color="A9A9A9"/>
        </w:pBdr>
        <w:ind w:firstLine="720"/>
        <w:rPr>
          <w:b/>
          <w:bCs/>
          <w:caps/>
          <w:sz w:val="28"/>
          <w:szCs w:val="28"/>
        </w:rPr>
      </w:pPr>
      <w:r>
        <w:rPr>
          <w:sz w:val="20"/>
          <w:szCs w:val="20"/>
        </w:rPr>
        <w:t xml:space="preserve">                                                              </w:t>
      </w:r>
      <w:r w:rsidR="00724CD2">
        <w:rPr>
          <w:sz w:val="20"/>
          <w:szCs w:val="20"/>
        </w:rPr>
        <w:t>Sanford</w:t>
      </w:r>
      <w:r>
        <w:rPr>
          <w:sz w:val="20"/>
          <w:szCs w:val="20"/>
        </w:rPr>
        <w:t>, FL</w:t>
      </w:r>
      <w:r w:rsidR="0024065F">
        <w:rPr>
          <w:sz w:val="20"/>
          <w:szCs w:val="20"/>
        </w:rPr>
        <w:t xml:space="preserve"> | </w:t>
      </w:r>
      <w:r w:rsidR="00E636E3">
        <w:rPr>
          <w:sz w:val="20"/>
          <w:szCs w:val="20"/>
        </w:rPr>
        <w:t>617-708-2936 </w:t>
      </w:r>
      <w:r w:rsidR="00217EE9" w:rsidRPr="4951E1C9">
        <w:rPr>
          <w:color w:val="000000" w:themeColor="text1"/>
          <w:sz w:val="20"/>
          <w:szCs w:val="20"/>
        </w:rPr>
        <w:t>|</w:t>
      </w:r>
      <w:r w:rsidR="005D30C7">
        <w:rPr>
          <w:color w:val="000000"/>
          <w:sz w:val="20"/>
          <w:szCs w:val="20"/>
        </w:rPr>
        <w:t xml:space="preserve"> </w:t>
      </w:r>
      <w:hyperlink r:id="rId7">
        <w:r w:rsidR="4951E1C9" w:rsidRPr="4951E1C9">
          <w:rPr>
            <w:rStyle w:val="Hyperlink"/>
            <w:sz w:val="20"/>
            <w:szCs w:val="20"/>
          </w:rPr>
          <w:t>LinkedIn</w:t>
        </w:r>
      </w:hyperlink>
      <w:r>
        <w:rPr>
          <w:color w:val="000000"/>
          <w:sz w:val="20"/>
          <w:szCs w:val="20"/>
        </w:rPr>
        <w:t xml:space="preserve"> </w:t>
      </w:r>
      <w:r>
        <w:br/>
      </w:r>
      <w:r w:rsidR="4D104F18" w:rsidRPr="4D104F18">
        <w:rPr>
          <w:b/>
          <w:bCs/>
          <w:caps/>
          <w:sz w:val="22"/>
          <w:szCs w:val="22"/>
        </w:rPr>
        <w:t>professional experience</w:t>
      </w:r>
    </w:p>
    <w:p w14:paraId="0E7681F1" w14:textId="46270577" w:rsidR="4D104F18" w:rsidRDefault="45DF1D00" w:rsidP="45DF1D00">
      <w:pPr>
        <w:pBdr>
          <w:bottom w:val="single" w:sz="6" w:space="0" w:color="FFFFFF"/>
          <w:between w:val="single" w:sz="18" w:space="0" w:color="A9A9A9"/>
        </w:pBdr>
        <w:jc w:val="center"/>
        <w:rPr>
          <w:rStyle w:val="fs13fw6ttuoverflow-hidden"/>
          <w:b/>
          <w:bCs/>
          <w:caps/>
          <w:sz w:val="20"/>
          <w:szCs w:val="20"/>
        </w:rPr>
      </w:pPr>
      <w:r w:rsidRPr="45DF1D00">
        <w:rPr>
          <w:rStyle w:val="fs13fw6ttuoverflow-hidden"/>
          <w:b/>
          <w:bCs/>
          <w:caps/>
          <w:sz w:val="20"/>
          <w:szCs w:val="20"/>
        </w:rPr>
        <w:t xml:space="preserve">OnDATA Services                                                                     </w:t>
      </w:r>
      <w:r w:rsidR="4D104F18">
        <w:tab/>
      </w:r>
      <w:r w:rsidRPr="45DF1D00">
        <w:rPr>
          <w:rStyle w:val="fs13fw4overflow-hidden"/>
          <w:sz w:val="20"/>
          <w:szCs w:val="20"/>
        </w:rPr>
        <w:t xml:space="preserve">                                                                               Orlando, FL</w:t>
      </w:r>
    </w:p>
    <w:p w14:paraId="019F4776" w14:textId="1AD22390" w:rsidR="004359A9" w:rsidRDefault="00724CD2" w:rsidP="004359A9">
      <w:pPr>
        <w:tabs>
          <w:tab w:val="right" w:pos="10800"/>
        </w:tabs>
        <w:rPr>
          <w:rStyle w:val="fs13fw4"/>
          <w:sz w:val="20"/>
          <w:szCs w:val="20"/>
        </w:rPr>
      </w:pPr>
      <w:r>
        <w:rPr>
          <w:rStyle w:val="fs13fw6fsioverflow-hidden"/>
          <w:b/>
          <w:bCs/>
          <w:i/>
          <w:iCs/>
          <w:sz w:val="20"/>
          <w:szCs w:val="20"/>
        </w:rPr>
        <w:t xml:space="preserve"> </w:t>
      </w:r>
      <w:r w:rsidR="00D23630">
        <w:rPr>
          <w:rStyle w:val="fs13fw6fsioverflow-hidden"/>
          <w:b/>
          <w:bCs/>
          <w:i/>
          <w:iCs/>
          <w:sz w:val="20"/>
          <w:szCs w:val="20"/>
        </w:rPr>
        <w:t>B</w:t>
      </w:r>
      <w:r w:rsidR="00520812">
        <w:rPr>
          <w:rStyle w:val="fs13fw6fsioverflow-hidden"/>
          <w:b/>
          <w:bCs/>
          <w:i/>
          <w:iCs/>
          <w:sz w:val="20"/>
          <w:szCs w:val="20"/>
        </w:rPr>
        <w:t>usiness Analyst</w:t>
      </w:r>
      <w:r w:rsidR="00285FFC">
        <w:tab/>
      </w:r>
      <w:r w:rsidR="4D104F18" w:rsidRPr="4D104F18">
        <w:rPr>
          <w:rStyle w:val="fs13fw4overflow-hidden"/>
          <w:sz w:val="20"/>
          <w:szCs w:val="20"/>
        </w:rPr>
        <w:t xml:space="preserve">08/2023 – </w:t>
      </w:r>
      <w:r w:rsidR="00520812">
        <w:rPr>
          <w:rStyle w:val="fs13fw4overflow-hidden"/>
          <w:sz w:val="20"/>
          <w:szCs w:val="20"/>
        </w:rPr>
        <w:t>06/2025</w:t>
      </w:r>
    </w:p>
    <w:p w14:paraId="34485D14" w14:textId="77777777" w:rsidR="002727B6" w:rsidRDefault="002727B6" w:rsidP="002727B6">
      <w:pPr>
        <w:rPr>
          <w:sz w:val="20"/>
          <w:szCs w:val="20"/>
        </w:rPr>
      </w:pPr>
    </w:p>
    <w:p w14:paraId="6D7D4EE6" w14:textId="497E0517" w:rsidR="002727B6" w:rsidRPr="002727B6" w:rsidRDefault="002727B6" w:rsidP="002727B6">
      <w:pPr>
        <w:numPr>
          <w:ilvl w:val="0"/>
          <w:numId w:val="7"/>
        </w:numPr>
        <w:spacing w:line="360" w:lineRule="auto"/>
        <w:ind w:left="201" w:hanging="187"/>
        <w:jc w:val="both"/>
        <w:rPr>
          <w:sz w:val="20"/>
          <w:szCs w:val="20"/>
        </w:rPr>
      </w:pPr>
      <w:r w:rsidRPr="002727B6">
        <w:rPr>
          <w:sz w:val="20"/>
          <w:szCs w:val="20"/>
        </w:rPr>
        <w:t>Led cross-functional sessions to gather system and business requirements, driving the successful implementation of KPI-aligned reporting solutions in Tableau and Sigma, reducing reporting errors by 20%</w:t>
      </w:r>
    </w:p>
    <w:p w14:paraId="71786356" w14:textId="6260898D" w:rsidR="00326CDC" w:rsidRPr="004359A9" w:rsidRDefault="004359A9" w:rsidP="004359A9">
      <w:pPr>
        <w:numPr>
          <w:ilvl w:val="0"/>
          <w:numId w:val="7"/>
        </w:numPr>
        <w:spacing w:line="360" w:lineRule="auto"/>
        <w:ind w:left="201" w:hanging="187"/>
        <w:jc w:val="both"/>
        <w:rPr>
          <w:sz w:val="20"/>
          <w:szCs w:val="20"/>
        </w:rPr>
      </w:pPr>
      <w:r w:rsidRPr="004359A9">
        <w:rPr>
          <w:sz w:val="20"/>
          <w:szCs w:val="20"/>
        </w:rPr>
        <w:t>Engineered a full-stack ETL pipeline using Make.com and KNIME to automate wholesale transaction ingestion into the CRM, significantly improving data accuracy and reducing manual intervention</w:t>
      </w:r>
    </w:p>
    <w:p w14:paraId="250D9DA0" w14:textId="3E371655" w:rsidR="00724CD2" w:rsidRPr="004359A9" w:rsidRDefault="00326CDC" w:rsidP="004359A9">
      <w:pPr>
        <w:numPr>
          <w:ilvl w:val="0"/>
          <w:numId w:val="7"/>
        </w:numPr>
        <w:spacing w:line="360" w:lineRule="auto"/>
        <w:ind w:left="201" w:hanging="187"/>
        <w:jc w:val="both"/>
        <w:rPr>
          <w:rStyle w:val="fs13fw6ttuoverflow-hidden"/>
          <w:sz w:val="20"/>
          <w:szCs w:val="20"/>
        </w:rPr>
      </w:pPr>
      <w:r w:rsidRPr="00326CDC">
        <w:rPr>
          <w:sz w:val="20"/>
          <w:szCs w:val="20"/>
        </w:rPr>
        <w:t xml:space="preserve"> Designed interactive Sigma dashboards with map visualizations to examine demographic trends—crime rates, racial composition, and corruption indices—across multiple countries, showcasing the ability to manage multiple tasks while delivering high-impact insights</w:t>
      </w:r>
      <w:r w:rsidR="00724CD2" w:rsidRPr="004359A9">
        <w:rPr>
          <w:sz w:val="20"/>
          <w:szCs w:val="20"/>
        </w:rPr>
        <w:br/>
      </w:r>
    </w:p>
    <w:p w14:paraId="2B416092" w14:textId="21AB7F16" w:rsidR="408CA61A" w:rsidRDefault="4D104F18" w:rsidP="004359A9">
      <w:pPr>
        <w:rPr>
          <w:rStyle w:val="fs13fw4"/>
          <w:sz w:val="20"/>
          <w:szCs w:val="20"/>
        </w:rPr>
      </w:pPr>
      <w:r w:rsidRPr="4D104F18">
        <w:rPr>
          <w:rStyle w:val="fs13fw6ttuoverflow-hidden"/>
          <w:b/>
          <w:bCs/>
          <w:caps/>
          <w:sz w:val="20"/>
          <w:szCs w:val="20"/>
        </w:rPr>
        <w:t>Boston University</w:t>
      </w:r>
      <w:r w:rsidR="408CA61A">
        <w:tab/>
      </w:r>
      <w:r w:rsidR="408CA61A">
        <w:tab/>
      </w:r>
      <w:r w:rsidR="408CA61A">
        <w:tab/>
      </w:r>
      <w:r w:rsidR="408CA61A">
        <w:tab/>
      </w:r>
      <w:r w:rsidR="408CA61A">
        <w:tab/>
      </w:r>
      <w:r w:rsidR="408CA61A">
        <w:tab/>
      </w:r>
      <w:r w:rsidR="408CA61A">
        <w:tab/>
      </w:r>
      <w:r w:rsidR="408CA61A">
        <w:tab/>
      </w:r>
      <w:r w:rsidR="408CA61A">
        <w:tab/>
      </w:r>
      <w:r w:rsidR="408CA61A">
        <w:tab/>
      </w:r>
      <w:r w:rsidR="408CA61A">
        <w:tab/>
      </w:r>
      <w:r w:rsidRPr="4D104F18">
        <w:rPr>
          <w:rStyle w:val="fs13fw4overflow-hidden"/>
          <w:sz w:val="20"/>
          <w:szCs w:val="20"/>
        </w:rPr>
        <w:t xml:space="preserve">      Boston, MA</w:t>
      </w:r>
    </w:p>
    <w:p w14:paraId="6BFC1A31" w14:textId="24813039" w:rsidR="408CA61A" w:rsidRDefault="45DF1D00" w:rsidP="4951E1C9">
      <w:pPr>
        <w:tabs>
          <w:tab w:val="right" w:pos="10800"/>
        </w:tabs>
        <w:spacing w:line="200" w:lineRule="atLeast"/>
        <w:rPr>
          <w:rStyle w:val="fs13fw4overflow-hidden"/>
          <w:sz w:val="20"/>
          <w:szCs w:val="20"/>
        </w:rPr>
      </w:pPr>
      <w:r w:rsidRPr="45DF1D00">
        <w:rPr>
          <w:rStyle w:val="fs13fw6fsioverflow-hidden"/>
          <w:b/>
          <w:bCs/>
          <w:i/>
          <w:iCs/>
          <w:sz w:val="20"/>
          <w:szCs w:val="20"/>
        </w:rPr>
        <w:t>Research Assistant</w:t>
      </w:r>
      <w:r w:rsidR="408CA61A">
        <w:tab/>
      </w:r>
      <w:r w:rsidRPr="45DF1D00">
        <w:rPr>
          <w:rStyle w:val="fs13fw4overflow-hidden"/>
          <w:sz w:val="20"/>
          <w:szCs w:val="20"/>
        </w:rPr>
        <w:t>01/2023 - 08/2023</w:t>
      </w:r>
    </w:p>
    <w:p w14:paraId="302849C5" w14:textId="77777777" w:rsidR="004359A9" w:rsidRPr="004359A9" w:rsidRDefault="004359A9" w:rsidP="004359A9">
      <w:pPr>
        <w:numPr>
          <w:ilvl w:val="0"/>
          <w:numId w:val="7"/>
        </w:numPr>
        <w:spacing w:line="360" w:lineRule="auto"/>
        <w:ind w:left="201" w:hanging="187"/>
        <w:jc w:val="both"/>
        <w:rPr>
          <w:sz w:val="20"/>
          <w:szCs w:val="20"/>
        </w:rPr>
      </w:pPr>
      <w:r w:rsidRPr="004359A9">
        <w:rPr>
          <w:sz w:val="20"/>
          <w:szCs w:val="20"/>
        </w:rPr>
        <w:t>Led the design and execution of an ETL process for Lightcast-sourced employability data, ensuring data quality and model accuracy to strengthen workforce decision-making frameworks.</w:t>
      </w:r>
    </w:p>
    <w:p w14:paraId="14A2D798" w14:textId="77777777" w:rsidR="004359A9" w:rsidRPr="004359A9" w:rsidRDefault="004359A9" w:rsidP="004359A9">
      <w:pPr>
        <w:numPr>
          <w:ilvl w:val="0"/>
          <w:numId w:val="7"/>
        </w:numPr>
        <w:spacing w:line="360" w:lineRule="auto"/>
        <w:ind w:left="201" w:hanging="187"/>
        <w:jc w:val="both"/>
        <w:rPr>
          <w:sz w:val="20"/>
          <w:szCs w:val="20"/>
        </w:rPr>
      </w:pPr>
      <w:r w:rsidRPr="004359A9">
        <w:rPr>
          <w:sz w:val="20"/>
          <w:szCs w:val="20"/>
        </w:rPr>
        <w:t>Built and deployed a Django-based internal web application to streamline the research team’s data access and presentation workflows, resulting in an 80% increase in operational efficiency.</w:t>
      </w:r>
    </w:p>
    <w:p w14:paraId="4635B191" w14:textId="77777777" w:rsidR="004359A9" w:rsidRPr="004359A9" w:rsidRDefault="004359A9" w:rsidP="004359A9">
      <w:pPr>
        <w:numPr>
          <w:ilvl w:val="0"/>
          <w:numId w:val="7"/>
        </w:numPr>
        <w:spacing w:line="360" w:lineRule="auto"/>
        <w:ind w:left="201" w:hanging="187"/>
        <w:jc w:val="both"/>
        <w:rPr>
          <w:sz w:val="20"/>
          <w:szCs w:val="20"/>
        </w:rPr>
      </w:pPr>
      <w:r w:rsidRPr="004359A9">
        <w:rPr>
          <w:sz w:val="20"/>
          <w:szCs w:val="20"/>
        </w:rPr>
        <w:t>Partnered with academic researchers and cross-functional analysts to validate key assumptions, conduct data transformation, and develop scalable tools to support long-term research continuity.</w:t>
      </w:r>
    </w:p>
    <w:p w14:paraId="1F356427" w14:textId="6C0ADEB1" w:rsidR="00754234" w:rsidRPr="004359A9" w:rsidRDefault="004359A9" w:rsidP="004359A9">
      <w:pPr>
        <w:numPr>
          <w:ilvl w:val="0"/>
          <w:numId w:val="7"/>
        </w:numPr>
        <w:spacing w:line="360" w:lineRule="auto"/>
        <w:ind w:left="201" w:hanging="187"/>
        <w:jc w:val="both"/>
        <w:rPr>
          <w:sz w:val="20"/>
          <w:szCs w:val="20"/>
        </w:rPr>
      </w:pPr>
      <w:r w:rsidRPr="004359A9">
        <w:rPr>
          <w:sz w:val="20"/>
          <w:szCs w:val="20"/>
        </w:rPr>
        <w:t>Supported solution design and delivery using accessible, high-performance web interfaces that adhered to compliance and usability standards.</w:t>
      </w:r>
    </w:p>
    <w:p w14:paraId="1B82C9E0" w14:textId="6D4EBA18" w:rsidR="00851778" w:rsidRDefault="4D104F18" w:rsidP="4D104F18">
      <w:pPr>
        <w:rPr>
          <w:rStyle w:val="fs13fw4"/>
          <w:sz w:val="20"/>
          <w:szCs w:val="20"/>
        </w:rPr>
      </w:pPr>
      <w:r w:rsidRPr="4D104F18">
        <w:rPr>
          <w:rStyle w:val="fs13fw6ttuoverflow-hidden"/>
          <w:b/>
          <w:bCs/>
          <w:caps/>
          <w:sz w:val="20"/>
          <w:szCs w:val="20"/>
        </w:rPr>
        <w:t>Accenture</w:t>
      </w:r>
      <w:r w:rsidR="00851778">
        <w:tab/>
      </w:r>
      <w:r w:rsidRPr="4D104F18">
        <w:rPr>
          <w:rStyle w:val="fs13fw4overflow-hidden"/>
          <w:sz w:val="20"/>
          <w:szCs w:val="20"/>
        </w:rPr>
        <w:t xml:space="preserve">                                                                                                                                                              Bangalore, India</w:t>
      </w:r>
    </w:p>
    <w:p w14:paraId="03876248" w14:textId="193961AA" w:rsidR="00851778" w:rsidRDefault="45DF1D00" w:rsidP="4951E1C9">
      <w:pPr>
        <w:tabs>
          <w:tab w:val="right" w:pos="10800"/>
        </w:tabs>
        <w:spacing w:line="200" w:lineRule="atLeast"/>
        <w:rPr>
          <w:rStyle w:val="fs13fw4overflow-hidden"/>
          <w:sz w:val="20"/>
          <w:szCs w:val="20"/>
        </w:rPr>
      </w:pPr>
      <w:r w:rsidRPr="45DF1D00">
        <w:rPr>
          <w:rStyle w:val="fs13fw6fsioverflow-hidden"/>
          <w:b/>
          <w:bCs/>
          <w:i/>
          <w:iCs/>
          <w:sz w:val="20"/>
          <w:szCs w:val="20"/>
        </w:rPr>
        <w:t>Application Development Associate</w:t>
      </w:r>
      <w:r w:rsidR="00851778">
        <w:tab/>
      </w:r>
      <w:r w:rsidRPr="45DF1D00">
        <w:rPr>
          <w:rStyle w:val="fs13fw4overflow-hidden"/>
          <w:sz w:val="20"/>
          <w:szCs w:val="20"/>
        </w:rPr>
        <w:t>07/2019 - 09/2021</w:t>
      </w:r>
    </w:p>
    <w:p w14:paraId="6B4D69BB" w14:textId="47B53458" w:rsidR="00851778" w:rsidRDefault="45DF1D00" w:rsidP="004359A9">
      <w:pPr>
        <w:numPr>
          <w:ilvl w:val="0"/>
          <w:numId w:val="7"/>
        </w:numPr>
        <w:spacing w:line="360" w:lineRule="auto"/>
        <w:ind w:left="202" w:hanging="187"/>
        <w:jc w:val="both"/>
        <w:rPr>
          <w:sz w:val="20"/>
          <w:szCs w:val="20"/>
        </w:rPr>
      </w:pPr>
      <w:r w:rsidRPr="45DF1D00">
        <w:rPr>
          <w:sz w:val="20"/>
          <w:szCs w:val="20"/>
        </w:rPr>
        <w:t>Conducted thorough audits of financial statements and internal processes, finding discrepancies and improving accuracy by 20% using advanced Business Analytics tools and Power BI for data visualization</w:t>
      </w:r>
    </w:p>
    <w:p w14:paraId="37CC0A02" w14:textId="0DA5E246" w:rsidR="00754234" w:rsidRDefault="00754234" w:rsidP="004359A9">
      <w:pPr>
        <w:numPr>
          <w:ilvl w:val="0"/>
          <w:numId w:val="7"/>
        </w:numPr>
        <w:spacing w:line="360" w:lineRule="auto"/>
        <w:ind w:left="202" w:hanging="187"/>
        <w:jc w:val="both"/>
        <w:rPr>
          <w:sz w:val="20"/>
          <w:szCs w:val="20"/>
        </w:rPr>
      </w:pPr>
      <w:r w:rsidRPr="00754234">
        <w:rPr>
          <w:sz w:val="20"/>
          <w:szCs w:val="20"/>
        </w:rPr>
        <w:t>Created business requirements documents (BRD) and functional specifications documents (FSD) to guide development teams, ensuring clear communication of technical specifications</w:t>
      </w:r>
    </w:p>
    <w:p w14:paraId="4B5F21E4" w14:textId="5E51DC31" w:rsidR="00851778" w:rsidRDefault="45DF1D00" w:rsidP="004359A9">
      <w:pPr>
        <w:numPr>
          <w:ilvl w:val="0"/>
          <w:numId w:val="7"/>
        </w:numPr>
        <w:spacing w:line="360" w:lineRule="auto"/>
        <w:ind w:left="202" w:hanging="187"/>
        <w:jc w:val="both"/>
        <w:rPr>
          <w:sz w:val="20"/>
          <w:szCs w:val="20"/>
        </w:rPr>
      </w:pPr>
      <w:r w:rsidRPr="45DF1D00">
        <w:rPr>
          <w:sz w:val="20"/>
          <w:szCs w:val="20"/>
        </w:rPr>
        <w:t>Developed standardized and ad-hoc reports, providing sustainable visibility on key growth metrics and improving strategic</w:t>
      </w:r>
    </w:p>
    <w:p w14:paraId="12946B92" w14:textId="2FE643CA" w:rsidR="00851778" w:rsidRDefault="45DF1D00" w:rsidP="004359A9">
      <w:pPr>
        <w:spacing w:line="360" w:lineRule="auto"/>
        <w:ind w:left="202"/>
        <w:jc w:val="both"/>
      </w:pPr>
      <w:r w:rsidRPr="45DF1D00">
        <w:rPr>
          <w:sz w:val="20"/>
          <w:szCs w:val="20"/>
        </w:rPr>
        <w:t>planning accuracy by 25%, resulting in a 10% enhancement in overall business performance</w:t>
      </w:r>
    </w:p>
    <w:p w14:paraId="6543AFCD" w14:textId="151F4570" w:rsidR="00851778" w:rsidRDefault="45DF1D00" w:rsidP="004359A9">
      <w:pPr>
        <w:numPr>
          <w:ilvl w:val="0"/>
          <w:numId w:val="7"/>
        </w:numPr>
        <w:spacing w:line="360" w:lineRule="auto"/>
        <w:ind w:left="202" w:hanging="187"/>
        <w:jc w:val="both"/>
        <w:rPr>
          <w:sz w:val="20"/>
          <w:szCs w:val="20"/>
        </w:rPr>
      </w:pPr>
      <w:r w:rsidRPr="45DF1D00">
        <w:rPr>
          <w:sz w:val="20"/>
          <w:szCs w:val="20"/>
        </w:rPr>
        <w:t xml:space="preserve"> Built backend sales analytics and forecasting using MySQL and Python to automate weekly management reporting requirements to</w:t>
      </w:r>
    </w:p>
    <w:p w14:paraId="4605612A" w14:textId="4C9962AB" w:rsidR="00851778" w:rsidRDefault="45DF1D00" w:rsidP="004359A9">
      <w:pPr>
        <w:spacing w:line="360" w:lineRule="auto"/>
        <w:ind w:left="202"/>
        <w:jc w:val="both"/>
        <w:rPr>
          <w:sz w:val="20"/>
          <w:szCs w:val="20"/>
        </w:rPr>
      </w:pPr>
      <w:r w:rsidRPr="45DF1D00">
        <w:rPr>
          <w:sz w:val="20"/>
          <w:szCs w:val="20"/>
        </w:rPr>
        <w:t xml:space="preserve">reduce time spent during meetings by 20% </w:t>
      </w:r>
    </w:p>
    <w:p w14:paraId="19D49E64" w14:textId="63770D3E" w:rsidR="00851778" w:rsidRPr="00B536FF" w:rsidRDefault="45DF1D00" w:rsidP="4D104F18">
      <w:pPr>
        <w:pBdr>
          <w:bottom w:val="single" w:sz="12" w:space="0" w:color="A9A9A9"/>
        </w:pBdr>
        <w:rPr>
          <w:sz w:val="20"/>
          <w:szCs w:val="20"/>
        </w:rPr>
      </w:pPr>
      <w:r w:rsidRPr="45DF1D00">
        <w:rPr>
          <w:b/>
          <w:bCs/>
          <w:caps/>
          <w:sz w:val="22"/>
          <w:szCs w:val="22"/>
        </w:rPr>
        <w:t>skills &amp; Certification</w:t>
      </w:r>
    </w:p>
    <w:p w14:paraId="0CCD34E7" w14:textId="1D41B09C" w:rsidR="00851778" w:rsidRPr="0026642E" w:rsidRDefault="45DF1D00" w:rsidP="004359A9">
      <w:pPr>
        <w:numPr>
          <w:ilvl w:val="0"/>
          <w:numId w:val="11"/>
        </w:numPr>
        <w:spacing w:line="205" w:lineRule="atLeast"/>
        <w:ind w:left="212" w:hanging="193"/>
        <w:rPr>
          <w:rStyle w:val="bullet-texttext-leftfs13word-wrap-normal"/>
          <w:sz w:val="20"/>
          <w:szCs w:val="20"/>
        </w:rPr>
      </w:pPr>
      <w:r w:rsidRPr="45DF1D00">
        <w:rPr>
          <w:rStyle w:val="fs13fw4fsittuundefined"/>
          <w:b/>
          <w:bCs/>
          <w:i/>
          <w:iCs/>
          <w:caps/>
          <w:sz w:val="20"/>
          <w:szCs w:val="20"/>
        </w:rPr>
        <w:t xml:space="preserve">Programming LANGUAGE: </w:t>
      </w:r>
      <w:r w:rsidRPr="004359A9">
        <w:rPr>
          <w:rStyle w:val="fs13fw4fsittuundefined"/>
          <w:b/>
          <w:bCs/>
          <w:i/>
          <w:iCs/>
          <w:caps/>
          <w:sz w:val="20"/>
          <w:szCs w:val="20"/>
        </w:rPr>
        <w:t xml:space="preserve">SQL, R, </w:t>
      </w:r>
      <w:r w:rsidRPr="004359A9">
        <w:rPr>
          <w:rStyle w:val="fs13fw4fsittuundefined"/>
          <w:b/>
          <w:bCs/>
          <w:i/>
          <w:iCs/>
          <w:caps/>
        </w:rPr>
        <w:t>Python</w:t>
      </w:r>
    </w:p>
    <w:p w14:paraId="2323C348" w14:textId="4B8F2109" w:rsidR="4951E1C9" w:rsidRDefault="4D104F18" w:rsidP="4951E1C9">
      <w:pPr>
        <w:numPr>
          <w:ilvl w:val="0"/>
          <w:numId w:val="11"/>
        </w:numPr>
        <w:spacing w:line="205" w:lineRule="atLeast"/>
        <w:ind w:left="212" w:hanging="193"/>
        <w:rPr>
          <w:rStyle w:val="bullet-texttext-leftfs13word-wrap-normal"/>
          <w:sz w:val="20"/>
          <w:szCs w:val="20"/>
        </w:rPr>
      </w:pPr>
      <w:r w:rsidRPr="4D104F18">
        <w:rPr>
          <w:rStyle w:val="fs13fw4fsittuundefined"/>
          <w:b/>
          <w:bCs/>
          <w:i/>
          <w:iCs/>
          <w:caps/>
          <w:sz w:val="20"/>
          <w:szCs w:val="20"/>
        </w:rPr>
        <w:t>Visualization tools</w:t>
      </w:r>
      <w:r w:rsidRPr="4D104F18">
        <w:rPr>
          <w:rStyle w:val="fs13fw4fsittuundefined"/>
          <w:i/>
          <w:iCs/>
          <w:caps/>
          <w:sz w:val="20"/>
          <w:szCs w:val="20"/>
        </w:rPr>
        <w:t xml:space="preserve">: </w:t>
      </w:r>
      <w:r w:rsidRPr="4D104F18">
        <w:rPr>
          <w:rStyle w:val="bullet-texttext-leftfs13word-wrap-normal"/>
          <w:sz w:val="20"/>
          <w:szCs w:val="20"/>
        </w:rPr>
        <w:t xml:space="preserve">Tableau, Power BI, </w:t>
      </w:r>
      <w:r w:rsidR="00633C39">
        <w:rPr>
          <w:rStyle w:val="bullet-texttext-leftfs13word-wrap-normal"/>
          <w:sz w:val="20"/>
          <w:szCs w:val="20"/>
        </w:rPr>
        <w:t>Sigma</w:t>
      </w:r>
      <w:r w:rsidR="00D23630">
        <w:rPr>
          <w:rStyle w:val="bullet-texttext-leftfs13word-wrap-normal"/>
          <w:sz w:val="20"/>
          <w:szCs w:val="20"/>
        </w:rPr>
        <w:t xml:space="preserve"> computing</w:t>
      </w:r>
      <w:r w:rsidR="00633C39">
        <w:rPr>
          <w:rStyle w:val="bullet-texttext-leftfs13word-wrap-normal"/>
          <w:sz w:val="20"/>
          <w:szCs w:val="20"/>
        </w:rPr>
        <w:t xml:space="preserve">, </w:t>
      </w:r>
      <w:r w:rsidRPr="4D104F18">
        <w:rPr>
          <w:rStyle w:val="bullet-texttext-leftfs13word-wrap-normal"/>
          <w:sz w:val="20"/>
          <w:szCs w:val="20"/>
        </w:rPr>
        <w:t xml:space="preserve">Zoho </w:t>
      </w:r>
      <w:proofErr w:type="spellStart"/>
      <w:proofErr w:type="gramStart"/>
      <w:r w:rsidRPr="4D104F18">
        <w:rPr>
          <w:rStyle w:val="bullet-texttext-leftfs13word-wrap-normal"/>
          <w:sz w:val="20"/>
          <w:szCs w:val="20"/>
        </w:rPr>
        <w:t>Analytics</w:t>
      </w:r>
      <w:r w:rsidR="00597A06">
        <w:rPr>
          <w:rStyle w:val="bullet-texttext-leftfs13word-wrap-normal"/>
          <w:sz w:val="20"/>
          <w:szCs w:val="20"/>
        </w:rPr>
        <w:t>,Snowflake</w:t>
      </w:r>
      <w:proofErr w:type="spellEnd"/>
      <w:proofErr w:type="gramEnd"/>
    </w:p>
    <w:p w14:paraId="30655AF2" w14:textId="16447FF2" w:rsidR="00FB24B3" w:rsidRPr="00FB24B3" w:rsidRDefault="4951E1C9" w:rsidP="4951E1C9">
      <w:pPr>
        <w:numPr>
          <w:ilvl w:val="0"/>
          <w:numId w:val="11"/>
        </w:numPr>
        <w:spacing w:line="205" w:lineRule="atLeast"/>
        <w:ind w:left="212" w:hanging="193"/>
        <w:rPr>
          <w:rStyle w:val="bullet-texttext-leftfs13word-wrap-normal"/>
          <w:sz w:val="20"/>
          <w:szCs w:val="20"/>
        </w:rPr>
      </w:pPr>
      <w:r w:rsidRPr="4951E1C9">
        <w:rPr>
          <w:rStyle w:val="fs13fw4fsittuundefined"/>
          <w:b/>
          <w:bCs/>
          <w:i/>
          <w:iCs/>
          <w:caps/>
          <w:sz w:val="20"/>
          <w:szCs w:val="20"/>
        </w:rPr>
        <w:t>DataBASE TOOLS</w:t>
      </w:r>
      <w:r w:rsidR="00754234" w:rsidRPr="4951E1C9">
        <w:rPr>
          <w:rStyle w:val="fs13fw4fsittuundefined"/>
          <w:b/>
          <w:bCs/>
          <w:i/>
          <w:iCs/>
          <w:caps/>
          <w:sz w:val="20"/>
          <w:szCs w:val="20"/>
        </w:rPr>
        <w:t>:</w:t>
      </w:r>
      <w:r w:rsidR="00754234" w:rsidRPr="4951E1C9">
        <w:rPr>
          <w:rStyle w:val="bullet-texttext-leftfs13word-wrap-normal"/>
          <w:sz w:val="20"/>
          <w:szCs w:val="20"/>
        </w:rPr>
        <w:t xml:space="preserve"> Alteryx</w:t>
      </w:r>
      <w:r w:rsidRPr="4951E1C9">
        <w:rPr>
          <w:rStyle w:val="bullet-texttext-leftfs13word-wrap-normal"/>
          <w:sz w:val="20"/>
          <w:szCs w:val="20"/>
        </w:rPr>
        <w:t xml:space="preserve">, </w:t>
      </w:r>
      <w:proofErr w:type="spellStart"/>
      <w:r w:rsidRPr="4951E1C9">
        <w:rPr>
          <w:rStyle w:val="bullet-texttext-leftfs13word-wrap-normal"/>
          <w:sz w:val="20"/>
          <w:szCs w:val="20"/>
        </w:rPr>
        <w:t>Knime</w:t>
      </w:r>
      <w:proofErr w:type="spellEnd"/>
      <w:r w:rsidRPr="4951E1C9">
        <w:rPr>
          <w:rStyle w:val="bullet-texttext-leftfs13word-wrap-normal"/>
          <w:sz w:val="20"/>
          <w:szCs w:val="20"/>
        </w:rPr>
        <w:t>, MySQL Server</w:t>
      </w:r>
    </w:p>
    <w:p w14:paraId="7010AD7E" w14:textId="32F8F721" w:rsidR="4951E1C9" w:rsidRDefault="4D104F18" w:rsidP="4D104F18">
      <w:pPr>
        <w:numPr>
          <w:ilvl w:val="0"/>
          <w:numId w:val="11"/>
        </w:numPr>
        <w:spacing w:line="205" w:lineRule="atLeast"/>
        <w:ind w:left="212" w:hanging="193"/>
        <w:rPr>
          <w:sz w:val="20"/>
          <w:szCs w:val="20"/>
        </w:rPr>
      </w:pPr>
      <w:r w:rsidRPr="4D104F18">
        <w:rPr>
          <w:rStyle w:val="fs13fw4fsittuundefined"/>
          <w:b/>
          <w:bCs/>
          <w:i/>
          <w:iCs/>
          <w:caps/>
          <w:sz w:val="20"/>
          <w:szCs w:val="20"/>
        </w:rPr>
        <w:t>Miscellaneous technologies</w:t>
      </w:r>
      <w:r w:rsidRPr="4D104F18">
        <w:rPr>
          <w:rStyle w:val="fs13fw4fsittuundefined"/>
          <w:i/>
          <w:iCs/>
          <w:caps/>
          <w:sz w:val="20"/>
          <w:szCs w:val="20"/>
        </w:rPr>
        <w:t>:</w:t>
      </w:r>
      <w:r w:rsidRPr="4D104F18">
        <w:rPr>
          <w:sz w:val="20"/>
          <w:szCs w:val="20"/>
        </w:rPr>
        <w:t xml:space="preserve"> Adobe, </w:t>
      </w:r>
      <w:proofErr w:type="spellStart"/>
      <w:proofErr w:type="gramStart"/>
      <w:r w:rsidR="00736306">
        <w:rPr>
          <w:sz w:val="20"/>
          <w:szCs w:val="20"/>
        </w:rPr>
        <w:t>Asana,</w:t>
      </w:r>
      <w:r w:rsidR="00326CDC">
        <w:rPr>
          <w:sz w:val="20"/>
          <w:szCs w:val="20"/>
        </w:rPr>
        <w:t>JIRA</w:t>
      </w:r>
      <w:proofErr w:type="gramEnd"/>
      <w:r w:rsidR="00326CDC">
        <w:rPr>
          <w:sz w:val="20"/>
          <w:szCs w:val="20"/>
        </w:rPr>
        <w:t>,</w:t>
      </w:r>
      <w:r w:rsidRPr="4D104F18">
        <w:rPr>
          <w:sz w:val="20"/>
          <w:szCs w:val="20"/>
        </w:rPr>
        <w:t>Canva</w:t>
      </w:r>
      <w:proofErr w:type="spellEnd"/>
      <w:r w:rsidRPr="4D104F18">
        <w:rPr>
          <w:sz w:val="20"/>
          <w:szCs w:val="20"/>
        </w:rPr>
        <w:t>, WordPress, Make.com, HTML</w:t>
      </w:r>
    </w:p>
    <w:p w14:paraId="1DA7AA70" w14:textId="3800DD4D" w:rsidR="00FB24B3" w:rsidRDefault="4D104F18" w:rsidP="4D104F18">
      <w:pPr>
        <w:numPr>
          <w:ilvl w:val="0"/>
          <w:numId w:val="11"/>
        </w:numPr>
        <w:ind w:left="212" w:hanging="193"/>
        <w:rPr>
          <w:sz w:val="20"/>
          <w:szCs w:val="20"/>
        </w:rPr>
      </w:pPr>
      <w:r w:rsidRPr="4D104F18">
        <w:rPr>
          <w:rStyle w:val="fs13fw4fsittuundefined"/>
          <w:b/>
          <w:bCs/>
          <w:i/>
          <w:iCs/>
          <w:caps/>
          <w:sz w:val="20"/>
          <w:szCs w:val="20"/>
        </w:rPr>
        <w:t>Certifications</w:t>
      </w:r>
      <w:r>
        <w:t>:</w:t>
      </w:r>
      <w:r w:rsidRPr="4D104F18">
        <w:rPr>
          <w:sz w:val="20"/>
          <w:szCs w:val="20"/>
        </w:rPr>
        <w:t xml:space="preserve"> Alteryx Designer Core, Google Analytics (Google), Microsoft Azure Fundamentals </w:t>
      </w:r>
    </w:p>
    <w:p w14:paraId="79D1A0D3" w14:textId="7FF7855D" w:rsidR="007757E4" w:rsidRDefault="4D104F18" w:rsidP="4D104F18">
      <w:pPr>
        <w:pBdr>
          <w:bottom w:val="single" w:sz="12" w:space="0" w:color="A9A9A9"/>
        </w:pBdr>
        <w:rPr>
          <w:b/>
          <w:bCs/>
          <w:caps/>
          <w:sz w:val="22"/>
          <w:szCs w:val="22"/>
        </w:rPr>
      </w:pPr>
      <w:r w:rsidRPr="4D104F18">
        <w:rPr>
          <w:b/>
          <w:bCs/>
          <w:caps/>
          <w:sz w:val="22"/>
          <w:szCs w:val="22"/>
        </w:rPr>
        <w:t>education</w:t>
      </w:r>
    </w:p>
    <w:p w14:paraId="79D1A0D4" w14:textId="61D79C68" w:rsidR="007757E4" w:rsidRDefault="45DF1D00" w:rsidP="45DF1D00">
      <w:pPr>
        <w:tabs>
          <w:tab w:val="right" w:pos="10800"/>
        </w:tabs>
        <w:rPr>
          <w:rStyle w:val="fs13fw4"/>
          <w:sz w:val="20"/>
          <w:szCs w:val="20"/>
        </w:rPr>
      </w:pPr>
      <w:r w:rsidRPr="45DF1D00">
        <w:rPr>
          <w:rStyle w:val="fs13fw6overflow-hidden"/>
          <w:b/>
          <w:bCs/>
          <w:sz w:val="20"/>
          <w:szCs w:val="20"/>
        </w:rPr>
        <w:t>Boston University</w:t>
      </w:r>
      <w:r w:rsidR="00E636E3">
        <w:tab/>
      </w:r>
      <w:r w:rsidRPr="45DF1D00">
        <w:rPr>
          <w:rStyle w:val="fs13fw4overflow-hidden"/>
          <w:sz w:val="20"/>
          <w:szCs w:val="20"/>
        </w:rPr>
        <w:t>Boston, MA</w:t>
      </w:r>
    </w:p>
    <w:p w14:paraId="20EAD648" w14:textId="5FB91295" w:rsidR="4D104F18" w:rsidRDefault="4D104F18" w:rsidP="4D104F18">
      <w:pPr>
        <w:tabs>
          <w:tab w:val="right" w:pos="10800"/>
        </w:tabs>
        <w:spacing w:line="200" w:lineRule="atLeast"/>
        <w:jc w:val="both"/>
        <w:rPr>
          <w:rStyle w:val="fs13fw4"/>
          <w:sz w:val="20"/>
          <w:szCs w:val="20"/>
        </w:rPr>
      </w:pPr>
      <w:r w:rsidRPr="4D104F18">
        <w:rPr>
          <w:rStyle w:val="fs13fw4overflow-hidden"/>
          <w:sz w:val="20"/>
          <w:szCs w:val="20"/>
        </w:rPr>
        <w:t xml:space="preserve">Master of Science, Applied Business Analytics </w:t>
      </w:r>
      <w:r w:rsidR="00A9618E">
        <w:rPr>
          <w:rStyle w:val="fs13fw4overflow-hidden"/>
          <w:sz w:val="20"/>
          <w:szCs w:val="20"/>
        </w:rPr>
        <w:t>(GPA: 3.98)</w:t>
      </w:r>
      <w:r>
        <w:tab/>
      </w:r>
      <w:r w:rsidRPr="4D104F18">
        <w:rPr>
          <w:rStyle w:val="fs13fw4"/>
          <w:sz w:val="20"/>
          <w:szCs w:val="20"/>
        </w:rPr>
        <w:t xml:space="preserve"> 01/2022 - 05/2023</w:t>
      </w:r>
    </w:p>
    <w:p w14:paraId="5F838C69" w14:textId="29C512B2" w:rsidR="4D104F18" w:rsidRDefault="4D104F18" w:rsidP="4D104F18">
      <w:pPr>
        <w:tabs>
          <w:tab w:val="right" w:pos="10800"/>
        </w:tabs>
        <w:spacing w:line="200" w:lineRule="atLeast"/>
        <w:jc w:val="both"/>
        <w:rPr>
          <w:rStyle w:val="fs13fw4"/>
          <w:b/>
          <w:bCs/>
          <w:sz w:val="20"/>
          <w:szCs w:val="20"/>
        </w:rPr>
      </w:pPr>
    </w:p>
    <w:p w14:paraId="33AA714C" w14:textId="2607D2E1" w:rsidR="4D104F18" w:rsidRDefault="45DF1D00" w:rsidP="4D104F18">
      <w:pPr>
        <w:tabs>
          <w:tab w:val="right" w:pos="10800"/>
        </w:tabs>
        <w:spacing w:line="200" w:lineRule="atLeast"/>
        <w:jc w:val="both"/>
        <w:rPr>
          <w:rStyle w:val="fs13fw4"/>
          <w:sz w:val="20"/>
          <w:szCs w:val="20"/>
        </w:rPr>
      </w:pPr>
      <w:r w:rsidRPr="45DF1D00">
        <w:rPr>
          <w:rStyle w:val="fs13fw4"/>
          <w:b/>
          <w:bCs/>
          <w:sz w:val="20"/>
          <w:szCs w:val="20"/>
        </w:rPr>
        <w:t xml:space="preserve">RV College of Engineering  </w:t>
      </w:r>
      <w:r w:rsidRPr="45DF1D00">
        <w:rPr>
          <w:rStyle w:val="fs13fw4"/>
          <w:sz w:val="20"/>
          <w:szCs w:val="20"/>
        </w:rPr>
        <w:t xml:space="preserve">                                                                                                                                            Bengaluru, India</w:t>
      </w:r>
    </w:p>
    <w:p w14:paraId="46535659" w14:textId="25F010CF" w:rsidR="4D104F18" w:rsidRDefault="4D104F18" w:rsidP="4D104F18">
      <w:pPr>
        <w:tabs>
          <w:tab w:val="right" w:pos="10800"/>
        </w:tabs>
        <w:spacing w:line="200" w:lineRule="atLeast"/>
        <w:jc w:val="both"/>
        <w:rPr>
          <w:rStyle w:val="fs13fw4"/>
          <w:sz w:val="20"/>
          <w:szCs w:val="20"/>
        </w:rPr>
      </w:pPr>
      <w:r w:rsidRPr="4D104F18">
        <w:rPr>
          <w:rStyle w:val="fs13fw4"/>
          <w:sz w:val="20"/>
          <w:szCs w:val="20"/>
        </w:rPr>
        <w:t xml:space="preserve">Bachelor of Engineering, Telecommunications                                                                                                                08/2015-06/2019 </w:t>
      </w:r>
    </w:p>
    <w:sectPr w:rsidR="4D104F18">
      <w:pgSz w:w="12225" w:h="15810"/>
      <w:pgMar w:top="719" w:right="719" w:bottom="719" w:left="719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5FB59" w14:textId="77777777" w:rsidR="00087323" w:rsidRDefault="00087323" w:rsidP="008161E3">
      <w:r>
        <w:separator/>
      </w:r>
    </w:p>
  </w:endnote>
  <w:endnote w:type="continuationSeparator" w:id="0">
    <w:p w14:paraId="0398E12B" w14:textId="77777777" w:rsidR="00087323" w:rsidRDefault="00087323" w:rsidP="00816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4A33A" w14:textId="77777777" w:rsidR="00087323" w:rsidRDefault="00087323" w:rsidP="008161E3">
      <w:r>
        <w:separator/>
      </w:r>
    </w:p>
  </w:footnote>
  <w:footnote w:type="continuationSeparator" w:id="0">
    <w:p w14:paraId="53531043" w14:textId="77777777" w:rsidR="00087323" w:rsidRDefault="00087323" w:rsidP="008161E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bibsXbGi0EH0V" int2:id="uhK678yH">
      <int2:state int2:value="Rejected" int2:type="AugLoop_Text_Critique"/>
    </int2:textHash>
    <int2:textHash int2:hashCode="9iFfQIwh3hgKPp" int2:id="5fkJLqaz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B8E6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109A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16439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C9CBC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57A3C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E0C3B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D9EBC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3044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05449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8D097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BE15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7AD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7AD4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98DB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13EE7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C0AF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3A1B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B2AF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8F7ACE78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4D2A92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DF0FC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BCAE8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43E5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DCC55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B8D5F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4EC1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06BF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B0E10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64D44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22A4F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7E7F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2801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A1460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F08D0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610E0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5B445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F5E17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0096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B32CD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ACAE9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3CE49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1227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B023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521B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D887D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D28AAA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7AED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A84B26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A92C4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FF63A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64D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520A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530CB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FF231E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A8B835B6"/>
    <w:lvl w:ilvl="0" w:tplc="BB4AA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5A7C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1D66F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E32538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9C5F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BF016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8C431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A5CED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BA87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743B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6E60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3E04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9EAC5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4760D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8F850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F2A35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CA06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C161D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091602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446ED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6A8F1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F405B6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AE4C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902D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5400E8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FC6D5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8685C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555628F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716F4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4401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9D27D0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D8BC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2C45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5B2DD9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6851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D29A8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A34655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9425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66F7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8BAEE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22F3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90283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A2E7A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B561D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20C61C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27B5AFD"/>
    <w:multiLevelType w:val="hybridMultilevel"/>
    <w:tmpl w:val="B67893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EA870A3"/>
    <w:multiLevelType w:val="multilevel"/>
    <w:tmpl w:val="F178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D25B2"/>
    <w:multiLevelType w:val="hybridMultilevel"/>
    <w:tmpl w:val="CA26C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1D956C"/>
    <w:multiLevelType w:val="hybridMultilevel"/>
    <w:tmpl w:val="DF507F0E"/>
    <w:lvl w:ilvl="0" w:tplc="B378A0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78DE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2C67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DEF8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00D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065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AA4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C47D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B22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F3A87"/>
    <w:multiLevelType w:val="multilevel"/>
    <w:tmpl w:val="3FA8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B98D4C"/>
    <w:multiLevelType w:val="hybridMultilevel"/>
    <w:tmpl w:val="80780DA4"/>
    <w:lvl w:ilvl="0" w:tplc="AA225C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F63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057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167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2E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282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38B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10D5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A4F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A5D15"/>
    <w:multiLevelType w:val="hybridMultilevel"/>
    <w:tmpl w:val="ABA68118"/>
    <w:lvl w:ilvl="0" w:tplc="FE76A2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E8CE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F200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88FD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E7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2CE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3E3B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CDA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8A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DF4344"/>
    <w:multiLevelType w:val="hybridMultilevel"/>
    <w:tmpl w:val="6B10B998"/>
    <w:lvl w:ilvl="0" w:tplc="76B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FA6A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0ADF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CC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4AD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E66A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4E6E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2C4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D4B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A5AB8"/>
    <w:multiLevelType w:val="hybridMultilevel"/>
    <w:tmpl w:val="35A09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2405127">
    <w:abstractNumId w:val="17"/>
  </w:num>
  <w:num w:numId="2" w16cid:durableId="1023433009">
    <w:abstractNumId w:val="16"/>
  </w:num>
  <w:num w:numId="3" w16cid:durableId="2044402897">
    <w:abstractNumId w:val="18"/>
  </w:num>
  <w:num w:numId="4" w16cid:durableId="1706060039">
    <w:abstractNumId w:val="14"/>
  </w:num>
  <w:num w:numId="5" w16cid:durableId="1566329290">
    <w:abstractNumId w:val="0"/>
  </w:num>
  <w:num w:numId="6" w16cid:durableId="691422027">
    <w:abstractNumId w:val="1"/>
  </w:num>
  <w:num w:numId="7" w16cid:durableId="1914853912">
    <w:abstractNumId w:val="2"/>
  </w:num>
  <w:num w:numId="8" w16cid:durableId="1360205518">
    <w:abstractNumId w:val="3"/>
  </w:num>
  <w:num w:numId="9" w16cid:durableId="732579585">
    <w:abstractNumId w:val="4"/>
  </w:num>
  <w:num w:numId="10" w16cid:durableId="1382746960">
    <w:abstractNumId w:val="5"/>
  </w:num>
  <w:num w:numId="11" w16cid:durableId="1202938473">
    <w:abstractNumId w:val="6"/>
  </w:num>
  <w:num w:numId="12" w16cid:durableId="1715613386">
    <w:abstractNumId w:val="7"/>
  </w:num>
  <w:num w:numId="13" w16cid:durableId="1789162619">
    <w:abstractNumId w:val="8"/>
  </w:num>
  <w:num w:numId="14" w16cid:durableId="1909728530">
    <w:abstractNumId w:val="9"/>
  </w:num>
  <w:num w:numId="15" w16cid:durableId="1056047617">
    <w:abstractNumId w:val="10"/>
  </w:num>
  <w:num w:numId="16" w16cid:durableId="419301054">
    <w:abstractNumId w:val="19"/>
  </w:num>
  <w:num w:numId="17" w16cid:durableId="1726486909">
    <w:abstractNumId w:val="13"/>
  </w:num>
  <w:num w:numId="18" w16cid:durableId="1562322665">
    <w:abstractNumId w:val="11"/>
  </w:num>
  <w:num w:numId="19" w16cid:durableId="1384787150">
    <w:abstractNumId w:val="15"/>
  </w:num>
  <w:num w:numId="20" w16cid:durableId="6150671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E4"/>
    <w:rsid w:val="00003A3E"/>
    <w:rsid w:val="0000643C"/>
    <w:rsid w:val="00011934"/>
    <w:rsid w:val="00025146"/>
    <w:rsid w:val="00040E2F"/>
    <w:rsid w:val="00050506"/>
    <w:rsid w:val="00055EF5"/>
    <w:rsid w:val="000560FC"/>
    <w:rsid w:val="00056CFF"/>
    <w:rsid w:val="000570A5"/>
    <w:rsid w:val="00065BF5"/>
    <w:rsid w:val="00075FB6"/>
    <w:rsid w:val="00087323"/>
    <w:rsid w:val="000A42B9"/>
    <w:rsid w:val="000B55D3"/>
    <w:rsid w:val="000C7F68"/>
    <w:rsid w:val="000E65E3"/>
    <w:rsid w:val="00106EEE"/>
    <w:rsid w:val="00123E15"/>
    <w:rsid w:val="00125A41"/>
    <w:rsid w:val="00127845"/>
    <w:rsid w:val="00133DDC"/>
    <w:rsid w:val="001603DD"/>
    <w:rsid w:val="00172FAD"/>
    <w:rsid w:val="00184188"/>
    <w:rsid w:val="001920E5"/>
    <w:rsid w:val="00193B98"/>
    <w:rsid w:val="001A1F10"/>
    <w:rsid w:val="001C6601"/>
    <w:rsid w:val="001C6AF3"/>
    <w:rsid w:val="001D2EFE"/>
    <w:rsid w:val="001D6E06"/>
    <w:rsid w:val="001E704D"/>
    <w:rsid w:val="001E7D54"/>
    <w:rsid w:val="001F054E"/>
    <w:rsid w:val="001F580E"/>
    <w:rsid w:val="00210793"/>
    <w:rsid w:val="00217EE9"/>
    <w:rsid w:val="00231FF8"/>
    <w:rsid w:val="0024065F"/>
    <w:rsid w:val="00240770"/>
    <w:rsid w:val="00240D67"/>
    <w:rsid w:val="00255F82"/>
    <w:rsid w:val="00265B26"/>
    <w:rsid w:val="0026642E"/>
    <w:rsid w:val="002727B6"/>
    <w:rsid w:val="00285FFC"/>
    <w:rsid w:val="00286B6E"/>
    <w:rsid w:val="00292098"/>
    <w:rsid w:val="002B17F3"/>
    <w:rsid w:val="002B55EB"/>
    <w:rsid w:val="002B5981"/>
    <w:rsid w:val="002D44C1"/>
    <w:rsid w:val="002E2F0C"/>
    <w:rsid w:val="002E718C"/>
    <w:rsid w:val="002F0433"/>
    <w:rsid w:val="002F6887"/>
    <w:rsid w:val="002F7A87"/>
    <w:rsid w:val="00302486"/>
    <w:rsid w:val="00304F9B"/>
    <w:rsid w:val="00322C01"/>
    <w:rsid w:val="003246B0"/>
    <w:rsid w:val="00326CDC"/>
    <w:rsid w:val="003344E3"/>
    <w:rsid w:val="00354E04"/>
    <w:rsid w:val="00366E86"/>
    <w:rsid w:val="003A2E23"/>
    <w:rsid w:val="003B550D"/>
    <w:rsid w:val="003C4654"/>
    <w:rsid w:val="003C49E4"/>
    <w:rsid w:val="003F69E6"/>
    <w:rsid w:val="00426952"/>
    <w:rsid w:val="00426DCF"/>
    <w:rsid w:val="0043129C"/>
    <w:rsid w:val="004359A9"/>
    <w:rsid w:val="00446BFB"/>
    <w:rsid w:val="00451F70"/>
    <w:rsid w:val="00452A6A"/>
    <w:rsid w:val="004653F1"/>
    <w:rsid w:val="00466DB4"/>
    <w:rsid w:val="00493628"/>
    <w:rsid w:val="004966C3"/>
    <w:rsid w:val="004B4F79"/>
    <w:rsid w:val="004C5993"/>
    <w:rsid w:val="004C7F46"/>
    <w:rsid w:val="004D0AA7"/>
    <w:rsid w:val="004D2EF8"/>
    <w:rsid w:val="004D3496"/>
    <w:rsid w:val="004D5107"/>
    <w:rsid w:val="004D6FBC"/>
    <w:rsid w:val="004E60F3"/>
    <w:rsid w:val="004F627D"/>
    <w:rsid w:val="005021D4"/>
    <w:rsid w:val="0050666B"/>
    <w:rsid w:val="00520812"/>
    <w:rsid w:val="00543E9B"/>
    <w:rsid w:val="00547ACD"/>
    <w:rsid w:val="00564694"/>
    <w:rsid w:val="00575160"/>
    <w:rsid w:val="005771D5"/>
    <w:rsid w:val="005849CC"/>
    <w:rsid w:val="00585030"/>
    <w:rsid w:val="005876CF"/>
    <w:rsid w:val="00597A06"/>
    <w:rsid w:val="005A4B37"/>
    <w:rsid w:val="005A7512"/>
    <w:rsid w:val="005B6939"/>
    <w:rsid w:val="005D2C3F"/>
    <w:rsid w:val="005D30C7"/>
    <w:rsid w:val="005D6AF6"/>
    <w:rsid w:val="005F05B5"/>
    <w:rsid w:val="005F5632"/>
    <w:rsid w:val="005F567E"/>
    <w:rsid w:val="00602886"/>
    <w:rsid w:val="00603EAD"/>
    <w:rsid w:val="006153C3"/>
    <w:rsid w:val="00621FC3"/>
    <w:rsid w:val="00627436"/>
    <w:rsid w:val="00633C39"/>
    <w:rsid w:val="006524D7"/>
    <w:rsid w:val="006613A6"/>
    <w:rsid w:val="00676186"/>
    <w:rsid w:val="006A1AF4"/>
    <w:rsid w:val="006A3469"/>
    <w:rsid w:val="006C19A7"/>
    <w:rsid w:val="006D42D0"/>
    <w:rsid w:val="006E7512"/>
    <w:rsid w:val="006F2F73"/>
    <w:rsid w:val="006F5415"/>
    <w:rsid w:val="00724CD2"/>
    <w:rsid w:val="00726FE0"/>
    <w:rsid w:val="00736306"/>
    <w:rsid w:val="007366D8"/>
    <w:rsid w:val="00736E09"/>
    <w:rsid w:val="00754234"/>
    <w:rsid w:val="00762648"/>
    <w:rsid w:val="0077428B"/>
    <w:rsid w:val="007753FC"/>
    <w:rsid w:val="007757E4"/>
    <w:rsid w:val="00782441"/>
    <w:rsid w:val="00790D91"/>
    <w:rsid w:val="007B6ABA"/>
    <w:rsid w:val="007C2773"/>
    <w:rsid w:val="007F3D24"/>
    <w:rsid w:val="008161E3"/>
    <w:rsid w:val="0081734E"/>
    <w:rsid w:val="00824086"/>
    <w:rsid w:val="00825BA9"/>
    <w:rsid w:val="00840D36"/>
    <w:rsid w:val="00851778"/>
    <w:rsid w:val="0086104F"/>
    <w:rsid w:val="00866E2F"/>
    <w:rsid w:val="00875B5C"/>
    <w:rsid w:val="00882ED6"/>
    <w:rsid w:val="00884F47"/>
    <w:rsid w:val="00897E51"/>
    <w:rsid w:val="008A292C"/>
    <w:rsid w:val="008A3CBE"/>
    <w:rsid w:val="008A4E57"/>
    <w:rsid w:val="008A587F"/>
    <w:rsid w:val="008F11BA"/>
    <w:rsid w:val="008F48A2"/>
    <w:rsid w:val="0090094D"/>
    <w:rsid w:val="00906D8D"/>
    <w:rsid w:val="00922D50"/>
    <w:rsid w:val="0092439A"/>
    <w:rsid w:val="00957C07"/>
    <w:rsid w:val="00972057"/>
    <w:rsid w:val="0097289A"/>
    <w:rsid w:val="00996B46"/>
    <w:rsid w:val="009A67A7"/>
    <w:rsid w:val="009C791E"/>
    <w:rsid w:val="00A13BFD"/>
    <w:rsid w:val="00A16564"/>
    <w:rsid w:val="00A1706B"/>
    <w:rsid w:val="00A21874"/>
    <w:rsid w:val="00A3137F"/>
    <w:rsid w:val="00A502EB"/>
    <w:rsid w:val="00A52150"/>
    <w:rsid w:val="00A7007B"/>
    <w:rsid w:val="00A74138"/>
    <w:rsid w:val="00A80A78"/>
    <w:rsid w:val="00A9045C"/>
    <w:rsid w:val="00A906AF"/>
    <w:rsid w:val="00A92AFD"/>
    <w:rsid w:val="00A9618E"/>
    <w:rsid w:val="00AB42D6"/>
    <w:rsid w:val="00AC23CD"/>
    <w:rsid w:val="00AC67FD"/>
    <w:rsid w:val="00B12B87"/>
    <w:rsid w:val="00B16839"/>
    <w:rsid w:val="00B33FF5"/>
    <w:rsid w:val="00B536FF"/>
    <w:rsid w:val="00B61BC9"/>
    <w:rsid w:val="00B779A8"/>
    <w:rsid w:val="00B83CA6"/>
    <w:rsid w:val="00B868B1"/>
    <w:rsid w:val="00B965D2"/>
    <w:rsid w:val="00B97956"/>
    <w:rsid w:val="00BA4A89"/>
    <w:rsid w:val="00BC0277"/>
    <w:rsid w:val="00BC0925"/>
    <w:rsid w:val="00BC0D61"/>
    <w:rsid w:val="00BE1DD5"/>
    <w:rsid w:val="00BF37F7"/>
    <w:rsid w:val="00C01DBC"/>
    <w:rsid w:val="00C17173"/>
    <w:rsid w:val="00C24427"/>
    <w:rsid w:val="00C35103"/>
    <w:rsid w:val="00C37151"/>
    <w:rsid w:val="00C8424F"/>
    <w:rsid w:val="00CB67C7"/>
    <w:rsid w:val="00CC003D"/>
    <w:rsid w:val="00CE44A5"/>
    <w:rsid w:val="00CE6513"/>
    <w:rsid w:val="00CE7E1D"/>
    <w:rsid w:val="00D06AD8"/>
    <w:rsid w:val="00D15E1D"/>
    <w:rsid w:val="00D20187"/>
    <w:rsid w:val="00D20A9A"/>
    <w:rsid w:val="00D23630"/>
    <w:rsid w:val="00D30AD6"/>
    <w:rsid w:val="00D41710"/>
    <w:rsid w:val="00D66BC2"/>
    <w:rsid w:val="00D76E34"/>
    <w:rsid w:val="00D82EB9"/>
    <w:rsid w:val="00DB3A2C"/>
    <w:rsid w:val="00DB64F2"/>
    <w:rsid w:val="00DC3F3B"/>
    <w:rsid w:val="00DF28DF"/>
    <w:rsid w:val="00E009BE"/>
    <w:rsid w:val="00E06E7A"/>
    <w:rsid w:val="00E14E75"/>
    <w:rsid w:val="00E25D32"/>
    <w:rsid w:val="00E30A37"/>
    <w:rsid w:val="00E4554A"/>
    <w:rsid w:val="00E52A79"/>
    <w:rsid w:val="00E53493"/>
    <w:rsid w:val="00E5755C"/>
    <w:rsid w:val="00E6325B"/>
    <w:rsid w:val="00E636E3"/>
    <w:rsid w:val="00E658A0"/>
    <w:rsid w:val="00E65F1B"/>
    <w:rsid w:val="00E70D79"/>
    <w:rsid w:val="00E724C0"/>
    <w:rsid w:val="00E74300"/>
    <w:rsid w:val="00E8527C"/>
    <w:rsid w:val="00E859FA"/>
    <w:rsid w:val="00EB43F4"/>
    <w:rsid w:val="00ED0BC7"/>
    <w:rsid w:val="00ED5002"/>
    <w:rsid w:val="00EF332D"/>
    <w:rsid w:val="00F00E6A"/>
    <w:rsid w:val="00F05523"/>
    <w:rsid w:val="00F2312A"/>
    <w:rsid w:val="00F25F33"/>
    <w:rsid w:val="00F33FEE"/>
    <w:rsid w:val="00F40E8A"/>
    <w:rsid w:val="00F51B18"/>
    <w:rsid w:val="00F63B78"/>
    <w:rsid w:val="00F65215"/>
    <w:rsid w:val="00FA5534"/>
    <w:rsid w:val="00FB24B3"/>
    <w:rsid w:val="00FC00A0"/>
    <w:rsid w:val="00FC0806"/>
    <w:rsid w:val="00FD1DB0"/>
    <w:rsid w:val="00FD7DBF"/>
    <w:rsid w:val="00FE0231"/>
    <w:rsid w:val="00FE5D04"/>
    <w:rsid w:val="045BA0EC"/>
    <w:rsid w:val="0AAFAA66"/>
    <w:rsid w:val="140D032C"/>
    <w:rsid w:val="18F2FC12"/>
    <w:rsid w:val="1CABE830"/>
    <w:rsid w:val="1CFCB572"/>
    <w:rsid w:val="20007125"/>
    <w:rsid w:val="237C29EF"/>
    <w:rsid w:val="27300004"/>
    <w:rsid w:val="39292587"/>
    <w:rsid w:val="3F8C19B8"/>
    <w:rsid w:val="408CA61A"/>
    <w:rsid w:val="452FA88A"/>
    <w:rsid w:val="45DF1D00"/>
    <w:rsid w:val="4951E1C9"/>
    <w:rsid w:val="4D0711A9"/>
    <w:rsid w:val="4D104F18"/>
    <w:rsid w:val="4E08E3A2"/>
    <w:rsid w:val="5346FA97"/>
    <w:rsid w:val="53B233CE"/>
    <w:rsid w:val="576C4A1F"/>
    <w:rsid w:val="58BCC242"/>
    <w:rsid w:val="5B5E77D6"/>
    <w:rsid w:val="5C59C3B0"/>
    <w:rsid w:val="5DBCF6FD"/>
    <w:rsid w:val="5EDF8D34"/>
    <w:rsid w:val="65B548F9"/>
    <w:rsid w:val="69CBCAEC"/>
    <w:rsid w:val="69FB5858"/>
    <w:rsid w:val="6C087F56"/>
    <w:rsid w:val="6C9FC49C"/>
    <w:rsid w:val="6F0CF9C8"/>
    <w:rsid w:val="705870B5"/>
    <w:rsid w:val="79F51580"/>
    <w:rsid w:val="7BF2F493"/>
    <w:rsid w:val="7C1DB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D1A0D0"/>
  <w15:docId w15:val="{E7BE5D88-EC08-4DB2-B2A5-B3ACD1A8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1B18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3fw6ttuoverflow-hidden">
    <w:name w:val="fs13 fw6 ttu overflow-hidden"/>
    <w:basedOn w:val="DefaultParagraphFont"/>
  </w:style>
  <w:style w:type="character" w:customStyle="1" w:styleId="fs13fw6fsioverflow-hidden">
    <w:name w:val="fs13 fw6 fsi overflow-hidden"/>
    <w:basedOn w:val="DefaultParagraphFont"/>
  </w:style>
  <w:style w:type="character" w:customStyle="1" w:styleId="fs13fw4fsittuundefined">
    <w:name w:val="fs13 fw4 fsi ttu undefined"/>
    <w:basedOn w:val="DefaultParagraphFont"/>
  </w:style>
  <w:style w:type="character" w:customStyle="1" w:styleId="bullet-texttext-leftfs13word-wrap-normal">
    <w:name w:val="bullet-text text-left fs13 word-wrap-normal"/>
    <w:basedOn w:val="DefaultParagraphFont"/>
  </w:style>
  <w:style w:type="paragraph" w:styleId="ListParagraph">
    <w:name w:val="List Paragraph"/>
    <w:basedOn w:val="Normal"/>
    <w:uiPriority w:val="34"/>
    <w:qFormat/>
    <w:rsid w:val="00E30A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61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61E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161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61E3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6D42D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42D0"/>
    <w:rPr>
      <w:rFonts w:ascii="Arial" w:hAnsi="Arial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42D0"/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5A4B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6E7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4CD2"/>
  </w:style>
  <w:style w:type="character" w:styleId="Strong">
    <w:name w:val="Strong"/>
    <w:basedOn w:val="DefaultParagraphFont"/>
    <w:uiPriority w:val="22"/>
    <w:qFormat/>
    <w:rsid w:val="00326CDC"/>
    <w:rPr>
      <w:b/>
      <w:bCs/>
    </w:rPr>
  </w:style>
  <w:style w:type="paragraph" w:customStyle="1" w:styleId="p1">
    <w:name w:val="p1"/>
    <w:basedOn w:val="Normal"/>
    <w:rsid w:val="004359A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8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02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31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4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jhanavi-bysani-shekar-2b58982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Porom Sivam Kalita</dc:creator>
  <cp:lastModifiedBy>Student: Porom Sivam Kalita (pkalita)</cp:lastModifiedBy>
  <cp:revision>2</cp:revision>
  <cp:lastPrinted>2024-08-06T14:45:00Z</cp:lastPrinted>
  <dcterms:created xsi:type="dcterms:W3CDTF">2025-08-01T15:08:00Z</dcterms:created>
  <dcterms:modified xsi:type="dcterms:W3CDTF">2025-08-01T15:08:00Z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edb2a636-67bd-44bd-98f7-680bf675dacf</vt:lpwstr>
  </property>
</Properties>
</file>