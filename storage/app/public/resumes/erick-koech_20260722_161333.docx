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Style w:val="documentfontsize"/>
        <w:tblW w:w="0" w:type="auto"/>
        <w:tblCellSpacing w:w="0" w:type="dxa"/>
        <w:tblLayout w:type="fixed"/>
        <w:tblCellMar>
          <w:left w:w="0" w:type="dxa"/>
          <w:right w:w="0" w:type="dxa"/>
        </w:tblCellMar>
        <w:tblLook w:val="05E0" w:firstRow="1" w:lastRow="1" w:firstColumn="1" w:lastColumn="1" w:noHBand="0" w:noVBand="1"/>
      </w:tblPr>
      <w:tblGrid>
        <w:gridCol w:w="2400"/>
        <w:gridCol w:w="240"/>
        <w:gridCol w:w="8786"/>
        <w:gridCol w:w="480"/>
      </w:tblGrid>
      <w:tr w:rsidR="00282AE3">
        <w:trPr>
          <w:trHeight w:val="14800"/>
          <w:tblCellSpacing w:w="0" w:type="dxa"/>
        </w:trPr>
        <w:tc>
          <w:tcPr>
            <w:tcW w:w="2400" w:type="dxa"/>
            <w:tcBorders>
              <w:top w:val="single" w:sz="200" w:space="0" w:color="102A73"/>
              <w:left w:val="none" w:sz="0" w:space="0" w:color="102A73"/>
              <w:bottom w:val="single" w:sz="200" w:space="0" w:color="102A73"/>
              <w:right w:val="none" w:sz="0" w:space="0" w:color="102A73"/>
            </w:tcBorders>
            <w:shd w:val="clear" w:color="auto" w:fill="102A73"/>
            <w:tcMar>
              <w:top w:w="0" w:type="dxa"/>
              <w:left w:w="0" w:type="dxa"/>
              <w:bottom w:w="0" w:type="dxa"/>
              <w:right w:w="0" w:type="dxa"/>
            </w:tcMar>
            <w:hideMark/>
          </w:tcPr>
          <w:p w:rsidR="00282AE3" w:rsidRDefault="00282AE3"/>
        </w:tc>
        <w:tc>
          <w:tcPr>
            <w:tcW w:w="240" w:type="dxa"/>
            <w:tcMar>
              <w:top w:w="0" w:type="dxa"/>
              <w:left w:w="0" w:type="dxa"/>
              <w:bottom w:w="0" w:type="dxa"/>
              <w:right w:w="0" w:type="dxa"/>
            </w:tcMar>
            <w:hideMark/>
          </w:tcPr>
          <w:p w:rsidR="00282AE3" w:rsidRDefault="00282AE3">
            <w:pPr>
              <w:rPr>
                <w:rStyle w:val="leftbordercell"/>
                <w:rFonts w:ascii="Century Gothic" w:eastAsia="Century Gothic" w:hAnsi="Century Gothic" w:cs="Century Gothic"/>
                <w:sz w:val="22"/>
                <w:szCs w:val="22"/>
                <w:shd w:val="clear" w:color="auto" w:fill="auto"/>
              </w:rPr>
            </w:pPr>
          </w:p>
        </w:tc>
        <w:tc>
          <w:tcPr>
            <w:tcW w:w="8786" w:type="dxa"/>
            <w:tcMar>
              <w:top w:w="0" w:type="dxa"/>
              <w:left w:w="0" w:type="dxa"/>
              <w:bottom w:w="0" w:type="dxa"/>
              <w:right w:w="0" w:type="dxa"/>
            </w:tcMar>
            <w:hideMark/>
          </w:tcPr>
          <w:tbl>
            <w:tblPr>
              <w:tblStyle w:val="documenttopsection"/>
              <w:tblW w:w="5000" w:type="pct"/>
              <w:tblCellSpacing w:w="0" w:type="dxa"/>
              <w:tblLayout w:type="fixed"/>
              <w:tblCellMar>
                <w:left w:w="0" w:type="dxa"/>
                <w:right w:w="0" w:type="dxa"/>
              </w:tblCellMar>
              <w:tblLook w:val="05E0" w:firstRow="1" w:lastRow="1" w:firstColumn="1" w:lastColumn="1" w:noHBand="0" w:noVBand="1"/>
            </w:tblPr>
            <w:tblGrid>
              <w:gridCol w:w="8786"/>
            </w:tblGrid>
            <w:tr w:rsidR="00282AE3">
              <w:trPr>
                <w:tblCellSpacing w:w="0" w:type="dxa"/>
              </w:trPr>
              <w:tc>
                <w:tcPr>
                  <w:tcW w:w="8786" w:type="dxa"/>
                  <w:tcMar>
                    <w:top w:w="0" w:type="dxa"/>
                    <w:left w:w="0" w:type="dxa"/>
                    <w:bottom w:w="0" w:type="dxa"/>
                    <w:right w:w="0" w:type="dxa"/>
                  </w:tcMar>
                  <w:hideMark/>
                </w:tcPr>
                <w:p w:rsidR="00282AE3" w:rsidRDefault="007A4529">
                  <w:pPr>
                    <w:pStyle w:val="documentword-break"/>
                    <w:spacing w:line="920" w:lineRule="atLeast"/>
                    <w:rPr>
                      <w:rStyle w:val="documentleft-box"/>
                      <w:rFonts w:ascii="Century Gothic" w:eastAsia="Century Gothic" w:hAnsi="Century Gothic" w:cs="Century Gothic"/>
                      <w:b/>
                      <w:bCs/>
                      <w:color w:val="102A73"/>
                      <w:sz w:val="72"/>
                      <w:szCs w:val="72"/>
                    </w:rPr>
                  </w:pPr>
                  <w:r>
                    <w:rPr>
                      <w:rStyle w:val="span"/>
                      <w:rFonts w:ascii="Century Gothic" w:eastAsia="Century Gothic" w:hAnsi="Century Gothic" w:cs="Century Gothic"/>
                      <w:b/>
                      <w:bCs/>
                      <w:color w:val="102A73"/>
                      <w:sz w:val="72"/>
                      <w:szCs w:val="72"/>
                    </w:rPr>
                    <w:t>Erick Kimutai Koech</w:t>
                  </w:r>
                </w:p>
                <w:p w:rsidR="00282AE3" w:rsidRDefault="007A4529">
                  <w:pPr>
                    <w:pStyle w:val="documentresumeTitle"/>
                    <w:rPr>
                      <w:rStyle w:val="documentleft-box"/>
                      <w:rFonts w:ascii="Century Gothic" w:eastAsia="Century Gothic" w:hAnsi="Century Gothic" w:cs="Century Gothic"/>
                    </w:rPr>
                  </w:pPr>
                  <w:r>
                    <w:rPr>
                      <w:rStyle w:val="documentleft-box"/>
                      <w:rFonts w:ascii="Century Gothic" w:eastAsia="Century Gothic" w:hAnsi="Century Gothic" w:cs="Century Gothic"/>
                    </w:rPr>
                    <w:t>Geospatial Information Science And Remote Sensing Professional</w:t>
                  </w:r>
                </w:p>
                <w:tbl>
                  <w:tblPr>
                    <w:tblStyle w:val="documentaddress"/>
                    <w:tblW w:w="5000" w:type="pct"/>
                    <w:tblCellSpacing w:w="0" w:type="dxa"/>
                    <w:tblLayout w:type="fixed"/>
                    <w:tblCellMar>
                      <w:left w:w="0" w:type="dxa"/>
                      <w:right w:w="0" w:type="dxa"/>
                    </w:tblCellMar>
                    <w:tblLook w:val="05E0" w:firstRow="1" w:lastRow="1" w:firstColumn="1" w:lastColumn="1" w:noHBand="0" w:noVBand="1"/>
                  </w:tblPr>
                  <w:tblGrid>
                    <w:gridCol w:w="4393"/>
                    <w:gridCol w:w="4393"/>
                  </w:tblGrid>
                  <w:tr w:rsidR="00282AE3">
                    <w:trPr>
                      <w:tblCellSpacing w:w="0" w:type="dxa"/>
                    </w:trPr>
                    <w:tc>
                      <w:tcPr>
                        <w:tcW w:w="4393" w:type="dxa"/>
                        <w:tcMar>
                          <w:top w:w="0" w:type="dxa"/>
                          <w:left w:w="0" w:type="dxa"/>
                          <w:bottom w:w="0" w:type="dxa"/>
                          <w:right w:w="0" w:type="dxa"/>
                        </w:tcMar>
                        <w:hideMark/>
                      </w:tcPr>
                      <w:tbl>
                        <w:tblPr>
                          <w:tblStyle w:val="documenticonInnerTable"/>
                          <w:tblW w:w="0" w:type="auto"/>
                          <w:tblCellSpacing w:w="0" w:type="dxa"/>
                          <w:tblLayout w:type="fixed"/>
                          <w:tblCellMar>
                            <w:left w:w="0" w:type="dxa"/>
                            <w:right w:w="0" w:type="dxa"/>
                          </w:tblCellMar>
                          <w:tblLook w:val="05E0" w:firstRow="1" w:lastRow="1" w:firstColumn="1" w:lastColumn="1" w:noHBand="0" w:noVBand="1"/>
                        </w:tblPr>
                        <w:tblGrid>
                          <w:gridCol w:w="440"/>
                          <w:gridCol w:w="3953"/>
                        </w:tblGrid>
                        <w:tr w:rsidR="00282AE3">
                          <w:trPr>
                            <w:tblCellSpacing w:w="0" w:type="dxa"/>
                          </w:trPr>
                          <w:tc>
                            <w:tcPr>
                              <w:tcW w:w="440" w:type="dxa"/>
                              <w:tcMar>
                                <w:top w:w="140" w:type="dxa"/>
                                <w:left w:w="0" w:type="dxa"/>
                                <w:bottom w:w="140" w:type="dxa"/>
                                <w:right w:w="0" w:type="dxa"/>
                              </w:tcMar>
                              <w:hideMark/>
                            </w:tcPr>
                            <w:p w:rsidR="00282AE3" w:rsidRDefault="007A4529">
                              <w:pPr>
                                <w:rPr>
                                  <w:rStyle w:val="documentaddressLeft"/>
                                  <w:rFonts w:ascii="Century Gothic" w:eastAsia="Century Gothic" w:hAnsi="Century Gothic" w:cs="Century Gothic"/>
                                  <w:sz w:val="20"/>
                                  <w:szCs w:val="20"/>
                                </w:rPr>
                              </w:pPr>
                              <w:r>
                                <w:rPr>
                                  <w:rStyle w:val="documentaddressLeft"/>
                                  <w:rFonts w:ascii="Century Gothic" w:eastAsia="Century Gothic" w:hAnsi="Century Gothic" w:cs="Century Gothic"/>
                                  <w:noProof/>
                                  <w:sz w:val="20"/>
                                  <w:szCs w:val="20"/>
                                </w:rPr>
                                <w:drawing>
                                  <wp:inline distT="0" distB="0" distL="0" distR="0">
                                    <wp:extent cx="254307" cy="254455"/>
                                    <wp:effectExtent l="0" t="0" r="0" b="0"/>
                                    <wp:docPr id="100002" name="Picture 10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2" name=""/>
                                            <pic:cNvPicPr>
                                              <a:picLocks/>
                                            </pic:cNvPicPr>
                                          </pic:nvPicPr>
                                          <pic:blipFill>
                                            <a:blip r:embed="rId7"/>
                                            <a:stretch>
                                              <a:fillRect/>
                                            </a:stretch>
                                          </pic:blipFill>
                                          <pic:spPr>
                                            <a:xfrm>
                                              <a:off x="0" y="0"/>
                                              <a:ext cx="254307" cy="254455"/>
                                            </a:xfrm>
                                            <a:prstGeom prst="rect">
                                              <a:avLst/>
                                            </a:prstGeom>
                                          </pic:spPr>
                                        </pic:pic>
                                      </a:graphicData>
                                    </a:graphic>
                                  </wp:inline>
                                </w:drawing>
                              </w:r>
                            </w:p>
                          </w:tc>
                          <w:tc>
                            <w:tcPr>
                              <w:tcW w:w="3953" w:type="dxa"/>
                              <w:tcMar>
                                <w:top w:w="0" w:type="dxa"/>
                                <w:left w:w="0" w:type="dxa"/>
                                <w:bottom w:w="0" w:type="dxa"/>
                                <w:right w:w="0" w:type="dxa"/>
                              </w:tcMar>
                              <w:hideMark/>
                            </w:tcPr>
                            <w:p w:rsidR="00282AE3" w:rsidRDefault="007A4529">
                              <w:pPr>
                                <w:pStyle w:val="documentasposeztyaddresstable"/>
                                <w:rPr>
                                  <w:rStyle w:val="documenticonRowicoTxt"/>
                                  <w:rFonts w:ascii="Century Gothic" w:eastAsia="Century Gothic" w:hAnsi="Century Gothic" w:cs="Century Gothic"/>
                                  <w:sz w:val="22"/>
                                  <w:szCs w:val="22"/>
                                </w:rPr>
                              </w:pPr>
                              <w:r>
                                <w:rPr>
                                  <w:rStyle w:val="iconRowany"/>
                                  <w:rFonts w:ascii="Century Gothic" w:eastAsia="Century Gothic" w:hAnsi="Century Gothic" w:cs="Century Gothic"/>
                                </w:rPr>
                                <w:t>9334-00I00, Nairobi Kenya</w:t>
                              </w:r>
                            </w:p>
                          </w:tc>
                        </w:tr>
                      </w:tbl>
                      <w:p w:rsidR="00282AE3" w:rsidRDefault="00282AE3">
                        <w:pPr>
                          <w:rPr>
                            <w:vanish/>
                          </w:rPr>
                        </w:pPr>
                      </w:p>
                      <w:tbl>
                        <w:tblPr>
                          <w:tblStyle w:val="documenticonInnerTable"/>
                          <w:tblW w:w="0" w:type="auto"/>
                          <w:tblCellSpacing w:w="0" w:type="dxa"/>
                          <w:tblLayout w:type="fixed"/>
                          <w:tblCellMar>
                            <w:left w:w="0" w:type="dxa"/>
                            <w:right w:w="0" w:type="dxa"/>
                          </w:tblCellMar>
                          <w:tblLook w:val="05E0" w:firstRow="1" w:lastRow="1" w:firstColumn="1" w:lastColumn="1" w:noHBand="0" w:noVBand="1"/>
                        </w:tblPr>
                        <w:tblGrid>
                          <w:gridCol w:w="440"/>
                          <w:gridCol w:w="3953"/>
                        </w:tblGrid>
                        <w:tr w:rsidR="00282AE3">
                          <w:trPr>
                            <w:tblCellSpacing w:w="0" w:type="dxa"/>
                          </w:trPr>
                          <w:tc>
                            <w:tcPr>
                              <w:tcW w:w="440" w:type="dxa"/>
                              <w:tcMar>
                                <w:top w:w="0" w:type="dxa"/>
                                <w:left w:w="0" w:type="dxa"/>
                                <w:bottom w:w="140" w:type="dxa"/>
                                <w:right w:w="0" w:type="dxa"/>
                              </w:tcMar>
                              <w:hideMark/>
                            </w:tcPr>
                            <w:p w:rsidR="00282AE3" w:rsidRDefault="007A4529">
                              <w:pPr>
                                <w:rPr>
                                  <w:rStyle w:val="documentaddressLeft"/>
                                  <w:rFonts w:ascii="Century Gothic" w:eastAsia="Century Gothic" w:hAnsi="Century Gothic" w:cs="Century Gothic"/>
                                  <w:sz w:val="20"/>
                                  <w:szCs w:val="20"/>
                                </w:rPr>
                              </w:pPr>
                              <w:r>
                                <w:rPr>
                                  <w:rStyle w:val="documentaddressLeft"/>
                                  <w:rFonts w:ascii="Century Gothic" w:eastAsia="Century Gothic" w:hAnsi="Century Gothic" w:cs="Century Gothic"/>
                                  <w:noProof/>
                                  <w:sz w:val="20"/>
                                  <w:szCs w:val="20"/>
                                </w:rPr>
                                <w:drawing>
                                  <wp:inline distT="0" distB="0" distL="0" distR="0">
                                    <wp:extent cx="254307" cy="254455"/>
                                    <wp:effectExtent l="0" t="0" r="0" b="0"/>
                                    <wp:docPr id="100004" name="Picture 100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4" name=""/>
                                            <pic:cNvPicPr>
                                              <a:picLocks/>
                                            </pic:cNvPicPr>
                                          </pic:nvPicPr>
                                          <pic:blipFill>
                                            <a:blip r:embed="rId8"/>
                                            <a:stretch>
                                              <a:fillRect/>
                                            </a:stretch>
                                          </pic:blipFill>
                                          <pic:spPr>
                                            <a:xfrm>
                                              <a:off x="0" y="0"/>
                                              <a:ext cx="254307" cy="254455"/>
                                            </a:xfrm>
                                            <a:prstGeom prst="rect">
                                              <a:avLst/>
                                            </a:prstGeom>
                                          </pic:spPr>
                                        </pic:pic>
                                      </a:graphicData>
                                    </a:graphic>
                                  </wp:inline>
                                </w:drawing>
                              </w:r>
                            </w:p>
                          </w:tc>
                          <w:tc>
                            <w:tcPr>
                              <w:tcW w:w="3953" w:type="dxa"/>
                              <w:tcMar>
                                <w:top w:w="0" w:type="dxa"/>
                                <w:left w:w="0" w:type="dxa"/>
                                <w:bottom w:w="0" w:type="dxa"/>
                                <w:right w:w="0" w:type="dxa"/>
                              </w:tcMar>
                              <w:hideMark/>
                            </w:tcPr>
                            <w:p w:rsidR="00282AE3" w:rsidRDefault="007A4529">
                              <w:pPr>
                                <w:pStyle w:val="documentasposeztyaddresstable"/>
                                <w:rPr>
                                  <w:rStyle w:val="documenticonRowicoTxt"/>
                                  <w:rFonts w:ascii="Century Gothic" w:eastAsia="Century Gothic" w:hAnsi="Century Gothic" w:cs="Century Gothic"/>
                                  <w:sz w:val="22"/>
                                  <w:szCs w:val="22"/>
                                </w:rPr>
                              </w:pPr>
                              <w:r>
                                <w:rPr>
                                  <w:rStyle w:val="iconRowany"/>
                                  <w:rFonts w:ascii="Century Gothic" w:eastAsia="Century Gothic" w:hAnsi="Century Gothic" w:cs="Century Gothic"/>
                                </w:rPr>
                                <w:t>0700315383</w:t>
                              </w:r>
                              <w:r>
                                <w:rPr>
                                  <w:rStyle w:val="documenticonRowicoTxt"/>
                                  <w:rFonts w:ascii="Century Gothic" w:eastAsia="Century Gothic" w:hAnsi="Century Gothic" w:cs="Century Gothic"/>
                                  <w:sz w:val="22"/>
                                  <w:szCs w:val="22"/>
                                </w:rPr>
                                <w:t xml:space="preserve"> </w:t>
                              </w:r>
                            </w:p>
                          </w:tc>
                        </w:tr>
                      </w:tbl>
                      <w:p w:rsidR="00282AE3" w:rsidRDefault="00282AE3">
                        <w:pPr>
                          <w:rPr>
                            <w:vanish/>
                          </w:rPr>
                        </w:pPr>
                      </w:p>
                      <w:tbl>
                        <w:tblPr>
                          <w:tblStyle w:val="documenticonInnerTable"/>
                          <w:tblW w:w="0" w:type="auto"/>
                          <w:tblCellSpacing w:w="0" w:type="dxa"/>
                          <w:tblLayout w:type="fixed"/>
                          <w:tblCellMar>
                            <w:left w:w="0" w:type="dxa"/>
                            <w:right w:w="0" w:type="dxa"/>
                          </w:tblCellMar>
                          <w:tblLook w:val="05E0" w:firstRow="1" w:lastRow="1" w:firstColumn="1" w:lastColumn="1" w:noHBand="0" w:noVBand="1"/>
                        </w:tblPr>
                        <w:tblGrid>
                          <w:gridCol w:w="440"/>
                          <w:gridCol w:w="3953"/>
                        </w:tblGrid>
                        <w:tr w:rsidR="00282AE3">
                          <w:trPr>
                            <w:tblCellSpacing w:w="0" w:type="dxa"/>
                          </w:trPr>
                          <w:tc>
                            <w:tcPr>
                              <w:tcW w:w="440" w:type="dxa"/>
                              <w:tcMar>
                                <w:top w:w="0" w:type="dxa"/>
                                <w:left w:w="0" w:type="dxa"/>
                                <w:bottom w:w="140" w:type="dxa"/>
                                <w:right w:w="0" w:type="dxa"/>
                              </w:tcMar>
                              <w:hideMark/>
                            </w:tcPr>
                            <w:p w:rsidR="00282AE3" w:rsidRDefault="007A4529">
                              <w:pPr>
                                <w:rPr>
                                  <w:rStyle w:val="documentaddressLeft"/>
                                  <w:rFonts w:ascii="Century Gothic" w:eastAsia="Century Gothic" w:hAnsi="Century Gothic" w:cs="Century Gothic"/>
                                  <w:sz w:val="20"/>
                                  <w:szCs w:val="20"/>
                                </w:rPr>
                              </w:pPr>
                              <w:r>
                                <w:rPr>
                                  <w:rStyle w:val="documentaddressLeft"/>
                                  <w:rFonts w:ascii="Century Gothic" w:eastAsia="Century Gothic" w:hAnsi="Century Gothic" w:cs="Century Gothic"/>
                                  <w:noProof/>
                                  <w:sz w:val="20"/>
                                  <w:szCs w:val="20"/>
                                </w:rPr>
                                <w:drawing>
                                  <wp:inline distT="0" distB="0" distL="0" distR="0">
                                    <wp:extent cx="254307" cy="254455"/>
                                    <wp:effectExtent l="0" t="0" r="0" b="0"/>
                                    <wp:docPr id="100006" name="Picture 100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6" name=""/>
                                            <pic:cNvPicPr>
                                              <a:picLocks/>
                                            </pic:cNvPicPr>
                                          </pic:nvPicPr>
                                          <pic:blipFill>
                                            <a:blip r:embed="rId9"/>
                                            <a:stretch>
                                              <a:fillRect/>
                                            </a:stretch>
                                          </pic:blipFill>
                                          <pic:spPr>
                                            <a:xfrm>
                                              <a:off x="0" y="0"/>
                                              <a:ext cx="254307" cy="254455"/>
                                            </a:xfrm>
                                            <a:prstGeom prst="rect">
                                              <a:avLst/>
                                            </a:prstGeom>
                                          </pic:spPr>
                                        </pic:pic>
                                      </a:graphicData>
                                    </a:graphic>
                                  </wp:inline>
                                </w:drawing>
                              </w:r>
                            </w:p>
                          </w:tc>
                          <w:tc>
                            <w:tcPr>
                              <w:tcW w:w="3953" w:type="dxa"/>
                              <w:tcMar>
                                <w:top w:w="0" w:type="dxa"/>
                                <w:left w:w="0" w:type="dxa"/>
                                <w:bottom w:w="0" w:type="dxa"/>
                                <w:right w:w="0" w:type="dxa"/>
                              </w:tcMar>
                              <w:hideMark/>
                            </w:tcPr>
                            <w:p w:rsidR="00282AE3" w:rsidRDefault="007A4529">
                              <w:pPr>
                                <w:pStyle w:val="documentasposeztyaddresstable"/>
                                <w:rPr>
                                  <w:rStyle w:val="documenticonRowicoTxt"/>
                                  <w:rFonts w:ascii="Century Gothic" w:eastAsia="Century Gothic" w:hAnsi="Century Gothic" w:cs="Century Gothic"/>
                                  <w:sz w:val="22"/>
                                  <w:szCs w:val="22"/>
                                </w:rPr>
                              </w:pPr>
                              <w:r>
                                <w:rPr>
                                  <w:rStyle w:val="iconRowany"/>
                                  <w:rFonts w:ascii="Century Gothic" w:eastAsia="Century Gothic" w:hAnsi="Century Gothic" w:cs="Century Gothic"/>
                                </w:rPr>
                                <w:t>koecherique@gmail.com</w:t>
                              </w:r>
                            </w:p>
                          </w:tc>
                        </w:tr>
                      </w:tbl>
                      <w:p w:rsidR="00282AE3" w:rsidRDefault="00282AE3">
                        <w:pPr>
                          <w:rPr>
                            <w:rStyle w:val="documentaddressLeft"/>
                            <w:rFonts w:ascii="Century Gothic" w:eastAsia="Century Gothic" w:hAnsi="Century Gothic" w:cs="Century Gothic"/>
                            <w:sz w:val="20"/>
                            <w:szCs w:val="20"/>
                          </w:rPr>
                        </w:pPr>
                      </w:p>
                    </w:tc>
                    <w:tc>
                      <w:tcPr>
                        <w:tcW w:w="4393" w:type="dxa"/>
                        <w:tcMar>
                          <w:top w:w="0" w:type="dxa"/>
                          <w:left w:w="0" w:type="dxa"/>
                          <w:bottom w:w="0" w:type="dxa"/>
                          <w:right w:w="0" w:type="dxa"/>
                        </w:tcMar>
                        <w:hideMark/>
                      </w:tcPr>
                      <w:p w:rsidR="00282AE3" w:rsidRDefault="00282AE3">
                        <w:pPr>
                          <w:rPr>
                            <w:rStyle w:val="documentaddressLeft"/>
                            <w:rFonts w:ascii="Century Gothic" w:eastAsia="Century Gothic" w:hAnsi="Century Gothic" w:cs="Century Gothic"/>
                            <w:sz w:val="20"/>
                            <w:szCs w:val="20"/>
                          </w:rPr>
                        </w:pPr>
                      </w:p>
                    </w:tc>
                  </w:tr>
                </w:tbl>
                <w:p w:rsidR="00282AE3" w:rsidRDefault="00282AE3">
                  <w:pPr>
                    <w:pStyle w:val="documentleft-boxParagraph"/>
                    <w:spacing w:line="320" w:lineRule="atLeast"/>
                    <w:textAlignment w:val="auto"/>
                    <w:rPr>
                      <w:rStyle w:val="documentleft-box"/>
                      <w:rFonts w:ascii="Century Gothic" w:eastAsia="Century Gothic" w:hAnsi="Century Gothic" w:cs="Century Gothic"/>
                      <w:sz w:val="22"/>
                      <w:szCs w:val="22"/>
                    </w:rPr>
                  </w:pPr>
                </w:p>
              </w:tc>
            </w:tr>
          </w:tbl>
          <w:p w:rsidR="00282AE3" w:rsidRDefault="007A4529">
            <w:pPr>
              <w:pStyle w:val="p"/>
              <w:spacing w:before="300" w:line="320" w:lineRule="atLeast"/>
              <w:rPr>
                <w:rStyle w:val="maincell"/>
                <w:rFonts w:ascii="Century Gothic" w:eastAsia="Century Gothic" w:hAnsi="Century Gothic" w:cs="Century Gothic"/>
                <w:sz w:val="22"/>
                <w:szCs w:val="22"/>
              </w:rPr>
            </w:pPr>
            <w:r>
              <w:rPr>
                <w:rStyle w:val="maincell"/>
                <w:rFonts w:ascii="Century Gothic" w:eastAsia="Century Gothic" w:hAnsi="Century Gothic" w:cs="Century Gothic"/>
                <w:sz w:val="22"/>
                <w:szCs w:val="22"/>
              </w:rPr>
              <w:t>Computer-savvy GIS professional with technical expertise in equipment and databases. Knowledgeable about compiling, organizing and reporting on data for diverse applications. Demonstrated skill in integrated analyses and cartography. Successful &amp; accomplished in handling large volumes of complex GIS data for industry or government use. Talents include spatial analysis and preparing graphic representations. Reliable in completing accurate work according to specifications. Expertise in database management, map reading and map modeling. Thorough and systematic with outstanding verbal and written communication abilities. Adept at working with complex proprietary and public databases for target research and analysis. Detail-oriented team player with strong organizational skills. Ability to handle multiple projects simultaneously with a high degree of accuracy. Seeking to secure and maintain a full-time position that offers professional challenges utilizing interpersonal skills, excellent time management and problem-solving skills.</w:t>
            </w:r>
          </w:p>
          <w:p w:rsidR="00282AE3" w:rsidRDefault="00282AE3">
            <w:pPr>
              <w:spacing w:line="300" w:lineRule="exact"/>
            </w:pPr>
          </w:p>
          <w:tbl>
            <w:tblPr>
              <w:tblStyle w:val="documentsectionTable"/>
              <w:tblW w:w="0" w:type="auto"/>
              <w:tblCellSpacing w:w="0" w:type="dxa"/>
              <w:tblLayout w:type="fixed"/>
              <w:tblCellMar>
                <w:left w:w="0" w:type="dxa"/>
                <w:right w:w="0" w:type="dxa"/>
              </w:tblCellMar>
              <w:tblLook w:val="05E0" w:firstRow="1" w:lastRow="1" w:firstColumn="1" w:lastColumn="1" w:noHBand="0" w:noVBand="1"/>
            </w:tblPr>
            <w:tblGrid>
              <w:gridCol w:w="240"/>
              <w:gridCol w:w="8526"/>
            </w:tblGrid>
            <w:tr w:rsidR="00282AE3">
              <w:trPr>
                <w:tblCellSpacing w:w="0" w:type="dxa"/>
              </w:trPr>
              <w:tc>
                <w:tcPr>
                  <w:tcW w:w="240" w:type="dxa"/>
                  <w:tcMar>
                    <w:top w:w="0" w:type="dxa"/>
                    <w:left w:w="0" w:type="dxa"/>
                    <w:bottom w:w="0" w:type="dxa"/>
                    <w:right w:w="0" w:type="dxa"/>
                  </w:tcMar>
                  <w:hideMark/>
                </w:tcPr>
                <w:p w:rsidR="00282AE3" w:rsidRDefault="00282AE3">
                  <w:pPr>
                    <w:pStyle w:val="documentsectionleftmargincellParagraph"/>
                    <w:spacing w:line="320" w:lineRule="atLeast"/>
                    <w:textAlignment w:val="auto"/>
                    <w:rPr>
                      <w:rStyle w:val="documentsectionleftmargincell"/>
                      <w:rFonts w:ascii="Century Gothic" w:eastAsia="Century Gothic" w:hAnsi="Century Gothic" w:cs="Century Gothic"/>
                      <w:sz w:val="22"/>
                      <w:szCs w:val="22"/>
                    </w:rPr>
                  </w:pPr>
                </w:p>
              </w:tc>
              <w:tc>
                <w:tcPr>
                  <w:tcW w:w="8526" w:type="dxa"/>
                  <w:tcBorders>
                    <w:left w:val="single" w:sz="8" w:space="0" w:color="CCCCCC"/>
                  </w:tcBorders>
                  <w:tcMar>
                    <w:top w:w="0" w:type="dxa"/>
                    <w:left w:w="0" w:type="dxa"/>
                    <w:bottom w:w="0" w:type="dxa"/>
                    <w:right w:w="0" w:type="dxa"/>
                  </w:tcMar>
                  <w:hideMark/>
                </w:tcPr>
                <w:p w:rsidR="00282AE3" w:rsidRDefault="00E6366B">
                  <w:pPr>
                    <w:pStyle w:val="documentsectionparagraphwrapperheading"/>
                    <w:pBdr>
                      <w:bottom w:val="none" w:sz="0" w:space="10" w:color="auto"/>
                    </w:pBdr>
                    <w:spacing w:line="320" w:lineRule="exact"/>
                    <w:ind w:left="500"/>
                    <w:rPr>
                      <w:rStyle w:val="documentsectionparagraphwrapper"/>
                      <w:rFonts w:ascii="Century Gothic" w:eastAsia="Century Gothic" w:hAnsi="Century Gothic" w:cs="Century Gothic"/>
                      <w:b/>
                      <w:bCs/>
                      <w:color w:val="002E58"/>
                      <w:sz w:val="22"/>
                      <w:szCs w:val="22"/>
                    </w:rPr>
                  </w:pPr>
                  <w:r>
                    <w:rPr>
                      <w:rFonts w:ascii="Century Gothic" w:eastAsia="Century Gothic" w:hAnsi="Century Gothic" w:cs="Century Gothic"/>
                      <w:b/>
                      <w:bCs/>
                      <w:noProof/>
                      <w:color w:val="002E58"/>
                      <w:sz w:val="22"/>
                      <w:szCs w:val="22"/>
                    </w:rPr>
                    <w:pict>
                      <v:shapetype id="_x0000_t202" coordsize="21600,21600" o:spt="202" path="m,l,21600r21600,l21600,xe">
                        <v:stroke joinstyle="miter"/>
                        <v:path gradientshapeok="t" o:connecttype="rect"/>
                      </v:shapetype>
                      <v:shape id="_x0000_s1035" type="#_x0000_t202" style="position:absolute;left:0;text-align:left;margin-left:235.25pt;margin-top:15.9pt;width:209.25pt;height:150pt;z-index:251706368;mso-position-horizontal-relative:text;mso-position-vertical-relative:text" strokecolor="white [3212]">
                        <v:textbox>
                          <w:txbxContent>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7C3E8B" w:rsidTr="00B70599">
                                <w:trPr>
                                  <w:tblCellSpacing w:w="0" w:type="dxa"/>
                                </w:trPr>
                                <w:tc>
                                  <w:tcPr>
                                    <w:tcW w:w="500" w:type="dxa"/>
                                    <w:tcMar>
                                      <w:top w:w="100" w:type="dxa"/>
                                      <w:left w:w="0" w:type="dxa"/>
                                      <w:bottom w:w="0" w:type="dxa"/>
                                      <w:right w:w="0" w:type="dxa"/>
                                    </w:tcMar>
                                    <w:hideMark/>
                                  </w:tcPr>
                                  <w:p w:rsidR="007C3E8B" w:rsidRDefault="007C3E8B" w:rsidP="00B7059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inline distT="0" distB="0" distL="0" distR="0" wp14:anchorId="2F8F0011" wp14:editId="1C025A07">
                                          <wp:extent cx="101600" cy="1016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40" name=""/>
                                                  <pic:cNvPicPr>
                                                    <a:picLocks/>
                                                  </pic:cNvPicPr>
                                                </pic:nvPicPr>
                                                <pic:blipFill>
                                                  <a:blip r:embed="rId10"/>
                                                  <a:stretch>
                                                    <a:fillRect/>
                                                  </a:stretch>
                                                </pic:blipFill>
                                                <pic:spPr>
                                                  <a:xfrm>
                                                    <a:off x="0" y="0"/>
                                                    <a:ext cx="102094" cy="102158"/>
                                                  </a:xfrm>
                                                  <a:prstGeom prst="rect">
                                                    <a:avLst/>
                                                  </a:prstGeom>
                                                </pic:spPr>
                                              </pic:pic>
                                            </a:graphicData>
                                          </a:graphic>
                                        </wp:inline>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7C3E8B" w:rsidTr="00B70599">
                                      <w:trPr>
                                        <w:tblCellSpacing w:w="0" w:type="dxa"/>
                                      </w:trPr>
                                      <w:tc>
                                        <w:tcPr>
                                          <w:tcW w:w="7986" w:type="dxa"/>
                                          <w:tcMar>
                                            <w:top w:w="0" w:type="dxa"/>
                                            <w:left w:w="0" w:type="dxa"/>
                                            <w:bottom w:w="0" w:type="dxa"/>
                                            <w:right w:w="0" w:type="dxa"/>
                                          </w:tcMar>
                                          <w:hideMark/>
                                        </w:tcPr>
                                        <w:p w:rsidR="007C3E8B" w:rsidRDefault="007C3E8B" w:rsidP="00B7059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GIS Analysis</w:t>
                                          </w:r>
                                        </w:p>
                                      </w:tc>
                                    </w:tr>
                                  </w:tbl>
                                  <w:p w:rsidR="007C3E8B" w:rsidRDefault="007C3E8B" w:rsidP="00B70599">
                                    <w:pPr>
                                      <w:rPr>
                                        <w:rStyle w:val="documentparagraphdateswrapper"/>
                                        <w:rFonts w:ascii="Century Gothic" w:eastAsia="Century Gothic" w:hAnsi="Century Gothic" w:cs="Century Gothic"/>
                                        <w:sz w:val="22"/>
                                        <w:szCs w:val="22"/>
                                      </w:rPr>
                                    </w:pPr>
                                  </w:p>
                                </w:tc>
                              </w:tr>
                            </w:tbl>
                            <w:p w:rsidR="007C3E8B" w:rsidRDefault="007C3E8B" w:rsidP="007C3E8B">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7C3E8B" w:rsidTr="00B70599">
                                <w:trPr>
                                  <w:tblCellSpacing w:w="0" w:type="dxa"/>
                                </w:trPr>
                                <w:tc>
                                  <w:tcPr>
                                    <w:tcW w:w="500" w:type="dxa"/>
                                    <w:tcMar>
                                      <w:top w:w="100" w:type="dxa"/>
                                      <w:left w:w="0" w:type="dxa"/>
                                      <w:bottom w:w="0" w:type="dxa"/>
                                      <w:right w:w="0" w:type="dxa"/>
                                    </w:tcMar>
                                    <w:hideMark/>
                                  </w:tcPr>
                                  <w:p w:rsidR="007C3E8B" w:rsidRDefault="007C3E8B" w:rsidP="00B7059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inline distT="0" distB="0" distL="0" distR="0" wp14:anchorId="21448DD2" wp14:editId="5E016B82">
                                          <wp:extent cx="101600" cy="1016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42" name=""/>
                                                  <pic:cNvPicPr>
                                                    <a:picLocks/>
                                                  </pic:cNvPicPr>
                                                </pic:nvPicPr>
                                                <pic:blipFill>
                                                  <a:blip r:embed="rId10"/>
                                                  <a:stretch>
                                                    <a:fillRect/>
                                                  </a:stretch>
                                                </pic:blipFill>
                                                <pic:spPr>
                                                  <a:xfrm>
                                                    <a:off x="0" y="0"/>
                                                    <a:ext cx="102094" cy="102158"/>
                                                  </a:xfrm>
                                                  <a:prstGeom prst="rect">
                                                    <a:avLst/>
                                                  </a:prstGeom>
                                                </pic:spPr>
                                              </pic:pic>
                                            </a:graphicData>
                                          </a:graphic>
                                        </wp:inline>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7C3E8B" w:rsidTr="00B70599">
                                      <w:trPr>
                                        <w:tblCellSpacing w:w="0" w:type="dxa"/>
                                      </w:trPr>
                                      <w:tc>
                                        <w:tcPr>
                                          <w:tcW w:w="7986" w:type="dxa"/>
                                          <w:tcMar>
                                            <w:top w:w="0" w:type="dxa"/>
                                            <w:left w:w="0" w:type="dxa"/>
                                            <w:bottom w:w="0" w:type="dxa"/>
                                            <w:right w:w="0" w:type="dxa"/>
                                          </w:tcMar>
                                          <w:hideMark/>
                                        </w:tcPr>
                                        <w:p w:rsidR="007C3E8B" w:rsidRDefault="007C3E8B" w:rsidP="00B7059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Relationship Building</w:t>
                                          </w:r>
                                        </w:p>
                                      </w:tc>
                                    </w:tr>
                                  </w:tbl>
                                  <w:p w:rsidR="007C3E8B" w:rsidRDefault="007C3E8B" w:rsidP="00B70599">
                                    <w:pPr>
                                      <w:rPr>
                                        <w:rStyle w:val="documentparagraphdateswrapper"/>
                                        <w:rFonts w:ascii="Century Gothic" w:eastAsia="Century Gothic" w:hAnsi="Century Gothic" w:cs="Century Gothic"/>
                                        <w:sz w:val="22"/>
                                        <w:szCs w:val="22"/>
                                      </w:rPr>
                                    </w:pPr>
                                  </w:p>
                                </w:tc>
                              </w:tr>
                            </w:tbl>
                            <w:p w:rsidR="007C3E8B" w:rsidRDefault="007C3E8B" w:rsidP="007C3E8B">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7C3E8B" w:rsidTr="00B70599">
                                <w:trPr>
                                  <w:tblCellSpacing w:w="0" w:type="dxa"/>
                                </w:trPr>
                                <w:tc>
                                  <w:tcPr>
                                    <w:tcW w:w="500" w:type="dxa"/>
                                    <w:tcMar>
                                      <w:top w:w="100" w:type="dxa"/>
                                      <w:left w:w="0" w:type="dxa"/>
                                      <w:bottom w:w="0" w:type="dxa"/>
                                      <w:right w:w="0" w:type="dxa"/>
                                    </w:tcMar>
                                    <w:hideMark/>
                                  </w:tcPr>
                                  <w:p w:rsidR="007C3E8B" w:rsidRDefault="007C3E8B" w:rsidP="00B7059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inline distT="0" distB="0" distL="0" distR="0" wp14:anchorId="7786393C" wp14:editId="734E98EC">
                                          <wp:extent cx="101600" cy="1016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44" name=""/>
                                                  <pic:cNvPicPr>
                                                    <a:picLocks/>
                                                  </pic:cNvPicPr>
                                                </pic:nvPicPr>
                                                <pic:blipFill>
                                                  <a:blip r:embed="rId10"/>
                                                  <a:stretch>
                                                    <a:fillRect/>
                                                  </a:stretch>
                                                </pic:blipFill>
                                                <pic:spPr>
                                                  <a:xfrm>
                                                    <a:off x="0" y="0"/>
                                                    <a:ext cx="102094" cy="102158"/>
                                                  </a:xfrm>
                                                  <a:prstGeom prst="rect">
                                                    <a:avLst/>
                                                  </a:prstGeom>
                                                </pic:spPr>
                                              </pic:pic>
                                            </a:graphicData>
                                          </a:graphic>
                                        </wp:inline>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7C3E8B" w:rsidTr="00B70599">
                                      <w:trPr>
                                        <w:tblCellSpacing w:w="0" w:type="dxa"/>
                                      </w:trPr>
                                      <w:tc>
                                        <w:tcPr>
                                          <w:tcW w:w="7986" w:type="dxa"/>
                                          <w:tcMar>
                                            <w:top w:w="0" w:type="dxa"/>
                                            <w:left w:w="0" w:type="dxa"/>
                                            <w:bottom w:w="0" w:type="dxa"/>
                                            <w:right w:w="0" w:type="dxa"/>
                                          </w:tcMar>
                                          <w:hideMark/>
                                        </w:tcPr>
                                        <w:p w:rsidR="007C3E8B" w:rsidRDefault="007C3E8B" w:rsidP="00B7059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Professional Demeanor</w:t>
                                          </w:r>
                                        </w:p>
                                      </w:tc>
                                    </w:tr>
                                  </w:tbl>
                                  <w:p w:rsidR="007C3E8B" w:rsidRDefault="007C3E8B" w:rsidP="00B70599">
                                    <w:pPr>
                                      <w:rPr>
                                        <w:rStyle w:val="documentparagraphdateswrapper"/>
                                        <w:rFonts w:ascii="Century Gothic" w:eastAsia="Century Gothic" w:hAnsi="Century Gothic" w:cs="Century Gothic"/>
                                        <w:sz w:val="22"/>
                                        <w:szCs w:val="22"/>
                                      </w:rPr>
                                    </w:pPr>
                                  </w:p>
                                </w:tc>
                              </w:tr>
                            </w:tbl>
                            <w:p w:rsidR="007C3E8B" w:rsidRDefault="007C3E8B" w:rsidP="007C3E8B">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7C3E8B" w:rsidTr="00B70599">
                                <w:trPr>
                                  <w:tblCellSpacing w:w="0" w:type="dxa"/>
                                </w:trPr>
                                <w:tc>
                                  <w:tcPr>
                                    <w:tcW w:w="500" w:type="dxa"/>
                                    <w:tcMar>
                                      <w:top w:w="100" w:type="dxa"/>
                                      <w:left w:w="0" w:type="dxa"/>
                                      <w:bottom w:w="0" w:type="dxa"/>
                                      <w:right w:w="0" w:type="dxa"/>
                                    </w:tcMar>
                                    <w:hideMark/>
                                  </w:tcPr>
                                  <w:p w:rsidR="007C3E8B" w:rsidRDefault="007C3E8B" w:rsidP="00B7059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inline distT="0" distB="0" distL="0" distR="0" wp14:anchorId="294D85C1" wp14:editId="1E1105DF">
                                          <wp:extent cx="101600" cy="1016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46" name=""/>
                                                  <pic:cNvPicPr>
                                                    <a:picLocks/>
                                                  </pic:cNvPicPr>
                                                </pic:nvPicPr>
                                                <pic:blipFill>
                                                  <a:blip r:embed="rId10"/>
                                                  <a:stretch>
                                                    <a:fillRect/>
                                                  </a:stretch>
                                                </pic:blipFill>
                                                <pic:spPr>
                                                  <a:xfrm>
                                                    <a:off x="0" y="0"/>
                                                    <a:ext cx="102094" cy="102158"/>
                                                  </a:xfrm>
                                                  <a:prstGeom prst="rect">
                                                    <a:avLst/>
                                                  </a:prstGeom>
                                                </pic:spPr>
                                              </pic:pic>
                                            </a:graphicData>
                                          </a:graphic>
                                        </wp:inline>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7C3E8B" w:rsidTr="00B70599">
                                      <w:trPr>
                                        <w:tblCellSpacing w:w="0" w:type="dxa"/>
                                      </w:trPr>
                                      <w:tc>
                                        <w:tcPr>
                                          <w:tcW w:w="7986" w:type="dxa"/>
                                          <w:tcMar>
                                            <w:top w:w="0" w:type="dxa"/>
                                            <w:left w:w="0" w:type="dxa"/>
                                            <w:bottom w:w="0" w:type="dxa"/>
                                            <w:right w:w="0" w:type="dxa"/>
                                          </w:tcMar>
                                          <w:hideMark/>
                                        </w:tcPr>
                                        <w:p w:rsidR="007C3E8B" w:rsidRDefault="007C3E8B" w:rsidP="00B7059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Adaptability and Flexibility</w:t>
                                          </w:r>
                                        </w:p>
                                      </w:tc>
                                    </w:tr>
                                  </w:tbl>
                                  <w:p w:rsidR="007C3E8B" w:rsidRDefault="007C3E8B" w:rsidP="00B70599">
                                    <w:pPr>
                                      <w:rPr>
                                        <w:rStyle w:val="documentparagraphdateswrapper"/>
                                        <w:rFonts w:ascii="Century Gothic" w:eastAsia="Century Gothic" w:hAnsi="Century Gothic" w:cs="Century Gothic"/>
                                        <w:sz w:val="22"/>
                                        <w:szCs w:val="22"/>
                                      </w:rPr>
                                    </w:pPr>
                                  </w:p>
                                </w:tc>
                              </w:tr>
                            </w:tbl>
                            <w:p w:rsidR="007C3E8B" w:rsidRDefault="007C3E8B" w:rsidP="007C3E8B">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7C3E8B" w:rsidTr="00B70599">
                                <w:trPr>
                                  <w:tblCellSpacing w:w="0" w:type="dxa"/>
                                </w:trPr>
                                <w:tc>
                                  <w:tcPr>
                                    <w:tcW w:w="500" w:type="dxa"/>
                                    <w:tcMar>
                                      <w:top w:w="100" w:type="dxa"/>
                                      <w:left w:w="0" w:type="dxa"/>
                                      <w:bottom w:w="0" w:type="dxa"/>
                                      <w:right w:w="0" w:type="dxa"/>
                                    </w:tcMar>
                                    <w:hideMark/>
                                  </w:tcPr>
                                  <w:p w:rsidR="007C3E8B" w:rsidRDefault="007C3E8B" w:rsidP="00B7059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inline distT="0" distB="0" distL="0" distR="0" wp14:anchorId="0E1AFDCD" wp14:editId="3C876762">
                                          <wp:extent cx="101600" cy="10160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48" name=""/>
                                                  <pic:cNvPicPr>
                                                    <a:picLocks/>
                                                  </pic:cNvPicPr>
                                                </pic:nvPicPr>
                                                <pic:blipFill>
                                                  <a:blip r:embed="rId10"/>
                                                  <a:stretch>
                                                    <a:fillRect/>
                                                  </a:stretch>
                                                </pic:blipFill>
                                                <pic:spPr>
                                                  <a:xfrm>
                                                    <a:off x="0" y="0"/>
                                                    <a:ext cx="102094" cy="102158"/>
                                                  </a:xfrm>
                                                  <a:prstGeom prst="rect">
                                                    <a:avLst/>
                                                  </a:prstGeom>
                                                </pic:spPr>
                                              </pic:pic>
                                            </a:graphicData>
                                          </a:graphic>
                                        </wp:inline>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7C3E8B" w:rsidTr="00B70599">
                                      <w:trPr>
                                        <w:tblCellSpacing w:w="0" w:type="dxa"/>
                                      </w:trPr>
                                      <w:tc>
                                        <w:tcPr>
                                          <w:tcW w:w="7986" w:type="dxa"/>
                                          <w:tcMar>
                                            <w:top w:w="0" w:type="dxa"/>
                                            <w:left w:w="0" w:type="dxa"/>
                                            <w:bottom w:w="0" w:type="dxa"/>
                                            <w:right w:w="0" w:type="dxa"/>
                                          </w:tcMar>
                                          <w:hideMark/>
                                        </w:tcPr>
                                        <w:p w:rsidR="007C3E8B" w:rsidRDefault="007C3E8B" w:rsidP="00B7059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Problem-solving abilities</w:t>
                                          </w:r>
                                        </w:p>
                                      </w:tc>
                                    </w:tr>
                                  </w:tbl>
                                  <w:p w:rsidR="007C3E8B" w:rsidRDefault="007C3E8B" w:rsidP="00B70599">
                                    <w:pPr>
                                      <w:rPr>
                                        <w:rStyle w:val="documentparagraphdateswrapper"/>
                                        <w:rFonts w:ascii="Century Gothic" w:eastAsia="Century Gothic" w:hAnsi="Century Gothic" w:cs="Century Gothic"/>
                                        <w:sz w:val="22"/>
                                        <w:szCs w:val="22"/>
                                      </w:rPr>
                                    </w:pPr>
                                  </w:p>
                                </w:tc>
                              </w:tr>
                            </w:tbl>
                            <w:p w:rsidR="007C3E8B" w:rsidRDefault="007C3E8B" w:rsidP="007C3E8B">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7C3E8B" w:rsidTr="00B70599">
                                <w:trPr>
                                  <w:tblCellSpacing w:w="0" w:type="dxa"/>
                                </w:trPr>
                                <w:tc>
                                  <w:tcPr>
                                    <w:tcW w:w="500" w:type="dxa"/>
                                    <w:tcMar>
                                      <w:top w:w="100" w:type="dxa"/>
                                      <w:left w:w="0" w:type="dxa"/>
                                      <w:bottom w:w="0" w:type="dxa"/>
                                      <w:right w:w="0" w:type="dxa"/>
                                    </w:tcMar>
                                    <w:hideMark/>
                                  </w:tcPr>
                                  <w:p w:rsidR="007C3E8B" w:rsidRDefault="007C3E8B" w:rsidP="00B7059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inline distT="0" distB="0" distL="0" distR="0" wp14:anchorId="3195E023" wp14:editId="5DC467C5">
                                          <wp:extent cx="101600" cy="10160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50" name=""/>
                                                  <pic:cNvPicPr>
                                                    <a:picLocks/>
                                                  </pic:cNvPicPr>
                                                </pic:nvPicPr>
                                                <pic:blipFill>
                                                  <a:blip r:embed="rId10"/>
                                                  <a:stretch>
                                                    <a:fillRect/>
                                                  </a:stretch>
                                                </pic:blipFill>
                                                <pic:spPr>
                                                  <a:xfrm>
                                                    <a:off x="0" y="0"/>
                                                    <a:ext cx="102094" cy="102158"/>
                                                  </a:xfrm>
                                                  <a:prstGeom prst="rect">
                                                    <a:avLst/>
                                                  </a:prstGeom>
                                                </pic:spPr>
                                              </pic:pic>
                                            </a:graphicData>
                                          </a:graphic>
                                        </wp:inline>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7C3E8B" w:rsidTr="00B70599">
                                      <w:trPr>
                                        <w:tblCellSpacing w:w="0" w:type="dxa"/>
                                      </w:trPr>
                                      <w:tc>
                                        <w:tcPr>
                                          <w:tcW w:w="7986" w:type="dxa"/>
                                          <w:tcMar>
                                            <w:top w:w="0" w:type="dxa"/>
                                            <w:left w:w="0" w:type="dxa"/>
                                            <w:bottom w:w="0" w:type="dxa"/>
                                            <w:right w:w="0" w:type="dxa"/>
                                          </w:tcMar>
                                          <w:hideMark/>
                                        </w:tcPr>
                                        <w:p w:rsidR="007C3E8B" w:rsidRDefault="007C3E8B" w:rsidP="00B7059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Analytical Skills</w:t>
                                          </w:r>
                                        </w:p>
                                      </w:tc>
                                    </w:tr>
                                  </w:tbl>
                                  <w:p w:rsidR="007C3E8B" w:rsidRDefault="007C3E8B" w:rsidP="00B70599">
                                    <w:pPr>
                                      <w:rPr>
                                        <w:rStyle w:val="documentparagraphdateswrapper"/>
                                        <w:rFonts w:ascii="Century Gothic" w:eastAsia="Century Gothic" w:hAnsi="Century Gothic" w:cs="Century Gothic"/>
                                        <w:sz w:val="22"/>
                                        <w:szCs w:val="22"/>
                                      </w:rPr>
                                    </w:pPr>
                                  </w:p>
                                </w:tc>
                              </w:tr>
                            </w:tbl>
                            <w:p w:rsidR="007C3E8B" w:rsidRDefault="007C3E8B"/>
                          </w:txbxContent>
                        </v:textbox>
                      </v:shape>
                    </w:pict>
                  </w:r>
                  <w:r w:rsidR="007A4529">
                    <w:rPr>
                      <w:rStyle w:val="documentsectionparagraphwrapper"/>
                      <w:rFonts w:ascii="Century Gothic" w:eastAsia="Century Gothic" w:hAnsi="Century Gothic" w:cs="Century Gothic"/>
                      <w:b/>
                      <w:bCs/>
                      <w:noProof/>
                      <w:color w:val="002E58"/>
                      <w:sz w:val="22"/>
                      <w:szCs w:val="22"/>
                    </w:rPr>
                    <w:drawing>
                      <wp:anchor distT="0" distB="0" distL="114300" distR="114300" simplePos="0" relativeHeight="251658240" behindDoc="0" locked="0" layoutInCell="1" allowOverlap="1">
                        <wp:simplePos x="0" y="0"/>
                        <wp:positionH relativeFrom="column">
                          <wp:posOffset>-190500</wp:posOffset>
                        </wp:positionH>
                        <wp:positionV relativeFrom="paragraph">
                          <wp:posOffset>-88900</wp:posOffset>
                        </wp:positionV>
                        <wp:extent cx="368466" cy="368677"/>
                        <wp:effectExtent l="0" t="0" r="0" b="0"/>
                        <wp:wrapNone/>
                        <wp:docPr id="100008" name="Picture 1000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8" name=""/>
                                <pic:cNvPicPr>
                                  <a:picLocks/>
                                </pic:cNvPicPr>
                              </pic:nvPicPr>
                              <pic:blipFill>
                                <a:blip r:embed="rId11"/>
                                <a:stretch>
                                  <a:fillRect/>
                                </a:stretch>
                              </pic:blipFill>
                              <pic:spPr>
                                <a:xfrm>
                                  <a:off x="0" y="0"/>
                                  <a:ext cx="368466" cy="368677"/>
                                </a:xfrm>
                                <a:prstGeom prst="rect">
                                  <a:avLst/>
                                </a:prstGeom>
                              </pic:spPr>
                            </pic:pic>
                          </a:graphicData>
                        </a:graphic>
                      </wp:anchor>
                    </w:drawing>
                  </w:r>
                  <w:r w:rsidR="007A4529">
                    <w:rPr>
                      <w:rStyle w:val="documentsectiontitle"/>
                      <w:rFonts w:ascii="Century Gothic" w:eastAsia="Century Gothic" w:hAnsi="Century Gothic" w:cs="Century Gothic"/>
                      <w:b/>
                      <w:bCs/>
                    </w:rPr>
                    <w:t>Skills</w:t>
                  </w: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59264"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10" name="Picture 1000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0"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Documentation And Reporting</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60288"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12" name="Picture 1000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2"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Outstanding communication skills</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61312"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14" name="Picture 1000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4"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Microsoft Office Suite proficiency</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62336"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16" name="Picture 1000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6"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Exemplary work ethic</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63360"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18" name="Picture 1000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8"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Data Entry</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64384"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20" name="Picture 1000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0"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Process Optimization</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65408"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22" name="Picture 1000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2"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Geospatial intelligence</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66432"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24" name="Picture 1000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4"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GIS Software</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67456"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26" name="Picture 100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6"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CAD Software</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68480"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28" name="Picture 100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8"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Environmental Monitoring</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69504"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30" name="Picture 100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0"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Remote sensing</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70528"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32" name="Picture 100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2"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Surveying Techniques</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71552"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34" name="Picture 100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4"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Image processing</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72576"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36" name="Picture 1000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6"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Geographic Information Science</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73600"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38" name="Picture 1000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8"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Geospatial Data Integration</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p w:rsidR="00282AE3" w:rsidRDefault="00282AE3">
                  <w:pPr>
                    <w:rPr>
                      <w:rStyle w:val="documentsectiontitle"/>
                      <w:rFonts w:ascii="Century Gothic" w:eastAsia="Century Gothic" w:hAnsi="Century Gothic" w:cs="Century Gothic"/>
                      <w:b/>
                      <w:bCs/>
                    </w:rPr>
                  </w:pPr>
                </w:p>
              </w:tc>
            </w:tr>
          </w:tbl>
          <w:p w:rsidR="00282AE3" w:rsidRDefault="00282AE3">
            <w:pPr>
              <w:rPr>
                <w:vanish/>
              </w:rPr>
            </w:pPr>
          </w:p>
          <w:tbl>
            <w:tblPr>
              <w:tblStyle w:val="documentsectionTable"/>
              <w:tblW w:w="0" w:type="auto"/>
              <w:tblCellSpacing w:w="0" w:type="dxa"/>
              <w:tblLayout w:type="fixed"/>
              <w:tblCellMar>
                <w:left w:w="0" w:type="dxa"/>
                <w:right w:w="0" w:type="dxa"/>
              </w:tblCellMar>
              <w:tblLook w:val="05E0" w:firstRow="1" w:lastRow="1" w:firstColumn="1" w:lastColumn="1" w:noHBand="0" w:noVBand="1"/>
            </w:tblPr>
            <w:tblGrid>
              <w:gridCol w:w="240"/>
              <w:gridCol w:w="8526"/>
            </w:tblGrid>
            <w:tr w:rsidR="00282AE3">
              <w:trPr>
                <w:tblCellSpacing w:w="0" w:type="dxa"/>
              </w:trPr>
              <w:tc>
                <w:tcPr>
                  <w:tcW w:w="240" w:type="dxa"/>
                  <w:tcMar>
                    <w:top w:w="0" w:type="dxa"/>
                    <w:left w:w="0" w:type="dxa"/>
                    <w:bottom w:w="0" w:type="dxa"/>
                    <w:right w:w="0" w:type="dxa"/>
                  </w:tcMar>
                  <w:hideMark/>
                </w:tcPr>
                <w:p w:rsidR="00282AE3" w:rsidRDefault="00282AE3">
                  <w:pPr>
                    <w:pStyle w:val="documentsectionleftmargincellParagraph"/>
                    <w:spacing w:line="320" w:lineRule="atLeast"/>
                    <w:textAlignment w:val="auto"/>
                    <w:rPr>
                      <w:rStyle w:val="documentsectionleftmargincell"/>
                      <w:rFonts w:ascii="Century Gothic" w:eastAsia="Century Gothic" w:hAnsi="Century Gothic" w:cs="Century Gothic"/>
                      <w:sz w:val="22"/>
                      <w:szCs w:val="22"/>
                    </w:rPr>
                  </w:pPr>
                </w:p>
              </w:tc>
              <w:tc>
                <w:tcPr>
                  <w:tcW w:w="8526" w:type="dxa"/>
                  <w:tcBorders>
                    <w:left w:val="single" w:sz="8" w:space="0" w:color="CCCCCC"/>
                  </w:tcBorders>
                  <w:tcMar>
                    <w:top w:w="0" w:type="dxa"/>
                    <w:left w:w="0" w:type="dxa"/>
                    <w:bottom w:w="0" w:type="dxa"/>
                    <w:right w:w="0" w:type="dxa"/>
                  </w:tcMar>
                  <w:hideMark/>
                </w:tcPr>
                <w:p w:rsidR="00282AE3" w:rsidRDefault="007A4529">
                  <w:pPr>
                    <w:pStyle w:val="documentsectionparagraphwrapperheading"/>
                    <w:pBdr>
                      <w:top w:val="none" w:sz="0" w:space="15" w:color="auto"/>
                      <w:bottom w:val="none" w:sz="0" w:space="10" w:color="auto"/>
                    </w:pBdr>
                    <w:spacing w:line="320" w:lineRule="atLeast"/>
                    <w:ind w:left="500"/>
                    <w:rPr>
                      <w:rStyle w:val="documentsectionparagraphwrapper"/>
                      <w:rFonts w:ascii="Century Gothic" w:eastAsia="Century Gothic" w:hAnsi="Century Gothic" w:cs="Century Gothic"/>
                      <w:b/>
                      <w:bCs/>
                      <w:color w:val="002E58"/>
                      <w:sz w:val="22"/>
                      <w:szCs w:val="22"/>
                    </w:rPr>
                  </w:pPr>
                  <w:r>
                    <w:rPr>
                      <w:rStyle w:val="documentsectionparagraphwrapper"/>
                      <w:rFonts w:ascii="Century Gothic" w:eastAsia="Century Gothic" w:hAnsi="Century Gothic" w:cs="Century Gothic"/>
                      <w:b/>
                      <w:bCs/>
                      <w:noProof/>
                      <w:color w:val="002E58"/>
                      <w:sz w:val="22"/>
                      <w:szCs w:val="22"/>
                    </w:rPr>
                    <w:drawing>
                      <wp:anchor distT="0" distB="0" distL="114300" distR="114300" simplePos="0" relativeHeight="251680768" behindDoc="0" locked="0" layoutInCell="1" allowOverlap="1">
                        <wp:simplePos x="0" y="0"/>
                        <wp:positionH relativeFrom="column">
                          <wp:posOffset>-190500</wp:posOffset>
                        </wp:positionH>
                        <wp:positionV relativeFrom="paragraph">
                          <wp:posOffset>127000</wp:posOffset>
                        </wp:positionV>
                        <wp:extent cx="368466" cy="368677"/>
                        <wp:effectExtent l="0" t="0" r="0" b="0"/>
                        <wp:wrapNone/>
                        <wp:docPr id="100052" name="Picture 1000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52" name=""/>
                                <pic:cNvPicPr>
                                  <a:picLocks/>
                                </pic:cNvPicPr>
                              </pic:nvPicPr>
                              <pic:blipFill>
                                <a:blip r:embed="rId12"/>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Education</w:t>
                  </w: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81792"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54" name="Picture 1000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54" name=""/>
                                      <pic:cNvPicPr>
                                        <a:picLocks/>
                                      </pic:cNvPicPr>
                                    </pic:nvPicPr>
                                    <pic:blipFill>
                                      <a:blip r:embed="rId10"/>
                                      <a:stretch>
                                        <a:fillRect/>
                                      </a:stretch>
                                    </pic:blipFill>
                                    <pic:spPr>
                                      <a:xfrm>
                                        <a:off x="0" y="0"/>
                                        <a:ext cx="102094" cy="102158"/>
                                      </a:xfrm>
                                      <a:prstGeom prst="rect">
                                        <a:avLst/>
                                      </a:prstGeom>
                                    </pic:spPr>
                                  </pic:pic>
                                </a:graphicData>
                              </a:graphic>
                            </wp:anchor>
                          </w:drawing>
                        </w:r>
                        <w:r w:rsidR="00E6366B">
                          <w:pict>
                            <v:rect id="_x0000_s1026" style="position:absolute;left:0;text-align:left;margin-left:-135pt;margin-top:-2pt;width:100pt;height:0;z-index:251682816;mso-position-horizontal-relative:text;mso-position-vertical-relative:text" fillcolor="this" stroked="f">
                              <v:fill opacity="0"/>
                              <v:path strokeok="f"/>
                              <v:textbox style="mso-fit-shape-to-text:t" inset="0,0,0,0">
                                <w:txbxContent>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span"/>
                                        <w:rFonts w:ascii="Century Gothic" w:eastAsia="Century Gothic" w:hAnsi="Century Gothic" w:cs="Century Gothic"/>
                                        <w:b/>
                                        <w:bCs/>
                                        <w:color w:val="FFFFFF"/>
                                        <w:sz w:val="22"/>
                                        <w:szCs w:val="22"/>
                                      </w:rPr>
                                      <w:t>2016-09 - 2020-05</w:t>
                                    </w:r>
                                  </w:p>
                                </w:txbxContent>
                              </v:textbox>
                            </v:rect>
                          </w:pict>
                        </w:r>
                      </w:p>
                    </w:tc>
                    <w:tc>
                      <w:tcPr>
                        <w:tcW w:w="8006" w:type="dxa"/>
                        <w:tcMar>
                          <w:top w:w="0" w:type="dxa"/>
                          <w:left w:w="0" w:type="dxa"/>
                          <w:bottom w:w="0" w:type="dxa"/>
                          <w:right w:w="0" w:type="dxa"/>
                        </w:tcMar>
                        <w:hideMark/>
                      </w:tcPr>
                      <w:p w:rsidR="00282AE3" w:rsidRDefault="007A4529">
                        <w:pPr>
                          <w:pStyle w:val="documentspanpaddedline"/>
                          <w:spacing w:line="340" w:lineRule="atLeast"/>
                          <w:rPr>
                            <w:rStyle w:val="documentsinglecolumnCharacter"/>
                            <w:rFonts w:ascii="Century Gothic" w:eastAsia="Century Gothic" w:hAnsi="Century Gothic" w:cs="Century Gothic"/>
                            <w:color w:val="000000"/>
                            <w:sz w:val="22"/>
                            <w:szCs w:val="22"/>
                          </w:rPr>
                        </w:pPr>
                        <w:r>
                          <w:rPr>
                            <w:rStyle w:val="documentspandegree"/>
                            <w:rFonts w:ascii="Century Gothic" w:eastAsia="Century Gothic" w:hAnsi="Century Gothic" w:cs="Century Gothic"/>
                            <w:color w:val="000000"/>
                            <w:sz w:val="28"/>
                            <w:szCs w:val="28"/>
                          </w:rPr>
                          <w:t xml:space="preserve">Bachelor of Science: </w:t>
                        </w:r>
                        <w:r>
                          <w:rPr>
                            <w:rStyle w:val="documentspanprogramline"/>
                            <w:rFonts w:ascii="Century Gothic" w:eastAsia="Century Gothic" w:hAnsi="Century Gothic" w:cs="Century Gothic"/>
                            <w:color w:val="000000"/>
                            <w:sz w:val="28"/>
                            <w:szCs w:val="28"/>
                          </w:rPr>
                          <w:t>Geospatial Information Science And Remote Sensing</w:t>
                        </w:r>
                      </w:p>
                      <w:p w:rsidR="00282AE3" w:rsidRPr="007C3E8B" w:rsidRDefault="007A4529">
                        <w:pPr>
                          <w:pStyle w:val="documentspanpaddedline"/>
                          <w:spacing w:line="340" w:lineRule="atLeast"/>
                          <w:rPr>
                            <w:rStyle w:val="documentsinglecolumnCharacter"/>
                            <w:rFonts w:ascii="Century Gothic" w:eastAsia="Century Gothic" w:hAnsi="Century Gothic" w:cs="Century Gothic"/>
                            <w:i/>
                            <w:iCs/>
                            <w:color w:val="000000"/>
                            <w:sz w:val="22"/>
                            <w:szCs w:val="22"/>
                          </w:rPr>
                        </w:pPr>
                        <w:r>
                          <w:rPr>
                            <w:rStyle w:val="span"/>
                            <w:rFonts w:ascii="Century Gothic" w:eastAsia="Century Gothic" w:hAnsi="Century Gothic" w:cs="Century Gothic"/>
                            <w:i/>
                            <w:iCs/>
                            <w:color w:val="000000"/>
                            <w:sz w:val="22"/>
                            <w:szCs w:val="22"/>
                          </w:rPr>
                          <w:t>Dedan Kimathi University of Technology - Nyeri County, Kenya</w:t>
                        </w: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83840"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56" name="Picture 1000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56" name=""/>
                                      <pic:cNvPicPr>
                                        <a:picLocks/>
                                      </pic:cNvPicPr>
                                    </pic:nvPicPr>
                                    <pic:blipFill>
                                      <a:blip r:embed="rId10"/>
                                      <a:stretch>
                                        <a:fillRect/>
                                      </a:stretch>
                                    </pic:blipFill>
                                    <pic:spPr>
                                      <a:xfrm>
                                        <a:off x="0" y="0"/>
                                        <a:ext cx="102094" cy="102158"/>
                                      </a:xfrm>
                                      <a:prstGeom prst="rect">
                                        <a:avLst/>
                                      </a:prstGeom>
                                    </pic:spPr>
                                  </pic:pic>
                                </a:graphicData>
                              </a:graphic>
                            </wp:anchor>
                          </w:drawing>
                        </w:r>
                        <w:r w:rsidR="00E6366B">
                          <w:pict>
                            <v:rect id="_x0000_s1027" style="position:absolute;left:0;text-align:left;margin-left:-135pt;margin-top:-2pt;width:100pt;height:0;z-index:251684864;mso-position-horizontal-relative:text;mso-position-vertical-relative:text" fillcolor="this" stroked="f">
                              <v:fill opacity="0"/>
                              <v:path strokeok="f"/>
                              <v:textbox style="mso-fit-shape-to-text:t" inset="0,0,0,0">
                                <w:txbxContent>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span"/>
                                        <w:rFonts w:ascii="Century Gothic" w:eastAsia="Century Gothic" w:hAnsi="Century Gothic" w:cs="Century Gothic"/>
                                        <w:b/>
                                        <w:bCs/>
                                        <w:color w:val="FFFFFF"/>
                                        <w:sz w:val="22"/>
                                        <w:szCs w:val="22"/>
                                      </w:rPr>
                                      <w:t>2012-01 - 2015-11</w:t>
                                    </w:r>
                                  </w:p>
                                </w:txbxContent>
                              </v:textbox>
                            </v:rect>
                          </w:pict>
                        </w:r>
                      </w:p>
                    </w:tc>
                    <w:tc>
                      <w:tcPr>
                        <w:tcW w:w="8006" w:type="dxa"/>
                        <w:tcMar>
                          <w:top w:w="100" w:type="dxa"/>
                          <w:left w:w="0" w:type="dxa"/>
                          <w:bottom w:w="0" w:type="dxa"/>
                          <w:right w:w="0" w:type="dxa"/>
                        </w:tcMar>
                        <w:hideMark/>
                      </w:tcPr>
                      <w:p w:rsidR="00282AE3" w:rsidRDefault="007A4529">
                        <w:pPr>
                          <w:pStyle w:val="documentspanpaddedline"/>
                          <w:spacing w:line="340" w:lineRule="atLeast"/>
                          <w:rPr>
                            <w:rStyle w:val="documentsinglecolumnCharacter"/>
                            <w:rFonts w:ascii="Century Gothic" w:eastAsia="Century Gothic" w:hAnsi="Century Gothic" w:cs="Century Gothic"/>
                            <w:color w:val="000000"/>
                            <w:sz w:val="22"/>
                            <w:szCs w:val="22"/>
                          </w:rPr>
                        </w:pPr>
                        <w:r>
                          <w:rPr>
                            <w:rStyle w:val="documentspandegree"/>
                            <w:rFonts w:ascii="Century Gothic" w:eastAsia="Century Gothic" w:hAnsi="Century Gothic" w:cs="Century Gothic"/>
                            <w:color w:val="000000"/>
                            <w:sz w:val="28"/>
                            <w:szCs w:val="28"/>
                          </w:rPr>
                          <w:t xml:space="preserve">Kenya Certificate of </w:t>
                        </w:r>
                        <w:r w:rsidR="007C3E8B">
                          <w:rPr>
                            <w:rStyle w:val="documentspandegree"/>
                            <w:rFonts w:ascii="Century Gothic" w:eastAsia="Century Gothic" w:hAnsi="Century Gothic" w:cs="Century Gothic"/>
                            <w:color w:val="000000"/>
                            <w:sz w:val="28"/>
                            <w:szCs w:val="28"/>
                          </w:rPr>
                          <w:t>Secondary Education</w:t>
                        </w:r>
                      </w:p>
                      <w:p w:rsidR="00282AE3" w:rsidRPr="007C3E8B" w:rsidRDefault="007A4529">
                        <w:pPr>
                          <w:pStyle w:val="documentspanpaddedline"/>
                          <w:spacing w:line="340" w:lineRule="atLeast"/>
                          <w:rPr>
                            <w:rStyle w:val="documentsinglecolumnCharacter"/>
                            <w:rFonts w:ascii="Century Gothic" w:eastAsia="Century Gothic" w:hAnsi="Century Gothic" w:cs="Century Gothic"/>
                            <w:i/>
                            <w:iCs/>
                            <w:color w:val="000000"/>
                            <w:sz w:val="22"/>
                            <w:szCs w:val="22"/>
                          </w:rPr>
                        </w:pPr>
                        <w:r>
                          <w:rPr>
                            <w:rStyle w:val="span"/>
                            <w:rFonts w:ascii="Century Gothic" w:eastAsia="Century Gothic" w:hAnsi="Century Gothic" w:cs="Century Gothic"/>
                            <w:i/>
                            <w:iCs/>
                            <w:color w:val="000000"/>
                            <w:sz w:val="22"/>
                            <w:szCs w:val="22"/>
                          </w:rPr>
                          <w:t>Dawamu Boys Leadership School - Kajiado County, Kenya</w:t>
                        </w: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85888"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58" name="Picture 1000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58" name=""/>
                                      <pic:cNvPicPr>
                                        <a:picLocks/>
                                      </pic:cNvPicPr>
                                    </pic:nvPicPr>
                                    <pic:blipFill>
                                      <a:blip r:embed="rId10"/>
                                      <a:stretch>
                                        <a:fillRect/>
                                      </a:stretch>
                                    </pic:blipFill>
                                    <pic:spPr>
                                      <a:xfrm>
                                        <a:off x="0" y="0"/>
                                        <a:ext cx="102094" cy="102158"/>
                                      </a:xfrm>
                                      <a:prstGeom prst="rect">
                                        <a:avLst/>
                                      </a:prstGeom>
                                    </pic:spPr>
                                  </pic:pic>
                                </a:graphicData>
                              </a:graphic>
                            </wp:anchor>
                          </w:drawing>
                        </w:r>
                        <w:r w:rsidR="00E6366B">
                          <w:pict>
                            <v:rect id="_x0000_s1028" style="position:absolute;left:0;text-align:left;margin-left:-135pt;margin-top:-2pt;width:100pt;height:0;z-index:251686912;mso-position-horizontal-relative:text;mso-position-vertical-relative:text" fillcolor="this" stroked="f">
                              <v:fill opacity="0"/>
                              <v:path strokeok="f"/>
                              <v:textbox style="mso-fit-shape-to-text:t" inset="0,0,0,0">
                                <w:txbxContent>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span"/>
                                        <w:rFonts w:ascii="Century Gothic" w:eastAsia="Century Gothic" w:hAnsi="Century Gothic" w:cs="Century Gothic"/>
                                        <w:b/>
                                        <w:bCs/>
                                        <w:color w:val="FFFFFF"/>
                                        <w:sz w:val="22"/>
                                        <w:szCs w:val="22"/>
                                      </w:rPr>
                                      <w:t>2002-01 - 2008-05</w:t>
                                    </w:r>
                                  </w:p>
                                </w:txbxContent>
                              </v:textbox>
                            </v:rect>
                          </w:pict>
                        </w:r>
                      </w:p>
                    </w:tc>
                    <w:tc>
                      <w:tcPr>
                        <w:tcW w:w="8006" w:type="dxa"/>
                        <w:tcMar>
                          <w:top w:w="100" w:type="dxa"/>
                          <w:left w:w="0" w:type="dxa"/>
                          <w:bottom w:w="0" w:type="dxa"/>
                          <w:right w:w="0" w:type="dxa"/>
                        </w:tcMar>
                        <w:hideMark/>
                      </w:tcPr>
                      <w:p w:rsidR="00282AE3" w:rsidRDefault="007A4529">
                        <w:pPr>
                          <w:pStyle w:val="documentspanpaddedline"/>
                          <w:spacing w:line="340" w:lineRule="atLeast"/>
                          <w:rPr>
                            <w:rStyle w:val="documentsinglecolumnCharacter"/>
                            <w:rFonts w:ascii="Century Gothic" w:eastAsia="Century Gothic" w:hAnsi="Century Gothic" w:cs="Century Gothic"/>
                            <w:color w:val="000000"/>
                            <w:sz w:val="22"/>
                            <w:szCs w:val="22"/>
                          </w:rPr>
                        </w:pPr>
                        <w:r>
                          <w:rPr>
                            <w:rStyle w:val="documentspandegree"/>
                            <w:rFonts w:ascii="Century Gothic" w:eastAsia="Century Gothic" w:hAnsi="Century Gothic" w:cs="Century Gothic"/>
                            <w:color w:val="000000"/>
                            <w:sz w:val="28"/>
                            <w:szCs w:val="28"/>
                          </w:rPr>
                          <w:t>Kenya Ce</w:t>
                        </w:r>
                        <w:r w:rsidR="007C3E8B">
                          <w:rPr>
                            <w:rStyle w:val="documentspandegree"/>
                            <w:rFonts w:ascii="Century Gothic" w:eastAsia="Century Gothic" w:hAnsi="Century Gothic" w:cs="Century Gothic"/>
                            <w:color w:val="000000"/>
                            <w:sz w:val="28"/>
                            <w:szCs w:val="28"/>
                          </w:rPr>
                          <w:t>rtificate of Primary Education</w:t>
                        </w:r>
                      </w:p>
                      <w:p w:rsidR="00282AE3" w:rsidRPr="007C3E8B" w:rsidRDefault="007A4529">
                        <w:pPr>
                          <w:pStyle w:val="documentspanpaddedline"/>
                          <w:spacing w:line="340" w:lineRule="atLeast"/>
                          <w:rPr>
                            <w:rStyle w:val="documentsinglecolumnCharacter"/>
                            <w:rFonts w:ascii="Century Gothic" w:eastAsia="Century Gothic" w:hAnsi="Century Gothic" w:cs="Century Gothic"/>
                            <w:i/>
                            <w:iCs/>
                            <w:color w:val="000000"/>
                            <w:sz w:val="22"/>
                            <w:szCs w:val="22"/>
                          </w:rPr>
                        </w:pPr>
                        <w:r>
                          <w:rPr>
                            <w:rStyle w:val="span"/>
                            <w:rFonts w:ascii="Century Gothic" w:eastAsia="Century Gothic" w:hAnsi="Century Gothic" w:cs="Century Gothic"/>
                            <w:i/>
                            <w:iCs/>
                            <w:color w:val="000000"/>
                            <w:sz w:val="22"/>
                            <w:szCs w:val="22"/>
                          </w:rPr>
                          <w:t>Queen</w:t>
                        </w:r>
                        <w:r w:rsidR="0099275A">
                          <w:rPr>
                            <w:rStyle w:val="span"/>
                            <w:rFonts w:ascii="Century Gothic" w:eastAsia="Century Gothic" w:hAnsi="Century Gothic" w:cs="Century Gothic"/>
                            <w:i/>
                            <w:iCs/>
                            <w:color w:val="000000"/>
                            <w:sz w:val="22"/>
                            <w:szCs w:val="22"/>
                          </w:rPr>
                          <w:t xml:space="preserve"> of Peace Primary School - </w:t>
                        </w:r>
                        <w:proofErr w:type="spellStart"/>
                        <w:r w:rsidR="0099275A">
                          <w:rPr>
                            <w:rStyle w:val="span"/>
                            <w:rFonts w:ascii="Century Gothic" w:eastAsia="Century Gothic" w:hAnsi="Century Gothic" w:cs="Century Gothic"/>
                            <w:i/>
                            <w:iCs/>
                            <w:color w:val="000000"/>
                            <w:sz w:val="22"/>
                            <w:szCs w:val="22"/>
                          </w:rPr>
                          <w:t>Bomet</w:t>
                        </w:r>
                        <w:proofErr w:type="spellEnd"/>
                        <w:r>
                          <w:rPr>
                            <w:rStyle w:val="span"/>
                            <w:rFonts w:ascii="Century Gothic" w:eastAsia="Century Gothic" w:hAnsi="Century Gothic" w:cs="Century Gothic"/>
                            <w:i/>
                            <w:iCs/>
                            <w:color w:val="000000"/>
                            <w:sz w:val="22"/>
                            <w:szCs w:val="22"/>
                          </w:rPr>
                          <w:t xml:space="preserve"> County, Kenya</w:t>
                        </w:r>
                      </w:p>
                    </w:tc>
                  </w:tr>
                </w:tbl>
                <w:p w:rsidR="00282AE3" w:rsidRDefault="00282AE3">
                  <w:pPr>
                    <w:rPr>
                      <w:rStyle w:val="documentsectiontitle"/>
                      <w:rFonts w:ascii="Century Gothic" w:eastAsia="Century Gothic" w:hAnsi="Century Gothic" w:cs="Century Gothic"/>
                      <w:b/>
                      <w:bCs/>
                    </w:rPr>
                  </w:pPr>
                </w:p>
              </w:tc>
            </w:tr>
          </w:tbl>
          <w:p w:rsidR="00282AE3" w:rsidRDefault="00282AE3">
            <w:pPr>
              <w:rPr>
                <w:vanish/>
              </w:rPr>
            </w:pPr>
          </w:p>
          <w:tbl>
            <w:tblPr>
              <w:tblStyle w:val="documentsectionTable"/>
              <w:tblW w:w="0" w:type="auto"/>
              <w:tblCellSpacing w:w="0" w:type="dxa"/>
              <w:tblLayout w:type="fixed"/>
              <w:tblCellMar>
                <w:left w:w="0" w:type="dxa"/>
                <w:right w:w="0" w:type="dxa"/>
              </w:tblCellMar>
              <w:tblLook w:val="05E0" w:firstRow="1" w:lastRow="1" w:firstColumn="1" w:lastColumn="1" w:noHBand="0" w:noVBand="1"/>
            </w:tblPr>
            <w:tblGrid>
              <w:gridCol w:w="240"/>
              <w:gridCol w:w="8526"/>
            </w:tblGrid>
            <w:tr w:rsidR="00282AE3">
              <w:trPr>
                <w:tblCellSpacing w:w="0" w:type="dxa"/>
              </w:trPr>
              <w:tc>
                <w:tcPr>
                  <w:tcW w:w="240" w:type="dxa"/>
                  <w:tcMar>
                    <w:top w:w="0" w:type="dxa"/>
                    <w:left w:w="0" w:type="dxa"/>
                    <w:bottom w:w="0" w:type="dxa"/>
                    <w:right w:w="0" w:type="dxa"/>
                  </w:tcMar>
                  <w:hideMark/>
                </w:tcPr>
                <w:p w:rsidR="00282AE3" w:rsidRDefault="00282AE3">
                  <w:pPr>
                    <w:pStyle w:val="documentsectionleftmargincellParagraph"/>
                    <w:spacing w:line="320" w:lineRule="atLeast"/>
                    <w:textAlignment w:val="auto"/>
                    <w:rPr>
                      <w:rStyle w:val="documentsectionleftmargincell"/>
                      <w:rFonts w:ascii="Century Gothic" w:eastAsia="Century Gothic" w:hAnsi="Century Gothic" w:cs="Century Gothic"/>
                      <w:sz w:val="22"/>
                      <w:szCs w:val="22"/>
                    </w:rPr>
                  </w:pPr>
                </w:p>
              </w:tc>
              <w:tc>
                <w:tcPr>
                  <w:tcW w:w="8526" w:type="dxa"/>
                  <w:tcBorders>
                    <w:left w:val="single" w:sz="8" w:space="0" w:color="CCCCCC"/>
                  </w:tcBorders>
                  <w:tcMar>
                    <w:top w:w="0" w:type="dxa"/>
                    <w:left w:w="0" w:type="dxa"/>
                    <w:bottom w:w="0" w:type="dxa"/>
                    <w:right w:w="0" w:type="dxa"/>
                  </w:tcMar>
                  <w:hideMark/>
                </w:tcPr>
                <w:p w:rsidR="00282AE3" w:rsidRDefault="007A4529">
                  <w:pPr>
                    <w:pStyle w:val="documentsectionparagraphwrapperheading"/>
                    <w:pBdr>
                      <w:top w:val="none" w:sz="0" w:space="15" w:color="auto"/>
                      <w:bottom w:val="none" w:sz="0" w:space="10" w:color="auto"/>
                    </w:pBdr>
                    <w:spacing w:line="320" w:lineRule="atLeast"/>
                    <w:ind w:left="500"/>
                    <w:rPr>
                      <w:rStyle w:val="documentsectionparagraphwrapper"/>
                      <w:rFonts w:ascii="Century Gothic" w:eastAsia="Century Gothic" w:hAnsi="Century Gothic" w:cs="Century Gothic"/>
                      <w:b/>
                      <w:bCs/>
                      <w:color w:val="002E58"/>
                      <w:sz w:val="22"/>
                      <w:szCs w:val="22"/>
                    </w:rPr>
                  </w:pPr>
                  <w:r>
                    <w:rPr>
                      <w:rStyle w:val="documentsectionparagraphwrapper"/>
                      <w:rFonts w:ascii="Century Gothic" w:eastAsia="Century Gothic" w:hAnsi="Century Gothic" w:cs="Century Gothic"/>
                      <w:b/>
                      <w:bCs/>
                      <w:noProof/>
                      <w:color w:val="002E58"/>
                      <w:sz w:val="22"/>
                      <w:szCs w:val="22"/>
                    </w:rPr>
                    <w:drawing>
                      <wp:anchor distT="0" distB="0" distL="114300" distR="114300" simplePos="0" relativeHeight="251687936" behindDoc="0" locked="0" layoutInCell="1" allowOverlap="1">
                        <wp:simplePos x="0" y="0"/>
                        <wp:positionH relativeFrom="column">
                          <wp:posOffset>-190500</wp:posOffset>
                        </wp:positionH>
                        <wp:positionV relativeFrom="paragraph">
                          <wp:posOffset>127000</wp:posOffset>
                        </wp:positionV>
                        <wp:extent cx="368466" cy="368677"/>
                        <wp:effectExtent l="0" t="0" r="0" b="0"/>
                        <wp:wrapNone/>
                        <wp:docPr id="100060" name="Picture 1000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60" name=""/>
                                <pic:cNvPicPr>
                                  <a:picLocks/>
                                </pic:cNvPicPr>
                              </pic:nvPicPr>
                              <pic:blipFill>
                                <a:blip r:embed="rId13"/>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Work History</w:t>
                  </w: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88960"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62" name="Picture 1000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62" name=""/>
                                      <pic:cNvPicPr>
                                        <a:picLocks/>
                                      </pic:cNvPicPr>
                                    </pic:nvPicPr>
                                    <pic:blipFill>
                                      <a:blip r:embed="rId10"/>
                                      <a:stretch>
                                        <a:fillRect/>
                                      </a:stretch>
                                    </pic:blipFill>
                                    <pic:spPr>
                                      <a:xfrm>
                                        <a:off x="0" y="0"/>
                                        <a:ext cx="102094" cy="102158"/>
                                      </a:xfrm>
                                      <a:prstGeom prst="rect">
                                        <a:avLst/>
                                      </a:prstGeom>
                                    </pic:spPr>
                                  </pic:pic>
                                </a:graphicData>
                              </a:graphic>
                            </wp:anchor>
                          </w:drawing>
                        </w:r>
                        <w:r w:rsidR="00E6366B">
                          <w:pict>
                            <v:rect id="_x0000_s1029" style="position:absolute;left:0;text-align:left;margin-left:-135pt;margin-top:-2pt;width:100pt;height:0;z-index:251689984;mso-position-horizontal-relative:text;mso-position-vertical-relative:text" fillcolor="this" stroked="f">
                              <v:fill opacity="0"/>
                              <v:path strokeok="f"/>
                              <v:textbox style="mso-fit-shape-to-text:t" inset="0,0,0,0">
                                <w:txbxContent>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span"/>
                                        <w:rFonts w:ascii="Century Gothic" w:eastAsia="Century Gothic" w:hAnsi="Century Gothic" w:cs="Century Gothic"/>
                                        <w:b/>
                                        <w:bCs/>
                                        <w:color w:val="FFFFFF"/>
                                        <w:sz w:val="22"/>
                                        <w:szCs w:val="22"/>
                                      </w:rPr>
                                      <w:t>2022-06 - 2023-03</w:t>
                                    </w:r>
                                  </w:p>
                                </w:txbxContent>
                              </v:textbox>
                            </v:rect>
                          </w:pict>
                        </w:r>
                      </w:p>
                    </w:tc>
                    <w:tc>
                      <w:tcPr>
                        <w:tcW w:w="8006" w:type="dxa"/>
                        <w:tcMar>
                          <w:top w:w="0" w:type="dxa"/>
                          <w:left w:w="0" w:type="dxa"/>
                          <w:bottom w:w="0" w:type="dxa"/>
                          <w:right w:w="0" w:type="dxa"/>
                        </w:tcMar>
                        <w:hideMark/>
                      </w:tcPr>
                      <w:p w:rsidR="00282AE3" w:rsidRDefault="007A4529">
                        <w:pPr>
                          <w:pStyle w:val="documentspanpaddedline"/>
                          <w:spacing w:line="340" w:lineRule="atLeast"/>
                          <w:rPr>
                            <w:rStyle w:val="documentsinglecolumnCharacter"/>
                            <w:rFonts w:ascii="Century Gothic" w:eastAsia="Century Gothic" w:hAnsi="Century Gothic" w:cs="Century Gothic"/>
                            <w:color w:val="000000"/>
                            <w:sz w:val="22"/>
                            <w:szCs w:val="22"/>
                          </w:rPr>
                        </w:pPr>
                        <w:r>
                          <w:rPr>
                            <w:rStyle w:val="documentspanjobtitle"/>
                            <w:rFonts w:ascii="Century Gothic" w:eastAsia="Century Gothic" w:hAnsi="Century Gothic" w:cs="Century Gothic"/>
                            <w:color w:val="000000"/>
                            <w:sz w:val="28"/>
                            <w:szCs w:val="28"/>
                          </w:rPr>
                          <w:t>Field Mapper</w:t>
                        </w:r>
                      </w:p>
                      <w:p w:rsidR="00282AE3" w:rsidRDefault="007A4529">
                        <w:pPr>
                          <w:pStyle w:val="documentspanpaddedline"/>
                          <w:spacing w:line="340" w:lineRule="atLeast"/>
                          <w:rPr>
                            <w:rStyle w:val="documentsinglecolumnCharacter"/>
                            <w:rFonts w:ascii="Century Gothic" w:eastAsia="Century Gothic" w:hAnsi="Century Gothic" w:cs="Century Gothic"/>
                            <w:i/>
                            <w:iCs/>
                            <w:color w:val="000000"/>
                            <w:sz w:val="22"/>
                            <w:szCs w:val="22"/>
                          </w:rPr>
                        </w:pPr>
                        <w:r>
                          <w:rPr>
                            <w:rStyle w:val="span"/>
                            <w:rFonts w:ascii="Century Gothic" w:eastAsia="Century Gothic" w:hAnsi="Century Gothic" w:cs="Century Gothic"/>
                            <w:i/>
                            <w:iCs/>
                            <w:color w:val="000000"/>
                            <w:sz w:val="22"/>
                            <w:szCs w:val="22"/>
                          </w:rPr>
                          <w:t>Ramani Geosystems, Nairobi County, Kenya</w:t>
                        </w:r>
                      </w:p>
                      <w:p w:rsidR="00282AE3" w:rsidRDefault="007A4529">
                        <w:pPr>
                          <w:pStyle w:val="documentulli"/>
                          <w:numPr>
                            <w:ilvl w:val="0"/>
                            <w:numId w:val="1"/>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Mapping of sugarcane fields that have been contracted by Kabras Sugar Company.</w:t>
                        </w:r>
                      </w:p>
                      <w:p w:rsidR="00282AE3" w:rsidRDefault="007A4529">
                        <w:pPr>
                          <w:pStyle w:val="documentulli"/>
                          <w:numPr>
                            <w:ilvl w:val="0"/>
                            <w:numId w:val="1"/>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Drew polygons of the field and filling of a database that collects specific information of each individual field and uploaded them in a cloud software.</w:t>
                        </w:r>
                      </w:p>
                      <w:p w:rsidR="00282AE3" w:rsidRDefault="007A4529">
                        <w:pPr>
                          <w:pStyle w:val="documentulli"/>
                          <w:numPr>
                            <w:ilvl w:val="0"/>
                            <w:numId w:val="1"/>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Managed geospatial data sets, ensuring accuracy and integrity while meeting strict deadlines.</w:t>
                        </w:r>
                      </w:p>
                      <w:p w:rsidR="00282AE3" w:rsidRDefault="007A4529">
                        <w:pPr>
                          <w:pStyle w:val="documentulli"/>
                          <w:numPr>
                            <w:ilvl w:val="0"/>
                            <w:numId w:val="1"/>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Created comprehensive project documentation, detailing workflows, methodologies, tools used, and lessons learned throughout the mapping process.</w:t>
                        </w:r>
                      </w:p>
                      <w:p w:rsidR="00282AE3" w:rsidRDefault="007A4529">
                        <w:pPr>
                          <w:pStyle w:val="documentulli"/>
                          <w:numPr>
                            <w:ilvl w:val="0"/>
                            <w:numId w:val="1"/>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Conducted thorough research to verify geographical information on maps and ensure precision in the final product.</w:t>
                        </w:r>
                      </w:p>
                      <w:p w:rsidR="00282AE3" w:rsidRDefault="007A4529">
                        <w:pPr>
                          <w:pStyle w:val="documentulli"/>
                          <w:numPr>
                            <w:ilvl w:val="0"/>
                            <w:numId w:val="1"/>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Collaborated with cross-functional teams to create accurate maps for various projects.</w:t>
                        </w:r>
                      </w:p>
                      <w:p w:rsidR="00282AE3" w:rsidRDefault="007A4529">
                        <w:pPr>
                          <w:pStyle w:val="documentulli"/>
                          <w:numPr>
                            <w:ilvl w:val="0"/>
                            <w:numId w:val="1"/>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Generated detailed reports outlining progress made on key init</w:t>
                        </w:r>
                        <w:r w:rsidR="007C3E8B">
                          <w:rPr>
                            <w:rStyle w:val="span"/>
                            <w:rFonts w:ascii="Century Gothic" w:eastAsia="Century Gothic" w:hAnsi="Century Gothic" w:cs="Century Gothic"/>
                            <w:color w:val="000000"/>
                            <w:sz w:val="22"/>
                            <w:szCs w:val="22"/>
                          </w:rPr>
                          <w:t>iatives within the organization</w:t>
                        </w:r>
                        <w:r>
                          <w:rPr>
                            <w:rStyle w:val="span"/>
                            <w:rFonts w:ascii="Century Gothic" w:eastAsia="Century Gothic" w:hAnsi="Century Gothic" w:cs="Century Gothic"/>
                            <w:color w:val="000000"/>
                            <w:sz w:val="22"/>
                            <w:szCs w:val="22"/>
                          </w:rPr>
                          <w:t>'s mapping department.</w:t>
                        </w:r>
                      </w:p>
                      <w:p w:rsidR="00282AE3" w:rsidRDefault="007A4529">
                        <w:pPr>
                          <w:pStyle w:val="documentulli"/>
                          <w:numPr>
                            <w:ilvl w:val="0"/>
                            <w:numId w:val="1"/>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Maintained up-to-date knowledge of emerging cartographic tools and techniques through regular participation in relevant training programs.</w:t>
                        </w: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91008"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64" name="Picture 1000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64" name=""/>
                                      <pic:cNvPicPr>
                                        <a:picLocks/>
                                      </pic:cNvPicPr>
                                    </pic:nvPicPr>
                                    <pic:blipFill>
                                      <a:blip r:embed="rId10"/>
                                      <a:stretch>
                                        <a:fillRect/>
                                      </a:stretch>
                                    </pic:blipFill>
                                    <pic:spPr>
                                      <a:xfrm>
                                        <a:off x="0" y="0"/>
                                        <a:ext cx="102094" cy="102158"/>
                                      </a:xfrm>
                                      <a:prstGeom prst="rect">
                                        <a:avLst/>
                                      </a:prstGeom>
                                    </pic:spPr>
                                  </pic:pic>
                                </a:graphicData>
                              </a:graphic>
                            </wp:anchor>
                          </w:drawing>
                        </w:r>
                        <w:r w:rsidR="00E6366B">
                          <w:pict>
                            <v:rect id="_x0000_s1030" style="position:absolute;left:0;text-align:left;margin-left:-135pt;margin-top:-2pt;width:100pt;height:0;z-index:251692032;mso-position-horizontal-relative:text;mso-position-vertical-relative:text" fillcolor="this" stroked="f">
                              <v:fill opacity="0"/>
                              <v:path strokeok="f"/>
                              <v:textbox style="mso-fit-shape-to-text:t" inset="0,0,0,0">
                                <w:txbxContent>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span"/>
                                        <w:rFonts w:ascii="Century Gothic" w:eastAsia="Century Gothic" w:hAnsi="Century Gothic" w:cs="Century Gothic"/>
                                        <w:b/>
                                        <w:bCs/>
                                        <w:color w:val="FFFFFF"/>
                                        <w:sz w:val="22"/>
                                        <w:szCs w:val="22"/>
                                      </w:rPr>
                                      <w:t>2020-08 - 2021-07</w:t>
                                    </w:r>
                                  </w:p>
                                </w:txbxContent>
                              </v:textbox>
                            </v:rect>
                          </w:pict>
                        </w:r>
                      </w:p>
                    </w:tc>
                    <w:tc>
                      <w:tcPr>
                        <w:tcW w:w="8006" w:type="dxa"/>
                        <w:tcMar>
                          <w:top w:w="100" w:type="dxa"/>
                          <w:left w:w="0" w:type="dxa"/>
                          <w:bottom w:w="0" w:type="dxa"/>
                          <w:right w:w="0" w:type="dxa"/>
                        </w:tcMar>
                        <w:hideMark/>
                      </w:tcPr>
                      <w:p w:rsidR="00282AE3" w:rsidRDefault="007A4529">
                        <w:pPr>
                          <w:pStyle w:val="documentspanpaddedline"/>
                          <w:spacing w:line="340" w:lineRule="atLeast"/>
                          <w:rPr>
                            <w:rStyle w:val="documentsinglecolumnCharacter"/>
                            <w:rFonts w:ascii="Century Gothic" w:eastAsia="Century Gothic" w:hAnsi="Century Gothic" w:cs="Century Gothic"/>
                            <w:color w:val="000000"/>
                            <w:sz w:val="22"/>
                            <w:szCs w:val="22"/>
                          </w:rPr>
                        </w:pPr>
                        <w:r>
                          <w:rPr>
                            <w:rStyle w:val="documentspanjobtitle"/>
                            <w:rFonts w:ascii="Century Gothic" w:eastAsia="Century Gothic" w:hAnsi="Century Gothic" w:cs="Century Gothic"/>
                            <w:color w:val="000000"/>
                            <w:sz w:val="28"/>
                            <w:szCs w:val="28"/>
                          </w:rPr>
                          <w:t>Assistant Engineer (Roads)</w:t>
                        </w:r>
                      </w:p>
                      <w:p w:rsidR="00282AE3" w:rsidRDefault="007A4529">
                        <w:pPr>
                          <w:pStyle w:val="documentspanpaddedline"/>
                          <w:spacing w:line="340" w:lineRule="atLeast"/>
                          <w:rPr>
                            <w:rStyle w:val="documentsinglecolumnCharacter"/>
                            <w:rFonts w:ascii="Century Gothic" w:eastAsia="Century Gothic" w:hAnsi="Century Gothic" w:cs="Century Gothic"/>
                            <w:i/>
                            <w:iCs/>
                            <w:color w:val="000000"/>
                            <w:sz w:val="22"/>
                            <w:szCs w:val="22"/>
                          </w:rPr>
                        </w:pPr>
                        <w:r>
                          <w:rPr>
                            <w:rStyle w:val="span"/>
                            <w:rFonts w:ascii="Century Gothic" w:eastAsia="Century Gothic" w:hAnsi="Century Gothic" w:cs="Century Gothic"/>
                            <w:i/>
                            <w:iCs/>
                            <w:color w:val="000000"/>
                            <w:sz w:val="22"/>
                            <w:szCs w:val="22"/>
                          </w:rPr>
                          <w:t>China WU – YI Construction Company, Nairobi County, Kenya</w:t>
                        </w:r>
                      </w:p>
                      <w:p w:rsidR="00282AE3" w:rsidRDefault="007A4529">
                        <w:pPr>
                          <w:pStyle w:val="documentulli"/>
                          <w:numPr>
                            <w:ilvl w:val="0"/>
                            <w:numId w:val="2"/>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Monitored Geometric road design (Alignments, Profiles, Corridors, Cross sections) with Civil 3D CAD software.</w:t>
                        </w:r>
                      </w:p>
                      <w:p w:rsidR="00282AE3" w:rsidRDefault="007A4529">
                        <w:pPr>
                          <w:pStyle w:val="documentulli"/>
                          <w:numPr>
                            <w:ilvl w:val="0"/>
                            <w:numId w:val="2"/>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Designing and drawing of cross, sleeves and access culverts and Generating their survey coordinates for the Real Time Kinematic (RTK) equipment</w:t>
                        </w:r>
                      </w:p>
                      <w:p w:rsidR="00282AE3" w:rsidRDefault="007A4529">
                        <w:pPr>
                          <w:pStyle w:val="documentulli"/>
                          <w:numPr>
                            <w:ilvl w:val="0"/>
                            <w:numId w:val="2"/>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Generally surveyed works using RTK equipment.</w:t>
                        </w:r>
                      </w:p>
                      <w:p w:rsidR="00282AE3" w:rsidRDefault="007A4529">
                        <w:pPr>
                          <w:pStyle w:val="documentulli"/>
                          <w:numPr>
                            <w:ilvl w:val="0"/>
                            <w:numId w:val="2"/>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Conducted site visits, general supervisions, and all other civil related works arising or as instructed by seniors.</w:t>
                        </w:r>
                      </w:p>
                      <w:p w:rsidR="00282AE3" w:rsidRDefault="007A4529">
                        <w:pPr>
                          <w:pStyle w:val="documentulli"/>
                          <w:numPr>
                            <w:ilvl w:val="0"/>
                            <w:numId w:val="2"/>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Managed large-scale projects, consistently meeting deadlines and budget constraints.</w:t>
                        </w:r>
                      </w:p>
                      <w:p w:rsidR="00282AE3" w:rsidRDefault="007A4529">
                        <w:pPr>
                          <w:pStyle w:val="documentulli"/>
                          <w:numPr>
                            <w:ilvl w:val="0"/>
                            <w:numId w:val="2"/>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lastRenderedPageBreak/>
                          <w:t>Provided training on GIS software and methodologies to team members and clients alike.</w:t>
                        </w:r>
                      </w:p>
                      <w:p w:rsidR="00282AE3" w:rsidRDefault="007A4529">
                        <w:pPr>
                          <w:pStyle w:val="documentulli"/>
                          <w:numPr>
                            <w:ilvl w:val="0"/>
                            <w:numId w:val="2"/>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Developed custom geospatial solutions to address client-specific needs.</w:t>
                        </w: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93056"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66" name="Picture 100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66" name=""/>
                                      <pic:cNvPicPr>
                                        <a:picLocks/>
                                      </pic:cNvPicPr>
                                    </pic:nvPicPr>
                                    <pic:blipFill>
                                      <a:blip r:embed="rId10"/>
                                      <a:stretch>
                                        <a:fillRect/>
                                      </a:stretch>
                                    </pic:blipFill>
                                    <pic:spPr>
                                      <a:xfrm>
                                        <a:off x="0" y="0"/>
                                        <a:ext cx="102094" cy="102158"/>
                                      </a:xfrm>
                                      <a:prstGeom prst="rect">
                                        <a:avLst/>
                                      </a:prstGeom>
                                    </pic:spPr>
                                  </pic:pic>
                                </a:graphicData>
                              </a:graphic>
                            </wp:anchor>
                          </w:drawing>
                        </w:r>
                        <w:r w:rsidR="00E6366B">
                          <w:pict>
                            <v:rect id="_x0000_s1031" style="position:absolute;left:0;text-align:left;margin-left:-135pt;margin-top:-2pt;width:100pt;height:0;z-index:251694080;mso-position-horizontal-relative:text;mso-position-vertical-relative:text" fillcolor="this" stroked="f">
                              <v:fill opacity="0"/>
                              <v:path strokeok="f"/>
                              <v:textbox style="mso-fit-shape-to-text:t" inset="0,0,0,0">
                                <w:txbxContent>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span"/>
                                        <w:rFonts w:ascii="Century Gothic" w:eastAsia="Century Gothic" w:hAnsi="Century Gothic" w:cs="Century Gothic"/>
                                        <w:b/>
                                        <w:bCs/>
                                        <w:color w:val="FFFFFF"/>
                                        <w:sz w:val="22"/>
                                        <w:szCs w:val="22"/>
                                      </w:rPr>
                                      <w:t>2020-01 - 2020-03</w:t>
                                    </w:r>
                                  </w:p>
                                </w:txbxContent>
                              </v:textbox>
                            </v:rect>
                          </w:pict>
                        </w:r>
                      </w:p>
                    </w:tc>
                    <w:tc>
                      <w:tcPr>
                        <w:tcW w:w="8006" w:type="dxa"/>
                        <w:tcMar>
                          <w:top w:w="100" w:type="dxa"/>
                          <w:left w:w="0" w:type="dxa"/>
                          <w:bottom w:w="0" w:type="dxa"/>
                          <w:right w:w="0" w:type="dxa"/>
                        </w:tcMar>
                        <w:hideMark/>
                      </w:tcPr>
                      <w:p w:rsidR="00282AE3" w:rsidRDefault="007A4529">
                        <w:pPr>
                          <w:pStyle w:val="documentspanpaddedline"/>
                          <w:spacing w:line="340" w:lineRule="atLeast"/>
                          <w:rPr>
                            <w:rStyle w:val="documentsinglecolumnCharacter"/>
                            <w:rFonts w:ascii="Century Gothic" w:eastAsia="Century Gothic" w:hAnsi="Century Gothic" w:cs="Century Gothic"/>
                            <w:color w:val="000000"/>
                            <w:sz w:val="22"/>
                            <w:szCs w:val="22"/>
                          </w:rPr>
                        </w:pPr>
                        <w:r>
                          <w:rPr>
                            <w:rStyle w:val="documentspanjobtitle"/>
                            <w:rFonts w:ascii="Century Gothic" w:eastAsia="Century Gothic" w:hAnsi="Century Gothic" w:cs="Century Gothic"/>
                            <w:color w:val="000000"/>
                            <w:sz w:val="28"/>
                            <w:szCs w:val="28"/>
                          </w:rPr>
                          <w:t>Casual Construction Worker</w:t>
                        </w:r>
                      </w:p>
                      <w:p w:rsidR="00282AE3" w:rsidRDefault="007A4529">
                        <w:pPr>
                          <w:pStyle w:val="documentspanpaddedline"/>
                          <w:spacing w:line="340" w:lineRule="atLeast"/>
                          <w:rPr>
                            <w:rStyle w:val="documentsinglecolumnCharacter"/>
                            <w:rFonts w:ascii="Century Gothic" w:eastAsia="Century Gothic" w:hAnsi="Century Gothic" w:cs="Century Gothic"/>
                            <w:i/>
                            <w:iCs/>
                            <w:color w:val="000000"/>
                            <w:sz w:val="22"/>
                            <w:szCs w:val="22"/>
                          </w:rPr>
                        </w:pPr>
                        <w:r>
                          <w:rPr>
                            <w:rStyle w:val="span"/>
                            <w:rFonts w:ascii="Century Gothic" w:eastAsia="Century Gothic" w:hAnsi="Century Gothic" w:cs="Century Gothic"/>
                            <w:i/>
                            <w:iCs/>
                            <w:color w:val="000000"/>
                            <w:sz w:val="22"/>
                            <w:szCs w:val="22"/>
                          </w:rPr>
                          <w:t>China WU – YI Construction Company, Nyeri County, Kenya</w:t>
                        </w:r>
                      </w:p>
                      <w:p w:rsidR="00282AE3" w:rsidRDefault="007A4529">
                        <w:pPr>
                          <w:pStyle w:val="documentulli"/>
                          <w:numPr>
                            <w:ilvl w:val="0"/>
                            <w:numId w:val="3"/>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Contributed to a positive work culture by fostering teamwork among staff through open communication channels, which led to higher overall productivity levels during projects.</w:t>
                        </w:r>
                      </w:p>
                      <w:p w:rsidR="00282AE3" w:rsidRDefault="007A4529">
                        <w:pPr>
                          <w:pStyle w:val="documentulli"/>
                          <w:numPr>
                            <w:ilvl w:val="0"/>
                            <w:numId w:val="3"/>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Operated heavy machinery efficiently, ensuring timely progress on construction projects while minimizing risk of accidents or damage.</w:t>
                        </w:r>
                      </w:p>
                      <w:p w:rsidR="00282AE3" w:rsidRDefault="007A4529">
                        <w:pPr>
                          <w:pStyle w:val="documentulli"/>
                          <w:numPr>
                            <w:ilvl w:val="0"/>
                            <w:numId w:val="3"/>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Coordinated with external stakeholders, such as local authorities and utility companies, to ensure smooth project progression without unnecessary delays or complications.</w:t>
                        </w:r>
                      </w:p>
                      <w:p w:rsidR="00282AE3" w:rsidRDefault="007A4529">
                        <w:pPr>
                          <w:pStyle w:val="documentulli"/>
                          <w:numPr>
                            <w:ilvl w:val="0"/>
                            <w:numId w:val="3"/>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Increased safety awareness through conducting regular training sessions for staff and implementing best practices on the job site.</w:t>
                        </w:r>
                      </w:p>
                      <w:p w:rsidR="00282AE3" w:rsidRDefault="007A4529">
                        <w:pPr>
                          <w:pStyle w:val="documentulli"/>
                          <w:numPr>
                            <w:ilvl w:val="0"/>
                            <w:numId w:val="3"/>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Assisted in the preparation of accurate project bids by providing detailed estimates for labor, materials, and equipment costs based on historical data and industry benchmarks.</w:t>
                        </w:r>
                      </w:p>
                      <w:p w:rsidR="00282AE3" w:rsidRDefault="007A4529">
                        <w:pPr>
                          <w:pStyle w:val="documentulli"/>
                          <w:numPr>
                            <w:ilvl w:val="0"/>
                            <w:numId w:val="3"/>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Participated in continuous learning initiatives to enhance professional development within the industry, applying new techniques when necessary for optimal results on job sites.</w:t>
                        </w:r>
                      </w:p>
                      <w:p w:rsidR="00282AE3" w:rsidRDefault="007A4529">
                        <w:pPr>
                          <w:pStyle w:val="documentulli"/>
                          <w:numPr>
                            <w:ilvl w:val="0"/>
                            <w:numId w:val="3"/>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Enhanced project efficiency by coordinating with team members and managing resources effectively.</w:t>
                        </w:r>
                      </w:p>
                      <w:p w:rsidR="00282AE3" w:rsidRDefault="007A4529">
                        <w:pPr>
                          <w:pStyle w:val="documentulli"/>
                          <w:numPr>
                            <w:ilvl w:val="0"/>
                            <w:numId w:val="3"/>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Reduced material waste by accurately calculating requirements and optimizing usage throughout the project lifecycle.</w:t>
                        </w: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695104"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68" name="Picture 1000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68" name=""/>
                                      <pic:cNvPicPr>
                                        <a:picLocks/>
                                      </pic:cNvPicPr>
                                    </pic:nvPicPr>
                                    <pic:blipFill>
                                      <a:blip r:embed="rId10"/>
                                      <a:stretch>
                                        <a:fillRect/>
                                      </a:stretch>
                                    </pic:blipFill>
                                    <pic:spPr>
                                      <a:xfrm>
                                        <a:off x="0" y="0"/>
                                        <a:ext cx="102094" cy="102158"/>
                                      </a:xfrm>
                                      <a:prstGeom prst="rect">
                                        <a:avLst/>
                                      </a:prstGeom>
                                    </pic:spPr>
                                  </pic:pic>
                                </a:graphicData>
                              </a:graphic>
                            </wp:anchor>
                          </w:drawing>
                        </w:r>
                        <w:r w:rsidR="00E6366B">
                          <w:pict>
                            <v:rect id="_x0000_s1032" style="position:absolute;left:0;text-align:left;margin-left:-135pt;margin-top:-2pt;width:100pt;height:0;z-index:251696128;mso-position-horizontal-relative:text;mso-position-vertical-relative:text" fillcolor="this" stroked="f">
                              <v:fill opacity="0"/>
                              <v:path strokeok="f"/>
                              <v:textbox style="mso-fit-shape-to-text:t" inset="0,0,0,0">
                                <w:txbxContent>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span"/>
                                        <w:rFonts w:ascii="Century Gothic" w:eastAsia="Century Gothic" w:hAnsi="Century Gothic" w:cs="Century Gothic"/>
                                        <w:b/>
                                        <w:bCs/>
                                        <w:color w:val="FFFFFF"/>
                                        <w:sz w:val="22"/>
                                        <w:szCs w:val="22"/>
                                      </w:rPr>
                                      <w:t>2019-01 - 2019-04</w:t>
                                    </w:r>
                                  </w:p>
                                </w:txbxContent>
                              </v:textbox>
                            </v:rect>
                          </w:pict>
                        </w:r>
                      </w:p>
                    </w:tc>
                    <w:tc>
                      <w:tcPr>
                        <w:tcW w:w="8006" w:type="dxa"/>
                        <w:tcMar>
                          <w:top w:w="100" w:type="dxa"/>
                          <w:left w:w="0" w:type="dxa"/>
                          <w:bottom w:w="0" w:type="dxa"/>
                          <w:right w:w="0" w:type="dxa"/>
                        </w:tcMar>
                        <w:hideMark/>
                      </w:tcPr>
                      <w:p w:rsidR="00282AE3" w:rsidRDefault="007A4529">
                        <w:pPr>
                          <w:pStyle w:val="documentspanpaddedline"/>
                          <w:spacing w:line="340" w:lineRule="atLeast"/>
                          <w:rPr>
                            <w:rStyle w:val="documentsinglecolumnCharacter"/>
                            <w:rFonts w:ascii="Century Gothic" w:eastAsia="Century Gothic" w:hAnsi="Century Gothic" w:cs="Century Gothic"/>
                            <w:color w:val="000000"/>
                            <w:sz w:val="22"/>
                            <w:szCs w:val="22"/>
                          </w:rPr>
                        </w:pPr>
                        <w:r>
                          <w:rPr>
                            <w:rStyle w:val="documentspanjobtitle"/>
                            <w:rFonts w:ascii="Century Gothic" w:eastAsia="Century Gothic" w:hAnsi="Century Gothic" w:cs="Century Gothic"/>
                            <w:color w:val="000000"/>
                            <w:sz w:val="28"/>
                            <w:szCs w:val="28"/>
                          </w:rPr>
                          <w:t>Student Intern</w:t>
                        </w:r>
                      </w:p>
                      <w:p w:rsidR="00282AE3" w:rsidRDefault="007A4529">
                        <w:pPr>
                          <w:pStyle w:val="documentspanpaddedline"/>
                          <w:spacing w:line="340" w:lineRule="atLeast"/>
                          <w:rPr>
                            <w:rStyle w:val="documentsinglecolumnCharacter"/>
                            <w:rFonts w:ascii="Century Gothic" w:eastAsia="Century Gothic" w:hAnsi="Century Gothic" w:cs="Century Gothic"/>
                            <w:i/>
                            <w:iCs/>
                            <w:color w:val="000000"/>
                            <w:sz w:val="22"/>
                            <w:szCs w:val="22"/>
                          </w:rPr>
                        </w:pPr>
                        <w:r>
                          <w:rPr>
                            <w:rStyle w:val="span"/>
                            <w:rFonts w:ascii="Century Gothic" w:eastAsia="Century Gothic" w:hAnsi="Century Gothic" w:cs="Century Gothic"/>
                            <w:i/>
                            <w:iCs/>
                            <w:color w:val="000000"/>
                            <w:sz w:val="22"/>
                            <w:szCs w:val="22"/>
                          </w:rPr>
                          <w:t>Department of Lands, Nairobi County, Kenya</w:t>
                        </w:r>
                      </w:p>
                      <w:p w:rsidR="00282AE3" w:rsidRDefault="007A4529">
                        <w:pPr>
                          <w:pStyle w:val="documentulli"/>
                          <w:numPr>
                            <w:ilvl w:val="0"/>
                            <w:numId w:val="4"/>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Student intern for the creation of land parcel database creation, topographic survey, leveling and also picking of points using GPS technology.</w:t>
                        </w:r>
                      </w:p>
                      <w:p w:rsidR="00282AE3" w:rsidRDefault="007A4529">
                        <w:pPr>
                          <w:pStyle w:val="documentulli"/>
                          <w:numPr>
                            <w:ilvl w:val="0"/>
                            <w:numId w:val="4"/>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Supported the Surveyor in conducting topographic, boundary, and construction surveys for accurate project planning.</w:t>
                        </w:r>
                      </w:p>
                      <w:p w:rsidR="00282AE3" w:rsidRDefault="007A4529">
                        <w:pPr>
                          <w:pStyle w:val="documentulli"/>
                          <w:numPr>
                            <w:ilvl w:val="0"/>
                            <w:numId w:val="4"/>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Provided valuable input during client meetings, contributing to clear communication and comprehensive understanding of project requirements.</w:t>
                        </w:r>
                      </w:p>
                      <w:p w:rsidR="00282AE3" w:rsidRDefault="007A4529">
                        <w:pPr>
                          <w:pStyle w:val="documentulli"/>
                          <w:numPr>
                            <w:ilvl w:val="0"/>
                            <w:numId w:val="4"/>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Supported successful land development projects through precise measurement and analysis of elevation points.</w:t>
                        </w:r>
                      </w:p>
                      <w:p w:rsidR="00282AE3" w:rsidRDefault="007A4529">
                        <w:pPr>
                          <w:pStyle w:val="documentulli"/>
                          <w:numPr>
                            <w:ilvl w:val="0"/>
                            <w:numId w:val="4"/>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Maintained up-to-date knowledge of industry standards and best practices through continuous professional development.</w:t>
                        </w:r>
                      </w:p>
                      <w:p w:rsidR="00282AE3" w:rsidRDefault="007A4529">
                        <w:pPr>
                          <w:pStyle w:val="documentulli"/>
                          <w:numPr>
                            <w:ilvl w:val="0"/>
                            <w:numId w:val="4"/>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Improved team efficiency by maintaining organized field notes and documentation of survey findings.</w:t>
                        </w:r>
                      </w:p>
                      <w:p w:rsidR="00282AE3" w:rsidRDefault="007A4529">
                        <w:pPr>
                          <w:pStyle w:val="documentulli"/>
                          <w:numPr>
                            <w:ilvl w:val="0"/>
                            <w:numId w:val="4"/>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Assisted with environmental studies by collecting data on soil composition, vegetation types, and other relevant factors.</w:t>
                        </w:r>
                      </w:p>
                      <w:p w:rsidR="00282AE3" w:rsidRDefault="007A4529">
                        <w:pPr>
                          <w:pStyle w:val="documentulli"/>
                          <w:numPr>
                            <w:ilvl w:val="0"/>
                            <w:numId w:val="4"/>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Promoted safety on worksites by adhering to all relevant regulations and procedures during daily tasks.</w:t>
                        </w: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lastRenderedPageBreak/>
                          <w:drawing>
                            <wp:anchor distT="0" distB="0" distL="114300" distR="114300" simplePos="0" relativeHeight="251697152"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70" name="Picture 1000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70" name=""/>
                                      <pic:cNvPicPr>
                                        <a:picLocks/>
                                      </pic:cNvPicPr>
                                    </pic:nvPicPr>
                                    <pic:blipFill>
                                      <a:blip r:embed="rId10"/>
                                      <a:stretch>
                                        <a:fillRect/>
                                      </a:stretch>
                                    </pic:blipFill>
                                    <pic:spPr>
                                      <a:xfrm>
                                        <a:off x="0" y="0"/>
                                        <a:ext cx="102094" cy="102158"/>
                                      </a:xfrm>
                                      <a:prstGeom prst="rect">
                                        <a:avLst/>
                                      </a:prstGeom>
                                    </pic:spPr>
                                  </pic:pic>
                                </a:graphicData>
                              </a:graphic>
                            </wp:anchor>
                          </w:drawing>
                        </w:r>
                        <w:r w:rsidR="00E6366B">
                          <w:pict>
                            <v:rect id="_x0000_s1033" style="position:absolute;left:0;text-align:left;margin-left:-135pt;margin-top:-2pt;width:100pt;height:0;z-index:251698176;mso-position-horizontal-relative:text;mso-position-vertical-relative:text" fillcolor="this" stroked="f">
                              <v:fill opacity="0"/>
                              <v:path strokeok="f"/>
                              <v:textbox style="mso-fit-shape-to-text:t" inset="0,0,0,0">
                                <w:txbxContent>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span"/>
                                        <w:rFonts w:ascii="Century Gothic" w:eastAsia="Century Gothic" w:hAnsi="Century Gothic" w:cs="Century Gothic"/>
                                        <w:b/>
                                        <w:bCs/>
                                        <w:color w:val="FFFFFF"/>
                                        <w:sz w:val="22"/>
                                        <w:szCs w:val="22"/>
                                      </w:rPr>
                                      <w:t>2018-01 - 2018-04</w:t>
                                    </w:r>
                                  </w:p>
                                </w:txbxContent>
                              </v:textbox>
                            </v:rect>
                          </w:pict>
                        </w:r>
                      </w:p>
                    </w:tc>
                    <w:tc>
                      <w:tcPr>
                        <w:tcW w:w="8006" w:type="dxa"/>
                        <w:tcMar>
                          <w:top w:w="100" w:type="dxa"/>
                          <w:left w:w="0" w:type="dxa"/>
                          <w:bottom w:w="0" w:type="dxa"/>
                          <w:right w:w="0" w:type="dxa"/>
                        </w:tcMar>
                        <w:hideMark/>
                      </w:tcPr>
                      <w:p w:rsidR="00282AE3" w:rsidRDefault="007A4529">
                        <w:pPr>
                          <w:pStyle w:val="documentspanpaddedline"/>
                          <w:spacing w:line="340" w:lineRule="atLeast"/>
                          <w:rPr>
                            <w:rStyle w:val="documentsinglecolumnCharacter"/>
                            <w:rFonts w:ascii="Century Gothic" w:eastAsia="Century Gothic" w:hAnsi="Century Gothic" w:cs="Century Gothic"/>
                            <w:color w:val="000000"/>
                            <w:sz w:val="22"/>
                            <w:szCs w:val="22"/>
                          </w:rPr>
                        </w:pPr>
                        <w:r>
                          <w:rPr>
                            <w:rStyle w:val="documentspanjobtitle"/>
                            <w:rFonts w:ascii="Century Gothic" w:eastAsia="Century Gothic" w:hAnsi="Century Gothic" w:cs="Century Gothic"/>
                            <w:color w:val="000000"/>
                            <w:sz w:val="28"/>
                            <w:szCs w:val="28"/>
                          </w:rPr>
                          <w:t>Student Intern</w:t>
                        </w:r>
                      </w:p>
                      <w:p w:rsidR="00282AE3" w:rsidRDefault="007A4529">
                        <w:pPr>
                          <w:pStyle w:val="documentspanpaddedline"/>
                          <w:spacing w:line="340" w:lineRule="atLeast"/>
                          <w:rPr>
                            <w:rStyle w:val="documentsinglecolumnCharacter"/>
                            <w:rFonts w:ascii="Century Gothic" w:eastAsia="Century Gothic" w:hAnsi="Century Gothic" w:cs="Century Gothic"/>
                            <w:i/>
                            <w:iCs/>
                            <w:color w:val="000000"/>
                            <w:sz w:val="22"/>
                            <w:szCs w:val="22"/>
                          </w:rPr>
                        </w:pPr>
                        <w:r>
                          <w:rPr>
                            <w:rStyle w:val="span"/>
                            <w:rFonts w:ascii="Century Gothic" w:eastAsia="Century Gothic" w:hAnsi="Century Gothic" w:cs="Century Gothic"/>
                            <w:i/>
                            <w:iCs/>
                            <w:color w:val="000000"/>
                            <w:sz w:val="22"/>
                            <w:szCs w:val="22"/>
                          </w:rPr>
                          <w:t>Dedan Kimathi University of Technology, Nyeri County, Kenya</w:t>
                        </w:r>
                      </w:p>
                      <w:p w:rsidR="00282AE3" w:rsidRDefault="007A4529">
                        <w:pPr>
                          <w:pStyle w:val="documentulli"/>
                          <w:numPr>
                            <w:ilvl w:val="0"/>
                            <w:numId w:val="5"/>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Supported emergency response efforts with rapid data collection, analysis, and mapping services in critical situations.</w:t>
                        </w:r>
                      </w:p>
                      <w:p w:rsidR="00282AE3" w:rsidRDefault="007A4529">
                        <w:pPr>
                          <w:pStyle w:val="documentulli"/>
                          <w:numPr>
                            <w:ilvl w:val="0"/>
                            <w:numId w:val="5"/>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Enhanced geospatial data accuracy by utilizing remote sensing techniques and GIS tools.</w:t>
                        </w:r>
                      </w:p>
                      <w:p w:rsidR="00282AE3" w:rsidRDefault="007A4529">
                        <w:pPr>
                          <w:pStyle w:val="documentulli"/>
                          <w:numPr>
                            <w:ilvl w:val="0"/>
                            <w:numId w:val="5"/>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Implemented advanced analytical techniques such as network analysis and spatial statistics for complex problem-solving tasks.</w:t>
                        </w:r>
                      </w:p>
                      <w:p w:rsidR="00282AE3" w:rsidRDefault="007A4529">
                        <w:pPr>
                          <w:pStyle w:val="documentulli"/>
                          <w:numPr>
                            <w:ilvl w:val="0"/>
                            <w:numId w:val="5"/>
                          </w:numPr>
                          <w:spacing w:line="340" w:lineRule="atLeast"/>
                          <w:ind w:left="320" w:hanging="2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Optimized workflows by developing custom scripts that automated repetitive tasks in GIS software platforms.</w:t>
                        </w:r>
                      </w:p>
                    </w:tc>
                  </w:tr>
                </w:tbl>
                <w:p w:rsidR="00282AE3" w:rsidRDefault="00282AE3">
                  <w:pPr>
                    <w:rPr>
                      <w:rStyle w:val="documentsectiontitle"/>
                      <w:rFonts w:ascii="Century Gothic" w:eastAsia="Century Gothic" w:hAnsi="Century Gothic" w:cs="Century Gothic"/>
                      <w:b/>
                      <w:bCs/>
                    </w:rPr>
                  </w:pPr>
                </w:p>
              </w:tc>
            </w:tr>
          </w:tbl>
          <w:p w:rsidR="00282AE3" w:rsidRDefault="00282AE3">
            <w:pPr>
              <w:rPr>
                <w:vanish/>
              </w:rPr>
            </w:pPr>
          </w:p>
          <w:tbl>
            <w:tblPr>
              <w:tblStyle w:val="documentsectionTable"/>
              <w:tblW w:w="0" w:type="auto"/>
              <w:tblCellSpacing w:w="0" w:type="dxa"/>
              <w:tblLayout w:type="fixed"/>
              <w:tblCellMar>
                <w:left w:w="0" w:type="dxa"/>
                <w:right w:w="0" w:type="dxa"/>
              </w:tblCellMar>
              <w:tblLook w:val="05E0" w:firstRow="1" w:lastRow="1" w:firstColumn="1" w:lastColumn="1" w:noHBand="0" w:noVBand="1"/>
            </w:tblPr>
            <w:tblGrid>
              <w:gridCol w:w="240"/>
              <w:gridCol w:w="8526"/>
            </w:tblGrid>
            <w:tr w:rsidR="00282AE3">
              <w:trPr>
                <w:tblCellSpacing w:w="0" w:type="dxa"/>
              </w:trPr>
              <w:tc>
                <w:tcPr>
                  <w:tcW w:w="240" w:type="dxa"/>
                  <w:tcMar>
                    <w:top w:w="0" w:type="dxa"/>
                    <w:left w:w="0" w:type="dxa"/>
                    <w:bottom w:w="0" w:type="dxa"/>
                    <w:right w:w="0" w:type="dxa"/>
                  </w:tcMar>
                  <w:hideMark/>
                </w:tcPr>
                <w:p w:rsidR="00282AE3" w:rsidRDefault="00282AE3">
                  <w:pPr>
                    <w:pStyle w:val="documentsectionleftmargincellParagraph"/>
                    <w:spacing w:line="320" w:lineRule="atLeast"/>
                    <w:textAlignment w:val="auto"/>
                    <w:rPr>
                      <w:rStyle w:val="documentsectionleftmargincell"/>
                      <w:rFonts w:ascii="Century Gothic" w:eastAsia="Century Gothic" w:hAnsi="Century Gothic" w:cs="Century Gothic"/>
                      <w:sz w:val="22"/>
                      <w:szCs w:val="22"/>
                    </w:rPr>
                  </w:pPr>
                </w:p>
              </w:tc>
              <w:tc>
                <w:tcPr>
                  <w:tcW w:w="8526" w:type="dxa"/>
                  <w:tcBorders>
                    <w:left w:val="single" w:sz="8" w:space="0" w:color="CCCCCC"/>
                  </w:tcBorders>
                  <w:tcMar>
                    <w:top w:w="0" w:type="dxa"/>
                    <w:left w:w="0" w:type="dxa"/>
                    <w:bottom w:w="0" w:type="dxa"/>
                    <w:right w:w="0" w:type="dxa"/>
                  </w:tcMar>
                  <w:hideMark/>
                </w:tcPr>
                <w:p w:rsidR="00282AE3" w:rsidRDefault="007A4529">
                  <w:pPr>
                    <w:pStyle w:val="documentsectionparagraphwrapperheading"/>
                    <w:pBdr>
                      <w:top w:val="none" w:sz="0" w:space="15" w:color="auto"/>
                      <w:bottom w:val="none" w:sz="0" w:space="10" w:color="auto"/>
                    </w:pBdr>
                    <w:spacing w:line="320" w:lineRule="atLeast"/>
                    <w:ind w:left="500"/>
                    <w:rPr>
                      <w:rStyle w:val="documentsectionparagraphwrapper"/>
                      <w:rFonts w:ascii="Century Gothic" w:eastAsia="Century Gothic" w:hAnsi="Century Gothic" w:cs="Century Gothic"/>
                      <w:b/>
                      <w:bCs/>
                      <w:color w:val="002E58"/>
                      <w:sz w:val="22"/>
                      <w:szCs w:val="22"/>
                    </w:rPr>
                  </w:pPr>
                  <w:r>
                    <w:rPr>
                      <w:rStyle w:val="documentsectionparagraphwrapper"/>
                      <w:rFonts w:ascii="Century Gothic" w:eastAsia="Century Gothic" w:hAnsi="Century Gothic" w:cs="Century Gothic"/>
                      <w:b/>
                      <w:bCs/>
                      <w:noProof/>
                      <w:color w:val="002E58"/>
                      <w:sz w:val="22"/>
                      <w:szCs w:val="22"/>
                    </w:rPr>
                    <w:drawing>
                      <wp:anchor distT="0" distB="0" distL="114300" distR="114300" simplePos="0" relativeHeight="251699200" behindDoc="0" locked="0" layoutInCell="1" allowOverlap="1">
                        <wp:simplePos x="0" y="0"/>
                        <wp:positionH relativeFrom="column">
                          <wp:posOffset>-190500</wp:posOffset>
                        </wp:positionH>
                        <wp:positionV relativeFrom="paragraph">
                          <wp:posOffset>127000</wp:posOffset>
                        </wp:positionV>
                        <wp:extent cx="368466" cy="368677"/>
                        <wp:effectExtent l="0" t="0" r="0" b="0"/>
                        <wp:wrapNone/>
                        <wp:docPr id="100072" name="Picture 1000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72" name=""/>
                                <pic:cNvPicPr>
                                  <a:picLocks/>
                                </pic:cNvPicPr>
                              </pic:nvPicPr>
                              <pic:blipFill>
                                <a:blip r:embed="rId14"/>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Community Service</w:t>
                  </w: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700224"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74" name="Picture 1000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74"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0" w:type="dxa"/>
                          <w:left w:w="0" w:type="dxa"/>
                          <w:bottom w:w="0" w:type="dxa"/>
                          <w:right w:w="0" w:type="dxa"/>
                        </w:tcMar>
                        <w:hideMark/>
                      </w:tcPr>
                      <w:p w:rsidR="00282AE3" w:rsidRDefault="007A4529">
                        <w:pPr>
                          <w:pStyle w:val="documentulli"/>
                          <w:numPr>
                            <w:ilvl w:val="0"/>
                            <w:numId w:val="6"/>
                          </w:numPr>
                          <w:spacing w:line="340" w:lineRule="atLeast"/>
                          <w:ind w:left="320" w:hanging="201"/>
                          <w:rPr>
                            <w:rStyle w:val="documentsinglecolumnCharacter"/>
                            <w:rFonts w:ascii="Century Gothic" w:eastAsia="Century Gothic" w:hAnsi="Century Gothic" w:cs="Century Gothic"/>
                            <w:color w:val="000000"/>
                            <w:sz w:val="22"/>
                            <w:szCs w:val="22"/>
                          </w:rPr>
                        </w:pPr>
                        <w:r>
                          <w:rPr>
                            <w:rStyle w:val="documentsinglecolumnCharacter"/>
                            <w:rFonts w:ascii="Century Gothic" w:eastAsia="Century Gothic" w:hAnsi="Century Gothic" w:cs="Century Gothic"/>
                            <w:color w:val="000000"/>
                            <w:sz w:val="22"/>
                            <w:szCs w:val="22"/>
                          </w:rPr>
                          <w:t>Active participant in Catholic Association of Dedan Kimathi University of Technology.</w:t>
                        </w:r>
                      </w:p>
                      <w:p w:rsidR="00282AE3" w:rsidRDefault="007A4529">
                        <w:pPr>
                          <w:pStyle w:val="documentulli"/>
                          <w:numPr>
                            <w:ilvl w:val="0"/>
                            <w:numId w:val="6"/>
                          </w:numPr>
                          <w:spacing w:line="340" w:lineRule="atLeast"/>
                          <w:ind w:left="320" w:hanging="201"/>
                          <w:rPr>
                            <w:rStyle w:val="documentsinglecolumnCharacter"/>
                            <w:rFonts w:ascii="Century Gothic" w:eastAsia="Century Gothic" w:hAnsi="Century Gothic" w:cs="Century Gothic"/>
                            <w:color w:val="000000"/>
                            <w:sz w:val="22"/>
                            <w:szCs w:val="22"/>
                          </w:rPr>
                        </w:pPr>
                        <w:r>
                          <w:rPr>
                            <w:rStyle w:val="documentsinglecolumnCharacter"/>
                            <w:rFonts w:ascii="Century Gothic" w:eastAsia="Century Gothic" w:hAnsi="Century Gothic" w:cs="Century Gothic"/>
                            <w:color w:val="000000"/>
                            <w:sz w:val="22"/>
                            <w:szCs w:val="22"/>
                          </w:rPr>
                          <w:t>In 2017: Participated in a charity activity at Baraka Children's' home in Nyeri County.</w:t>
                        </w:r>
                      </w:p>
                      <w:p w:rsidR="00282AE3" w:rsidRDefault="007A4529">
                        <w:pPr>
                          <w:pStyle w:val="documentulli"/>
                          <w:numPr>
                            <w:ilvl w:val="0"/>
                            <w:numId w:val="6"/>
                          </w:numPr>
                          <w:spacing w:line="340" w:lineRule="atLeast"/>
                          <w:ind w:left="320" w:hanging="201"/>
                          <w:rPr>
                            <w:rStyle w:val="documentsinglecolumnCharacter"/>
                            <w:rFonts w:ascii="Century Gothic" w:eastAsia="Century Gothic" w:hAnsi="Century Gothic" w:cs="Century Gothic"/>
                            <w:color w:val="000000"/>
                            <w:sz w:val="22"/>
                            <w:szCs w:val="22"/>
                          </w:rPr>
                        </w:pPr>
                        <w:r>
                          <w:rPr>
                            <w:rStyle w:val="documentsinglecolumnCharacter"/>
                            <w:rFonts w:ascii="Century Gothic" w:eastAsia="Century Gothic" w:hAnsi="Century Gothic" w:cs="Century Gothic"/>
                            <w:color w:val="000000"/>
                            <w:sz w:val="22"/>
                            <w:szCs w:val="22"/>
                          </w:rPr>
                          <w:t>In the year 2015, I took part in removing silt in a community dam in Abosi Ward, Bomet County.</w:t>
                        </w:r>
                      </w:p>
                    </w:tc>
                  </w:tr>
                </w:tbl>
                <w:p w:rsidR="00282AE3" w:rsidRDefault="00282AE3">
                  <w:pPr>
                    <w:rPr>
                      <w:rStyle w:val="documentsectiontitle"/>
                      <w:rFonts w:ascii="Century Gothic" w:eastAsia="Century Gothic" w:hAnsi="Century Gothic" w:cs="Century Gothic"/>
                      <w:b/>
                      <w:bCs/>
                    </w:rPr>
                  </w:pPr>
                </w:p>
              </w:tc>
            </w:tr>
          </w:tbl>
          <w:p w:rsidR="00282AE3" w:rsidRDefault="00282AE3">
            <w:pPr>
              <w:rPr>
                <w:vanish/>
              </w:rPr>
            </w:pPr>
          </w:p>
          <w:tbl>
            <w:tblPr>
              <w:tblStyle w:val="documentsectionTable"/>
              <w:tblW w:w="0" w:type="auto"/>
              <w:tblCellSpacing w:w="0" w:type="dxa"/>
              <w:tblLayout w:type="fixed"/>
              <w:tblCellMar>
                <w:left w:w="0" w:type="dxa"/>
                <w:right w:w="0" w:type="dxa"/>
              </w:tblCellMar>
              <w:tblLook w:val="05E0" w:firstRow="1" w:lastRow="1" w:firstColumn="1" w:lastColumn="1" w:noHBand="0" w:noVBand="1"/>
            </w:tblPr>
            <w:tblGrid>
              <w:gridCol w:w="240"/>
              <w:gridCol w:w="8526"/>
            </w:tblGrid>
            <w:tr w:rsidR="00282AE3">
              <w:trPr>
                <w:tblCellSpacing w:w="0" w:type="dxa"/>
              </w:trPr>
              <w:tc>
                <w:tcPr>
                  <w:tcW w:w="240" w:type="dxa"/>
                  <w:tcMar>
                    <w:top w:w="0" w:type="dxa"/>
                    <w:left w:w="0" w:type="dxa"/>
                    <w:bottom w:w="0" w:type="dxa"/>
                    <w:right w:w="0" w:type="dxa"/>
                  </w:tcMar>
                  <w:hideMark/>
                </w:tcPr>
                <w:p w:rsidR="00282AE3" w:rsidRDefault="00282AE3">
                  <w:pPr>
                    <w:pStyle w:val="documentsectionleftmargincellParagraph"/>
                    <w:spacing w:line="320" w:lineRule="atLeast"/>
                    <w:textAlignment w:val="auto"/>
                    <w:rPr>
                      <w:rStyle w:val="documentsectionleftmargincell"/>
                      <w:rFonts w:ascii="Century Gothic" w:eastAsia="Century Gothic" w:hAnsi="Century Gothic" w:cs="Century Gothic"/>
                      <w:sz w:val="22"/>
                      <w:szCs w:val="22"/>
                    </w:rPr>
                  </w:pPr>
                </w:p>
              </w:tc>
              <w:tc>
                <w:tcPr>
                  <w:tcW w:w="8526" w:type="dxa"/>
                  <w:tcBorders>
                    <w:left w:val="single" w:sz="8" w:space="0" w:color="CCCCCC"/>
                  </w:tcBorders>
                  <w:tcMar>
                    <w:top w:w="0" w:type="dxa"/>
                    <w:left w:w="0" w:type="dxa"/>
                    <w:bottom w:w="0" w:type="dxa"/>
                    <w:right w:w="0" w:type="dxa"/>
                  </w:tcMar>
                  <w:hideMark/>
                </w:tcPr>
                <w:p w:rsidR="00282AE3" w:rsidRDefault="007A4529">
                  <w:pPr>
                    <w:pStyle w:val="documentsectionparagraphwrapperheading"/>
                    <w:pBdr>
                      <w:top w:val="none" w:sz="0" w:space="15" w:color="auto"/>
                      <w:bottom w:val="none" w:sz="0" w:space="10" w:color="auto"/>
                    </w:pBdr>
                    <w:spacing w:line="320" w:lineRule="atLeast"/>
                    <w:ind w:left="500"/>
                    <w:rPr>
                      <w:rStyle w:val="documentsectionparagraphwrapper"/>
                      <w:rFonts w:ascii="Century Gothic" w:eastAsia="Century Gothic" w:hAnsi="Century Gothic" w:cs="Century Gothic"/>
                      <w:b/>
                      <w:bCs/>
                      <w:color w:val="002E58"/>
                      <w:sz w:val="22"/>
                      <w:szCs w:val="22"/>
                    </w:rPr>
                  </w:pPr>
                  <w:r>
                    <w:rPr>
                      <w:rStyle w:val="documentsectionparagraphwrapper"/>
                      <w:rFonts w:ascii="Century Gothic" w:eastAsia="Century Gothic" w:hAnsi="Century Gothic" w:cs="Century Gothic"/>
                      <w:b/>
                      <w:bCs/>
                      <w:noProof/>
                      <w:color w:val="002E58"/>
                      <w:sz w:val="22"/>
                      <w:szCs w:val="22"/>
                    </w:rPr>
                    <w:drawing>
                      <wp:anchor distT="0" distB="0" distL="114300" distR="114300" simplePos="0" relativeHeight="251701248" behindDoc="0" locked="0" layoutInCell="1" allowOverlap="1">
                        <wp:simplePos x="0" y="0"/>
                        <wp:positionH relativeFrom="column">
                          <wp:posOffset>-190500</wp:posOffset>
                        </wp:positionH>
                        <wp:positionV relativeFrom="paragraph">
                          <wp:posOffset>127000</wp:posOffset>
                        </wp:positionV>
                        <wp:extent cx="368466" cy="368677"/>
                        <wp:effectExtent l="0" t="0" r="0" b="0"/>
                        <wp:wrapNone/>
                        <wp:docPr id="100076" name="Picture 1000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76" name=""/>
                                <pic:cNvPicPr>
                                  <a:picLocks/>
                                </pic:cNvPicPr>
                              </pic:nvPicPr>
                              <pic:blipFill>
                                <a:blip r:embed="rId15"/>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Languages</w:t>
                  </w: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702272"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78" name="Picture 1000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78"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English</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vanish/>
                    </w:rPr>
                  </w:pP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10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703296"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80" name="Picture 1000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80"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100" w:type="dxa"/>
                          <w:left w:w="0" w:type="dxa"/>
                          <w:bottom w:w="0" w:type="dxa"/>
                          <w:right w:w="0" w:type="dxa"/>
                        </w:tcMar>
                        <w:hideMark/>
                      </w:tcPr>
                      <w:tbl>
                        <w:tblPr>
                          <w:tblStyle w:val="documentratvtable"/>
                          <w:tblW w:w="0" w:type="auto"/>
                          <w:tblCellSpacing w:w="0" w:type="dxa"/>
                          <w:tblLayout w:type="fixed"/>
                          <w:tblCellMar>
                            <w:left w:w="0" w:type="dxa"/>
                            <w:right w:w="0" w:type="dxa"/>
                          </w:tblCellMar>
                          <w:tblLook w:val="05E0" w:firstRow="1" w:lastRow="1" w:firstColumn="1" w:lastColumn="1" w:noHBand="0" w:noVBand="1"/>
                        </w:tblPr>
                        <w:tblGrid>
                          <w:gridCol w:w="7986"/>
                        </w:tblGrid>
                        <w:tr w:rsidR="00282AE3">
                          <w:trPr>
                            <w:tblCellSpacing w:w="0" w:type="dxa"/>
                          </w:trPr>
                          <w:tc>
                            <w:tcPr>
                              <w:tcW w:w="7986" w:type="dxa"/>
                              <w:tcMar>
                                <w:top w:w="0" w:type="dxa"/>
                                <w:left w:w="0" w:type="dxa"/>
                                <w:bottom w:w="0" w:type="dxa"/>
                                <w:right w:w="0" w:type="dxa"/>
                              </w:tcMar>
                              <w:hideMark/>
                            </w:tcPr>
                            <w:p w:rsidR="00282AE3" w:rsidRDefault="007A4529">
                              <w:pPr>
                                <w:pStyle w:val="documentleftratvcellfield"/>
                                <w:rPr>
                                  <w:rStyle w:val="documentleftratvcell"/>
                                  <w:rFonts w:ascii="Century Gothic" w:eastAsia="Century Gothic" w:hAnsi="Century Gothic" w:cs="Century Gothic"/>
                                  <w:color w:val="000000"/>
                                  <w:sz w:val="22"/>
                                  <w:szCs w:val="22"/>
                                </w:rPr>
                              </w:pPr>
                              <w:r>
                                <w:rPr>
                                  <w:rStyle w:val="documentratvtextp"/>
                                  <w:rFonts w:ascii="Century Gothic" w:eastAsia="Century Gothic" w:hAnsi="Century Gothic" w:cs="Century Gothic"/>
                                  <w:color w:val="000000"/>
                                  <w:sz w:val="22"/>
                                  <w:szCs w:val="22"/>
                                </w:rPr>
                                <w:t>Swahili</w:t>
                              </w:r>
                            </w:p>
                          </w:tc>
                        </w:tr>
                      </w:tbl>
                      <w:p w:rsidR="00282AE3" w:rsidRDefault="00282AE3">
                        <w:pPr>
                          <w:rPr>
                            <w:rStyle w:val="documentparagraphdateswrapper"/>
                            <w:rFonts w:ascii="Century Gothic" w:eastAsia="Century Gothic" w:hAnsi="Century Gothic" w:cs="Century Gothic"/>
                            <w:sz w:val="22"/>
                            <w:szCs w:val="22"/>
                          </w:rPr>
                        </w:pPr>
                      </w:p>
                    </w:tc>
                  </w:tr>
                </w:tbl>
                <w:p w:rsidR="00282AE3" w:rsidRDefault="00282AE3">
                  <w:pPr>
                    <w:rPr>
                      <w:rStyle w:val="documentsectiontitle"/>
                      <w:rFonts w:ascii="Century Gothic" w:eastAsia="Century Gothic" w:hAnsi="Century Gothic" w:cs="Century Gothic"/>
                      <w:b/>
                      <w:bCs/>
                    </w:rPr>
                  </w:pPr>
                </w:p>
              </w:tc>
            </w:tr>
          </w:tbl>
          <w:p w:rsidR="00282AE3" w:rsidRDefault="00282AE3">
            <w:pPr>
              <w:rPr>
                <w:vanish/>
              </w:rPr>
            </w:pPr>
          </w:p>
          <w:tbl>
            <w:tblPr>
              <w:tblStyle w:val="documentsectionTable"/>
              <w:tblW w:w="0" w:type="auto"/>
              <w:tblCellSpacing w:w="0" w:type="dxa"/>
              <w:tblLayout w:type="fixed"/>
              <w:tblCellMar>
                <w:left w:w="0" w:type="dxa"/>
                <w:right w:w="0" w:type="dxa"/>
              </w:tblCellMar>
              <w:tblLook w:val="05E0" w:firstRow="1" w:lastRow="1" w:firstColumn="1" w:lastColumn="1" w:noHBand="0" w:noVBand="1"/>
            </w:tblPr>
            <w:tblGrid>
              <w:gridCol w:w="240"/>
              <w:gridCol w:w="8526"/>
            </w:tblGrid>
            <w:tr w:rsidR="00282AE3">
              <w:trPr>
                <w:tblCellSpacing w:w="0" w:type="dxa"/>
              </w:trPr>
              <w:tc>
                <w:tcPr>
                  <w:tcW w:w="240" w:type="dxa"/>
                  <w:tcMar>
                    <w:top w:w="0" w:type="dxa"/>
                    <w:left w:w="0" w:type="dxa"/>
                    <w:bottom w:w="0" w:type="dxa"/>
                    <w:right w:w="0" w:type="dxa"/>
                  </w:tcMar>
                  <w:hideMark/>
                </w:tcPr>
                <w:p w:rsidR="00282AE3" w:rsidRDefault="00282AE3">
                  <w:pPr>
                    <w:pStyle w:val="documentsectionleftmargincellParagraph"/>
                    <w:spacing w:line="320" w:lineRule="atLeast"/>
                    <w:textAlignment w:val="auto"/>
                    <w:rPr>
                      <w:rStyle w:val="documentsectionleftmargincell"/>
                      <w:rFonts w:ascii="Century Gothic" w:eastAsia="Century Gothic" w:hAnsi="Century Gothic" w:cs="Century Gothic"/>
                      <w:sz w:val="22"/>
                      <w:szCs w:val="22"/>
                    </w:rPr>
                  </w:pPr>
                </w:p>
              </w:tc>
              <w:tc>
                <w:tcPr>
                  <w:tcW w:w="8526" w:type="dxa"/>
                  <w:tcBorders>
                    <w:left w:val="single" w:sz="8" w:space="0" w:color="CCCCCC"/>
                  </w:tcBorders>
                  <w:tcMar>
                    <w:top w:w="0" w:type="dxa"/>
                    <w:left w:w="0" w:type="dxa"/>
                    <w:bottom w:w="0" w:type="dxa"/>
                    <w:right w:w="0" w:type="dxa"/>
                  </w:tcMar>
                  <w:hideMark/>
                </w:tcPr>
                <w:p w:rsidR="00282AE3" w:rsidRDefault="007A4529">
                  <w:pPr>
                    <w:pStyle w:val="documentsectionparagraphwrapperheading"/>
                    <w:pBdr>
                      <w:top w:val="none" w:sz="0" w:space="15" w:color="auto"/>
                      <w:bottom w:val="none" w:sz="0" w:space="10" w:color="auto"/>
                    </w:pBdr>
                    <w:spacing w:line="320" w:lineRule="atLeast"/>
                    <w:ind w:left="500"/>
                    <w:rPr>
                      <w:rStyle w:val="documentsectionparagraphwrapper"/>
                      <w:rFonts w:ascii="Century Gothic" w:eastAsia="Century Gothic" w:hAnsi="Century Gothic" w:cs="Century Gothic"/>
                      <w:b/>
                      <w:bCs/>
                      <w:color w:val="002E58"/>
                      <w:sz w:val="22"/>
                      <w:szCs w:val="22"/>
                    </w:rPr>
                  </w:pPr>
                  <w:r>
                    <w:rPr>
                      <w:rStyle w:val="documentsectionparagraphwrapper"/>
                      <w:rFonts w:ascii="Century Gothic" w:eastAsia="Century Gothic" w:hAnsi="Century Gothic" w:cs="Century Gothic"/>
                      <w:b/>
                      <w:bCs/>
                      <w:noProof/>
                      <w:color w:val="002E58"/>
                      <w:sz w:val="22"/>
                      <w:szCs w:val="22"/>
                    </w:rPr>
                    <w:drawing>
                      <wp:anchor distT="0" distB="0" distL="114300" distR="114300" simplePos="0" relativeHeight="251704320" behindDoc="0" locked="0" layoutInCell="1" allowOverlap="1">
                        <wp:simplePos x="0" y="0"/>
                        <wp:positionH relativeFrom="column">
                          <wp:posOffset>-190500</wp:posOffset>
                        </wp:positionH>
                        <wp:positionV relativeFrom="paragraph">
                          <wp:posOffset>127000</wp:posOffset>
                        </wp:positionV>
                        <wp:extent cx="368466" cy="368677"/>
                        <wp:effectExtent l="0" t="0" r="0" b="0"/>
                        <wp:wrapNone/>
                        <wp:docPr id="100082" name="Picture 1000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82" name=""/>
                                <pic:cNvPicPr>
                                  <a:picLocks/>
                                </pic:cNvPicPr>
                              </pic:nvPicPr>
                              <pic:blipFill>
                                <a:blip r:embed="rId14"/>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References</w:t>
                  </w:r>
                </w:p>
                <w:tbl>
                  <w:tblPr>
                    <w:tblStyle w:val="documentsectionparagraphwrapperparagraphtwocolpara"/>
                    <w:tblW w:w="0" w:type="auto"/>
                    <w:tblCellSpacing w:w="0" w:type="dxa"/>
                    <w:tblLayout w:type="fixed"/>
                    <w:tblCellMar>
                      <w:left w:w="0" w:type="dxa"/>
                      <w:right w:w="0" w:type="dxa"/>
                    </w:tblCellMar>
                    <w:tblLook w:val="05E0" w:firstRow="1" w:lastRow="1" w:firstColumn="1" w:lastColumn="1" w:noHBand="0" w:noVBand="1"/>
                  </w:tblPr>
                  <w:tblGrid>
                    <w:gridCol w:w="500"/>
                    <w:gridCol w:w="8006"/>
                  </w:tblGrid>
                  <w:tr w:rsidR="00282AE3">
                    <w:trPr>
                      <w:tblCellSpacing w:w="0" w:type="dxa"/>
                    </w:trPr>
                    <w:tc>
                      <w:tcPr>
                        <w:tcW w:w="500" w:type="dxa"/>
                        <w:tcMar>
                          <w:top w:w="0" w:type="dxa"/>
                          <w:left w:w="0" w:type="dxa"/>
                          <w:bottom w:w="0" w:type="dxa"/>
                          <w:right w:w="0" w:type="dxa"/>
                        </w:tcMar>
                        <w:hideMark/>
                      </w:tcPr>
                      <w:p w:rsidR="00282AE3" w:rsidRDefault="007A4529">
                        <w:pPr>
                          <w:spacing w:line="340" w:lineRule="atLeast"/>
                          <w:jc w:val="right"/>
                          <w:textAlignment w:val="auto"/>
                          <w:rPr>
                            <w:rStyle w:val="documentparagraphdateswrapper"/>
                            <w:rFonts w:ascii="Century Gothic" w:eastAsia="Century Gothic" w:hAnsi="Century Gothic" w:cs="Century Gothic"/>
                            <w:sz w:val="22"/>
                            <w:szCs w:val="22"/>
                          </w:rPr>
                        </w:pPr>
                        <w:r>
                          <w:rPr>
                            <w:rStyle w:val="documentparagraphdateswrapper"/>
                            <w:rFonts w:ascii="Century Gothic" w:eastAsia="Century Gothic" w:hAnsi="Century Gothic" w:cs="Century Gothic"/>
                            <w:noProof/>
                            <w:sz w:val="22"/>
                            <w:szCs w:val="22"/>
                          </w:rPr>
                          <w:drawing>
                            <wp:anchor distT="0" distB="0" distL="114300" distR="114300" simplePos="0" relativeHeight="251705344" behindDoc="0" locked="0" layoutInCell="1" allowOverlap="1">
                              <wp:simplePos x="0" y="0"/>
                              <wp:positionH relativeFrom="column">
                                <wp:posOffset>-63500</wp:posOffset>
                              </wp:positionH>
                              <wp:positionV relativeFrom="paragraph">
                                <wp:posOffset>50800</wp:posOffset>
                              </wp:positionV>
                              <wp:extent cx="102094" cy="102158"/>
                              <wp:effectExtent l="0" t="0" r="0" b="0"/>
                              <wp:wrapNone/>
                              <wp:docPr id="100084" name="Picture 1000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84" name=""/>
                                      <pic:cNvPicPr>
                                        <a:picLocks/>
                                      </pic:cNvPicPr>
                                    </pic:nvPicPr>
                                    <pic:blipFill>
                                      <a:blip r:embed="rId10"/>
                                      <a:stretch>
                                        <a:fillRect/>
                                      </a:stretch>
                                    </pic:blipFill>
                                    <pic:spPr>
                                      <a:xfrm>
                                        <a:off x="0" y="0"/>
                                        <a:ext cx="102094" cy="102158"/>
                                      </a:xfrm>
                                      <a:prstGeom prst="rect">
                                        <a:avLst/>
                                      </a:prstGeom>
                                    </pic:spPr>
                                  </pic:pic>
                                </a:graphicData>
                              </a:graphic>
                            </wp:anchor>
                          </w:drawing>
                        </w:r>
                      </w:p>
                    </w:tc>
                    <w:tc>
                      <w:tcPr>
                        <w:tcW w:w="8006" w:type="dxa"/>
                        <w:tcMar>
                          <w:top w:w="0" w:type="dxa"/>
                          <w:left w:w="0" w:type="dxa"/>
                          <w:bottom w:w="0" w:type="dxa"/>
                          <w:right w:w="0" w:type="dxa"/>
                        </w:tcMar>
                        <w:hideMark/>
                      </w:tcPr>
                      <w:p w:rsidR="00282AE3" w:rsidRPr="007C3E8B" w:rsidRDefault="007A4529">
                        <w:pPr>
                          <w:pStyle w:val="p"/>
                          <w:spacing w:line="340" w:lineRule="atLeast"/>
                          <w:rPr>
                            <w:rStyle w:val="documentsinglecolumnCharacter"/>
                            <w:rFonts w:ascii="Century Gothic" w:eastAsia="Century Gothic" w:hAnsi="Century Gothic" w:cs="Century Gothic"/>
                            <w:b/>
                            <w:color w:val="000000"/>
                            <w:sz w:val="22"/>
                            <w:szCs w:val="22"/>
                          </w:rPr>
                        </w:pPr>
                        <w:r w:rsidRPr="007C3E8B">
                          <w:rPr>
                            <w:rStyle w:val="documentsinglecolumnCharacter"/>
                            <w:rFonts w:ascii="Century Gothic" w:eastAsia="Century Gothic" w:hAnsi="Century Gothic" w:cs="Century Gothic"/>
                            <w:b/>
                            <w:color w:val="000000"/>
                            <w:sz w:val="22"/>
                            <w:szCs w:val="22"/>
                          </w:rPr>
                          <w:t>1. Dr. Moses Murimi Ngigi, (PhD)</w:t>
                        </w:r>
                      </w:p>
                      <w:p w:rsidR="00282AE3" w:rsidRPr="007C3E8B" w:rsidRDefault="007A4529">
                        <w:pPr>
                          <w:pStyle w:val="p"/>
                          <w:spacing w:line="340" w:lineRule="atLeast"/>
                          <w:rPr>
                            <w:rStyle w:val="documentsinglecolumnCharacter"/>
                            <w:rFonts w:ascii="Century Gothic" w:eastAsia="Century Gothic" w:hAnsi="Century Gothic" w:cs="Century Gothic"/>
                            <w:b/>
                            <w:color w:val="000000"/>
                            <w:sz w:val="22"/>
                            <w:szCs w:val="22"/>
                          </w:rPr>
                        </w:pPr>
                        <w:r w:rsidRPr="007C3E8B">
                          <w:rPr>
                            <w:rStyle w:val="documentsinglecolumnCharacter"/>
                            <w:rFonts w:ascii="Century Gothic" w:eastAsia="Century Gothic" w:hAnsi="Century Gothic" w:cs="Century Gothic"/>
                            <w:b/>
                            <w:color w:val="000000"/>
                            <w:sz w:val="22"/>
                            <w:szCs w:val="22"/>
                          </w:rPr>
                          <w:t>Head of Department-Institute of Geomatics GIS and Remote Sensing, Dedan Kimathi University of Technology, Nyeri, 10100</w:t>
                        </w:r>
                      </w:p>
                      <w:p w:rsidR="00282AE3" w:rsidRPr="007C3E8B" w:rsidRDefault="007A4529">
                        <w:pPr>
                          <w:pStyle w:val="p"/>
                          <w:spacing w:line="340" w:lineRule="atLeast"/>
                          <w:rPr>
                            <w:rStyle w:val="documentsinglecolumnCharacter"/>
                            <w:rFonts w:ascii="Century Gothic" w:eastAsia="Century Gothic" w:hAnsi="Century Gothic" w:cs="Century Gothic"/>
                            <w:b/>
                            <w:color w:val="000000"/>
                            <w:sz w:val="22"/>
                            <w:szCs w:val="22"/>
                          </w:rPr>
                        </w:pPr>
                        <w:r w:rsidRPr="007C3E8B">
                          <w:rPr>
                            <w:rStyle w:val="documentsinglecolumnCharacter"/>
                            <w:rFonts w:ascii="Century Gothic" w:eastAsia="Century Gothic" w:hAnsi="Century Gothic" w:cs="Century Gothic"/>
                            <w:b/>
                            <w:color w:val="000000"/>
                            <w:sz w:val="22"/>
                            <w:szCs w:val="22"/>
                          </w:rPr>
                          <w:t>Tel: 0727508264</w:t>
                        </w:r>
                      </w:p>
                      <w:p w:rsidR="00282AE3" w:rsidRPr="007C3E8B" w:rsidRDefault="00282AE3">
                        <w:pPr>
                          <w:pStyle w:val="p"/>
                          <w:spacing w:line="340" w:lineRule="atLeast"/>
                          <w:rPr>
                            <w:rStyle w:val="documentsinglecolumnCharacter"/>
                            <w:rFonts w:ascii="Century Gothic" w:eastAsia="Century Gothic" w:hAnsi="Century Gothic" w:cs="Century Gothic"/>
                            <w:b/>
                            <w:color w:val="000000"/>
                            <w:sz w:val="22"/>
                            <w:szCs w:val="22"/>
                          </w:rPr>
                        </w:pPr>
                      </w:p>
                      <w:p w:rsidR="00282AE3" w:rsidRPr="007C3E8B" w:rsidRDefault="007A4529">
                        <w:pPr>
                          <w:pStyle w:val="p"/>
                          <w:spacing w:line="340" w:lineRule="atLeast"/>
                          <w:rPr>
                            <w:rStyle w:val="documentsinglecolumnCharacter"/>
                            <w:rFonts w:ascii="Century Gothic" w:eastAsia="Century Gothic" w:hAnsi="Century Gothic" w:cs="Century Gothic"/>
                            <w:b/>
                            <w:color w:val="000000"/>
                            <w:sz w:val="22"/>
                            <w:szCs w:val="22"/>
                          </w:rPr>
                        </w:pPr>
                        <w:r w:rsidRPr="007C3E8B">
                          <w:rPr>
                            <w:rStyle w:val="documentsinglecolumnCharacter"/>
                            <w:rFonts w:ascii="Century Gothic" w:eastAsia="Century Gothic" w:hAnsi="Century Gothic" w:cs="Century Gothic"/>
                            <w:b/>
                            <w:color w:val="000000"/>
                            <w:sz w:val="22"/>
                            <w:szCs w:val="22"/>
                          </w:rPr>
                          <w:t>2. Mr. Gedion Kiprotich Rono</w:t>
                        </w:r>
                      </w:p>
                      <w:p w:rsidR="00282AE3" w:rsidRPr="007C3E8B" w:rsidRDefault="007A4529">
                        <w:pPr>
                          <w:pStyle w:val="p"/>
                          <w:spacing w:line="340" w:lineRule="atLeast"/>
                          <w:rPr>
                            <w:rStyle w:val="documentsinglecolumnCharacter"/>
                            <w:rFonts w:ascii="Century Gothic" w:eastAsia="Century Gothic" w:hAnsi="Century Gothic" w:cs="Century Gothic"/>
                            <w:b/>
                            <w:color w:val="000000"/>
                            <w:sz w:val="22"/>
                            <w:szCs w:val="22"/>
                          </w:rPr>
                        </w:pPr>
                        <w:r w:rsidRPr="007C3E8B">
                          <w:rPr>
                            <w:rStyle w:val="documentsinglecolumnCharacter"/>
                            <w:rFonts w:ascii="Century Gothic" w:eastAsia="Century Gothic" w:hAnsi="Century Gothic" w:cs="Century Gothic"/>
                            <w:b/>
                            <w:color w:val="000000"/>
                            <w:sz w:val="22"/>
                            <w:szCs w:val="22"/>
                          </w:rPr>
                          <w:t>Dean of Studies-Kajiado Township Secondary School, Kajiado, 01100</w:t>
                        </w:r>
                      </w:p>
                      <w:p w:rsidR="00282AE3" w:rsidRDefault="007A4529">
                        <w:pPr>
                          <w:pStyle w:val="p"/>
                          <w:spacing w:line="340" w:lineRule="atLeast"/>
                          <w:rPr>
                            <w:rStyle w:val="documentsinglecolumnCharacter"/>
                            <w:rFonts w:ascii="Century Gothic" w:eastAsia="Century Gothic" w:hAnsi="Century Gothic" w:cs="Century Gothic"/>
                            <w:b/>
                            <w:color w:val="000000"/>
                            <w:sz w:val="22"/>
                            <w:szCs w:val="22"/>
                          </w:rPr>
                        </w:pPr>
                        <w:r w:rsidRPr="007C3E8B">
                          <w:rPr>
                            <w:rStyle w:val="documentsinglecolumnCharacter"/>
                            <w:rFonts w:ascii="Century Gothic" w:eastAsia="Century Gothic" w:hAnsi="Century Gothic" w:cs="Century Gothic"/>
                            <w:b/>
                            <w:color w:val="000000"/>
                            <w:sz w:val="22"/>
                            <w:szCs w:val="22"/>
                          </w:rPr>
                          <w:t>Tel: 0722979343</w:t>
                        </w:r>
                      </w:p>
                      <w:p w:rsidR="00B56002" w:rsidRDefault="00B56002">
                        <w:pPr>
                          <w:pStyle w:val="p"/>
                          <w:spacing w:line="340" w:lineRule="atLeast"/>
                          <w:rPr>
                            <w:rStyle w:val="documentsinglecolumnCharacter"/>
                            <w:rFonts w:ascii="Century Gothic" w:eastAsia="Century Gothic" w:hAnsi="Century Gothic" w:cs="Century Gothic"/>
                            <w:b/>
                            <w:color w:val="000000"/>
                            <w:sz w:val="22"/>
                            <w:szCs w:val="22"/>
                          </w:rPr>
                        </w:pPr>
                      </w:p>
                      <w:p w:rsidR="00B56002" w:rsidRPr="00B56002" w:rsidRDefault="00B56002" w:rsidP="00B56002">
                        <w:pPr>
                          <w:pStyle w:val="p"/>
                          <w:spacing w:line="340" w:lineRule="atLeast"/>
                          <w:rPr>
                            <w:rStyle w:val="documentsinglecolumnCharacter"/>
                            <w:rFonts w:ascii="Century Gothic" w:eastAsia="Century Gothic" w:hAnsi="Century Gothic" w:cs="Century Gothic"/>
                            <w:b/>
                            <w:color w:val="000000"/>
                            <w:sz w:val="22"/>
                            <w:szCs w:val="22"/>
                          </w:rPr>
                        </w:pPr>
                        <w:r w:rsidRPr="00B56002">
                          <w:rPr>
                            <w:rStyle w:val="documentsinglecolumnCharacter"/>
                            <w:rFonts w:ascii="Century Gothic" w:eastAsia="Century Gothic" w:hAnsi="Century Gothic" w:cs="Century Gothic"/>
                            <w:b/>
                            <w:color w:val="000000"/>
                            <w:sz w:val="22"/>
                            <w:szCs w:val="22"/>
                          </w:rPr>
                          <w:t>3.Eliud K Ngugi</w:t>
                        </w:r>
                      </w:p>
                      <w:p w:rsidR="00B56002" w:rsidRPr="00B56002" w:rsidRDefault="00B56002" w:rsidP="00B56002">
                        <w:pPr>
                          <w:pStyle w:val="p"/>
                          <w:spacing w:line="340" w:lineRule="atLeast"/>
                          <w:rPr>
                            <w:rStyle w:val="documentsinglecolumnCharacter"/>
                            <w:rFonts w:ascii="Century Gothic" w:eastAsia="Century Gothic" w:hAnsi="Century Gothic" w:cs="Century Gothic"/>
                            <w:b/>
                            <w:color w:val="000000"/>
                            <w:sz w:val="22"/>
                            <w:szCs w:val="22"/>
                          </w:rPr>
                        </w:pPr>
                        <w:r w:rsidRPr="00B56002">
                          <w:rPr>
                            <w:rStyle w:val="documentsinglecolumnCharacter"/>
                            <w:rFonts w:ascii="Century Gothic" w:eastAsia="Century Gothic" w:hAnsi="Century Gothic" w:cs="Century Gothic"/>
                            <w:b/>
                            <w:color w:val="000000"/>
                            <w:sz w:val="22"/>
                            <w:szCs w:val="22"/>
                          </w:rPr>
                          <w:t>Head of Technology, Ramani Geosystems Ltd,</w:t>
                        </w:r>
                        <w:r>
                          <w:rPr>
                            <w:rStyle w:val="documentsinglecolumnCharacter"/>
                            <w:rFonts w:ascii="Century Gothic" w:eastAsia="Century Gothic" w:hAnsi="Century Gothic" w:cs="Century Gothic"/>
                            <w:b/>
                            <w:color w:val="000000"/>
                            <w:sz w:val="22"/>
                            <w:szCs w:val="22"/>
                          </w:rPr>
                          <w:t xml:space="preserve"> </w:t>
                        </w:r>
                        <w:r w:rsidRPr="00B56002">
                          <w:rPr>
                            <w:rStyle w:val="documentsinglecolumnCharacter"/>
                            <w:rFonts w:ascii="Century Gothic" w:eastAsia="Century Gothic" w:hAnsi="Century Gothic" w:cs="Century Gothic"/>
                            <w:b/>
                            <w:color w:val="000000"/>
                            <w:sz w:val="22"/>
                            <w:szCs w:val="22"/>
                          </w:rPr>
                          <w:t>P.O. Box 15353 - 00509, Nairobi,</w:t>
                        </w:r>
                      </w:p>
                      <w:p w:rsidR="00B56002" w:rsidRPr="00B56002" w:rsidRDefault="00B56002" w:rsidP="00B56002">
                        <w:pPr>
                          <w:pStyle w:val="p"/>
                          <w:spacing w:line="340" w:lineRule="atLeast"/>
                          <w:rPr>
                            <w:rStyle w:val="documentsinglecolumnCharacter"/>
                            <w:rFonts w:ascii="Century Gothic" w:eastAsia="Century Gothic" w:hAnsi="Century Gothic" w:cs="Century Gothic"/>
                            <w:b/>
                            <w:color w:val="000000"/>
                            <w:sz w:val="22"/>
                            <w:szCs w:val="22"/>
                          </w:rPr>
                        </w:pPr>
                        <w:r w:rsidRPr="00B56002">
                          <w:rPr>
                            <w:rStyle w:val="documentsinglecolumnCharacter"/>
                            <w:rFonts w:ascii="Century Gothic" w:eastAsia="Century Gothic" w:hAnsi="Century Gothic" w:cs="Century Gothic"/>
                            <w:b/>
                            <w:color w:val="000000"/>
                            <w:sz w:val="22"/>
                            <w:szCs w:val="22"/>
                          </w:rPr>
                          <w:t>Kenya.</w:t>
                        </w:r>
                      </w:p>
                      <w:p w:rsidR="00B56002" w:rsidRPr="00B56002" w:rsidRDefault="00B56002" w:rsidP="00B56002">
                        <w:pPr>
                          <w:pStyle w:val="p"/>
                          <w:spacing w:line="340" w:lineRule="atLeast"/>
                          <w:rPr>
                            <w:rStyle w:val="documentsinglecolumnCharacter"/>
                            <w:rFonts w:ascii="Century Gothic" w:eastAsia="Century Gothic" w:hAnsi="Century Gothic" w:cs="Century Gothic"/>
                            <w:b/>
                            <w:color w:val="000000"/>
                            <w:sz w:val="22"/>
                            <w:szCs w:val="22"/>
                          </w:rPr>
                        </w:pPr>
                        <w:r w:rsidRPr="00B56002">
                          <w:rPr>
                            <w:rStyle w:val="documentsinglecolumnCharacter"/>
                            <w:rFonts w:ascii="Century Gothic" w:eastAsia="Century Gothic" w:hAnsi="Century Gothic" w:cs="Century Gothic"/>
                            <w:b/>
                            <w:color w:val="000000"/>
                            <w:sz w:val="22"/>
                            <w:szCs w:val="22"/>
                          </w:rPr>
                          <w:t>Wilken House, Wilson Airport, Langata</w:t>
                        </w:r>
                        <w:bookmarkStart w:id="0" w:name="_GoBack"/>
                        <w:bookmarkEnd w:id="0"/>
                        <w:r w:rsidRPr="00B56002">
                          <w:rPr>
                            <w:rStyle w:val="documentsinglecolumnCharacter"/>
                            <w:rFonts w:ascii="Century Gothic" w:eastAsia="Century Gothic" w:hAnsi="Century Gothic" w:cs="Century Gothic"/>
                            <w:b/>
                            <w:color w:val="000000"/>
                            <w:sz w:val="22"/>
                            <w:szCs w:val="22"/>
                          </w:rPr>
                          <w:t xml:space="preserve"> Road</w:t>
                        </w:r>
                      </w:p>
                      <w:p w:rsidR="00B56002" w:rsidRDefault="00B56002" w:rsidP="00B56002">
                        <w:pPr>
                          <w:pStyle w:val="p"/>
                          <w:spacing w:line="340" w:lineRule="atLeast"/>
                          <w:rPr>
                            <w:rStyle w:val="documentsinglecolumnCharacter"/>
                            <w:rFonts w:ascii="Century Gothic" w:eastAsia="Century Gothic" w:hAnsi="Century Gothic" w:cs="Century Gothic"/>
                            <w:b/>
                            <w:color w:val="000000"/>
                            <w:sz w:val="22"/>
                            <w:szCs w:val="22"/>
                          </w:rPr>
                        </w:pPr>
                        <w:r w:rsidRPr="00B56002">
                          <w:rPr>
                            <w:rStyle w:val="documentsinglecolumnCharacter"/>
                            <w:rFonts w:ascii="Century Gothic" w:eastAsia="Century Gothic" w:hAnsi="Century Gothic" w:cs="Century Gothic"/>
                            <w:b/>
                            <w:color w:val="000000"/>
                            <w:sz w:val="22"/>
                            <w:szCs w:val="22"/>
                          </w:rPr>
                          <w:t>Tel; 072558077</w:t>
                        </w:r>
                        <w:r>
                          <w:rPr>
                            <w:rStyle w:val="documentsinglecolumnCharacter"/>
                            <w:rFonts w:ascii="Century Gothic" w:eastAsia="Century Gothic" w:hAnsi="Century Gothic" w:cs="Century Gothic"/>
                            <w:b/>
                            <w:color w:val="000000"/>
                            <w:sz w:val="22"/>
                            <w:szCs w:val="22"/>
                          </w:rPr>
                          <w:t>0</w:t>
                        </w:r>
                      </w:p>
                      <w:p w:rsidR="00B56002" w:rsidRDefault="00B56002">
                        <w:pPr>
                          <w:pStyle w:val="p"/>
                          <w:spacing w:line="340" w:lineRule="atLeast"/>
                          <w:rPr>
                            <w:rStyle w:val="documentsinglecolumnCharacter"/>
                            <w:rFonts w:ascii="Century Gothic" w:eastAsia="Century Gothic" w:hAnsi="Century Gothic" w:cs="Century Gothic"/>
                            <w:b/>
                            <w:color w:val="000000"/>
                            <w:sz w:val="22"/>
                            <w:szCs w:val="22"/>
                          </w:rPr>
                        </w:pPr>
                      </w:p>
                      <w:p w:rsidR="00B56002" w:rsidRDefault="00B56002">
                        <w:pPr>
                          <w:pStyle w:val="p"/>
                          <w:spacing w:line="340" w:lineRule="atLeast"/>
                          <w:rPr>
                            <w:rStyle w:val="documentsinglecolumnCharacter"/>
                            <w:rFonts w:ascii="Century Gothic" w:eastAsia="Century Gothic" w:hAnsi="Century Gothic" w:cs="Century Gothic"/>
                            <w:color w:val="000000"/>
                            <w:sz w:val="22"/>
                            <w:szCs w:val="22"/>
                          </w:rPr>
                        </w:pPr>
                      </w:p>
                    </w:tc>
                  </w:tr>
                </w:tbl>
                <w:p w:rsidR="00282AE3" w:rsidRDefault="00282AE3">
                  <w:pPr>
                    <w:rPr>
                      <w:rStyle w:val="documentsectiontitle"/>
                      <w:rFonts w:ascii="Century Gothic" w:eastAsia="Century Gothic" w:hAnsi="Century Gothic" w:cs="Century Gothic"/>
                      <w:b/>
                      <w:bCs/>
                    </w:rPr>
                  </w:pPr>
                </w:p>
              </w:tc>
            </w:tr>
          </w:tbl>
          <w:p w:rsidR="00282AE3" w:rsidRDefault="00282AE3">
            <w:pPr>
              <w:rPr>
                <w:rStyle w:val="maincell"/>
                <w:rFonts w:ascii="Century Gothic" w:eastAsia="Century Gothic" w:hAnsi="Century Gothic" w:cs="Century Gothic"/>
                <w:sz w:val="22"/>
                <w:szCs w:val="22"/>
              </w:rPr>
            </w:pPr>
          </w:p>
        </w:tc>
        <w:tc>
          <w:tcPr>
            <w:tcW w:w="480" w:type="dxa"/>
            <w:tcMar>
              <w:top w:w="0" w:type="dxa"/>
              <w:left w:w="0" w:type="dxa"/>
              <w:bottom w:w="0" w:type="dxa"/>
              <w:right w:w="0" w:type="dxa"/>
            </w:tcMar>
            <w:hideMark/>
          </w:tcPr>
          <w:p w:rsidR="00282AE3" w:rsidRDefault="00282AE3">
            <w:pPr>
              <w:pStyle w:val="rightpaddingcellParagraph"/>
              <w:spacing w:line="320" w:lineRule="atLeast"/>
              <w:textAlignment w:val="auto"/>
              <w:rPr>
                <w:rStyle w:val="rightpaddingcell"/>
                <w:rFonts w:ascii="Century Gothic" w:eastAsia="Century Gothic" w:hAnsi="Century Gothic" w:cs="Century Gothic"/>
                <w:sz w:val="22"/>
                <w:szCs w:val="22"/>
              </w:rPr>
            </w:pPr>
          </w:p>
        </w:tc>
      </w:tr>
    </w:tbl>
    <w:p w:rsidR="00282AE3" w:rsidRDefault="007A4529">
      <w:pPr>
        <w:spacing w:line="20" w:lineRule="auto"/>
      </w:pPr>
      <w:r>
        <w:rPr>
          <w:color w:val="FFFFFF"/>
          <w:sz w:val="2"/>
        </w:rPr>
        <w:lastRenderedPageBreak/>
        <w:t>.</w:t>
      </w:r>
    </w:p>
    <w:sectPr w:rsidR="00282AE3">
      <w:headerReference w:type="default" r:id="rId16"/>
      <w:footerReference w:type="default" r:id="rId17"/>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366B" w:rsidRDefault="00E6366B">
      <w:pPr>
        <w:spacing w:line="240" w:lineRule="auto"/>
      </w:pPr>
      <w:r>
        <w:separator/>
      </w:r>
    </w:p>
  </w:endnote>
  <w:endnote w:type="continuationSeparator" w:id="0">
    <w:p w:rsidR="00E6366B" w:rsidRDefault="00E636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356C3179-7A96-4A01-89A1-6A8E771B7B52}"/>
  </w:font>
  <w:font w:name="Century Gothic">
    <w:panose1 w:val="020B0502020202020204"/>
    <w:charset w:val="00"/>
    <w:family w:val="swiss"/>
    <w:pitch w:val="variable"/>
    <w:sig w:usb0="00000287" w:usb1="00000000" w:usb2="00000000" w:usb3="00000000" w:csb0="0000009F" w:csb1="00000000"/>
    <w:embedRegular r:id="rId2" w:fontKey="{712DE8EA-C403-4A72-984A-B6502EC70506}"/>
    <w:embedBold r:id="rId3" w:fontKey="{BABBFC7F-169C-47A9-BFBF-A20081A40923}"/>
    <w:embedItalic r:id="rId4" w:fontKey="{D8BB2833-3FBD-4A71-A856-A5C379880C1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2AE3" w:rsidRDefault="007A4529">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366B" w:rsidRDefault="00E6366B">
      <w:pPr>
        <w:spacing w:line="240" w:lineRule="auto"/>
      </w:pPr>
      <w:r>
        <w:separator/>
      </w:r>
    </w:p>
  </w:footnote>
  <w:footnote w:type="continuationSeparator" w:id="0">
    <w:p w:rsidR="00E6366B" w:rsidRDefault="00E636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2AE3" w:rsidRDefault="007A4529">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9454E9B8">
      <w:start w:val="1"/>
      <w:numFmt w:val="bullet"/>
      <w:lvlText w:val=""/>
      <w:lvlJc w:val="left"/>
      <w:pPr>
        <w:ind w:left="720" w:hanging="360"/>
      </w:pPr>
      <w:rPr>
        <w:rFonts w:ascii="Symbol" w:hAnsi="Symbol"/>
      </w:rPr>
    </w:lvl>
    <w:lvl w:ilvl="1" w:tplc="D130C038">
      <w:start w:val="1"/>
      <w:numFmt w:val="bullet"/>
      <w:lvlText w:val="o"/>
      <w:lvlJc w:val="left"/>
      <w:pPr>
        <w:tabs>
          <w:tab w:val="num" w:pos="1440"/>
        </w:tabs>
        <w:ind w:left="1440" w:hanging="360"/>
      </w:pPr>
      <w:rPr>
        <w:rFonts w:ascii="Courier New" w:hAnsi="Courier New"/>
      </w:rPr>
    </w:lvl>
    <w:lvl w:ilvl="2" w:tplc="CD549CB0">
      <w:start w:val="1"/>
      <w:numFmt w:val="bullet"/>
      <w:lvlText w:val=""/>
      <w:lvlJc w:val="left"/>
      <w:pPr>
        <w:tabs>
          <w:tab w:val="num" w:pos="2160"/>
        </w:tabs>
        <w:ind w:left="2160" w:hanging="360"/>
      </w:pPr>
      <w:rPr>
        <w:rFonts w:ascii="Wingdings" w:hAnsi="Wingdings"/>
      </w:rPr>
    </w:lvl>
    <w:lvl w:ilvl="3" w:tplc="9022E298">
      <w:start w:val="1"/>
      <w:numFmt w:val="bullet"/>
      <w:lvlText w:val=""/>
      <w:lvlJc w:val="left"/>
      <w:pPr>
        <w:tabs>
          <w:tab w:val="num" w:pos="2880"/>
        </w:tabs>
        <w:ind w:left="2880" w:hanging="360"/>
      </w:pPr>
      <w:rPr>
        <w:rFonts w:ascii="Symbol" w:hAnsi="Symbol"/>
      </w:rPr>
    </w:lvl>
    <w:lvl w:ilvl="4" w:tplc="5CCEC766">
      <w:start w:val="1"/>
      <w:numFmt w:val="bullet"/>
      <w:lvlText w:val="o"/>
      <w:lvlJc w:val="left"/>
      <w:pPr>
        <w:tabs>
          <w:tab w:val="num" w:pos="3600"/>
        </w:tabs>
        <w:ind w:left="3600" w:hanging="360"/>
      </w:pPr>
      <w:rPr>
        <w:rFonts w:ascii="Courier New" w:hAnsi="Courier New"/>
      </w:rPr>
    </w:lvl>
    <w:lvl w:ilvl="5" w:tplc="48D0B0EE">
      <w:start w:val="1"/>
      <w:numFmt w:val="bullet"/>
      <w:lvlText w:val=""/>
      <w:lvlJc w:val="left"/>
      <w:pPr>
        <w:tabs>
          <w:tab w:val="num" w:pos="4320"/>
        </w:tabs>
        <w:ind w:left="4320" w:hanging="360"/>
      </w:pPr>
      <w:rPr>
        <w:rFonts w:ascii="Wingdings" w:hAnsi="Wingdings"/>
      </w:rPr>
    </w:lvl>
    <w:lvl w:ilvl="6" w:tplc="1EB2DC26">
      <w:start w:val="1"/>
      <w:numFmt w:val="bullet"/>
      <w:lvlText w:val=""/>
      <w:lvlJc w:val="left"/>
      <w:pPr>
        <w:tabs>
          <w:tab w:val="num" w:pos="5040"/>
        </w:tabs>
        <w:ind w:left="5040" w:hanging="360"/>
      </w:pPr>
      <w:rPr>
        <w:rFonts w:ascii="Symbol" w:hAnsi="Symbol"/>
      </w:rPr>
    </w:lvl>
    <w:lvl w:ilvl="7" w:tplc="3D347A84">
      <w:start w:val="1"/>
      <w:numFmt w:val="bullet"/>
      <w:lvlText w:val="o"/>
      <w:lvlJc w:val="left"/>
      <w:pPr>
        <w:tabs>
          <w:tab w:val="num" w:pos="5760"/>
        </w:tabs>
        <w:ind w:left="5760" w:hanging="360"/>
      </w:pPr>
      <w:rPr>
        <w:rFonts w:ascii="Courier New" w:hAnsi="Courier New"/>
      </w:rPr>
    </w:lvl>
    <w:lvl w:ilvl="8" w:tplc="C038946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60E2886">
      <w:start w:val="1"/>
      <w:numFmt w:val="bullet"/>
      <w:lvlText w:val=""/>
      <w:lvlJc w:val="left"/>
      <w:pPr>
        <w:ind w:left="720" w:hanging="360"/>
      </w:pPr>
      <w:rPr>
        <w:rFonts w:ascii="Symbol" w:hAnsi="Symbol"/>
      </w:rPr>
    </w:lvl>
    <w:lvl w:ilvl="1" w:tplc="21B0E1EC">
      <w:start w:val="1"/>
      <w:numFmt w:val="bullet"/>
      <w:lvlText w:val="o"/>
      <w:lvlJc w:val="left"/>
      <w:pPr>
        <w:tabs>
          <w:tab w:val="num" w:pos="1440"/>
        </w:tabs>
        <w:ind w:left="1440" w:hanging="360"/>
      </w:pPr>
      <w:rPr>
        <w:rFonts w:ascii="Courier New" w:hAnsi="Courier New"/>
      </w:rPr>
    </w:lvl>
    <w:lvl w:ilvl="2" w:tplc="C6A2DB32">
      <w:start w:val="1"/>
      <w:numFmt w:val="bullet"/>
      <w:lvlText w:val=""/>
      <w:lvlJc w:val="left"/>
      <w:pPr>
        <w:tabs>
          <w:tab w:val="num" w:pos="2160"/>
        </w:tabs>
        <w:ind w:left="2160" w:hanging="360"/>
      </w:pPr>
      <w:rPr>
        <w:rFonts w:ascii="Wingdings" w:hAnsi="Wingdings"/>
      </w:rPr>
    </w:lvl>
    <w:lvl w:ilvl="3" w:tplc="B8B20EE2">
      <w:start w:val="1"/>
      <w:numFmt w:val="bullet"/>
      <w:lvlText w:val=""/>
      <w:lvlJc w:val="left"/>
      <w:pPr>
        <w:tabs>
          <w:tab w:val="num" w:pos="2880"/>
        </w:tabs>
        <w:ind w:left="2880" w:hanging="360"/>
      </w:pPr>
      <w:rPr>
        <w:rFonts w:ascii="Symbol" w:hAnsi="Symbol"/>
      </w:rPr>
    </w:lvl>
    <w:lvl w:ilvl="4" w:tplc="49B2BD22">
      <w:start w:val="1"/>
      <w:numFmt w:val="bullet"/>
      <w:lvlText w:val="o"/>
      <w:lvlJc w:val="left"/>
      <w:pPr>
        <w:tabs>
          <w:tab w:val="num" w:pos="3600"/>
        </w:tabs>
        <w:ind w:left="3600" w:hanging="360"/>
      </w:pPr>
      <w:rPr>
        <w:rFonts w:ascii="Courier New" w:hAnsi="Courier New"/>
      </w:rPr>
    </w:lvl>
    <w:lvl w:ilvl="5" w:tplc="37262E06">
      <w:start w:val="1"/>
      <w:numFmt w:val="bullet"/>
      <w:lvlText w:val=""/>
      <w:lvlJc w:val="left"/>
      <w:pPr>
        <w:tabs>
          <w:tab w:val="num" w:pos="4320"/>
        </w:tabs>
        <w:ind w:left="4320" w:hanging="360"/>
      </w:pPr>
      <w:rPr>
        <w:rFonts w:ascii="Wingdings" w:hAnsi="Wingdings"/>
      </w:rPr>
    </w:lvl>
    <w:lvl w:ilvl="6" w:tplc="E6166DDC">
      <w:start w:val="1"/>
      <w:numFmt w:val="bullet"/>
      <w:lvlText w:val=""/>
      <w:lvlJc w:val="left"/>
      <w:pPr>
        <w:tabs>
          <w:tab w:val="num" w:pos="5040"/>
        </w:tabs>
        <w:ind w:left="5040" w:hanging="360"/>
      </w:pPr>
      <w:rPr>
        <w:rFonts w:ascii="Symbol" w:hAnsi="Symbol"/>
      </w:rPr>
    </w:lvl>
    <w:lvl w:ilvl="7" w:tplc="256AA3FE">
      <w:start w:val="1"/>
      <w:numFmt w:val="bullet"/>
      <w:lvlText w:val="o"/>
      <w:lvlJc w:val="left"/>
      <w:pPr>
        <w:tabs>
          <w:tab w:val="num" w:pos="5760"/>
        </w:tabs>
        <w:ind w:left="5760" w:hanging="360"/>
      </w:pPr>
      <w:rPr>
        <w:rFonts w:ascii="Courier New" w:hAnsi="Courier New"/>
      </w:rPr>
    </w:lvl>
    <w:lvl w:ilvl="8" w:tplc="E0A22EF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F7CB724">
      <w:start w:val="1"/>
      <w:numFmt w:val="bullet"/>
      <w:lvlText w:val=""/>
      <w:lvlJc w:val="left"/>
      <w:pPr>
        <w:ind w:left="720" w:hanging="360"/>
      </w:pPr>
      <w:rPr>
        <w:rFonts w:ascii="Symbol" w:hAnsi="Symbol"/>
      </w:rPr>
    </w:lvl>
    <w:lvl w:ilvl="1" w:tplc="97BA5168">
      <w:start w:val="1"/>
      <w:numFmt w:val="bullet"/>
      <w:lvlText w:val="o"/>
      <w:lvlJc w:val="left"/>
      <w:pPr>
        <w:tabs>
          <w:tab w:val="num" w:pos="1440"/>
        </w:tabs>
        <w:ind w:left="1440" w:hanging="360"/>
      </w:pPr>
      <w:rPr>
        <w:rFonts w:ascii="Courier New" w:hAnsi="Courier New"/>
      </w:rPr>
    </w:lvl>
    <w:lvl w:ilvl="2" w:tplc="5DE45A5C">
      <w:start w:val="1"/>
      <w:numFmt w:val="bullet"/>
      <w:lvlText w:val=""/>
      <w:lvlJc w:val="left"/>
      <w:pPr>
        <w:tabs>
          <w:tab w:val="num" w:pos="2160"/>
        </w:tabs>
        <w:ind w:left="2160" w:hanging="360"/>
      </w:pPr>
      <w:rPr>
        <w:rFonts w:ascii="Wingdings" w:hAnsi="Wingdings"/>
      </w:rPr>
    </w:lvl>
    <w:lvl w:ilvl="3" w:tplc="E9CAA8D0">
      <w:start w:val="1"/>
      <w:numFmt w:val="bullet"/>
      <w:lvlText w:val=""/>
      <w:lvlJc w:val="left"/>
      <w:pPr>
        <w:tabs>
          <w:tab w:val="num" w:pos="2880"/>
        </w:tabs>
        <w:ind w:left="2880" w:hanging="360"/>
      </w:pPr>
      <w:rPr>
        <w:rFonts w:ascii="Symbol" w:hAnsi="Symbol"/>
      </w:rPr>
    </w:lvl>
    <w:lvl w:ilvl="4" w:tplc="B0D68606">
      <w:start w:val="1"/>
      <w:numFmt w:val="bullet"/>
      <w:lvlText w:val="o"/>
      <w:lvlJc w:val="left"/>
      <w:pPr>
        <w:tabs>
          <w:tab w:val="num" w:pos="3600"/>
        </w:tabs>
        <w:ind w:left="3600" w:hanging="360"/>
      </w:pPr>
      <w:rPr>
        <w:rFonts w:ascii="Courier New" w:hAnsi="Courier New"/>
      </w:rPr>
    </w:lvl>
    <w:lvl w:ilvl="5" w:tplc="F3746786">
      <w:start w:val="1"/>
      <w:numFmt w:val="bullet"/>
      <w:lvlText w:val=""/>
      <w:lvlJc w:val="left"/>
      <w:pPr>
        <w:tabs>
          <w:tab w:val="num" w:pos="4320"/>
        </w:tabs>
        <w:ind w:left="4320" w:hanging="360"/>
      </w:pPr>
      <w:rPr>
        <w:rFonts w:ascii="Wingdings" w:hAnsi="Wingdings"/>
      </w:rPr>
    </w:lvl>
    <w:lvl w:ilvl="6" w:tplc="F348D490">
      <w:start w:val="1"/>
      <w:numFmt w:val="bullet"/>
      <w:lvlText w:val=""/>
      <w:lvlJc w:val="left"/>
      <w:pPr>
        <w:tabs>
          <w:tab w:val="num" w:pos="5040"/>
        </w:tabs>
        <w:ind w:left="5040" w:hanging="360"/>
      </w:pPr>
      <w:rPr>
        <w:rFonts w:ascii="Symbol" w:hAnsi="Symbol"/>
      </w:rPr>
    </w:lvl>
    <w:lvl w:ilvl="7" w:tplc="39BC50B2">
      <w:start w:val="1"/>
      <w:numFmt w:val="bullet"/>
      <w:lvlText w:val="o"/>
      <w:lvlJc w:val="left"/>
      <w:pPr>
        <w:tabs>
          <w:tab w:val="num" w:pos="5760"/>
        </w:tabs>
        <w:ind w:left="5760" w:hanging="360"/>
      </w:pPr>
      <w:rPr>
        <w:rFonts w:ascii="Courier New" w:hAnsi="Courier New"/>
      </w:rPr>
    </w:lvl>
    <w:lvl w:ilvl="8" w:tplc="3226541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81E5F1A">
      <w:start w:val="1"/>
      <w:numFmt w:val="bullet"/>
      <w:lvlText w:val=""/>
      <w:lvlJc w:val="left"/>
      <w:pPr>
        <w:ind w:left="720" w:hanging="360"/>
      </w:pPr>
      <w:rPr>
        <w:rFonts w:ascii="Symbol" w:hAnsi="Symbol"/>
      </w:rPr>
    </w:lvl>
    <w:lvl w:ilvl="1" w:tplc="C90C8A88">
      <w:start w:val="1"/>
      <w:numFmt w:val="bullet"/>
      <w:lvlText w:val="o"/>
      <w:lvlJc w:val="left"/>
      <w:pPr>
        <w:tabs>
          <w:tab w:val="num" w:pos="1440"/>
        </w:tabs>
        <w:ind w:left="1440" w:hanging="360"/>
      </w:pPr>
      <w:rPr>
        <w:rFonts w:ascii="Courier New" w:hAnsi="Courier New"/>
      </w:rPr>
    </w:lvl>
    <w:lvl w:ilvl="2" w:tplc="F306D040">
      <w:start w:val="1"/>
      <w:numFmt w:val="bullet"/>
      <w:lvlText w:val=""/>
      <w:lvlJc w:val="left"/>
      <w:pPr>
        <w:tabs>
          <w:tab w:val="num" w:pos="2160"/>
        </w:tabs>
        <w:ind w:left="2160" w:hanging="360"/>
      </w:pPr>
      <w:rPr>
        <w:rFonts w:ascii="Wingdings" w:hAnsi="Wingdings"/>
      </w:rPr>
    </w:lvl>
    <w:lvl w:ilvl="3" w:tplc="DAB286B8">
      <w:start w:val="1"/>
      <w:numFmt w:val="bullet"/>
      <w:lvlText w:val=""/>
      <w:lvlJc w:val="left"/>
      <w:pPr>
        <w:tabs>
          <w:tab w:val="num" w:pos="2880"/>
        </w:tabs>
        <w:ind w:left="2880" w:hanging="360"/>
      </w:pPr>
      <w:rPr>
        <w:rFonts w:ascii="Symbol" w:hAnsi="Symbol"/>
      </w:rPr>
    </w:lvl>
    <w:lvl w:ilvl="4" w:tplc="D182DE44">
      <w:start w:val="1"/>
      <w:numFmt w:val="bullet"/>
      <w:lvlText w:val="o"/>
      <w:lvlJc w:val="left"/>
      <w:pPr>
        <w:tabs>
          <w:tab w:val="num" w:pos="3600"/>
        </w:tabs>
        <w:ind w:left="3600" w:hanging="360"/>
      </w:pPr>
      <w:rPr>
        <w:rFonts w:ascii="Courier New" w:hAnsi="Courier New"/>
      </w:rPr>
    </w:lvl>
    <w:lvl w:ilvl="5" w:tplc="54ACACBA">
      <w:start w:val="1"/>
      <w:numFmt w:val="bullet"/>
      <w:lvlText w:val=""/>
      <w:lvlJc w:val="left"/>
      <w:pPr>
        <w:tabs>
          <w:tab w:val="num" w:pos="4320"/>
        </w:tabs>
        <w:ind w:left="4320" w:hanging="360"/>
      </w:pPr>
      <w:rPr>
        <w:rFonts w:ascii="Wingdings" w:hAnsi="Wingdings"/>
      </w:rPr>
    </w:lvl>
    <w:lvl w:ilvl="6" w:tplc="00168282">
      <w:start w:val="1"/>
      <w:numFmt w:val="bullet"/>
      <w:lvlText w:val=""/>
      <w:lvlJc w:val="left"/>
      <w:pPr>
        <w:tabs>
          <w:tab w:val="num" w:pos="5040"/>
        </w:tabs>
        <w:ind w:left="5040" w:hanging="360"/>
      </w:pPr>
      <w:rPr>
        <w:rFonts w:ascii="Symbol" w:hAnsi="Symbol"/>
      </w:rPr>
    </w:lvl>
    <w:lvl w:ilvl="7" w:tplc="5D60B406">
      <w:start w:val="1"/>
      <w:numFmt w:val="bullet"/>
      <w:lvlText w:val="o"/>
      <w:lvlJc w:val="left"/>
      <w:pPr>
        <w:tabs>
          <w:tab w:val="num" w:pos="5760"/>
        </w:tabs>
        <w:ind w:left="5760" w:hanging="360"/>
      </w:pPr>
      <w:rPr>
        <w:rFonts w:ascii="Courier New" w:hAnsi="Courier New"/>
      </w:rPr>
    </w:lvl>
    <w:lvl w:ilvl="8" w:tplc="C2B2BA0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6AE8AC50">
      <w:start w:val="1"/>
      <w:numFmt w:val="bullet"/>
      <w:lvlText w:val=""/>
      <w:lvlJc w:val="left"/>
      <w:pPr>
        <w:ind w:left="720" w:hanging="360"/>
      </w:pPr>
      <w:rPr>
        <w:rFonts w:ascii="Symbol" w:hAnsi="Symbol"/>
      </w:rPr>
    </w:lvl>
    <w:lvl w:ilvl="1" w:tplc="EA683B1C">
      <w:start w:val="1"/>
      <w:numFmt w:val="bullet"/>
      <w:lvlText w:val="o"/>
      <w:lvlJc w:val="left"/>
      <w:pPr>
        <w:tabs>
          <w:tab w:val="num" w:pos="1440"/>
        </w:tabs>
        <w:ind w:left="1440" w:hanging="360"/>
      </w:pPr>
      <w:rPr>
        <w:rFonts w:ascii="Courier New" w:hAnsi="Courier New"/>
      </w:rPr>
    </w:lvl>
    <w:lvl w:ilvl="2" w:tplc="320C43E2">
      <w:start w:val="1"/>
      <w:numFmt w:val="bullet"/>
      <w:lvlText w:val=""/>
      <w:lvlJc w:val="left"/>
      <w:pPr>
        <w:tabs>
          <w:tab w:val="num" w:pos="2160"/>
        </w:tabs>
        <w:ind w:left="2160" w:hanging="360"/>
      </w:pPr>
      <w:rPr>
        <w:rFonts w:ascii="Wingdings" w:hAnsi="Wingdings"/>
      </w:rPr>
    </w:lvl>
    <w:lvl w:ilvl="3" w:tplc="A47498DE">
      <w:start w:val="1"/>
      <w:numFmt w:val="bullet"/>
      <w:lvlText w:val=""/>
      <w:lvlJc w:val="left"/>
      <w:pPr>
        <w:tabs>
          <w:tab w:val="num" w:pos="2880"/>
        </w:tabs>
        <w:ind w:left="2880" w:hanging="360"/>
      </w:pPr>
      <w:rPr>
        <w:rFonts w:ascii="Symbol" w:hAnsi="Symbol"/>
      </w:rPr>
    </w:lvl>
    <w:lvl w:ilvl="4" w:tplc="F21484F6">
      <w:start w:val="1"/>
      <w:numFmt w:val="bullet"/>
      <w:lvlText w:val="o"/>
      <w:lvlJc w:val="left"/>
      <w:pPr>
        <w:tabs>
          <w:tab w:val="num" w:pos="3600"/>
        </w:tabs>
        <w:ind w:left="3600" w:hanging="360"/>
      </w:pPr>
      <w:rPr>
        <w:rFonts w:ascii="Courier New" w:hAnsi="Courier New"/>
      </w:rPr>
    </w:lvl>
    <w:lvl w:ilvl="5" w:tplc="4D3C45E6">
      <w:start w:val="1"/>
      <w:numFmt w:val="bullet"/>
      <w:lvlText w:val=""/>
      <w:lvlJc w:val="left"/>
      <w:pPr>
        <w:tabs>
          <w:tab w:val="num" w:pos="4320"/>
        </w:tabs>
        <w:ind w:left="4320" w:hanging="360"/>
      </w:pPr>
      <w:rPr>
        <w:rFonts w:ascii="Wingdings" w:hAnsi="Wingdings"/>
      </w:rPr>
    </w:lvl>
    <w:lvl w:ilvl="6" w:tplc="04A46262">
      <w:start w:val="1"/>
      <w:numFmt w:val="bullet"/>
      <w:lvlText w:val=""/>
      <w:lvlJc w:val="left"/>
      <w:pPr>
        <w:tabs>
          <w:tab w:val="num" w:pos="5040"/>
        </w:tabs>
        <w:ind w:left="5040" w:hanging="360"/>
      </w:pPr>
      <w:rPr>
        <w:rFonts w:ascii="Symbol" w:hAnsi="Symbol"/>
      </w:rPr>
    </w:lvl>
    <w:lvl w:ilvl="7" w:tplc="D1DED42E">
      <w:start w:val="1"/>
      <w:numFmt w:val="bullet"/>
      <w:lvlText w:val="o"/>
      <w:lvlJc w:val="left"/>
      <w:pPr>
        <w:tabs>
          <w:tab w:val="num" w:pos="5760"/>
        </w:tabs>
        <w:ind w:left="5760" w:hanging="360"/>
      </w:pPr>
      <w:rPr>
        <w:rFonts w:ascii="Courier New" w:hAnsi="Courier New"/>
      </w:rPr>
    </w:lvl>
    <w:lvl w:ilvl="8" w:tplc="8FA4F51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FC423A56">
      <w:start w:val="1"/>
      <w:numFmt w:val="bullet"/>
      <w:lvlText w:val=""/>
      <w:lvlJc w:val="left"/>
      <w:pPr>
        <w:ind w:left="720" w:hanging="360"/>
      </w:pPr>
      <w:rPr>
        <w:rFonts w:ascii="Symbol" w:hAnsi="Symbol"/>
      </w:rPr>
    </w:lvl>
    <w:lvl w:ilvl="1" w:tplc="605AF90A">
      <w:start w:val="1"/>
      <w:numFmt w:val="bullet"/>
      <w:lvlText w:val="o"/>
      <w:lvlJc w:val="left"/>
      <w:pPr>
        <w:tabs>
          <w:tab w:val="num" w:pos="1440"/>
        </w:tabs>
        <w:ind w:left="1440" w:hanging="360"/>
      </w:pPr>
      <w:rPr>
        <w:rFonts w:ascii="Courier New" w:hAnsi="Courier New"/>
      </w:rPr>
    </w:lvl>
    <w:lvl w:ilvl="2" w:tplc="98CAE638">
      <w:start w:val="1"/>
      <w:numFmt w:val="bullet"/>
      <w:lvlText w:val=""/>
      <w:lvlJc w:val="left"/>
      <w:pPr>
        <w:tabs>
          <w:tab w:val="num" w:pos="2160"/>
        </w:tabs>
        <w:ind w:left="2160" w:hanging="360"/>
      </w:pPr>
      <w:rPr>
        <w:rFonts w:ascii="Wingdings" w:hAnsi="Wingdings"/>
      </w:rPr>
    </w:lvl>
    <w:lvl w:ilvl="3" w:tplc="7ECE3F2A">
      <w:start w:val="1"/>
      <w:numFmt w:val="bullet"/>
      <w:lvlText w:val=""/>
      <w:lvlJc w:val="left"/>
      <w:pPr>
        <w:tabs>
          <w:tab w:val="num" w:pos="2880"/>
        </w:tabs>
        <w:ind w:left="2880" w:hanging="360"/>
      </w:pPr>
      <w:rPr>
        <w:rFonts w:ascii="Symbol" w:hAnsi="Symbol"/>
      </w:rPr>
    </w:lvl>
    <w:lvl w:ilvl="4" w:tplc="B748C468">
      <w:start w:val="1"/>
      <w:numFmt w:val="bullet"/>
      <w:lvlText w:val="o"/>
      <w:lvlJc w:val="left"/>
      <w:pPr>
        <w:tabs>
          <w:tab w:val="num" w:pos="3600"/>
        </w:tabs>
        <w:ind w:left="3600" w:hanging="360"/>
      </w:pPr>
      <w:rPr>
        <w:rFonts w:ascii="Courier New" w:hAnsi="Courier New"/>
      </w:rPr>
    </w:lvl>
    <w:lvl w:ilvl="5" w:tplc="433EF2BA">
      <w:start w:val="1"/>
      <w:numFmt w:val="bullet"/>
      <w:lvlText w:val=""/>
      <w:lvlJc w:val="left"/>
      <w:pPr>
        <w:tabs>
          <w:tab w:val="num" w:pos="4320"/>
        </w:tabs>
        <w:ind w:left="4320" w:hanging="360"/>
      </w:pPr>
      <w:rPr>
        <w:rFonts w:ascii="Wingdings" w:hAnsi="Wingdings"/>
      </w:rPr>
    </w:lvl>
    <w:lvl w:ilvl="6" w:tplc="8D522806">
      <w:start w:val="1"/>
      <w:numFmt w:val="bullet"/>
      <w:lvlText w:val=""/>
      <w:lvlJc w:val="left"/>
      <w:pPr>
        <w:tabs>
          <w:tab w:val="num" w:pos="5040"/>
        </w:tabs>
        <w:ind w:left="5040" w:hanging="360"/>
      </w:pPr>
      <w:rPr>
        <w:rFonts w:ascii="Symbol" w:hAnsi="Symbol"/>
      </w:rPr>
    </w:lvl>
    <w:lvl w:ilvl="7" w:tplc="B4F473F4">
      <w:start w:val="1"/>
      <w:numFmt w:val="bullet"/>
      <w:lvlText w:val="o"/>
      <w:lvlJc w:val="left"/>
      <w:pPr>
        <w:tabs>
          <w:tab w:val="num" w:pos="5760"/>
        </w:tabs>
        <w:ind w:left="5760" w:hanging="360"/>
      </w:pPr>
      <w:rPr>
        <w:rFonts w:ascii="Courier New" w:hAnsi="Courier New"/>
      </w:rPr>
    </w:lvl>
    <w:lvl w:ilvl="8" w:tplc="F2C2BBC4">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282AE3"/>
    <w:rsid w:val="00282AE3"/>
    <w:rsid w:val="00423598"/>
    <w:rsid w:val="006E7473"/>
    <w:rsid w:val="007A4529"/>
    <w:rsid w:val="007C3E8B"/>
    <w:rsid w:val="007E558B"/>
    <w:rsid w:val="0099275A"/>
    <w:rsid w:val="00B56002"/>
    <w:rsid w:val="00E63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51E7A74"/>
  <w15:docId w15:val="{C288CA79-0044-4A0F-97E2-888112706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character" w:customStyle="1" w:styleId="leftbordercell">
    <w:name w:val="leftbordercell"/>
    <w:basedOn w:val="DefaultParagraphFont"/>
    <w:rPr>
      <w:shd w:val="clear" w:color="auto" w:fill="102A73"/>
    </w:rPr>
  </w:style>
  <w:style w:type="character" w:customStyle="1" w:styleId="leftpaddingcell">
    <w:name w:val="leftpaddingcell"/>
    <w:basedOn w:val="DefaultParagraphFont"/>
  </w:style>
  <w:style w:type="character" w:customStyle="1" w:styleId="maincell">
    <w:name w:val="maincell"/>
    <w:basedOn w:val="DefaultParagraphFont"/>
  </w:style>
  <w:style w:type="paragraph" w:customStyle="1" w:styleId="div">
    <w:name w:val="div"/>
    <w:basedOn w:val="Normal"/>
  </w:style>
  <w:style w:type="character" w:customStyle="1" w:styleId="documentleft-box">
    <w:name w:val="document_left-box"/>
    <w:basedOn w:val="DefaultParagraphFont"/>
  </w:style>
  <w:style w:type="paragraph" w:customStyle="1" w:styleId="documentsectionSECTIONNAME">
    <w:name w:val="document_section_SECTION_NAME"/>
    <w:basedOn w:val="Normal"/>
  </w:style>
  <w:style w:type="paragraph" w:customStyle="1" w:styleId="documentparagraph">
    <w:name w:val="document_paragraph"/>
    <w:basedOn w:val="Normal"/>
  </w:style>
  <w:style w:type="paragraph" w:customStyle="1" w:styleId="documentword-break">
    <w:name w:val="document_word-break"/>
    <w:basedOn w:val="Normal"/>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spacing w:line="420" w:lineRule="atLeast"/>
    </w:pPr>
    <w:rPr>
      <w:color w:val="102A73"/>
      <w:sz w:val="32"/>
      <w:szCs w:val="32"/>
    </w:rPr>
  </w:style>
  <w:style w:type="paragraph" w:customStyle="1" w:styleId="documentsection">
    <w:name w:val="document_section"/>
    <w:basedOn w:val="Normal"/>
  </w:style>
  <w:style w:type="character" w:customStyle="1" w:styleId="documentaddressLeft">
    <w:name w:val="document_addressLeft"/>
    <w:basedOn w:val="DefaultParagraphFont"/>
  </w:style>
  <w:style w:type="paragraph" w:customStyle="1" w:styleId="documenticonRow">
    <w:name w:val="document_iconRow"/>
    <w:basedOn w:val="Normal"/>
  </w:style>
  <w:style w:type="character" w:customStyle="1" w:styleId="documenticonRowiconSvg">
    <w:name w:val="document_iconRow_iconSvg"/>
    <w:basedOn w:val="DefaultParagraphFont"/>
  </w:style>
  <w:style w:type="character" w:customStyle="1" w:styleId="documenticonRowicoTxt">
    <w:name w:val="document_iconRow_icoTxt"/>
    <w:basedOn w:val="DefaultParagraphFont"/>
  </w:style>
  <w:style w:type="paragraph" w:customStyle="1" w:styleId="documentasposeztyaddresstable">
    <w:name w:val="document_aspose_ztyaddresstable"/>
    <w:basedOn w:val="Normal"/>
    <w:pPr>
      <w:spacing w:line="320" w:lineRule="atLeast"/>
    </w:pPr>
  </w:style>
  <w:style w:type="character" w:customStyle="1" w:styleId="iconRowany">
    <w:name w:val="iconRow_any"/>
    <w:basedOn w:val="DefaultParagraphFont"/>
    <w:rPr>
      <w:sz w:val="22"/>
      <w:szCs w:val="22"/>
    </w:rPr>
  </w:style>
  <w:style w:type="character" w:customStyle="1" w:styleId="documentasposeztyaddresstableCharacter">
    <w:name w:val="document_aspose_ztyaddresstable Character"/>
    <w:basedOn w:val="DefaultParagraphFont"/>
  </w:style>
  <w:style w:type="table" w:customStyle="1" w:styleId="documenticonInnerTable">
    <w:name w:val="document_iconInnerTable"/>
    <w:basedOn w:val="TableNormal"/>
    <w:tblPr/>
  </w:style>
  <w:style w:type="character" w:customStyle="1" w:styleId="documentaddressRight">
    <w:name w:val="document_addressRight"/>
    <w:basedOn w:val="DefaultParagraphFont"/>
  </w:style>
  <w:style w:type="table" w:customStyle="1" w:styleId="documentaddress">
    <w:name w:val="document_address"/>
    <w:basedOn w:val="TableNormal"/>
    <w:tblPr/>
  </w:style>
  <w:style w:type="paragraph" w:customStyle="1" w:styleId="documentleft-boxParagraph">
    <w:name w:val="document_left-box Paragraph"/>
    <w:basedOn w:val="Normal"/>
    <w:pPr>
      <w:textAlignment w:val="top"/>
    </w:pPr>
  </w:style>
  <w:style w:type="character" w:customStyle="1" w:styleId="documentright-box">
    <w:name w:val="document_right-box"/>
    <w:basedOn w:val="DefaultParagraphFont"/>
  </w:style>
  <w:style w:type="table" w:customStyle="1" w:styleId="documenttopsection">
    <w:name w:val="document_topsection"/>
    <w:basedOn w:val="TableNormal"/>
    <w:tblPr/>
  </w:style>
  <w:style w:type="paragraph" w:customStyle="1" w:styleId="documentsectionSECTIONSUMM">
    <w:name w:val="document_section_SECTION_SUMM"/>
    <w:basedOn w:val="Normal"/>
  </w:style>
  <w:style w:type="paragraph" w:customStyle="1" w:styleId="documentsinglecolumn">
    <w:name w:val="document_singlecolumn"/>
    <w:basedOn w:val="Normal"/>
  </w:style>
  <w:style w:type="paragraph" w:customStyle="1" w:styleId="p">
    <w:name w:val="p"/>
    <w:basedOn w:val="Normal"/>
  </w:style>
  <w:style w:type="character" w:customStyle="1" w:styleId="documentsectionleftmargincell">
    <w:name w:val="document_section_leftmargincell"/>
    <w:basedOn w:val="DefaultParagraphFont"/>
  </w:style>
  <w:style w:type="paragraph" w:customStyle="1" w:styleId="documentsectionleftmargincellParagraph">
    <w:name w:val="document_section_leftmargincell Paragraph"/>
    <w:basedOn w:val="Normal"/>
  </w:style>
  <w:style w:type="character" w:customStyle="1" w:styleId="documentsectionparagraphwrapper">
    <w:name w:val="document_section_paragraphwrapper"/>
    <w:basedOn w:val="DefaultParagraphFont"/>
  </w:style>
  <w:style w:type="paragraph" w:customStyle="1" w:styleId="documentsectionparagraphwrapperheading">
    <w:name w:val="document_section_paragraphwrapper_heading"/>
    <w:basedOn w:val="Normal"/>
    <w:pPr>
      <w:pBdr>
        <w:left w:val="none" w:sz="0" w:space="25" w:color="auto"/>
      </w:pBdr>
    </w:pPr>
  </w:style>
  <w:style w:type="character" w:customStyle="1" w:styleId="documentheadingIcon">
    <w:name w:val="document_headingIcon"/>
    <w:basedOn w:val="DefaultParagraphFont"/>
  </w:style>
  <w:style w:type="character" w:customStyle="1" w:styleId="documentsectiontitle">
    <w:name w:val="document_sectiontitle"/>
    <w:basedOn w:val="DefaultParagraphFont"/>
    <w:rPr>
      <w:color w:val="102A73"/>
      <w:sz w:val="32"/>
      <w:szCs w:val="32"/>
    </w:rPr>
  </w:style>
  <w:style w:type="character" w:customStyle="1" w:styleId="documentparagraphdateswrapper">
    <w:name w:val="document_paragraph_dates_wrapper"/>
    <w:basedOn w:val="DefaultParagraphFont"/>
    <w:rPr>
      <w:b/>
      <w:bCs/>
      <w:color w:val="FFFFFF"/>
    </w:rPr>
  </w:style>
  <w:style w:type="character" w:customStyle="1" w:styleId="documentsinglecolumnCharacter">
    <w:name w:val="document_singlecolumn Character"/>
    <w:basedOn w:val="DefaultParagraphFont"/>
  </w:style>
  <w:style w:type="character" w:customStyle="1" w:styleId="documentleftratvcell">
    <w:name w:val="document_leftratvcell"/>
    <w:basedOn w:val="DefaultParagraphFont"/>
  </w:style>
  <w:style w:type="paragraph" w:customStyle="1" w:styleId="documentleftratvcellfield">
    <w:name w:val="document_leftratvcell_field"/>
    <w:basedOn w:val="Normal"/>
    <w:pPr>
      <w:spacing w:line="320" w:lineRule="atLeast"/>
    </w:pPr>
  </w:style>
  <w:style w:type="character" w:customStyle="1" w:styleId="documentratvtextp">
    <w:name w:val="document_ratvtext_p"/>
    <w:basedOn w:val="DefaultParagraphFont"/>
  </w:style>
  <w:style w:type="character" w:customStyle="1" w:styleId="documentleftratvcellfieldCharacter">
    <w:name w:val="document_leftratvcell_field Character"/>
    <w:basedOn w:val="DefaultParagraphFont"/>
  </w:style>
  <w:style w:type="table" w:customStyle="1" w:styleId="documentratvtable">
    <w:name w:val="document_ratvtable"/>
    <w:basedOn w:val="TableNormal"/>
    <w:tblPr/>
  </w:style>
  <w:style w:type="table" w:customStyle="1" w:styleId="documentsectionparagraphwrapperparagraphtwocolpara">
    <w:name w:val="document_section_paragraphwrapper_paragraph_twocolpara"/>
    <w:basedOn w:val="TableNormal"/>
    <w:tblPr/>
  </w:style>
  <w:style w:type="table" w:customStyle="1" w:styleId="documentsectionTable">
    <w:name w:val="document_section Table"/>
    <w:basedOn w:val="TableNormal"/>
    <w:tblPr/>
  </w:style>
  <w:style w:type="paragraph" w:customStyle="1" w:styleId="documentspanpaddedline">
    <w:name w:val="document_span_paddedline"/>
    <w:basedOn w:val="Normal"/>
  </w:style>
  <w:style w:type="character" w:customStyle="1" w:styleId="documentspandegree">
    <w:name w:val="document_span_degree"/>
    <w:basedOn w:val="DefaultParagraphFont"/>
    <w:rPr>
      <w:b/>
      <w:bCs/>
    </w:rPr>
  </w:style>
  <w:style w:type="character" w:customStyle="1" w:styleId="documentspanprogramline">
    <w:name w:val="document_span_programline"/>
    <w:basedOn w:val="DefaultParagraphFont"/>
    <w:rPr>
      <w:b/>
      <w:bCs/>
    </w:rPr>
  </w:style>
  <w:style w:type="character" w:customStyle="1" w:styleId="documentspanjobtitle">
    <w:name w:val="document_span_jobtitle"/>
    <w:basedOn w:val="DefaultParagraphFont"/>
    <w:rPr>
      <w:b/>
      <w:bCs/>
    </w:rPr>
  </w:style>
  <w:style w:type="paragraph" w:customStyle="1" w:styleId="documentulli">
    <w:name w:val="document_ul_li"/>
    <w:basedOn w:val="Normal"/>
  </w:style>
  <w:style w:type="character" w:customStyle="1" w:styleId="rightpaddingcell">
    <w:name w:val="rightpaddingcell"/>
    <w:basedOn w:val="DefaultParagraphFont"/>
  </w:style>
  <w:style w:type="paragraph" w:customStyle="1" w:styleId="rightpaddingcellParagraph">
    <w:name w:val="rightpaddingcell Paragraph"/>
    <w:basedOn w:val="Normal"/>
  </w:style>
  <w:style w:type="table" w:customStyle="1" w:styleId="documentfontsize">
    <w:name w:val="document_fontsize"/>
    <w:basedOn w:val="TableNormal"/>
    <w:tblPr/>
  </w:style>
  <w:style w:type="paragraph" w:styleId="BalloonText">
    <w:name w:val="Balloon Text"/>
    <w:basedOn w:val="Normal"/>
    <w:link w:val="BalloonTextChar"/>
    <w:uiPriority w:val="99"/>
    <w:semiHidden/>
    <w:unhideWhenUsed/>
    <w:rsid w:val="007C3E8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E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Erick Kimutai Koech</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Erick Kimutai Koech</dc:title>
  <dc:creator>BS</dc:creator>
  <cp:lastModifiedBy>Windows 10 Pro</cp:lastModifiedBy>
  <cp:revision>6</cp:revision>
  <cp:lastPrinted>2024-03-18T06:33:00Z</cp:lastPrinted>
  <dcterms:created xsi:type="dcterms:W3CDTF">2024-03-18T06:22:00Z</dcterms:created>
  <dcterms:modified xsi:type="dcterms:W3CDTF">2024-03-18T09:02:00Z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9c5948fd-7e16-4eb1-bffd-1dc4a826517b</vt:lpwstr>
  </property>
  <property fmtid="{D5CDD505-2E9C-101B-9397-08002B2CF9AE}" pid="3" name="x1ye=0">
    <vt:lpwstr>eJsAAB+LCAAAAAAABAAUm0WWrEAUBRfEALch7u7MkMLdYfW//wI4VWS+d2/EqW5WEHGWIhGWhWAcIzgIQgmUI1ARQSkaQUWT84nWNsxsUy+nnqoRhSPDfTJA4+umkJ/JiUWlU5uVcF0ivKBgHQDerEuJhuI8yJt1lgZGk9DjmE0oE5UGL+dtOVlBdVoQ0589W/3RRbq0HZr2sXG+Qe+kk8L5ECc+ln4zpevuJqZRWIk+cNmz1FP2SWlZjIab2HZ</vt:lpwstr>
  </property>
  <property fmtid="{D5CDD505-2E9C-101B-9397-08002B2CF9AE}" pid="4" name="x1ye=1">
    <vt:lpwstr>AJazhmwJLE1wG/6xOXn27k3W8KWCtRUC99OVHUIPxscS37K6X68wdg87FZmFJyiwQRv0i4Yaj1udcnXxPet9SMADegicZUUov/tp+xD2pRPqAdDYu0L3mcQaH6avg1olZH7cL8MSW9i/vL3xYE32lVZsfsEJy40dVB2tktqvP1id09xJAwflVXbE24XpSe8A9kX7fZa/uMsLD52/yNdvdzUrSIcnHWFpM6Y/8Mnr7TQOkSBF69+RCasn4VXpw8R</vt:lpwstr>
  </property>
  <property fmtid="{D5CDD505-2E9C-101B-9397-08002B2CF9AE}" pid="5" name="x1ye=10">
    <vt:lpwstr>oiutqZCxMwdUeczLxyUeA3gT4Ao5O+T8YfzdyMsEOYpPf68BmEWJi4RU6OmPoOM0HSRa4QJH8jZodNIgQ8LT6uZDRiAvxSB7a5McsfQSzADuu5u+P796M43sWN1K349Zm+QT75UYdPNoFKU7QKi5SxhHs9ghlcv0cpWY91TNEeLNeTLsJVUmdnpzt2b2fDK6hEPcLX9OSoBNxwiiRolcpmKeT55H5e8pNU1lR3Q7CpLCO4HCEJZuKNHqqpFPYc2</vt:lpwstr>
  </property>
  <property fmtid="{D5CDD505-2E9C-101B-9397-08002B2CF9AE}" pid="6" name="x1ye=100">
    <vt:lpwstr>kMEjeiE/+A/0CMVxkTGmzqLz6OoThob6q597kMQlsVtGQ6xzjxmMytSYiS6DSrN2mUrgE2eOLOhR/GOk1QyGrXOD9NQnWxpCGaKRzSRvTj7rcDwVVY6vUiK98lVAzRt28fSAdp1QK3Kffg9EzfpK+x5d79wAlS/7W0czGySxDu8sF0IHIX1S1zRk3Tn5yqbFGwhjLOnO1ajhJRp//x8eOf1ivkdIzTa3YoANlJzLYsX3JZqpD+MZKPH5aYbdUDt</vt:lpwstr>
  </property>
  <property fmtid="{D5CDD505-2E9C-101B-9397-08002B2CF9AE}" pid="7" name="x1ye=101">
    <vt:lpwstr>0dnTjOYKIEtl2sIvWJMEUQoNhw/HyQ5mvsd5GTcT7YUlsI9Zf45fUu4KpMVHmj+Fl0u9x706fY7jYRDRAfTBK4gWtcc5d6op0YAOBGOKXyl6kcH03ZD8v1xqWWfC8jOOukGad4Hv1U+ZIOp0ZWD8ablOEDPvfl5KhaCPjMnFIQkFsrCGDu6gGK0594hNvFlhIGM2O7JsnQByhYmDuCB3e89d44q1rUAXGPsvFF6p/bsDoQsH2NL+IAc2fon37Pq</vt:lpwstr>
  </property>
  <property fmtid="{D5CDD505-2E9C-101B-9397-08002B2CF9AE}" pid="8" name="x1ye=102">
    <vt:lpwstr>on0pqRYLzKBRd+Of/xaRN6SDSHbQUNzdsKsfZkPliFWAd4UIEnH/5K9Cpy4r/MnCT6t78o9LzQg3/Tg364dIaf0STL1XVOEHbEi7RWm9eCbkUOiIserZ3S6K79jrOdsLLgs0j7L09SEjglNK4NY5eejcy8KXuH7cnfAcLvPAGnBifNFTOwmL0pQTEB4FHDdqTOyABCAMcnBhBOFIrqd0sU+JgJPkFTt296xsfSeYgLURi0TYGQAH7Cv9dVoXY1b</vt:lpwstr>
  </property>
  <property fmtid="{D5CDD505-2E9C-101B-9397-08002B2CF9AE}" pid="9" name="x1ye=103">
    <vt:lpwstr>IygE2gSnPddAtWryz9ZOIP0mft3hTA8rQk13T/yxNZU47eH3ZioqkKYJRPIyH+uV4rUX2ybpsaesKfq58cjx7Nx4R8ce41XdgDI1DRsCTg4iw2FKcHL6a6GfcCQ3wftYR2i2dWt1C8CvNvVvX8y7hoZ/mZ9joK1FvSafwLItxYYaXot9IVTfczEgHnBX8Rp5n0Lx0hoZd4vmqbO0tBA40F8yLJBD0jJwHZj+LvDExvHy3v8it8Sm8dYGfiNOU+2</vt:lpwstr>
  </property>
  <property fmtid="{D5CDD505-2E9C-101B-9397-08002B2CF9AE}" pid="10" name="x1ye=104">
    <vt:lpwstr>HWEo0KLA0aA5iKfS1lgZLABzuW5VkKYZRL0H1g6nDZ/sTpLK76mVGZWSXBZZAuf5rPXqtXjDgpFPssTvOW9P7EVJwQOsSqCP75VU4dkKTAzdiJhiW5qaMv/gHb5554Fw8aoK3HHFtz8/BZeScfBELXs9bNxAq80gfGKP2ar+EKtNKEeIROBSytru2Whbakdvp0Sj8E4B+HBBTuz5yXbpDFsW16ajCt7LNgpn9tKmv1qO6qGyON9h5zop2t0vJdk</vt:lpwstr>
  </property>
  <property fmtid="{D5CDD505-2E9C-101B-9397-08002B2CF9AE}" pid="11" name="x1ye=105">
    <vt:lpwstr>Z3xgpKIoY1qqk/zMhrHDohAIEd2OSrB3XwWUMFZeOayJ58Msmn3Gq/Nbvp3h3S9sF/RhE9GvX+8+qwOJ8IlzIPQLf8JGSl8KIHtkoOI1JL/md8jde3ahh7rNMVtb0pcZeqsQ5vCKcsDQz3Lao3YbgsDk5xZMoe3tx5d/oCwCOjSZfHAVL1nrIsPsvo179p6i6zcYngO3HPYy9+zdnW9q7zFKmjn0YP8mYB2AGDm5FM1G/iRMmkEldZLverh1ioz</vt:lpwstr>
  </property>
  <property fmtid="{D5CDD505-2E9C-101B-9397-08002B2CF9AE}" pid="12" name="x1ye=106">
    <vt:lpwstr>r6aUki96w0hnL2urvyDGP2rhnSe1pEL1WMO/BPm1NV8wRJoAchgld5mkiditGcrWzDN/or41UcyISQDYQNLvQp02FprRAWwVDuTD5+Zihi/uzcrmSfoPbFActom4YHMYVGR3FFgHRAx3are7xLDaGRm8W7H/FBUl5+d8KPVL47Gf5OCUWUGCWd2Q4yxPwdY2DE5jPbg/Rs/oECcJ4ytWoIml0YOrayXvqirW1cVKCOCKjeT+kzdYDeUb0Wh95DE</vt:lpwstr>
  </property>
  <property fmtid="{D5CDD505-2E9C-101B-9397-08002B2CF9AE}" pid="13" name="x1ye=107">
    <vt:lpwstr>6i6E7GCwQ/aMlrsVKR1dV4TQ81nxafF8O+tdPDO1OdBa2lwALWHSYwcwfL/xVwXHp2pIM5IlerOJOWacI9PuCSegNahEPm+NmtlSsTrAawN6elAcCee31XI2Md2bETG6Y6oYRv6tH5htli6zs9dpy9160Gu0QRzXHZRy6DfBOgiUAVjQRXqDfdJzYojU5diVZU8O+A4nO3532kLDYKAWk6lyHMBtdj0ogofNdtIdAnN24uiFdcbz6FIs6uk07aT</vt:lpwstr>
  </property>
  <property fmtid="{D5CDD505-2E9C-101B-9397-08002B2CF9AE}" pid="14" name="x1ye=108">
    <vt:lpwstr>R4yxipUNpU3HZRn3ImT4S5pJpZZgfb1CtXYm45Qk26MyRMwXUAvQsoh3G7L0XeF+g/EcCvaBZXHYoM7B7+FjcTbjF5HXBR86dG79GvWVo85w0IIHUtboInda9++k2l9QtyTT15WuFb7aiRkRoyWdW2S35RL9y4k8pOc5AZXldcZ1+fV3vA2h9XeUkNTN+7joZ0wjw05hHkX5XzJc8pz1vAoE/Zf5Ki7iv78ZsgCakdDo/qj3hhpbdqoo6Fy+Ade</vt:lpwstr>
  </property>
  <property fmtid="{D5CDD505-2E9C-101B-9397-08002B2CF9AE}" pid="15" name="x1ye=109">
    <vt:lpwstr>cBI28DNh7eX5RSRen7kMK0nrVAIFuOMQRUtA2R9UgR9izbrihiNSdK8VS2ji3fdeKtYF2k523lBYAT8Wa4OYMd3U8TpN64vfHh2UE/EjqurpG8ZD7BrPcanvzIxZUjFdsWNPI/Ovk4eygSC/g6XRDJtkZAdmfMfremTutPLhitPY4rP7iC+S4O7MMi2TdHoLcUGNNdrMKkngjDmCKpebupxfbAREYjCYODsn83B+/WgtaSBl7ruwgtz3DXmgDPz</vt:lpwstr>
  </property>
  <property fmtid="{D5CDD505-2E9C-101B-9397-08002B2CF9AE}" pid="16" name="x1ye=11">
    <vt:lpwstr>hVuaXg7IRv8i27EUbvx0Kw97Ph55+KwMZ5HIouGDNHljpH2k2P9nIeXubB7E63FYty8S4ZffpKVwaAwZ6JXuVrIqmwIGpmmvzUTHLgW+c4S51nmMJFl4Te8+/c0Rh1h3/UEigEhBm6cyWSNuwj4ZVXpWrQL5vymJlPZz0vGYVgYz1oZ/66FjpO0G3XOaiA4zdYWjVO0JZ8fStXkyIQEQsAXR9litms7ZKpC1rGDbsnAmPTUzOUyBbBmwMTSWya9</vt:lpwstr>
  </property>
  <property fmtid="{D5CDD505-2E9C-101B-9397-08002B2CF9AE}" pid="17" name="x1ye=110">
    <vt:lpwstr>ECDGcLtSU7y3nvdWNO5rxlXEuHtaauyyMMtyKQGdw8YsaWdszl4E/pJcEQ1zoW4fRQozIbLy3i9U+bGELqRCdvyE6p3SoO9XGUVb30AUrZOwoF5vd/gIhsOzrSDvhK7QDEJfpBJVFJGVexiIIyD6PUo876qXg7TkYNuyE8uxGDti+qKKP5Gp1NrMNUihrpGlcYYkca13IDiwi12ZnQNkrNZkpBoclawlG+OqatZZRC2IBb21Ic6vtHs8pTjBTMs</vt:lpwstr>
  </property>
  <property fmtid="{D5CDD505-2E9C-101B-9397-08002B2CF9AE}" pid="18" name="x1ye=111">
    <vt:lpwstr>wTtGsvTZdoakiKai2S+XvFSvdEEu7CB0iUe2KFv+yQdy3CslO+0U6bJLJkrW7lIMdpBYzNNLjs6ZLYvPqtfDNaYFWbo8zPyAPOTe1o13dx3gm0XZguqO0r1WQZOIi8EPHsSaI/OfrFU7VGDe3IzgZyhYXyXwmoMbu1mTLJ9O2BBlM35CZ9OnO7ZlsZjZjOW2XTTcKmZ9vhtZNQ1voTlFqHYlrjZSHSt4VglnKmtzU9ThLNRx9t3HN1P21f35j2G</vt:lpwstr>
  </property>
  <property fmtid="{D5CDD505-2E9C-101B-9397-08002B2CF9AE}" pid="19" name="x1ye=112">
    <vt:lpwstr>LNb+apeDW4GVkZgN9vJVg3+0yrq8vWABcoWPKncMG6j5K4WmwCbLT321lc5l/FargeTJm81oO9dQi8wZX6i+CUI1WzH5qmx9FL+2MTiXtaFKxNQnwvKdoE514X8/JvuR/7fZE9JHAO8Z9tg4F0akAJfDWlZbhrApKxf/B4PvMTmp8WKAI1PBoCPViZAIOIRhJwoi3FlttwAbt+D75onKZdM1dFh+enTfJRkqLVnCYwbRol+e/JPjY/GZS35CmBN</vt:lpwstr>
  </property>
  <property fmtid="{D5CDD505-2E9C-101B-9397-08002B2CF9AE}" pid="20" name="x1ye=113">
    <vt:lpwstr>bjR9SdDgaXkpBex9NjyCnOY2rDT4P9jQtm1hpq7ch+bq51z7yzIrStwKNNR7P+dvLzuSug8SEiEw644KPsLbosY8rg+CpjQLJmx6U3nxQVmdRrS9auJ0YVxOHreU+uGpdaXzihuaNujGHt0BNVLHAYpGCrdjzWQNZnWh1Je4Xsf8VJrhAy3GEVj3gBBFUqDysyYKIDZpApFL4cGJl1flLZ77YXRLIn6fcVJA387vBWydxb4Yv9hvGONfRX2YU7A</vt:lpwstr>
  </property>
  <property fmtid="{D5CDD505-2E9C-101B-9397-08002B2CF9AE}" pid="21" name="x1ye=114">
    <vt:lpwstr>KdlIe793U9W42ky75lEGnnX/E34M4rSSUkDme3PizyymzaTqnd/oJT3bnf9gA34jZrSa7s/ODIJDQXnx7Fc1O7l4z52DAEx/g2m4r9EqWimopBUn0q+PU1qhW73wjFUyMwBd+P72cW0LnYlEdAgw6odCnS3+wzNCNk5qt8MX/QjihD26LS7LrQuwj5AgSO4mhLMs6btFhJ7nze+aZ1SnvJFmgvVHlCH+RDKTYTnxgNsStNJriF3rXcnQQP/ERT4</vt:lpwstr>
  </property>
  <property fmtid="{D5CDD505-2E9C-101B-9397-08002B2CF9AE}" pid="22" name="x1ye=115">
    <vt:lpwstr>aNZxORzx05hUWDaR4HZbTGtsF18ttOPnxoGLoNQTJfTSGyPm2tI1Jvz80whmnBk+4hDxApIcUqsWwX4WFr4zhnzrkvARkjFOfaoc+ZCHBtLZNm5tEIPkzAfhXl1FgogOxeu1PTIJ9gNsHnO38cLKr7jZfBX0rMQXa4WCAw9jzPNrOv5KU/l+aDI76aTZhlws0rD0lUZNm1+/oneB0Y39CEQjvz1tIJnj99HPRQIGqQplwUjatcUCz4JwTRlgxPF</vt:lpwstr>
  </property>
  <property fmtid="{D5CDD505-2E9C-101B-9397-08002B2CF9AE}" pid="23" name="x1ye=116">
    <vt:lpwstr>cevxt7S2fLjO7241X+GgF+8Ghov3s+fRhGnAasoP+WCaTEtQBunzHMubStRvL9P6ShgV7PUmCKO5Z8FfPe8gqskfkrdEOxrYr7Uw+XeSPOPXi0rfo9hVgyVJF5UkaIMGt9Wm6b9B9Uka+rXa5kXpZ7q/7+Z71pAKpC32udd9gB3dsPpC0BUiYzAzIRDFx8YJ/NijOcw/Q7BNRqsoiJS9To9XE3B2mb52SqhfPsjgUmMBIgH3+11QSR2tdGFBymx</vt:lpwstr>
  </property>
  <property fmtid="{D5CDD505-2E9C-101B-9397-08002B2CF9AE}" pid="24" name="x1ye=117">
    <vt:lpwstr>+idL+7HzDgeyjlzg74/bZ63CEeibiSEDK+zNMUKu+NW216keFnePV8GOzNZ4Sj9cqvYxpG8gHwR9sH6JMWOjMdHyvTfT4uXhSg3+kBf8mc9o24jXPsfNRIv8GLg5+PHt0qr2nxlKRJVb3BVMX5WCCtnP8FlanmfMX2gJYMObWe0EXi/tmJxWFGHr0nuBGPYNTbXl/XgSAJyH5sMO5rtnZygl5J3iqxYgf34z9cEtKFDRcTrhfbHMV+L4syS+pkx</vt:lpwstr>
  </property>
  <property fmtid="{D5CDD505-2E9C-101B-9397-08002B2CF9AE}" pid="25" name="x1ye=118">
    <vt:lpwstr>TJCMyyCVpgJuiD+Pvcz32YRKGOX8CfsSc10G0W+18BEkdbqGbnfCurV8FWUb1Ipyg+77tPFWpIX9K0vKOA1GzKFJkJlhTZUE8G16MBnmpqMq9pra6fvdBwnOfLhXKmvQbHLib+n4N3xZj1HUOcJORUhL7dMjW/V8x0AZR1ffusAvC9Z2AGs5iH/XQQsX1XWrbFvq/bhzwCd4YJvmK6wl9/RvC16IdJpCiOIZ9GQwrDbyQ/PTk6CgXCd1sfAgjSi</vt:lpwstr>
  </property>
  <property fmtid="{D5CDD505-2E9C-101B-9397-08002B2CF9AE}" pid="26" name="x1ye=119">
    <vt:lpwstr>+9e8EAsUAw8r3ksltmfGmID/EkJRJ2Vit8q9DP1awSePJftu3W0os0h3aXLd/kEZdl9E/b4KGFZePOO8SosK9bOzKuxYDDX5QQdtHpz5kdjKteTSpnpejTdNMdXczdAD6TbAs7f9+uA0vy9U7Vj1s+DWIN+cpusfYUPHih3h4TcF7ZNWiwEf5TYfYaNUZl4t1qDezyzbVTl/LGgTmvsLtiUli7XVaxxlXpyBUUIp1kD2Rhg3nY3XEANQp6YI2Lf</vt:lpwstr>
  </property>
  <property fmtid="{D5CDD505-2E9C-101B-9397-08002B2CF9AE}" pid="27" name="x1ye=12">
    <vt:lpwstr>umqM5EZF8NKv3UGk7Yp0b7LN2kM3uaj5ML8G39aBV7Lfq0QXJLH9JW8y0F52i34lmIbhfX7TTJKsehHbQf44DCFfSw2OSGQmXCTJJjcO+AKCjyHKA/td4trjFcTjZ5MopkxxnFpd58Y1l1qbBGY+t4yKEGJVJHwQRrcSv6b8xXfNED9DCByRDr4XvETrVRjSNB+GQtNGkq/ojCQRKc5hcG1gCkYMy2xYn2MaSoKu/xGdrs2KsVUpfOdlMlnGRef</vt:lpwstr>
  </property>
  <property fmtid="{D5CDD505-2E9C-101B-9397-08002B2CF9AE}" pid="28" name="x1ye=120">
    <vt:lpwstr>ACumJnsBexE+OqvxX59IpvryZCIRYIOhGUrFiaXp1pW/p9KwZ3K2BuyC8JjiEwjiIQKFTIEBR356uJ9Vz58UjFeHkBBngyXKwr/Kvh1KC7wE8kVL1ipBoqdEVmFBMPimJjOYMD0UoetnpN3Ry3MHubdICzRqyDTUDRS66Wm3GxNFiiZtwkMN3PB0HaBOJOsiv4wCXE/Vagh8KwcC37EydK5mvyRNb8yXdVur6A/WZeEv+Us0RrpO//rYWJZ+60q</vt:lpwstr>
  </property>
  <property fmtid="{D5CDD505-2E9C-101B-9397-08002B2CF9AE}" pid="29" name="x1ye=121">
    <vt:lpwstr>epFBl0GhimVeXfOjzco/4+zx57rSAhLmlW8Qd8rwBQhJ+q5gUuACNAa9Mwy5BznWAdV3kZHlv0Ux3I0NhTBxBxuavRVGiKnDUPelyCPlQZdGfz0b7VclgNdycxL5HQu1pIBqmghSeOvqa1iSOObwFnFpIcNQg4bSY77A5Uns/BsGhu089CarZNNH5ZwFbBqpUOEtnERnZ1e5kymbZGHT+jD6QOKrq2O9CWkow/IAkTrTaJnV1QLcy82qtvt2f+b</vt:lpwstr>
  </property>
  <property fmtid="{D5CDD505-2E9C-101B-9397-08002B2CF9AE}" pid="30" name="x1ye=122">
    <vt:lpwstr>3foMDhdQB+VnHUXlZBTl3v3CPOTwrh+CvJZcF+X7VwHot9RmkBdek1G1wKMec1LFhHcadMErL0IUoE8vC+NxDrKmjDxkqQ47X9f6RzQ7xbmiY1YlxxS8cSeVVjOuzKeDrZVENKvfghASxHqkqDqb1w3bI39nvqaTzuBEEdSdsUvszoAYC+yoHeEVg4A2B15ntIfJ89Zwesj+fbD9s4UJKhJxPkdmeJs/S9onXCh9T9wJf83T4G+QILLINWb7+rP</vt:lpwstr>
  </property>
  <property fmtid="{D5CDD505-2E9C-101B-9397-08002B2CF9AE}" pid="31" name="x1ye=123">
    <vt:lpwstr>du5EgobyUA1Kd8RjodSeJSnnoRSQjRTDMs9gci2uBeCJqcJAubt8+31W84u/DhOqA3ELFrRVIJzbU21X0MjaW1AjIQXd1AlI+c0oDIQIZlmFq7gnzco9hiVycBujk6x1szqP7D0w9u2bj4IYkcMCY269CnsWsundo+l+VWXV8GXUbSqe6eDKUjVtKio/E0i2hglcCWlXqG1llYjUd+oMkUQk3Dtyk3FVvoEwQOvpzVUTBiAw/kdt+9aySibDg8m</vt:lpwstr>
  </property>
  <property fmtid="{D5CDD505-2E9C-101B-9397-08002B2CF9AE}" pid="32" name="x1ye=124">
    <vt:lpwstr>jzr23BIHYiu2X5mBuWmhLlxYTx5Wcw3X/n9RFeK4gZI1CIogGwNiigGREzEFLJ1DDfxKgHPAkzu+/l2QPxWsOAdTvCzkdvUQGVDb64V9bjQ7V2tKLm5Q6S/KjilbP9B76FS1kLDCRl5uLng+fxXgGVKLVzg8HpWgQMjJJd8iLG94+mlpDjXHmb+l2EI66Ai+qKlORTBlB1WMVzqA9suJjsJxiTQ4EM1+jnh+oICHWBkQ2c5W5l4YucLQAYu6scT</vt:lpwstr>
  </property>
  <property fmtid="{D5CDD505-2E9C-101B-9397-08002B2CF9AE}" pid="33" name="x1ye=125">
    <vt:lpwstr>qPa2VrDFfmKD6PdlQGf0NezTEiF3PDSa1lSgUx18MTYKubFj881buV3aigpYnqFddeuWB29AUu2cJOt9RXJ/WdAnVo0/qgIu2Go6xzVGvXF4YIeAsmsajbndj7vVLV/mxCvUbO8E5WFQVGzTsSAlrLT2Ax7CjyHUq/PKQPw3fxIHAquloF0ElorvYp1ps812++fgERCDjGFsQ33khPDy6r7WAxY4Es9+RU80JkaNJkL9N0cEngyqfNEyhB9ILic</vt:lpwstr>
  </property>
  <property fmtid="{D5CDD505-2E9C-101B-9397-08002B2CF9AE}" pid="34" name="x1ye=126">
    <vt:lpwstr>E/CwfdJoFoilDQWqGCGqKnhWNBOlFqPaLn933I2/ebBUfZ703ZldAqFXRGNmp3FWJEUcV+YLiNkrAX7BywwFKvStmiP3FZhNJnuYTxIMZqXRMjLbqwZWwFBP0q0vBWIYlBplYTxDVl+Aa84FHM8zImg8J3kneTJnYcNrdNBKG6Mj4BQEHQF/MA34ydxGn4D6zd+/ODbwPvK8KVG3JgT+06gW+0qSpw189o1IHQN1Lbp2mGYIlizlsAWXWCjdcqW</vt:lpwstr>
  </property>
  <property fmtid="{D5CDD505-2E9C-101B-9397-08002B2CF9AE}" pid="35" name="x1ye=127">
    <vt:lpwstr>6YZKXjBt2SY3vWbfLWvTrzxCVgmVl/bzc7KG/HgAITo/zkfilFPaJ0pJPZy9bPdHMiyrx2Kwm6k6peyDUaDIlW57/Cq+m4IQersUL5rOzjJIFvoWiaVLmO9qA2uzkO6t5QLAAA5Fy7GV8z/6u0Ft5wb8Z/j0V5n0mYxLwKJBdJkG7XwERT/tGzA16PyQKwVfBLgg3COKYGVxKlz92Xg1sIrdJ/LOc5Z9OaPBYm0JfsB1TQQFxoiGpJYwfiZ5I3R</vt:lpwstr>
  </property>
  <property fmtid="{D5CDD505-2E9C-101B-9397-08002B2CF9AE}" pid="36" name="x1ye=128">
    <vt:lpwstr>gHpmmkbB2KBk5ECLQwEJHeqDq0eFISZA2F8l2LsMpx2/Eei7oIiitXONdD+lH1VlOtZP0vp48K2GChSkydru42L0zwDbS8/icsOpMAAGg+QIOof7o7F1UOYY1QpI2oqL0hSYKL+PM6tol81zFJPgij34RcRkcTCAW2CPZz72YzgBhGJXzTiKYNYIW+QTBf2UL4GTF3pFAvNb4gWMPldWv7UyBaOSSn0//IaAeZ0Fpz7o8hGvX3ykVafVW6TNoQb</vt:lpwstr>
  </property>
  <property fmtid="{D5CDD505-2E9C-101B-9397-08002B2CF9AE}" pid="37" name="x1ye=129">
    <vt:lpwstr>jCkT1hll/EvdMzl4lDAWnf1lpKalgakSmmioYW2vgeV+WfyxTv5ph/fqPkplTogolMtRS46KDu5War+tlDyxzaRYsJ0xa1OgP2WD7O7ZvDfvWUbtm1q6+FUauiWsOFa0+/cBR8RSR5eP2ckuoKY9i+fO7x+ceMunPqsy2zzI2+bXFfP2TcqPjCeAKaloLGTr1w+P7Y1gWIaleZs888fUVbdP3Ezb8cGsRIlNvcaVwgCNtPOXJE6Qtu9qZVjB9BX</vt:lpwstr>
  </property>
  <property fmtid="{D5CDD505-2E9C-101B-9397-08002B2CF9AE}" pid="38" name="x1ye=13">
    <vt:lpwstr>5MRobiqynJN4OtCnHLlbNcHAnVu7xMPn6MZUD2R4neKn+IGYGtuge5wDY177tL83D4fobCoqvD0GzKxA0459zpRVl/ZKnJA9yt1kA7RlxwBgpV+Xs0BLj1bvJqN1MgE7o5sdfab1sLrgatPhRktLV/JAqdlIT5QfHI2rfBvVO7N74NT8Ldlsrmv0clYSmT0h+D1qnR7+lKGeLGFlNHGzxBbXIJ7KqKJ/SjMtGKm08IXXnNScp39yx2I/5G1AKFs</vt:lpwstr>
  </property>
  <property fmtid="{D5CDD505-2E9C-101B-9397-08002B2CF9AE}" pid="39" name="x1ye=130">
    <vt:lpwstr>9r3NBkJAzvIttYOaG106bwbJIVU1s/iX5HXQcjBPjNrbcvc/M9GVFfcLxJmCxmGUawOvomoFxeqMXm5PKwNL5Dvl46FTFpyYix9pDFQCqgGAjGi+bAlaCem05e4TX5S4tchOMQk0AV52tQBje5L+Q9mB2XbBHa/Gxu53By6q6CGAaOao+E2S0Ca4ikJ6iiE4wUjFmag8P+YrH10ZdWiFaAAIJT7DkDJsjgsRJx1s1IURyVzCDT//MZw3lYuXsvv</vt:lpwstr>
  </property>
  <property fmtid="{D5CDD505-2E9C-101B-9397-08002B2CF9AE}" pid="40" name="x1ye=131">
    <vt:lpwstr>1YT/j7BWW1yeHjUQcQBJKorHezEDe0HPThPKFGo+e0BnilXGZJ/xDd2FADL3dhIeZAyJjWTC8nX7uuCpH5+c6f7dSF1hMxDtOVSq4myl6/6XAE1C178QllDb31kRTYjK8B3ehC9VxIL1eeev4rZW1iz2G00kqT0M9LPmu+LsRYKLWQ2WDfs566sVFSQZHV1Ik8kbQOL10lRJHhby0sJEZN8Y3AAg//eSnXplTddekBo2idpi9D6xhZvSPV1GiEG</vt:lpwstr>
  </property>
  <property fmtid="{D5CDD505-2E9C-101B-9397-08002B2CF9AE}" pid="41" name="x1ye=132">
    <vt:lpwstr>PgHeG5hdB5BXPa2zUc1WvYQwCOJ/Nw0s8l0bvq12WsL0/iS4ulfpX6jeCSRNr6qOvwROTRme93jI/Jiu66I9cbDJtqhMP1qpMS9Y1GbHI+4u1JOJWpnfuPC26ODZftiOaxnoZi83ZG9y2lMhu3HkkN8poPzOJWqk+A3JWJt5isaSc29bLvEU2xWZGSHN5oohDaVP7yojlktQG0pna4Y9IgYvlbaoZPpQO5PnKPm1R8i3iff9lPMfHFkG4Ojsf3Q</vt:lpwstr>
  </property>
  <property fmtid="{D5CDD505-2E9C-101B-9397-08002B2CF9AE}" pid="42" name="x1ye=133">
    <vt:lpwstr>hDOoTtCraf4bnXnZJ013IfiV0ApXTJEewR8Hfp4bfIGWm2etDI+c2pOZh6/qIZQMn3mi0iFWPSyHLzrGPxnlUJOtTeJ0O31T4YJtP7LaRBeHa1ANjs8i17c+6MFEYc+n5RUp01LS1bTuQpaUIO5j7+hVuioXqxv9VdBbZsgJBEF0QA6DxwR/gjbvOcBp3W/3nLQDLyoqIy6GK6cZVqoGm3AlJrJ4pNjP7IILaDV1vyFRNXZLrvtS20y+1zII5Lp</vt:lpwstr>
  </property>
  <property fmtid="{D5CDD505-2E9C-101B-9397-08002B2CF9AE}" pid="43" name="x1ye=134">
    <vt:lpwstr>F3T/Ug3XVAXMH87rDEl+GnkCx4hiaY8/G+vtKTeVFsbgcNCLyboWzFbyk7/2D4/bbMWUooK0CUQEVnxAUwSDERv8+vFqXnp1f4dYBEhI4llzrtUt/lgKTqzEXDH9YokBApkEyu18JWnsKCkkJQwnuKQby1Lf5KYDvC+XaW0ZAF2hkIIUaQw/o75uiXlnuD6s9l90Fob8T+mZ80qyLJr+sdVgBT/P2+eFX2Mo+MxKIxN8JpKvNqzLlm+Jwd7AND+</vt:lpwstr>
  </property>
  <property fmtid="{D5CDD505-2E9C-101B-9397-08002B2CF9AE}" pid="44" name="x1ye=135">
    <vt:lpwstr>x1qlIvJQ6/dmlEEOzSLG561nLzl14ySC2khGWhTbme91p6V2U3b9pBt8/A9+78/eZm/i30180QQLrXY4ODrPbN/U5wHUKDJPNFkHh1YBfe1KHrBLp55hgd/Qqpueqr43Mv6LYDq11eAvjWaZ7C1YDtG9I2TLj8PSdId/3RqxC/ciJmT0n1udbdqarWGDqYqegms0tG+8nG35EjAyhzk4U+w8UPvxt7m5PlFdkeLXIVm+hGGpYQ/fck/RWcgQUyE</vt:lpwstr>
  </property>
  <property fmtid="{D5CDD505-2E9C-101B-9397-08002B2CF9AE}" pid="45" name="x1ye=136">
    <vt:lpwstr>RrxJ01AxM7s4xKb8AmDzYzlHRbjM1oPcZ3kpbGcBxFdvKMihHuJuyZ3mV1LBz681UnKyTvvtztEYR7Maw2wD+KHIKXHTsFL03KDuESuE2hd/fItoO65sgPSXuF2bTGAlKrwhVtULLeAQavqLRQx5g6Yy/RYUtw0t5e9WvoejNx5tC1qd1BzOvw3amZzVrD8QLxiOS3zgJNmLU2ZSW/cYaya3yZ+01UPv7SUQckMAwupAJL/rhY2184JPg4dClhq</vt:lpwstr>
  </property>
  <property fmtid="{D5CDD505-2E9C-101B-9397-08002B2CF9AE}" pid="46" name="x1ye=137">
    <vt:lpwstr>Ht5H18qTwpoAIyzzebrK2l+JBdWA9MNA0SoGyY8Yd8Klv87xx6AC4yCDIg51ENXkBIbSC0WX2sHp4v9Hcb0xfseMrXMKEvxeb3nSHLkn0tyUU3tJJvoZ5lKRuQu12EUlF5kLg5VzhHYUaVo6PxPosRVuGgRiBAParGfkSa03viGfRHRIDH8Z7Qye3ubqWodAwBeoDvEysRI9+MTl8Z/Y1q0bsBa/YOmBIm3YiIXcF+V3UqtfETBUUdfl8TyFtXX</vt:lpwstr>
  </property>
  <property fmtid="{D5CDD505-2E9C-101B-9397-08002B2CF9AE}" pid="47" name="x1ye=138">
    <vt:lpwstr>ZpfA/lL8jQsRs7xllgEftjsFdQnJP2OOvnRnnKzdIxZ/xKpyf/o39NpQ0J1t7TrezKX+jupbajfClJ98VOBUiFkIcxQRww+vGjyyF6coGl/LCKdu0zysG6K4Ew7odoUgYjU4rOhnniy8AVFklECYvEOx8wdA3kolDfFA85DtZZp94BB/Gv0o8uUXk0Xpceu9C+3DcVGqoIeBqAw9Vp6H/yOQibwiNJTmtfX5MiopgNyN66n3v2SLNeOw+TnDScf</vt:lpwstr>
  </property>
  <property fmtid="{D5CDD505-2E9C-101B-9397-08002B2CF9AE}" pid="48" name="x1ye=139">
    <vt:lpwstr>Jn2a3M2sRccqw0F2MfGSIy1YHLpAs86NlfBZu48N3Yc+T10R+UbYAWhEI/R+nafjQ1qiqai64433OQbMF6RkZZLigZCX4wI6J+NAiAlw1T9yIyG8/EWiN22hd4SAyhAoYP0IVeEU6o3gCGS3MEISoXnfgseOy5rG35uAonbtqm8JK84Y0Gh6CMlvzc3a3duJE29um8zcfmPDV0hws66Xg/R19ia3etKPJ+QBNEvzSrs18mxS+i/j6v9JrU1m7Kf</vt:lpwstr>
  </property>
  <property fmtid="{D5CDD505-2E9C-101B-9397-08002B2CF9AE}" pid="49" name="x1ye=14">
    <vt:lpwstr>K6a8uzNyBUEDexrBvTbi5KFt+BjIGbBOcgpvoNP/m/lzwuu7ilG1qSIgN1fIvpR2x6T2sh8/Blb/E0il775/PiP1BqfkeODcgDWpV/ucTPJrC4C9os3YQe3zD0pLgbUw4nyAkDLCQU8VjyMtRlrTk7CseamPaOGWarM3+48mjS1F+r83C1lEF4purlHyNIhI562jl2HxL/1Ib9qwHuC9Iz2/p1RR7fk/9c7OXKAcdmczzmceaNUwB1p0vGvEcaa</vt:lpwstr>
  </property>
  <property fmtid="{D5CDD505-2E9C-101B-9397-08002B2CF9AE}" pid="50" name="x1ye=140">
    <vt:lpwstr>7x7YpsK/8XXaZvZAZDU0ug8NGE2IQ6Tr1ttlO24PAb+PiRUh29O662ZV4yF+uVWt+pxWtVdhEKDe2lm4km8ru6vC1kgzNxr0tReBSFc3SSzEV4SGb4e7m/Z7q97bfegu3Kpc4MJ5r0EQx8PKDBihoetRosUY2tFS/ZdAkwoHoMlwXjgx1mg9wpFGnw16anWSY9ddBF3eiklvR8yVQvW5GBH1X04/JhKQmB6nT4Yxs7JXZlJSEA+d6xCv9J+3nG+</vt:lpwstr>
  </property>
  <property fmtid="{D5CDD505-2E9C-101B-9397-08002B2CF9AE}" pid="51" name="x1ye=141">
    <vt:lpwstr>RfVtb4jMAW8vVr+MbCOhIRE2dEtw6OdmIrZ3NvsOMgcHGhbWjXPcnJ3KQ4kV2u3hux91qDn7paisUq86+k3xjBlZKYocJJCS0jCmy3f+gy47xuNUkHgaDrvLeu0wTrzs7wrC78pg4OVkQevsrtiEKssGA5dwHSorrv2tp2/lu+2DN0Lpy907uR2NbjWkqVn47k+FnaQWrgbjKqOTV9BipHZNMprDPjm7Za8MSfMDHHlieDVqs9F1q9qOfdGU5DC</vt:lpwstr>
  </property>
  <property fmtid="{D5CDD505-2E9C-101B-9397-08002B2CF9AE}" pid="52" name="x1ye=142">
    <vt:lpwstr>5XWPzJJZBuKwA7FqFpsU94u8fwmzN2ERC48nUlVnmeXQbsmTpbHq4pXdHfD4pC+GM+1L13wJvsC+mpUl38FKwGB9zTV23Uz3mSsIjCMjHV4FRrFPajQSFSFXixEY4OWQ2NHvE4VpTobEs5j0PsP6IIwnex7+UqvdETQmAOWSB7YOkX3r4z9ZDhbRkrO60pXKZVjoGuBzIdMyRQnZcg3Zh8ml/wBy3T86yQLi08WVbjZis8RSnypxUndHAQF803y</vt:lpwstr>
  </property>
  <property fmtid="{D5CDD505-2E9C-101B-9397-08002B2CF9AE}" pid="53" name="x1ye=143">
    <vt:lpwstr>kWbQgjAY242Ux21JwW1+TvETvh7gJvntsmwtVfH81rwX2KqTZbq1VVy5f6Qef1s7ZjqT/6v5yYYGPysw/RiVq8rc7xndeCsyOgH5TH+po/B9dtUWC6S4oHiUPzIrqm6bZn2qvMdZDQwBJ7ZDN86pbatNHTRnpFBScGhNeOU1X9rPEdt7e5xNYF47SUYBLoijO4pEBZZcb6yvjFb5jXI2TNHdZX+ysZQiZM6nDzsEzgyfHlsFZfPSFfHbflSsubv</vt:lpwstr>
  </property>
  <property fmtid="{D5CDD505-2E9C-101B-9397-08002B2CF9AE}" pid="54" name="x1ye=144">
    <vt:lpwstr>0WeGFoq1YjBiK73xtwg6ONRTC0yLOHR7ZEsV44BSDLWHarbIMO5ooyb6Dtlwkt9++EC/r2ei7Z3F3+h8GvniXRfRWzXVzMkkJOWeOpP62tuknhOkczDlRebcVfobM+z2tHJRi29TPdpP1Gk3tAiulB9GqiBGZFSYABz5moMm8sb1JDDRoW3GDe3TORY3bq/SkcbiKusH4weKM2Kl60BJsnjvcZYSX2QdbfargHlzfWVspwrpjktNc3qqgyAYfvM</vt:lpwstr>
  </property>
  <property fmtid="{D5CDD505-2E9C-101B-9397-08002B2CF9AE}" pid="55" name="x1ye=145">
    <vt:lpwstr>6KHydoKQN4qFivBNio7MypjUkiB072x2G4b6aDWFb/vlA31Y41e4Dyua0WaznaFuBqyaPAKAic6HgpbFsyqlmLAwD4QnQYhPfJ02D4J5BhJh1FRTdKMkbVbA++hHfFTT37syZuYim4G4Lrv1RCvNhCVbOIkCVi9FIBncnXNrp5SN+dsu8+XSGx9qbmKV1ho1yUqBMs30qoYqs3UY7O0AA+hNx+uRjmOVArI+A54IWdUk6ipNX43p9uqS9ymfkRo</vt:lpwstr>
  </property>
  <property fmtid="{D5CDD505-2E9C-101B-9397-08002B2CF9AE}" pid="56" name="x1ye=146">
    <vt:lpwstr>rNht2U+snMlq060bipQwwKNvju43dALXuAQmpna35bRvV620Txww5VKHYL3OYg6aQCKn9WX6ZkuDy0YxhGOSz0sPM4/PlGNhevnre05m7zLu1l+vmjR/jrpYtVgkAkSwplJ2wO0ThuL6bKYGII8t8kd9NEFU36xzGoBLS9zdReQNaXx++CS/eb2Yn9sh+5dy5dGKHS3kEadfIbuW0m8OTD1/BNPmmsDL/e5Pvy4RB8zJZdAApReo5HbBFCglj25</vt:lpwstr>
  </property>
  <property fmtid="{D5CDD505-2E9C-101B-9397-08002B2CF9AE}" pid="57" name="x1ye=147">
    <vt:lpwstr>IkMGVM5xMwOVKUYXlTnv63u3FxCpdLEOQhd0wfuq68Ql6R8KOaykAkFH5qu5vNeN1PY+pERNkutzLZ65PFe39T1lHa0DuLSX6oSiuOO+IPErg/bJ7qhBIUOjJOosdLVfhhifk03aD3nWSG99XzZAz50k/JJQcgVY4nuNYprCLA8ERXNrdH3qSIdPpqaQZO5aDdleX/GmHjDg9lyGJ5NAMkHma4hS3kscofdOkDTjhsNTZqH8GkZNQ99JkBEEFvP</vt:lpwstr>
  </property>
  <property fmtid="{D5CDD505-2E9C-101B-9397-08002B2CF9AE}" pid="58" name="x1ye=148">
    <vt:lpwstr>MayuaxP/+mHPMjcLyReF9+8MaWjmsck6hn9TruWNqNfHMlIp5BCwzKojzIogT4Tl3dJ/lyqVoK+Ln+B8qE4YuezVk9/aXKyZK2qPWK991PA5+9uIDAO6pYHwoJXlmX7arTaCWVZM3HyT7D8SVppf9GLgtCKNTBu78PK0/uMWj7krM4uuRxJrtBkGDBJQhclOL4ckJ994SWZRQdPgps7M4SssNgE1a47wcRr4ScKLeD7M9eQlWvvyCFcCU7BpzFw</vt:lpwstr>
  </property>
  <property fmtid="{D5CDD505-2E9C-101B-9397-08002B2CF9AE}" pid="59" name="x1ye=149">
    <vt:lpwstr>G9dk5JY0EpEaGBeX8fD0dpieFXVTszMOlto547vd6tBXac5T4a815P7EzIMG+bRKCXzWwo0MGVSUNA9KiwOp5b3/W/K2Xf8uqPNnRp4KrZOShRMcFa6V1198Sf0t+uVN+OtArdemT5yxCo6CB3DxEBKIMb1V3UV1tQxMFvhOhQLEC8E/AjuDh0+5z6GrHZO69a2LG3HpVzcWu4AW65exibNmgMPkezZdm2fnffbIbc6rSuXbYHjW3vf6CqKXq8c</vt:lpwstr>
  </property>
  <property fmtid="{D5CDD505-2E9C-101B-9397-08002B2CF9AE}" pid="60" name="x1ye=15">
    <vt:lpwstr>ehZ712Nn4owf2qAEDvkzQ9CaUozOm5gENxLeZupMa03c7chFjoYlKePPiP8G6D3HtkfcS2ik4IQwowjjS4sS8I/JvrE2niUfiAIiV8wVF4VVY3znsa8xqKRkUqvcJlyaXuxXqOf4+7m/i2gTQC3q/4YRH5zz3HNeUPWRGmWrSyvD8nI5wYplcPPVFoXOzFc4co/5m6uoaVBtuy5MB2oy7Z7iDHUgcsiU8uYAxlOOl5b7lWdXj2pgBW5kZ7G1ZOW</vt:lpwstr>
  </property>
  <property fmtid="{D5CDD505-2E9C-101B-9397-08002B2CF9AE}" pid="61" name="x1ye=150">
    <vt:lpwstr>ueqQtTUxg6t0HIXM/NWVcpfuzmK5VGcJNA2Ivb0jUx1OwxT1mrcsWyz7xC8tgHXx+X7kx5c7jR/u3yuzFHBD7qmY9k7lQsfOF0PowEoZXAXFpnqQpMXCnO36dIbOiU5c7/6rw3mn7/FWHoT/iSwY5f2RLkJ9Cp7y4s6TyHvrT33e/u83UeBkamUB23eKvm0Sp+TvjpWhs92GS/n404j7zAn3udnxz8FNMUVz8IVPrn7RxCVryoujK5ZIBowiqLe</vt:lpwstr>
  </property>
  <property fmtid="{D5CDD505-2E9C-101B-9397-08002B2CF9AE}" pid="62" name="x1ye=151">
    <vt:lpwstr>JhdvVXAMyr0SSavKKNGr9CEb7nCTn6f0oYK7yB4uGMQi8uMN4Ncb+Za37o+0nSt9gpWs7lbX8BivyAyKqFLUxqRLmbfSqfTTqUM/cSr3cZ1P4Fyghvl/Dhkd5XG/QVVFiqIkm046lqAytJioXK6NNC8vDqgvmHoCsnMDKoD4OLSWp7beqNInrtJKmLbWXS9M73PHYwTSV7Dqa6kofXr2L7RvNqzZ6sjSXInELw+NtiAu4/dBsf+imPvP0cEU4vh</vt:lpwstr>
  </property>
  <property fmtid="{D5CDD505-2E9C-101B-9397-08002B2CF9AE}" pid="63" name="x1ye=152">
    <vt:lpwstr>UrocbzEirb7rwZbgoCCc3fWsk2BfyxbupnCchp/qU7G/+QhpFueVLYqT77x/hnuQyh09bOFUNiQERsBv+GRJj68cW97J6I20j2wNWS1vndYIyt9frT+yW+9Jc7ep/qrtEhhAw21b0X2IBb29rQhfr7QGke5lzsZKaJwaedvlPGEbxL/lPUMX3RJhaoVWHwzJTzCPKLZGYplhP3VRFvlcu/y4RZm9CnC8YOduKvBEE7WVxlXb09WfeQOZu24uQsk</vt:lpwstr>
  </property>
  <property fmtid="{D5CDD505-2E9C-101B-9397-08002B2CF9AE}" pid="64" name="x1ye=153">
    <vt:lpwstr>cAJqoPQ3ISUY7DDvU6ZbmV2K3JcIcephZaYVd3ymEi/z+HIYFBq4KwOSJaisvBvXN3XC2kDtYWStqyFSa5Ffjrp+KErqn0qV0Aiu1mEjjqkDencxMVaGKULE+IQMfFeRmFBX0y0tJ4w96qLvgRzwTL259xHgmQ3tZ4pPdiRjTcsSdAHwuPk44iRQu+nC19JrqR5mz+bllOItEDgpwiOOvylb/4IPS/fTQZ747EL2TYAOFe8Lke6KfK+GR6j6Mo7</vt:lpwstr>
  </property>
  <property fmtid="{D5CDD505-2E9C-101B-9397-08002B2CF9AE}" pid="65" name="x1ye=154">
    <vt:lpwstr>pLuI0OVjq7e3y/dUgI5Qky73oJ3+M9A0ZCTYiMbhT2PX8VKVv3ceKtQOFi9HWphPZ8nUJEsbi5kOXjrnkyjriR96lafFY73AF39GNzXCQ+bEHe6vw7fSDJvvVZQxmUSKNdcuk0ivuGwPF4dTLu5yk9EkPZLvyHe6uoqUrQORt6MRKVtV23Rth1Ka6sqW8/7fB6pWA5IAxssnFxZ08FN8TTfNqALApmevXG62XpVZSXEOTtKzdiTATWUR1fG2hUk</vt:lpwstr>
  </property>
  <property fmtid="{D5CDD505-2E9C-101B-9397-08002B2CF9AE}" pid="66" name="x1ye=155">
    <vt:lpwstr>Wv3qxjCKFzuKbd2oZnxeGknB7NPI9gKl5tInhmEpznma91T0q1uRrGq8VRSHc0JvKIi+rp+LHOYs2edLZkvLt/dEF26cS/NGi0fNjHnn9H5e4z8u8cD1Zz02duxCfA1ptW/+Fw08tLKjpi57Y6Qz46N4YgbdVIfKLrvIQP2SDA0pZruw+E5EJL6R3n7XMRbu1Ss+v1YmCG80D2JiBb7u/4ExFDZ+bbMBIl+EhNZNJyGHxQvdakkyn4yu7v9dtt9</vt:lpwstr>
  </property>
  <property fmtid="{D5CDD505-2E9C-101B-9397-08002B2CF9AE}" pid="67" name="x1ye=156">
    <vt:lpwstr>IYhiN+tupCBIu/WvXkly7L1paer7K7G+ad1+Jfsph5zt3x5Prv6J18ZnvGpyGwsJmWt7Ob62Cm6KxyFJPYZ8s95x3vSb8T+sECEWqnzrKffwD6ThBO/Y/G3waxDP7I+woG4xv3zPtm1YMs5IgjP1E1rhk6PQwOopJ06idV8HKSFIgOlV2N8ClLFex/29krMw6KObwy7/JgJ0wwXjIvKYq8pOFOBOiobzuXhgdywxumTfGWsWB2vq/YjA97f9JmF</vt:lpwstr>
  </property>
  <property fmtid="{D5CDD505-2E9C-101B-9397-08002B2CF9AE}" pid="68" name="x1ye=157">
    <vt:lpwstr>bph/xjJWx+SVjj9X5nd5gntQ2p+lOii/EVwlCPUZ9EvcRKbVO3LtPPZTWh2c+VBNsx+ri7nqO3KINwcRJUBU1mKD9XoI/tT5nCRmLBCYfwO5kRxjyBkmryHd4pPb4Yt+Pf3QTq5/GgvSfk5XOFKnO29qvY4YRMyF7h8BYt5Am69+//yTjXiZ4mwAA</vt:lpwstr>
  </property>
  <property fmtid="{D5CDD505-2E9C-101B-9397-08002B2CF9AE}" pid="69" name="x1ye=16">
    <vt:lpwstr>gnxKKe2U71J6A2fGb037LRv+qlWil0PNJRyTOk86oc9oHhc1vuv+YHI+GO4e0J+8qrDDtHebQh1xjaLrI6D4TUpo8LSWoUs37tNbpizXEumgfpEqG31iSj2ec4p0UnWW/e2hfsjbvnBrwQx1b6uTEO/HH5zb0iC8AOnkvMBBT2UEs8jqcVSnJ4mof/kpF/kPxKbP4rU//N5OnESZQxYC1jEnGt6OGmaE6DLVrG6ir2oE/M8rKREph0RDMkTkCRJ</vt:lpwstr>
  </property>
  <property fmtid="{D5CDD505-2E9C-101B-9397-08002B2CF9AE}" pid="70" name="x1ye=17">
    <vt:lpwstr>GKcux0+xn52kaY8yf+VpOz5/8Wsm4B1KVzS+LjZc5/0LZ+wextzBu9jK9fwhYl1FOxUWbIv4wJBANeADCltMMYUjgTnHvMbxq4YgNPn1AuQPM74gln0vynQe+cHCUjbA8TjMraXjQkhwQBmul1TfsLTK2TOgM3Hy7S0rOyd3QxEkYPi2hfPtci9f38yIahw2r+2UPNa+6PsUhsgfPwJMaqypEFQALI7WZ202JxET1Sh9bYbzC7e6O+RCChXkWYc</vt:lpwstr>
  </property>
  <property fmtid="{D5CDD505-2E9C-101B-9397-08002B2CF9AE}" pid="71" name="x1ye=18">
    <vt:lpwstr>LOIu6vSvw9qP5cnNPCW9qDN6AN53FoUViHnXaUqAqgOSM7fivtO50R3IRf7pl/U9o/sP1y1WtZMTKRXkjEpmjnbnKs060G7HT7Efb4YT09AHvXJu6px042ZuPvyS7IdLwlIY1A8gtxFyM04zE2FX09ZMTDnITJ3e7bj93+Nn6QZBWZRFHpunUlV3A8t50MbY8lVibrfsmAn4j/FE2GyQhaisLPpmvxpwdUCDksWgZI4SMj69Vcvdzuu5xXwtdTr</vt:lpwstr>
  </property>
  <property fmtid="{D5CDD505-2E9C-101B-9397-08002B2CF9AE}" pid="72" name="x1ye=19">
    <vt:lpwstr>k+w0Y5GvFIMO78I97HjBf2d8GOznTaaeISdObBikgH9yJpW7eHG8VwGMtQfbHQxsD/zFmLRkTXok3ZuGynlpYAH3I5fpXxVSwzQEWWo/g1gteRfRpWjuq3wAeyX8ncamAzRhKdZz8i6aU63hR5+VR5UiBChmWP5pxhpk+T7kDYpHTV5xxF6LZp+zoUYU3irDZJ7dx0qVAp2Jatbt0+ePC2pj0SRRvwUFgCSkGv91JDdrNKiZjXyhpuoGTahuxC9</vt:lpwstr>
  </property>
  <property fmtid="{D5CDD505-2E9C-101B-9397-08002B2CF9AE}" pid="73" name="x1ye=2">
    <vt:lpwstr>K6szM6bK3izZmtvyB2qHycI/stULuXrCAxm0RsuTHG9UuisH6AVYAIEhtgJ+4c1W9VfLnSqHxTWnxQsRv7DumkBQU0ec9gVfpMrj2K71Tq8crRNF1YMtVSDB31eiI6UbsMrJ56TdDd9fkJqBJ5uPriAdk70hfbwCdCN2cudsDVr6NEScKYCmqaLcwVB+LY1xrsujglH2oaUyVE0jJzjo4cO8HLsmfZ6nBb6QDlpX16c2SATz6X66AGXdJ6wyghZ</vt:lpwstr>
  </property>
  <property fmtid="{D5CDD505-2E9C-101B-9397-08002B2CF9AE}" pid="74" name="x1ye=20">
    <vt:lpwstr>RKXOJAefSW+sRzBEVHSD+NEem18AMTnXvt/nuwhVJTH/yOtfO5otILU6oS1vC7G1GFe2T/1N9AMnaYSyCsO9jOSRJ1BNB+Z7U8Zkt6pLfNVGsjrgDchokcVUSdDmoQtVUKSDlYf2Zdo01JBE1yAYaGL/HnYPf9AJRqfOSe6fENKU3UzNmIyy7wcQfpEKAhVd5I+vYmo1HjJ+ojEQLWUqz+cOUz+zLUfoCJZk/Kq1kcpSD+G0CtsHAfV5X3hxBWv</vt:lpwstr>
  </property>
  <property fmtid="{D5CDD505-2E9C-101B-9397-08002B2CF9AE}" pid="75" name="x1ye=21">
    <vt:lpwstr>ah7B5dYED4MuBQSHKQsaJc1hf75NGPi/LSMPYs9sXyX2GszfR9Y33syDD76ez0Z/jHuIhTy7cULqYD7ahBJfSGclA3Mr82Rd0bPpKC8S9moST0gkWGtHfCY2AHv2sia9grFOYDHP1L/F+TwOzwXnE6CitkJeTKgPIBhFf6NDc5x8vlmIE4c/ZfYBd4kX/VyRKBDUugxkkQbDi4RGb73awBpSxkr5x4W01E1o0k0ZfkJWOjK44uxPzKI7n2jHvHr</vt:lpwstr>
  </property>
  <property fmtid="{D5CDD505-2E9C-101B-9397-08002B2CF9AE}" pid="76" name="x1ye=22">
    <vt:lpwstr>NEz1pxhWoh0sRSiboa9nzfGqxT2AZc1ELSyPz8iELnBAFEV2k/T9ey5WupnhcWdXvXtz5BF+KN5vDz4vgiPJzoScH2I2tTTGHewJLyn6mF85sFemPd79RiEOLFz6OmQtlWzo+Zu9idf5plVz/pr5Vqwml/fJ3E71AFatbBNU1Nus/OqMScYs68aA5KThxIQhr0CBLfqLEdxK9OXYnb8/TT7oajdK202A9eK9Sqj4gBf/kqQzuaauYn5RpDxDowN</vt:lpwstr>
  </property>
  <property fmtid="{D5CDD505-2E9C-101B-9397-08002B2CF9AE}" pid="77" name="x1ye=23">
    <vt:lpwstr>EcWsqcsYlyDXCWqGPQ8u3cacMv5ZzHzL1+MpRFYAah32n8QCQJ47mrXn7TvHlr7B+odmc/HvtorCA4wfVuUDeIIKitbRHBPxvJ3f8yJ/5B4IYw7f4HQCf/gL+PygXapthqwP9D361FWyrOIhyOUPu6BlT9xasmqPi7nXIV1zd4SX/0maoiVF0Hcipadl98utRx4PJ9igqHjB2dQeqP90N6Vk0HJsyRS0bYW4EGftf7YrMLi60Gepn9/cCDTKx6N</vt:lpwstr>
  </property>
  <property fmtid="{D5CDD505-2E9C-101B-9397-08002B2CF9AE}" pid="78" name="x1ye=24">
    <vt:lpwstr>4Nst1Th/cHTY8dmd3zNF8PBoV1n9ETqfPfQUvdR6WlWz7+Baz50CCqfdqkR4I9PyrId4TQDDKPxbeSQH4U1w8q6uEKHxm6zzKjtJ4aGE2UcHLpduQoPRhISjb+9pIYXCxiBs4fIGzwYeKPTOxyX+k/3zD8B0bitc18zZRupwdqV/Yu7IUirc3R2ypEcstA3FH8OPLY8oqdAa8o82tphJTKu513n2lUZ2RSMo21W1EFIf27LIlXQPeIx/O7N7kLd</vt:lpwstr>
  </property>
  <property fmtid="{D5CDD505-2E9C-101B-9397-08002B2CF9AE}" pid="79" name="x1ye=25">
    <vt:lpwstr>QzQRQNjQvytZsVi4pH229j8aRodZe83XpVX1402A88Uk/3HojHOZCoB2Ik6CkFdhgNex/r74S5X2IN3giqCTGiY9irNkMrvDZTIo5rgKj/+13r/KsvNPNuS3NdpsHT0yes0sP/MD+zX38q7WCZ7zHt0K/qE9yhtRhlCgSpMnNrCItCqxoX33ECFO5Vxz0IlK+ge33+leMCmVY3yGq3SG8STA6h4GTVs1YAPEDmNKJwizBasSszxtoSjhNDWaC3b</vt:lpwstr>
  </property>
  <property fmtid="{D5CDD505-2E9C-101B-9397-08002B2CF9AE}" pid="80" name="x1ye=26">
    <vt:lpwstr>VqfKC/pQYWwfa5L0KY0c4x2b9mhnJS3vz51eFt6gvKaxV5Uqhnlr+Awj8W+yKRKAOatas/r6SDqY75dJQ4GJbLcLUgsEY5TUWZ6QiI4uhDbI8JX3LaHFTlmN6zY1EU92XfmSoyAMgbZpoezC0ZWLB2vgUSqrt9ATWYjK2JWD58q/h8fDQTWzq88Z6QBakvDCc88J43gSgrF/xrTCqG6GInfC+XUi0Vqefx4VqG8HL6itAiqciohNX90FUQPLjdE</vt:lpwstr>
  </property>
  <property fmtid="{D5CDD505-2E9C-101B-9397-08002B2CF9AE}" pid="81" name="x1ye=27">
    <vt:lpwstr>qoSW7rnqe1xcom0XJnu1CdB1+wLkyWCCKKQWKX10x7UCYKHVVG10pGfTusvy+esr+VRihUaDhbiF/7ltbdW7mEbLz5ZsFfOUqb/fnHOaHtIPce+f+OfRPadIh7X0He2Pe6nOM97I+fttYfFvCb/+/qPCa5u7NbuurES/7tTx+re76RmEpgYnBvZVEnU3Bbx3Tpbf0WqKf1pOPn7GQ55Gp2lX5PqLIrAsCtVBKtZVBJv+I5NFqKkhbplhHiXzd9g</vt:lpwstr>
  </property>
  <property fmtid="{D5CDD505-2E9C-101B-9397-08002B2CF9AE}" pid="82" name="x1ye=28">
    <vt:lpwstr>IsdOcMdK3Kivl4zhIc51CGIgM8zTuwsML8jGi+uLgZjQ51QwcTMLpJT4VR0me6NsiGS4apzHa9UfRR7nDao5nvaMV6wX9m2pB5b7QZMXhMasQmR/2B0i6Eyt/eh2goa2NTAinMrCGSnH5Z/O/ra0LwP+T3NhO72/4vzI1QHBU0RtR+VxZCDsGa+76Z5d+fu7dtxl/QYhTBwxeDAFaDNy39uG9wgSyRGuFJ+YaxskJv/mp4/6UuOMNTyT+1rcOoE</vt:lpwstr>
  </property>
  <property fmtid="{D5CDD505-2E9C-101B-9397-08002B2CF9AE}" pid="83" name="x1ye=29">
    <vt:lpwstr>cK2zCEmBVkzlspdms+r5eYikMsH3ZEOmtx4sJ+1tgqr8Kw5c86Be21JY0bgAe98JeRvZem033SH6EnNlK55xFVGwIRHTmDG7xblCkdhNPVksW+R4J+JtXjci8lguTlca7WRnQUiBY95Q4l2cfjcM5dTV/oAQ4nWiFvvIEUMUUEpBIbJhhj6Lr7pSH0fnlmjeJZYF48LBQ+EHmpWzJ5gybvxCDhOichzwL1mTJ0Ev62Fmf8Mk2MONb/txXczdtks</vt:lpwstr>
  </property>
  <property fmtid="{D5CDD505-2E9C-101B-9397-08002B2CF9AE}" pid="84" name="x1ye=3">
    <vt:lpwstr>T5UewlJU5GsV37pwV6j54SA+sVBXrDKasPRjqRGgRfbq7YEG/50iRXQlBs+OcpPztTGHAKHA2FvRq1so7tHjdPTf1d+SYb8CmZrj5TZICc4a4Pbwm6cAtotaiaEiSZzfYIt0l2HCG9ePBGIYP++bTWPU1PswDHqa2OxCXU+NGNie1R3DLKshcXt3lC1nlGBn3pUogcCZ/8pVr0Is+3JvJOM1TphEug80vobne7bwda8GZBmEFP/EZpD7gJJJarm</vt:lpwstr>
  </property>
  <property fmtid="{D5CDD505-2E9C-101B-9397-08002B2CF9AE}" pid="85" name="x1ye=30">
    <vt:lpwstr>uxXS76fATSB7Wd0AKudLsLiuGN/fgyymhdiJFNDRIB9tlRnJV8tfqD83ZFiQKZ2skPMUjza9jhbxkeE7/WUgEtTdUF6B1gYqvaltgyEwHusQBd8L10xtVrYDfahRnah9sm/9VUVc3+XDP04ffdySuTfyCRbeUKZ5wd653yynKq47B1YG+W0eNfi3XmQZ76W/4t6HWE0Bx4hNxNEq7b8KvgWNbrbqkglK5Wgb7z5y/TJHKC1zkoVeFwyJuhWvRqr</vt:lpwstr>
  </property>
  <property fmtid="{D5CDD505-2E9C-101B-9397-08002B2CF9AE}" pid="86" name="x1ye=31">
    <vt:lpwstr>CjY3zRdWyAvM1hmLjyCMKiVGoYCPaYbp23Dkpzb1YzMLgRHf00Xd0H+NVGUOG8GceNIajsUs9JACLGyUp10xAd4dNHfHevXqx7luAH5ejj1R/6SOKMHtIY9jfoI+eaDbN8l/UARCCwC4KNVaRK/TLnjmPiMIqSLDpIZki/C5CcCQFgepvT8fJ+JeuJpnDi5RrZ+qaVuhq3K41iWADORC0n9G3+Tv0EPE0JJUd/UlxrZMoMlNQ1o3xrzMH5hxIIr</vt:lpwstr>
  </property>
  <property fmtid="{D5CDD505-2E9C-101B-9397-08002B2CF9AE}" pid="87" name="x1ye=32">
    <vt:lpwstr>XyDl/ZhRpF4ZteCHwUXMEfmVrfjZMA44eblSaq1i9sPd/7+5kwfOIhVSC2TKzjlZHtcq7SA7qGCKIFNdD+dR8WddQ5RjXjSQp2B0vE7X8esWyhWKtIVH+2b9u4d0wOHLkgZw0V6BbD+BDminsOXswDQII4vItIOx++3yhS+m8mgpgFl8GPoawBqGfd6hpjBPEzhMYPTfX5b9kr/Y0ivUkExKx8YXWIG47Hv9MqD451FmpqHcIB2/bx10UErb6wY</vt:lpwstr>
  </property>
  <property fmtid="{D5CDD505-2E9C-101B-9397-08002B2CF9AE}" pid="88" name="x1ye=33">
    <vt:lpwstr>0dd4sW+k9DNEDJ4EaWorccf/LuAcP+oJsjiH6mbC/4EpkPKz0x5hvMGhl85sCHd7LLnNZefHU/A/G5ZaZGUS34KH8YvDRyhQhc7a7WetUaVJG5hqMYMgq7eu6V3hmzJOpGwqm32ZUS2T27Qgxxs+Es7w2ivS9c4LTnu7jyZaigou8/5aRyiXUOV6unwZHq9Ismb00VblWK406By2hoZY/qj+9iepnmonMlWSc1Pl2v5cyJZCHSDSe6htLDca0v5</vt:lpwstr>
  </property>
  <property fmtid="{D5CDD505-2E9C-101B-9397-08002B2CF9AE}" pid="89" name="x1ye=34">
    <vt:lpwstr>mchE0Eh+7LaFej1VWKujo35fuNOF20ttc0RvvNzKWt2ZZ1w++v/kKenN7k/vs+hItreOHymGz8NlDX6mK8mzoq1H1QemP5QjR0FhJ6ZAZYm1QnGUvHLO5V7IdDTQsMhBfgzqh54bakyvzVukwerJxR//TL065BZRt56/ou7gfySSKis0dkk2phdyYjmqAcRNQ9qozWtjdeYgPf/YNg6n4ILJSX5HB7Ool7BKY0InYPmu31LJuQgjnEDJCGJdmQv</vt:lpwstr>
  </property>
  <property fmtid="{D5CDD505-2E9C-101B-9397-08002B2CF9AE}" pid="90" name="x1ye=35">
    <vt:lpwstr>3gHUXUkvM17u2THP4v745EsgyQ9XPQZOSF3B2mIxQHr2Y61CKzk9ORz9kh2fJqP5sJRgfdp6bPQg+k7yiW7tH08HllGbKDteiW0y4XKRae1ewk8r32ygAb3DQOl5maYa3U/w8YQ9H9rFiNTiHPWwfqPKaRn3atxOWTDI9AyVZtl1DtNlgPqXUpDxBNjlZHnmCjaW+EscR55+Hr1qAZ1SHD41PxymceJH3bsf6jsT57PksGfpiJL4CmbEaxdnuQ9</vt:lpwstr>
  </property>
  <property fmtid="{D5CDD505-2E9C-101B-9397-08002B2CF9AE}" pid="91" name="x1ye=36">
    <vt:lpwstr>k61MOe51qsQGt2yxebUUUPlbK34elboXseyiC1wmOxyfSpJ/MMuHPcmBQPGGDDOnHeKtMG1VGYiNmH/2FD1ndR9xDk29f9dvgszHTz/4yXLe1JcK7tzJea06NU1NbsoGWKEHWmjnnYfAmVRfj9/vU6nxdT9+UWgC8Mkwr1Os1De4PEYa1AEVDeG/r+SqOUrli4KZHbTVrnmsNxJxtqK8k8FHq6Wkp1GNEfbObcOjRaOQIQSknOv7efQr+Gss9BJ</vt:lpwstr>
  </property>
  <property fmtid="{D5CDD505-2E9C-101B-9397-08002B2CF9AE}" pid="92" name="x1ye=37">
    <vt:lpwstr>IsqKsbNdrNGVN23e+NfpzeZsAeABiIRDNuvwU4K4949puJAa6R/BgbPqEpAz4uvJvINxRaP3FAYyuypSENM/0Sp37zlrDE9FrBJr3rSYSRsUELdMldoDhk3H6Z9w1XDsls2BYjdOtBORHfSJUfUn8ONl7Yj3Y8F5gEGaBZ23KiHuSCILFVkfWccDixHYdJ/7WNBMgBwqtmiwROdw550iXXjA9/07ENEaZD9fG0NTj5rin39KP0dN0Gb2qCK60r+</vt:lpwstr>
  </property>
  <property fmtid="{D5CDD505-2E9C-101B-9397-08002B2CF9AE}" pid="93" name="x1ye=38">
    <vt:lpwstr>rLNzpBeMjkDN9YRVkyrQlXB9eihuWq27mqX2Lo8l+QnjGxy3SK4TTXR6A282qtdDrwWKag95fbr7XAZtLyhGpEXhPO0XMUebm1zp5o9XVHAFPKILg4bHv85/Xln+AiywPoZ5r9kTF4Z/DYn6zu1eXgKlk+GcP6dAG+DPIhqTl1Eq6lcnHHe3pEpx03W5FwR+1AWWhcQBQHRL0KUNMIEvM8/MziL/Fx5MRh6IJnswzlVsRVy/Z61kwuDrOuHZdgK</vt:lpwstr>
  </property>
  <property fmtid="{D5CDD505-2E9C-101B-9397-08002B2CF9AE}" pid="94" name="x1ye=39">
    <vt:lpwstr>I8Gfk7hUIppkg/ADdhjlc7uvgwpff9utlJWKxpmy+usSP/1QGVaVZ8PllDg/diHcxo6vaZh5jqvR9DfZsw4v3GmVcx/1uJP+VEWORAfMKLP7c+rc92/VANTGGTQhEq4fJnx4DGu4jGbXF4vRiQ+6O5rEHRQ1R0X7SNQ3rOESFokdKc/TJNbl75aLv5jgwkP0d3LFZ90ORYrSR5MdqamGRbtr1/9108NsXjoYWg/QMF4SAH2L4iqn/m13Tb3Q0kA</vt:lpwstr>
  </property>
  <property fmtid="{D5CDD505-2E9C-101B-9397-08002B2CF9AE}" pid="95" name="x1ye=4">
    <vt:lpwstr>mDdVIPt+At70ENw6JHwupUwSXuum3P64aWydXOQcb63BDuusYvamklypEsCW05D2ZR9ydXmcm5w5V7SPDleiKMuPma+9kbntQIG59s9miw506Nr4e1PPbegncfaNmQ2ONQAzFVkHvDzbV/ll/IiTojfP8bGuBnDm2mnS+Hs5JFC8HlCb9r7kNGJxoTyJD1FAugnvdHleaBzOUwYivR5q5265c96gBHdTV400A4FJULQ2l3o/w6EJyUR+FLG168U</vt:lpwstr>
  </property>
  <property fmtid="{D5CDD505-2E9C-101B-9397-08002B2CF9AE}" pid="96" name="x1ye=40">
    <vt:lpwstr>xJnJDBI26+xckfppfWmpDbNmGo7PEyTtaL+drReN9FxzBjIfIdOpDsYG9agZRnh3HJEqE4ziiyRMvttPh+JV5L7sgsRu4JAq3v0x3FrdrQ1H6Zs2WIl+8CNW8AwesCWC0eT35S8odaXUOU/sZZEm56/peTsrJo7beahAp+pvcujloPExQxkoTmF694oLShQpz73TIQc/nY6JIU0m13ridAWIju3Ln+8OTVcAz1ai0O72b/JImdaVxqXf4N4Htk1</vt:lpwstr>
  </property>
  <property fmtid="{D5CDD505-2E9C-101B-9397-08002B2CF9AE}" pid="97" name="x1ye=41">
    <vt:lpwstr>N7jWmp+Be+2eZaYCwZkCoNiQb0YVJGBz5NKnpJStm260Ya60lKHQNJSwciWwYQ+pyTWiyExZUr3itENDYEnBmYzZHBR5aklBRudHEUVp5CXYkAgU7C+y9WvX7y98pCFnnDoNY34va8irwe3YZcT/oUm1WIxkEon66Af/x1mPdgpWt3Yy70Mk2MVQpeccitzPVm9+k8PP+vjRLy7bGJ/488R07JOONmY6SxDPr2OcEHJazv70NAEMVanvO60Qd4P</vt:lpwstr>
  </property>
  <property fmtid="{D5CDD505-2E9C-101B-9397-08002B2CF9AE}" pid="98" name="x1ye=42">
    <vt:lpwstr>jgSbzsKXs8QDDa3ciu+ovtxLwbSZBq1IqWTY40GhGRtrBbv7qXQhRZ/C9JDhb5TOxGIQH/Lk40wWNQ44sc0G0MR+iu2hMMXKlxxTGFE19Q4NnwKCV+p5kDheJPmI0fMq79OZjSOngiAcF/mePNf+17nGPMJwfgPnPzIA6gm5+fNYLOzYYZfjBo0RAzUUdLOSA8XWe1epLMdSQ0zSk6SNWDWMsYzDsn31pp+Z85YnimEx3+SsRuTETq8zEC0M0Jj</vt:lpwstr>
  </property>
  <property fmtid="{D5CDD505-2E9C-101B-9397-08002B2CF9AE}" pid="99" name="x1ye=43">
    <vt:lpwstr>91fQw+W/GN1prN7aDSl2+UKL2OrSAwy7E+Weh2kswWHiFRGsry5/1pyThtPBDlJEEtapOIIiNTA4eBOg5wCSFtOJ1AaF/6caqy6dbg6AbreiACHeR8zmMP+4LpXgxRX+C0KVxIMFVUgIUJJN5lsgFq7rOYzEKGidW0u7uLw8DDMykkWxhv+U530L+1k1aPdnuru4qOMLWqXCgFj7MUFHvS4Qs6Z7ZE9az+4ivTQ+Yr33w2wR34Wht49mFJChmOH</vt:lpwstr>
  </property>
  <property fmtid="{D5CDD505-2E9C-101B-9397-08002B2CF9AE}" pid="100" name="x1ye=44">
    <vt:lpwstr>I5DzcF+I2jlM0A6UVF7QthBNuMV4TfwejWNweo//ldtKZEtjYmiODP5S+Rm5t7KuC8YMBjGG7CNYNOn2V4RMZ1rkwZD9masRsK1/GVbrboZ+D0k3krl9uyWRbDBvC921sOePuSHVUWRZD2h3YUERArW2gWGnkdI2sJCXr0Fb38v7KGiFnhyYO2wHrNq1U1sfLZT+tt0e/6K7w+4bCQVL3zXbC6jDN+Zq8FwJmcV4Nlcp7HmM9crNM78RmbDhZ1X</vt:lpwstr>
  </property>
  <property fmtid="{D5CDD505-2E9C-101B-9397-08002B2CF9AE}" pid="101" name="x1ye=45">
    <vt:lpwstr>Ec9+1/1hI4WnI1slmobmBVsu7b9tCvL7sRyutPJFLdjiqyukNvEX7/rDK/GNRZPxZliJGHe7GCFsA8gmGljmhzK69vFs9u54wS6/vW/1OOWYISJDpQcOKlf/jrNf4w5ONVXmZeJjQ6FY9Xxc76Lzj/pkQde1YR9IEZ2iiOof8hd+6xR1Vk/1B9247XFVCoIkyPtVLsOBmqvCrwJ4kmbDYfgQ/w46EKjaugX/++EOkrjGdlNX/pBcsah91ZiAbzG</vt:lpwstr>
  </property>
  <property fmtid="{D5CDD505-2E9C-101B-9397-08002B2CF9AE}" pid="102" name="x1ye=46">
    <vt:lpwstr>v2VrzDZ5r1YjOXgZ5/OMsv/TOGFUffKj8PjbVPWNZIcCBBanYSc2Et8owydDLgUvQsL3a11r/MbD9dFnLz/pNGYfH42dfmbrn46xCNG6zaDrdRpBNyO10RpCganrUwm4yoRyA+SZ6AP/hxW5WPh+ETaeDnt8lF/c08K2ErMMhNSNNNQlOZ+vdEvBLn5BQ3PoLhthMtyejBpWf+R7ucHJIIH+ZtC2YM3LK8RUKA4JRlCqc/K1V1D9gooSe0e+k9s</vt:lpwstr>
  </property>
  <property fmtid="{D5CDD505-2E9C-101B-9397-08002B2CF9AE}" pid="103" name="x1ye=47">
    <vt:lpwstr>y/iCXoRIg4tBesU+lxUKSBI2xfHiUTSYWN+nIhWIZlEnVUnmth9zdLKaHn6ncPFjYWWeUtSRWNdifeWGB8DPKlff8eihzPBq61oGJTkgOrNOxMR3x9gYcTEuqjA7SnmvupIsWyP/pV/IS8FIslMEEjsFGuLqONqADD2bZU5uCDk35tnYE1p+Z5/ejdhFvsAjsX/EOFhhuv77HV5Tuy4PkK5lNpU/krcKnwfhoom1upcievk6j8b/r64EMNiTIpp</vt:lpwstr>
  </property>
  <property fmtid="{D5CDD505-2E9C-101B-9397-08002B2CF9AE}" pid="104" name="x1ye=48">
    <vt:lpwstr>/1nR6OFylZ5AKxPCvVtuAqotRlfHt7z8kdA4kkHKi60nal+pqU2PJ6N//d3pEdAGwd+Aj2L13xD7WGFJfEvUcUDlk6Q7yrBnjFU0bgpUPrDWFvm7laQnHgieucOHKF9BPqHay82MMqAv7AsUZ95t1mbg8YC99Zw3+gjN1fw0mQxb2AUUSULwr4E5rlpqmP7e4DajOZDMrEfvff4ERL4CwD+4E5cWFiBF/zazd3IcXZCB70AQhWUtmWwUOtD77g7</vt:lpwstr>
  </property>
  <property fmtid="{D5CDD505-2E9C-101B-9397-08002B2CF9AE}" pid="105" name="x1ye=49">
    <vt:lpwstr>fXZbq1T6Hmyb5l+jZr+lqxUvHi3rrUA1UFwQ2dPDQtgsSfEIEX5mPTIzQqszDvPEob1QgMc5bbsCLwKX2o+pZSxb/Ni+DdUDMLWbk53MYOxPZAj7O9JSSn9L3hgVWiK2I8yah6vYR+AL84ULOQHrwo/XbGXEs+osqWNGEbbSICs9LSu/+dJH63ih43fP23ZzrXaKE9v+/sZphrH/7w5Nz4CJBdTmTJUM8kzabXcIe0cU4NECoxNc8107ucg6GHv</vt:lpwstr>
  </property>
  <property fmtid="{D5CDD505-2E9C-101B-9397-08002B2CF9AE}" pid="106" name="x1ye=5">
    <vt:lpwstr>fVDVT5Ec/cx+b/U/DAV9nFUTvkq9Xxbei5p93uSrNyWj3sp5vXihm8s1auT8pWYBZUxMdujBf/dRWYv1NsgurKLOanrZYNYyO8Gu3rMysIKFg4X+8lN5vbd4hIYeB2qHTqWU9ugisrcaqvkxHgREJaYmFZ2OPhTZIfbnxFaNu/u4BRXBODvehrTi4gE5J4LcJ/lKssIALssyy7P1S0IsgJa/Bie6MKT93zwISkN23v5TLHktVOW7I3wtjVEWuOE</vt:lpwstr>
  </property>
  <property fmtid="{D5CDD505-2E9C-101B-9397-08002B2CF9AE}" pid="107" name="x1ye=50">
    <vt:lpwstr>8Jnvw3d1faQDOr7EcdSSOh9t1flPslTTCN8n0RLFh/MuE5KqxrNuWs1RB+AWeBeBjXQtrXqoe+fzJ5+5X/mrfUeC3MsjQ83Fheu/Hv6gd0iAAu4SMVHnfTtVKKqkUIP+G0gt1dxu+ytUYhoRqh2GiP/a2vleqv+WALppulhRZ/H4/p14k4rRsREjp8I/5n3JFNjzEHL4I8hUeZjsU5fJj3YJf7h2qN2YoFerwEjFQkOFObl2i/y4maK3JRixB+a</vt:lpwstr>
  </property>
  <property fmtid="{D5CDD505-2E9C-101B-9397-08002B2CF9AE}" pid="108" name="x1ye=51">
    <vt:lpwstr>9Sn0apFE6LmBw31EnnJA6R5f6Zr+j//je7GIt1p+1jCwjltj/JB8ro/UcTC7hrVnuMSvHnF76F2KebW+ApoI/j8E4R3ivppsdsnS79CXC4oGSVwTooxTvKEI96GhHRA8sgQVkYdaGaZ9cjxx2/sS58dvF/VGPaIUxW3neICGPS7JMccedYhOMKWQWAGWcPv1Y525GPy8z3M0V/nB8grit3D8grk6NHjnE+XpEFmZepc6WH2sA0AGHzSGJ0vfWOM</vt:lpwstr>
  </property>
  <property fmtid="{D5CDD505-2E9C-101B-9397-08002B2CF9AE}" pid="109" name="x1ye=52">
    <vt:lpwstr>Rmx8kbi/E5zGiFiBsmLYcg4RsXAC5EtRNCaY6A/2uVkckw1Hj/sCoh9CTJYUxwhD2GVoFPw74P1kAEUFcjQ4uqY8HgqHzBMC6c11YppfbAvf4Y+/mRyWm1p60Yg4drP468ZcUdO/jEI0ypZfW4k+hSeDVWNWNLbjnMjyKsWXM2MOgwxMlfhdNvGX/h3Crk0kWxlvP4dmQdEtQIt01wNpfzbvDFdtGBAVaGjvHUfefRhMbh+2ucfj5F5ZoWTuLom</vt:lpwstr>
  </property>
  <property fmtid="{D5CDD505-2E9C-101B-9397-08002B2CF9AE}" pid="110" name="x1ye=53">
    <vt:lpwstr>+57+c+y75FHSi4JPoG9yR9OR5iFqFkmAZYNlsCJHuLf6QvLxfi6cgXQYh/cieg+kL02ffqXCYeTNUEOV1DNWZ85NZ2boCOafh0jGz6K+yzh3YIX9zvf6LJapVvrHRE2fr4dUeVR2FT3Hwoznf2eQGN/m3HOiPXcLH5K4JVeiAPjhdl37dn+YAAh5HkPBOXgE2hQWk2jopLHRphqzCwixVQH3d26U5kjnvMtY+vwf65B5NOK84qMB1KNQIv7mbZr</vt:lpwstr>
  </property>
  <property fmtid="{D5CDD505-2E9C-101B-9397-08002B2CF9AE}" pid="111" name="x1ye=54">
    <vt:lpwstr>FcXmNZoOdwdGA/epVOistoJ0iY/0539NRCrZ0kUFWESJo6bpdTijgctv9E0J442D/SMR2fjxlUid+oUxiiEf8xzjetovuXznygQmFd6IL2eBZozlTqsnrd7uDW47lYsNAfYI0y9LdJ3MjVJI/g5alMYc349n44dpeQBOWTBDLK/kl/nAWj9GvsCVqQ8BhafwHXzLI5+WUoUQyowsUZ0j/evrUv1Nzqh/IYd9uNWhw61lPv8Ra5w+0TKZ3Ged3PN</vt:lpwstr>
  </property>
  <property fmtid="{D5CDD505-2E9C-101B-9397-08002B2CF9AE}" pid="112" name="x1ye=55">
    <vt:lpwstr>FiuZQN3mCDJFM8ZPfWHzYPUeeZSLpolsqWV/pcgwszsT/+nDNn5JoprS7y3vRIlSzsJFhbN6C0X4MuqT5iShcVEjlLzWASrofEkWg9NYzstGB3rdcUuzpybY3xSw0jqvY5VN+9BUAbdWC1SP4Y6BjyPT+MP0vi6lH0Yr9Je6o42hf/EMptY1IkYO+S1mzH6hrrNSraJ6OH+/1VVaFakwG+zFy4VCLAzQ48+V+1xOWp7/9XRL8m1v9URCl93ffFB</vt:lpwstr>
  </property>
  <property fmtid="{D5CDD505-2E9C-101B-9397-08002B2CF9AE}" pid="113" name="x1ye=56">
    <vt:lpwstr>OvXUwMB7CWydhzVcZgEW1B55r08oO2hljOE7HE3dxxOY0Uh4dCKxK0BlhVHL1L9G041FhW1Z6P6U8XOXuWllZdQA6SJvvn2VtQJDlIZqlrTBjd2n3SxKfKY89bNGrPRHeG1kwTTClUJCkVpTHJSwX4ihUDQ5+RXGBo3a896+lJnB5N8kE6iQOE/eGaOXNOTlnfYfJOVard5K4+1M7DxmvbKXTFS9EwpbfFkvkuIHVi1ltOEagzYbStDmKDQXBs0</vt:lpwstr>
  </property>
  <property fmtid="{D5CDD505-2E9C-101B-9397-08002B2CF9AE}" pid="114" name="x1ye=57">
    <vt:lpwstr>/RM8PigSh4vf+kU82Akv3ZNtSKtwEZGaqqWLAAV3l07GDfzxubg6+c9RvTReoyYWtyMcaIPL14XixJXqJkXfwDZ54Vk5I9fFIQ9jrAd+/PtzJbaCCIOCbBvxDURPnGMVMMrkMFoII2wbXs5MqGekE3vNR8BeOmF+Pnu1eKANp5cEuvoHXrAIsOlTl1zqxu/kELOotfG2BS/hR6ff09lt9ZRWX/D3mwRYcQqQvsre8jBnI3MBB/XWlObqGVvi5oT</vt:lpwstr>
  </property>
  <property fmtid="{D5CDD505-2E9C-101B-9397-08002B2CF9AE}" pid="115" name="x1ye=58">
    <vt:lpwstr>wpco4NPG4ArJICtONJGfBs9IqHkUcPHxc/ZyFtSiGOK3iGA+FuUPKxMSbTvbzLrKPVtGT2+5e135eFMjSZ19uJ1hW+YIzcDOhXjeUOtJX/J1EuPPoEakq7UITW18o1f26ueYWm+v0GgsLiBuwQXzAYrql5JOON79hzaVOnGrBipsiwqQnaGuFmaA9CrQ+UkV6MbSFTbjpmurHPnI4fz6RnxmB9c1VBbELq7lLPVUU3XLUk49cwKTnBiOx3N1Hsd</vt:lpwstr>
  </property>
  <property fmtid="{D5CDD505-2E9C-101B-9397-08002B2CF9AE}" pid="116" name="x1ye=59">
    <vt:lpwstr>Yk7GgNB4f3HuqYrHLhLZQB9U0C6NX2nKm3JzF5HbFkh3jSsf0f7C+J1ozX879h3XaZz8Y9F6je8+AS2UxB8G6L6pdpOkI8CLBT6/5+CPtT6ncxTRVPSy9zmDiPTyeF33w5mBHZJo8APtUDVNX5iMSHbo430hkl+lbcbJLvpGie2JvTRvnXu50770MdbhmKBzXfMj2xi8NxJtz/aVcLUUBemg+GZbb/mJM9kZUlCI3DhewydE+ad20/moX7435xy</vt:lpwstr>
  </property>
  <property fmtid="{D5CDD505-2E9C-101B-9397-08002B2CF9AE}" pid="117" name="x1ye=6">
    <vt:lpwstr>H/bLSj1EeRyQ8bXV86o1+ItcbuGviQkOzOyBacVhXs5D7n2FD/+EpVgs72PigltkF6zN0VQqZTcd+7wiQn0IiIkz9BSOQOaMCPBFGGtPwcIGAxrzHIUGYH7YSK6cRS4wAoSJtDUY3npVdRuQHkLry1k74RlG+1H96v/cXZHKJNviIdXXVIn+uo5GUVsH5MDx2iCdLw34z6PIo814IcAJXm0Y+3135JV/4VH0RT9nL9teUdI1XUwIJArxwOKHYD3</vt:lpwstr>
  </property>
  <property fmtid="{D5CDD505-2E9C-101B-9397-08002B2CF9AE}" pid="118" name="x1ye=60">
    <vt:lpwstr>DB8YgPGoGM7FZWLUJxxbAxqVB378EHs+7SZcau9VCgJNVl6a89XcTXxeyqY87307YM5D4Zw9gg60X5vAsDUgc1p0PSlm+c1vN7lpp7zNNckrZPcH/HV/TkcNghJAxKKXh2ijoLYDhVm0GGA5gtR+1qD3npzKwX19DKsVU1W+ec7T5T4+lyYndSUHy8m6U/vqs0hsRtK81R3qrAfgUnaUn3Yzaj/i8QkbKc+QDXQq8PUXxS9NBanJi4M1za3q+mw</vt:lpwstr>
  </property>
  <property fmtid="{D5CDD505-2E9C-101B-9397-08002B2CF9AE}" pid="119" name="x1ye=61">
    <vt:lpwstr>MqadHqCd9W7hj+xs5QGLr37NgPgwP3p5wOgIkLseJ5jxro3/w/o4v3V9yRWcd5ALqQE346KFp8i/cOXsxcmvCobGsGobbvJLa4sZB+F1BuX9a6+vNUe8l7WI5Wg+wlpSeZMcCHl1FgRi5C8o5ByN18tryHoABbJL9+1p2Hdbc8ZQksEnKdBacyekeb7YYj93Er/MJ7scXzdySP4FxAqvtmfHnkPwyZPeV2JlP/VlkG4QKMfAxKtEE2NujF34LZY</vt:lpwstr>
  </property>
  <property fmtid="{D5CDD505-2E9C-101B-9397-08002B2CF9AE}" pid="120" name="x1ye=62">
    <vt:lpwstr>os+VLliqtphCveht+3q/2towQ8w403wtzB3hMPH94xulLS4nVeTsbpZfg2pe8vst4W0wh84toPoUwKjaCVtVSoyV61gLsJ0N+cqCpPOR3wJ4a077HCp5lf+OrlbNv5vVKiFOoGz4ESGmUO6ZoHOB0E/ojFyS6agcPFV/Nwb2GtxHBcy2hk1vfZ+pnDJX7VqUEiH2iL6SoyB6dOfA5Js/yx0I+JlODBuOfWMuFvKRku4OJ8EDmg/nmiQsTRnBZCx</vt:lpwstr>
  </property>
  <property fmtid="{D5CDD505-2E9C-101B-9397-08002B2CF9AE}" pid="121" name="x1ye=63">
    <vt:lpwstr>i31vA8cESnlHzgn4TiEKupPkgrACR+kiuv79GMsiWukqkWqETX8MXi6SfHSfMta297x+m57KH/1dtXvYYqjMqv6U1CUOdJ12qyaqI5RcPv6SmmU8fFN/la+Szz+frd0aacGXOxnDf6NucLORRC589gyEHAyTu2weMpLidRg2sbg+F1jUdHhQwqDZMqzjd0xdHolkXPL0DF3z3Odv86GYmkjmAwc5RecMKGNZg0tIHLM35cjsBm5Rn6I6Kk2fsLp</vt:lpwstr>
  </property>
  <property fmtid="{D5CDD505-2E9C-101B-9397-08002B2CF9AE}" pid="122" name="x1ye=64">
    <vt:lpwstr>jMGvBzkU0P/Qift8XErywZAZ4gb9fjYs/s/8+NPG6l9o9CUmslHEE5gpbvUorcLsAGb1C5X6gX4DfLMc5U3jM5+Pub5327H+A/IF0+9G/qcC5v0q9x0QS98A7f09Uh3zhO9DibLDO4Qdh77dR0XwiZbw0D1QkdwVqrbVeUh0fcszb0m3IFfA0vPTM/cd2kmdwzew9g1YZOdYgNrlXm66w+uc5WBUbGDmbr5sKyOkoEIj2ZhJlq20bHFw/fF2rZK</vt:lpwstr>
  </property>
  <property fmtid="{D5CDD505-2E9C-101B-9397-08002B2CF9AE}" pid="123" name="x1ye=65">
    <vt:lpwstr>ob9r5MlfEh5uStIQ17ueiErne0xphDLrA0eIWtD5sXXG/8Yie2T94DLEjZ7BmPDlqjQoYTckKY1mkpbmqAVTjpznuhNmM/87zNzcAFl6v3IHmUNCBAvnDXfAs10qRyEVhWapQZeJMBU05YF9Rz0/mkTovzsxu7epz6LMKfvH55Ic5SYUVYvojg26VRrsWqk3jl3ehjBzZl/azJ5gHvZEkRluaRXKgadEtBWiYPGBSxC53v8IUZ5Qo8pdj/fUQ9/</vt:lpwstr>
  </property>
  <property fmtid="{D5CDD505-2E9C-101B-9397-08002B2CF9AE}" pid="124" name="x1ye=66">
    <vt:lpwstr>WyFgWARDVOP6+b8P7EKLEQu4B86k2n32ymmJ1CAlURWJJ3U4Rk/wZ2/WgGtkewpERleYAyQNAYcL91R8eay3/nWCr5Fj6/GOUW2Bk7rhJ7+CTU5sWkHGwbCpEGnZT/UXAWCQ4CURA9EAvclri7s4MgCe52+mH2kwlpfle9FwiZsmqybATWtdYZWc869gHmJXZzK2jXdpkhJgFFod5K4uGm1c4zHv3AH+F+t9SYip0pAvwCBj9GT68lXngKozHjM</vt:lpwstr>
  </property>
  <property fmtid="{D5CDD505-2E9C-101B-9397-08002B2CF9AE}" pid="125" name="x1ye=67">
    <vt:lpwstr>7lQWwLBJ8bBkLV/meMEs58Nn8HAAtaIFJF1woBAjJ3tjMwwwTb/SibKPTLjuP0uSSNAHcLaOpk5FE8VfRiIkK7hRPPg0LH02+wfTUAOg/9yJlbBjzBXJTbh8Zt/vJrbPXPWckfYxhBd2SwihoCut20kdFN1QNBVqAltzJUcRjoByypFA5D8GKHEwHfe374ujTmWLAh5t3uhzGZfDGtfShJf9Ujn9fCFvfQnUJqwiSXec/RawVlWn8pNPVzUsq8b</vt:lpwstr>
  </property>
  <property fmtid="{D5CDD505-2E9C-101B-9397-08002B2CF9AE}" pid="126" name="x1ye=68">
    <vt:lpwstr>vm9nM/FBG3Oa3ApNXAY6hhQBL2q1IVegXR8UFD79yT+iE/bGJ/QZL/SmxZBoR9PLqX2kZMtBGsME+GzOV9UOQPtEm+xzgT7mMsaujvLGjX51sZarxa9PxO+a+slA4IKpXroF2iybBCHM4NRnF32PrAy/+vHWKBQ/ZUmA4nkDg2/zy/LuwJh488lmmMTVPVSZs1R804nlRjdaFJb5jtQUOlal3bHD+d2gUWtAhdzIoGBzmJ0JgFf+tGsKdvtAzDz</vt:lpwstr>
  </property>
  <property fmtid="{D5CDD505-2E9C-101B-9397-08002B2CF9AE}" pid="127" name="x1ye=69">
    <vt:lpwstr>8YhzKwopMjfdcDG1WlUYxPmwjOMLc+pgfs0o/Cyus8w6HckQCCHTyOqT5wdmBd/MHR3UHWml1jCNYWap5PTBDQ3Pia3nqhfVoF0WNMyIZOuaGz/tD6hbIxLUG8/lsPmKnwqjHI/G6TyowSc8KN52XBFshIu5Lk3FWpI1ps5EnOsK0oTQjsuliCeOxEFXltaAk37KKvfs1FlJoJP4p8hBCU8x/dk7EQVKJ+mHr0wgBK6MHorPAH1im4ljw4pnrUY</vt:lpwstr>
  </property>
  <property fmtid="{D5CDD505-2E9C-101B-9397-08002B2CF9AE}" pid="128" name="x1ye=7">
    <vt:lpwstr>5/U0B3MNgnmwIPMyMkwtLKiS66qMOwUDyDI8d7CHxiesHkXsfaNs/nWB3gcRhHPvTfT5lU8JJtggnfaHknGBmKtuxZ1Htnt8Y5o6lZTNDh5jg0xPICmvec8uPl967DObe1i1VSi/+i9+77k+6jHIocKu1uYtWOd6NBmY9zmoD6UAfd0QGz6UbyfVwtJgbJZQeW4EhW8ASOljQ4xmHeHvQnFrFl1RjsYxseVKI47nQBGI5N2P4qwWc6pClQDJ+mj</vt:lpwstr>
  </property>
  <property fmtid="{D5CDD505-2E9C-101B-9397-08002B2CF9AE}" pid="129" name="x1ye=70">
    <vt:lpwstr>pn6rrXc8iUOCU3NWXKE3qIKJlcwT4ObSAYQ9AA0w6i1jvpT5Go1R6hY2JmCTB8WZDG2+3FzM7TIYPbrPFbPfa1GMEAU/6COJMOG7Fp36r1+zIieuVaQq/lls1Ta4oVhiocyhDi0q0epLphPvH5pplsyZPSsslzB5VayPwIpZ08rHI5+af5hZb2r3Jpj8HcNszGwo695bLotRbFuAe5P+1xBLNjXm4xFOFRTIzumufmf58YtRpr9wRuYYLynNfxW</vt:lpwstr>
  </property>
  <property fmtid="{D5CDD505-2E9C-101B-9397-08002B2CF9AE}" pid="130" name="x1ye=71">
    <vt:lpwstr>bGWa7kF6QcI0lWv1zVdlc0Gvox7sfm1g3Pro778kgvukmPopzdaS4judB3HlBWoZrDVpGxXnhzXpANdOFJfZMHY8vbKms1w3vy/TcnIv5YPLdvDYlxCrcQGb5Jt+7d5i67AymmfiU5uOTv1MKpFP2tG70eBfNgvFVv0OjhHarPh6y+hPuz+URxiQfBwLziaPa9iRb5ev5l4ctMtbux2cBfbjFg51i9olMtcCGmHj7v07rG6dXWqbSzbiEEK6+Qe</vt:lpwstr>
  </property>
  <property fmtid="{D5CDD505-2E9C-101B-9397-08002B2CF9AE}" pid="131" name="x1ye=72">
    <vt:lpwstr>u/3/MIZcbZDcp4+fftNZ1xL5SL6QBX8jQGzf/0xcpuynbX5Qwkv0Jk42MwV/sUmSYrQoQjjNft2A4+xSOYrcmLfCHunBkKINDK4OCaaOg7w7XIgF0cCTq3a1zoA+zffXdleaiMjGxnTGJFpiNCBb/QZ4hZD4qGi/LPsZE4P0ZA9nX51EPW25rkrNWuKYK2wQOvZmqMY5iOPdMv2306yjGvCCmr3avfJhNl9v44GJfWDpNbyD+az08VhVuouA/O3</vt:lpwstr>
  </property>
  <property fmtid="{D5CDD505-2E9C-101B-9397-08002B2CF9AE}" pid="132" name="x1ye=73">
    <vt:lpwstr>jKNdkQ8t7F4p7vvkJRwZa5GousjQKAlo0ftRIV+vkxA9HpzDUThybgNF7ugCwQQ9efmNWs2x143ieeNxLqZlcldYLoU8eq7KrjkOTPPv0zC2f1yBDNmm1o93UzzU+pQn61oP/UYL5VQCmd089jHcWsfoqXFIaw1WV5D3iu/ji5pmAyZSiePLmaBh7L7FNSaE3lYdlClae5yg2Y1fGF2fu3bsWtvXviUS/uuFC71A7QQoX4wLR1Yokk15zhwvXNd</vt:lpwstr>
  </property>
  <property fmtid="{D5CDD505-2E9C-101B-9397-08002B2CF9AE}" pid="133" name="x1ye=74">
    <vt:lpwstr>/R1Gcck8XOjykANKiNZfq+4aHaQlILN1Oxm6yL/3/AxZc76YncZPOQYAtqJe1DO24zkC12gWSM+vwceBiadihyuwqjUJOiz1154wOrA+NILkW+WFJTAUC5ZTnukzzTpdA2nh4TJQvN06P2ZR9GuBE03RoAFd7goVwpjP4RS7XL5/onMJDEFe6Vfbq+4GfSylgMDz0I8W0l+MVJuPKWBOJE52s2BGuNIBcuCa0iVK77oa+Xr5DTntdXEcMhHarDj</vt:lpwstr>
  </property>
  <property fmtid="{D5CDD505-2E9C-101B-9397-08002B2CF9AE}" pid="134" name="x1ye=75">
    <vt:lpwstr>aGHFS5nLWlmZkRaGB1tZFM/VTqPL8x0fV1F0eqRyMGkabSCcibsIIrbpuu3HB69AsZbLfRMa9mypwLgEiywRHu6n1A57d1fiXcHssDNGQYTqu+2IKCbYtP9dkOBWi4s1u1zYXdXdO/rF6YnOlv5UJpp/EmwvdGAEpqwUYnW7gkvo4VCSX8BAVvdOm4Yr47MPEAdi6vdLxtdGqx/Tncrfm4NTCeqx1SkpGn1o+WjwhemsQN3m14FEDhxd6RWjn2B</vt:lpwstr>
  </property>
  <property fmtid="{D5CDD505-2E9C-101B-9397-08002B2CF9AE}" pid="135" name="x1ye=76">
    <vt:lpwstr>54wsFK4EXoMZ27i6oew1AqS0IiZjFOu6jMbE5gKJs/t+L8aulFfnBAfXalHLKnCt4SxrzZuvMBCKV9CHBSx3EU5UeHaoW93V96i6Fx+rxt7jEd5m3OKUIQ5JISBvZsr5JMdNfR8FwxTjvU+Dd8Rs+Ho68EiwwouJb7hrZu8I70uNnwqfgRcoNLLRHBSjb6XhOK1kahtYJ62pLF9F35j3cDgBcK8dX3XR/HbualpL8dBhha9Eb072tVvYXEuERNp</vt:lpwstr>
  </property>
  <property fmtid="{D5CDD505-2E9C-101B-9397-08002B2CF9AE}" pid="136" name="x1ye=77">
    <vt:lpwstr>uT6ZIQ3y9XyBqEXfm+6CU2i+wJhF+OKVfhJiFWv3NxYnTYAhmEspa19zP0OmG8KdhJecMP4Gk6Md2cEmBUvLmrhL/lV9kuihHEXpcB8QQQEok9Pz/C1BFZ6tUH871dMzvuyzyB8q0Cd8KmJ7T31jNPwPaxVM+aIKPwwRZinSBmK9vrVG+4gq0UHR/XVwFEItKTOgEyTSM/PhlhYGx0itKp2zt6e/vJy7w+tHbval7brXh1oRZsgTWFuoQ425oXY</vt:lpwstr>
  </property>
  <property fmtid="{D5CDD505-2E9C-101B-9397-08002B2CF9AE}" pid="137" name="x1ye=78">
    <vt:lpwstr>Y8CjdODB1SbpGkeqkVzhHoV6gp4SPT3Y/PkncjbT2HpEYfGWKgjhqcag2kJUaeyhqVP51/iKbTbxnQh2CQ5h9tacUJUqPM2n0ErntAQlNQOSmXyASsaCJex7T1HgT65IEsvw/aDkCxUvG1Dn+I1DQdIxqBPfb0qVVKidAaAs3BckuARNipbiYnlw1pQCsYwzJCGH56tPWJp6+z7T2jFOWsEuxK09c0kB0lrnAmaqeY8mMpWhku/ahN5XcKaRf8d</vt:lpwstr>
  </property>
  <property fmtid="{D5CDD505-2E9C-101B-9397-08002B2CF9AE}" pid="138" name="x1ye=79">
    <vt:lpwstr>OwAK/lJc5Nix7zzOc1wP8vj/zv0tXJwPVhi/5FVTNRhatgQwE4f2D5SbUaI0DIYG9+0SYtXmHqXDeAayeHdbLQaBKBB+MhiiQyxmAsDgNzP5hHocTWb+rMc8JqXXsw4JwqYirkm86j/HC/YJ9KcsS4dpo4wuK8ISNZ39rttI5x98Br8MJiK+/XBd8KzwZqqbC4d+oUnJ1tvTPt/SAoMsOkMFcGufNVM51IrBzslgW54R1ZnkvYAbJbQjr8dMCDB</vt:lpwstr>
  </property>
  <property fmtid="{D5CDD505-2E9C-101B-9397-08002B2CF9AE}" pid="139" name="x1ye=8">
    <vt:lpwstr>+/XxlD145rk0pJNAabh4H7ESjlK9SiESPGYkb5YP88hWBOSjq1XBcssxqzN7Peac3bHgYPqC/AznZMjmY0eqmF/6cv5i6mxR9MGgbMCAiPNeCwt1K0hbZkY6wLzUTrE5WA4i6ZWNqc7OzLHNsd6j9KLMRsKc0+SRqOS7ZvyFB+VJq04eyDJFxz5um9AEWphRIQC0iMUtkRgqxH4dz0V7qbHdok4oHMVyI99fZSGFUJWG2nt4ykBSlSfaLbOSIDi</vt:lpwstr>
  </property>
  <property fmtid="{D5CDD505-2E9C-101B-9397-08002B2CF9AE}" pid="140" name="x1ye=80">
    <vt:lpwstr>x2eOGVsL7pighu5l4jOMw0Qa0g0YJtr1xFSq/nhbuAt3k9TUMkxD+brpEMUmC3ZgyXj5X0teyyHgf9xwwMeYgm9uNZC7PebkE254p0X5we+MyyX23BvyvoFqcmSQveq8uEbRBXiGGOwb/xSPgGAfWx7eXAHjSDFrnmqQXn9Ikm5fo4RY38fImK0/lDgtwdT81oD+BAPkfur0oPdAsV3M2a4qDVp9aZ7h1pFAB8LhoCqtCfAv+IA8FcCtQW6ysvl</vt:lpwstr>
  </property>
  <property fmtid="{D5CDD505-2E9C-101B-9397-08002B2CF9AE}" pid="141" name="x1ye=81">
    <vt:lpwstr>Ez2xofC2olHiffXWDTfyce9CNhO9qHM3gUmcElGBvn5VZqFgv7BgY3TkB3Tvjn3ArfIPyArO8A9KbVrgtUw2P3mo4ZrUkCOrUA12MCCrf5TcFTHWk+2/JSC7q9vaUW1sXnxc+D15mi5MIJBCEWqVN/oLTccVSMkEoJIFwFHciSoQVJ3VjdTfKRFvJmdDqJygWkHrd0svOffxE9Dj5hl54TwOCBqncUB5jVvyWv+97rvuMB0Uda+nzNh75I3mpP+</vt:lpwstr>
  </property>
  <property fmtid="{D5CDD505-2E9C-101B-9397-08002B2CF9AE}" pid="142" name="x1ye=82">
    <vt:lpwstr>mgzKQFFwrPJ4vcpaKa+ecf7Q8WlMlFz5+y2aere967i9ufIxauhLsAGe0QgrdAln3EBE2yqdWFRt5v6JrI1pP6B4ThzoJ2ck0uhyJ/l6LIu0mAeY+47ObQqhDT69eUi298RVQaPK/Cs0PBCZwcqZF2DdOvv6C0Q1+yitpdek1/CIKURwRJUvuBykHKM63U+tYA1m0PIt6foMqTdxH4FWgwIEcQGeiLTzqXHzJKMPhEvxfP40vnMiWmEts6dFeui</vt:lpwstr>
  </property>
  <property fmtid="{D5CDD505-2E9C-101B-9397-08002B2CF9AE}" pid="143" name="x1ye=83">
    <vt:lpwstr>85UElytcpTU3l/cLFvj6pD190LsR0aRwKiyu8T46Zx/EmGukBsHFR74jV3EZQ0D6a7eSkLl61ANO9oIft0pHcvziT6J1qR8zzr2GPruxllT1xvihp9MU6uU/Ppf23yS8hEWTZo7bu5vMb8wbowMPryAY6JKL3PTwH8X/WkCCf3dBLEiJ/w08ODnGLnS2i4GLg2kmz5O5bYygq/JzaJ8vt+Qy41w6cMU7ZpcdxB6mB2LRJJiZoaO0YXrQDcF/Sjs</vt:lpwstr>
  </property>
  <property fmtid="{D5CDD505-2E9C-101B-9397-08002B2CF9AE}" pid="144" name="x1ye=84">
    <vt:lpwstr>I+9XBbBC90PaWaaT2/TGdIhzBc6H6n6R8aAa6263LkTq6nl+gLcJnO0L4doMnrSqL2V5cGhCXzEd/IAeudJqb+TdvvA7SSqyNDWzGxgakRjU+0KzoKlPowQY798FwlJfK0MXIU6HT38FdJbLFjLrvc8jBLyBdZjj9sYOlqBNjvnst5svy1lE+GDa0UpO49EcSJ4iKQV+UTBToQqMFER1jFQnqcovXHttrAT4yfDDsihnI/AmGA72AEuNe4+il8E</vt:lpwstr>
  </property>
  <property fmtid="{D5CDD505-2E9C-101B-9397-08002B2CF9AE}" pid="145" name="x1ye=85">
    <vt:lpwstr>xR0E9cyIaATRbJnyldxGDjB8seylYu/62+nI/sYWZmuX1LY2N7y+BR0j9m1bKNYHTtBuoP+vjADepj9ttc2trSsgpoLLQkksSBubGdyxNcL/jG5jhp4b0zICpnBXjc6z8IZsk5vxqgvJBRmq6pR4FvVS1d1veYjS3UrfGLGRsSpkiN1CknoogoinxkGhSfom6+ClyNjPofxAx0nqQQ6r1hEBJySyLlqFYiBQhPOiTOw5A5+nhlexwIrAeeJVxLz</vt:lpwstr>
  </property>
  <property fmtid="{D5CDD505-2E9C-101B-9397-08002B2CF9AE}" pid="146" name="x1ye=86">
    <vt:lpwstr>zzMlPU2XRciDviTedzYqpKAxryI0w8EI9a3swuTFkSl1mpzZeAt3rdpyz8JyEsoALUFpzpA254jDR0fvzuQGtd4fJQA9x1h/ee0WCJwgaHcPv/RpXxqgSibWGJXmdw47Cm+uF59NDl8fZvoAkw4779fGjt6KItH1D8jhqxI993ajmVitnphBSOXKrJsjkorj0+JXrmWp/iwptIEkoDHLDNT3K/6yjZ4Y+JpfWtnpyuzGppllrFTaKM8CxETO7nH</vt:lpwstr>
  </property>
  <property fmtid="{D5CDD505-2E9C-101B-9397-08002B2CF9AE}" pid="147" name="x1ye=87">
    <vt:lpwstr>hLkGP5JePhLbpmOGA5brL9t2Gd09Wbgeglg0XEmh9lMF+Qrp5UTXk0fmX7y2NWsCAubcHMT8Az2r+CC2oJjW58j4CchQOGtYbthYAQ4Yu7Bv0Llzqv5GR22YCB6RrBG/bDIz2Rm+woAQkhINhmcjoskJrbZx3XYA80NVvKgr3vNqYhx75Dy9b79OGi1T93k+psk8cnyT5p8dOT/QAHAXMIDd3WAfBC3vk2zuEU2UXZYRD7oCC1XolSub1hA6ROy</vt:lpwstr>
  </property>
  <property fmtid="{D5CDD505-2E9C-101B-9397-08002B2CF9AE}" pid="148" name="x1ye=88">
    <vt:lpwstr>B1p1la7XG8DfH/2yzRRAp+9Sxq+FbmMVFyshQ5XCXAfpAtldPp+3IYUWZcypXW6jSYn7fgilf9GHjzQmOSSxc6VP07d4xj0Jt8b5wzjQj7aCbtDuTSpQLxEw98PauogzFEeeSqOc0q2Wh7hxhPfFuvFMCJtg0ybsoNL5mU8O6zO99/IphSFIfkoP9BpwZRdJ86LVJxUhLV3bFC3SOMQET4K+Tvk6UoEjtBJ5ZKdVkzDcFY5dcLbI2A7tzsV+s/Y</vt:lpwstr>
  </property>
  <property fmtid="{D5CDD505-2E9C-101B-9397-08002B2CF9AE}" pid="149" name="x1ye=89">
    <vt:lpwstr>jHZF0waF5a8C2MI7nkwMkT9cECEoHQP149WXbHIy8tCV+oChJLYpsOJfFWI5+yeV3FOZ0Ol0Vhf3op6GWiM+PxndKjoUw/j3FtclbG/rILPsZnr+jVyUGeszvNkzzcNAm1LAfjcAxxDgzabVFTxqsoEBhouvI6HZGW9t30fI9XihWlC6wX9o0JQ7dqkebr2JmWdnlrRQfciXckk2tsh3rby5/7YWpsCS1JPNz5uIRgUzUEDcmE9Gc4aux9INKTp</vt:lpwstr>
  </property>
  <property fmtid="{D5CDD505-2E9C-101B-9397-08002B2CF9AE}" pid="150" name="x1ye=9">
    <vt:lpwstr>jNHv+NVFPoh1p/qUARMquc7R17GIVP6ZxIe5KdgtG2Ap2KKwe30ZWwv615BVRThf8bXaooJWhMsnavmD69T3FS9gCFnk9SFSu/uIU6TTnpSDXacD9kMZbwxWR+IOcI6pnwi+S015NoMnmkTtjrlV6x468QC9p9LR60+W0K8oH//PloYJta2q2Rn3RhknyfGJZ+2nZu9iD+qGcD57X6s48hwTGMuhIeTwdgCs9Mrbm5e8ixtDlfQ5u85SNoE9Zc0</vt:lpwstr>
  </property>
  <property fmtid="{D5CDD505-2E9C-101B-9397-08002B2CF9AE}" pid="151" name="x1ye=90">
    <vt:lpwstr>wgW2XpgrbEyZnjZAL9lSdwzY9C/XhLEprz3o9H6HjsjzScI/uy1ol1v/dPIg6Tq7aeHO2NzitIFiA5/WGF4BcWA8KLt97uR6kv397vZk5QgK3/LT8fb4VHzi/+M1JlVEhZIy7LiRNwuxHSaoSo8Ji8CwZw5/yy02oE14+upwnRGulTLkE8Ev0ARBOZWhSpCfFwV9qqKVuACgJndjJUDXVouh4u7DyFlfsI7e74P5ukeRwILKoqAdqae+8efmUR7</vt:lpwstr>
  </property>
  <property fmtid="{D5CDD505-2E9C-101B-9397-08002B2CF9AE}" pid="152" name="x1ye=91">
    <vt:lpwstr>sDkfXzITPxVMcVzoY3ciXP4R8yUDU1upcmtvEGeM+MwX5z8/09vttMYShja6TlS1x4dKrCWPi/UGGEBLEc8WNzJb3EtzN3QrogeuMac3/pCszv74Z7jtCqCOUoo+J8tFP10XuvwghmHVXW1Pc82ZMhEcuQFH1YYPweYz0QL7KhomI1nk49KT+xGJaUbtPG9acNX8cJY3vZz350XVvfuiBmo50+N34m7pF8R7kXWAJCo/bm/66vvv09MlU/LuPsU</vt:lpwstr>
  </property>
  <property fmtid="{D5CDD505-2E9C-101B-9397-08002B2CF9AE}" pid="153" name="x1ye=92">
    <vt:lpwstr>cxdc9M+yjz+fX8/ylE64unmxgOvrgoBlM7zE8l9awH/FMeJ4Y1u04vT8Z0nYYVfXuu1/xXe5+h34vmei3PxvSSo5G5x7r4gB5yPpip0c4nHnDNX1PNgatKY8/H5iXRDmG4gT3h4JpPLS3RCqdRJsCNriyqdSjCmL5Ssagxki9DusQfYYxyS+ci4RXk+Tbhr1Q/Uaj0rCK6tIUNlQrnp5mtFLsewPhbOe+kJZdHo0TE3FA5fPK6o9Lzvm22U3jb6</vt:lpwstr>
  </property>
  <property fmtid="{D5CDD505-2E9C-101B-9397-08002B2CF9AE}" pid="154" name="x1ye=93">
    <vt:lpwstr>1GibIviUZF7K4669ukjeJSym0Ag98HslaSZ39lEeYR4nTBbR09W9rSCmzV+4lqu7AdqE0uTf6pYN0aSvBOLgsKMxiRz/gOEeQ44UFJ3egximgQXtB2sZbQEkCt5tYCkGa+qm8D4HYA9axFYJwJ9dP5p5znxSUn1V3eAYG6m1gE/kV8ACAQXmQU516X7rt+s294ox9FU7uL3fLwB8z1sIHyUtTumm6wpGLfNeVTEgboz9xe8zg08bc8F1/LoPYbQ</vt:lpwstr>
  </property>
  <property fmtid="{D5CDD505-2E9C-101B-9397-08002B2CF9AE}" pid="155" name="x1ye=94">
    <vt:lpwstr>KV+/f2L7uD6puBH5t08qby5p/Ovv9+EmeDyYvpXnaB94b/64GaIze9I2gZ9L1EHZFfUvRkPlYNjMjpUcBy6gqRTlLOi/Yz5b67KE2JXp4wstfk9TCLWMKXwsTY+eYAL3VjSbC90T2wPLB85NaJeV8ZokxhO6NwrQzOs84G4WWbkvUHuVcA/EKquaU7zju4Yln9mVXEMykiqjSsN6lbSI/w6OAA0kZC66M3CENQY4qGedGHBIMG2Rp+n4/BMBfJN</vt:lpwstr>
  </property>
  <property fmtid="{D5CDD505-2E9C-101B-9397-08002B2CF9AE}" pid="156" name="x1ye=95">
    <vt:lpwstr>FXFYBBWTSFnyXVyHqu08IwvREZDFJk0h/e43Mrbam/1G1QUVC34WfV5IcTfzUg0m65rwOhk+dVupjmr2hAkALEWoJxgojIYibzybP1yUhTaROgI1++gN6d9px3CQb+7lsW4XHMPzg4uSg1CaQu+r8YEEIzuQ8YkCpbCkCtYL+NwiOzzrp2wZDQuWtVMC1uhL3kHZ0j5BhGGKpU0AmZ35tVu+dpgnplHZaGFJWG1zoJEUbSrpbT7IIiyfvFbKmtL</vt:lpwstr>
  </property>
  <property fmtid="{D5CDD505-2E9C-101B-9397-08002B2CF9AE}" pid="157" name="x1ye=96">
    <vt:lpwstr>QFx14hn1tNBqOyUfLtDp/+q1gErNoLPN5fgWo0t6xq+fOyvVLyKIty9KZ2Z8kvQNSZFiOtH5DKzL/8CMc8OOd9SzKEeDreiuOIrhIONw7Do5zQXBeLXThIUzbB/o957HBVQ7cBR0ZQ0ZAL9dcg0WQ57tmFMB+hZaWBRuvcDnzqaiMRblurzEQ8usGrHy1wEAfs4lLerURTp/EEAi2LPMrEl5NALNrqt3rEgy7Iq0/fEr1m2QNPi0v3ICaj+qM5W</vt:lpwstr>
  </property>
  <property fmtid="{D5CDD505-2E9C-101B-9397-08002B2CF9AE}" pid="158" name="x1ye=97">
    <vt:lpwstr>wp+E+Ir7xW3o9E03MwYv6nOJQK0+24nRirpi/Ubfs3lax+9le1BwgOZ/LWcc6T76NNo7mn6D732VD5cI2mgEpkaJNWEZ+cvTDyzDGS4qSpLDOB0j/ApH7kTK/+WBeCyP/t2+hzCHTRxoR0pfGFhNsxhTb4FwtPlhkYmQOwSOr5t9Pyzeb2HhPBeBOee2g3W7F0daOszBYw92Oq83rKm2torTXFKOS5JzAIfbgt7NXtlZwvd5oPTiahbSZslPUsJ</vt:lpwstr>
  </property>
  <property fmtid="{D5CDD505-2E9C-101B-9397-08002B2CF9AE}" pid="159" name="x1ye=98">
    <vt:lpwstr>ggEzI199xK8WI4qzoYq6xIGRKjDMxrBcwpdlRrg5igVLBJzG+r9k1TQmyHKBtP+ICl5yNYAQWParLGv4+dh6JgFRfK/WwDkaxyF/dLYEaO0EPBcZPmEENVvLQ+invUzbipMxqAFoWyjjpo5ZDgU7X4nMdFS5ucDkX9SIghTZYxA5QJiUyfCEnOmEKl7/e0dKOh4NYR0DJHf0Ls01faYCIdcQOo8RVothizxSWFVD42Nt0TVJEFjotUqQggHDInS</vt:lpwstr>
  </property>
  <property fmtid="{D5CDD505-2E9C-101B-9397-08002B2CF9AE}" pid="160" name="x1ye=99">
    <vt:lpwstr>l0aa8CQTDEVa+HGtwfWkx7BELJ8jrU2QyRPLMokTyLU2wLDt5LWGKAdQG+xzo/Bf00TjmRQVr21eV5oJCEpnoYykMuwMQogSNFWQtL510zt5vQv07Mwb2fKFvc3JB+keKQNJ6w0/SBhTEgcvnJ6t5oMsHvg98oTCJhX5D4hAiLkr2cMWUxa3+/8pbAZrFa/i+CtrL14Ror/LTWGeOEwxOAr/NCxyIQ9SbPRmMjzGYWFlF/JDcAvrSXkCrtQbup6</vt:lpwstr>
  </property>
</Properties>
</file>