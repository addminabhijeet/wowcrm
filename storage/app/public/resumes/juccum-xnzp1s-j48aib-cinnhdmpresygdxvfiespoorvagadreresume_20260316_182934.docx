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6C76193E" w14:textId="77777777" w:rsidR="00262DF7" w:rsidRDefault="00262DF7">
      <w:pPr>
        <w:spacing w:line="0" w:lineRule="atLeast"/>
        <w:jc w:val="center"/>
        <w:rPr>
          <w:rFonts w:ascii="Times New Roman" w:eastAsia="Times New Roman" w:hAnsi="Times New Roman"/>
          <w:b/>
          <w:sz w:val="28"/>
        </w:rPr>
      </w:pPr>
      <w:bookmarkStart w:id="0" w:name="page1"/>
      <w:bookmarkEnd w:id="0"/>
      <w:r>
        <w:rPr>
          <w:rFonts w:ascii="Times New Roman" w:eastAsia="Times New Roman" w:hAnsi="Times New Roman"/>
          <w:b/>
          <w:sz w:val="28"/>
        </w:rPr>
        <w:t>Poorva Gadre</w:t>
      </w:r>
    </w:p>
    <w:p w14:paraId="09B34907" w14:textId="77777777" w:rsidR="00262DF7" w:rsidRDefault="00262DF7">
      <w:pPr>
        <w:spacing w:line="1" w:lineRule="exact"/>
        <w:rPr>
          <w:rFonts w:ascii="Times New Roman" w:eastAsia="Times New Roman" w:hAnsi="Times New Roman"/>
          <w:sz w:val="24"/>
        </w:rPr>
      </w:pPr>
    </w:p>
    <w:p w14:paraId="3E053B6E" w14:textId="77777777" w:rsidR="00262DF7" w:rsidRDefault="00262DF7">
      <w:pPr>
        <w:spacing w:line="0" w:lineRule="atLeast"/>
        <w:jc w:val="center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 xml:space="preserve">657-530-8534 </w:t>
      </w:r>
      <w:r>
        <w:rPr>
          <w:rFonts w:ascii="Times New Roman" w:eastAsia="Times New Roman" w:hAnsi="Times New Roman"/>
          <w:b/>
          <w:sz w:val="18"/>
        </w:rPr>
        <w:t>|</w:t>
      </w:r>
      <w:r>
        <w:rPr>
          <w:rFonts w:ascii="Times New Roman" w:eastAsia="Times New Roman" w:hAnsi="Times New Roman"/>
          <w:sz w:val="18"/>
        </w:rPr>
        <w:t xml:space="preserve"> </w:t>
      </w:r>
      <w:hyperlink r:id="rId5" w:history="1">
        <w:r>
          <w:rPr>
            <w:rFonts w:ascii="Times New Roman" w:eastAsia="Times New Roman" w:hAnsi="Times New Roman"/>
            <w:sz w:val="18"/>
            <w:u w:val="single"/>
          </w:rPr>
          <w:t xml:space="preserve">poorva_gadre@csu.fullerton.edu </w:t>
        </w:r>
        <w:r>
          <w:rPr>
            <w:rFonts w:ascii="Times New Roman" w:eastAsia="Times New Roman" w:hAnsi="Times New Roman"/>
            <w:b/>
            <w:sz w:val="18"/>
            <w:u w:val="single"/>
          </w:rPr>
          <w:t>|</w:t>
        </w:r>
        <w:r>
          <w:rPr>
            <w:rFonts w:ascii="Times New Roman" w:eastAsia="Times New Roman" w:hAnsi="Times New Roman"/>
            <w:sz w:val="18"/>
            <w:u w:val="single"/>
          </w:rPr>
          <w:t xml:space="preserve"> </w:t>
        </w:r>
      </w:hyperlink>
      <w:r w:rsidR="000A0EC8" w:rsidRPr="000A0EC8">
        <w:rPr>
          <w:rFonts w:ascii="Times New Roman" w:hAnsi="Times New Roman" w:cs="Times New Roman"/>
          <w:sz w:val="18"/>
          <w:szCs w:val="18"/>
        </w:rPr>
        <w:t>https://github.com/puurva</w:t>
      </w:r>
    </w:p>
    <w:p w14:paraId="69C5B30A" w14:textId="77777777" w:rsidR="00262DF7" w:rsidRDefault="00262DF7">
      <w:pPr>
        <w:spacing w:line="0" w:lineRule="atLeast"/>
        <w:jc w:val="center"/>
        <w:rPr>
          <w:rFonts w:ascii="Times New Roman" w:eastAsia="Times New Roman" w:hAnsi="Times New Roman"/>
          <w:sz w:val="18"/>
        </w:rPr>
      </w:pPr>
      <w:r>
        <w:rPr>
          <w:rFonts w:ascii="Times New Roman" w:eastAsia="Times New Roman" w:hAnsi="Times New Roman"/>
          <w:sz w:val="18"/>
        </w:rPr>
        <w:t>|https://www.linkedin.com/in/poorvagadre/</w:t>
      </w:r>
    </w:p>
    <w:p w14:paraId="60727CCB" w14:textId="77777777" w:rsidR="00262DF7" w:rsidRDefault="00262DF7">
      <w:pPr>
        <w:spacing w:line="220" w:lineRule="exact"/>
        <w:rPr>
          <w:rFonts w:ascii="Times New Roman" w:eastAsia="Times New Roman" w:hAnsi="Times New Roman"/>
          <w:sz w:val="24"/>
        </w:rPr>
      </w:pPr>
    </w:p>
    <w:p w14:paraId="232A62BF" w14:textId="77777777" w:rsidR="00262DF7" w:rsidRDefault="00262DF7">
      <w:pPr>
        <w:spacing w:line="0" w:lineRule="atLeast"/>
        <w:ind w:left="20"/>
        <w:rPr>
          <w:rFonts w:ascii="Times New Roman" w:eastAsia="Times New Roman" w:hAnsi="Times New Roman"/>
          <w:b/>
          <w:sz w:val="18"/>
        </w:rPr>
      </w:pPr>
      <w:r>
        <w:rPr>
          <w:rFonts w:ascii="Times New Roman" w:eastAsia="Times New Roman" w:hAnsi="Times New Roman"/>
          <w:b/>
          <w:sz w:val="18"/>
        </w:rPr>
        <w:t>EDUCATION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8440"/>
        <w:gridCol w:w="1960"/>
      </w:tblGrid>
      <w:tr w:rsidR="00262DF7" w14:paraId="4FA3C1F6" w14:textId="77777777">
        <w:trPr>
          <w:trHeight w:val="220"/>
        </w:trPr>
        <w:tc>
          <w:tcPr>
            <w:tcW w:w="844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2C1AFB8D" w14:textId="77777777" w:rsidR="00262DF7" w:rsidRDefault="00262DF7">
            <w:pPr>
              <w:spacing w:line="0" w:lineRule="atLeast"/>
              <w:ind w:left="20"/>
              <w:rPr>
                <w:rFonts w:ascii="Times New Roman" w:eastAsia="Times New Roman" w:hAnsi="Times New Roman"/>
                <w:b/>
                <w:sz w:val="18"/>
              </w:rPr>
            </w:pPr>
            <w:r>
              <w:rPr>
                <w:rFonts w:ascii="Times New Roman" w:eastAsia="Times New Roman" w:hAnsi="Times New Roman"/>
                <w:b/>
                <w:sz w:val="18"/>
              </w:rPr>
              <w:t>California State University, Fullerton</w:t>
            </w:r>
          </w:p>
        </w:tc>
        <w:tc>
          <w:tcPr>
            <w:tcW w:w="196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2231129C" w14:textId="77777777" w:rsidR="00262DF7" w:rsidRDefault="00262DF7">
            <w:pPr>
              <w:spacing w:line="0" w:lineRule="atLeast"/>
              <w:jc w:val="righ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Times New Roman" w:eastAsia="Times New Roman" w:hAnsi="Times New Roman"/>
                <w:sz w:val="18"/>
              </w:rPr>
              <w:t>Fullerton, CA</w:t>
            </w:r>
          </w:p>
        </w:tc>
      </w:tr>
      <w:tr w:rsidR="00262DF7" w14:paraId="01BCC345" w14:textId="77777777">
        <w:trPr>
          <w:trHeight w:val="202"/>
        </w:trPr>
        <w:tc>
          <w:tcPr>
            <w:tcW w:w="8440" w:type="dxa"/>
            <w:shd w:val="clear" w:color="auto" w:fill="auto"/>
            <w:vAlign w:val="bottom"/>
          </w:tcPr>
          <w:p w14:paraId="5854EBA8" w14:textId="77777777" w:rsidR="00262DF7" w:rsidRDefault="00262DF7">
            <w:pPr>
              <w:spacing w:line="201" w:lineRule="exact"/>
              <w:ind w:left="20"/>
              <w:rPr>
                <w:rFonts w:ascii="Times New Roman" w:eastAsia="Times New Roman" w:hAnsi="Times New Roman"/>
                <w:i/>
                <w:sz w:val="18"/>
              </w:rPr>
            </w:pPr>
            <w:r>
              <w:rPr>
                <w:rFonts w:ascii="Times New Roman" w:eastAsia="Times New Roman" w:hAnsi="Times New Roman"/>
                <w:i/>
                <w:sz w:val="18"/>
              </w:rPr>
              <w:t>Master of Science, Computer Science</w:t>
            </w:r>
          </w:p>
        </w:tc>
        <w:tc>
          <w:tcPr>
            <w:tcW w:w="1960" w:type="dxa"/>
            <w:shd w:val="clear" w:color="auto" w:fill="auto"/>
            <w:vAlign w:val="bottom"/>
          </w:tcPr>
          <w:p w14:paraId="4CE17E72" w14:textId="77777777" w:rsidR="00262DF7" w:rsidRDefault="00262DF7">
            <w:pPr>
              <w:spacing w:line="201" w:lineRule="exact"/>
              <w:jc w:val="righ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Times New Roman" w:eastAsia="Times New Roman" w:hAnsi="Times New Roman"/>
                <w:sz w:val="18"/>
              </w:rPr>
              <w:t>Fall 2022 - Spring 2024</w:t>
            </w:r>
          </w:p>
        </w:tc>
      </w:tr>
      <w:tr w:rsidR="00262DF7" w14:paraId="25C93ACB" w14:textId="77777777">
        <w:trPr>
          <w:trHeight w:val="226"/>
        </w:trPr>
        <w:tc>
          <w:tcPr>
            <w:tcW w:w="8440" w:type="dxa"/>
            <w:shd w:val="clear" w:color="auto" w:fill="auto"/>
            <w:vAlign w:val="bottom"/>
          </w:tcPr>
          <w:p w14:paraId="419BD81A" w14:textId="77777777" w:rsidR="00262DF7" w:rsidRDefault="00262DF7">
            <w:pPr>
              <w:spacing w:line="0" w:lineRule="atLeast"/>
              <w:ind w:left="240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sz w:val="18"/>
              </w:rPr>
              <w:t>•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18"/>
              </w:rPr>
              <w:t>Courses:</w:t>
            </w:r>
            <w:r>
              <w:rPr>
                <w:rFonts w:ascii="Times New Roman" w:eastAsia="Times New Roman" w:hAnsi="Times New Roman"/>
                <w:sz w:val="18"/>
              </w:rPr>
              <w:t xml:space="preserve"> Advanced algorithms, System and software studies, Advanced software process, Professional Issues</w:t>
            </w:r>
          </w:p>
        </w:tc>
        <w:tc>
          <w:tcPr>
            <w:tcW w:w="1960" w:type="dxa"/>
            <w:shd w:val="clear" w:color="auto" w:fill="auto"/>
            <w:vAlign w:val="bottom"/>
          </w:tcPr>
          <w:p w14:paraId="12BE3378" w14:textId="77777777" w:rsidR="00262DF7" w:rsidRDefault="00262DF7">
            <w:pPr>
              <w:spacing w:line="0" w:lineRule="atLeast"/>
              <w:ind w:right="70"/>
              <w:jc w:val="righ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Times New Roman" w:eastAsia="Times New Roman" w:hAnsi="Times New Roman"/>
                <w:b/>
                <w:sz w:val="18"/>
              </w:rPr>
              <w:t>GPA:</w:t>
            </w:r>
            <w:r>
              <w:rPr>
                <w:rFonts w:ascii="Times New Roman" w:eastAsia="Times New Roman" w:hAnsi="Times New Roman"/>
                <w:sz w:val="18"/>
              </w:rPr>
              <w:t xml:space="preserve"> 3.77 / 4.0</w:t>
            </w:r>
          </w:p>
        </w:tc>
      </w:tr>
      <w:tr w:rsidR="00262DF7" w14:paraId="7DF716B9" w14:textId="77777777">
        <w:trPr>
          <w:trHeight w:val="206"/>
        </w:trPr>
        <w:tc>
          <w:tcPr>
            <w:tcW w:w="8440" w:type="dxa"/>
            <w:shd w:val="clear" w:color="auto" w:fill="auto"/>
            <w:vAlign w:val="bottom"/>
          </w:tcPr>
          <w:p w14:paraId="33E13A10" w14:textId="77777777" w:rsidR="00262DF7" w:rsidRDefault="00262DF7">
            <w:pPr>
              <w:spacing w:line="0" w:lineRule="atLeast"/>
              <w:ind w:left="600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Times New Roman" w:eastAsia="Times New Roman" w:hAnsi="Times New Roman"/>
                <w:sz w:val="18"/>
              </w:rPr>
              <w:t>for software engineers, Advanced Database Systems, Modern software management, Expert systems design</w:t>
            </w:r>
          </w:p>
        </w:tc>
        <w:tc>
          <w:tcPr>
            <w:tcW w:w="1960" w:type="dxa"/>
            <w:shd w:val="clear" w:color="auto" w:fill="auto"/>
            <w:vAlign w:val="bottom"/>
          </w:tcPr>
          <w:p w14:paraId="627D5A1E" w14:textId="77777777" w:rsidR="00262DF7" w:rsidRDefault="00262DF7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</w:tr>
      <w:tr w:rsidR="00262DF7" w14:paraId="11E2F97B" w14:textId="77777777">
        <w:trPr>
          <w:trHeight w:val="209"/>
        </w:trPr>
        <w:tc>
          <w:tcPr>
            <w:tcW w:w="8440" w:type="dxa"/>
            <w:shd w:val="clear" w:color="auto" w:fill="auto"/>
            <w:vAlign w:val="bottom"/>
          </w:tcPr>
          <w:p w14:paraId="0B2FB1A5" w14:textId="77777777" w:rsidR="00262DF7" w:rsidRDefault="00262DF7">
            <w:pPr>
              <w:spacing w:line="0" w:lineRule="atLeast"/>
              <w:ind w:left="600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Times New Roman" w:eastAsia="Times New Roman" w:hAnsi="Times New Roman"/>
                <w:sz w:val="18"/>
              </w:rPr>
              <w:t>theory, Advanced Blockchain Technologies</w:t>
            </w:r>
          </w:p>
        </w:tc>
        <w:tc>
          <w:tcPr>
            <w:tcW w:w="1960" w:type="dxa"/>
            <w:shd w:val="clear" w:color="auto" w:fill="auto"/>
            <w:vAlign w:val="bottom"/>
          </w:tcPr>
          <w:p w14:paraId="3FBEB2ED" w14:textId="77777777" w:rsidR="00262DF7" w:rsidRDefault="00262DF7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262DF7" w14:paraId="5C176C27" w14:textId="77777777">
        <w:trPr>
          <w:trHeight w:val="554"/>
        </w:trPr>
        <w:tc>
          <w:tcPr>
            <w:tcW w:w="8440" w:type="dxa"/>
            <w:shd w:val="clear" w:color="auto" w:fill="auto"/>
            <w:vAlign w:val="bottom"/>
          </w:tcPr>
          <w:p w14:paraId="4B898CD2" w14:textId="77777777" w:rsidR="00262DF7" w:rsidRDefault="00262DF7">
            <w:pPr>
              <w:spacing w:line="0" w:lineRule="atLeast"/>
              <w:ind w:left="20"/>
              <w:rPr>
                <w:rFonts w:ascii="Times New Roman" w:eastAsia="Times New Roman" w:hAnsi="Times New Roman"/>
                <w:b/>
                <w:sz w:val="18"/>
              </w:rPr>
            </w:pPr>
            <w:r>
              <w:rPr>
                <w:rFonts w:ascii="Times New Roman" w:eastAsia="Times New Roman" w:hAnsi="Times New Roman"/>
                <w:b/>
                <w:sz w:val="18"/>
              </w:rPr>
              <w:t>Savitribai Phule Pune University</w:t>
            </w:r>
          </w:p>
        </w:tc>
        <w:tc>
          <w:tcPr>
            <w:tcW w:w="1960" w:type="dxa"/>
            <w:shd w:val="clear" w:color="auto" w:fill="auto"/>
            <w:vAlign w:val="bottom"/>
          </w:tcPr>
          <w:p w14:paraId="76EC2369" w14:textId="77777777" w:rsidR="00262DF7" w:rsidRDefault="00262DF7">
            <w:pPr>
              <w:spacing w:line="0" w:lineRule="atLeast"/>
              <w:jc w:val="righ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Times New Roman" w:eastAsia="Times New Roman" w:hAnsi="Times New Roman"/>
                <w:sz w:val="18"/>
              </w:rPr>
              <w:t>Pune, India</w:t>
            </w:r>
          </w:p>
        </w:tc>
      </w:tr>
      <w:tr w:rsidR="00262DF7" w14:paraId="64C35AC3" w14:textId="77777777">
        <w:trPr>
          <w:trHeight w:val="211"/>
        </w:trPr>
        <w:tc>
          <w:tcPr>
            <w:tcW w:w="8440" w:type="dxa"/>
            <w:shd w:val="clear" w:color="auto" w:fill="auto"/>
            <w:vAlign w:val="bottom"/>
          </w:tcPr>
          <w:p w14:paraId="099CFB7F" w14:textId="77777777" w:rsidR="00262DF7" w:rsidRDefault="00262DF7">
            <w:pPr>
              <w:spacing w:line="0" w:lineRule="atLeast"/>
              <w:ind w:left="20"/>
              <w:rPr>
                <w:rFonts w:ascii="Times New Roman" w:eastAsia="Times New Roman" w:hAnsi="Times New Roman"/>
                <w:i/>
                <w:sz w:val="18"/>
              </w:rPr>
            </w:pPr>
            <w:r>
              <w:rPr>
                <w:rFonts w:ascii="Times New Roman" w:eastAsia="Times New Roman" w:hAnsi="Times New Roman"/>
                <w:i/>
                <w:sz w:val="18"/>
              </w:rPr>
              <w:t>Bachelor of Engineering, Computer Engineering</w:t>
            </w:r>
          </w:p>
        </w:tc>
        <w:tc>
          <w:tcPr>
            <w:tcW w:w="1960" w:type="dxa"/>
            <w:shd w:val="clear" w:color="auto" w:fill="auto"/>
            <w:vAlign w:val="bottom"/>
          </w:tcPr>
          <w:p w14:paraId="6668FD1E" w14:textId="77777777" w:rsidR="00262DF7" w:rsidRDefault="00262DF7">
            <w:pPr>
              <w:spacing w:line="0" w:lineRule="atLeast"/>
              <w:jc w:val="righ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Times New Roman" w:eastAsia="Times New Roman" w:hAnsi="Times New Roman"/>
                <w:sz w:val="18"/>
              </w:rPr>
              <w:t>2016 - 2020</w:t>
            </w:r>
          </w:p>
        </w:tc>
      </w:tr>
      <w:tr w:rsidR="00262DF7" w14:paraId="31B0D004" w14:textId="77777777">
        <w:trPr>
          <w:trHeight w:val="209"/>
        </w:trPr>
        <w:tc>
          <w:tcPr>
            <w:tcW w:w="8440" w:type="dxa"/>
            <w:shd w:val="clear" w:color="auto" w:fill="auto"/>
            <w:vAlign w:val="bottom"/>
          </w:tcPr>
          <w:p w14:paraId="357DD623" w14:textId="77777777" w:rsidR="00262DF7" w:rsidRDefault="00262DF7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960" w:type="dxa"/>
            <w:shd w:val="clear" w:color="auto" w:fill="auto"/>
            <w:vAlign w:val="bottom"/>
          </w:tcPr>
          <w:p w14:paraId="378CDAC0" w14:textId="77777777" w:rsidR="00262DF7" w:rsidRDefault="00262DF7">
            <w:pPr>
              <w:spacing w:line="0" w:lineRule="atLeast"/>
              <w:jc w:val="righ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Times New Roman" w:eastAsia="Times New Roman" w:hAnsi="Times New Roman"/>
                <w:b/>
                <w:sz w:val="18"/>
              </w:rPr>
              <w:t>GPA:</w:t>
            </w:r>
            <w:r>
              <w:rPr>
                <w:rFonts w:ascii="Times New Roman" w:eastAsia="Times New Roman" w:hAnsi="Times New Roman"/>
                <w:sz w:val="18"/>
              </w:rPr>
              <w:t xml:space="preserve"> 8.64 / 10.0</w:t>
            </w:r>
          </w:p>
        </w:tc>
      </w:tr>
    </w:tbl>
    <w:p w14:paraId="2B47E7BB" w14:textId="77777777" w:rsidR="00262DF7" w:rsidRDefault="00262DF7">
      <w:pPr>
        <w:spacing w:line="0" w:lineRule="atLeast"/>
        <w:ind w:left="20"/>
        <w:rPr>
          <w:rFonts w:ascii="Times New Roman" w:eastAsia="Times New Roman" w:hAnsi="Times New Roman"/>
          <w:b/>
          <w:sz w:val="18"/>
        </w:rPr>
      </w:pPr>
      <w:r>
        <w:rPr>
          <w:rFonts w:ascii="Times New Roman" w:eastAsia="Times New Roman" w:hAnsi="Times New Roman"/>
          <w:b/>
          <w:sz w:val="18"/>
        </w:rPr>
        <w:t>TECHNICAL SKILLS</w:t>
      </w:r>
    </w:p>
    <w:p w14:paraId="0091B74C" w14:textId="77C38475" w:rsidR="00262DF7" w:rsidRDefault="00882CC2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0E6FD13C" wp14:editId="55BABBCD">
                <wp:simplePos x="0" y="0"/>
                <wp:positionH relativeFrom="column">
                  <wp:posOffset>-2540</wp:posOffset>
                </wp:positionH>
                <wp:positionV relativeFrom="paragraph">
                  <wp:posOffset>22860</wp:posOffset>
                </wp:positionV>
                <wp:extent cx="6591935" cy="0"/>
                <wp:effectExtent l="10160" t="10160" r="17780" b="18415"/>
                <wp:wrapNone/>
                <wp:docPr id="176429503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919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C54D8F" id="Line 2" o:spid="_x0000_s1026" style="position:absolute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pt,1.8pt" to="518.8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" strokeweight="1.5pt"/>
            </w:pict>
          </mc:Fallback>
        </mc:AlternateContent>
      </w:r>
    </w:p>
    <w:p w14:paraId="71318139" w14:textId="77777777" w:rsidR="00262DF7" w:rsidRDefault="00262DF7">
      <w:pPr>
        <w:spacing w:line="42" w:lineRule="exact"/>
        <w:rPr>
          <w:rFonts w:ascii="Times New Roman" w:eastAsia="Times New Roman" w:hAnsi="Times New Roman"/>
          <w:sz w:val="24"/>
        </w:rPr>
      </w:pPr>
    </w:p>
    <w:p w14:paraId="133764C4" w14:textId="77777777" w:rsidR="00262DF7" w:rsidRDefault="00262DF7">
      <w:pPr>
        <w:numPr>
          <w:ilvl w:val="0"/>
          <w:numId w:val="1"/>
        </w:numPr>
        <w:tabs>
          <w:tab w:val="left" w:pos="300"/>
        </w:tabs>
        <w:spacing w:line="233" w:lineRule="auto"/>
        <w:ind w:left="300" w:right="40" w:hanging="277"/>
        <w:rPr>
          <w:rFonts w:ascii="Arial" w:eastAsia="Arial" w:hAnsi="Arial"/>
          <w:sz w:val="18"/>
        </w:rPr>
      </w:pPr>
      <w:r>
        <w:rPr>
          <w:rFonts w:ascii="Times New Roman" w:eastAsia="Times New Roman" w:hAnsi="Times New Roman"/>
          <w:b/>
          <w:sz w:val="18"/>
        </w:rPr>
        <w:t>Programming Languages and Frameworks:</w:t>
      </w:r>
      <w:r>
        <w:rPr>
          <w:rFonts w:ascii="Times New Roman" w:eastAsia="Times New Roman" w:hAnsi="Times New Roman"/>
          <w:sz w:val="18"/>
        </w:rPr>
        <w:t xml:space="preserve"> </w:t>
      </w:r>
      <w:r w:rsidR="00F34679">
        <w:rPr>
          <w:rFonts w:ascii="Times New Roman" w:eastAsia="Times New Roman" w:hAnsi="Times New Roman"/>
          <w:sz w:val="18"/>
        </w:rPr>
        <w:t>Java (for Android development)</w:t>
      </w:r>
      <w:r>
        <w:rPr>
          <w:rFonts w:ascii="Times New Roman" w:eastAsia="Times New Roman" w:hAnsi="Times New Roman"/>
          <w:sz w:val="18"/>
        </w:rPr>
        <w:t>, Python</w:t>
      </w:r>
      <w:r w:rsidR="00F34679">
        <w:rPr>
          <w:rFonts w:ascii="Times New Roman" w:eastAsia="Times New Roman" w:hAnsi="Times New Roman"/>
          <w:sz w:val="18"/>
        </w:rPr>
        <w:t xml:space="preserve"> (for scripting)</w:t>
      </w:r>
      <w:r>
        <w:rPr>
          <w:rFonts w:ascii="Times New Roman" w:eastAsia="Times New Roman" w:hAnsi="Times New Roman"/>
          <w:sz w:val="18"/>
        </w:rPr>
        <w:t>, C++, Django, HTML5, CSS, Salesforce Lightning, Apex, Lightning Web Components,</w:t>
      </w:r>
      <w:r w:rsidR="00F34679">
        <w:rPr>
          <w:rFonts w:ascii="Times New Roman" w:eastAsia="Times New Roman" w:hAnsi="Times New Roman"/>
          <w:sz w:val="18"/>
        </w:rPr>
        <w:t xml:space="preserve"> Javascript, Git</w:t>
      </w:r>
      <w:r>
        <w:rPr>
          <w:rFonts w:ascii="Times New Roman" w:eastAsia="Times New Roman" w:hAnsi="Times New Roman"/>
          <w:sz w:val="18"/>
        </w:rPr>
        <w:t>,</w:t>
      </w:r>
      <w:r w:rsidR="00F34679">
        <w:rPr>
          <w:rFonts w:ascii="Times New Roman" w:eastAsia="Times New Roman" w:hAnsi="Times New Roman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Github</w:t>
      </w:r>
      <w:r w:rsidR="00F34679">
        <w:rPr>
          <w:rFonts w:ascii="Times New Roman" w:eastAsia="Times New Roman" w:hAnsi="Times New Roman"/>
          <w:sz w:val="18"/>
        </w:rPr>
        <w:t>,</w:t>
      </w:r>
      <w:r w:rsidR="00F34679" w:rsidRPr="00F34679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F34679" w:rsidRPr="00F34679">
        <w:rPr>
          <w:rFonts w:ascii="Times New Roman" w:hAnsi="Times New Roman" w:cs="Times New Roman"/>
          <w:color w:val="0D0D0D"/>
          <w:sz w:val="18"/>
          <w:szCs w:val="18"/>
          <w:shd w:val="clear" w:color="auto" w:fill="FFFFFF"/>
        </w:rPr>
        <w:t>developing and maintaining user-space applications and HAL</w:t>
      </w:r>
    </w:p>
    <w:p w14:paraId="4F21785D" w14:textId="77777777" w:rsidR="00262DF7" w:rsidRDefault="00262DF7">
      <w:pPr>
        <w:spacing w:line="6" w:lineRule="exact"/>
        <w:rPr>
          <w:rFonts w:ascii="Arial" w:eastAsia="Arial" w:hAnsi="Arial"/>
          <w:sz w:val="18"/>
        </w:rPr>
      </w:pPr>
    </w:p>
    <w:p w14:paraId="5213545C" w14:textId="77777777" w:rsidR="00262DF7" w:rsidRDefault="00262DF7">
      <w:pPr>
        <w:numPr>
          <w:ilvl w:val="0"/>
          <w:numId w:val="1"/>
        </w:numPr>
        <w:tabs>
          <w:tab w:val="left" w:pos="300"/>
        </w:tabs>
        <w:spacing w:line="0" w:lineRule="atLeast"/>
        <w:ind w:left="300" w:hanging="279"/>
        <w:rPr>
          <w:rFonts w:ascii="Arial" w:eastAsia="Arial" w:hAnsi="Arial"/>
          <w:sz w:val="18"/>
        </w:rPr>
      </w:pPr>
      <w:r>
        <w:rPr>
          <w:rFonts w:ascii="Times New Roman" w:eastAsia="Times New Roman" w:hAnsi="Times New Roman"/>
          <w:b/>
          <w:sz w:val="18"/>
        </w:rPr>
        <w:t>Database:</w:t>
      </w:r>
      <w:r>
        <w:rPr>
          <w:rFonts w:ascii="Times New Roman" w:eastAsia="Times New Roman" w:hAnsi="Times New Roman"/>
          <w:sz w:val="18"/>
        </w:rPr>
        <w:t xml:space="preserve"> MongoDB, SQL</w:t>
      </w:r>
      <w:r w:rsidR="00F34679">
        <w:rPr>
          <w:rFonts w:ascii="Times New Roman" w:eastAsia="Times New Roman" w:hAnsi="Times New Roman"/>
          <w:sz w:val="18"/>
        </w:rPr>
        <w:t>,</w:t>
      </w:r>
      <w:r w:rsidR="00F34679" w:rsidRPr="00F34679">
        <w:rPr>
          <w:rFonts w:ascii="Times New Roman" w:eastAsia="Times New Roman" w:hAnsi="Times New Roman" w:cs="Times New Roman"/>
          <w:sz w:val="18"/>
          <w:szCs w:val="18"/>
        </w:rPr>
        <w:t>c</w:t>
      </w:r>
      <w:r w:rsidR="00F34679" w:rsidRPr="00F34679">
        <w:rPr>
          <w:rFonts w:ascii="Times New Roman" w:hAnsi="Times New Roman" w:cs="Times New Roman"/>
          <w:color w:val="0D0D0D"/>
          <w:sz w:val="18"/>
          <w:szCs w:val="18"/>
          <w:shd w:val="clear" w:color="auto" w:fill="FFFFFF"/>
        </w:rPr>
        <w:t>apable of integrating database systems into software solutions</w:t>
      </w:r>
    </w:p>
    <w:p w14:paraId="4A983FB0" w14:textId="77777777" w:rsidR="00262DF7" w:rsidRDefault="00262DF7">
      <w:pPr>
        <w:spacing w:line="10" w:lineRule="exact"/>
        <w:rPr>
          <w:rFonts w:ascii="Arial" w:eastAsia="Arial" w:hAnsi="Arial"/>
          <w:sz w:val="18"/>
        </w:rPr>
      </w:pPr>
    </w:p>
    <w:p w14:paraId="4DD01CDA" w14:textId="77777777" w:rsidR="00262DF7" w:rsidRDefault="00262DF7">
      <w:pPr>
        <w:numPr>
          <w:ilvl w:val="0"/>
          <w:numId w:val="1"/>
        </w:numPr>
        <w:tabs>
          <w:tab w:val="left" w:pos="300"/>
        </w:tabs>
        <w:spacing w:line="0" w:lineRule="atLeast"/>
        <w:ind w:left="300" w:hanging="279"/>
        <w:rPr>
          <w:rFonts w:ascii="Arial" w:eastAsia="Arial" w:hAnsi="Arial"/>
          <w:sz w:val="18"/>
        </w:rPr>
      </w:pPr>
      <w:r>
        <w:rPr>
          <w:rFonts w:ascii="Times New Roman" w:eastAsia="Times New Roman" w:hAnsi="Times New Roman"/>
          <w:b/>
          <w:sz w:val="18"/>
        </w:rPr>
        <w:t>Tools and Technology:</w:t>
      </w:r>
      <w:r>
        <w:rPr>
          <w:rFonts w:ascii="Times New Roman" w:eastAsia="Times New Roman" w:hAnsi="Times New Roman"/>
          <w:sz w:val="18"/>
        </w:rPr>
        <w:t xml:space="preserve"> MATLAB, Jupyter Notebook, Jira, GitHub, Agile methods</w:t>
      </w:r>
    </w:p>
    <w:p w14:paraId="43EFAFD6" w14:textId="77777777" w:rsidR="00262DF7" w:rsidRDefault="00262DF7">
      <w:pPr>
        <w:spacing w:line="158" w:lineRule="exact"/>
        <w:rPr>
          <w:rFonts w:ascii="Times New Roman" w:eastAsia="Times New Roman" w:hAnsi="Times New Roman"/>
          <w:sz w:val="24"/>
        </w:rPr>
      </w:pPr>
    </w:p>
    <w:p w14:paraId="5D397A02" w14:textId="38611479" w:rsidR="00262DF7" w:rsidRDefault="00882CC2">
      <w:pPr>
        <w:spacing w:line="0" w:lineRule="atLeast"/>
        <w:ind w:left="20"/>
        <w:rPr>
          <w:rFonts w:ascii="Times New Roman" w:eastAsia="Times New Roman" w:hAnsi="Times New Roman"/>
          <w:b/>
          <w:sz w:val="18"/>
        </w:rPr>
      </w:pPr>
      <w:r>
        <w:rPr>
          <w:rFonts w:ascii="Times New Roman" w:eastAsia="Times New Roman" w:hAnsi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72BAA4CA" wp14:editId="22733265">
                <wp:simplePos x="0" y="0"/>
                <wp:positionH relativeFrom="column">
                  <wp:posOffset>55245</wp:posOffset>
                </wp:positionH>
                <wp:positionV relativeFrom="paragraph">
                  <wp:posOffset>111125</wp:posOffset>
                </wp:positionV>
                <wp:extent cx="6529705" cy="0"/>
                <wp:effectExtent l="10795" t="9525" r="12700" b="9525"/>
                <wp:wrapNone/>
                <wp:docPr id="118642805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70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918D0E" id="Line 3" o:spid="_x0000_s1026" style="position:absolute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35pt,8.75pt" to="518.5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" strokeweight="1.5pt"/>
            </w:pict>
          </mc:Fallback>
        </mc:AlternateContent>
      </w:r>
      <w:r w:rsidR="00262DF7">
        <w:rPr>
          <w:rFonts w:ascii="Times New Roman" w:eastAsia="Times New Roman" w:hAnsi="Times New Roman"/>
          <w:b/>
          <w:sz w:val="18"/>
        </w:rPr>
        <w:t>CERTIFICATES</w:t>
      </w:r>
    </w:p>
    <w:p w14:paraId="010A93B2" w14:textId="77777777" w:rsidR="00262DF7" w:rsidRDefault="00262DF7">
      <w:pPr>
        <w:spacing w:line="2" w:lineRule="exact"/>
        <w:rPr>
          <w:rFonts w:ascii="Times New Roman" w:eastAsia="Times New Roman" w:hAnsi="Times New Roman"/>
          <w:sz w:val="24"/>
        </w:rPr>
      </w:pPr>
    </w:p>
    <w:p w14:paraId="0DD0B589" w14:textId="77777777" w:rsidR="00262DF7" w:rsidRDefault="00262DF7">
      <w:pPr>
        <w:tabs>
          <w:tab w:val="left" w:pos="360"/>
        </w:tabs>
        <w:spacing w:line="0" w:lineRule="atLeast"/>
        <w:ind w:left="20"/>
        <w:rPr>
          <w:rFonts w:ascii="Times New Roman" w:eastAsia="Times New Roman" w:hAnsi="Times New Roman"/>
          <w:sz w:val="18"/>
        </w:rPr>
      </w:pPr>
      <w:r>
        <w:rPr>
          <w:rFonts w:ascii="Arial" w:eastAsia="Arial" w:hAnsi="Arial"/>
        </w:rPr>
        <w:t>•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18"/>
        </w:rPr>
        <w:t>Salesforce Platform Developer 1, Python for Data Science By IBM</w:t>
      </w:r>
    </w:p>
    <w:p w14:paraId="1AD10025" w14:textId="5A29FA69" w:rsidR="00262DF7" w:rsidRDefault="00262DF7">
      <w:pPr>
        <w:spacing w:line="20" w:lineRule="exact"/>
        <w:rPr>
          <w:rFonts w:ascii="Times New Roman" w:eastAsia="Times New Roman" w:hAnsi="Times New Roman"/>
          <w:sz w:val="24"/>
        </w:rPr>
      </w:pPr>
    </w:p>
    <w:tbl>
      <w:tblPr>
        <w:tblW w:w="10400" w:type="dxa"/>
        <w:tblInd w:w="2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080"/>
        <w:gridCol w:w="5320"/>
      </w:tblGrid>
      <w:tr w:rsidR="00262DF7" w14:paraId="3CBEDD61" w14:textId="77777777" w:rsidTr="000C71E2">
        <w:trPr>
          <w:trHeight w:val="207"/>
        </w:trPr>
        <w:tc>
          <w:tcPr>
            <w:tcW w:w="5080" w:type="dxa"/>
            <w:shd w:val="clear" w:color="auto" w:fill="auto"/>
            <w:vAlign w:val="bottom"/>
          </w:tcPr>
          <w:p w14:paraId="042CDBCE" w14:textId="77777777" w:rsidR="00262DF7" w:rsidRDefault="00262DF7">
            <w:pPr>
              <w:spacing w:line="0" w:lineRule="atLeast"/>
              <w:rPr>
                <w:rFonts w:ascii="Times New Roman" w:eastAsia="Times New Roman" w:hAnsi="Times New Roman"/>
                <w:b/>
                <w:sz w:val="18"/>
              </w:rPr>
            </w:pPr>
            <w:r>
              <w:rPr>
                <w:rFonts w:ascii="Times New Roman" w:eastAsia="Times New Roman" w:hAnsi="Times New Roman"/>
                <w:b/>
                <w:sz w:val="18"/>
              </w:rPr>
              <w:t>WORK EXPERIENCE</w:t>
            </w:r>
          </w:p>
        </w:tc>
        <w:tc>
          <w:tcPr>
            <w:tcW w:w="5320" w:type="dxa"/>
            <w:shd w:val="clear" w:color="auto" w:fill="auto"/>
            <w:vAlign w:val="bottom"/>
          </w:tcPr>
          <w:p w14:paraId="47F929A1" w14:textId="77777777" w:rsidR="00262DF7" w:rsidRDefault="00262DF7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262DF7" w14:paraId="50DD12F8" w14:textId="77777777" w:rsidTr="000C71E2">
        <w:trPr>
          <w:trHeight w:val="34"/>
        </w:trPr>
        <w:tc>
          <w:tcPr>
            <w:tcW w:w="50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013FAE8E" w14:textId="77777777" w:rsidR="00262DF7" w:rsidRDefault="00262DF7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53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031828AC" w14:textId="77777777" w:rsidR="00262DF7" w:rsidRDefault="00262DF7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</w:tr>
      <w:tr w:rsidR="00262DF7" w14:paraId="423B094A" w14:textId="77777777" w:rsidTr="000C71E2">
        <w:trPr>
          <w:trHeight w:val="145"/>
        </w:trPr>
        <w:tc>
          <w:tcPr>
            <w:tcW w:w="5080" w:type="dxa"/>
            <w:shd w:val="clear" w:color="auto" w:fill="auto"/>
            <w:vAlign w:val="bottom"/>
          </w:tcPr>
          <w:p w14:paraId="4C2D9A2E" w14:textId="77777777" w:rsidR="00262DF7" w:rsidRDefault="00262DF7">
            <w:pPr>
              <w:spacing w:line="145" w:lineRule="exact"/>
              <w:rPr>
                <w:rFonts w:ascii="Times New Roman" w:eastAsia="Times New Roman" w:hAnsi="Times New Roman"/>
                <w:b/>
                <w:sz w:val="16"/>
              </w:rPr>
            </w:pPr>
            <w:r>
              <w:rPr>
                <w:rFonts w:ascii="Times New Roman" w:eastAsia="Times New Roman" w:hAnsi="Times New Roman"/>
                <w:b/>
                <w:sz w:val="16"/>
              </w:rPr>
              <w:t>Software Engineer</w:t>
            </w:r>
          </w:p>
        </w:tc>
        <w:tc>
          <w:tcPr>
            <w:tcW w:w="5320" w:type="dxa"/>
            <w:shd w:val="clear" w:color="auto" w:fill="auto"/>
            <w:vAlign w:val="bottom"/>
          </w:tcPr>
          <w:p w14:paraId="0C80BF64" w14:textId="77777777" w:rsidR="00262DF7" w:rsidRDefault="00262DF7">
            <w:pPr>
              <w:spacing w:line="145" w:lineRule="exact"/>
              <w:ind w:left="3280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>March 2021 - August 2022</w:t>
            </w:r>
          </w:p>
        </w:tc>
      </w:tr>
      <w:tr w:rsidR="00262DF7" w14:paraId="4CF3C006" w14:textId="77777777" w:rsidTr="000C71E2">
        <w:trPr>
          <w:trHeight w:val="197"/>
        </w:trPr>
        <w:tc>
          <w:tcPr>
            <w:tcW w:w="5080" w:type="dxa"/>
            <w:shd w:val="clear" w:color="auto" w:fill="auto"/>
            <w:vAlign w:val="bottom"/>
          </w:tcPr>
          <w:p w14:paraId="6DE02AEE" w14:textId="77777777" w:rsidR="00262DF7" w:rsidRDefault="00262DF7">
            <w:pPr>
              <w:spacing w:line="197" w:lineRule="exact"/>
              <w:rPr>
                <w:rFonts w:ascii="Times New Roman" w:eastAsia="Times New Roman" w:hAnsi="Times New Roman"/>
                <w:i/>
                <w:sz w:val="18"/>
              </w:rPr>
            </w:pPr>
            <w:r>
              <w:rPr>
                <w:rFonts w:ascii="Times New Roman" w:eastAsia="Times New Roman" w:hAnsi="Times New Roman"/>
                <w:i/>
                <w:sz w:val="18"/>
              </w:rPr>
              <w:t>Persistent Systems</w:t>
            </w:r>
          </w:p>
        </w:tc>
        <w:tc>
          <w:tcPr>
            <w:tcW w:w="5320" w:type="dxa"/>
            <w:shd w:val="clear" w:color="auto" w:fill="auto"/>
            <w:vAlign w:val="bottom"/>
          </w:tcPr>
          <w:p w14:paraId="4BDBDE80" w14:textId="77777777" w:rsidR="00262DF7" w:rsidRDefault="00262DF7">
            <w:pPr>
              <w:spacing w:line="197" w:lineRule="exact"/>
              <w:ind w:left="3900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Times New Roman" w:eastAsia="Times New Roman" w:hAnsi="Times New Roman"/>
                <w:sz w:val="18"/>
              </w:rPr>
              <w:t>Pune, Maharashtra</w:t>
            </w:r>
          </w:p>
        </w:tc>
      </w:tr>
    </w:tbl>
    <w:p w14:paraId="3E1A72C2" w14:textId="77777777" w:rsidR="00262DF7" w:rsidRDefault="00262DF7">
      <w:pPr>
        <w:spacing w:line="15" w:lineRule="exact"/>
        <w:rPr>
          <w:rFonts w:ascii="Times New Roman" w:eastAsia="Times New Roman" w:hAnsi="Times New Roman"/>
          <w:sz w:val="24"/>
        </w:rPr>
      </w:pPr>
    </w:p>
    <w:p w14:paraId="17B14862" w14:textId="77777777" w:rsidR="00262DF7" w:rsidRDefault="00262DF7">
      <w:pPr>
        <w:numPr>
          <w:ilvl w:val="0"/>
          <w:numId w:val="2"/>
        </w:numPr>
        <w:tabs>
          <w:tab w:val="left" w:pos="380"/>
        </w:tabs>
        <w:spacing w:line="0" w:lineRule="atLeast"/>
        <w:ind w:left="380" w:hanging="357"/>
        <w:rPr>
          <w:rFonts w:ascii="Arial" w:eastAsia="Arial" w:hAnsi="Arial"/>
          <w:sz w:val="18"/>
        </w:rPr>
      </w:pPr>
      <w:r>
        <w:rPr>
          <w:rFonts w:ascii="Times New Roman" w:eastAsia="Times New Roman" w:hAnsi="Times New Roman"/>
          <w:sz w:val="18"/>
        </w:rPr>
        <w:t>Spearheaded seamless synchronization of two e-commerce channels Salesforce and SAP by executing a sales process via Snap Logic</w:t>
      </w:r>
    </w:p>
    <w:p w14:paraId="07328B28" w14:textId="77777777" w:rsidR="00262DF7" w:rsidRDefault="00262DF7">
      <w:pPr>
        <w:spacing w:line="21" w:lineRule="exact"/>
        <w:rPr>
          <w:rFonts w:ascii="Arial" w:eastAsia="Arial" w:hAnsi="Arial"/>
          <w:sz w:val="18"/>
        </w:rPr>
      </w:pPr>
    </w:p>
    <w:p w14:paraId="39112FCF" w14:textId="77777777" w:rsidR="00262DF7" w:rsidRDefault="00262DF7">
      <w:pPr>
        <w:numPr>
          <w:ilvl w:val="0"/>
          <w:numId w:val="2"/>
        </w:numPr>
        <w:tabs>
          <w:tab w:val="left" w:pos="380"/>
        </w:tabs>
        <w:spacing w:line="231" w:lineRule="auto"/>
        <w:ind w:left="380" w:right="20" w:hanging="357"/>
        <w:rPr>
          <w:rFonts w:ascii="Arial" w:eastAsia="Arial" w:hAnsi="Arial"/>
          <w:sz w:val="18"/>
        </w:rPr>
      </w:pPr>
      <w:r>
        <w:rPr>
          <w:rFonts w:ascii="Times New Roman" w:eastAsia="Times New Roman" w:hAnsi="Times New Roman"/>
          <w:color w:val="0D0D0D"/>
          <w:sz w:val="18"/>
        </w:rPr>
        <w:t>Developed Lightning web components with customized tree hierarchy, list view, and calendar view functionalities based on client requirements. Implemented Apex components including triggers, batch classes, and test classes</w:t>
      </w:r>
    </w:p>
    <w:p w14:paraId="6363ED77" w14:textId="77777777" w:rsidR="00262DF7" w:rsidRDefault="00262DF7">
      <w:pPr>
        <w:spacing w:line="44" w:lineRule="exact"/>
        <w:rPr>
          <w:rFonts w:ascii="Arial" w:eastAsia="Arial" w:hAnsi="Arial"/>
          <w:sz w:val="18"/>
        </w:rPr>
      </w:pPr>
    </w:p>
    <w:p w14:paraId="0B99E332" w14:textId="77777777" w:rsidR="00262DF7" w:rsidRDefault="00262DF7">
      <w:pPr>
        <w:numPr>
          <w:ilvl w:val="0"/>
          <w:numId w:val="2"/>
        </w:numPr>
        <w:tabs>
          <w:tab w:val="left" w:pos="380"/>
        </w:tabs>
        <w:spacing w:line="220" w:lineRule="auto"/>
        <w:ind w:left="380" w:right="20" w:hanging="357"/>
        <w:rPr>
          <w:rFonts w:ascii="Arial" w:eastAsia="Arial" w:hAnsi="Arial"/>
        </w:rPr>
      </w:pPr>
      <w:r>
        <w:rPr>
          <w:rFonts w:ascii="Times New Roman" w:eastAsia="Times New Roman" w:hAnsi="Times New Roman"/>
          <w:color w:val="0D0D0D"/>
          <w:sz w:val="18"/>
        </w:rPr>
        <w:t>Managed the onboarding process for customers in both Salesforce and SAP, ensuring that information is accurately transmitted between the two systems via SnapLogic integration</w:t>
      </w:r>
    </w:p>
    <w:p w14:paraId="29ADBD66" w14:textId="77777777" w:rsidR="00262DF7" w:rsidRDefault="00262DF7">
      <w:pPr>
        <w:spacing w:line="43" w:lineRule="exact"/>
        <w:rPr>
          <w:rFonts w:ascii="Arial" w:eastAsia="Arial" w:hAnsi="Arial"/>
        </w:rPr>
      </w:pPr>
    </w:p>
    <w:p w14:paraId="0947A96E" w14:textId="77777777" w:rsidR="00262DF7" w:rsidRDefault="00262DF7">
      <w:pPr>
        <w:numPr>
          <w:ilvl w:val="0"/>
          <w:numId w:val="2"/>
        </w:numPr>
        <w:tabs>
          <w:tab w:val="left" w:pos="380"/>
        </w:tabs>
        <w:spacing w:line="220" w:lineRule="auto"/>
        <w:ind w:left="380" w:right="20" w:hanging="357"/>
        <w:rPr>
          <w:rFonts w:ascii="Arial" w:eastAsia="Arial" w:hAnsi="Arial"/>
        </w:rPr>
      </w:pPr>
      <w:r>
        <w:rPr>
          <w:rFonts w:ascii="Times New Roman" w:eastAsia="Times New Roman" w:hAnsi="Times New Roman"/>
          <w:sz w:val="18"/>
        </w:rPr>
        <w:t>Initiated and directed sandbox management, executing routine refreshes for QA, Development, and UAT environments. Significantly contributed to fortifying data integrity and alleviating production defects by systematically maintaining sandboxes</w:t>
      </w:r>
    </w:p>
    <w:p w14:paraId="1D3B9D5B" w14:textId="77777777" w:rsidR="00262DF7" w:rsidRDefault="00262DF7">
      <w:pPr>
        <w:spacing w:line="43" w:lineRule="exact"/>
        <w:rPr>
          <w:rFonts w:ascii="Arial" w:eastAsia="Arial" w:hAnsi="Arial"/>
        </w:rPr>
      </w:pPr>
    </w:p>
    <w:p w14:paraId="13106EF9" w14:textId="77777777" w:rsidR="00262DF7" w:rsidRDefault="00262DF7">
      <w:pPr>
        <w:numPr>
          <w:ilvl w:val="0"/>
          <w:numId w:val="2"/>
        </w:numPr>
        <w:tabs>
          <w:tab w:val="left" w:pos="380"/>
        </w:tabs>
        <w:spacing w:line="225" w:lineRule="auto"/>
        <w:ind w:left="380" w:right="20" w:hanging="357"/>
        <w:jc w:val="both"/>
        <w:rPr>
          <w:rFonts w:ascii="Arial" w:eastAsia="Arial" w:hAnsi="Arial"/>
        </w:rPr>
      </w:pPr>
      <w:r>
        <w:rPr>
          <w:rFonts w:ascii="Times New Roman" w:eastAsia="Times New Roman" w:hAnsi="Times New Roman"/>
          <w:color w:val="0D0D0D"/>
          <w:sz w:val="18"/>
        </w:rPr>
        <w:t>Collaborated to the optimization of code efficiency in pre-existing test cases, resulting in a remarkable improvement in project completion rates. Engaged in cross-functional collaboration to prioritize client requirements and achieved impressive on-time delivery rates for project milestones</w:t>
      </w:r>
    </w:p>
    <w:p w14:paraId="787E01CC" w14:textId="77777777" w:rsidR="00262DF7" w:rsidRDefault="00262DF7">
      <w:pPr>
        <w:spacing w:line="51" w:lineRule="exact"/>
        <w:rPr>
          <w:rFonts w:ascii="Arial" w:eastAsia="Arial" w:hAnsi="Arial"/>
        </w:rPr>
      </w:pPr>
    </w:p>
    <w:p w14:paraId="1517E9EB" w14:textId="77777777" w:rsidR="00262DF7" w:rsidRDefault="00262DF7">
      <w:pPr>
        <w:numPr>
          <w:ilvl w:val="0"/>
          <w:numId w:val="2"/>
        </w:numPr>
        <w:tabs>
          <w:tab w:val="left" w:pos="380"/>
        </w:tabs>
        <w:spacing w:line="218" w:lineRule="auto"/>
        <w:ind w:left="380" w:right="20" w:hanging="357"/>
        <w:rPr>
          <w:rFonts w:ascii="Arial" w:eastAsia="Arial" w:hAnsi="Arial"/>
        </w:rPr>
      </w:pPr>
      <w:r>
        <w:rPr>
          <w:rFonts w:ascii="Times New Roman" w:eastAsia="Times New Roman" w:hAnsi="Times New Roman"/>
          <w:color w:val="0D0D0D"/>
          <w:sz w:val="18"/>
        </w:rPr>
        <w:t>Troubleshooted errors in existing Salesforce pipelines and ensured seamless upgrades to Salesforce versions following each release. Conducted thorough backups before upgrades and performed comprehensive testing on all pipelines post-upgrade. U</w:t>
      </w:r>
    </w:p>
    <w:p w14:paraId="5175AB1F" w14:textId="77777777" w:rsidR="00262DF7" w:rsidRDefault="00262DF7">
      <w:pPr>
        <w:spacing w:line="16" w:lineRule="exact"/>
        <w:rPr>
          <w:rFonts w:ascii="Arial" w:eastAsia="Arial" w:hAnsi="Arial"/>
        </w:rPr>
      </w:pPr>
    </w:p>
    <w:p w14:paraId="2A329A6E" w14:textId="77777777" w:rsidR="00262DF7" w:rsidRDefault="00262DF7">
      <w:pPr>
        <w:numPr>
          <w:ilvl w:val="0"/>
          <w:numId w:val="2"/>
        </w:numPr>
        <w:tabs>
          <w:tab w:val="left" w:pos="380"/>
        </w:tabs>
        <w:spacing w:line="0" w:lineRule="atLeast"/>
        <w:ind w:left="380" w:hanging="357"/>
        <w:rPr>
          <w:rFonts w:ascii="Arial" w:eastAsia="Arial" w:hAnsi="Arial"/>
        </w:rPr>
      </w:pPr>
      <w:r>
        <w:rPr>
          <w:rFonts w:ascii="Times New Roman" w:eastAsia="Times New Roman" w:hAnsi="Times New Roman"/>
          <w:color w:val="0D0D0D"/>
          <w:sz w:val="18"/>
        </w:rPr>
        <w:t>Utilized Ant migration tool and Copado Tool for efficient code deployment</w:t>
      </w:r>
    </w:p>
    <w:p w14:paraId="32379CA6" w14:textId="77777777" w:rsidR="00262DF7" w:rsidRDefault="00262DF7">
      <w:pPr>
        <w:spacing w:line="0" w:lineRule="atLeast"/>
        <w:ind w:left="20"/>
        <w:rPr>
          <w:rFonts w:ascii="Times New Roman" w:eastAsia="Times New Roman" w:hAnsi="Times New Roman"/>
          <w:b/>
          <w:sz w:val="18"/>
        </w:rPr>
      </w:pPr>
      <w:r>
        <w:rPr>
          <w:rFonts w:ascii="Times New Roman" w:eastAsia="Times New Roman" w:hAnsi="Times New Roman"/>
          <w:b/>
          <w:sz w:val="18"/>
        </w:rPr>
        <w:t>PROJECTS</w:t>
      </w:r>
    </w:p>
    <w:p w14:paraId="1A81482D" w14:textId="4EEE8A30" w:rsidR="00262DF7" w:rsidRDefault="00882CC2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7D50C9D9" wp14:editId="63304C5D">
                <wp:simplePos x="0" y="0"/>
                <wp:positionH relativeFrom="column">
                  <wp:posOffset>-6350</wp:posOffset>
                </wp:positionH>
                <wp:positionV relativeFrom="paragraph">
                  <wp:posOffset>22860</wp:posOffset>
                </wp:positionV>
                <wp:extent cx="6591300" cy="0"/>
                <wp:effectExtent l="15875" t="17145" r="12700" b="11430"/>
                <wp:wrapNone/>
                <wp:docPr id="32525437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913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43EEAA" id="Line 4" o:spid="_x0000_s1026" style="position:absolute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1.8pt" to="518.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" strokeweight="1.5pt"/>
            </w:pict>
          </mc:Fallback>
        </mc:AlternateContent>
      </w:r>
    </w:p>
    <w:p w14:paraId="6CBA9ED7" w14:textId="77777777" w:rsidR="00262DF7" w:rsidRDefault="00262DF7">
      <w:pPr>
        <w:spacing w:line="15" w:lineRule="exact"/>
        <w:rPr>
          <w:rFonts w:ascii="Times New Roman" w:eastAsia="Times New Roman" w:hAnsi="Times New Roman"/>
          <w:sz w:val="24"/>
        </w:rPr>
      </w:pPr>
    </w:p>
    <w:p w14:paraId="4E6C9CA9" w14:textId="260A789D" w:rsidR="00262DF7" w:rsidRDefault="00F90B4B">
      <w:pPr>
        <w:tabs>
          <w:tab w:val="left" w:pos="8080"/>
        </w:tabs>
        <w:spacing w:line="0" w:lineRule="atLeast"/>
        <w:ind w:left="20"/>
        <w:rPr>
          <w:rFonts w:ascii="Times New Roman" w:eastAsia="Times New Roman" w:hAnsi="Times New Roman"/>
          <w:sz w:val="17"/>
        </w:rPr>
      </w:pPr>
      <w:r w:rsidRPr="00012789">
        <w:rPr>
          <w:rFonts w:ascii="Times New Roman" w:eastAsia="Times New Roman" w:hAnsi="Times New Roman"/>
          <w:b/>
          <w:bCs/>
          <w:sz w:val="18"/>
          <w:szCs w:val="18"/>
        </w:rPr>
        <w:t>Blockchain Nova-Vote Application</w:t>
      </w:r>
      <w:r w:rsidR="00262DF7">
        <w:rPr>
          <w:rFonts w:ascii="Times New Roman" w:eastAsia="Times New Roman" w:hAnsi="Times New Roman"/>
        </w:rPr>
        <w:tab/>
      </w:r>
      <w:r w:rsidR="00556E9D">
        <w:rPr>
          <w:rFonts w:ascii="Times New Roman" w:eastAsia="Times New Roman" w:hAnsi="Times New Roman"/>
        </w:rPr>
        <w:t xml:space="preserve">           </w:t>
      </w:r>
      <w:r>
        <w:rPr>
          <w:rFonts w:ascii="Times New Roman" w:eastAsia="Times New Roman" w:hAnsi="Times New Roman"/>
          <w:sz w:val="17"/>
        </w:rPr>
        <w:t xml:space="preserve">March </w:t>
      </w:r>
      <w:r w:rsidR="00262DF7">
        <w:rPr>
          <w:rFonts w:ascii="Times New Roman" w:eastAsia="Times New Roman" w:hAnsi="Times New Roman"/>
          <w:sz w:val="17"/>
        </w:rPr>
        <w:t>202</w:t>
      </w:r>
      <w:r>
        <w:rPr>
          <w:rFonts w:ascii="Times New Roman" w:eastAsia="Times New Roman" w:hAnsi="Times New Roman"/>
          <w:sz w:val="17"/>
        </w:rPr>
        <w:t>4</w:t>
      </w:r>
      <w:r w:rsidR="00262DF7">
        <w:rPr>
          <w:rFonts w:ascii="Times New Roman" w:eastAsia="Times New Roman" w:hAnsi="Times New Roman"/>
          <w:sz w:val="17"/>
        </w:rPr>
        <w:t xml:space="preserve"> – </w:t>
      </w:r>
      <w:r>
        <w:rPr>
          <w:rFonts w:ascii="Times New Roman" w:eastAsia="Times New Roman" w:hAnsi="Times New Roman"/>
          <w:sz w:val="17"/>
        </w:rPr>
        <w:t>May</w:t>
      </w:r>
      <w:r w:rsidR="00262DF7">
        <w:rPr>
          <w:rFonts w:ascii="Times New Roman" w:eastAsia="Times New Roman" w:hAnsi="Times New Roman"/>
          <w:sz w:val="17"/>
        </w:rPr>
        <w:t xml:space="preserve"> 202</w:t>
      </w:r>
      <w:r>
        <w:rPr>
          <w:rFonts w:ascii="Times New Roman" w:eastAsia="Times New Roman" w:hAnsi="Times New Roman"/>
          <w:sz w:val="17"/>
        </w:rPr>
        <w:t>4</w:t>
      </w:r>
    </w:p>
    <w:p w14:paraId="37C2D14B" w14:textId="77777777" w:rsidR="00262DF7" w:rsidRDefault="00262DF7">
      <w:pPr>
        <w:spacing w:line="41" w:lineRule="exact"/>
        <w:rPr>
          <w:rFonts w:ascii="Times New Roman" w:eastAsia="Times New Roman" w:hAnsi="Times New Roman"/>
          <w:sz w:val="24"/>
        </w:rPr>
      </w:pPr>
    </w:p>
    <w:p w14:paraId="47E3F22D" w14:textId="6B69182C" w:rsidR="00262DF7" w:rsidRPr="00B61C74" w:rsidRDefault="000C71E2" w:rsidP="008A3768">
      <w:pPr>
        <w:numPr>
          <w:ilvl w:val="0"/>
          <w:numId w:val="3"/>
        </w:numPr>
        <w:tabs>
          <w:tab w:val="left" w:pos="380"/>
        </w:tabs>
        <w:spacing w:line="218" w:lineRule="auto"/>
        <w:ind w:left="380" w:right="100" w:hanging="357"/>
        <w:jc w:val="both"/>
        <w:rPr>
          <w:rFonts w:ascii="Arial" w:eastAsia="Arial" w:hAnsi="Arial"/>
          <w:sz w:val="18"/>
          <w:szCs w:val="18"/>
        </w:rPr>
      </w:pPr>
      <w:r w:rsidRPr="00B61C74">
        <w:rPr>
          <w:rFonts w:ascii="Times New Roman" w:eastAsia="Times New Roman" w:hAnsi="Times New Roman"/>
          <w:sz w:val="18"/>
          <w:szCs w:val="18"/>
        </w:rPr>
        <w:t xml:space="preserve">Architected and </w:t>
      </w:r>
      <w:r w:rsidRPr="00B61C74">
        <w:rPr>
          <w:rFonts w:ascii="Times New Roman" w:eastAsia="Times New Roman" w:hAnsi="Times New Roman"/>
          <w:sz w:val="18"/>
          <w:szCs w:val="18"/>
        </w:rPr>
        <w:t>deployed</w:t>
      </w:r>
      <w:r w:rsidRPr="00B61C74">
        <w:rPr>
          <w:rFonts w:ascii="Times New Roman" w:eastAsia="Times New Roman" w:hAnsi="Times New Roman"/>
          <w:sz w:val="18"/>
          <w:szCs w:val="18"/>
        </w:rPr>
        <w:t xml:space="preserve"> an innovative platform combining blockchain technology with democratic practices, allowing users to securely vote, delegate votes, and view real-time election results</w:t>
      </w:r>
    </w:p>
    <w:p w14:paraId="5426DA65" w14:textId="53666270" w:rsidR="000C71E2" w:rsidRPr="00B61C74" w:rsidRDefault="000C71E2" w:rsidP="008A3768">
      <w:pPr>
        <w:numPr>
          <w:ilvl w:val="0"/>
          <w:numId w:val="3"/>
        </w:numPr>
        <w:tabs>
          <w:tab w:val="left" w:pos="380"/>
        </w:tabs>
        <w:spacing w:line="218" w:lineRule="auto"/>
        <w:ind w:left="380" w:right="100" w:hanging="357"/>
        <w:jc w:val="both"/>
        <w:rPr>
          <w:rFonts w:ascii="Times New Roman" w:eastAsia="Arial" w:hAnsi="Times New Roman" w:cs="Times New Roman"/>
          <w:sz w:val="18"/>
          <w:szCs w:val="18"/>
        </w:rPr>
      </w:pPr>
      <w:r w:rsidRPr="00B61C74">
        <w:rPr>
          <w:rFonts w:ascii="Times New Roman" w:eastAsia="Arial" w:hAnsi="Times New Roman" w:cs="Times New Roman"/>
          <w:sz w:val="18"/>
          <w:szCs w:val="18"/>
        </w:rPr>
        <w:t>Designed a</w:t>
      </w:r>
      <w:r w:rsidRPr="00B61C74">
        <w:rPr>
          <w:rFonts w:ascii="Times New Roman" w:eastAsia="Arial" w:hAnsi="Times New Roman" w:cs="Times New Roman"/>
          <w:sz w:val="18"/>
          <w:szCs w:val="18"/>
        </w:rPr>
        <w:t xml:space="preserve"> user-friendly admin panel with functionalities including election reset, voting termination, and real-time election summary to enhance administrative efficiency and control</w:t>
      </w:r>
    </w:p>
    <w:p w14:paraId="303D2C06" w14:textId="5C0DA97E" w:rsidR="000C71E2" w:rsidRPr="00B61C74" w:rsidRDefault="000C71E2" w:rsidP="008A3768">
      <w:pPr>
        <w:numPr>
          <w:ilvl w:val="0"/>
          <w:numId w:val="3"/>
        </w:numPr>
        <w:tabs>
          <w:tab w:val="left" w:pos="380"/>
        </w:tabs>
        <w:spacing w:line="218" w:lineRule="auto"/>
        <w:ind w:left="380" w:right="100" w:hanging="357"/>
        <w:jc w:val="both"/>
        <w:rPr>
          <w:rFonts w:ascii="Times New Roman" w:eastAsia="Arial" w:hAnsi="Times New Roman" w:cs="Times New Roman"/>
          <w:sz w:val="18"/>
          <w:szCs w:val="18"/>
        </w:rPr>
      </w:pPr>
      <w:r w:rsidRPr="00B61C74">
        <w:rPr>
          <w:rFonts w:ascii="Times New Roman" w:eastAsia="Arial" w:hAnsi="Times New Roman" w:cs="Times New Roman"/>
          <w:sz w:val="18"/>
          <w:szCs w:val="18"/>
        </w:rPr>
        <w:t>Engineered a decentralized NFT marketplace within the application, enabling the purchase and trade of NFTs representing political parties, fostering a new form of political engagement</w:t>
      </w:r>
    </w:p>
    <w:p w14:paraId="213C1E11" w14:textId="184D8596" w:rsidR="000C71E2" w:rsidRPr="00B61C74" w:rsidRDefault="000C71E2" w:rsidP="008A3768">
      <w:pPr>
        <w:numPr>
          <w:ilvl w:val="0"/>
          <w:numId w:val="3"/>
        </w:numPr>
        <w:tabs>
          <w:tab w:val="left" w:pos="380"/>
        </w:tabs>
        <w:spacing w:line="218" w:lineRule="auto"/>
        <w:ind w:left="380" w:right="100" w:hanging="357"/>
        <w:jc w:val="both"/>
        <w:rPr>
          <w:rFonts w:ascii="Times New Roman" w:eastAsia="Arial" w:hAnsi="Times New Roman" w:cs="Times New Roman"/>
          <w:sz w:val="18"/>
          <w:szCs w:val="18"/>
        </w:rPr>
      </w:pPr>
      <w:r w:rsidRPr="00B61C74">
        <w:rPr>
          <w:rFonts w:ascii="Times New Roman" w:eastAsia="Arial" w:hAnsi="Times New Roman" w:cs="Times New Roman"/>
          <w:sz w:val="18"/>
          <w:szCs w:val="18"/>
        </w:rPr>
        <w:t>Streamlined Installation Process</w:t>
      </w:r>
      <w:r w:rsidR="00C45FAB">
        <w:rPr>
          <w:rFonts w:ascii="Times New Roman" w:eastAsia="Arial" w:hAnsi="Times New Roman" w:cs="Times New Roman"/>
          <w:sz w:val="18"/>
          <w:szCs w:val="18"/>
        </w:rPr>
        <w:t xml:space="preserve"> by p</w:t>
      </w:r>
      <w:r w:rsidRPr="00B61C74">
        <w:rPr>
          <w:rFonts w:ascii="Times New Roman" w:eastAsia="Arial" w:hAnsi="Times New Roman" w:cs="Times New Roman"/>
          <w:sz w:val="18"/>
          <w:szCs w:val="18"/>
        </w:rPr>
        <w:t>rovid</w:t>
      </w:r>
      <w:r w:rsidR="00C45FAB">
        <w:rPr>
          <w:rFonts w:ascii="Times New Roman" w:eastAsia="Arial" w:hAnsi="Times New Roman" w:cs="Times New Roman"/>
          <w:sz w:val="18"/>
          <w:szCs w:val="18"/>
        </w:rPr>
        <w:t>ing</w:t>
      </w:r>
      <w:r w:rsidRPr="00B61C74">
        <w:rPr>
          <w:rFonts w:ascii="Times New Roman" w:eastAsia="Arial" w:hAnsi="Times New Roman" w:cs="Times New Roman"/>
          <w:sz w:val="18"/>
          <w:szCs w:val="18"/>
        </w:rPr>
        <w:t xml:space="preserve"> comprehensive guidance for setting up the application, including configuring local blockchain networks via Ganache, compiling smart contracts with Truffle, and integrating with MetaMask for secure blockchain interactions</w:t>
      </w:r>
    </w:p>
    <w:p w14:paraId="0ECE9094" w14:textId="77777777" w:rsidR="00262DF7" w:rsidRPr="00B61C74" w:rsidRDefault="00262DF7" w:rsidP="008A3768">
      <w:pPr>
        <w:spacing w:line="35" w:lineRule="exact"/>
        <w:jc w:val="both"/>
        <w:rPr>
          <w:rFonts w:ascii="Arial" w:eastAsia="Arial" w:hAnsi="Arial"/>
          <w:sz w:val="18"/>
          <w:szCs w:val="18"/>
        </w:rPr>
      </w:pPr>
    </w:p>
    <w:p w14:paraId="32B59F92" w14:textId="60B4CA5A" w:rsidR="00262DF7" w:rsidRPr="00B61C74" w:rsidRDefault="000C71E2" w:rsidP="008A3768">
      <w:pPr>
        <w:numPr>
          <w:ilvl w:val="0"/>
          <w:numId w:val="3"/>
        </w:numPr>
        <w:tabs>
          <w:tab w:val="left" w:pos="380"/>
        </w:tabs>
        <w:spacing w:line="169" w:lineRule="exact"/>
        <w:ind w:left="380" w:right="80" w:hanging="357"/>
        <w:jc w:val="both"/>
        <w:rPr>
          <w:rFonts w:ascii="Times New Roman" w:eastAsia="Times New Roman" w:hAnsi="Times New Roman"/>
          <w:sz w:val="18"/>
          <w:szCs w:val="18"/>
        </w:rPr>
      </w:pPr>
      <w:r w:rsidRPr="00B61C74">
        <w:rPr>
          <w:rFonts w:ascii="Times New Roman" w:eastAsia="Times New Roman" w:hAnsi="Times New Roman"/>
          <w:sz w:val="18"/>
          <w:szCs w:val="18"/>
        </w:rPr>
        <w:t>Employed Solidity for smart contract development, Truffle for Ethereum smart contracts management, and Web3.js for blockchain interaction, alongside HTML/CSS/JavaScript for crafting a responsive web interface</w:t>
      </w:r>
    </w:p>
    <w:p w14:paraId="73A95430" w14:textId="77777777" w:rsidR="000C71E2" w:rsidRDefault="000C71E2" w:rsidP="000C71E2">
      <w:pPr>
        <w:pStyle w:val="ListParagraph"/>
        <w:rPr>
          <w:rFonts w:ascii="Times New Roman" w:eastAsia="Times New Roman" w:hAnsi="Times New Roman"/>
          <w:sz w:val="16"/>
          <w:szCs w:val="16"/>
        </w:rPr>
      </w:pPr>
    </w:p>
    <w:p w14:paraId="7CB76D77" w14:textId="77777777" w:rsidR="00262DF7" w:rsidRDefault="00262DF7">
      <w:pPr>
        <w:tabs>
          <w:tab w:val="left" w:pos="9160"/>
        </w:tabs>
        <w:spacing w:line="0" w:lineRule="atLeast"/>
        <w:ind w:left="20"/>
        <w:rPr>
          <w:rFonts w:ascii="Times New Roman" w:eastAsia="Times New Roman" w:hAnsi="Times New Roman"/>
          <w:sz w:val="17"/>
        </w:rPr>
      </w:pPr>
      <w:r>
        <w:rPr>
          <w:rFonts w:ascii="Times New Roman" w:eastAsia="Times New Roman" w:hAnsi="Times New Roman"/>
          <w:b/>
          <w:sz w:val="18"/>
        </w:rPr>
        <w:t>Blood Bank - SARTHI app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17"/>
        </w:rPr>
        <w:t>November 2021</w:t>
      </w:r>
    </w:p>
    <w:p w14:paraId="23EF6EBC" w14:textId="77777777" w:rsidR="00262DF7" w:rsidRDefault="00262DF7">
      <w:pPr>
        <w:spacing w:line="46" w:lineRule="exact"/>
        <w:rPr>
          <w:rFonts w:ascii="Times New Roman" w:eastAsia="Times New Roman" w:hAnsi="Times New Roman"/>
          <w:sz w:val="24"/>
        </w:rPr>
      </w:pPr>
    </w:p>
    <w:p w14:paraId="3377E98E" w14:textId="541C6CDB" w:rsidR="00262DF7" w:rsidRPr="00B61C74" w:rsidRDefault="00262DF7">
      <w:pPr>
        <w:numPr>
          <w:ilvl w:val="0"/>
          <w:numId w:val="4"/>
        </w:numPr>
        <w:tabs>
          <w:tab w:val="left" w:pos="380"/>
        </w:tabs>
        <w:spacing w:line="218" w:lineRule="auto"/>
        <w:ind w:left="380" w:right="100" w:hanging="357"/>
        <w:rPr>
          <w:rFonts w:ascii="Arial" w:eastAsia="Arial" w:hAnsi="Arial"/>
          <w:sz w:val="18"/>
          <w:szCs w:val="18"/>
        </w:rPr>
      </w:pPr>
      <w:r w:rsidRPr="00B61C74">
        <w:rPr>
          <w:rFonts w:ascii="Times New Roman" w:eastAsia="Times New Roman" w:hAnsi="Times New Roman"/>
          <w:sz w:val="18"/>
          <w:szCs w:val="18"/>
        </w:rPr>
        <w:t>Created a versatile blood bank system within Salesforce Lightning, employing 10 rules and 20 flows to develop an intuitive user experience through a comprehensive app featuring Lightning web components and Visualforce Pages</w:t>
      </w:r>
    </w:p>
    <w:p w14:paraId="1A47BC76" w14:textId="77777777" w:rsidR="00262DF7" w:rsidRPr="00B61C74" w:rsidRDefault="00262DF7">
      <w:pPr>
        <w:spacing w:line="6" w:lineRule="exact"/>
        <w:rPr>
          <w:rFonts w:ascii="Arial" w:eastAsia="Arial" w:hAnsi="Arial"/>
          <w:sz w:val="18"/>
          <w:szCs w:val="18"/>
        </w:rPr>
      </w:pPr>
    </w:p>
    <w:p w14:paraId="4D15C678" w14:textId="77777777" w:rsidR="00262DF7" w:rsidRPr="00B61C74" w:rsidRDefault="00262DF7">
      <w:pPr>
        <w:numPr>
          <w:ilvl w:val="0"/>
          <w:numId w:val="4"/>
        </w:numPr>
        <w:tabs>
          <w:tab w:val="left" w:pos="380"/>
        </w:tabs>
        <w:spacing w:line="0" w:lineRule="atLeast"/>
        <w:ind w:left="380" w:hanging="359"/>
        <w:rPr>
          <w:rFonts w:ascii="Arial" w:eastAsia="Arial" w:hAnsi="Arial"/>
          <w:sz w:val="18"/>
          <w:szCs w:val="18"/>
        </w:rPr>
      </w:pPr>
      <w:r w:rsidRPr="00B61C74">
        <w:rPr>
          <w:rFonts w:ascii="Times New Roman" w:eastAsia="Times New Roman" w:hAnsi="Times New Roman"/>
          <w:sz w:val="18"/>
          <w:szCs w:val="18"/>
        </w:rPr>
        <w:t>Managed 20 components with Lightning Web Components and implemented 3 Apex triggers for optimized system performance</w:t>
      </w:r>
    </w:p>
    <w:p w14:paraId="576BCDFF" w14:textId="77777777" w:rsidR="00262DF7" w:rsidRPr="00B61C74" w:rsidRDefault="00262DF7">
      <w:pPr>
        <w:spacing w:line="50" w:lineRule="exact"/>
        <w:rPr>
          <w:rFonts w:ascii="Arial" w:eastAsia="Arial" w:hAnsi="Arial"/>
          <w:sz w:val="18"/>
          <w:szCs w:val="18"/>
        </w:rPr>
      </w:pPr>
    </w:p>
    <w:p w14:paraId="5DCA98C2" w14:textId="77777777" w:rsidR="00262DF7" w:rsidRPr="00B61C74" w:rsidRDefault="00262DF7">
      <w:pPr>
        <w:numPr>
          <w:ilvl w:val="0"/>
          <w:numId w:val="4"/>
        </w:numPr>
        <w:tabs>
          <w:tab w:val="left" w:pos="380"/>
        </w:tabs>
        <w:spacing w:line="218" w:lineRule="auto"/>
        <w:ind w:left="380" w:right="60" w:hanging="357"/>
        <w:rPr>
          <w:rFonts w:ascii="Arial" w:eastAsia="Arial" w:hAnsi="Arial"/>
          <w:sz w:val="18"/>
          <w:szCs w:val="18"/>
        </w:rPr>
      </w:pPr>
      <w:r w:rsidRPr="00B61C74">
        <w:rPr>
          <w:rFonts w:ascii="Times New Roman" w:eastAsia="Times New Roman" w:hAnsi="Times New Roman"/>
          <w:sz w:val="18"/>
          <w:szCs w:val="18"/>
        </w:rPr>
        <w:t>Ensured efficient control of app functionality by managing Apex controllers with Lightning web components, leveraging Salesforce flows for user-specific rules, and implementing Apex triggers to enhance data integrity</w:t>
      </w:r>
    </w:p>
    <w:p w14:paraId="4053449C" w14:textId="77777777" w:rsidR="00262DF7" w:rsidRDefault="00262DF7">
      <w:pPr>
        <w:spacing w:line="202" w:lineRule="exact"/>
        <w:rPr>
          <w:rFonts w:ascii="Times New Roman" w:eastAsia="Times New Roman" w:hAnsi="Times New Roman"/>
          <w:sz w:val="24"/>
        </w:rPr>
      </w:pPr>
    </w:p>
    <w:p w14:paraId="557BF15B" w14:textId="5840F319" w:rsidR="00262DF7" w:rsidRDefault="00405C84">
      <w:pPr>
        <w:tabs>
          <w:tab w:val="left" w:pos="8480"/>
        </w:tabs>
        <w:spacing w:line="0" w:lineRule="atLeast"/>
        <w:ind w:left="20"/>
        <w:rPr>
          <w:rFonts w:ascii="Times New Roman" w:eastAsia="Times New Roman" w:hAnsi="Times New Roman"/>
          <w:sz w:val="17"/>
        </w:rPr>
      </w:pPr>
      <w:r w:rsidRPr="00012789">
        <w:rPr>
          <w:rFonts w:ascii="Times New Roman" w:eastAsia="Times New Roman" w:hAnsi="Times New Roman"/>
          <w:b/>
          <w:bCs/>
          <w:sz w:val="18"/>
          <w:szCs w:val="18"/>
        </w:rPr>
        <w:t>E-commerce Customer Analysis and Personalized Recommendation System</w:t>
      </w:r>
      <w:r w:rsidR="00262DF7"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17"/>
        </w:rPr>
        <w:t>January 2024</w:t>
      </w:r>
      <w:r w:rsidR="00262DF7">
        <w:rPr>
          <w:rFonts w:ascii="Times New Roman" w:eastAsia="Times New Roman" w:hAnsi="Times New Roman"/>
          <w:sz w:val="17"/>
        </w:rPr>
        <w:t xml:space="preserve"> </w:t>
      </w:r>
      <w:r>
        <w:rPr>
          <w:rFonts w:ascii="Times New Roman" w:eastAsia="Times New Roman" w:hAnsi="Times New Roman"/>
          <w:sz w:val="17"/>
        </w:rPr>
        <w:t>–</w:t>
      </w:r>
      <w:r w:rsidR="00262DF7">
        <w:rPr>
          <w:rFonts w:ascii="Times New Roman" w:eastAsia="Times New Roman" w:hAnsi="Times New Roman"/>
          <w:sz w:val="17"/>
        </w:rPr>
        <w:t xml:space="preserve"> </w:t>
      </w:r>
      <w:r>
        <w:rPr>
          <w:rFonts w:ascii="Times New Roman" w:eastAsia="Times New Roman" w:hAnsi="Times New Roman"/>
          <w:sz w:val="17"/>
        </w:rPr>
        <w:t xml:space="preserve">April </w:t>
      </w:r>
      <w:r w:rsidR="00262DF7">
        <w:rPr>
          <w:rFonts w:ascii="Times New Roman" w:eastAsia="Times New Roman" w:hAnsi="Times New Roman"/>
          <w:sz w:val="17"/>
        </w:rPr>
        <w:t>202</w:t>
      </w:r>
      <w:r>
        <w:rPr>
          <w:rFonts w:ascii="Times New Roman" w:eastAsia="Times New Roman" w:hAnsi="Times New Roman"/>
          <w:sz w:val="17"/>
        </w:rPr>
        <w:t>4</w:t>
      </w:r>
    </w:p>
    <w:p w14:paraId="0EE7245A" w14:textId="77777777" w:rsidR="00262DF7" w:rsidRDefault="00262DF7">
      <w:pPr>
        <w:spacing w:line="8" w:lineRule="exact"/>
        <w:rPr>
          <w:rFonts w:ascii="Times New Roman" w:eastAsia="Times New Roman" w:hAnsi="Times New Roman"/>
          <w:sz w:val="24"/>
        </w:rPr>
      </w:pPr>
    </w:p>
    <w:p w14:paraId="546A4093" w14:textId="5E8C69D0" w:rsidR="00262DF7" w:rsidRPr="00B61C74" w:rsidRDefault="00665751">
      <w:pPr>
        <w:numPr>
          <w:ilvl w:val="0"/>
          <w:numId w:val="5"/>
        </w:numPr>
        <w:tabs>
          <w:tab w:val="left" w:pos="380"/>
        </w:tabs>
        <w:spacing w:line="0" w:lineRule="atLeast"/>
        <w:ind w:left="380" w:hanging="359"/>
        <w:rPr>
          <w:rFonts w:ascii="Times New Roman" w:eastAsia="Times New Roman" w:hAnsi="Times New Roman"/>
          <w:sz w:val="18"/>
          <w:szCs w:val="18"/>
        </w:rPr>
      </w:pPr>
      <w:r w:rsidRPr="00B61C74">
        <w:rPr>
          <w:rFonts w:ascii="Times New Roman" w:eastAsia="Times New Roman" w:hAnsi="Times New Roman"/>
          <w:sz w:val="18"/>
          <w:szCs w:val="18"/>
        </w:rPr>
        <w:t xml:space="preserve">Engineered and </w:t>
      </w:r>
      <w:r w:rsidRPr="00B61C74">
        <w:rPr>
          <w:rFonts w:ascii="Times New Roman" w:eastAsia="Times New Roman" w:hAnsi="Times New Roman"/>
          <w:sz w:val="18"/>
          <w:szCs w:val="18"/>
        </w:rPr>
        <w:t>deployed</w:t>
      </w:r>
      <w:r w:rsidRPr="00B61C74">
        <w:rPr>
          <w:rFonts w:ascii="Times New Roman" w:eastAsia="Times New Roman" w:hAnsi="Times New Roman"/>
          <w:sz w:val="18"/>
          <w:szCs w:val="18"/>
        </w:rPr>
        <w:t xml:space="preserve"> a scalable data processing framework using PySpark, efficiently handling massive datasets from user interactions to inform business strategies</w:t>
      </w:r>
    </w:p>
    <w:p w14:paraId="0B67DCAC" w14:textId="4047FB55" w:rsidR="00665751" w:rsidRPr="00B61C74" w:rsidRDefault="00665751">
      <w:pPr>
        <w:numPr>
          <w:ilvl w:val="0"/>
          <w:numId w:val="5"/>
        </w:numPr>
        <w:tabs>
          <w:tab w:val="left" w:pos="380"/>
        </w:tabs>
        <w:spacing w:line="0" w:lineRule="atLeast"/>
        <w:ind w:left="380" w:hanging="359"/>
        <w:rPr>
          <w:rFonts w:ascii="Times New Roman" w:eastAsia="Times New Roman" w:hAnsi="Times New Roman"/>
          <w:sz w:val="18"/>
          <w:szCs w:val="18"/>
        </w:rPr>
      </w:pPr>
      <w:r w:rsidRPr="00B61C74">
        <w:rPr>
          <w:rFonts w:ascii="Times New Roman" w:eastAsia="Times New Roman" w:hAnsi="Times New Roman"/>
          <w:sz w:val="18"/>
          <w:szCs w:val="18"/>
        </w:rPr>
        <w:t xml:space="preserve">Designed and </w:t>
      </w:r>
      <w:r w:rsidRPr="00B61C74">
        <w:rPr>
          <w:rFonts w:ascii="Times New Roman" w:eastAsia="Times New Roman" w:hAnsi="Times New Roman"/>
          <w:sz w:val="18"/>
          <w:szCs w:val="18"/>
        </w:rPr>
        <w:t>launched</w:t>
      </w:r>
      <w:r w:rsidRPr="00B61C74">
        <w:rPr>
          <w:rFonts w:ascii="Times New Roman" w:eastAsia="Times New Roman" w:hAnsi="Times New Roman"/>
          <w:sz w:val="18"/>
          <w:szCs w:val="18"/>
        </w:rPr>
        <w:t xml:space="preserve"> an intuitive web application integrating Angular for the front end and Flask within a Jupyter Notebook for backend operations, enhancing user experience and administrative control</w:t>
      </w:r>
    </w:p>
    <w:p w14:paraId="0B3C23DE" w14:textId="77777777" w:rsidR="00262DF7" w:rsidRPr="00B61C74" w:rsidRDefault="00262DF7">
      <w:pPr>
        <w:spacing w:line="47" w:lineRule="exact"/>
        <w:rPr>
          <w:rFonts w:ascii="Times New Roman" w:eastAsia="Times New Roman" w:hAnsi="Times New Roman"/>
          <w:sz w:val="18"/>
          <w:szCs w:val="18"/>
        </w:rPr>
      </w:pPr>
    </w:p>
    <w:p w14:paraId="2377E6BB" w14:textId="77777777" w:rsidR="00262DF7" w:rsidRPr="00B61C74" w:rsidRDefault="00262DF7">
      <w:pPr>
        <w:spacing w:line="44" w:lineRule="exact"/>
        <w:rPr>
          <w:rFonts w:ascii="Arial" w:eastAsia="Arial" w:hAnsi="Arial"/>
          <w:sz w:val="18"/>
          <w:szCs w:val="18"/>
        </w:rPr>
      </w:pPr>
    </w:p>
    <w:p w14:paraId="49DB48E8" w14:textId="6E1DEF7A" w:rsidR="00262DF7" w:rsidRPr="00B61C74" w:rsidRDefault="00665751">
      <w:pPr>
        <w:numPr>
          <w:ilvl w:val="0"/>
          <w:numId w:val="5"/>
        </w:numPr>
        <w:tabs>
          <w:tab w:val="left" w:pos="380"/>
        </w:tabs>
        <w:spacing w:line="218" w:lineRule="auto"/>
        <w:ind w:left="380" w:right="100" w:hanging="357"/>
        <w:rPr>
          <w:rFonts w:ascii="Arial" w:eastAsia="Arial" w:hAnsi="Arial"/>
          <w:sz w:val="18"/>
          <w:szCs w:val="18"/>
        </w:rPr>
      </w:pPr>
      <w:r w:rsidRPr="00B61C74">
        <w:rPr>
          <w:rFonts w:ascii="Times New Roman" w:eastAsia="Times New Roman" w:hAnsi="Times New Roman"/>
          <w:sz w:val="18"/>
          <w:szCs w:val="18"/>
        </w:rPr>
        <w:t xml:space="preserve">Constructed a sophisticated product recommendation engine using the Alternating Least Squares (ALS) algorithm, tailoring product suggestions to individual user preferences and </w:t>
      </w:r>
      <w:r w:rsidRPr="00B61C74">
        <w:rPr>
          <w:rFonts w:ascii="Times New Roman" w:eastAsia="Times New Roman" w:hAnsi="Times New Roman"/>
          <w:sz w:val="18"/>
          <w:szCs w:val="18"/>
        </w:rPr>
        <w:t>behaviours</w:t>
      </w:r>
    </w:p>
    <w:p w14:paraId="7C88D63A" w14:textId="77777777" w:rsidR="00262DF7" w:rsidRPr="00B61C74" w:rsidRDefault="00262DF7">
      <w:pPr>
        <w:spacing w:line="44" w:lineRule="exact"/>
        <w:rPr>
          <w:rFonts w:ascii="Arial" w:eastAsia="Arial" w:hAnsi="Arial"/>
          <w:sz w:val="18"/>
          <w:szCs w:val="18"/>
        </w:rPr>
      </w:pPr>
    </w:p>
    <w:p w14:paraId="24488DAC" w14:textId="583DC1A7" w:rsidR="00262DF7" w:rsidRPr="00C45FAB" w:rsidRDefault="00665751" w:rsidP="00C45FAB">
      <w:pPr>
        <w:numPr>
          <w:ilvl w:val="0"/>
          <w:numId w:val="5"/>
        </w:numPr>
        <w:tabs>
          <w:tab w:val="left" w:pos="380"/>
        </w:tabs>
        <w:spacing w:line="218" w:lineRule="auto"/>
        <w:ind w:left="380" w:right="80" w:hanging="357"/>
        <w:rPr>
          <w:rFonts w:ascii="Arial" w:eastAsia="Arial" w:hAnsi="Arial"/>
          <w:sz w:val="18"/>
          <w:szCs w:val="18"/>
        </w:rPr>
      </w:pPr>
      <w:r w:rsidRPr="00B61C74">
        <w:rPr>
          <w:rFonts w:ascii="Times New Roman" w:eastAsia="Times New Roman" w:hAnsi="Times New Roman"/>
          <w:sz w:val="18"/>
          <w:szCs w:val="18"/>
        </w:rPr>
        <w:t>Analysed</w:t>
      </w:r>
      <w:r w:rsidRPr="00B61C74">
        <w:rPr>
          <w:rFonts w:ascii="Times New Roman" w:eastAsia="Times New Roman" w:hAnsi="Times New Roman"/>
          <w:sz w:val="18"/>
          <w:szCs w:val="18"/>
        </w:rPr>
        <w:t xml:space="preserve"> and Optimized system performance through rigorous evaluation, utilizing Python for advanced data manipulation and backend computations, significantly improving user engagement and sales conversions</w:t>
      </w:r>
    </w:p>
    <w:sectPr w:rsidR="00262DF7" w:rsidRPr="00C45FAB">
      <w:pgSz w:w="12240" w:h="15840"/>
      <w:pgMar w:top="698" w:right="920" w:bottom="278" w:left="920" w:header="0" w:footer="0" w:gutter="0"/>
      <w:cols w:space="0" w:equalWidth="0">
        <w:col w:w="1040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19495CFE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AE8944A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625558EC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238E1F28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46E87CCC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 w16cid:durableId="2118519673">
    <w:abstractNumId w:val="0"/>
  </w:num>
  <w:num w:numId="2" w16cid:durableId="1677338519">
    <w:abstractNumId w:val="1"/>
  </w:num>
  <w:num w:numId="3" w16cid:durableId="1949576432">
    <w:abstractNumId w:val="2"/>
  </w:num>
  <w:num w:numId="4" w16cid:durableId="882593589">
    <w:abstractNumId w:val="3"/>
  </w:num>
  <w:num w:numId="5" w16cid:durableId="16437304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79"/>
    <w:rsid w:val="00012789"/>
    <w:rsid w:val="000A0EC8"/>
    <w:rsid w:val="000C71E2"/>
    <w:rsid w:val="00262DF7"/>
    <w:rsid w:val="00405C84"/>
    <w:rsid w:val="0048580F"/>
    <w:rsid w:val="00556E9D"/>
    <w:rsid w:val="00665751"/>
    <w:rsid w:val="00691250"/>
    <w:rsid w:val="00882CC2"/>
    <w:rsid w:val="008A3768"/>
    <w:rsid w:val="00B61C74"/>
    <w:rsid w:val="00BF199E"/>
    <w:rsid w:val="00C2274B"/>
    <w:rsid w:val="00C45FAB"/>
    <w:rsid w:val="00CF57B7"/>
    <w:rsid w:val="00DE59C9"/>
    <w:rsid w:val="00E24EDE"/>
    <w:rsid w:val="00F34679"/>
    <w:rsid w:val="00F9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02AB7"/>
  <w15:docId w15:val="{8381F8C8-BF7B-4422-89EB-728F987BE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75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oorva_gadre@csu.fullerton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1524</TotalTime>
  <Pages>1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Links>
    <vt:vector size="6" baseType="variant">
      <vt:variant>
        <vt:i4>1310806</vt:i4>
      </vt:variant>
      <vt:variant>
        <vt:i4>0</vt:i4>
      </vt:variant>
      <vt:variant>
        <vt:i4>0</vt:i4>
      </vt:variant>
      <vt:variant>
        <vt:i4>5</vt:i4>
      </vt:variant>
      <vt:variant>
        <vt:lpwstr>mailto:poorva_gadre@csu.fullerton.edu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Poorva</dc:creator>
  <cp:keywords/>
  <dc:description/>
  <cp:lastModifiedBy>Poorva</cp:lastModifiedBy>
  <cp:revision>4</cp:revision>
  <cp:lastPrinted>2024-03-28T01:09:00Z</cp:lastPrinted>
  <dcterms:created xsi:type="dcterms:W3CDTF">2024-05-11T05:26:00Z</dcterms:created>
  <dcterms:modified xsi:type="dcterms:W3CDTF">2024-05-12T06:50:00Z</dcterms:modified>
</cp:coreProperties>
</file>