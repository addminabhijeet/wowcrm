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D7173" w14:textId="190C8452" w:rsidR="00BE10E4" w:rsidRPr="00A30030" w:rsidRDefault="00880D0E" w:rsidP="00EC527A">
      <w:pPr>
        <w:shd w:val="clear" w:color="auto" w:fill="FFFFFF" w:themeFill="background1"/>
        <w:spacing w:after="0" w:line="240" w:lineRule="auto"/>
        <w:jc w:val="both"/>
        <w:rPr>
          <w:rFonts w:ascii="Times" w:hAnsi="Times" w:cs="Times"/>
          <w:color w:val="000000"/>
          <w:sz w:val="52"/>
          <w:szCs w:val="52"/>
        </w:rPr>
      </w:pPr>
      <w:r>
        <w:rPr>
          <w:rFonts w:ascii="Times" w:hAnsi="Times" w:cs="Times"/>
          <w:color w:val="000000"/>
          <w:sz w:val="52"/>
          <w:szCs w:val="52"/>
        </w:rPr>
        <w:t>Gbolahan</w:t>
      </w:r>
      <w:r w:rsidR="009430CD" w:rsidRPr="00A30030">
        <w:rPr>
          <w:rFonts w:ascii="Times" w:hAnsi="Times" w:cs="Times"/>
          <w:color w:val="000000"/>
          <w:sz w:val="52"/>
          <w:szCs w:val="52"/>
        </w:rPr>
        <w:t xml:space="preserve"> </w:t>
      </w:r>
      <w:r>
        <w:rPr>
          <w:rFonts w:ascii="Times" w:hAnsi="Times" w:cs="Times"/>
          <w:color w:val="000000"/>
          <w:sz w:val="52"/>
          <w:szCs w:val="52"/>
        </w:rPr>
        <w:t>Ogunleye</w:t>
      </w:r>
    </w:p>
    <w:p w14:paraId="3CBFE133" w14:textId="1C37EBCB" w:rsidR="00C13577" w:rsidRPr="00A30030" w:rsidRDefault="00A30030" w:rsidP="00EC527A">
      <w:pPr>
        <w:shd w:val="clear" w:color="auto" w:fill="FFFFFF" w:themeFill="background1"/>
        <w:spacing w:after="0" w:line="240" w:lineRule="auto"/>
        <w:jc w:val="both"/>
        <w:rPr>
          <w:sz w:val="16"/>
          <w:szCs w:val="16"/>
        </w:rPr>
      </w:pPr>
      <w:r w:rsidRPr="00A30030">
        <w:rPr>
          <w:rFonts w:ascii="Times" w:hAnsi="Times" w:cs="Times"/>
          <w:color w:val="000000"/>
          <w:sz w:val="44"/>
          <w:szCs w:val="44"/>
        </w:rPr>
        <w:t>AWS Cloud Engineer/</w:t>
      </w:r>
      <w:r w:rsidR="00C13577" w:rsidRPr="00A30030">
        <w:rPr>
          <w:rFonts w:ascii="Times" w:hAnsi="Times" w:cs="Times"/>
          <w:color w:val="000000"/>
          <w:sz w:val="44"/>
          <w:szCs w:val="44"/>
        </w:rPr>
        <w:t>Java Developer</w:t>
      </w:r>
    </w:p>
    <w:p w14:paraId="4C534D6B" w14:textId="2B8C88C3" w:rsidR="00AF0598" w:rsidRPr="006158E0" w:rsidRDefault="00C70C34" w:rsidP="00AF0598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32"/>
          <w:szCs w:val="32"/>
        </w:rPr>
      </w:pPr>
      <w:r>
        <w:rPr>
          <w:rFonts w:ascii="Times" w:eastAsia="Times New Roman" w:hAnsi="Times" w:cs="Times"/>
          <w:noProof/>
          <w:color w:val="00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D2FCE27" wp14:editId="2B358A37">
            <wp:simplePos x="0" y="0"/>
            <wp:positionH relativeFrom="column">
              <wp:posOffset>-3810</wp:posOffset>
            </wp:positionH>
            <wp:positionV relativeFrom="paragraph">
              <wp:posOffset>36195</wp:posOffset>
            </wp:positionV>
            <wp:extent cx="180975" cy="180975"/>
            <wp:effectExtent l="0" t="0" r="9525" b="9525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401890584" name="Graphic 1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0584" name="Graphic 401890584" descr="Smart Pho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598" w:rsidRPr="006158E0">
        <w:rPr>
          <w:rFonts w:ascii="Times" w:eastAsia="Times New Roman" w:hAnsi="Times" w:cs="Times"/>
          <w:color w:val="000000"/>
          <w:sz w:val="32"/>
          <w:szCs w:val="32"/>
        </w:rPr>
        <w:t>(</w:t>
      </w:r>
      <w:r w:rsidR="00115C5B">
        <w:rPr>
          <w:rFonts w:ascii="Times" w:eastAsia="Times New Roman" w:hAnsi="Times" w:cs="Times"/>
          <w:color w:val="000000"/>
          <w:sz w:val="32"/>
          <w:szCs w:val="32"/>
        </w:rPr>
        <w:t>717</w:t>
      </w:r>
      <w:r w:rsidR="00AF0598" w:rsidRPr="006158E0">
        <w:rPr>
          <w:rFonts w:ascii="Times" w:eastAsia="Times New Roman" w:hAnsi="Times" w:cs="Times"/>
          <w:color w:val="000000"/>
          <w:sz w:val="32"/>
          <w:szCs w:val="32"/>
        </w:rPr>
        <w:t>)</w:t>
      </w:r>
      <w:r w:rsidR="001964EE">
        <w:rPr>
          <w:rFonts w:ascii="Times" w:eastAsia="Times New Roman" w:hAnsi="Times" w:cs="Times"/>
          <w:color w:val="000000"/>
          <w:sz w:val="32"/>
          <w:szCs w:val="32"/>
        </w:rPr>
        <w:t>516</w:t>
      </w:r>
      <w:r w:rsidR="00AF0598" w:rsidRPr="006158E0">
        <w:rPr>
          <w:rFonts w:ascii="Times" w:eastAsia="Times New Roman" w:hAnsi="Times" w:cs="Times"/>
          <w:color w:val="000000"/>
          <w:sz w:val="32"/>
          <w:szCs w:val="32"/>
        </w:rPr>
        <w:t>-</w:t>
      </w:r>
      <w:r w:rsidR="001964EE">
        <w:rPr>
          <w:rFonts w:ascii="Times" w:eastAsia="Times New Roman" w:hAnsi="Times" w:cs="Times"/>
          <w:color w:val="000000"/>
          <w:sz w:val="32"/>
          <w:szCs w:val="32"/>
        </w:rPr>
        <w:t>0318</w:t>
      </w:r>
    </w:p>
    <w:p w14:paraId="25AE549D" w14:textId="2B0F4FC0" w:rsidR="00BE10E4" w:rsidRPr="006158E0" w:rsidRDefault="00C70C34" w:rsidP="00DC16E1">
      <w:pPr>
        <w:spacing w:after="0" w:line="240" w:lineRule="auto"/>
        <w:contextualSpacing/>
        <w:jc w:val="both"/>
        <w:rPr>
          <w:sz w:val="32"/>
          <w:szCs w:val="32"/>
        </w:rPr>
      </w:pPr>
      <w:r>
        <w:rPr>
          <w:rFonts w:ascii="Times" w:hAnsi="Times" w:cs="Times"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B5A8178" wp14:editId="7055ECD7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276225" cy="276225"/>
            <wp:effectExtent l="0" t="0" r="9525" b="0"/>
            <wp:wrapThrough wrapText="bothSides">
              <wp:wrapPolygon edited="0">
                <wp:start x="0" y="1490"/>
                <wp:lineTo x="0" y="19366"/>
                <wp:lineTo x="20855" y="19366"/>
                <wp:lineTo x="20855" y="1490"/>
                <wp:lineTo x="0" y="1490"/>
              </wp:wrapPolygon>
            </wp:wrapThrough>
            <wp:docPr id="765277323" name="Graphic 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7323" name="Graphic 765277323" descr="Envelop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4EE">
        <w:rPr>
          <w:rFonts w:ascii="Times" w:hAnsi="Times" w:cs="Times"/>
          <w:color w:val="000000"/>
          <w:sz w:val="32"/>
          <w:szCs w:val="32"/>
        </w:rPr>
        <w:t>gbola.og</w:t>
      </w:r>
      <w:r w:rsidR="009430CD" w:rsidRPr="006158E0">
        <w:rPr>
          <w:rFonts w:ascii="Times" w:hAnsi="Times" w:cs="Times"/>
          <w:color w:val="000000"/>
          <w:sz w:val="32"/>
          <w:szCs w:val="32"/>
        </w:rPr>
        <w:t>@</w:t>
      </w:r>
      <w:r w:rsidR="001964EE">
        <w:rPr>
          <w:rFonts w:ascii="Times" w:hAnsi="Times" w:cs="Times"/>
          <w:color w:val="000000"/>
          <w:sz w:val="32"/>
          <w:szCs w:val="32"/>
        </w:rPr>
        <w:t>gmail</w:t>
      </w:r>
      <w:r w:rsidR="009430CD" w:rsidRPr="006158E0">
        <w:rPr>
          <w:rFonts w:ascii="Times" w:hAnsi="Times" w:cs="Times"/>
          <w:color w:val="000000"/>
          <w:sz w:val="32"/>
          <w:szCs w:val="32"/>
        </w:rPr>
        <w:t>.com</w:t>
      </w:r>
    </w:p>
    <w:p w14:paraId="2BF0DA2A" w14:textId="77777777" w:rsidR="00455A3E" w:rsidRDefault="00455A3E" w:rsidP="00DC16E1">
      <w:pPr>
        <w:spacing w:after="0" w:line="330" w:lineRule="auto"/>
        <w:jc w:val="both"/>
        <w:outlineLvl w:val="2"/>
        <w:rPr>
          <w:rFonts w:ascii="Times" w:hAnsi="Times" w:cs="Times"/>
          <w:b/>
          <w:color w:val="000000"/>
          <w:sz w:val="33"/>
          <w:szCs w:val="33"/>
        </w:rPr>
      </w:pPr>
    </w:p>
    <w:p w14:paraId="1EC28AD8" w14:textId="6AD89880" w:rsidR="00257DDA" w:rsidRPr="00257DDA" w:rsidRDefault="00455A3E" w:rsidP="00257DDA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>S</w:t>
      </w:r>
      <w:r w:rsidR="009430CD"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>ummary</w:t>
      </w:r>
    </w:p>
    <w:p w14:paraId="40B545A8" w14:textId="77777777" w:rsidR="00D32560" w:rsidRPr="00D32560" w:rsidRDefault="00D32560" w:rsidP="00D32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3256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Dynamic and results-driven AWS Cloud Engineer and Java Developer with over 5 years of proven expertise in designing, implementing, and maintaining scalable, high-performance applications. Adept at leveraging AWS services to optimize cloud infrastructure and implementing Java-based solutions that enhance functionality, scalability, and reliability. Skilled in microservices architecture, CI/CD pipelines, and industry-standard design patterns. Strong track record of delivering complex projects on time while collaborating with cross-functional teams to achieve organizational goals. Recognized for exceptional problem-solving, analytical thinking, and the ability to thrive in fast-paced environments.</w:t>
      </w:r>
    </w:p>
    <w:p w14:paraId="053E15DA" w14:textId="69E18847" w:rsidR="00D32560" w:rsidRPr="00D32560" w:rsidRDefault="00D32560" w:rsidP="00D325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D350D2F" w14:textId="239D7015" w:rsidR="00A711BF" w:rsidRPr="00D32560" w:rsidRDefault="00A711BF" w:rsidP="00D32560">
      <w:pPr>
        <w:spacing w:after="0"/>
        <w:rPr>
          <w:rFonts w:cstheme="minorHAnsi"/>
        </w:rPr>
      </w:pPr>
    </w:p>
    <w:p w14:paraId="72C8451F" w14:textId="71075EE6" w:rsidR="00C13577" w:rsidRPr="00EC527A" w:rsidRDefault="00C13577" w:rsidP="00C13577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>
        <w:rPr>
          <w:rFonts w:ascii="Times" w:hAnsi="Times" w:cs="Times"/>
          <w:b/>
          <w:color w:val="548DD4" w:themeColor="text2" w:themeTint="99"/>
          <w:sz w:val="33"/>
          <w:szCs w:val="33"/>
        </w:rPr>
        <w:t>Technical Skills</w:t>
      </w:r>
    </w:p>
    <w:p w14:paraId="3E5F72F7" w14:textId="5FA386CF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Cs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Languages: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Java, JavaScript, SQL, JSON, HTML, C</w:t>
      </w:r>
    </w:p>
    <w:p w14:paraId="5F6811E2" w14:textId="26701D13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Frameworks &amp; APIs: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Spring Boot, Hibernate, JPA, REST APIs, JUnit, AngularJS</w:t>
      </w:r>
    </w:p>
    <w:p w14:paraId="5AE5918F" w14:textId="64ADF5D9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Cloud Platforms: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AWS (EC2, S3, RDS, VPC, IAM, SQS, SNS)</w:t>
      </w:r>
    </w:p>
    <w:p w14:paraId="1AB34A2C" w14:textId="6FBEC951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DevOps Tools: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Jenkins, GitHub Actions, GitLab, Maven, Gradle</w:t>
      </w:r>
    </w:p>
    <w:p w14:paraId="5ADD4031" w14:textId="4A62C9C2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Databases: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PostgreSQL, MySQL</w:t>
      </w:r>
    </w:p>
    <w:p w14:paraId="605C7663" w14:textId="7AD7D92D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Testing Tools: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Selenium, TestNG</w:t>
      </w:r>
    </w:p>
    <w:p w14:paraId="08634D0F" w14:textId="05B39251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Version Control: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Git</w:t>
      </w:r>
    </w:p>
    <w:p w14:paraId="0265DD3C" w14:textId="71C8A91F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Operating Systems: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Windows, Linux, macOS</w:t>
      </w:r>
    </w:p>
    <w:p w14:paraId="25E60423" w14:textId="023849FA" w:rsidR="004E5DC5" w:rsidRPr="004E5DC5" w:rsidRDefault="004E5DC5" w:rsidP="004E5DC5">
      <w:pPr>
        <w:spacing w:after="0" w:line="240" w:lineRule="auto"/>
        <w:contextualSpacing/>
        <w:jc w:val="both"/>
        <w:rPr>
          <w:rFonts w:ascii="Calibri" w:eastAsia="Times New Roman" w:hAnsi="Calibri" w:cs="Mangal"/>
          <w:b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Development Tools: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IntelliJ, Eclipse, Sublime Text</w:t>
      </w:r>
    </w:p>
    <w:p w14:paraId="4D63C97A" w14:textId="3DBBEC2A" w:rsidR="004E5DC5" w:rsidRPr="004E5DC5" w:rsidRDefault="004E5DC5" w:rsidP="004E5DC5">
      <w:pPr>
        <w:spacing w:after="0" w:line="240" w:lineRule="auto"/>
        <w:jc w:val="both"/>
        <w:rPr>
          <w:rFonts w:ascii="Calibri" w:eastAsia="Times New Roman" w:hAnsi="Calibri" w:cs="Mangal"/>
          <w:bCs/>
          <w:iCs/>
          <w:color w:val="000000"/>
        </w:rPr>
      </w:pPr>
      <w:r w:rsidRPr="004E5DC5">
        <w:rPr>
          <w:rFonts w:ascii="Calibri" w:eastAsia="Times New Roman" w:hAnsi="Calibri" w:cs="Mangal"/>
          <w:b/>
          <w:iCs/>
          <w:color w:val="000000"/>
        </w:rPr>
        <w:t>Design Methodologies:</w:t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>
        <w:rPr>
          <w:rFonts w:ascii="Calibri" w:eastAsia="Times New Roman" w:hAnsi="Calibri" w:cs="Mangal"/>
          <w:b/>
          <w:iCs/>
          <w:color w:val="000000"/>
        </w:rPr>
        <w:tab/>
      </w:r>
      <w:r w:rsidRPr="004E5DC5">
        <w:rPr>
          <w:rFonts w:ascii="Calibri" w:eastAsia="Times New Roman" w:hAnsi="Calibri" w:cs="Mangal"/>
          <w:bCs/>
          <w:iCs/>
          <w:color w:val="000000"/>
        </w:rPr>
        <w:t>Agile (Scrum), SDLC</w:t>
      </w:r>
    </w:p>
    <w:p w14:paraId="68569F5C" w14:textId="77777777" w:rsidR="004E5DC5" w:rsidRDefault="004E5DC5" w:rsidP="004E5DC5">
      <w:pPr>
        <w:spacing w:after="0" w:line="240" w:lineRule="auto"/>
        <w:jc w:val="both"/>
        <w:rPr>
          <w:rFonts w:ascii="Calibri" w:eastAsia="Times New Roman" w:hAnsi="Calibri" w:cs="Mangal"/>
          <w:b/>
          <w:iCs/>
          <w:color w:val="000000"/>
        </w:rPr>
      </w:pPr>
    </w:p>
    <w:p w14:paraId="570EEDDE" w14:textId="77777777" w:rsidR="00C13577" w:rsidRDefault="00C13577" w:rsidP="00DC16E1">
      <w:pPr>
        <w:spacing w:after="0" w:line="330" w:lineRule="auto"/>
        <w:jc w:val="both"/>
        <w:outlineLvl w:val="2"/>
        <w:rPr>
          <w:rFonts w:ascii="Times" w:hAnsi="Times" w:cs="Times"/>
          <w:b/>
          <w:color w:val="000000"/>
          <w:sz w:val="33"/>
          <w:szCs w:val="33"/>
        </w:rPr>
      </w:pPr>
    </w:p>
    <w:p w14:paraId="2DA1B845" w14:textId="5923C8E4" w:rsidR="00BE10E4" w:rsidRPr="00EC527A" w:rsidRDefault="002A3984" w:rsidP="00EC527A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 xml:space="preserve">Professional Experience </w:t>
      </w:r>
    </w:p>
    <w:p w14:paraId="12587B20" w14:textId="575C5B13" w:rsidR="000B509A" w:rsidRPr="001964EE" w:rsidRDefault="000B509A" w:rsidP="001964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bookmarkStart w:id="0" w:name="_Hlk150329953"/>
      <w:r w:rsidRPr="000B509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M9 Solutions | Java Developer/DevOps Engineer</w:t>
      </w: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0B509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Jan 2024 – Present</w:t>
      </w:r>
    </w:p>
    <w:p w14:paraId="67783A50" w14:textId="77777777" w:rsidR="000B509A" w:rsidRPr="000B509A" w:rsidRDefault="000B509A" w:rsidP="000B5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Architected and optimized CI/CD pipelines, ensuring seamless integration and deployment across environments.</w:t>
      </w:r>
    </w:p>
    <w:p w14:paraId="0A61F80A" w14:textId="77777777" w:rsidR="000B509A" w:rsidRPr="000B509A" w:rsidRDefault="000B509A" w:rsidP="000B5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Spearheaded the migration from GitLab/Jenkins to GitHub/GitHub Actions, increasing workflow efficiency by 40%.</w:t>
      </w:r>
    </w:p>
    <w:p w14:paraId="6B755D77" w14:textId="77777777" w:rsidR="000B509A" w:rsidRPr="000B509A" w:rsidRDefault="000B509A" w:rsidP="000B5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Developed and maintained both external and internal Nexus repositories, enhancing artifact management and accessibility.</w:t>
      </w:r>
    </w:p>
    <w:p w14:paraId="108F8329" w14:textId="77777777" w:rsidR="000B509A" w:rsidRPr="000B509A" w:rsidRDefault="000B509A" w:rsidP="000B5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Streamlined the build process for a critical flagship application, enabling robust contributions from distributed teams.</w:t>
      </w:r>
    </w:p>
    <w:p w14:paraId="6CA78925" w14:textId="77777777" w:rsidR="000B509A" w:rsidRDefault="000B509A" w:rsidP="00E20E8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Conducted in-depth analysis and troubleshooting of pipeline failures, improving system stability and reducing downtime.</w:t>
      </w:r>
    </w:p>
    <w:p w14:paraId="75467D87" w14:textId="77777777" w:rsidR="00E20E85" w:rsidRPr="000B509A" w:rsidRDefault="00E20E85" w:rsidP="00E20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Designed and implemented Bank-One Software, automating loan calculations and generating detailed financial reports.</w:t>
      </w:r>
    </w:p>
    <w:p w14:paraId="2C4AA42C" w14:textId="77777777" w:rsidR="00E20E85" w:rsidRPr="000B509A" w:rsidRDefault="00E20E85" w:rsidP="00E20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Developed interactive web interfaces using HTML, CSS, JavaScript, AJAX, and Bootstrap, enhancing user experience.</w:t>
      </w:r>
    </w:p>
    <w:p w14:paraId="4688F6D6" w14:textId="77777777" w:rsidR="00E20E85" w:rsidRPr="000B509A" w:rsidRDefault="00E20E85" w:rsidP="00E20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Built RESTful microservices using Java and Hibernate ORM, ensuring efficient data access and processing.</w:t>
      </w:r>
    </w:p>
    <w:p w14:paraId="0F725B31" w14:textId="77777777" w:rsidR="00E20E85" w:rsidRPr="000B509A" w:rsidRDefault="00E20E85" w:rsidP="00E20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Followed Agile development practices to meet project milestones and deliverables.</w:t>
      </w:r>
    </w:p>
    <w:p w14:paraId="31212C69" w14:textId="77777777" w:rsidR="00E20E85" w:rsidRPr="000B509A" w:rsidRDefault="00E20E85" w:rsidP="00E20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Configured Spring-based microservices, reducing development complexity and improving code reusability.</w:t>
      </w:r>
    </w:p>
    <w:p w14:paraId="60B1882B" w14:textId="77777777" w:rsidR="00E20E85" w:rsidRPr="000B509A" w:rsidRDefault="00E20E85" w:rsidP="00E20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Developed Hibernate mapping and configuration files for streamlined database interactions.</w:t>
      </w:r>
    </w:p>
    <w:p w14:paraId="32BC1A37" w14:textId="77777777" w:rsidR="00E20E85" w:rsidRDefault="00E20E85" w:rsidP="00E20E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4991298" w14:textId="77777777" w:rsidR="000B509A" w:rsidRPr="000B509A" w:rsidRDefault="000B509A" w:rsidP="000B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4036C00" w14:textId="1F7B2C8E" w:rsidR="000B509A" w:rsidRPr="001964EE" w:rsidRDefault="00E20E85" w:rsidP="00E20E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Ornate</w:t>
      </w:r>
      <w:r w:rsidR="00880D0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Technologies</w:t>
      </w:r>
      <w:r w:rsidR="000B509A" w:rsidRPr="000B509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| AWS Cloud Engineer/Java Developer</w:t>
      </w:r>
      <w:r w:rsidR="000B509A"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Jan</w:t>
      </w:r>
      <w:r w:rsidR="000B509A" w:rsidRPr="000B509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1</w:t>
      </w:r>
      <w:r w:rsidR="000B509A" w:rsidRPr="000B509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– Jan 2024</w:t>
      </w:r>
    </w:p>
    <w:p w14:paraId="72532605" w14:textId="4AD102C8" w:rsidR="000B509A" w:rsidRPr="000B509A" w:rsidRDefault="000B509A" w:rsidP="000B5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Upgraded core Spring Boot applications from version 2.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x</w:t>
      </w: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3.x</w:t>
      </w: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addressing technical debt and leveraging new functionalities.</w:t>
      </w:r>
    </w:p>
    <w:p w14:paraId="7AE68ED7" w14:textId="77777777" w:rsidR="000B509A" w:rsidRPr="000B509A" w:rsidRDefault="000B509A" w:rsidP="000B5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Designed and implemented secure, scalable APIs to support diverse business requirements, boosting operational efficiency.</w:t>
      </w:r>
    </w:p>
    <w:p w14:paraId="7A02C636" w14:textId="77777777" w:rsidR="000B509A" w:rsidRPr="000B509A" w:rsidRDefault="000B509A" w:rsidP="000B5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Developed microservices leveraging Spring Cloud Config, reducing deployment downtime by 30% and enhancing service reliability.</w:t>
      </w:r>
    </w:p>
    <w:p w14:paraId="577B0C69" w14:textId="77777777" w:rsidR="000B509A" w:rsidRPr="000B509A" w:rsidRDefault="000B509A" w:rsidP="000B5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Automated infrastructure provisioning and management using AWS CDK, achieving a 50% reduction in manual effort.</w:t>
      </w:r>
    </w:p>
    <w:p w14:paraId="26980FA8" w14:textId="77777777" w:rsidR="000B509A" w:rsidRPr="000B509A" w:rsidRDefault="000B509A" w:rsidP="000B5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Achieved over </w:t>
      </w:r>
      <w:proofErr w:type="gramStart"/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90% unit</w:t>
      </w:r>
      <w:proofErr w:type="gramEnd"/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test code coverage across multiple Java Spring Boot services, ensuring high software quality.</w:t>
      </w:r>
    </w:p>
    <w:p w14:paraId="329D6F02" w14:textId="77777777" w:rsidR="000B509A" w:rsidRPr="000B509A" w:rsidRDefault="000B509A" w:rsidP="000B5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Migrated CI/CD pipelines from Ansible/Jenkins to GitLab CI, streamlining deployment processes and improving maintainability.</w:t>
      </w:r>
    </w:p>
    <w:p w14:paraId="5CB8646F" w14:textId="77777777" w:rsidR="000B509A" w:rsidRDefault="000B509A" w:rsidP="00E20E85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Documented infrastructure and deployment workflows, facilitating knowledge sharing and onboarding of new team members.</w:t>
      </w:r>
    </w:p>
    <w:p w14:paraId="21338A41" w14:textId="77777777" w:rsidR="000B509A" w:rsidRPr="000B509A" w:rsidRDefault="000B509A" w:rsidP="00E20E85">
      <w:pPr>
        <w:numPr>
          <w:ilvl w:val="0"/>
          <w:numId w:val="2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Designed microservices with Spring Boot, fostering a modular, scalable architecture that supported rapid development.</w:t>
      </w:r>
    </w:p>
    <w:p w14:paraId="514BA705" w14:textId="77777777" w:rsidR="000B509A" w:rsidRPr="000B509A" w:rsidRDefault="000B509A" w:rsidP="000B5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Developed RESTful APIs for critical business operations, ensuring seamless integration with client-facing applications.</w:t>
      </w:r>
    </w:p>
    <w:p w14:paraId="5E5348A0" w14:textId="77777777" w:rsidR="000B509A" w:rsidRPr="000B509A" w:rsidRDefault="000B509A" w:rsidP="000B5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Implemented robust server-side validations for key financial operations, enhancing data integrity and security.</w:t>
      </w:r>
    </w:p>
    <w:p w14:paraId="3C160BD9" w14:textId="77777777" w:rsidR="000B509A" w:rsidRPr="000B509A" w:rsidRDefault="000B509A" w:rsidP="000B5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Optimized database queries and ORM configurations to improve application performance by 25%.</w:t>
      </w:r>
    </w:p>
    <w:p w14:paraId="7FE8AD02" w14:textId="0D556518" w:rsidR="00381DEA" w:rsidRPr="00E20E85" w:rsidRDefault="000B509A" w:rsidP="00E20E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B509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Employed Agile methodologies to deliver high-quality software on tight deadlines, collaborating closely with stakeholders.</w:t>
      </w:r>
    </w:p>
    <w:bookmarkEnd w:id="0"/>
    <w:p w14:paraId="01A296B6" w14:textId="77777777" w:rsidR="009262FE" w:rsidRDefault="009262FE" w:rsidP="004612B7">
      <w:pPr>
        <w:pStyle w:val="ListParagraphPHPDOCX"/>
        <w:spacing w:after="0" w:line="240" w:lineRule="auto"/>
        <w:ind w:left="0"/>
        <w:jc w:val="both"/>
        <w:rPr>
          <w:sz w:val="24"/>
          <w:szCs w:val="24"/>
        </w:rPr>
      </w:pPr>
    </w:p>
    <w:p w14:paraId="746B76BA" w14:textId="77777777" w:rsidR="00AA7D31" w:rsidRPr="00EC527A" w:rsidRDefault="00AA7D31" w:rsidP="00AA7D31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>Education</w:t>
      </w:r>
    </w:p>
    <w:p w14:paraId="59B6B634" w14:textId="77777777" w:rsidR="00AA7D31" w:rsidRDefault="00AA7D31" w:rsidP="00AA7D31">
      <w:pPr>
        <w:spacing w:after="0" w:line="240" w:lineRule="auto"/>
        <w:jc w:val="both"/>
        <w:rPr>
          <w:rFonts w:ascii="Times" w:hAnsi="Times" w:cs="Times"/>
          <w:b/>
          <w:color w:val="000000"/>
          <w:sz w:val="24"/>
          <w:szCs w:val="24"/>
        </w:rPr>
      </w:pPr>
    </w:p>
    <w:p w14:paraId="5178D3D0" w14:textId="5EB64FCB" w:rsidR="00AA7D31" w:rsidRDefault="001964EE" w:rsidP="00AA7D31">
      <w:pPr>
        <w:spacing w:after="0" w:line="240" w:lineRule="auto"/>
        <w:jc w:val="both"/>
      </w:pPr>
      <w:r>
        <w:rPr>
          <w:rFonts w:ascii="Times" w:hAnsi="Times" w:cs="Times"/>
          <w:b/>
          <w:color w:val="000000"/>
          <w:sz w:val="24"/>
          <w:szCs w:val="24"/>
        </w:rPr>
        <w:t>Hood College, MD</w:t>
      </w:r>
      <w:r w:rsidR="00194EEE">
        <w:rPr>
          <w:rFonts w:ascii="Times" w:hAnsi="Times" w:cs="Times"/>
          <w:b/>
          <w:color w:val="000000"/>
          <w:sz w:val="24"/>
          <w:szCs w:val="24"/>
        </w:rPr>
        <w:t>, USA</w:t>
      </w:r>
    </w:p>
    <w:p w14:paraId="2362B41F" w14:textId="40CC2204" w:rsidR="00AA7D31" w:rsidRDefault="00AA7D31" w:rsidP="00AA7D31">
      <w:pPr>
        <w:spacing w:after="0" w:line="240" w:lineRule="auto"/>
        <w:jc w:val="both"/>
        <w:rPr>
          <w:rFonts w:ascii="Times" w:hAnsi="Times" w:cs="Times"/>
          <w:b/>
          <w:color w:val="000000"/>
          <w:sz w:val="24"/>
          <w:szCs w:val="24"/>
        </w:rPr>
      </w:pPr>
      <w:r w:rsidRPr="000D1EB7">
        <w:rPr>
          <w:rFonts w:ascii="Times" w:hAnsi="Times" w:cs="Times"/>
          <w:i/>
          <w:color w:val="000000"/>
          <w:sz w:val="24"/>
          <w:szCs w:val="24"/>
        </w:rPr>
        <w:t>M</w:t>
      </w:r>
      <w:r>
        <w:rPr>
          <w:rFonts w:ascii="Times" w:hAnsi="Times" w:cs="Times"/>
          <w:i/>
          <w:color w:val="000000"/>
          <w:sz w:val="24"/>
          <w:szCs w:val="24"/>
        </w:rPr>
        <w:t>aster of Science</w:t>
      </w:r>
      <w:r w:rsidRPr="000D1EB7">
        <w:rPr>
          <w:rFonts w:ascii="Times" w:hAnsi="Times" w:cs="Times"/>
          <w:i/>
          <w:color w:val="000000"/>
          <w:sz w:val="24"/>
          <w:szCs w:val="24"/>
        </w:rPr>
        <w:t xml:space="preserve">. </w:t>
      </w:r>
      <w:r w:rsidR="001964EE">
        <w:rPr>
          <w:rFonts w:ascii="Times" w:hAnsi="Times" w:cs="Times"/>
          <w:b/>
          <w:i/>
          <w:color w:val="000000"/>
          <w:sz w:val="24"/>
          <w:szCs w:val="24"/>
        </w:rPr>
        <w:t>Information Technology</w:t>
      </w:r>
      <w:r>
        <w:rPr>
          <w:rFonts w:ascii="Times" w:hAnsi="Times" w:cs="Times"/>
          <w:i/>
          <w:color w:val="000000"/>
          <w:sz w:val="24"/>
          <w:szCs w:val="24"/>
        </w:rPr>
        <w:tab/>
      </w:r>
      <w:r w:rsidRPr="000D1EB7">
        <w:rPr>
          <w:rFonts w:ascii="Times" w:hAnsi="Times" w:cs="Times"/>
          <w:i/>
          <w:color w:val="000000"/>
          <w:sz w:val="24"/>
          <w:szCs w:val="24"/>
        </w:rPr>
        <w:tab/>
      </w:r>
      <w:r>
        <w:rPr>
          <w:rFonts w:ascii="Times" w:hAnsi="Times" w:cs="Times"/>
          <w:i/>
          <w:color w:val="000000"/>
          <w:sz w:val="24"/>
          <w:szCs w:val="24"/>
        </w:rPr>
        <w:tab/>
      </w:r>
      <w:r>
        <w:rPr>
          <w:rFonts w:ascii="Times" w:hAnsi="Times" w:cs="Times"/>
          <w:i/>
          <w:color w:val="000000"/>
          <w:sz w:val="24"/>
          <w:szCs w:val="24"/>
        </w:rPr>
        <w:tab/>
      </w:r>
      <w:r>
        <w:rPr>
          <w:rFonts w:ascii="Times" w:hAnsi="Times" w:cs="Times"/>
          <w:i/>
          <w:color w:val="000000"/>
          <w:sz w:val="24"/>
          <w:szCs w:val="24"/>
        </w:rPr>
        <w:tab/>
      </w:r>
      <w:r>
        <w:rPr>
          <w:rFonts w:ascii="Times" w:hAnsi="Times" w:cs="Times"/>
          <w:i/>
          <w:color w:val="000000"/>
          <w:sz w:val="24"/>
          <w:szCs w:val="24"/>
        </w:rPr>
        <w:tab/>
        <w:t xml:space="preserve">  </w:t>
      </w:r>
      <w:r w:rsidRPr="000D1EB7">
        <w:rPr>
          <w:rFonts w:ascii="Times" w:hAnsi="Times" w:cs="Times"/>
          <w:i/>
          <w:color w:val="000000"/>
          <w:sz w:val="24"/>
          <w:szCs w:val="24"/>
        </w:rPr>
        <w:t xml:space="preserve">      201</w:t>
      </w:r>
      <w:r w:rsidR="001964EE">
        <w:rPr>
          <w:rFonts w:ascii="Times" w:hAnsi="Times" w:cs="Times"/>
          <w:i/>
          <w:color w:val="000000"/>
          <w:sz w:val="24"/>
          <w:szCs w:val="24"/>
        </w:rPr>
        <w:t>8</w:t>
      </w:r>
    </w:p>
    <w:p w14:paraId="1CA4CFC6" w14:textId="77777777" w:rsidR="00AA7D31" w:rsidRDefault="00AA7D31" w:rsidP="00AA7D31">
      <w:pPr>
        <w:spacing w:after="0" w:line="240" w:lineRule="auto"/>
        <w:jc w:val="both"/>
        <w:rPr>
          <w:rFonts w:ascii="Times" w:hAnsi="Times" w:cs="Times"/>
          <w:b/>
          <w:color w:val="000000"/>
          <w:sz w:val="24"/>
          <w:szCs w:val="24"/>
        </w:rPr>
      </w:pPr>
    </w:p>
    <w:p w14:paraId="79C38F7B" w14:textId="51667031" w:rsidR="00AA7D31" w:rsidRDefault="001964EE" w:rsidP="00AA7D31">
      <w:pPr>
        <w:spacing w:after="0" w:line="240" w:lineRule="auto"/>
        <w:jc w:val="both"/>
        <w:rPr>
          <w:rFonts w:ascii="Times" w:hAnsi="Times" w:cs="Times"/>
          <w:color w:val="000000"/>
          <w:sz w:val="24"/>
          <w:szCs w:val="24"/>
        </w:rPr>
      </w:pPr>
      <w:r>
        <w:rPr>
          <w:rFonts w:ascii="Times" w:hAnsi="Times" w:cs="Times"/>
          <w:b/>
          <w:color w:val="000000"/>
          <w:sz w:val="24"/>
          <w:szCs w:val="24"/>
        </w:rPr>
        <w:t>Federal</w:t>
      </w:r>
      <w:r w:rsidR="00AA7D31">
        <w:rPr>
          <w:rFonts w:ascii="Times" w:hAnsi="Times" w:cs="Times"/>
          <w:b/>
          <w:color w:val="000000"/>
          <w:sz w:val="24"/>
          <w:szCs w:val="24"/>
        </w:rPr>
        <w:t xml:space="preserve"> University of </w:t>
      </w:r>
      <w:r>
        <w:rPr>
          <w:rFonts w:ascii="Times" w:hAnsi="Times" w:cs="Times"/>
          <w:b/>
          <w:color w:val="000000"/>
          <w:sz w:val="24"/>
          <w:szCs w:val="24"/>
        </w:rPr>
        <w:t>Abeokuta</w:t>
      </w:r>
      <w:r w:rsidR="00AA7D31">
        <w:rPr>
          <w:rFonts w:ascii="Times" w:hAnsi="Times" w:cs="Times"/>
          <w:b/>
          <w:color w:val="000000"/>
          <w:sz w:val="24"/>
          <w:szCs w:val="24"/>
        </w:rPr>
        <w:t xml:space="preserve">, </w:t>
      </w:r>
      <w:r w:rsidR="00AA7D31" w:rsidRPr="000D1EB7">
        <w:rPr>
          <w:rFonts w:ascii="Times" w:hAnsi="Times" w:cs="Times"/>
          <w:color w:val="000000"/>
          <w:sz w:val="24"/>
          <w:szCs w:val="24"/>
        </w:rPr>
        <w:t>Nigeria</w:t>
      </w:r>
    </w:p>
    <w:p w14:paraId="5E64567F" w14:textId="77777777" w:rsidR="00AA7D31" w:rsidRDefault="00AA7D31" w:rsidP="00AA7D31">
      <w:pPr>
        <w:spacing w:after="0" w:line="240" w:lineRule="auto"/>
        <w:jc w:val="both"/>
      </w:pPr>
    </w:p>
    <w:p w14:paraId="4A5726DE" w14:textId="35A3641B" w:rsidR="00AA7D31" w:rsidRPr="000D1EB7" w:rsidRDefault="001964EE" w:rsidP="00AA7D31">
      <w:pPr>
        <w:spacing w:after="0" w:line="240" w:lineRule="auto"/>
        <w:jc w:val="both"/>
        <w:rPr>
          <w:i/>
        </w:rPr>
      </w:pPr>
      <w:r w:rsidRPr="000D1EB7">
        <w:rPr>
          <w:rFonts w:ascii="Times" w:hAnsi="Times" w:cs="Times"/>
          <w:i/>
          <w:color w:val="000000"/>
          <w:sz w:val="24"/>
          <w:szCs w:val="24"/>
        </w:rPr>
        <w:t>B</w:t>
      </w:r>
      <w:r>
        <w:rPr>
          <w:rFonts w:ascii="Times" w:hAnsi="Times" w:cs="Times"/>
          <w:i/>
          <w:color w:val="000000"/>
          <w:sz w:val="24"/>
          <w:szCs w:val="24"/>
        </w:rPr>
        <w:t>achelor of</w:t>
      </w:r>
      <w:r w:rsidR="00AA7D31">
        <w:rPr>
          <w:rFonts w:ascii="Times" w:hAnsi="Times" w:cs="Times"/>
          <w:i/>
          <w:color w:val="000000"/>
          <w:sz w:val="24"/>
          <w:szCs w:val="24"/>
        </w:rPr>
        <w:t xml:space="preserve"> science</w:t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 xml:space="preserve">. </w:t>
      </w:r>
      <w:r>
        <w:rPr>
          <w:rFonts w:ascii="Times" w:hAnsi="Times" w:cs="Times"/>
          <w:b/>
          <w:i/>
          <w:color w:val="000000"/>
          <w:sz w:val="24"/>
          <w:szCs w:val="24"/>
        </w:rPr>
        <w:t>Computer Science</w:t>
      </w:r>
      <w:r>
        <w:rPr>
          <w:rFonts w:ascii="Times" w:hAnsi="Times" w:cs="Times"/>
          <w:b/>
          <w:i/>
          <w:color w:val="000000"/>
          <w:sz w:val="24"/>
          <w:szCs w:val="24"/>
        </w:rPr>
        <w:tab/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ab/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ab/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ab/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ab/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ab/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ab/>
      </w:r>
      <w:r w:rsidR="00AA7D31">
        <w:rPr>
          <w:rFonts w:ascii="Times" w:hAnsi="Times" w:cs="Times"/>
          <w:i/>
          <w:color w:val="000000"/>
          <w:sz w:val="24"/>
          <w:szCs w:val="24"/>
        </w:rPr>
        <w:t xml:space="preserve">     </w:t>
      </w:r>
      <w:r w:rsidR="00AA7D31" w:rsidRPr="000D1EB7">
        <w:rPr>
          <w:rFonts w:ascii="Times" w:hAnsi="Times" w:cs="Times"/>
          <w:i/>
          <w:color w:val="000000"/>
          <w:sz w:val="24"/>
          <w:szCs w:val="24"/>
        </w:rPr>
        <w:t>20</w:t>
      </w:r>
      <w:r>
        <w:rPr>
          <w:rFonts w:ascii="Times" w:hAnsi="Times" w:cs="Times"/>
          <w:i/>
          <w:color w:val="000000"/>
          <w:sz w:val="24"/>
          <w:szCs w:val="24"/>
        </w:rPr>
        <w:t>11</w:t>
      </w:r>
    </w:p>
    <w:p w14:paraId="1EB081AC" w14:textId="77777777" w:rsidR="00AA7D31" w:rsidRDefault="00AA7D31" w:rsidP="004612B7">
      <w:pPr>
        <w:pStyle w:val="ListParagraphPHPDOCX"/>
        <w:spacing w:after="0" w:line="240" w:lineRule="auto"/>
        <w:ind w:left="0"/>
        <w:jc w:val="both"/>
        <w:rPr>
          <w:sz w:val="24"/>
          <w:szCs w:val="24"/>
        </w:rPr>
      </w:pPr>
    </w:p>
    <w:p w14:paraId="65AC481A" w14:textId="77777777" w:rsidR="00AA7D31" w:rsidRDefault="00AA7D31" w:rsidP="004612B7">
      <w:pPr>
        <w:pStyle w:val="ListParagraphPHPDOCX"/>
        <w:spacing w:after="0" w:line="240" w:lineRule="auto"/>
        <w:ind w:left="0"/>
        <w:jc w:val="both"/>
        <w:rPr>
          <w:sz w:val="24"/>
          <w:szCs w:val="24"/>
        </w:rPr>
      </w:pPr>
    </w:p>
    <w:p w14:paraId="2D6065C0" w14:textId="77777777" w:rsidR="00AA7D31" w:rsidRDefault="00AA7D31" w:rsidP="004612B7">
      <w:pPr>
        <w:pStyle w:val="ListParagraphPHPDOCX"/>
        <w:spacing w:after="0" w:line="240" w:lineRule="auto"/>
        <w:ind w:left="0"/>
        <w:jc w:val="both"/>
        <w:rPr>
          <w:sz w:val="24"/>
          <w:szCs w:val="24"/>
        </w:rPr>
      </w:pPr>
    </w:p>
    <w:p w14:paraId="4F86CDEB" w14:textId="42BF33CD" w:rsidR="001A6275" w:rsidRPr="00EC527A" w:rsidRDefault="001A6275" w:rsidP="001A6275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 xml:space="preserve">Professional </w:t>
      </w:r>
      <w:r>
        <w:rPr>
          <w:rFonts w:ascii="Times" w:hAnsi="Times" w:cs="Times"/>
          <w:b/>
          <w:color w:val="548DD4" w:themeColor="text2" w:themeTint="99"/>
          <w:sz w:val="33"/>
          <w:szCs w:val="33"/>
        </w:rPr>
        <w:t>Certification</w:t>
      </w:r>
    </w:p>
    <w:p w14:paraId="1AF87145" w14:textId="45823E06" w:rsidR="001A6275" w:rsidRPr="001A6275" w:rsidRDefault="001A6275" w:rsidP="00DC16E1">
      <w:pPr>
        <w:spacing w:after="0" w:line="330" w:lineRule="auto"/>
        <w:jc w:val="both"/>
        <w:outlineLvl w:val="2"/>
        <w:rPr>
          <w:rFonts w:ascii="Times" w:hAnsi="Times" w:cs="Times"/>
          <w:b/>
          <w:bCs/>
          <w:color w:val="000000"/>
          <w:sz w:val="24"/>
          <w:szCs w:val="24"/>
        </w:rPr>
      </w:pPr>
      <w:r w:rsidRPr="001A6275">
        <w:rPr>
          <w:rFonts w:ascii="Times" w:hAnsi="Times" w:cs="Times"/>
          <w:b/>
          <w:bCs/>
          <w:color w:val="000000"/>
          <w:sz w:val="24"/>
          <w:szCs w:val="24"/>
        </w:rPr>
        <w:t>AWS Certified Solutions Architect – Professional</w:t>
      </w:r>
    </w:p>
    <w:p w14:paraId="74339AE7" w14:textId="77777777" w:rsidR="001A6275" w:rsidRPr="00797312" w:rsidRDefault="001A6275" w:rsidP="00DC16E1">
      <w:pPr>
        <w:spacing w:after="0" w:line="330" w:lineRule="auto"/>
        <w:jc w:val="both"/>
        <w:outlineLvl w:val="2"/>
        <w:rPr>
          <w:rFonts w:ascii="Times" w:hAnsi="Times" w:cs="Times"/>
          <w:b/>
          <w:color w:val="000000"/>
          <w:sz w:val="27"/>
          <w:szCs w:val="33"/>
        </w:rPr>
      </w:pPr>
    </w:p>
    <w:p w14:paraId="1D57E41B" w14:textId="77777777" w:rsidR="00BE10E4" w:rsidRPr="00EC527A" w:rsidRDefault="00455A3E" w:rsidP="00EC527A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>Professional Memberships</w:t>
      </w:r>
    </w:p>
    <w:p w14:paraId="4FD69EBF" w14:textId="77777777" w:rsidR="000D1EB7" w:rsidRPr="00797312" w:rsidRDefault="000D1EB7" w:rsidP="000D1EB7">
      <w:pPr>
        <w:spacing w:after="0" w:line="330" w:lineRule="auto"/>
        <w:jc w:val="both"/>
        <w:outlineLvl w:val="2"/>
        <w:rPr>
          <w:rFonts w:ascii="Times" w:hAnsi="Times" w:cs="Times"/>
          <w:b/>
          <w:color w:val="000000"/>
          <w:sz w:val="33"/>
          <w:szCs w:val="33"/>
        </w:rPr>
      </w:pPr>
      <w:r w:rsidRPr="00797312">
        <w:rPr>
          <w:rFonts w:ascii="Times" w:hAnsi="Times" w:cs="Times"/>
          <w:color w:val="000000"/>
          <w:sz w:val="24"/>
          <w:szCs w:val="24"/>
        </w:rPr>
        <w:t>Nigerian Society of Engineers (Member)</w:t>
      </w:r>
    </w:p>
    <w:p w14:paraId="7794F567" w14:textId="77777777" w:rsidR="000D1EB7" w:rsidRDefault="000D1EB7" w:rsidP="000D1EB7">
      <w:pPr>
        <w:spacing w:after="0" w:line="330" w:lineRule="auto"/>
        <w:jc w:val="both"/>
        <w:outlineLvl w:val="2"/>
        <w:rPr>
          <w:rFonts w:ascii="Times" w:hAnsi="Times" w:cs="Times"/>
          <w:b/>
          <w:color w:val="000000"/>
          <w:sz w:val="19"/>
          <w:szCs w:val="33"/>
        </w:rPr>
      </w:pPr>
    </w:p>
    <w:p w14:paraId="08652AC9" w14:textId="77777777" w:rsidR="001A6275" w:rsidRPr="00EC527A" w:rsidRDefault="001A6275" w:rsidP="001A6275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>Hobbies &amp; Interests</w:t>
      </w:r>
    </w:p>
    <w:p w14:paraId="2C27036A" w14:textId="77777777" w:rsidR="001A6275" w:rsidRPr="00797312" w:rsidRDefault="001A6275" w:rsidP="001A6275">
      <w:pPr>
        <w:pStyle w:val="ListParagraphPHPDOCX"/>
        <w:spacing w:after="0" w:line="240" w:lineRule="auto"/>
        <w:ind w:left="0"/>
        <w:jc w:val="both"/>
        <w:rPr>
          <w:sz w:val="24"/>
          <w:szCs w:val="24"/>
        </w:rPr>
      </w:pPr>
      <w:r w:rsidRPr="00797312">
        <w:rPr>
          <w:rFonts w:ascii="Times" w:hAnsi="Times" w:cs="Times"/>
          <w:color w:val="000000"/>
          <w:sz w:val="24"/>
          <w:szCs w:val="24"/>
        </w:rPr>
        <w:t xml:space="preserve">I love travelling, listening to music, machining, playing tennis and soccer </w:t>
      </w:r>
    </w:p>
    <w:p w14:paraId="23FC8816" w14:textId="77777777" w:rsidR="001A6275" w:rsidRPr="00797312" w:rsidRDefault="001A6275" w:rsidP="000D1EB7">
      <w:pPr>
        <w:spacing w:after="0" w:line="330" w:lineRule="auto"/>
        <w:jc w:val="both"/>
        <w:outlineLvl w:val="2"/>
        <w:rPr>
          <w:rFonts w:ascii="Times" w:hAnsi="Times" w:cs="Times"/>
          <w:b/>
          <w:color w:val="000000"/>
          <w:sz w:val="19"/>
          <w:szCs w:val="33"/>
        </w:rPr>
      </w:pPr>
    </w:p>
    <w:p w14:paraId="28975F77" w14:textId="77777777" w:rsidR="000D1EB7" w:rsidRPr="00EC527A" w:rsidRDefault="000D1EB7" w:rsidP="00EC527A">
      <w:pPr>
        <w:shd w:val="clear" w:color="auto" w:fill="F2F2F2" w:themeFill="background1" w:themeFillShade="F2"/>
        <w:spacing w:after="0" w:line="330" w:lineRule="auto"/>
        <w:jc w:val="both"/>
        <w:outlineLvl w:val="2"/>
        <w:rPr>
          <w:color w:val="548DD4" w:themeColor="text2" w:themeTint="99"/>
        </w:rPr>
      </w:pPr>
      <w:r w:rsidRPr="00EC527A">
        <w:rPr>
          <w:rFonts w:ascii="Times" w:hAnsi="Times" w:cs="Times"/>
          <w:b/>
          <w:color w:val="548DD4" w:themeColor="text2" w:themeTint="99"/>
          <w:sz w:val="33"/>
          <w:szCs w:val="33"/>
        </w:rPr>
        <w:t>References</w:t>
      </w:r>
    </w:p>
    <w:p w14:paraId="7F8B637D" w14:textId="19E4379C" w:rsidR="00BE10E4" w:rsidRDefault="000D1EB7" w:rsidP="00C71072">
      <w:pPr>
        <w:spacing w:after="0" w:line="240" w:lineRule="auto"/>
        <w:jc w:val="both"/>
      </w:pPr>
      <w:r w:rsidRPr="00797312">
        <w:rPr>
          <w:rFonts w:ascii="Times" w:hAnsi="Times" w:cs="Times"/>
          <w:color w:val="000000"/>
          <w:sz w:val="24"/>
          <w:szCs w:val="24"/>
        </w:rPr>
        <w:t>Available on request</w:t>
      </w:r>
      <w:r w:rsidRPr="000D1EB7">
        <w:rPr>
          <w:rFonts w:ascii="Times" w:hAnsi="Times" w:cs="Times"/>
          <w:color w:val="000000"/>
          <w:sz w:val="24"/>
          <w:szCs w:val="24"/>
        </w:rPr>
        <w:t xml:space="preserve"> </w:t>
      </w:r>
    </w:p>
    <w:sectPr w:rsidR="00BE10E4" w:rsidSect="006661B9">
      <w:pgSz w:w="12240" w:h="15840" w:code="1"/>
      <w:pgMar w:top="864" w:right="1296" w:bottom="1152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72B59" w14:textId="77777777" w:rsidR="005F006B" w:rsidRDefault="005F006B" w:rsidP="006E0FDA">
      <w:pPr>
        <w:spacing w:after="0" w:line="240" w:lineRule="auto"/>
      </w:pPr>
      <w:r>
        <w:separator/>
      </w:r>
    </w:p>
  </w:endnote>
  <w:endnote w:type="continuationSeparator" w:id="0">
    <w:p w14:paraId="546BAE5B" w14:textId="77777777" w:rsidR="005F006B" w:rsidRDefault="005F006B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0C78E" w14:textId="77777777" w:rsidR="005F006B" w:rsidRDefault="005F006B" w:rsidP="006E0FDA">
      <w:pPr>
        <w:spacing w:after="0" w:line="240" w:lineRule="auto"/>
      </w:pPr>
      <w:r>
        <w:separator/>
      </w:r>
    </w:p>
  </w:footnote>
  <w:footnote w:type="continuationSeparator" w:id="0">
    <w:p w14:paraId="561CED20" w14:textId="77777777" w:rsidR="005F006B" w:rsidRDefault="005F006B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396E81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1082E6C"/>
    <w:multiLevelType w:val="multilevel"/>
    <w:tmpl w:val="538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0635A"/>
    <w:multiLevelType w:val="multilevel"/>
    <w:tmpl w:val="8EA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12F1"/>
    <w:multiLevelType w:val="multilevel"/>
    <w:tmpl w:val="A50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162C7"/>
    <w:multiLevelType w:val="hybridMultilevel"/>
    <w:tmpl w:val="4CCE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27594A88"/>
    <w:multiLevelType w:val="hybridMultilevel"/>
    <w:tmpl w:val="2EFE4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0E1FBF"/>
    <w:multiLevelType w:val="multilevel"/>
    <w:tmpl w:val="30A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1042944"/>
    <w:multiLevelType w:val="hybridMultilevel"/>
    <w:tmpl w:val="B164FE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9027C2"/>
    <w:multiLevelType w:val="multilevel"/>
    <w:tmpl w:val="D42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A34A9"/>
    <w:multiLevelType w:val="hybridMultilevel"/>
    <w:tmpl w:val="D9229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74CB7"/>
    <w:multiLevelType w:val="multilevel"/>
    <w:tmpl w:val="A19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116710E"/>
    <w:multiLevelType w:val="multilevel"/>
    <w:tmpl w:val="C76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56BE9"/>
    <w:multiLevelType w:val="hybridMultilevel"/>
    <w:tmpl w:val="31C48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7F73479"/>
    <w:multiLevelType w:val="multilevel"/>
    <w:tmpl w:val="813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23B72"/>
    <w:multiLevelType w:val="multilevel"/>
    <w:tmpl w:val="8DC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B6B42"/>
    <w:multiLevelType w:val="hybridMultilevel"/>
    <w:tmpl w:val="FD8EC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89930">
    <w:abstractNumId w:val="16"/>
  </w:num>
  <w:num w:numId="2" w16cid:durableId="44185117">
    <w:abstractNumId w:val="18"/>
  </w:num>
  <w:num w:numId="3" w16cid:durableId="1881358030">
    <w:abstractNumId w:val="20"/>
  </w:num>
  <w:num w:numId="4" w16cid:durableId="1596668894">
    <w:abstractNumId w:val="17"/>
  </w:num>
  <w:num w:numId="5" w16cid:durableId="351885567">
    <w:abstractNumId w:val="9"/>
  </w:num>
  <w:num w:numId="6" w16cid:durableId="1837721320">
    <w:abstractNumId w:val="6"/>
  </w:num>
  <w:num w:numId="7" w16cid:durableId="885262246">
    <w:abstractNumId w:val="14"/>
  </w:num>
  <w:num w:numId="8" w16cid:durableId="1917278438">
    <w:abstractNumId w:val="23"/>
  </w:num>
  <w:num w:numId="9" w16cid:durableId="120927190">
    <w:abstractNumId w:val="5"/>
  </w:num>
  <w:num w:numId="10" w16cid:durableId="1514569021">
    <w:abstractNumId w:val="12"/>
  </w:num>
  <w:num w:numId="11" w16cid:durableId="2061248261">
    <w:abstractNumId w:val="1"/>
  </w:num>
  <w:num w:numId="12" w16cid:durableId="487088247">
    <w:abstractNumId w:val="0"/>
  </w:num>
  <w:num w:numId="13" w16cid:durableId="1765371382">
    <w:abstractNumId w:val="4"/>
  </w:num>
  <w:num w:numId="14" w16cid:durableId="1000737876">
    <w:abstractNumId w:val="10"/>
  </w:num>
  <w:num w:numId="15" w16cid:durableId="1628269325">
    <w:abstractNumId w:val="7"/>
  </w:num>
  <w:num w:numId="16" w16cid:durableId="1758012453">
    <w:abstractNumId w:val="19"/>
  </w:num>
  <w:num w:numId="17" w16cid:durableId="979110274">
    <w:abstractNumId w:val="8"/>
  </w:num>
  <w:num w:numId="18" w16cid:durableId="539631654">
    <w:abstractNumId w:val="15"/>
  </w:num>
  <w:num w:numId="19" w16cid:durableId="1822960236">
    <w:abstractNumId w:val="3"/>
  </w:num>
  <w:num w:numId="20" w16cid:durableId="2072772622">
    <w:abstractNumId w:val="11"/>
  </w:num>
  <w:num w:numId="21" w16cid:durableId="1835298735">
    <w:abstractNumId w:val="13"/>
  </w:num>
  <w:num w:numId="22" w16cid:durableId="211235925">
    <w:abstractNumId w:val="21"/>
  </w:num>
  <w:num w:numId="23" w16cid:durableId="2030792554">
    <w:abstractNumId w:val="22"/>
  </w:num>
  <w:num w:numId="24" w16cid:durableId="433523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206DA"/>
    <w:rsid w:val="00035904"/>
    <w:rsid w:val="00040CCD"/>
    <w:rsid w:val="00065F9C"/>
    <w:rsid w:val="00091C98"/>
    <w:rsid w:val="000B509A"/>
    <w:rsid w:val="000D1EB7"/>
    <w:rsid w:val="000F261B"/>
    <w:rsid w:val="000F6147"/>
    <w:rsid w:val="001002E6"/>
    <w:rsid w:val="00112029"/>
    <w:rsid w:val="00115C5B"/>
    <w:rsid w:val="001200EA"/>
    <w:rsid w:val="00135412"/>
    <w:rsid w:val="00152B32"/>
    <w:rsid w:val="00170AE5"/>
    <w:rsid w:val="00194EEE"/>
    <w:rsid w:val="001964EE"/>
    <w:rsid w:val="001A4138"/>
    <w:rsid w:val="001A6275"/>
    <w:rsid w:val="001B2487"/>
    <w:rsid w:val="001C433D"/>
    <w:rsid w:val="001E611F"/>
    <w:rsid w:val="0020426F"/>
    <w:rsid w:val="002047A3"/>
    <w:rsid w:val="00215FFA"/>
    <w:rsid w:val="00230592"/>
    <w:rsid w:val="00257DDA"/>
    <w:rsid w:val="002A3984"/>
    <w:rsid w:val="002E7D1B"/>
    <w:rsid w:val="003179A6"/>
    <w:rsid w:val="00321C2E"/>
    <w:rsid w:val="00325E24"/>
    <w:rsid w:val="0033476D"/>
    <w:rsid w:val="003403E3"/>
    <w:rsid w:val="00361FF4"/>
    <w:rsid w:val="00367FFE"/>
    <w:rsid w:val="00381DEA"/>
    <w:rsid w:val="003A10CC"/>
    <w:rsid w:val="003A1B13"/>
    <w:rsid w:val="003A30AA"/>
    <w:rsid w:val="003A538D"/>
    <w:rsid w:val="003B5299"/>
    <w:rsid w:val="003C103D"/>
    <w:rsid w:val="003D18C2"/>
    <w:rsid w:val="003F36C9"/>
    <w:rsid w:val="004007AA"/>
    <w:rsid w:val="00437ABD"/>
    <w:rsid w:val="00442C3D"/>
    <w:rsid w:val="00455A3E"/>
    <w:rsid w:val="004612B7"/>
    <w:rsid w:val="00477B5B"/>
    <w:rsid w:val="00493A0C"/>
    <w:rsid w:val="004A569D"/>
    <w:rsid w:val="004A63D6"/>
    <w:rsid w:val="004D6B48"/>
    <w:rsid w:val="004E5DC5"/>
    <w:rsid w:val="004F434E"/>
    <w:rsid w:val="00524374"/>
    <w:rsid w:val="00531A4E"/>
    <w:rsid w:val="00535694"/>
    <w:rsid w:val="00535F5A"/>
    <w:rsid w:val="00555F58"/>
    <w:rsid w:val="005A3A27"/>
    <w:rsid w:val="005B76C7"/>
    <w:rsid w:val="005D252B"/>
    <w:rsid w:val="005E4761"/>
    <w:rsid w:val="005F006B"/>
    <w:rsid w:val="00605E1F"/>
    <w:rsid w:val="006158E0"/>
    <w:rsid w:val="006625D3"/>
    <w:rsid w:val="006661B9"/>
    <w:rsid w:val="00696ECC"/>
    <w:rsid w:val="006B6FE2"/>
    <w:rsid w:val="006C7717"/>
    <w:rsid w:val="006D2FD5"/>
    <w:rsid w:val="006E6663"/>
    <w:rsid w:val="007035A5"/>
    <w:rsid w:val="007336B9"/>
    <w:rsid w:val="00781EBD"/>
    <w:rsid w:val="0079532B"/>
    <w:rsid w:val="00797312"/>
    <w:rsid w:val="007B5C02"/>
    <w:rsid w:val="007D27F0"/>
    <w:rsid w:val="007F582E"/>
    <w:rsid w:val="00824BEA"/>
    <w:rsid w:val="00826E66"/>
    <w:rsid w:val="008430BE"/>
    <w:rsid w:val="00851CA3"/>
    <w:rsid w:val="00880D0E"/>
    <w:rsid w:val="0088249C"/>
    <w:rsid w:val="00893EC3"/>
    <w:rsid w:val="008946D3"/>
    <w:rsid w:val="008A2A88"/>
    <w:rsid w:val="008A31B1"/>
    <w:rsid w:val="008B3AC2"/>
    <w:rsid w:val="008C7D93"/>
    <w:rsid w:val="008D3C04"/>
    <w:rsid w:val="008D3F2A"/>
    <w:rsid w:val="008F31B9"/>
    <w:rsid w:val="008F6024"/>
    <w:rsid w:val="008F680D"/>
    <w:rsid w:val="009072B3"/>
    <w:rsid w:val="00912F9B"/>
    <w:rsid w:val="00916AA8"/>
    <w:rsid w:val="009262FE"/>
    <w:rsid w:val="009373BC"/>
    <w:rsid w:val="009430CD"/>
    <w:rsid w:val="0094563A"/>
    <w:rsid w:val="00954ECE"/>
    <w:rsid w:val="00971337"/>
    <w:rsid w:val="009A3B5E"/>
    <w:rsid w:val="009A7F7A"/>
    <w:rsid w:val="009B14E3"/>
    <w:rsid w:val="009C07EC"/>
    <w:rsid w:val="009D16EE"/>
    <w:rsid w:val="009D517A"/>
    <w:rsid w:val="009D67F3"/>
    <w:rsid w:val="009F33A8"/>
    <w:rsid w:val="00A30030"/>
    <w:rsid w:val="00A337BC"/>
    <w:rsid w:val="00A573DC"/>
    <w:rsid w:val="00A711BF"/>
    <w:rsid w:val="00A816CA"/>
    <w:rsid w:val="00A90BE1"/>
    <w:rsid w:val="00AA7D31"/>
    <w:rsid w:val="00AC197E"/>
    <w:rsid w:val="00AD66AF"/>
    <w:rsid w:val="00AF0598"/>
    <w:rsid w:val="00B03624"/>
    <w:rsid w:val="00B11DDA"/>
    <w:rsid w:val="00B21D59"/>
    <w:rsid w:val="00B25525"/>
    <w:rsid w:val="00B5168B"/>
    <w:rsid w:val="00B5353D"/>
    <w:rsid w:val="00B604F4"/>
    <w:rsid w:val="00B620A6"/>
    <w:rsid w:val="00B72491"/>
    <w:rsid w:val="00B726F5"/>
    <w:rsid w:val="00B75734"/>
    <w:rsid w:val="00B80DED"/>
    <w:rsid w:val="00B96184"/>
    <w:rsid w:val="00BD3BD6"/>
    <w:rsid w:val="00BD419F"/>
    <w:rsid w:val="00BE10E4"/>
    <w:rsid w:val="00C12E3C"/>
    <w:rsid w:val="00C13577"/>
    <w:rsid w:val="00C167EB"/>
    <w:rsid w:val="00C32C07"/>
    <w:rsid w:val="00C41C9E"/>
    <w:rsid w:val="00C479CC"/>
    <w:rsid w:val="00C61D9A"/>
    <w:rsid w:val="00C70C34"/>
    <w:rsid w:val="00C71072"/>
    <w:rsid w:val="00CA0109"/>
    <w:rsid w:val="00CB0EE3"/>
    <w:rsid w:val="00CF42BE"/>
    <w:rsid w:val="00D0587F"/>
    <w:rsid w:val="00D32560"/>
    <w:rsid w:val="00D4322A"/>
    <w:rsid w:val="00D54A52"/>
    <w:rsid w:val="00D64D46"/>
    <w:rsid w:val="00D914DA"/>
    <w:rsid w:val="00DA0EB7"/>
    <w:rsid w:val="00DB3CD3"/>
    <w:rsid w:val="00DC16E1"/>
    <w:rsid w:val="00DC1E57"/>
    <w:rsid w:val="00DD28C2"/>
    <w:rsid w:val="00DD5B83"/>
    <w:rsid w:val="00DF064E"/>
    <w:rsid w:val="00E20E85"/>
    <w:rsid w:val="00E25BE4"/>
    <w:rsid w:val="00E43BAD"/>
    <w:rsid w:val="00E44432"/>
    <w:rsid w:val="00E45CD2"/>
    <w:rsid w:val="00E81BEA"/>
    <w:rsid w:val="00EB3027"/>
    <w:rsid w:val="00EC527A"/>
    <w:rsid w:val="00EC5EF5"/>
    <w:rsid w:val="00EC7705"/>
    <w:rsid w:val="00ED558C"/>
    <w:rsid w:val="00F17FEC"/>
    <w:rsid w:val="00F542DB"/>
    <w:rsid w:val="00F71665"/>
    <w:rsid w:val="00FB45FF"/>
    <w:rsid w:val="00FB6838"/>
    <w:rsid w:val="00FE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AEF3A"/>
  <w15:docId w15:val="{CAD6211B-61C7-42FE-A3F9-34095B6E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iPriority="9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9"/>
    <w:semiHidden/>
    <w:unhideWhenUsed/>
    <w:rsid w:val="004E5D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13577"/>
    <w:pPr>
      <w:spacing w:before="240" w:after="60" w:line="259" w:lineRule="auto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Paragraph">
    <w:name w:val="List Paragraph"/>
    <w:basedOn w:val="Normal"/>
    <w:link w:val="ListParagraphChar"/>
    <w:uiPriority w:val="34"/>
    <w:unhideWhenUsed/>
    <w:qFormat/>
    <w:rsid w:val="00455A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6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1B9"/>
  </w:style>
  <w:style w:type="paragraph" w:styleId="Footer">
    <w:name w:val="footer"/>
    <w:basedOn w:val="Normal"/>
    <w:link w:val="FooterChar"/>
    <w:uiPriority w:val="99"/>
    <w:unhideWhenUsed/>
    <w:rsid w:val="00666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1B9"/>
  </w:style>
  <w:style w:type="character" w:customStyle="1" w:styleId="ListParagraphChar">
    <w:name w:val="List Paragraph Char"/>
    <w:link w:val="ListParagraph"/>
    <w:uiPriority w:val="34"/>
    <w:rsid w:val="00257DDA"/>
  </w:style>
  <w:style w:type="paragraph" w:customStyle="1" w:styleId="Normal1">
    <w:name w:val="Normal1"/>
    <w:rsid w:val="00257DDA"/>
    <w:rPr>
      <w:rFonts w:ascii="Times New Roman" w:eastAsia="Times New Roman" w:hAnsi="Times New Roman" w:cs="Times New Roman"/>
      <w:color w:val="000000"/>
    </w:rPr>
  </w:style>
  <w:style w:type="paragraph" w:styleId="ListBullet">
    <w:name w:val="List Bullet"/>
    <w:basedOn w:val="Normal"/>
    <w:autoRedefine/>
    <w:rsid w:val="00257DDA"/>
    <w:pPr>
      <w:numPr>
        <w:numId w:val="12"/>
      </w:numPr>
      <w:tabs>
        <w:tab w:val="clear" w:pos="360"/>
        <w:tab w:val="num" w:pos="-90"/>
      </w:tabs>
      <w:spacing w:after="0"/>
      <w:ind w:left="-90"/>
      <w:jc w:val="both"/>
    </w:pPr>
    <w:rPr>
      <w:rFonts w:eastAsia="Times New Roman" w:cstheme="minorHAnsi"/>
    </w:rPr>
  </w:style>
  <w:style w:type="character" w:customStyle="1" w:styleId="Heading8Char">
    <w:name w:val="Heading 8 Char"/>
    <w:basedOn w:val="DefaultParagraphFont"/>
    <w:link w:val="Heading8"/>
    <w:uiPriority w:val="9"/>
    <w:rsid w:val="00C13577"/>
    <w:rPr>
      <w:rFonts w:ascii="Calibri" w:eastAsia="Times New Roman" w:hAnsi="Calibri" w:cs="Times New Roman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C13577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ormalchar">
    <w:name w:val="normal__char"/>
    <w:basedOn w:val="DefaultParagraphFont"/>
    <w:rsid w:val="00C13577"/>
  </w:style>
  <w:style w:type="paragraph" w:customStyle="1" w:styleId="Textbodyindent">
    <w:name w:val="Text body indent"/>
    <w:basedOn w:val="Normal"/>
    <w:rsid w:val="00C13577"/>
    <w:pPr>
      <w:widowControl w:val="0"/>
      <w:suppressAutoHyphens/>
      <w:autoSpaceDN w:val="0"/>
      <w:spacing w:after="0" w:line="240" w:lineRule="auto"/>
      <w:ind w:left="1800"/>
      <w:jc w:val="both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BodyAA">
    <w:name w:val="Body A A"/>
    <w:rsid w:val="00C13577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27"/>
      </w:tabs>
      <w:suppressAutoHyphens/>
      <w:spacing w:before="20" w:after="20" w:line="240" w:lineRule="auto"/>
      <w:jc w:val="both"/>
    </w:pPr>
    <w:rPr>
      <w:rFonts w:ascii="Times New Roman Bold" w:eastAsia="Arial Unicode MS" w:hAnsi="Arial Unicode MS" w:cs="Arial Unicode MS"/>
      <w:color w:val="000000"/>
      <w:u w:color="000000"/>
      <w:bdr w:val="nil"/>
    </w:rPr>
  </w:style>
  <w:style w:type="character" w:styleId="PlaceholderText">
    <w:name w:val="Placeholder Text"/>
    <w:basedOn w:val="DefaultParagraphFont"/>
    <w:uiPriority w:val="99"/>
    <w:unhideWhenUsed/>
    <w:rsid w:val="007F582E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4E5DC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186D8-FA03-4D02-9A4F-E0C5CA7B0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PHPDocX</dc:creator>
  <cp:lastModifiedBy>Samson Ogunleye</cp:lastModifiedBy>
  <cp:revision>6</cp:revision>
  <cp:lastPrinted>2021-07-09T17:17:00Z</cp:lastPrinted>
  <dcterms:created xsi:type="dcterms:W3CDTF">2024-12-01T20:46:00Z</dcterms:created>
  <dcterms:modified xsi:type="dcterms:W3CDTF">2025-01-02T18:08:00Z</dcterms:modified>
</cp:coreProperties>
</file>