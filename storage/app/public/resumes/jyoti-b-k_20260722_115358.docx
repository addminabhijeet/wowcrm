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A8333" w14:textId="77777777" w:rsidR="00FA17E9" w:rsidRDefault="00FA17E9">
      <w:pPr>
        <w:rPr>
          <w:vanish/>
        </w:rPr>
      </w:pPr>
    </w:p>
    <w:tbl>
      <w:tblPr>
        <w:tblStyle w:val="documentskn-mli8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640"/>
        <w:gridCol w:w="500"/>
        <w:gridCol w:w="6600"/>
        <w:gridCol w:w="500"/>
      </w:tblGrid>
      <w:tr w:rsidR="00FA17E9" w14:paraId="061BB718" w14:textId="77777777">
        <w:trPr>
          <w:trHeight w:val="14800"/>
          <w:tblCellSpacing w:w="0" w:type="dxa"/>
        </w:trPr>
        <w:tc>
          <w:tcPr>
            <w:tcW w:w="4640" w:type="dxa"/>
            <w:shd w:val="clear" w:color="auto" w:fill="576D7B"/>
            <w:tcMar>
              <w:top w:w="500" w:type="dxa"/>
              <w:left w:w="0" w:type="dxa"/>
              <w:bottom w:w="500" w:type="dxa"/>
              <w:right w:w="0" w:type="dxa"/>
            </w:tcMar>
            <w:hideMark/>
          </w:tcPr>
          <w:p w14:paraId="4517E27D" w14:textId="77777777" w:rsidR="00FA17E9" w:rsidRDefault="00FA17E9">
            <w:pPr>
              <w:spacing w:line="2060" w:lineRule="atLeast"/>
            </w:pPr>
          </w:p>
          <w:p w14:paraId="4058C0A2" w14:textId="77777777" w:rsidR="00FA17E9" w:rsidRDefault="00000000">
            <w:pPr>
              <w:spacing w:line="20" w:lineRule="auto"/>
            </w:pPr>
            <w:r>
              <w:pict w14:anchorId="28E01B69">
                <v:rect id="_x0000_s1026" style="position:absolute;margin-left:0;margin-top:0;width:612pt;height:103pt;z-index:251658240;mso-position-horizontal-relative:page;mso-position-vertical-relative:page" o:allowincell="f" fillcolor="this" strokecolor="this">
                  <v:fill opacity="0"/>
                  <v:textbox inset="0,0,0,0">
                    <w:txbxContent>
                      <w:tbl>
                        <w:tblPr>
                          <w:tblStyle w:val="documentskn-mli8topsection"/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2240"/>
                        </w:tblGrid>
                        <w:tr w:rsidR="00FA17E9" w14:paraId="633C308B" w14:textId="77777777">
                          <w:trPr>
                            <w:tblCellSpacing w:w="0" w:type="dxa"/>
                          </w:trPr>
                          <w:tc>
                            <w:tcPr>
                              <w:tcW w:w="4640" w:type="dxa"/>
                              <w:tcBorders>
                                <w:bottom w:val="single" w:sz="8" w:space="0" w:color="4A4A4A"/>
                              </w:tcBorders>
                              <w:shd w:val="clear" w:color="auto" w:fill="4A4A4A"/>
                              <w:tcMar>
                                <w:top w:w="500" w:type="dxa"/>
                                <w:left w:w="0" w:type="dxa"/>
                                <w:bottom w:w="50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7ABDD43" w14:textId="77777777" w:rsidR="00FA17E9" w:rsidRDefault="00000000">
                              <w:pPr>
                                <w:pStyle w:val="documentskn-mli8name"/>
                                <w:spacing w:after="240" w:line="800" w:lineRule="exact"/>
                                <w:ind w:left="500"/>
                                <w:rPr>
                                  <w:rStyle w:val="documentskn-mli8topsectiontop-box"/>
                                  <w:rFonts w:ascii="Palatino Linotype" w:eastAsia="Palatino Linotype" w:hAnsi="Palatino Linotype" w:cs="Palatino Linotype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Style w:val="span"/>
                                  <w:rFonts w:ascii="Palatino Linotype" w:eastAsia="Palatino Linotype" w:hAnsi="Palatino Linotype" w:cs="Palatino Linotype"/>
                                </w:rPr>
                                <w:t>Jyoti</w:t>
                              </w:r>
                              <w:r>
                                <w:rPr>
                                  <w:rStyle w:val="documentskn-mli8topsectiontop-box"/>
                                  <w:rFonts w:ascii="Palatino Linotype" w:eastAsia="Palatino Linotype" w:hAnsi="Palatino Linotype" w:cs="Palatino Linotype"/>
                                  <w:shd w:val="clear" w:color="auto" w:fill="auto"/>
                                </w:rPr>
                                <w:t xml:space="preserve"> </w:t>
                              </w:r>
                              <w:r>
                                <w:rPr>
                                  <w:rStyle w:val="span"/>
                                  <w:rFonts w:ascii="Palatino Linotype" w:eastAsia="Palatino Linotype" w:hAnsi="Palatino Linotype" w:cs="Palatino Linotype"/>
                                </w:rPr>
                                <w:t>Bk</w:t>
                              </w:r>
                            </w:p>
                            <w:p w14:paraId="27542C82" w14:textId="77777777" w:rsidR="00FA17E9" w:rsidRDefault="00FA17E9">
                              <w:pPr>
                                <w:pStyle w:val="div"/>
                                <w:spacing w:line="20" w:lineRule="exact"/>
                                <w:rPr>
                                  <w:rStyle w:val="documentskn-mli8topsectiontop-box"/>
                                  <w:rFonts w:ascii="Palatino Linotype" w:eastAsia="Palatino Linotype" w:hAnsi="Palatino Linotype" w:cs="Palatino Linotype"/>
                                  <w:color w:val="020303"/>
                                  <w:sz w:val="20"/>
                                  <w:szCs w:val="20"/>
                                  <w:shd w:val="clear" w:color="auto" w:fill="auto"/>
                                </w:rPr>
                              </w:pPr>
                            </w:p>
                          </w:tc>
                        </w:tr>
                      </w:tbl>
                      <w:p w14:paraId="171F42FA" w14:textId="77777777" w:rsidR="00FA17E9" w:rsidRDefault="00FA17E9"/>
                    </w:txbxContent>
                  </v:textbox>
                  <w10:wrap anchorx="page" anchory="page"/>
                </v:rect>
              </w:pict>
            </w:r>
            <w:r>
              <w:rPr>
                <w:color w:val="FFFFFF"/>
                <w:sz w:val="2"/>
              </w:rPr>
              <w:t>.</w:t>
            </w:r>
          </w:p>
          <w:p w14:paraId="27E2DDEC" w14:textId="77777777" w:rsidR="00FA17E9" w:rsidRDefault="00000000">
            <w:pPr>
              <w:pStyle w:val="documentparentContainerleft-boxsectiontitle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  <w:t>Contact</w:t>
            </w:r>
          </w:p>
          <w:p w14:paraId="45685CC2" w14:textId="77777777" w:rsidR="00FA17E9" w:rsidRDefault="00000000">
            <w:pPr>
              <w:pStyle w:val="documentSECTIONCNTCpaddingdiv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hd w:val="clear" w:color="auto" w:fill="auto"/>
              </w:rPr>
              <w:t> 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500"/>
              <w:gridCol w:w="3140"/>
              <w:gridCol w:w="500"/>
            </w:tblGrid>
            <w:tr w:rsidR="00FA17E9" w14:paraId="658003D0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FBB56E4" w14:textId="77777777" w:rsidR="00FA17E9" w:rsidRDefault="00000000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61014F8E" w14:textId="77777777" w:rsidR="00FA17E9" w:rsidRDefault="00000000">
                  <w:pPr>
                    <w:pStyle w:val="documentlocationdiv"/>
                    <w:spacing w:line="260" w:lineRule="atLeast"/>
                    <w:ind w:left="40"/>
                    <w:rPr>
                      <w:rStyle w:val="documentskn-mli8iconSvg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i8iconSvg"/>
                      <w:rFonts w:ascii="Palatino Linotype" w:eastAsia="Palatino Linotype" w:hAnsi="Palatino Linotype" w:cs="Palatino Linotype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388860A3" wp14:editId="62F030B8">
                        <wp:extent cx="152832" cy="216380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21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4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0A55D58D" w14:textId="77777777" w:rsidR="00FA17E9" w:rsidRDefault="00000000">
                  <w:pPr>
                    <w:spacing w:line="260" w:lineRule="atLeast"/>
                    <w:textAlignment w:val="auto"/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Fort Worth, TX 76112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19EE4955" w14:textId="77777777" w:rsidR="00FA17E9" w:rsidRDefault="00000000">
                  <w:pPr>
                    <w:spacing w:line="260" w:lineRule="atLeast"/>
                    <w:textAlignment w:val="auto"/>
                    <w:rPr>
                      <w:rStyle w:val="documentskn-mli8icoTxt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</w:tr>
            <w:tr w:rsidR="00FA17E9" w14:paraId="1D8312D9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7B1F3CC4" w14:textId="77777777" w:rsidR="00FA17E9" w:rsidRDefault="00000000">
                  <w:pPr>
                    <w:spacing w:line="260" w:lineRule="atLeast"/>
                    <w:textAlignment w:val="auto"/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86B3538" w14:textId="77777777" w:rsidR="00FA17E9" w:rsidRDefault="00000000">
                  <w:pPr>
                    <w:pStyle w:val="div"/>
                    <w:spacing w:line="260" w:lineRule="atLeast"/>
                    <w:rPr>
                      <w:rStyle w:val="documentskn-mli8iconSvg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i8iconSvg"/>
                      <w:rFonts w:ascii="Palatino Linotype" w:eastAsia="Palatino Linotype" w:hAnsi="Palatino Linotype" w:cs="Palatino Linotype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3389E513" wp14:editId="4C25E8C3">
                        <wp:extent cx="216254" cy="165615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254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4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3E595A9" w14:textId="77777777" w:rsidR="00FA17E9" w:rsidRDefault="00000000">
                  <w:pPr>
                    <w:spacing w:line="260" w:lineRule="atLeast"/>
                    <w:textAlignment w:val="auto"/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4699016869</w:t>
                  </w:r>
                  <w:r>
                    <w:rPr>
                      <w:rStyle w:val="documentskn-mli8icoTxt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59AB5906" w14:textId="77777777" w:rsidR="00FA17E9" w:rsidRDefault="00000000">
                  <w:pPr>
                    <w:spacing w:line="260" w:lineRule="atLeast"/>
                    <w:textAlignment w:val="auto"/>
                    <w:rPr>
                      <w:rStyle w:val="documentskn-mli8icoTxt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</w:tr>
            <w:tr w:rsidR="00FA17E9" w14:paraId="4DF68259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876D63D" w14:textId="77777777" w:rsidR="00FA17E9" w:rsidRDefault="00000000">
                  <w:pPr>
                    <w:spacing w:line="260" w:lineRule="atLeast"/>
                    <w:textAlignment w:val="auto"/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1205BFF9" w14:textId="77777777" w:rsidR="00FA17E9" w:rsidRDefault="00000000">
                  <w:pPr>
                    <w:pStyle w:val="documentmaildiv"/>
                    <w:spacing w:line="260" w:lineRule="atLeast"/>
                    <w:ind w:left="60"/>
                    <w:rPr>
                      <w:rStyle w:val="documentskn-mli8iconSvg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i8iconSvg"/>
                      <w:rFonts w:ascii="Palatino Linotype" w:eastAsia="Palatino Linotype" w:hAnsi="Palatino Linotype" w:cs="Palatino Linotype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655F5907" wp14:editId="15E759BB">
                        <wp:extent cx="152832" cy="127540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1A276D2" w14:textId="77777777" w:rsidR="00FA17E9" w:rsidRDefault="00000000">
                  <w:pPr>
                    <w:spacing w:line="260" w:lineRule="atLeast"/>
                    <w:textAlignment w:val="auto"/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lohani429@gmail.com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50B51514" w14:textId="77777777" w:rsidR="00FA17E9" w:rsidRDefault="00000000">
                  <w:pPr>
                    <w:spacing w:line="260" w:lineRule="atLeast"/>
                    <w:textAlignment w:val="auto"/>
                    <w:rPr>
                      <w:rStyle w:val="documentaddressiconRownth-last-child1icoTxt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4F36CB9" w14:textId="77777777" w:rsidR="00FA17E9" w:rsidRDefault="00000000">
            <w:pPr>
              <w:pStyle w:val="documentskn-mli8parentContainerleft-boxsection"/>
              <w:pBdr>
                <w:left w:val="none" w:sz="0" w:space="25" w:color="auto"/>
              </w:pBdr>
              <w:spacing w:line="260" w:lineRule="atLeas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sectionCharacter"/>
                <w:rFonts w:ascii="Palatino Linotype" w:eastAsia="Palatino Linotype" w:hAnsi="Palatino Linotype" w:cs="Palatino Linotype"/>
                <w:color w:val="FFFFFF"/>
                <w:sz w:val="10"/>
                <w:szCs w:val="10"/>
              </w:rPr>
              <w:t> </w:t>
            </w:r>
            <w:r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  <w:t xml:space="preserve"> </w:t>
            </w:r>
          </w:p>
          <w:tbl>
            <w:tblPr>
              <w:tblStyle w:val="documentbordertable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640"/>
            </w:tblGrid>
            <w:tr w:rsidR="00FA17E9" w14:paraId="268375B5" w14:textId="77777777">
              <w:trPr>
                <w:trHeight w:hRule="exact" w:val="180"/>
                <w:tblCellSpacing w:w="0" w:type="dxa"/>
              </w:trPr>
              <w:tc>
                <w:tcPr>
                  <w:tcW w:w="4640" w:type="dxa"/>
                  <w:tcBorders>
                    <w:top w:val="single" w:sz="16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099EA743" w14:textId="77777777" w:rsidR="00FA17E9" w:rsidRDefault="00FA17E9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1C47555B" w14:textId="77777777" w:rsidR="00FA17E9" w:rsidRDefault="00000000">
            <w:pPr>
              <w:pStyle w:val="documentparentContainerleft-boxsectiontitle"/>
              <w:pBdr>
                <w:bottom w:val="none" w:sz="0" w:space="5" w:color="auto"/>
              </w:pBdr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  <w:t>Skills</w:t>
            </w:r>
          </w:p>
          <w:p w14:paraId="77A24B2A" w14:textId="77777777" w:rsidR="00FA17E9" w:rsidRDefault="00000000">
            <w:pPr>
              <w:pStyle w:val="documentulli"/>
              <w:numPr>
                <w:ilvl w:val="0"/>
                <w:numId w:val="1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Analytical Thinking</w:t>
            </w:r>
          </w:p>
          <w:p w14:paraId="282A728F" w14:textId="77777777" w:rsidR="00FA17E9" w:rsidRDefault="00000000">
            <w:pPr>
              <w:pStyle w:val="documentulli"/>
              <w:numPr>
                <w:ilvl w:val="0"/>
                <w:numId w:val="1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Employee Motivation</w:t>
            </w:r>
          </w:p>
          <w:p w14:paraId="7F79ABCA" w14:textId="77777777" w:rsidR="00FA17E9" w:rsidRDefault="00000000">
            <w:pPr>
              <w:pStyle w:val="documentulli"/>
              <w:numPr>
                <w:ilvl w:val="0"/>
                <w:numId w:val="1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Project Management</w:t>
            </w:r>
          </w:p>
          <w:p w14:paraId="79C06E66" w14:textId="77777777" w:rsidR="00FA17E9" w:rsidRDefault="00000000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Training and mentoring</w:t>
            </w:r>
          </w:p>
          <w:p w14:paraId="66582F5F" w14:textId="77777777" w:rsidR="00FA17E9" w:rsidRDefault="00000000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Program Evaluation</w:t>
            </w:r>
          </w:p>
          <w:p w14:paraId="601E3424" w14:textId="77777777" w:rsidR="00FA17E9" w:rsidRDefault="00000000">
            <w:pPr>
              <w:pStyle w:val="documentulli"/>
              <w:numPr>
                <w:ilvl w:val="0"/>
                <w:numId w:val="3"/>
              </w:numPr>
              <w:spacing w:before="60" w:line="260" w:lineRule="atLeast"/>
              <w:ind w:left="700" w:right="500" w:hanging="192"/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  <w:t>Analytical Thinking</w:t>
            </w:r>
          </w:p>
          <w:p w14:paraId="01C320C0" w14:textId="77777777" w:rsidR="00FA17E9" w:rsidRDefault="00000000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700" w:right="500" w:hanging="192"/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  <w:t>Employee Motivation</w:t>
            </w:r>
          </w:p>
          <w:p w14:paraId="35CC06CB" w14:textId="77777777" w:rsidR="00FA17E9" w:rsidRDefault="00000000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700" w:right="500" w:hanging="192"/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  <w:t>Project Management</w:t>
            </w:r>
          </w:p>
          <w:p w14:paraId="6F2D778E" w14:textId="77777777" w:rsidR="00FA17E9" w:rsidRDefault="00000000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700" w:right="500" w:hanging="192"/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  <w:t>Training and mentoring</w:t>
            </w:r>
          </w:p>
          <w:p w14:paraId="3E508350" w14:textId="77777777" w:rsidR="00FA17E9" w:rsidRDefault="00000000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700" w:right="500" w:hanging="192"/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  <w:t>Program Evaluation</w:t>
            </w:r>
          </w:p>
          <w:p w14:paraId="31CA704D" w14:textId="77777777" w:rsidR="00FA17E9" w:rsidRDefault="00FA17E9">
            <w:pPr>
              <w:pStyle w:val="div"/>
              <w:spacing w:line="400" w:lineRule="exac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</w:p>
          <w:tbl>
            <w:tblPr>
              <w:tblStyle w:val="documentbordertable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640"/>
            </w:tblGrid>
            <w:tr w:rsidR="00FA17E9" w14:paraId="2C0E9EBF" w14:textId="77777777">
              <w:trPr>
                <w:trHeight w:hRule="exact" w:val="180"/>
                <w:tblCellSpacing w:w="0" w:type="dxa"/>
              </w:trPr>
              <w:tc>
                <w:tcPr>
                  <w:tcW w:w="4640" w:type="dxa"/>
                  <w:tcBorders>
                    <w:top w:val="single" w:sz="16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3E430474" w14:textId="77777777" w:rsidR="00FA17E9" w:rsidRDefault="00FA17E9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47ECDF9A" w14:textId="77777777" w:rsidR="00FA17E9" w:rsidRDefault="00000000">
            <w:pPr>
              <w:pStyle w:val="documentskn-mli8heading"/>
              <w:spacing w:line="260" w:lineRule="atLeas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parentContainerleft-boxsectiontitleCharacter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</w:rPr>
              <w:t>Languages</w:t>
            </w:r>
          </w:p>
          <w:p w14:paraId="654AE518" w14:textId="77777777" w:rsidR="00FA17E9" w:rsidRDefault="00000000">
            <w:pPr>
              <w:pStyle w:val="div"/>
              <w:spacing w:line="260" w:lineRule="atLeas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angSecinfotilesecfieldnth-child1spannth-child1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Nepali,</w:t>
            </w:r>
            <w:r>
              <w:rPr>
                <w:rStyle w:val="documentlangSecinfotilesecfieldnth-child1colon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</w:rPr>
              <w:t>:</w:t>
            </w:r>
            <w:r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  <w:t xml:space="preserve"> </w:t>
            </w:r>
          </w:p>
          <w:p w14:paraId="0543B4DF" w14:textId="77777777" w:rsidR="00FA17E9" w:rsidRDefault="00000000">
            <w:pPr>
              <w:pStyle w:val="documentsliced-rect"/>
              <w:spacing w:before="70" w:line="120" w:lineRule="exac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noProof/>
                <w:color w:val="FFFFFF"/>
                <w:sz w:val="20"/>
                <w:szCs w:val="20"/>
                <w:shd w:val="clear" w:color="auto" w:fill="auto"/>
              </w:rPr>
              <w:drawing>
                <wp:inline distT="0" distB="0" distL="0" distR="0" wp14:anchorId="676A1BE5" wp14:editId="6CBD0C89">
                  <wp:extent cx="2334544" cy="76775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544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E78C0" w14:textId="77777777" w:rsidR="00FA17E9" w:rsidRDefault="00000000">
            <w:pPr>
              <w:pStyle w:val="div"/>
              <w:spacing w:line="230" w:lineRule="exac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langSecfieldany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Full Professional</w:t>
            </w:r>
            <w:r>
              <w:rPr>
                <w:rStyle w:val="documentskn-mli8langSecfieldany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</w:rPr>
              <w:t>:</w:t>
            </w:r>
          </w:p>
          <w:p w14:paraId="3BEB17E5" w14:textId="77777777" w:rsidR="00FA17E9" w:rsidRDefault="00000000">
            <w:pPr>
              <w:pStyle w:val="div"/>
              <w:pBdr>
                <w:top w:val="none" w:sz="0" w:space="5" w:color="auto"/>
              </w:pBdr>
              <w:spacing w:line="260" w:lineRule="atLeas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angSecinfotilesecfieldnth-child1spannth-child1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Hindi</w:t>
            </w:r>
            <w:r>
              <w:rPr>
                <w:rStyle w:val="documentlangSecinfotilesecfieldnth-child1colon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</w:rPr>
              <w:t>:</w:t>
            </w:r>
            <w:r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  <w:t xml:space="preserve"> </w:t>
            </w:r>
          </w:p>
          <w:p w14:paraId="4500843B" w14:textId="77777777" w:rsidR="00FA17E9" w:rsidRDefault="00000000">
            <w:pPr>
              <w:pStyle w:val="documentsliced-rect"/>
              <w:spacing w:before="70" w:line="120" w:lineRule="exac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noProof/>
                <w:color w:val="FFFFFF"/>
                <w:sz w:val="20"/>
                <w:szCs w:val="20"/>
                <w:shd w:val="clear" w:color="auto" w:fill="auto"/>
              </w:rPr>
              <w:drawing>
                <wp:inline distT="0" distB="0" distL="0" distR="0" wp14:anchorId="2B96D6A3" wp14:editId="54B4F039">
                  <wp:extent cx="2334544" cy="76775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544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DB5AF" w14:textId="77777777" w:rsidR="00FA17E9" w:rsidRDefault="00000000">
            <w:pPr>
              <w:pStyle w:val="div"/>
              <w:spacing w:line="230" w:lineRule="exac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langSecfieldany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Professional Working</w:t>
            </w:r>
            <w:r>
              <w:rPr>
                <w:rStyle w:val="documentskn-mli8langSecfieldany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</w:rPr>
              <w:t>:</w:t>
            </w:r>
          </w:p>
          <w:p w14:paraId="378FC3C8" w14:textId="77777777" w:rsidR="00FA17E9" w:rsidRDefault="00000000">
            <w:pPr>
              <w:pStyle w:val="documentemptyinfdiv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  <w:t> </w:t>
            </w:r>
          </w:p>
        </w:tc>
        <w:tc>
          <w:tcPr>
            <w:tcW w:w="5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15694E4" w14:textId="77777777" w:rsidR="00FA17E9" w:rsidRDefault="00FA17E9">
            <w:pPr>
              <w:pStyle w:val="documentpaddingcellParagraph"/>
              <w:spacing w:line="260" w:lineRule="atLeast"/>
              <w:textAlignment w:val="auto"/>
              <w:rPr>
                <w:rStyle w:val="documentpaddingcell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</w:p>
        </w:tc>
        <w:tc>
          <w:tcPr>
            <w:tcW w:w="6600" w:type="dxa"/>
            <w:tcMar>
              <w:top w:w="500" w:type="dxa"/>
              <w:left w:w="0" w:type="dxa"/>
              <w:bottom w:w="500" w:type="dxa"/>
              <w:right w:w="0" w:type="dxa"/>
            </w:tcMar>
            <w:hideMark/>
          </w:tcPr>
          <w:p w14:paraId="119AC260" w14:textId="77777777" w:rsidR="00FA17E9" w:rsidRDefault="00FA17E9">
            <w:pPr>
              <w:spacing w:line="2060" w:lineRule="atLeast"/>
            </w:pPr>
          </w:p>
          <w:p w14:paraId="791FA4A7" w14:textId="77777777" w:rsidR="00FA17E9" w:rsidRDefault="00000000">
            <w:pPr>
              <w:pStyle w:val="documentright-boxsectionnth-child1bordercell"/>
              <w:pBdr>
                <w:top w:val="single" w:sz="16" w:space="0" w:color="4A4A4A"/>
              </w:pBdr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 </w:t>
            </w:r>
          </w:p>
          <w:p w14:paraId="4DFC9B52" w14:textId="77777777" w:rsidR="00FA17E9" w:rsidRDefault="00000000">
            <w:pPr>
              <w:pStyle w:val="documentparentContainerleft-boxsectiontitle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vanish/>
                <w:color w:val="020303"/>
                <w:spacing w:val="10"/>
                <w:sz w:val="22"/>
                <w:szCs w:val="22"/>
              </w:rPr>
            </w:pPr>
            <w:r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vanish/>
                <w:color w:val="020303"/>
                <w:spacing w:val="10"/>
                <w:sz w:val="22"/>
                <w:szCs w:val="22"/>
              </w:rPr>
              <w:t>Professional Summary</w:t>
            </w:r>
          </w:p>
          <w:p w14:paraId="6EDF6DFB" w14:textId="490DC65C" w:rsidR="00FA17E9" w:rsidRDefault="00000000">
            <w:pPr>
              <w:pStyle w:val="p"/>
              <w:spacing w:after="400"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Experienced Supervisor leading team members on-time job completion. Assign tasks, train employees, provide feedback, mediate interpersonal </w:t>
            </w:r>
            <w:r w:rsidR="00E307FE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conflicts,</w:t>
            </w:r>
            <w:r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and implement company procedures. Excellent communication and listening skills. Provide leadership and vision that drives teams to meet goals.</w:t>
            </w:r>
          </w:p>
          <w:tbl>
            <w:tblPr>
              <w:tblStyle w:val="documentbord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600"/>
            </w:tblGrid>
            <w:tr w:rsidR="00FA17E9" w14:paraId="50F7C510" w14:textId="77777777">
              <w:trPr>
                <w:trHeight w:hRule="exact" w:val="180"/>
                <w:tblCellSpacing w:w="0" w:type="dxa"/>
              </w:trPr>
              <w:tc>
                <w:tcPr>
                  <w:tcW w:w="6600" w:type="dxa"/>
                  <w:tcBorders>
                    <w:top w:val="single" w:sz="16" w:space="0" w:color="4A4A4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0C8B242F" w14:textId="77777777" w:rsidR="00FA17E9" w:rsidRDefault="00000000">
                  <w:pPr>
                    <w:rPr>
                      <w:rStyle w:val="documentskn-mli8parentContainerright-box"/>
                      <w:rFonts w:ascii="Palatino Linotype" w:eastAsia="Palatino Linotype" w:hAnsi="Palatino Linotype" w:cs="Palatino Linotype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eft-boxbordercell"/>
                      <w:rFonts w:ascii="Palatino Linotype" w:eastAsia="Palatino Linotype" w:hAnsi="Palatino Linotype" w:cs="Palatino Linotype"/>
                      <w:color w:val="020303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4C4FD42C" w14:textId="77777777" w:rsidR="00FA17E9" w:rsidRDefault="00000000">
            <w:pPr>
              <w:pStyle w:val="documentparentContainerleft-boxsectiontitle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  <w:sz w:val="22"/>
                <w:szCs w:val="22"/>
              </w:rPr>
            </w:pPr>
            <w:r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  <w:sz w:val="22"/>
                <w:szCs w:val="22"/>
              </w:rPr>
              <w:t>Professional Experience</w:t>
            </w:r>
          </w:p>
          <w:p w14:paraId="2D8B8243" w14:textId="77777777" w:rsidR="00FA17E9" w:rsidRDefault="00000000">
            <w:pPr>
              <w:pStyle w:val="documentskn-mli8dispBlock"/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November 2018 - February 2023</w:t>
            </w:r>
          </w:p>
          <w:p w14:paraId="5C111BDB" w14:textId="77777777" w:rsidR="00FA17E9" w:rsidRDefault="00000000">
            <w:pPr>
              <w:pStyle w:val="documentskn-mli8dispBlock"/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Supervisor</w:t>
            </w: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i/>
                <w:iCs/>
                <w:color w:val="020303"/>
                <w:sz w:val="20"/>
                <w:szCs w:val="20"/>
              </w:rPr>
              <w:t>Prospect Airport Services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, Fort Worth, TX</w:t>
            </w:r>
          </w:p>
          <w:p w14:paraId="17668065" w14:textId="77777777" w:rsidR="00FA17E9" w:rsidRDefault="00000000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Optimized customer experience by delivering superior services and effectively troubleshooting issues.</w:t>
            </w:r>
          </w:p>
          <w:p w14:paraId="52586261" w14:textId="77777777" w:rsidR="00FA17E9" w:rsidRDefault="00000000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Developed staff skills through targeted training programs, resulting in improved performance and career growth opportunities.</w:t>
            </w:r>
          </w:p>
          <w:p w14:paraId="23C30C37" w14:textId="77777777" w:rsidR="00FA17E9" w:rsidRDefault="00000000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Maintained clean and well-organized production areas to avoid violations or unnecessary work delays due to hazards or inefficient layouts.</w:t>
            </w:r>
          </w:p>
          <w:p w14:paraId="0CB85FD1" w14:textId="77777777" w:rsidR="00FA17E9" w:rsidRDefault="00000000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Reduced employee turnover by fostering a positive work environment and providing ongoing feedback to staff members.</w:t>
            </w:r>
          </w:p>
          <w:p w14:paraId="1840937E" w14:textId="77777777" w:rsidR="00FA17E9" w:rsidRDefault="00000000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Conducted performance evaluations for staff members, identifying areas of improvement and guiding professional development plans.</w:t>
            </w:r>
          </w:p>
          <w:p w14:paraId="006715F4" w14:textId="77777777" w:rsidR="00FA17E9" w:rsidRDefault="00000000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Boosted team performance by developing customer service training materials and conducting service training.</w:t>
            </w:r>
          </w:p>
          <w:p w14:paraId="0DC1E891" w14:textId="77777777" w:rsidR="00FA17E9" w:rsidRDefault="00FA17E9">
            <w:pPr>
              <w:pStyle w:val="div"/>
              <w:spacing w:line="400" w:lineRule="exac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</w:p>
          <w:tbl>
            <w:tblPr>
              <w:tblStyle w:val="documentbord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600"/>
            </w:tblGrid>
            <w:tr w:rsidR="00FA17E9" w14:paraId="2141ACC5" w14:textId="77777777">
              <w:trPr>
                <w:trHeight w:hRule="exact" w:val="180"/>
                <w:tblCellSpacing w:w="0" w:type="dxa"/>
              </w:trPr>
              <w:tc>
                <w:tcPr>
                  <w:tcW w:w="6600" w:type="dxa"/>
                  <w:tcBorders>
                    <w:top w:val="single" w:sz="16" w:space="0" w:color="4A4A4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6303BB9F" w14:textId="77777777" w:rsidR="00FA17E9" w:rsidRDefault="00000000">
                  <w:pPr>
                    <w:rPr>
                      <w:rStyle w:val="documentskn-mli8parentContainerright-box"/>
                      <w:rFonts w:ascii="Palatino Linotype" w:eastAsia="Palatino Linotype" w:hAnsi="Palatino Linotype" w:cs="Palatino Linotype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eft-boxbordercell"/>
                      <w:rFonts w:ascii="Palatino Linotype" w:eastAsia="Palatino Linotype" w:hAnsi="Palatino Linotype" w:cs="Palatino Linotype"/>
                      <w:color w:val="020303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6F8DBDBB" w14:textId="77777777" w:rsidR="00FA17E9" w:rsidRDefault="00000000">
            <w:pPr>
              <w:pStyle w:val="documentparentContainerleft-boxsectiontitle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  <w:sz w:val="22"/>
                <w:szCs w:val="22"/>
              </w:rPr>
            </w:pPr>
            <w:r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  <w:sz w:val="22"/>
                <w:szCs w:val="22"/>
              </w:rPr>
              <w:t>Education</w:t>
            </w:r>
          </w:p>
          <w:p w14:paraId="2BB4A9AB" w14:textId="77777777" w:rsidR="00FA17E9" w:rsidRDefault="00000000">
            <w:pPr>
              <w:pStyle w:val="documentskn-mli8dispBlock"/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Expected in July 2024</w:t>
            </w:r>
          </w:p>
          <w:p w14:paraId="4CDDCCFA" w14:textId="273682BA" w:rsidR="00FA17E9" w:rsidRDefault="00000000">
            <w:pPr>
              <w:pStyle w:val="documentskn-mli8dispBlock"/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Bachelor of Science in Applied Technology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</w:t>
            </w:r>
          </w:p>
          <w:p w14:paraId="740D7413" w14:textId="77777777" w:rsidR="00FA17E9" w:rsidRDefault="00000000">
            <w:pPr>
              <w:pStyle w:val="documentskn-mli8dispBlock"/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Grand Canyon University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, Phoenix, AZ</w:t>
            </w:r>
            <w:r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</w:t>
            </w:r>
          </w:p>
          <w:p w14:paraId="432AF443" w14:textId="76AF6B30" w:rsidR="00FA17E9" w:rsidRDefault="00000000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Study Abroad: Nepal, </w:t>
            </w:r>
            <w:r w:rsidR="00E307FE"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bachelor’s in finance.</w:t>
            </w:r>
          </w:p>
          <w:p w14:paraId="61E995D0" w14:textId="77777777" w:rsidR="00FA17E9" w:rsidRDefault="00FA17E9">
            <w:pPr>
              <w:pStyle w:val="div"/>
              <w:spacing w:line="400" w:lineRule="exac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</w:p>
        </w:tc>
        <w:tc>
          <w:tcPr>
            <w:tcW w:w="5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92546D8" w14:textId="77777777" w:rsidR="00FA17E9" w:rsidRDefault="00FA17E9">
            <w:pPr>
              <w:pStyle w:val="documentpaddingcellParagraph"/>
              <w:spacing w:line="260" w:lineRule="atLeast"/>
              <w:textAlignment w:val="auto"/>
              <w:rPr>
                <w:rStyle w:val="documentpaddingcell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</w:p>
        </w:tc>
      </w:tr>
    </w:tbl>
    <w:p w14:paraId="704BD966" w14:textId="77777777" w:rsidR="00FA17E9" w:rsidRDefault="00000000">
      <w:pPr>
        <w:spacing w:line="20" w:lineRule="auto"/>
        <w:rPr>
          <w:rFonts w:ascii="Palatino Linotype" w:eastAsia="Palatino Linotype" w:hAnsi="Palatino Linotype" w:cs="Palatino Linotype"/>
          <w:color w:val="020303"/>
          <w:sz w:val="20"/>
          <w:szCs w:val="20"/>
        </w:rPr>
      </w:pPr>
      <w:r>
        <w:rPr>
          <w:color w:val="FFFFFF"/>
          <w:sz w:val="2"/>
        </w:rPr>
        <w:t>.</w:t>
      </w:r>
    </w:p>
    <w:sectPr w:rsidR="00FA17E9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F36819A9-C008-4A5E-B3E3-82AD856A2BB1}"/>
    <w:embedBold r:id="rId2" w:fontKey="{2918C190-D7F0-4AE5-BB2F-603703865190}"/>
    <w:embedBoldItalic r:id="rId3" w:fontKey="{A73AC777-D75D-433A-9C7B-938BF4C481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6A8851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6085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B803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90A5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DED7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9258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DEAF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70CB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6E80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40E0B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28F7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84B7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9810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9C62F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D672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44C0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84BC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02C9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56C44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18F0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3C1D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E0B3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261B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3E2C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D6BF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848C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CC10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5625D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1ED6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666F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904E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1EA9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445A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D4C6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D567F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446D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2D49F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7481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E61C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A854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4094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2ACF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7ACA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84EF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6030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1C27B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D061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8CB2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5A57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F635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F65A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E625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4E03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1884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48640231">
    <w:abstractNumId w:val="0"/>
  </w:num>
  <w:num w:numId="2" w16cid:durableId="448595637">
    <w:abstractNumId w:val="1"/>
  </w:num>
  <w:num w:numId="3" w16cid:durableId="833372040">
    <w:abstractNumId w:val="2"/>
  </w:num>
  <w:num w:numId="4" w16cid:durableId="1965378867">
    <w:abstractNumId w:val="3"/>
  </w:num>
  <w:num w:numId="5" w16cid:durableId="455294917">
    <w:abstractNumId w:val="4"/>
  </w:num>
  <w:num w:numId="6" w16cid:durableId="1953895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7E9"/>
    <w:rsid w:val="00E307FE"/>
    <w:rsid w:val="00FA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4EC106C"/>
  <w15:docId w15:val="{7F2BB8C4-575D-4152-83AD-4C446EA6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i8fontsize">
    <w:name w:val="document_skn-mli8_fontsize"/>
    <w:basedOn w:val="Normal"/>
    <w:rPr>
      <w:sz w:val="20"/>
      <w:szCs w:val="20"/>
    </w:rPr>
  </w:style>
  <w:style w:type="character" w:customStyle="1" w:styleId="documentskn-mli8topsectiontop-box">
    <w:name w:val="document_skn-mli8_topsection_top-box"/>
    <w:basedOn w:val="DefaultParagraphFont"/>
    <w:rPr>
      <w:shd w:val="clear" w:color="auto" w:fill="4A4A4A"/>
    </w:rPr>
  </w:style>
  <w:style w:type="paragraph" w:customStyle="1" w:styleId="documentskn-mli8sectionnth-child1">
    <w:name w:val="document_skn-mli8_section_nth-child(1)"/>
    <w:basedOn w:val="Normal"/>
  </w:style>
  <w:style w:type="paragraph" w:customStyle="1" w:styleId="documentskn-mli8firstparagraph">
    <w:name w:val="document_skn-mli8_firstparagraph"/>
    <w:basedOn w:val="Normal"/>
  </w:style>
  <w:style w:type="paragraph" w:customStyle="1" w:styleId="documentskn-mli8name">
    <w:name w:val="document_skn-mli8_name"/>
    <w:basedOn w:val="Normal"/>
    <w:pPr>
      <w:spacing w:line="800" w:lineRule="atLeast"/>
    </w:pPr>
    <w:rPr>
      <w:b/>
      <w:bCs/>
      <w:caps/>
      <w:color w:val="FFFFFF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i8nameCharacter">
    <w:name w:val="document_skn-mli8_name Character"/>
    <w:basedOn w:val="DefaultParagraphFont"/>
    <w:rPr>
      <w:b/>
      <w:bCs/>
      <w:caps/>
      <w:color w:val="FFFFFF"/>
      <w:sz w:val="72"/>
      <w:szCs w:val="72"/>
    </w:rPr>
  </w:style>
  <w:style w:type="paragraph" w:customStyle="1" w:styleId="div">
    <w:name w:val="div"/>
    <w:basedOn w:val="Normal"/>
  </w:style>
  <w:style w:type="table" w:customStyle="1" w:styleId="documentskn-mli8topsection">
    <w:name w:val="document_skn-mli8_topsection"/>
    <w:basedOn w:val="TableNormal"/>
    <w:tblPr/>
    <w:trPr>
      <w:hidden/>
    </w:trPr>
  </w:style>
  <w:style w:type="character" w:customStyle="1" w:styleId="documentskn-mli8parentContainerleft-box">
    <w:name w:val="document_skn-mli8_parentContainer_left-box"/>
    <w:basedOn w:val="DefaultParagraphFont"/>
    <w:rPr>
      <w:shd w:val="clear" w:color="auto" w:fill="576D7B"/>
    </w:rPr>
  </w:style>
  <w:style w:type="paragraph" w:customStyle="1" w:styleId="documentskn-mli8parentContainerleft-boxsection">
    <w:name w:val="document_skn-mli8_parentContainer_left-box_section"/>
    <w:basedOn w:val="Normal"/>
    <w:pPr>
      <w:pBdr>
        <w:right w:val="none" w:sz="0" w:space="25" w:color="auto"/>
      </w:pBdr>
    </w:pPr>
  </w:style>
  <w:style w:type="paragraph" w:customStyle="1" w:styleId="documentleft-boxsectionSECTIONCNTCheading">
    <w:name w:val="document_left-box_section_SECTION_CNTC_heading"/>
    <w:basedOn w:val="Normal"/>
    <w:pPr>
      <w:pBdr>
        <w:left w:val="none" w:sz="0" w:space="25" w:color="auto"/>
        <w:right w:val="none" w:sz="0" w:space="25" w:color="auto"/>
      </w:pBdr>
    </w:pPr>
  </w:style>
  <w:style w:type="paragraph" w:customStyle="1" w:styleId="documentparentContainerleft-boxsectiontitle">
    <w:name w:val="document_parentContainer_left-box_sectiontitle"/>
    <w:basedOn w:val="Normal"/>
    <w:rPr>
      <w:color w:val="FFFFFF"/>
    </w:rPr>
  </w:style>
  <w:style w:type="paragraph" w:customStyle="1" w:styleId="documentSECTIONCNTCpaddingdiv">
    <w:name w:val="document_SECTION_CNTC_paddingdiv"/>
    <w:basedOn w:val="Normal"/>
    <w:pPr>
      <w:spacing w:line="100" w:lineRule="atLeast"/>
    </w:pPr>
    <w:rPr>
      <w:sz w:val="4"/>
      <w:szCs w:val="4"/>
    </w:rPr>
  </w:style>
  <w:style w:type="character" w:customStyle="1" w:styleId="documentaddressemptyaddresscell">
    <w:name w:val="document_address_emptyaddresscell"/>
    <w:basedOn w:val="DefaultParagraphFont"/>
  </w:style>
  <w:style w:type="character" w:customStyle="1" w:styleId="documentskn-mli8iconSvg">
    <w:name w:val="document_skn-mli8_iconSvg"/>
    <w:basedOn w:val="DefaultParagraphFont"/>
  </w:style>
  <w:style w:type="paragraph" w:customStyle="1" w:styleId="documentlocationdiv">
    <w:name w:val="document_location_div"/>
    <w:basedOn w:val="Normal"/>
    <w:pPr>
      <w:pBdr>
        <w:left w:val="none" w:sz="0" w:space="2" w:color="auto"/>
      </w:pBdr>
    </w:pPr>
  </w:style>
  <w:style w:type="character" w:customStyle="1" w:styleId="documentskn-mli8icoTxt">
    <w:name w:val="document_skn-mli8_icoTxt"/>
    <w:basedOn w:val="DefaultParagraphFont"/>
  </w:style>
  <w:style w:type="paragraph" w:customStyle="1" w:styleId="documentmaildiv">
    <w:name w:val="document_mail_div"/>
    <w:basedOn w:val="Normal"/>
    <w:pPr>
      <w:pBdr>
        <w:left w:val="none" w:sz="0" w:space="3" w:color="auto"/>
      </w:pBdr>
    </w:pPr>
  </w:style>
  <w:style w:type="character" w:customStyle="1" w:styleId="documentaddressiconRownth-last-child1icoTxt">
    <w:name w:val="document_address_iconRow_nth-last-child(1)_icoTxt"/>
    <w:basedOn w:val="DefaultParagraphFont"/>
  </w:style>
  <w:style w:type="table" w:customStyle="1" w:styleId="documentaddress">
    <w:name w:val="document_address"/>
    <w:basedOn w:val="TableNormal"/>
    <w:tblPr/>
    <w:trPr>
      <w:hidden/>
    </w:trPr>
  </w:style>
  <w:style w:type="character" w:customStyle="1" w:styleId="documentskn-mli8parentContainerleft-boxsectionCharacter">
    <w:name w:val="document_skn-mli8_parentContainer_left-box_section Character"/>
    <w:basedOn w:val="DefaultParagraphFont"/>
  </w:style>
  <w:style w:type="character" w:customStyle="1" w:styleId="documentleft-boxbordercell">
    <w:name w:val="document_left-box_bordercell"/>
    <w:basedOn w:val="DefaultParagraphFont"/>
  </w:style>
  <w:style w:type="table" w:customStyle="1" w:styleId="documentbordertable">
    <w:name w:val="document_bordertable"/>
    <w:basedOn w:val="TableNormal"/>
    <w:tblPr/>
    <w:trPr>
      <w:hidden/>
    </w:trPr>
  </w:style>
  <w:style w:type="paragraph" w:customStyle="1" w:styleId="documentskn-mli8heading">
    <w:name w:val="document_skn-mli8_heading"/>
    <w:basedOn w:val="Normal"/>
    <w:pPr>
      <w:pBdr>
        <w:bottom w:val="none" w:sz="0" w:space="5" w:color="auto"/>
      </w:pBdr>
    </w:pPr>
  </w:style>
  <w:style w:type="paragraph" w:customStyle="1" w:styleId="hiltParaWrapper">
    <w:name w:val="hiltParaWrapper"/>
    <w:basedOn w:val="Normal"/>
  </w:style>
  <w:style w:type="paragraph" w:customStyle="1" w:styleId="documentskn-mli8singlecolumn">
    <w:name w:val="document_skn-mli8_singlecolumn"/>
    <w:basedOn w:val="Normal"/>
  </w:style>
  <w:style w:type="paragraph" w:customStyle="1" w:styleId="documentulli">
    <w:name w:val="document_ul_li"/>
    <w:basedOn w:val="Normal"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skn-mli8txtBold">
    <w:name w:val="document_skn-mli8_txtBold"/>
    <w:basedOn w:val="Normal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parentContainerleft-boxsectiontitleCharacter">
    <w:name w:val="document_parentContainer_left-box_sectiontitle Character"/>
    <w:basedOn w:val="DefaultParagraphFont"/>
    <w:rPr>
      <w:color w:val="FFFFFF"/>
    </w:rPr>
  </w:style>
  <w:style w:type="paragraph" w:customStyle="1" w:styleId="documentskn-mli8langSecparagraph">
    <w:name w:val="document_skn-mli8_langSec_paragraph"/>
    <w:basedOn w:val="Normal"/>
    <w:pPr>
      <w:pBdr>
        <w:top w:val="none" w:sz="0" w:space="5" w:color="auto"/>
      </w:pBdr>
    </w:pPr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colon">
    <w:name w:val="document_langSec_infotilesec_field_nth-child(1)_colon"/>
    <w:basedOn w:val="DefaultParagraphFont"/>
    <w:rPr>
      <w:b/>
      <w:bCs/>
    </w:rPr>
  </w:style>
  <w:style w:type="character" w:customStyle="1" w:styleId="documentskn-mli8langSecfieldany">
    <w:name w:val="document_skn-mli8_langSec_field_any"/>
    <w:basedOn w:val="DefaultParagraphFont"/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paragraph" w:customStyle="1" w:styleId="documentemptyinfdiv">
    <w:name w:val="document_emptyinfdiv"/>
    <w:basedOn w:val="Normal"/>
    <w:pPr>
      <w:spacing w:line="400" w:lineRule="atLeast"/>
    </w:pPr>
  </w:style>
  <w:style w:type="character" w:customStyle="1" w:styleId="documentpaddingcell">
    <w:name w:val="document_paddingcell"/>
    <w:basedOn w:val="DefaultParagraphFont"/>
  </w:style>
  <w:style w:type="paragraph" w:customStyle="1" w:styleId="documentpaddingcellParagraph">
    <w:name w:val="document_paddingcell Paragraph"/>
    <w:basedOn w:val="Normal"/>
  </w:style>
  <w:style w:type="character" w:customStyle="1" w:styleId="documentskn-mli8parentContainerright-box">
    <w:name w:val="document_skn-mli8_parentContainer_right-box"/>
    <w:basedOn w:val="DefaultParagraphFont"/>
  </w:style>
  <w:style w:type="paragraph" w:customStyle="1" w:styleId="documentbordertableParagraph">
    <w:name w:val="document_bordertable Paragraph"/>
    <w:basedOn w:val="Normal"/>
  </w:style>
  <w:style w:type="paragraph" w:customStyle="1" w:styleId="documentright-boxsectionnth-child1bordercell">
    <w:name w:val="document_right-box_section_nth-child(1)_bordercell"/>
    <w:basedOn w:val="Normal"/>
    <w:rPr>
      <w:vanish/>
    </w:rPr>
  </w:style>
  <w:style w:type="paragraph" w:customStyle="1" w:styleId="documentskn-mli8right-boxsummarynth-child1heading">
    <w:name w:val="document_skn-mli8_right-box &gt; summary_nth-child(1)_heading"/>
    <w:basedOn w:val="Normal"/>
    <w:rPr>
      <w:vanish/>
    </w:rPr>
  </w:style>
  <w:style w:type="paragraph" w:customStyle="1" w:styleId="documentskn-mli8right-boxsinglecolumn">
    <w:name w:val="document_skn-mli8_right-box_singlecolumn"/>
    <w:basedOn w:val="Normal"/>
  </w:style>
  <w:style w:type="paragraph" w:customStyle="1" w:styleId="p">
    <w:name w:val="p"/>
    <w:basedOn w:val="Normal"/>
  </w:style>
  <w:style w:type="paragraph" w:customStyle="1" w:styleId="documentskn-mli8dispBlock">
    <w:name w:val="document_skn-mli8_dispBlock"/>
    <w:basedOn w:val="Normal"/>
  </w:style>
  <w:style w:type="character" w:customStyle="1" w:styleId="documentskn-mli8txtBoldCharacter">
    <w:name w:val="document_skn-mli8_txtBold Character"/>
    <w:basedOn w:val="DefaultParagraphFont"/>
    <w:rPr>
      <w:b/>
      <w:bCs/>
    </w:rPr>
  </w:style>
  <w:style w:type="table" w:customStyle="1" w:styleId="documentskn-mli8parentContainer">
    <w:name w:val="document_skn-mli8_parentContainer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210</Words>
  <Characters>1486</Characters>
  <Application>Microsoft Office Word</Application>
  <DocSecurity>0</DocSecurity>
  <Lines>78</Lines>
  <Paragraphs>41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Jyoti Bk</dc:title>
  <cp:lastModifiedBy>Jyoti B K</cp:lastModifiedBy>
  <cp:revision>1</cp:revision>
  <dcterms:created xsi:type="dcterms:W3CDTF">2024-02-21T00:46:00Z</dcterms:created>
  <dcterms:modified xsi:type="dcterms:W3CDTF">2024-02-21T03:19:00Z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642f94c8-e3af-4c09-8d01-45a3dac96d71</vt:lpwstr>
  </property>
  <property fmtid="{D5CDD505-2E9C-101B-9397-08002B2CF9AE}" pid="3" name="x1ye=0">
    <vt:lpwstr>jCsAAB+LCAAAAAAABAAVl7Wiq0AURT+IArfiFTgEd+lwgrt9/c1raZKZM2fvtVCExBlBIAmWZhBYZBkaITCBRikehQSB52AAP3cCCgixiovveCnuJlykwQCSr6sd4oqycUrIy/kltgTxF5UgAOszRlm/Aa0eh/khM92LsN19s4LeLLMn5m2Cc6YwvQf6ojhgTUnzAlDJsbNLhhGEPWspWWY1HATM7rDf1vopAjh2B+lpXV8PJ1Rzb+zbz9PwIjp</vt:lpwstr>
  </property>
  <property fmtid="{D5CDD505-2E9C-101B-9397-08002B2CF9AE}" pid="4" name="x1ye=1">
    <vt:lpwstr>p83m2tjR46JeE6M4tbRTxSKMybimaBfrL68S3jwqh6vfrjlRo8+MdbDYLQMACjsqwFjPtUiTzOCBn/ACM11PqVuCGEoaQzPBOazko9yRQooJcTXire0PiG4L2myZX02cJGjYLRjkmsgNpGpJrmuqBK1rKU36Z9azv4UykJMd1SWETG/TDkke+FNDWtCWrmmhSd8RhAHElEszm5UCbaGKR9OZD1YzYYppwZKa2HZ1ZGSlOxGfjknR6ovzReVoDl1</vt:lpwstr>
  </property>
  <property fmtid="{D5CDD505-2E9C-101B-9397-08002B2CF9AE}" pid="5" name="x1ye=10">
    <vt:lpwstr>H6MiT7lsty18DLf9pNegsdiTkYRuKu6NHNZX1FMAHvo1GThdzeRtk6mr3c4yKjEWvf6bDjKY/nIvG2XWQ1rgrQNPC4wXs8sJX8SlATI+iczyDXDq0ieOVfjIz09vbawmEHbZML5mLKZMMM3xuQTP1mQuFY5y5QeroczKaWW1ETvJnm8vzKpJywos9jetyZb8o4V1U/ETkQE7mRuYDgF7a4Yq6Gm0niZTI5vh/p2OmQ9mltGcrqIwchc4pkrI4TA</vt:lpwstr>
  </property>
  <property fmtid="{D5CDD505-2E9C-101B-9397-08002B2CF9AE}" pid="6" name="x1ye=11">
    <vt:lpwstr>6gb6TVAQCHC1F+vMxUXHszJGveOhJs/Yrk9TsjSCjzRJjlWB14vB4j3+IKVzAwbGi0dgtSdtFAAkcCap5CgF6v4MGR+22tqTWKTaCxvshjp8Mq4wbXYjzu41fklPXTxpNnwZzpj38NqPVG3TQtKVg2prZ74kdxQ/5aPAWNotJpu80lyVTV/je1Udwf+kb2HATU7BfYTyMUIZWbWvd9+3z6b8TBtuOirhlPHBvaE2lgcXy9Hu170yfy2TfrRlFKa</vt:lpwstr>
  </property>
  <property fmtid="{D5CDD505-2E9C-101B-9397-08002B2CF9AE}" pid="7" name="x1ye=12">
    <vt:lpwstr>IQvZclLGBmg04PX1IwUe6pxidOTHoYmzIfhTJ6UbZiaJnPZMIXzXmqC5ToOgCr8IJjxVEtFa/IQvI7SxcCQld8sp2cGOa+TTfHvVtLWwquGMIcGVpZcAlTFYw3ItJqPzmTcTAe/96hv+ob8+xsJShy/6UA2bw+oPsRTAE4dxPl9zIKSDEqtZM6mkZzZlexAvgjkIeym3uAg3fO00kOvQqRd5f5axS+iwUI1V0ZC7W9o9o+VWgolqP1WiZ6Lm+X3</vt:lpwstr>
  </property>
  <property fmtid="{D5CDD505-2E9C-101B-9397-08002B2CF9AE}" pid="8" name="x1ye=13">
    <vt:lpwstr>e0V9dAvBcJ3Td+5kmIGQSsG5S9flAHy3R4zv4mFBku79/Z3ZHOYTG9WRaYxi/iV6UF2AePfUs0UB8Gc8ghj8lEXfTcGedlahvyX0P8xFzBsrxmjesu7LguXnX8aXOyuqb/AA/RxLjxcZNQSIt/I8Vm1WZbCAQ4tTEPtOSu2GC7QisCF9vX+8CE1NR150IS76fmgpwgpMqXjk5C/RnQmE7TeNs/0utFveIdygJr2TbnHtGrYTzEoiEYolacD4tkB</vt:lpwstr>
  </property>
  <property fmtid="{D5CDD505-2E9C-101B-9397-08002B2CF9AE}" pid="9" name="x1ye=14">
    <vt:lpwstr>yHOv8xUUZRP4BEnYirHmFANCqaQ3lt4yK2Q9803A+Lw+qyKzqAqojf8MpvmnQlLmTxXqfsBQKWeODeDy8fYrzx+RsM0tn6NJGlizoJTN+U+1T0e2o4bNKM6CVN74IXPaTxvlJ4xwNLLo2onb/5G6tszlI7wynZueVGFnWPPSmLnTo5z4RZrXAbSMd8n3XpClm1M6e5j9XD1E8aV6rn33Hc5XjJcHS1nfPdKZ6wTHv2Tt70kZBopZvnl5eECvB5Z</vt:lpwstr>
  </property>
  <property fmtid="{D5CDD505-2E9C-101B-9397-08002B2CF9AE}" pid="10" name="x1ye=15">
    <vt:lpwstr>IVwPPN9LerM1gj6r5hUrQ8jhpdZD4PEgf9GiDfnsQqiCxKUp1DZ/msvox9fGdYUVm6qYlVKaXZuxuSOYNjUHNOped2r/KPC+7yXcl9Q+pbpkzzJOzK0iYt4fMLbuE4z9ZdNtRbnk7IbxQDyFxyYY8PKTymnqvNqPQdoV48JSSlHtze3r0O95AxIvnkhAXn5K9KuBtifpHrrYm6nc+apWfEQ6LyDcHlh0k34EpO7XHkYD16hMJ+9Lstk2V3s80kg</vt:lpwstr>
  </property>
  <property fmtid="{D5CDD505-2E9C-101B-9397-08002B2CF9AE}" pid="11" name="x1ye=16">
    <vt:lpwstr>XsvDVHTbILN3GmyalQ1saA2hdz0jiRELXSjWN5xnsJGNBS9hZ7bwy7PAg7RcRN5uqrO36CYZIfwpn4FddtkKxO77n3ubjWdGhwbrP7qH1A9iI7Y21DwFkVnAvazNUWRhL87PM8Ikf3Y5VAbith6rhFAkt3+SiJtpXEaoxJe2nq9g3Ebgk2RftEowBzOOvkDHoc4+9MebpgfabMmS7sR5pNbUwMZc6X1YlgAts9O5HX1WS8vrMD3s4aP9Wg9eXA/</vt:lpwstr>
  </property>
  <property fmtid="{D5CDD505-2E9C-101B-9397-08002B2CF9AE}" pid="12" name="x1ye=17">
    <vt:lpwstr>xToBdH9j00nKjZatvJeVgb7T+kSoDXCc2C+EgQIzLW+PfAPiJfmS6tSQnEejYEtokkKazDwTaYRcX6CvHdkuRtUORmIiM06IBwsGQCZeDfdGff/qdC8IzwQ/isJW+UXszt5skxylsJbHE3jeKe/OxEWpy5ZDJdFmK+o60X39ol5qzYfbr9JorIQFx7xfTv9eUNqA531PljoE3AIs/P7y5PWZSXDzHUj6FhE4aQaMB7NlpsA43Eo24kRLl6bVE/M</vt:lpwstr>
  </property>
  <property fmtid="{D5CDD505-2E9C-101B-9397-08002B2CF9AE}" pid="13" name="x1ye=18">
    <vt:lpwstr>zBbHIi5aVWs9hherJaIAG9Kh/ZlOHDhbiUd3l6Ta29EjIAR6ySsIlBKxCW7AfV0O+rJHYUooNFghzPKVdxpdew416J1N71fYPP1i1Lv93MHeLrMk8WJBNhuzNMlmorbTk+3XRzK6U+Fq7Cepse3DJQmssFfTkix83y6Kqv8xRQAyYbNfsiKFw/OCjRF3xqW2fLL5bkKuP/VgODSrDircKdzY9DwqBJisqd4Vg0ctxU5eLwnSAs1BNyqJYk5n7qt</vt:lpwstr>
  </property>
  <property fmtid="{D5CDD505-2E9C-101B-9397-08002B2CF9AE}" pid="14" name="x1ye=19">
    <vt:lpwstr>7rmiK/F+fr69rES/cAnuxJquVAf5lPMgBRFKa8N6Yh5PmmPF0UevHAIkI/KwYkPsabd/ruj5uKvIx37cMdBW/ehhChkjzVxXelA+jJEcBQsuukNnQJgBqIifhYPbvBHC/QXj0PMUPnaociMzDjh18/n+4z3vZkKktiui9w7xIToJPCZwEDaPQwf/RYyJz3mQvdZ6+ginw/iLEs8htKkjJWUFVqcQC+DmoCTWur95+w/8nJH6wiaQ9yRGvJVK8yw</vt:lpwstr>
  </property>
  <property fmtid="{D5CDD505-2E9C-101B-9397-08002B2CF9AE}" pid="15" name="x1ye=2">
    <vt:lpwstr>1drSfGofqFL3ec16AikB1k0ecOzMbs8YoVxc+dkKHPGPx3O+XjJq2zC1412GJ2klkRVU+RwogMafoKGIoBHCFza5TGZaec176hNJEb8u2qr4Fz5WE2MB98LUa+3KtQvfGVLmyr92J7UI+s/AnLa9K+jTybWV0yvvknqDF5Obr8WQ5zWw5f57nq69eHfxHEB0uQDbGuvBRbufa9N2WXPPtqSWaoIZJBo7SGe/cKHdvI2pRrmlPDv3nAS/qGbF0oc</vt:lpwstr>
  </property>
  <property fmtid="{D5CDD505-2E9C-101B-9397-08002B2CF9AE}" pid="16" name="x1ye=20">
    <vt:lpwstr>FVwQ9eFXTnRGDDmsXK+QYvTDJLIJu7qKZUe2GxC9IW8/1CT81rX9ufy+RPPokH49yxKkGOcO0+XeOjAm6hhuuzArxMSfDUZnr257eayO2FkhWwCG8YOZEQqifcYg4A6hxs8xHWWx8xCxPgC5o/p3+OxN0YjAwXwlSpED7HevpGa3gra+mc9qsA0niPJoqeh8zb46kMrjFvaYLOMRs5TMsMejXIzyW6QBSIcOOSQm2/abVl/39I9JNYYlLovC6KI</vt:lpwstr>
  </property>
  <property fmtid="{D5CDD505-2E9C-101B-9397-08002B2CF9AE}" pid="17" name="x1ye=21">
    <vt:lpwstr>bULNCdn/+NcJt5WVrXiKFsYJQ+AP0Q0B+aVKpaD+Fiqb7gM2+nJi8fTbNhWnTgVS+0YddaULQoqBja+MntELHXsIJvSc/P/TnkwlTSO3MMqia0ci/qBsk/OsQP18CTsfPDUvqjf6lDJddO73ots8X3TW7qEFNqOQBdh0jmsq6Wkg3tG6iuOc3Re/+UbZ8GkQKFhFFEH++mE6Kyi7yepVRRpfLZ2ix5IWgkNnojcP4o9sza/m62y79UEqSPFcYc5</vt:lpwstr>
  </property>
  <property fmtid="{D5CDD505-2E9C-101B-9397-08002B2CF9AE}" pid="18" name="x1ye=22">
    <vt:lpwstr>lcg2XtP0zid5qJw81as6uUuXB9pu/VEawBjgXpDjo4tOHvWHJU2DuOmb/4niC8PBCwd/QcmQcYNNas12SqK5daHVOtNzA50MNyRJpJbNH9E/dqarVp3zfNL5U1tmORTEZe5RiUDtTRPpohCLkpdZGa7vmGjPpwPcthjYjjgxL12j7OETRtQ51o7JYWomrRMPdrutE8IUfpaEqGqIZTmB6qBNEIATHBqdHbG8f2z8U7RBM8RzniMcE42Pv82ewr/</vt:lpwstr>
  </property>
  <property fmtid="{D5CDD505-2E9C-101B-9397-08002B2CF9AE}" pid="19" name="x1ye=23">
    <vt:lpwstr>DTkE9TMFRSJ8i3zp3upwgL1X405Blya1ZMHSUkxlhRYjsCkiv1UL8BTqsllosT8yjcSbLYUexhehNZGtYgKP9+dvOs2RO40u32Qe9q16I8Jh0dfpqs1QiwIR4kfmlHf/o1IHC7YkIFVP45U+vmYVVaCKwJ/mDqq7tzxGPgK8MgCLtgGcG0Qfs2gFkLyUGy2fnEsHhzwc9NQKfRlVU36B843/6a/verikIxMFmMwYHfQe6YjhgCQF8Ul1abRX09Z</vt:lpwstr>
  </property>
  <property fmtid="{D5CDD505-2E9C-101B-9397-08002B2CF9AE}" pid="20" name="x1ye=24">
    <vt:lpwstr>jiBhBVQIcyhxh4MvQtnP3N4B3zjYDaFSJ0wF+xrR09mZia/xC748Tz6Tg4ghKfLyyZ1ese5QhHpkhCZ5gsRhoi73UIIlZ0dVZ/Z95xcdeJ16YuFrX1vi/NO3noXcE+SZOSaLGSGKlhYVKLuZ3r1mxqwtYUTKY3e5D9OOX8foTvOGMCFgOwxXtZ0D+59UO8rg0jRDHM+ZVz1iBhg47AQJtdZ5XEvSufkhM28jweaWM8rV0FmEavsCjWtDrU8qcoE</vt:lpwstr>
  </property>
  <property fmtid="{D5CDD505-2E9C-101B-9397-08002B2CF9AE}" pid="21" name="x1ye=25">
    <vt:lpwstr>sqTTFkx/KVm33dZK0AAc0SRGeoszIBxA7O2vLYIg+56126KnIlIs1sfT4VyCkx+qqEpSPmZEq3I3AZtTdr6sV/NQ7LI1eMJ2fTECrKC9p+ebpr24WO+ohuTkdtw0drC932DxbM7axfVPniot/qB9D9o4DbSZK05V6mJ1gK7r8RR8yqd3FrahykxMiMb7pbp3Z/AUN6Rx7nFEw9GcuQSUlRpuyJORlRUXxQUjAD70aUuX58o/dWqb1p8h0gM31f6</vt:lpwstr>
  </property>
  <property fmtid="{D5CDD505-2E9C-101B-9397-08002B2CF9AE}" pid="22" name="x1ye=26">
    <vt:lpwstr>/++VKb9tW1uNNIQNF2JahVv2AI655Mu8FNGnvHo5uPRsmdR3VGU4xvMcd/T6+ECAoVH3XaOUiU8Z17B5QHUEtUljL5prIcjZFY9Qmpmed6chDRgQCGyuUaKSGtx5JSZcnSWlkpXAhua2SXcEArPdxWFKytNevyieaPML2xtRd4/xUIYwXYeauqVauYWKeKmcPVxtcXY5HfI/xk3pMQipkAISJFVp91wlTRswvMAknECKipTIfHhUCaGcdACjzTi</vt:lpwstr>
  </property>
  <property fmtid="{D5CDD505-2E9C-101B-9397-08002B2CF9AE}" pid="23" name="x1ye=27">
    <vt:lpwstr>V0Vz+N87CuBAIqpF9C0p/PsTceF0msVBeHQFYWZ9wN/c1/M58KJn5gGDcuZEfe64Av+0hKv2NdPxIFaRi7LDe4f7sWLdgNv8aOE8JTUfCA7qjMQ907xnxqzyaFg7AojCnVqXiCzNQGWnWUBWpGa7DuRaXWnoeP2W+hh5cllDFfqKLawN1xzIypwoMVIx7UXJHKDV7CnDgm8E+0zkP16DL2lMfUVkUAray7IK/AlykyH3wWm7i5t+/EbbWuHGGHl</vt:lpwstr>
  </property>
  <property fmtid="{D5CDD505-2E9C-101B-9397-08002B2CF9AE}" pid="24" name="x1ye=28">
    <vt:lpwstr>3ceiKFtdX5Mm6cutF60dyvemM+Ev4IjvWpL22vVDWSKA9Eg4o09n7vtqMHBfncjlWzXvBzR/51gCTO8KfdOAbPlOy007Gl0a1XfMjQL9ihx0d29GrapdJVEW/srpqECN8QmPHTyP7ynsd/N8gPpLbbkc0W7V17oXGtdPanHMFkK9JwZFnLsKqmnf6zujEo79QKMg++mn+dMnJJT2N8qPBcJtWxe4O7wYxtV4gDa/dgtKtwz1H0F+btRNTL6S3Mv</vt:lpwstr>
  </property>
  <property fmtid="{D5CDD505-2E9C-101B-9397-08002B2CF9AE}" pid="25" name="x1ye=29">
    <vt:lpwstr>ZazfsrONbLEcqmAJvIXGqCIpvne23kogRTGCUhdMvXovefAH2jeh6gFVYw5pOv71XP7qPG9HKliGMZQnOhJIanw5mtljrAPboFFvmO405qW+jNSmgjVwORiHSA7K3y5IXJoMKRbxeQdoUPieVZ7SxKgPrrcr+Zg7yauGvZ+RsNGWUOi4fqPqo17lis8pS4Y/xwapP5WAagcMb2f0LG+LoTWIsasGdgXuFwzdunHyvCAjCO2xkc2orLBRNrmwlGI</vt:lpwstr>
  </property>
  <property fmtid="{D5CDD505-2E9C-101B-9397-08002B2CF9AE}" pid="26" name="x1ye=3">
    <vt:lpwstr>h7fYLifPdXkkX/ZN6uimKt3d5FEfSyrkbCrs97pooNdHmSD7Nxg84HYRvZCnmhppRRcGzm5pfpAPSWQ6CcCbB2gF3bmY0I/HRzcsE3ptubuT5jWncnvQTkE0s9d2kAJ9PVyDxScDa/afS+g+Z0mePiGsaphX9hizPk1j176tNKARo0FfQJ1Z9tRBHX6vI/XPYU2EgFgHeY1cj56jGcAPwDGd+Y5jQRPqZw1/R3bUG0bHt94CKAhGjKgrN/fC8o5</vt:lpwstr>
  </property>
  <property fmtid="{D5CDD505-2E9C-101B-9397-08002B2CF9AE}" pid="27" name="x1ye=30">
    <vt:lpwstr>GeWiurBa3z625SrPM+nTRXA4veBTxlvwhQeir6KYqjH/0E3Pyn1YUVtn2dc2clRNkPX8qV/L7A6b3E99pDKVe85OsHaXVWnAGR7JCtyYgWmhaeBG3NW2HcA0XY7gY7pcO0ymUqQ/d7P/uvuufCW3+KaIpjkU9fLYHJyajfGr+dDPiV9m4HVSNj6tZuQ8rMb0YumEPxRS8KoU/UGh+iIA5S3EFbySL3necpG/gOxHS80uT652Bh9SBJ/XC9x7QbR</vt:lpwstr>
  </property>
  <property fmtid="{D5CDD505-2E9C-101B-9397-08002B2CF9AE}" pid="28" name="x1ye=31">
    <vt:lpwstr>1ZixjndVZEiHd3bxvYQCJHWBNRqyZJb70I1InFGbM+wchpFUUMLv4GLIDKjXeXNlNzST/xLN33cHuuOmXjO+8LOArU17c9sr24Kst/pRWA7R8YU3Lsv+7U+o8T2choKSX9PbEMH5s8zndrmDCO5ZpGlRpD5ysUFtGPq7Qn5wU4wmMfQXX1KOYpfzBH1Mp2mpubIuREhaf5kBdGb9JmsQN058uZmNH8Jqxst4TMuLgvGYwByMev6gAlJobLElPsw</vt:lpwstr>
  </property>
  <property fmtid="{D5CDD505-2E9C-101B-9397-08002B2CF9AE}" pid="29" name="x1ye=32">
    <vt:lpwstr>4gEyw3rFqPvJSGTn6g3YyS095EIr4gQg+AOAiFqhfoSgtW31UcQwE4xkjNMiXqThIF33B0zg2+uFSXFEdH7SBlKN/Lk1WnDBKf1i8FP+NDa4cGZ8NL5e5Ig96EGbjVN7hBwr2VXkMX0sBMXNv843U/QwiwPtZyM6+8nfKU8F+EheM9a6pNdO2lqb70n3tXaKhr94FoFc8ffNuirMVwgoOVlzCKfPGvKd7AX6hJfEbLh33dmyARdpDQ77hJpHWoC</vt:lpwstr>
  </property>
  <property fmtid="{D5CDD505-2E9C-101B-9397-08002B2CF9AE}" pid="30" name="x1ye=33">
    <vt:lpwstr>TNM1zse95pDtj7UhrDCvsOMuxXT9B6BJIZKLCAbULrfm41rtBGBSVovwadKK5XBELI6CXcW88PGnjmTDI0ymdU6iPLTaVt68ES0Mzw+N+/nXZBpNv/ar5bcGkVz46R1pUmE17Q2GmeIxzjlYkwxl3TAVyfn00qviAS2Kdw1kV+SEKpYtU45CzXiau8r74C5gAPwmlj454kXSa0EZ+ndifCFSGoNQuPTzw8pEIP9wgaYHWH7X/c8unE6U72cY6Uk</vt:lpwstr>
  </property>
  <property fmtid="{D5CDD505-2E9C-101B-9397-08002B2CF9AE}" pid="31" name="x1ye=34">
    <vt:lpwstr>1HPPhjmj4JwEcQj274e+NqHM7XrLbOeD4Zk7JPjNUi1gTH5Fc+R6qF3pju6Ba3YTsnFH+/MbWnWKpBEwn7Q/HkRvCZpckT5ZVvNKruXsLLa2ZlPpM6ZjaDz0d+quUPRFMZnblYhzpZZcOKAN0WbE3ok0PHKFei4OnefugwJK/UmyvFo9Mz08sXzl8xV+h7kOkSbw0CSB8s7NAt6WyOu8qIUS9riZmn7pfH5sqrDaJez03e7Pm0Nb1cDklA8uAqP</vt:lpwstr>
  </property>
  <property fmtid="{D5CDD505-2E9C-101B-9397-08002B2CF9AE}" pid="32" name="x1ye=35">
    <vt:lpwstr>tbddkZA+x3X0Ib2tOMjjNlKPXEOZiH2r9nhsOyC3qK1FwptE6M2BfTqvf3Fl2A6+Tuk3StLTJtx9BAArj76mH5PfxWepSwrJg7IyBmo4gRfYEX90D5bdP4mixb6TCNo9Kwl8HWCqCTqTlIcIycDfSitnhGFKy2s7QMsolAd1ErN+6lVMqG5COqWLz+VWAMnZMChUseT5TUtlnyiZC7JXuw15BZbKly5nwmlgbJ+ogUKoqNpLZDUas/V7x5Xe/Dk</vt:lpwstr>
  </property>
  <property fmtid="{D5CDD505-2E9C-101B-9397-08002B2CF9AE}" pid="33" name="x1ye=36">
    <vt:lpwstr>+SJzPkq60eRp1OJy1PF7vBopeGwnwIvLcKEB5eOuB2DNcje/Kh9Vt3+IZNqplnFoTvwYkto5vnQmL2074J4V3cFP/MAXcLFIe5H3dVlY25hfCyPrZi1WAZ78SK1eAiyGCoVIjfP1xORisjd+cLevY1nOt1OQTh5hbPAYZvAIywrEm7DA5UcUF7ObSq1Tsl8OFBb8tXbQmKs2vvL9yg2Dk3WDRK5FTAa+YRgwfBy991pzLyftd2qBKsDaRiFg0WH</vt:lpwstr>
  </property>
  <property fmtid="{D5CDD505-2E9C-101B-9397-08002B2CF9AE}" pid="34" name="x1ye=37">
    <vt:lpwstr>SS4lmxZyrqxPyKq1GaQG+1a7roVU532WJlRy6kA2PtVrEMwtb93x+OyT9XZn+p2m/l5HfCARecxk0BYU22m+bIooEX+gjdtqaKDVC8NG6eWvqfzKL00fxu+fEbsOIHuld7XWsSYg7VYVHHspnsozSNwqV2v9BEOA8FLTbu3rXjCkQW5OdnCw0ofBNlPRwJ5CtpvFkBQ00n+107C/aAVeldy4X4nNeESS1B8yFkrJpIMi8Z+VvGxlBeloOI4fwko</vt:lpwstr>
  </property>
  <property fmtid="{D5CDD505-2E9C-101B-9397-08002B2CF9AE}" pid="35" name="x1ye=38">
    <vt:lpwstr>EYEvvV7r0Vn6EpR7MHN34/hoKHtZ8iBDL6b/pQRHFKAuqgePo/LmN1oiNijNhMU/V9CrSPloh3TWAEe/61dwxFXP9FfjVMbE6HkPs4OLRs+oqObTZYdNXZKYOkO6W6rYrl62At9czxVVEpD9ONGlwkcadaA0lrzdcmrqzzNzJRVAwdBwiH+OUEqmrBTjE8dVB47iJvMD+z2RgX/63XIIY4hJya0PKGCplq7lWD07EA9zbq7PBR4DwUay/tZwXOo</vt:lpwstr>
  </property>
  <property fmtid="{D5CDD505-2E9C-101B-9397-08002B2CF9AE}" pid="36" name="x1ye=39">
    <vt:lpwstr>kn9UltzCC63x2fMWz0j+QALHMp3SP704CHXaXEXAesFEHyoiRl/iwAJrYlrZi1i8p6uonQe1MM9XUvi1iAAza2xvuThjnB0EtPUFilLKBRgn6p7EjBjadzFAAlZ+sM8PRyDmL/1WBuhQJLl/J4DQ9arLn6+WDIWOqykSpWLZ8L9lNG6iys/1vrRYGab0wJpoqPrmaQNKpFUvpCPWD40Zd63d8bPkvCLGlW/V6jQgRyaRyPtQiUjYc1rmn+QayRa</vt:lpwstr>
  </property>
  <property fmtid="{D5CDD505-2E9C-101B-9397-08002B2CF9AE}" pid="37" name="x1ye=4">
    <vt:lpwstr>mFVTPFIZK8ZLrNtggvooRd144R4HTH8CwEHDmUcpLfs58FabvLoqeNAxff4UrGEYfN8roHhlvQEKTPE7fMbVC1EcgSS2s14fPN64KvClOlXA1Rei8jsnzqXh1CPQQyjCnbLZzqsFFJZ5tjSyEg8HQ+cXG3ZadTlicLy4edH04kyVmSP21AYc8QVUYAil9fa8jGO/HKkmc+/tpNQLk9zoIng6psMQbLWb/IRRSvqYXHVt+QFml1rf0ZqAJNWfUA0</vt:lpwstr>
  </property>
  <property fmtid="{D5CDD505-2E9C-101B-9397-08002B2CF9AE}" pid="38" name="x1ye=40">
    <vt:lpwstr>NVdyzI4MEYuDN1AAwYvQSlzKX0pvnwAxfEI/o1oY1jsmiiDYyaw35eMZ/dh0IgbVPg/SKYicivP4YahOaZA5jMBrikWM8LFAFRRVGzoog50ul9x1do+5z/OsRRCzyKifBdu/9IHk5igeiyxdAwi2nNfqjWcam9Sz1ssZ7I6GansJcyuwUhqKNWiw0Qo6qcCl1PAnE4SV11qEFbskgiEzCdGL11ol4SGO5tvdIXkqRUkJnSTmLJsloKJ6QUTHG0o</vt:lpwstr>
  </property>
  <property fmtid="{D5CDD505-2E9C-101B-9397-08002B2CF9AE}" pid="39" name="x1ye=41">
    <vt:lpwstr>tOWhtdA6buUqnuR554MAhIRcEfNOCAurv2+fGHH/IFZYY1dfEpiajR1xocy9hW3K47ZFCAOwNICu75MwcAooVl8+ApmUzsjwz5dXP7j/stRir+qgyywyCHImCWG5kYtk8bwUlfyxlHr5RJ70/mWkPv5N6+9TNVEvkSJJiP4cUvThKxklizQfYxTLg75hdeMayth7Ki0Dnjoz47edKZl7KZEwYaAS03xhnv/1Ao7DhqJrS1jOU51Ni+0qYbzO1Ai</vt:lpwstr>
  </property>
  <property fmtid="{D5CDD505-2E9C-101B-9397-08002B2CF9AE}" pid="40" name="x1ye=42">
    <vt:lpwstr>Tl/b47tvjmDzSwEYqwGSLPyqB5Nab7pE/SnSmPm/5OChDIjETevK2oIQ3as0sUTCRfIbDnjvbY0BmVWSKsNaXAAA6Ld2F1njn0bFFnGjU8TDUtFxnaSbR9PThJ/WRDavREdwEK28MLx28rJUUOCbAMfff+pg+bG0UesvYqJ9miIMv52iRsI7+MoSPtXBZ90oksYWoPSnqAQF1ER000Tz0QDOmK6k5XYGxceBnj5WkfiePRtydBvjEEftpTgsjvY</vt:lpwstr>
  </property>
  <property fmtid="{D5CDD505-2E9C-101B-9397-08002B2CF9AE}" pid="41" name="x1ye=43">
    <vt:lpwstr>yhHnCpEebooYQ7PFBrvN5aPj1Dyl5ok4xgzRIXAWQj50cvHon7OJMs1n1QAAGnCPaf7MN27/fY1jEXkVwiPSYF5zUuLOLDkAg6evoxjMBaflyrBjOyg6zbz/0a3w+JJDqWMplsPKBxsc3v0HfbUl2aI/SozCs0TFfyEE+e68bep4QJ4mLvcHWAlup7SsM4M15c9R1E4io83zc6bs80L8ZYZgntsmyt3t5ebGfmQ8tWUGBG786/2m0xUWcdGZ6Ut</vt:lpwstr>
  </property>
  <property fmtid="{D5CDD505-2E9C-101B-9397-08002B2CF9AE}" pid="42" name="x1ye=44">
    <vt:lpwstr>MyBlBdzMPwhBUBNkUYwiHhQIWfTHJkhQztcwHCijYc6i928yMTUkT7B/f51OEZiMKwAA</vt:lpwstr>
  </property>
  <property fmtid="{D5CDD505-2E9C-101B-9397-08002B2CF9AE}" pid="43" name="x1ye=5">
    <vt:lpwstr>wKYhQjQYKj6WoHXzfYleuNvlUChcNpOjcYVX2diQLqlxqi7Qyv9fy6ornlb+rTR7LVWOKMiAMvZQp0P0gZ7ZWKNFnNB1xkIGM1laXUom1jkd7VJbWG1OQk4eUrzscdMWP1AvKu/YOL1A5WvXOsaUiEPGoq6kmO31MScMePj0bCQ2n37klwEwJvFlU55qOo90WhgoZuJT49GFPZ0CM4ROZFHDxVpQ+3pra8E29H7OlNPaLk7A+Ley76VnJFFXgRV</vt:lpwstr>
  </property>
  <property fmtid="{D5CDD505-2E9C-101B-9397-08002B2CF9AE}" pid="44" name="x1ye=6">
    <vt:lpwstr>mFFFKVQQ0FdM4qflvCD0ymW/0t/kQeZX9g6ZOyHl5NJR3Ls2B+Ce9r4tLBvCg0Y4TiiV7I+EiEuMsCzpbiGUoiNomWaI094jmAkSlpljnQl6I8OS1QyUbi+73s6e6Fyz2vxPjLKke2fHy5Z28ZAge3Rd94e8UHlNa13VAH1dQyNq8Ny55x063Mn9kLqL9Mqt0KX9VXyvVH/41dMYOpxbYjp0j6edOyuZIC4FNCZboaGCxd5sNAnenYFlS6tvLRS</vt:lpwstr>
  </property>
  <property fmtid="{D5CDD505-2E9C-101B-9397-08002B2CF9AE}" pid="45" name="x1ye=7">
    <vt:lpwstr>6rNZmkaFmtHvp/N8+S8JBp4dI3NCjmdKcJO6GLYdtmO0jowTqp7GhQKLdhosRqqrUr48gp/60Ut3KeHUel0vnu1Uk/GQPYazp/XveQR+Mr85go4f6AJdlZmOB3UmB9vGJPH9A3K1NTyFzRS9O3M/blxT2YMWapYFuAsGy+3fAa1XyqPYSmJ5wqyk/r12hUpUHrPyDDdYrSW8SLB0ZQxYI8fQ2BDrtF7h7bv52SHkaVTFLPHDImiHZ569DabDhH2</vt:lpwstr>
  </property>
  <property fmtid="{D5CDD505-2E9C-101B-9397-08002B2CF9AE}" pid="46" name="x1ye=8">
    <vt:lpwstr>P+IJTL8FTy1loNniwzpTjMFn/HD8Usrz/o72Y18NhLwWE9DZ/AvHlbV+u7vjVNcSTYsdg9stIEff557NDlSJbYwxZV7PtkV1pgFn1eJP21Emu9RdFz09kjB01WA/B5n2+tKIcdNT/R0T8oPwASkCxe8DZ0NBKPgjzPfVtrK9BT37/ooZ+ylDF/bxAM244ytj1Ri9oHTa2hJc1LIYuX5ZRCfHP/D4frghUhAJeZYS8h/SfTfCumjEP22e9uSNBdK</vt:lpwstr>
  </property>
  <property fmtid="{D5CDD505-2E9C-101B-9397-08002B2CF9AE}" pid="47" name="x1ye=9">
    <vt:lpwstr>chtjNwIX60LlQ6llwsANcTAQRHH1OU7LN/0wyOIW5FwOZXKYpqbRwBl29IjYiA8WZ4oA7iyzudTO03UF71UplzVTqEswxZLePse7buyzn9nyzo306Dfz60L30FHMCnN0I/a5z87MgIY/7jMjg/qVsQLX3rwiMcWUmtsRHxvwkouuUbjrqLN5ds1x+NDdcta8EeCi8cFfS2aHkw3SSlRpJThLjt3E60ORzsaBy9fvhugejOeVkrr11ADA0+Q6mTQ</vt:lpwstr>
  </property>
  <property fmtid="{D5CDD505-2E9C-101B-9397-08002B2CF9AE}" pid="48" name="GrammarlyDocumentId">
    <vt:lpwstr>3f89c6fea90871e6bf027cd256c7d9075ccd5252f95cf49b4ea129e945b47921</vt:lpwstr>
  </property>
</Properties>
</file>