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Style w:val="documentparent-section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480"/>
        <w:gridCol w:w="7420"/>
        <w:gridCol w:w="480"/>
        <w:gridCol w:w="320"/>
        <w:gridCol w:w="3060"/>
        <w:gridCol w:w="480"/>
      </w:tblGrid>
      <w:tr w:rsidR="002E48E9" w14:paraId="1B497BBC" w14:textId="77777777">
        <w:trPr>
          <w:trHeight w:val="14800"/>
          <w:tblCellSpacing w:w="0" w:type="dxa"/>
        </w:trPr>
        <w:tc>
          <w:tcPr>
            <w:tcW w:w="480" w:type="dxa"/>
            <w:tcMar>
              <w:top w:w="480" w:type="dxa"/>
              <w:left w:w="0" w:type="dxa"/>
              <w:bottom w:w="480" w:type="dxa"/>
              <w:right w:w="0" w:type="dxa"/>
            </w:tcMar>
            <w:hideMark/>
          </w:tcPr>
          <w:p w14:paraId="7BDDB6EB" w14:textId="77777777" w:rsidR="002E48E9" w:rsidRDefault="00225E60">
            <w:pPr>
              <w:rPr>
                <w:rFonts w:ascii="Josefin Sans" w:eastAsia="Josefin Sans" w:hAnsi="Josefin Sans" w:cs="Josefin Sans"/>
                <w:color w:val="000000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1" locked="0" layoutInCell="0" allowOverlap="1" wp14:anchorId="7C5BCB10" wp14:editId="688A211E">
                      <wp:simplePos x="0" y="0"/>
                      <wp:positionH relativeFrom="page">
                        <wp:posOffset>5283200</wp:posOffset>
                      </wp:positionH>
                      <wp:positionV relativeFrom="page">
                        <wp:posOffset>0</wp:posOffset>
                      </wp:positionV>
                      <wp:extent cx="2489200" cy="10058400"/>
                      <wp:effectExtent l="0" t="0" r="0" b="0"/>
                      <wp:wrapNone/>
                      <wp:docPr id="804564697" name="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4892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F527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7EE7F3" id=" 2" o:spid="_x0000_s1026" style="position:absolute;margin-left:416pt;margin-top:0;width:196pt;height:11in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" o:allowincell="f" fillcolor="#2f527b" stroked="f">
                      <w10:wrap anchorx="page" anchory="page"/>
                    </v:rect>
                  </w:pict>
                </mc:Fallback>
              </mc:AlternateContent>
            </w:r>
            <w:r>
              <w:rPr>
                <w:rFonts w:ascii="Josefin Sans" w:eastAsia="Josefin Sans" w:hAnsi="Josefin Sans" w:cs="Josefin Sans"/>
                <w:noProof/>
                <w:color w:val="FFFFFF"/>
                <w:sz w:val="18"/>
                <w:szCs w:val="18"/>
              </w:rPr>
              <w:drawing>
                <wp:anchor distT="0" distB="0" distL="114300" distR="114300" simplePos="0" relativeHeight="251659264" behindDoc="1" locked="0" layoutInCell="0" allowOverlap="1" wp14:anchorId="162562ED" wp14:editId="3350EE92">
                  <wp:simplePos x="0" y="0"/>
                  <wp:positionH relativeFrom="page">
                    <wp:posOffset>6731662</wp:posOffset>
                  </wp:positionH>
                  <wp:positionV relativeFrom="page">
                    <wp:posOffset>9017087</wp:posOffset>
                  </wp:positionV>
                  <wp:extent cx="1040738" cy="1054013"/>
                  <wp:effectExtent l="0" t="0" r="0" b="0"/>
                  <wp:wrapNone/>
                  <wp:docPr id="100004" name="Picture 1000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4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738" cy="105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420" w:type="dxa"/>
            <w:tcMar>
              <w:top w:w="480" w:type="dxa"/>
              <w:left w:w="0" w:type="dxa"/>
              <w:bottom w:w="480" w:type="dxa"/>
              <w:right w:w="0" w:type="dxa"/>
            </w:tcMar>
            <w:hideMark/>
          </w:tcPr>
          <w:tbl>
            <w:tblPr>
              <w:tblStyle w:val="documentleft-boxsectionfirst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520"/>
              <w:gridCol w:w="5900"/>
            </w:tblGrid>
            <w:tr w:rsidR="002E48E9" w14:paraId="7D7E551E" w14:textId="77777777">
              <w:trPr>
                <w:trHeight w:val="1100"/>
                <w:tblCellSpacing w:w="0" w:type="dxa"/>
              </w:trPr>
              <w:tc>
                <w:tcPr>
                  <w:tcW w:w="1520" w:type="dxa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3BF59EC" w14:textId="77777777" w:rsidR="002E48E9" w:rsidRDefault="00225E60">
                  <w:pPr>
                    <w:rPr>
                      <w:rStyle w:val="documentleft-box"/>
                      <w:rFonts w:ascii="Cinzel Decorative" w:eastAsia="Cinzel Decorative" w:hAnsi="Cinzel Decorative" w:cs="Cinzel Decorative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Style w:val="documentleft-box"/>
                      <w:rFonts w:ascii="Cinzel Decorative" w:eastAsia="Cinzel Decorative" w:hAnsi="Cinzel Decorative" w:cs="Cinzel Decorative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drawing>
                      <wp:anchor distT="0" distB="0" distL="114300" distR="114300" simplePos="0" relativeHeight="251660288" behindDoc="0" locked="0" layoutInCell="1" allowOverlap="1" wp14:anchorId="42DD3406" wp14:editId="3B21B3FB">
                        <wp:simplePos x="0" y="0"/>
                        <wp:positionH relativeFrom="column">
                          <wp:posOffset>-101600</wp:posOffset>
                        </wp:positionH>
                        <wp:positionV relativeFrom="paragraph">
                          <wp:posOffset>-101600</wp:posOffset>
                        </wp:positionV>
                        <wp:extent cx="926579" cy="927099"/>
                        <wp:effectExtent l="0" t="0" r="0" b="0"/>
                        <wp:wrapNone/>
                        <wp:docPr id="100002" name="Picture 10000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2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26579" cy="9270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1" locked="0" layoutInCell="0" allowOverlap="1" wp14:anchorId="170269F2" wp14:editId="52A72083">
                            <wp:simplePos x="0" y="0"/>
                            <wp:positionH relativeFrom="page">
                              <wp:posOffset>5283200</wp:posOffset>
                            </wp:positionH>
                            <wp:positionV relativeFrom="page">
                              <wp:posOffset>0</wp:posOffset>
                            </wp:positionV>
                            <wp:extent cx="2489200" cy="10058400"/>
                            <wp:effectExtent l="0" t="0" r="0" b="0"/>
                            <wp:wrapNone/>
                            <wp:docPr id="804564696" name=" 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2489200" cy="100584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2F527B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C817E91" id=" 3" o:spid="_x0000_s1026" style="position:absolute;margin-left:416pt;margin-top:0;width:196pt;height:11in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" o:allowincell="f" fillcolor="#2f527b" stroked="f">
                            <w10:wrap anchorx="page" anchory="page"/>
                          </v:rect>
                        </w:pict>
                      </mc:Fallback>
                    </mc:AlternateContent>
                  </w:r>
                  <w:r>
                    <w:rPr>
                      <w:rFonts w:ascii="Josefin Sans" w:eastAsia="Josefin Sans" w:hAnsi="Josefin Sans" w:cs="Josefin Sans"/>
                      <w:noProof/>
                      <w:color w:val="FFFFFF"/>
                      <w:sz w:val="18"/>
                      <w:szCs w:val="18"/>
                    </w:rPr>
                    <w:drawing>
                      <wp:anchor distT="0" distB="0" distL="114300" distR="114300" simplePos="0" relativeHeight="251662336" behindDoc="1" locked="0" layoutInCell="0" allowOverlap="1" wp14:anchorId="709712E2" wp14:editId="6EBC6B60">
                        <wp:simplePos x="0" y="0"/>
                        <wp:positionH relativeFrom="page">
                          <wp:posOffset>6731662</wp:posOffset>
                        </wp:positionH>
                        <wp:positionV relativeFrom="page">
                          <wp:posOffset>9017087</wp:posOffset>
                        </wp:positionV>
                        <wp:extent cx="1040738" cy="1054013"/>
                        <wp:effectExtent l="0" t="0" r="0" b="0"/>
                        <wp:wrapNone/>
                        <wp:docPr id="1440173031" name="Picture 144017303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40173031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40738" cy="10540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5900" w:type="dxa"/>
                  <w:tcMar>
                    <w:top w:w="0" w:type="dxa"/>
                    <w:left w:w="0" w:type="dxa"/>
                    <w:bottom w:w="0" w:type="dxa"/>
                    <w:right w:w="200" w:type="dxa"/>
                  </w:tcMar>
                  <w:hideMark/>
                </w:tcPr>
                <w:p w14:paraId="5EE972A6" w14:textId="057808F4" w:rsidR="002E48E9" w:rsidRDefault="00225E60">
                  <w:pPr>
                    <w:pStyle w:val="documentnamefield"/>
                    <w:spacing w:line="680" w:lineRule="atLeast"/>
                    <w:ind w:right="200"/>
                    <w:rPr>
                      <w:rStyle w:val="documentname"/>
                      <w:rFonts w:ascii="Cinzel Decorative" w:eastAsia="Cinzel Decorative" w:hAnsi="Cinzel Decorative" w:cs="Cinzel Decorative"/>
                      <w:b/>
                      <w:bCs/>
                    </w:rPr>
                  </w:pPr>
                  <w:r>
                    <w:rPr>
                      <w:rStyle w:val="span"/>
                      <w:rFonts w:ascii="Cinzel Decorative" w:eastAsia="Cinzel Decorative" w:hAnsi="Cinzel Decorative" w:cs="Cinzel Decorative"/>
                      <w:b/>
                      <w:bCs/>
                      <w:color w:val="2F527B"/>
                      <w:sz w:val="56"/>
                      <w:szCs w:val="56"/>
                    </w:rPr>
                    <w:t>s</w:t>
                  </w:r>
                  <w:r w:rsidR="00BE7BAD">
                    <w:rPr>
                      <w:rStyle w:val="span"/>
                      <w:rFonts w:ascii="Cinzel Decorative" w:eastAsia="Cinzel Decorative" w:hAnsi="Cinzel Decorative" w:cs="Cinzel Decorative"/>
                      <w:b/>
                      <w:bCs/>
                      <w:color w:val="2F527B"/>
                      <w:sz w:val="56"/>
                      <w:szCs w:val="56"/>
                    </w:rPr>
                    <w:t>ierra</w:t>
                  </w:r>
                  <w:r>
                    <w:rPr>
                      <w:rStyle w:val="span"/>
                      <w:rFonts w:ascii="Cinzel Decorative" w:eastAsia="Cinzel Decorative" w:hAnsi="Cinzel Decorative" w:cs="Cinzel Decorative"/>
                      <w:b/>
                      <w:bCs/>
                      <w:color w:val="2F527B"/>
                      <w:sz w:val="56"/>
                      <w:szCs w:val="56"/>
                    </w:rPr>
                    <w:t xml:space="preserve"> </w: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1" locked="0" layoutInCell="0" allowOverlap="1" wp14:anchorId="4D7024B4" wp14:editId="623CFDB5">
                            <wp:simplePos x="0" y="0"/>
                            <wp:positionH relativeFrom="page">
                              <wp:posOffset>5283200</wp:posOffset>
                            </wp:positionH>
                            <wp:positionV relativeFrom="page">
                              <wp:posOffset>0</wp:posOffset>
                            </wp:positionV>
                            <wp:extent cx="2489200" cy="10058400"/>
                            <wp:effectExtent l="0" t="0" r="0" b="0"/>
                            <wp:wrapNone/>
                            <wp:docPr id="804564695" name=" 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2489200" cy="100584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2F527B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0A2C62D0" id=" 4" o:spid="_x0000_s1026" style="position:absolute;margin-left:416pt;margin-top:0;width:196pt;height:11in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" o:allowincell="f" fillcolor="#2f527b" stroked="f">
                            <w10:wrap anchorx="page" anchory="page"/>
                          </v:rect>
                        </w:pict>
                      </mc:Fallback>
                    </mc:AlternateContent>
                  </w:r>
                  <w:r>
                    <w:rPr>
                      <w:rFonts w:ascii="Josefin Sans" w:eastAsia="Josefin Sans" w:hAnsi="Josefin Sans" w:cs="Josefin Sans"/>
                      <w:noProof/>
                      <w:color w:val="FFFFFF"/>
                      <w:sz w:val="18"/>
                      <w:szCs w:val="18"/>
                    </w:rPr>
                    <w:drawing>
                      <wp:anchor distT="0" distB="0" distL="114300" distR="114300" simplePos="0" relativeHeight="251664384" behindDoc="1" locked="0" layoutInCell="0" allowOverlap="1" wp14:anchorId="58DDED4E" wp14:editId="54E5C065">
                        <wp:simplePos x="0" y="0"/>
                        <wp:positionH relativeFrom="page">
                          <wp:posOffset>6731662</wp:posOffset>
                        </wp:positionH>
                        <wp:positionV relativeFrom="page">
                          <wp:posOffset>9017087</wp:posOffset>
                        </wp:positionV>
                        <wp:extent cx="1040738" cy="1054013"/>
                        <wp:effectExtent l="0" t="0" r="0" b="0"/>
                        <wp:wrapNone/>
                        <wp:docPr id="1745887489" name="Picture 1745887489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45887489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40738" cy="10540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3CE021D2" w14:textId="33E9DADA" w:rsidR="002E48E9" w:rsidRDefault="00225E60">
                  <w:pPr>
                    <w:pStyle w:val="documentnamefield"/>
                    <w:spacing w:line="680" w:lineRule="atLeast"/>
                    <w:ind w:right="200"/>
                    <w:rPr>
                      <w:rStyle w:val="documentname"/>
                      <w:rFonts w:ascii="Cinzel Decorative" w:eastAsia="Cinzel Decorative" w:hAnsi="Cinzel Decorative" w:cs="Cinzel Decorative"/>
                      <w:b/>
                      <w:bCs/>
                    </w:rPr>
                  </w:pPr>
                  <w:r>
                    <w:rPr>
                      <w:rStyle w:val="span"/>
                      <w:rFonts w:ascii="Cinzel Decorative" w:eastAsia="Cinzel Decorative" w:hAnsi="Cinzel Decorative" w:cs="Cinzel Decorative"/>
                      <w:b/>
                      <w:bCs/>
                      <w:color w:val="2F527B"/>
                      <w:sz w:val="56"/>
                      <w:szCs w:val="56"/>
                    </w:rPr>
                    <w:t>brown</w: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408" behindDoc="1" locked="0" layoutInCell="0" allowOverlap="1" wp14:anchorId="0D12D496" wp14:editId="26723591">
                            <wp:simplePos x="0" y="0"/>
                            <wp:positionH relativeFrom="page">
                              <wp:posOffset>5283200</wp:posOffset>
                            </wp:positionH>
                            <wp:positionV relativeFrom="page">
                              <wp:posOffset>0</wp:posOffset>
                            </wp:positionV>
                            <wp:extent cx="2489200" cy="10058400"/>
                            <wp:effectExtent l="0" t="0" r="0" b="0"/>
                            <wp:wrapNone/>
                            <wp:docPr id="804564694" name=" 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2489200" cy="100584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2F527B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18BCF2E" id=" 5" o:spid="_x0000_s1026" style="position:absolute;margin-left:416pt;margin-top:0;width:196pt;height:11in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" o:allowincell="f" fillcolor="#2f527b" stroked="f">
                            <w10:wrap anchorx="page" anchory="page"/>
                          </v:rect>
                        </w:pict>
                      </mc:Fallback>
                    </mc:AlternateContent>
                  </w:r>
                  <w:r>
                    <w:rPr>
                      <w:rFonts w:ascii="Josefin Sans" w:eastAsia="Josefin Sans" w:hAnsi="Josefin Sans" w:cs="Josefin Sans"/>
                      <w:noProof/>
                      <w:color w:val="FFFFFF"/>
                      <w:sz w:val="18"/>
                      <w:szCs w:val="18"/>
                    </w:rPr>
                    <w:drawing>
                      <wp:anchor distT="0" distB="0" distL="114300" distR="114300" simplePos="0" relativeHeight="251666432" behindDoc="1" locked="0" layoutInCell="0" allowOverlap="1" wp14:anchorId="067DC290" wp14:editId="219DBB59">
                        <wp:simplePos x="0" y="0"/>
                        <wp:positionH relativeFrom="page">
                          <wp:posOffset>6731662</wp:posOffset>
                        </wp:positionH>
                        <wp:positionV relativeFrom="page">
                          <wp:posOffset>9017087</wp:posOffset>
                        </wp:positionV>
                        <wp:extent cx="1040738" cy="1054013"/>
                        <wp:effectExtent l="0" t="0" r="0" b="0"/>
                        <wp:wrapNone/>
                        <wp:docPr id="2120747518" name="Picture 2120747518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20747518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40738" cy="10540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 w14:paraId="72946C50" w14:textId="3332B7D3" w:rsidR="002E48E9" w:rsidRDefault="00225E60">
            <w:pPr>
              <w:pStyle w:val="documentleft-boxsectiontitle"/>
              <w:spacing w:before="580" w:after="220" w:line="280" w:lineRule="atLeast"/>
              <w:rPr>
                <w:rStyle w:val="documentleft-box"/>
                <w:rFonts w:ascii="Cinzel Decorative" w:eastAsia="Cinzel Decorative" w:hAnsi="Cinzel Decorative" w:cs="Cinzel Decorative"/>
                <w:b/>
                <w:bCs/>
                <w:sz w:val="22"/>
                <w:szCs w:val="22"/>
              </w:rPr>
            </w:pPr>
            <w:r>
              <w:rPr>
                <w:rStyle w:val="documentleft-box"/>
                <w:rFonts w:ascii="Cinzel Decorative" w:eastAsia="Cinzel Decorative" w:hAnsi="Cinzel Decorative" w:cs="Cinzel Decorative"/>
                <w:b/>
                <w:bCs/>
                <w:sz w:val="22"/>
                <w:szCs w:val="22"/>
              </w:rPr>
              <w:t>professional summary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3B28FF2D" wp14:editId="2ED243E1">
                      <wp:simplePos x="0" y="0"/>
                      <wp:positionH relativeFrom="column">
                        <wp:posOffset>-304800</wp:posOffset>
                      </wp:positionH>
                      <wp:positionV relativeFrom="paragraph">
                        <wp:posOffset>304800</wp:posOffset>
                      </wp:positionV>
                      <wp:extent cx="5321300" cy="25400"/>
                      <wp:effectExtent l="0" t="0" r="0" b="0"/>
                      <wp:wrapNone/>
                      <wp:docPr id="804564693" name="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321300" cy="25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A1B1C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81AB2B" id=" 6" o:spid="_x0000_s1026" style="position:absolute;margin-left:-24pt;margin-top:24pt;width:419pt;height:2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" fillcolor="#a1b1c4" stroked="f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1" locked="0" layoutInCell="0" allowOverlap="1" wp14:anchorId="5382E31B" wp14:editId="5F4F70E0">
                      <wp:simplePos x="0" y="0"/>
                      <wp:positionH relativeFrom="page">
                        <wp:posOffset>5283200</wp:posOffset>
                      </wp:positionH>
                      <wp:positionV relativeFrom="page">
                        <wp:posOffset>0</wp:posOffset>
                      </wp:positionV>
                      <wp:extent cx="2489200" cy="10058400"/>
                      <wp:effectExtent l="0" t="0" r="0" b="0"/>
                      <wp:wrapNone/>
                      <wp:docPr id="804564692" name="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4892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F527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7CAA37" id=" 7" o:spid="_x0000_s1026" style="position:absolute;margin-left:416pt;margin-top:0;width:196pt;height:11in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" o:allowincell="f" fillcolor="#2f527b" stroked="f">
                      <w10:wrap anchorx="page" anchory="page"/>
                    </v:rect>
                  </w:pict>
                </mc:Fallback>
              </mc:AlternateContent>
            </w:r>
            <w:r>
              <w:rPr>
                <w:rFonts w:ascii="Josefin Sans" w:eastAsia="Josefin Sans" w:hAnsi="Josefin Sans" w:cs="Josefin Sans"/>
                <w:noProof/>
                <w:color w:val="FFFFFF"/>
                <w:sz w:val="18"/>
                <w:szCs w:val="18"/>
              </w:rPr>
              <w:drawing>
                <wp:anchor distT="0" distB="0" distL="114300" distR="114300" simplePos="0" relativeHeight="251669504" behindDoc="1" locked="0" layoutInCell="0" allowOverlap="1" wp14:anchorId="05AA3B10" wp14:editId="6EA887B0">
                  <wp:simplePos x="0" y="0"/>
                  <wp:positionH relativeFrom="page">
                    <wp:posOffset>6731662</wp:posOffset>
                  </wp:positionH>
                  <wp:positionV relativeFrom="page">
                    <wp:posOffset>9017087</wp:posOffset>
                  </wp:positionV>
                  <wp:extent cx="1040738" cy="1054013"/>
                  <wp:effectExtent l="0" t="0" r="0" b="0"/>
                  <wp:wrapNone/>
                  <wp:docPr id="1383164298" name="Picture 138316429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3164298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738" cy="105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1676CCC" w14:textId="73AEBDF7" w:rsidR="00BE7583" w:rsidRPr="00A702DE" w:rsidRDefault="00BE7583" w:rsidP="00A702DE">
            <w:pPr>
              <w:shd w:val="clear" w:color="auto" w:fill="FFFFFF"/>
              <w:spacing w:line="240" w:lineRule="auto"/>
              <w:rPr>
                <w:rStyle w:val="documentleft-box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</w:pPr>
            <w:r w:rsidRPr="003D3FAF">
              <w:rPr>
                <w:rStyle w:val="documentleft-box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>A dedicated</w:t>
            </w:r>
            <w:r w:rsidR="00A4510D">
              <w:rPr>
                <w:rStyle w:val="documentleft-box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>, self-managed</w:t>
            </w:r>
            <w:r w:rsidRPr="003D3FAF">
              <w:rPr>
                <w:rStyle w:val="documentleft-box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 xml:space="preserve"> professional with demonstrated strengths in </w:t>
            </w:r>
            <w:r w:rsidR="000F7430">
              <w:rPr>
                <w:rStyle w:val="documentleft-box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>adaptability</w:t>
            </w:r>
            <w:r w:rsidR="00A702DE">
              <w:rPr>
                <w:rStyle w:val="documentleft-box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 xml:space="preserve">, </w:t>
            </w:r>
            <w:r w:rsidR="009D3CFB">
              <w:rPr>
                <w:rStyle w:val="documentleft-box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>problem solving, computer systems</w:t>
            </w:r>
            <w:r w:rsidR="00462628">
              <w:rPr>
                <w:rStyle w:val="documentleft-box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 xml:space="preserve">, </w:t>
            </w:r>
            <w:r w:rsidRPr="003D3FAF">
              <w:rPr>
                <w:rStyle w:val="documentleft-box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>time management</w:t>
            </w:r>
            <w:r w:rsidR="000F7430">
              <w:rPr>
                <w:rStyle w:val="documentleft-box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>, underwriting</w:t>
            </w:r>
            <w:r w:rsidRPr="003D3FAF">
              <w:rPr>
                <w:rStyle w:val="documentleft-box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 xml:space="preserve"> and </w:t>
            </w:r>
            <w:r w:rsidR="00A702DE">
              <w:rPr>
                <w:rStyle w:val="documentleft-box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>attention to detail, s</w:t>
            </w:r>
            <w:r w:rsidR="009D3CFB">
              <w:rPr>
                <w:rStyle w:val="documentleft-box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>eeking to obtain a position in Information Security and</w:t>
            </w:r>
            <w:r w:rsidR="00462628">
              <w:rPr>
                <w:rStyle w:val="documentleft-box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 xml:space="preserve"> </w:t>
            </w:r>
            <w:r w:rsidR="009D3CFB">
              <w:rPr>
                <w:rStyle w:val="documentleft-box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>/or Information Technology</w:t>
            </w:r>
            <w:r w:rsidRPr="003D3FAF">
              <w:rPr>
                <w:rStyle w:val="documentleft-box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 xml:space="preserve">. </w:t>
            </w:r>
            <w:r w:rsidR="0027655B" w:rsidRPr="003D3FAF">
              <w:rPr>
                <w:rStyle w:val="documentleft-box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>A reliable candidate</w:t>
            </w:r>
            <w:r w:rsidR="00A4510D">
              <w:rPr>
                <w:rStyle w:val="documentleft-box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 xml:space="preserve"> </w:t>
            </w:r>
            <w:r w:rsidR="00A702DE">
              <w:rPr>
                <w:rStyle w:val="documentleft-box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 xml:space="preserve">with a </w:t>
            </w:r>
            <w:r w:rsidR="00A702DE">
              <w:rPr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>h</w:t>
            </w:r>
            <w:r w:rsidR="00A702DE" w:rsidRPr="00A702DE">
              <w:rPr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>igh level of intellectual curiosity</w:t>
            </w:r>
            <w:r w:rsidR="000F7430">
              <w:rPr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 xml:space="preserve"> and time management,</w:t>
            </w:r>
            <w:r w:rsidR="00A702DE" w:rsidRPr="00A702DE">
              <w:rPr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 xml:space="preserve"> </w:t>
            </w:r>
            <w:r w:rsidR="00A4510D" w:rsidRPr="00A4510D">
              <w:rPr>
                <w:rStyle w:val="span"/>
                <w:rFonts w:eastAsia="Josefin Sans Light"/>
                <w:color w:val="17365D" w:themeColor="text2" w:themeShade="BF"/>
                <w:sz w:val="18"/>
                <w:szCs w:val="18"/>
              </w:rPr>
              <w:t xml:space="preserve">who </w:t>
            </w:r>
            <w:r w:rsidR="00A4510D">
              <w:rPr>
                <w:rStyle w:val="span"/>
                <w:rFonts w:asciiTheme="minorHAnsi" w:eastAsia="Josefin Sans Light" w:hAnsiTheme="minorHAnsi" w:cstheme="minorHAnsi"/>
                <w:color w:val="17365D" w:themeColor="text2" w:themeShade="BF"/>
                <w:sz w:val="18"/>
                <w:szCs w:val="18"/>
              </w:rPr>
              <w:t>accurately performs functions with little direction</w:t>
            </w:r>
            <w:r w:rsidR="00A702DE">
              <w:rPr>
                <w:rStyle w:val="span"/>
                <w:rFonts w:asciiTheme="minorHAnsi" w:eastAsia="Josefin Sans Light" w:hAnsiTheme="minorHAnsi" w:cstheme="minorHAnsi"/>
                <w:color w:val="17365D" w:themeColor="text2" w:themeShade="BF"/>
                <w:sz w:val="18"/>
                <w:szCs w:val="18"/>
              </w:rPr>
              <w:t xml:space="preserve">. </w:t>
            </w:r>
            <w:r w:rsidR="00A4510D">
              <w:rPr>
                <w:rStyle w:val="documentleft-box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>Proficient</w:t>
            </w:r>
            <w:r w:rsidRPr="003D3FAF">
              <w:rPr>
                <w:rStyle w:val="documentleft-box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 xml:space="preserve"> at </w:t>
            </w:r>
            <w:r w:rsidR="000F7430">
              <w:rPr>
                <w:rStyle w:val="documentleft-box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>issue management</w:t>
            </w:r>
            <w:r w:rsidRPr="003D3FAF">
              <w:rPr>
                <w:rStyle w:val="documentleft-box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 xml:space="preserve"> and </w:t>
            </w:r>
            <w:r w:rsidR="000F7430">
              <w:rPr>
                <w:rStyle w:val="documentleft-box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>quality assurance</w:t>
            </w:r>
            <w:r w:rsidRPr="003D3FAF">
              <w:rPr>
                <w:rStyle w:val="documentleft-box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 xml:space="preserve">. Excellent verbal and written </w:t>
            </w:r>
            <w:r w:rsidR="00AD1008">
              <w:rPr>
                <w:rStyle w:val="documentleft-box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>skills</w:t>
            </w:r>
            <w:r w:rsidR="00082F27">
              <w:rPr>
                <w:rStyle w:val="documentleft-box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>,</w:t>
            </w:r>
            <w:r w:rsidRPr="003D3FAF">
              <w:rPr>
                <w:rStyle w:val="documentleft-box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 xml:space="preserve"> with a strong background </w:t>
            </w:r>
            <w:r w:rsidR="00082F27">
              <w:rPr>
                <w:rStyle w:val="documentleft-box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>in</w:t>
            </w:r>
            <w:r w:rsidRPr="003D3FAF">
              <w:rPr>
                <w:rStyle w:val="documentleft-box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 xml:space="preserve"> exceeding goals</w:t>
            </w:r>
            <w:r w:rsidR="00082F27">
              <w:rPr>
                <w:rStyle w:val="documentleft-box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 xml:space="preserve"> and expectations</w:t>
            </w:r>
            <w:r w:rsidRPr="003D3FAF">
              <w:rPr>
                <w:rStyle w:val="documentleft-box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>.</w:t>
            </w:r>
            <w:r w:rsidRPr="003D3FAF">
              <w:rPr>
                <w:rFonts w:asciiTheme="minorHAnsi" w:hAnsiTheme="minorHAnsi" w:cstheme="minorHAnsi"/>
                <w:noProof/>
                <w:color w:val="17365D" w:themeColor="text2" w:themeShade="BF"/>
              </w:rPr>
              <mc:AlternateContent>
                <mc:Choice Requires="wps">
                  <w:drawing>
                    <wp:anchor distT="0" distB="0" distL="114300" distR="114300" simplePos="0" relativeHeight="251834368" behindDoc="1" locked="0" layoutInCell="0" allowOverlap="1" wp14:anchorId="3721ABEC" wp14:editId="21CD44D1">
                      <wp:simplePos x="0" y="0"/>
                      <wp:positionH relativeFrom="page">
                        <wp:posOffset>5283200</wp:posOffset>
                      </wp:positionH>
                      <wp:positionV relativeFrom="page">
                        <wp:posOffset>0</wp:posOffset>
                      </wp:positionV>
                      <wp:extent cx="2489200" cy="10058400"/>
                      <wp:effectExtent l="0" t="0" r="0" b="0"/>
                      <wp:wrapNone/>
                      <wp:docPr id="804564691" name="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4892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F527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900841" id=" 8" o:spid="_x0000_s1026" style="position:absolute;margin-left:416pt;margin-top:0;width:196pt;height:11in;z-index:-251482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" o:allowincell="f" fillcolor="#2f527b" stroked="f">
                      <w10:wrap anchorx="page" anchory="page"/>
                    </v:rect>
                  </w:pict>
                </mc:Fallback>
              </mc:AlternateContent>
            </w:r>
            <w:r w:rsidRPr="003D3FAF">
              <w:rPr>
                <w:rFonts w:asciiTheme="minorHAnsi" w:eastAsia="Josefin Sans" w:hAnsiTheme="minorHAnsi" w:cstheme="minorHAnsi"/>
                <w:noProof/>
                <w:color w:val="17365D" w:themeColor="text2" w:themeShade="BF"/>
                <w:sz w:val="18"/>
                <w:szCs w:val="18"/>
              </w:rPr>
              <w:drawing>
                <wp:anchor distT="0" distB="0" distL="114300" distR="114300" simplePos="0" relativeHeight="251835392" behindDoc="1" locked="0" layoutInCell="0" allowOverlap="1" wp14:anchorId="5AD5D5B9" wp14:editId="58750534">
                  <wp:simplePos x="0" y="0"/>
                  <wp:positionH relativeFrom="page">
                    <wp:posOffset>6731662</wp:posOffset>
                  </wp:positionH>
                  <wp:positionV relativeFrom="page">
                    <wp:posOffset>9017087</wp:posOffset>
                  </wp:positionV>
                  <wp:extent cx="1040738" cy="1054013"/>
                  <wp:effectExtent l="0" t="0" r="0" b="0"/>
                  <wp:wrapNone/>
                  <wp:docPr id="1843113847" name="Picture 18431138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3113847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738" cy="105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3885F48" w14:textId="2BFA6E55" w:rsidR="002E48E9" w:rsidRDefault="00225E60">
            <w:pPr>
              <w:pStyle w:val="documentleft-boxsinglecolumnp"/>
              <w:spacing w:line="260" w:lineRule="atLeast"/>
              <w:rPr>
                <w:rStyle w:val="documentleft-box"/>
                <w:color w:val="000000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1" locked="0" layoutInCell="0" allowOverlap="1" wp14:anchorId="432B02AB" wp14:editId="641224F9">
                      <wp:simplePos x="0" y="0"/>
                      <wp:positionH relativeFrom="page">
                        <wp:posOffset>5283200</wp:posOffset>
                      </wp:positionH>
                      <wp:positionV relativeFrom="page">
                        <wp:posOffset>0</wp:posOffset>
                      </wp:positionV>
                      <wp:extent cx="2489200" cy="10058400"/>
                      <wp:effectExtent l="0" t="0" r="0" b="0"/>
                      <wp:wrapNone/>
                      <wp:docPr id="804564690" name="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4892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F527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346FA8" id=" 9" o:spid="_x0000_s1026" style="position:absolute;margin-left:416pt;margin-top:0;width:196pt;height:11in;z-index:-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" o:allowincell="f" fillcolor="#2f527b" stroked="f">
                      <w10:wrap anchorx="page" anchory="page"/>
                    </v:rect>
                  </w:pict>
                </mc:Fallback>
              </mc:AlternateContent>
            </w:r>
            <w:r>
              <w:rPr>
                <w:rFonts w:ascii="Josefin Sans" w:eastAsia="Josefin Sans" w:hAnsi="Josefin Sans" w:cs="Josefin Sans"/>
                <w:noProof/>
                <w:color w:val="FFFFFF"/>
                <w:sz w:val="18"/>
                <w:szCs w:val="18"/>
              </w:rPr>
              <w:drawing>
                <wp:anchor distT="0" distB="0" distL="114300" distR="114300" simplePos="0" relativeHeight="251673600" behindDoc="1" locked="0" layoutInCell="0" allowOverlap="1" wp14:anchorId="27214FE8" wp14:editId="44033CE4">
                  <wp:simplePos x="0" y="0"/>
                  <wp:positionH relativeFrom="page">
                    <wp:posOffset>6731662</wp:posOffset>
                  </wp:positionH>
                  <wp:positionV relativeFrom="page">
                    <wp:posOffset>9017087</wp:posOffset>
                  </wp:positionV>
                  <wp:extent cx="1040738" cy="1054013"/>
                  <wp:effectExtent l="0" t="0" r="0" b="0"/>
                  <wp:wrapNone/>
                  <wp:docPr id="1144380130" name="Picture 11443801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4380130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738" cy="105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3B65001" w14:textId="452FB10B" w:rsidR="003D3FAF" w:rsidRPr="00DE7C51" w:rsidRDefault="00225E60" w:rsidP="00DE7C51">
            <w:pPr>
              <w:pStyle w:val="documentleft-boxsectiontitle"/>
              <w:spacing w:before="320" w:after="220" w:line="280" w:lineRule="atLeast"/>
              <w:rPr>
                <w:rStyle w:val="documentleft-box"/>
                <w:rFonts w:ascii="Cinzel Decorative" w:eastAsia="Cinzel Decorative" w:hAnsi="Cinzel Decorative" w:cs="Cinzel Decorative"/>
                <w:b/>
                <w:bCs/>
                <w:sz w:val="22"/>
                <w:szCs w:val="22"/>
              </w:rPr>
            </w:pPr>
            <w:r>
              <w:rPr>
                <w:rStyle w:val="documentleft-box"/>
                <w:rFonts w:ascii="Cinzel Decorative" w:eastAsia="Cinzel Decorative" w:hAnsi="Cinzel Decorative" w:cs="Cinzel Decorative"/>
                <w:b/>
                <w:bCs/>
                <w:sz w:val="22"/>
                <w:szCs w:val="22"/>
              </w:rPr>
              <w:t>education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1" locked="0" layoutInCell="1" allowOverlap="1" wp14:anchorId="4B43C6DA" wp14:editId="023072BD">
                      <wp:simplePos x="0" y="0"/>
                      <wp:positionH relativeFrom="column">
                        <wp:posOffset>-304800</wp:posOffset>
                      </wp:positionH>
                      <wp:positionV relativeFrom="paragraph">
                        <wp:posOffset>139700</wp:posOffset>
                      </wp:positionV>
                      <wp:extent cx="5321300" cy="25400"/>
                      <wp:effectExtent l="0" t="0" r="0" b="0"/>
                      <wp:wrapNone/>
                      <wp:docPr id="804564689" name="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321300" cy="25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A1B1C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21F31A" id=" 10" o:spid="_x0000_s1026" style="position:absolute;margin-left:-24pt;margin-top:11pt;width:419pt;height:2pt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" fillcolor="#a1b1c4" stroked="f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1" locked="0" layoutInCell="0" allowOverlap="1" wp14:anchorId="17AE7276" wp14:editId="1A69DC62">
                      <wp:simplePos x="0" y="0"/>
                      <wp:positionH relativeFrom="page">
                        <wp:posOffset>5283200</wp:posOffset>
                      </wp:positionH>
                      <wp:positionV relativeFrom="page">
                        <wp:posOffset>0</wp:posOffset>
                      </wp:positionV>
                      <wp:extent cx="2489200" cy="10058400"/>
                      <wp:effectExtent l="0" t="0" r="0" b="0"/>
                      <wp:wrapNone/>
                      <wp:docPr id="804564688" name="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4892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F527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D7FA7F" id=" 11" o:spid="_x0000_s1026" style="position:absolute;margin-left:416pt;margin-top:0;width:196pt;height:11in;z-index:-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" o:allowincell="f" fillcolor="#2f527b" stroked="f">
                      <w10:wrap anchorx="page" anchory="page"/>
                    </v:rect>
                  </w:pict>
                </mc:Fallback>
              </mc:AlternateContent>
            </w:r>
            <w:r>
              <w:rPr>
                <w:rFonts w:ascii="Josefin Sans" w:eastAsia="Josefin Sans" w:hAnsi="Josefin Sans" w:cs="Josefin Sans"/>
                <w:noProof/>
                <w:color w:val="FFFFFF"/>
                <w:sz w:val="18"/>
                <w:szCs w:val="18"/>
              </w:rPr>
              <w:drawing>
                <wp:anchor distT="0" distB="0" distL="114300" distR="114300" simplePos="0" relativeHeight="251676672" behindDoc="1" locked="0" layoutInCell="0" allowOverlap="1" wp14:anchorId="6A3858F7" wp14:editId="0EB9F2DF">
                  <wp:simplePos x="0" y="0"/>
                  <wp:positionH relativeFrom="page">
                    <wp:posOffset>6731662</wp:posOffset>
                  </wp:positionH>
                  <wp:positionV relativeFrom="page">
                    <wp:posOffset>9017087</wp:posOffset>
                  </wp:positionV>
                  <wp:extent cx="1040738" cy="1054013"/>
                  <wp:effectExtent l="0" t="0" r="0" b="0"/>
                  <wp:wrapNone/>
                  <wp:docPr id="705941166" name="Picture 7059411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5941166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738" cy="105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77709F" w:rsidRPr="003D3FAF">
              <w:rPr>
                <w:rFonts w:asciiTheme="minorHAnsi" w:hAnsiTheme="minorHAnsi" w:cstheme="minorHAnsi"/>
                <w:noProof/>
                <w:color w:val="17365D" w:themeColor="text2" w:themeShade="BF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831296" behindDoc="1" locked="0" layoutInCell="0" allowOverlap="1" wp14:anchorId="36798666" wp14:editId="6F25BA90">
                      <wp:simplePos x="0" y="0"/>
                      <wp:positionH relativeFrom="page">
                        <wp:posOffset>5283200</wp:posOffset>
                      </wp:positionH>
                      <wp:positionV relativeFrom="page">
                        <wp:posOffset>0</wp:posOffset>
                      </wp:positionV>
                      <wp:extent cx="2489200" cy="10058400"/>
                      <wp:effectExtent l="0" t="0" r="0" b="0"/>
                      <wp:wrapNone/>
                      <wp:docPr id="804564683" name="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4892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F527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A2E433" id=" 15" o:spid="_x0000_s1026" style="position:absolute;margin-left:416pt;margin-top:0;width:196pt;height:11in;z-index:-251485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" o:allowincell="f" fillcolor="#2f527b" stroked="f">
                      <w10:wrap anchorx="page" anchory="page"/>
                    </v:rect>
                  </w:pict>
                </mc:Fallback>
              </mc:AlternateContent>
            </w:r>
            <w:r w:rsidR="0077709F" w:rsidRPr="003D3FAF">
              <w:rPr>
                <w:rFonts w:asciiTheme="minorHAnsi" w:eastAsia="Josefin Sans" w:hAnsiTheme="minorHAnsi" w:cstheme="minorHAnsi"/>
                <w:noProof/>
                <w:color w:val="17365D" w:themeColor="text2" w:themeShade="BF"/>
                <w:sz w:val="18"/>
                <w:szCs w:val="18"/>
              </w:rPr>
              <w:drawing>
                <wp:anchor distT="0" distB="0" distL="114300" distR="114300" simplePos="0" relativeHeight="251832320" behindDoc="1" locked="0" layoutInCell="0" allowOverlap="1" wp14:anchorId="15731968" wp14:editId="7BA25E41">
                  <wp:simplePos x="0" y="0"/>
                  <wp:positionH relativeFrom="page">
                    <wp:posOffset>6731662</wp:posOffset>
                  </wp:positionH>
                  <wp:positionV relativeFrom="page">
                    <wp:posOffset>9017087</wp:posOffset>
                  </wp:positionV>
                  <wp:extent cx="1040738" cy="1054013"/>
                  <wp:effectExtent l="0" t="0" r="0" b="0"/>
                  <wp:wrapNone/>
                  <wp:docPr id="512870095" name="Picture 51287009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870095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738" cy="105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3D3FAF">
              <w:rPr>
                <w:rStyle w:val="documentleft-box"/>
                <w:rFonts w:asciiTheme="minorHAnsi" w:eastAsia="Josefin Sans" w:hAnsiTheme="minorHAnsi" w:cstheme="minorHAnsi"/>
                <w:color w:val="17365D" w:themeColor="text2" w:themeShade="BF"/>
                <w:sz w:val="18"/>
                <w:szCs w:val="18"/>
              </w:rPr>
              <w:t> </w:t>
            </w:r>
            <w:r w:rsidRPr="003D3FAF">
              <w:rPr>
                <w:rFonts w:asciiTheme="minorHAnsi" w:hAnsiTheme="minorHAnsi" w:cstheme="minorHAnsi"/>
                <w:noProof/>
                <w:color w:val="17365D" w:themeColor="text2" w:themeShade="BF"/>
              </w:rPr>
              <mc:AlternateContent>
                <mc:Choice Requires="wps">
                  <w:drawing>
                    <wp:anchor distT="0" distB="0" distL="114300" distR="114300" simplePos="0" relativeHeight="251677696" behindDoc="1" locked="0" layoutInCell="0" allowOverlap="1" wp14:anchorId="0EA70126" wp14:editId="37E3C1C2">
                      <wp:simplePos x="0" y="0"/>
                      <wp:positionH relativeFrom="page">
                        <wp:posOffset>5283200</wp:posOffset>
                      </wp:positionH>
                      <wp:positionV relativeFrom="page">
                        <wp:posOffset>0</wp:posOffset>
                      </wp:positionV>
                      <wp:extent cx="2489200" cy="10058400"/>
                      <wp:effectExtent l="0" t="0" r="0" b="0"/>
                      <wp:wrapNone/>
                      <wp:docPr id="804564687" name="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4892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F527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EEBE2D" id=" 12" o:spid="_x0000_s1026" style="position:absolute;margin-left:416pt;margin-top:0;width:196pt;height:11in;z-index:-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" o:allowincell="f" fillcolor="#2f527b" stroked="f">
                      <w10:wrap anchorx="page" anchory="page"/>
                    </v:rect>
                  </w:pict>
                </mc:Fallback>
              </mc:AlternateContent>
            </w:r>
            <w:r w:rsidRPr="003D3FAF">
              <w:rPr>
                <w:rFonts w:asciiTheme="minorHAnsi" w:eastAsia="Josefin Sans" w:hAnsiTheme="minorHAnsi" w:cstheme="minorHAnsi"/>
                <w:noProof/>
                <w:color w:val="17365D" w:themeColor="text2" w:themeShade="BF"/>
                <w:sz w:val="18"/>
                <w:szCs w:val="18"/>
              </w:rPr>
              <w:drawing>
                <wp:anchor distT="0" distB="0" distL="114300" distR="114300" simplePos="0" relativeHeight="251678720" behindDoc="1" locked="0" layoutInCell="0" allowOverlap="1" wp14:anchorId="378CF6BC" wp14:editId="35E25A2C">
                  <wp:simplePos x="0" y="0"/>
                  <wp:positionH relativeFrom="page">
                    <wp:posOffset>6731662</wp:posOffset>
                  </wp:positionH>
                  <wp:positionV relativeFrom="page">
                    <wp:posOffset>9017087</wp:posOffset>
                  </wp:positionV>
                  <wp:extent cx="1040738" cy="1054013"/>
                  <wp:effectExtent l="0" t="0" r="0" b="0"/>
                  <wp:wrapNone/>
                  <wp:docPr id="151190970" name="Picture 15119097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190970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738" cy="105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3D3FAF" w:rsidRPr="003D3FAF">
              <w:rPr>
                <w:rFonts w:asciiTheme="minorHAnsi" w:hAnsiTheme="minorHAnsi" w:cstheme="minorHAnsi"/>
                <w:noProof/>
                <w:color w:val="17365D" w:themeColor="text2" w:themeShade="BF"/>
              </w:rPr>
              <mc:AlternateContent>
                <mc:Choice Requires="wps">
                  <w:drawing>
                    <wp:anchor distT="0" distB="0" distL="114300" distR="114300" simplePos="0" relativeHeight="251840512" behindDoc="1" locked="0" layoutInCell="0" allowOverlap="1" wp14:anchorId="716FA0C8" wp14:editId="627810C4">
                      <wp:simplePos x="0" y="0"/>
                      <wp:positionH relativeFrom="page">
                        <wp:posOffset>5283200</wp:posOffset>
                      </wp:positionH>
                      <wp:positionV relativeFrom="page">
                        <wp:posOffset>0</wp:posOffset>
                      </wp:positionV>
                      <wp:extent cx="2489200" cy="10058400"/>
                      <wp:effectExtent l="0" t="0" r="0" b="0"/>
                      <wp:wrapNone/>
                      <wp:docPr id="804564684" name="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4892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F527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06664D" id=" 14" o:spid="_x0000_s1026" style="position:absolute;margin-left:416pt;margin-top:0;width:196pt;height:11in;z-index:-251475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" o:allowincell="f" fillcolor="#2f527b" stroked="f">
                      <w10:wrap anchorx="page" anchory="page"/>
                    </v:rect>
                  </w:pict>
                </mc:Fallback>
              </mc:AlternateContent>
            </w:r>
            <w:r w:rsidR="003D3FAF" w:rsidRPr="003D3FAF">
              <w:rPr>
                <w:rFonts w:asciiTheme="minorHAnsi" w:eastAsia="Josefin Sans" w:hAnsiTheme="minorHAnsi" w:cstheme="minorHAnsi"/>
                <w:noProof/>
                <w:color w:val="17365D" w:themeColor="text2" w:themeShade="BF"/>
                <w:sz w:val="18"/>
                <w:szCs w:val="18"/>
              </w:rPr>
              <w:drawing>
                <wp:anchor distT="0" distB="0" distL="114300" distR="114300" simplePos="0" relativeHeight="251841536" behindDoc="1" locked="0" layoutInCell="0" allowOverlap="1" wp14:anchorId="33280FA3" wp14:editId="22ECB14A">
                  <wp:simplePos x="0" y="0"/>
                  <wp:positionH relativeFrom="page">
                    <wp:posOffset>6731662</wp:posOffset>
                  </wp:positionH>
                  <wp:positionV relativeFrom="page">
                    <wp:posOffset>9017087</wp:posOffset>
                  </wp:positionV>
                  <wp:extent cx="1040738" cy="1054013"/>
                  <wp:effectExtent l="0" t="0" r="0" b="0"/>
                  <wp:wrapNone/>
                  <wp:docPr id="1152743774" name="Picture 115274377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743774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738" cy="105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654F4A5" w14:textId="77777777" w:rsidR="00DE7C51" w:rsidRDefault="0027655B">
            <w:pPr>
              <w:spacing w:line="260" w:lineRule="atLeast"/>
              <w:textAlignment w:val="auto"/>
              <w:rPr>
                <w:rStyle w:val="span"/>
                <w:rFonts w:asciiTheme="minorHAnsi" w:eastAsia="Josefin Sans SemiBold" w:hAnsiTheme="minorHAnsi" w:cstheme="minorHAnsi"/>
                <w:color w:val="17365D" w:themeColor="text2" w:themeShade="BF"/>
                <w:sz w:val="18"/>
                <w:szCs w:val="18"/>
              </w:rPr>
            </w:pPr>
            <w:r w:rsidRPr="003D3FAF">
              <w:rPr>
                <w:rStyle w:val="span"/>
                <w:rFonts w:asciiTheme="minorHAnsi" w:eastAsia="Josefin Sans SemiBold" w:hAnsiTheme="minorHAnsi" w:cstheme="minorHAnsi"/>
                <w:color w:val="17365D" w:themeColor="text2" w:themeShade="BF"/>
                <w:sz w:val="18"/>
                <w:szCs w:val="18"/>
              </w:rPr>
              <w:t>Tarrant County Community College</w:t>
            </w:r>
            <w:r w:rsidR="003D3FAF" w:rsidRPr="003D3FAF">
              <w:rPr>
                <w:rStyle w:val="span"/>
                <w:rFonts w:asciiTheme="minorHAnsi" w:eastAsia="Josefin Sans SemiBold" w:hAnsiTheme="minorHAnsi" w:cstheme="minorHAnsi"/>
                <w:color w:val="17365D" w:themeColor="text2" w:themeShade="BF"/>
                <w:sz w:val="18"/>
                <w:szCs w:val="18"/>
              </w:rPr>
              <w:t>, Arlington, TX</w:t>
            </w:r>
            <w:r w:rsidR="00DE7C51">
              <w:rPr>
                <w:rStyle w:val="span"/>
                <w:rFonts w:asciiTheme="minorHAnsi" w:eastAsia="Josefin Sans SemiBold" w:hAnsiTheme="minorHAnsi" w:cstheme="minorHAnsi"/>
                <w:color w:val="17365D" w:themeColor="text2" w:themeShade="BF"/>
                <w:sz w:val="18"/>
                <w:szCs w:val="18"/>
              </w:rPr>
              <w:t xml:space="preserve"> </w:t>
            </w:r>
          </w:p>
          <w:p w14:paraId="3FA23D41" w14:textId="33628A00" w:rsidR="00EF6F0A" w:rsidRPr="003D3FAF" w:rsidRDefault="00DE7C51">
            <w:pPr>
              <w:spacing w:line="260" w:lineRule="atLeast"/>
              <w:textAlignment w:val="auto"/>
              <w:rPr>
                <w:rStyle w:val="span"/>
                <w:rFonts w:asciiTheme="minorHAnsi" w:eastAsia="Josefin Sans SemiBold" w:hAnsiTheme="minorHAnsi" w:cstheme="minorHAnsi"/>
                <w:color w:val="17365D" w:themeColor="text2" w:themeShade="BF"/>
                <w:sz w:val="18"/>
                <w:szCs w:val="18"/>
              </w:rPr>
            </w:pPr>
            <w:r>
              <w:rPr>
                <w:rStyle w:val="span"/>
                <w:rFonts w:asciiTheme="minorHAnsi" w:eastAsia="Josefin Sans SemiBold" w:hAnsiTheme="minorHAnsi" w:cstheme="minorHAnsi"/>
                <w:color w:val="17365D" w:themeColor="text2" w:themeShade="BF"/>
                <w:sz w:val="18"/>
                <w:szCs w:val="18"/>
              </w:rPr>
              <w:t>January</w:t>
            </w:r>
            <w:r w:rsidR="00EF6F0A" w:rsidRPr="003D3FAF">
              <w:rPr>
                <w:rStyle w:val="span"/>
                <w:rFonts w:asciiTheme="minorHAnsi" w:eastAsia="Josefin Sans SemiBold" w:hAnsiTheme="minorHAnsi" w:cstheme="minorHAnsi"/>
                <w:color w:val="17365D" w:themeColor="text2" w:themeShade="BF"/>
                <w:sz w:val="18"/>
                <w:szCs w:val="18"/>
              </w:rPr>
              <w:t xml:space="preserve"> 20</w:t>
            </w:r>
            <w:r>
              <w:rPr>
                <w:rStyle w:val="span"/>
                <w:rFonts w:asciiTheme="minorHAnsi" w:eastAsia="Josefin Sans SemiBold" w:hAnsiTheme="minorHAnsi" w:cstheme="minorHAnsi"/>
                <w:color w:val="17365D" w:themeColor="text2" w:themeShade="BF"/>
                <w:sz w:val="18"/>
                <w:szCs w:val="18"/>
              </w:rPr>
              <w:t>24</w:t>
            </w:r>
            <w:r w:rsidR="00EF6F0A" w:rsidRPr="003D3FAF">
              <w:rPr>
                <w:rStyle w:val="span"/>
                <w:rFonts w:asciiTheme="minorHAnsi" w:eastAsia="Josefin Sans SemiBold" w:hAnsiTheme="minorHAnsi" w:cstheme="minorHAnsi"/>
                <w:color w:val="17365D" w:themeColor="text2" w:themeShade="BF"/>
                <w:sz w:val="18"/>
                <w:szCs w:val="18"/>
              </w:rPr>
              <w:t xml:space="preserve">- </w:t>
            </w:r>
            <w:r>
              <w:rPr>
                <w:rStyle w:val="span"/>
                <w:rFonts w:asciiTheme="minorHAnsi" w:eastAsia="Josefin Sans SemiBold" w:hAnsiTheme="minorHAnsi" w:cstheme="minorHAnsi"/>
                <w:color w:val="17365D" w:themeColor="text2" w:themeShade="BF"/>
                <w:sz w:val="18"/>
                <w:szCs w:val="18"/>
              </w:rPr>
              <w:t>Current</w:t>
            </w:r>
          </w:p>
          <w:p w14:paraId="31C4FB76" w14:textId="1CE2E0D9" w:rsidR="00B600B5" w:rsidRDefault="00082F27" w:rsidP="00B600B5">
            <w:pPr>
              <w:spacing w:line="260" w:lineRule="atLeast"/>
              <w:textAlignment w:val="auto"/>
              <w:rPr>
                <w:rStyle w:val="span"/>
                <w:rFonts w:asciiTheme="minorHAnsi" w:eastAsia="Josefin Sans SemiBold" w:hAnsiTheme="minorHAnsi" w:cstheme="minorHAnsi"/>
                <w:color w:val="17365D" w:themeColor="text2" w:themeShade="BF"/>
                <w:sz w:val="18"/>
                <w:szCs w:val="18"/>
              </w:rPr>
            </w:pPr>
            <w:r>
              <w:rPr>
                <w:rStyle w:val="span"/>
                <w:rFonts w:asciiTheme="minorHAnsi" w:eastAsia="Josefin Sans SemiBold" w:hAnsiTheme="minorHAnsi" w:cstheme="minorHAnsi"/>
                <w:color w:val="17365D" w:themeColor="text2" w:themeShade="BF"/>
                <w:sz w:val="18"/>
                <w:szCs w:val="18"/>
              </w:rPr>
              <w:t>Bachelors in Information Security / Technology</w:t>
            </w:r>
          </w:p>
          <w:p w14:paraId="330D9C39" w14:textId="2C2F072E" w:rsidR="00B1452F" w:rsidRDefault="00B1452F" w:rsidP="00B600B5">
            <w:pPr>
              <w:spacing w:line="260" w:lineRule="atLeast"/>
              <w:textAlignment w:val="auto"/>
              <w:rPr>
                <w:rStyle w:val="span"/>
                <w:rFonts w:asciiTheme="minorHAnsi" w:eastAsia="Josefin Sans SemiBold" w:hAnsiTheme="minorHAnsi" w:cstheme="minorHAnsi"/>
                <w:color w:val="17365D" w:themeColor="text2" w:themeShade="BF"/>
                <w:sz w:val="18"/>
                <w:szCs w:val="18"/>
              </w:rPr>
            </w:pPr>
          </w:p>
          <w:p w14:paraId="5D5FFBDF" w14:textId="77777777" w:rsidR="00B1452F" w:rsidRPr="003D3FAF" w:rsidRDefault="00B1452F" w:rsidP="00B1452F">
            <w:pPr>
              <w:spacing w:line="260" w:lineRule="atLeast"/>
              <w:textAlignment w:val="auto"/>
              <w:rPr>
                <w:rStyle w:val="span"/>
                <w:rFonts w:asciiTheme="minorHAnsi" w:eastAsia="Josefin Sans SemiBold" w:hAnsiTheme="minorHAnsi" w:cstheme="minorHAnsi"/>
                <w:color w:val="17365D" w:themeColor="text2" w:themeShade="BF"/>
                <w:sz w:val="18"/>
                <w:szCs w:val="18"/>
              </w:rPr>
            </w:pPr>
            <w:r w:rsidRPr="003D3FAF">
              <w:rPr>
                <w:rStyle w:val="span"/>
                <w:rFonts w:asciiTheme="minorHAnsi" w:eastAsia="Josefin Sans SemiBold" w:hAnsiTheme="minorHAnsi" w:cstheme="minorHAnsi"/>
                <w:color w:val="17365D" w:themeColor="text2" w:themeShade="BF"/>
                <w:sz w:val="18"/>
                <w:szCs w:val="18"/>
              </w:rPr>
              <w:t>Champions School of Real Estate, Fort Worth, Texas</w:t>
            </w:r>
          </w:p>
          <w:p w14:paraId="1F178A7A" w14:textId="77777777" w:rsidR="00B1452F" w:rsidRDefault="00B1452F" w:rsidP="00B1452F">
            <w:pPr>
              <w:pStyle w:val="documentsectiontxt-nrml"/>
              <w:spacing w:after="40" w:line="260" w:lineRule="atLeast"/>
              <w:rPr>
                <w:rStyle w:val="span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</w:pPr>
            <w:r w:rsidRPr="003D3FAF">
              <w:rPr>
                <w:rStyle w:val="span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>October 2019 - December 2019</w:t>
            </w:r>
          </w:p>
          <w:p w14:paraId="16CEF6E8" w14:textId="48234D6B" w:rsidR="00B1452F" w:rsidRDefault="00B1452F" w:rsidP="00B1452F">
            <w:pPr>
              <w:pStyle w:val="documentsectiontxt-nrml"/>
              <w:spacing w:after="40" w:line="260" w:lineRule="atLeast"/>
              <w:rPr>
                <w:rStyle w:val="span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</w:pPr>
            <w:r w:rsidRPr="003D3FAF">
              <w:rPr>
                <w:rStyle w:val="span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>Real Estate</w:t>
            </w:r>
            <w:r w:rsidRPr="003D3FAF">
              <w:rPr>
                <w:rFonts w:asciiTheme="minorHAnsi" w:hAnsiTheme="minorHAnsi" w:cstheme="minorHAnsi"/>
                <w:noProof/>
                <w:color w:val="17365D" w:themeColor="text2" w:themeShade="BF"/>
              </w:rPr>
              <mc:AlternateContent>
                <mc:Choice Requires="wps">
                  <w:drawing>
                    <wp:anchor distT="0" distB="0" distL="114300" distR="114300" simplePos="0" relativeHeight="251843584" behindDoc="1" locked="0" layoutInCell="0" allowOverlap="1" wp14:anchorId="5B56F94F" wp14:editId="32A72ED5">
                      <wp:simplePos x="0" y="0"/>
                      <wp:positionH relativeFrom="page">
                        <wp:posOffset>5283200</wp:posOffset>
                      </wp:positionH>
                      <wp:positionV relativeFrom="page">
                        <wp:posOffset>0</wp:posOffset>
                      </wp:positionV>
                      <wp:extent cx="2489200" cy="10058400"/>
                      <wp:effectExtent l="0" t="0" r="0" b="0"/>
                      <wp:wrapNone/>
                      <wp:docPr id="804564686" name="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4892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F527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A261DC" id=" 13" o:spid="_x0000_s1026" style="position:absolute;margin-left:416pt;margin-top:0;width:196pt;height:11in;z-index:-251472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" o:allowincell="f" fillcolor="#2f527b" stroked="f">
                      <w10:wrap anchorx="page" anchory="page"/>
                    </v:rect>
                  </w:pict>
                </mc:Fallback>
              </mc:AlternateContent>
            </w:r>
            <w:r w:rsidRPr="003D3FAF">
              <w:rPr>
                <w:rFonts w:asciiTheme="minorHAnsi" w:hAnsiTheme="minorHAnsi" w:cstheme="minorHAnsi"/>
                <w:noProof/>
                <w:color w:val="17365D" w:themeColor="text2" w:themeShade="BF"/>
                <w:sz w:val="18"/>
                <w:szCs w:val="18"/>
              </w:rPr>
              <w:drawing>
                <wp:anchor distT="0" distB="0" distL="114300" distR="114300" simplePos="0" relativeHeight="251844608" behindDoc="1" locked="0" layoutInCell="0" allowOverlap="1" wp14:anchorId="52BC60C4" wp14:editId="1FD932AB">
                  <wp:simplePos x="0" y="0"/>
                  <wp:positionH relativeFrom="page">
                    <wp:posOffset>6731662</wp:posOffset>
                  </wp:positionH>
                  <wp:positionV relativeFrom="page">
                    <wp:posOffset>9017087</wp:posOffset>
                  </wp:positionV>
                  <wp:extent cx="1040738" cy="1054013"/>
                  <wp:effectExtent l="0" t="0" r="0" b="0"/>
                  <wp:wrapNone/>
                  <wp:docPr id="1832242703" name="Picture 18322427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2242703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738" cy="105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3D3FAF">
              <w:rPr>
                <w:rStyle w:val="span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 xml:space="preserve"> License</w:t>
            </w:r>
            <w:r>
              <w:rPr>
                <w:rStyle w:val="span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 xml:space="preserve"> 728433</w:t>
            </w:r>
          </w:p>
          <w:p w14:paraId="0D5DD3D9" w14:textId="01B05F54" w:rsidR="00B1452F" w:rsidRDefault="00B1452F" w:rsidP="00B1452F">
            <w:pPr>
              <w:pStyle w:val="documentsectiontxt-nrml"/>
              <w:spacing w:after="40" w:line="260" w:lineRule="atLeast"/>
              <w:rPr>
                <w:rStyle w:val="span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</w:pPr>
            <w:r>
              <w:rPr>
                <w:rStyle w:val="span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>NMLS 930394</w:t>
            </w:r>
          </w:p>
          <w:p w14:paraId="6C693A1D" w14:textId="77777777" w:rsidR="00B1452F" w:rsidRPr="00B1452F" w:rsidRDefault="00B1452F" w:rsidP="00B1452F">
            <w:pPr>
              <w:pStyle w:val="documentsectiontxt-nrml"/>
              <w:spacing w:after="40" w:line="260" w:lineRule="atLeast"/>
              <w:rPr>
                <w:rStyle w:val="span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</w:pPr>
          </w:p>
          <w:p w14:paraId="1C067C29" w14:textId="77777777" w:rsidR="00B1452F" w:rsidRPr="003D3FAF" w:rsidRDefault="00B1452F" w:rsidP="00B1452F">
            <w:pPr>
              <w:spacing w:line="260" w:lineRule="atLeast"/>
              <w:textAlignment w:val="auto"/>
              <w:rPr>
                <w:rStyle w:val="span"/>
                <w:rFonts w:asciiTheme="minorHAnsi" w:eastAsia="Josefin Sans SemiBold" w:hAnsiTheme="minorHAnsi" w:cstheme="minorHAnsi"/>
                <w:color w:val="17365D" w:themeColor="text2" w:themeShade="BF"/>
                <w:sz w:val="18"/>
                <w:szCs w:val="18"/>
              </w:rPr>
            </w:pPr>
            <w:r w:rsidRPr="003D3FAF">
              <w:rPr>
                <w:rStyle w:val="span"/>
                <w:rFonts w:asciiTheme="minorHAnsi" w:eastAsia="Josefin Sans SemiBold" w:hAnsiTheme="minorHAnsi" w:cstheme="minorHAnsi"/>
                <w:color w:val="17365D" w:themeColor="text2" w:themeShade="BF"/>
                <w:sz w:val="18"/>
                <w:szCs w:val="18"/>
              </w:rPr>
              <w:t>Tarrant County Community College, Arlington, TX</w:t>
            </w:r>
          </w:p>
          <w:p w14:paraId="3FD5F7DA" w14:textId="77777777" w:rsidR="00B1452F" w:rsidRPr="003D3FAF" w:rsidRDefault="00B1452F" w:rsidP="00B1452F">
            <w:pPr>
              <w:spacing w:line="260" w:lineRule="atLeast"/>
              <w:textAlignment w:val="auto"/>
              <w:rPr>
                <w:rStyle w:val="span"/>
                <w:rFonts w:asciiTheme="minorHAnsi" w:eastAsia="Josefin Sans SemiBold" w:hAnsiTheme="minorHAnsi" w:cstheme="minorHAnsi"/>
                <w:color w:val="17365D" w:themeColor="text2" w:themeShade="BF"/>
                <w:sz w:val="18"/>
                <w:szCs w:val="18"/>
              </w:rPr>
            </w:pPr>
            <w:r w:rsidRPr="003D3FAF">
              <w:rPr>
                <w:rStyle w:val="span"/>
                <w:rFonts w:asciiTheme="minorHAnsi" w:eastAsia="Josefin Sans SemiBold" w:hAnsiTheme="minorHAnsi" w:cstheme="minorHAnsi"/>
                <w:color w:val="17365D" w:themeColor="text2" w:themeShade="BF"/>
                <w:sz w:val="18"/>
                <w:szCs w:val="18"/>
              </w:rPr>
              <w:t>June 2007- January 2013</w:t>
            </w:r>
          </w:p>
          <w:p w14:paraId="0DD98D01" w14:textId="5577EF53" w:rsidR="00B1452F" w:rsidRDefault="00B1452F" w:rsidP="00B1452F">
            <w:pPr>
              <w:spacing w:line="260" w:lineRule="atLeast"/>
              <w:textAlignment w:val="auto"/>
              <w:rPr>
                <w:rStyle w:val="span"/>
                <w:rFonts w:asciiTheme="minorHAnsi" w:eastAsia="Josefin Sans SemiBold" w:hAnsiTheme="minorHAnsi" w:cstheme="minorHAnsi"/>
                <w:color w:val="17365D" w:themeColor="text2" w:themeShade="BF"/>
                <w:sz w:val="18"/>
                <w:szCs w:val="18"/>
              </w:rPr>
            </w:pPr>
            <w:r>
              <w:rPr>
                <w:rStyle w:val="span"/>
                <w:rFonts w:asciiTheme="minorHAnsi" w:eastAsia="Josefin Sans SemiBold" w:hAnsiTheme="minorHAnsi" w:cstheme="minorHAnsi"/>
                <w:color w:val="17365D" w:themeColor="text2" w:themeShade="BF"/>
                <w:sz w:val="18"/>
                <w:szCs w:val="18"/>
              </w:rPr>
              <w:t xml:space="preserve">Associates in </w:t>
            </w:r>
            <w:r w:rsidRPr="003D3FAF">
              <w:rPr>
                <w:rStyle w:val="span"/>
                <w:rFonts w:asciiTheme="minorHAnsi" w:eastAsia="Josefin Sans SemiBold" w:hAnsiTheme="minorHAnsi" w:cstheme="minorHAnsi"/>
                <w:color w:val="17365D" w:themeColor="text2" w:themeShade="BF"/>
                <w:sz w:val="18"/>
                <w:szCs w:val="18"/>
              </w:rPr>
              <w:t>Business Administration</w:t>
            </w:r>
          </w:p>
          <w:p w14:paraId="221AEDA7" w14:textId="77777777" w:rsidR="00082F27" w:rsidRPr="003D3FAF" w:rsidRDefault="00082F27" w:rsidP="00B600B5">
            <w:pPr>
              <w:spacing w:line="260" w:lineRule="atLeast"/>
              <w:textAlignment w:val="auto"/>
              <w:rPr>
                <w:rStyle w:val="span"/>
                <w:rFonts w:asciiTheme="minorHAnsi" w:eastAsia="Josefin Sans SemiBold" w:hAnsiTheme="minorHAnsi" w:cstheme="minorHAnsi"/>
                <w:color w:val="17365D" w:themeColor="text2" w:themeShade="BF"/>
                <w:sz w:val="18"/>
                <w:szCs w:val="18"/>
              </w:rPr>
            </w:pPr>
          </w:p>
          <w:p w14:paraId="51D86FB1" w14:textId="4DB6BB5A" w:rsidR="002E48E9" w:rsidRDefault="00225E60">
            <w:pPr>
              <w:pStyle w:val="documentleft-boxsectiontitle"/>
              <w:spacing w:before="320" w:after="220" w:line="280" w:lineRule="atLeast"/>
              <w:rPr>
                <w:rStyle w:val="documentleft-box"/>
                <w:rFonts w:ascii="Cinzel Decorative" w:eastAsia="Cinzel Decorative" w:hAnsi="Cinzel Decorative" w:cs="Cinzel Decorative"/>
                <w:b/>
                <w:bCs/>
                <w:sz w:val="22"/>
                <w:szCs w:val="22"/>
              </w:rPr>
            </w:pPr>
            <w:r>
              <w:rPr>
                <w:rStyle w:val="documentleft-box"/>
                <w:rFonts w:ascii="Cinzel Decorative" w:eastAsia="Cinzel Decorative" w:hAnsi="Cinzel Decorative" w:cs="Cinzel Decorative"/>
                <w:b/>
                <w:bCs/>
                <w:sz w:val="22"/>
                <w:szCs w:val="22"/>
              </w:rPr>
              <w:t>experience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1" locked="0" layoutInCell="1" allowOverlap="1" wp14:anchorId="0A16313F" wp14:editId="106BE920">
                      <wp:simplePos x="0" y="0"/>
                      <wp:positionH relativeFrom="column">
                        <wp:posOffset>-304800</wp:posOffset>
                      </wp:positionH>
                      <wp:positionV relativeFrom="paragraph">
                        <wp:posOffset>139700</wp:posOffset>
                      </wp:positionV>
                      <wp:extent cx="5321300" cy="25400"/>
                      <wp:effectExtent l="0" t="0" r="0" b="0"/>
                      <wp:wrapNone/>
                      <wp:docPr id="804564682" name="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321300" cy="25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A1B1C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8E25EA" id=" 16" o:spid="_x0000_s1026" style="position:absolute;margin-left:-24pt;margin-top:11pt;width:419pt;height:2pt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" fillcolor="#a1b1c4" stroked="f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1" locked="0" layoutInCell="0" allowOverlap="1" wp14:anchorId="16DB1CB0" wp14:editId="6EE837EB">
                      <wp:simplePos x="0" y="0"/>
                      <wp:positionH relativeFrom="page">
                        <wp:posOffset>5283200</wp:posOffset>
                      </wp:positionH>
                      <wp:positionV relativeFrom="page">
                        <wp:posOffset>0</wp:posOffset>
                      </wp:positionV>
                      <wp:extent cx="2489200" cy="10058400"/>
                      <wp:effectExtent l="0" t="0" r="0" b="0"/>
                      <wp:wrapNone/>
                      <wp:docPr id="804564681" name="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4892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F527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F6DBBD" id=" 17" o:spid="_x0000_s1026" style="position:absolute;margin-left:416pt;margin-top:0;width:196pt;height:11in;z-index:-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" o:allowincell="f" fillcolor="#2f527b" stroked="f">
                      <w10:wrap anchorx="page" anchory="page"/>
                    </v:rect>
                  </w:pict>
                </mc:Fallback>
              </mc:AlternateContent>
            </w:r>
            <w:r>
              <w:rPr>
                <w:rFonts w:ascii="Josefin Sans" w:eastAsia="Josefin Sans" w:hAnsi="Josefin Sans" w:cs="Josefin Sans"/>
                <w:noProof/>
                <w:color w:val="FFFFFF"/>
                <w:sz w:val="18"/>
                <w:szCs w:val="18"/>
              </w:rPr>
              <w:drawing>
                <wp:anchor distT="0" distB="0" distL="114300" distR="114300" simplePos="0" relativeHeight="251687936" behindDoc="1" locked="0" layoutInCell="0" allowOverlap="1" wp14:anchorId="5DB6241C" wp14:editId="2F943C2F">
                  <wp:simplePos x="0" y="0"/>
                  <wp:positionH relativeFrom="page">
                    <wp:posOffset>6731662</wp:posOffset>
                  </wp:positionH>
                  <wp:positionV relativeFrom="page">
                    <wp:posOffset>9017087</wp:posOffset>
                  </wp:positionV>
                  <wp:extent cx="1040738" cy="1054013"/>
                  <wp:effectExtent l="0" t="0" r="0" b="0"/>
                  <wp:wrapNone/>
                  <wp:docPr id="650238954" name="Picture 6502389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238954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738" cy="105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37753EF" w14:textId="77777777" w:rsidR="00C62CBB" w:rsidRPr="003D3FAF" w:rsidRDefault="00C62CBB" w:rsidP="00C62CBB">
            <w:pPr>
              <w:pStyle w:val="div"/>
              <w:spacing w:line="260" w:lineRule="atLeast"/>
              <w:rPr>
                <w:rStyle w:val="documentleft-box"/>
                <w:rFonts w:asciiTheme="minorHAnsi" w:eastAsia="Josefin Sans" w:hAnsiTheme="minorHAnsi" w:cstheme="minorHAnsi"/>
                <w:b/>
                <w:bCs/>
                <w:color w:val="17365D" w:themeColor="text2" w:themeShade="BF"/>
                <w:sz w:val="22"/>
                <w:szCs w:val="22"/>
              </w:rPr>
            </w:pPr>
            <w:r w:rsidRPr="003D3FAF">
              <w:rPr>
                <w:rStyle w:val="documentsectiontxt-semibold"/>
                <w:rFonts w:asciiTheme="minorHAnsi" w:hAnsiTheme="minorHAnsi" w:cstheme="minorHAnsi"/>
                <w:b/>
                <w:bCs/>
                <w:color w:val="17365D" w:themeColor="text2" w:themeShade="BF"/>
                <w:sz w:val="22"/>
                <w:szCs w:val="22"/>
              </w:rPr>
              <w:t>Bank of America | Plano</w:t>
            </w:r>
            <w:r w:rsidRPr="003D3FAF">
              <w:rPr>
                <w:rStyle w:val="span"/>
                <w:rFonts w:asciiTheme="minorHAnsi" w:eastAsia="Josefin Sans" w:hAnsiTheme="minorHAnsi" w:cstheme="minorHAnsi"/>
                <w:b/>
                <w:bCs/>
                <w:color w:val="17365D" w:themeColor="text2" w:themeShade="BF"/>
                <w:sz w:val="22"/>
                <w:szCs w:val="22"/>
              </w:rPr>
              <w:t xml:space="preserve">, </w:t>
            </w:r>
            <w:r w:rsidRPr="003D3FAF">
              <w:rPr>
                <w:rStyle w:val="documentsectiontxt-semibold"/>
                <w:rFonts w:asciiTheme="minorHAnsi" w:hAnsiTheme="minorHAnsi" w:cstheme="minorHAnsi"/>
                <w:b/>
                <w:bCs/>
                <w:color w:val="17365D" w:themeColor="text2" w:themeShade="BF"/>
                <w:sz w:val="22"/>
                <w:szCs w:val="22"/>
              </w:rPr>
              <w:t>Texas</w:t>
            </w:r>
            <w:r w:rsidRPr="003D3FAF">
              <w:rPr>
                <w:rStyle w:val="documentleft-box"/>
                <w:rFonts w:asciiTheme="minorHAnsi" w:eastAsia="Josefin Sans" w:hAnsiTheme="minorHAnsi" w:cstheme="minorHAnsi"/>
                <w:b/>
                <w:bCs/>
                <w:color w:val="17365D" w:themeColor="text2" w:themeShade="BF"/>
                <w:sz w:val="22"/>
                <w:szCs w:val="22"/>
              </w:rPr>
              <w:t xml:space="preserve"> </w:t>
            </w:r>
            <w:r w:rsidRPr="003D3FAF">
              <w:rPr>
                <w:rFonts w:asciiTheme="minorHAnsi" w:hAnsiTheme="minorHAnsi" w:cstheme="minorHAnsi"/>
                <w:b/>
                <w:bCs/>
                <w:noProof/>
                <w:color w:val="17365D" w:themeColor="text2" w:themeShade="BF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68160" behindDoc="1" locked="0" layoutInCell="0" allowOverlap="1" wp14:anchorId="25588E11" wp14:editId="514EE709">
                      <wp:simplePos x="0" y="0"/>
                      <wp:positionH relativeFrom="page">
                        <wp:posOffset>5283200</wp:posOffset>
                      </wp:positionH>
                      <wp:positionV relativeFrom="page">
                        <wp:posOffset>0</wp:posOffset>
                      </wp:positionV>
                      <wp:extent cx="2489200" cy="10058400"/>
                      <wp:effectExtent l="0" t="0" r="0" b="0"/>
                      <wp:wrapNone/>
                      <wp:docPr id="8" name="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4892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F527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CB5831" id=" 18" o:spid="_x0000_s1026" style="position:absolute;margin-left:416pt;margin-top:0;width:196pt;height:11in;z-index:-251448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" o:allowincell="f" fillcolor="#2f527b" stroked="f">
                      <w10:wrap anchorx="page" anchory="page"/>
                    </v:rect>
                  </w:pict>
                </mc:Fallback>
              </mc:AlternateContent>
            </w:r>
            <w:r w:rsidRPr="003D3FAF">
              <w:rPr>
                <w:rFonts w:asciiTheme="minorHAnsi" w:eastAsia="Josefin Sans" w:hAnsiTheme="minorHAnsi" w:cstheme="minorHAnsi"/>
                <w:b/>
                <w:bCs/>
                <w:noProof/>
                <w:color w:val="17365D" w:themeColor="text2" w:themeShade="BF"/>
                <w:sz w:val="22"/>
                <w:szCs w:val="22"/>
              </w:rPr>
              <w:drawing>
                <wp:anchor distT="0" distB="0" distL="114300" distR="114300" simplePos="0" relativeHeight="251869184" behindDoc="1" locked="0" layoutInCell="0" allowOverlap="1" wp14:anchorId="5B021B56" wp14:editId="7ADF8EA0">
                  <wp:simplePos x="0" y="0"/>
                  <wp:positionH relativeFrom="page">
                    <wp:posOffset>6731662</wp:posOffset>
                  </wp:positionH>
                  <wp:positionV relativeFrom="page">
                    <wp:posOffset>9017087</wp:posOffset>
                  </wp:positionV>
                  <wp:extent cx="1040738" cy="1054013"/>
                  <wp:effectExtent l="0" t="0" r="0" b="0"/>
                  <wp:wrapNone/>
                  <wp:docPr id="32" name="Picture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5050697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738" cy="105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3DBA96E" w14:textId="63030718" w:rsidR="00C62CBB" w:rsidRPr="003D3FAF" w:rsidRDefault="00C62CBB" w:rsidP="00C62CBB">
            <w:pPr>
              <w:pStyle w:val="documentpaddedlinedates-wrapper"/>
              <w:pBdr>
                <w:top w:val="none" w:sz="0" w:space="2" w:color="auto"/>
              </w:pBdr>
              <w:spacing w:line="260" w:lineRule="atLeast"/>
              <w:ind w:left="300"/>
              <w:rPr>
                <w:rStyle w:val="documentleft-box"/>
                <w:rFonts w:asciiTheme="minorHAnsi" w:eastAsia="Josefin Sans" w:hAnsiTheme="minorHAnsi" w:cstheme="minorHAnsi"/>
                <w:b/>
                <w:bCs/>
                <w:color w:val="17365D" w:themeColor="text2" w:themeShade="BF"/>
                <w:sz w:val="20"/>
                <w:szCs w:val="20"/>
              </w:rPr>
            </w:pPr>
            <w:r w:rsidRPr="003D3FAF">
              <w:rPr>
                <w:rFonts w:asciiTheme="minorHAnsi" w:hAnsiTheme="minorHAnsi" w:cstheme="minorHAnsi"/>
                <w:b/>
                <w:bCs/>
                <w:noProof/>
                <w:color w:val="17365D" w:themeColor="text2" w:themeShade="BF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70208" behindDoc="1" locked="0" layoutInCell="0" allowOverlap="1" wp14:anchorId="6D6F8EE7" wp14:editId="6BCA1AA4">
                      <wp:simplePos x="0" y="0"/>
                      <wp:positionH relativeFrom="page">
                        <wp:posOffset>5283200</wp:posOffset>
                      </wp:positionH>
                      <wp:positionV relativeFrom="page">
                        <wp:posOffset>0</wp:posOffset>
                      </wp:positionV>
                      <wp:extent cx="2489200" cy="10058400"/>
                      <wp:effectExtent l="0" t="0" r="0" b="0"/>
                      <wp:wrapNone/>
                      <wp:docPr id="20" name="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4892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F527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3562F7" id=" 19" o:spid="_x0000_s1026" style="position:absolute;margin-left:416pt;margin-top:0;width:196pt;height:11in;z-index:-251446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" o:allowincell="f" fillcolor="#2f527b" stroked="f">
                      <w10:wrap anchorx="page" anchory="page"/>
                    </v:rect>
                  </w:pict>
                </mc:Fallback>
              </mc:AlternateContent>
            </w:r>
            <w:r w:rsidRPr="003D3FAF">
              <w:rPr>
                <w:rFonts w:asciiTheme="minorHAnsi" w:eastAsia="Josefin Sans" w:hAnsiTheme="minorHAnsi" w:cstheme="minorHAnsi"/>
                <w:b/>
                <w:bCs/>
                <w:noProof/>
                <w:color w:val="17365D" w:themeColor="text2" w:themeShade="BF"/>
                <w:sz w:val="20"/>
                <w:szCs w:val="20"/>
              </w:rPr>
              <w:drawing>
                <wp:anchor distT="0" distB="0" distL="114300" distR="114300" simplePos="0" relativeHeight="251871232" behindDoc="1" locked="0" layoutInCell="0" allowOverlap="1" wp14:anchorId="436D06FB" wp14:editId="48B19955">
                  <wp:simplePos x="0" y="0"/>
                  <wp:positionH relativeFrom="page">
                    <wp:posOffset>6731662</wp:posOffset>
                  </wp:positionH>
                  <wp:positionV relativeFrom="page">
                    <wp:posOffset>9017087</wp:posOffset>
                  </wp:positionV>
                  <wp:extent cx="1040738" cy="1054013"/>
                  <wp:effectExtent l="0" t="0" r="0" b="0"/>
                  <wp:wrapNone/>
                  <wp:docPr id="36" name="Picture 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6059193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738" cy="105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span"/>
                <w:rFonts w:asciiTheme="minorHAnsi" w:eastAsia="Josefin Sans" w:hAnsiTheme="minorHAnsi" w:cstheme="minorHAnsi"/>
                <w:b/>
                <w:bCs/>
                <w:color w:val="17365D" w:themeColor="text2" w:themeShade="BF"/>
                <w:sz w:val="20"/>
                <w:szCs w:val="20"/>
              </w:rPr>
              <w:t>September 2024 - Current</w:t>
            </w:r>
          </w:p>
          <w:p w14:paraId="6CFF9DE0" w14:textId="5718CCD5" w:rsidR="00C62CBB" w:rsidRPr="003D3FAF" w:rsidRDefault="00C62CBB" w:rsidP="00C62CBB">
            <w:pPr>
              <w:spacing w:line="260" w:lineRule="atLeast"/>
              <w:ind w:left="300"/>
              <w:textAlignment w:val="auto"/>
              <w:rPr>
                <w:rStyle w:val="documentcolor-2"/>
                <w:rFonts w:asciiTheme="minorHAnsi" w:eastAsia="Josefin Sans" w:hAnsiTheme="minorHAnsi" w:cstheme="minorHAnsi"/>
                <w:b/>
                <w:bCs/>
                <w:color w:val="17365D" w:themeColor="text2" w:themeShade="BF"/>
                <w:sz w:val="20"/>
                <w:szCs w:val="20"/>
              </w:rPr>
            </w:pPr>
            <w:r>
              <w:rPr>
                <w:rStyle w:val="documentcolor-2"/>
                <w:rFonts w:asciiTheme="minorHAnsi" w:eastAsia="Josefin Sans" w:hAnsiTheme="minorHAnsi" w:cstheme="minorHAnsi"/>
                <w:b/>
                <w:bCs/>
                <w:color w:val="17365D" w:themeColor="text2" w:themeShade="BF"/>
                <w:sz w:val="20"/>
                <w:szCs w:val="20"/>
              </w:rPr>
              <w:t>Officer: Testing Specialist II</w:t>
            </w:r>
            <w:r w:rsidRPr="003D3FAF">
              <w:rPr>
                <w:rStyle w:val="documentcolor-2"/>
                <w:rFonts w:asciiTheme="minorHAnsi" w:eastAsia="Josefin Sans" w:hAnsiTheme="minorHAnsi" w:cstheme="minorHAnsi"/>
                <w:b/>
                <w:bCs/>
                <w:color w:val="17365D" w:themeColor="text2" w:themeShade="BF"/>
                <w:sz w:val="20"/>
                <w:szCs w:val="20"/>
              </w:rPr>
              <w:t xml:space="preserve"> </w:t>
            </w:r>
            <w:r>
              <w:rPr>
                <w:rStyle w:val="documentcolor-2"/>
                <w:rFonts w:asciiTheme="minorHAnsi" w:eastAsia="Josefin Sans" w:hAnsiTheme="minorHAnsi" w:cstheme="minorHAnsi"/>
                <w:b/>
                <w:bCs/>
                <w:color w:val="17365D" w:themeColor="text2" w:themeShade="BF"/>
                <w:sz w:val="20"/>
                <w:szCs w:val="20"/>
              </w:rPr>
              <w:t>–</w:t>
            </w:r>
            <w:r w:rsidRPr="003D3FAF">
              <w:rPr>
                <w:rStyle w:val="documentcolor-2"/>
                <w:rFonts w:asciiTheme="minorHAnsi" w:eastAsia="Josefin Sans" w:hAnsiTheme="minorHAnsi" w:cstheme="minorHAnsi"/>
                <w:b/>
                <w:bCs/>
                <w:color w:val="17365D" w:themeColor="text2" w:themeShade="BF"/>
                <w:sz w:val="20"/>
                <w:szCs w:val="20"/>
              </w:rPr>
              <w:t xml:space="preserve"> </w:t>
            </w:r>
            <w:r w:rsidR="000659B0">
              <w:rPr>
                <w:rStyle w:val="documentcolor-2"/>
                <w:rFonts w:asciiTheme="minorHAnsi" w:eastAsia="Josefin Sans" w:hAnsiTheme="minorHAnsi" w:cstheme="minorHAnsi"/>
                <w:b/>
                <w:bCs/>
                <w:color w:val="17365D" w:themeColor="text2" w:themeShade="BF"/>
                <w:sz w:val="20"/>
                <w:szCs w:val="20"/>
              </w:rPr>
              <w:t xml:space="preserve">DCOR </w:t>
            </w:r>
            <w:r>
              <w:rPr>
                <w:rStyle w:val="documentcolor-2"/>
                <w:rFonts w:asciiTheme="minorHAnsi" w:eastAsia="Josefin Sans" w:hAnsiTheme="minorHAnsi" w:cstheme="minorHAnsi"/>
                <w:b/>
                <w:bCs/>
                <w:color w:val="17365D" w:themeColor="text2" w:themeShade="BF"/>
                <w:sz w:val="20"/>
                <w:szCs w:val="20"/>
              </w:rPr>
              <w:t>Conformance Data Testing Lead</w:t>
            </w:r>
            <w:r w:rsidRPr="003D3FAF">
              <w:rPr>
                <w:rFonts w:asciiTheme="minorHAnsi" w:hAnsiTheme="minorHAnsi" w:cstheme="minorHAnsi"/>
                <w:b/>
                <w:bCs/>
                <w:noProof/>
                <w:color w:val="17365D" w:themeColor="text2" w:themeShade="BF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72256" behindDoc="1" locked="0" layoutInCell="0" allowOverlap="1" wp14:anchorId="60543D06" wp14:editId="1AB605A5">
                      <wp:simplePos x="0" y="0"/>
                      <wp:positionH relativeFrom="page">
                        <wp:posOffset>5283200</wp:posOffset>
                      </wp:positionH>
                      <wp:positionV relativeFrom="page">
                        <wp:posOffset>0</wp:posOffset>
                      </wp:positionV>
                      <wp:extent cx="2489200" cy="10058400"/>
                      <wp:effectExtent l="0" t="0" r="0" b="0"/>
                      <wp:wrapNone/>
                      <wp:docPr id="30" name="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4892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F527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781CD8" id=" 20" o:spid="_x0000_s1026" style="position:absolute;margin-left:416pt;margin-top:0;width:196pt;height:11in;z-index:-251444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" o:allowincell="f" fillcolor="#2f527b" stroked="f">
                      <w10:wrap anchorx="page" anchory="page"/>
                    </v:rect>
                  </w:pict>
                </mc:Fallback>
              </mc:AlternateContent>
            </w:r>
            <w:r w:rsidRPr="003D3FAF">
              <w:rPr>
                <w:rFonts w:asciiTheme="minorHAnsi" w:eastAsia="Josefin Sans" w:hAnsiTheme="minorHAnsi" w:cstheme="minorHAnsi"/>
                <w:b/>
                <w:bCs/>
                <w:noProof/>
                <w:color w:val="17365D" w:themeColor="text2" w:themeShade="BF"/>
                <w:sz w:val="20"/>
                <w:szCs w:val="20"/>
              </w:rPr>
              <w:drawing>
                <wp:anchor distT="0" distB="0" distL="114300" distR="114300" simplePos="0" relativeHeight="251873280" behindDoc="1" locked="0" layoutInCell="0" allowOverlap="1" wp14:anchorId="54034516" wp14:editId="1C7E3509">
                  <wp:simplePos x="0" y="0"/>
                  <wp:positionH relativeFrom="page">
                    <wp:posOffset>6731662</wp:posOffset>
                  </wp:positionH>
                  <wp:positionV relativeFrom="page">
                    <wp:posOffset>9017087</wp:posOffset>
                  </wp:positionV>
                  <wp:extent cx="1040738" cy="1054013"/>
                  <wp:effectExtent l="0" t="0" r="0" b="0"/>
                  <wp:wrapNone/>
                  <wp:docPr id="37" name="Picture 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8382625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738" cy="105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095DA27" w14:textId="5D3469C3" w:rsidR="00C62CBB" w:rsidRPr="00C62CBB" w:rsidRDefault="00C62CBB" w:rsidP="00C62CBB">
            <w:pPr>
              <w:numPr>
                <w:ilvl w:val="0"/>
                <w:numId w:val="23"/>
              </w:numPr>
              <w:shd w:val="clear" w:color="auto" w:fill="FFFFFF"/>
              <w:spacing w:line="240" w:lineRule="auto"/>
              <w:rPr>
                <w:rFonts w:asciiTheme="minorHAnsi" w:hAnsiTheme="minorHAnsi" w:cstheme="minorHAnsi"/>
                <w:color w:val="17365D" w:themeColor="text2" w:themeShade="BF"/>
                <w:sz w:val="20"/>
                <w:szCs w:val="20"/>
              </w:rPr>
            </w:pPr>
            <w:r w:rsidRPr="00C62CBB">
              <w:rPr>
                <w:rFonts w:asciiTheme="minorHAnsi" w:hAnsiTheme="minorHAnsi" w:cstheme="minorHAnsi"/>
                <w:color w:val="17365D" w:themeColor="text2" w:themeShade="BF"/>
                <w:sz w:val="20"/>
                <w:szCs w:val="20"/>
              </w:rPr>
              <w:t xml:space="preserve">Conducts independent testing on a team in support of coverage needs identified by Compliance and Operational Risk officers and/or </w:t>
            </w:r>
            <w:r w:rsidR="00985C4D" w:rsidRPr="00C62CBB">
              <w:rPr>
                <w:rFonts w:asciiTheme="minorHAnsi" w:hAnsiTheme="minorHAnsi" w:cstheme="minorHAnsi"/>
                <w:color w:val="17365D" w:themeColor="text2" w:themeShade="BF"/>
                <w:sz w:val="20"/>
                <w:szCs w:val="20"/>
              </w:rPr>
              <w:t>Front-Line</w:t>
            </w:r>
            <w:r w:rsidRPr="00C62CBB">
              <w:rPr>
                <w:rFonts w:asciiTheme="minorHAnsi" w:hAnsiTheme="minorHAnsi" w:cstheme="minorHAnsi"/>
                <w:color w:val="17365D" w:themeColor="text2" w:themeShade="BF"/>
                <w:sz w:val="20"/>
                <w:szCs w:val="20"/>
              </w:rPr>
              <w:t xml:space="preserve"> Unit process owners, inclusive of transactional, qualitative, onsite, employee quality review, and surveillance testing</w:t>
            </w:r>
          </w:p>
          <w:p w14:paraId="36DDD20D" w14:textId="71F73B27" w:rsidR="00C62CBB" w:rsidRPr="00C62CBB" w:rsidRDefault="00C62CBB" w:rsidP="00C62CBB">
            <w:pPr>
              <w:numPr>
                <w:ilvl w:val="0"/>
                <w:numId w:val="23"/>
              </w:numPr>
              <w:shd w:val="clear" w:color="auto" w:fill="FFFFFF"/>
              <w:spacing w:line="240" w:lineRule="auto"/>
              <w:rPr>
                <w:rFonts w:asciiTheme="minorHAnsi" w:hAnsiTheme="minorHAnsi" w:cstheme="minorHAnsi"/>
                <w:color w:val="17365D" w:themeColor="text2" w:themeShade="BF"/>
                <w:sz w:val="20"/>
                <w:szCs w:val="20"/>
              </w:rPr>
            </w:pPr>
            <w:r w:rsidRPr="00C62CBB">
              <w:rPr>
                <w:rFonts w:asciiTheme="minorHAnsi" w:hAnsiTheme="minorHAnsi" w:cstheme="minorHAnsi"/>
                <w:color w:val="17365D" w:themeColor="text2" w:themeShade="BF"/>
                <w:sz w:val="20"/>
                <w:szCs w:val="20"/>
              </w:rPr>
              <w:t xml:space="preserve">Identifies, documents, and escalates defects identified during testing, working closely with Compliance and Operational Risk officers and/or </w:t>
            </w:r>
            <w:r w:rsidR="00985C4D" w:rsidRPr="00C62CBB">
              <w:rPr>
                <w:rFonts w:asciiTheme="minorHAnsi" w:hAnsiTheme="minorHAnsi" w:cstheme="minorHAnsi"/>
                <w:color w:val="17365D" w:themeColor="text2" w:themeShade="BF"/>
                <w:sz w:val="20"/>
                <w:szCs w:val="20"/>
              </w:rPr>
              <w:t>Front-Line</w:t>
            </w:r>
            <w:r w:rsidRPr="00C62CBB">
              <w:rPr>
                <w:rFonts w:asciiTheme="minorHAnsi" w:hAnsiTheme="minorHAnsi" w:cstheme="minorHAnsi"/>
                <w:color w:val="17365D" w:themeColor="text2" w:themeShade="BF"/>
                <w:sz w:val="20"/>
                <w:szCs w:val="20"/>
              </w:rPr>
              <w:t xml:space="preserve"> Unit process owners to validate preliminary results</w:t>
            </w:r>
          </w:p>
          <w:p w14:paraId="0B191A52" w14:textId="0B25C3D7" w:rsidR="00C62CBB" w:rsidRPr="00C62CBB" w:rsidRDefault="00FB384F" w:rsidP="00C62CBB">
            <w:pPr>
              <w:numPr>
                <w:ilvl w:val="0"/>
                <w:numId w:val="23"/>
              </w:numPr>
              <w:shd w:val="clear" w:color="auto" w:fill="FFFFFF"/>
              <w:spacing w:line="240" w:lineRule="auto"/>
              <w:rPr>
                <w:rFonts w:asciiTheme="minorHAnsi" w:hAnsiTheme="minorHAnsi" w:cstheme="minorHAnsi"/>
                <w:color w:val="17365D" w:themeColor="text2" w:themeShade="BF"/>
                <w:sz w:val="20"/>
                <w:szCs w:val="20"/>
              </w:rPr>
            </w:pPr>
            <w:r w:rsidRPr="00C62CBB">
              <w:rPr>
                <w:rFonts w:asciiTheme="minorHAnsi" w:hAnsiTheme="minorHAnsi" w:cstheme="minorHAnsi"/>
                <w:color w:val="17365D" w:themeColor="text2" w:themeShade="BF"/>
                <w:sz w:val="20"/>
                <w:szCs w:val="20"/>
              </w:rPr>
              <w:t>Collaborate</w:t>
            </w:r>
            <w:r w:rsidR="00C62CBB" w:rsidRPr="00C62CBB">
              <w:rPr>
                <w:rFonts w:asciiTheme="minorHAnsi" w:hAnsiTheme="minorHAnsi" w:cstheme="minorHAnsi"/>
                <w:color w:val="17365D" w:themeColor="text2" w:themeShade="BF"/>
                <w:sz w:val="20"/>
                <w:szCs w:val="20"/>
              </w:rPr>
              <w:t xml:space="preserve"> with Compliance and Operational Risk officers and/or </w:t>
            </w:r>
            <w:r w:rsidR="00985C4D" w:rsidRPr="00C62CBB">
              <w:rPr>
                <w:rFonts w:asciiTheme="minorHAnsi" w:hAnsiTheme="minorHAnsi" w:cstheme="minorHAnsi"/>
                <w:color w:val="17365D" w:themeColor="text2" w:themeShade="BF"/>
                <w:sz w:val="20"/>
                <w:szCs w:val="20"/>
              </w:rPr>
              <w:t>Front-Line</w:t>
            </w:r>
            <w:r w:rsidR="00C62CBB" w:rsidRPr="00C62CBB">
              <w:rPr>
                <w:rFonts w:asciiTheme="minorHAnsi" w:hAnsiTheme="minorHAnsi" w:cstheme="minorHAnsi"/>
                <w:color w:val="17365D" w:themeColor="text2" w:themeShade="BF"/>
                <w:sz w:val="20"/>
                <w:szCs w:val="20"/>
              </w:rPr>
              <w:t xml:space="preserve"> Unit process owners on the identification of themes and trends at the </w:t>
            </w:r>
            <w:r w:rsidR="00985C4D" w:rsidRPr="00C62CBB">
              <w:rPr>
                <w:rFonts w:asciiTheme="minorHAnsi" w:hAnsiTheme="minorHAnsi" w:cstheme="minorHAnsi"/>
                <w:color w:val="17365D" w:themeColor="text2" w:themeShade="BF"/>
                <w:sz w:val="20"/>
                <w:szCs w:val="20"/>
              </w:rPr>
              <w:t>Front-Line</w:t>
            </w:r>
            <w:r w:rsidR="00C62CBB" w:rsidRPr="00C62CBB">
              <w:rPr>
                <w:rFonts w:asciiTheme="minorHAnsi" w:hAnsiTheme="minorHAnsi" w:cstheme="minorHAnsi"/>
                <w:color w:val="17365D" w:themeColor="text2" w:themeShade="BF"/>
                <w:sz w:val="20"/>
                <w:szCs w:val="20"/>
              </w:rPr>
              <w:t xml:space="preserve"> Unit, control function and enterprise level</w:t>
            </w:r>
          </w:p>
          <w:p w14:paraId="183E778D" w14:textId="4571EC69" w:rsidR="00C62CBB" w:rsidRPr="00C62CBB" w:rsidRDefault="00C62CBB" w:rsidP="00C62CBB">
            <w:pPr>
              <w:numPr>
                <w:ilvl w:val="0"/>
                <w:numId w:val="23"/>
              </w:numPr>
              <w:shd w:val="clear" w:color="auto" w:fill="FFFFFF"/>
              <w:spacing w:line="240" w:lineRule="auto"/>
              <w:rPr>
                <w:rFonts w:asciiTheme="minorHAnsi" w:hAnsiTheme="minorHAnsi" w:cstheme="minorHAnsi"/>
                <w:color w:val="17365D" w:themeColor="text2" w:themeShade="BF"/>
                <w:sz w:val="20"/>
                <w:szCs w:val="20"/>
              </w:rPr>
            </w:pPr>
            <w:r w:rsidRPr="00C62CBB">
              <w:rPr>
                <w:rFonts w:asciiTheme="minorHAnsi" w:hAnsiTheme="minorHAnsi" w:cstheme="minorHAnsi"/>
                <w:color w:val="17365D" w:themeColor="text2" w:themeShade="BF"/>
                <w:sz w:val="20"/>
                <w:szCs w:val="20"/>
              </w:rPr>
              <w:t xml:space="preserve">Manages the quality of the </w:t>
            </w:r>
            <w:r w:rsidR="00985C4D" w:rsidRPr="00C62CBB">
              <w:rPr>
                <w:rFonts w:asciiTheme="minorHAnsi" w:hAnsiTheme="minorHAnsi" w:cstheme="minorHAnsi"/>
                <w:color w:val="17365D" w:themeColor="text2" w:themeShade="BF"/>
                <w:sz w:val="20"/>
                <w:szCs w:val="20"/>
              </w:rPr>
              <w:t>end-to-end</w:t>
            </w:r>
            <w:r w:rsidRPr="00C62CBB">
              <w:rPr>
                <w:rFonts w:asciiTheme="minorHAnsi" w:hAnsiTheme="minorHAnsi" w:cstheme="minorHAnsi"/>
                <w:color w:val="17365D" w:themeColor="text2" w:themeShade="BF"/>
                <w:sz w:val="20"/>
                <w:szCs w:val="20"/>
              </w:rPr>
              <w:t xml:space="preserve"> execution process in accordance with the Independent Testing Enterprise Policy and Standard</w:t>
            </w:r>
          </w:p>
          <w:p w14:paraId="0FB5A82B" w14:textId="77777777" w:rsidR="00C62CBB" w:rsidRPr="00C62CBB" w:rsidRDefault="00C62CBB" w:rsidP="00C62CBB">
            <w:pPr>
              <w:numPr>
                <w:ilvl w:val="0"/>
                <w:numId w:val="23"/>
              </w:numPr>
              <w:shd w:val="clear" w:color="auto" w:fill="FFFFFF"/>
              <w:spacing w:line="240" w:lineRule="auto"/>
              <w:rPr>
                <w:rFonts w:asciiTheme="minorHAnsi" w:hAnsiTheme="minorHAnsi" w:cstheme="minorHAnsi"/>
                <w:color w:val="17365D" w:themeColor="text2" w:themeShade="BF"/>
                <w:sz w:val="20"/>
                <w:szCs w:val="20"/>
              </w:rPr>
            </w:pPr>
            <w:r w:rsidRPr="00C62CBB">
              <w:rPr>
                <w:rFonts w:asciiTheme="minorHAnsi" w:hAnsiTheme="minorHAnsi" w:cstheme="minorHAnsi"/>
                <w:color w:val="17365D" w:themeColor="text2" w:themeShade="BF"/>
                <w:sz w:val="20"/>
                <w:szCs w:val="20"/>
              </w:rPr>
              <w:t>Supports the test development process as applicable depending upon the complexity of the testing</w:t>
            </w:r>
          </w:p>
          <w:p w14:paraId="47917033" w14:textId="77777777" w:rsidR="00C62CBB" w:rsidRPr="00C62CBB" w:rsidRDefault="00C62CBB" w:rsidP="00C62CBB">
            <w:pPr>
              <w:numPr>
                <w:ilvl w:val="0"/>
                <w:numId w:val="23"/>
              </w:numPr>
              <w:shd w:val="clear" w:color="auto" w:fill="FFFFFF"/>
              <w:spacing w:line="240" w:lineRule="auto"/>
              <w:rPr>
                <w:rFonts w:asciiTheme="minorHAnsi" w:hAnsiTheme="minorHAnsi" w:cstheme="minorHAnsi"/>
                <w:color w:val="17365D" w:themeColor="text2" w:themeShade="BF"/>
                <w:sz w:val="20"/>
                <w:szCs w:val="20"/>
              </w:rPr>
            </w:pPr>
            <w:r w:rsidRPr="00C62CBB">
              <w:rPr>
                <w:rFonts w:asciiTheme="minorHAnsi" w:hAnsiTheme="minorHAnsi" w:cstheme="minorHAnsi"/>
                <w:color w:val="17365D" w:themeColor="text2" w:themeShade="BF"/>
                <w:sz w:val="20"/>
                <w:szCs w:val="20"/>
              </w:rPr>
              <w:t>Interacts with internal and/or external contacts to identify, research, analyze, and resolve complex problems</w:t>
            </w:r>
          </w:p>
          <w:p w14:paraId="61ECC701" w14:textId="77777777" w:rsidR="00C62CBB" w:rsidRPr="00C62CBB" w:rsidRDefault="00C62CBB" w:rsidP="00C62CBB">
            <w:pPr>
              <w:numPr>
                <w:ilvl w:val="0"/>
                <w:numId w:val="23"/>
              </w:numPr>
              <w:shd w:val="clear" w:color="auto" w:fill="FFFFFF"/>
              <w:spacing w:line="240" w:lineRule="auto"/>
              <w:rPr>
                <w:rFonts w:asciiTheme="minorHAnsi" w:hAnsiTheme="minorHAnsi" w:cstheme="minorHAnsi"/>
                <w:color w:val="17365D" w:themeColor="text2" w:themeShade="BF"/>
                <w:sz w:val="20"/>
                <w:szCs w:val="20"/>
              </w:rPr>
            </w:pPr>
            <w:r w:rsidRPr="00C62CBB">
              <w:rPr>
                <w:rFonts w:asciiTheme="minorHAnsi" w:hAnsiTheme="minorHAnsi" w:cstheme="minorHAnsi"/>
                <w:color w:val="17365D" w:themeColor="text2" w:themeShade="BF"/>
                <w:sz w:val="20"/>
                <w:szCs w:val="20"/>
              </w:rPr>
              <w:t>Collaborate with key stakeholders across the Bank to identify risks and prioritize testing needs </w:t>
            </w:r>
          </w:p>
          <w:p w14:paraId="539B5C6F" w14:textId="77777777" w:rsidR="00C62CBB" w:rsidRPr="00C62CBB" w:rsidRDefault="00C62CBB" w:rsidP="00C62CBB">
            <w:pPr>
              <w:numPr>
                <w:ilvl w:val="0"/>
                <w:numId w:val="23"/>
              </w:numPr>
              <w:shd w:val="clear" w:color="auto" w:fill="FFFFFF"/>
              <w:spacing w:line="240" w:lineRule="auto"/>
              <w:rPr>
                <w:rFonts w:asciiTheme="minorHAnsi" w:hAnsiTheme="minorHAnsi" w:cstheme="minorHAnsi"/>
                <w:color w:val="17365D" w:themeColor="text2" w:themeShade="BF"/>
                <w:sz w:val="20"/>
                <w:szCs w:val="20"/>
              </w:rPr>
            </w:pPr>
            <w:r w:rsidRPr="00C62CBB">
              <w:rPr>
                <w:rFonts w:asciiTheme="minorHAnsi" w:hAnsiTheme="minorHAnsi" w:cstheme="minorHAnsi"/>
                <w:color w:val="17365D" w:themeColor="text2" w:themeShade="BF"/>
                <w:sz w:val="20"/>
                <w:szCs w:val="20"/>
              </w:rPr>
              <w:t>Document and analyze testing requirements </w:t>
            </w:r>
          </w:p>
          <w:p w14:paraId="7741C545" w14:textId="037D1404" w:rsidR="002E48E9" w:rsidRPr="003D3FAF" w:rsidRDefault="00225E60">
            <w:pPr>
              <w:pStyle w:val="div"/>
              <w:spacing w:line="260" w:lineRule="atLeast"/>
              <w:rPr>
                <w:rStyle w:val="documentleft-box"/>
                <w:rFonts w:asciiTheme="minorHAnsi" w:eastAsia="Josefin Sans" w:hAnsiTheme="minorHAnsi" w:cstheme="minorHAnsi"/>
                <w:b/>
                <w:bCs/>
                <w:color w:val="17365D" w:themeColor="text2" w:themeShade="BF"/>
                <w:sz w:val="22"/>
                <w:szCs w:val="22"/>
              </w:rPr>
            </w:pPr>
            <w:r w:rsidRPr="003D3FAF">
              <w:rPr>
                <w:rStyle w:val="documentsectiontxt-semibold"/>
                <w:rFonts w:asciiTheme="minorHAnsi" w:hAnsiTheme="minorHAnsi" w:cstheme="minorHAnsi"/>
                <w:b/>
                <w:bCs/>
                <w:color w:val="17365D" w:themeColor="text2" w:themeShade="BF"/>
                <w:sz w:val="22"/>
                <w:szCs w:val="22"/>
              </w:rPr>
              <w:lastRenderedPageBreak/>
              <w:t>Bank of America | Plano</w:t>
            </w:r>
            <w:r w:rsidRPr="003D3FAF">
              <w:rPr>
                <w:rStyle w:val="span"/>
                <w:rFonts w:asciiTheme="minorHAnsi" w:eastAsia="Josefin Sans" w:hAnsiTheme="minorHAnsi" w:cstheme="minorHAnsi"/>
                <w:b/>
                <w:bCs/>
                <w:color w:val="17365D" w:themeColor="text2" w:themeShade="BF"/>
                <w:sz w:val="22"/>
                <w:szCs w:val="22"/>
              </w:rPr>
              <w:t xml:space="preserve">, </w:t>
            </w:r>
            <w:r w:rsidRPr="003D3FAF">
              <w:rPr>
                <w:rStyle w:val="documentsectiontxt-semibold"/>
                <w:rFonts w:asciiTheme="minorHAnsi" w:hAnsiTheme="minorHAnsi" w:cstheme="minorHAnsi"/>
                <w:b/>
                <w:bCs/>
                <w:color w:val="17365D" w:themeColor="text2" w:themeShade="BF"/>
                <w:sz w:val="22"/>
                <w:szCs w:val="22"/>
              </w:rPr>
              <w:t>Texas</w:t>
            </w:r>
            <w:r w:rsidRPr="003D3FAF">
              <w:rPr>
                <w:rStyle w:val="documentleft-box"/>
                <w:rFonts w:asciiTheme="minorHAnsi" w:eastAsia="Josefin Sans" w:hAnsiTheme="minorHAnsi" w:cstheme="minorHAnsi"/>
                <w:b/>
                <w:bCs/>
                <w:color w:val="17365D" w:themeColor="text2" w:themeShade="BF"/>
                <w:sz w:val="22"/>
                <w:szCs w:val="22"/>
              </w:rPr>
              <w:t xml:space="preserve"> </w:t>
            </w:r>
            <w:r w:rsidRPr="003D3FAF">
              <w:rPr>
                <w:rFonts w:asciiTheme="minorHAnsi" w:hAnsiTheme="minorHAnsi" w:cstheme="minorHAnsi"/>
                <w:b/>
                <w:bCs/>
                <w:noProof/>
                <w:color w:val="17365D" w:themeColor="text2" w:themeShade="BF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88960" behindDoc="1" locked="0" layoutInCell="0" allowOverlap="1" wp14:anchorId="64D5B422" wp14:editId="756C6D1E">
                      <wp:simplePos x="0" y="0"/>
                      <wp:positionH relativeFrom="page">
                        <wp:posOffset>5283200</wp:posOffset>
                      </wp:positionH>
                      <wp:positionV relativeFrom="page">
                        <wp:posOffset>0</wp:posOffset>
                      </wp:positionV>
                      <wp:extent cx="2489200" cy="10058400"/>
                      <wp:effectExtent l="0" t="0" r="0" b="0"/>
                      <wp:wrapNone/>
                      <wp:docPr id="804564680" name="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4892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F527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2AD05A" id=" 18" o:spid="_x0000_s1026" style="position:absolute;margin-left:416pt;margin-top:0;width:196pt;height:11in;z-index:-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" o:allowincell="f" fillcolor="#2f527b" stroked="f">
                      <w10:wrap anchorx="page" anchory="page"/>
                    </v:rect>
                  </w:pict>
                </mc:Fallback>
              </mc:AlternateContent>
            </w:r>
            <w:r w:rsidRPr="003D3FAF">
              <w:rPr>
                <w:rFonts w:asciiTheme="minorHAnsi" w:eastAsia="Josefin Sans" w:hAnsiTheme="minorHAnsi" w:cstheme="minorHAnsi"/>
                <w:b/>
                <w:bCs/>
                <w:noProof/>
                <w:color w:val="17365D" w:themeColor="text2" w:themeShade="BF"/>
                <w:sz w:val="22"/>
                <w:szCs w:val="22"/>
              </w:rPr>
              <w:drawing>
                <wp:anchor distT="0" distB="0" distL="114300" distR="114300" simplePos="0" relativeHeight="251689984" behindDoc="1" locked="0" layoutInCell="0" allowOverlap="1" wp14:anchorId="5BA2FFE6" wp14:editId="173FF8E4">
                  <wp:simplePos x="0" y="0"/>
                  <wp:positionH relativeFrom="page">
                    <wp:posOffset>6731662</wp:posOffset>
                  </wp:positionH>
                  <wp:positionV relativeFrom="page">
                    <wp:posOffset>9017087</wp:posOffset>
                  </wp:positionV>
                  <wp:extent cx="1040738" cy="1054013"/>
                  <wp:effectExtent l="0" t="0" r="0" b="0"/>
                  <wp:wrapNone/>
                  <wp:docPr id="835050697" name="Picture 83505069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5050697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738" cy="105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139DE74" w14:textId="50508111" w:rsidR="002E48E9" w:rsidRPr="003D3FAF" w:rsidRDefault="00225E60">
            <w:pPr>
              <w:pStyle w:val="documentpaddedlinedates-wrapper"/>
              <w:pBdr>
                <w:top w:val="none" w:sz="0" w:space="2" w:color="auto"/>
              </w:pBdr>
              <w:spacing w:line="260" w:lineRule="atLeast"/>
              <w:ind w:left="300"/>
              <w:rPr>
                <w:rStyle w:val="documentleft-box"/>
                <w:rFonts w:asciiTheme="minorHAnsi" w:eastAsia="Josefin Sans" w:hAnsiTheme="minorHAnsi" w:cstheme="minorHAnsi"/>
                <w:b/>
                <w:bCs/>
                <w:color w:val="17365D" w:themeColor="text2" w:themeShade="BF"/>
                <w:sz w:val="20"/>
                <w:szCs w:val="20"/>
              </w:rPr>
            </w:pPr>
            <w:r w:rsidRPr="003D3FAF">
              <w:rPr>
                <w:rStyle w:val="span"/>
                <w:rFonts w:asciiTheme="minorHAnsi" w:eastAsia="Josefin Sans" w:hAnsiTheme="minorHAnsi" w:cstheme="minorHAnsi"/>
                <w:b/>
                <w:bCs/>
                <w:color w:val="17365D" w:themeColor="text2" w:themeShade="BF"/>
                <w:sz w:val="20"/>
                <w:szCs w:val="20"/>
              </w:rPr>
              <w:t xml:space="preserve">February 2023 </w:t>
            </w:r>
            <w:r w:rsidR="00C62CBB">
              <w:rPr>
                <w:rStyle w:val="span"/>
                <w:rFonts w:asciiTheme="minorHAnsi" w:eastAsia="Josefin Sans" w:hAnsiTheme="minorHAnsi" w:cstheme="minorHAnsi"/>
                <w:b/>
                <w:bCs/>
                <w:color w:val="17365D" w:themeColor="text2" w:themeShade="BF"/>
                <w:sz w:val="20"/>
                <w:szCs w:val="20"/>
              </w:rPr>
              <w:t>–</w:t>
            </w:r>
            <w:r w:rsidRPr="003D3FAF">
              <w:rPr>
                <w:rStyle w:val="span"/>
                <w:rFonts w:asciiTheme="minorHAnsi" w:eastAsia="Josefin Sans" w:hAnsiTheme="minorHAnsi" w:cstheme="minorHAnsi"/>
                <w:b/>
                <w:bCs/>
                <w:color w:val="17365D" w:themeColor="text2" w:themeShade="BF"/>
                <w:sz w:val="20"/>
                <w:szCs w:val="20"/>
              </w:rPr>
              <w:t xml:space="preserve"> </w:t>
            </w:r>
            <w:r w:rsidRPr="003D3FAF">
              <w:rPr>
                <w:rFonts w:asciiTheme="minorHAnsi" w:hAnsiTheme="minorHAnsi" w:cstheme="minorHAnsi"/>
                <w:b/>
                <w:bCs/>
                <w:noProof/>
                <w:color w:val="17365D" w:themeColor="text2" w:themeShade="BF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1008" behindDoc="1" locked="0" layoutInCell="0" allowOverlap="1" wp14:anchorId="0C3C109B" wp14:editId="7755D29D">
                      <wp:simplePos x="0" y="0"/>
                      <wp:positionH relativeFrom="page">
                        <wp:posOffset>5283200</wp:posOffset>
                      </wp:positionH>
                      <wp:positionV relativeFrom="page">
                        <wp:posOffset>0</wp:posOffset>
                      </wp:positionV>
                      <wp:extent cx="2489200" cy="10058400"/>
                      <wp:effectExtent l="0" t="0" r="0" b="0"/>
                      <wp:wrapNone/>
                      <wp:docPr id="804564679" name="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4892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F527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C5F2DC" id=" 19" o:spid="_x0000_s1026" style="position:absolute;margin-left:416pt;margin-top:0;width:196pt;height:11in;z-index:-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" o:allowincell="f" fillcolor="#2f527b" stroked="f">
                      <w10:wrap anchorx="page" anchory="page"/>
                    </v:rect>
                  </w:pict>
                </mc:Fallback>
              </mc:AlternateContent>
            </w:r>
            <w:r w:rsidRPr="003D3FAF">
              <w:rPr>
                <w:rFonts w:asciiTheme="minorHAnsi" w:eastAsia="Josefin Sans" w:hAnsiTheme="minorHAnsi" w:cstheme="minorHAnsi"/>
                <w:b/>
                <w:bCs/>
                <w:noProof/>
                <w:color w:val="17365D" w:themeColor="text2" w:themeShade="BF"/>
                <w:sz w:val="20"/>
                <w:szCs w:val="20"/>
              </w:rPr>
              <w:drawing>
                <wp:anchor distT="0" distB="0" distL="114300" distR="114300" simplePos="0" relativeHeight="251692032" behindDoc="1" locked="0" layoutInCell="0" allowOverlap="1" wp14:anchorId="327DB5BD" wp14:editId="1BB1F24C">
                  <wp:simplePos x="0" y="0"/>
                  <wp:positionH relativeFrom="page">
                    <wp:posOffset>6731662</wp:posOffset>
                  </wp:positionH>
                  <wp:positionV relativeFrom="page">
                    <wp:posOffset>9017087</wp:posOffset>
                  </wp:positionV>
                  <wp:extent cx="1040738" cy="1054013"/>
                  <wp:effectExtent l="0" t="0" r="0" b="0"/>
                  <wp:wrapNone/>
                  <wp:docPr id="1346059193" name="Picture 134605919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6059193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738" cy="105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C62CBB">
              <w:rPr>
                <w:rStyle w:val="span"/>
                <w:rFonts w:asciiTheme="minorHAnsi" w:eastAsia="Josefin Sans" w:hAnsiTheme="minorHAnsi" w:cstheme="minorHAnsi"/>
                <w:b/>
                <w:bCs/>
                <w:color w:val="17365D" w:themeColor="text2" w:themeShade="BF"/>
                <w:sz w:val="20"/>
                <w:szCs w:val="20"/>
              </w:rPr>
              <w:t>September 2024</w:t>
            </w:r>
          </w:p>
          <w:p w14:paraId="1417E1AF" w14:textId="01280340" w:rsidR="002E48E9" w:rsidRPr="003D3FAF" w:rsidRDefault="007C3369">
            <w:pPr>
              <w:spacing w:line="260" w:lineRule="atLeast"/>
              <w:ind w:left="300"/>
              <w:textAlignment w:val="auto"/>
              <w:rPr>
                <w:rStyle w:val="documentcolor-2"/>
                <w:rFonts w:asciiTheme="minorHAnsi" w:eastAsia="Josefin Sans" w:hAnsiTheme="minorHAnsi" w:cstheme="minorHAnsi"/>
                <w:b/>
                <w:bCs/>
                <w:color w:val="17365D" w:themeColor="text2" w:themeShade="BF"/>
                <w:sz w:val="20"/>
                <w:szCs w:val="20"/>
              </w:rPr>
            </w:pPr>
            <w:r w:rsidRPr="003D3FAF">
              <w:rPr>
                <w:rStyle w:val="documentcolor-2"/>
                <w:rFonts w:asciiTheme="minorHAnsi" w:eastAsia="Josefin Sans" w:hAnsiTheme="minorHAnsi" w:cstheme="minorHAnsi"/>
                <w:b/>
                <w:bCs/>
                <w:color w:val="17365D" w:themeColor="text2" w:themeShade="BF"/>
                <w:sz w:val="20"/>
                <w:szCs w:val="20"/>
              </w:rPr>
              <w:t>Testing</w:t>
            </w:r>
            <w:r w:rsidR="00225E60" w:rsidRPr="003D3FAF">
              <w:rPr>
                <w:rStyle w:val="documentcolor-2"/>
                <w:rFonts w:asciiTheme="minorHAnsi" w:eastAsia="Josefin Sans" w:hAnsiTheme="minorHAnsi" w:cstheme="minorHAnsi"/>
                <w:b/>
                <w:bCs/>
                <w:color w:val="17365D" w:themeColor="text2" w:themeShade="BF"/>
                <w:sz w:val="20"/>
                <w:szCs w:val="20"/>
              </w:rPr>
              <w:t xml:space="preserve"> Analyst - EIT Flood Insurance</w:t>
            </w:r>
            <w:r w:rsidR="00225E60" w:rsidRPr="003D3FAF">
              <w:rPr>
                <w:rFonts w:asciiTheme="minorHAnsi" w:hAnsiTheme="minorHAnsi" w:cstheme="minorHAnsi"/>
                <w:b/>
                <w:bCs/>
                <w:noProof/>
                <w:color w:val="17365D" w:themeColor="text2" w:themeShade="BF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3056" behindDoc="1" locked="0" layoutInCell="0" allowOverlap="1" wp14:anchorId="14A910E6" wp14:editId="34F9FF61">
                      <wp:simplePos x="0" y="0"/>
                      <wp:positionH relativeFrom="page">
                        <wp:posOffset>5283200</wp:posOffset>
                      </wp:positionH>
                      <wp:positionV relativeFrom="page">
                        <wp:posOffset>0</wp:posOffset>
                      </wp:positionV>
                      <wp:extent cx="2489200" cy="10058400"/>
                      <wp:effectExtent l="0" t="0" r="0" b="0"/>
                      <wp:wrapNone/>
                      <wp:docPr id="804564678" name="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4892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F527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530E57" id=" 20" o:spid="_x0000_s1026" style="position:absolute;margin-left:416pt;margin-top:0;width:196pt;height:11in;z-index:-251623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" o:allowincell="f" fillcolor="#2f527b" stroked="f">
                      <w10:wrap anchorx="page" anchory="page"/>
                    </v:rect>
                  </w:pict>
                </mc:Fallback>
              </mc:AlternateContent>
            </w:r>
            <w:r w:rsidR="00225E60" w:rsidRPr="003D3FAF">
              <w:rPr>
                <w:rFonts w:asciiTheme="minorHAnsi" w:eastAsia="Josefin Sans" w:hAnsiTheme="minorHAnsi" w:cstheme="minorHAnsi"/>
                <w:b/>
                <w:bCs/>
                <w:noProof/>
                <w:color w:val="17365D" w:themeColor="text2" w:themeShade="BF"/>
                <w:sz w:val="20"/>
                <w:szCs w:val="20"/>
              </w:rPr>
              <w:drawing>
                <wp:anchor distT="0" distB="0" distL="114300" distR="114300" simplePos="0" relativeHeight="251694080" behindDoc="1" locked="0" layoutInCell="0" allowOverlap="1" wp14:anchorId="75C6EC13" wp14:editId="6B5B8BD0">
                  <wp:simplePos x="0" y="0"/>
                  <wp:positionH relativeFrom="page">
                    <wp:posOffset>6731662</wp:posOffset>
                  </wp:positionH>
                  <wp:positionV relativeFrom="page">
                    <wp:posOffset>9017087</wp:posOffset>
                  </wp:positionV>
                  <wp:extent cx="1040738" cy="1054013"/>
                  <wp:effectExtent l="0" t="0" r="0" b="0"/>
                  <wp:wrapNone/>
                  <wp:docPr id="1698382625" name="Picture 16983826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8382625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738" cy="105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3D3FAF">
              <w:rPr>
                <w:rStyle w:val="documentleft-box"/>
                <w:rFonts w:asciiTheme="minorHAnsi" w:eastAsia="Josefin Sans" w:hAnsiTheme="minorHAnsi" w:cstheme="minorHAnsi"/>
                <w:b/>
                <w:bCs/>
                <w:color w:val="17365D" w:themeColor="text2" w:themeShade="BF"/>
                <w:sz w:val="20"/>
                <w:szCs w:val="20"/>
              </w:rPr>
              <w:t xml:space="preserve"> – EIT Reporting and Analytics</w:t>
            </w:r>
          </w:p>
          <w:p w14:paraId="34F080A1" w14:textId="77777777" w:rsidR="000F7430" w:rsidRDefault="00AD1008" w:rsidP="00C62CBB">
            <w:pPr>
              <w:pStyle w:val="documentleft-boxsinglecolumnli"/>
              <w:numPr>
                <w:ilvl w:val="0"/>
                <w:numId w:val="23"/>
              </w:numPr>
              <w:spacing w:before="80" w:after="80" w:line="260" w:lineRule="atLeast"/>
              <w:rPr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</w:pPr>
            <w:r w:rsidRPr="00AD1008">
              <w:rPr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>Responsible for performing Flood Compliance on multiple lines of business within Enterprise Independent Testing which include US Trust, GWIM Custom Mortgage, SBA Loans, and Business Banking.</w:t>
            </w:r>
          </w:p>
          <w:p w14:paraId="7339AC5F" w14:textId="75F346EC" w:rsidR="002E48E9" w:rsidRPr="000F7430" w:rsidRDefault="00225E60" w:rsidP="00C62CBB">
            <w:pPr>
              <w:pStyle w:val="documentleft-boxsinglecolumnli"/>
              <w:numPr>
                <w:ilvl w:val="0"/>
                <w:numId w:val="23"/>
              </w:numPr>
              <w:spacing w:before="80" w:after="80" w:line="260" w:lineRule="atLeast"/>
              <w:rPr>
                <w:rStyle w:val="span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</w:pPr>
            <w:r w:rsidRPr="000F7430">
              <w:rPr>
                <w:rFonts w:asciiTheme="minorHAnsi" w:hAnsiTheme="minorHAnsi" w:cstheme="minorHAnsi"/>
                <w:noProof/>
                <w:color w:val="17365D" w:themeColor="text2" w:themeShade="BF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95104" behindDoc="1" locked="0" layoutInCell="0" allowOverlap="1" wp14:anchorId="320F8E98" wp14:editId="19DE2394">
                      <wp:simplePos x="0" y="0"/>
                      <wp:positionH relativeFrom="page">
                        <wp:posOffset>5283200</wp:posOffset>
                      </wp:positionH>
                      <wp:positionV relativeFrom="page">
                        <wp:posOffset>0</wp:posOffset>
                      </wp:positionV>
                      <wp:extent cx="2489200" cy="10058400"/>
                      <wp:effectExtent l="0" t="0" r="0" b="0"/>
                      <wp:wrapNone/>
                      <wp:docPr id="804564677" name="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4892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F527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DCC2EB" id=" 21" o:spid="_x0000_s1026" style="position:absolute;margin-left:416pt;margin-top:0;width:196pt;height:11in;z-index:-251621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" o:allowincell="f" fillcolor="#2f527b" stroked="f">
                      <w10:wrap anchorx="page" anchory="page"/>
                    </v:rect>
                  </w:pict>
                </mc:Fallback>
              </mc:AlternateContent>
            </w:r>
            <w:r w:rsidRPr="000F7430">
              <w:rPr>
                <w:rFonts w:asciiTheme="minorHAnsi" w:eastAsia="Josefin Sans" w:hAnsiTheme="minorHAnsi" w:cstheme="minorHAnsi"/>
                <w:noProof/>
                <w:color w:val="17365D" w:themeColor="text2" w:themeShade="BF"/>
                <w:sz w:val="18"/>
                <w:szCs w:val="18"/>
              </w:rPr>
              <w:drawing>
                <wp:anchor distT="0" distB="0" distL="114300" distR="114300" simplePos="0" relativeHeight="251696128" behindDoc="1" locked="0" layoutInCell="0" allowOverlap="1" wp14:anchorId="7A07ADBE" wp14:editId="13A14F15">
                  <wp:simplePos x="0" y="0"/>
                  <wp:positionH relativeFrom="page">
                    <wp:posOffset>6731662</wp:posOffset>
                  </wp:positionH>
                  <wp:positionV relativeFrom="page">
                    <wp:posOffset>9017087</wp:posOffset>
                  </wp:positionV>
                  <wp:extent cx="1040738" cy="1054013"/>
                  <wp:effectExtent l="0" t="0" r="0" b="0"/>
                  <wp:wrapNone/>
                  <wp:docPr id="1949640147" name="Picture 19496401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9640147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738" cy="105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0F7430">
              <w:rPr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>E</w:t>
            </w:r>
            <w:r w:rsidR="000F7430" w:rsidRPr="000F7430">
              <w:rPr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>xecute manual tests</w:t>
            </w:r>
          </w:p>
          <w:p w14:paraId="527B54A1" w14:textId="2895A836" w:rsidR="00AD1008" w:rsidRPr="00AD1008" w:rsidRDefault="00AD1008" w:rsidP="00C62CBB">
            <w:pPr>
              <w:pStyle w:val="documentleft-boxsinglecolumnli"/>
              <w:numPr>
                <w:ilvl w:val="0"/>
                <w:numId w:val="23"/>
              </w:numPr>
              <w:spacing w:after="80" w:line="260" w:lineRule="atLeast"/>
              <w:rPr>
                <w:rStyle w:val="span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</w:pPr>
            <w:r w:rsidRPr="00AD1008">
              <w:rPr>
                <w:rStyle w:val="span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>Escalate cited defects</w:t>
            </w:r>
            <w:r>
              <w:rPr>
                <w:rStyle w:val="span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 xml:space="preserve"> from completed test</w:t>
            </w:r>
          </w:p>
          <w:p w14:paraId="215C8B16" w14:textId="357E0C24" w:rsidR="00AD1008" w:rsidRPr="00462628" w:rsidRDefault="00AD1008" w:rsidP="00C62CBB">
            <w:pPr>
              <w:pStyle w:val="documentleft-boxsinglecolumnli"/>
              <w:numPr>
                <w:ilvl w:val="0"/>
                <w:numId w:val="23"/>
              </w:numPr>
              <w:spacing w:after="80" w:line="260" w:lineRule="atLeast"/>
              <w:rPr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</w:pPr>
            <w:r w:rsidRPr="00AD1008">
              <w:rPr>
                <w:rFonts w:asciiTheme="minorHAnsi" w:hAnsiTheme="minorHAnsi" w:cstheme="minorHAnsi"/>
                <w:color w:val="17365D" w:themeColor="text2" w:themeShade="BF"/>
                <w:sz w:val="18"/>
                <w:szCs w:val="18"/>
                <w:shd w:val="clear" w:color="auto" w:fill="FFFFFF"/>
              </w:rPr>
              <w:t>Responsible for the analysis and resolution of moderately complex transactions requiring escalations and exceptions</w:t>
            </w:r>
          </w:p>
          <w:p w14:paraId="202924F1" w14:textId="02A2B952" w:rsidR="00462628" w:rsidRPr="000F7430" w:rsidRDefault="00462628" w:rsidP="00C62CBB">
            <w:pPr>
              <w:pStyle w:val="documentleft-boxsinglecolumnli"/>
              <w:numPr>
                <w:ilvl w:val="0"/>
                <w:numId w:val="23"/>
              </w:numPr>
              <w:spacing w:after="80" w:line="260" w:lineRule="atLeast"/>
              <w:rPr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17365D" w:themeColor="text2" w:themeShade="BF"/>
                <w:sz w:val="18"/>
                <w:szCs w:val="18"/>
                <w:shd w:val="clear" w:color="auto" w:fill="FFFFFF"/>
              </w:rPr>
              <w:t xml:space="preserve">While in this role I have secured a committee seat in the Parent Care Network, became an Event Leader for the volunteer community and have taken leadership over the Employee Engagement activities for </w:t>
            </w:r>
            <w:r w:rsidR="00300417">
              <w:rPr>
                <w:rFonts w:asciiTheme="minorHAnsi" w:hAnsiTheme="minorHAnsi" w:cstheme="minorHAnsi"/>
                <w:color w:val="17365D" w:themeColor="text2" w:themeShade="BF"/>
                <w:sz w:val="18"/>
                <w:szCs w:val="18"/>
                <w:shd w:val="clear" w:color="auto" w:fill="FFFFFF"/>
              </w:rPr>
              <w:t>DG Global Risk</w:t>
            </w:r>
            <w:r>
              <w:rPr>
                <w:rFonts w:asciiTheme="minorHAnsi" w:hAnsiTheme="minorHAnsi" w:cstheme="minorHAnsi"/>
                <w:color w:val="17365D" w:themeColor="text2" w:themeShade="BF"/>
                <w:sz w:val="18"/>
                <w:szCs w:val="18"/>
                <w:shd w:val="clear" w:color="auto" w:fill="FFFFFF"/>
              </w:rPr>
              <w:t xml:space="preserve"> Fort Worth </w:t>
            </w:r>
            <w:r w:rsidR="00300417">
              <w:rPr>
                <w:rFonts w:asciiTheme="minorHAnsi" w:hAnsiTheme="minorHAnsi" w:cstheme="minorHAnsi"/>
                <w:color w:val="17365D" w:themeColor="text2" w:themeShade="BF"/>
                <w:sz w:val="18"/>
                <w:szCs w:val="18"/>
                <w:shd w:val="clear" w:color="auto" w:fill="FFFFFF"/>
              </w:rPr>
              <w:t>TX</w:t>
            </w:r>
            <w:r w:rsidR="000F7430">
              <w:rPr>
                <w:rFonts w:asciiTheme="minorHAnsi" w:hAnsiTheme="minorHAnsi" w:cstheme="minorHAnsi"/>
                <w:color w:val="17365D" w:themeColor="text2" w:themeShade="BF"/>
                <w:sz w:val="18"/>
                <w:szCs w:val="18"/>
                <w:shd w:val="clear" w:color="auto" w:fill="FFFFFF"/>
              </w:rPr>
              <w:t>.</w:t>
            </w:r>
          </w:p>
          <w:p w14:paraId="18F03725" w14:textId="445B6E49" w:rsidR="000F7430" w:rsidRPr="00300417" w:rsidRDefault="000F7430" w:rsidP="00C62CBB">
            <w:pPr>
              <w:pStyle w:val="documentleft-boxsinglecolumnli"/>
              <w:numPr>
                <w:ilvl w:val="0"/>
                <w:numId w:val="23"/>
              </w:numPr>
              <w:spacing w:after="80" w:line="260" w:lineRule="atLeast"/>
              <w:rPr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>I entered into this position with no experience and within 120 days, my stats matched senior analysts, due to my drive and willingness to learn and take on more responsibilities.</w:t>
            </w:r>
          </w:p>
          <w:p w14:paraId="4E1F4C03" w14:textId="2531ED87" w:rsidR="002E48E9" w:rsidRPr="003D3FAF" w:rsidRDefault="00225E60">
            <w:pPr>
              <w:pStyle w:val="div"/>
              <w:pBdr>
                <w:top w:val="none" w:sz="0" w:space="11" w:color="auto"/>
              </w:pBdr>
              <w:spacing w:line="260" w:lineRule="atLeast"/>
              <w:rPr>
                <w:rStyle w:val="documentleft-box"/>
                <w:rFonts w:asciiTheme="minorHAnsi" w:eastAsia="Josefin Sans" w:hAnsiTheme="minorHAnsi" w:cstheme="minorHAnsi"/>
                <w:b/>
                <w:bCs/>
                <w:color w:val="17365D" w:themeColor="text2" w:themeShade="BF"/>
                <w:sz w:val="22"/>
                <w:szCs w:val="22"/>
              </w:rPr>
            </w:pPr>
            <w:r w:rsidRPr="003D3FAF">
              <w:rPr>
                <w:rStyle w:val="documentsectiontxt-semibold"/>
                <w:rFonts w:asciiTheme="minorHAnsi" w:hAnsiTheme="minorHAnsi" w:cstheme="minorHAnsi"/>
                <w:b/>
                <w:bCs/>
                <w:color w:val="17365D" w:themeColor="text2" w:themeShade="BF"/>
                <w:sz w:val="22"/>
                <w:szCs w:val="22"/>
              </w:rPr>
              <w:t>Bank of America | Plano</w:t>
            </w:r>
            <w:r w:rsidRPr="003D3FAF">
              <w:rPr>
                <w:rStyle w:val="span"/>
                <w:rFonts w:asciiTheme="minorHAnsi" w:eastAsia="Josefin Sans" w:hAnsiTheme="minorHAnsi" w:cstheme="minorHAnsi"/>
                <w:b/>
                <w:bCs/>
                <w:color w:val="17365D" w:themeColor="text2" w:themeShade="BF"/>
                <w:sz w:val="22"/>
                <w:szCs w:val="22"/>
              </w:rPr>
              <w:t xml:space="preserve">, </w:t>
            </w:r>
            <w:r w:rsidRPr="003D3FAF">
              <w:rPr>
                <w:rStyle w:val="documentsectiontxt-semibold"/>
                <w:rFonts w:asciiTheme="minorHAnsi" w:hAnsiTheme="minorHAnsi" w:cstheme="minorHAnsi"/>
                <w:b/>
                <w:bCs/>
                <w:color w:val="17365D" w:themeColor="text2" w:themeShade="BF"/>
                <w:sz w:val="22"/>
                <w:szCs w:val="22"/>
              </w:rPr>
              <w:t>Texas</w:t>
            </w:r>
            <w:r w:rsidRPr="003D3FAF">
              <w:rPr>
                <w:rStyle w:val="documentleft-box"/>
                <w:rFonts w:asciiTheme="minorHAnsi" w:eastAsia="Josefin Sans" w:hAnsiTheme="minorHAnsi" w:cstheme="minorHAnsi"/>
                <w:b/>
                <w:bCs/>
                <w:color w:val="17365D" w:themeColor="text2" w:themeShade="BF"/>
                <w:sz w:val="22"/>
                <w:szCs w:val="22"/>
              </w:rPr>
              <w:t xml:space="preserve"> </w:t>
            </w:r>
            <w:r w:rsidRPr="003D3FAF">
              <w:rPr>
                <w:rFonts w:asciiTheme="minorHAnsi" w:hAnsiTheme="minorHAnsi" w:cstheme="minorHAnsi"/>
                <w:b/>
                <w:bCs/>
                <w:noProof/>
                <w:color w:val="17365D" w:themeColor="text2" w:themeShade="BF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0" allowOverlap="1" wp14:anchorId="610144D3" wp14:editId="08BA44D9">
                      <wp:simplePos x="0" y="0"/>
                      <wp:positionH relativeFrom="page">
                        <wp:posOffset>5283200</wp:posOffset>
                      </wp:positionH>
                      <wp:positionV relativeFrom="page">
                        <wp:posOffset>0</wp:posOffset>
                      </wp:positionV>
                      <wp:extent cx="2489200" cy="10058400"/>
                      <wp:effectExtent l="0" t="0" r="0" b="0"/>
                      <wp:wrapNone/>
                      <wp:docPr id="804564674" name="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4892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F527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77EC82" id=" 24" o:spid="_x0000_s1026" style="position:absolute;margin-left:416pt;margin-top:0;width:196pt;height:11in;z-index:-251615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" o:allowincell="f" fillcolor="#2f527b" stroked="f">
                      <w10:wrap anchorx="page" anchory="page"/>
                    </v:rect>
                  </w:pict>
                </mc:Fallback>
              </mc:AlternateContent>
            </w:r>
            <w:r w:rsidRPr="003D3FAF">
              <w:rPr>
                <w:rFonts w:asciiTheme="minorHAnsi" w:eastAsia="Josefin Sans" w:hAnsiTheme="minorHAnsi" w:cstheme="minorHAnsi"/>
                <w:b/>
                <w:bCs/>
                <w:noProof/>
                <w:color w:val="17365D" w:themeColor="text2" w:themeShade="BF"/>
                <w:sz w:val="22"/>
                <w:szCs w:val="22"/>
              </w:rPr>
              <w:drawing>
                <wp:anchor distT="0" distB="0" distL="114300" distR="114300" simplePos="0" relativeHeight="251702272" behindDoc="1" locked="0" layoutInCell="0" allowOverlap="1" wp14:anchorId="6CEFE569" wp14:editId="4A40F045">
                  <wp:simplePos x="0" y="0"/>
                  <wp:positionH relativeFrom="page">
                    <wp:posOffset>6731662</wp:posOffset>
                  </wp:positionH>
                  <wp:positionV relativeFrom="page">
                    <wp:posOffset>9017087</wp:posOffset>
                  </wp:positionV>
                  <wp:extent cx="1040738" cy="1054013"/>
                  <wp:effectExtent l="0" t="0" r="0" b="0"/>
                  <wp:wrapNone/>
                  <wp:docPr id="1133164274" name="Picture 113316427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3164274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738" cy="105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1B3DCA5" w14:textId="5B194567" w:rsidR="002E48E9" w:rsidRPr="003D3FAF" w:rsidRDefault="00225E60">
            <w:pPr>
              <w:pStyle w:val="documentpaddedlinedates-wrapper"/>
              <w:pBdr>
                <w:top w:val="none" w:sz="0" w:space="2" w:color="auto"/>
              </w:pBdr>
              <w:spacing w:line="260" w:lineRule="atLeast"/>
              <w:ind w:left="300"/>
              <w:rPr>
                <w:rStyle w:val="documentleft-box"/>
                <w:rFonts w:asciiTheme="minorHAnsi" w:eastAsia="Josefin Sans" w:hAnsiTheme="minorHAnsi" w:cstheme="minorHAnsi"/>
                <w:b/>
                <w:bCs/>
                <w:color w:val="17365D" w:themeColor="text2" w:themeShade="BF"/>
                <w:sz w:val="20"/>
                <w:szCs w:val="20"/>
              </w:rPr>
            </w:pPr>
            <w:r w:rsidRPr="003D3FAF">
              <w:rPr>
                <w:rStyle w:val="span"/>
                <w:rFonts w:asciiTheme="minorHAnsi" w:eastAsia="Josefin Sans" w:hAnsiTheme="minorHAnsi" w:cstheme="minorHAnsi"/>
                <w:b/>
                <w:bCs/>
                <w:color w:val="17365D" w:themeColor="text2" w:themeShade="BF"/>
                <w:sz w:val="20"/>
                <w:szCs w:val="20"/>
              </w:rPr>
              <w:t>August 2022 - February 2023</w:t>
            </w:r>
            <w:r w:rsidRPr="003D3FAF">
              <w:rPr>
                <w:rFonts w:asciiTheme="minorHAnsi" w:hAnsiTheme="minorHAnsi" w:cstheme="minorHAnsi"/>
                <w:b/>
                <w:bCs/>
                <w:noProof/>
                <w:color w:val="17365D" w:themeColor="text2" w:themeShade="BF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3296" behindDoc="1" locked="0" layoutInCell="0" allowOverlap="1" wp14:anchorId="384E5C1C" wp14:editId="31307E3B">
                      <wp:simplePos x="0" y="0"/>
                      <wp:positionH relativeFrom="page">
                        <wp:posOffset>5283200</wp:posOffset>
                      </wp:positionH>
                      <wp:positionV relativeFrom="page">
                        <wp:posOffset>0</wp:posOffset>
                      </wp:positionV>
                      <wp:extent cx="2489200" cy="10058400"/>
                      <wp:effectExtent l="0" t="0" r="0" b="0"/>
                      <wp:wrapNone/>
                      <wp:docPr id="804564673" name="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4892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F527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C0C42A" id=" 25" o:spid="_x0000_s1026" style="position:absolute;margin-left:416pt;margin-top:0;width:196pt;height:11in;z-index:-251613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" o:allowincell="f" fillcolor="#2f527b" stroked="f">
                      <w10:wrap anchorx="page" anchory="page"/>
                    </v:rect>
                  </w:pict>
                </mc:Fallback>
              </mc:AlternateContent>
            </w:r>
            <w:r w:rsidRPr="003D3FAF">
              <w:rPr>
                <w:rFonts w:asciiTheme="minorHAnsi" w:eastAsia="Josefin Sans" w:hAnsiTheme="minorHAnsi" w:cstheme="minorHAnsi"/>
                <w:b/>
                <w:bCs/>
                <w:noProof/>
                <w:color w:val="17365D" w:themeColor="text2" w:themeShade="BF"/>
                <w:sz w:val="20"/>
                <w:szCs w:val="20"/>
              </w:rPr>
              <w:drawing>
                <wp:anchor distT="0" distB="0" distL="114300" distR="114300" simplePos="0" relativeHeight="251704320" behindDoc="1" locked="0" layoutInCell="0" allowOverlap="1" wp14:anchorId="2C677207" wp14:editId="178E5328">
                  <wp:simplePos x="0" y="0"/>
                  <wp:positionH relativeFrom="page">
                    <wp:posOffset>6731662</wp:posOffset>
                  </wp:positionH>
                  <wp:positionV relativeFrom="page">
                    <wp:posOffset>9017087</wp:posOffset>
                  </wp:positionV>
                  <wp:extent cx="1040738" cy="1054013"/>
                  <wp:effectExtent l="0" t="0" r="0" b="0"/>
                  <wp:wrapNone/>
                  <wp:docPr id="1519112987" name="Picture 151911298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9112987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738" cy="105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C245959" w14:textId="01B2EE11" w:rsidR="002E48E9" w:rsidRPr="003D3FAF" w:rsidRDefault="00225E60">
            <w:pPr>
              <w:spacing w:line="260" w:lineRule="atLeast"/>
              <w:ind w:left="300"/>
              <w:textAlignment w:val="auto"/>
              <w:rPr>
                <w:rStyle w:val="documentcolor-2"/>
                <w:rFonts w:asciiTheme="minorHAnsi" w:eastAsia="Josefin Sans" w:hAnsiTheme="minorHAnsi" w:cstheme="minorHAnsi"/>
                <w:b/>
                <w:bCs/>
                <w:color w:val="17365D" w:themeColor="text2" w:themeShade="BF"/>
                <w:sz w:val="20"/>
                <w:szCs w:val="20"/>
              </w:rPr>
            </w:pPr>
            <w:r w:rsidRPr="003D3FAF">
              <w:rPr>
                <w:rFonts w:asciiTheme="minorHAnsi" w:hAnsiTheme="minorHAnsi" w:cstheme="minorHAnsi"/>
                <w:b/>
                <w:bCs/>
                <w:noProof/>
                <w:color w:val="17365D" w:themeColor="text2" w:themeShade="BF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5344" behindDoc="1" locked="0" layoutInCell="0" allowOverlap="1" wp14:anchorId="4A18EC7D" wp14:editId="393551C6">
                      <wp:simplePos x="0" y="0"/>
                      <wp:positionH relativeFrom="page">
                        <wp:posOffset>5283200</wp:posOffset>
                      </wp:positionH>
                      <wp:positionV relativeFrom="page">
                        <wp:posOffset>0</wp:posOffset>
                      </wp:positionV>
                      <wp:extent cx="2489200" cy="10058400"/>
                      <wp:effectExtent l="0" t="0" r="0" b="0"/>
                      <wp:wrapNone/>
                      <wp:docPr id="804564672" name="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4892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F527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F655C1" id=" 26" o:spid="_x0000_s1026" style="position:absolute;margin-left:416pt;margin-top:0;width:196pt;height:11in;z-index:-251611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" o:allowincell="f" fillcolor="#2f527b" stroked="f">
                      <w10:wrap anchorx="page" anchory="page"/>
                    </v:rect>
                  </w:pict>
                </mc:Fallback>
              </mc:AlternateContent>
            </w:r>
            <w:r w:rsidRPr="003D3FAF">
              <w:rPr>
                <w:rFonts w:asciiTheme="minorHAnsi" w:eastAsia="Josefin Sans" w:hAnsiTheme="minorHAnsi" w:cstheme="minorHAnsi"/>
                <w:b/>
                <w:bCs/>
                <w:noProof/>
                <w:color w:val="17365D" w:themeColor="text2" w:themeShade="BF"/>
                <w:sz w:val="20"/>
                <w:szCs w:val="20"/>
              </w:rPr>
              <w:drawing>
                <wp:anchor distT="0" distB="0" distL="114300" distR="114300" simplePos="0" relativeHeight="251706368" behindDoc="1" locked="0" layoutInCell="0" allowOverlap="1" wp14:anchorId="4D8EF504" wp14:editId="005A7D5D">
                  <wp:simplePos x="0" y="0"/>
                  <wp:positionH relativeFrom="page">
                    <wp:posOffset>6731662</wp:posOffset>
                  </wp:positionH>
                  <wp:positionV relativeFrom="page">
                    <wp:posOffset>9017087</wp:posOffset>
                  </wp:positionV>
                  <wp:extent cx="1040738" cy="1054013"/>
                  <wp:effectExtent l="0" t="0" r="0" b="0"/>
                  <wp:wrapNone/>
                  <wp:docPr id="1142243463" name="Picture 114224346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2243463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738" cy="105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7C3369" w:rsidRPr="003D3FAF">
              <w:rPr>
                <w:rStyle w:val="documentcolor-2"/>
                <w:rFonts w:asciiTheme="minorHAnsi" w:eastAsia="Josefin Sans" w:hAnsiTheme="minorHAnsi" w:cstheme="minorHAnsi"/>
                <w:b/>
                <w:bCs/>
                <w:color w:val="17365D" w:themeColor="text2" w:themeShade="BF"/>
                <w:sz w:val="20"/>
                <w:szCs w:val="20"/>
              </w:rPr>
              <w:t>Condo CoOp Project Review Specialist – Global Risk Management</w:t>
            </w:r>
          </w:p>
          <w:p w14:paraId="625A3D53" w14:textId="78448835" w:rsidR="00901292" w:rsidRPr="003D3FAF" w:rsidRDefault="00901292" w:rsidP="00C62CBB">
            <w:pPr>
              <w:pStyle w:val="documentleft-boxsinglecolumnli"/>
              <w:numPr>
                <w:ilvl w:val="0"/>
                <w:numId w:val="23"/>
              </w:numPr>
              <w:spacing w:after="80" w:line="260" w:lineRule="atLeast"/>
              <w:rPr>
                <w:rStyle w:val="span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</w:pPr>
            <w:r w:rsidRPr="003D3FAF">
              <w:rPr>
                <w:rStyle w:val="span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>Resolve</w:t>
            </w:r>
            <w:r w:rsidR="00EF6F0A" w:rsidRPr="003D3FAF">
              <w:rPr>
                <w:rStyle w:val="span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>d</w:t>
            </w:r>
            <w:r w:rsidRPr="003D3FAF">
              <w:rPr>
                <w:rStyle w:val="span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 xml:space="preserve"> legal description discrepancies on </w:t>
            </w:r>
            <w:r w:rsidR="00EF6F0A" w:rsidRPr="003D3FAF">
              <w:rPr>
                <w:rStyle w:val="span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>t</w:t>
            </w:r>
            <w:r w:rsidRPr="003D3FAF">
              <w:rPr>
                <w:rStyle w:val="span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>itle and CC&amp;Rs</w:t>
            </w:r>
          </w:p>
          <w:p w14:paraId="0DECC405" w14:textId="64AA66D0" w:rsidR="00901292" w:rsidRPr="003D3FAF" w:rsidRDefault="00901292" w:rsidP="00C62CBB">
            <w:pPr>
              <w:pStyle w:val="documentleft-boxsinglecolumnli"/>
              <w:numPr>
                <w:ilvl w:val="0"/>
                <w:numId w:val="23"/>
              </w:numPr>
              <w:spacing w:after="80" w:line="260" w:lineRule="atLeast"/>
              <w:rPr>
                <w:rStyle w:val="span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</w:pPr>
            <w:r w:rsidRPr="003D3FAF">
              <w:rPr>
                <w:rStyle w:val="span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>Calculate</w:t>
            </w:r>
            <w:r w:rsidR="00EF6F0A" w:rsidRPr="003D3FAF">
              <w:rPr>
                <w:rStyle w:val="span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>d</w:t>
            </w:r>
            <w:r w:rsidRPr="003D3FAF">
              <w:rPr>
                <w:rStyle w:val="span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 xml:space="preserve"> reserves and reserve allocations for HOAs and Condos</w:t>
            </w:r>
          </w:p>
          <w:p w14:paraId="209BFE75" w14:textId="4C916393" w:rsidR="00901292" w:rsidRPr="003D3FAF" w:rsidRDefault="00EF6F0A" w:rsidP="00C62CBB">
            <w:pPr>
              <w:pStyle w:val="documentleft-boxsinglecolumnli"/>
              <w:numPr>
                <w:ilvl w:val="0"/>
                <w:numId w:val="23"/>
              </w:numPr>
              <w:spacing w:after="80" w:line="260" w:lineRule="atLeast"/>
              <w:rPr>
                <w:rStyle w:val="span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</w:pPr>
            <w:r w:rsidRPr="003D3FAF">
              <w:rPr>
                <w:rFonts w:asciiTheme="minorHAnsi" w:hAnsiTheme="minorHAnsi" w:cstheme="minorHAnsi"/>
                <w:color w:val="17365D" w:themeColor="text2" w:themeShade="BF"/>
                <w:sz w:val="18"/>
                <w:szCs w:val="18"/>
                <w:shd w:val="clear" w:color="auto" w:fill="FFFFFF"/>
              </w:rPr>
              <w:t>Collaborated</w:t>
            </w:r>
            <w:r w:rsidR="00901292" w:rsidRPr="003D3FAF">
              <w:rPr>
                <w:rFonts w:asciiTheme="minorHAnsi" w:hAnsiTheme="minorHAnsi" w:cstheme="minorHAnsi"/>
                <w:color w:val="17365D" w:themeColor="text2" w:themeShade="BF"/>
                <w:sz w:val="18"/>
                <w:szCs w:val="18"/>
                <w:shd w:val="clear" w:color="auto" w:fill="FFFFFF"/>
              </w:rPr>
              <w:t xml:space="preserve"> with internal sales</w:t>
            </w:r>
            <w:r w:rsidRPr="003D3FAF">
              <w:rPr>
                <w:rFonts w:asciiTheme="minorHAnsi" w:hAnsiTheme="minorHAnsi" w:cstheme="minorHAnsi"/>
                <w:color w:val="17365D" w:themeColor="text2" w:themeShade="BF"/>
                <w:sz w:val="18"/>
                <w:szCs w:val="18"/>
                <w:shd w:val="clear" w:color="auto" w:fill="FFFFFF"/>
              </w:rPr>
              <w:t>,</w:t>
            </w:r>
            <w:r w:rsidR="00901292" w:rsidRPr="003D3FAF">
              <w:rPr>
                <w:rFonts w:asciiTheme="minorHAnsi" w:hAnsiTheme="minorHAnsi" w:cstheme="minorHAnsi"/>
                <w:color w:val="17365D" w:themeColor="text2" w:themeShade="BF"/>
                <w:sz w:val="18"/>
                <w:szCs w:val="18"/>
                <w:shd w:val="clear" w:color="auto" w:fill="FFFFFF"/>
              </w:rPr>
              <w:t xml:space="preserve"> </w:t>
            </w:r>
            <w:r w:rsidR="0060389F" w:rsidRPr="003D3FAF">
              <w:rPr>
                <w:rFonts w:asciiTheme="minorHAnsi" w:hAnsiTheme="minorHAnsi" w:cstheme="minorHAnsi"/>
                <w:color w:val="17365D" w:themeColor="text2" w:themeShade="BF"/>
                <w:sz w:val="18"/>
                <w:szCs w:val="18"/>
                <w:shd w:val="clear" w:color="auto" w:fill="FFFFFF"/>
              </w:rPr>
              <w:t>fulfillment,</w:t>
            </w:r>
            <w:r w:rsidR="00901292" w:rsidRPr="003D3FAF">
              <w:rPr>
                <w:rFonts w:asciiTheme="minorHAnsi" w:hAnsiTheme="minorHAnsi" w:cstheme="minorHAnsi"/>
                <w:color w:val="17365D" w:themeColor="text2" w:themeShade="BF"/>
                <w:sz w:val="18"/>
                <w:szCs w:val="18"/>
                <w:shd w:val="clear" w:color="auto" w:fill="FFFFFF"/>
              </w:rPr>
              <w:t xml:space="preserve"> and credit risk associates to gather </w:t>
            </w:r>
            <w:r w:rsidRPr="003D3FAF">
              <w:rPr>
                <w:rFonts w:asciiTheme="minorHAnsi" w:hAnsiTheme="minorHAnsi" w:cstheme="minorHAnsi"/>
                <w:color w:val="17365D" w:themeColor="text2" w:themeShade="BF"/>
                <w:sz w:val="18"/>
                <w:szCs w:val="18"/>
                <w:shd w:val="clear" w:color="auto" w:fill="FFFFFF"/>
              </w:rPr>
              <w:t>required</w:t>
            </w:r>
            <w:r w:rsidR="00901292" w:rsidRPr="003D3FAF">
              <w:rPr>
                <w:rFonts w:asciiTheme="minorHAnsi" w:hAnsiTheme="minorHAnsi" w:cstheme="minorHAnsi"/>
                <w:color w:val="17365D" w:themeColor="text2" w:themeShade="BF"/>
                <w:sz w:val="18"/>
                <w:szCs w:val="18"/>
                <w:shd w:val="clear" w:color="auto" w:fill="FFFFFF"/>
              </w:rPr>
              <w:t xml:space="preserve"> information</w:t>
            </w:r>
          </w:p>
          <w:p w14:paraId="3EAAE04B" w14:textId="3C776DDD" w:rsidR="00EF6F0A" w:rsidRPr="003D3FAF" w:rsidRDefault="00901292" w:rsidP="00C62CBB">
            <w:pPr>
              <w:pStyle w:val="documentleft-boxsinglecolumnli"/>
              <w:numPr>
                <w:ilvl w:val="0"/>
                <w:numId w:val="23"/>
              </w:numPr>
              <w:spacing w:after="80" w:line="260" w:lineRule="atLeast"/>
              <w:rPr>
                <w:rStyle w:val="span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</w:pPr>
            <w:r w:rsidRPr="003D3FAF">
              <w:rPr>
                <w:rStyle w:val="span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>Identif</w:t>
            </w:r>
            <w:r w:rsidR="00EF6F0A" w:rsidRPr="003D3FAF">
              <w:rPr>
                <w:rStyle w:val="span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>ied</w:t>
            </w:r>
            <w:r w:rsidRPr="003D3FAF">
              <w:rPr>
                <w:rStyle w:val="span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 xml:space="preserve"> stable and equitable funding plans to determine the anticipated future major common-area expenditures</w:t>
            </w:r>
          </w:p>
          <w:p w14:paraId="13F156FF" w14:textId="262AC077" w:rsidR="002E48E9" w:rsidRPr="003D3FAF" w:rsidRDefault="00225E60">
            <w:pPr>
              <w:pStyle w:val="div"/>
              <w:pBdr>
                <w:top w:val="none" w:sz="0" w:space="11" w:color="auto"/>
              </w:pBdr>
              <w:spacing w:line="260" w:lineRule="atLeast"/>
              <w:rPr>
                <w:rStyle w:val="documentleft-box"/>
                <w:rFonts w:asciiTheme="minorHAnsi" w:eastAsia="Josefin Sans" w:hAnsiTheme="minorHAnsi" w:cstheme="minorHAnsi"/>
                <w:b/>
                <w:bCs/>
                <w:color w:val="17365D" w:themeColor="text2" w:themeShade="BF"/>
                <w:sz w:val="22"/>
                <w:szCs w:val="22"/>
              </w:rPr>
            </w:pPr>
            <w:r w:rsidRPr="003D3FAF">
              <w:rPr>
                <w:rStyle w:val="documentsectiontxt-semibold"/>
                <w:rFonts w:asciiTheme="minorHAnsi" w:hAnsiTheme="minorHAnsi" w:cstheme="minorHAnsi"/>
                <w:b/>
                <w:bCs/>
                <w:color w:val="17365D" w:themeColor="text2" w:themeShade="BF"/>
                <w:sz w:val="22"/>
                <w:szCs w:val="22"/>
              </w:rPr>
              <w:t>Interest Mortgage LLC | Fort Mill</w:t>
            </w:r>
            <w:r w:rsidRPr="003D3FAF">
              <w:rPr>
                <w:rStyle w:val="span"/>
                <w:rFonts w:asciiTheme="minorHAnsi" w:eastAsia="Josefin Sans" w:hAnsiTheme="minorHAnsi" w:cstheme="minorHAnsi"/>
                <w:b/>
                <w:bCs/>
                <w:color w:val="17365D" w:themeColor="text2" w:themeShade="BF"/>
                <w:sz w:val="22"/>
                <w:szCs w:val="22"/>
              </w:rPr>
              <w:t xml:space="preserve">, </w:t>
            </w:r>
            <w:r w:rsidRPr="003D3FAF">
              <w:rPr>
                <w:rStyle w:val="documentsectiontxt-semibold"/>
                <w:rFonts w:asciiTheme="minorHAnsi" w:hAnsiTheme="minorHAnsi" w:cstheme="minorHAnsi"/>
                <w:b/>
                <w:bCs/>
                <w:color w:val="17365D" w:themeColor="text2" w:themeShade="BF"/>
                <w:sz w:val="22"/>
                <w:szCs w:val="22"/>
              </w:rPr>
              <w:t>South Carolina</w:t>
            </w:r>
            <w:r w:rsidRPr="003D3FAF">
              <w:rPr>
                <w:rStyle w:val="documentleft-box"/>
                <w:rFonts w:asciiTheme="minorHAnsi" w:eastAsia="Josefin Sans" w:hAnsiTheme="minorHAnsi" w:cstheme="minorHAnsi"/>
                <w:b/>
                <w:bCs/>
                <w:color w:val="17365D" w:themeColor="text2" w:themeShade="BF"/>
                <w:sz w:val="22"/>
                <w:szCs w:val="22"/>
              </w:rPr>
              <w:t xml:space="preserve"> </w:t>
            </w:r>
            <w:r w:rsidRPr="003D3FAF">
              <w:rPr>
                <w:rFonts w:asciiTheme="minorHAnsi" w:hAnsiTheme="minorHAnsi" w:cstheme="minorHAnsi"/>
                <w:b/>
                <w:bCs/>
                <w:noProof/>
                <w:color w:val="17365D" w:themeColor="text2" w:themeShade="BF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09440" behindDoc="1" locked="0" layoutInCell="0" allowOverlap="1" wp14:anchorId="219FBD21" wp14:editId="08274D32">
                      <wp:simplePos x="0" y="0"/>
                      <wp:positionH relativeFrom="page">
                        <wp:posOffset>5283200</wp:posOffset>
                      </wp:positionH>
                      <wp:positionV relativeFrom="page">
                        <wp:posOffset>0</wp:posOffset>
                      </wp:positionV>
                      <wp:extent cx="2489200" cy="10058400"/>
                      <wp:effectExtent l="0" t="0" r="0" b="0"/>
                      <wp:wrapNone/>
                      <wp:docPr id="62" name="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4892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F527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1F10C3" id=" 28" o:spid="_x0000_s1026" style="position:absolute;margin-left:416pt;margin-top:0;width:196pt;height:11in;z-index:-251607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" o:allowincell="f" fillcolor="#2f527b" stroked="f">
                      <w10:wrap anchorx="page" anchory="page"/>
                    </v:rect>
                  </w:pict>
                </mc:Fallback>
              </mc:AlternateContent>
            </w:r>
            <w:r w:rsidRPr="003D3FAF">
              <w:rPr>
                <w:rFonts w:asciiTheme="minorHAnsi" w:eastAsia="Josefin Sans" w:hAnsiTheme="minorHAnsi" w:cstheme="minorHAnsi"/>
                <w:b/>
                <w:bCs/>
                <w:noProof/>
                <w:color w:val="17365D" w:themeColor="text2" w:themeShade="BF"/>
                <w:sz w:val="22"/>
                <w:szCs w:val="22"/>
              </w:rPr>
              <w:drawing>
                <wp:anchor distT="0" distB="0" distL="114300" distR="114300" simplePos="0" relativeHeight="251710464" behindDoc="1" locked="0" layoutInCell="0" allowOverlap="1" wp14:anchorId="66C91F19" wp14:editId="4CBAFB2A">
                  <wp:simplePos x="0" y="0"/>
                  <wp:positionH relativeFrom="page">
                    <wp:posOffset>6731662</wp:posOffset>
                  </wp:positionH>
                  <wp:positionV relativeFrom="page">
                    <wp:posOffset>9017087</wp:posOffset>
                  </wp:positionV>
                  <wp:extent cx="1040738" cy="1054013"/>
                  <wp:effectExtent l="0" t="0" r="0" b="0"/>
                  <wp:wrapNone/>
                  <wp:docPr id="43601435" name="Picture 436014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601435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738" cy="105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CA3427D" w14:textId="50D049CB" w:rsidR="002E48E9" w:rsidRPr="003D3FAF" w:rsidRDefault="00225E60">
            <w:pPr>
              <w:pStyle w:val="documentpaddedlinedates-wrapper"/>
              <w:pBdr>
                <w:top w:val="none" w:sz="0" w:space="2" w:color="auto"/>
              </w:pBdr>
              <w:spacing w:line="260" w:lineRule="atLeast"/>
              <w:ind w:left="300"/>
              <w:rPr>
                <w:rStyle w:val="documentleft-box"/>
                <w:rFonts w:asciiTheme="minorHAnsi" w:eastAsia="Josefin Sans" w:hAnsiTheme="minorHAnsi" w:cstheme="minorHAnsi"/>
                <w:b/>
                <w:bCs/>
                <w:color w:val="17365D" w:themeColor="text2" w:themeShade="BF"/>
                <w:sz w:val="20"/>
                <w:szCs w:val="20"/>
              </w:rPr>
            </w:pPr>
            <w:r w:rsidRPr="003D3FAF">
              <w:rPr>
                <w:rStyle w:val="span"/>
                <w:rFonts w:asciiTheme="minorHAnsi" w:eastAsia="Josefin Sans" w:hAnsiTheme="minorHAnsi" w:cstheme="minorHAnsi"/>
                <w:b/>
                <w:bCs/>
                <w:color w:val="17365D" w:themeColor="text2" w:themeShade="BF"/>
                <w:sz w:val="20"/>
                <w:szCs w:val="20"/>
              </w:rPr>
              <w:t>November 2021 - Ju</w:t>
            </w:r>
            <w:r w:rsidR="005328B3">
              <w:rPr>
                <w:rStyle w:val="span"/>
                <w:rFonts w:asciiTheme="minorHAnsi" w:eastAsia="Josefin Sans" w:hAnsiTheme="minorHAnsi" w:cstheme="minorHAnsi"/>
                <w:b/>
                <w:bCs/>
                <w:color w:val="17365D" w:themeColor="text2" w:themeShade="BF"/>
                <w:sz w:val="20"/>
                <w:szCs w:val="20"/>
              </w:rPr>
              <w:t>ly</w:t>
            </w:r>
            <w:r w:rsidRPr="003D3FAF">
              <w:rPr>
                <w:rStyle w:val="span"/>
                <w:rFonts w:asciiTheme="minorHAnsi" w:eastAsia="Josefin Sans" w:hAnsiTheme="minorHAnsi" w:cstheme="minorHAnsi"/>
                <w:b/>
                <w:bCs/>
                <w:color w:val="17365D" w:themeColor="text2" w:themeShade="BF"/>
                <w:sz w:val="20"/>
                <w:szCs w:val="20"/>
              </w:rPr>
              <w:t xml:space="preserve"> 2022</w:t>
            </w:r>
            <w:r w:rsidRPr="003D3FAF">
              <w:rPr>
                <w:rFonts w:asciiTheme="minorHAnsi" w:hAnsiTheme="minorHAnsi" w:cstheme="minorHAnsi"/>
                <w:b/>
                <w:bCs/>
                <w:noProof/>
                <w:color w:val="17365D" w:themeColor="text2" w:themeShade="BF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1488" behindDoc="1" locked="0" layoutInCell="0" allowOverlap="1" wp14:anchorId="3C42687A" wp14:editId="5AAEF193">
                      <wp:simplePos x="0" y="0"/>
                      <wp:positionH relativeFrom="page">
                        <wp:posOffset>5283200</wp:posOffset>
                      </wp:positionH>
                      <wp:positionV relativeFrom="page">
                        <wp:posOffset>0</wp:posOffset>
                      </wp:positionV>
                      <wp:extent cx="2489200" cy="10058400"/>
                      <wp:effectExtent l="0" t="0" r="0" b="0"/>
                      <wp:wrapNone/>
                      <wp:docPr id="61" name="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4892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F527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CC3E59" id=" 29" o:spid="_x0000_s1026" style="position:absolute;margin-left:416pt;margin-top:0;width:196pt;height:11in;z-index:-251604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" o:allowincell="f" fillcolor="#2f527b" stroked="f">
                      <w10:wrap anchorx="page" anchory="page"/>
                    </v:rect>
                  </w:pict>
                </mc:Fallback>
              </mc:AlternateContent>
            </w:r>
            <w:r w:rsidRPr="003D3FAF">
              <w:rPr>
                <w:rFonts w:asciiTheme="minorHAnsi" w:eastAsia="Josefin Sans" w:hAnsiTheme="minorHAnsi" w:cstheme="minorHAnsi"/>
                <w:b/>
                <w:bCs/>
                <w:noProof/>
                <w:color w:val="17365D" w:themeColor="text2" w:themeShade="BF"/>
                <w:sz w:val="20"/>
                <w:szCs w:val="20"/>
              </w:rPr>
              <w:drawing>
                <wp:anchor distT="0" distB="0" distL="114300" distR="114300" simplePos="0" relativeHeight="251712512" behindDoc="1" locked="0" layoutInCell="0" allowOverlap="1" wp14:anchorId="04768BC4" wp14:editId="52DC9F3D">
                  <wp:simplePos x="0" y="0"/>
                  <wp:positionH relativeFrom="page">
                    <wp:posOffset>6731662</wp:posOffset>
                  </wp:positionH>
                  <wp:positionV relativeFrom="page">
                    <wp:posOffset>9017087</wp:posOffset>
                  </wp:positionV>
                  <wp:extent cx="1040738" cy="1054013"/>
                  <wp:effectExtent l="0" t="0" r="0" b="0"/>
                  <wp:wrapNone/>
                  <wp:docPr id="958851554" name="Picture 9588515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8851554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738" cy="105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E3A84B0" w14:textId="0E0B8981" w:rsidR="002E48E9" w:rsidRPr="003D3FAF" w:rsidRDefault="00225E60">
            <w:pPr>
              <w:spacing w:line="260" w:lineRule="atLeast"/>
              <w:ind w:left="300"/>
              <w:textAlignment w:val="auto"/>
              <w:rPr>
                <w:rStyle w:val="documentcolor-2"/>
                <w:rFonts w:asciiTheme="minorHAnsi" w:eastAsia="Josefin Sans" w:hAnsiTheme="minorHAnsi" w:cstheme="minorHAnsi"/>
                <w:b/>
                <w:bCs/>
                <w:color w:val="17365D" w:themeColor="text2" w:themeShade="BF"/>
                <w:sz w:val="20"/>
                <w:szCs w:val="20"/>
              </w:rPr>
            </w:pPr>
            <w:r w:rsidRPr="003D3FAF">
              <w:rPr>
                <w:rStyle w:val="documentcolor-2"/>
                <w:rFonts w:asciiTheme="minorHAnsi" w:eastAsia="Josefin Sans" w:hAnsiTheme="minorHAnsi" w:cstheme="minorHAnsi"/>
                <w:b/>
                <w:bCs/>
                <w:color w:val="17365D" w:themeColor="text2" w:themeShade="BF"/>
                <w:sz w:val="20"/>
                <w:szCs w:val="20"/>
              </w:rPr>
              <w:t xml:space="preserve">Senior Mortgage Loan Processor </w:t>
            </w:r>
            <w:r w:rsidRPr="003D3FAF">
              <w:rPr>
                <w:rFonts w:asciiTheme="minorHAnsi" w:hAnsiTheme="minorHAnsi" w:cstheme="minorHAnsi"/>
                <w:b/>
                <w:bCs/>
                <w:noProof/>
                <w:color w:val="17365D" w:themeColor="text2" w:themeShade="BF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3536" behindDoc="1" locked="0" layoutInCell="0" allowOverlap="1" wp14:anchorId="74D5DA79" wp14:editId="4B2B42B3">
                      <wp:simplePos x="0" y="0"/>
                      <wp:positionH relativeFrom="page">
                        <wp:posOffset>5283200</wp:posOffset>
                      </wp:positionH>
                      <wp:positionV relativeFrom="page">
                        <wp:posOffset>0</wp:posOffset>
                      </wp:positionV>
                      <wp:extent cx="2489200" cy="10058400"/>
                      <wp:effectExtent l="0" t="0" r="0" b="0"/>
                      <wp:wrapNone/>
                      <wp:docPr id="60" name="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4892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F527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EFAB18" id=" 30" o:spid="_x0000_s1026" style="position:absolute;margin-left:416pt;margin-top:0;width:196pt;height:11in;z-index:-251602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" o:allowincell="f" fillcolor="#2f527b" stroked="f">
                      <w10:wrap anchorx="page" anchory="page"/>
                    </v:rect>
                  </w:pict>
                </mc:Fallback>
              </mc:AlternateContent>
            </w:r>
            <w:r w:rsidRPr="003D3FAF">
              <w:rPr>
                <w:rFonts w:asciiTheme="minorHAnsi" w:eastAsia="Josefin Sans" w:hAnsiTheme="minorHAnsi" w:cstheme="minorHAnsi"/>
                <w:b/>
                <w:bCs/>
                <w:noProof/>
                <w:color w:val="17365D" w:themeColor="text2" w:themeShade="BF"/>
                <w:sz w:val="20"/>
                <w:szCs w:val="20"/>
              </w:rPr>
              <w:drawing>
                <wp:anchor distT="0" distB="0" distL="114300" distR="114300" simplePos="0" relativeHeight="251714560" behindDoc="1" locked="0" layoutInCell="0" allowOverlap="1" wp14:anchorId="55AAB8D9" wp14:editId="11824549">
                  <wp:simplePos x="0" y="0"/>
                  <wp:positionH relativeFrom="page">
                    <wp:posOffset>6731662</wp:posOffset>
                  </wp:positionH>
                  <wp:positionV relativeFrom="page">
                    <wp:posOffset>9017087</wp:posOffset>
                  </wp:positionV>
                  <wp:extent cx="1040738" cy="1054013"/>
                  <wp:effectExtent l="0" t="0" r="0" b="0"/>
                  <wp:wrapNone/>
                  <wp:docPr id="212299839" name="Picture 2122998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299839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738" cy="105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6010E27" w14:textId="13292FD4" w:rsidR="002E48E9" w:rsidRPr="003D3FAF" w:rsidRDefault="00225E60" w:rsidP="00C62CBB">
            <w:pPr>
              <w:pStyle w:val="documentleft-boxsinglecolumnli"/>
              <w:numPr>
                <w:ilvl w:val="0"/>
                <w:numId w:val="23"/>
              </w:numPr>
              <w:spacing w:before="80" w:after="80" w:line="260" w:lineRule="atLeast"/>
              <w:rPr>
                <w:rStyle w:val="span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</w:pPr>
            <w:r w:rsidRPr="003D3FAF">
              <w:rPr>
                <w:rStyle w:val="span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>Complete</w:t>
            </w:r>
            <w:r w:rsidR="0013651D" w:rsidRPr="003D3FAF">
              <w:rPr>
                <w:rStyle w:val="span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>d</w:t>
            </w:r>
            <w:r w:rsidRPr="003D3FAF">
              <w:rPr>
                <w:rStyle w:val="span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 xml:space="preserve"> thorough </w:t>
            </w:r>
            <w:r w:rsidRPr="003D3FAF">
              <w:rPr>
                <w:rFonts w:asciiTheme="minorHAnsi" w:hAnsiTheme="minorHAnsi" w:cstheme="minorHAnsi"/>
                <w:noProof/>
                <w:color w:val="17365D" w:themeColor="text2" w:themeShade="BF"/>
              </w:rPr>
              <mc:AlternateContent>
                <mc:Choice Requires="wps">
                  <w:drawing>
                    <wp:anchor distT="0" distB="0" distL="114300" distR="114300" simplePos="0" relativeHeight="251715584" behindDoc="1" locked="0" layoutInCell="0" allowOverlap="1" wp14:anchorId="4DA8BCF0" wp14:editId="5D651E99">
                      <wp:simplePos x="0" y="0"/>
                      <wp:positionH relativeFrom="page">
                        <wp:posOffset>5283200</wp:posOffset>
                      </wp:positionH>
                      <wp:positionV relativeFrom="page">
                        <wp:posOffset>0</wp:posOffset>
                      </wp:positionV>
                      <wp:extent cx="2489200" cy="10058400"/>
                      <wp:effectExtent l="0" t="0" r="0" b="0"/>
                      <wp:wrapNone/>
                      <wp:docPr id="59" name="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4892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F527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D9D6ED" id=" 31" o:spid="_x0000_s1026" style="position:absolute;margin-left:416pt;margin-top:0;width:196pt;height:11in;z-index:-251600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" o:allowincell="f" fillcolor="#2f527b" stroked="f">
                      <w10:wrap anchorx="page" anchory="page"/>
                    </v:rect>
                  </w:pict>
                </mc:Fallback>
              </mc:AlternateContent>
            </w:r>
            <w:r w:rsidRPr="003D3FAF">
              <w:rPr>
                <w:rFonts w:asciiTheme="minorHAnsi" w:eastAsia="Josefin Sans" w:hAnsiTheme="minorHAnsi" w:cstheme="minorHAnsi"/>
                <w:noProof/>
                <w:color w:val="17365D" w:themeColor="text2" w:themeShade="BF"/>
                <w:sz w:val="18"/>
                <w:szCs w:val="18"/>
              </w:rPr>
              <w:drawing>
                <wp:anchor distT="0" distB="0" distL="114300" distR="114300" simplePos="0" relativeHeight="251716608" behindDoc="1" locked="0" layoutInCell="0" allowOverlap="1" wp14:anchorId="0B53C481" wp14:editId="27A63213">
                  <wp:simplePos x="0" y="0"/>
                  <wp:positionH relativeFrom="page">
                    <wp:posOffset>6731662</wp:posOffset>
                  </wp:positionH>
                  <wp:positionV relativeFrom="page">
                    <wp:posOffset>9017087</wp:posOffset>
                  </wp:positionV>
                  <wp:extent cx="1040738" cy="1054013"/>
                  <wp:effectExtent l="0" t="0" r="0" b="0"/>
                  <wp:wrapNone/>
                  <wp:docPr id="1176791034" name="Picture 11767910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6791034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738" cy="105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13651D" w:rsidRPr="003D3FAF">
              <w:rPr>
                <w:rStyle w:val="span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 xml:space="preserve">credit risk analysis of loan </w:t>
            </w:r>
            <w:r w:rsidR="00B95BAF" w:rsidRPr="003D3FAF">
              <w:rPr>
                <w:rStyle w:val="span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>applicants.</w:t>
            </w:r>
          </w:p>
          <w:p w14:paraId="6E7BE7EB" w14:textId="577BF5E5" w:rsidR="00F8708B" w:rsidRPr="003D3FAF" w:rsidRDefault="00225E60" w:rsidP="00C62CBB">
            <w:pPr>
              <w:pStyle w:val="documentleft-boxsinglecolumnli"/>
              <w:numPr>
                <w:ilvl w:val="0"/>
                <w:numId w:val="23"/>
              </w:numPr>
              <w:spacing w:after="80" w:line="260" w:lineRule="atLeast"/>
              <w:rPr>
                <w:rStyle w:val="span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</w:pPr>
            <w:r w:rsidRPr="003D3FAF">
              <w:rPr>
                <w:rStyle w:val="span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>Determine</w:t>
            </w:r>
            <w:r w:rsidR="0013651D" w:rsidRPr="003D3FAF">
              <w:rPr>
                <w:rStyle w:val="span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>d</w:t>
            </w:r>
            <w:r w:rsidRPr="003D3FAF">
              <w:rPr>
                <w:rStyle w:val="span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 xml:space="preserve"> the credit worthiness </w:t>
            </w:r>
            <w:r w:rsidR="00F8708B" w:rsidRPr="003D3FAF">
              <w:rPr>
                <w:rStyle w:val="span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 xml:space="preserve">and assessed the proper loan </w:t>
            </w:r>
            <w:r w:rsidR="00B95BAF" w:rsidRPr="003D3FAF">
              <w:rPr>
                <w:rStyle w:val="span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>grade.</w:t>
            </w:r>
          </w:p>
          <w:p w14:paraId="33EE15A2" w14:textId="77777777" w:rsidR="00A4510D" w:rsidRDefault="00225E60" w:rsidP="00C62CBB">
            <w:pPr>
              <w:pStyle w:val="documentleft-boxsinglecolumnli"/>
              <w:numPr>
                <w:ilvl w:val="0"/>
                <w:numId w:val="23"/>
              </w:numPr>
              <w:spacing w:after="80" w:line="260" w:lineRule="atLeast"/>
              <w:rPr>
                <w:rStyle w:val="span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</w:pPr>
            <w:r w:rsidRPr="003D3FAF">
              <w:rPr>
                <w:rStyle w:val="span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>Identif</w:t>
            </w:r>
            <w:r w:rsidR="00F8708B" w:rsidRPr="003D3FAF">
              <w:rPr>
                <w:rStyle w:val="span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>ied</w:t>
            </w:r>
            <w:r w:rsidRPr="003D3FAF">
              <w:rPr>
                <w:rStyle w:val="span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 xml:space="preserve"> exceptions to policy and guide</w:t>
            </w:r>
            <w:r w:rsidR="00F8708B" w:rsidRPr="003D3FAF">
              <w:rPr>
                <w:rStyle w:val="span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>d</w:t>
            </w:r>
            <w:r w:rsidRPr="003D3FAF">
              <w:rPr>
                <w:rStyle w:val="span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 xml:space="preserve"> the Credit Approval Document through the loan approval </w:t>
            </w:r>
            <w:r w:rsidR="00B95BAF" w:rsidRPr="003D3FAF">
              <w:rPr>
                <w:rStyle w:val="span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>process.</w:t>
            </w:r>
          </w:p>
          <w:p w14:paraId="4FC0B6C0" w14:textId="00350E21" w:rsidR="00A4510D" w:rsidRDefault="00A4510D" w:rsidP="00C62CBB">
            <w:pPr>
              <w:pStyle w:val="documentsinglecolumnlinth-last-child1"/>
              <w:numPr>
                <w:ilvl w:val="0"/>
                <w:numId w:val="23"/>
              </w:numPr>
              <w:spacing w:line="260" w:lineRule="atLeast"/>
              <w:rPr>
                <w:rStyle w:val="span"/>
                <w:rFonts w:asciiTheme="minorHAnsi" w:eastAsia="Josefin Sans Light" w:hAnsiTheme="minorHAnsi" w:cstheme="minorHAnsi"/>
                <w:color w:val="17365D" w:themeColor="text2" w:themeShade="BF"/>
                <w:sz w:val="18"/>
                <w:szCs w:val="18"/>
              </w:rPr>
            </w:pPr>
            <w:r w:rsidRPr="003D3FAF">
              <w:rPr>
                <w:rStyle w:val="span"/>
                <w:rFonts w:asciiTheme="minorHAnsi" w:eastAsia="Josefin Sans Light" w:hAnsiTheme="minorHAnsi" w:cstheme="minorHAnsi"/>
                <w:color w:val="17365D" w:themeColor="text2" w:themeShade="BF"/>
                <w:sz w:val="18"/>
                <w:szCs w:val="18"/>
              </w:rPr>
              <w:t xml:space="preserve">Implement continuous improvement initiatives to improve </w:t>
            </w:r>
            <w:r>
              <w:rPr>
                <w:rStyle w:val="span"/>
                <w:rFonts w:asciiTheme="minorHAnsi" w:eastAsia="Josefin Sans Light" w:hAnsiTheme="minorHAnsi" w:cstheme="minorHAnsi"/>
                <w:color w:val="17365D" w:themeColor="text2" w:themeShade="BF"/>
                <w:sz w:val="18"/>
                <w:szCs w:val="18"/>
              </w:rPr>
              <w:t xml:space="preserve">SLA turnaround </w:t>
            </w:r>
          </w:p>
          <w:p w14:paraId="2A044B66" w14:textId="77777777" w:rsidR="00A4510D" w:rsidRDefault="00225E60" w:rsidP="00A4510D">
            <w:pPr>
              <w:pStyle w:val="documentleft-boxsinglecolumnli"/>
              <w:spacing w:after="80" w:line="260" w:lineRule="atLeast"/>
              <w:rPr>
                <w:rStyle w:val="documentsectiontxt-semibold"/>
                <w:rFonts w:asciiTheme="minorHAnsi" w:hAnsiTheme="minorHAnsi" w:cstheme="minorHAnsi"/>
                <w:b/>
                <w:bCs/>
                <w:color w:val="17365D" w:themeColor="text2" w:themeShade="BF"/>
                <w:sz w:val="22"/>
                <w:szCs w:val="22"/>
              </w:rPr>
            </w:pPr>
            <w:r w:rsidRPr="003D3FAF">
              <w:rPr>
                <w:rFonts w:asciiTheme="minorHAnsi" w:hAnsiTheme="minorHAnsi" w:cstheme="minorHAnsi"/>
                <w:noProof/>
                <w:color w:val="17365D" w:themeColor="text2" w:themeShade="BF"/>
              </w:rPr>
              <mc:AlternateContent>
                <mc:Choice Requires="wps">
                  <w:drawing>
                    <wp:anchor distT="0" distB="0" distL="114300" distR="114300" simplePos="0" relativeHeight="251719680" behindDoc="1" locked="0" layoutInCell="0" allowOverlap="1" wp14:anchorId="01F9E75F" wp14:editId="6B2DC794">
                      <wp:simplePos x="0" y="0"/>
                      <wp:positionH relativeFrom="page">
                        <wp:posOffset>5283200</wp:posOffset>
                      </wp:positionH>
                      <wp:positionV relativeFrom="page">
                        <wp:posOffset>0</wp:posOffset>
                      </wp:positionV>
                      <wp:extent cx="2489200" cy="10058400"/>
                      <wp:effectExtent l="0" t="0" r="0" b="0"/>
                      <wp:wrapNone/>
                      <wp:docPr id="57" name="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4892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F527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2A7A341" id=" 33" o:spid="_x0000_s1026" style="position:absolute;margin-left:416pt;margin-top:0;width:196pt;height:11in;z-index:-251596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" o:allowincell="f" fillcolor="#2f527b" stroked="f">
                      <w10:wrap anchorx="page" anchory="page"/>
                    </v:rect>
                  </w:pict>
                </mc:Fallback>
              </mc:AlternateContent>
            </w:r>
            <w:r w:rsidRPr="003D3FAF">
              <w:rPr>
                <w:rFonts w:asciiTheme="minorHAnsi" w:eastAsia="Josefin Sans" w:hAnsiTheme="minorHAnsi" w:cstheme="minorHAnsi"/>
                <w:noProof/>
                <w:color w:val="17365D" w:themeColor="text2" w:themeShade="BF"/>
                <w:sz w:val="18"/>
                <w:szCs w:val="18"/>
              </w:rPr>
              <w:drawing>
                <wp:anchor distT="0" distB="0" distL="114300" distR="114300" simplePos="0" relativeHeight="251720704" behindDoc="1" locked="0" layoutInCell="0" allowOverlap="1" wp14:anchorId="564E6F14" wp14:editId="1A083BD8">
                  <wp:simplePos x="0" y="0"/>
                  <wp:positionH relativeFrom="page">
                    <wp:posOffset>6731662</wp:posOffset>
                  </wp:positionH>
                  <wp:positionV relativeFrom="page">
                    <wp:posOffset>9017087</wp:posOffset>
                  </wp:positionV>
                  <wp:extent cx="1040738" cy="1054013"/>
                  <wp:effectExtent l="0" t="0" r="0" b="0"/>
                  <wp:wrapNone/>
                  <wp:docPr id="397269828" name="Picture 3972698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269828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738" cy="105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5C12FB8" w14:textId="64BFB80A" w:rsidR="002E48E9" w:rsidRPr="003D3FAF" w:rsidRDefault="00225E60" w:rsidP="00A4510D">
            <w:pPr>
              <w:pStyle w:val="documentleft-boxsinglecolumnli"/>
              <w:spacing w:after="80" w:line="260" w:lineRule="atLeast"/>
              <w:rPr>
                <w:rStyle w:val="documentleft-box"/>
                <w:rFonts w:asciiTheme="minorHAnsi" w:eastAsia="Josefin Sans" w:hAnsiTheme="minorHAnsi" w:cstheme="minorHAnsi"/>
                <w:b/>
                <w:bCs/>
                <w:color w:val="17365D" w:themeColor="text2" w:themeShade="BF"/>
                <w:sz w:val="22"/>
                <w:szCs w:val="22"/>
              </w:rPr>
            </w:pPr>
            <w:r w:rsidRPr="003D3FAF">
              <w:rPr>
                <w:rStyle w:val="documentsectiontxt-semibold"/>
                <w:rFonts w:asciiTheme="minorHAnsi" w:hAnsiTheme="minorHAnsi" w:cstheme="minorHAnsi"/>
                <w:b/>
                <w:bCs/>
                <w:color w:val="17365D" w:themeColor="text2" w:themeShade="BF"/>
                <w:sz w:val="22"/>
                <w:szCs w:val="22"/>
              </w:rPr>
              <w:t>Caliber Home Loans | Irving</w:t>
            </w:r>
            <w:r w:rsidRPr="003D3FAF">
              <w:rPr>
                <w:rStyle w:val="span"/>
                <w:rFonts w:asciiTheme="minorHAnsi" w:eastAsia="Josefin Sans" w:hAnsiTheme="minorHAnsi" w:cstheme="minorHAnsi"/>
                <w:b/>
                <w:bCs/>
                <w:color w:val="17365D" w:themeColor="text2" w:themeShade="BF"/>
                <w:sz w:val="22"/>
                <w:szCs w:val="22"/>
              </w:rPr>
              <w:t xml:space="preserve">, </w:t>
            </w:r>
            <w:r w:rsidRPr="003D3FAF">
              <w:rPr>
                <w:rStyle w:val="documentsectiontxt-semibold"/>
                <w:rFonts w:asciiTheme="minorHAnsi" w:hAnsiTheme="minorHAnsi" w:cstheme="minorHAnsi"/>
                <w:b/>
                <w:bCs/>
                <w:color w:val="17365D" w:themeColor="text2" w:themeShade="BF"/>
                <w:sz w:val="22"/>
                <w:szCs w:val="22"/>
              </w:rPr>
              <w:t>Texas</w:t>
            </w:r>
            <w:r w:rsidRPr="003D3FAF">
              <w:rPr>
                <w:rStyle w:val="documentleft-box"/>
                <w:rFonts w:asciiTheme="minorHAnsi" w:eastAsia="Josefin Sans" w:hAnsiTheme="minorHAnsi" w:cstheme="minorHAnsi"/>
                <w:b/>
                <w:bCs/>
                <w:color w:val="17365D" w:themeColor="text2" w:themeShade="BF"/>
                <w:sz w:val="22"/>
                <w:szCs w:val="22"/>
              </w:rPr>
              <w:t xml:space="preserve"> </w:t>
            </w:r>
            <w:r w:rsidRPr="003D3FAF">
              <w:rPr>
                <w:rFonts w:asciiTheme="minorHAnsi" w:hAnsiTheme="minorHAnsi" w:cstheme="minorHAnsi"/>
                <w:b/>
                <w:bCs/>
                <w:noProof/>
                <w:color w:val="17365D" w:themeColor="text2" w:themeShade="BF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25824" behindDoc="1" locked="0" layoutInCell="0" allowOverlap="1" wp14:anchorId="2502A1C6" wp14:editId="7104E612">
                      <wp:simplePos x="0" y="0"/>
                      <wp:positionH relativeFrom="page">
                        <wp:posOffset>5283200</wp:posOffset>
                      </wp:positionH>
                      <wp:positionV relativeFrom="page">
                        <wp:posOffset>0</wp:posOffset>
                      </wp:positionV>
                      <wp:extent cx="2489200" cy="10058400"/>
                      <wp:effectExtent l="0" t="0" r="0" b="0"/>
                      <wp:wrapNone/>
                      <wp:docPr id="54" name="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4892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F527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0EFAA2" id=" 36" o:spid="_x0000_s1026" style="position:absolute;margin-left:416pt;margin-top:0;width:196pt;height:11in;z-index:-251590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" o:allowincell="f" fillcolor="#2f527b" stroked="f">
                      <w10:wrap anchorx="page" anchory="page"/>
                    </v:rect>
                  </w:pict>
                </mc:Fallback>
              </mc:AlternateContent>
            </w:r>
            <w:r w:rsidRPr="003D3FAF">
              <w:rPr>
                <w:rFonts w:asciiTheme="minorHAnsi" w:eastAsia="Josefin Sans" w:hAnsiTheme="minorHAnsi" w:cstheme="minorHAnsi"/>
                <w:b/>
                <w:bCs/>
                <w:noProof/>
                <w:color w:val="17365D" w:themeColor="text2" w:themeShade="BF"/>
                <w:sz w:val="22"/>
                <w:szCs w:val="22"/>
              </w:rPr>
              <w:drawing>
                <wp:anchor distT="0" distB="0" distL="114300" distR="114300" simplePos="0" relativeHeight="251726848" behindDoc="1" locked="0" layoutInCell="0" allowOverlap="1" wp14:anchorId="63FB22C5" wp14:editId="3471BE80">
                  <wp:simplePos x="0" y="0"/>
                  <wp:positionH relativeFrom="page">
                    <wp:posOffset>6731662</wp:posOffset>
                  </wp:positionH>
                  <wp:positionV relativeFrom="page">
                    <wp:posOffset>9017087</wp:posOffset>
                  </wp:positionV>
                  <wp:extent cx="1040738" cy="1054013"/>
                  <wp:effectExtent l="0" t="0" r="0" b="0"/>
                  <wp:wrapNone/>
                  <wp:docPr id="1983402792" name="Picture 198340279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3402792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738" cy="105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F506F80" w14:textId="2D55DC41" w:rsidR="002E48E9" w:rsidRPr="003D3FAF" w:rsidRDefault="00225E60">
            <w:pPr>
              <w:pStyle w:val="documentpaddedlinedates-wrapper"/>
              <w:pBdr>
                <w:top w:val="none" w:sz="0" w:space="2" w:color="auto"/>
              </w:pBdr>
              <w:spacing w:line="260" w:lineRule="atLeast"/>
              <w:ind w:left="300"/>
              <w:rPr>
                <w:rStyle w:val="documentleft-box"/>
                <w:rFonts w:asciiTheme="minorHAnsi" w:eastAsia="Josefin Sans" w:hAnsiTheme="minorHAnsi" w:cstheme="minorHAnsi"/>
                <w:b/>
                <w:bCs/>
                <w:color w:val="17365D" w:themeColor="text2" w:themeShade="BF"/>
                <w:sz w:val="20"/>
                <w:szCs w:val="20"/>
              </w:rPr>
            </w:pPr>
            <w:r w:rsidRPr="003D3FAF">
              <w:rPr>
                <w:rStyle w:val="span"/>
                <w:rFonts w:asciiTheme="minorHAnsi" w:eastAsia="Josefin Sans" w:hAnsiTheme="minorHAnsi" w:cstheme="minorHAnsi"/>
                <w:b/>
                <w:bCs/>
                <w:color w:val="17365D" w:themeColor="text2" w:themeShade="BF"/>
                <w:sz w:val="18"/>
                <w:szCs w:val="18"/>
              </w:rPr>
              <w:t>J</w:t>
            </w:r>
            <w:r w:rsidRPr="003D3FAF">
              <w:rPr>
                <w:rStyle w:val="span"/>
                <w:rFonts w:asciiTheme="minorHAnsi" w:eastAsia="Josefin Sans" w:hAnsiTheme="minorHAnsi" w:cstheme="minorHAnsi"/>
                <w:b/>
                <w:bCs/>
                <w:color w:val="17365D" w:themeColor="text2" w:themeShade="BF"/>
                <w:sz w:val="20"/>
                <w:szCs w:val="20"/>
              </w:rPr>
              <w:t>une 20</w:t>
            </w:r>
            <w:r w:rsidR="00C62CBB">
              <w:rPr>
                <w:rStyle w:val="span"/>
                <w:rFonts w:asciiTheme="minorHAnsi" w:eastAsia="Josefin Sans" w:hAnsiTheme="minorHAnsi" w:cstheme="minorHAnsi"/>
                <w:b/>
                <w:bCs/>
                <w:color w:val="17365D" w:themeColor="text2" w:themeShade="BF"/>
                <w:sz w:val="20"/>
                <w:szCs w:val="20"/>
              </w:rPr>
              <w:t>19</w:t>
            </w:r>
            <w:r w:rsidRPr="003D3FAF">
              <w:rPr>
                <w:rStyle w:val="span"/>
                <w:rFonts w:asciiTheme="minorHAnsi" w:eastAsia="Josefin Sans" w:hAnsiTheme="minorHAnsi" w:cstheme="minorHAnsi"/>
                <w:b/>
                <w:bCs/>
                <w:color w:val="17365D" w:themeColor="text2" w:themeShade="BF"/>
                <w:sz w:val="20"/>
                <w:szCs w:val="20"/>
              </w:rPr>
              <w:t xml:space="preserve"> - October 2021</w:t>
            </w:r>
            <w:r w:rsidRPr="003D3FAF">
              <w:rPr>
                <w:rFonts w:asciiTheme="minorHAnsi" w:hAnsiTheme="minorHAnsi" w:cstheme="minorHAnsi"/>
                <w:b/>
                <w:bCs/>
                <w:noProof/>
                <w:color w:val="17365D" w:themeColor="text2" w:themeShade="BF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7872" behindDoc="1" locked="0" layoutInCell="0" allowOverlap="1" wp14:anchorId="0AA613AA" wp14:editId="204D0819">
                      <wp:simplePos x="0" y="0"/>
                      <wp:positionH relativeFrom="page">
                        <wp:posOffset>5283200</wp:posOffset>
                      </wp:positionH>
                      <wp:positionV relativeFrom="page">
                        <wp:posOffset>0</wp:posOffset>
                      </wp:positionV>
                      <wp:extent cx="2489200" cy="10058400"/>
                      <wp:effectExtent l="0" t="0" r="0" b="0"/>
                      <wp:wrapNone/>
                      <wp:docPr id="53" name="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4892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F527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73C7DB" id=" 37" o:spid="_x0000_s1026" style="position:absolute;margin-left:416pt;margin-top:0;width:196pt;height:11in;z-index:-251588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" o:allowincell="f" fillcolor="#2f527b" stroked="f">
                      <w10:wrap anchorx="page" anchory="page"/>
                    </v:rect>
                  </w:pict>
                </mc:Fallback>
              </mc:AlternateContent>
            </w:r>
            <w:r w:rsidRPr="003D3FAF">
              <w:rPr>
                <w:rFonts w:asciiTheme="minorHAnsi" w:eastAsia="Josefin Sans" w:hAnsiTheme="minorHAnsi" w:cstheme="minorHAnsi"/>
                <w:b/>
                <w:bCs/>
                <w:noProof/>
                <w:color w:val="17365D" w:themeColor="text2" w:themeShade="BF"/>
                <w:sz w:val="20"/>
                <w:szCs w:val="20"/>
              </w:rPr>
              <w:drawing>
                <wp:anchor distT="0" distB="0" distL="114300" distR="114300" simplePos="0" relativeHeight="251728896" behindDoc="1" locked="0" layoutInCell="0" allowOverlap="1" wp14:anchorId="463C686B" wp14:editId="167EB9B3">
                  <wp:simplePos x="0" y="0"/>
                  <wp:positionH relativeFrom="page">
                    <wp:posOffset>6731662</wp:posOffset>
                  </wp:positionH>
                  <wp:positionV relativeFrom="page">
                    <wp:posOffset>9017087</wp:posOffset>
                  </wp:positionV>
                  <wp:extent cx="1040738" cy="1054013"/>
                  <wp:effectExtent l="0" t="0" r="0" b="0"/>
                  <wp:wrapNone/>
                  <wp:docPr id="1613281642" name="Picture 16132816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3281642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738" cy="105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BD24A2E" w14:textId="0FA15753" w:rsidR="002E48E9" w:rsidRPr="003D3FAF" w:rsidRDefault="00225E60">
            <w:pPr>
              <w:spacing w:line="260" w:lineRule="atLeast"/>
              <w:ind w:left="300"/>
              <w:textAlignment w:val="auto"/>
              <w:rPr>
                <w:rStyle w:val="documentcolor-2"/>
                <w:rFonts w:asciiTheme="minorHAnsi" w:eastAsia="Josefin Sans" w:hAnsiTheme="minorHAnsi" w:cstheme="minorHAnsi"/>
                <w:b/>
                <w:bCs/>
                <w:color w:val="17365D" w:themeColor="text2" w:themeShade="BF"/>
                <w:sz w:val="20"/>
                <w:szCs w:val="20"/>
              </w:rPr>
            </w:pPr>
            <w:r w:rsidRPr="003D3FAF">
              <w:rPr>
                <w:rStyle w:val="documentcolor-2"/>
                <w:rFonts w:asciiTheme="minorHAnsi" w:eastAsia="Josefin Sans" w:hAnsiTheme="minorHAnsi" w:cstheme="minorHAnsi"/>
                <w:b/>
                <w:bCs/>
                <w:color w:val="17365D" w:themeColor="text2" w:themeShade="BF"/>
                <w:sz w:val="20"/>
                <w:szCs w:val="20"/>
              </w:rPr>
              <w:t xml:space="preserve">Direct to Broker </w:t>
            </w:r>
            <w:r w:rsidR="00082F27">
              <w:rPr>
                <w:rStyle w:val="documentcolor-2"/>
                <w:rFonts w:asciiTheme="minorHAnsi" w:eastAsia="Josefin Sans" w:hAnsiTheme="minorHAnsi" w:cstheme="minorHAnsi"/>
                <w:b/>
                <w:bCs/>
                <w:color w:val="17365D" w:themeColor="text2" w:themeShade="BF"/>
                <w:sz w:val="20"/>
                <w:szCs w:val="20"/>
              </w:rPr>
              <w:t xml:space="preserve">Liaison </w:t>
            </w:r>
            <w:r w:rsidRPr="003D3FAF">
              <w:rPr>
                <w:rStyle w:val="documentcolor-2"/>
                <w:rFonts w:asciiTheme="minorHAnsi" w:eastAsia="Josefin Sans" w:hAnsiTheme="minorHAnsi" w:cstheme="minorHAnsi"/>
                <w:b/>
                <w:bCs/>
                <w:color w:val="17365D" w:themeColor="text2" w:themeShade="BF"/>
                <w:sz w:val="20"/>
                <w:szCs w:val="20"/>
              </w:rPr>
              <w:t xml:space="preserve"> </w:t>
            </w:r>
            <w:r w:rsidRPr="003D3FAF">
              <w:rPr>
                <w:rFonts w:asciiTheme="minorHAnsi" w:hAnsiTheme="minorHAnsi" w:cstheme="minorHAnsi"/>
                <w:b/>
                <w:bCs/>
                <w:noProof/>
                <w:color w:val="17365D" w:themeColor="text2" w:themeShade="BF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9920" behindDoc="1" locked="0" layoutInCell="0" allowOverlap="1" wp14:anchorId="16A6BFED" wp14:editId="161DADE8">
                      <wp:simplePos x="0" y="0"/>
                      <wp:positionH relativeFrom="page">
                        <wp:posOffset>5283200</wp:posOffset>
                      </wp:positionH>
                      <wp:positionV relativeFrom="page">
                        <wp:posOffset>0</wp:posOffset>
                      </wp:positionV>
                      <wp:extent cx="2489200" cy="10058400"/>
                      <wp:effectExtent l="0" t="0" r="0" b="0"/>
                      <wp:wrapNone/>
                      <wp:docPr id="52" name="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4892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F527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E53DB8" id=" 38" o:spid="_x0000_s1026" style="position:absolute;margin-left:416pt;margin-top:0;width:196pt;height:11in;z-index:-251586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" o:allowincell="f" fillcolor="#2f527b" stroked="f">
                      <w10:wrap anchorx="page" anchory="page"/>
                    </v:rect>
                  </w:pict>
                </mc:Fallback>
              </mc:AlternateContent>
            </w:r>
            <w:r w:rsidRPr="003D3FAF">
              <w:rPr>
                <w:rFonts w:asciiTheme="minorHAnsi" w:eastAsia="Josefin Sans" w:hAnsiTheme="minorHAnsi" w:cstheme="minorHAnsi"/>
                <w:b/>
                <w:bCs/>
                <w:noProof/>
                <w:color w:val="17365D" w:themeColor="text2" w:themeShade="BF"/>
                <w:sz w:val="20"/>
                <w:szCs w:val="20"/>
              </w:rPr>
              <w:drawing>
                <wp:anchor distT="0" distB="0" distL="114300" distR="114300" simplePos="0" relativeHeight="251730944" behindDoc="1" locked="0" layoutInCell="0" allowOverlap="1" wp14:anchorId="0BA569B6" wp14:editId="63D52915">
                  <wp:simplePos x="0" y="0"/>
                  <wp:positionH relativeFrom="page">
                    <wp:posOffset>6731662</wp:posOffset>
                  </wp:positionH>
                  <wp:positionV relativeFrom="page">
                    <wp:posOffset>9017087</wp:posOffset>
                  </wp:positionV>
                  <wp:extent cx="1040738" cy="1054013"/>
                  <wp:effectExtent l="0" t="0" r="0" b="0"/>
                  <wp:wrapNone/>
                  <wp:docPr id="1771716858" name="Picture 17717168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1716858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738" cy="105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D74A7E4" w14:textId="61CF7B15" w:rsidR="002E48E9" w:rsidRPr="003D3FAF" w:rsidRDefault="00225E60" w:rsidP="00C62CBB">
            <w:pPr>
              <w:pStyle w:val="documentleft-boxsinglecolumnli"/>
              <w:numPr>
                <w:ilvl w:val="0"/>
                <w:numId w:val="23"/>
              </w:numPr>
              <w:spacing w:before="80" w:after="80" w:line="260" w:lineRule="atLeast"/>
              <w:rPr>
                <w:rStyle w:val="span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</w:pPr>
            <w:r w:rsidRPr="003D3FAF">
              <w:rPr>
                <w:rStyle w:val="span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>Receive</w:t>
            </w:r>
            <w:r w:rsidR="00F8708B" w:rsidRPr="003D3FAF">
              <w:rPr>
                <w:rStyle w:val="span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>d</w:t>
            </w:r>
            <w:r w:rsidRPr="003D3FAF">
              <w:rPr>
                <w:rStyle w:val="span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 xml:space="preserve"> and handle</w:t>
            </w:r>
            <w:r w:rsidR="00F8708B" w:rsidRPr="003D3FAF">
              <w:rPr>
                <w:rStyle w:val="span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>d</w:t>
            </w:r>
            <w:r w:rsidRPr="003D3FAF">
              <w:rPr>
                <w:rStyle w:val="span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 xml:space="preserve"> conditions returned from </w:t>
            </w:r>
            <w:r w:rsidR="00F8708B" w:rsidRPr="003D3FAF">
              <w:rPr>
                <w:rStyle w:val="span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 xml:space="preserve">the </w:t>
            </w:r>
            <w:r w:rsidRPr="003D3FAF">
              <w:rPr>
                <w:rStyle w:val="span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>underwriting team</w:t>
            </w:r>
            <w:r w:rsidRPr="003D3FAF">
              <w:rPr>
                <w:rFonts w:asciiTheme="minorHAnsi" w:hAnsiTheme="minorHAnsi" w:cstheme="minorHAnsi"/>
                <w:noProof/>
                <w:color w:val="17365D" w:themeColor="text2" w:themeShade="BF"/>
              </w:rPr>
              <mc:AlternateContent>
                <mc:Choice Requires="wps">
                  <w:drawing>
                    <wp:anchor distT="0" distB="0" distL="114300" distR="114300" simplePos="0" relativeHeight="251731968" behindDoc="1" locked="0" layoutInCell="0" allowOverlap="1" wp14:anchorId="0395ECCA" wp14:editId="29A9B2E9">
                      <wp:simplePos x="0" y="0"/>
                      <wp:positionH relativeFrom="page">
                        <wp:posOffset>5283200</wp:posOffset>
                      </wp:positionH>
                      <wp:positionV relativeFrom="page">
                        <wp:posOffset>0</wp:posOffset>
                      </wp:positionV>
                      <wp:extent cx="2489200" cy="10058400"/>
                      <wp:effectExtent l="0" t="0" r="0" b="0"/>
                      <wp:wrapNone/>
                      <wp:docPr id="51" name="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4892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F527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78AEC9" id=" 39" o:spid="_x0000_s1026" style="position:absolute;margin-left:416pt;margin-top:0;width:196pt;height:11in;z-index:-251584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" o:allowincell="f" fillcolor="#2f527b" stroked="f">
                      <w10:wrap anchorx="page" anchory="page"/>
                    </v:rect>
                  </w:pict>
                </mc:Fallback>
              </mc:AlternateContent>
            </w:r>
            <w:r w:rsidRPr="003D3FAF">
              <w:rPr>
                <w:rFonts w:asciiTheme="minorHAnsi" w:eastAsia="Josefin Sans" w:hAnsiTheme="minorHAnsi" w:cstheme="minorHAnsi"/>
                <w:noProof/>
                <w:color w:val="17365D" w:themeColor="text2" w:themeShade="BF"/>
                <w:sz w:val="18"/>
                <w:szCs w:val="18"/>
              </w:rPr>
              <w:drawing>
                <wp:anchor distT="0" distB="0" distL="114300" distR="114300" simplePos="0" relativeHeight="251732992" behindDoc="1" locked="0" layoutInCell="0" allowOverlap="1" wp14:anchorId="6E4170F4" wp14:editId="5F973873">
                  <wp:simplePos x="0" y="0"/>
                  <wp:positionH relativeFrom="page">
                    <wp:posOffset>6731662</wp:posOffset>
                  </wp:positionH>
                  <wp:positionV relativeFrom="page">
                    <wp:posOffset>9017087</wp:posOffset>
                  </wp:positionV>
                  <wp:extent cx="1040738" cy="1054013"/>
                  <wp:effectExtent l="0" t="0" r="0" b="0"/>
                  <wp:wrapNone/>
                  <wp:docPr id="1327641797" name="Picture 132764179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7641797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738" cy="105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F59C64B" w14:textId="3438BCF4" w:rsidR="002E48E9" w:rsidRPr="003D3FAF" w:rsidRDefault="00225E60" w:rsidP="00C62CBB">
            <w:pPr>
              <w:pStyle w:val="documentleft-boxsinglecolumnli"/>
              <w:numPr>
                <w:ilvl w:val="0"/>
                <w:numId w:val="23"/>
              </w:numPr>
              <w:spacing w:after="80" w:line="260" w:lineRule="atLeast"/>
              <w:rPr>
                <w:rStyle w:val="span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</w:pPr>
            <w:r w:rsidRPr="003D3FAF">
              <w:rPr>
                <w:rStyle w:val="span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>Conduct</w:t>
            </w:r>
            <w:r w:rsidR="00F8708B" w:rsidRPr="003D3FAF">
              <w:rPr>
                <w:rStyle w:val="span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>ed</w:t>
            </w:r>
            <w:r w:rsidRPr="003D3FAF">
              <w:rPr>
                <w:rStyle w:val="span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 xml:space="preserve"> real-time assessment</w:t>
            </w:r>
            <w:r w:rsidR="00F8708B" w:rsidRPr="003D3FAF">
              <w:rPr>
                <w:rStyle w:val="span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>s</w:t>
            </w:r>
            <w:r w:rsidRPr="003D3FAF">
              <w:rPr>
                <w:rStyle w:val="span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 xml:space="preserve"> of customer readiness and resource availability</w:t>
            </w:r>
          </w:p>
          <w:p w14:paraId="32191DD0" w14:textId="3DCF790A" w:rsidR="002E48E9" w:rsidRPr="003D3FAF" w:rsidRDefault="00225E60" w:rsidP="00C62CBB">
            <w:pPr>
              <w:pStyle w:val="documentsinglecolumnlinth-last-child1"/>
              <w:numPr>
                <w:ilvl w:val="0"/>
                <w:numId w:val="23"/>
              </w:numPr>
              <w:spacing w:line="260" w:lineRule="atLeast"/>
              <w:rPr>
                <w:rStyle w:val="span"/>
                <w:rFonts w:asciiTheme="minorHAnsi" w:eastAsia="Josefin Sans Light" w:hAnsiTheme="minorHAnsi" w:cstheme="minorHAnsi"/>
                <w:color w:val="17365D" w:themeColor="text2" w:themeShade="BF"/>
                <w:sz w:val="18"/>
                <w:szCs w:val="18"/>
              </w:rPr>
            </w:pPr>
            <w:r w:rsidRPr="003D3FAF">
              <w:rPr>
                <w:rStyle w:val="span"/>
                <w:rFonts w:asciiTheme="minorHAnsi" w:eastAsia="Josefin Sans Light" w:hAnsiTheme="minorHAnsi" w:cstheme="minorHAnsi"/>
                <w:color w:val="17365D" w:themeColor="text2" w:themeShade="BF"/>
                <w:sz w:val="18"/>
                <w:szCs w:val="18"/>
              </w:rPr>
              <w:t>Use</w:t>
            </w:r>
            <w:r w:rsidR="00F8708B" w:rsidRPr="003D3FAF">
              <w:rPr>
                <w:rStyle w:val="span"/>
                <w:rFonts w:asciiTheme="minorHAnsi" w:eastAsia="Josefin Sans Light" w:hAnsiTheme="minorHAnsi" w:cstheme="minorHAnsi"/>
                <w:color w:val="17365D" w:themeColor="text2" w:themeShade="BF"/>
                <w:sz w:val="18"/>
                <w:szCs w:val="18"/>
              </w:rPr>
              <w:t>d</w:t>
            </w:r>
            <w:r w:rsidRPr="003D3FAF">
              <w:rPr>
                <w:rStyle w:val="span"/>
                <w:rFonts w:asciiTheme="minorHAnsi" w:eastAsia="Josefin Sans Light" w:hAnsiTheme="minorHAnsi" w:cstheme="minorHAnsi"/>
                <w:color w:val="17365D" w:themeColor="text2" w:themeShade="BF"/>
                <w:sz w:val="18"/>
                <w:szCs w:val="18"/>
              </w:rPr>
              <w:t xml:space="preserve"> critical thinking to evaluate</w:t>
            </w:r>
            <w:r w:rsidR="00F8708B" w:rsidRPr="003D3FAF">
              <w:rPr>
                <w:rStyle w:val="span"/>
                <w:rFonts w:asciiTheme="minorHAnsi" w:eastAsia="Josefin Sans Light" w:hAnsiTheme="minorHAnsi" w:cstheme="minorHAnsi"/>
                <w:color w:val="17365D" w:themeColor="text2" w:themeShade="BF"/>
                <w:sz w:val="18"/>
                <w:szCs w:val="18"/>
              </w:rPr>
              <w:t xml:space="preserve"> credit</w:t>
            </w:r>
            <w:r w:rsidRPr="003D3FAF">
              <w:rPr>
                <w:rStyle w:val="span"/>
                <w:rFonts w:asciiTheme="minorHAnsi" w:eastAsia="Josefin Sans Light" w:hAnsiTheme="minorHAnsi" w:cstheme="minorHAnsi"/>
                <w:color w:val="17365D" w:themeColor="text2" w:themeShade="BF"/>
                <w:sz w:val="18"/>
                <w:szCs w:val="18"/>
              </w:rPr>
              <w:t xml:space="preserve"> decisions</w:t>
            </w:r>
            <w:r w:rsidRPr="003D3FAF">
              <w:rPr>
                <w:rFonts w:asciiTheme="minorHAnsi" w:hAnsiTheme="minorHAnsi" w:cstheme="minorHAnsi"/>
                <w:noProof/>
                <w:color w:val="17365D" w:themeColor="text2" w:themeShade="BF"/>
              </w:rPr>
              <mc:AlternateContent>
                <mc:Choice Requires="wps">
                  <w:drawing>
                    <wp:anchor distT="0" distB="0" distL="114300" distR="114300" simplePos="0" relativeHeight="251736064" behindDoc="1" locked="0" layoutInCell="0" allowOverlap="1" wp14:anchorId="34B52ED2" wp14:editId="25D20EF3">
                      <wp:simplePos x="0" y="0"/>
                      <wp:positionH relativeFrom="page">
                        <wp:posOffset>5283200</wp:posOffset>
                      </wp:positionH>
                      <wp:positionV relativeFrom="page">
                        <wp:posOffset>0</wp:posOffset>
                      </wp:positionV>
                      <wp:extent cx="2489200" cy="10058400"/>
                      <wp:effectExtent l="0" t="0" r="0" b="0"/>
                      <wp:wrapNone/>
                      <wp:docPr id="49" name="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4892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F527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675855" id=" 41" o:spid="_x0000_s1026" style="position:absolute;margin-left:416pt;margin-top:0;width:196pt;height:11in;z-index:-251580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" o:allowincell="f" fillcolor="#2f527b" stroked="f">
                      <w10:wrap anchorx="page" anchory="page"/>
                    </v:rect>
                  </w:pict>
                </mc:Fallback>
              </mc:AlternateContent>
            </w:r>
            <w:r w:rsidRPr="003D3FAF">
              <w:rPr>
                <w:rFonts w:asciiTheme="minorHAnsi" w:eastAsia="Josefin Sans" w:hAnsiTheme="minorHAnsi" w:cstheme="minorHAnsi"/>
                <w:noProof/>
                <w:color w:val="17365D" w:themeColor="text2" w:themeShade="BF"/>
                <w:sz w:val="18"/>
                <w:szCs w:val="18"/>
              </w:rPr>
              <w:drawing>
                <wp:anchor distT="0" distB="0" distL="114300" distR="114300" simplePos="0" relativeHeight="251737088" behindDoc="1" locked="0" layoutInCell="0" allowOverlap="1" wp14:anchorId="06943FE5" wp14:editId="0063EFD7">
                  <wp:simplePos x="0" y="0"/>
                  <wp:positionH relativeFrom="page">
                    <wp:posOffset>6731662</wp:posOffset>
                  </wp:positionH>
                  <wp:positionV relativeFrom="page">
                    <wp:posOffset>9017087</wp:posOffset>
                  </wp:positionV>
                  <wp:extent cx="1040738" cy="1054013"/>
                  <wp:effectExtent l="0" t="0" r="0" b="0"/>
                  <wp:wrapNone/>
                  <wp:docPr id="577651918" name="Picture 5776519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7651918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738" cy="105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CD90AFC" w14:textId="0A264FF3" w:rsidR="002E48E9" w:rsidRPr="003D3FAF" w:rsidRDefault="00225E60">
            <w:pPr>
              <w:pStyle w:val="div"/>
              <w:pBdr>
                <w:top w:val="none" w:sz="0" w:space="11" w:color="auto"/>
              </w:pBdr>
              <w:spacing w:line="260" w:lineRule="atLeast"/>
              <w:rPr>
                <w:rStyle w:val="documentleft-box"/>
                <w:rFonts w:asciiTheme="minorHAnsi" w:eastAsia="Josefin Sans" w:hAnsiTheme="minorHAnsi" w:cstheme="minorHAnsi"/>
                <w:b/>
                <w:bCs/>
                <w:color w:val="17365D" w:themeColor="text2" w:themeShade="BF"/>
                <w:sz w:val="22"/>
                <w:szCs w:val="22"/>
              </w:rPr>
            </w:pPr>
            <w:r w:rsidRPr="003D3FAF">
              <w:rPr>
                <w:rStyle w:val="documentsectiontxt-semibold"/>
                <w:rFonts w:asciiTheme="minorHAnsi" w:hAnsiTheme="minorHAnsi" w:cstheme="minorHAnsi"/>
                <w:b/>
                <w:bCs/>
                <w:color w:val="17365D" w:themeColor="text2" w:themeShade="BF"/>
                <w:sz w:val="22"/>
                <w:szCs w:val="22"/>
              </w:rPr>
              <w:t>JPMorgan Chase | Plano</w:t>
            </w:r>
            <w:r w:rsidRPr="003D3FAF">
              <w:rPr>
                <w:rStyle w:val="span"/>
                <w:rFonts w:asciiTheme="minorHAnsi" w:eastAsia="Josefin Sans" w:hAnsiTheme="minorHAnsi" w:cstheme="minorHAnsi"/>
                <w:b/>
                <w:bCs/>
                <w:color w:val="17365D" w:themeColor="text2" w:themeShade="BF"/>
                <w:sz w:val="22"/>
                <w:szCs w:val="22"/>
              </w:rPr>
              <w:t xml:space="preserve">, </w:t>
            </w:r>
            <w:r w:rsidRPr="003D3FAF">
              <w:rPr>
                <w:rStyle w:val="documentsectiontxt-semibold"/>
                <w:rFonts w:asciiTheme="minorHAnsi" w:hAnsiTheme="minorHAnsi" w:cstheme="minorHAnsi"/>
                <w:b/>
                <w:bCs/>
                <w:color w:val="17365D" w:themeColor="text2" w:themeShade="BF"/>
                <w:sz w:val="22"/>
                <w:szCs w:val="22"/>
              </w:rPr>
              <w:t>Texas</w:t>
            </w:r>
            <w:r w:rsidRPr="003D3FAF">
              <w:rPr>
                <w:rStyle w:val="documentleft-box"/>
                <w:rFonts w:asciiTheme="minorHAnsi" w:eastAsia="Josefin Sans" w:hAnsiTheme="minorHAnsi" w:cstheme="minorHAnsi"/>
                <w:b/>
                <w:bCs/>
                <w:color w:val="17365D" w:themeColor="text2" w:themeShade="BF"/>
                <w:sz w:val="22"/>
                <w:szCs w:val="22"/>
              </w:rPr>
              <w:t xml:space="preserve"> </w:t>
            </w:r>
            <w:r w:rsidRPr="003D3FAF">
              <w:rPr>
                <w:rFonts w:asciiTheme="minorHAnsi" w:hAnsiTheme="minorHAnsi" w:cstheme="minorHAnsi"/>
                <w:b/>
                <w:bCs/>
                <w:noProof/>
                <w:color w:val="17365D" w:themeColor="text2" w:themeShade="BF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50400" behindDoc="1" locked="0" layoutInCell="0" allowOverlap="1" wp14:anchorId="084E09AF" wp14:editId="34D62F21">
                      <wp:simplePos x="0" y="0"/>
                      <wp:positionH relativeFrom="page">
                        <wp:posOffset>5283200</wp:posOffset>
                      </wp:positionH>
                      <wp:positionV relativeFrom="page">
                        <wp:posOffset>0</wp:posOffset>
                      </wp:positionV>
                      <wp:extent cx="2489200" cy="10058400"/>
                      <wp:effectExtent l="0" t="0" r="0" b="0"/>
                      <wp:wrapNone/>
                      <wp:docPr id="42" name="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4892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F527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76C664" id=" 48" o:spid="_x0000_s1026" style="position:absolute;margin-left:416pt;margin-top:0;width:196pt;height:11in;z-index:-251566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" o:allowincell="f" fillcolor="#2f527b" stroked="f">
                      <w10:wrap anchorx="page" anchory="page"/>
                    </v:rect>
                  </w:pict>
                </mc:Fallback>
              </mc:AlternateContent>
            </w:r>
            <w:r w:rsidRPr="003D3FAF">
              <w:rPr>
                <w:rFonts w:asciiTheme="minorHAnsi" w:eastAsia="Josefin Sans" w:hAnsiTheme="minorHAnsi" w:cstheme="minorHAnsi"/>
                <w:b/>
                <w:bCs/>
                <w:noProof/>
                <w:color w:val="17365D" w:themeColor="text2" w:themeShade="BF"/>
                <w:sz w:val="22"/>
                <w:szCs w:val="22"/>
              </w:rPr>
              <w:drawing>
                <wp:anchor distT="0" distB="0" distL="114300" distR="114300" simplePos="0" relativeHeight="251751424" behindDoc="1" locked="0" layoutInCell="0" allowOverlap="1" wp14:anchorId="17DAD371" wp14:editId="40EE5058">
                  <wp:simplePos x="0" y="0"/>
                  <wp:positionH relativeFrom="page">
                    <wp:posOffset>6731662</wp:posOffset>
                  </wp:positionH>
                  <wp:positionV relativeFrom="page">
                    <wp:posOffset>9017087</wp:posOffset>
                  </wp:positionV>
                  <wp:extent cx="1040738" cy="1054013"/>
                  <wp:effectExtent l="0" t="0" r="0" b="0"/>
                  <wp:wrapNone/>
                  <wp:docPr id="1716865721" name="Picture 17168657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6865721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738" cy="105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D876D78" w14:textId="69188946" w:rsidR="002E48E9" w:rsidRPr="003D3FAF" w:rsidRDefault="00DE7C51">
            <w:pPr>
              <w:pStyle w:val="documentpaddedlinedates-wrapper"/>
              <w:pBdr>
                <w:top w:val="none" w:sz="0" w:space="2" w:color="auto"/>
              </w:pBdr>
              <w:spacing w:line="260" w:lineRule="atLeast"/>
              <w:ind w:left="300"/>
              <w:rPr>
                <w:rStyle w:val="documentleft-box"/>
                <w:rFonts w:asciiTheme="minorHAnsi" w:eastAsia="Josefin Sans" w:hAnsiTheme="minorHAnsi" w:cstheme="minorHAnsi"/>
                <w:b/>
                <w:bCs/>
                <w:color w:val="17365D" w:themeColor="text2" w:themeShade="BF"/>
                <w:sz w:val="20"/>
                <w:szCs w:val="20"/>
              </w:rPr>
            </w:pPr>
            <w:r>
              <w:rPr>
                <w:rStyle w:val="span"/>
                <w:rFonts w:asciiTheme="minorHAnsi" w:eastAsia="Josefin Sans" w:hAnsiTheme="minorHAnsi" w:cstheme="minorHAnsi"/>
                <w:b/>
                <w:bCs/>
                <w:color w:val="17365D" w:themeColor="text2" w:themeShade="BF"/>
                <w:sz w:val="20"/>
                <w:szCs w:val="20"/>
              </w:rPr>
              <w:t>October 2007</w:t>
            </w:r>
            <w:r w:rsidR="00225E60" w:rsidRPr="003D3FAF">
              <w:rPr>
                <w:rStyle w:val="span"/>
                <w:rFonts w:asciiTheme="minorHAnsi" w:eastAsia="Josefin Sans" w:hAnsiTheme="minorHAnsi" w:cstheme="minorHAnsi"/>
                <w:b/>
                <w:bCs/>
                <w:color w:val="17365D" w:themeColor="text2" w:themeShade="BF"/>
                <w:sz w:val="20"/>
                <w:szCs w:val="20"/>
              </w:rPr>
              <w:t xml:space="preserve"> - July 2019</w:t>
            </w:r>
            <w:r w:rsidR="00225E60" w:rsidRPr="003D3FAF">
              <w:rPr>
                <w:rFonts w:asciiTheme="minorHAnsi" w:hAnsiTheme="minorHAnsi" w:cstheme="minorHAnsi"/>
                <w:b/>
                <w:bCs/>
                <w:noProof/>
                <w:color w:val="17365D" w:themeColor="text2" w:themeShade="BF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2448" behindDoc="1" locked="0" layoutInCell="0" allowOverlap="1" wp14:anchorId="118D25F3" wp14:editId="6EF596EB">
                      <wp:simplePos x="0" y="0"/>
                      <wp:positionH relativeFrom="page">
                        <wp:posOffset>5283200</wp:posOffset>
                      </wp:positionH>
                      <wp:positionV relativeFrom="page">
                        <wp:posOffset>0</wp:posOffset>
                      </wp:positionV>
                      <wp:extent cx="2489200" cy="10058400"/>
                      <wp:effectExtent l="0" t="0" r="0" b="0"/>
                      <wp:wrapNone/>
                      <wp:docPr id="41" name="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4892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F527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23F161" id=" 49" o:spid="_x0000_s1026" style="position:absolute;margin-left:416pt;margin-top:0;width:196pt;height:11in;z-index:-251564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" o:allowincell="f" fillcolor="#2f527b" stroked="f">
                      <w10:wrap anchorx="page" anchory="page"/>
                    </v:rect>
                  </w:pict>
                </mc:Fallback>
              </mc:AlternateContent>
            </w:r>
            <w:r w:rsidR="00225E60" w:rsidRPr="003D3FAF">
              <w:rPr>
                <w:rFonts w:asciiTheme="minorHAnsi" w:eastAsia="Josefin Sans" w:hAnsiTheme="minorHAnsi" w:cstheme="minorHAnsi"/>
                <w:b/>
                <w:bCs/>
                <w:noProof/>
                <w:color w:val="17365D" w:themeColor="text2" w:themeShade="BF"/>
                <w:sz w:val="20"/>
                <w:szCs w:val="20"/>
              </w:rPr>
              <w:drawing>
                <wp:anchor distT="0" distB="0" distL="114300" distR="114300" simplePos="0" relativeHeight="251753472" behindDoc="1" locked="0" layoutInCell="0" allowOverlap="1" wp14:anchorId="5EABA5B0" wp14:editId="7A003590">
                  <wp:simplePos x="0" y="0"/>
                  <wp:positionH relativeFrom="page">
                    <wp:posOffset>6731662</wp:posOffset>
                  </wp:positionH>
                  <wp:positionV relativeFrom="page">
                    <wp:posOffset>9017087</wp:posOffset>
                  </wp:positionV>
                  <wp:extent cx="1040738" cy="1054013"/>
                  <wp:effectExtent l="0" t="0" r="0" b="0"/>
                  <wp:wrapNone/>
                  <wp:docPr id="1160729033" name="Picture 11607290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0729033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738" cy="105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F7F722E" w14:textId="23DA7DC8" w:rsidR="002E48E9" w:rsidRPr="003D3FAF" w:rsidRDefault="00225E60" w:rsidP="00082F27">
            <w:pPr>
              <w:spacing w:line="260" w:lineRule="atLeast"/>
              <w:ind w:left="300"/>
              <w:textAlignment w:val="auto"/>
              <w:rPr>
                <w:rStyle w:val="documentcolor-2"/>
                <w:rFonts w:asciiTheme="minorHAnsi" w:eastAsia="Josefin Sans" w:hAnsiTheme="minorHAnsi" w:cstheme="minorHAnsi"/>
                <w:b/>
                <w:bCs/>
                <w:color w:val="17365D" w:themeColor="text2" w:themeShade="BF"/>
                <w:sz w:val="20"/>
                <w:szCs w:val="20"/>
              </w:rPr>
            </w:pPr>
            <w:r w:rsidRPr="003D3FAF">
              <w:rPr>
                <w:rStyle w:val="documentcolor-2"/>
                <w:rFonts w:asciiTheme="minorHAnsi" w:eastAsia="Josefin Sans" w:hAnsiTheme="minorHAnsi" w:cstheme="minorHAnsi"/>
                <w:b/>
                <w:bCs/>
                <w:color w:val="17365D" w:themeColor="text2" w:themeShade="BF"/>
                <w:sz w:val="20"/>
                <w:szCs w:val="20"/>
              </w:rPr>
              <w:t xml:space="preserve">Business Operation Analyst / Risk &amp; Fraud Management </w:t>
            </w:r>
            <w:r w:rsidRPr="003D3FAF">
              <w:rPr>
                <w:rFonts w:asciiTheme="minorHAnsi" w:hAnsiTheme="minorHAnsi" w:cstheme="minorHAnsi"/>
                <w:b/>
                <w:bCs/>
                <w:noProof/>
                <w:color w:val="17365D" w:themeColor="text2" w:themeShade="BF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4496" behindDoc="1" locked="0" layoutInCell="0" allowOverlap="1" wp14:anchorId="7513D357" wp14:editId="149F9E87">
                      <wp:simplePos x="0" y="0"/>
                      <wp:positionH relativeFrom="page">
                        <wp:posOffset>5283200</wp:posOffset>
                      </wp:positionH>
                      <wp:positionV relativeFrom="page">
                        <wp:posOffset>0</wp:posOffset>
                      </wp:positionV>
                      <wp:extent cx="2489200" cy="10058400"/>
                      <wp:effectExtent l="0" t="0" r="0" b="0"/>
                      <wp:wrapNone/>
                      <wp:docPr id="40" name="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4892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F527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E2992C" id=" 50" o:spid="_x0000_s1026" style="position:absolute;margin-left:416pt;margin-top:0;width:196pt;height:11in;z-index:-251561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" o:allowincell="f" fillcolor="#2f527b" stroked="f">
                      <w10:wrap anchorx="page" anchory="page"/>
                    </v:rect>
                  </w:pict>
                </mc:Fallback>
              </mc:AlternateContent>
            </w:r>
            <w:r w:rsidRPr="003D3FAF">
              <w:rPr>
                <w:rFonts w:asciiTheme="minorHAnsi" w:eastAsia="Josefin Sans" w:hAnsiTheme="minorHAnsi" w:cstheme="minorHAnsi"/>
                <w:b/>
                <w:bCs/>
                <w:noProof/>
                <w:color w:val="17365D" w:themeColor="text2" w:themeShade="BF"/>
                <w:sz w:val="20"/>
                <w:szCs w:val="20"/>
              </w:rPr>
              <w:drawing>
                <wp:anchor distT="0" distB="0" distL="114300" distR="114300" simplePos="0" relativeHeight="251755520" behindDoc="1" locked="0" layoutInCell="0" allowOverlap="1" wp14:anchorId="4A916680" wp14:editId="471624F3">
                  <wp:simplePos x="0" y="0"/>
                  <wp:positionH relativeFrom="page">
                    <wp:posOffset>6731662</wp:posOffset>
                  </wp:positionH>
                  <wp:positionV relativeFrom="page">
                    <wp:posOffset>9017087</wp:posOffset>
                  </wp:positionV>
                  <wp:extent cx="1040738" cy="1054013"/>
                  <wp:effectExtent l="0" t="0" r="0" b="0"/>
                  <wp:wrapNone/>
                  <wp:docPr id="1481240534" name="Picture 14812405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1240534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738" cy="105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1F230F2" w14:textId="35505732" w:rsidR="009D3CFB" w:rsidRPr="009D3CFB" w:rsidRDefault="009D3CFB" w:rsidP="00C62CBB">
            <w:pPr>
              <w:numPr>
                <w:ilvl w:val="0"/>
                <w:numId w:val="23"/>
              </w:numPr>
              <w:shd w:val="clear" w:color="auto" w:fill="FFFFFF"/>
              <w:spacing w:line="334" w:lineRule="atLeast"/>
              <w:textAlignment w:val="auto"/>
              <w:rPr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</w:pPr>
            <w:r w:rsidRPr="009D3CFB">
              <w:rPr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>Use</w:t>
            </w:r>
            <w:r>
              <w:rPr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>d</w:t>
            </w:r>
            <w:r w:rsidRPr="009D3CFB">
              <w:rPr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 xml:space="preserve"> and maintain</w:t>
            </w:r>
            <w:r>
              <w:rPr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>ed</w:t>
            </w:r>
            <w:r w:rsidRPr="009D3CFB">
              <w:rPr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 xml:space="preserve"> firewalls</w:t>
            </w:r>
            <w:r>
              <w:rPr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 xml:space="preserve"> /</w:t>
            </w:r>
            <w:r w:rsidRPr="009D3CFB">
              <w:rPr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 xml:space="preserve"> data encryption programs, to protect</w:t>
            </w:r>
            <w:r>
              <w:rPr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 xml:space="preserve"> </w:t>
            </w:r>
            <w:r w:rsidRPr="009D3CFB">
              <w:rPr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>sensitive</w:t>
            </w:r>
            <w:r>
              <w:rPr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 xml:space="preserve"> </w:t>
            </w:r>
            <w:r w:rsidRPr="009D3CFB">
              <w:rPr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>information</w:t>
            </w:r>
          </w:p>
          <w:p w14:paraId="134C7C39" w14:textId="25B58566" w:rsidR="009D3CFB" w:rsidRPr="009D3CFB" w:rsidRDefault="009D3CFB" w:rsidP="00C62CBB">
            <w:pPr>
              <w:numPr>
                <w:ilvl w:val="0"/>
                <w:numId w:val="23"/>
              </w:numPr>
              <w:shd w:val="clear" w:color="auto" w:fill="FFFFFF"/>
              <w:spacing w:line="334" w:lineRule="atLeast"/>
              <w:textAlignment w:val="auto"/>
              <w:rPr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</w:pPr>
            <w:r w:rsidRPr="009D3CFB">
              <w:rPr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>Check</w:t>
            </w:r>
            <w:r>
              <w:rPr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>ed</w:t>
            </w:r>
            <w:r w:rsidRPr="009D3CFB">
              <w:rPr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 xml:space="preserve"> for vulnerabilities in computer and network systems</w:t>
            </w:r>
          </w:p>
          <w:p w14:paraId="3D398BFF" w14:textId="77777777" w:rsidR="009D3CFB" w:rsidRPr="009D3CFB" w:rsidRDefault="009D3CFB" w:rsidP="00C62CBB">
            <w:pPr>
              <w:numPr>
                <w:ilvl w:val="0"/>
                <w:numId w:val="23"/>
              </w:numPr>
              <w:shd w:val="clear" w:color="auto" w:fill="FFFFFF"/>
              <w:spacing w:line="334" w:lineRule="atLeast"/>
              <w:textAlignment w:val="auto"/>
              <w:rPr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</w:pPr>
            <w:r w:rsidRPr="009D3CFB">
              <w:rPr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>Prepare reports that document general metrics, attempted attacks, and security breaches</w:t>
            </w:r>
          </w:p>
          <w:p w14:paraId="63BC78FF" w14:textId="69625DCA" w:rsidR="009D3CFB" w:rsidRPr="009D3CFB" w:rsidRDefault="009D3CFB" w:rsidP="00C62CBB">
            <w:pPr>
              <w:numPr>
                <w:ilvl w:val="0"/>
                <w:numId w:val="23"/>
              </w:numPr>
              <w:shd w:val="clear" w:color="auto" w:fill="FFFFFF"/>
              <w:spacing w:line="334" w:lineRule="atLeast"/>
              <w:textAlignment w:val="auto"/>
              <w:rPr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</w:pPr>
            <w:r w:rsidRPr="009D3CFB">
              <w:rPr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>Develop</w:t>
            </w:r>
            <w:r>
              <w:rPr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>ed</w:t>
            </w:r>
            <w:r w:rsidRPr="009D3CFB">
              <w:rPr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 xml:space="preserve"> security standards and best practices</w:t>
            </w:r>
            <w:r>
              <w:rPr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  <w:t xml:space="preserve"> for Merchant Services</w:t>
            </w:r>
          </w:p>
          <w:p w14:paraId="692062D9" w14:textId="77777777" w:rsidR="009D3CFB" w:rsidRPr="009D3CFB" w:rsidRDefault="009D3CFB" w:rsidP="009D3CFB">
            <w:pPr>
              <w:shd w:val="clear" w:color="auto" w:fill="FFFFFF"/>
              <w:spacing w:line="334" w:lineRule="atLeast"/>
              <w:ind w:left="960"/>
              <w:textAlignment w:val="auto"/>
              <w:rPr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</w:pPr>
          </w:p>
          <w:p w14:paraId="1DD9C718" w14:textId="65EDE6D9" w:rsidR="002E48E9" w:rsidRPr="009D3CFB" w:rsidRDefault="00225E60">
            <w:pPr>
              <w:pStyle w:val="div"/>
              <w:pBdr>
                <w:top w:val="none" w:sz="0" w:space="11" w:color="auto"/>
              </w:pBdr>
              <w:spacing w:line="260" w:lineRule="atLeast"/>
              <w:rPr>
                <w:rStyle w:val="documentleft-box"/>
                <w:rFonts w:asciiTheme="minorHAnsi" w:eastAsia="Josefin Sans" w:hAnsiTheme="minorHAnsi" w:cstheme="minorHAnsi"/>
                <w:b/>
                <w:bCs/>
                <w:color w:val="17365D" w:themeColor="text2" w:themeShade="BF"/>
                <w:sz w:val="18"/>
                <w:szCs w:val="18"/>
              </w:rPr>
            </w:pPr>
            <w:r w:rsidRPr="009D3CFB">
              <w:rPr>
                <w:rFonts w:asciiTheme="minorHAnsi" w:hAnsiTheme="minorHAnsi" w:cstheme="minorHAnsi"/>
                <w:b/>
                <w:bCs/>
                <w:noProof/>
                <w:color w:val="17365D" w:themeColor="text2" w:themeShade="BF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64736" behindDoc="1" locked="0" layoutInCell="0" allowOverlap="1" wp14:anchorId="35D201F3" wp14:editId="54A19C8B">
                      <wp:simplePos x="0" y="0"/>
                      <wp:positionH relativeFrom="page">
                        <wp:posOffset>5283200</wp:posOffset>
                      </wp:positionH>
                      <wp:positionV relativeFrom="page">
                        <wp:posOffset>0</wp:posOffset>
                      </wp:positionV>
                      <wp:extent cx="2489200" cy="10058400"/>
                      <wp:effectExtent l="0" t="0" r="0" b="0"/>
                      <wp:wrapNone/>
                      <wp:docPr id="35" name="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4892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F527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B5A831" id=" 55" o:spid="_x0000_s1026" style="position:absolute;margin-left:416pt;margin-top:0;width:196pt;height:11in;z-index:-251551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" o:allowincell="f" fillcolor="#2f527b" stroked="f">
                      <w10:wrap anchorx="page" anchory="page"/>
                    </v:rect>
                  </w:pict>
                </mc:Fallback>
              </mc:AlternateContent>
            </w:r>
            <w:r w:rsidRPr="009D3CFB">
              <w:rPr>
                <w:rFonts w:asciiTheme="minorHAnsi" w:eastAsia="Josefin Sans" w:hAnsiTheme="minorHAnsi" w:cstheme="minorHAnsi"/>
                <w:b/>
                <w:bCs/>
                <w:noProof/>
                <w:color w:val="17365D" w:themeColor="text2" w:themeShade="BF"/>
                <w:sz w:val="18"/>
                <w:szCs w:val="18"/>
              </w:rPr>
              <w:drawing>
                <wp:anchor distT="0" distB="0" distL="114300" distR="114300" simplePos="0" relativeHeight="251765760" behindDoc="1" locked="0" layoutInCell="0" allowOverlap="1" wp14:anchorId="56FF7575" wp14:editId="2149F81A">
                  <wp:simplePos x="0" y="0"/>
                  <wp:positionH relativeFrom="page">
                    <wp:posOffset>6731662</wp:posOffset>
                  </wp:positionH>
                  <wp:positionV relativeFrom="page">
                    <wp:posOffset>9017087</wp:posOffset>
                  </wp:positionV>
                  <wp:extent cx="1040738" cy="1054013"/>
                  <wp:effectExtent l="0" t="0" r="0" b="0"/>
                  <wp:wrapNone/>
                  <wp:docPr id="1565602792" name="Picture 156560279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5602792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738" cy="105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6B79732" w14:textId="265D5761" w:rsidR="002E48E9" w:rsidRPr="003D3FAF" w:rsidRDefault="00225E60">
            <w:pPr>
              <w:pStyle w:val="documentpaddedlinedates-wrapper"/>
              <w:pBdr>
                <w:top w:val="none" w:sz="0" w:space="2" w:color="auto"/>
              </w:pBdr>
              <w:spacing w:line="260" w:lineRule="atLeast"/>
              <w:ind w:left="300"/>
              <w:rPr>
                <w:rStyle w:val="documentleft-box"/>
                <w:rFonts w:asciiTheme="minorHAnsi" w:eastAsia="Josefin Sans" w:hAnsiTheme="minorHAnsi" w:cstheme="minorHAnsi"/>
                <w:b/>
                <w:bCs/>
                <w:color w:val="17365D" w:themeColor="text2" w:themeShade="BF"/>
                <w:sz w:val="20"/>
                <w:szCs w:val="20"/>
              </w:rPr>
            </w:pPr>
            <w:r w:rsidRPr="003D3FAF">
              <w:rPr>
                <w:rFonts w:asciiTheme="minorHAnsi" w:hAnsiTheme="minorHAnsi" w:cstheme="minorHAnsi"/>
                <w:b/>
                <w:bCs/>
                <w:noProof/>
                <w:color w:val="17365D" w:themeColor="text2" w:themeShade="BF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66784" behindDoc="1" locked="0" layoutInCell="0" allowOverlap="1" wp14:anchorId="2DBFB4D2" wp14:editId="2E8898AF">
                      <wp:simplePos x="0" y="0"/>
                      <wp:positionH relativeFrom="page">
                        <wp:posOffset>5283200</wp:posOffset>
                      </wp:positionH>
                      <wp:positionV relativeFrom="page">
                        <wp:posOffset>0</wp:posOffset>
                      </wp:positionV>
                      <wp:extent cx="2489200" cy="10058400"/>
                      <wp:effectExtent l="0" t="0" r="0" b="0"/>
                      <wp:wrapNone/>
                      <wp:docPr id="34" name=" 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4892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F527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35F09E" id=" 56" o:spid="_x0000_s1026" style="position:absolute;margin-left:416pt;margin-top:0;width:196pt;height:11in;z-index:-251549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" o:allowincell="f" fillcolor="#2f527b" stroked="f">
                      <w10:wrap anchorx="page" anchory="page"/>
                    </v:rect>
                  </w:pict>
                </mc:Fallback>
              </mc:AlternateContent>
            </w:r>
            <w:r w:rsidRPr="003D3FAF">
              <w:rPr>
                <w:rFonts w:asciiTheme="minorHAnsi" w:eastAsia="Josefin Sans" w:hAnsiTheme="minorHAnsi" w:cstheme="minorHAnsi"/>
                <w:b/>
                <w:bCs/>
                <w:noProof/>
                <w:color w:val="17365D" w:themeColor="text2" w:themeShade="BF"/>
                <w:sz w:val="20"/>
                <w:szCs w:val="20"/>
              </w:rPr>
              <w:drawing>
                <wp:anchor distT="0" distB="0" distL="114300" distR="114300" simplePos="0" relativeHeight="251767808" behindDoc="1" locked="0" layoutInCell="0" allowOverlap="1" wp14:anchorId="4956347C" wp14:editId="0B285AC2">
                  <wp:simplePos x="0" y="0"/>
                  <wp:positionH relativeFrom="page">
                    <wp:posOffset>6731662</wp:posOffset>
                  </wp:positionH>
                  <wp:positionV relativeFrom="page">
                    <wp:posOffset>9017087</wp:posOffset>
                  </wp:positionV>
                  <wp:extent cx="1040738" cy="1054013"/>
                  <wp:effectExtent l="0" t="0" r="0" b="0"/>
                  <wp:wrapNone/>
                  <wp:docPr id="240223729" name="Picture 2402237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223729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738" cy="105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C302AD7" w14:textId="48C41B6F" w:rsidR="002E48E9" w:rsidRPr="003D3FAF" w:rsidRDefault="00225E60">
            <w:pPr>
              <w:spacing w:line="260" w:lineRule="atLeast"/>
              <w:ind w:left="300"/>
              <w:textAlignment w:val="auto"/>
              <w:rPr>
                <w:rStyle w:val="documentcolor-2"/>
                <w:rFonts w:asciiTheme="minorHAnsi" w:eastAsia="Josefin Sans" w:hAnsiTheme="minorHAnsi" w:cstheme="minorHAnsi"/>
                <w:b/>
                <w:bCs/>
                <w:color w:val="17365D" w:themeColor="text2" w:themeShade="BF"/>
                <w:sz w:val="20"/>
                <w:szCs w:val="20"/>
              </w:rPr>
            </w:pPr>
            <w:r w:rsidRPr="003D3FAF">
              <w:rPr>
                <w:rFonts w:asciiTheme="minorHAnsi" w:hAnsiTheme="minorHAnsi" w:cstheme="minorHAnsi"/>
                <w:b/>
                <w:bCs/>
                <w:noProof/>
                <w:color w:val="17365D" w:themeColor="text2" w:themeShade="BF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68832" behindDoc="1" locked="0" layoutInCell="0" allowOverlap="1" wp14:anchorId="262E728F" wp14:editId="5EEDA69F">
                      <wp:simplePos x="0" y="0"/>
                      <wp:positionH relativeFrom="page">
                        <wp:posOffset>5283200</wp:posOffset>
                      </wp:positionH>
                      <wp:positionV relativeFrom="page">
                        <wp:posOffset>0</wp:posOffset>
                      </wp:positionV>
                      <wp:extent cx="2489200" cy="10058400"/>
                      <wp:effectExtent l="0" t="0" r="0" b="0"/>
                      <wp:wrapNone/>
                      <wp:docPr id="33" name="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4892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F527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C7ACA4" id=" 57" o:spid="_x0000_s1026" style="position:absolute;margin-left:416pt;margin-top:0;width:196pt;height:11in;z-index:-251547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" o:allowincell="f" fillcolor="#2f527b" stroked="f">
                      <w10:wrap anchorx="page" anchory="page"/>
                    </v:rect>
                  </w:pict>
                </mc:Fallback>
              </mc:AlternateContent>
            </w:r>
            <w:r w:rsidRPr="003D3FAF">
              <w:rPr>
                <w:rFonts w:asciiTheme="minorHAnsi" w:eastAsia="Josefin Sans" w:hAnsiTheme="minorHAnsi" w:cstheme="minorHAnsi"/>
                <w:b/>
                <w:bCs/>
                <w:noProof/>
                <w:color w:val="17365D" w:themeColor="text2" w:themeShade="BF"/>
                <w:sz w:val="20"/>
                <w:szCs w:val="20"/>
              </w:rPr>
              <w:drawing>
                <wp:anchor distT="0" distB="0" distL="114300" distR="114300" simplePos="0" relativeHeight="251769856" behindDoc="1" locked="0" layoutInCell="0" allowOverlap="1" wp14:anchorId="5E1E1753" wp14:editId="4371A4C4">
                  <wp:simplePos x="0" y="0"/>
                  <wp:positionH relativeFrom="page">
                    <wp:posOffset>6731662</wp:posOffset>
                  </wp:positionH>
                  <wp:positionV relativeFrom="page">
                    <wp:posOffset>9017087</wp:posOffset>
                  </wp:positionV>
                  <wp:extent cx="1040738" cy="1054013"/>
                  <wp:effectExtent l="0" t="0" r="0" b="0"/>
                  <wp:wrapNone/>
                  <wp:docPr id="439952482" name="Picture 4399524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952482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738" cy="105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C183F94" w14:textId="3F29FC62" w:rsidR="002E48E9" w:rsidRPr="003D3FAF" w:rsidRDefault="00225E60" w:rsidP="00DE7C51">
            <w:pPr>
              <w:pStyle w:val="documentleft-boxsinglecolumnli"/>
              <w:spacing w:after="80" w:line="260" w:lineRule="atLeast"/>
              <w:ind w:left="420"/>
              <w:rPr>
                <w:rStyle w:val="span"/>
                <w:rFonts w:asciiTheme="minorHAnsi" w:hAnsiTheme="minorHAnsi" w:cstheme="minorHAnsi"/>
                <w:color w:val="17365D" w:themeColor="text2" w:themeShade="BF"/>
                <w:sz w:val="18"/>
                <w:szCs w:val="18"/>
              </w:rPr>
            </w:pPr>
            <w:r w:rsidRPr="003D3FAF">
              <w:rPr>
                <w:rFonts w:asciiTheme="minorHAnsi" w:hAnsiTheme="minorHAnsi" w:cstheme="minorHAnsi"/>
                <w:noProof/>
                <w:color w:val="17365D" w:themeColor="text2" w:themeShade="BF"/>
              </w:rPr>
              <mc:AlternateContent>
                <mc:Choice Requires="wps">
                  <w:drawing>
                    <wp:anchor distT="0" distB="0" distL="114300" distR="114300" simplePos="0" relativeHeight="251772928" behindDoc="1" locked="0" layoutInCell="0" allowOverlap="1" wp14:anchorId="68BD2715" wp14:editId="3B914EE2">
                      <wp:simplePos x="0" y="0"/>
                      <wp:positionH relativeFrom="page">
                        <wp:posOffset>5283200</wp:posOffset>
                      </wp:positionH>
                      <wp:positionV relativeFrom="page">
                        <wp:posOffset>0</wp:posOffset>
                      </wp:positionV>
                      <wp:extent cx="2489200" cy="10058400"/>
                      <wp:effectExtent l="0" t="0" r="0" b="0"/>
                      <wp:wrapNone/>
                      <wp:docPr id="31" name=" 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4892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F527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A9A057" id=" 59" o:spid="_x0000_s1026" style="position:absolute;margin-left:416pt;margin-top:0;width:196pt;height:11in;z-index:-251543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" o:allowincell="f" fillcolor="#2f527b" stroked="f">
                      <w10:wrap anchorx="page" anchory="page"/>
                    </v:rect>
                  </w:pict>
                </mc:Fallback>
              </mc:AlternateContent>
            </w:r>
            <w:r w:rsidRPr="003D3FAF">
              <w:rPr>
                <w:rFonts w:asciiTheme="minorHAnsi" w:eastAsia="Josefin Sans" w:hAnsiTheme="minorHAnsi" w:cstheme="minorHAnsi"/>
                <w:noProof/>
                <w:color w:val="17365D" w:themeColor="text2" w:themeShade="BF"/>
                <w:sz w:val="18"/>
                <w:szCs w:val="18"/>
              </w:rPr>
              <w:drawing>
                <wp:anchor distT="0" distB="0" distL="114300" distR="114300" simplePos="0" relativeHeight="251773952" behindDoc="1" locked="0" layoutInCell="0" allowOverlap="1" wp14:anchorId="508C106A" wp14:editId="285E83F5">
                  <wp:simplePos x="0" y="0"/>
                  <wp:positionH relativeFrom="page">
                    <wp:posOffset>6731662</wp:posOffset>
                  </wp:positionH>
                  <wp:positionV relativeFrom="page">
                    <wp:posOffset>9017087</wp:posOffset>
                  </wp:positionV>
                  <wp:extent cx="1040738" cy="1054013"/>
                  <wp:effectExtent l="0" t="0" r="0" b="0"/>
                  <wp:wrapNone/>
                  <wp:docPr id="138591799" name="Picture 13859179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591799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738" cy="105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E57A64C" w14:textId="19D5EE77" w:rsidR="002E48E9" w:rsidRPr="003D3FAF" w:rsidRDefault="00225E60">
            <w:pPr>
              <w:pStyle w:val="div"/>
              <w:pBdr>
                <w:top w:val="none" w:sz="0" w:space="11" w:color="auto"/>
              </w:pBdr>
              <w:spacing w:line="260" w:lineRule="atLeast"/>
              <w:rPr>
                <w:rStyle w:val="documentleft-box"/>
                <w:rFonts w:asciiTheme="minorHAnsi" w:eastAsia="Josefin Sans" w:hAnsiTheme="minorHAnsi" w:cstheme="minorHAnsi"/>
                <w:color w:val="17365D" w:themeColor="text2" w:themeShade="BF"/>
                <w:sz w:val="18"/>
                <w:szCs w:val="18"/>
              </w:rPr>
            </w:pPr>
            <w:r w:rsidRPr="003D3FAF">
              <w:rPr>
                <w:rFonts w:asciiTheme="minorHAnsi" w:hAnsiTheme="minorHAnsi" w:cstheme="minorHAnsi"/>
                <w:noProof/>
                <w:color w:val="17365D" w:themeColor="text2" w:themeShade="BF"/>
              </w:rPr>
              <mc:AlternateContent>
                <mc:Choice Requires="wps">
                  <w:drawing>
                    <wp:anchor distT="0" distB="0" distL="114300" distR="114300" simplePos="0" relativeHeight="251777024" behindDoc="1" locked="0" layoutInCell="0" allowOverlap="1" wp14:anchorId="7CB5F9E0" wp14:editId="6C3FFBA3">
                      <wp:simplePos x="0" y="0"/>
                      <wp:positionH relativeFrom="page">
                        <wp:posOffset>5283200</wp:posOffset>
                      </wp:positionH>
                      <wp:positionV relativeFrom="page">
                        <wp:posOffset>0</wp:posOffset>
                      </wp:positionV>
                      <wp:extent cx="2489200" cy="10058400"/>
                      <wp:effectExtent l="0" t="0" r="0" b="0"/>
                      <wp:wrapNone/>
                      <wp:docPr id="29" name="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4892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F527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969295" id=" 61" o:spid="_x0000_s1026" style="position:absolute;margin-left:416pt;margin-top:0;width:196pt;height:11in;z-index:-251539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" o:allowincell="f" fillcolor="#2f527b" stroked="f">
                      <w10:wrap anchorx="page" anchory="page"/>
                    </v:rect>
                  </w:pict>
                </mc:Fallback>
              </mc:AlternateContent>
            </w:r>
            <w:r w:rsidRPr="003D3FAF">
              <w:rPr>
                <w:rFonts w:asciiTheme="minorHAnsi" w:eastAsia="Josefin Sans" w:hAnsiTheme="minorHAnsi" w:cstheme="minorHAnsi"/>
                <w:noProof/>
                <w:color w:val="17365D" w:themeColor="text2" w:themeShade="BF"/>
                <w:sz w:val="18"/>
                <w:szCs w:val="18"/>
              </w:rPr>
              <w:drawing>
                <wp:anchor distT="0" distB="0" distL="114300" distR="114300" simplePos="0" relativeHeight="251778048" behindDoc="1" locked="0" layoutInCell="0" allowOverlap="1" wp14:anchorId="6DA58064" wp14:editId="013B76FD">
                  <wp:simplePos x="0" y="0"/>
                  <wp:positionH relativeFrom="page">
                    <wp:posOffset>6731662</wp:posOffset>
                  </wp:positionH>
                  <wp:positionV relativeFrom="page">
                    <wp:posOffset>9017087</wp:posOffset>
                  </wp:positionV>
                  <wp:extent cx="1040738" cy="1054013"/>
                  <wp:effectExtent l="0" t="0" r="0" b="0"/>
                  <wp:wrapNone/>
                  <wp:docPr id="299182893" name="Picture 29918289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9182893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738" cy="105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3936C21" w14:textId="50C467FB" w:rsidR="002E48E9" w:rsidRPr="003D3FAF" w:rsidRDefault="00225E60">
            <w:pPr>
              <w:pStyle w:val="documentpaddedlinedates-wrapper"/>
              <w:pBdr>
                <w:top w:val="none" w:sz="0" w:space="2" w:color="auto"/>
              </w:pBdr>
              <w:spacing w:line="260" w:lineRule="atLeast"/>
              <w:ind w:left="300"/>
              <w:rPr>
                <w:rStyle w:val="documentleft-box"/>
                <w:rFonts w:asciiTheme="minorHAnsi" w:eastAsia="Josefin Sans" w:hAnsiTheme="minorHAnsi" w:cstheme="minorHAnsi"/>
                <w:b/>
                <w:bCs/>
                <w:color w:val="17365D" w:themeColor="text2" w:themeShade="BF"/>
                <w:sz w:val="20"/>
                <w:szCs w:val="20"/>
              </w:rPr>
            </w:pPr>
            <w:r w:rsidRPr="003D3FAF">
              <w:rPr>
                <w:rFonts w:asciiTheme="minorHAnsi" w:hAnsiTheme="minorHAnsi" w:cstheme="minorHAnsi"/>
                <w:b/>
                <w:bCs/>
                <w:noProof/>
                <w:color w:val="17365D" w:themeColor="text2" w:themeShade="BF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79072" behindDoc="1" locked="0" layoutInCell="0" allowOverlap="1" wp14:anchorId="615088B9" wp14:editId="6999FF9E">
                      <wp:simplePos x="0" y="0"/>
                      <wp:positionH relativeFrom="page">
                        <wp:posOffset>5283200</wp:posOffset>
                      </wp:positionH>
                      <wp:positionV relativeFrom="page">
                        <wp:posOffset>0</wp:posOffset>
                      </wp:positionV>
                      <wp:extent cx="2489200" cy="10058400"/>
                      <wp:effectExtent l="0" t="0" r="0" b="0"/>
                      <wp:wrapNone/>
                      <wp:docPr id="28" name="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4892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F527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782166" id=" 62" o:spid="_x0000_s1026" style="position:absolute;margin-left:416pt;margin-top:0;width:196pt;height:11in;z-index:-251537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" o:allowincell="f" fillcolor="#2f527b" stroked="f">
                      <w10:wrap anchorx="page" anchory="page"/>
                    </v:rect>
                  </w:pict>
                </mc:Fallback>
              </mc:AlternateContent>
            </w:r>
            <w:r w:rsidRPr="003D3FAF">
              <w:rPr>
                <w:rFonts w:asciiTheme="minorHAnsi" w:eastAsia="Josefin Sans" w:hAnsiTheme="minorHAnsi" w:cstheme="minorHAnsi"/>
                <w:b/>
                <w:bCs/>
                <w:noProof/>
                <w:color w:val="17365D" w:themeColor="text2" w:themeShade="BF"/>
                <w:sz w:val="20"/>
                <w:szCs w:val="20"/>
              </w:rPr>
              <w:drawing>
                <wp:anchor distT="0" distB="0" distL="114300" distR="114300" simplePos="0" relativeHeight="251780096" behindDoc="1" locked="0" layoutInCell="0" allowOverlap="1" wp14:anchorId="53F0309B" wp14:editId="40858CD7">
                  <wp:simplePos x="0" y="0"/>
                  <wp:positionH relativeFrom="page">
                    <wp:posOffset>6731662</wp:posOffset>
                  </wp:positionH>
                  <wp:positionV relativeFrom="page">
                    <wp:posOffset>9017087</wp:posOffset>
                  </wp:positionV>
                  <wp:extent cx="1040738" cy="1054013"/>
                  <wp:effectExtent l="0" t="0" r="0" b="0"/>
                  <wp:wrapNone/>
                  <wp:docPr id="89821106" name="Picture 8982110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821106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738" cy="105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9A80281" w14:textId="3E11ED2B" w:rsidR="002E48E9" w:rsidRPr="003D3FAF" w:rsidRDefault="00225E60">
            <w:pPr>
              <w:spacing w:line="260" w:lineRule="atLeast"/>
              <w:ind w:left="300"/>
              <w:textAlignment w:val="auto"/>
              <w:rPr>
                <w:rStyle w:val="documentcolor-2"/>
                <w:rFonts w:asciiTheme="minorHAnsi" w:eastAsia="Josefin Sans" w:hAnsiTheme="minorHAnsi" w:cstheme="minorHAnsi"/>
                <w:b/>
                <w:bCs/>
                <w:color w:val="17365D" w:themeColor="text2" w:themeShade="BF"/>
                <w:sz w:val="20"/>
                <w:szCs w:val="20"/>
              </w:rPr>
            </w:pPr>
            <w:r w:rsidRPr="003D3FAF">
              <w:rPr>
                <w:rFonts w:asciiTheme="minorHAnsi" w:hAnsiTheme="minorHAnsi" w:cstheme="minorHAnsi"/>
                <w:b/>
                <w:bCs/>
                <w:noProof/>
                <w:color w:val="17365D" w:themeColor="text2" w:themeShade="BF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81120" behindDoc="1" locked="0" layoutInCell="0" allowOverlap="1" wp14:anchorId="5E78E879" wp14:editId="5F7B5806">
                      <wp:simplePos x="0" y="0"/>
                      <wp:positionH relativeFrom="page">
                        <wp:posOffset>5283200</wp:posOffset>
                      </wp:positionH>
                      <wp:positionV relativeFrom="page">
                        <wp:posOffset>0</wp:posOffset>
                      </wp:positionV>
                      <wp:extent cx="2489200" cy="10058400"/>
                      <wp:effectExtent l="0" t="0" r="0" b="0"/>
                      <wp:wrapNone/>
                      <wp:docPr id="27" name="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4892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F527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28FF88" id=" 63" o:spid="_x0000_s1026" style="position:absolute;margin-left:416pt;margin-top:0;width:196pt;height:11in;z-index:-251535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" o:allowincell="f" fillcolor="#2f527b" stroked="f">
                      <w10:wrap anchorx="page" anchory="page"/>
                    </v:rect>
                  </w:pict>
                </mc:Fallback>
              </mc:AlternateContent>
            </w:r>
            <w:r w:rsidRPr="003D3FAF">
              <w:rPr>
                <w:rFonts w:asciiTheme="minorHAnsi" w:eastAsia="Josefin Sans" w:hAnsiTheme="minorHAnsi" w:cstheme="minorHAnsi"/>
                <w:b/>
                <w:bCs/>
                <w:noProof/>
                <w:color w:val="17365D" w:themeColor="text2" w:themeShade="BF"/>
                <w:sz w:val="20"/>
                <w:szCs w:val="20"/>
              </w:rPr>
              <w:drawing>
                <wp:anchor distT="0" distB="0" distL="114300" distR="114300" simplePos="0" relativeHeight="251782144" behindDoc="1" locked="0" layoutInCell="0" allowOverlap="1" wp14:anchorId="19ECD7DE" wp14:editId="2E221287">
                  <wp:simplePos x="0" y="0"/>
                  <wp:positionH relativeFrom="page">
                    <wp:posOffset>6731662</wp:posOffset>
                  </wp:positionH>
                  <wp:positionV relativeFrom="page">
                    <wp:posOffset>9017087</wp:posOffset>
                  </wp:positionV>
                  <wp:extent cx="1040738" cy="1054013"/>
                  <wp:effectExtent l="0" t="0" r="0" b="0"/>
                  <wp:wrapNone/>
                  <wp:docPr id="1977166024" name="Picture 19771660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7166024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738" cy="105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D750ADE" w14:textId="157E64F2" w:rsidR="002E48E9" w:rsidRPr="003D3FAF" w:rsidRDefault="00225E60">
            <w:pPr>
              <w:pStyle w:val="div"/>
              <w:pBdr>
                <w:top w:val="none" w:sz="0" w:space="11" w:color="auto"/>
              </w:pBdr>
              <w:spacing w:line="260" w:lineRule="atLeast"/>
              <w:rPr>
                <w:rStyle w:val="documentleft-box"/>
                <w:rFonts w:asciiTheme="minorHAnsi" w:eastAsia="Josefin Sans" w:hAnsiTheme="minorHAnsi" w:cstheme="minorHAnsi"/>
                <w:b/>
                <w:bCs/>
                <w:color w:val="17365D" w:themeColor="text2" w:themeShade="BF"/>
                <w:sz w:val="22"/>
                <w:szCs w:val="22"/>
              </w:rPr>
            </w:pPr>
            <w:r w:rsidRPr="003D3FAF">
              <w:rPr>
                <w:rStyle w:val="documentleft-box"/>
                <w:rFonts w:asciiTheme="minorHAnsi" w:eastAsia="Josefin Sans" w:hAnsiTheme="minorHAnsi" w:cstheme="minorHAnsi"/>
                <w:b/>
                <w:bCs/>
                <w:color w:val="17365D" w:themeColor="text2" w:themeShade="BF"/>
                <w:sz w:val="22"/>
                <w:szCs w:val="22"/>
              </w:rPr>
              <w:t xml:space="preserve"> </w:t>
            </w:r>
            <w:r w:rsidRPr="003D3FAF">
              <w:rPr>
                <w:rFonts w:asciiTheme="minorHAnsi" w:hAnsiTheme="minorHAnsi" w:cstheme="minorHAnsi"/>
                <w:b/>
                <w:bCs/>
                <w:noProof/>
                <w:color w:val="17365D" w:themeColor="text2" w:themeShade="BF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83168" behindDoc="1" locked="0" layoutInCell="0" allowOverlap="1" wp14:anchorId="6C2D8554" wp14:editId="2960E1E0">
                      <wp:simplePos x="0" y="0"/>
                      <wp:positionH relativeFrom="page">
                        <wp:posOffset>5283200</wp:posOffset>
                      </wp:positionH>
                      <wp:positionV relativeFrom="page">
                        <wp:posOffset>0</wp:posOffset>
                      </wp:positionV>
                      <wp:extent cx="2489200" cy="10058400"/>
                      <wp:effectExtent l="0" t="0" r="0" b="0"/>
                      <wp:wrapNone/>
                      <wp:docPr id="26" name=" 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4892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F527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E0E59B" id=" 64" o:spid="_x0000_s1026" style="position:absolute;margin-left:416pt;margin-top:0;width:196pt;height:11in;z-index:-251533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" o:allowincell="f" fillcolor="#2f527b" stroked="f">
                      <w10:wrap anchorx="page" anchory="page"/>
                    </v:rect>
                  </w:pict>
                </mc:Fallback>
              </mc:AlternateContent>
            </w:r>
            <w:r w:rsidRPr="003D3FAF">
              <w:rPr>
                <w:rFonts w:asciiTheme="minorHAnsi" w:eastAsia="Josefin Sans" w:hAnsiTheme="minorHAnsi" w:cstheme="minorHAnsi"/>
                <w:b/>
                <w:bCs/>
                <w:noProof/>
                <w:color w:val="17365D" w:themeColor="text2" w:themeShade="BF"/>
                <w:sz w:val="22"/>
                <w:szCs w:val="22"/>
              </w:rPr>
              <w:drawing>
                <wp:anchor distT="0" distB="0" distL="114300" distR="114300" simplePos="0" relativeHeight="251784192" behindDoc="1" locked="0" layoutInCell="0" allowOverlap="1" wp14:anchorId="04C619AF" wp14:editId="3ED3F0BE">
                  <wp:simplePos x="0" y="0"/>
                  <wp:positionH relativeFrom="page">
                    <wp:posOffset>6731662</wp:posOffset>
                  </wp:positionH>
                  <wp:positionV relativeFrom="page">
                    <wp:posOffset>9017087</wp:posOffset>
                  </wp:positionV>
                  <wp:extent cx="1040738" cy="1054013"/>
                  <wp:effectExtent l="0" t="0" r="0" b="0"/>
                  <wp:wrapNone/>
                  <wp:docPr id="1812972689" name="Picture 181297268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2972689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738" cy="105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E2ED817" w14:textId="0BEDD506" w:rsidR="002E48E9" w:rsidRPr="003D3FAF" w:rsidRDefault="00225E60">
            <w:pPr>
              <w:pStyle w:val="documentpaddedlinedates-wrapper"/>
              <w:pBdr>
                <w:top w:val="none" w:sz="0" w:space="2" w:color="auto"/>
              </w:pBdr>
              <w:spacing w:line="260" w:lineRule="atLeast"/>
              <w:ind w:left="300"/>
              <w:rPr>
                <w:rStyle w:val="documentleft-box"/>
                <w:rFonts w:asciiTheme="minorHAnsi" w:eastAsia="Josefin Sans" w:hAnsiTheme="minorHAnsi" w:cstheme="minorHAnsi"/>
                <w:b/>
                <w:bCs/>
                <w:color w:val="17365D" w:themeColor="text2" w:themeShade="BF"/>
                <w:sz w:val="20"/>
                <w:szCs w:val="20"/>
              </w:rPr>
            </w:pPr>
            <w:r w:rsidRPr="003D3FAF">
              <w:rPr>
                <w:rFonts w:asciiTheme="minorHAnsi" w:hAnsiTheme="minorHAnsi" w:cstheme="minorHAnsi"/>
                <w:b/>
                <w:bCs/>
                <w:noProof/>
                <w:color w:val="17365D" w:themeColor="text2" w:themeShade="BF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85216" behindDoc="1" locked="0" layoutInCell="0" allowOverlap="1" wp14:anchorId="63C77C44" wp14:editId="76F73556">
                      <wp:simplePos x="0" y="0"/>
                      <wp:positionH relativeFrom="page">
                        <wp:posOffset>5283200</wp:posOffset>
                      </wp:positionH>
                      <wp:positionV relativeFrom="page">
                        <wp:posOffset>0</wp:posOffset>
                      </wp:positionV>
                      <wp:extent cx="2489200" cy="10058400"/>
                      <wp:effectExtent l="0" t="0" r="0" b="0"/>
                      <wp:wrapNone/>
                      <wp:docPr id="25" name="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4892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F527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E140A7" id=" 65" o:spid="_x0000_s1026" style="position:absolute;margin-left:416pt;margin-top:0;width:196pt;height:11in;z-index:-251531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" o:allowincell="f" fillcolor="#2f527b" stroked="f">
                      <w10:wrap anchorx="page" anchory="page"/>
                    </v:rect>
                  </w:pict>
                </mc:Fallback>
              </mc:AlternateContent>
            </w:r>
            <w:r w:rsidRPr="003D3FAF">
              <w:rPr>
                <w:rFonts w:asciiTheme="minorHAnsi" w:eastAsia="Josefin Sans" w:hAnsiTheme="minorHAnsi" w:cstheme="minorHAnsi"/>
                <w:b/>
                <w:bCs/>
                <w:noProof/>
                <w:color w:val="17365D" w:themeColor="text2" w:themeShade="BF"/>
                <w:sz w:val="20"/>
                <w:szCs w:val="20"/>
              </w:rPr>
              <w:drawing>
                <wp:anchor distT="0" distB="0" distL="114300" distR="114300" simplePos="0" relativeHeight="251786240" behindDoc="1" locked="0" layoutInCell="0" allowOverlap="1" wp14:anchorId="04C60F05" wp14:editId="3D3AE026">
                  <wp:simplePos x="0" y="0"/>
                  <wp:positionH relativeFrom="page">
                    <wp:posOffset>6731662</wp:posOffset>
                  </wp:positionH>
                  <wp:positionV relativeFrom="page">
                    <wp:posOffset>9017087</wp:posOffset>
                  </wp:positionV>
                  <wp:extent cx="1040738" cy="1054013"/>
                  <wp:effectExtent l="0" t="0" r="0" b="0"/>
                  <wp:wrapNone/>
                  <wp:docPr id="957538451" name="Picture 9575384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538451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738" cy="105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932775E" w14:textId="2CF346BF" w:rsidR="00B03EB2" w:rsidRPr="003D3FAF" w:rsidRDefault="00B03EB2">
            <w:pPr>
              <w:spacing w:line="260" w:lineRule="atLeast"/>
              <w:ind w:left="300"/>
              <w:textAlignment w:val="auto"/>
              <w:rPr>
                <w:rStyle w:val="documentcolor-2"/>
                <w:rFonts w:ascii="Josefin Sans" w:eastAsia="Josefin Sans" w:hAnsi="Josefin Sans" w:cs="Josefin Sans"/>
                <w:b/>
                <w:bCs/>
                <w:color w:val="17365D" w:themeColor="text2" w:themeShade="BF"/>
                <w:sz w:val="20"/>
                <w:szCs w:val="20"/>
              </w:rPr>
            </w:pPr>
          </w:p>
          <w:p w14:paraId="2F36568F" w14:textId="77777777" w:rsidR="00B03EB2" w:rsidRPr="003D3FAF" w:rsidRDefault="00B03EB2">
            <w:pPr>
              <w:spacing w:line="260" w:lineRule="atLeast"/>
              <w:ind w:left="300"/>
              <w:textAlignment w:val="auto"/>
              <w:rPr>
                <w:rStyle w:val="documentcolor-2"/>
                <w:rFonts w:ascii="Josefin Sans" w:eastAsia="Josefin Sans" w:hAnsi="Josefin Sans" w:cs="Josefin Sans"/>
                <w:b/>
                <w:bCs/>
                <w:color w:val="17365D" w:themeColor="text2" w:themeShade="BF"/>
                <w:sz w:val="20"/>
                <w:szCs w:val="20"/>
              </w:rPr>
            </w:pPr>
          </w:p>
          <w:p w14:paraId="2624C47F" w14:textId="7019F76F" w:rsidR="002E48E9" w:rsidRPr="003D3FAF" w:rsidRDefault="00225E60">
            <w:pPr>
              <w:spacing w:line="260" w:lineRule="atLeast"/>
              <w:ind w:left="300"/>
              <w:textAlignment w:val="auto"/>
              <w:rPr>
                <w:rStyle w:val="documentcolor-2"/>
                <w:rFonts w:ascii="Josefin Sans" w:eastAsia="Josefin Sans" w:hAnsi="Josefin Sans" w:cs="Josefin Sans"/>
                <w:b/>
                <w:bCs/>
                <w:color w:val="17365D" w:themeColor="text2" w:themeShade="BF"/>
                <w:sz w:val="20"/>
                <w:szCs w:val="20"/>
              </w:rPr>
            </w:pPr>
            <w:r w:rsidRPr="003D3FAF">
              <w:rPr>
                <w:b/>
                <w:bCs/>
                <w:noProof/>
                <w:color w:val="17365D" w:themeColor="text2" w:themeShade="BF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87264" behindDoc="1" locked="0" layoutInCell="0" allowOverlap="1" wp14:anchorId="16B5E787" wp14:editId="5B7FD1BA">
                      <wp:simplePos x="0" y="0"/>
                      <wp:positionH relativeFrom="page">
                        <wp:posOffset>5283200</wp:posOffset>
                      </wp:positionH>
                      <wp:positionV relativeFrom="page">
                        <wp:posOffset>0</wp:posOffset>
                      </wp:positionV>
                      <wp:extent cx="2489200" cy="10058400"/>
                      <wp:effectExtent l="0" t="0" r="0" b="0"/>
                      <wp:wrapNone/>
                      <wp:docPr id="24" name="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4892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F527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F13855" id=" 66" o:spid="_x0000_s1026" style="position:absolute;margin-left:416pt;margin-top:0;width:196pt;height:11in;z-index:-251529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" o:allowincell="f" fillcolor="#2f527b" stroked="f">
                      <w10:wrap anchorx="page" anchory="page"/>
                    </v:rect>
                  </w:pict>
                </mc:Fallback>
              </mc:AlternateContent>
            </w:r>
            <w:r w:rsidRPr="003D3FAF">
              <w:rPr>
                <w:rFonts w:ascii="Josefin Sans" w:eastAsia="Josefin Sans" w:hAnsi="Josefin Sans" w:cs="Josefin Sans"/>
                <w:b/>
                <w:bCs/>
                <w:noProof/>
                <w:color w:val="17365D" w:themeColor="text2" w:themeShade="BF"/>
                <w:sz w:val="20"/>
                <w:szCs w:val="20"/>
              </w:rPr>
              <w:drawing>
                <wp:anchor distT="0" distB="0" distL="114300" distR="114300" simplePos="0" relativeHeight="251788288" behindDoc="1" locked="0" layoutInCell="0" allowOverlap="1" wp14:anchorId="519DA270" wp14:editId="276D82AC">
                  <wp:simplePos x="0" y="0"/>
                  <wp:positionH relativeFrom="page">
                    <wp:posOffset>6731662</wp:posOffset>
                  </wp:positionH>
                  <wp:positionV relativeFrom="page">
                    <wp:posOffset>9017087</wp:posOffset>
                  </wp:positionV>
                  <wp:extent cx="1040738" cy="1054013"/>
                  <wp:effectExtent l="0" t="0" r="0" b="0"/>
                  <wp:wrapNone/>
                  <wp:docPr id="804564685" name="Picture 80456468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564685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738" cy="105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B930351" w14:textId="0EA1D122" w:rsidR="002E48E9" w:rsidRDefault="00225E60">
            <w:pPr>
              <w:pStyle w:val="documentleft-boxsinglecolumnp"/>
              <w:spacing w:line="260" w:lineRule="atLeast"/>
              <w:ind w:left="300"/>
              <w:rPr>
                <w:rStyle w:val="span"/>
                <w:color w:val="000000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9312" behindDoc="1" locked="0" layoutInCell="0" allowOverlap="1" wp14:anchorId="2F3ACE1D" wp14:editId="7E01E8E7">
                      <wp:simplePos x="0" y="0"/>
                      <wp:positionH relativeFrom="page">
                        <wp:posOffset>5283200</wp:posOffset>
                      </wp:positionH>
                      <wp:positionV relativeFrom="page">
                        <wp:posOffset>0</wp:posOffset>
                      </wp:positionV>
                      <wp:extent cx="2489200" cy="10058400"/>
                      <wp:effectExtent l="0" t="0" r="0" b="0"/>
                      <wp:wrapNone/>
                      <wp:docPr id="23" name=" 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4892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F527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29C684" id=" 67" o:spid="_x0000_s1026" style="position:absolute;margin-left:416pt;margin-top:0;width:196pt;height:11in;z-index:-251527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" o:allowincell="f" fillcolor="#2f527b" stroked="f">
                      <w10:wrap anchorx="page" anchory="page"/>
                    </v:rect>
                  </w:pict>
                </mc:Fallback>
              </mc:AlternateContent>
            </w:r>
            <w:r>
              <w:rPr>
                <w:rFonts w:ascii="Josefin Sans" w:eastAsia="Josefin Sans" w:hAnsi="Josefin Sans" w:cs="Josefin Sans"/>
                <w:noProof/>
                <w:color w:val="FFFFFF"/>
                <w:sz w:val="18"/>
                <w:szCs w:val="18"/>
              </w:rPr>
              <w:drawing>
                <wp:anchor distT="0" distB="0" distL="114300" distR="114300" simplePos="0" relativeHeight="251790336" behindDoc="1" locked="0" layoutInCell="0" allowOverlap="1" wp14:anchorId="2A50D2DE" wp14:editId="79B64651">
                  <wp:simplePos x="0" y="0"/>
                  <wp:positionH relativeFrom="page">
                    <wp:posOffset>6731662</wp:posOffset>
                  </wp:positionH>
                  <wp:positionV relativeFrom="page">
                    <wp:posOffset>9017087</wp:posOffset>
                  </wp:positionV>
                  <wp:extent cx="1040738" cy="1054013"/>
                  <wp:effectExtent l="0" t="0" r="0" b="0"/>
                  <wp:wrapNone/>
                  <wp:docPr id="23324212" name="Picture 233242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24212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738" cy="105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80" w:type="dxa"/>
            <w:tcMar>
              <w:top w:w="480" w:type="dxa"/>
              <w:left w:w="0" w:type="dxa"/>
              <w:bottom w:w="480" w:type="dxa"/>
              <w:right w:w="0" w:type="dxa"/>
            </w:tcMar>
            <w:hideMark/>
          </w:tcPr>
          <w:p w14:paraId="01F329B3" w14:textId="77777777" w:rsidR="002E48E9" w:rsidRDefault="00225E60">
            <w:pPr>
              <w:pStyle w:val="parent-sectionleftmidpaddingcellParagraph"/>
              <w:spacing w:line="260" w:lineRule="atLeast"/>
              <w:textAlignment w:val="auto"/>
              <w:rPr>
                <w:rStyle w:val="parent-sectionleftmidpaddingcell"/>
                <w:rFonts w:ascii="Josefin Sans" w:eastAsia="Josefin Sans" w:hAnsi="Josefin Sans" w:cs="Josefin Sans"/>
                <w:color w:val="000000"/>
                <w:sz w:val="18"/>
                <w:szCs w:val="18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91360" behindDoc="1" locked="0" layoutInCell="0" allowOverlap="1" wp14:anchorId="60B4900E" wp14:editId="0A074208">
                      <wp:simplePos x="0" y="0"/>
                      <wp:positionH relativeFrom="page">
                        <wp:posOffset>5283200</wp:posOffset>
                      </wp:positionH>
                      <wp:positionV relativeFrom="page">
                        <wp:posOffset>0</wp:posOffset>
                      </wp:positionV>
                      <wp:extent cx="2489200" cy="10058400"/>
                      <wp:effectExtent l="0" t="0" r="0" b="0"/>
                      <wp:wrapNone/>
                      <wp:docPr id="22" name=" 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4892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F527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3714A6" id=" 68" o:spid="_x0000_s1026" style="position:absolute;margin-left:416pt;margin-top:0;width:196pt;height:11in;z-index:-251525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" o:allowincell="f" fillcolor="#2f527b" stroked="f">
                      <w10:wrap anchorx="page" anchory="page"/>
                    </v:rect>
                  </w:pict>
                </mc:Fallback>
              </mc:AlternateContent>
            </w:r>
            <w:r>
              <w:rPr>
                <w:rFonts w:ascii="Josefin Sans" w:eastAsia="Josefin Sans" w:hAnsi="Josefin Sans" w:cs="Josefin Sans"/>
                <w:noProof/>
                <w:color w:val="FFFFFF"/>
                <w:sz w:val="18"/>
                <w:szCs w:val="18"/>
              </w:rPr>
              <w:drawing>
                <wp:anchor distT="0" distB="0" distL="114300" distR="114300" simplePos="0" relativeHeight="251792384" behindDoc="1" locked="0" layoutInCell="0" allowOverlap="1" wp14:anchorId="537CD152" wp14:editId="76771B44">
                  <wp:simplePos x="0" y="0"/>
                  <wp:positionH relativeFrom="page">
                    <wp:posOffset>6731662</wp:posOffset>
                  </wp:positionH>
                  <wp:positionV relativeFrom="page">
                    <wp:posOffset>9017087</wp:posOffset>
                  </wp:positionV>
                  <wp:extent cx="1040738" cy="1054013"/>
                  <wp:effectExtent l="0" t="0" r="0" b="0"/>
                  <wp:wrapNone/>
                  <wp:docPr id="2117618293" name="Picture 211761829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7618293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738" cy="105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0" w:type="dxa"/>
            <w:shd w:val="clear" w:color="auto" w:fill="auto"/>
            <w:tcMar>
              <w:top w:w="480" w:type="dxa"/>
              <w:left w:w="0" w:type="dxa"/>
              <w:bottom w:w="480" w:type="dxa"/>
              <w:right w:w="0" w:type="dxa"/>
            </w:tcMar>
            <w:hideMark/>
          </w:tcPr>
          <w:p w14:paraId="68936176" w14:textId="77777777" w:rsidR="002E48E9" w:rsidRPr="00B03EB2" w:rsidRDefault="00225E60">
            <w:pPr>
              <w:pStyle w:val="parent-sectionleftmidpaddingcellParagraph"/>
              <w:spacing w:line="260" w:lineRule="atLeast"/>
              <w:textAlignment w:val="auto"/>
              <w:rPr>
                <w:rStyle w:val="parent-sectionleftmidpaddingcell"/>
                <w:rFonts w:ascii="Josefin Sans" w:eastAsia="Josefin Sans" w:hAnsi="Josefin Sans" w:cs="Josefin Sans"/>
                <w:b/>
                <w:bCs/>
                <w:color w:val="FFFFFF" w:themeColor="background1"/>
                <w:sz w:val="18"/>
                <w:szCs w:val="18"/>
              </w:rPr>
            </w:pPr>
            <w:r w:rsidRPr="00B03EB2">
              <w:rPr>
                <w:b/>
                <w:bCs/>
                <w:noProof/>
                <w:color w:val="FFFFFF" w:themeColor="background1"/>
              </w:rPr>
              <mc:AlternateContent>
                <mc:Choice Requires="wps">
                  <w:drawing>
                    <wp:anchor distT="0" distB="0" distL="114300" distR="114300" simplePos="0" relativeHeight="251793408" behindDoc="1" locked="0" layoutInCell="0" allowOverlap="1" wp14:anchorId="525DEFCC" wp14:editId="78C534C1">
                      <wp:simplePos x="0" y="0"/>
                      <wp:positionH relativeFrom="page">
                        <wp:posOffset>5283200</wp:posOffset>
                      </wp:positionH>
                      <wp:positionV relativeFrom="page">
                        <wp:posOffset>0</wp:posOffset>
                      </wp:positionV>
                      <wp:extent cx="2489200" cy="10058400"/>
                      <wp:effectExtent l="0" t="0" r="0" b="0"/>
                      <wp:wrapNone/>
                      <wp:docPr id="21" name=" 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4892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F527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B13FF0" id=" 69" o:spid="_x0000_s1026" style="position:absolute;margin-left:416pt;margin-top:0;width:196pt;height:11in;z-index:-251523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" o:allowincell="f" fillcolor="#2f527b" stroked="f">
                      <w10:wrap anchorx="page" anchory="page"/>
                    </v:rect>
                  </w:pict>
                </mc:Fallback>
              </mc:AlternateContent>
            </w:r>
            <w:r w:rsidRPr="00B03EB2">
              <w:rPr>
                <w:rFonts w:ascii="Josefin Sans" w:eastAsia="Josefin Sans" w:hAnsi="Josefin Sans" w:cs="Josefin Sans"/>
                <w:b/>
                <w:bCs/>
                <w:noProof/>
                <w:color w:val="FFFFFF" w:themeColor="background1"/>
                <w:sz w:val="18"/>
                <w:szCs w:val="18"/>
              </w:rPr>
              <w:drawing>
                <wp:anchor distT="0" distB="0" distL="114300" distR="114300" simplePos="0" relativeHeight="251794432" behindDoc="1" locked="0" layoutInCell="0" allowOverlap="1" wp14:anchorId="4085D38A" wp14:editId="69111FAF">
                  <wp:simplePos x="0" y="0"/>
                  <wp:positionH relativeFrom="page">
                    <wp:posOffset>6731662</wp:posOffset>
                  </wp:positionH>
                  <wp:positionV relativeFrom="page">
                    <wp:posOffset>9017087</wp:posOffset>
                  </wp:positionV>
                  <wp:extent cx="1040738" cy="1054013"/>
                  <wp:effectExtent l="0" t="0" r="0" b="0"/>
                  <wp:wrapNone/>
                  <wp:docPr id="841463476" name="Picture 84146347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1463476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738" cy="105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060" w:type="dxa"/>
            <w:shd w:val="clear" w:color="auto" w:fill="auto"/>
            <w:tcMar>
              <w:top w:w="480" w:type="dxa"/>
              <w:left w:w="0" w:type="dxa"/>
              <w:bottom w:w="480" w:type="dxa"/>
              <w:right w:w="0" w:type="dxa"/>
            </w:tcMar>
            <w:hideMark/>
          </w:tcPr>
          <w:p w14:paraId="35BD217B" w14:textId="77777777" w:rsidR="00B1452F" w:rsidRPr="00B03EB2" w:rsidRDefault="00B1452F" w:rsidP="00B1452F">
            <w:pPr>
              <w:pStyle w:val="documentright-boxcellphone"/>
              <w:rPr>
                <w:rStyle w:val="span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B03EB2">
              <w:rPr>
                <w:rStyle w:val="span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 xml:space="preserve">Cell: </w:t>
            </w:r>
            <w:r>
              <w:rPr>
                <w:rStyle w:val="span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682-251-1113</w:t>
            </w:r>
          </w:p>
          <w:p w14:paraId="33BA35A4" w14:textId="77777777" w:rsidR="00B1452F" w:rsidRPr="00B03EB2" w:rsidRDefault="00B1452F" w:rsidP="00B1452F">
            <w:pPr>
              <w:pStyle w:val="documentright-boxcellphone"/>
              <w:rPr>
                <w:rStyle w:val="documentright-box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  <w:shd w:val="clear" w:color="auto" w:fill="auto"/>
              </w:rPr>
            </w:pPr>
            <w:r w:rsidRPr="00B03EB2">
              <w:rPr>
                <w:rFonts w:asciiTheme="minorHAnsi" w:hAnsiTheme="minorHAnsi" w:cstheme="minorHAnsi"/>
                <w:b/>
                <w:bCs/>
                <w:noProof/>
                <w:color w:val="FFFFFF" w:themeColor="background1"/>
              </w:rPr>
              <mc:AlternateContent>
                <mc:Choice Requires="wps">
                  <w:drawing>
                    <wp:anchor distT="0" distB="0" distL="114300" distR="114300" simplePos="0" relativeHeight="251846656" behindDoc="1" locked="0" layoutInCell="0" allowOverlap="1" wp14:anchorId="53EDA0DE" wp14:editId="5E4151E4">
                      <wp:simplePos x="0" y="0"/>
                      <wp:positionH relativeFrom="page">
                        <wp:posOffset>5283200</wp:posOffset>
                      </wp:positionH>
                      <wp:positionV relativeFrom="page">
                        <wp:posOffset>0</wp:posOffset>
                      </wp:positionV>
                      <wp:extent cx="2489200" cy="10058400"/>
                      <wp:effectExtent l="0" t="0" r="0" b="0"/>
                      <wp:wrapNone/>
                      <wp:docPr id="19" name=" 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4892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F527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B0CF0E" id=" 71" o:spid="_x0000_s1026" style="position:absolute;margin-left:416pt;margin-top:0;width:196pt;height:11in;z-index:-251469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" o:allowincell="f" fillcolor="#2f527b" stroked="f">
                      <w10:wrap anchorx="page" anchory="page"/>
                    </v:rect>
                  </w:pict>
                </mc:Fallback>
              </mc:AlternateContent>
            </w:r>
            <w:r w:rsidRPr="00B03EB2">
              <w:rPr>
                <w:rFonts w:asciiTheme="minorHAnsi" w:eastAsia="Josefin Sans" w:hAnsiTheme="minorHAnsi" w:cstheme="minorHAnsi"/>
                <w:b/>
                <w:bCs/>
                <w:noProof/>
                <w:color w:val="FFFFFF" w:themeColor="background1"/>
                <w:sz w:val="18"/>
                <w:szCs w:val="18"/>
              </w:rPr>
              <w:drawing>
                <wp:anchor distT="0" distB="0" distL="114300" distR="114300" simplePos="0" relativeHeight="251847680" behindDoc="1" locked="0" layoutInCell="0" allowOverlap="1" wp14:anchorId="0AEF9197" wp14:editId="23B107B4">
                  <wp:simplePos x="0" y="0"/>
                  <wp:positionH relativeFrom="page">
                    <wp:posOffset>6731662</wp:posOffset>
                  </wp:positionH>
                  <wp:positionV relativeFrom="page">
                    <wp:posOffset>9017087</wp:posOffset>
                  </wp:positionV>
                  <wp:extent cx="1040738" cy="1054013"/>
                  <wp:effectExtent l="0" t="0" r="0" b="0"/>
                  <wp:wrapNone/>
                  <wp:docPr id="1799103390" name="Picture 179910339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9103390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738" cy="105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9A892C6" w14:textId="77777777" w:rsidR="00B1452F" w:rsidRPr="00B03EB2" w:rsidRDefault="00B1452F" w:rsidP="00B1452F">
            <w:pPr>
              <w:pStyle w:val="documentright-boxemail"/>
              <w:rPr>
                <w:rStyle w:val="span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</w:rPr>
            </w:pPr>
            <w:hyperlink r:id="rId10" w:history="1">
              <w:r w:rsidRPr="00B03EB2">
                <w:rPr>
                  <w:rStyle w:val="Hyperlink"/>
                  <w:rFonts w:asciiTheme="minorHAnsi" w:eastAsia="Josefin Sans" w:hAnsiTheme="minorHAnsi" w:cstheme="minorHAnsi"/>
                  <w:b/>
                  <w:bCs/>
                  <w:color w:val="FFFFFF" w:themeColor="background1"/>
                  <w:sz w:val="18"/>
                  <w:szCs w:val="18"/>
                </w:rPr>
                <w:t>sierrapbrown@gmail.com</w:t>
              </w:r>
            </w:hyperlink>
          </w:p>
          <w:p w14:paraId="23136044" w14:textId="77777777" w:rsidR="00B1452F" w:rsidRPr="00B03EB2" w:rsidRDefault="00B1452F" w:rsidP="00B1452F">
            <w:pPr>
              <w:pStyle w:val="documentright-boxemail"/>
              <w:rPr>
                <w:rStyle w:val="span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</w:rPr>
            </w:pPr>
          </w:p>
          <w:p w14:paraId="3960DC3B" w14:textId="77777777" w:rsidR="00B1452F" w:rsidRPr="00B03EB2" w:rsidRDefault="00B1452F" w:rsidP="00B1452F">
            <w:pPr>
              <w:pStyle w:val="documentleft-boxsinglecolumnp"/>
              <w:spacing w:line="260" w:lineRule="atLeast"/>
              <w:rPr>
                <w:rStyle w:val="documentleft-box"/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B03EB2">
              <w:rPr>
                <w:rStyle w:val="documentleft-box"/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 xml:space="preserve">LinkedIn: </w:t>
            </w:r>
            <w:hyperlink r:id="rId11" w:history="1">
              <w:r w:rsidRPr="00B03EB2">
                <w:rPr>
                  <w:rStyle w:val="Hyperlink"/>
                  <w:rFonts w:asciiTheme="minorHAnsi" w:hAnsiTheme="minorHAnsi" w:cstheme="minorHAnsi"/>
                  <w:b/>
                  <w:bCs/>
                  <w:color w:val="FFFFFF" w:themeColor="background1"/>
                  <w:sz w:val="18"/>
                  <w:szCs w:val="18"/>
                </w:rPr>
                <w:t>https://www.linkedin.com/in/sierra-brown-2b6429236/</w:t>
              </w:r>
            </w:hyperlink>
          </w:p>
          <w:p w14:paraId="7DDE9A64" w14:textId="53F847BF" w:rsidR="002E48E9" w:rsidRPr="00FF368A" w:rsidRDefault="0027655B" w:rsidP="00FF368A">
            <w:pPr>
              <w:pStyle w:val="documentleft-boxsinglecolumnp"/>
              <w:spacing w:line="260" w:lineRule="atLeast"/>
              <w:rPr>
                <w:rStyle w:val="documentright-box"/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  <w:shd w:val="clear" w:color="auto" w:fill="auto"/>
              </w:rPr>
            </w:pPr>
            <w:r w:rsidRPr="00B03EB2">
              <w:rPr>
                <w:rFonts w:asciiTheme="minorHAnsi" w:hAnsiTheme="minorHAnsi" w:cstheme="minorHAnsi"/>
                <w:b/>
                <w:bCs/>
                <w:noProof/>
                <w:color w:val="FFFFFF" w:themeColor="background1"/>
              </w:rPr>
              <mc:AlternateContent>
                <mc:Choice Requires="wps">
                  <w:drawing>
                    <wp:anchor distT="0" distB="0" distL="114300" distR="114300" simplePos="0" relativeHeight="251837440" behindDoc="1" locked="0" layoutInCell="0" allowOverlap="1" wp14:anchorId="3DD4CFD3" wp14:editId="28359BD5">
                      <wp:simplePos x="0" y="0"/>
                      <wp:positionH relativeFrom="page">
                        <wp:posOffset>5283200</wp:posOffset>
                      </wp:positionH>
                      <wp:positionV relativeFrom="page">
                        <wp:posOffset>0</wp:posOffset>
                      </wp:positionV>
                      <wp:extent cx="2489200" cy="10058400"/>
                      <wp:effectExtent l="0" t="0" r="0" b="0"/>
                      <wp:wrapNone/>
                      <wp:docPr id="1" name="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4892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F527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DCACC3" id=" 9" o:spid="_x0000_s1026" style="position:absolute;margin-left:416pt;margin-top:0;width:196pt;height:11in;z-index:-251479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" o:allowincell="f" fillcolor="#2f527b" stroked="f">
                      <w10:wrap anchorx="page" anchory="page"/>
                    </v:rect>
                  </w:pict>
                </mc:Fallback>
              </mc:AlternateContent>
            </w:r>
            <w:r w:rsidRPr="00B03EB2">
              <w:rPr>
                <w:rFonts w:asciiTheme="minorHAnsi" w:eastAsia="Josefin Sans" w:hAnsiTheme="minorHAnsi" w:cstheme="minorHAnsi"/>
                <w:b/>
                <w:bCs/>
                <w:noProof/>
                <w:color w:val="FFFFFF" w:themeColor="background1"/>
                <w:sz w:val="18"/>
                <w:szCs w:val="18"/>
              </w:rPr>
              <w:drawing>
                <wp:anchor distT="0" distB="0" distL="114300" distR="114300" simplePos="0" relativeHeight="251838464" behindDoc="1" locked="0" layoutInCell="0" allowOverlap="1" wp14:anchorId="2BA80D7A" wp14:editId="6919C5A7">
                  <wp:simplePos x="0" y="0"/>
                  <wp:positionH relativeFrom="page">
                    <wp:posOffset>6731662</wp:posOffset>
                  </wp:positionH>
                  <wp:positionV relativeFrom="page">
                    <wp:posOffset>9017087</wp:posOffset>
                  </wp:positionV>
                  <wp:extent cx="1040738" cy="1054013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4380130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738" cy="105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225E60" w:rsidRPr="00B03EB2">
              <w:rPr>
                <w:rFonts w:asciiTheme="minorHAnsi" w:hAnsiTheme="minorHAnsi" w:cstheme="minorHAnsi"/>
                <w:b/>
                <w:bCs/>
                <w:noProof/>
                <w:color w:val="FFFFFF" w:themeColor="background1"/>
              </w:rPr>
              <mc:AlternateContent>
                <mc:Choice Requires="wps">
                  <w:drawing>
                    <wp:anchor distT="0" distB="0" distL="114300" distR="114300" simplePos="0" relativeHeight="251799552" behindDoc="1" locked="0" layoutInCell="0" allowOverlap="1" wp14:anchorId="4CB22B46" wp14:editId="6A32FCB6">
                      <wp:simplePos x="0" y="0"/>
                      <wp:positionH relativeFrom="page">
                        <wp:posOffset>5283200</wp:posOffset>
                      </wp:positionH>
                      <wp:positionV relativeFrom="page">
                        <wp:posOffset>0</wp:posOffset>
                      </wp:positionV>
                      <wp:extent cx="2489200" cy="10058400"/>
                      <wp:effectExtent l="0" t="0" r="0" b="0"/>
                      <wp:wrapNone/>
                      <wp:docPr id="18" name=" 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4892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F527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830510" id=" 72" o:spid="_x0000_s1026" style="position:absolute;margin-left:416pt;margin-top:0;width:196pt;height:11in;z-index:-251516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" o:allowincell="f" fillcolor="#2f527b" stroked="f">
                      <w10:wrap anchorx="page" anchory="page"/>
                    </v:rect>
                  </w:pict>
                </mc:Fallback>
              </mc:AlternateContent>
            </w:r>
            <w:r w:rsidR="00225E60" w:rsidRPr="00B03EB2">
              <w:rPr>
                <w:rFonts w:asciiTheme="minorHAnsi" w:eastAsia="Josefin Sans" w:hAnsiTheme="minorHAnsi" w:cstheme="minorHAnsi"/>
                <w:b/>
                <w:bCs/>
                <w:noProof/>
                <w:color w:val="FFFFFF" w:themeColor="background1"/>
                <w:sz w:val="18"/>
                <w:szCs w:val="18"/>
              </w:rPr>
              <w:drawing>
                <wp:anchor distT="0" distB="0" distL="114300" distR="114300" simplePos="0" relativeHeight="251800576" behindDoc="1" locked="0" layoutInCell="0" allowOverlap="1" wp14:anchorId="4115BB9E" wp14:editId="79CB6CA5">
                  <wp:simplePos x="0" y="0"/>
                  <wp:positionH relativeFrom="page">
                    <wp:posOffset>6731662</wp:posOffset>
                  </wp:positionH>
                  <wp:positionV relativeFrom="page">
                    <wp:posOffset>9017087</wp:posOffset>
                  </wp:positionV>
                  <wp:extent cx="1040738" cy="1054013"/>
                  <wp:effectExtent l="0" t="0" r="0" b="0"/>
                  <wp:wrapNone/>
                  <wp:docPr id="997490569" name="Picture 9974905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7490569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738" cy="105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FD5FABE" w14:textId="150A3756" w:rsidR="002E48E9" w:rsidRPr="00B03EB2" w:rsidRDefault="00225E60">
            <w:pPr>
              <w:pStyle w:val="div"/>
              <w:spacing w:before="320" w:after="220" w:line="280" w:lineRule="atLeast"/>
              <w:rPr>
                <w:rStyle w:val="documentright-box"/>
                <w:rFonts w:asciiTheme="minorHAnsi" w:eastAsia="Cinzel Decorative" w:hAnsiTheme="minorHAnsi" w:cstheme="minorHAnsi"/>
                <w:b/>
                <w:bCs/>
                <w:color w:val="FFFFFF" w:themeColor="background1"/>
                <w:sz w:val="22"/>
                <w:szCs w:val="22"/>
                <w:shd w:val="clear" w:color="auto" w:fill="auto"/>
              </w:rPr>
            </w:pPr>
            <w:r w:rsidRPr="00B03EB2">
              <w:rPr>
                <w:rFonts w:asciiTheme="minorHAnsi" w:hAnsiTheme="minorHAnsi" w:cstheme="minorHAnsi"/>
                <w:b/>
                <w:bCs/>
                <w:noProof/>
                <w:color w:val="FFFFFF" w:themeColor="background1"/>
              </w:rPr>
              <mc:AlternateContent>
                <mc:Choice Requires="wps">
                  <w:drawing>
                    <wp:anchor distT="0" distB="0" distL="114300" distR="114300" simplePos="0" relativeHeight="251801600" behindDoc="1" locked="0" layoutInCell="0" allowOverlap="1" wp14:anchorId="0C13E464" wp14:editId="722D79E9">
                      <wp:simplePos x="0" y="0"/>
                      <wp:positionH relativeFrom="page">
                        <wp:posOffset>5283200</wp:posOffset>
                      </wp:positionH>
                      <wp:positionV relativeFrom="page">
                        <wp:posOffset>0</wp:posOffset>
                      </wp:positionV>
                      <wp:extent cx="2489200" cy="10058400"/>
                      <wp:effectExtent l="0" t="0" r="0" b="0"/>
                      <wp:wrapNone/>
                      <wp:docPr id="17" name=" 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4892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F527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4896AD" id=" 73" o:spid="_x0000_s1026" style="position:absolute;margin-left:416pt;margin-top:0;width:196pt;height:11in;z-index:-251514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" o:allowincell="f" fillcolor="#2f527b" stroked="f">
                      <w10:wrap anchorx="page" anchory="page"/>
                    </v:rect>
                  </w:pict>
                </mc:Fallback>
              </mc:AlternateContent>
            </w:r>
            <w:r w:rsidRPr="00B03EB2">
              <w:rPr>
                <w:rFonts w:asciiTheme="minorHAnsi" w:eastAsia="Josefin Sans" w:hAnsiTheme="minorHAnsi" w:cstheme="minorHAnsi"/>
                <w:b/>
                <w:bCs/>
                <w:noProof/>
                <w:color w:val="FFFFFF" w:themeColor="background1"/>
                <w:sz w:val="18"/>
                <w:szCs w:val="18"/>
              </w:rPr>
              <w:drawing>
                <wp:anchor distT="0" distB="0" distL="114300" distR="114300" simplePos="0" relativeHeight="251802624" behindDoc="1" locked="0" layoutInCell="0" allowOverlap="1" wp14:anchorId="55AAD894" wp14:editId="16438634">
                  <wp:simplePos x="0" y="0"/>
                  <wp:positionH relativeFrom="page">
                    <wp:posOffset>6731662</wp:posOffset>
                  </wp:positionH>
                  <wp:positionV relativeFrom="page">
                    <wp:posOffset>9017087</wp:posOffset>
                  </wp:positionV>
                  <wp:extent cx="1040738" cy="1054013"/>
                  <wp:effectExtent l="0" t="0" r="0" b="0"/>
                  <wp:wrapNone/>
                  <wp:docPr id="916488310" name="Picture 9164883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488310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738" cy="105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7E0C38">
              <w:rPr>
                <w:rStyle w:val="documentright-box"/>
                <w:rFonts w:asciiTheme="minorHAnsi" w:eastAsia="Cinzel Decorative" w:hAnsiTheme="minorHAnsi" w:cstheme="minorHAnsi"/>
                <w:b/>
                <w:bCs/>
                <w:color w:val="FFFFFF" w:themeColor="background1"/>
                <w:sz w:val="22"/>
                <w:szCs w:val="22"/>
                <w:shd w:val="clear" w:color="auto" w:fill="auto"/>
              </w:rPr>
              <w:t>Credentials</w:t>
            </w:r>
            <w:r w:rsidR="00B03EB2" w:rsidRPr="00B03EB2">
              <w:rPr>
                <w:rStyle w:val="documentright-box"/>
                <w:rFonts w:asciiTheme="minorHAnsi" w:eastAsia="Cinzel Decorative" w:hAnsiTheme="minorHAnsi" w:cstheme="minorHAnsi"/>
                <w:b/>
                <w:bCs/>
                <w:color w:val="FFFFFF" w:themeColor="background1"/>
                <w:sz w:val="22"/>
                <w:szCs w:val="22"/>
                <w:shd w:val="clear" w:color="auto" w:fill="auto"/>
              </w:rPr>
              <w:t>:</w:t>
            </w:r>
          </w:p>
          <w:p w14:paraId="295AFFD7" w14:textId="2AA0D038" w:rsidR="00B1452F" w:rsidRPr="00FF368A" w:rsidRDefault="00B1452F" w:rsidP="00FF368A">
            <w:pPr>
              <w:pStyle w:val="documentskillsinglecolumnmaincolumnfield"/>
              <w:numPr>
                <w:ilvl w:val="0"/>
                <w:numId w:val="14"/>
              </w:numPr>
              <w:tabs>
                <w:tab w:val="left" w:pos="303"/>
              </w:tabs>
              <w:spacing w:after="100" w:line="260" w:lineRule="atLeast"/>
              <w:ind w:left="120" w:hanging="111"/>
              <w:rPr>
                <w:rStyle w:val="documentcity-name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B1452F">
              <w:rPr>
                <w:rStyle w:val="documentcity-name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 xml:space="preserve">CompTIA Security+: Risk </w:t>
            </w:r>
            <w:r>
              <w:rPr>
                <w:rStyle w:val="documentcity-name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r w:rsidRPr="00B1452F">
              <w:rPr>
                <w:rStyle w:val="documentcity-name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 xml:space="preserve">Mngmnt </w:t>
            </w:r>
            <w:r w:rsidR="00FF368A" w:rsidRPr="00FF368A">
              <w:rPr>
                <w:rStyle w:val="documentcity-name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 xml:space="preserve">Credential ID: </w:t>
            </w:r>
            <w:r w:rsidRPr="00FF368A">
              <w:rPr>
                <w:rStyle w:val="documentcity-name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104431132</w:t>
            </w:r>
          </w:p>
          <w:p w14:paraId="55BD22C8" w14:textId="2D414949" w:rsidR="00B1452F" w:rsidRDefault="00B1452F" w:rsidP="00B1452F">
            <w:pPr>
              <w:pStyle w:val="documentskillsinglecolumnmaincolumnfield"/>
              <w:numPr>
                <w:ilvl w:val="0"/>
                <w:numId w:val="14"/>
              </w:numPr>
              <w:tabs>
                <w:tab w:val="left" w:pos="303"/>
              </w:tabs>
              <w:spacing w:after="100" w:line="260" w:lineRule="atLeast"/>
              <w:ind w:left="120" w:hanging="111"/>
              <w:rPr>
                <w:rStyle w:val="documentcity-name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B1452F">
              <w:rPr>
                <w:rStyle w:val="documentcity-name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 xml:space="preserve">CISM 2022: Security Monitoring </w:t>
            </w:r>
            <w:r>
              <w:rPr>
                <w:rStyle w:val="documentcity-name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 xml:space="preserve">Credential ID: </w:t>
            </w:r>
            <w:r w:rsidRPr="00B1452F">
              <w:rPr>
                <w:rStyle w:val="documentcity-name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104012525</w:t>
            </w:r>
          </w:p>
          <w:p w14:paraId="5C600316" w14:textId="64E93CAC" w:rsidR="007E0C38" w:rsidRPr="007E0C38" w:rsidRDefault="00B1452F" w:rsidP="007E0C38">
            <w:pPr>
              <w:pStyle w:val="documentskillsinglecolumnmaincolumnfield"/>
              <w:numPr>
                <w:ilvl w:val="0"/>
                <w:numId w:val="14"/>
              </w:numPr>
              <w:tabs>
                <w:tab w:val="left" w:pos="303"/>
              </w:tabs>
              <w:spacing w:after="100" w:line="260" w:lineRule="atLeast"/>
              <w:ind w:left="120" w:hanging="111"/>
              <w:rPr>
                <w:rStyle w:val="documentcity-name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B1452F">
              <w:rPr>
                <w:rStyle w:val="documentcity-name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 xml:space="preserve">Security Principles for DevSecOps </w:t>
            </w:r>
            <w:r>
              <w:rPr>
                <w:rStyle w:val="documentcity-name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 xml:space="preserve">Credential ID: </w:t>
            </w:r>
            <w:r w:rsidRPr="00B1452F">
              <w:rPr>
                <w:rStyle w:val="documentcity-name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103826881</w:t>
            </w:r>
          </w:p>
          <w:p w14:paraId="4927F047" w14:textId="1C39B474" w:rsidR="007E0C38" w:rsidRDefault="007E0C38" w:rsidP="007E0C38">
            <w:pPr>
              <w:pStyle w:val="documentskillsinglecolumnmaincolumnfield"/>
              <w:tabs>
                <w:tab w:val="left" w:pos="303"/>
              </w:tabs>
              <w:spacing w:after="100" w:line="260" w:lineRule="atLeast"/>
              <w:rPr>
                <w:rStyle w:val="documentcity-name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</w:rPr>
            </w:pPr>
          </w:p>
          <w:p w14:paraId="6CCC85C1" w14:textId="2DC42FA6" w:rsidR="007E0C38" w:rsidRPr="007E0C38" w:rsidRDefault="007E0C38" w:rsidP="007E0C38">
            <w:pPr>
              <w:pStyle w:val="div"/>
              <w:spacing w:before="320" w:after="220" w:line="280" w:lineRule="atLeast"/>
              <w:rPr>
                <w:rStyle w:val="documentcity-name"/>
                <w:rFonts w:asciiTheme="minorHAnsi" w:eastAsia="Cinzel Decorative" w:hAnsiTheme="minorHAnsi"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B03EB2">
              <w:rPr>
                <w:rFonts w:asciiTheme="minorHAnsi" w:hAnsiTheme="minorHAnsi" w:cstheme="minorHAnsi"/>
                <w:b/>
                <w:bCs/>
                <w:noProof/>
                <w:color w:val="FFFFFF" w:themeColor="background1"/>
              </w:rPr>
              <mc:AlternateContent>
                <mc:Choice Requires="wps">
                  <w:drawing>
                    <wp:anchor distT="0" distB="0" distL="114300" distR="114300" simplePos="0" relativeHeight="251865088" behindDoc="1" locked="0" layoutInCell="0" allowOverlap="1" wp14:anchorId="539AB237" wp14:editId="70B3CC9B">
                      <wp:simplePos x="0" y="0"/>
                      <wp:positionH relativeFrom="page">
                        <wp:posOffset>5283200</wp:posOffset>
                      </wp:positionH>
                      <wp:positionV relativeFrom="page">
                        <wp:posOffset>0</wp:posOffset>
                      </wp:positionV>
                      <wp:extent cx="2489200" cy="10058400"/>
                      <wp:effectExtent l="0" t="0" r="0" b="0"/>
                      <wp:wrapNone/>
                      <wp:docPr id="3" name=" 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4892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F527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031B6E5" id=" 73" o:spid="_x0000_s1026" style="position:absolute;margin-left:416pt;margin-top:0;width:196pt;height:11in;z-index:-251451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" o:allowincell="f" fillcolor="#2f527b" stroked="f">
                      <w10:wrap anchorx="page" anchory="page"/>
                    </v:rect>
                  </w:pict>
                </mc:Fallback>
              </mc:AlternateContent>
            </w:r>
            <w:r w:rsidRPr="00B03EB2">
              <w:rPr>
                <w:rFonts w:asciiTheme="minorHAnsi" w:eastAsia="Josefin Sans" w:hAnsiTheme="minorHAnsi" w:cstheme="minorHAnsi"/>
                <w:b/>
                <w:bCs/>
                <w:noProof/>
                <w:color w:val="FFFFFF" w:themeColor="background1"/>
                <w:sz w:val="18"/>
                <w:szCs w:val="18"/>
              </w:rPr>
              <w:drawing>
                <wp:anchor distT="0" distB="0" distL="114300" distR="114300" simplePos="0" relativeHeight="251866112" behindDoc="1" locked="0" layoutInCell="0" allowOverlap="1" wp14:anchorId="3CBD5457" wp14:editId="46595529">
                  <wp:simplePos x="0" y="0"/>
                  <wp:positionH relativeFrom="page">
                    <wp:posOffset>6731662</wp:posOffset>
                  </wp:positionH>
                  <wp:positionV relativeFrom="page">
                    <wp:posOffset>9017087</wp:posOffset>
                  </wp:positionV>
                  <wp:extent cx="1040738" cy="1054013"/>
                  <wp:effectExtent l="0" t="0" r="0" b="0"/>
                  <wp:wrapNone/>
                  <wp:docPr id="7" name="Pictur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488310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738" cy="105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documentright-box"/>
                <w:rFonts w:asciiTheme="minorHAnsi" w:eastAsia="Cinzel Decorative" w:hAnsiTheme="minorHAnsi" w:cstheme="minorHAnsi"/>
                <w:b/>
                <w:bCs/>
                <w:color w:val="FFFFFF" w:themeColor="background1"/>
                <w:sz w:val="22"/>
                <w:szCs w:val="22"/>
                <w:shd w:val="clear" w:color="auto" w:fill="auto"/>
              </w:rPr>
              <w:t>Skills &amp; Systems</w:t>
            </w:r>
            <w:r w:rsidRPr="00B03EB2">
              <w:rPr>
                <w:rStyle w:val="documentright-box"/>
                <w:rFonts w:asciiTheme="minorHAnsi" w:eastAsia="Cinzel Decorative" w:hAnsiTheme="minorHAnsi" w:cstheme="minorHAnsi"/>
                <w:b/>
                <w:bCs/>
                <w:color w:val="FFFFFF" w:themeColor="background1"/>
                <w:sz w:val="22"/>
                <w:szCs w:val="22"/>
                <w:shd w:val="clear" w:color="auto" w:fill="auto"/>
              </w:rPr>
              <w:t>:</w:t>
            </w:r>
          </w:p>
          <w:p w14:paraId="58E8BA8E" w14:textId="3B21FC50" w:rsidR="00E342A5" w:rsidRDefault="00E342A5" w:rsidP="00B1452F">
            <w:pPr>
              <w:pStyle w:val="documentskillsinglecolumnmaincolumnfield"/>
              <w:numPr>
                <w:ilvl w:val="0"/>
                <w:numId w:val="14"/>
              </w:numPr>
              <w:tabs>
                <w:tab w:val="left" w:pos="303"/>
              </w:tabs>
              <w:spacing w:after="100" w:line="260" w:lineRule="atLeast"/>
              <w:ind w:left="120" w:hanging="111"/>
              <w:rPr>
                <w:rStyle w:val="documentcity-name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Style w:val="documentcity-name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SAP</w:t>
            </w:r>
          </w:p>
          <w:p w14:paraId="70D7146B" w14:textId="04A5AC80" w:rsidR="00985C4D" w:rsidRDefault="00985C4D" w:rsidP="00B1452F">
            <w:pPr>
              <w:pStyle w:val="documentskillsinglecolumnmaincolumnfield"/>
              <w:numPr>
                <w:ilvl w:val="0"/>
                <w:numId w:val="14"/>
              </w:numPr>
              <w:tabs>
                <w:tab w:val="left" w:pos="303"/>
              </w:tabs>
              <w:spacing w:after="100" w:line="260" w:lineRule="atLeast"/>
              <w:ind w:left="120" w:hanging="111"/>
              <w:rPr>
                <w:rStyle w:val="documentcity-name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Style w:val="documentcity-name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Axiom</w:t>
            </w:r>
          </w:p>
          <w:p w14:paraId="081016F6" w14:textId="3B342350" w:rsidR="00386D3B" w:rsidRDefault="00386D3B" w:rsidP="00B1452F">
            <w:pPr>
              <w:pStyle w:val="documentskillsinglecolumnmaincolumnfield"/>
              <w:numPr>
                <w:ilvl w:val="0"/>
                <w:numId w:val="14"/>
              </w:numPr>
              <w:tabs>
                <w:tab w:val="left" w:pos="303"/>
              </w:tabs>
              <w:spacing w:after="100" w:line="260" w:lineRule="atLeast"/>
              <w:ind w:left="120" w:hanging="111"/>
              <w:rPr>
                <w:rStyle w:val="documentcity-name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Style w:val="documentcity-name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Jira</w:t>
            </w:r>
          </w:p>
          <w:p w14:paraId="7993A4A1" w14:textId="142BE7D1" w:rsidR="00985C4D" w:rsidRDefault="00985C4D" w:rsidP="00B1452F">
            <w:pPr>
              <w:pStyle w:val="documentskillsinglecolumnmaincolumnfield"/>
              <w:numPr>
                <w:ilvl w:val="0"/>
                <w:numId w:val="14"/>
              </w:numPr>
              <w:tabs>
                <w:tab w:val="left" w:pos="303"/>
              </w:tabs>
              <w:spacing w:after="100" w:line="260" w:lineRule="atLeast"/>
              <w:ind w:left="120" w:hanging="111"/>
              <w:rPr>
                <w:rStyle w:val="documentcity-name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Style w:val="documentcity-name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CFARRI</w:t>
            </w:r>
          </w:p>
          <w:p w14:paraId="1CE10553" w14:textId="12B6410D" w:rsidR="00985C4D" w:rsidRDefault="00985C4D" w:rsidP="00B1452F">
            <w:pPr>
              <w:pStyle w:val="documentskillsinglecolumnmaincolumnfield"/>
              <w:numPr>
                <w:ilvl w:val="0"/>
                <w:numId w:val="14"/>
              </w:numPr>
              <w:tabs>
                <w:tab w:val="left" w:pos="303"/>
              </w:tabs>
              <w:spacing w:after="100" w:line="260" w:lineRule="atLeast"/>
              <w:ind w:left="120" w:hanging="111"/>
              <w:rPr>
                <w:rStyle w:val="documentcity-name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Style w:val="documentcity-name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 xml:space="preserve">OCP </w:t>
            </w:r>
          </w:p>
          <w:p w14:paraId="6E2D7762" w14:textId="0CF9F036" w:rsidR="00F559D8" w:rsidRDefault="00F559D8" w:rsidP="00B1452F">
            <w:pPr>
              <w:pStyle w:val="documentskillsinglecolumnmaincolumnfield"/>
              <w:numPr>
                <w:ilvl w:val="0"/>
                <w:numId w:val="14"/>
              </w:numPr>
              <w:tabs>
                <w:tab w:val="left" w:pos="303"/>
              </w:tabs>
              <w:spacing w:after="100" w:line="260" w:lineRule="atLeast"/>
              <w:ind w:left="120" w:hanging="111"/>
              <w:rPr>
                <w:rStyle w:val="documentcity-name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Style w:val="documentcity-name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Loan IQ</w:t>
            </w:r>
          </w:p>
          <w:p w14:paraId="27F3F6D1" w14:textId="2CDF053A" w:rsidR="006A4CFC" w:rsidRDefault="006A4CFC" w:rsidP="00B1452F">
            <w:pPr>
              <w:pStyle w:val="documentskillsinglecolumnmaincolumnfield"/>
              <w:numPr>
                <w:ilvl w:val="0"/>
                <w:numId w:val="14"/>
              </w:numPr>
              <w:tabs>
                <w:tab w:val="left" w:pos="303"/>
              </w:tabs>
              <w:spacing w:after="100" w:line="260" w:lineRule="atLeast"/>
              <w:ind w:left="120" w:hanging="111"/>
              <w:rPr>
                <w:rStyle w:val="documentcity-name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Style w:val="documentcity-name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Encompass LOS</w:t>
            </w:r>
          </w:p>
          <w:p w14:paraId="10947BED" w14:textId="736DA93C" w:rsidR="004C38B5" w:rsidRDefault="004C38B5" w:rsidP="00B1452F">
            <w:pPr>
              <w:pStyle w:val="documentskillsinglecolumnmaincolumnfield"/>
              <w:numPr>
                <w:ilvl w:val="0"/>
                <w:numId w:val="14"/>
              </w:numPr>
              <w:tabs>
                <w:tab w:val="left" w:pos="303"/>
              </w:tabs>
              <w:spacing w:after="100" w:line="260" w:lineRule="atLeast"/>
              <w:ind w:left="120" w:hanging="111"/>
              <w:rPr>
                <w:rStyle w:val="documentcity-name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Style w:val="documentcity-name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Linux</w:t>
            </w:r>
          </w:p>
          <w:p w14:paraId="21627A55" w14:textId="0C5F4A3C" w:rsidR="00E342A5" w:rsidRPr="00985C4D" w:rsidRDefault="004C38B5" w:rsidP="00985C4D">
            <w:pPr>
              <w:pStyle w:val="documentskillsinglecolumnmaincolumnfield"/>
              <w:numPr>
                <w:ilvl w:val="0"/>
                <w:numId w:val="14"/>
              </w:numPr>
              <w:tabs>
                <w:tab w:val="left" w:pos="303"/>
              </w:tabs>
              <w:spacing w:after="100" w:line="260" w:lineRule="atLeast"/>
              <w:ind w:left="120" w:hanging="111"/>
              <w:rPr>
                <w:rStyle w:val="documentcity-name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Style w:val="documentcity-name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Windows</w:t>
            </w:r>
          </w:p>
          <w:p w14:paraId="26CA61BC" w14:textId="331B5D3D" w:rsidR="00E342A5" w:rsidRPr="00985C4D" w:rsidRDefault="00DE4E9C" w:rsidP="00985C4D">
            <w:pPr>
              <w:pStyle w:val="documentskillsinglecolumnmaincolumnfield"/>
              <w:numPr>
                <w:ilvl w:val="0"/>
                <w:numId w:val="14"/>
              </w:numPr>
              <w:tabs>
                <w:tab w:val="left" w:pos="303"/>
              </w:tabs>
              <w:spacing w:after="100" w:line="260" w:lineRule="atLeast"/>
              <w:ind w:left="120" w:hanging="111"/>
              <w:rPr>
                <w:rStyle w:val="documentcity-name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Style w:val="documentcity-name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PeopleSoft</w:t>
            </w:r>
          </w:p>
          <w:p w14:paraId="4ED3A991" w14:textId="0DD69FE7" w:rsidR="00E342A5" w:rsidRDefault="00E342A5" w:rsidP="00B1452F">
            <w:pPr>
              <w:pStyle w:val="documentskillsinglecolumnmaincolumnfield"/>
              <w:numPr>
                <w:ilvl w:val="0"/>
                <w:numId w:val="14"/>
              </w:numPr>
              <w:tabs>
                <w:tab w:val="left" w:pos="303"/>
              </w:tabs>
              <w:spacing w:after="100" w:line="260" w:lineRule="atLeast"/>
              <w:ind w:left="120" w:hanging="111"/>
              <w:rPr>
                <w:rStyle w:val="documentcity-name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Style w:val="documentcity-name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Excel</w:t>
            </w:r>
          </w:p>
          <w:p w14:paraId="7DC11FEE" w14:textId="41907D1E" w:rsidR="00E342A5" w:rsidRDefault="00E342A5" w:rsidP="00B1452F">
            <w:pPr>
              <w:pStyle w:val="documentskillsinglecolumnmaincolumnfield"/>
              <w:numPr>
                <w:ilvl w:val="0"/>
                <w:numId w:val="14"/>
              </w:numPr>
              <w:tabs>
                <w:tab w:val="left" w:pos="303"/>
              </w:tabs>
              <w:spacing w:after="100" w:line="260" w:lineRule="atLeast"/>
              <w:ind w:left="120" w:hanging="111"/>
              <w:rPr>
                <w:rStyle w:val="documentcity-name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Style w:val="documentcity-name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Cisco</w:t>
            </w:r>
          </w:p>
          <w:p w14:paraId="3F0C46F9" w14:textId="77777777" w:rsidR="00B1452F" w:rsidRPr="00B03EB2" w:rsidRDefault="00B1452F" w:rsidP="00B1452F">
            <w:pPr>
              <w:pStyle w:val="documentskillsinglecolumnmaincolumnfield"/>
              <w:numPr>
                <w:ilvl w:val="0"/>
                <w:numId w:val="7"/>
              </w:numPr>
              <w:tabs>
                <w:tab w:val="left" w:pos="303"/>
              </w:tabs>
              <w:spacing w:after="100" w:line="260" w:lineRule="atLeast"/>
              <w:ind w:left="120" w:hanging="111"/>
              <w:rPr>
                <w:rStyle w:val="documentright-box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  <w:shd w:val="clear" w:color="auto" w:fill="auto"/>
              </w:rPr>
            </w:pPr>
            <w:r w:rsidRPr="00B03EB2">
              <w:rPr>
                <w:rStyle w:val="documentright-box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  <w:shd w:val="clear" w:color="auto" w:fill="auto"/>
              </w:rPr>
              <w:t>Q</w:t>
            </w:r>
            <w:r>
              <w:rPr>
                <w:rStyle w:val="documentright-box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  <w:shd w:val="clear" w:color="auto" w:fill="auto"/>
              </w:rPr>
              <w:t xml:space="preserve">uality </w:t>
            </w:r>
            <w:r w:rsidRPr="00B03EB2">
              <w:rPr>
                <w:rStyle w:val="documentright-box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  <w:shd w:val="clear" w:color="auto" w:fill="auto"/>
              </w:rPr>
              <w:t>A</w:t>
            </w:r>
            <w:r>
              <w:rPr>
                <w:rStyle w:val="documentright-box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  <w:shd w:val="clear" w:color="auto" w:fill="auto"/>
              </w:rPr>
              <w:t>ssurance</w:t>
            </w:r>
            <w:r w:rsidRPr="00B03EB2">
              <w:rPr>
                <w:rStyle w:val="documentright-box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  <w:shd w:val="clear" w:color="auto" w:fill="auto"/>
              </w:rPr>
              <w:t xml:space="preserve"> reporting</w:t>
            </w:r>
            <w:r w:rsidRPr="00B03EB2">
              <w:rPr>
                <w:rFonts w:asciiTheme="minorHAnsi" w:hAnsiTheme="minorHAnsi" w:cstheme="minorHAnsi"/>
                <w:b/>
                <w:bCs/>
                <w:noProof/>
                <w:color w:val="FFFFFF" w:themeColor="background1"/>
              </w:rPr>
              <mc:AlternateContent>
                <mc:Choice Requires="wps">
                  <w:drawing>
                    <wp:anchor distT="0" distB="0" distL="114300" distR="114300" simplePos="0" relativeHeight="251849728" behindDoc="1" locked="0" layoutInCell="0" allowOverlap="1" wp14:anchorId="174F5C8B" wp14:editId="5A9DF552">
                      <wp:simplePos x="0" y="0"/>
                      <wp:positionH relativeFrom="page">
                        <wp:posOffset>5283200</wp:posOffset>
                      </wp:positionH>
                      <wp:positionV relativeFrom="page">
                        <wp:posOffset>0</wp:posOffset>
                      </wp:positionV>
                      <wp:extent cx="2489200" cy="10058400"/>
                      <wp:effectExtent l="0" t="0" r="0" b="0"/>
                      <wp:wrapNone/>
                      <wp:docPr id="16" name=" 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4892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F527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E30369" id=" 74" o:spid="_x0000_s1026" style="position:absolute;margin-left:416pt;margin-top:0;width:196pt;height:11in;z-index:-251466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" o:allowincell="f" fillcolor="#2f527b" stroked="f">
                      <w10:wrap anchorx="page" anchory="page"/>
                    </v:rect>
                  </w:pict>
                </mc:Fallback>
              </mc:AlternateContent>
            </w:r>
            <w:r w:rsidRPr="00B03EB2">
              <w:rPr>
                <w:rFonts w:asciiTheme="minorHAnsi" w:eastAsia="Josefin Sans" w:hAnsiTheme="minorHAnsi" w:cstheme="minorHAnsi"/>
                <w:b/>
                <w:bCs/>
                <w:noProof/>
                <w:color w:val="FFFFFF" w:themeColor="background1"/>
                <w:sz w:val="18"/>
                <w:szCs w:val="18"/>
              </w:rPr>
              <w:drawing>
                <wp:anchor distT="0" distB="0" distL="114300" distR="114300" simplePos="0" relativeHeight="251850752" behindDoc="1" locked="0" layoutInCell="0" allowOverlap="1" wp14:anchorId="78D926CC" wp14:editId="3DB26269">
                  <wp:simplePos x="0" y="0"/>
                  <wp:positionH relativeFrom="page">
                    <wp:posOffset>6731662</wp:posOffset>
                  </wp:positionH>
                  <wp:positionV relativeFrom="page">
                    <wp:posOffset>9017087</wp:posOffset>
                  </wp:positionV>
                  <wp:extent cx="1040738" cy="1054013"/>
                  <wp:effectExtent l="0" t="0" r="0" b="0"/>
                  <wp:wrapNone/>
                  <wp:docPr id="1232881471" name="Picture 123288147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2881471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738" cy="105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E82FFD5" w14:textId="77777777" w:rsidR="004C38B5" w:rsidRDefault="00B1452F" w:rsidP="00B1452F">
            <w:pPr>
              <w:pStyle w:val="documentskillsinglecolumnmaincolumnfield"/>
              <w:numPr>
                <w:ilvl w:val="0"/>
                <w:numId w:val="8"/>
              </w:numPr>
              <w:tabs>
                <w:tab w:val="left" w:pos="303"/>
              </w:tabs>
              <w:spacing w:after="100" w:line="260" w:lineRule="atLeast"/>
              <w:ind w:left="120" w:hanging="111"/>
              <w:rPr>
                <w:rStyle w:val="documentright-box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  <w:shd w:val="clear" w:color="auto" w:fill="auto"/>
              </w:rPr>
            </w:pPr>
            <w:r w:rsidRPr="00B03EB2">
              <w:rPr>
                <w:rStyle w:val="documentright-box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  <w:shd w:val="clear" w:color="auto" w:fill="auto"/>
              </w:rPr>
              <w:t>Credit Analyst</w:t>
            </w:r>
          </w:p>
          <w:p w14:paraId="550B8FE7" w14:textId="325D129E" w:rsidR="00B1452F" w:rsidRPr="00B03EB2" w:rsidRDefault="00B1452F" w:rsidP="00B1452F">
            <w:pPr>
              <w:pStyle w:val="documentskillsinglecolumnmaincolumnfield"/>
              <w:numPr>
                <w:ilvl w:val="0"/>
                <w:numId w:val="8"/>
              </w:numPr>
              <w:tabs>
                <w:tab w:val="left" w:pos="303"/>
              </w:tabs>
              <w:spacing w:after="100" w:line="260" w:lineRule="atLeast"/>
              <w:ind w:left="120" w:hanging="111"/>
              <w:rPr>
                <w:rStyle w:val="documentright-box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  <w:shd w:val="clear" w:color="auto" w:fill="auto"/>
              </w:rPr>
            </w:pPr>
            <w:r w:rsidRPr="00B03EB2">
              <w:rPr>
                <w:rFonts w:asciiTheme="minorHAnsi" w:hAnsiTheme="minorHAnsi" w:cstheme="minorHAnsi"/>
                <w:b/>
                <w:bCs/>
                <w:noProof/>
                <w:color w:val="FFFFFF" w:themeColor="background1"/>
              </w:rPr>
              <mc:AlternateContent>
                <mc:Choice Requires="wps">
                  <w:drawing>
                    <wp:anchor distT="0" distB="0" distL="114300" distR="114300" simplePos="0" relativeHeight="251851776" behindDoc="1" locked="0" layoutInCell="0" allowOverlap="1" wp14:anchorId="7F762B2F" wp14:editId="7363B07E">
                      <wp:simplePos x="0" y="0"/>
                      <wp:positionH relativeFrom="page">
                        <wp:posOffset>5283200</wp:posOffset>
                      </wp:positionH>
                      <wp:positionV relativeFrom="page">
                        <wp:posOffset>0</wp:posOffset>
                      </wp:positionV>
                      <wp:extent cx="2489200" cy="10058400"/>
                      <wp:effectExtent l="0" t="0" r="0" b="0"/>
                      <wp:wrapNone/>
                      <wp:docPr id="15" name="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4892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F527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2565BC" id=" 75" o:spid="_x0000_s1026" style="position:absolute;margin-left:416pt;margin-top:0;width:196pt;height:11in;z-index:-251464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" o:allowincell="f" fillcolor="#2f527b" stroked="f">
                      <w10:wrap anchorx="page" anchory="page"/>
                    </v:rect>
                  </w:pict>
                </mc:Fallback>
              </mc:AlternateContent>
            </w:r>
            <w:r w:rsidRPr="00B03EB2">
              <w:rPr>
                <w:rFonts w:asciiTheme="minorHAnsi" w:eastAsia="Josefin Sans" w:hAnsiTheme="minorHAnsi" w:cstheme="minorHAnsi"/>
                <w:b/>
                <w:bCs/>
                <w:noProof/>
                <w:color w:val="FFFFFF" w:themeColor="background1"/>
                <w:sz w:val="18"/>
                <w:szCs w:val="18"/>
              </w:rPr>
              <w:drawing>
                <wp:anchor distT="0" distB="0" distL="114300" distR="114300" simplePos="0" relativeHeight="251852800" behindDoc="1" locked="0" layoutInCell="0" allowOverlap="1" wp14:anchorId="5276CCE1" wp14:editId="329EBE5D">
                  <wp:simplePos x="0" y="0"/>
                  <wp:positionH relativeFrom="page">
                    <wp:posOffset>6731662</wp:posOffset>
                  </wp:positionH>
                  <wp:positionV relativeFrom="page">
                    <wp:posOffset>9017087</wp:posOffset>
                  </wp:positionV>
                  <wp:extent cx="1040738" cy="1054013"/>
                  <wp:effectExtent l="0" t="0" r="0" b="0"/>
                  <wp:wrapNone/>
                  <wp:docPr id="315461945" name="Picture 3154619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461945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738" cy="105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4C38B5">
              <w:rPr>
                <w:rStyle w:val="documentright-box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  <w:shd w:val="clear" w:color="auto" w:fill="auto"/>
              </w:rPr>
              <w:t>UAT testing</w:t>
            </w:r>
          </w:p>
          <w:p w14:paraId="379C7BC4" w14:textId="77777777" w:rsidR="00B1452F" w:rsidRPr="00B03EB2" w:rsidRDefault="00B1452F" w:rsidP="00B1452F">
            <w:pPr>
              <w:pStyle w:val="documentskillsinglecolumnmaincolumnfield"/>
              <w:numPr>
                <w:ilvl w:val="0"/>
                <w:numId w:val="9"/>
              </w:numPr>
              <w:tabs>
                <w:tab w:val="left" w:pos="303"/>
              </w:tabs>
              <w:spacing w:after="100" w:line="260" w:lineRule="atLeast"/>
              <w:ind w:left="120" w:hanging="111"/>
              <w:rPr>
                <w:rStyle w:val="documentright-box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  <w:shd w:val="clear" w:color="auto" w:fill="auto"/>
              </w:rPr>
            </w:pPr>
            <w:r w:rsidRPr="00B03EB2">
              <w:rPr>
                <w:rStyle w:val="documentright-box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  <w:shd w:val="clear" w:color="auto" w:fill="auto"/>
              </w:rPr>
              <w:t>Test planning</w:t>
            </w:r>
          </w:p>
          <w:p w14:paraId="0944E8CC" w14:textId="77777777" w:rsidR="00B1452F" w:rsidRPr="00B03EB2" w:rsidRDefault="00B1452F" w:rsidP="00B1452F">
            <w:pPr>
              <w:pStyle w:val="documentskillsinglecolumnmaincolumnfield"/>
              <w:numPr>
                <w:ilvl w:val="0"/>
                <w:numId w:val="9"/>
              </w:numPr>
              <w:tabs>
                <w:tab w:val="left" w:pos="303"/>
              </w:tabs>
              <w:spacing w:after="100" w:line="260" w:lineRule="atLeast"/>
              <w:ind w:left="120" w:hanging="111"/>
              <w:rPr>
                <w:rStyle w:val="documentright-box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  <w:shd w:val="clear" w:color="auto" w:fill="auto"/>
              </w:rPr>
            </w:pPr>
            <w:r w:rsidRPr="00B03EB2">
              <w:rPr>
                <w:rFonts w:asciiTheme="minorHAnsi" w:hAnsiTheme="minorHAnsi" w:cstheme="minorHAnsi"/>
                <w:b/>
                <w:bCs/>
                <w:noProof/>
                <w:color w:val="FFFFFF" w:themeColor="background1"/>
              </w:rPr>
              <mc:AlternateContent>
                <mc:Choice Requires="wps">
                  <w:drawing>
                    <wp:anchor distT="0" distB="0" distL="114300" distR="114300" simplePos="0" relativeHeight="251853824" behindDoc="1" locked="0" layoutInCell="0" allowOverlap="1" wp14:anchorId="0EF9BB79" wp14:editId="1D99C197">
                      <wp:simplePos x="0" y="0"/>
                      <wp:positionH relativeFrom="page">
                        <wp:posOffset>5283200</wp:posOffset>
                      </wp:positionH>
                      <wp:positionV relativeFrom="page">
                        <wp:posOffset>0</wp:posOffset>
                      </wp:positionV>
                      <wp:extent cx="2489200" cy="10058400"/>
                      <wp:effectExtent l="0" t="0" r="0" b="0"/>
                      <wp:wrapNone/>
                      <wp:docPr id="14" name=" 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4892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F527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39E032" id=" 76" o:spid="_x0000_s1026" style="position:absolute;margin-left:416pt;margin-top:0;width:196pt;height:11in;z-index:-251462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" o:allowincell="f" fillcolor="#2f527b" stroked="f">
                      <w10:wrap anchorx="page" anchory="page"/>
                    </v:rect>
                  </w:pict>
                </mc:Fallback>
              </mc:AlternateContent>
            </w:r>
            <w:r w:rsidRPr="00B03EB2">
              <w:rPr>
                <w:rFonts w:asciiTheme="minorHAnsi" w:eastAsia="Josefin Sans" w:hAnsiTheme="minorHAnsi" w:cstheme="minorHAnsi"/>
                <w:b/>
                <w:bCs/>
                <w:noProof/>
                <w:color w:val="FFFFFF" w:themeColor="background1"/>
                <w:sz w:val="18"/>
                <w:szCs w:val="18"/>
              </w:rPr>
              <w:drawing>
                <wp:anchor distT="0" distB="0" distL="114300" distR="114300" simplePos="0" relativeHeight="251854848" behindDoc="1" locked="0" layoutInCell="0" allowOverlap="1" wp14:anchorId="2EA46CE9" wp14:editId="74F3032E">
                  <wp:simplePos x="0" y="0"/>
                  <wp:positionH relativeFrom="page">
                    <wp:posOffset>6731662</wp:posOffset>
                  </wp:positionH>
                  <wp:positionV relativeFrom="page">
                    <wp:posOffset>9017087</wp:posOffset>
                  </wp:positionV>
                  <wp:extent cx="1040738" cy="1054013"/>
                  <wp:effectExtent l="0" t="0" r="0" b="0"/>
                  <wp:wrapNone/>
                  <wp:docPr id="1815898017" name="Picture 18158980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5898017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738" cy="105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B03EB2">
              <w:rPr>
                <w:rStyle w:val="documentright-box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  <w:shd w:val="clear" w:color="auto" w:fill="auto"/>
              </w:rPr>
              <w:t>SAR reporting</w:t>
            </w:r>
          </w:p>
          <w:p w14:paraId="33A37E60" w14:textId="77777777" w:rsidR="00B1452F" w:rsidRPr="00B03EB2" w:rsidRDefault="00B1452F" w:rsidP="00B1452F">
            <w:pPr>
              <w:pStyle w:val="documentskillsinglecolumnmaincolumnfield"/>
              <w:numPr>
                <w:ilvl w:val="0"/>
                <w:numId w:val="9"/>
              </w:numPr>
              <w:tabs>
                <w:tab w:val="left" w:pos="303"/>
              </w:tabs>
              <w:spacing w:after="100" w:line="260" w:lineRule="atLeast"/>
              <w:ind w:left="120" w:hanging="111"/>
              <w:rPr>
                <w:rStyle w:val="documentright-box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  <w:shd w:val="clear" w:color="auto" w:fill="auto"/>
              </w:rPr>
            </w:pPr>
            <w:r w:rsidRPr="00B03EB2">
              <w:rPr>
                <w:rStyle w:val="documentright-box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  <w:shd w:val="clear" w:color="auto" w:fill="auto"/>
              </w:rPr>
              <w:t>AML</w:t>
            </w:r>
          </w:p>
          <w:p w14:paraId="2233FF6B" w14:textId="77777777" w:rsidR="00B1452F" w:rsidRPr="00B03EB2" w:rsidRDefault="00B1452F" w:rsidP="00B1452F">
            <w:pPr>
              <w:pStyle w:val="documentskillsinglecolumnmaincolumnfield"/>
              <w:numPr>
                <w:ilvl w:val="0"/>
                <w:numId w:val="10"/>
              </w:numPr>
              <w:tabs>
                <w:tab w:val="left" w:pos="303"/>
              </w:tabs>
              <w:spacing w:after="100" w:line="260" w:lineRule="atLeast"/>
              <w:ind w:left="120" w:hanging="111"/>
              <w:rPr>
                <w:rStyle w:val="documentright-box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  <w:shd w:val="clear" w:color="auto" w:fill="auto"/>
              </w:rPr>
            </w:pPr>
            <w:r w:rsidRPr="00B03EB2">
              <w:rPr>
                <w:rStyle w:val="documentright-box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  <w:shd w:val="clear" w:color="auto" w:fill="auto"/>
              </w:rPr>
              <w:t>Results validation</w:t>
            </w:r>
            <w:r w:rsidRPr="00B03EB2">
              <w:rPr>
                <w:rFonts w:asciiTheme="minorHAnsi" w:hAnsiTheme="minorHAnsi" w:cstheme="minorHAnsi"/>
                <w:b/>
                <w:bCs/>
                <w:noProof/>
                <w:color w:val="FFFFFF" w:themeColor="background1"/>
              </w:rPr>
              <mc:AlternateContent>
                <mc:Choice Requires="wps">
                  <w:drawing>
                    <wp:anchor distT="0" distB="0" distL="114300" distR="114300" simplePos="0" relativeHeight="251855872" behindDoc="1" locked="0" layoutInCell="0" allowOverlap="1" wp14:anchorId="29CDE211" wp14:editId="5A665E72">
                      <wp:simplePos x="0" y="0"/>
                      <wp:positionH relativeFrom="page">
                        <wp:posOffset>5283200</wp:posOffset>
                      </wp:positionH>
                      <wp:positionV relativeFrom="page">
                        <wp:posOffset>0</wp:posOffset>
                      </wp:positionV>
                      <wp:extent cx="2489200" cy="10058400"/>
                      <wp:effectExtent l="0" t="0" r="0" b="0"/>
                      <wp:wrapNone/>
                      <wp:docPr id="13" name=" 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4892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F527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95C539" id=" 77" o:spid="_x0000_s1026" style="position:absolute;margin-left:416pt;margin-top:0;width:196pt;height:11in;z-index:-251460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" o:allowincell="f" fillcolor="#2f527b" stroked="f">
                      <w10:wrap anchorx="page" anchory="page"/>
                    </v:rect>
                  </w:pict>
                </mc:Fallback>
              </mc:AlternateContent>
            </w:r>
            <w:r w:rsidRPr="00B03EB2">
              <w:rPr>
                <w:rFonts w:asciiTheme="minorHAnsi" w:eastAsia="Josefin Sans" w:hAnsiTheme="minorHAnsi" w:cstheme="minorHAnsi"/>
                <w:b/>
                <w:bCs/>
                <w:noProof/>
                <w:color w:val="FFFFFF" w:themeColor="background1"/>
                <w:sz w:val="18"/>
                <w:szCs w:val="18"/>
              </w:rPr>
              <w:drawing>
                <wp:anchor distT="0" distB="0" distL="114300" distR="114300" simplePos="0" relativeHeight="251856896" behindDoc="1" locked="0" layoutInCell="0" allowOverlap="1" wp14:anchorId="24422511" wp14:editId="1894B500">
                  <wp:simplePos x="0" y="0"/>
                  <wp:positionH relativeFrom="page">
                    <wp:posOffset>6731662</wp:posOffset>
                  </wp:positionH>
                  <wp:positionV relativeFrom="page">
                    <wp:posOffset>9017087</wp:posOffset>
                  </wp:positionV>
                  <wp:extent cx="1040738" cy="1054013"/>
                  <wp:effectExtent l="0" t="0" r="0" b="0"/>
                  <wp:wrapNone/>
                  <wp:docPr id="2133698958" name="Picture 21336989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698958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738" cy="105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FDA7DD8" w14:textId="77777777" w:rsidR="00B1452F" w:rsidRPr="00B03EB2" w:rsidRDefault="00B1452F" w:rsidP="00B1452F">
            <w:pPr>
              <w:pStyle w:val="documentskillsinglecolumnmaincolumnfield"/>
              <w:numPr>
                <w:ilvl w:val="0"/>
                <w:numId w:val="11"/>
              </w:numPr>
              <w:tabs>
                <w:tab w:val="left" w:pos="303"/>
              </w:tabs>
              <w:spacing w:after="100" w:line="260" w:lineRule="atLeast"/>
              <w:ind w:left="120" w:hanging="111"/>
              <w:rPr>
                <w:rStyle w:val="documentright-box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  <w:shd w:val="clear" w:color="auto" w:fill="auto"/>
              </w:rPr>
            </w:pPr>
            <w:r w:rsidRPr="00B03EB2">
              <w:rPr>
                <w:rStyle w:val="documentright-box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  <w:shd w:val="clear" w:color="auto" w:fill="auto"/>
              </w:rPr>
              <w:t>Analyze Data</w:t>
            </w:r>
            <w:r w:rsidRPr="00B03EB2">
              <w:rPr>
                <w:rFonts w:asciiTheme="minorHAnsi" w:hAnsiTheme="minorHAnsi" w:cstheme="minorHAnsi"/>
                <w:b/>
                <w:bCs/>
                <w:noProof/>
                <w:color w:val="FFFFFF" w:themeColor="background1"/>
              </w:rPr>
              <mc:AlternateContent>
                <mc:Choice Requires="wps">
                  <w:drawing>
                    <wp:anchor distT="0" distB="0" distL="114300" distR="114300" simplePos="0" relativeHeight="251857920" behindDoc="1" locked="0" layoutInCell="0" allowOverlap="1" wp14:anchorId="1BF080D7" wp14:editId="748B88A7">
                      <wp:simplePos x="0" y="0"/>
                      <wp:positionH relativeFrom="page">
                        <wp:posOffset>5283200</wp:posOffset>
                      </wp:positionH>
                      <wp:positionV relativeFrom="page">
                        <wp:posOffset>0</wp:posOffset>
                      </wp:positionV>
                      <wp:extent cx="2489200" cy="10058400"/>
                      <wp:effectExtent l="0" t="0" r="0" b="0"/>
                      <wp:wrapNone/>
                      <wp:docPr id="12" name=" 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4892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F527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6BA8C0" id=" 78" o:spid="_x0000_s1026" style="position:absolute;margin-left:416pt;margin-top:0;width:196pt;height:11in;z-index:-251458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" o:allowincell="f" fillcolor="#2f527b" stroked="f">
                      <w10:wrap anchorx="page" anchory="page"/>
                    </v:rect>
                  </w:pict>
                </mc:Fallback>
              </mc:AlternateContent>
            </w:r>
            <w:r w:rsidRPr="00B03EB2">
              <w:rPr>
                <w:rFonts w:asciiTheme="minorHAnsi" w:eastAsia="Josefin Sans" w:hAnsiTheme="minorHAnsi" w:cstheme="minorHAnsi"/>
                <w:b/>
                <w:bCs/>
                <w:noProof/>
                <w:color w:val="FFFFFF" w:themeColor="background1"/>
                <w:sz w:val="18"/>
                <w:szCs w:val="18"/>
              </w:rPr>
              <w:drawing>
                <wp:anchor distT="0" distB="0" distL="114300" distR="114300" simplePos="0" relativeHeight="251858944" behindDoc="1" locked="0" layoutInCell="0" allowOverlap="1" wp14:anchorId="280652A0" wp14:editId="159C8398">
                  <wp:simplePos x="0" y="0"/>
                  <wp:positionH relativeFrom="page">
                    <wp:posOffset>6731662</wp:posOffset>
                  </wp:positionH>
                  <wp:positionV relativeFrom="page">
                    <wp:posOffset>9017087</wp:posOffset>
                  </wp:positionV>
                  <wp:extent cx="1040738" cy="1054013"/>
                  <wp:effectExtent l="0" t="0" r="0" b="0"/>
                  <wp:wrapNone/>
                  <wp:docPr id="1264061196" name="Picture 126406119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4061196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738" cy="105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C1A965E" w14:textId="77777777" w:rsidR="00B1452F" w:rsidRPr="00B03EB2" w:rsidRDefault="00B1452F" w:rsidP="00B1452F">
            <w:pPr>
              <w:pStyle w:val="documentskillsinglecolumnmaincolumnfield"/>
              <w:numPr>
                <w:ilvl w:val="0"/>
                <w:numId w:val="12"/>
              </w:numPr>
              <w:tabs>
                <w:tab w:val="left" w:pos="303"/>
              </w:tabs>
              <w:spacing w:after="100" w:line="260" w:lineRule="atLeast"/>
              <w:ind w:left="120" w:hanging="111"/>
              <w:rPr>
                <w:rStyle w:val="documentright-box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  <w:shd w:val="clear" w:color="auto" w:fill="auto"/>
              </w:rPr>
            </w:pPr>
            <w:r w:rsidRPr="00B03EB2">
              <w:rPr>
                <w:rStyle w:val="documentright-box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  <w:shd w:val="clear" w:color="auto" w:fill="auto"/>
              </w:rPr>
              <w:t>Interpersonal Skills</w:t>
            </w:r>
            <w:r w:rsidRPr="00B03EB2">
              <w:rPr>
                <w:rFonts w:asciiTheme="minorHAnsi" w:hAnsiTheme="minorHAnsi" w:cstheme="minorHAnsi"/>
                <w:b/>
                <w:bCs/>
                <w:noProof/>
                <w:color w:val="FFFFFF" w:themeColor="background1"/>
              </w:rPr>
              <mc:AlternateContent>
                <mc:Choice Requires="wps">
                  <w:drawing>
                    <wp:anchor distT="0" distB="0" distL="114300" distR="114300" simplePos="0" relativeHeight="251859968" behindDoc="1" locked="0" layoutInCell="0" allowOverlap="1" wp14:anchorId="30710BED" wp14:editId="7BE3554A">
                      <wp:simplePos x="0" y="0"/>
                      <wp:positionH relativeFrom="page">
                        <wp:posOffset>5283200</wp:posOffset>
                      </wp:positionH>
                      <wp:positionV relativeFrom="page">
                        <wp:posOffset>0</wp:posOffset>
                      </wp:positionV>
                      <wp:extent cx="2489200" cy="10058400"/>
                      <wp:effectExtent l="0" t="0" r="0" b="0"/>
                      <wp:wrapNone/>
                      <wp:docPr id="11" name=" 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4892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F527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C87866" id=" 79" o:spid="_x0000_s1026" style="position:absolute;margin-left:416pt;margin-top:0;width:196pt;height:11in;z-index:-251456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" o:allowincell="f" fillcolor="#2f527b" stroked="f">
                      <w10:wrap anchorx="page" anchory="page"/>
                    </v:rect>
                  </w:pict>
                </mc:Fallback>
              </mc:AlternateContent>
            </w:r>
            <w:r w:rsidRPr="00B03EB2">
              <w:rPr>
                <w:rFonts w:asciiTheme="minorHAnsi" w:eastAsia="Josefin Sans" w:hAnsiTheme="minorHAnsi" w:cstheme="minorHAnsi"/>
                <w:b/>
                <w:bCs/>
                <w:noProof/>
                <w:color w:val="FFFFFF" w:themeColor="background1"/>
                <w:sz w:val="18"/>
                <w:szCs w:val="18"/>
              </w:rPr>
              <w:drawing>
                <wp:anchor distT="0" distB="0" distL="114300" distR="114300" simplePos="0" relativeHeight="251860992" behindDoc="1" locked="0" layoutInCell="0" allowOverlap="1" wp14:anchorId="5B4C020D" wp14:editId="0DF78478">
                  <wp:simplePos x="0" y="0"/>
                  <wp:positionH relativeFrom="page">
                    <wp:posOffset>6731662</wp:posOffset>
                  </wp:positionH>
                  <wp:positionV relativeFrom="page">
                    <wp:posOffset>9017087</wp:posOffset>
                  </wp:positionV>
                  <wp:extent cx="1040738" cy="1054013"/>
                  <wp:effectExtent l="0" t="0" r="0" b="0"/>
                  <wp:wrapNone/>
                  <wp:docPr id="1768258350" name="Picture 17682583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8258350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738" cy="105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3077840" w14:textId="77777777" w:rsidR="00B1452F" w:rsidRPr="00B03EB2" w:rsidRDefault="00B1452F" w:rsidP="00B1452F">
            <w:pPr>
              <w:pStyle w:val="documentskillsinglecolumnmaincolumnfield"/>
              <w:numPr>
                <w:ilvl w:val="0"/>
                <w:numId w:val="13"/>
              </w:numPr>
              <w:tabs>
                <w:tab w:val="left" w:pos="303"/>
              </w:tabs>
              <w:spacing w:after="100" w:line="260" w:lineRule="atLeast"/>
              <w:ind w:left="120" w:hanging="111"/>
              <w:rPr>
                <w:rStyle w:val="documentright-box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  <w:shd w:val="clear" w:color="auto" w:fill="auto"/>
              </w:rPr>
            </w:pPr>
            <w:r w:rsidRPr="00B03EB2">
              <w:rPr>
                <w:rStyle w:val="documentright-box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  <w:shd w:val="clear" w:color="auto" w:fill="auto"/>
              </w:rPr>
              <w:t>Validating Data</w:t>
            </w:r>
            <w:r w:rsidRPr="00B03EB2">
              <w:rPr>
                <w:rFonts w:asciiTheme="minorHAnsi" w:hAnsiTheme="minorHAnsi" w:cstheme="minorHAnsi"/>
                <w:b/>
                <w:bCs/>
                <w:noProof/>
                <w:color w:val="FFFFFF" w:themeColor="background1"/>
              </w:rPr>
              <mc:AlternateContent>
                <mc:Choice Requires="wps">
                  <w:drawing>
                    <wp:anchor distT="0" distB="0" distL="114300" distR="114300" simplePos="0" relativeHeight="251862016" behindDoc="1" locked="0" layoutInCell="0" allowOverlap="1" wp14:anchorId="6BA1979A" wp14:editId="3141EF00">
                      <wp:simplePos x="0" y="0"/>
                      <wp:positionH relativeFrom="page">
                        <wp:posOffset>5283200</wp:posOffset>
                      </wp:positionH>
                      <wp:positionV relativeFrom="page">
                        <wp:posOffset>0</wp:posOffset>
                      </wp:positionV>
                      <wp:extent cx="2489200" cy="10058400"/>
                      <wp:effectExtent l="0" t="0" r="0" b="0"/>
                      <wp:wrapNone/>
                      <wp:docPr id="10" name=" 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4892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F527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D1EF88" id=" 80" o:spid="_x0000_s1026" style="position:absolute;margin-left:416pt;margin-top:0;width:196pt;height:11in;z-index:-251454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" o:allowincell="f" fillcolor="#2f527b" stroked="f">
                      <w10:wrap anchorx="page" anchory="page"/>
                    </v:rect>
                  </w:pict>
                </mc:Fallback>
              </mc:AlternateContent>
            </w:r>
            <w:r w:rsidRPr="00B03EB2">
              <w:rPr>
                <w:rFonts w:asciiTheme="minorHAnsi" w:eastAsia="Josefin Sans" w:hAnsiTheme="minorHAnsi" w:cstheme="minorHAnsi"/>
                <w:b/>
                <w:bCs/>
                <w:noProof/>
                <w:color w:val="FFFFFF" w:themeColor="background1"/>
                <w:sz w:val="18"/>
                <w:szCs w:val="18"/>
              </w:rPr>
              <w:drawing>
                <wp:anchor distT="0" distB="0" distL="114300" distR="114300" simplePos="0" relativeHeight="251863040" behindDoc="1" locked="0" layoutInCell="0" allowOverlap="1" wp14:anchorId="497A96CF" wp14:editId="7EF86BCC">
                  <wp:simplePos x="0" y="0"/>
                  <wp:positionH relativeFrom="page">
                    <wp:posOffset>6731662</wp:posOffset>
                  </wp:positionH>
                  <wp:positionV relativeFrom="page">
                    <wp:posOffset>9017087</wp:posOffset>
                  </wp:positionV>
                  <wp:extent cx="1040738" cy="1054013"/>
                  <wp:effectExtent l="0" t="0" r="0" b="0"/>
                  <wp:wrapNone/>
                  <wp:docPr id="471623634" name="Picture 4716236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1623634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738" cy="105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7373665" w14:textId="63788358" w:rsidR="00AD1008" w:rsidRPr="00A4510D" w:rsidRDefault="00B1452F" w:rsidP="00A4510D">
            <w:pPr>
              <w:pStyle w:val="documentskillsinglecolumnmaincolumnfield"/>
              <w:numPr>
                <w:ilvl w:val="0"/>
                <w:numId w:val="14"/>
              </w:numPr>
              <w:tabs>
                <w:tab w:val="left" w:pos="303"/>
              </w:tabs>
              <w:spacing w:after="100" w:line="260" w:lineRule="atLeast"/>
              <w:ind w:left="120" w:hanging="111"/>
              <w:rPr>
                <w:rStyle w:val="documentright-box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  <w:shd w:val="clear" w:color="auto" w:fill="auto"/>
              </w:rPr>
            </w:pPr>
            <w:r>
              <w:rPr>
                <w:rStyle w:val="documentright-box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  <w:shd w:val="clear" w:color="auto" w:fill="auto"/>
              </w:rPr>
              <w:t xml:space="preserve">Proficient in </w:t>
            </w:r>
            <w:r w:rsidRPr="00B03EB2">
              <w:rPr>
                <w:rStyle w:val="documentright-box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  <w:shd w:val="clear" w:color="auto" w:fill="auto"/>
              </w:rPr>
              <w:t>Microsoft</w:t>
            </w:r>
          </w:p>
          <w:p w14:paraId="52FBC7D0" w14:textId="202D56FF" w:rsidR="00FF368A" w:rsidRDefault="00FF368A" w:rsidP="00FF368A">
            <w:pPr>
              <w:pStyle w:val="documentskillsinglecolumnmaincolumnfield"/>
              <w:tabs>
                <w:tab w:val="left" w:pos="303"/>
              </w:tabs>
              <w:spacing w:after="100" w:line="260" w:lineRule="atLeast"/>
              <w:rPr>
                <w:rStyle w:val="documentright-box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  <w:shd w:val="clear" w:color="auto" w:fill="auto"/>
              </w:rPr>
            </w:pPr>
          </w:p>
          <w:p w14:paraId="1900D775" w14:textId="12F4B489" w:rsidR="00FF368A" w:rsidRPr="00B03EB2" w:rsidRDefault="00FF368A" w:rsidP="00FF368A">
            <w:pPr>
              <w:pStyle w:val="documentleft-boxsinglecolumnp"/>
              <w:spacing w:line="260" w:lineRule="atLeast"/>
              <w:rPr>
                <w:rStyle w:val="documentleft-box"/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Style w:val="documentright-box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  <w:shd w:val="clear" w:color="auto" w:fill="auto"/>
              </w:rPr>
              <w:t>*</w:t>
            </w:r>
            <w:r w:rsidRPr="00B03EB2">
              <w:rPr>
                <w:rStyle w:val="Heading1Char"/>
                <w:rFonts w:asciiTheme="minorHAnsi" w:eastAsia="Josefin Sans Light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r w:rsidRPr="00B03EB2">
              <w:rPr>
                <w:rStyle w:val="documentleft-box"/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Reference</w:t>
            </w:r>
            <w:r>
              <w:rPr>
                <w:rStyle w:val="documentleft-box"/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s</w:t>
            </w:r>
            <w:r w:rsidRPr="00B03EB2">
              <w:rPr>
                <w:rStyle w:val="documentleft-box"/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 xml:space="preserve"> available upon request</w:t>
            </w:r>
            <w:r>
              <w:rPr>
                <w:rStyle w:val="documentleft-box"/>
                <w:rFonts w:asciiTheme="minorHAnsi" w:hAnsiTheme="minorHAnsi" w:cstheme="minorHAnsi"/>
                <w:b/>
                <w:bCs/>
                <w:color w:val="FFFFFF" w:themeColor="background1"/>
                <w:sz w:val="18"/>
                <w:szCs w:val="18"/>
              </w:rPr>
              <w:t>*</w:t>
            </w:r>
          </w:p>
          <w:p w14:paraId="066F45B7" w14:textId="50566C42" w:rsidR="00FF368A" w:rsidRDefault="00FF368A" w:rsidP="00FF368A">
            <w:pPr>
              <w:pStyle w:val="documentskillsinglecolumnmaincolumnfield"/>
              <w:tabs>
                <w:tab w:val="left" w:pos="303"/>
              </w:tabs>
              <w:spacing w:after="100" w:line="260" w:lineRule="atLeast"/>
              <w:rPr>
                <w:rStyle w:val="documentright-box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  <w:shd w:val="clear" w:color="auto" w:fill="auto"/>
              </w:rPr>
            </w:pPr>
          </w:p>
          <w:p w14:paraId="7C0DF8BC" w14:textId="77777777" w:rsidR="00B1452F" w:rsidRPr="00B1452F" w:rsidRDefault="00B1452F" w:rsidP="00FF368A">
            <w:pPr>
              <w:pStyle w:val="documentskillsinglecolumnmaincolumnfield"/>
              <w:tabs>
                <w:tab w:val="left" w:pos="303"/>
              </w:tabs>
              <w:spacing w:after="100" w:line="260" w:lineRule="atLeast"/>
              <w:ind w:left="120"/>
              <w:rPr>
                <w:rStyle w:val="documentcity-name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</w:rPr>
            </w:pPr>
          </w:p>
          <w:p w14:paraId="33664137" w14:textId="7BD70EDC" w:rsidR="002E48E9" w:rsidRPr="00B03EB2" w:rsidRDefault="00225E60" w:rsidP="00B1452F">
            <w:pPr>
              <w:pStyle w:val="documentskillsinglecolumnmaincolumnfield"/>
              <w:tabs>
                <w:tab w:val="left" w:pos="303"/>
              </w:tabs>
              <w:spacing w:after="100" w:line="260" w:lineRule="atLeast"/>
              <w:ind w:left="120"/>
              <w:rPr>
                <w:rStyle w:val="documentright-box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  <w:shd w:val="clear" w:color="auto" w:fill="auto"/>
              </w:rPr>
            </w:pPr>
            <w:r w:rsidRPr="00B03EB2">
              <w:rPr>
                <w:rFonts w:asciiTheme="minorHAnsi" w:hAnsiTheme="minorHAnsi" w:cstheme="minorHAnsi"/>
                <w:b/>
                <w:bCs/>
                <w:noProof/>
                <w:color w:val="FFFFFF" w:themeColor="background1"/>
              </w:rPr>
              <mc:AlternateContent>
                <mc:Choice Requires="wps">
                  <w:drawing>
                    <wp:anchor distT="0" distB="0" distL="114300" distR="114300" simplePos="0" relativeHeight="251817984" behindDoc="1" locked="0" layoutInCell="0" allowOverlap="1" wp14:anchorId="02F13719" wp14:editId="7ADB6862">
                      <wp:simplePos x="0" y="0"/>
                      <wp:positionH relativeFrom="page">
                        <wp:posOffset>5283200</wp:posOffset>
                      </wp:positionH>
                      <wp:positionV relativeFrom="page">
                        <wp:posOffset>0</wp:posOffset>
                      </wp:positionV>
                      <wp:extent cx="2489200" cy="10058400"/>
                      <wp:effectExtent l="0" t="0" r="0" b="0"/>
                      <wp:wrapNone/>
                      <wp:docPr id="9" name=" 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4892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F527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84A14E" id=" 81" o:spid="_x0000_s1026" style="position:absolute;margin-left:416pt;margin-top:0;width:196pt;height:11in;z-index:-251498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" o:allowincell="f" fillcolor="#2f527b" stroked="f">
                      <w10:wrap anchorx="page" anchory="page"/>
                    </v:rect>
                  </w:pict>
                </mc:Fallback>
              </mc:AlternateContent>
            </w:r>
            <w:r w:rsidRPr="00B03EB2">
              <w:rPr>
                <w:rFonts w:asciiTheme="minorHAnsi" w:eastAsia="Josefin Sans" w:hAnsiTheme="minorHAnsi" w:cstheme="minorHAnsi"/>
                <w:b/>
                <w:bCs/>
                <w:noProof/>
                <w:color w:val="FFFFFF" w:themeColor="background1"/>
                <w:sz w:val="18"/>
                <w:szCs w:val="18"/>
              </w:rPr>
              <w:drawing>
                <wp:anchor distT="0" distB="0" distL="114300" distR="114300" simplePos="0" relativeHeight="251819008" behindDoc="1" locked="0" layoutInCell="0" allowOverlap="1" wp14:anchorId="4E40818C" wp14:editId="1BB6B1B3">
                  <wp:simplePos x="0" y="0"/>
                  <wp:positionH relativeFrom="page">
                    <wp:posOffset>6731662</wp:posOffset>
                  </wp:positionH>
                  <wp:positionV relativeFrom="page">
                    <wp:posOffset>9017087</wp:posOffset>
                  </wp:positionV>
                  <wp:extent cx="1040738" cy="1054013"/>
                  <wp:effectExtent l="0" t="0" r="0" b="0"/>
                  <wp:wrapNone/>
                  <wp:docPr id="1671969016" name="Picture 16719690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1969016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738" cy="105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A482A5" w14:textId="1D9E56F8" w:rsidR="0013651D" w:rsidRPr="00B03EB2" w:rsidRDefault="0013651D" w:rsidP="00082F27">
            <w:pPr>
              <w:pStyle w:val="documentskillsinglecolumnmaincolumnfield"/>
              <w:tabs>
                <w:tab w:val="left" w:pos="303"/>
              </w:tabs>
              <w:spacing w:line="260" w:lineRule="atLeast"/>
              <w:ind w:left="120"/>
              <w:rPr>
                <w:rStyle w:val="documentright-box"/>
                <w:rFonts w:asciiTheme="minorHAnsi" w:eastAsia="Josefin Sans" w:hAnsiTheme="minorHAnsi" w:cstheme="minorHAnsi"/>
                <w:b/>
                <w:bCs/>
                <w:color w:val="FFFFFF" w:themeColor="background1"/>
                <w:sz w:val="18"/>
                <w:szCs w:val="18"/>
                <w:shd w:val="clear" w:color="auto" w:fill="auto"/>
              </w:rPr>
            </w:pPr>
          </w:p>
          <w:p w14:paraId="2DA5E895" w14:textId="16343606" w:rsidR="002E48E9" w:rsidRPr="00B03EB2" w:rsidRDefault="00225E60" w:rsidP="0013651D">
            <w:pPr>
              <w:pStyle w:val="documentskillsinglecolumnmaincolumnfield"/>
              <w:tabs>
                <w:tab w:val="left" w:pos="303"/>
              </w:tabs>
              <w:spacing w:line="260" w:lineRule="atLeast"/>
              <w:ind w:left="120"/>
              <w:rPr>
                <w:rStyle w:val="documentright-box"/>
                <w:rFonts w:ascii="Josefin Sans" w:eastAsia="Josefin Sans" w:hAnsi="Josefin Sans" w:cs="Josefin Sans"/>
                <w:b/>
                <w:bCs/>
                <w:color w:val="FFFFFF" w:themeColor="background1"/>
                <w:sz w:val="18"/>
                <w:szCs w:val="18"/>
                <w:shd w:val="clear" w:color="auto" w:fill="auto"/>
              </w:rPr>
            </w:pPr>
            <w:r w:rsidRPr="00B03EB2">
              <w:rPr>
                <w:b/>
                <w:bCs/>
                <w:noProof/>
                <w:color w:val="FFFFFF" w:themeColor="background1"/>
              </w:rPr>
              <mc:AlternateContent>
                <mc:Choice Requires="wps">
                  <w:drawing>
                    <wp:anchor distT="0" distB="0" distL="114300" distR="114300" simplePos="0" relativeHeight="251824128" behindDoc="1" locked="0" layoutInCell="0" allowOverlap="1" wp14:anchorId="7A673872" wp14:editId="64ED593C">
                      <wp:simplePos x="0" y="0"/>
                      <wp:positionH relativeFrom="page">
                        <wp:posOffset>5283200</wp:posOffset>
                      </wp:positionH>
                      <wp:positionV relativeFrom="page">
                        <wp:posOffset>0</wp:posOffset>
                      </wp:positionV>
                      <wp:extent cx="2489200" cy="10058400"/>
                      <wp:effectExtent l="0" t="0" r="0" b="0"/>
                      <wp:wrapNone/>
                      <wp:docPr id="6" name=" 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4892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F527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454EB4" id=" 84" o:spid="_x0000_s1026" style="position:absolute;margin-left:416pt;margin-top:0;width:196pt;height:11in;z-index:-251492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" o:allowincell="f" fillcolor="#2f527b" stroked="f">
                      <w10:wrap anchorx="page" anchory="page"/>
                    </v:rect>
                  </w:pict>
                </mc:Fallback>
              </mc:AlternateContent>
            </w:r>
            <w:r w:rsidRPr="00B03EB2">
              <w:rPr>
                <w:rFonts w:ascii="Josefin Sans" w:eastAsia="Josefin Sans" w:hAnsi="Josefin Sans" w:cs="Josefin Sans"/>
                <w:b/>
                <w:bCs/>
                <w:noProof/>
                <w:color w:val="FFFFFF" w:themeColor="background1"/>
                <w:sz w:val="18"/>
                <w:szCs w:val="18"/>
              </w:rPr>
              <w:drawing>
                <wp:anchor distT="0" distB="0" distL="114300" distR="114300" simplePos="0" relativeHeight="251825152" behindDoc="1" locked="0" layoutInCell="0" allowOverlap="1" wp14:anchorId="00853B53" wp14:editId="1241A18B">
                  <wp:simplePos x="0" y="0"/>
                  <wp:positionH relativeFrom="page">
                    <wp:posOffset>6731662</wp:posOffset>
                  </wp:positionH>
                  <wp:positionV relativeFrom="page">
                    <wp:posOffset>9017087</wp:posOffset>
                  </wp:positionV>
                  <wp:extent cx="1040738" cy="1054013"/>
                  <wp:effectExtent l="0" t="0" r="0" b="0"/>
                  <wp:wrapNone/>
                  <wp:docPr id="1295007464" name="Picture 12950074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5007464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738" cy="105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80" w:type="dxa"/>
            <w:shd w:val="clear" w:color="auto" w:fill="auto"/>
            <w:tcMar>
              <w:top w:w="480" w:type="dxa"/>
              <w:left w:w="0" w:type="dxa"/>
              <w:bottom w:w="480" w:type="dxa"/>
              <w:right w:w="0" w:type="dxa"/>
            </w:tcMar>
            <w:hideMark/>
          </w:tcPr>
          <w:p w14:paraId="50D87691" w14:textId="77777777" w:rsidR="002E48E9" w:rsidRDefault="00225E60">
            <w:pPr>
              <w:pStyle w:val="parent-sectionrightsidepaddingcellParagraph"/>
              <w:shd w:val="clear" w:color="auto" w:fill="auto"/>
              <w:spacing w:line="260" w:lineRule="atLeast"/>
              <w:textAlignment w:val="auto"/>
              <w:rPr>
                <w:rStyle w:val="parent-sectionrightsidepaddingcell"/>
                <w:rFonts w:ascii="Josefin Sans" w:eastAsia="Josefin Sans" w:hAnsi="Josefin Sans" w:cs="Josefin Sans"/>
                <w:color w:val="000000"/>
                <w:sz w:val="18"/>
                <w:szCs w:val="18"/>
                <w:shd w:val="clear" w:color="auto" w:fill="auto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826176" behindDoc="1" locked="0" layoutInCell="0" allowOverlap="1" wp14:anchorId="7ADF026C" wp14:editId="586CE607">
                      <wp:simplePos x="0" y="0"/>
                      <wp:positionH relativeFrom="page">
                        <wp:posOffset>5283200</wp:posOffset>
                      </wp:positionH>
                      <wp:positionV relativeFrom="page">
                        <wp:posOffset>0</wp:posOffset>
                      </wp:positionV>
                      <wp:extent cx="2489200" cy="10058400"/>
                      <wp:effectExtent l="0" t="0" r="0" b="0"/>
                      <wp:wrapNone/>
                      <wp:docPr id="5" name=" 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4892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F527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BE3085" id=" 85" o:spid="_x0000_s1026" style="position:absolute;margin-left:416pt;margin-top:0;width:196pt;height:11in;z-index:-251490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" o:allowincell="f" fillcolor="#2f527b" stroked="f">
                      <w10:wrap anchorx="page" anchory="page"/>
                    </v:rect>
                  </w:pict>
                </mc:Fallback>
              </mc:AlternateContent>
            </w:r>
            <w:r>
              <w:rPr>
                <w:rFonts w:ascii="Josefin Sans" w:eastAsia="Josefin Sans" w:hAnsi="Josefin Sans" w:cs="Josefin Sans"/>
                <w:noProof/>
                <w:color w:val="FFFFFF"/>
                <w:sz w:val="18"/>
                <w:szCs w:val="18"/>
              </w:rPr>
              <w:drawing>
                <wp:anchor distT="0" distB="0" distL="114300" distR="114300" simplePos="0" relativeHeight="251827200" behindDoc="1" locked="0" layoutInCell="0" allowOverlap="1" wp14:anchorId="64C17547" wp14:editId="6CBD23B8">
                  <wp:simplePos x="0" y="0"/>
                  <wp:positionH relativeFrom="page">
                    <wp:posOffset>6731662</wp:posOffset>
                  </wp:positionH>
                  <wp:positionV relativeFrom="page">
                    <wp:posOffset>9017087</wp:posOffset>
                  </wp:positionV>
                  <wp:extent cx="1040738" cy="1054013"/>
                  <wp:effectExtent l="0" t="0" r="0" b="0"/>
                  <wp:wrapNone/>
                  <wp:docPr id="1649805068" name="Picture 164980506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805068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738" cy="105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6D1C93B7" w14:textId="77777777" w:rsidR="002E48E9" w:rsidRDefault="00225E60">
      <w:pPr>
        <w:pStyle w:val="documentfoot-pattern"/>
        <w:spacing w:line="20" w:lineRule="atLeast"/>
        <w:rPr>
          <w:rFonts w:ascii="Josefin Sans" w:eastAsia="Josefin Sans" w:hAnsi="Josefin Sans" w:cs="Josefin Sans"/>
          <w:color w:val="FFFFFF"/>
          <w:sz w:val="18"/>
          <w:szCs w:val="18"/>
        </w:rPr>
      </w:pPr>
      <w:r>
        <w:rPr>
          <w:color w:val="FFFFFF"/>
          <w:sz w:val="2"/>
        </w:rPr>
        <w:lastRenderedPageBreak/>
        <w:t>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8224" behindDoc="1" locked="0" layoutInCell="0" allowOverlap="1" wp14:anchorId="2F103E82" wp14:editId="1D3AD406">
                <wp:simplePos x="0" y="0"/>
                <wp:positionH relativeFrom="page">
                  <wp:posOffset>5283200</wp:posOffset>
                </wp:positionH>
                <wp:positionV relativeFrom="page">
                  <wp:posOffset>0</wp:posOffset>
                </wp:positionV>
                <wp:extent cx="2489200" cy="10058400"/>
                <wp:effectExtent l="0" t="0" r="0" b="0"/>
                <wp:wrapNone/>
                <wp:docPr id="4" name="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89200" cy="10058400"/>
                        </a:xfrm>
                        <a:prstGeom prst="rect">
                          <a:avLst/>
                        </a:prstGeom>
                        <a:solidFill>
                          <a:srgbClr val="2F527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noFill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F5B1E6" id=" 86" o:spid="_x0000_s1026" style="position:absolute;margin-left:416pt;margin-top:0;width:196pt;height:11in;z-index:-251488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" o:allowincell="f" fillcolor="#2f527b" stroked="f">
                <w10:wrap anchorx="page" anchory="page"/>
              </v:rect>
            </w:pict>
          </mc:Fallback>
        </mc:AlternateContent>
      </w:r>
      <w:r>
        <w:rPr>
          <w:rFonts w:ascii="Josefin Sans" w:eastAsia="Josefin Sans" w:hAnsi="Josefin Sans" w:cs="Josefin Sans"/>
          <w:noProof/>
          <w:color w:val="FFFFFF"/>
          <w:sz w:val="18"/>
          <w:szCs w:val="18"/>
        </w:rPr>
        <w:drawing>
          <wp:anchor distT="0" distB="0" distL="114300" distR="114300" simplePos="0" relativeHeight="251829248" behindDoc="1" locked="0" layoutInCell="0" allowOverlap="1" wp14:anchorId="74E4B900" wp14:editId="059A3881">
            <wp:simplePos x="0" y="0"/>
            <wp:positionH relativeFrom="page">
              <wp:posOffset>6731662</wp:posOffset>
            </wp:positionH>
            <wp:positionV relativeFrom="page">
              <wp:posOffset>9017087</wp:posOffset>
            </wp:positionV>
            <wp:extent cx="1040738" cy="1054013"/>
            <wp:effectExtent l="0" t="0" r="0" b="0"/>
            <wp:wrapNone/>
            <wp:docPr id="1257214050" name="Picture 12572140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14050" name=""/>
                    <pic:cNvPicPr>
                      <a:picLocks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40738" cy="1054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E48E9">
      <w:headerReference w:type="default" r:id="rId12"/>
      <w:footerReference w:type="default" r:id="rId13"/>
      <w:pgSz w:w="12240" w:h="15840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CD0C4" w14:textId="77777777" w:rsidR="008714B5" w:rsidRDefault="008714B5">
      <w:pPr>
        <w:spacing w:line="240" w:lineRule="auto"/>
      </w:pPr>
      <w:r>
        <w:separator/>
      </w:r>
    </w:p>
  </w:endnote>
  <w:endnote w:type="continuationSeparator" w:id="0">
    <w:p w14:paraId="6428EAC0" w14:textId="77777777" w:rsidR="008714B5" w:rsidRDefault="008714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inzel Decorative">
    <w:charset w:val="00"/>
    <w:family w:val="auto"/>
    <w:pitch w:val="default"/>
    <w:embedBold r:id="rId1" w:fontKey="{C9920281-C253-4B36-BF43-448EA7C9A18C}"/>
  </w:font>
  <w:font w:name="Josefin Sans Light">
    <w:charset w:val="00"/>
    <w:family w:val="auto"/>
    <w:pitch w:val="variable"/>
    <w:sig w:usb0="A00000FF" w:usb1="4000204B" w:usb2="00000000" w:usb3="00000000" w:csb0="00000193" w:csb1="00000000"/>
    <w:embedRegular r:id="rId2" w:fontKey="{2D79DE52-E4A4-4F51-9F46-7A85661812AE}"/>
    <w:embedBold r:id="rId3" w:fontKey="{15525791-FDEE-4298-B9F6-FEBC222767B8}"/>
  </w:font>
  <w:font w:name="Josefin Sans">
    <w:charset w:val="00"/>
    <w:family w:val="auto"/>
    <w:pitch w:val="variable"/>
    <w:sig w:usb0="A00000FF" w:usb1="4000204B" w:usb2="00000000" w:usb3="00000000" w:csb0="00000193" w:csb1="00000000"/>
    <w:embedRegular r:id="rId4" w:fontKey="{1F9AB0AD-C64A-433E-A9A5-40C3E653AFD9}"/>
    <w:embedBold r:id="rId5" w:fontKey="{5C6A66C3-6B1E-458A-BBFF-F77B77BA4417}"/>
  </w:font>
  <w:font w:name="Josefin Sans SemiBold">
    <w:charset w:val="00"/>
    <w:family w:val="auto"/>
    <w:pitch w:val="variable"/>
    <w:sig w:usb0="A00000FF" w:usb1="4000204B" w:usb2="00000000" w:usb3="00000000" w:csb0="00000193" w:csb1="00000000"/>
    <w:embedRegular r:id="rId6" w:fontKey="{87913370-3528-4C7E-AD2D-F0A1373954AB}"/>
    <w:embedBold r:id="rId7" w:fontKey="{AD46A2B8-F6DE-45E1-A105-51FCDA1E14D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92482" w14:textId="77777777" w:rsidR="002E48E9" w:rsidRDefault="00225E60">
    <w:pPr>
      <w:spacing w:line="20" w:lineRule="auto"/>
    </w:pPr>
    <w:r>
      <w:rPr>
        <w:color w:val="FFFFFF"/>
        <w:sz w:val="2"/>
      </w:rPr>
      <w:t>.</w: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0" allowOverlap="1" wp14:anchorId="3F186CE6" wp14:editId="27168F0B">
              <wp:simplePos x="0" y="0"/>
              <wp:positionH relativeFrom="page">
                <wp:posOffset>5283200</wp:posOffset>
              </wp:positionH>
              <wp:positionV relativeFrom="page">
                <wp:posOffset>0</wp:posOffset>
              </wp:positionV>
              <wp:extent cx="2489200" cy="10058400"/>
              <wp:effectExtent l="0" t="0" r="0" b="0"/>
              <wp:wrapNone/>
              <wp:docPr id="804564698" name="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2489200" cy="10058400"/>
                      </a:xfrm>
                      <a:prstGeom prst="rect">
                        <a:avLst/>
                      </a:prstGeom>
                      <a:solidFill>
                        <a:srgbClr val="2F527B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noFill/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687689C" id=" 2" o:spid="_x0000_s1026" style="position:absolute;margin-left:416pt;margin-top:0;width:196pt;height:11in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" o:allowincell="f" fillcolor="#2f527b" stroked="f">
              <w10:wrap anchorx="page" anchory="page"/>
            </v:rect>
          </w:pict>
        </mc:Fallback>
      </mc:AlternateContent>
    </w:r>
    <w:r>
      <w:rPr>
        <w:rFonts w:ascii="Josefin Sans" w:eastAsia="Josefin Sans" w:hAnsi="Josefin Sans" w:cs="Josefin Sans"/>
        <w:noProof/>
        <w:color w:val="FFFFFF"/>
        <w:sz w:val="18"/>
        <w:szCs w:val="18"/>
      </w:rPr>
      <w:drawing>
        <wp:anchor distT="0" distB="0" distL="114300" distR="114300" simplePos="0" relativeHeight="251657216" behindDoc="1" locked="0" layoutInCell="0" allowOverlap="1" wp14:anchorId="277A6A85" wp14:editId="1E553BC6">
          <wp:simplePos x="0" y="0"/>
          <wp:positionH relativeFrom="page">
            <wp:posOffset>6731662</wp:posOffset>
          </wp:positionH>
          <wp:positionV relativeFrom="page">
            <wp:posOffset>9017087</wp:posOffset>
          </wp:positionV>
          <wp:extent cx="1040738" cy="1054013"/>
          <wp:effectExtent l="0" t="0" r="0" b="0"/>
          <wp:wrapNone/>
          <wp:docPr id="45719681" name="Picture 4571968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719681" name=""/>
                  <pic:cNvPicPr>
                    <a:picLocks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40738" cy="105401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A14A2" w14:textId="77777777" w:rsidR="008714B5" w:rsidRDefault="008714B5">
      <w:pPr>
        <w:spacing w:line="240" w:lineRule="auto"/>
      </w:pPr>
      <w:r>
        <w:separator/>
      </w:r>
    </w:p>
  </w:footnote>
  <w:footnote w:type="continuationSeparator" w:id="0">
    <w:p w14:paraId="09B9442D" w14:textId="77777777" w:rsidR="008714B5" w:rsidRDefault="008714B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472D5" w14:textId="77777777" w:rsidR="002E48E9" w:rsidRDefault="00225E60">
    <w:pPr>
      <w:spacing w:line="20" w:lineRule="auto"/>
    </w:pPr>
    <w:r>
      <w:rPr>
        <w:color w:val="FFFFFF"/>
        <w:sz w:val="2"/>
      </w:rPr>
      <w:t>.</w: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0" allowOverlap="1" wp14:anchorId="09D2A72B" wp14:editId="7163C1B5">
              <wp:simplePos x="0" y="0"/>
              <wp:positionH relativeFrom="page">
                <wp:posOffset>5283200</wp:posOffset>
              </wp:positionH>
              <wp:positionV relativeFrom="page">
                <wp:posOffset>0</wp:posOffset>
              </wp:positionV>
              <wp:extent cx="2489200" cy="10058400"/>
              <wp:effectExtent l="0" t="0" r="0" b="0"/>
              <wp:wrapNone/>
              <wp:docPr id="804564699" name="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2489200" cy="10058400"/>
                      </a:xfrm>
                      <a:prstGeom prst="rect">
                        <a:avLst/>
                      </a:prstGeom>
                      <a:solidFill>
                        <a:srgbClr val="2F527B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noFill/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08E342D" id=" 1" o:spid="_x0000_s1026" style="position:absolute;margin-left:416pt;margin-top:0;width:196pt;height:11in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" o:allowincell="f" fillcolor="#2f527b" stroked="f">
              <w10:wrap anchorx="page" anchory="page"/>
            </v:rect>
          </w:pict>
        </mc:Fallback>
      </mc:AlternateContent>
    </w:r>
    <w:r>
      <w:rPr>
        <w:rFonts w:ascii="Josefin Sans" w:eastAsia="Josefin Sans" w:hAnsi="Josefin Sans" w:cs="Josefin Sans"/>
        <w:noProof/>
        <w:color w:val="FFFFFF"/>
        <w:sz w:val="18"/>
        <w:szCs w:val="18"/>
      </w:rPr>
      <w:drawing>
        <wp:anchor distT="0" distB="0" distL="114300" distR="114300" simplePos="0" relativeHeight="251656192" behindDoc="1" locked="0" layoutInCell="0" allowOverlap="1" wp14:anchorId="1B0B3996" wp14:editId="18ACFAA6">
          <wp:simplePos x="0" y="0"/>
          <wp:positionH relativeFrom="page">
            <wp:posOffset>6731662</wp:posOffset>
          </wp:positionH>
          <wp:positionV relativeFrom="page">
            <wp:posOffset>9017087</wp:posOffset>
          </wp:positionV>
          <wp:extent cx="1040738" cy="1054013"/>
          <wp:effectExtent l="0" t="0" r="0" b="0"/>
          <wp:wrapNone/>
          <wp:docPr id="466284648" name="Picture 46628464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6284648" name=""/>
                  <pic:cNvPicPr>
                    <a:picLocks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40738" cy="105401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B7B88F68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1"/>
        <w:sz w:val="12"/>
      </w:rPr>
    </w:lvl>
    <w:lvl w:ilvl="1" w:tplc="089A670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E76D4B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5B66C2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6EEAB7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5406A6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AE8945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D14886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95C1E5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CA1658EC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1"/>
        <w:sz w:val="12"/>
      </w:rPr>
    </w:lvl>
    <w:lvl w:ilvl="1" w:tplc="B37290D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40A07E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6E2C73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A70CBC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EF2D5C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410CAE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44095B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40C3B7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2C70359C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1"/>
        <w:sz w:val="12"/>
      </w:rPr>
    </w:lvl>
    <w:lvl w:ilvl="1" w:tplc="FBEE982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9EA689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BE8726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19807A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50C7DA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150540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C08AD1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20E576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B3986406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1"/>
        <w:sz w:val="12"/>
      </w:rPr>
    </w:lvl>
    <w:lvl w:ilvl="1" w:tplc="8ED892B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D2EBDC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3EE96A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B5AC4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05C683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D6E1D8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DE874F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F42AA1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EA3ECB1A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1"/>
        <w:sz w:val="12"/>
      </w:rPr>
    </w:lvl>
    <w:lvl w:ilvl="1" w:tplc="45C2814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ADC77F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0E0332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E18AA2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6BE1CD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47C7D0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6BA108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6B6923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1A1CFB1A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1"/>
        <w:sz w:val="12"/>
      </w:rPr>
    </w:lvl>
    <w:lvl w:ilvl="1" w:tplc="A4EEB3A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93C3A3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5A695F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0367A6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44EE62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072FC6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34AB06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018DC2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74BE185C">
      <w:start w:val="1"/>
      <w:numFmt w:val="bullet"/>
      <w:lvlText w:val=""/>
      <w:lvlJc w:val="left"/>
      <w:pPr>
        <w:ind w:left="0" w:firstLine="0"/>
      </w:pPr>
      <w:rPr>
        <w:rFonts w:ascii="Symbol" w:hAnsi="Symbol"/>
        <w:position w:val="1"/>
        <w:sz w:val="12"/>
      </w:rPr>
    </w:lvl>
    <w:lvl w:ilvl="1" w:tplc="C66E26D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2FA9F9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C74678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DEE189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A6C071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AA690C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ACA434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B806E2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4BC092E8">
      <w:start w:val="1"/>
      <w:numFmt w:val="bullet"/>
      <w:lvlText w:val=""/>
      <w:lvlJc w:val="left"/>
      <w:pPr>
        <w:ind w:left="0" w:firstLine="0"/>
      </w:pPr>
      <w:rPr>
        <w:rFonts w:ascii="Symbol" w:hAnsi="Symbol"/>
        <w:position w:val="1"/>
        <w:sz w:val="12"/>
      </w:rPr>
    </w:lvl>
    <w:lvl w:ilvl="1" w:tplc="779AF47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8C81AE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13E860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712030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3ACF95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7AEBA0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2B895B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734835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E7C04234">
      <w:start w:val="1"/>
      <w:numFmt w:val="bullet"/>
      <w:lvlText w:val=""/>
      <w:lvlJc w:val="left"/>
      <w:pPr>
        <w:ind w:left="0" w:firstLine="0"/>
      </w:pPr>
      <w:rPr>
        <w:rFonts w:ascii="Symbol" w:hAnsi="Symbol"/>
        <w:position w:val="1"/>
        <w:sz w:val="12"/>
      </w:rPr>
    </w:lvl>
    <w:lvl w:ilvl="1" w:tplc="118EC11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018957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46A1C4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102575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A80F26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82C9F8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44C4D8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FD82D1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AD5076C8">
      <w:start w:val="1"/>
      <w:numFmt w:val="bullet"/>
      <w:lvlText w:val=""/>
      <w:lvlJc w:val="left"/>
      <w:pPr>
        <w:ind w:left="0" w:firstLine="0"/>
      </w:pPr>
      <w:rPr>
        <w:rFonts w:ascii="Symbol" w:hAnsi="Symbol"/>
        <w:position w:val="1"/>
        <w:sz w:val="12"/>
      </w:rPr>
    </w:lvl>
    <w:lvl w:ilvl="1" w:tplc="3E54A63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888F9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196EAF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890456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8C4C06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A463C1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33A052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F4625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5A12DD6E">
      <w:start w:val="1"/>
      <w:numFmt w:val="bullet"/>
      <w:lvlText w:val=""/>
      <w:lvlJc w:val="left"/>
      <w:pPr>
        <w:ind w:left="0" w:firstLine="0"/>
      </w:pPr>
      <w:rPr>
        <w:rFonts w:ascii="Symbol" w:hAnsi="Symbol"/>
        <w:position w:val="1"/>
        <w:sz w:val="12"/>
      </w:rPr>
    </w:lvl>
    <w:lvl w:ilvl="1" w:tplc="47645C5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5DC0DF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AD629E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63EF9C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FA29BE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014FD2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866117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1967DA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000000C"/>
    <w:multiLevelType w:val="hybridMultilevel"/>
    <w:tmpl w:val="0000000C"/>
    <w:lvl w:ilvl="0" w:tplc="6A48AC30">
      <w:start w:val="1"/>
      <w:numFmt w:val="bullet"/>
      <w:lvlText w:val=""/>
      <w:lvlJc w:val="left"/>
      <w:pPr>
        <w:ind w:left="0" w:firstLine="0"/>
      </w:pPr>
      <w:rPr>
        <w:rFonts w:ascii="Symbol" w:hAnsi="Symbol"/>
        <w:position w:val="1"/>
        <w:sz w:val="12"/>
      </w:rPr>
    </w:lvl>
    <w:lvl w:ilvl="1" w:tplc="48100B9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524231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43EE8A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3FCB69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8A06C7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3587C8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434B45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6B0EC0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0000000D"/>
    <w:multiLevelType w:val="hybridMultilevel"/>
    <w:tmpl w:val="0000000D"/>
    <w:lvl w:ilvl="0" w:tplc="C5665B0E">
      <w:start w:val="1"/>
      <w:numFmt w:val="bullet"/>
      <w:lvlText w:val=""/>
      <w:lvlJc w:val="left"/>
      <w:pPr>
        <w:ind w:left="0" w:firstLine="0"/>
      </w:pPr>
      <w:rPr>
        <w:rFonts w:ascii="Symbol" w:hAnsi="Symbol"/>
        <w:position w:val="1"/>
        <w:sz w:val="12"/>
      </w:rPr>
    </w:lvl>
    <w:lvl w:ilvl="1" w:tplc="AA4481B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87C3C2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E0C9B3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4822F9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BEE060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4C493A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CA83F3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4B8957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 w15:restartNumberingAfterBreak="0">
    <w:nsid w:val="0000000E"/>
    <w:multiLevelType w:val="hybridMultilevel"/>
    <w:tmpl w:val="0000000E"/>
    <w:lvl w:ilvl="0" w:tplc="95E63CFA">
      <w:start w:val="1"/>
      <w:numFmt w:val="bullet"/>
      <w:lvlText w:val=""/>
      <w:lvlJc w:val="left"/>
      <w:pPr>
        <w:ind w:left="0" w:firstLine="0"/>
      </w:pPr>
      <w:rPr>
        <w:rFonts w:ascii="Symbol" w:hAnsi="Symbol"/>
        <w:position w:val="1"/>
        <w:sz w:val="12"/>
      </w:rPr>
    </w:lvl>
    <w:lvl w:ilvl="1" w:tplc="BD1EC1A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2C4227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B90766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83256C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FB4B0B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864F3C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57A099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A643BD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" w15:restartNumberingAfterBreak="0">
    <w:nsid w:val="0000000F"/>
    <w:multiLevelType w:val="hybridMultilevel"/>
    <w:tmpl w:val="0000000F"/>
    <w:lvl w:ilvl="0" w:tplc="1592CE20">
      <w:start w:val="1"/>
      <w:numFmt w:val="bullet"/>
      <w:lvlText w:val=""/>
      <w:lvlJc w:val="left"/>
      <w:pPr>
        <w:ind w:left="0" w:firstLine="0"/>
      </w:pPr>
      <w:rPr>
        <w:rFonts w:ascii="Symbol" w:hAnsi="Symbol"/>
        <w:position w:val="1"/>
        <w:sz w:val="12"/>
      </w:rPr>
    </w:lvl>
    <w:lvl w:ilvl="1" w:tplc="2F4A81E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8C085C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8CC24D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618E2F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B3A2B3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3EC527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96E4DE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BBA486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" w15:restartNumberingAfterBreak="0">
    <w:nsid w:val="00000010"/>
    <w:multiLevelType w:val="hybridMultilevel"/>
    <w:tmpl w:val="00000010"/>
    <w:lvl w:ilvl="0" w:tplc="226012EC">
      <w:start w:val="1"/>
      <w:numFmt w:val="bullet"/>
      <w:lvlText w:val=""/>
      <w:lvlJc w:val="left"/>
      <w:pPr>
        <w:ind w:left="0" w:firstLine="0"/>
      </w:pPr>
      <w:rPr>
        <w:rFonts w:ascii="Symbol" w:hAnsi="Symbol"/>
        <w:position w:val="1"/>
        <w:sz w:val="12"/>
      </w:rPr>
    </w:lvl>
    <w:lvl w:ilvl="1" w:tplc="4E84747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2006EA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77E2AD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014B20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A38788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0083DC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AA2095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E3084E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6" w15:restartNumberingAfterBreak="0">
    <w:nsid w:val="00000011"/>
    <w:multiLevelType w:val="hybridMultilevel"/>
    <w:tmpl w:val="00000011"/>
    <w:lvl w:ilvl="0" w:tplc="2D2A045C">
      <w:start w:val="1"/>
      <w:numFmt w:val="bullet"/>
      <w:lvlText w:val=""/>
      <w:lvlJc w:val="left"/>
      <w:pPr>
        <w:ind w:left="0" w:firstLine="0"/>
      </w:pPr>
      <w:rPr>
        <w:rFonts w:ascii="Symbol" w:hAnsi="Symbol"/>
        <w:position w:val="1"/>
        <w:sz w:val="12"/>
      </w:rPr>
    </w:lvl>
    <w:lvl w:ilvl="1" w:tplc="A30A370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91CA20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1A4947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FFC195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EC219B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C6E2C9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66E77F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338F28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7" w15:restartNumberingAfterBreak="0">
    <w:nsid w:val="03C72AFA"/>
    <w:multiLevelType w:val="multilevel"/>
    <w:tmpl w:val="D5EE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8D3452E"/>
    <w:multiLevelType w:val="multilevel"/>
    <w:tmpl w:val="8266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3A23AF8"/>
    <w:multiLevelType w:val="multilevel"/>
    <w:tmpl w:val="E0A6EF3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F94A7B"/>
    <w:multiLevelType w:val="multilevel"/>
    <w:tmpl w:val="2126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781276C"/>
    <w:multiLevelType w:val="multilevel"/>
    <w:tmpl w:val="3E84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17C2EB4"/>
    <w:multiLevelType w:val="multilevel"/>
    <w:tmpl w:val="C602BB1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D25B49"/>
    <w:multiLevelType w:val="multilevel"/>
    <w:tmpl w:val="7B50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DD7687C"/>
    <w:multiLevelType w:val="multilevel"/>
    <w:tmpl w:val="314A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0213BDD"/>
    <w:multiLevelType w:val="multilevel"/>
    <w:tmpl w:val="8B04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76033B8"/>
    <w:multiLevelType w:val="hybridMultilevel"/>
    <w:tmpl w:val="AB709D10"/>
    <w:lvl w:ilvl="0" w:tplc="04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7" w15:restartNumberingAfterBreak="0">
    <w:nsid w:val="60B537F8"/>
    <w:multiLevelType w:val="multilevel"/>
    <w:tmpl w:val="ED12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A68469A"/>
    <w:multiLevelType w:val="multilevel"/>
    <w:tmpl w:val="A4A8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8762397">
    <w:abstractNumId w:val="0"/>
  </w:num>
  <w:num w:numId="2" w16cid:durableId="922031433">
    <w:abstractNumId w:val="1"/>
  </w:num>
  <w:num w:numId="3" w16cid:durableId="519467230">
    <w:abstractNumId w:val="2"/>
  </w:num>
  <w:num w:numId="4" w16cid:durableId="868496325">
    <w:abstractNumId w:val="3"/>
  </w:num>
  <w:num w:numId="5" w16cid:durableId="464199543">
    <w:abstractNumId w:val="4"/>
  </w:num>
  <w:num w:numId="6" w16cid:durableId="142966778">
    <w:abstractNumId w:val="5"/>
  </w:num>
  <w:num w:numId="7" w16cid:durableId="325404562">
    <w:abstractNumId w:val="6"/>
  </w:num>
  <w:num w:numId="8" w16cid:durableId="1086340763">
    <w:abstractNumId w:val="7"/>
  </w:num>
  <w:num w:numId="9" w16cid:durableId="369886915">
    <w:abstractNumId w:val="8"/>
  </w:num>
  <w:num w:numId="10" w16cid:durableId="37902151">
    <w:abstractNumId w:val="9"/>
  </w:num>
  <w:num w:numId="11" w16cid:durableId="2039351111">
    <w:abstractNumId w:val="10"/>
  </w:num>
  <w:num w:numId="12" w16cid:durableId="222108170">
    <w:abstractNumId w:val="11"/>
  </w:num>
  <w:num w:numId="13" w16cid:durableId="731738488">
    <w:abstractNumId w:val="12"/>
  </w:num>
  <w:num w:numId="14" w16cid:durableId="1153912098">
    <w:abstractNumId w:val="13"/>
  </w:num>
  <w:num w:numId="15" w16cid:durableId="881869890">
    <w:abstractNumId w:val="14"/>
  </w:num>
  <w:num w:numId="16" w16cid:durableId="851258038">
    <w:abstractNumId w:val="15"/>
  </w:num>
  <w:num w:numId="17" w16cid:durableId="1933123724">
    <w:abstractNumId w:val="16"/>
  </w:num>
  <w:num w:numId="18" w16cid:durableId="664017349">
    <w:abstractNumId w:val="26"/>
  </w:num>
  <w:num w:numId="19" w16cid:durableId="1042242429">
    <w:abstractNumId w:val="22"/>
  </w:num>
  <w:num w:numId="20" w16cid:durableId="1046952675">
    <w:abstractNumId w:val="19"/>
  </w:num>
  <w:num w:numId="21" w16cid:durableId="133181708">
    <w:abstractNumId w:val="21"/>
  </w:num>
  <w:num w:numId="22" w16cid:durableId="1243176780">
    <w:abstractNumId w:val="25"/>
  </w:num>
  <w:num w:numId="23" w16cid:durableId="649093889">
    <w:abstractNumId w:val="28"/>
  </w:num>
  <w:num w:numId="24" w16cid:durableId="1782726551">
    <w:abstractNumId w:val="24"/>
  </w:num>
  <w:num w:numId="25" w16cid:durableId="1703700160">
    <w:abstractNumId w:val="18"/>
  </w:num>
  <w:num w:numId="26" w16cid:durableId="341903284">
    <w:abstractNumId w:val="27"/>
  </w:num>
  <w:num w:numId="27" w16cid:durableId="1049111214">
    <w:abstractNumId w:val="23"/>
  </w:num>
  <w:num w:numId="28" w16cid:durableId="1415204441">
    <w:abstractNumId w:val="17"/>
  </w:num>
  <w:num w:numId="29" w16cid:durableId="160749837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8E9"/>
    <w:rsid w:val="00020814"/>
    <w:rsid w:val="0002668A"/>
    <w:rsid w:val="000659B0"/>
    <w:rsid w:val="00082F27"/>
    <w:rsid w:val="000973F1"/>
    <w:rsid w:val="000F7430"/>
    <w:rsid w:val="001305BF"/>
    <w:rsid w:val="00130656"/>
    <w:rsid w:val="0013651D"/>
    <w:rsid w:val="001536C9"/>
    <w:rsid w:val="001538F3"/>
    <w:rsid w:val="0018298F"/>
    <w:rsid w:val="002254F3"/>
    <w:rsid w:val="00225E60"/>
    <w:rsid w:val="0023037B"/>
    <w:rsid w:val="0026035B"/>
    <w:rsid w:val="0027655B"/>
    <w:rsid w:val="002A222E"/>
    <w:rsid w:val="002D1E52"/>
    <w:rsid w:val="002D64BA"/>
    <w:rsid w:val="002E48E9"/>
    <w:rsid w:val="00300417"/>
    <w:rsid w:val="0031287F"/>
    <w:rsid w:val="00386D3B"/>
    <w:rsid w:val="003D3FAF"/>
    <w:rsid w:val="0043472F"/>
    <w:rsid w:val="00462628"/>
    <w:rsid w:val="00477EB6"/>
    <w:rsid w:val="004C38B5"/>
    <w:rsid w:val="004E691C"/>
    <w:rsid w:val="005328B3"/>
    <w:rsid w:val="00536611"/>
    <w:rsid w:val="0055307D"/>
    <w:rsid w:val="005C4F03"/>
    <w:rsid w:val="005E4A01"/>
    <w:rsid w:val="0060389F"/>
    <w:rsid w:val="00622BBC"/>
    <w:rsid w:val="006A4CFC"/>
    <w:rsid w:val="006B6B1E"/>
    <w:rsid w:val="0077709F"/>
    <w:rsid w:val="007A4AF1"/>
    <w:rsid w:val="007C3369"/>
    <w:rsid w:val="007D3DD8"/>
    <w:rsid w:val="007E0C38"/>
    <w:rsid w:val="007F1632"/>
    <w:rsid w:val="00844A72"/>
    <w:rsid w:val="008714B5"/>
    <w:rsid w:val="00901292"/>
    <w:rsid w:val="00907251"/>
    <w:rsid w:val="009142E1"/>
    <w:rsid w:val="00985C4D"/>
    <w:rsid w:val="009D3CFB"/>
    <w:rsid w:val="009D7056"/>
    <w:rsid w:val="00A056E4"/>
    <w:rsid w:val="00A16570"/>
    <w:rsid w:val="00A4510D"/>
    <w:rsid w:val="00A702DE"/>
    <w:rsid w:val="00AD1008"/>
    <w:rsid w:val="00B03EB2"/>
    <w:rsid w:val="00B1452F"/>
    <w:rsid w:val="00B401B6"/>
    <w:rsid w:val="00B600B5"/>
    <w:rsid w:val="00B95BAF"/>
    <w:rsid w:val="00BE7583"/>
    <w:rsid w:val="00BE7BAD"/>
    <w:rsid w:val="00BF3978"/>
    <w:rsid w:val="00C62CBB"/>
    <w:rsid w:val="00C64F33"/>
    <w:rsid w:val="00CA6B30"/>
    <w:rsid w:val="00CC3FB6"/>
    <w:rsid w:val="00CE1E52"/>
    <w:rsid w:val="00D26D71"/>
    <w:rsid w:val="00DD4D45"/>
    <w:rsid w:val="00DE4E9C"/>
    <w:rsid w:val="00DE7C51"/>
    <w:rsid w:val="00E30B54"/>
    <w:rsid w:val="00E342A5"/>
    <w:rsid w:val="00E37902"/>
    <w:rsid w:val="00EE1EE5"/>
    <w:rsid w:val="00EF6F0A"/>
    <w:rsid w:val="00F054A5"/>
    <w:rsid w:val="00F559D8"/>
    <w:rsid w:val="00F8708B"/>
    <w:rsid w:val="00FB384F"/>
    <w:rsid w:val="00FF170A"/>
    <w:rsid w:val="00FF3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93E347"/>
  <w15:docId w15:val="{38CD640F-542B-6347-A9C9-9992FBF6B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CBB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fontsize">
    <w:name w:val="document_fontsize"/>
    <w:basedOn w:val="Normal"/>
    <w:pPr>
      <w:spacing w:line="260" w:lineRule="atLeast"/>
    </w:pPr>
    <w:rPr>
      <w:sz w:val="18"/>
      <w:szCs w:val="18"/>
    </w:rPr>
  </w:style>
  <w:style w:type="character" w:customStyle="1" w:styleId="parent-sectionleftsidepaddingcell">
    <w:name w:val="parent-section_leftsidepaddingcell"/>
    <w:basedOn w:val="DefaultParagraphFont"/>
  </w:style>
  <w:style w:type="character" w:customStyle="1" w:styleId="documentleft-box">
    <w:name w:val="document_left-box"/>
    <w:basedOn w:val="DefaultParagraphFont"/>
  </w:style>
  <w:style w:type="paragraph" w:customStyle="1" w:styleId="documentname-secsection">
    <w:name w:val="document_name-sec_section"/>
    <w:basedOn w:val="Normal"/>
    <w:rPr>
      <w:rFonts w:ascii="Cinzel Decorative" w:eastAsia="Cinzel Decorative" w:hAnsi="Cinzel Decorative" w:cs="Cinzel Decorative"/>
      <w:b/>
      <w:bCs/>
    </w:rPr>
  </w:style>
  <w:style w:type="character" w:customStyle="1" w:styleId="documentgraphic">
    <w:name w:val="document_graphic"/>
    <w:basedOn w:val="DefaultParagraphFont"/>
    <w:rPr>
      <w:caps/>
      <w:color w:val="2F527B"/>
      <w:sz w:val="42"/>
      <w:szCs w:val="42"/>
      <w:shd w:val="clear" w:color="auto" w:fill="FFFFFF"/>
    </w:rPr>
  </w:style>
  <w:style w:type="character" w:customStyle="1" w:styleId="documentname">
    <w:name w:val="document_name"/>
    <w:basedOn w:val="DefaultParagraphFont"/>
    <w:rPr>
      <w:caps w:val="0"/>
      <w:color w:val="2F527B"/>
      <w:sz w:val="56"/>
      <w:szCs w:val="56"/>
    </w:rPr>
  </w:style>
  <w:style w:type="paragraph" w:customStyle="1" w:styleId="documentnamefield">
    <w:name w:val="document_name_field"/>
    <w:basedOn w:val="Normal"/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character" w:customStyle="1" w:styleId="documentnamefieldCharacter">
    <w:name w:val="document_name_field Character"/>
    <w:basedOn w:val="DefaultParagraphFont"/>
  </w:style>
  <w:style w:type="table" w:customStyle="1" w:styleId="documentleft-boxsectionfirstparagraph">
    <w:name w:val="document_left-box_section_firstparagraph"/>
    <w:basedOn w:val="TableNormal"/>
    <w:tblPr/>
  </w:style>
  <w:style w:type="paragraph" w:customStyle="1" w:styleId="documentname-secsectionsection">
    <w:name w:val="document_name-sec_section + section"/>
    <w:basedOn w:val="Normal"/>
  </w:style>
  <w:style w:type="paragraph" w:customStyle="1" w:styleId="documentleft-boxheading">
    <w:name w:val="document_left-box_heading"/>
    <w:basedOn w:val="Normal"/>
    <w:rPr>
      <w:color w:val="63749F"/>
    </w:rPr>
  </w:style>
  <w:style w:type="paragraph" w:customStyle="1" w:styleId="documentleft-boxsectiontitle">
    <w:name w:val="document_left-box_sectiontitle"/>
    <w:basedOn w:val="Normal"/>
    <w:rPr>
      <w:color w:val="2F527B"/>
    </w:rPr>
  </w:style>
  <w:style w:type="character" w:customStyle="1" w:styleId="documentleft-boxsectiontitleCharacter">
    <w:name w:val="document_left-box_sectiontitle Character"/>
    <w:basedOn w:val="DefaultParagraphFont"/>
    <w:rPr>
      <w:color w:val="2F527B"/>
    </w:rPr>
  </w:style>
  <w:style w:type="paragraph" w:customStyle="1" w:styleId="documentleft-boxsectionfirstparagraphParagraph">
    <w:name w:val="document_left-box_section_firstparagraph Paragraph"/>
    <w:basedOn w:val="Normal"/>
  </w:style>
  <w:style w:type="paragraph" w:customStyle="1" w:styleId="div">
    <w:name w:val="div"/>
    <w:basedOn w:val="Normal"/>
  </w:style>
  <w:style w:type="paragraph" w:customStyle="1" w:styleId="documentleft-boxsinglecolumnp">
    <w:name w:val="document_left-box_singlecolumn_p"/>
    <w:basedOn w:val="Normal"/>
    <w:rPr>
      <w:rFonts w:ascii="Josefin Sans Light" w:eastAsia="Josefin Sans Light" w:hAnsi="Josefin Sans Light" w:cs="Josefin Sans Light"/>
    </w:rPr>
  </w:style>
  <w:style w:type="paragraph" w:customStyle="1" w:styleId="documentsection">
    <w:name w:val="document_section"/>
    <w:basedOn w:val="Normal"/>
  </w:style>
  <w:style w:type="paragraph" w:customStyle="1" w:styleId="documentsectionedu-secparagraphfirstparagraphpspcdiv">
    <w:name w:val="document_section_edu-sec_paragraph_firstparagraph_pspcdiv"/>
    <w:basedOn w:val="Normal"/>
    <w:rPr>
      <w:vanish/>
    </w:rPr>
  </w:style>
  <w:style w:type="paragraph" w:customStyle="1" w:styleId="documentedu-secpaddedline">
    <w:name w:val="document_edu-sec_paddedline"/>
    <w:basedOn w:val="Normal"/>
  </w:style>
  <w:style w:type="paragraph" w:customStyle="1" w:styleId="documentsectiontxt-nrml">
    <w:name w:val="document_section_txt-nrml"/>
    <w:basedOn w:val="Normal"/>
    <w:rPr>
      <w:rFonts w:ascii="Josefin Sans" w:eastAsia="Josefin Sans" w:hAnsi="Josefin Sans" w:cs="Josefin Sans"/>
    </w:rPr>
  </w:style>
  <w:style w:type="paragraph" w:customStyle="1" w:styleId="documentpaddedlinedates-wrapper">
    <w:name w:val="document_paddedline_dates-wrapper"/>
    <w:basedOn w:val="Normal"/>
  </w:style>
  <w:style w:type="character" w:customStyle="1" w:styleId="documentsectiontxt-semibold">
    <w:name w:val="document_section_txt-semibold"/>
    <w:basedOn w:val="DefaultParagraphFont"/>
    <w:rPr>
      <w:rFonts w:ascii="Josefin Sans SemiBold" w:eastAsia="Josefin Sans SemiBold" w:hAnsi="Josefin Sans SemiBold" w:cs="Josefin Sans SemiBold"/>
    </w:rPr>
  </w:style>
  <w:style w:type="paragraph" w:customStyle="1" w:styleId="documentdisplay-block">
    <w:name w:val="document_display-block"/>
    <w:basedOn w:val="Normal"/>
  </w:style>
  <w:style w:type="paragraph" w:customStyle="1" w:styleId="documentpaddedline">
    <w:name w:val="document_paddedline"/>
    <w:basedOn w:val="Normal"/>
    <w:pPr>
      <w:pBdr>
        <w:left w:val="none" w:sz="0" w:space="15" w:color="auto"/>
      </w:pBdr>
    </w:pPr>
  </w:style>
  <w:style w:type="character" w:customStyle="1" w:styleId="documentcolor-2">
    <w:name w:val="document_color-2"/>
    <w:basedOn w:val="DefaultParagraphFont"/>
    <w:rPr>
      <w:color w:val="616161"/>
    </w:rPr>
  </w:style>
  <w:style w:type="paragraph" w:customStyle="1" w:styleId="documentleft-boxsinglecolumnli">
    <w:name w:val="document_left-box_singlecolumn_li"/>
    <w:basedOn w:val="Normal"/>
    <w:rPr>
      <w:rFonts w:ascii="Josefin Sans Light" w:eastAsia="Josefin Sans Light" w:hAnsi="Josefin Sans Light" w:cs="Josefin Sans Light"/>
    </w:rPr>
  </w:style>
  <w:style w:type="paragraph" w:customStyle="1" w:styleId="documentsinglecolumnlinth-last-child1">
    <w:name w:val="document_singlecolumn_li_nth-last-child(1)"/>
    <w:basedOn w:val="Normal"/>
  </w:style>
  <w:style w:type="paragraph" w:customStyle="1" w:styleId="documentleft-boxparagraph">
    <w:name w:val="document_left-box_paragraph"/>
    <w:basedOn w:val="Normal"/>
    <w:pPr>
      <w:pBdr>
        <w:top w:val="none" w:sz="0" w:space="11" w:color="auto"/>
      </w:pBdr>
    </w:pPr>
  </w:style>
  <w:style w:type="character" w:customStyle="1" w:styleId="parent-sectionleftmidpaddingcell">
    <w:name w:val="parent-section_leftmidpaddingcell"/>
    <w:basedOn w:val="DefaultParagraphFont"/>
  </w:style>
  <w:style w:type="paragraph" w:customStyle="1" w:styleId="parent-sectionleftmidpaddingcellParagraph">
    <w:name w:val="parent-section_leftmidpaddingcell Paragraph"/>
    <w:basedOn w:val="Normal"/>
  </w:style>
  <w:style w:type="character" w:customStyle="1" w:styleId="parent-sectionrightmidpaddingcell">
    <w:name w:val="parent-section_rightmidpaddingcell"/>
    <w:basedOn w:val="DefaultParagraphFont"/>
    <w:rPr>
      <w:shd w:val="clear" w:color="auto" w:fill="2F527B"/>
    </w:rPr>
  </w:style>
  <w:style w:type="character" w:customStyle="1" w:styleId="documentright-box">
    <w:name w:val="document_right-box"/>
    <w:basedOn w:val="DefaultParagraphFont"/>
    <w:rPr>
      <w:color w:val="FFFFFF"/>
      <w:shd w:val="clear" w:color="auto" w:fill="2F527B"/>
    </w:rPr>
  </w:style>
  <w:style w:type="paragraph" w:customStyle="1" w:styleId="documentsectionnth-child1">
    <w:name w:val="document_section_nth-child(1)"/>
    <w:basedOn w:val="Normal"/>
  </w:style>
  <w:style w:type="paragraph" w:customStyle="1" w:styleId="documentright-boxsectionfirstparagraph">
    <w:name w:val="document_right-box_section_firstparagraph"/>
    <w:basedOn w:val="Normal"/>
  </w:style>
  <w:style w:type="paragraph" w:customStyle="1" w:styleId="documenthome">
    <w:name w:val="document_home"/>
    <w:basedOn w:val="Normal"/>
  </w:style>
  <w:style w:type="character" w:customStyle="1" w:styleId="documentcity-name">
    <w:name w:val="document_city-name"/>
    <w:basedOn w:val="DefaultParagraphFont"/>
  </w:style>
  <w:style w:type="paragraph" w:customStyle="1" w:styleId="documentphone">
    <w:name w:val="document_phone"/>
    <w:basedOn w:val="Normal"/>
  </w:style>
  <w:style w:type="paragraph" w:customStyle="1" w:styleId="documentright-boxcellphone">
    <w:name w:val="document_right-box_cellphone"/>
    <w:basedOn w:val="Normal"/>
    <w:pPr>
      <w:spacing w:line="280" w:lineRule="atLeast"/>
    </w:pPr>
  </w:style>
  <w:style w:type="paragraph" w:customStyle="1" w:styleId="documentright-boxemail">
    <w:name w:val="document_right-box_email"/>
    <w:basedOn w:val="Normal"/>
    <w:pPr>
      <w:spacing w:line="280" w:lineRule="atLeast"/>
    </w:pPr>
  </w:style>
  <w:style w:type="character" w:customStyle="1" w:styleId="documentsectiontxt-bold">
    <w:name w:val="document_section_txt-bold"/>
    <w:basedOn w:val="DefaultParagraphFont"/>
    <w:rPr>
      <w:b/>
      <w:bCs/>
    </w:rPr>
  </w:style>
  <w:style w:type="paragraph" w:customStyle="1" w:styleId="documentheading">
    <w:name w:val="document_heading"/>
    <w:basedOn w:val="Normal"/>
    <w:pPr>
      <w:spacing w:line="280" w:lineRule="atLeast"/>
    </w:pPr>
    <w:rPr>
      <w:rFonts w:ascii="Cinzel Decorative" w:eastAsia="Cinzel Decorative" w:hAnsi="Cinzel Decorative" w:cs="Cinzel Decorative"/>
      <w:b/>
      <w:bCs/>
      <w:sz w:val="22"/>
      <w:szCs w:val="22"/>
    </w:rPr>
  </w:style>
  <w:style w:type="character" w:customStyle="1" w:styleId="divCharacter">
    <w:name w:val="div Character"/>
    <w:basedOn w:val="DefaultParagraphFont"/>
    <w:rPr>
      <w:bdr w:val="none" w:sz="0" w:space="0" w:color="auto"/>
      <w:vertAlign w:val="baseline"/>
    </w:rPr>
  </w:style>
  <w:style w:type="paragraph" w:customStyle="1" w:styleId="documentskillsinglecolumnmaincolumnfield">
    <w:name w:val="document_skill_singlecolumn_maincolumn_field"/>
    <w:basedOn w:val="Normal"/>
  </w:style>
  <w:style w:type="paragraph" w:customStyle="1" w:styleId="documentskillparagraph">
    <w:name w:val="document_skill_paragraph"/>
    <w:basedOn w:val="Normal"/>
  </w:style>
  <w:style w:type="paragraph" w:customStyle="1" w:styleId="documentskillparagraphnth-last-child1">
    <w:name w:val="document_skill_paragraph_nth-last-child(1)"/>
    <w:basedOn w:val="Normal"/>
  </w:style>
  <w:style w:type="character" w:customStyle="1" w:styleId="parent-sectionrightsidepaddingcell">
    <w:name w:val="parent-section_rightsidepaddingcell"/>
    <w:basedOn w:val="DefaultParagraphFont"/>
    <w:rPr>
      <w:shd w:val="clear" w:color="auto" w:fill="2F527B"/>
    </w:rPr>
  </w:style>
  <w:style w:type="paragraph" w:customStyle="1" w:styleId="parent-sectionrightsidepaddingcellParagraph">
    <w:name w:val="parent-section_rightsidepaddingcell Paragraph"/>
    <w:basedOn w:val="Normal"/>
    <w:pPr>
      <w:shd w:val="clear" w:color="auto" w:fill="2F527B"/>
    </w:pPr>
    <w:rPr>
      <w:shd w:val="clear" w:color="auto" w:fill="2F527B"/>
    </w:rPr>
  </w:style>
  <w:style w:type="table" w:customStyle="1" w:styleId="documentparent-section">
    <w:name w:val="document_parent-section"/>
    <w:basedOn w:val="TableNormal"/>
    <w:tblPr/>
  </w:style>
  <w:style w:type="paragraph" w:customStyle="1" w:styleId="foot-section">
    <w:name w:val="foot-section"/>
    <w:basedOn w:val="Normal"/>
  </w:style>
  <w:style w:type="paragraph" w:customStyle="1" w:styleId="documentfoot-box">
    <w:name w:val="document_foot-box"/>
    <w:basedOn w:val="Normal"/>
  </w:style>
  <w:style w:type="paragraph" w:customStyle="1" w:styleId="documentleft-boxParagraph0">
    <w:name w:val="document_left-box Paragraph"/>
    <w:basedOn w:val="Normal"/>
    <w:pPr>
      <w:pBdr>
        <w:top w:val="none" w:sz="0" w:space="24" w:color="auto"/>
        <w:bottom w:val="none" w:sz="0" w:space="24" w:color="auto"/>
      </w:pBdr>
    </w:pPr>
  </w:style>
  <w:style w:type="paragraph" w:customStyle="1" w:styleId="documentfoot-boxright-box">
    <w:name w:val="document_foot-box_right-box"/>
    <w:basedOn w:val="Normal"/>
  </w:style>
  <w:style w:type="paragraph" w:customStyle="1" w:styleId="documentfoot-pattern">
    <w:name w:val="document_foot-pattern"/>
    <w:basedOn w:val="Normal"/>
  </w:style>
  <w:style w:type="paragraph" w:styleId="Header">
    <w:name w:val="header"/>
    <w:basedOn w:val="Normal"/>
    <w:link w:val="HeaderChar"/>
    <w:uiPriority w:val="99"/>
    <w:unhideWhenUsed/>
    <w:rsid w:val="00225E6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0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25E6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0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7655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65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33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0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2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0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sierra-brown-2b6429236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sierrapbrown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A4E4F9-4C47-4958-8198-2C12288C4C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839</Words>
  <Characters>4783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Sierra  Brown</vt:lpstr>
    </vt:vector>
  </TitlesOfParts>
  <Company/>
  <LinksUpToDate>false</LinksUpToDate>
  <CharactersWithSpaces>5611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Sierra  Brown</dc:title>
  <dc:creator>Brown, Sierra 1</dc:creator>
  <cp:lastModifiedBy>SIERRA BROWN</cp:lastModifiedBy>
  <cp:revision>12</cp:revision>
  <dcterms:created xsi:type="dcterms:W3CDTF">2024-08-22T18:08:00Z</dcterms:created>
  <dcterms:modified xsi:type="dcterms:W3CDTF">2025-06-20T20:04:00Z</dcterms:modified>
</cp:coreProperties>
</file>