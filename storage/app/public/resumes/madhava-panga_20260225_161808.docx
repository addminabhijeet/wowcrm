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0A8F84" w14:textId="205B6ADE" w:rsidR="004D7695" w:rsidRPr="00D11DE5" w:rsidRDefault="00000000">
      <w:pPr>
        <w:pStyle w:val="divname"/>
        <w:rPr>
          <w:rFonts w:ascii="Arial" w:eastAsia="Arial" w:hAnsi="Arial" w:cs="Arial"/>
          <w:sz w:val="36"/>
          <w:szCs w:val="36"/>
        </w:rPr>
      </w:pPr>
      <w:r w:rsidRPr="00D11DE5">
        <w:rPr>
          <w:rStyle w:val="spanfName"/>
          <w:rFonts w:ascii="Arial" w:eastAsia="Arial" w:hAnsi="Arial" w:cs="Arial"/>
          <w:sz w:val="36"/>
          <w:szCs w:val="36"/>
        </w:rPr>
        <w:t>Madhava</w:t>
      </w:r>
      <w:r w:rsidR="001A7696" w:rsidRPr="00D11DE5">
        <w:rPr>
          <w:rStyle w:val="spanfName"/>
          <w:rFonts w:ascii="Arial" w:eastAsia="Arial" w:hAnsi="Arial" w:cs="Arial"/>
          <w:sz w:val="36"/>
          <w:szCs w:val="36"/>
        </w:rPr>
        <w:t xml:space="preserve"> Panga</w:t>
      </w:r>
    </w:p>
    <w:p w14:paraId="5B308AE6" w14:textId="77777777" w:rsidR="004D7695" w:rsidRDefault="00000000">
      <w:pPr>
        <w:pStyle w:val="div"/>
        <w:spacing w:line="0" w:lineRule="atLeast"/>
        <w:rPr>
          <w:rFonts w:ascii="Arial" w:eastAsia="Arial" w:hAnsi="Arial" w:cs="Arial"/>
          <w:sz w:val="0"/>
          <w:szCs w:val="0"/>
        </w:rPr>
      </w:pPr>
      <w:r>
        <w:rPr>
          <w:rFonts w:ascii="Arial" w:eastAsia="Arial" w:hAnsi="Arial" w:cs="Arial"/>
          <w:sz w:val="0"/>
          <w:szCs w:val="0"/>
        </w:rPr>
        <w:t> </w:t>
      </w:r>
    </w:p>
    <w:p w14:paraId="704D927C" w14:textId="1EEAD764" w:rsidR="004D7695" w:rsidRDefault="00000000">
      <w:pPr>
        <w:pStyle w:val="divaddress"/>
        <w:rPr>
          <w:rFonts w:ascii="Arial" w:eastAsia="Arial" w:hAnsi="Arial" w:cs="Arial"/>
        </w:rPr>
      </w:pPr>
      <w:r>
        <w:rPr>
          <w:rStyle w:val="span"/>
          <w:rFonts w:ascii="Arial" w:eastAsia="Arial" w:hAnsi="Arial" w:cs="Arial"/>
          <w:sz w:val="16"/>
          <w:szCs w:val="16"/>
        </w:rPr>
        <w:t>Nevada, USA</w:t>
      </w:r>
      <w:r>
        <w:rPr>
          <w:rFonts w:ascii="Arial" w:eastAsia="Arial" w:hAnsi="Arial" w:cs="Arial"/>
        </w:rPr>
        <w:t xml:space="preserve"> </w:t>
      </w:r>
      <w:r>
        <w:rPr>
          <w:rStyle w:val="span"/>
          <w:rFonts w:ascii="Arial" w:eastAsia="Arial" w:hAnsi="Arial" w:cs="Arial"/>
          <w:sz w:val="16"/>
          <w:szCs w:val="16"/>
        </w:rPr>
        <w:t xml:space="preserve">| </w:t>
      </w:r>
      <w:r w:rsidR="002D2C78">
        <w:rPr>
          <w:rStyle w:val="span"/>
          <w:rFonts w:ascii="Arial" w:eastAsia="Arial" w:hAnsi="Arial" w:cs="Arial"/>
          <w:sz w:val="16"/>
          <w:szCs w:val="16"/>
        </w:rPr>
        <w:t xml:space="preserve">+1 </w:t>
      </w:r>
      <w:r>
        <w:rPr>
          <w:rStyle w:val="span"/>
          <w:rFonts w:ascii="Arial" w:eastAsia="Arial" w:hAnsi="Arial" w:cs="Arial"/>
          <w:sz w:val="16"/>
          <w:szCs w:val="16"/>
        </w:rPr>
        <w:t>314-</w:t>
      </w:r>
      <w:r w:rsidR="002D2C78">
        <w:rPr>
          <w:rStyle w:val="span"/>
          <w:rFonts w:ascii="Arial" w:eastAsia="Arial" w:hAnsi="Arial" w:cs="Arial"/>
          <w:sz w:val="16"/>
          <w:szCs w:val="16"/>
        </w:rPr>
        <w:t xml:space="preserve"> </w:t>
      </w:r>
      <w:r>
        <w:rPr>
          <w:rStyle w:val="span"/>
          <w:rFonts w:ascii="Arial" w:eastAsia="Arial" w:hAnsi="Arial" w:cs="Arial"/>
          <w:sz w:val="16"/>
          <w:szCs w:val="16"/>
        </w:rPr>
        <w:t>348-7204</w:t>
      </w:r>
      <w:r>
        <w:rPr>
          <w:rFonts w:ascii="Arial" w:eastAsia="Arial" w:hAnsi="Arial" w:cs="Arial"/>
        </w:rPr>
        <w:t xml:space="preserve"> </w:t>
      </w:r>
      <w:r>
        <w:rPr>
          <w:rStyle w:val="span"/>
          <w:rFonts w:ascii="Arial" w:eastAsia="Arial" w:hAnsi="Arial" w:cs="Arial"/>
          <w:sz w:val="16"/>
          <w:szCs w:val="16"/>
        </w:rPr>
        <w:t xml:space="preserve">| </w:t>
      </w:r>
      <w:hyperlink r:id="rId5" w:history="1">
        <w:r w:rsidR="001A7696" w:rsidRPr="000C5661">
          <w:rPr>
            <w:rStyle w:val="Hyperlink"/>
            <w:rFonts w:ascii="Arial" w:eastAsia="Arial" w:hAnsi="Arial" w:cs="Arial"/>
          </w:rPr>
          <w:t>madhavapanga4@gmail.com</w:t>
        </w:r>
      </w:hyperlink>
      <w:r w:rsidR="002D2C78">
        <w:rPr>
          <w:rStyle w:val="span"/>
          <w:rFonts w:ascii="Arial" w:eastAsia="Arial" w:hAnsi="Arial" w:cs="Arial"/>
          <w:sz w:val="16"/>
          <w:szCs w:val="16"/>
        </w:rPr>
        <w:t xml:space="preserve"> | </w:t>
      </w:r>
      <w:hyperlink r:id="rId6" w:history="1">
        <w:r w:rsidR="001A7696" w:rsidRPr="001A7696">
          <w:rPr>
            <w:rStyle w:val="Hyperlink"/>
            <w:rFonts w:ascii="Arial" w:eastAsia="Arial" w:hAnsi="Arial" w:cs="Arial"/>
          </w:rPr>
          <w:t>LinkedIn</w:t>
        </w:r>
      </w:hyperlink>
    </w:p>
    <w:p w14:paraId="5D2493C2" w14:textId="77777777" w:rsidR="00070B36" w:rsidRPr="00F047C1" w:rsidRDefault="00070B36" w:rsidP="00070B36">
      <w:pPr>
        <w:pStyle w:val="divdocumentdivsectiontitle"/>
        <w:pBdr>
          <w:bottom w:val="single" w:sz="8" w:space="1" w:color="1B1D1E"/>
        </w:pBdr>
        <w:tabs>
          <w:tab w:val="center" w:pos="5713"/>
        </w:tabs>
        <w:spacing w:line="240" w:lineRule="auto"/>
        <w:rPr>
          <w:rFonts w:ascii="Arial" w:eastAsia="Arial" w:hAnsi="Arial" w:cs="Arial"/>
          <w:b/>
          <w:bCs/>
          <w:color w:val="1B1D1E"/>
          <w:sz w:val="18"/>
          <w:szCs w:val="18"/>
        </w:rPr>
      </w:pPr>
      <w:r w:rsidRPr="00F047C1">
        <w:rPr>
          <w:rFonts w:ascii="Arial" w:eastAsia="Arial" w:hAnsi="Arial" w:cs="Arial"/>
          <w:b/>
          <w:bCs/>
          <w:color w:val="1B1D1E"/>
          <w:sz w:val="18"/>
          <w:szCs w:val="18"/>
        </w:rPr>
        <w:t>Summary</w:t>
      </w:r>
      <w:r w:rsidRPr="00F047C1">
        <w:rPr>
          <w:rFonts w:ascii="Arial" w:eastAsia="Arial" w:hAnsi="Arial" w:cs="Arial"/>
          <w:b/>
          <w:bCs/>
          <w:color w:val="1B1D1E"/>
          <w:sz w:val="18"/>
          <w:szCs w:val="18"/>
        </w:rPr>
        <w:tab/>
      </w:r>
    </w:p>
    <w:p w14:paraId="5F4573C2" w14:textId="2C5D2BCB" w:rsidR="00070B36" w:rsidRPr="00152077" w:rsidRDefault="00070B36" w:rsidP="00070B36">
      <w:pPr>
        <w:pStyle w:val="p"/>
        <w:spacing w:line="240" w:lineRule="auto"/>
        <w:rPr>
          <w:rFonts w:ascii="Arial" w:eastAsia="Arial" w:hAnsi="Arial" w:cs="Arial"/>
          <w:sz w:val="16"/>
          <w:szCs w:val="16"/>
        </w:rPr>
      </w:pPr>
      <w:r w:rsidRPr="00152077">
        <w:rPr>
          <w:rFonts w:ascii="Arial" w:eastAsia="Arial" w:hAnsi="Arial" w:cs="Arial"/>
          <w:sz w:val="16"/>
          <w:szCs w:val="16"/>
        </w:rPr>
        <w:t>Software Engineer with </w:t>
      </w:r>
      <w:r w:rsidR="000027D1">
        <w:rPr>
          <w:rFonts w:ascii="Arial" w:eastAsia="Arial" w:hAnsi="Arial" w:cs="Arial"/>
          <w:sz w:val="16"/>
          <w:szCs w:val="16"/>
        </w:rPr>
        <w:t>4</w:t>
      </w:r>
      <w:r w:rsidRPr="00152077">
        <w:rPr>
          <w:rFonts w:ascii="Arial" w:eastAsia="Arial" w:hAnsi="Arial" w:cs="Arial"/>
          <w:sz w:val="16"/>
          <w:szCs w:val="16"/>
        </w:rPr>
        <w:t>+ years of experience in backend development, cloud architecture, and scalable system design. Expertise in Java, Spring Boot, Microservices, AWS, and CI/CD pipelines, with a proven track record of optimizing performance, reducing costs, and enhancing security for high-traffic applications. Adept at leading cross-functional teams, mentoring junior engineers, and delivering solutions that align with business goals. Passionate about building robust, scalable systems and driving efficiency through automation in Agile environments.</w:t>
      </w:r>
    </w:p>
    <w:p w14:paraId="0676C41A" w14:textId="77777777" w:rsidR="00070B36" w:rsidRPr="00F047C1" w:rsidRDefault="00070B36" w:rsidP="00070B36">
      <w:pPr>
        <w:pStyle w:val="divdocumentdivsectiontitle"/>
        <w:pBdr>
          <w:bottom w:val="single" w:sz="8" w:space="1" w:color="1B1D1E"/>
        </w:pBdr>
        <w:spacing w:line="240" w:lineRule="auto"/>
        <w:rPr>
          <w:rFonts w:ascii="Arial" w:eastAsia="Arial" w:hAnsi="Arial" w:cs="Arial"/>
          <w:b/>
          <w:bCs/>
          <w:color w:val="1B1D1E"/>
          <w:sz w:val="18"/>
          <w:szCs w:val="18"/>
        </w:rPr>
      </w:pPr>
      <w:r w:rsidRPr="00F047C1">
        <w:rPr>
          <w:rFonts w:ascii="Arial" w:eastAsia="Arial" w:hAnsi="Arial" w:cs="Arial"/>
          <w:b/>
          <w:bCs/>
          <w:color w:val="1B1D1E"/>
          <w:sz w:val="18"/>
          <w:szCs w:val="18"/>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713"/>
        <w:gridCol w:w="5713"/>
      </w:tblGrid>
      <w:tr w:rsidR="00070B36" w:rsidRPr="0040588F" w14:paraId="730786B3" w14:textId="77777777" w:rsidTr="00445653">
        <w:tc>
          <w:tcPr>
            <w:tcW w:w="5713" w:type="dxa"/>
            <w:tcMar>
              <w:top w:w="0" w:type="dxa"/>
              <w:left w:w="0" w:type="dxa"/>
              <w:bottom w:w="0" w:type="dxa"/>
              <w:right w:w="0" w:type="dxa"/>
            </w:tcMar>
            <w:hideMark/>
          </w:tcPr>
          <w:p w14:paraId="154DDF22"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Programming Languages:</w:t>
            </w:r>
            <w:r w:rsidRPr="0040588F">
              <w:rPr>
                <w:rFonts w:ascii="Arial" w:eastAsia="Arial" w:hAnsi="Arial" w:cs="Arial"/>
                <w:sz w:val="16"/>
                <w:szCs w:val="16"/>
                <w:lang w:val="en-IN"/>
              </w:rPr>
              <w:t> Java, Python, JavaScript, TypeScript, SQL, Bash/Shell Scripting, C/C++</w:t>
            </w:r>
          </w:p>
          <w:p w14:paraId="6775CBFA"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Backend Development:</w:t>
            </w:r>
            <w:r w:rsidRPr="0040588F">
              <w:rPr>
                <w:rFonts w:ascii="Arial" w:eastAsia="Arial" w:hAnsi="Arial" w:cs="Arial"/>
                <w:sz w:val="16"/>
                <w:szCs w:val="16"/>
                <w:lang w:val="en-IN"/>
              </w:rPr>
              <w:t> Spring Boot, Node.js, Express.js, Microservices, RESTful APIs, GraphQL, Spring Cloud, Maven, Gradle, J2EE, Spring, Spring IoC Containers, Spring Boot Internals, Spring Initializer, JPA Query, Spring Security 6, Redis Spring Cache, Spring Cloud Sleuth, Hibernate</w:t>
            </w:r>
          </w:p>
          <w:p w14:paraId="2D1F319A"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Frontend Development:</w:t>
            </w:r>
            <w:r w:rsidRPr="0040588F">
              <w:rPr>
                <w:rFonts w:ascii="Arial" w:eastAsia="Arial" w:hAnsi="Arial" w:cs="Arial"/>
                <w:sz w:val="16"/>
                <w:szCs w:val="16"/>
                <w:lang w:val="en-IN"/>
              </w:rPr>
              <w:t> React.js, Next.js, Angular, HTML5, CSS3, Tailwind CSS, JSP, Spring MVC</w:t>
            </w:r>
          </w:p>
          <w:p w14:paraId="20BEBD7C"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Cloud &amp; DevOps:</w:t>
            </w:r>
            <w:r w:rsidRPr="0040588F">
              <w:rPr>
                <w:rFonts w:ascii="Arial" w:eastAsia="Arial" w:hAnsi="Arial" w:cs="Arial"/>
                <w:sz w:val="16"/>
                <w:szCs w:val="16"/>
                <w:lang w:val="en-IN"/>
              </w:rPr>
              <w:t> AWS (EC2, S3, EKS, IAM), GCP (GKE, BigQuery, Cloud Build, Cloud Composer, Cloud Scheduler, Vertex AI), Docker, Kubernetes, Terraform, Git, GitLab, YAML, OpenFeign</w:t>
            </w:r>
          </w:p>
          <w:p w14:paraId="5077FE09" w14:textId="77777777" w:rsidR="00070B36" w:rsidRPr="0040588F" w:rsidRDefault="00070B36" w:rsidP="00070B36">
            <w:pPr>
              <w:pStyle w:val="ulli"/>
              <w:numPr>
                <w:ilvl w:val="0"/>
                <w:numId w:val="2"/>
              </w:numPr>
              <w:spacing w:line="240" w:lineRule="auto"/>
              <w:rPr>
                <w:rFonts w:ascii="Arial" w:eastAsia="Arial" w:hAnsi="Arial" w:cs="Arial"/>
                <w:sz w:val="16"/>
                <w:szCs w:val="16"/>
              </w:rPr>
            </w:pPr>
            <w:r w:rsidRPr="0040588F">
              <w:rPr>
                <w:rFonts w:ascii="Arial" w:eastAsia="Arial" w:hAnsi="Arial" w:cs="Arial"/>
                <w:b/>
                <w:bCs/>
                <w:sz w:val="16"/>
                <w:szCs w:val="16"/>
                <w:lang w:val="en-IN"/>
              </w:rPr>
              <w:t>Databases:</w:t>
            </w:r>
            <w:r w:rsidRPr="0040588F">
              <w:rPr>
                <w:rFonts w:ascii="Arial" w:eastAsia="Arial" w:hAnsi="Arial" w:cs="Arial"/>
                <w:sz w:val="16"/>
                <w:szCs w:val="16"/>
                <w:lang w:val="en-IN"/>
              </w:rPr>
              <w:t> PostgreSQL, MySQL, MongoDB, Redis, Elasticsearch, ELK stack, H2 DB, SQL Server, PgAdmin4</w:t>
            </w:r>
          </w:p>
        </w:tc>
        <w:tc>
          <w:tcPr>
            <w:tcW w:w="5713" w:type="dxa"/>
            <w:tcBorders>
              <w:left w:val="single" w:sz="8" w:space="0" w:color="FEFDFD"/>
            </w:tcBorders>
            <w:tcMar>
              <w:top w:w="0" w:type="dxa"/>
              <w:left w:w="0" w:type="dxa"/>
              <w:bottom w:w="0" w:type="dxa"/>
              <w:right w:w="0" w:type="dxa"/>
            </w:tcMar>
            <w:hideMark/>
          </w:tcPr>
          <w:p w14:paraId="26597DC2"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Testing:</w:t>
            </w:r>
            <w:r w:rsidRPr="0040588F">
              <w:rPr>
                <w:rFonts w:ascii="Arial" w:eastAsia="Arial" w:hAnsi="Arial" w:cs="Arial"/>
                <w:sz w:val="16"/>
                <w:szCs w:val="16"/>
                <w:lang w:val="en-IN"/>
              </w:rPr>
              <w:t> JUnit, Mockito, Postman, JMeter, A/B Testing</w:t>
            </w:r>
          </w:p>
          <w:p w14:paraId="523A30D3"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Security:</w:t>
            </w:r>
            <w:r w:rsidRPr="0040588F">
              <w:rPr>
                <w:rFonts w:ascii="Arial" w:eastAsia="Arial" w:hAnsi="Arial" w:cs="Arial"/>
                <w:sz w:val="16"/>
                <w:szCs w:val="16"/>
                <w:lang w:val="en-IN"/>
              </w:rPr>
              <w:t> JWT, OAuth, IAM (AWS/GCP), HTTPS/TLS, Google OAuth, AES Encryption and Decryption</w:t>
            </w:r>
          </w:p>
          <w:p w14:paraId="1D6FF515"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Messaging &amp; Streaming:</w:t>
            </w:r>
            <w:r w:rsidRPr="0040588F">
              <w:rPr>
                <w:rFonts w:ascii="Arial" w:eastAsia="Arial" w:hAnsi="Arial" w:cs="Arial"/>
                <w:sz w:val="16"/>
                <w:szCs w:val="16"/>
                <w:lang w:val="en-IN"/>
              </w:rPr>
              <w:t> Apache Kafka, Kafka Publisher, Kafka Consumer, Apache NiFi</w:t>
            </w:r>
          </w:p>
          <w:p w14:paraId="6B19E5B7"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Monitoring &amp; Log:</w:t>
            </w:r>
            <w:r w:rsidRPr="0040588F">
              <w:rPr>
                <w:rFonts w:ascii="Arial" w:eastAsia="Arial" w:hAnsi="Arial" w:cs="Arial"/>
                <w:sz w:val="16"/>
                <w:szCs w:val="16"/>
                <w:lang w:val="en-IN"/>
              </w:rPr>
              <w:t> ELK Stack, Prometheus, Grafana, CloudWatch</w:t>
            </w:r>
          </w:p>
          <w:p w14:paraId="5B8E9B6F"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System &amp; Performance:</w:t>
            </w:r>
            <w:r w:rsidRPr="0040588F">
              <w:rPr>
                <w:rFonts w:ascii="Arial" w:eastAsia="Arial" w:hAnsi="Arial" w:cs="Arial"/>
                <w:sz w:val="16"/>
                <w:szCs w:val="16"/>
                <w:lang w:val="en-IN"/>
              </w:rPr>
              <w:t> Linux/Unix, Data Structures &amp; Algorithms, Design Patterns, Scalability Optimization, Performance Tuning</w:t>
            </w:r>
          </w:p>
          <w:p w14:paraId="08EDD834"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Methodologies:</w:t>
            </w:r>
            <w:r w:rsidRPr="0040588F">
              <w:rPr>
                <w:rFonts w:ascii="Arial" w:eastAsia="Arial" w:hAnsi="Arial" w:cs="Arial"/>
                <w:sz w:val="16"/>
                <w:szCs w:val="16"/>
                <w:lang w:val="en-IN"/>
              </w:rPr>
              <w:t> Agile/Scrum, Kanban</w:t>
            </w:r>
          </w:p>
          <w:p w14:paraId="278C056E"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Tools:</w:t>
            </w:r>
            <w:r w:rsidRPr="0040588F">
              <w:rPr>
                <w:rFonts w:ascii="Arial" w:eastAsia="Arial" w:hAnsi="Arial" w:cs="Arial"/>
                <w:sz w:val="16"/>
                <w:szCs w:val="16"/>
                <w:lang w:val="en-IN"/>
              </w:rPr>
              <w:t> IntelliJ, VS Code, Jira, GitHub, Postman, Eclipse, Meld Tool, SQL developer, MS-Office, MacOS, Windows</w:t>
            </w:r>
          </w:p>
          <w:p w14:paraId="41B90BD3" w14:textId="77777777" w:rsidR="00070B36" w:rsidRPr="0040588F" w:rsidRDefault="00070B36" w:rsidP="00070B36">
            <w:pPr>
              <w:pStyle w:val="ulli"/>
              <w:numPr>
                <w:ilvl w:val="0"/>
                <w:numId w:val="8"/>
              </w:numPr>
              <w:spacing w:line="240" w:lineRule="auto"/>
              <w:rPr>
                <w:rFonts w:ascii="Arial" w:eastAsia="Arial" w:hAnsi="Arial" w:cs="Arial"/>
                <w:sz w:val="16"/>
                <w:szCs w:val="16"/>
                <w:lang w:val="en-IN"/>
              </w:rPr>
            </w:pPr>
            <w:r w:rsidRPr="0040588F">
              <w:rPr>
                <w:rFonts w:ascii="Arial" w:eastAsia="Arial" w:hAnsi="Arial" w:cs="Arial"/>
                <w:b/>
                <w:bCs/>
                <w:sz w:val="16"/>
                <w:szCs w:val="16"/>
                <w:lang w:val="en-IN"/>
              </w:rPr>
              <w:t>Soft Skills:</w:t>
            </w:r>
            <w:r w:rsidRPr="0040588F">
              <w:rPr>
                <w:rFonts w:ascii="Arial" w:eastAsia="Arial" w:hAnsi="Arial" w:cs="Arial"/>
                <w:sz w:val="16"/>
                <w:szCs w:val="16"/>
                <w:lang w:val="en-IN"/>
              </w:rPr>
              <w:t> Problem-solving, Technical Mentoring, Stakeholder Communication</w:t>
            </w:r>
          </w:p>
        </w:tc>
      </w:tr>
    </w:tbl>
    <w:p w14:paraId="02C77432" w14:textId="77777777" w:rsidR="00070B36" w:rsidRPr="00F047C1" w:rsidRDefault="00070B36" w:rsidP="00070B36">
      <w:pPr>
        <w:pStyle w:val="divdocumentdivsectiontitle"/>
        <w:pBdr>
          <w:bottom w:val="single" w:sz="8" w:space="1" w:color="1B1D1E"/>
        </w:pBdr>
        <w:spacing w:line="240" w:lineRule="auto"/>
        <w:rPr>
          <w:rFonts w:ascii="Arial" w:eastAsia="Arial" w:hAnsi="Arial" w:cs="Arial"/>
          <w:b/>
          <w:bCs/>
          <w:color w:val="1B1D1E"/>
          <w:sz w:val="18"/>
          <w:szCs w:val="18"/>
        </w:rPr>
      </w:pPr>
      <w:r w:rsidRPr="00F047C1">
        <w:rPr>
          <w:rFonts w:ascii="Arial" w:eastAsia="Arial" w:hAnsi="Arial" w:cs="Arial"/>
          <w:b/>
          <w:bCs/>
          <w:color w:val="1B1D1E"/>
          <w:sz w:val="18"/>
          <w:szCs w:val="18"/>
        </w:rPr>
        <w:t>Professional Experience</w:t>
      </w:r>
    </w:p>
    <w:p w14:paraId="126BF9BD" w14:textId="29C30C62" w:rsidR="001B7CEF" w:rsidRPr="003B3A5E" w:rsidRDefault="003B3A5E" w:rsidP="003B3A5E">
      <w:pPr>
        <w:pStyle w:val="divdocumentsinglecolumn"/>
        <w:tabs>
          <w:tab w:val="right" w:pos="11406"/>
        </w:tabs>
        <w:rPr>
          <w:rFonts w:ascii="Arial" w:eastAsia="Arial" w:hAnsi="Arial" w:cs="Arial"/>
          <w:b/>
          <w:bCs/>
          <w:sz w:val="16"/>
          <w:szCs w:val="16"/>
          <w:lang w:val="en-IN"/>
        </w:rPr>
      </w:pPr>
      <w:r w:rsidRPr="003B3A5E">
        <w:rPr>
          <w:rFonts w:ascii="Arial" w:eastAsia="Arial" w:hAnsi="Arial" w:cs="Arial"/>
          <w:b/>
          <w:bCs/>
          <w:sz w:val="16"/>
          <w:szCs w:val="16"/>
          <w:lang w:val="en-IN"/>
        </w:rPr>
        <w:t>Software Engineering Intern (Volunteer)</w:t>
      </w:r>
      <w:r w:rsidR="001B7CEF" w:rsidRPr="001B7CEF">
        <w:rPr>
          <w:sz w:val="16"/>
          <w:szCs w:val="16"/>
        </w:rPr>
        <w:tab/>
      </w:r>
      <w:r w:rsidR="001B7CEF" w:rsidRPr="001B7CEF">
        <w:rPr>
          <w:rStyle w:val="datesWrapper"/>
          <w:rFonts w:ascii="Arial" w:eastAsia="Arial" w:hAnsi="Arial" w:cs="Arial"/>
          <w:sz w:val="16"/>
          <w:szCs w:val="16"/>
        </w:rPr>
        <w:t xml:space="preserve"> </w:t>
      </w:r>
      <w:r w:rsidR="001B7CEF" w:rsidRPr="001B7CEF">
        <w:rPr>
          <w:rStyle w:val="spanjobdates"/>
          <w:rFonts w:ascii="Arial" w:eastAsia="Arial" w:hAnsi="Arial" w:cs="Arial"/>
          <w:sz w:val="16"/>
          <w:szCs w:val="16"/>
        </w:rPr>
        <w:t>0</w:t>
      </w:r>
      <w:r>
        <w:rPr>
          <w:rStyle w:val="spanjobdates"/>
          <w:rFonts w:ascii="Arial" w:eastAsia="Arial" w:hAnsi="Arial" w:cs="Arial"/>
          <w:sz w:val="16"/>
          <w:szCs w:val="16"/>
        </w:rPr>
        <w:t>8</w:t>
      </w:r>
      <w:r w:rsidR="001B7CEF" w:rsidRPr="001B7CEF">
        <w:rPr>
          <w:rStyle w:val="spanjobdates"/>
          <w:rFonts w:ascii="Arial" w:eastAsia="Arial" w:hAnsi="Arial" w:cs="Arial"/>
          <w:sz w:val="16"/>
          <w:szCs w:val="16"/>
        </w:rPr>
        <w:t>/2025 to Current</w:t>
      </w:r>
      <w:r w:rsidR="001B7CEF" w:rsidRPr="001B7CEF">
        <w:rPr>
          <w:rStyle w:val="datesWrapper"/>
          <w:rFonts w:ascii="Arial" w:eastAsia="Arial" w:hAnsi="Arial" w:cs="Arial"/>
          <w:sz w:val="16"/>
          <w:szCs w:val="16"/>
        </w:rPr>
        <w:t xml:space="preserve"> </w:t>
      </w:r>
    </w:p>
    <w:p w14:paraId="53587C09" w14:textId="1942B63B" w:rsidR="001B7CEF" w:rsidRPr="001B7CEF" w:rsidRDefault="006560DB" w:rsidP="001B7CEF">
      <w:pPr>
        <w:pStyle w:val="spanpaddedline"/>
        <w:tabs>
          <w:tab w:val="right" w:pos="11406"/>
        </w:tabs>
        <w:spacing w:line="240" w:lineRule="auto"/>
        <w:rPr>
          <w:rFonts w:ascii="Arial" w:eastAsia="Arial" w:hAnsi="Arial" w:cs="Arial"/>
          <w:sz w:val="16"/>
          <w:szCs w:val="16"/>
        </w:rPr>
      </w:pPr>
      <w:r w:rsidRPr="006560DB">
        <w:rPr>
          <w:rFonts w:ascii="Arial" w:eastAsia="Arial" w:hAnsi="Arial" w:cs="Arial"/>
          <w:b/>
          <w:bCs/>
          <w:sz w:val="16"/>
          <w:szCs w:val="16"/>
        </w:rPr>
        <w:t>Community Dreams Foundation</w:t>
      </w:r>
      <w:r w:rsidR="001B7CEF" w:rsidRPr="001B7CEF">
        <w:rPr>
          <w:sz w:val="16"/>
          <w:szCs w:val="16"/>
        </w:rPr>
        <w:tab/>
      </w:r>
      <w:r w:rsidR="001B7CEF" w:rsidRPr="001B7CEF">
        <w:rPr>
          <w:rStyle w:val="datesWrapper"/>
          <w:rFonts w:ascii="Arial" w:eastAsia="Arial" w:hAnsi="Arial" w:cs="Arial"/>
          <w:sz w:val="16"/>
          <w:szCs w:val="16"/>
        </w:rPr>
        <w:t xml:space="preserve"> </w:t>
      </w:r>
      <w:r w:rsidR="001B7CEF" w:rsidRPr="001B7CEF">
        <w:rPr>
          <w:rStyle w:val="datesWrapper"/>
          <w:rFonts w:ascii="Arial" w:eastAsia="Arial" w:hAnsi="Arial" w:cs="Arial"/>
          <w:b/>
          <w:bCs/>
          <w:sz w:val="16"/>
          <w:szCs w:val="16"/>
        </w:rPr>
        <w:t xml:space="preserve">Remote, </w:t>
      </w:r>
      <w:r w:rsidR="001B7CEF" w:rsidRPr="001B7CEF">
        <w:rPr>
          <w:rStyle w:val="spanjoblocation"/>
          <w:rFonts w:ascii="Arial" w:eastAsia="Arial" w:hAnsi="Arial" w:cs="Arial"/>
          <w:sz w:val="16"/>
          <w:szCs w:val="16"/>
        </w:rPr>
        <w:t>USA</w:t>
      </w:r>
      <w:r w:rsidR="001B7CEF" w:rsidRPr="001B7CEF">
        <w:rPr>
          <w:rStyle w:val="datesWrapper"/>
          <w:rFonts w:ascii="Arial" w:eastAsia="Arial" w:hAnsi="Arial" w:cs="Arial"/>
          <w:sz w:val="16"/>
          <w:szCs w:val="16"/>
        </w:rPr>
        <w:t xml:space="preserve"> </w:t>
      </w:r>
    </w:p>
    <w:p w14:paraId="4E74465B" w14:textId="61A0511A"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Developing full-stack solutions using Java, .NET, and Ruby on Rails to enhance community-driven technology initiatives.</w:t>
      </w:r>
    </w:p>
    <w:p w14:paraId="5DBBE846"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Leading requirement analysis and system design for 2+ projects, aiming to improve operational efficiency by 30% by EOY 2025.</w:t>
      </w:r>
    </w:p>
    <w:p w14:paraId="0CCAAFC2"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Building RESTful APIs to integrate third-party services, targeting 1,000+ monthly active users by project completion.</w:t>
      </w:r>
    </w:p>
    <w:p w14:paraId="56C54F49"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Implementing automated testing frameworks (JUnit, Selenium) to reduce post-release defects by 40% during the internship.</w:t>
      </w:r>
    </w:p>
    <w:p w14:paraId="6A7F8AFE"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Optimizing legacy codebases, with a goal to improve application performance by 25% through refactoring and caching.</w:t>
      </w:r>
    </w:p>
    <w:p w14:paraId="3A042C8F"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Collaborating with senior engineers to deploy 3+ microservices using Docker and AWS, ensuring scalable solutions.</w:t>
      </w:r>
    </w:p>
    <w:p w14:paraId="4D2E2E35"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Documenting technical specifications and user guides to streamline future maintenance and onboarding.</w:t>
      </w:r>
    </w:p>
    <w:p w14:paraId="7FAF934C"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Contributing to open-source tools used by the foundation, aiming to expand community engagement by 20%.</w:t>
      </w:r>
    </w:p>
    <w:p w14:paraId="0DB2C7F8" w14:textId="77777777" w:rsidR="006560DB"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Participating in Agile sprints and code reviews to align deliverables with organizational roadmaps.</w:t>
      </w:r>
    </w:p>
    <w:p w14:paraId="311E62E2" w14:textId="6551939F" w:rsidR="001B7CEF" w:rsidRPr="006560DB" w:rsidRDefault="006560DB" w:rsidP="006560DB">
      <w:pPr>
        <w:pStyle w:val="divdocumentsinglecolumn"/>
        <w:numPr>
          <w:ilvl w:val="0"/>
          <w:numId w:val="9"/>
        </w:numPr>
        <w:tabs>
          <w:tab w:val="right" w:pos="11406"/>
        </w:tabs>
        <w:spacing w:line="240" w:lineRule="auto"/>
        <w:rPr>
          <w:rFonts w:ascii="Arial" w:eastAsia="Arial" w:hAnsi="Arial" w:cs="Arial"/>
          <w:sz w:val="16"/>
          <w:szCs w:val="16"/>
          <w:lang w:val="en-IN"/>
        </w:rPr>
      </w:pPr>
      <w:r w:rsidRPr="006560DB">
        <w:rPr>
          <w:rFonts w:ascii="Arial" w:eastAsia="Arial" w:hAnsi="Arial" w:cs="Arial"/>
          <w:sz w:val="16"/>
          <w:szCs w:val="16"/>
          <w:lang w:val="en-IN"/>
        </w:rPr>
        <w:t>Researching emerging technologies (AI/ML tools) to propose innovative features for 2026 projects.</w:t>
      </w:r>
    </w:p>
    <w:p w14:paraId="6A3CF842" w14:textId="79AE100E" w:rsidR="00070B36" w:rsidRPr="0040588F" w:rsidRDefault="00070B36" w:rsidP="00070B36">
      <w:pPr>
        <w:pStyle w:val="divdocumentsinglecolumn"/>
        <w:tabs>
          <w:tab w:val="right" w:pos="11406"/>
        </w:tabs>
        <w:spacing w:line="240" w:lineRule="auto"/>
        <w:rPr>
          <w:rFonts w:ascii="Arial" w:eastAsia="Arial" w:hAnsi="Arial" w:cs="Arial"/>
          <w:sz w:val="16"/>
          <w:szCs w:val="16"/>
        </w:rPr>
      </w:pPr>
      <w:r w:rsidRPr="0040588F">
        <w:rPr>
          <w:rFonts w:ascii="Arial" w:eastAsia="Arial" w:hAnsi="Arial" w:cs="Arial"/>
          <w:b/>
          <w:bCs/>
          <w:sz w:val="16"/>
          <w:szCs w:val="16"/>
        </w:rPr>
        <w:t>Software Engineer</w:t>
      </w:r>
      <w:r w:rsidRPr="0040588F">
        <w:rPr>
          <w:rFonts w:ascii="Arial" w:eastAsia="Arial" w:hAnsi="Arial" w:cs="Arial"/>
          <w:sz w:val="16"/>
          <w:szCs w:val="16"/>
        </w:rPr>
        <w:t xml:space="preserve"> </w:t>
      </w:r>
      <w:r w:rsidRPr="0040588F">
        <w:rPr>
          <w:rFonts w:ascii="Arial" w:eastAsia="Arial" w:hAnsi="Arial" w:cs="Arial"/>
          <w:sz w:val="16"/>
          <w:szCs w:val="16"/>
        </w:rPr>
        <w:tab/>
      </w:r>
      <w:r w:rsidRPr="0040588F">
        <w:rPr>
          <w:rStyle w:val="spanjobdates"/>
          <w:rFonts w:ascii="Arial" w:eastAsia="Arial" w:hAnsi="Arial" w:cs="Arial"/>
          <w:sz w:val="16"/>
          <w:szCs w:val="16"/>
        </w:rPr>
        <w:t>0</w:t>
      </w:r>
      <w:r w:rsidR="00087F3F">
        <w:rPr>
          <w:rStyle w:val="spanjobdates"/>
          <w:rFonts w:ascii="Arial" w:eastAsia="Arial" w:hAnsi="Arial" w:cs="Arial"/>
          <w:sz w:val="16"/>
          <w:szCs w:val="16"/>
        </w:rPr>
        <w:t>6</w:t>
      </w:r>
      <w:r w:rsidRPr="0040588F">
        <w:rPr>
          <w:rStyle w:val="spanjobdates"/>
          <w:rFonts w:ascii="Arial" w:eastAsia="Arial" w:hAnsi="Arial" w:cs="Arial"/>
          <w:sz w:val="16"/>
          <w:szCs w:val="16"/>
        </w:rPr>
        <w:t>/20</w:t>
      </w:r>
      <w:r w:rsidR="004E5260">
        <w:rPr>
          <w:rStyle w:val="spanjobdates"/>
          <w:rFonts w:ascii="Arial" w:eastAsia="Arial" w:hAnsi="Arial" w:cs="Arial"/>
          <w:sz w:val="16"/>
          <w:szCs w:val="16"/>
        </w:rPr>
        <w:t>2</w:t>
      </w:r>
      <w:r w:rsidR="009447D4">
        <w:rPr>
          <w:rStyle w:val="spanjobdates"/>
          <w:rFonts w:ascii="Arial" w:eastAsia="Arial" w:hAnsi="Arial" w:cs="Arial"/>
          <w:sz w:val="16"/>
          <w:szCs w:val="16"/>
        </w:rPr>
        <w:t>1</w:t>
      </w:r>
      <w:r w:rsidRPr="0040588F">
        <w:rPr>
          <w:rStyle w:val="spanjobdates"/>
          <w:rFonts w:ascii="Arial" w:eastAsia="Arial" w:hAnsi="Arial" w:cs="Arial"/>
          <w:sz w:val="16"/>
          <w:szCs w:val="16"/>
        </w:rPr>
        <w:t xml:space="preserve"> to </w:t>
      </w:r>
      <w:r w:rsidR="00C1650A">
        <w:rPr>
          <w:rStyle w:val="spanjobdates"/>
          <w:rFonts w:ascii="Arial" w:eastAsia="Arial" w:hAnsi="Arial" w:cs="Arial"/>
          <w:sz w:val="16"/>
          <w:szCs w:val="16"/>
        </w:rPr>
        <w:t>0</w:t>
      </w:r>
      <w:r w:rsidR="00087F3F">
        <w:rPr>
          <w:rStyle w:val="spanjobdates"/>
          <w:rFonts w:ascii="Arial" w:eastAsia="Arial" w:hAnsi="Arial" w:cs="Arial"/>
          <w:sz w:val="16"/>
          <w:szCs w:val="16"/>
        </w:rPr>
        <w:t>7</w:t>
      </w:r>
      <w:r w:rsidRPr="0040588F">
        <w:rPr>
          <w:rStyle w:val="spanjobdates"/>
          <w:rFonts w:ascii="Arial" w:eastAsia="Arial" w:hAnsi="Arial" w:cs="Arial"/>
          <w:sz w:val="16"/>
          <w:szCs w:val="16"/>
        </w:rPr>
        <w:t>/202</w:t>
      </w:r>
      <w:r w:rsidR="00C1650A">
        <w:rPr>
          <w:rStyle w:val="spanjobdates"/>
          <w:rFonts w:ascii="Arial" w:eastAsia="Arial" w:hAnsi="Arial" w:cs="Arial"/>
          <w:sz w:val="16"/>
          <w:szCs w:val="16"/>
        </w:rPr>
        <w:t>3</w:t>
      </w:r>
    </w:p>
    <w:p w14:paraId="400CF8CF" w14:textId="77777777" w:rsidR="00070B36" w:rsidRPr="0040588F" w:rsidRDefault="00070B36" w:rsidP="00070B36">
      <w:pPr>
        <w:pStyle w:val="ulli"/>
        <w:tabs>
          <w:tab w:val="left" w:pos="720"/>
          <w:tab w:val="right" w:pos="11426"/>
        </w:tabs>
        <w:spacing w:line="240" w:lineRule="auto"/>
        <w:rPr>
          <w:rFonts w:ascii="Arial" w:eastAsia="Arial" w:hAnsi="Arial" w:cs="Arial"/>
          <w:sz w:val="16"/>
          <w:szCs w:val="16"/>
        </w:rPr>
      </w:pPr>
      <w:r w:rsidRPr="0040588F">
        <w:rPr>
          <w:rFonts w:ascii="Arial" w:eastAsia="Arial" w:hAnsi="Arial" w:cs="Arial"/>
          <w:b/>
          <w:bCs/>
          <w:sz w:val="16"/>
          <w:szCs w:val="16"/>
        </w:rPr>
        <w:t>Tata 1mg</w:t>
      </w:r>
      <w:r w:rsidRPr="0040588F">
        <w:rPr>
          <w:rFonts w:ascii="Arial" w:eastAsia="Arial" w:hAnsi="Arial" w:cs="Arial"/>
          <w:sz w:val="16"/>
          <w:szCs w:val="16"/>
        </w:rPr>
        <w:t xml:space="preserve"> </w:t>
      </w:r>
      <w:r w:rsidRPr="0040588F">
        <w:rPr>
          <w:rFonts w:ascii="Arial" w:eastAsia="Arial" w:hAnsi="Arial" w:cs="Arial"/>
          <w:sz w:val="16"/>
          <w:szCs w:val="16"/>
        </w:rPr>
        <w:tab/>
      </w:r>
      <w:r w:rsidRPr="0040588F">
        <w:rPr>
          <w:rFonts w:ascii="Arial" w:eastAsia="Arial" w:hAnsi="Arial" w:cs="Arial"/>
          <w:b/>
          <w:bCs/>
          <w:sz w:val="16"/>
          <w:szCs w:val="16"/>
        </w:rPr>
        <w:t>Bangalore</w:t>
      </w:r>
      <w:r w:rsidRPr="0040588F">
        <w:rPr>
          <w:rFonts w:ascii="Arial" w:eastAsia="Arial" w:hAnsi="Arial" w:cs="Arial"/>
          <w:sz w:val="16"/>
          <w:szCs w:val="16"/>
        </w:rPr>
        <w:t xml:space="preserve">, </w:t>
      </w:r>
      <w:r w:rsidRPr="0040588F">
        <w:rPr>
          <w:rFonts w:ascii="Arial" w:eastAsia="Arial" w:hAnsi="Arial" w:cs="Arial"/>
          <w:b/>
          <w:bCs/>
          <w:sz w:val="16"/>
          <w:szCs w:val="16"/>
        </w:rPr>
        <w:t>India</w:t>
      </w:r>
    </w:p>
    <w:p w14:paraId="4CB1E834"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Led the end-to-end development of a React-based single-page application (SPA) for pharmacy orders, reducing page load time by 35% and improving user retention by 18% for 5M+ monthly users.</w:t>
      </w:r>
    </w:p>
    <w:p w14:paraId="6025E5E9" w14:textId="01592DBD"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 xml:space="preserve">Automated CI/CD pipelines </w:t>
      </w:r>
      <w:r w:rsidR="00937F59">
        <w:rPr>
          <w:rFonts w:ascii="Arial" w:eastAsia="Arial" w:hAnsi="Arial" w:cs="Arial"/>
          <w:sz w:val="16"/>
          <w:szCs w:val="16"/>
          <w:lang w:val="en-IN"/>
        </w:rPr>
        <w:t>via</w:t>
      </w:r>
      <w:r w:rsidRPr="00AD065B">
        <w:rPr>
          <w:rFonts w:ascii="Arial" w:eastAsia="Arial" w:hAnsi="Arial" w:cs="Arial"/>
          <w:sz w:val="16"/>
          <w:szCs w:val="16"/>
          <w:lang w:val="en-IN"/>
        </w:rPr>
        <w:t> Gradle, Jenkins, and Travis CI, cutting release time by 30% and enabling 50+ weekly deployments with zero downtime.</w:t>
      </w:r>
    </w:p>
    <w:p w14:paraId="28F1FF60" w14:textId="1AA74AFD"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 xml:space="preserve">Integrated 10+ third-party APIs (REST/SOAP) for payment gateways and drug inventory systems, reducing manual data entry errors by 45% and improving order </w:t>
      </w:r>
      <w:r w:rsidR="00D11DE5" w:rsidRPr="00AD065B">
        <w:rPr>
          <w:rFonts w:ascii="Arial" w:eastAsia="Arial" w:hAnsi="Arial" w:cs="Arial"/>
          <w:sz w:val="16"/>
          <w:szCs w:val="16"/>
          <w:lang w:val="en-IN"/>
        </w:rPr>
        <w:t>fulfilment</w:t>
      </w:r>
      <w:r w:rsidRPr="00AD065B">
        <w:rPr>
          <w:rFonts w:ascii="Arial" w:eastAsia="Arial" w:hAnsi="Arial" w:cs="Arial"/>
          <w:sz w:val="16"/>
          <w:szCs w:val="16"/>
          <w:lang w:val="en-IN"/>
        </w:rPr>
        <w:t xml:space="preserve"> speed.</w:t>
      </w:r>
    </w:p>
    <w:p w14:paraId="66DED6A5"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Architected a scalable microservices backend (Spring Boot, Docker), handling 3x surge in traffic (50K RPM) during COVID-19 vaccine bookings with 99.95% uptime.</w:t>
      </w:r>
    </w:p>
    <w:p w14:paraId="0DDD70CE"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Collaborated with 20+ cross-functional teams (UX, QA, Product), delivering 15+ features ahead of schedule for the telemedicine platform.</w:t>
      </w:r>
    </w:p>
    <w:p w14:paraId="033D41CB"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Optimized API response times by implementing GraphQL, reducing payload size by 40% for the prescription management module.</w:t>
      </w:r>
    </w:p>
    <w:p w14:paraId="6011A9A3"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Conducted 200+ Agile ceremonies (stand-ups, sprint reviews) using Jira, improving team velocity by 25% and reducing backlog by 30%.</w:t>
      </w:r>
    </w:p>
    <w:p w14:paraId="20A5C875"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Designed a real-time notification service (WebSocket, Kafka), reducing patient appointment no-shows by 22%.</w:t>
      </w:r>
    </w:p>
    <w:p w14:paraId="1307ECC0"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Mentored 3 junior engineers on React and Spring Boot, reducing onboarding time by 50% and code review iterations by 35%.</w:t>
      </w:r>
    </w:p>
    <w:p w14:paraId="321236BA"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Migrated legacy monolith components to containerized microservices (Kubernetes), cutting cloud costs by $15K/month.</w:t>
      </w:r>
    </w:p>
    <w:p w14:paraId="7FCA4127"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Implemented automated testing (Jest, Selenium), increasing test coverage from 60% to 85% and reducing regression bugs by 40%.</w:t>
      </w:r>
    </w:p>
    <w:p w14:paraId="0D326F3B" w14:textId="77777777" w:rsidR="00070B36" w:rsidRPr="00AD065B" w:rsidRDefault="00070B36" w:rsidP="00070B36">
      <w:pPr>
        <w:pStyle w:val="divdocumentsinglecolumn"/>
        <w:numPr>
          <w:ilvl w:val="0"/>
          <w:numId w:val="5"/>
        </w:numPr>
        <w:tabs>
          <w:tab w:val="right" w:pos="11406"/>
        </w:tabs>
        <w:spacing w:line="240" w:lineRule="auto"/>
        <w:rPr>
          <w:rFonts w:ascii="Arial" w:eastAsia="Arial" w:hAnsi="Arial" w:cs="Arial"/>
          <w:sz w:val="16"/>
          <w:szCs w:val="16"/>
          <w:lang w:val="en-IN"/>
        </w:rPr>
      </w:pPr>
      <w:r w:rsidRPr="00AD065B">
        <w:rPr>
          <w:rFonts w:ascii="Arial" w:eastAsia="Arial" w:hAnsi="Arial" w:cs="Arial"/>
          <w:sz w:val="16"/>
          <w:szCs w:val="16"/>
          <w:lang w:val="en-IN"/>
        </w:rPr>
        <w:t>Secured PHI data by enforcing HIPAA compliance (encryption, RBAC), passing 100% of security audits for the health records system.</w:t>
      </w:r>
    </w:p>
    <w:p w14:paraId="62E1D9DD" w14:textId="0EA9D4E5" w:rsidR="00070B36" w:rsidRPr="0040588F" w:rsidRDefault="00070B36" w:rsidP="00070B36">
      <w:pPr>
        <w:pStyle w:val="divdocumentsinglecolumn"/>
        <w:tabs>
          <w:tab w:val="right" w:pos="11406"/>
        </w:tabs>
        <w:spacing w:line="240" w:lineRule="auto"/>
        <w:rPr>
          <w:rFonts w:ascii="Arial" w:eastAsia="Arial" w:hAnsi="Arial" w:cs="Arial"/>
          <w:sz w:val="16"/>
          <w:szCs w:val="16"/>
        </w:rPr>
      </w:pPr>
      <w:r w:rsidRPr="0040588F">
        <w:rPr>
          <w:rFonts w:ascii="Arial" w:eastAsia="Arial" w:hAnsi="Arial" w:cs="Arial"/>
          <w:b/>
          <w:bCs/>
          <w:sz w:val="16"/>
          <w:szCs w:val="16"/>
        </w:rPr>
        <w:t>Software Developer</w:t>
      </w:r>
      <w:r w:rsidRPr="0040588F">
        <w:rPr>
          <w:rFonts w:eastAsia="Arial"/>
          <w:sz w:val="16"/>
          <w:szCs w:val="16"/>
        </w:rPr>
        <w:tab/>
      </w:r>
      <w:r w:rsidRPr="0040588F">
        <w:rPr>
          <w:rStyle w:val="spanjobdates"/>
          <w:rFonts w:ascii="Arial" w:eastAsia="Arial" w:hAnsi="Arial" w:cs="Arial"/>
          <w:sz w:val="16"/>
          <w:szCs w:val="16"/>
        </w:rPr>
        <w:t>0</w:t>
      </w:r>
      <w:r w:rsidR="00087F3F">
        <w:rPr>
          <w:rStyle w:val="spanjobdates"/>
          <w:rFonts w:ascii="Arial" w:eastAsia="Arial" w:hAnsi="Arial" w:cs="Arial"/>
          <w:sz w:val="16"/>
          <w:szCs w:val="16"/>
        </w:rPr>
        <w:t>5</w:t>
      </w:r>
      <w:r w:rsidRPr="0040588F">
        <w:rPr>
          <w:rStyle w:val="spanjobdates"/>
          <w:rFonts w:ascii="Arial" w:eastAsia="Arial" w:hAnsi="Arial" w:cs="Arial"/>
          <w:sz w:val="16"/>
          <w:szCs w:val="16"/>
        </w:rPr>
        <w:t>/20</w:t>
      </w:r>
      <w:r>
        <w:rPr>
          <w:rStyle w:val="spanjobdates"/>
          <w:rFonts w:ascii="Arial" w:eastAsia="Arial" w:hAnsi="Arial" w:cs="Arial"/>
          <w:sz w:val="16"/>
          <w:szCs w:val="16"/>
        </w:rPr>
        <w:t>1</w:t>
      </w:r>
      <w:r w:rsidR="00865BFD">
        <w:rPr>
          <w:rStyle w:val="spanjobdates"/>
          <w:rFonts w:ascii="Arial" w:eastAsia="Arial" w:hAnsi="Arial" w:cs="Arial"/>
          <w:sz w:val="16"/>
          <w:szCs w:val="16"/>
        </w:rPr>
        <w:t>9</w:t>
      </w:r>
      <w:r w:rsidRPr="0040588F">
        <w:rPr>
          <w:rStyle w:val="spanjobdates"/>
          <w:rFonts w:ascii="Arial" w:eastAsia="Arial" w:hAnsi="Arial" w:cs="Arial"/>
          <w:sz w:val="16"/>
          <w:szCs w:val="16"/>
        </w:rPr>
        <w:t xml:space="preserve"> to </w:t>
      </w:r>
      <w:r>
        <w:rPr>
          <w:rStyle w:val="spanjobdates"/>
          <w:rFonts w:ascii="Arial" w:eastAsia="Arial" w:hAnsi="Arial" w:cs="Arial"/>
          <w:sz w:val="16"/>
          <w:szCs w:val="16"/>
        </w:rPr>
        <w:t>0</w:t>
      </w:r>
      <w:r w:rsidR="00087F3F">
        <w:rPr>
          <w:rStyle w:val="spanjobdates"/>
          <w:rFonts w:ascii="Arial" w:eastAsia="Arial" w:hAnsi="Arial" w:cs="Arial"/>
          <w:sz w:val="16"/>
          <w:szCs w:val="16"/>
        </w:rPr>
        <w:t>6</w:t>
      </w:r>
      <w:r w:rsidRPr="0040588F">
        <w:rPr>
          <w:rStyle w:val="spanjobdates"/>
          <w:rFonts w:ascii="Arial" w:eastAsia="Arial" w:hAnsi="Arial" w:cs="Arial"/>
          <w:sz w:val="16"/>
          <w:szCs w:val="16"/>
        </w:rPr>
        <w:t>/20</w:t>
      </w:r>
      <w:r w:rsidR="004E5260">
        <w:rPr>
          <w:rStyle w:val="spanjobdates"/>
          <w:rFonts w:ascii="Arial" w:eastAsia="Arial" w:hAnsi="Arial" w:cs="Arial"/>
          <w:sz w:val="16"/>
          <w:szCs w:val="16"/>
        </w:rPr>
        <w:t>2</w:t>
      </w:r>
      <w:r w:rsidR="009447D4">
        <w:rPr>
          <w:rStyle w:val="spanjobdates"/>
          <w:rFonts w:ascii="Arial" w:eastAsia="Arial" w:hAnsi="Arial" w:cs="Arial"/>
          <w:sz w:val="16"/>
          <w:szCs w:val="16"/>
        </w:rPr>
        <w:t>1</w:t>
      </w:r>
    </w:p>
    <w:p w14:paraId="0D6FCC4E" w14:textId="77777777" w:rsidR="00070B36" w:rsidRPr="0040588F" w:rsidRDefault="00070B36" w:rsidP="00070B36">
      <w:pPr>
        <w:pStyle w:val="ulli"/>
        <w:tabs>
          <w:tab w:val="right" w:pos="11426"/>
        </w:tabs>
        <w:spacing w:line="240" w:lineRule="auto"/>
        <w:rPr>
          <w:rFonts w:ascii="Arial" w:eastAsia="Arial" w:hAnsi="Arial" w:cs="Arial"/>
          <w:b/>
          <w:bCs/>
          <w:sz w:val="16"/>
          <w:szCs w:val="16"/>
        </w:rPr>
      </w:pPr>
      <w:r w:rsidRPr="0040588F">
        <w:rPr>
          <w:rFonts w:ascii="Arial" w:eastAsia="Arial" w:hAnsi="Arial" w:cs="Arial"/>
          <w:b/>
          <w:bCs/>
          <w:sz w:val="16"/>
          <w:szCs w:val="16"/>
        </w:rPr>
        <w:t>Paytm</w:t>
      </w:r>
      <w:r w:rsidRPr="0040588F">
        <w:rPr>
          <w:rFonts w:eastAsia="Arial"/>
          <w:sz w:val="16"/>
          <w:szCs w:val="16"/>
        </w:rPr>
        <w:tab/>
      </w:r>
      <w:r>
        <w:rPr>
          <w:rStyle w:val="spancompanyname"/>
          <w:rFonts w:ascii="Arial" w:eastAsia="Arial" w:hAnsi="Arial" w:cs="Arial"/>
          <w:sz w:val="16"/>
          <w:szCs w:val="16"/>
        </w:rPr>
        <w:t>Remote</w:t>
      </w:r>
      <w:r w:rsidRPr="0040588F">
        <w:rPr>
          <w:rFonts w:ascii="Arial" w:eastAsia="Arial" w:hAnsi="Arial" w:cs="Arial"/>
          <w:b/>
          <w:bCs/>
          <w:sz w:val="16"/>
          <w:szCs w:val="16"/>
        </w:rPr>
        <w:t>, India</w:t>
      </w:r>
    </w:p>
    <w:p w14:paraId="14FD77B9"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Pr>
          <w:rFonts w:ascii="Arial" w:eastAsia="Arial" w:hAnsi="Arial" w:cs="Arial"/>
          <w:sz w:val="16"/>
          <w:szCs w:val="16"/>
          <w:lang w:val="en-IN"/>
        </w:rPr>
        <w:t>O</w:t>
      </w:r>
      <w:r w:rsidRPr="00042BB4">
        <w:rPr>
          <w:rFonts w:ascii="Arial" w:eastAsia="Arial" w:hAnsi="Arial" w:cs="Arial"/>
          <w:sz w:val="16"/>
          <w:szCs w:val="16"/>
          <w:lang w:val="en-IN"/>
        </w:rPr>
        <w:t>ptimized critical Java defects in Spring MVC applications, reducing system errors by 32% and improving stability for 10M+ monthly transactions.</w:t>
      </w:r>
    </w:p>
    <w:p w14:paraId="5AE6AE33" w14:textId="79FFFF1D"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Designed RESTful APIs </w:t>
      </w:r>
      <w:r w:rsidR="00937F59">
        <w:rPr>
          <w:rFonts w:ascii="Arial" w:eastAsia="Arial" w:hAnsi="Arial" w:cs="Arial"/>
          <w:sz w:val="16"/>
          <w:szCs w:val="16"/>
          <w:lang w:val="en-IN"/>
        </w:rPr>
        <w:t>via</w:t>
      </w:r>
      <w:r w:rsidRPr="00042BB4">
        <w:rPr>
          <w:rFonts w:ascii="Arial" w:eastAsia="Arial" w:hAnsi="Arial" w:cs="Arial"/>
          <w:sz w:val="16"/>
          <w:szCs w:val="16"/>
          <w:lang w:val="en-IN"/>
        </w:rPr>
        <w:t> Java/Spring Boot, enabling seamless integration with 5+ third-party vendors and </w:t>
      </w:r>
      <w:r w:rsidR="00937F59">
        <w:rPr>
          <w:rFonts w:ascii="Arial" w:eastAsia="Arial" w:hAnsi="Arial" w:cs="Arial"/>
          <w:sz w:val="16"/>
          <w:szCs w:val="16"/>
          <w:lang w:val="en-IN"/>
        </w:rPr>
        <w:t>Cutting</w:t>
      </w:r>
      <w:r w:rsidRPr="00042BB4">
        <w:rPr>
          <w:rFonts w:ascii="Arial" w:eastAsia="Arial" w:hAnsi="Arial" w:cs="Arial"/>
          <w:sz w:val="16"/>
          <w:szCs w:val="16"/>
          <w:lang w:val="en-IN"/>
        </w:rPr>
        <w:t xml:space="preserve"> payment processing time by 25%.</w:t>
      </w:r>
    </w:p>
    <w:p w14:paraId="5EB5CAFE" w14:textId="77777777" w:rsidR="00070B36"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Pr>
          <w:rFonts w:ascii="Arial" w:eastAsia="Arial" w:hAnsi="Arial" w:cs="Arial"/>
          <w:sz w:val="16"/>
          <w:szCs w:val="16"/>
          <w:lang w:val="en-IN"/>
        </w:rPr>
        <w:t>R</w:t>
      </w:r>
      <w:r w:rsidRPr="00042BB4">
        <w:rPr>
          <w:rFonts w:ascii="Arial" w:eastAsia="Arial" w:hAnsi="Arial" w:cs="Arial"/>
          <w:sz w:val="16"/>
          <w:szCs w:val="16"/>
          <w:lang w:val="en-IN"/>
        </w:rPr>
        <w:t xml:space="preserve">esolved performance bottlenecks </w:t>
      </w:r>
      <w:r>
        <w:rPr>
          <w:rFonts w:ascii="Arial" w:eastAsia="Arial" w:hAnsi="Arial" w:cs="Arial"/>
          <w:sz w:val="16"/>
          <w:szCs w:val="16"/>
          <w:lang w:val="en-IN"/>
        </w:rPr>
        <w:t xml:space="preserve">via </w:t>
      </w:r>
      <w:r w:rsidRPr="00042BB4">
        <w:rPr>
          <w:rFonts w:ascii="Arial" w:eastAsia="Arial" w:hAnsi="Arial" w:cs="Arial"/>
          <w:sz w:val="16"/>
          <w:szCs w:val="16"/>
          <w:lang w:val="en-IN"/>
        </w:rPr>
        <w:t>thread pooling and Ehcache, cutting API latency by 40% (from 800ms to 480ms) for the wallet balance service.</w:t>
      </w:r>
    </w:p>
    <w:p w14:paraId="7F3964C3"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E002AF">
        <w:rPr>
          <w:rFonts w:ascii="Arial" w:eastAsia="Arial" w:hAnsi="Arial" w:cs="Arial"/>
          <w:sz w:val="16"/>
          <w:szCs w:val="16"/>
          <w:lang w:val="en-IN"/>
        </w:rPr>
        <w:t>Scaled the wallet recharge service to handle 3x peak load (15K TPS) during Diwali sales by implementing horizontal scaling in AWS EC2, preventing $2M+ in potential transaction failures.</w:t>
      </w:r>
    </w:p>
    <w:p w14:paraId="57DB7BA8"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Automated CI/CD pipelines</w:t>
      </w:r>
      <w:r>
        <w:rPr>
          <w:rFonts w:ascii="Arial" w:eastAsia="Arial" w:hAnsi="Arial" w:cs="Arial"/>
          <w:sz w:val="16"/>
          <w:szCs w:val="16"/>
          <w:lang w:val="en-IN"/>
        </w:rPr>
        <w:t xml:space="preserve"> via</w:t>
      </w:r>
      <w:r w:rsidRPr="00042BB4">
        <w:rPr>
          <w:rFonts w:ascii="Arial" w:eastAsia="Arial" w:hAnsi="Arial" w:cs="Arial"/>
          <w:sz w:val="16"/>
          <w:szCs w:val="16"/>
          <w:lang w:val="en-IN"/>
        </w:rPr>
        <w:t> Jenkins and Docker, reducing deployment failures by 50% and 3x faster release cycles for the e-commerce platform.</w:t>
      </w:r>
    </w:p>
    <w:p w14:paraId="1A23CEC0"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Rewrote inefficient MongoDB queries and indexed critical fields, improving query response time by 35% for the deals and coupons module.</w:t>
      </w:r>
    </w:p>
    <w:p w14:paraId="6ABF52BF"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Integrated Redis caching for product listings, reducing API latency by 50% (from 300ms to 150ms) during peak traffic (50K+ RPM).</w:t>
      </w:r>
    </w:p>
    <w:p w14:paraId="48D64FAA"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Hardened security for Kubernetes cluster</w:t>
      </w:r>
      <w:r>
        <w:rPr>
          <w:rFonts w:ascii="Arial" w:eastAsia="Arial" w:hAnsi="Arial" w:cs="Arial"/>
          <w:sz w:val="16"/>
          <w:szCs w:val="16"/>
          <w:lang w:val="en-IN"/>
        </w:rPr>
        <w:t>s</w:t>
      </w:r>
      <w:r w:rsidRPr="00042BB4">
        <w:rPr>
          <w:rFonts w:ascii="Arial" w:eastAsia="Arial" w:hAnsi="Arial" w:cs="Arial"/>
          <w:sz w:val="16"/>
          <w:szCs w:val="16"/>
          <w:lang w:val="en-IN"/>
        </w:rPr>
        <w:t> </w:t>
      </w:r>
      <w:r>
        <w:rPr>
          <w:rFonts w:ascii="Arial" w:eastAsia="Arial" w:hAnsi="Arial" w:cs="Arial"/>
          <w:sz w:val="16"/>
          <w:szCs w:val="16"/>
          <w:lang w:val="en-IN"/>
        </w:rPr>
        <w:t xml:space="preserve">via </w:t>
      </w:r>
      <w:r w:rsidRPr="00042BB4">
        <w:rPr>
          <w:rFonts w:ascii="Arial" w:eastAsia="Arial" w:hAnsi="Arial" w:cs="Arial"/>
          <w:sz w:val="16"/>
          <w:szCs w:val="16"/>
          <w:lang w:val="en-IN"/>
        </w:rPr>
        <w:t>Azure Key Vault and RBAC, reducing unauthorized access incidents by 60% for the payment gateway</w:t>
      </w:r>
      <w:r>
        <w:rPr>
          <w:rFonts w:ascii="Arial" w:eastAsia="Arial" w:hAnsi="Arial" w:cs="Arial"/>
          <w:sz w:val="16"/>
          <w:szCs w:val="16"/>
          <w:lang w:val="en-IN"/>
        </w:rPr>
        <w:t>.</w:t>
      </w:r>
    </w:p>
    <w:p w14:paraId="60BB0446"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Developed unit and integration tests (JUnit, Mockito)</w:t>
      </w:r>
      <w:r>
        <w:rPr>
          <w:rFonts w:ascii="Arial" w:eastAsia="Arial" w:hAnsi="Arial" w:cs="Arial"/>
          <w:sz w:val="16"/>
          <w:szCs w:val="16"/>
          <w:lang w:val="en-IN"/>
        </w:rPr>
        <w:t>,</w:t>
      </w:r>
      <w:r w:rsidRPr="00042BB4">
        <w:rPr>
          <w:rFonts w:ascii="Arial" w:eastAsia="Arial" w:hAnsi="Arial" w:cs="Arial"/>
          <w:sz w:val="16"/>
          <w:szCs w:val="16"/>
          <w:lang w:val="en-IN"/>
        </w:rPr>
        <w:t xml:space="preserve"> reducing production bugs by 45% in the user authentication service.</w:t>
      </w:r>
    </w:p>
    <w:p w14:paraId="019FD144"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Collaborated with frontend teams to refactor legacy JavaScript code, improving page load speed by 20% for the Paytm Mall web app.</w:t>
      </w:r>
    </w:p>
    <w:p w14:paraId="6B2BDD64"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Migrated monolithic billing components to microservices, reducing server costs by $8K/month and improving scalability.</w:t>
      </w:r>
    </w:p>
    <w:p w14:paraId="0CD92E4F"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Monitored production systems using ELK Stack, reducing incident resolution time from 2hrs to 30min for the customer support team.</w:t>
      </w:r>
    </w:p>
    <w:p w14:paraId="02D237C9"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Documented API specs (Swagger/OpenAPI) and onboarded 3 external partners, cutting integration time by 2 weeks per client.</w:t>
      </w:r>
    </w:p>
    <w:p w14:paraId="55B2DE81" w14:textId="77777777" w:rsidR="00070B36" w:rsidRPr="00042BB4"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Troubleshot real-time transaction failures, recovering $200K+ in stuck payments during festive sale spikes.</w:t>
      </w:r>
    </w:p>
    <w:p w14:paraId="4A0ED574" w14:textId="5FE6100E" w:rsidR="00070B36" w:rsidRDefault="00070B36" w:rsidP="00070B36">
      <w:pPr>
        <w:pStyle w:val="ulli"/>
        <w:numPr>
          <w:ilvl w:val="0"/>
          <w:numId w:val="10"/>
        </w:numPr>
        <w:tabs>
          <w:tab w:val="left" w:pos="720"/>
          <w:tab w:val="left" w:pos="1440"/>
          <w:tab w:val="left" w:pos="2160"/>
        </w:tabs>
        <w:spacing w:line="240" w:lineRule="auto"/>
        <w:rPr>
          <w:rFonts w:ascii="Arial" w:eastAsia="Arial" w:hAnsi="Arial" w:cs="Arial"/>
          <w:sz w:val="16"/>
          <w:szCs w:val="16"/>
          <w:lang w:val="en-IN"/>
        </w:rPr>
      </w:pPr>
      <w:r w:rsidRPr="00042BB4">
        <w:rPr>
          <w:rFonts w:ascii="Arial" w:eastAsia="Arial" w:hAnsi="Arial" w:cs="Arial"/>
          <w:sz w:val="16"/>
          <w:szCs w:val="16"/>
          <w:lang w:val="en-IN"/>
        </w:rPr>
        <w:t>Mentored 2 junior developers on Spring Boot best practices, reducing code review iterations by 40%.</w:t>
      </w:r>
    </w:p>
    <w:p w14:paraId="2943D3B7" w14:textId="352F4E50" w:rsidR="00DA37EE" w:rsidRPr="00F5714B" w:rsidRDefault="00DA37EE" w:rsidP="00DA37EE">
      <w:pPr>
        <w:pBdr>
          <w:top w:val="nil"/>
          <w:left w:val="nil"/>
          <w:bottom w:val="nil"/>
          <w:right w:val="nil"/>
          <w:between w:val="nil"/>
        </w:pBdr>
        <w:tabs>
          <w:tab w:val="right" w:pos="11406"/>
        </w:tabs>
        <w:spacing w:line="240" w:lineRule="auto"/>
        <w:rPr>
          <w:rFonts w:ascii="Arial" w:eastAsia="Arial" w:hAnsi="Arial" w:cs="Arial"/>
          <w:color w:val="000000"/>
          <w:sz w:val="16"/>
          <w:szCs w:val="16"/>
        </w:rPr>
      </w:pPr>
      <w:r w:rsidRPr="00F5714B">
        <w:rPr>
          <w:rFonts w:ascii="Arial" w:eastAsia="Arial" w:hAnsi="Arial" w:cs="Arial"/>
          <w:b/>
          <w:bCs/>
          <w:color w:val="000000" w:themeColor="text1"/>
          <w:sz w:val="16"/>
          <w:szCs w:val="16"/>
        </w:rPr>
        <w:t>Software Developer Intern</w:t>
      </w:r>
      <w:r>
        <w:tab/>
      </w:r>
      <w:r>
        <w:rPr>
          <w:rFonts w:ascii="Arial" w:eastAsia="Arial" w:hAnsi="Arial" w:cs="Arial"/>
          <w:b/>
          <w:bCs/>
          <w:color w:val="000000" w:themeColor="text1"/>
          <w:sz w:val="16"/>
          <w:szCs w:val="16"/>
        </w:rPr>
        <w:t>12</w:t>
      </w:r>
      <w:r w:rsidRPr="00F5714B">
        <w:rPr>
          <w:rFonts w:ascii="Arial" w:eastAsia="Arial" w:hAnsi="Arial" w:cs="Arial"/>
          <w:b/>
          <w:bCs/>
          <w:color w:val="000000" w:themeColor="text1"/>
          <w:sz w:val="16"/>
          <w:szCs w:val="16"/>
        </w:rPr>
        <w:t>/20</w:t>
      </w:r>
      <w:r w:rsidR="00937F59">
        <w:rPr>
          <w:rFonts w:ascii="Arial" w:eastAsia="Arial" w:hAnsi="Arial" w:cs="Arial"/>
          <w:b/>
          <w:bCs/>
          <w:color w:val="000000" w:themeColor="text1"/>
          <w:sz w:val="16"/>
          <w:szCs w:val="16"/>
        </w:rPr>
        <w:t>1</w:t>
      </w:r>
      <w:r w:rsidR="00865BFD">
        <w:rPr>
          <w:rFonts w:ascii="Arial" w:eastAsia="Arial" w:hAnsi="Arial" w:cs="Arial"/>
          <w:b/>
          <w:bCs/>
          <w:color w:val="000000" w:themeColor="text1"/>
          <w:sz w:val="16"/>
          <w:szCs w:val="16"/>
        </w:rPr>
        <w:t>8</w:t>
      </w:r>
      <w:r w:rsidRPr="00F5714B">
        <w:rPr>
          <w:rFonts w:ascii="Arial" w:eastAsia="Arial" w:hAnsi="Arial" w:cs="Arial"/>
          <w:b/>
          <w:bCs/>
          <w:color w:val="000000" w:themeColor="text1"/>
          <w:sz w:val="16"/>
          <w:szCs w:val="16"/>
        </w:rPr>
        <w:t xml:space="preserve"> to </w:t>
      </w:r>
      <w:r>
        <w:rPr>
          <w:rFonts w:ascii="Arial" w:eastAsia="Arial" w:hAnsi="Arial" w:cs="Arial"/>
          <w:b/>
          <w:bCs/>
          <w:color w:val="000000" w:themeColor="text1"/>
          <w:sz w:val="16"/>
          <w:szCs w:val="16"/>
        </w:rPr>
        <w:t>05</w:t>
      </w:r>
      <w:r w:rsidRPr="00F5714B">
        <w:rPr>
          <w:rFonts w:ascii="Arial" w:eastAsia="Arial" w:hAnsi="Arial" w:cs="Arial"/>
          <w:b/>
          <w:bCs/>
          <w:color w:val="000000" w:themeColor="text1"/>
          <w:sz w:val="16"/>
          <w:szCs w:val="16"/>
        </w:rPr>
        <w:t>/20</w:t>
      </w:r>
      <w:r w:rsidR="00937F59">
        <w:rPr>
          <w:rFonts w:ascii="Arial" w:eastAsia="Arial" w:hAnsi="Arial" w:cs="Arial"/>
          <w:b/>
          <w:bCs/>
          <w:color w:val="000000" w:themeColor="text1"/>
          <w:sz w:val="16"/>
          <w:szCs w:val="16"/>
        </w:rPr>
        <w:t>1</w:t>
      </w:r>
      <w:r w:rsidR="00865BFD">
        <w:rPr>
          <w:rFonts w:ascii="Arial" w:eastAsia="Arial" w:hAnsi="Arial" w:cs="Arial"/>
          <w:b/>
          <w:bCs/>
          <w:color w:val="000000" w:themeColor="text1"/>
          <w:sz w:val="16"/>
          <w:szCs w:val="16"/>
        </w:rPr>
        <w:t>9</w:t>
      </w:r>
    </w:p>
    <w:p w14:paraId="2A1DED79" w14:textId="77777777" w:rsidR="00DA37EE" w:rsidRPr="00F5714B" w:rsidRDefault="00DA37EE" w:rsidP="00DA37EE">
      <w:pPr>
        <w:pBdr>
          <w:top w:val="nil"/>
          <w:left w:val="none" w:sz="0" w:space="3" w:color="000000"/>
          <w:bottom w:val="nil"/>
          <w:right w:val="nil"/>
          <w:between w:val="nil"/>
        </w:pBdr>
        <w:tabs>
          <w:tab w:val="right" w:pos="11426"/>
        </w:tabs>
        <w:spacing w:line="240" w:lineRule="auto"/>
        <w:rPr>
          <w:rFonts w:ascii="Arial" w:eastAsia="Arial" w:hAnsi="Arial" w:cs="Arial"/>
          <w:b/>
          <w:bCs/>
          <w:color w:val="000000"/>
          <w:sz w:val="16"/>
          <w:szCs w:val="16"/>
        </w:rPr>
      </w:pPr>
      <w:r w:rsidRPr="00F5714B">
        <w:rPr>
          <w:rFonts w:ascii="Arial" w:eastAsia="Arial" w:hAnsi="Arial" w:cs="Arial"/>
          <w:b/>
          <w:bCs/>
          <w:color w:val="000000" w:themeColor="text1"/>
          <w:sz w:val="16"/>
          <w:szCs w:val="16"/>
        </w:rPr>
        <w:t>Paytm</w:t>
      </w:r>
      <w:r>
        <w:tab/>
      </w:r>
      <w:r>
        <w:rPr>
          <w:rFonts w:ascii="Arial" w:eastAsia="Arial" w:hAnsi="Arial" w:cs="Arial"/>
          <w:b/>
          <w:bCs/>
          <w:color w:val="000000" w:themeColor="text1"/>
          <w:sz w:val="16"/>
          <w:szCs w:val="16"/>
        </w:rPr>
        <w:t>Remote</w:t>
      </w:r>
      <w:r w:rsidRPr="00F5714B">
        <w:rPr>
          <w:rFonts w:ascii="Arial" w:eastAsia="Arial" w:hAnsi="Arial" w:cs="Arial"/>
          <w:b/>
          <w:bCs/>
          <w:color w:val="000000" w:themeColor="text1"/>
          <w:sz w:val="16"/>
          <w:szCs w:val="16"/>
        </w:rPr>
        <w:t>, India</w:t>
      </w:r>
    </w:p>
    <w:p w14:paraId="592BF433" w14:textId="77777777" w:rsidR="00DA37EE" w:rsidRPr="00F5714B" w:rsidRDefault="00DA37EE" w:rsidP="00DA37EE">
      <w:pPr>
        <w:pStyle w:val="ListParagraph"/>
        <w:numPr>
          <w:ilvl w:val="0"/>
          <w:numId w:val="11"/>
        </w:numPr>
        <w:pBdr>
          <w:top w:val="nil"/>
          <w:left w:val="none" w:sz="0" w:space="3" w:color="000000"/>
          <w:bottom w:val="nil"/>
          <w:right w:val="nil"/>
          <w:between w:val="nil"/>
        </w:pBdr>
        <w:contextualSpacing/>
        <w:rPr>
          <w:rFonts w:ascii="Arial" w:eastAsia="Arial" w:hAnsi="Arial" w:cs="Arial"/>
          <w:color w:val="000000" w:themeColor="text1"/>
          <w:sz w:val="16"/>
          <w:szCs w:val="16"/>
          <w:lang w:val="en-IN"/>
        </w:rPr>
      </w:pPr>
      <w:r w:rsidRPr="00F5714B">
        <w:rPr>
          <w:rFonts w:ascii="Arial" w:eastAsia="Arial" w:hAnsi="Arial" w:cs="Arial"/>
          <w:color w:val="000000" w:themeColor="text1"/>
          <w:sz w:val="16"/>
          <w:szCs w:val="16"/>
          <w:lang w:val="en-IN"/>
        </w:rPr>
        <w:t>Fixed 10+ minor bugs in the UPI payment flow, improving transaction success rates by 5%.</w:t>
      </w:r>
    </w:p>
    <w:p w14:paraId="0644400B" w14:textId="77777777" w:rsidR="00DA37EE" w:rsidRPr="00F5714B" w:rsidRDefault="00DA37EE" w:rsidP="00DA37EE">
      <w:pPr>
        <w:pStyle w:val="ListParagraph"/>
        <w:numPr>
          <w:ilvl w:val="0"/>
          <w:numId w:val="11"/>
        </w:numPr>
        <w:pBdr>
          <w:top w:val="nil"/>
          <w:left w:val="none" w:sz="0" w:space="3" w:color="000000"/>
          <w:bottom w:val="nil"/>
          <w:right w:val="nil"/>
          <w:between w:val="nil"/>
        </w:pBdr>
        <w:contextualSpacing/>
        <w:rPr>
          <w:rFonts w:ascii="Arial" w:eastAsia="Arial" w:hAnsi="Arial" w:cs="Arial"/>
          <w:color w:val="000000" w:themeColor="text1"/>
          <w:sz w:val="16"/>
          <w:szCs w:val="16"/>
          <w:lang w:val="en-IN"/>
        </w:rPr>
      </w:pPr>
      <w:r w:rsidRPr="00F5714B">
        <w:rPr>
          <w:rFonts w:ascii="Arial" w:eastAsia="Arial" w:hAnsi="Arial" w:cs="Arial"/>
          <w:color w:val="000000" w:themeColor="text1"/>
          <w:sz w:val="16"/>
          <w:szCs w:val="16"/>
          <w:lang w:val="en-IN"/>
        </w:rPr>
        <w:t>Wrote unit tests with JUnit &amp; Mockito, increasing test coverage from 60% to 85% for critical modules.</w:t>
      </w:r>
    </w:p>
    <w:p w14:paraId="03598E9C" w14:textId="77777777" w:rsidR="00DA37EE" w:rsidRPr="00F5714B" w:rsidRDefault="00DA37EE" w:rsidP="00DA37EE">
      <w:pPr>
        <w:pStyle w:val="ListParagraph"/>
        <w:numPr>
          <w:ilvl w:val="0"/>
          <w:numId w:val="11"/>
        </w:numPr>
        <w:pBdr>
          <w:top w:val="nil"/>
          <w:left w:val="none" w:sz="0" w:space="3" w:color="000000"/>
          <w:bottom w:val="nil"/>
          <w:right w:val="nil"/>
          <w:between w:val="nil"/>
        </w:pBdr>
        <w:contextualSpacing/>
        <w:rPr>
          <w:rFonts w:ascii="Arial" w:eastAsia="Arial" w:hAnsi="Arial" w:cs="Arial"/>
          <w:color w:val="000000" w:themeColor="text1"/>
          <w:sz w:val="16"/>
          <w:szCs w:val="16"/>
          <w:lang w:val="en-IN"/>
        </w:rPr>
      </w:pPr>
      <w:r w:rsidRPr="00F5714B">
        <w:rPr>
          <w:rFonts w:ascii="Arial" w:eastAsia="Arial" w:hAnsi="Arial" w:cs="Arial"/>
          <w:color w:val="000000" w:themeColor="text1"/>
          <w:sz w:val="16"/>
          <w:szCs w:val="16"/>
          <w:lang w:val="en-IN"/>
        </w:rPr>
        <w:t>Assisted in MySQL query optimization, reducing dashboard load time by 30%.</w:t>
      </w:r>
    </w:p>
    <w:p w14:paraId="1DC0BB62" w14:textId="77777777" w:rsidR="00DA37EE" w:rsidRPr="00F5714B" w:rsidRDefault="00DA37EE" w:rsidP="00DA37EE">
      <w:pPr>
        <w:pStyle w:val="ListParagraph"/>
        <w:numPr>
          <w:ilvl w:val="0"/>
          <w:numId w:val="11"/>
        </w:numPr>
        <w:pBdr>
          <w:top w:val="nil"/>
          <w:left w:val="none" w:sz="0" w:space="3" w:color="000000"/>
          <w:bottom w:val="nil"/>
          <w:right w:val="nil"/>
          <w:between w:val="nil"/>
        </w:pBdr>
        <w:contextualSpacing/>
        <w:rPr>
          <w:rFonts w:ascii="Arial" w:eastAsia="Arial" w:hAnsi="Arial" w:cs="Arial"/>
          <w:color w:val="000000" w:themeColor="text1"/>
          <w:sz w:val="16"/>
          <w:szCs w:val="16"/>
          <w:lang w:val="en-IN"/>
        </w:rPr>
      </w:pPr>
      <w:r w:rsidRPr="00F5714B">
        <w:rPr>
          <w:rFonts w:ascii="Arial" w:eastAsia="Arial" w:hAnsi="Arial" w:cs="Arial"/>
          <w:color w:val="000000" w:themeColor="text1"/>
          <w:sz w:val="16"/>
          <w:szCs w:val="16"/>
          <w:lang w:val="en-IN"/>
        </w:rPr>
        <w:t>Developed a Python script to automate log analysis, saving 5 hours/week for DevOps.</w:t>
      </w:r>
    </w:p>
    <w:p w14:paraId="33555590" w14:textId="77777777" w:rsidR="00DA37EE" w:rsidRPr="00F5714B" w:rsidRDefault="00DA37EE" w:rsidP="00DA37EE">
      <w:pPr>
        <w:pStyle w:val="ListParagraph"/>
        <w:numPr>
          <w:ilvl w:val="0"/>
          <w:numId w:val="11"/>
        </w:numPr>
        <w:pBdr>
          <w:top w:val="nil"/>
          <w:left w:val="none" w:sz="0" w:space="3" w:color="000000"/>
          <w:bottom w:val="nil"/>
          <w:right w:val="nil"/>
          <w:between w:val="nil"/>
        </w:pBdr>
        <w:contextualSpacing/>
        <w:rPr>
          <w:rFonts w:ascii="Arial" w:eastAsia="Arial" w:hAnsi="Arial" w:cs="Arial"/>
          <w:color w:val="000000" w:themeColor="text1"/>
          <w:sz w:val="16"/>
          <w:szCs w:val="16"/>
          <w:lang w:val="en-IN"/>
        </w:rPr>
      </w:pPr>
      <w:r w:rsidRPr="00F5714B">
        <w:rPr>
          <w:rFonts w:ascii="Arial" w:eastAsia="Arial" w:hAnsi="Arial" w:cs="Arial"/>
          <w:color w:val="000000" w:themeColor="text1"/>
          <w:sz w:val="16"/>
          <w:szCs w:val="16"/>
          <w:lang w:val="en-IN"/>
        </w:rPr>
        <w:t>Shadowed senior engineers in debugging production issues, reducing MTTR by 20%.</w:t>
      </w:r>
    </w:p>
    <w:p w14:paraId="1D444903" w14:textId="77777777" w:rsidR="004D7695" w:rsidRPr="001420FE" w:rsidRDefault="00000000" w:rsidP="001A7696">
      <w:pPr>
        <w:pStyle w:val="divdocumentdivsectiontitle"/>
        <w:pBdr>
          <w:bottom w:val="single" w:sz="8" w:space="1" w:color="1B1D1E"/>
        </w:pBdr>
        <w:rPr>
          <w:rFonts w:ascii="Arial" w:eastAsia="Arial" w:hAnsi="Arial" w:cs="Arial"/>
          <w:b/>
          <w:bCs/>
          <w:color w:val="1B1D1E"/>
          <w:sz w:val="18"/>
          <w:szCs w:val="18"/>
        </w:rPr>
      </w:pPr>
      <w:r w:rsidRPr="001420FE">
        <w:rPr>
          <w:rFonts w:ascii="Arial" w:eastAsia="Arial" w:hAnsi="Arial" w:cs="Arial"/>
          <w:b/>
          <w:bCs/>
          <w:color w:val="1B1D1E"/>
          <w:sz w:val="18"/>
          <w:szCs w:val="18"/>
        </w:rPr>
        <w:t>Education</w:t>
      </w:r>
    </w:p>
    <w:p w14:paraId="4BE902EC" w14:textId="77EF928E" w:rsidR="00071C2C" w:rsidRPr="001420FE" w:rsidRDefault="00C82DC0" w:rsidP="00CD62BD">
      <w:pPr>
        <w:pStyle w:val="divdocumentsinglecolumn"/>
        <w:tabs>
          <w:tab w:val="right" w:pos="11426"/>
        </w:tabs>
        <w:spacing w:line="180" w:lineRule="atLeast"/>
        <w:rPr>
          <w:rFonts w:ascii="Arial" w:eastAsia="Arial" w:hAnsi="Arial" w:cs="Arial"/>
          <w:sz w:val="16"/>
          <w:szCs w:val="16"/>
        </w:rPr>
      </w:pPr>
      <w:r w:rsidRPr="001420FE">
        <w:rPr>
          <w:rStyle w:val="spandegree"/>
          <w:rFonts w:ascii="Arial" w:eastAsia="Arial" w:hAnsi="Arial" w:cs="Arial"/>
          <w:sz w:val="16"/>
          <w:szCs w:val="16"/>
        </w:rPr>
        <w:t xml:space="preserve">Master's: Information Technology </w:t>
      </w:r>
      <w:r w:rsidR="00CD62BD" w:rsidRPr="001420FE">
        <w:rPr>
          <w:rStyle w:val="spandegree"/>
          <w:rFonts w:ascii="Arial" w:eastAsia="Arial" w:hAnsi="Arial" w:cs="Arial"/>
          <w:sz w:val="16"/>
          <w:szCs w:val="16"/>
        </w:rPr>
        <w:tab/>
        <w:t>05/20</w:t>
      </w:r>
      <w:r w:rsidR="007810E8" w:rsidRPr="001420FE">
        <w:rPr>
          <w:rStyle w:val="spandegree"/>
          <w:rFonts w:ascii="Arial" w:eastAsia="Arial" w:hAnsi="Arial" w:cs="Arial"/>
          <w:sz w:val="16"/>
          <w:szCs w:val="16"/>
        </w:rPr>
        <w:t>25</w:t>
      </w:r>
    </w:p>
    <w:p w14:paraId="4521E702" w14:textId="28AD16C9" w:rsidR="00071C2C" w:rsidRPr="001420FE" w:rsidRDefault="00C82DC0" w:rsidP="00071C2C">
      <w:pPr>
        <w:pStyle w:val="spanpaddedline"/>
        <w:tabs>
          <w:tab w:val="right" w:pos="11426"/>
        </w:tabs>
        <w:spacing w:line="180" w:lineRule="atLeast"/>
        <w:rPr>
          <w:rFonts w:ascii="Arial" w:eastAsia="Arial" w:hAnsi="Arial" w:cs="Arial"/>
          <w:sz w:val="16"/>
          <w:szCs w:val="16"/>
        </w:rPr>
      </w:pPr>
      <w:r w:rsidRPr="001420FE">
        <w:rPr>
          <w:rFonts w:ascii="Arial" w:eastAsia="Arial" w:hAnsi="Arial" w:cs="Arial"/>
          <w:sz w:val="16"/>
          <w:szCs w:val="16"/>
        </w:rPr>
        <w:t>St. Francis College</w:t>
      </w:r>
      <w:r w:rsidR="00071C2C" w:rsidRPr="001420FE">
        <w:rPr>
          <w:rFonts w:ascii="Arial" w:eastAsia="Arial" w:hAnsi="Arial" w:cs="Arial"/>
          <w:sz w:val="16"/>
          <w:szCs w:val="16"/>
        </w:rPr>
        <w:tab/>
        <w:t> </w:t>
      </w:r>
      <w:r w:rsidR="00CD62BD" w:rsidRPr="001420FE">
        <w:rPr>
          <w:rFonts w:ascii="Arial" w:eastAsia="Arial" w:hAnsi="Arial" w:cs="Arial"/>
          <w:sz w:val="16"/>
          <w:szCs w:val="16"/>
        </w:rPr>
        <w:t>Brooklyn, USA</w:t>
      </w:r>
    </w:p>
    <w:p w14:paraId="40A8184F" w14:textId="77777777" w:rsidR="00071C2C" w:rsidRPr="001420FE" w:rsidRDefault="00071C2C" w:rsidP="00071C2C">
      <w:pPr>
        <w:spacing w:line="14" w:lineRule="exact"/>
        <w:rPr>
          <w:sz w:val="16"/>
          <w:szCs w:val="16"/>
        </w:rPr>
      </w:pPr>
      <w:r w:rsidRPr="001420FE">
        <w:rPr>
          <w:color w:val="FFFFFF"/>
          <w:sz w:val="16"/>
          <w:szCs w:val="16"/>
        </w:rPr>
        <w:t>#HRJ#3de4d7a5046-48e6-a755-b7fd475c6a53#</w:t>
      </w:r>
    </w:p>
    <w:p w14:paraId="5FB1B1DC" w14:textId="3212A59F" w:rsidR="004D7695" w:rsidRPr="001420FE" w:rsidRDefault="00071C2C" w:rsidP="00071C2C">
      <w:pPr>
        <w:pStyle w:val="divdocumentsinglecolumn"/>
        <w:tabs>
          <w:tab w:val="right" w:pos="11426"/>
        </w:tabs>
        <w:spacing w:line="180" w:lineRule="atLeast"/>
        <w:rPr>
          <w:rFonts w:ascii="Arial" w:eastAsia="Arial" w:hAnsi="Arial" w:cs="Arial"/>
          <w:sz w:val="16"/>
          <w:szCs w:val="16"/>
        </w:rPr>
      </w:pPr>
      <w:r w:rsidRPr="001420FE">
        <w:rPr>
          <w:rStyle w:val="spandegree"/>
          <w:rFonts w:ascii="Arial" w:eastAsia="Arial" w:hAnsi="Arial" w:cs="Arial"/>
          <w:sz w:val="16"/>
          <w:szCs w:val="16"/>
        </w:rPr>
        <w:t>B. Tech</w:t>
      </w:r>
      <w:r w:rsidR="00657595" w:rsidRPr="001420FE">
        <w:rPr>
          <w:rStyle w:val="spandegree"/>
          <w:rFonts w:ascii="Arial" w:eastAsia="Arial" w:hAnsi="Arial" w:cs="Arial"/>
          <w:sz w:val="16"/>
          <w:szCs w:val="16"/>
        </w:rPr>
        <w:t>: Aeronautical Engineering</w:t>
      </w:r>
      <w:r w:rsidRPr="001420FE">
        <w:rPr>
          <w:rStyle w:val="spandegree"/>
          <w:rFonts w:ascii="Arial" w:eastAsia="Arial" w:hAnsi="Arial" w:cs="Arial"/>
          <w:sz w:val="16"/>
          <w:szCs w:val="16"/>
        </w:rPr>
        <w:tab/>
        <w:t>05/2019</w:t>
      </w:r>
    </w:p>
    <w:p w14:paraId="3F01207C" w14:textId="0F0358D1" w:rsidR="004D7695" w:rsidRPr="001420FE" w:rsidRDefault="006F2A7C" w:rsidP="00071C2C">
      <w:pPr>
        <w:pStyle w:val="spanpaddedline"/>
        <w:tabs>
          <w:tab w:val="right" w:pos="11426"/>
        </w:tabs>
        <w:spacing w:line="180" w:lineRule="atLeast"/>
        <w:rPr>
          <w:rFonts w:ascii="Arial" w:eastAsia="Arial" w:hAnsi="Arial" w:cs="Arial"/>
          <w:sz w:val="16"/>
          <w:szCs w:val="16"/>
        </w:rPr>
      </w:pPr>
      <w:r w:rsidRPr="001420FE">
        <w:rPr>
          <w:rFonts w:ascii="Arial" w:eastAsia="Arial" w:hAnsi="Arial" w:cs="Arial"/>
          <w:sz w:val="16"/>
          <w:szCs w:val="16"/>
        </w:rPr>
        <w:t>Hindustan Institute of Technology and Science</w:t>
      </w:r>
      <w:r w:rsidR="00071C2C" w:rsidRPr="001420FE">
        <w:rPr>
          <w:rFonts w:ascii="Arial" w:eastAsia="Arial" w:hAnsi="Arial" w:cs="Arial"/>
          <w:sz w:val="16"/>
          <w:szCs w:val="16"/>
        </w:rPr>
        <w:tab/>
        <w:t> Chennai, India</w:t>
      </w:r>
    </w:p>
    <w:p w14:paraId="29480D8A" w14:textId="2BD0C8AF" w:rsidR="004D7695" w:rsidRDefault="00000000" w:rsidP="001A7696">
      <w:pPr>
        <w:spacing w:line="14" w:lineRule="exact"/>
      </w:pPr>
      <w:r>
        <w:rPr>
          <w:color w:val="FFFFFF"/>
          <w:sz w:val="2"/>
        </w:rPr>
        <w:t>#HRJ#3de4d7a5046-48e6-a755-b7fd475c6a53#</w:t>
      </w:r>
    </w:p>
    <w:sectPr w:rsidR="004D7695">
      <w:pgSz w:w="11906" w:h="16838"/>
      <w:pgMar w:top="240" w:right="240" w:bottom="24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7C22A23C">
      <w:start w:val="1"/>
      <w:numFmt w:val="bullet"/>
      <w:lvlText w:val=""/>
      <w:lvlJc w:val="left"/>
      <w:pPr>
        <w:ind w:left="720" w:hanging="360"/>
      </w:pPr>
      <w:rPr>
        <w:rFonts w:ascii="Symbol" w:hAnsi="Symbol"/>
      </w:rPr>
    </w:lvl>
    <w:lvl w:ilvl="1" w:tplc="8982CD90">
      <w:start w:val="1"/>
      <w:numFmt w:val="bullet"/>
      <w:lvlText w:val="o"/>
      <w:lvlJc w:val="left"/>
      <w:pPr>
        <w:tabs>
          <w:tab w:val="num" w:pos="1440"/>
        </w:tabs>
        <w:ind w:left="1440" w:hanging="360"/>
      </w:pPr>
      <w:rPr>
        <w:rFonts w:ascii="Courier New" w:hAnsi="Courier New"/>
      </w:rPr>
    </w:lvl>
    <w:lvl w:ilvl="2" w:tplc="A9409A8C">
      <w:start w:val="1"/>
      <w:numFmt w:val="bullet"/>
      <w:lvlText w:val=""/>
      <w:lvlJc w:val="left"/>
      <w:pPr>
        <w:tabs>
          <w:tab w:val="num" w:pos="2160"/>
        </w:tabs>
        <w:ind w:left="2160" w:hanging="360"/>
      </w:pPr>
      <w:rPr>
        <w:rFonts w:ascii="Wingdings" w:hAnsi="Wingdings"/>
      </w:rPr>
    </w:lvl>
    <w:lvl w:ilvl="3" w:tplc="7320EC02">
      <w:start w:val="1"/>
      <w:numFmt w:val="bullet"/>
      <w:lvlText w:val=""/>
      <w:lvlJc w:val="left"/>
      <w:pPr>
        <w:tabs>
          <w:tab w:val="num" w:pos="2880"/>
        </w:tabs>
        <w:ind w:left="2880" w:hanging="360"/>
      </w:pPr>
      <w:rPr>
        <w:rFonts w:ascii="Symbol" w:hAnsi="Symbol"/>
      </w:rPr>
    </w:lvl>
    <w:lvl w:ilvl="4" w:tplc="9F32B87A">
      <w:start w:val="1"/>
      <w:numFmt w:val="bullet"/>
      <w:lvlText w:val="o"/>
      <w:lvlJc w:val="left"/>
      <w:pPr>
        <w:tabs>
          <w:tab w:val="num" w:pos="3600"/>
        </w:tabs>
        <w:ind w:left="3600" w:hanging="360"/>
      </w:pPr>
      <w:rPr>
        <w:rFonts w:ascii="Courier New" w:hAnsi="Courier New"/>
      </w:rPr>
    </w:lvl>
    <w:lvl w:ilvl="5" w:tplc="D2A23518">
      <w:start w:val="1"/>
      <w:numFmt w:val="bullet"/>
      <w:lvlText w:val=""/>
      <w:lvlJc w:val="left"/>
      <w:pPr>
        <w:tabs>
          <w:tab w:val="num" w:pos="4320"/>
        </w:tabs>
        <w:ind w:left="4320" w:hanging="360"/>
      </w:pPr>
      <w:rPr>
        <w:rFonts w:ascii="Wingdings" w:hAnsi="Wingdings"/>
      </w:rPr>
    </w:lvl>
    <w:lvl w:ilvl="6" w:tplc="42808FC2">
      <w:start w:val="1"/>
      <w:numFmt w:val="bullet"/>
      <w:lvlText w:val=""/>
      <w:lvlJc w:val="left"/>
      <w:pPr>
        <w:tabs>
          <w:tab w:val="num" w:pos="5040"/>
        </w:tabs>
        <w:ind w:left="5040" w:hanging="360"/>
      </w:pPr>
      <w:rPr>
        <w:rFonts w:ascii="Symbol" w:hAnsi="Symbol"/>
      </w:rPr>
    </w:lvl>
    <w:lvl w:ilvl="7" w:tplc="7CD0C866">
      <w:start w:val="1"/>
      <w:numFmt w:val="bullet"/>
      <w:lvlText w:val="o"/>
      <w:lvlJc w:val="left"/>
      <w:pPr>
        <w:tabs>
          <w:tab w:val="num" w:pos="5760"/>
        </w:tabs>
        <w:ind w:left="5760" w:hanging="360"/>
      </w:pPr>
      <w:rPr>
        <w:rFonts w:ascii="Courier New" w:hAnsi="Courier New"/>
      </w:rPr>
    </w:lvl>
    <w:lvl w:ilvl="8" w:tplc="7E4A482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36CBD36">
      <w:start w:val="1"/>
      <w:numFmt w:val="bullet"/>
      <w:lvlText w:val=""/>
      <w:lvlJc w:val="left"/>
      <w:pPr>
        <w:ind w:left="720" w:hanging="360"/>
      </w:pPr>
      <w:rPr>
        <w:rFonts w:ascii="Symbol" w:hAnsi="Symbol"/>
      </w:rPr>
    </w:lvl>
    <w:lvl w:ilvl="1" w:tplc="311C6B8A">
      <w:start w:val="1"/>
      <w:numFmt w:val="bullet"/>
      <w:lvlText w:val="o"/>
      <w:lvlJc w:val="left"/>
      <w:pPr>
        <w:tabs>
          <w:tab w:val="num" w:pos="1440"/>
        </w:tabs>
        <w:ind w:left="1440" w:hanging="360"/>
      </w:pPr>
      <w:rPr>
        <w:rFonts w:ascii="Courier New" w:hAnsi="Courier New"/>
      </w:rPr>
    </w:lvl>
    <w:lvl w:ilvl="2" w:tplc="F740E2D0">
      <w:start w:val="1"/>
      <w:numFmt w:val="bullet"/>
      <w:lvlText w:val=""/>
      <w:lvlJc w:val="left"/>
      <w:pPr>
        <w:tabs>
          <w:tab w:val="num" w:pos="2160"/>
        </w:tabs>
        <w:ind w:left="2160" w:hanging="360"/>
      </w:pPr>
      <w:rPr>
        <w:rFonts w:ascii="Wingdings" w:hAnsi="Wingdings"/>
      </w:rPr>
    </w:lvl>
    <w:lvl w:ilvl="3" w:tplc="CA6037CA">
      <w:start w:val="1"/>
      <w:numFmt w:val="bullet"/>
      <w:lvlText w:val=""/>
      <w:lvlJc w:val="left"/>
      <w:pPr>
        <w:tabs>
          <w:tab w:val="num" w:pos="2880"/>
        </w:tabs>
        <w:ind w:left="2880" w:hanging="360"/>
      </w:pPr>
      <w:rPr>
        <w:rFonts w:ascii="Symbol" w:hAnsi="Symbol"/>
      </w:rPr>
    </w:lvl>
    <w:lvl w:ilvl="4" w:tplc="A3EC0002">
      <w:start w:val="1"/>
      <w:numFmt w:val="bullet"/>
      <w:lvlText w:val="o"/>
      <w:lvlJc w:val="left"/>
      <w:pPr>
        <w:tabs>
          <w:tab w:val="num" w:pos="3600"/>
        </w:tabs>
        <w:ind w:left="3600" w:hanging="360"/>
      </w:pPr>
      <w:rPr>
        <w:rFonts w:ascii="Courier New" w:hAnsi="Courier New"/>
      </w:rPr>
    </w:lvl>
    <w:lvl w:ilvl="5" w:tplc="C818BE34">
      <w:start w:val="1"/>
      <w:numFmt w:val="bullet"/>
      <w:lvlText w:val=""/>
      <w:lvlJc w:val="left"/>
      <w:pPr>
        <w:tabs>
          <w:tab w:val="num" w:pos="4320"/>
        </w:tabs>
        <w:ind w:left="4320" w:hanging="360"/>
      </w:pPr>
      <w:rPr>
        <w:rFonts w:ascii="Wingdings" w:hAnsi="Wingdings"/>
      </w:rPr>
    </w:lvl>
    <w:lvl w:ilvl="6" w:tplc="5074C2B8">
      <w:start w:val="1"/>
      <w:numFmt w:val="bullet"/>
      <w:lvlText w:val=""/>
      <w:lvlJc w:val="left"/>
      <w:pPr>
        <w:tabs>
          <w:tab w:val="num" w:pos="5040"/>
        </w:tabs>
        <w:ind w:left="5040" w:hanging="360"/>
      </w:pPr>
      <w:rPr>
        <w:rFonts w:ascii="Symbol" w:hAnsi="Symbol"/>
      </w:rPr>
    </w:lvl>
    <w:lvl w:ilvl="7" w:tplc="C7E899AA">
      <w:start w:val="1"/>
      <w:numFmt w:val="bullet"/>
      <w:lvlText w:val="o"/>
      <w:lvlJc w:val="left"/>
      <w:pPr>
        <w:tabs>
          <w:tab w:val="num" w:pos="5760"/>
        </w:tabs>
        <w:ind w:left="5760" w:hanging="360"/>
      </w:pPr>
      <w:rPr>
        <w:rFonts w:ascii="Courier New" w:hAnsi="Courier New"/>
      </w:rPr>
    </w:lvl>
    <w:lvl w:ilvl="8" w:tplc="91C4B31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2B65598">
      <w:start w:val="1"/>
      <w:numFmt w:val="bullet"/>
      <w:lvlText w:val=""/>
      <w:lvlJc w:val="left"/>
      <w:pPr>
        <w:ind w:left="720" w:hanging="360"/>
      </w:pPr>
      <w:rPr>
        <w:rFonts w:ascii="Symbol" w:hAnsi="Symbol"/>
      </w:rPr>
    </w:lvl>
    <w:lvl w:ilvl="1" w:tplc="1B24B0AA">
      <w:start w:val="1"/>
      <w:numFmt w:val="bullet"/>
      <w:lvlText w:val="o"/>
      <w:lvlJc w:val="left"/>
      <w:pPr>
        <w:tabs>
          <w:tab w:val="num" w:pos="1440"/>
        </w:tabs>
        <w:ind w:left="1440" w:hanging="360"/>
      </w:pPr>
      <w:rPr>
        <w:rFonts w:ascii="Courier New" w:hAnsi="Courier New"/>
      </w:rPr>
    </w:lvl>
    <w:lvl w:ilvl="2" w:tplc="E52EBEC8">
      <w:start w:val="1"/>
      <w:numFmt w:val="bullet"/>
      <w:lvlText w:val=""/>
      <w:lvlJc w:val="left"/>
      <w:pPr>
        <w:tabs>
          <w:tab w:val="num" w:pos="2160"/>
        </w:tabs>
        <w:ind w:left="2160" w:hanging="360"/>
      </w:pPr>
      <w:rPr>
        <w:rFonts w:ascii="Wingdings" w:hAnsi="Wingdings"/>
      </w:rPr>
    </w:lvl>
    <w:lvl w:ilvl="3" w:tplc="6FD6CDA6">
      <w:start w:val="1"/>
      <w:numFmt w:val="bullet"/>
      <w:lvlText w:val=""/>
      <w:lvlJc w:val="left"/>
      <w:pPr>
        <w:tabs>
          <w:tab w:val="num" w:pos="2880"/>
        </w:tabs>
        <w:ind w:left="2880" w:hanging="360"/>
      </w:pPr>
      <w:rPr>
        <w:rFonts w:ascii="Symbol" w:hAnsi="Symbol"/>
      </w:rPr>
    </w:lvl>
    <w:lvl w:ilvl="4" w:tplc="01F8E48E">
      <w:start w:val="1"/>
      <w:numFmt w:val="bullet"/>
      <w:lvlText w:val="o"/>
      <w:lvlJc w:val="left"/>
      <w:pPr>
        <w:tabs>
          <w:tab w:val="num" w:pos="3600"/>
        </w:tabs>
        <w:ind w:left="3600" w:hanging="360"/>
      </w:pPr>
      <w:rPr>
        <w:rFonts w:ascii="Courier New" w:hAnsi="Courier New"/>
      </w:rPr>
    </w:lvl>
    <w:lvl w:ilvl="5" w:tplc="C362FF1E">
      <w:start w:val="1"/>
      <w:numFmt w:val="bullet"/>
      <w:lvlText w:val=""/>
      <w:lvlJc w:val="left"/>
      <w:pPr>
        <w:tabs>
          <w:tab w:val="num" w:pos="4320"/>
        </w:tabs>
        <w:ind w:left="4320" w:hanging="360"/>
      </w:pPr>
      <w:rPr>
        <w:rFonts w:ascii="Wingdings" w:hAnsi="Wingdings"/>
      </w:rPr>
    </w:lvl>
    <w:lvl w:ilvl="6" w:tplc="B838E672">
      <w:start w:val="1"/>
      <w:numFmt w:val="bullet"/>
      <w:lvlText w:val=""/>
      <w:lvlJc w:val="left"/>
      <w:pPr>
        <w:tabs>
          <w:tab w:val="num" w:pos="5040"/>
        </w:tabs>
        <w:ind w:left="5040" w:hanging="360"/>
      </w:pPr>
      <w:rPr>
        <w:rFonts w:ascii="Symbol" w:hAnsi="Symbol"/>
      </w:rPr>
    </w:lvl>
    <w:lvl w:ilvl="7" w:tplc="27C4FBAE">
      <w:start w:val="1"/>
      <w:numFmt w:val="bullet"/>
      <w:lvlText w:val="o"/>
      <w:lvlJc w:val="left"/>
      <w:pPr>
        <w:tabs>
          <w:tab w:val="num" w:pos="5760"/>
        </w:tabs>
        <w:ind w:left="5760" w:hanging="360"/>
      </w:pPr>
      <w:rPr>
        <w:rFonts w:ascii="Courier New" w:hAnsi="Courier New"/>
      </w:rPr>
    </w:lvl>
    <w:lvl w:ilvl="8" w:tplc="04FA64B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3FEC8CA">
      <w:start w:val="1"/>
      <w:numFmt w:val="bullet"/>
      <w:lvlText w:val=""/>
      <w:lvlJc w:val="left"/>
      <w:pPr>
        <w:ind w:left="720" w:hanging="360"/>
      </w:pPr>
      <w:rPr>
        <w:rFonts w:ascii="Symbol" w:hAnsi="Symbol"/>
      </w:rPr>
    </w:lvl>
    <w:lvl w:ilvl="1" w:tplc="6F1AB5F2">
      <w:start w:val="1"/>
      <w:numFmt w:val="bullet"/>
      <w:lvlText w:val="o"/>
      <w:lvlJc w:val="left"/>
      <w:pPr>
        <w:tabs>
          <w:tab w:val="num" w:pos="1440"/>
        </w:tabs>
        <w:ind w:left="1440" w:hanging="360"/>
      </w:pPr>
      <w:rPr>
        <w:rFonts w:ascii="Courier New" w:hAnsi="Courier New"/>
      </w:rPr>
    </w:lvl>
    <w:lvl w:ilvl="2" w:tplc="B59A601E">
      <w:start w:val="1"/>
      <w:numFmt w:val="bullet"/>
      <w:lvlText w:val=""/>
      <w:lvlJc w:val="left"/>
      <w:pPr>
        <w:tabs>
          <w:tab w:val="num" w:pos="2160"/>
        </w:tabs>
        <w:ind w:left="2160" w:hanging="360"/>
      </w:pPr>
      <w:rPr>
        <w:rFonts w:ascii="Wingdings" w:hAnsi="Wingdings"/>
      </w:rPr>
    </w:lvl>
    <w:lvl w:ilvl="3" w:tplc="FD100DC4">
      <w:start w:val="1"/>
      <w:numFmt w:val="bullet"/>
      <w:lvlText w:val=""/>
      <w:lvlJc w:val="left"/>
      <w:pPr>
        <w:tabs>
          <w:tab w:val="num" w:pos="2880"/>
        </w:tabs>
        <w:ind w:left="2880" w:hanging="360"/>
      </w:pPr>
      <w:rPr>
        <w:rFonts w:ascii="Symbol" w:hAnsi="Symbol"/>
      </w:rPr>
    </w:lvl>
    <w:lvl w:ilvl="4" w:tplc="6388B4F0">
      <w:start w:val="1"/>
      <w:numFmt w:val="bullet"/>
      <w:lvlText w:val="o"/>
      <w:lvlJc w:val="left"/>
      <w:pPr>
        <w:tabs>
          <w:tab w:val="num" w:pos="3600"/>
        </w:tabs>
        <w:ind w:left="3600" w:hanging="360"/>
      </w:pPr>
      <w:rPr>
        <w:rFonts w:ascii="Courier New" w:hAnsi="Courier New"/>
      </w:rPr>
    </w:lvl>
    <w:lvl w:ilvl="5" w:tplc="C872593E">
      <w:start w:val="1"/>
      <w:numFmt w:val="bullet"/>
      <w:lvlText w:val=""/>
      <w:lvlJc w:val="left"/>
      <w:pPr>
        <w:tabs>
          <w:tab w:val="num" w:pos="4320"/>
        </w:tabs>
        <w:ind w:left="4320" w:hanging="360"/>
      </w:pPr>
      <w:rPr>
        <w:rFonts w:ascii="Wingdings" w:hAnsi="Wingdings"/>
      </w:rPr>
    </w:lvl>
    <w:lvl w:ilvl="6" w:tplc="25FC90A0">
      <w:start w:val="1"/>
      <w:numFmt w:val="bullet"/>
      <w:lvlText w:val=""/>
      <w:lvlJc w:val="left"/>
      <w:pPr>
        <w:tabs>
          <w:tab w:val="num" w:pos="5040"/>
        </w:tabs>
        <w:ind w:left="5040" w:hanging="360"/>
      </w:pPr>
      <w:rPr>
        <w:rFonts w:ascii="Symbol" w:hAnsi="Symbol"/>
      </w:rPr>
    </w:lvl>
    <w:lvl w:ilvl="7" w:tplc="DA08F390">
      <w:start w:val="1"/>
      <w:numFmt w:val="bullet"/>
      <w:lvlText w:val="o"/>
      <w:lvlJc w:val="left"/>
      <w:pPr>
        <w:tabs>
          <w:tab w:val="num" w:pos="5760"/>
        </w:tabs>
        <w:ind w:left="5760" w:hanging="360"/>
      </w:pPr>
      <w:rPr>
        <w:rFonts w:ascii="Courier New" w:hAnsi="Courier New"/>
      </w:rPr>
    </w:lvl>
    <w:lvl w:ilvl="8" w:tplc="62501AB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3425248">
      <w:start w:val="1"/>
      <w:numFmt w:val="bullet"/>
      <w:lvlText w:val=""/>
      <w:lvlJc w:val="left"/>
      <w:pPr>
        <w:ind w:left="720" w:hanging="360"/>
      </w:pPr>
      <w:rPr>
        <w:rFonts w:ascii="Symbol" w:hAnsi="Symbol"/>
      </w:rPr>
    </w:lvl>
    <w:lvl w:ilvl="1" w:tplc="2CE84FA6">
      <w:start w:val="1"/>
      <w:numFmt w:val="bullet"/>
      <w:lvlText w:val="o"/>
      <w:lvlJc w:val="left"/>
      <w:pPr>
        <w:tabs>
          <w:tab w:val="num" w:pos="1440"/>
        </w:tabs>
        <w:ind w:left="1440" w:hanging="360"/>
      </w:pPr>
      <w:rPr>
        <w:rFonts w:ascii="Courier New" w:hAnsi="Courier New"/>
      </w:rPr>
    </w:lvl>
    <w:lvl w:ilvl="2" w:tplc="E6B2C0D8">
      <w:start w:val="1"/>
      <w:numFmt w:val="bullet"/>
      <w:lvlText w:val=""/>
      <w:lvlJc w:val="left"/>
      <w:pPr>
        <w:tabs>
          <w:tab w:val="num" w:pos="2160"/>
        </w:tabs>
        <w:ind w:left="2160" w:hanging="360"/>
      </w:pPr>
      <w:rPr>
        <w:rFonts w:ascii="Wingdings" w:hAnsi="Wingdings"/>
      </w:rPr>
    </w:lvl>
    <w:lvl w:ilvl="3" w:tplc="DA3CE99A">
      <w:start w:val="1"/>
      <w:numFmt w:val="bullet"/>
      <w:lvlText w:val=""/>
      <w:lvlJc w:val="left"/>
      <w:pPr>
        <w:tabs>
          <w:tab w:val="num" w:pos="2880"/>
        </w:tabs>
        <w:ind w:left="2880" w:hanging="360"/>
      </w:pPr>
      <w:rPr>
        <w:rFonts w:ascii="Symbol" w:hAnsi="Symbol"/>
      </w:rPr>
    </w:lvl>
    <w:lvl w:ilvl="4" w:tplc="7CAC7992">
      <w:start w:val="1"/>
      <w:numFmt w:val="bullet"/>
      <w:lvlText w:val="o"/>
      <w:lvlJc w:val="left"/>
      <w:pPr>
        <w:tabs>
          <w:tab w:val="num" w:pos="3600"/>
        </w:tabs>
        <w:ind w:left="3600" w:hanging="360"/>
      </w:pPr>
      <w:rPr>
        <w:rFonts w:ascii="Courier New" w:hAnsi="Courier New"/>
      </w:rPr>
    </w:lvl>
    <w:lvl w:ilvl="5" w:tplc="6A604CBE">
      <w:start w:val="1"/>
      <w:numFmt w:val="bullet"/>
      <w:lvlText w:val=""/>
      <w:lvlJc w:val="left"/>
      <w:pPr>
        <w:tabs>
          <w:tab w:val="num" w:pos="4320"/>
        </w:tabs>
        <w:ind w:left="4320" w:hanging="360"/>
      </w:pPr>
      <w:rPr>
        <w:rFonts w:ascii="Wingdings" w:hAnsi="Wingdings"/>
      </w:rPr>
    </w:lvl>
    <w:lvl w:ilvl="6" w:tplc="7DF81FCC">
      <w:start w:val="1"/>
      <w:numFmt w:val="bullet"/>
      <w:lvlText w:val=""/>
      <w:lvlJc w:val="left"/>
      <w:pPr>
        <w:tabs>
          <w:tab w:val="num" w:pos="5040"/>
        </w:tabs>
        <w:ind w:left="5040" w:hanging="360"/>
      </w:pPr>
      <w:rPr>
        <w:rFonts w:ascii="Symbol" w:hAnsi="Symbol"/>
      </w:rPr>
    </w:lvl>
    <w:lvl w:ilvl="7" w:tplc="45AE8B5E">
      <w:start w:val="1"/>
      <w:numFmt w:val="bullet"/>
      <w:lvlText w:val="o"/>
      <w:lvlJc w:val="left"/>
      <w:pPr>
        <w:tabs>
          <w:tab w:val="num" w:pos="5760"/>
        </w:tabs>
        <w:ind w:left="5760" w:hanging="360"/>
      </w:pPr>
      <w:rPr>
        <w:rFonts w:ascii="Courier New" w:hAnsi="Courier New"/>
      </w:rPr>
    </w:lvl>
    <w:lvl w:ilvl="8" w:tplc="078014A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B846460">
      <w:start w:val="1"/>
      <w:numFmt w:val="bullet"/>
      <w:lvlText w:val=""/>
      <w:lvlJc w:val="left"/>
      <w:pPr>
        <w:ind w:left="720" w:hanging="360"/>
      </w:pPr>
      <w:rPr>
        <w:rFonts w:ascii="Symbol" w:hAnsi="Symbol"/>
      </w:rPr>
    </w:lvl>
    <w:lvl w:ilvl="1" w:tplc="3BEC2628">
      <w:start w:val="1"/>
      <w:numFmt w:val="bullet"/>
      <w:lvlText w:val="o"/>
      <w:lvlJc w:val="left"/>
      <w:pPr>
        <w:tabs>
          <w:tab w:val="num" w:pos="1440"/>
        </w:tabs>
        <w:ind w:left="1440" w:hanging="360"/>
      </w:pPr>
      <w:rPr>
        <w:rFonts w:ascii="Courier New" w:hAnsi="Courier New"/>
      </w:rPr>
    </w:lvl>
    <w:lvl w:ilvl="2" w:tplc="50289C66">
      <w:start w:val="1"/>
      <w:numFmt w:val="bullet"/>
      <w:lvlText w:val=""/>
      <w:lvlJc w:val="left"/>
      <w:pPr>
        <w:tabs>
          <w:tab w:val="num" w:pos="2160"/>
        </w:tabs>
        <w:ind w:left="2160" w:hanging="360"/>
      </w:pPr>
      <w:rPr>
        <w:rFonts w:ascii="Wingdings" w:hAnsi="Wingdings"/>
      </w:rPr>
    </w:lvl>
    <w:lvl w:ilvl="3" w:tplc="61C65C9E">
      <w:start w:val="1"/>
      <w:numFmt w:val="bullet"/>
      <w:lvlText w:val=""/>
      <w:lvlJc w:val="left"/>
      <w:pPr>
        <w:tabs>
          <w:tab w:val="num" w:pos="2880"/>
        </w:tabs>
        <w:ind w:left="2880" w:hanging="360"/>
      </w:pPr>
      <w:rPr>
        <w:rFonts w:ascii="Symbol" w:hAnsi="Symbol"/>
      </w:rPr>
    </w:lvl>
    <w:lvl w:ilvl="4" w:tplc="82D4A35C">
      <w:start w:val="1"/>
      <w:numFmt w:val="bullet"/>
      <w:lvlText w:val="o"/>
      <w:lvlJc w:val="left"/>
      <w:pPr>
        <w:tabs>
          <w:tab w:val="num" w:pos="3600"/>
        </w:tabs>
        <w:ind w:left="3600" w:hanging="360"/>
      </w:pPr>
      <w:rPr>
        <w:rFonts w:ascii="Courier New" w:hAnsi="Courier New"/>
      </w:rPr>
    </w:lvl>
    <w:lvl w:ilvl="5" w:tplc="80D4D4FA">
      <w:start w:val="1"/>
      <w:numFmt w:val="bullet"/>
      <w:lvlText w:val=""/>
      <w:lvlJc w:val="left"/>
      <w:pPr>
        <w:tabs>
          <w:tab w:val="num" w:pos="4320"/>
        </w:tabs>
        <w:ind w:left="4320" w:hanging="360"/>
      </w:pPr>
      <w:rPr>
        <w:rFonts w:ascii="Wingdings" w:hAnsi="Wingdings"/>
      </w:rPr>
    </w:lvl>
    <w:lvl w:ilvl="6" w:tplc="FF8A1C88">
      <w:start w:val="1"/>
      <w:numFmt w:val="bullet"/>
      <w:lvlText w:val=""/>
      <w:lvlJc w:val="left"/>
      <w:pPr>
        <w:tabs>
          <w:tab w:val="num" w:pos="5040"/>
        </w:tabs>
        <w:ind w:left="5040" w:hanging="360"/>
      </w:pPr>
      <w:rPr>
        <w:rFonts w:ascii="Symbol" w:hAnsi="Symbol"/>
      </w:rPr>
    </w:lvl>
    <w:lvl w:ilvl="7" w:tplc="F850DD48">
      <w:start w:val="1"/>
      <w:numFmt w:val="bullet"/>
      <w:lvlText w:val="o"/>
      <w:lvlJc w:val="left"/>
      <w:pPr>
        <w:tabs>
          <w:tab w:val="num" w:pos="5760"/>
        </w:tabs>
        <w:ind w:left="5760" w:hanging="360"/>
      </w:pPr>
      <w:rPr>
        <w:rFonts w:ascii="Courier New" w:hAnsi="Courier New"/>
      </w:rPr>
    </w:lvl>
    <w:lvl w:ilvl="8" w:tplc="9B9C269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8D4BA48">
      <w:start w:val="1"/>
      <w:numFmt w:val="bullet"/>
      <w:lvlText w:val=""/>
      <w:lvlJc w:val="left"/>
      <w:pPr>
        <w:ind w:left="720" w:hanging="360"/>
      </w:pPr>
      <w:rPr>
        <w:rFonts w:ascii="Symbol" w:hAnsi="Symbol"/>
      </w:rPr>
    </w:lvl>
    <w:lvl w:ilvl="1" w:tplc="0D1EA282">
      <w:start w:val="1"/>
      <w:numFmt w:val="bullet"/>
      <w:lvlText w:val="o"/>
      <w:lvlJc w:val="left"/>
      <w:pPr>
        <w:tabs>
          <w:tab w:val="num" w:pos="1440"/>
        </w:tabs>
        <w:ind w:left="1440" w:hanging="360"/>
      </w:pPr>
      <w:rPr>
        <w:rFonts w:ascii="Courier New" w:hAnsi="Courier New"/>
      </w:rPr>
    </w:lvl>
    <w:lvl w:ilvl="2" w:tplc="EF620164">
      <w:start w:val="1"/>
      <w:numFmt w:val="bullet"/>
      <w:lvlText w:val=""/>
      <w:lvlJc w:val="left"/>
      <w:pPr>
        <w:tabs>
          <w:tab w:val="num" w:pos="2160"/>
        </w:tabs>
        <w:ind w:left="2160" w:hanging="360"/>
      </w:pPr>
      <w:rPr>
        <w:rFonts w:ascii="Wingdings" w:hAnsi="Wingdings"/>
      </w:rPr>
    </w:lvl>
    <w:lvl w:ilvl="3" w:tplc="CB505A28">
      <w:start w:val="1"/>
      <w:numFmt w:val="bullet"/>
      <w:lvlText w:val=""/>
      <w:lvlJc w:val="left"/>
      <w:pPr>
        <w:tabs>
          <w:tab w:val="num" w:pos="2880"/>
        </w:tabs>
        <w:ind w:left="2880" w:hanging="360"/>
      </w:pPr>
      <w:rPr>
        <w:rFonts w:ascii="Symbol" w:hAnsi="Symbol"/>
      </w:rPr>
    </w:lvl>
    <w:lvl w:ilvl="4" w:tplc="21A8850C">
      <w:start w:val="1"/>
      <w:numFmt w:val="bullet"/>
      <w:lvlText w:val="o"/>
      <w:lvlJc w:val="left"/>
      <w:pPr>
        <w:tabs>
          <w:tab w:val="num" w:pos="3600"/>
        </w:tabs>
        <w:ind w:left="3600" w:hanging="360"/>
      </w:pPr>
      <w:rPr>
        <w:rFonts w:ascii="Courier New" w:hAnsi="Courier New"/>
      </w:rPr>
    </w:lvl>
    <w:lvl w:ilvl="5" w:tplc="8DFA303A">
      <w:start w:val="1"/>
      <w:numFmt w:val="bullet"/>
      <w:lvlText w:val=""/>
      <w:lvlJc w:val="left"/>
      <w:pPr>
        <w:tabs>
          <w:tab w:val="num" w:pos="4320"/>
        </w:tabs>
        <w:ind w:left="4320" w:hanging="360"/>
      </w:pPr>
      <w:rPr>
        <w:rFonts w:ascii="Wingdings" w:hAnsi="Wingdings"/>
      </w:rPr>
    </w:lvl>
    <w:lvl w:ilvl="6" w:tplc="9940AA12">
      <w:start w:val="1"/>
      <w:numFmt w:val="bullet"/>
      <w:lvlText w:val=""/>
      <w:lvlJc w:val="left"/>
      <w:pPr>
        <w:tabs>
          <w:tab w:val="num" w:pos="5040"/>
        </w:tabs>
        <w:ind w:left="5040" w:hanging="360"/>
      </w:pPr>
      <w:rPr>
        <w:rFonts w:ascii="Symbol" w:hAnsi="Symbol"/>
      </w:rPr>
    </w:lvl>
    <w:lvl w:ilvl="7" w:tplc="F0245DE2">
      <w:start w:val="1"/>
      <w:numFmt w:val="bullet"/>
      <w:lvlText w:val="o"/>
      <w:lvlJc w:val="left"/>
      <w:pPr>
        <w:tabs>
          <w:tab w:val="num" w:pos="5760"/>
        </w:tabs>
        <w:ind w:left="5760" w:hanging="360"/>
      </w:pPr>
      <w:rPr>
        <w:rFonts w:ascii="Courier New" w:hAnsi="Courier New"/>
      </w:rPr>
    </w:lvl>
    <w:lvl w:ilvl="8" w:tplc="28A4725C">
      <w:start w:val="1"/>
      <w:numFmt w:val="bullet"/>
      <w:lvlText w:val=""/>
      <w:lvlJc w:val="left"/>
      <w:pPr>
        <w:tabs>
          <w:tab w:val="num" w:pos="6480"/>
        </w:tabs>
        <w:ind w:left="6480" w:hanging="360"/>
      </w:pPr>
      <w:rPr>
        <w:rFonts w:ascii="Wingdings" w:hAnsi="Wingdings"/>
      </w:rPr>
    </w:lvl>
  </w:abstractNum>
  <w:abstractNum w:abstractNumId="7" w15:restartNumberingAfterBreak="0">
    <w:nsid w:val="0C942C5C"/>
    <w:multiLevelType w:val="hybridMultilevel"/>
    <w:tmpl w:val="15803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F1102D"/>
    <w:multiLevelType w:val="multilevel"/>
    <w:tmpl w:val="9A16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D24D0"/>
    <w:multiLevelType w:val="hybridMultilevel"/>
    <w:tmpl w:val="DD7EC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535548"/>
    <w:multiLevelType w:val="hybridMultilevel"/>
    <w:tmpl w:val="E4F08178"/>
    <w:lvl w:ilvl="0" w:tplc="AA204100">
      <w:start w:val="1"/>
      <w:numFmt w:val="bullet"/>
      <w:lvlText w:val=""/>
      <w:lvlJc w:val="left"/>
      <w:pPr>
        <w:ind w:left="720" w:hanging="360"/>
      </w:pPr>
      <w:rPr>
        <w:rFonts w:ascii="Symbol" w:hAnsi="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65552E"/>
    <w:multiLevelType w:val="hybridMultilevel"/>
    <w:tmpl w:val="08BA1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1473835">
    <w:abstractNumId w:val="0"/>
  </w:num>
  <w:num w:numId="2" w16cid:durableId="364642922">
    <w:abstractNumId w:val="1"/>
  </w:num>
  <w:num w:numId="3" w16cid:durableId="830222288">
    <w:abstractNumId w:val="2"/>
  </w:num>
  <w:num w:numId="4" w16cid:durableId="583145412">
    <w:abstractNumId w:val="3"/>
  </w:num>
  <w:num w:numId="5" w16cid:durableId="58983034">
    <w:abstractNumId w:val="4"/>
  </w:num>
  <w:num w:numId="6" w16cid:durableId="321009976">
    <w:abstractNumId w:val="5"/>
  </w:num>
  <w:num w:numId="7" w16cid:durableId="827945372">
    <w:abstractNumId w:val="6"/>
  </w:num>
  <w:num w:numId="8" w16cid:durableId="393546303">
    <w:abstractNumId w:val="11"/>
  </w:num>
  <w:num w:numId="9" w16cid:durableId="875045714">
    <w:abstractNumId w:val="10"/>
  </w:num>
  <w:num w:numId="10" w16cid:durableId="1123963082">
    <w:abstractNumId w:val="7"/>
  </w:num>
  <w:num w:numId="11" w16cid:durableId="600068686">
    <w:abstractNumId w:val="9"/>
  </w:num>
  <w:num w:numId="12" w16cid:durableId="20382352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4D7695"/>
    <w:rsid w:val="000027D1"/>
    <w:rsid w:val="00070B36"/>
    <w:rsid w:val="00071C2C"/>
    <w:rsid w:val="00087F3F"/>
    <w:rsid w:val="00094689"/>
    <w:rsid w:val="001420FE"/>
    <w:rsid w:val="001A7696"/>
    <w:rsid w:val="001B7CEF"/>
    <w:rsid w:val="002102B2"/>
    <w:rsid w:val="00296FFD"/>
    <w:rsid w:val="002D2C78"/>
    <w:rsid w:val="003B3A5E"/>
    <w:rsid w:val="004D7695"/>
    <w:rsid w:val="004E5260"/>
    <w:rsid w:val="005607E2"/>
    <w:rsid w:val="006560DB"/>
    <w:rsid w:val="00657595"/>
    <w:rsid w:val="006F2A7C"/>
    <w:rsid w:val="007810E8"/>
    <w:rsid w:val="00846B8C"/>
    <w:rsid w:val="00865BFD"/>
    <w:rsid w:val="00937F59"/>
    <w:rsid w:val="009447D4"/>
    <w:rsid w:val="00A3318D"/>
    <w:rsid w:val="00C1650A"/>
    <w:rsid w:val="00C6485F"/>
    <w:rsid w:val="00C82DC0"/>
    <w:rsid w:val="00CD62BD"/>
    <w:rsid w:val="00D11DE5"/>
    <w:rsid w:val="00DA37EE"/>
    <w:rsid w:val="00FB5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6A661"/>
  <w15:docId w15:val="{259D9604-CD52-457F-9279-D613DB78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18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bottom w:val="single" w:sz="8" w:space="0" w:color="1B1D1E"/>
      </w:pBdr>
      <w:spacing w:line="400" w:lineRule="atLeast"/>
      <w:jc w:val="center"/>
    </w:pPr>
    <w:rPr>
      <w:caps/>
      <w:color w:val="1B1D1E"/>
      <w:sz w:val="40"/>
      <w:szCs w:val="40"/>
    </w:rPr>
  </w:style>
  <w:style w:type="paragraph" w:customStyle="1" w:styleId="div">
    <w:name w:val="div"/>
    <w:basedOn w:val="Normal"/>
  </w:style>
  <w:style w:type="character" w:customStyle="1" w:styleId="spanfName">
    <w:name w:val="span_fName"/>
    <w:basedOn w:val="span"/>
    <w:rPr>
      <w:b/>
      <w:bCs/>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00" w:lineRule="atLeast"/>
      <w:jc w:val="center"/>
    </w:pPr>
    <w:rPr>
      <w:sz w:val="16"/>
      <w:szCs w:val="16"/>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1" w:color="auto"/>
      </w:pBdr>
      <w:spacing w:line="200" w:lineRule="atLeast"/>
    </w:pPr>
    <w:rPr>
      <w:sz w:val="20"/>
      <w:szCs w:val="20"/>
    </w:rPr>
  </w:style>
  <w:style w:type="paragraph" w:customStyle="1" w:styleId="divdocumentsinglecolumn">
    <w:name w:val="div_document_singlecolumn"/>
    <w:basedOn w:val="Normal"/>
  </w:style>
  <w:style w:type="paragraph" w:customStyle="1" w:styleId="p">
    <w:name w:val="p"/>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styleId="Hyperlink">
    <w:name w:val="Hyperlink"/>
    <w:basedOn w:val="DefaultParagraphFont"/>
    <w:uiPriority w:val="99"/>
    <w:unhideWhenUsed/>
    <w:rsid w:val="002D2C78"/>
    <w:rPr>
      <w:color w:val="0000FF" w:themeColor="hyperlink"/>
      <w:u w:val="single"/>
    </w:rPr>
  </w:style>
  <w:style w:type="character" w:styleId="UnresolvedMention">
    <w:name w:val="Unresolved Mention"/>
    <w:basedOn w:val="DefaultParagraphFont"/>
    <w:uiPriority w:val="99"/>
    <w:semiHidden/>
    <w:unhideWhenUsed/>
    <w:rsid w:val="002D2C78"/>
    <w:rPr>
      <w:color w:val="605E5C"/>
      <w:shd w:val="clear" w:color="auto" w:fill="E1DFDD"/>
    </w:rPr>
  </w:style>
  <w:style w:type="character" w:customStyle="1" w:styleId="ListParagraphChar">
    <w:name w:val="List Paragraph Char"/>
    <w:basedOn w:val="DefaultParagraphFont"/>
    <w:link w:val="ListParagraph"/>
    <w:qFormat/>
    <w:locked/>
    <w:rsid w:val="00DA37EE"/>
    <w:rPr>
      <w:rFonts w:ascii="Calibri" w:eastAsia="Calibri" w:hAnsi="Calibri" w:cs="Calibri"/>
    </w:rPr>
  </w:style>
  <w:style w:type="paragraph" w:styleId="ListParagraph">
    <w:name w:val="List Paragraph"/>
    <w:basedOn w:val="Normal"/>
    <w:link w:val="ListParagraphChar"/>
    <w:qFormat/>
    <w:rsid w:val="00DA37EE"/>
    <w:pPr>
      <w:widowControl w:val="0"/>
      <w:autoSpaceDE w:val="0"/>
      <w:autoSpaceDN w:val="0"/>
      <w:spacing w:before="71" w:line="240" w:lineRule="auto"/>
      <w:ind w:left="941" w:hanging="361"/>
      <w:textAlignment w:val="auto"/>
    </w:pPr>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adhava-panga-a05690142" TargetMode="External"/><Relationship Id="rId5" Type="http://schemas.openxmlformats.org/officeDocument/2006/relationships/hyperlink" Target="mailto:madhavapanga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1187</Words>
  <Characters>6772</Characters>
  <Application>Microsoft Office Word</Application>
  <DocSecurity>0</DocSecurity>
  <Lines>56</Lines>
  <Paragraphs>15</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Madhava</dc:title>
  <cp:lastModifiedBy>Aayush Bothra</cp:lastModifiedBy>
  <cp:revision>4</cp:revision>
  <dcterms:created xsi:type="dcterms:W3CDTF">2025-08-15T02:12:00Z</dcterms:created>
  <dcterms:modified xsi:type="dcterms:W3CDTF">2025-08-15T02:13:00Z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3de4d7a5-9046-48e6-a755-b7fd475c6a53</vt:lpwstr>
  </property>
  <property fmtid="{D5CDD505-2E9C-101B-9397-08002B2CF9AE}" pid="3" name="x1ye=0">
    <vt:lpwstr>OKoAAB+LCAAAAAAABAAUmsV2g1AURT+IAW5D3N2ZIcHdydc3Habtosnj3nP2zoKDGYyAWA5GWRbnMAjHRJgnBJQiIZ4iKB7fJV0BxFu1xP6RLpVOQzWbWii3bLa8+nbZ593fvuc3UdUbaLmqh+Bk3JVRXKn8uUk7+tDyOzm1dMB1jbh1/kgLthZeHOA8nerWVSH159AZdEYYJ3650ULlAv36OgvE3S0UOCovS0iOQ866C2bAQpm3FIxr/myfW0D</vt:lpwstr>
  </property>
  <property fmtid="{D5CDD505-2E9C-101B-9397-08002B2CF9AE}" pid="4" name="x1ye=1">
    <vt:lpwstr>yfVy/e/g4FnEMgQV7oa/aIlQCtyckUla8fUNg6GBCBGWDRsrdb3dNh9JcNPqJjReGTeCdQVMC428LimoAoGXvD2JwKD1UGwaFgrUpObKYBkTn7lfW1pPD4PPNC1Q4Dp1zcbp+xrdBgHOiHQOrNnOJ4Bfs+BlhpeX8afeQWujxUEojkDYdPASl2Y5vWd+JUiBkqQmbvenOEtLOsopXEJ8ohqsnLXZo+qn3TxVK/lZ1czg1ltz7I0CFMi3tqDStRK</vt:lpwstr>
  </property>
  <property fmtid="{D5CDD505-2E9C-101B-9397-08002B2CF9AE}" pid="5" name="x1ye=10">
    <vt:lpwstr>BjIWD9KkeAGWYg8H6v8R+QaDkkLej7M9uTctmZK9pBb/SnapL8JfS6TkA1A+4u3NcWNFWmxtzrJA7ICWNbIUihfrLru28ziR5inDVfHz9Pjs9Wc1KYbuw+qtY+3AJdzNc8ETpdC+R4YYFMbBH8veTx8cB5L6KP7cNhgM7S7dJqDTybZ1STz6mFnXrqYO4DaM7fSXHMhHsfbLhEgWQ0lfB9GpMKy5gPhkGvqSkLxW6Sq8gcBMNMehKjLz+70poqv</vt:lpwstr>
  </property>
  <property fmtid="{D5CDD505-2E9C-101B-9397-08002B2CF9AE}" pid="6" name="x1ye=100">
    <vt:lpwstr>l26nuWqvcMrQ70Efn7cDOK27OphuGXape7rl4FAUe3Y8hOsjKPgQhp987o8QKc5WFb9gOfDiMyN+zYB8TwxuViL0uXZVKaNu5dynUgvCLlbYoWgJB8dQtftG/lSsaA4yRMj4b7GlZGxFjTfBRUGogEPJGweL2vKZDyHxpNlXHVypnyCIC0Ig8F42CRLLbQMXHI9dVqZai6HN+tHE8dX0eBn3ozWIiF0+reULp638q1yamcGfkKHevHUcvL+KEER</vt:lpwstr>
  </property>
  <property fmtid="{D5CDD505-2E9C-101B-9397-08002B2CF9AE}" pid="7" name="x1ye=101">
    <vt:lpwstr>p8H1rG7qx0MUIrCY7ZicZyjEBWKKyDAO1vCtW+/70zeJrKx9/KbLhfCc3heogakbYhi8CaD5XM7GUJinm+k+yS1QlMUp69ADfDe+WZbbTlY4EM4PIXexhGN34qutquqqjYrQ98s6H4vX2stpdBOcZ9zTYnc6Jf23btxT7gOePXRMlsVKhx9c0VJ/QQcJ1kI56Wnr7B5pj8EN5GGPgbwkgQO5doiKoE8oro7CwXi5+5Jx1Bcp6hX1mnHl8N0zKsZ</vt:lpwstr>
  </property>
  <property fmtid="{D5CDD505-2E9C-101B-9397-08002B2CF9AE}" pid="8" name="x1ye=102">
    <vt:lpwstr>LWVqO2VvmwPa+tdX7cHB3o9vgdSzVGR+GXUF+3XNsPj3AQqBCB44vTm6drHqAfU8yCQenNlHK/QQyBdcXRtHN9967F1cvMXrlhwUQX4acxjmwicz/Gtnj6NXXiVqzJPgWbeGv3qbAOvUzLjMKjAdFSFxnDbDtH+F438S387064nlmuJhqRp4WEC6NbYvCktl2Nokdgd07J3PNjUHaIflsZayto54NODIKfuD/ivzUixFAyKAZsy2wpsc0quQ5ss</vt:lpwstr>
  </property>
  <property fmtid="{D5CDD505-2E9C-101B-9397-08002B2CF9AE}" pid="9" name="x1ye=103">
    <vt:lpwstr>ofBLKjn7hf+Qq5AWIL/zPUgUDfpZRgDraq4/1x+nlquefrQYWaGDUn9WVhZMDA6VEFM9jAS+t765rEj6O0mdpysICZaUTVPXRMrT4lY/wtIS9ONiaP8DT4v1Z255tJKHvJeDQdieXmCoS0XInabGGtywXUGUoI0C/zpxvvIBash+UN+zL1g9q3BeK/2BbkA8JMa94vlSzlGFkPJ1NQMkVDXEyWffV3kxsl97gwks8dKvEmeRQr9qH19jX4Opjsl</vt:lpwstr>
  </property>
  <property fmtid="{D5CDD505-2E9C-101B-9397-08002B2CF9AE}" pid="10" name="x1ye=104">
    <vt:lpwstr>XbcWgXBY7fqZ8oag3xVhFgh4ryU5gokb6uRcproRCCA9zOJK3sU+CyRCyemo2MFE0NcHx8YvKO1lW0P8NoTEWOyxpIv/d2JEuYbvsAd54ylC3+hSuGL3GJqG2ZI+JPUjEpNwFqSejwEhmQlxKKO9n4ncQcK2O9Vy8cjdcMCKDgE4rirU5I36levjGlpj2B7kLP5fLY4laB3BsH/TeOjEn064N2xd74yHqMW2j5j96Ra28jvRDV7yK+xHTtSWguo</vt:lpwstr>
  </property>
  <property fmtid="{D5CDD505-2E9C-101B-9397-08002B2CF9AE}" pid="11" name="x1ye=105">
    <vt:lpwstr>aHTF96a+0lFB8U+2u6QQbh7zjHRQ4yGrrakFo0RTPUPb69plZCzwG+FgmYIxVv0HwpcNHyN7BphbANiGlU53SgbH2QSJBNM0O8uWIgl1NO4hDUV99hUKvjDOBMXjBo/foTsB/UceDFAA+uiQnNuPfnbrzm/9LUZFSPx5UvYyGazRhfInrcl/kDLM5gLW8WPwRlBl9gYhjCo55Xam9AJhAdOXVftHoJ8aNEA6tHIolgfCLWfKcwJSoor5qQl5lT7</vt:lpwstr>
  </property>
  <property fmtid="{D5CDD505-2E9C-101B-9397-08002B2CF9AE}" pid="12" name="x1ye=106">
    <vt:lpwstr>vh6vCZVdhskNnTOvui6ppF6Ntny7onMM0f79Rl2ebM3BUns0PuIqWB87trVPlwFm4zwm8i3Zl6S9MrkM1HGT8/JD262k/qaHxxfJSJIo5iC8/gGf3vdtvLadsffpMgEUjfuUrC0+D19kLtFGhgBD7M3pwXqrwfCSOW4IFPAzaqglcV0RNf4w/4GfgMpYrdgWtpVYu8KO0Mfj2kYQkOmQ+f7E1r4TaM2odDk6OS6S/lQDG4qHZm2eBU5unGnVE1M</vt:lpwstr>
  </property>
  <property fmtid="{D5CDD505-2E9C-101B-9397-08002B2CF9AE}" pid="13" name="x1ye=107">
    <vt:lpwstr>5nJFjgZBfVUAjyY7nf2/Y0MrBBM9hkoYjbALwoesj0YvfDUffimxHF2vlZxTZkGAHSy7dTVtc+rC91+z/Yrsp0tJ2U4Fpl83uXX+Xhjseys80inZf380UogCbC+RijNnYSCki6ToI42CYmkKTw/xjBH7yD3Y4rDTXU5ktW4rO6VSLeN14vkgi+/GBwN8JnTTEqFFQaSBH5zIeM7Q0MltAwl9z/yz2fakfR/M2B8nEhntLTYhcHQf1tu7hzrrT+K</vt:lpwstr>
  </property>
  <property fmtid="{D5CDD505-2E9C-101B-9397-08002B2CF9AE}" pid="14" name="x1ye=108">
    <vt:lpwstr>NvYP5sA5IcWK5v50SJz9csDSA26kg/XhLabm9UdM36/nV1E9YECfgj/nXDjrKibeI86DVfAnAaVSwOtUYxTp/FV2Ss/ZyqP1Fz8v4ClxTD9DXhsqBzcLkGAO/rxhqQ/wIAzo1gV6meeWPKYzq9F4VfyBchqjqVsrGxJ8Ja1EDqZvOIuunOaziVqZeFLYc4zPqKq7d6b+DQLPrvSKIFyF3Px79h8p5/tFwkt08qWTlWhS9NQnTG7fRDI30p4VL8Y</vt:lpwstr>
  </property>
  <property fmtid="{D5CDD505-2E9C-101B-9397-08002B2CF9AE}" pid="15" name="x1ye=109">
    <vt:lpwstr>FqRlJZl57OMAmunjCe2LWTfflX8mfIFFULpK0gcEHDSyUZf6WVKPUpzQKX0ZCvqyHqV96MY4dIz+nI5rNRxL5+94dEFX5HfohWWY2OZGnyG4p+wVHazGa3/f06ukI8BubVT+9VoMuqzcJKrPWa96h2cGYl11pAH+Mfu4EzyGcWrO4T4e2yfgkdJzPUL8UDKmPRG+v+1XihnmdDMlEH3mw/BFJu04rG2JIXiE1yUkWfwmJZ1ErKQFrfMphJyucO4</vt:lpwstr>
  </property>
  <property fmtid="{D5CDD505-2E9C-101B-9397-08002B2CF9AE}" pid="16" name="x1ye=11">
    <vt:lpwstr>jtVjG1LpX5RJ4bS0yaOGNlpVE9B3A0ighGsFgsVTfGaJnTkOA7qMFnqg6tvsibJJmUg0yJDxAZuBitGvXDVdCo4rLcuwh8474v+FKjZrmNAZ+hpbYuJTwhaYy1WphVUQvRMo/rIIAvjS9qjTaCqTmWCBnIrO9qetYI4V0u0wet4Y7dN9GLPHXnHuHVThYjotiIOACASulIgfRK40zkqePqSW1tYiDvmkzEuteNf9gEtfVO819HFJFQVKo2+J0+5</vt:lpwstr>
  </property>
  <property fmtid="{D5CDD505-2E9C-101B-9397-08002B2CF9AE}" pid="17" name="x1ye=110">
    <vt:lpwstr>YmUjGfOvvFQgNjvxjacuqx5ti44A9wfGNHAeCeqHcByvMrwnQoziM9vTkQM8GnitPxeFbHmPe2UipLKAcKo4CfltODsPLTW8s94FIv+bnhskbEt3tEQA083v5NSUjpTgvnBcju6ZYCv+N1HRZIITwUPCsuQYesOwd8Xg0hanpBJwf+qTRkFLhyqAvOImcEI7RD7A4LA+md4VxtfJ4uIcJESVzGTj3Yw/ZzVgdpYb705hkpUY0EjYcfrFM4+sP4a</vt:lpwstr>
  </property>
  <property fmtid="{D5CDD505-2E9C-101B-9397-08002B2CF9AE}" pid="18" name="x1ye=111">
    <vt:lpwstr>1onsxBf9lt4dInMn7zPu2ca7u7/HRVW1USc/fPWkpFr7A94Uk3APigDywmLuIV0gh+FAghdd8ZodD2YNfuZFbDh6SQuCrCV8JNq+wCcWMTfQZ0ozRoa8N2xQzhGtuPre29dSGbMuOGGhQlbSA8t+4XwRiV76IEFwx858dPeVORbBuoP1Ql98jrTg3lpuwqrdPXoNfvnAW+6+FgrVYgIXKc2Ya45nlkIFcvisqiw3rNm4R/M0wxxmPSsgp3VzGan</vt:lpwstr>
  </property>
  <property fmtid="{D5CDD505-2E9C-101B-9397-08002B2CF9AE}" pid="19" name="x1ye=112">
    <vt:lpwstr>1vsl7File5NZtGcZj2duZ8guMG6vhBSZ00Ts83OVE5WRyZFwmCd8xYv1vVwl14vN4eNnZgVlChdshOGbbnhHUc+f+fiixeTgymaXDV9ThNQcfUR/hNe9IacjqPmIRBwHuE7+NNkQpjD+ashjtR3zQd9oFOWIc89eETIwjhwj12lvB+V5RTLYZRFlqw1+GXE5dZdVAqPGV4f/2+5PJMPxyQFeQD+qGx9+kay2ERhY6ZtDtzr5Na5D8y368rHAe0w</vt:lpwstr>
  </property>
  <property fmtid="{D5CDD505-2E9C-101B-9397-08002B2CF9AE}" pid="20" name="x1ye=113">
    <vt:lpwstr>wRy5SPIKCju01NfIrCw83U5luWK9UCN8nOGEyX/ydqlJfyF7/Xe591Xzmlaq8XxpBG8ixZMFJMnMQ3O6BRr30R21dS75V5Fw9HqjgWrSjLBdcQQmjnFgBXjuGL3tCgDarNw81sw0tfSi8C3WyuzAIIPy+7Eexkkg+MEcZ9d0B3gLhvFRJ0PHq55MoKTtl9W629Wn7QU+A79JtgIC1cfWkTsvJsKMXZm6PsQkhsCLfpxB5qDd8WfooL/vvSyQEqb</vt:lpwstr>
  </property>
  <property fmtid="{D5CDD505-2E9C-101B-9397-08002B2CF9AE}" pid="21" name="x1ye=114">
    <vt:lpwstr>3JSH5FiHby87Y6ifa5/CLdA7TG6pBG8HoV1Y/gbyAfFy//8noWRUXx7c/0eJglwDrPMLLwI7+1GjIdafdCYNVzOvd+rOyu2+Pv7N8XZ2DnBBFXTdjS2UodHMp1lqpnB54lVjrIOttDuQ+RT/to1lI2X3jjg5vzuJjsflcFBNpQdCcoIAxHTtEF1LlCdnReTt6dc1PMzOE9fHtNoWHEkLVffs6G5vCiYKoMGmaaeJlhvC9FQmaVNsniQgwOSaxoe</vt:lpwstr>
  </property>
  <property fmtid="{D5CDD505-2E9C-101B-9397-08002B2CF9AE}" pid="22" name="x1ye=115">
    <vt:lpwstr>jkzgOd8buhfT/5/T6SP9h6hGdHP4K36ul91DAoeHHoILgnA/31cNkBMLYKj9fAnjec2W1hismH2SKpXVvwWENnxKe7o6NgAAEscpsb+Xc2sBPaJGXywOQVTCmZ3nq9A4zseDndaV348elv3YvsoTduoKnCqUzAaPFxTTZlIsGhYaypXjvCpU+qlEO/OJq6DzdQUauJbJ0tPK6L3gPtqrsiD6B3XDr8+S4u4RXRc0K2p3I/uJefHrowtOIRt0xEt</vt:lpwstr>
  </property>
  <property fmtid="{D5CDD505-2E9C-101B-9397-08002B2CF9AE}" pid="23" name="x1ye=116">
    <vt:lpwstr>M09FRHcBe+jc2rFCThyd/qPOtUTEekcQHdGjzvaSlrAVov2oHHcKUg0VaEJOdsN9X764xEf8/X6uTv/sRlZZzdGTKIJ4FK80IB0BLJFJG2XtIvUeSFzVKLbwEY+KH8keAGGreslJcOR48TAHV0vqIhZJaPlQbKwa5CjeaTWZv9rHPerdDe9yyRnx+S/fRawuXTBErHheOtZ+Ft7FckPCb2CjfNxLxKalHeBoQkjaH6sGfOfIDKuptl/XgG3rOqa</vt:lpwstr>
  </property>
  <property fmtid="{D5CDD505-2E9C-101B-9397-08002B2CF9AE}" pid="24" name="x1ye=117">
    <vt:lpwstr>JBok57R1suLV1UloriV+x81byODPLV57BLghC+gkJSNrcrMPhdKOTKp+liiTT43vbad2YoTnaqQJfsL6y+IlnBts3t16vQjKE0jjdyAtjoZLaKjK6qsX8ApdkuT7EEeWtiLlQ4e0ntcuYKgoqTZBxfuKVBsdu+H7dT5SHj8uOD2S+BimIg3kAc0YGa0CWRyohWVRbBlCcEPBeuoPV72wV68N8VLX2y4uIYCf4RCeAcVaPrSjE7wW0lv3zRA9HTI</vt:lpwstr>
  </property>
  <property fmtid="{D5CDD505-2E9C-101B-9397-08002B2CF9AE}" pid="25" name="x1ye=118">
    <vt:lpwstr>h0BzbI1DfJyN0Ju0oIE36UbY8ZYdp+pnsgcnn+PtQB7wZ/hUuu0A2NOSuom+r76uvA5jSTfqYsnqnx9RENbefztMZjodNj2gZ/TOw8Eb76zALBG5UWJ+7akCBsy/s8AIDxJRIdpoxwCGOM+v318qlmFa5qMhAswxVWfR9ZLbVhpERWZBCuKFpL/LmBPmnn/oEVu5xkjIdyOCDsgPQbEup8VdbC8E9R+1myvjWhShfXE5fg/KiH7T7uLYhVIcZZY</vt:lpwstr>
  </property>
  <property fmtid="{D5CDD505-2E9C-101B-9397-08002B2CF9AE}" pid="26" name="x1ye=119">
    <vt:lpwstr>d5aH/1AAqc/KML+WJbc1++DU5IRBqMfQbUxJAyBJ4/YzTzzoO5baovtvZtqVywFDVk709JytO6XSrp9+sDT3gPcCKCV7pLcV/4hKfpY69fLkf5w557rzxKExXLj+dPXVZ2WNkPAP13SGeP0e1l7bliSpqveV+ddi/VosrN9uEs+t+yOSZAEqAMdsoiXFJ77fID+xkBhnSaT0hLihzOj2NiKdXBXceupVcN8FnJFqNUiDbBMSRqmrihBmhwBEiQj</vt:lpwstr>
  </property>
  <property fmtid="{D5CDD505-2E9C-101B-9397-08002B2CF9AE}" pid="27" name="x1ye=12">
    <vt:lpwstr>xzbUtK/MP7K9nc9kfly9pQXTl/pSIrtJ3bj6kjGrbeQvndt4fN6DNuUgi7O/otAFR6aOj9jQlrQWeIr3JWeMywF9iq93IHCUDi5qhLrOL5Ja5H0wq3gUdFydOBDPGLnauKfQDODx2zPzxxQ2B4crMmmvku/YcCXc2XFh65Xdh6bRHd81t1HkqA1mI3nN7529skyUfMDNvhqKSqYuL363qztD4dCljMoql0HSKx1vSJ2FSz0fVj9LG1c8WNuNmgt</vt:lpwstr>
  </property>
  <property fmtid="{D5CDD505-2E9C-101B-9397-08002B2CF9AE}" pid="28" name="x1ye=120">
    <vt:lpwstr>lTeobH2XngFKytXto5AMqLs5CdIrncfd2BMnV62fFO6enrKJct4GASp9x6vdZvYjI89pOFwHI0E/5Ds3+Xyk1uZYQ3eEUOnk3mlEoStiP9qsWvcHL9CsRPIfEC9LcHHAb6/Kt3/7orSRecyDOkxvmp+wlBbDQEI1E6L3UnUIdVGpH8+aM2eBZpPp5nXlayzfNe4LNalXX1iuKrT82m5/edHgz3wbWzyT+Q4uX20Vbu6zWyjbAL01Q29XX6X2S8Z</vt:lpwstr>
  </property>
  <property fmtid="{D5CDD505-2E9C-101B-9397-08002B2CF9AE}" pid="29" name="x1ye=121">
    <vt:lpwstr>CD9EDXfeK2TICRtCkWSOao2nZVBC1EPAz+81x6ySSvQKdi7eBvvLYEqLR+PukWHJZpYGECF1q4BIdmsdkyk3i86GIbSQ3LjQ5JM65q2MR9h39wgaxBs6yolQA1oA+3gqazSNRNtk8E9zIHwNUn7vUvottFVmn4pw0wo1qSSt8OYouS2HSIoMxDaRpp5w9pxzexKM10Cy1M2J+fpEF1hxSyAsNm/ydZZV36xFyFfEByi0rYMVXYRRZpqsJqWu53R</vt:lpwstr>
  </property>
  <property fmtid="{D5CDD505-2E9C-101B-9397-08002B2CF9AE}" pid="30" name="x1ye=122">
    <vt:lpwstr>wa298YOxot49bMl7/oW57lwa+73kY/j6ucu/ew7ocah9PUFKnQWcU8APIQwupB8DE3wlMqq8M+mMopa7yiX0eJ6MkSQPtzDWyVxh99oE8xGBuQmY+ry3Cmj0J1bRfaT7BBaNefL31unzFm+zta5chY36qfzMOzz6QtHXXNxffA1O+0G39zOO7eyTjZfAZRyAafnKDIlzEUcBZUpPZw6e6yoO67RM/ewnb9oUQfx8e5K55AxPfO91PUSavCNA6J5</vt:lpwstr>
  </property>
  <property fmtid="{D5CDD505-2E9C-101B-9397-08002B2CF9AE}" pid="31" name="x1ye=123">
    <vt:lpwstr>V6XkWkDBWSvF/buWm/JLTCueYqCVK4s+EC4jPU8TLdKYVefo9pCYxMk7SHI+EoqbNNkadORhDaEr0nfBN7IehIbhDZZfr/cjE2x1xQQLsHZcaTUu8HeUIjzoZ/P9WDsW/RtacOSggOJz6FknVy1+ltxNXmMMm1JhTTmJLXE5wZDvnDAk8O82ncWON+jGRNpyJ0zRWEuCJu6ytBL4SkEkwFMHmCRfyLMvUK8F4ohG8RLdPa3zdCU1UJMgy3VNPBn</vt:lpwstr>
  </property>
  <property fmtid="{D5CDD505-2E9C-101B-9397-08002B2CF9AE}" pid="32" name="x1ye=124">
    <vt:lpwstr>Rg7FHNl/+qxNpn0dmeftMxfWNN3d9adVhlt9P8i8Tlrr0qnUoarhovVQnuq4EPpNuWOyKnT5+86fgfTz516hHdOoNJYK3mYuvROvGwRQ39r86+AW6F0cfjQ8e9hP+KGChIGk47fA6+1MhF3Gcg04VWXHemhHRix/s1nFEejLbxZeXsHM46HldANAssQs8V/T/UgddZPytyLugrR/WjS/lxvcR1xNWGHy/pNdFKfTBps7cuiFzrImHPkrPJ6vx/h</vt:lpwstr>
  </property>
  <property fmtid="{D5CDD505-2E9C-101B-9397-08002B2CF9AE}" pid="33" name="x1ye=125">
    <vt:lpwstr>Xb1cSO5OibWPzU+Rx7elf/s322o+HyG8W97xSjtX1U3GoX441a6JzPyBrDaMEPvbXK4fO+MgJKhnJlJU/8zKelBe3PalEs93mTQW+3Fk7fAm2DnSzcarMaFAT5LDbJO7rYZvhqmHio5ObT08qTtZv3z7266KI7NubwxaeZ3clt1DWvIiQUe+FV2YKrInfebLHV8CrjKVOiTa4C2HA/BZF4jJVwjyTUZGSrRsXWbf+7olMbNq0cMRV5BLdQdTNNi</vt:lpwstr>
  </property>
  <property fmtid="{D5CDD505-2E9C-101B-9397-08002B2CF9AE}" pid="34" name="x1ye=126">
    <vt:lpwstr>yqfHH/XHuugVp1e9m6vpq1+6iweW7chYSD/kWVBKZ14NjDu9tO/USF1l72lATkET7FgQYlCL0kYwJykFsbTCNPYqx4reB4BDskq+ofks8gxlTRNGkoq7siNdTTc6bbGxmb8S5Vzm7q8CDuDjKJUYUa2n5Grw7GHlDJMrw94x0dO5URLwB+nqGNZunnLRhnMBD3aG7PmQOAI8hZOI0UqmwAkXkbba7uf0zea014GuAUVWyMoG1JB6Y5hFEW/JkOG</vt:lpwstr>
  </property>
  <property fmtid="{D5CDD505-2E9C-101B-9397-08002B2CF9AE}" pid="35" name="x1ye=127">
    <vt:lpwstr>Z7f6t43idv1zNYufn6OXcJOgjxrS5e1uDu3vQS/8m2xsc7GS2V09hW8iwe09aO9lKZd8dak1gAFun378N3gnn/3Qxg6wTUIC9rsQYYCufioXnhmn+9+wKZn7xRLVVFpt0weNDNJdZWpe19vwMFzw0Ez/FweAi0+6lCrhPITtz4nJbtueEJ5FmRaknJfUh2ISv8K82dDT1H53iDLKLLwJaHY/4bNb55X9cbqWfefF6aaxozpI13qB3vZVGhNtvti</vt:lpwstr>
  </property>
  <property fmtid="{D5CDD505-2E9C-101B-9397-08002B2CF9AE}" pid="36" name="x1ye=128">
    <vt:lpwstr>Y6zfWhh0QF5370XGlYSlp30ZbB1KmVgco+tVkvatsV1RPA6xeaXNfuR5aSpGCfwmBKStv3ihgIWBViz8cxQMAHhwMZA7L4AOJBstCWhAzuXlAuwS7fjOQ8BPeC4chaBU6+j3Hjh9PQmfJpmbyYJOw02zMCILcp1vEImPbqO6g1p2Q4Yp3sRiV55z/HMu2rYb93I9NqUmL95gVX4g7Iz0Ug+ufMsokHAMh97ToNnjaR0/FWc/tTd2vkWkcYqT6L1</vt:lpwstr>
  </property>
  <property fmtid="{D5CDD505-2E9C-101B-9397-08002B2CF9AE}" pid="37" name="x1ye=129">
    <vt:lpwstr>XeQ5v+TeZRt9cCoMoM86Y+wDzh/WsmKzQguwVhQu1uY62qLJE5NjVVqUl6P2hjh+g8BGKTukC/0rEUi+GklYKT8Ywy/ieCbEFWOamhCSUHJsPNpRV12zf8TIT4hwc+owMViYluc04Nxe0iH7B7ZRBeJry33lHTebVHBBJA9wN6mAyipLuHoaXpRLFMaaKlnOvM6PzwziUL4BdJBo3vbnl6o4ejvhAi90r046lW0O6n7kn7mnbqHubE98sSTHIzc</vt:lpwstr>
  </property>
  <property fmtid="{D5CDD505-2E9C-101B-9397-08002B2CF9AE}" pid="38" name="x1ye=13">
    <vt:lpwstr>oXrlbOSL5Ta+Kukrzv3XR8bXGHYT4sPhjdEXOPbwziTbyKE1gzZVW43Id7TFUNAZxLyQtfxDKARcQeOpt+r0yCNTW6JAFc8pr+c8SXihP8XFjzIMDMq89hKtuzZ0/i7URCAUgSYKKgOJDYwqPy2dchXA7ZCl1RjAzc1WnYT2nLmksd1EPDku9Dq2reg4SGlIWsNIUKEcBfZ79HfQnqvDtumfd+MCwspJO0ba/HPaLrCq6AvcP6kv1NPwgxfpDud</vt:lpwstr>
  </property>
  <property fmtid="{D5CDD505-2E9C-101B-9397-08002B2CF9AE}" pid="39" name="x1ye=130">
    <vt:lpwstr>Yl0pkRoCc4aOrDhgwTAu07Ntr/JvAiB3u1eedzKY6viEyV9o2NnvPBAJi/BauA2dARVL7+cqjDIjA7O1ALeGOyCxoeUZIQOL/iiJe5duMJdWXM+hyQvMnbGk8YKKbAiOSWEiX5sUF3SWuhcYJNT1iZgRLFLzJM3L9X/bkii+ywHwGKFAdSKofEk6N5I8VvJAeO15FTTW6BJNSrKPYXE7q4R5fOsFkesDdr/xnYJa7wI4QqQEaVKEuSeKd7YiXTR</vt:lpwstr>
  </property>
  <property fmtid="{D5CDD505-2E9C-101B-9397-08002B2CF9AE}" pid="40" name="x1ye=131">
    <vt:lpwstr>VTKbQ137Jz4rtZ+rMF+9dppI3xXnNWLpLfgiJ3Tz7Iies0nAdshduRhs13pUd6O6nNBglFrybmoFJH01wohzqjChhGIiOQjLVUa2nkhF6YPQYJwhcEC70mkhZLaE1P/reYDQrolAwxYiZuNcQCIU8+o/cRXBsOeGErvwvhTHxaH72C5MoDbR6emwb7MnyttnHzdEP/ItlS042NWg7q1/hVnbpv7Ww6uXpuxq0lFeKb0Z/0wQ2+TcJkYhjtoIqpA</vt:lpwstr>
  </property>
  <property fmtid="{D5CDD505-2E9C-101B-9397-08002B2CF9AE}" pid="41" name="x1ye=132">
    <vt:lpwstr>zYjNhBqZTgN1+vB06m9/BmorbgpkjvlhU3ORZ7G9DkwmDShs9ZcgcMoVL4FT+AssMVJjSjiBvjm4fB2nMTi59ZH0w9g/Hw2Twho+uIfLzKZlSjFrJD4BwwMMxYydaMqY8c9Ov3aQ63lwoLKzXkJHqluUifzIfEaMBCJ2g+cQOVawyTXhWrFZSA+mkF5/CXjgtCe4sYUZQFeZstIV3xm2DQkPDloLqFf1hAL8G+YUh8aHpBqjKN/Dmk48/mVz/mw</vt:lpwstr>
  </property>
  <property fmtid="{D5CDD505-2E9C-101B-9397-08002B2CF9AE}" pid="42" name="x1ye=133">
    <vt:lpwstr>LzdeWKeSREErUCg+rqNcHROnyr6v8mrd2Bcf8CcFHXgLTUto3kaG8ChBvTzkgS2j82FuI+B6CnCa0RtDCM3z96YbWwWs/M+q6W8/OKo8WIPLhJ7Y6dkesSmYxbbLJhAiCFPy62HquSh8/2PR2kUcJfv0+breuNFZgLf2PmGojr+2/is5aZ1YwiqIPRIFbcQvc3elwZ5BBhqe//P1kQuCcvddKyIelwFz4y1np4mKPiWHEb+5ZXStCxL9q1vXWN2</vt:lpwstr>
  </property>
  <property fmtid="{D5CDD505-2E9C-101B-9397-08002B2CF9AE}" pid="43" name="x1ye=134">
    <vt:lpwstr>xVsAlZVcTa4Sc9eJkrACKf32x/Iufc+cn5XJwVCDlTpDv40abKrM3kgikdJbymDm31+kxCfGm4UgtA7XC3D45qa3vFUK80ZNdaaFe9gJsnCGLkAqPoTV5qKE01S69dwaf+XvMIlKDw4S9LzIZBSXYIuEO9NWN7SIHuNBFsgz3VBEnzg4SxvyGGcCOz3qGGTizaAWqQrG9vV3XalzNJzQMqOwBomekLz5JdOU+9HOZJ7sjwVPvSmZKCPM1IvCQH0</vt:lpwstr>
  </property>
  <property fmtid="{D5CDD505-2E9C-101B-9397-08002B2CF9AE}" pid="44" name="x1ye=135">
    <vt:lpwstr>vUqkET/Ov9yoCIxE4aHvU2y+lS+D8B3VNLIkbrHKS96ye/Qu+2iorYqpe8nFaWJVrtxWRtRvprfNHqRrUsbfkc1OqTWOvuE8s0NSqvotonIryMf9CbsDX837MEqyCjpSpsC951CpN2JIJ1lxFdMR8/hklZrw4l6+gPP3IQ6sgx+aEY8/NUu3skhXn5AZDF/fUcHIWrfNmwbBEhoGQ1siyV5XriSBRwCQ6e0YrA9zGb66Ls9LtWBdL+9dSLYn0TP</vt:lpwstr>
  </property>
  <property fmtid="{D5CDD505-2E9C-101B-9397-08002B2CF9AE}" pid="45" name="x1ye=136">
    <vt:lpwstr>RpMmwE+gbxLle32deENUwY6TT/Mbwt1RnwgosDX79dOH3fPuBhNOO09s85K6qo18Eaeg6Q317yPv+y+yakm5IcwUUeUHnWh90k22g+vfx6gKYwIHbQjose5/h9gIkVI0WzDqonStItiAq8MdU/UVpUwpaYJPe4m8C8JXzbkggHYtq3KWFU1nXTbdQ06gcdo0X7a9QwH2PupWMeITdHXqNLx7YkhdRWztEum+yYhEb0PObBqCN0DUCpJi7yGbVRE</vt:lpwstr>
  </property>
  <property fmtid="{D5CDD505-2E9C-101B-9397-08002B2CF9AE}" pid="46" name="x1ye=137">
    <vt:lpwstr>/TFjVK1ddeUbrMyp/lswnK4vdzApdZ6HTwr8kdwn+z+dz5LeHjMD3OEllnz1GgY+UxpqP1CPL/SSxhF0GseriMvi6bGTfsagvQTfX3NNs4VsLOJcxEe1PMyOfCzeQiuqSvC66w/ldUC5KlH2vMDJ8pz3Q1WskV60Y9daHaai+NJpNgBvgWbVXjsh9nHamtUPDF2U1dUqUE/3rsJlfPbxcfLN5dpHwWk7d/kRX5U5nuV1ERBfJ/Xs6tYTm0OfYZ3</vt:lpwstr>
  </property>
  <property fmtid="{D5CDD505-2E9C-101B-9397-08002B2CF9AE}" pid="47" name="x1ye=138">
    <vt:lpwstr>f2IcCxcJGQhUbpGiQ7NTJpPPuNDwJHnQSVdTGNOt9GlFLt1yGJQs/kYfBNbyhM2HQdmB4bfb4nEeOWT2hH+sz6kCKoswl0IU008z9b6kZINQO2XJ/FaVt7URkxUNsLWVZ/BN0Dx/Ho1s5mifuRjgGjrSoYNEEZQ6RuzS/OrscZ0d1xfepqgsXNfKbkp6OtW+NamHdrWBBN5DjtdeNfZMYsvw9eckpzBScgFCVt/MdVNeX457kEEFI7y26/JvIJn</vt:lpwstr>
  </property>
  <property fmtid="{D5CDD505-2E9C-101B-9397-08002B2CF9AE}" pid="48" name="x1ye=139">
    <vt:lpwstr>ilNrAfKJX8vIa/JlKXhjEGWTD2EUp421UOEXUd+bzVMxvzU+EKdS7Xxe0fMAjRpldZK1+9KtShVTY5wvNEZbJKEKYaA0gyLrvNZFRGie1RgYOd6PgCy9xfgVePpJ1jR98vjJqLsTuKmdoS824vreCLRNdoAzQMz8LODkT45KPWzvQUSi/Fg5FQHByOyIzYiTFXVFf4wlj4MP4mOiSSUFxZHWkumMExg6ZAuJh8VxlMzVvhTaXpqrZSepjUSNgsQ</vt:lpwstr>
  </property>
  <property fmtid="{D5CDD505-2E9C-101B-9397-08002B2CF9AE}" pid="49" name="x1ye=14">
    <vt:lpwstr>Q2Sj8Loxglicl7LeV48EbcfMYlG76765GF4EDDiW0eQSz+FbnNwHKQKUPj/eC7sXWQEXiHsrsWvlanPVXJeufE0KTXDcW0oTfI9vgLEp57SsgfkZt4ex+Pu4BProK5XSIxkaKp2t5MzdpVFBzgYZHS10zGQZodw8qQXxvGaES05bkLXwoHRqnc9zr2Z5rf4VsLSH14v62+xu8WwkMmfho1oH1k1ggCkAxZvJMabPkWwPifJTwvSQndEI9KHcADa</vt:lpwstr>
  </property>
  <property fmtid="{D5CDD505-2E9C-101B-9397-08002B2CF9AE}" pid="50" name="x1ye=140">
    <vt:lpwstr>N6uB3hPEADH6OCG2Q9nLL44QZD5aZKlU6awUIiKpbOsbqvNuPu+jUFFbPiXBRyKP0tSQtDVYjK/hGVycZKXuQVKNTzQ9L6xYG8J/XfF5Pra9kGz2WFaX582NDRleXBlSfK20tGak/2FfdFhw+DBySarDM+vjvuBcxFWLtxXfR/62h52fL3BFcIZ4qVid8HfYSWbxhNN6GyD8lbkpvo/NeNpow/dDW3yWJh9+9dGvvQWrDcDZvNh6VvcMkLd0M4I</vt:lpwstr>
  </property>
  <property fmtid="{D5CDD505-2E9C-101B-9397-08002B2CF9AE}" pid="51" name="x1ye=141">
    <vt:lpwstr>hI8pqilh4UPVm+Di0s22hhQWIx7TM5Q47EE1ay3f0504uq60lXAApqGdNEJKWVE8XCKQjzDJKhmrRge1nrVkyeWEvInB99QL3/FRJ099hgMNJQqfQrFKe7+LJqeBmIUV3nxkKnarT8f0uF/zluZrAPtTqUqF5udOsgAFkc7fF2lRIyECDbA69G3Na5oOkbwzx7eyK8YhSuVwzWAXrGOeOZ81KQRS482T9M3eJ+cOz6I5OhR0l4AtR8dehzxccDk</vt:lpwstr>
  </property>
  <property fmtid="{D5CDD505-2E9C-101B-9397-08002B2CF9AE}" pid="52" name="x1ye=142">
    <vt:lpwstr>MmDDY6/ZTyB8KWVgAjByC8tHZxtf13VBm54J1Yf0ijGG46jAR+vMQvkbU0zRpOSVs59An4VeGIBoKVmLVWGEqgpNkLlb4wu+jfom4v+dKDkkL1IaGZgOkE0BDFAMZrjDYKCsQaL050E+Ysr/bmWoVP46RV4xh1MgTk0ahlgp4rhj8plxr9uOIRH3a/kTsl4YG4Jy3fOpfVIAXnId3wYP+b64k6H1i3OUZOqoQ1FomFdYUQApFZrzw95jNKNWrw1</vt:lpwstr>
  </property>
  <property fmtid="{D5CDD505-2E9C-101B-9397-08002B2CF9AE}" pid="53" name="x1ye=143">
    <vt:lpwstr>Q4C8tnj1fTO6kSVDVksHJ/TVu1mm4u4mTbjI2AMVlANQQdl51PwNGSBl11Vm+6njp9phlI9H8mjXmFUJw4Q/tUFJEiUILFA4y5R4l+ZNAWuIlbbR9YrorGkZ9nf2u68FiSv7/dRdCSVkO6Li5Z0Uzn1ATmRtPCORxeM8F+xRYUpKHV4adKL+VI4DfrOEvL3IO+2VM6Q1oLqCIJ0s0S5iYmvw2nzZAyPJpg5S0KHQu23Vzo9u9D1A7FiOpyM3TmG</vt:lpwstr>
  </property>
  <property fmtid="{D5CDD505-2E9C-101B-9397-08002B2CF9AE}" pid="54" name="x1ye=144">
    <vt:lpwstr>f3zUWwyuwOJ5rGMexqGqq+F+SIou4zyXQ9KV8SvZotQREv6Al2KgYKDTitqsb6KLgWUIriKM4QePlBd4yPxy+AHqIWPabk++45vMkgg58eBTgHbVacX2Tq3o344E++576Tf9XfmfIbNuSxd2Mgmba0dDcs2/ef1sctCUZqXGAjGZMtbdTrE+GMmP3T0GHc46M6OAXKZR0CF+br2VsjJIySdczjt0qHtyueMYLNbswDaTmgwgRo3NcZ+JBkXvVbi</vt:lpwstr>
  </property>
  <property fmtid="{D5CDD505-2E9C-101B-9397-08002B2CF9AE}" pid="55" name="x1ye=145">
    <vt:lpwstr>obdvYO030np8a2WMxLVp+gQe53FJIMnkvpSUFvdEIIgWe3ke2CYLR0fPMaFd2YxormGRkJhbo1NGPa3uV0bsdNf1slp1ch3jo4GkLux5KIzoQLblWLpASNTr0CdEcqMR7nbvNJNpzqxlomrOFfllo4AGQAOi18Tw2Q+h5cc3ei9p7OBqjhtTvV9SfmFhn0MDhvpQC3GsmjVBg3OFTFK1EZLjOXpUcyWrpo4ukoBbKtZtcmcWrY3LzSuxg+2Iz3M</vt:lpwstr>
  </property>
  <property fmtid="{D5CDD505-2E9C-101B-9397-08002B2CF9AE}" pid="56" name="x1ye=146">
    <vt:lpwstr>IJa8IH/2vTOjkyinAc61KARoth87XhtE8hTDemK14cYC9+Lu0IV9GTX6IZ+bxdVq6nIjvBpsNIxV8YF5XGXVF7dI7O0skqk9PYrW9REnRhvns1+n3eeQJWAtKXRuyBXsigQwNH+v7IZek7MeYeFmDYierKb/OSrEGOg8Ud9jn0fDV0HQfde0PxyttS8ErMK4cW9k+hBDmHcj7zkdWgrSnBryqplV2otq/WdIQ1hywdHAHrOHjbpDBiWfOM4Qux5</vt:lpwstr>
  </property>
  <property fmtid="{D5CDD505-2E9C-101B-9397-08002B2CF9AE}" pid="57" name="x1ye=147">
    <vt:lpwstr>UPU/A6tFtZCaLAZ+8WGI2hxplPbJdaZv5zK6KTveiGFglPVrLJRdtZ+hV3aqbprZh4BAA+zcX7JWde/0t/LNIx2nMuyszDkdeLGP0RFmWttIacx9mljO6RCkJsxCutm+q0+lwnGlk7NNO2Gp16MU/TFah51sNGPtpcbvBmu8RCRnMNNIJTB8g0Tvd5fB5M2X/jB9g6sTZbooORyHabIWt0e+RyCaU+tvwR9zpJsb74m5nFRets3k0HzSFSNr5tR</vt:lpwstr>
  </property>
  <property fmtid="{D5CDD505-2E9C-101B-9397-08002B2CF9AE}" pid="58" name="x1ye=148">
    <vt:lpwstr>fSOMXRSj/Tszg+uGGnbLXAqKV2asx6jFuaHeDNEe2jGZZuLnENGHDUIsmYrdkEAE/vKa+ZVKXjgJS0CG/u76uBgQdy14AXX9NQB0+0dtlF+7FGBpqUsV3ZeM/V9YX7Kzkq9wRhnDFqy6UjyuR7GLFoCh1uPlWIwXbevUZ4isNGA3BRYMTXiUkCTqfFXBS7qp3M7r5ZfN2bXCihyWvz3hKXOoBp6B3d0j2TD+cNJu/bZzkIM6YSI89/tp/RWU3GU</vt:lpwstr>
  </property>
  <property fmtid="{D5CDD505-2E9C-101B-9397-08002B2CF9AE}" pid="59" name="x1ye=149">
    <vt:lpwstr>7LHnCtcAuZrGMncQ6V5rxGOG6VinktLamDWczwjTz8I+Vq+6iLl2apfQsew3yCPqUskDEvjP8y8DWe12NhF2bIpFU/xpy+u7MmbAmA0jHkoIgqOdKoTuIrR+RdPC9lFsvClwdtnbtrxqLAGSJ8GtYruC+8wwwjpWckrL1qGSodKpx2tsj+y7I0MV6LTxaviLrC0fwANeGpV70H3IO9Ah2JxSVRVqwS6aGaSkohZgRDgxrzxo/qjdBxY34vhHy94</vt:lpwstr>
  </property>
  <property fmtid="{D5CDD505-2E9C-101B-9397-08002B2CF9AE}" pid="60" name="x1ye=15">
    <vt:lpwstr>jxG4IiYzhLrx88dId7I7IVPp4Rl3ughZCYRNHfx0P9GCpomgVCH6JCY1jFRcGmXuA8dZfzztqIfiVkZTekjC2HPkxKqM088VISNHZ1tEFoLlyM+Yx08ikGqyF+3ERISPxaQrte9fQ6KknsdM4Qra0A73TtnfdB2SosWGKjBmpcRoOOO/5yDa2gkod/vZ1JATIKcr2MjVjVkNl/5pM8RI+InKsD0CLpc41phwit+iM2WQOGm8G/boiyJd5nM1sm1</vt:lpwstr>
  </property>
  <property fmtid="{D5CDD505-2E9C-101B-9397-08002B2CF9AE}" pid="61" name="x1ye=150">
    <vt:lpwstr>bzezGBIMAlFYQscfYOucy8r3yPs/WiyPHikOu5ZgO0qmzpK2uRmhbnlg72sIwnhqNhujWhY2TL6JcrplF2XEOjSLKwNVdC8HciN/247ZC9Fe1bnDD8wtonXb2CObvyGSy1+7GFc5qp5Zq+iAmsRtH8TGkfnmrAWi+oAuuqeUWj4K1qSy/JL+VmUPzyuo0z2nQgsq4qS3qg5GoHkNinZhG+U6w6BidgH0FqwKFFrRXYb7xaVl7rlJBBXZTz0AwTO</vt:lpwstr>
  </property>
  <property fmtid="{D5CDD505-2E9C-101B-9397-08002B2CF9AE}" pid="62" name="x1ye=151">
    <vt:lpwstr>ekoQyHjliVWs2HoTqTtv51ROlvik1uriwArX/iJ4YQcuEKIfcyEno7+SU1Fh+vgPAbAGaOpnOdhi7pQ5G+tocKCjOwlbh2p6n+EL2CdmGHQTX1PyAgMbBxQp3NQQCASWxHtCRCNcj+Y89WIBJgFaQ4A3HfQ5pc7lmmOETZ+ffVmKkgyYAUq6ZBNlDrmQml/TceeLZhDrkc0I5vNZniE2G38jYz9RSX8gOX370lO2EZdpj0s8rKt9H92/WWAOulh</vt:lpwstr>
  </property>
  <property fmtid="{D5CDD505-2E9C-101B-9397-08002B2CF9AE}" pid="63" name="x1ye=152">
    <vt:lpwstr>3APZH5q3hx/irtQc/r2YzzdDMetbvdoZDCmPnrM7B+hYS66rPeLXJocbTGXClDY0ZifzWOZHQIG54SgIfpAO6vglacRKh62Y8tQouV1V5GHagjj7TRba9HKgc9RPEnsJvaV4fYLNHO2+dOskCra1kDbq4FxFkAV/R9GvOn0TkHrPZWsrL23CGriCn8RuZeNrqRYQBsszH35mq7Rgqg2UFPwoBjFSQ6JOiwS6eVTfLzX+EmXrNJi1e1+StzSefoq</vt:lpwstr>
  </property>
  <property fmtid="{D5CDD505-2E9C-101B-9397-08002B2CF9AE}" pid="64" name="x1ye=153">
    <vt:lpwstr>syy7sWbpgnZ8LOjAbkCK7/zFkT//gXL93YT0cqHBhqSa2PTD4B+d1pGeGXCfOeT6oEfZNAN42LmFzawDq5bCdxNNyZhIF72ydpAtbTmhIWqzpAnOsd7ZoY2TXbnVApe1nqYzSz16GYaDymGhAq4Yhoi6J/hlh355TCIt1mYdPx/epVHZC1VMGC6o02coOXBuTCpm7lTi6Yb+27TnrStqCJKpcimli+QHrCgm2HxrYOgZSdR6AcqjgB0yiz6SSRF</vt:lpwstr>
  </property>
  <property fmtid="{D5CDD505-2E9C-101B-9397-08002B2CF9AE}" pid="65" name="x1ye=154">
    <vt:lpwstr>NUkP9in4t9DLvfRkY4Bf+zpKOnnnbpUzhHVNuzCLHTn2YZtq5Crdfk5aKHYtnT2wWrJKhb+QKRc6Bpnneryx98nnKrBfr+lYZNd5YWqbh3E2m+OjeXFOO2gpJB6LjtC8MgbED4Oq1ax3ferzm/P6Hx/Yj5uAJXW0rvHDbSLSYETYpqAzsS4y5AbvsqqXTJb+XZgG37yzcKkwL2s5A4EMxZXKb5VkF5rYEf1jKDOkLUNSotTqks/gP3Ppk1ROCJC</vt:lpwstr>
  </property>
  <property fmtid="{D5CDD505-2E9C-101B-9397-08002B2CF9AE}" pid="66" name="x1ye=155">
    <vt:lpwstr>1WspXBlpauUJkZPXyfCKbDPNdKGflwZ7TALvoOKqKrP3UEh3359kArG4dTkiLYeSQqna0Bth9iBU5KEItKo1bHM0B88X+AKjqKMJTWVChKIKIu5/5hK7f34caXVBG0/xMg00RVVjl/lfQU+mnuT54/s+G+sW6iW0iXr+kb52xZibrZKpptQFHGyqiiY+oZtk9WPYuHSJF+BxLaDdyY/OdgizpcLVxO+ts68GrnT3z1ZXMdlSxV0KBRW6W1JqCkF</vt:lpwstr>
  </property>
  <property fmtid="{D5CDD505-2E9C-101B-9397-08002B2CF9AE}" pid="67" name="x1ye=156">
    <vt:lpwstr>7XTPhMaGEMigvg9khH0CturANF6kfCxpxOp5LXLizHSDkxvDo+Q8t/ySvTapKhq92Ilz0H/JZ6KiN6J5rsAspGuUZ35sYdgZRdebsKYwY1H3inPV84PUACTijh9EfjIwMJzwW6KSRRpky8YTandcFDH6NvHoJE+kqcQQlN9qDOZaofPbh14+rftaIgqpRN6Y2Q9iyIiXgCtlo+Xag4YXS0xIApgxuk8EJOkeB3gRrzXqNDK+QA142dP6GjaFEvH</vt:lpwstr>
  </property>
  <property fmtid="{D5CDD505-2E9C-101B-9397-08002B2CF9AE}" pid="68" name="x1ye=157">
    <vt:lpwstr>lunO80sctj83PZ9qfp7B/p5oMg/jawb2Go7DhePlY9kSEWhL2Tz0JjgHMFWepDBUPX7ly3/UycgXd1wgG64ete4+JebpKLdQ5PvDekDrGKObP1jJaW5qPDGAu6ga26jwC8YDYQZb7ebLNlzDblVt4ICWgcxCfEBLJzwrhwiU4O23WG2f+vmCFTdco7MUDehbThQ3M0T405f38Ay6VQsTKvqhFVqWLxBrcB/tkTxxHN+ka1ekqKkVTjDwqdy80Od</vt:lpwstr>
  </property>
  <property fmtid="{D5CDD505-2E9C-101B-9397-08002B2CF9AE}" pid="69" name="x1ye=158">
    <vt:lpwstr>anByuwPai8YG0T4CugD5Nhanvawy+hkzS0UfUhWAbvDcDGls3dqZbqqQ46L+T3CW4fWpoFsS95xzi+leJKG1JBHwjN6is7byI+0qbAXr0e3FwixwmO0dDBJWl9qCOGUyyI48jm+lDYNIvA7M8pPjgkO5tfXKd/jimNm661XbeuHOCHDyu3R6Bn3DIHXflw4KuEA0+LNoWVL+p0a8o+mo41KM9WD3ZTo9hF33+BNnB3TM7o23HmRDsfhkX79kJYy</vt:lpwstr>
  </property>
  <property fmtid="{D5CDD505-2E9C-101B-9397-08002B2CF9AE}" pid="70" name="x1ye=159">
    <vt:lpwstr>e4okoFaqu6ZtCWVQsykxxAiCACBZUfpvl5pvf05KGOFTAR5edUyG++6L1D58Zc6cI3Ga5WHIMB1pI3oZ2S+2Xp+KE9YyiLKx26K+itThOlEWPM8AWtw6fGT3XppsZ7QKdbZaIXYkqaFidodKrBKgi/NkCdfYmgbTd/ONoLtMGwRdbvgzHgpbmdA4SpiG4h4PwVhXcPe2J27K5TdUoFNa0m8jVASDfmRdLnN9WES1+47Mhex/qLAI0roFcZ9cMKo</vt:lpwstr>
  </property>
  <property fmtid="{D5CDD505-2E9C-101B-9397-08002B2CF9AE}" pid="71" name="x1ye=16">
    <vt:lpwstr>no/TcQlefwSSk0lzUBnwecbVPLS8GB1PdK604jgnhl6mv3NvMUeiDcABcPbOapxRKKgHESoDlr4tHc1Q72Es2/8GL5NLnMHAdfD5DU8sa7iYTyUhDxbN/Lcef9zSb6UdkPT3npyQ+q2VhVU/BJvEtM7oMsDD8zOJlG+UMuCV6GWGo0/TF/6avQp5UjTby2v3kuov0vZF7QghOc9/Sf+2z+ElgPmjs6WxjinzJtW928Y1KrlXw6QPF6UsipszOlg</vt:lpwstr>
  </property>
  <property fmtid="{D5CDD505-2E9C-101B-9397-08002B2CF9AE}" pid="72" name="x1ye=160">
    <vt:lpwstr>2/bw/C0bL0SjNx7MGqj61Y7EZcOABxWpcokqL7Z8ixLmEKIkJCMvu9QRu6RJRwqRLEwrL6ftTI488yu6P17DGGyA32716gvVxSaIb/H80Aj0BtXFzygvANMm9Obaa8lXZuRtiPWWJ3bX4xp2dChu/zGmnswoGfXA3ZLY15tilK62BXtXiTv6pqMo5nSJL8Rdb7n3y/PlA40BxCW323hQWLrE3iZ7jDKeNymkP4y5+bTmiK1LNYqUe2rOXGs+jDZ</vt:lpwstr>
  </property>
  <property fmtid="{D5CDD505-2E9C-101B-9397-08002B2CF9AE}" pid="73" name="x1ye=161">
    <vt:lpwstr>HH16Gy+D6lBS/d8QP1cGD6SMBgI8G8nlQ0SNI6n0d/Jhobbal4ALw88lsrxkTK+Gfn0ElwqsQ3CeNT2sMs9KJ6Wt2sqWF27VI+dYWKIQXHhQ6vil+rxVuxTb3k3fIXkxX+XKNM4IrlqTgF+7O2EQUl1nFqCiM4Ly2dFTpGyxceoachsYMQ+PUCAuCD3fOmjtuavEidZJPywuy3Eu+9GHPDMNkX6efmMCFQTzz0otYea55rR5AvsAVyvzpD7E8r6</vt:lpwstr>
  </property>
  <property fmtid="{D5CDD505-2E9C-101B-9397-08002B2CF9AE}" pid="74" name="x1ye=162">
    <vt:lpwstr>ZDettFEKm3wAjW4qS+Oa5MlfSQ/URJsVSoC80TuiYhwmam7v3wrB87zXNs3A32zjlP7bU1VnSpYw/JwxLPeixeiuKHC6cw3j3XNLOginC5fc4VR3OkjPunU1qHT3jiU71GgaG3NWKwNxD11a7+ZZyc5NRiTH24fj0xqDmrmgUK1eAJzUfhfXGYfcy/iIJRL+E8ACImwc9ygQbzVDeuU9TVYSwOhtdORSjCKpVv95oiKWPeApNUQ857YCWVeW5u4</vt:lpwstr>
  </property>
  <property fmtid="{D5CDD505-2E9C-101B-9397-08002B2CF9AE}" pid="75" name="x1ye=163">
    <vt:lpwstr>hRXwIn3ytZxULRFPKPPqHOM3766Tw6Zj2FH8ViNBYgzKhulPLoEnPSlss9UH2mPE26oMpiznFqM5XWeXDrds5r0lXmIds6oHU2kwdzPjM3ND/kmzD0vfCndvpuPeJF4+m6VIbLTrzj/UuUhqXGA8qmQ9tFVPBU206NjoYJlETQUfGX9HANxgMJKpXpwmVY8AY3sqWmWmEE67XT8sq0rR8mRenG8FkM0pRz/snDg5NxLi582GgPAdvdgLPe2GH/p</vt:lpwstr>
  </property>
  <property fmtid="{D5CDD505-2E9C-101B-9397-08002B2CF9AE}" pid="76" name="x1ye=164">
    <vt:lpwstr>msFkuHT3bZXsz3tI64tu1wF74YL/kMHBiaUhLD7d0jDPRqMIdR9nW356esyTZ0AWZRVFRURMHbrVOWvrrCMut6GV9BKg7+9dvOXuxJ87wQg5+uGmEQOrIw6eh1UXHkyV9YkiZEIBpWouytTT02ONFf2+/QIBNa1Dcs3F3lm03570jpCjb2pdiveKaaKt/b9T8fe7YQNE9CnaLbDdxYaNALWDoNiZe8BAzqaJMMaZt21K+IntIhOUYXz+zqnclyp</vt:lpwstr>
  </property>
  <property fmtid="{D5CDD505-2E9C-101B-9397-08002B2CF9AE}" pid="77" name="x1ye=165">
    <vt:lpwstr>4Ch4d9NYjZNXh2CGvQb++qA4vyKKndAmLmFXyiWEktAyM0x6SlgvCww+RT3flpkrbLRvNZkpgjWYw87Jc39Bjf3Px/OoocBQtowbWB/tg+LRj2W/t9QU59QuRbPP5e62YcmpvIaLFkznmxz0nilePSo0YxALNwJPM8IsUzQdeqZshfbCWv/OnfExDq2Zz+C/Zj8ylnfxHp9oESLwU9J3u842tUOPPMgQI4vJevngjC72Ika3G686cScYZVhpHm4</vt:lpwstr>
  </property>
  <property fmtid="{D5CDD505-2E9C-101B-9397-08002B2CF9AE}" pid="78" name="x1ye=166">
    <vt:lpwstr>YWjVDNEc60AcF+mqlubEtdih0FiYerL1gKxaoPkLU7uizVonYKdUtHFyAqCn7OnXmiCyh0y+5zxyX7BZe7zPVdY0N2Q+Pto9ZunxjsAXqddLJrWhIYMKhD9DEdTBNcVLtjzfvzyRBXOI4PwkhLw5P80dBgvoEiY6H9u7O2YjKRstqJdso6i7qfwaSdRfkaXafdwQQ2Q8xQjjRxhLboeVpgQngJeglGGi24OGnPjUG2wc8zfjNCoYUDfmj0GSQLL</vt:lpwstr>
  </property>
  <property fmtid="{D5CDD505-2E9C-101B-9397-08002B2CF9AE}" pid="79" name="x1ye=167">
    <vt:lpwstr>L3UaO4IJ+zUjLf2cV3cfBLe6uQSpYqqUCfJFfl6MA2uJJsE03jKIZg4CmPGIviNCk2SQJMSLX4NJBAlVIPNC4uC70G2vOk0uWgwQKx16Qjpjaky9sLLtu10YZqYnhsGJs+UyVcfOLR5Y0Eqd08VCsJgcPMmK/OYgnVuUd0m6qXTq0sowapVeu1QdHRLf766/at5Zu0EOHKC3iLqL0pAfAyUSmS+HCDWi4JTYjsA2XuH+PPGGbP55sZYU8v9qaDF</vt:lpwstr>
  </property>
  <property fmtid="{D5CDD505-2E9C-101B-9397-08002B2CF9AE}" pid="80" name="x1ye=168">
    <vt:lpwstr>5qT7XMnzFhvJWp/8U2Yd9XSsuw7p7rM+/MzZnl1paYbqCL8jJtHEoR4+PlwnoWfQk+ywfCX++A2kYDNXJI6E5wPbU5hFdF6qxVe+fLc1Iw0zPyo0mlcjQ+sEbQJwMTMj0K/KRSAVc1FhfCxQPIWkNs2q/rZCtCWz8VAn2mMn1MtKf3IWQ0Qho32UxwDXXOqS9hklD5J8xhbmXkEr0AmWd5XG81g9Z/5wd5gJb8KhM72CtGYLFokXICNxBXgIioc</vt:lpwstr>
  </property>
  <property fmtid="{D5CDD505-2E9C-101B-9397-08002B2CF9AE}" pid="81" name="x1ye=169">
    <vt:lpwstr>I+uBPY87Prxga3jREuvwtgCt7XLUDgcPz7bflWHpx+E2MGbwiInBE0biJKchHuk8tSJ/dVVI9c2ou4I2XZcgGsksgnsXDMLykTjlwfw10l3Ibtb3LcABbvGB7x38J80H8nWP3GrQX4QGOpKtz7EvbW4QQZfRjDllNmzT8xbW8Ep97mm3qjOFIQOpXKoOXf1xCWrCznNKGzyvN5DIhW/G7wQCBUoyfw1ByMH2T8rbYiopcsecoPWDZXVhRisB9pR</vt:lpwstr>
  </property>
  <property fmtid="{D5CDD505-2E9C-101B-9397-08002B2CF9AE}" pid="82" name="x1ye=17">
    <vt:lpwstr>evVK8WBGPJuNr6pDCg7Y/WK/ldsSoF9GZdkX6HVz6DKEbSZYqxpboIspaw39nQNum4z0RFKorEtr5vm4T7oKVxF0QRnESGvhIcTVHsrLBvs9tUVTE99R/9LIkWa+PmLlKeGAoT9mwD5RqcRRk/XoiUAuED1+Tq1mHdCjPblN52poGP2yzv74PVQ6e28FUClCTs4f6U/qhU3w3O7Tw9Kx4rr9On+RDyBoBFKxpbOY64Hzwg0oTJxoTxt9CQHAm8y</vt:lpwstr>
  </property>
  <property fmtid="{D5CDD505-2E9C-101B-9397-08002B2CF9AE}" pid="83" name="x1ye=170">
    <vt:lpwstr>9oeqj2v457s0WY2CwAh9EZh2iFHtRpHQgzaEkYik9b6fhH9offbaBKRmAbAPR4s2JKlMXZ1ZzAuFCJp5ifDd8I9CujFUTdjAmJqJHkw9wxc7LGjC1uydJEUJL2rqX8Ehy4dtulvCnR1m7gZDLGzJU7+ziqTv/nij9R/GofKfpCsYKLgxTTNY8eOUyheeCDV9FCX+NXH/IbFIebJnb+uvp6FFABxqqaCCCSS42wdFzpRkQTwIwo7SKzKfX81eeGi</vt:lpwstr>
  </property>
  <property fmtid="{D5CDD505-2E9C-101B-9397-08002B2CF9AE}" pid="84" name="x1ye=171">
    <vt:lpwstr>5YS9BSGaG2a7wDq3D7s+RpgRexAnKMaddO/KLx8EDphIKOLqhPIvicLRzEe+kddhdtMnroC31keb1NVVFAJIpP5zGfOQtIRDiNHsyPQdPT4lhsinWBqTBZIcFhK+VdmciesVzDx2lp8NMId1Z7p/Dr19sATkhnc2/3q/nQsr0u8KpjUu0DViep3Xt2HTyvgOPuqScjTnVS6yTpszgEYkJFVeMMh2r1aO2HdqS74R//o+bnM1h7BimmhLhnaBgiy</vt:lpwstr>
  </property>
  <property fmtid="{D5CDD505-2E9C-101B-9397-08002B2CF9AE}" pid="85" name="x1ye=172">
    <vt:lpwstr>cvCSl2JVKUE2ohTtxrJvtPSpAJJJSVP5HbOkn4p2OgXoH7YkBUwehFW73xDkplV8ZX12lahY4hKUEURggBXdoAABqWhFypZhPbF36YCkiGe8wwykYB65R7L1BBOJSPxjoWx/tgD++zYdk9D6KPSMQ/wyTYILQmH+/fsPeQg1QziqAAA=</vt:lpwstr>
  </property>
  <property fmtid="{D5CDD505-2E9C-101B-9397-08002B2CF9AE}" pid="86" name="x1ye=18">
    <vt:lpwstr>VuQyqOa3Ln425/HEVdOet8fXq6fECnqnLy9tbbsizBUTzzFgw9Svl9d3kWngXTQQohsmtxzkLXqnw/mY+9zY4WrAIrTle3GDvvL4To+KZ56zAVkmux4AYX7nwXlmmogDaQ/Ub0cPEPsfeT7gt43gNbxZQcpBkBF20OZ5aSQXgG1RVJ5xs/lZGlmKjVrwf3+1XdmCTyZHOEnPnZG7xwKIDQ+0HUgzZqSLfXa0cv1cv3M1sqrnLirt4tNjTgQSELd</vt:lpwstr>
  </property>
  <property fmtid="{D5CDD505-2E9C-101B-9397-08002B2CF9AE}" pid="87" name="x1ye=19">
    <vt:lpwstr>Ej3x9p5WNcX4O/ZW83dUlBCMdiQzz9UxpjNZagmHraHa6qq1VNDYm1Syy+JNNn8Ou8XTUggHtFbBrePTb7wwrsr8yD9Z8vbAJO8dNZIMPcAVm0JdjmZErPOHwWE6bhkS5Vgw42AII4A1ScANmGBNzHcRLPr9dyP0PRU3IbGpAELZPJSPrAzxuk+PndIaMX2U52+iL1S+B5pagifnwwYma2h98Hgn6ycO1yPMJH2nQ9/TY2RgAnRPzr/i8xfFAmB</vt:lpwstr>
  </property>
  <property fmtid="{D5CDD505-2E9C-101B-9397-08002B2CF9AE}" pid="88" name="x1ye=2">
    <vt:lpwstr>nicrE2IK+zzwBx3zWQVobelnue9DGIKzY9B5tQGG8CnxpE6bhJXVamFtSVYDiHDi7VJdp52QYnnuSDZuRUpgCj1bcdycHYSd+AG5BqMBKrE/LLfYmpfoY0C8Yc9pT6Q909MDAgFkb6yfegsHthMqrseLuUqiXaKFVVMtzfJNI8HSVc8ByoVQVyrjTPZCJSj1MbATwaOK2uCck1xh91jhnR7rDOZhxcVziAj+6AndeQsb0KEKEHijK6eqThDF/rr</vt:lpwstr>
  </property>
  <property fmtid="{D5CDD505-2E9C-101B-9397-08002B2CF9AE}" pid="89" name="x1ye=20">
    <vt:lpwstr>jXWGmKFg41myAI3A4yc+QIsZrL5tbZ02CxPPGOfvYHOj9LjTZv+WxJilKparXeGeLQLuuDlmB7vd9VKuV3Z0gWxgfPtYU1cgXv/JnPkXjf2ldoDAfirVyupz9Nhika29FdZtycvNJpofonInq85E5mRslrT7OlANaVvvOflOeHcED2wKxEwFDXaBDMbn5uz3+LpwcHCVkecOYhxRW6V6N8yT6OnQ9zw96mgOLnzgn9VmGoGW9tDVI5NrDQA5NnP</vt:lpwstr>
  </property>
  <property fmtid="{D5CDD505-2E9C-101B-9397-08002B2CF9AE}" pid="90" name="x1ye=21">
    <vt:lpwstr>H1IYt+f4Rt+9V9ij3KZk0FvmMDJYD7o9tlyzLDiT6N/henwM0d1e0kSLf8Q5cYuASyIbILP+R/gXxKyadCpqPxIAdG4d5923dCHP+eMjc1V9eIFAemSY5uy8L/QiimfDPj/2LI0628QVQNyRs2xZunulpUYoffdj0UuIn0Xy58vx60v7b3eHDtGYnHnHV+qTgH7chwo245hNMT8IQ4rLQTUfqsE6167befnRARPQb88cuhe2xGLz7cCUwfPJVbb</vt:lpwstr>
  </property>
  <property fmtid="{D5CDD505-2E9C-101B-9397-08002B2CF9AE}" pid="91" name="x1ye=22">
    <vt:lpwstr>9Ocn8Qdte/4efzPfbnqT9iKR6cCqO0tT/LvUN3D3u83Ayo3GgABSYFWG7gSbS97TC/cfoqkP/BQ0n6Fqa+oTlEnGWof6Uc4mbqo53fVFQOxzZ1TkCpaF7vpozc1p6J72gfnWGtybHHsmcfZy6M6ZZH34st6KGEqnP3UFSHDc3FXny4Q+YeI+XL77ksn531wLIQbNBP0ADOYDhFQxpWao4zc2C99IgPafHi+C4/kiW8z4hruhBlx9trBDdNR7UyU</vt:lpwstr>
  </property>
  <property fmtid="{D5CDD505-2E9C-101B-9397-08002B2CF9AE}" pid="92" name="x1ye=23">
    <vt:lpwstr>n2USbWmmezMnVqErBRQNtPo6CBpTsaAhJLdXQWG58jLXHT20m1JZ6saq8drIv50C4PvYKgJ2ZF4+QIKw8xZhBcHtt615tWDU+8B4XXHeYdYaC2zivK668sUXpbKdA8S0TbDC+QiLfbt+atiYwAiN3twWObYIkxQw/1Xc1CT7bMBNrKAnJ2t9ONQ/Njr52TpUJOmTPKW4cVLs1gTbH2lCBsfPv8WmwsDRsiY2iOJ2Smlah1b64CqGzxU7jXmAO9N</vt:lpwstr>
  </property>
  <property fmtid="{D5CDD505-2E9C-101B-9397-08002B2CF9AE}" pid="93" name="x1ye=24">
    <vt:lpwstr>1oldIa5omjizCrQbdBJR1mqm4abDroqJW/3TQ0787V84IpZvYq8DLaqvvdBQO71FiymJJtxb2bLJCNn469QwVRKlRFyQUsasxGqvX9Vj7VjDrQkGOV+YfwbtA4uI9sMIfU9l3UMkz1HLT0r021u8asYDeNj7oE42OIPy3IZGrIcUH9qjczwx6w/MyLGHIzhTj3JO1JwQ8NnwNLn6WYS485AcEB1+r5h5Q3b6lZKMaygaZAU3+PBO06QViXCkrb3</vt:lpwstr>
  </property>
  <property fmtid="{D5CDD505-2E9C-101B-9397-08002B2CF9AE}" pid="94" name="x1ye=25">
    <vt:lpwstr>6CrUs3czGd4HIfpQm+fInqciiOVuj30E80Y8cNk6E2rKajJKeCRCtU8cKIQ/6lPvUZdTNLRtyS98xyenigqQB/FCn4LuPUcgA0+WehYgWXu2+ev0WLZuXQ1ovKvytZr77QgxwXeDlmLpTCXPExSMARNqI+dJ3BbzB/PQwVpZKMXWdz6dJ1XTCi3iiShqvmcuw7S/CGwXiE0uTTC89xhHCDELATaH78S0442NaK2YG8wqP5LhtuaXCmOseag0d10</vt:lpwstr>
  </property>
  <property fmtid="{D5CDD505-2E9C-101B-9397-08002B2CF9AE}" pid="95" name="x1ye=26">
    <vt:lpwstr>8B3poIT0+YYtGb+lW4FuoWiz3fNmId7WbEJMXFziujd1tszAjhk6XlUjjRPMFQvz3XF/2NBN4wWFh78CNwXvGAF3rwdT+LUxE+X+wiivVJ845ZRCMvDpCRJGUMerIbCRDT7egzcPLr6lzTeX6iw+paHuPgsVqmR46nG1Jn6Pkwpvm2I19mxb4Rg2+PfTTJ2hyfXSfoKxC7evHY9ZdORdgB0oHtHG4tUGGTEb+D1u920OwZfITDwvRjTRKN353kP</vt:lpwstr>
  </property>
  <property fmtid="{D5CDD505-2E9C-101B-9397-08002B2CF9AE}" pid="96" name="x1ye=27">
    <vt:lpwstr>VLxtwfCSemNIOTQI5DXczru0P3crEo6fBuGnIff3n0JC1LidpiWRDerkIl+hG75tp6kF0JW/LOn0qzIhTvr2qz239bUIIB+lUrsMGp32fUU4rsHVPUXebX1Kpx0Q+5VtAi0hEcJ2Lk9BwKrwtI99cy2QkRgHV7fWTbtsN5yzmr4USbwSESJkJTAxeDHx6fwQOheUfsVB2VEzzCURn5haLYgUliS3JvqvbpXpCi8QbJbFG8iGDPFrvFxvW85MVC/</vt:lpwstr>
  </property>
  <property fmtid="{D5CDD505-2E9C-101B-9397-08002B2CF9AE}" pid="97" name="x1ye=28">
    <vt:lpwstr>xn+4NQDha3JygveqmZjuT81zdPdBN3pxo4O7QxMet15Wirc/Xbjp4LutlXywowX7bK8SiuyFAqtzk1sDBU/cZzGzbnPXcQbHopfBpcrKEUBnW5+uUtLHFVXmI4OctfhBJGWVaJKh31vK8CkGYBLVdX/i2sbPn5EloGfdAmsPA10CsRWGSk8+xefXyPXQdUHwvHHPcbD2w1tWuGv/Z9CCnKFtZ2+1biZrv/607Sq1yzQ7uW0e/UmE1Hb6W0+lMBC</vt:lpwstr>
  </property>
  <property fmtid="{D5CDD505-2E9C-101B-9397-08002B2CF9AE}" pid="98" name="x1ye=29">
    <vt:lpwstr>8xP0F3f6ZbFnE99XM2n2nAWqcXcQslAayNrpNZBWeW4ATESpXlPurPbVEnb35M0rh29+UE35gsBGgSyzg373FZ0NbS/372RFjzY1KmZQGBO2LOCYDXmbIIgkmLXNZ8mo2efZL1UQUck75S33dc0uV2vG2HSQFqzr1sKiqVBoY+LnmQ0jqZ1gZTIjWpVpp8Td7q+03eSVU/ugmGKIlI6duKXVnrg5WFLOkz3hm9vBZwMPJCmJeUtQyZe95HfSLKk</vt:lpwstr>
  </property>
  <property fmtid="{D5CDD505-2E9C-101B-9397-08002B2CF9AE}" pid="99" name="x1ye=3">
    <vt:lpwstr>ZJpwccO1BUFbKRgx+Yl8ifUfV7R9wn2VbkwsEDTJ96lE5ZS2s/6IfPhKpn2gXKWVBJtPpa+NxCjWRjZUZJpNgwUw6hnv+9MRmfdJEQGlIy5B2hqfQBafcJHcs0gQlWQMMDZ3rkXwfD1w3MLgDGMyNjlg61imrXjWNCrwOOs4M2ALI09UDZqhWM7AlFCaE47UNqrZ7KVaeutH1ifKLkwQPI/IpiZm/3skuBZKCpKtaqpdzRIQimHJX9xtl0dMRSm</vt:lpwstr>
  </property>
  <property fmtid="{D5CDD505-2E9C-101B-9397-08002B2CF9AE}" pid="100" name="x1ye=30">
    <vt:lpwstr>BWJsDoWDTkhbA+FT39Nc66xzk1RHzMybDlPB3yOEPQ68JC6LroDos5QWG45bEdDDRKhmKshxpcmabz3kl0ZHpNScG2GjYiEgKtYPaWCGOl2Q3VWQMqiHVMQiziAsDpEKww6WTlBmhZo7WjzslIG11QilFSp1mytarl3aHfFkpBbmuYrUnOKUbAqvhHodz67UTbVjlypyz657eaQs5fX6hzuW0Wy73TxgN7VvdT8WStZQcefAdtpaydDfC2WOFPh</vt:lpwstr>
  </property>
  <property fmtid="{D5CDD505-2E9C-101B-9397-08002B2CF9AE}" pid="101" name="x1ye=31">
    <vt:lpwstr>5ORy+U3po1c7Uezw2HVHcnFPoGxViKmt0b1lQ3IT9ABJhtnnR2TjiICaEragrTmAV44vh5G0r3ctZel39vMdDKBLjvxpHpxW6p2XjyNY02zP98+xPS99d0fWGxiMn+oH1qhHgTl70KOvQjeQUUDfSFsI47/wPSHQZgbWGwsBfI4Ju/3clU/ro8lJ3UU60d4BN5vkIYyq0riGmCqgNc6ubZ4AhPSGIh2oi8SJz/cXIuN25YlyrNCxyLp+2p8Qk/9</vt:lpwstr>
  </property>
  <property fmtid="{D5CDD505-2E9C-101B-9397-08002B2CF9AE}" pid="102" name="x1ye=32">
    <vt:lpwstr>M22RLAmYilybZIDaOUfk2W5bJKVYGbP6zSGrMQoAqQJYWezOTCDJtrzwbJ8/JiLcsOyRx9EgTdNXTlV28lvhl86+DVGNc9gPH9NeF2DdNq4jrlW0CpL4nXcKO6CrdgbQBhsavgXDKk7mBneYCE/9nf2EwPaxMMwcY3rmg87DW8TLL7c7StRElsV1dbz3IsqAFntSeOnwYMmKIuHCNB+pZLzyCNtSC4buo5XDu1atWTe2QcFoxFNApkEJ7mn9zXJ</vt:lpwstr>
  </property>
  <property fmtid="{D5CDD505-2E9C-101B-9397-08002B2CF9AE}" pid="103" name="x1ye=33">
    <vt:lpwstr>zgPruHdP0YMuWwOLS6/Qi5R2lH3U3lJdCeBLr8fo9ln+dTTnKSWci2k2Oxprf1fpfR/5uE9qtDh4/AXPP+MPpn3nSIRMKp0qF7Fz6baE4m7tg6PIyrveSpWSS962MComNMd8FHIfTUJ/Ztthys6pgqCgYAhrKbfSP9mbpfbUZHW9xZh+2prS5m74NO7nSLpuPGAIasICEPH5CM8oGQYDnNeYBf1RI7qfGCl5NZnMV9KiY8Deqf8PB7nF8JXNBYM</vt:lpwstr>
  </property>
  <property fmtid="{D5CDD505-2E9C-101B-9397-08002B2CF9AE}" pid="104" name="x1ye=34">
    <vt:lpwstr>p855eWAqmRkRfEWC7vb45ZMSQdBrTUUZnbcSNXiMEKDMYM4ntNN3Th024CoxdeZRBsN1SWGRJ2ZlXKHC9jpprfrll2bSP1WRyYYOTPGLNIFL72jeQ34/TkifFtakab37uXkNYY+cyN5z0d7m3kb2LLidfG0l4zsG35XXuwDSYby2o23zGk30BCqZbSrUOSgL5ZNiSVA+21pJ7/znZkuu4Wdyxu8xzGpl8+69TQPkpykquW54X0g9NMcVB3GnKje</vt:lpwstr>
  </property>
  <property fmtid="{D5CDD505-2E9C-101B-9397-08002B2CF9AE}" pid="105" name="x1ye=35">
    <vt:lpwstr>LPfeJEYEqLeYj9WKjdgsBJ6uHCTD0mIckS5pHPbIXgqYkArkzbLToRaxrsvA/cndje7+zXITkGwUYZuvN9aADDiQmyHEGyoY6cp3qN6StkCqed6PugPRoqe2++uZ767YgZoPO3hIPnEc2/51po/lWniEmlYW8WiikY93nWE0l3Fuqt+PKISsE0ikYRERvZWJKDxtNDoV4oheYj46BOfB6N3oWvRGuSFEmfB1nqjQU0B3AGTAZFLWQYBC3VFmRn9</vt:lpwstr>
  </property>
  <property fmtid="{D5CDD505-2E9C-101B-9397-08002B2CF9AE}" pid="106" name="x1ye=36">
    <vt:lpwstr>RgPtA3bSNgQZ1qd4D2rAq7lLXNUDOB94NDo2ONsjPtuL5nR1V60I8jCM10n7WQoAOVyoE+i3r97Rj09KvG7SyF9qEih8hFKBmuxQF0AN6xfs/0tJNGX8nZUgKXDoLBRes0l4SNBbhj4U4XE5XdB4TRpEdPhU6Y9JCFJKQW2/tKCGYQV7xdW75kgJHXkVZW0OaoDTOfjLgBDykev88f1pkY4Qo8vh5lPysiYRRcKXKG5dGl5RFuVWbuhVO9ukuVa</vt:lpwstr>
  </property>
  <property fmtid="{D5CDD505-2E9C-101B-9397-08002B2CF9AE}" pid="107" name="x1ye=37">
    <vt:lpwstr>ezH+XzItajT8CK9lUYS5QpiIJ4SH+aNjQsgZwd9oGDzuvATisvIXVBejUiVDC3hZmUtwaozfLkFZSENqNTifX0/Pgr6bE6qsewo7NnIFiLJ5odUicXXzGkWF3FxfFX/HJtl8Hg+nDnitsiYxVEm55e7VKdKUkxBVy0MovmrYfyVPn52FiWN0ar4wxjEOk3LD7TxGbDOS8EeOeQrQ05zcZusUdVHIyJ+wTTQrCrdXSJdbj16tVUmrTKo/nLZlW2M</vt:lpwstr>
  </property>
  <property fmtid="{D5CDD505-2E9C-101B-9397-08002B2CF9AE}" pid="108" name="x1ye=38">
    <vt:lpwstr>dkgSFNwwUOhQfq8N94htDp2h9H3qjKWTHgA0D8iUkB/7lO40thr9Xfs/oB0nFn3eLr+UoOKLcpBgu77/+V/+sI5ut4FF7bEEOuT8T686M1bNH5SW5vWTdmGti3W3rqQYOj+Jd8BxEbV+IAQm/7/gK5GtPLwjKeyc9WGhwVT03XsbrTWBLk5OPyXc+oTnHwkWy7fwIvqazWfzSqqIMoC00MC8SsZHzG005X2+d8+lRe1sOLc1sCz7Ii84HbHtp2d</vt:lpwstr>
  </property>
  <property fmtid="{D5CDD505-2E9C-101B-9397-08002B2CF9AE}" pid="109" name="x1ye=39">
    <vt:lpwstr>m6HXwfSKL5gcSAf7OtPQ2XUYGuFavCCUnpU2paf4x43EmX7Rofhq0CC6fAEbuVVxkrkXotZeCrs+/5ieCjiKH/+5k3IT6HK4ba7C/QRTMmbY+9yrhdljNmeANVleLUGrVrqN21pPW9nlMJL9Irf6HAMrRUmARqFjVOeVKk237JVbBUokw/5SjYmGXQE4fkODsOiMaYuOjMO91wYQKjNKNnJYq9dLXaxnaCfp0npl3J3u1i4CbMy+h/cRJv6yDx/</vt:lpwstr>
  </property>
  <property fmtid="{D5CDD505-2E9C-101B-9397-08002B2CF9AE}" pid="110" name="x1ye=4">
    <vt:lpwstr>8XZKlHlBft885q5u9WfGycF5DQT9jFlZtLifdhTYxwasX89V0ERkXCSeTp6O6OFE5ElWp9tiLlPrixeiiU2ujq2RRhh6LxHxOCklya3Aj5+5l8vJmFqMSAQUhb+GKkMMZ1egStWPmmKVvAM5hSPNlWY6oKU8NkkqlLeQSQ17TUc3aFECGhrRbg2/vXXSpVXoc2TkmTRCvjc+WK+6+tXXhpd9izPlroHpy/3pQUzNhJda+XZm7rQPvh49LySRzc8</vt:lpwstr>
  </property>
  <property fmtid="{D5CDD505-2E9C-101B-9397-08002B2CF9AE}" pid="111" name="x1ye=40">
    <vt:lpwstr>lY/vIgROQ02yg0lPoPEFHavlsF9WfD+6OSMKkXGIMMmLqXKZxg+SKL/78mJM1chI8m15yK94T3Et/VVjiNim+f5iHpDoBCWhCnfUQmmCdOqoMx20dwO5ENHEbDVGRvNg9G4GIWcsADrgZeDIRhFcP15504ID0iAGDWib35CA2D63gJ8GanMWWst+4RBR108ptPOY7893l9fvl8V9ONyJraa/W5+75iGFaBALdqceDXIX6vdhPz+9mhsh8U7eTAv</vt:lpwstr>
  </property>
  <property fmtid="{D5CDD505-2E9C-101B-9397-08002B2CF9AE}" pid="112" name="x1ye=41">
    <vt:lpwstr>v8AmfP98aWvo6BVRYvbjmtt/l8w76EeqsU1I/AKqpov/imCsdZC9RG1F4wXI1pQyTY+YQkzEGACXM50Octvh52Dp9yqkJ4QfEn2NiT5eOCZSiogJbT2cG+deIAfPz1YxbbearxuZT+OEMx8dVGZ8bczGwIu8cv8rdXHHJNMjK5KWgKzAZqJNdzBaK3nWgcC+NPNRa6aCyumvfWJLMWhwOCsFBg6B92u7Ax9GvL/udhu8PIQeTrZNb90H7a6bc5w</vt:lpwstr>
  </property>
  <property fmtid="{D5CDD505-2E9C-101B-9397-08002B2CF9AE}" pid="113" name="x1ye=42">
    <vt:lpwstr>Ph/u7wu1LlIDxQre1x+rVZ4DrBpJ5xpntZ2/+zYc8INCIYIFF1xKAAlDE/2ckTZlFhlFPszkQDdiAHI2mMdbMOxp8OkrZv6iiF5GqIwVDdepveNyldjTy3hUWBnAWR7jmgsnpAE487vASLxxXAjyzorvlDbv2wCJEKwqyd5+EOFeNKB8eHTEIFIsBi+psroexbwv4Vk/1MZZh8SlvyDgoqpe92lkvUpA4FizfHDueNqoy5MtasBcv2WHPYbEWx4</vt:lpwstr>
  </property>
  <property fmtid="{D5CDD505-2E9C-101B-9397-08002B2CF9AE}" pid="114" name="x1ye=43">
    <vt:lpwstr>kGQT+ZN+2Q2DUhWLSPkgtWOJFIT9NiCthMMuoHJFwttLdCvi2XsfxyPjmsWX5U0QVpZAwiSSCpotnfqvWRl2FEjqq1iNp7F83rlVNqHVr9w+clLtLQCq7nnwC2lZP3eS4uGuCxlwExP+ZmsIOrhOfOjv/pBMthx8c0c2gpSgRAHI9r5Fptw4HEN/VyjFwT9INvgGcaKhIAKHPdUrsZuaXqTGrfA+57CpVkxekU50ABhxgW+9Q7pdGBprXPtxdWf</vt:lpwstr>
  </property>
  <property fmtid="{D5CDD505-2E9C-101B-9397-08002B2CF9AE}" pid="115" name="x1ye=44">
    <vt:lpwstr>AJ2N4Nt9W3+pG3I/TeqiAWgX2pJHW6KpfcsTj/NIfltb3FUmElzaBq2ys5euAydW5Y4xjDos6hZJ85zQyY/xs1MY6cQjy4JY2/NRx5L0kDmUU/HP4UacvCGhD9RCheRcksmY6Uz0XdPiHaeQcLXoLdu5mVPtcvPcwdWCVNZ1V1/S7qHWW1XdFb6aB6UeuYpYMuIrkgRLnxA+2Lzo5dOEFrdlV8ALXdRj5XLCjojoc1DXso/eqPRLHOHQ6HZt9o2</vt:lpwstr>
  </property>
  <property fmtid="{D5CDD505-2E9C-101B-9397-08002B2CF9AE}" pid="116" name="x1ye=45">
    <vt:lpwstr>CCZpNmPI7/1Rg9yUtqZtRSllxmfRPKG25uezp+9p9FKGCtRogqlu0NFWsOAk0BGzler8jTqoKSQ/MdlSeijN5cSbOcoVD47TcIOae09mO2mfAsZXUcHuvuWxKZWELkkfMNOjHzw0CXsyGk8yUDAJDfgvmjjzb8C2kBUVrtTg9RMxmvGZ0jDZdhQSrAqn3ZjCz6pQuizHFc12cwK9ASjYaYeud1SMdpCPJPK2V4C/Mq40UTPFTJdWpo/aYrTi1NF</vt:lpwstr>
  </property>
  <property fmtid="{D5CDD505-2E9C-101B-9397-08002B2CF9AE}" pid="117" name="x1ye=46">
    <vt:lpwstr>VQcfuSSZBq9uvuY5ToyiLLXZp7QqIgKCGFprVEs2XqQQccj9dnegPnmmQTCtgK4eCQZwyxMc6TyCi3NjUhE4j4APC0AE+jM2rLzGIgW1UqXND+UtQUS1RsBX+zAgQbh/F3gm9plk1iNkRixDqHjLP9c8qm25+r9nxj3oPTjenj5/Ek8gcO3bjz+w4j0w2wJDYwMYICOyp8eAny1kWoHmT38StB8pyXTY+CPtgjsrT2LKtcqKyio+GVP30dzz8MJ</vt:lpwstr>
  </property>
  <property fmtid="{D5CDD505-2E9C-101B-9397-08002B2CF9AE}" pid="118" name="x1ye=47">
    <vt:lpwstr>+AQ1EdG17lCU8ffBoDSV3lTHjgD8PpOS+A9AtxBx/0wYTbIY/HrLOdar4jxA2bQHwCI38RLlR2vtlP/CW+DL8kMoE8diyVC+p5E8RixJ8ce6O8Qp/DH34ZEAA5l0mbpNoEyJ9LXJfRf/eODckgADPF6kwVl266/vzo6oK8m/NHu9EaGps+QIieLlZ8UdaWLk3qYS1Xd263z8mdvT7yw76Ek3fgBY08xAlprP7jAKRIYw7fCWak4a/GqjrNNCRQB</vt:lpwstr>
  </property>
  <property fmtid="{D5CDD505-2E9C-101B-9397-08002B2CF9AE}" pid="119" name="x1ye=48">
    <vt:lpwstr>uGJY2Vkgd/bHLiFtyFXu07HgG5jPSwP8O6IbLohpvvIqPY469+n9JkgdBmBSW29K79fFOMjOX9qJ7NG1v3Ww9bKDLKTAv4Bvtb0leTSOHmRWzVbwy+fWj1plNOBxxBBHFz6yVJUw7Sq2klaag7GiyRrMHn0l5PDETIBkBzTzweM+h8G3DbJgt6/p9vY+g+GVClXFHMd8MhAJ3miXfc7+BPCOxFcP/2BMNiUearTk0qjbYEko3OPUKNnjrXg5bdp</vt:lpwstr>
  </property>
  <property fmtid="{D5CDD505-2E9C-101B-9397-08002B2CF9AE}" pid="120" name="x1ye=49">
    <vt:lpwstr>aj30XeB0uvUHj94adnvcMVR3L7gt9vQnJ5X20X86KYZAzEyeFfjQTGQoROkFSTAklR7zqGgOrfLpPQ/AFg4HCOxoQhCJrHgS84QMsmPhk5/auBzQG8DWs4Rh+Igup0pc1zdAmAs8aAnteC1qIMMNbNYIYRJ3qKO9Q5DY6OkNmLV/6jsgIn4UEZZ8y+galdx5nkiFaYi0aUXHMdwGiq5w56jAI4oZwxiZA+hlVereSMwObaam/iTIQ+IL/fJAVY+</vt:lpwstr>
  </property>
  <property fmtid="{D5CDD505-2E9C-101B-9397-08002B2CF9AE}" pid="121" name="x1ye=5">
    <vt:lpwstr>ya5082XwLj2QZFrtFwzh80XklCxN/XcZ0fwXP7QC9nujYCFLE0kduUNhT89dBXKYTv/KPFzrXIQj2CYJmIVpXSA2XBTFJwI7JDDB8TOb0gHP5yAh7Kti1Tkb3xE6dkoKfhWLSZNt74ZrQ+10ND5rfUKDvIsCU/JuJUUJ1WP9s31raP3GiCYQn0NUwaOOw3a40Q4YWB1jCKPc9wwPUaXrSvqKCEMJ3IhFEnXtLMHCnScKK3dZmrzJ5fjDtXu1NGU</vt:lpwstr>
  </property>
  <property fmtid="{D5CDD505-2E9C-101B-9397-08002B2CF9AE}" pid="122" name="x1ye=50">
    <vt:lpwstr>Q3s29bKd+FPRLkLQVObihq+O2AjZDFZE8IkGImtEZx990evMEZ6BI0bZWCnVjGQjR83zRLIdm0YQXJox8unCsGNEmdz8+B3vsCIaFb9H0a7iFN5rRN+m4AGumSBs/ELpL56tbmxuiKIiPXSguSDx3rQy8zp/OTiXFbjVSSIkvoT738k9Y24V1GZvqFqg0rxDBW9qdS5Bd1kq59Vd2zOnunM0Vm5bz6Iy/ZCAZVHSz3+rE+XODq7bNSRu9c7DSzj</vt:lpwstr>
  </property>
  <property fmtid="{D5CDD505-2E9C-101B-9397-08002B2CF9AE}" pid="123" name="x1ye=51">
    <vt:lpwstr>P75QlJT2DbkO58gN2P+cIcd7FLitVJy/CLH0mT3y9+t8Uof1KaI+a4DYysX/VYvZsLihdEh0B1pI+iSOoZI9aS144kok3tHzEXLHrTM/6efKMq+eknQ3pX1qde0ZqVnfxr5gO0Mv+JWsKcQqEwwJZIRBck3kTrV68sfMn9ZO+pj9v6dxxz5vMul5Eo/1+r6rvuqiP1rvDfcBql5ldVw+8oNfhl4fr4gyfvrPsiooPRXOaKf6PJtrnIb9950DMtM</vt:lpwstr>
  </property>
  <property fmtid="{D5CDD505-2E9C-101B-9397-08002B2CF9AE}" pid="124" name="x1ye=52">
    <vt:lpwstr>CqCh3v8cRSdRZvCEZnpiKQde48vZ0+56y+rqecnUOb1n5CGYi2pJ9j14nllByNEVjctePiEyX3Dtvv4TifahDPy7CUziLki3rS2Tt23Pc/11b0iWLCKaPp7aYrVYnpfE4lqTF+cDbKfSO0QaWKb1TZ/23UHZi9XpVEPjKBEYiP38DVzndK0RZXChuhaJVwELXW/0Gv32WsZXmnVqztxL06RAnZId8bIA+d34t+VrXmWxCdfpPCsEAp7PGbhwXB8</vt:lpwstr>
  </property>
  <property fmtid="{D5CDD505-2E9C-101B-9397-08002B2CF9AE}" pid="125" name="x1ye=53">
    <vt:lpwstr>t434ilFW7mjtCZU3L84fN4fd1yuEhgcdlLdRcdkwrYexn3dB312y4CXMX1xHPyS9/SRlBoAKUjiPBUiAnZLjuVLElmhOja0PrvnOpQFkDw3nB4Ukh//bQN8y+fcp9faUfd9SFuykFp1/sULK+qAkZKiGLdNc+VRoxvkip5MpAZcx4qy/O6uKZF5x7DHRNFJOv0JjqDkrwAudB2zjGd/d0BBaIzd+V+Dlkh8uKDbsSmcbNztAmjhuY/EOmd90E55</vt:lpwstr>
  </property>
  <property fmtid="{D5CDD505-2E9C-101B-9397-08002B2CF9AE}" pid="126" name="x1ye=54">
    <vt:lpwstr>dpQ/GD+XLni7elfLB3y+XjuiwzPzgUIz8ZEPXkiwsFpRaf5UNtjh6I49OerwzUdpki6+MYlwrVdbGgwzUbnzF2e/tTrELyY52ifnL7dWaAZPxSr2m0SpAUAMn+7lQTHsjef0A0x/SYWZHpJ37OvFURYv9wOMUXGlDB8gqRH9ssdQo3FteKtxnXTj/r0Q5aR2hdIHM+fQ4+BBC9uulr3lezMlD9BsFGJBH2gE75BJev4EQOjsVNfaHwjaHUwO5vT</vt:lpwstr>
  </property>
  <property fmtid="{D5CDD505-2E9C-101B-9397-08002B2CF9AE}" pid="127" name="x1ye=55">
    <vt:lpwstr>gJtK2VYBSjWxBvF9yF+J01Ds1+z5OB4J4kFucbWDuV7511FID3+EPu4j45/XmM+bVrwnV5VKDRiYzrDwCUaZ5KnhMogSX3TlGDKGLE+2Bb6NN55vv1IP7q++OdS0yDvrgoSb0Rlx8+COj36UzV1OwK3J7FPRH1znQcCYODafv5iqKd0wfWbCjK4AFGAvzGQh++bhEn6+QbuK1km7cUcD9jpSFiDwFz3y4l9cQDKCh0VIxOvQaEwHYjuE1CGVFZG</vt:lpwstr>
  </property>
  <property fmtid="{D5CDD505-2E9C-101B-9397-08002B2CF9AE}" pid="128" name="x1ye=56">
    <vt:lpwstr>Rltd3B7W6HMOREGv5SZeJzgske5BQDZWmcVJKxZbozatg9JzzhEjRZ4/q8QSJusD9b67ZAYdmqR3n6hnhwhPHTtduJJRj7sHcOIl4/oceVjS6ZhgP7zdqttMAOmw23MP5NxnvEz6MbtyC7pfwHrVBPn1SNZP/6Lv4eelbY8zSgPbDO3BMktz3bJuNFXYji4wW+cBRvoZQC8ipfyQi/zBWavKU+ijgaDt2XWzxwWHZlJ3mkz1lhY43a/hUAkIVuH</vt:lpwstr>
  </property>
  <property fmtid="{D5CDD505-2E9C-101B-9397-08002B2CF9AE}" pid="129" name="x1ye=57">
    <vt:lpwstr>kpkuQPrqA/eI50fIQmkVHefNEp9KsQ298rn+80BAKMMRTerMuMJcXjhyqUY4QZnqOToO7eHAGWSi3tKpnhew/a+Nt2XZFRI+nMDAgNYbwcZo1l8XULML9IHfLJIEm8aD7GE5toTBiL7mNeE7Gml3zpNwgvkAlzNTKZE4CUywCioKPpk2HqDOKBfoY4+aFbqiH9Vpw/jitPet+ckh8G4xp9mWpWpO0DFLnWIKRNzuRZlH2YXk/wwS0fxF7w585Gp</vt:lpwstr>
  </property>
  <property fmtid="{D5CDD505-2E9C-101B-9397-08002B2CF9AE}" pid="130" name="x1ye=58">
    <vt:lpwstr>2R8xabTn/mL4ktFR/fzihhNpK/hIkg0nqF/rHMHHz70RCUMGlyRqBWXaFeBgu8J/6gpHaSMf5mrTVF4jTzwZ5BwDOee0Qtzs+Je8j1oCd/EGIBwsL9f1QwywWNVVEfk83ac9kPzRDBN0pJiQRFHl+ijjNH/bofvV7lstFYXtKs9us9eP9qfv5djxZHaGcNBH+GMva5XLc0oU/yHe0sy+82wacoNAVAwWPKwvM2DNSgRRB6Dcc41pVg819TWubSM</vt:lpwstr>
  </property>
  <property fmtid="{D5CDD505-2E9C-101B-9397-08002B2CF9AE}" pid="131" name="x1ye=59">
    <vt:lpwstr>AEaJ6KMSoHXM5KTTrB0aeRFlrPmm7aC3UVupyLOHXNl47hsF2m2twuA3pmR0ouPGN9VTi3gD3xaQ+uUHwdPIWQuk1Po1P3ZnxnxAuoYhHvGpHeD3lwU5dbVVlMSABt+tJemgYoHOyXl6ZP+AX4KSIQrmmnzKbSLPJ+DNB1YqwMHwvdTgQod5l0v3+VOOZXtg9mqzTKWzQUt8O3fGicTW2DC4UGEByt6KbpoJi5wJAvFqMUiAyumauMPh4OMt5bG</vt:lpwstr>
  </property>
  <property fmtid="{D5CDD505-2E9C-101B-9397-08002B2CF9AE}" pid="132" name="x1ye=6">
    <vt:lpwstr>wl3TAV3kOC+vaLFmqsxF8yNX31jZrnRPXfNkcWTAoc/HF7DgCBMOwnLtYQAmjVCQM149h+t/q3rbpoDuGtPXSFpXdenp7YJFYlXs9WVxYhO/ui2RHptf6z75/Irey1gFTrtzPg16coDSz0CYxtueK2mKlXaw8/yI48d24uLHizl/7YCXx1QmQG8INfO+mn3qFcqjHRnvv4mD/kOvSEgktZe4/72Lfi+DHRF0Cc2ScLwV82w5BR9EfibI7Y4gBw6</vt:lpwstr>
  </property>
  <property fmtid="{D5CDD505-2E9C-101B-9397-08002B2CF9AE}" pid="133" name="x1ye=60">
    <vt:lpwstr>Cs4pYFq7zK+957PtAEFpL8ym5Ja4WMupe6NYN7F6qZcZhExkyGUfPcaUc7Jzd8oZEBAQAkRCDOI1BSIg9noeq9xM4ERolCGcYTbGN4Shd+0HHYvIYKGY1PA5t+te/CPYoGxibyFOXNmrblJNwI2FrjGZCGpR/PE9+0nSAjU+h+V76SwEkUsc3rQbB0oaX+VwNJWln5ETuxLazT4KMdLa8/g+QC6qXQVyraOS84qyotwwULXVmuy5gNA3TgmiCq/</vt:lpwstr>
  </property>
  <property fmtid="{D5CDD505-2E9C-101B-9397-08002B2CF9AE}" pid="134" name="x1ye=61">
    <vt:lpwstr>wZxpuwE3DM9eiu7urIeYjkcaV2cFWiIOQ+1CCBeGAZ75mUMX2lqoEerzm/SpoivfhV/tazvdfowmnb0kAnY8oYNjGgaZjvK+1g1NACVh04pyfm0NHSrjfLLZpZ9GJW0cWtBgkP7I2IQsr9yz5fmt0YfHb/Dx0w4wkKg/vNtZA07LsIVurm5eSpnl5RHmxEXxyunbR7PlA6yfAl+Nco/akOpv2xIf0Re84zCX8zILGuRNXx/CMqINaaIbZtge/GP</vt:lpwstr>
  </property>
  <property fmtid="{D5CDD505-2E9C-101B-9397-08002B2CF9AE}" pid="135" name="x1ye=62">
    <vt:lpwstr>4PWeevKs4M/ZYmCYs4yHTzi4bgFejKD7W9DFkNeDBhRBdyG6jAu/Ln9xWZyXZuPV7stPpIrK76wXZOtfoGULmk3l4dH7oOhSaay0T+CrqdFJp2vmLVteZ3KkS/g8gciEHJubtYcl/di40f0r2jqzUV0pHKCPD15yMPVoCmTcleGzpqR//GZepkOefzn65kGRbzYUa+V73+QE6Drm3bNoPil2Jn1KAy1auA/rrXgEOK6we8xUsOLNHknYX7nepvV</vt:lpwstr>
  </property>
  <property fmtid="{D5CDD505-2E9C-101B-9397-08002B2CF9AE}" pid="136" name="x1ye=63">
    <vt:lpwstr>4ue0AunxGUATnpZLQJk+oHIoVqIj//gON3MF3WHFN3cXVhvdlS95/Gx8eA03Jdi+l9mIw9VKzvfXN1De0gLsSLR1L3MiipUdTHznXGxkGdN5xQk2wqxcv0sSidJZux7oX89YS9cJyyQG2Lh2lLaOoFKKbo/wgvNjZi6e6QOVizJbbeogtXTS43iSf6RwOHszr7yu2MWiX5Kg6ptWQ2kCjoPMELk9UTMKXpqyfiR7z3OLDi6OUBfwj2csj0/eXCs</vt:lpwstr>
  </property>
  <property fmtid="{D5CDD505-2E9C-101B-9397-08002B2CF9AE}" pid="137" name="x1ye=64">
    <vt:lpwstr>vyMPgbDu+lupFnN7U63+alukJoOzrT92kNrpeqoKP0WS4Lp+IIcIZonRPuhPKVAnr374Bi3Q181IdCDCXoUszFRf88WOeGshVW5bKrwqsmNvkJXwdiO+eaQMcJA/sen8qhaJlDSyv/oEfi7Qv286abu5aK3BgX6/imMExLSDGb/brShjRYOy6S7B0hZiuGpW/YQ4xmUJJM3nAUdvPKGfRaAq4whZRVmIx+V8irLKjZA8I/2WKqFktfbmsJvocpn</vt:lpwstr>
  </property>
  <property fmtid="{D5CDD505-2E9C-101B-9397-08002B2CF9AE}" pid="138" name="x1ye=65">
    <vt:lpwstr>DSQ+QebknwjFjrEkELgdU0u+njWBX15pS+jyoHYogKivog93HwGcZ46Er7Klf9qj5rJhO8dwZPa5TgcTj+6+f2GeV5EBUP/X4aZbWYHt25xw42RUvj/bQfrnJGeBM75COUdxQa/jY7eCK7aMrHrfDmfzy97FMQki8VvvmgNJthOmCRAhU01cMyA3bIjlyedHnpGQk6vLzUovGjTwXCSDt8WcjdXIs//IH9fpLi5z8Ld9HNWzZjVf0Z+CZDUlUTw</vt:lpwstr>
  </property>
  <property fmtid="{D5CDD505-2E9C-101B-9397-08002B2CF9AE}" pid="139" name="x1ye=66">
    <vt:lpwstr>vRLp5WlI3FgtmQyrArKWhfipX4uTW2UXlq/labySGdVCdMIqcmifekCKokofL37VyZ+ktGGdOU8kc8osYgV+tDsvaKWB/ZJ8j88yUc0TJYZNtVNvhd9IegGC3Z/PvRZKSnVX0Esi+YagbeiI5s5SrhVMXv38E0w/Lag2VJjTbfVv2j6Dy2GoSiKPpBDOhtCITeQi8zSui9w9eLE10rKsJ79567d6JEuCokCpfhpcqB1VEla6jwxonMp3T3PYj5w</vt:lpwstr>
  </property>
  <property fmtid="{D5CDD505-2E9C-101B-9397-08002B2CF9AE}" pid="140" name="x1ye=67">
    <vt:lpwstr>rHz60b/Ox38XQAmV+Ee02Tmj/FuRX6/K97NuI5LZSlH/XLpa84Gb7wr8XFrmBH9NcHFwP55ncOcsWiDTlZnhK4b2+RzI9kr+6YS8SjUuPW4XCJnZrDPL459UeJbT1r0kV6Im0flHo/RBk4SFAMreTx5tcgP63oEhLBP9TZnzJnY7i0xb23uluwbCQ0KCV77IC0NoHDFYbqTqrV4iu2DzMmEwcQw0MvViUMohzAEC7qDmv9WaqvIILuGRF60BIXW</vt:lpwstr>
  </property>
  <property fmtid="{D5CDD505-2E9C-101B-9397-08002B2CF9AE}" pid="141" name="x1ye=68">
    <vt:lpwstr>dByIurC1b1uvfuStc13+UKeR5iES+xj++fDOuAdDMLFujdRzLufR2sc3JSMZpMLi+0YS5obxT9R9s056AQnKsLqSPPMx56ktPI3kwRVmGmNYzdyg0Rg51ueTAXipveizxnzkha51WXE/Mo3GeTFX8c43sT/KMWJVPzSp3/mH1WSafLAKyoh886UDErCIBzzni5wfFpYI7vaSCIXnRTKZpZ22w853d7aGqPFYSg2IUA5tFAPgrGbC6hOBdICT6Wh</vt:lpwstr>
  </property>
  <property fmtid="{D5CDD505-2E9C-101B-9397-08002B2CF9AE}" pid="142" name="x1ye=69">
    <vt:lpwstr>olvRWJhN4eTfJMhM5q/fAV/JU78JO5Zp8koluOuR4CKCmhgKvjDw5CpEVhwMySWav4Hz4Hd4ZDE4HV8xoLF2tUOG1oVEXBsmarNo2Ai778S+cgJRH6dkvgiFQLEi/8RZfKaR1AsT0F6MIZbmUW/gmNVMxWudQZqH5SQTvLwS4cyobeS+xb03AfdKALeqs/kYZSoQ6gyC7rNwrRJcWYt9xX92RDdDqW9aFusbdKaZbPmv02zI9Jd3cLZ+vzlp1E/</vt:lpwstr>
  </property>
  <property fmtid="{D5CDD505-2E9C-101B-9397-08002B2CF9AE}" pid="143" name="x1ye=7">
    <vt:lpwstr>07wql8Et86oxGYgIFIGg5PH0ulHttcRktX2d1DDyjtwaVxR88QcllqUJOajLJoLQcmA0ejqs706sx2g9gLXSmox/Qygk78KhXHFyqdObfiPaanF6bDKrGnj/f5a4/VjA6F0hvFT2XYzUNABdp56/2i/lNub/vxJpeD3aSdRUwY9SBgrm+lCslLo4G1RjYol7IiejzDeSEMGPXpjqNcrOtqP0Y2vPqnop1wNIFF+d19XrsTOptcUMgHUJHzbE5+T</vt:lpwstr>
  </property>
  <property fmtid="{D5CDD505-2E9C-101B-9397-08002B2CF9AE}" pid="144" name="x1ye=70">
    <vt:lpwstr>G/7twVHn1QRBh8ayQ12MoQ/Yto035Gv/A9hDh5vSjbVVM8Vp5P7yeKYb+/BMmM5KqDnxTH2m1qlzK3Hp09o/Gg43LpQGgJfHLLD5oqUjkVDxySZzJ9iIm3pyECZidF7kNFI0ci2p26nU+nO6KUBh3eTh0cF6XjCN8TGSU0lEExOthngeRStSv3Dkk3RZvMN0J1UXQjAxtIwMlAnIBaNxrSOQqCKWfcpC0HCNYi559vCfR2jBj8FAiE/+mOb8gt7</vt:lpwstr>
  </property>
  <property fmtid="{D5CDD505-2E9C-101B-9397-08002B2CF9AE}" pid="145" name="x1ye=71">
    <vt:lpwstr>cw+n3sf9INoCiAwKl2HWxrZxnk/mSQ4k5IuzgqjEaWnVR8QjfD5bMQW0NQjplhK3FEKJirlTKX70PUkaB/mh9sIIgUFSgGIYgkOwr+Wa1GOK36MdVxEeolU8xpI4Vfcgl3qFVu8rNPls9H4kEyP1Nd696Hwc6gSvXq3fjxoa4lsaG6f0+Jg5EF7bAsp5Fux8AXbQfkHLbYnBtF08Z1pwg2SIrqgk0Q2Oz5fxWL3nv9ClMi2uKMm1HuWCSz00Ctq</vt:lpwstr>
  </property>
  <property fmtid="{D5CDD505-2E9C-101B-9397-08002B2CF9AE}" pid="146" name="x1ye=72">
    <vt:lpwstr>yKw5bEb1dDIpqD3/6k+Zt7W7NTc7WHuYVSZu7+XCC0X0EZ3P5ucrHJhcKSPiZkAejn4Zm64o9qiK0O2RjvpBbHynhY5R6+/ZI8va95XHkFjR401ixp/1AB3GwCM8NW+PNExsLmkDp3nBrgYsDfhVb1WSQWWJFZ4XtuUA+6Zwoz/3AXd+1Wxxrufz6Ir4ezhd6mWCbStLAgMzQhr1TEoEbYbLTNCcmAm6CvA0q9HlmwIoovCcr+u35jbCje+TF4q</vt:lpwstr>
  </property>
  <property fmtid="{D5CDD505-2E9C-101B-9397-08002B2CF9AE}" pid="147" name="x1ye=73">
    <vt:lpwstr>AGfuf9E1sKO0YRTUpTqsY9jjUNjhhS+g7XhL48GlXa5srnesqo7JvI8zgkeGcqPm1BPw1Rfn/T6Iv3fIiS78YITBxLP3QCOAiE6uysSsatZ6oVUVGOh6+fN1rppbP+4tBcnniTkfAagx4wJJ3MUNLbBnMKh3WiEOrV14gFqkGE+n0/Q6+iBibX9v6CdZiy7HUWMNYB/4nC5YPASTXkyWY/13OxSWepqe8p4uJBFoTZ4Y1d/hwc1psuzd7BicHUn</vt:lpwstr>
  </property>
  <property fmtid="{D5CDD505-2E9C-101B-9397-08002B2CF9AE}" pid="148" name="x1ye=74">
    <vt:lpwstr>utbJXJSnxnAYmtUEknH1XG+GKasW+ks/7QVVKnS3VyGDrplXUN7nT4DJE9jakZysf7Y/kcoOz6+5LGCQerR7EsNZJovCNS5ZwLsn9uYm3o19d3hl6NkwK+ymgAd7WRRJWgN1SVdCSjjBY5hrPgk0zG7+xVoDzbM1Y+N/g8pZFra1PNV0xOu9/Xi6aQPlB6ZzPyF6OOx4G/UfzeJ9XKNknRdC2QCl1dP1vfssyui1+A2j8UxJ13NqML0hpRX/mMY</vt:lpwstr>
  </property>
  <property fmtid="{D5CDD505-2E9C-101B-9397-08002B2CF9AE}" pid="149" name="x1ye=75">
    <vt:lpwstr>J+GES9rAfteMEpPqkXmeA0hPRRTy9ymA/W5ZZohkH0FZw6gLA1GR32XWArVvRjOmqsMHZZCpXu/ikCwSuc6uEoD/Z6rt3lgTOY3iNPDS1balo8EEqqUPVkaNVkNGSfLx6nGN6kLqtry/38c1R7EE65069Jv4hG78YZyYP30absrwXnQJV07sPh9OoWHXc6UL11st1OXCRkQtgRxRGUYjxYh7LR/xEghHFpnUY6Qz73INxgW9EVtNMwR3rhXZ4Ok</vt:lpwstr>
  </property>
  <property fmtid="{D5CDD505-2E9C-101B-9397-08002B2CF9AE}" pid="150" name="x1ye=76">
    <vt:lpwstr>xZg7hfx3BTtUnDQtVkdFhtyNecuCrAMbonYiZB7BkkzY1Lvey1BaWRq0rIxddT9soIDQBD/OqOIgsod3buEwKiYv82FXTn5N18c0uvAmEbPNM2F+K5gx+y/xNT3FvhU0e1P+iqwcAflSfvLXtRNdOS/VDnu4ND8D76wNVSeOa6XOV11pfpnmH313zVbWB2P7vIjjjq4DmCAjiFW+E6fQ6zXjwFHn4lka53dXxEbUyCPa0MmzM8i7iN9PELhqdkM</vt:lpwstr>
  </property>
  <property fmtid="{D5CDD505-2E9C-101B-9397-08002B2CF9AE}" pid="151" name="x1ye=77">
    <vt:lpwstr>z8a6DA9UZWr6OedsbGdVqLYmA2LNJUhhksyy0PhZCVM7bApjqhxpzTeqWZoOdBcGTmAu+wF6RhLQE9AD9motHjQ7+hMqIt/1ZxWULzV+zvhrzM6rsFGGzZ+WPse3ay4MDwCkBChicBMDeZrCglreU6uMKN+xQz/mfA8PPbw7rUCd5WBLkLvpGdHArHid563KvC6KiKfsqoeknF4Tpe/yVce9pNg+/Tgu6d/fpMtjQAdxSzO1qtTwvPACDwr4J94</vt:lpwstr>
  </property>
  <property fmtid="{D5CDD505-2E9C-101B-9397-08002B2CF9AE}" pid="152" name="x1ye=78">
    <vt:lpwstr>8MZgg/npIzxCLyaX1TotyqNgr3A78dConkRtjt98vaMB2GmqT5fqc9LMJfkKj0jXDogMG4qTl8hq8AlvMPaHViAj1kOHSD6qqiOghxOguTe2ViCK9cMZh9VGxzEZWs57AycDg26FbYb9We7J8eqc9OFgKbsO1zn0vogzxCJHLs6qo9OKQsWcUZg/2YzTafCtV9cnDtNg3M8ud2j2QAubkwwTdXTmVpbUeYNLtj79NxZDWvjg4D1kTxfuvlSJN60</vt:lpwstr>
  </property>
  <property fmtid="{D5CDD505-2E9C-101B-9397-08002B2CF9AE}" pid="153" name="x1ye=79">
    <vt:lpwstr>sZ8J3RITlcOMx1So/rhdRD3xiuofbiJL9uV24jwJTKPTAKHwWPEF6USaJYc9VRulosTYKyVeVVJItbyR23KivQXAOTut8+DMCCE5+WoOYOdNBPaNi4X3cJ2xba4wkd/3nCKir0TLlkqKyNW9Al0kEyR7LKjdvwcAGRaPzz01NRC/HeiLBpaMeWxnHrEgon9bNokyW5yBbH6YURFjZNihewlE9hjl7VzC1ajvwuon756VBK3TK6JR2tI6851ZWe+</vt:lpwstr>
  </property>
  <property fmtid="{D5CDD505-2E9C-101B-9397-08002B2CF9AE}" pid="154" name="x1ye=8">
    <vt:lpwstr>ttUV8MBDZEPzLBXuBKVUE4svfX3+wJCCw3uFAjrQCdgppiZHW+8KNo6Nn9mQMylztACnBy9+nZRU41CVMDJ9819E7KNLcbyXrlk00lkS+X48KxDxvby7udUbFoafySUy6F3j3GPRXYTcVU2kAeonzQHSYSxdUp9NlinNcqW3lSR5fYNUIjoz4VfeR4mHfIowo/WNbzpiRaD7htUbOIuBORGUQdyx1CwlVIR7aflXj8fLiaj7ufLgBDlETKvuY75</vt:lpwstr>
  </property>
  <property fmtid="{D5CDD505-2E9C-101B-9397-08002B2CF9AE}" pid="155" name="x1ye=80">
    <vt:lpwstr>XPH3D8snxD9+XI4nw2JPklVanG8gtAoGmNolN8caw8wJ9dzZ/I2k0Ll8NoV2L15gbJZ+UBrNvoCFxZaTLZDb2BZkonaxEjHYJdl7ATsqDuuNftNb12LzHeGjbRjeeecAe7K4q6WckgOqOrn2bsmbKjZelECA9dGZyUc0eq1/1+MxGlbl66/m4/YXZxQv2adja4bTfxEA3vh9iXWY7VzbRRmuSpl51KD85sTPkeIRGoorxyzN07AeKpDS2Sbjq9z</vt:lpwstr>
  </property>
  <property fmtid="{D5CDD505-2E9C-101B-9397-08002B2CF9AE}" pid="156" name="x1ye=81">
    <vt:lpwstr>Zq+EGCm3mR+wd6SSXX/tbTAiWTJ+YnZwgx3x+HemKFqddb2JmqOrL4XxGXM3XiQ1Tm08782A84DdtUbGREnsl0QvAw7DnvaDl3p2oE9TGAr2QVkzVe9xPKste+xUSI31CgtunQYCGA0mSO7i4eBB85whY1yZ+xZLVxhiIzwp+asNkMw1f3rondEBqqNbSQOrqnzxus/t1S7mezqboAVjW1arfCZtR3UJSK2xMjukyFqQrzNi5IFM5f6lz3jfj0l</vt:lpwstr>
  </property>
  <property fmtid="{D5CDD505-2E9C-101B-9397-08002B2CF9AE}" pid="157" name="x1ye=82">
    <vt:lpwstr>npll1T/Zy5DRuQY0U5DQ/Aft3vqYm9jh/zQhko5sTIwLrmTlUhhxtXHvswK556SrfcbUliHu1yDicvZ3K5ueKVV8zW2Hpf2dFm+5I5HH6zGza3imMpaSrbGrgDpzZRok5jYeIp9yjeZRJ0vpuXa0LmQzOUjoehqDAIZYaQ4SY2DFsFqY8CxCC1ZriIC9bZUJos9JLcASii796MP9yRzLGk4zf0+NueYlYpb2zsJ6PyVqQJQMdjTL8i4Wl8julfe</vt:lpwstr>
  </property>
  <property fmtid="{D5CDD505-2E9C-101B-9397-08002B2CF9AE}" pid="158" name="x1ye=83">
    <vt:lpwstr>V8N1L/rNbFDRmZXmwG+tcTf0xT7YK+6o12zg5KCe18G1RU9WIw1rfpIlqDOR+e2KiAvBHfgUtWE6llq2AqfFff49s0zMNlozhoVYnG4lcPjvYLjm1fQE78O2+MkoIhwMXa/hvnGzLh66GbgzVGXa9/rl9UrsvxTFyPNPJuH25riASPI1hDC5XCeXcJA6VQd5rXjmkaBqun/+afW9FYak6wPk6F2zQlPqgtPeFWEG4MgxSNFipC0F+1yPqmOtyE+</vt:lpwstr>
  </property>
  <property fmtid="{D5CDD505-2E9C-101B-9397-08002B2CF9AE}" pid="159" name="x1ye=84">
    <vt:lpwstr>2VVKCMgkmNRJOwt+zhhoQgPtKKRTisPQswsiM3V8P8v5idkSUyF961IBj7PK/ulsGDSku3Wd70VjgrEB35v1T+D7a8+kj71NQoF9Ler0JeaPJuqCY1hi12114PY8P+lM34mcwmqQOBnwrFMWlY4eAksFGUk0TjJOBmmRiCdSPSAu9sGUc4jQdJZnERLhOyiNmhKWQ3ISIgrsJnP8T8QdybUrazmAnVSPZTWWmkDHdTbR14CYoZ1tJ8/satPDTm5</vt:lpwstr>
  </property>
  <property fmtid="{D5CDD505-2E9C-101B-9397-08002B2CF9AE}" pid="160" name="x1ye=85">
    <vt:lpwstr>IU8pyqQsHxyBspHntTaXcSuhx8GNnjbrFtnguakn1zNiXgp1cZfmeP0dLMjOI9jVNCApvgvFe6WpSk7/inWIv4f1FTW668MGbnz0Rv8t4acJ4YrMsGZ7qKNC36KtJ5IN2eiLnOX9iYxHc71TbL1r+6lD4yLRJC663RF1Db8iIGzN1epnYzB0F9nt6gX1rSLUjrIDUNUaelmS2/VzS7oHtuBXoWJYGMfPt805M9bv4HY2RzbvMPX2mI3RiFkkrg3</vt:lpwstr>
  </property>
  <property fmtid="{D5CDD505-2E9C-101B-9397-08002B2CF9AE}" pid="161" name="x1ye=86">
    <vt:lpwstr>Uq24ieXplie176v718yKgBVkNrMWrR7y/mN0atlPFTWutJ1KyBRYOKyUnWexPzO4cNErkMFqjFyVsnuAwo38fG9clSDSXsO07zDn6esF1xdw1qKBax6rmVrbOr8I2xaO8K6AJ5lwN2tB/mT+0K/09TQVo+DudSjagOxR302dem1nM8rMNbBcPDOS6s46o2ccSD/Zx8RCQimnUk36S+Ikts8HBEczIDx6gWTAFgCo0v4Zw88N3FPF+W8XA/H6wxm</vt:lpwstr>
  </property>
  <property fmtid="{D5CDD505-2E9C-101B-9397-08002B2CF9AE}" pid="162" name="x1ye=87">
    <vt:lpwstr>RuEwXMObKb8YJoYRvRM7aNRfQg37O/7a6RHHrbgR8KSR+oOB4A/EkTR1ITBcFCsIty2d8c33SbX2mfPUvETWaFJPxJvgW3U6dyRgUI32l2a4O4QJOSF6KrJnxpQT9P6XjrmE6cMzU11cma1fkFww2nRoSspJ1wIEMaRdRLMOkSQx6i7o3StS6CLRvdlP3TWsxf2t35Oe3Wm3SV+i1e/SH6zHz3b2vGR9QpG+Qnyu1ZyrrZAuQ9xnbOq4CUESktH</vt:lpwstr>
  </property>
  <property fmtid="{D5CDD505-2E9C-101B-9397-08002B2CF9AE}" pid="163" name="x1ye=88">
    <vt:lpwstr>gj+ATedvOEgAMwknzCnfROvkn1lhjIrIfYDZyVtD86+ZorLxqRPXdOU2Ku4Kvf3kTw4XwzhcXGCRqmH9RgBxWQanSc05iz/bD5KBfNaM6Q/us6pBczkAA3r2hFjhKIsl04VfPzxMMMAvrbNFEzcQTcofd5+HTfmmZ38FibvpWMfIVhLIb5HQF/r7ZOZZzMbxspP2Q5S8/+bzDfDAnWNP0oaseX2qSyiF3n8iCxIGHj8ntd1n8rnqSGENNaOs/p3</vt:lpwstr>
  </property>
  <property fmtid="{D5CDD505-2E9C-101B-9397-08002B2CF9AE}" pid="164" name="x1ye=89">
    <vt:lpwstr>54OYtMhlts+c/lCWU4xqU6JdlFc1OPyR7jLVpv657fOOTMHDZguxagqELj2TNx28pirpnzTGbM5Dv4gWpDQguo/++ud/5BmCKUyICcXFMegbRcct/iq7uSYk5ws9NFlKBqiS1HvNi0JUifFMzNpV1GUf5nWD5ayq9bdKb8vRQfuybbSg7a2jsFjQrWbsi5CgBM/+sqcSMYwWKy/PDgS0w8MA3k8Bh5v91A1Uhbdmrio1hYk3+zb1UhVP7XKXbzO</vt:lpwstr>
  </property>
  <property fmtid="{D5CDD505-2E9C-101B-9397-08002B2CF9AE}" pid="165" name="x1ye=9">
    <vt:lpwstr>q07H7BZoIZTViRK09BC5xTeG7jWiPb6zEyrkyvdWDLqLA4Z+zwZ4foX++kHVqDmy8XZBoZQuAlDOO7Vo77488YC+eath881gOAULN2u9yscD32S1wU5Q51OsBhRbesMKK0I8NjmPrEla2HL3rpiC1TgGasIHcwFFJ2zUNSyTqGUY1QDns149wJjcgletTlj/iDWBZ5gL9ubnZF4XyL5aVOg1lLAEtcVL/6pKUOvjMh+n07Wzx9pX6DhTK401gZ1</vt:lpwstr>
  </property>
  <property fmtid="{D5CDD505-2E9C-101B-9397-08002B2CF9AE}" pid="166" name="x1ye=90">
    <vt:lpwstr>VgbSK6OTZQWlTFwgWMjgZkrLBnwb9R0uYxqKRhXUPvLsAAQKXUefCk2XEBan76YfA/lwB+C20oQc4l97Mr8HyJqINL7Q4/ex/Ej0DGwiMCI5qVgCfmtvWZolxomMNtTgKHaj8+N8IKnk48ar6E3975v7Mndo+xRGbRTepdIB5keKN18jEua62rGE/mRFtERhN0g+Qm+4Y4d56xCS011tOW1SsyMG65bfs+kz6JmTdL8twmH8G9HRXKVcOdCB0GK</vt:lpwstr>
  </property>
  <property fmtid="{D5CDD505-2E9C-101B-9397-08002B2CF9AE}" pid="167" name="x1ye=91">
    <vt:lpwstr>qKIauP35jY7GT9qSnMBo58IIysuE8FJ3yC6ZszhSaONpN6l6Amd29pg2zd8iX+424VFgWQCLwxOKlH+7Pw/5dNZGNOwUhIU6txZAVN9VuosLBDRY99NAq/Vd6VdZMA9nujJtwBcjfaUToERajbMTDEH1TrKplL3wbQqFD/ornd6DaJCb5vWZImOLwKrad8q4D78lWyIGuf6KQIG0cSBkuAZf8cRyR9+IHyp3vx0Hky1GewG8tR713f8GRUD4dou</vt:lpwstr>
  </property>
  <property fmtid="{D5CDD505-2E9C-101B-9397-08002B2CF9AE}" pid="168" name="x1ye=92">
    <vt:lpwstr>JKEMQ0LuNatNm12ZwBLoQmICpx5AGpMArUDcAcfrtFJLg1iPu3CV0b5OAqwRJAU+7L61QgmdaWVjUwVlPesTKIOHaaWu1XsLmxZo/pRexrbQfbY4jVzs/vWg/K2WwIeO73SHp0z5vUR8j5SliL3ZHYMS0Iuh1ERB30g4QJIinhmUfRQdk6b08PZjfW/nOo2QNhXQfs7IGaiCR63XnBxH+ayiudM0GwbW+RVfM6IS9BcLekDP/lLgk2S0Ha/oEVL</vt:lpwstr>
  </property>
  <property fmtid="{D5CDD505-2E9C-101B-9397-08002B2CF9AE}" pid="169" name="x1ye=93">
    <vt:lpwstr>/rDRi+O0qRPLmEKLsF5zjdjturZ0lr4tzejFbzNm4XBSe27cj3tNOTMp3avJEYkheMrTrvrIyJdE3CoOwyzcnPVvs27aGj8kq5GwLvC0mjeugW9YRlB0ucASrv0q6yjygVY/3BUFcnWbjm+gh3cjhDxg07Ft+HGXPCrJ8ZojlciSeppQXP/wpoP0ar+FEz6AV6DiECSBPz0QdqoGJFCvyqXzvkqW4GTnobanvgPmMbcGFz8T6kSHbB5n7LHiwTl</vt:lpwstr>
  </property>
  <property fmtid="{D5CDD505-2E9C-101B-9397-08002B2CF9AE}" pid="170" name="x1ye=94">
    <vt:lpwstr>GADkm3Wxn5aB0eSfa2ZodsHci8mKW5nrRz0zqCprWMsPDamPQdcwzy4hmXYhdv3WH8FXgdrK1zK3l+kOucoi2EKRs41duGD0wOdp6OBQrUKbXMzVWLcW5xdug8bKsq1TFi6vIAU/exUlYVzgQb0wgsw5SWLBv1BHq+C0v3a6yPjvoy0s/DZ5zlMj5AP/sta1mCZZMAgC+h+zr1fKib08W1LQg6Kkx/j+tPjbVItZF6OGzTIGYPJwmTQIYl8rkp4</vt:lpwstr>
  </property>
  <property fmtid="{D5CDD505-2E9C-101B-9397-08002B2CF9AE}" pid="171" name="x1ye=95">
    <vt:lpwstr>mue/GG5Budzsct+Ag3i8MzagCrprixC4zdvhwl5qN7AaqhJH82J3/kAnnIrfjuqycRtoImKTDv61kohS65zHH/IbM8ntsZIYIRWZggB63iaXEAfudNWoRoawmF/8kU9ptiY6ELrJuh+v7ooXjmGqzKofNIfiSOFFLPBGBtJiQzaZ23IQ4yJbw3tfqrc/m9INTqxWCnW0M+jWS8lfzf2Q4gCQNbvh+l63nXeqcR7Thb6yWaQ5fKQdhOOyL6ZwcZV</vt:lpwstr>
  </property>
  <property fmtid="{D5CDD505-2E9C-101B-9397-08002B2CF9AE}" pid="172" name="x1ye=96">
    <vt:lpwstr>IK4XkgSh90qAtBKYjZ1fCTtuf/BC33MQMq6T9Oji++qBml2iCiaaQ5kRTZevVO+RJdhiE31AOS/bXxCfaPaAKASnQGhVJ0Vjq6l3TybhmZbIZZmmSXProKB7eD/8hG+lwxWlMtTSRwAjXtY5QRGO17415Yk1Qh2vo1Jg0seL2cnabnGTg3oMurGsb6xdETQxieeDXJHjeOHlUvdpuMZ5k5s45AABV5X/WIRFfVBUtOEKh318vFWvXuM+NWikrzx</vt:lpwstr>
  </property>
  <property fmtid="{D5CDD505-2E9C-101B-9397-08002B2CF9AE}" pid="173" name="x1ye=97">
    <vt:lpwstr>4LK4Aj4T9mZV+OQkTJPhLgnhpxABxLlgIVYXGfT12aeIHib419aV7VXAFcdTsjf9gqc3PfRGNr4jEYjj7maEXwZ1iifIir9n2Ck1z7771dU0iOd6oczXpMATw++jMy0E4+j5CE3AdHZsO36MEySQP1iTq9qF75Iv/zXJIw1GFRbCmJJmtNJqKhEbcuLs1w52lyVVKAlCPfeDQb0OyzHOQnn+t4+u/j30jH5v9lZCDsh07lgiE2jHksD3vdpSPdO</vt:lpwstr>
  </property>
  <property fmtid="{D5CDD505-2E9C-101B-9397-08002B2CF9AE}" pid="174" name="x1ye=98">
    <vt:lpwstr>C4JfEpID2ynpFAuPxSMSWfCzTOKbtVLies9Hj26V2sU2vy3qD4Qj4Ct0U4TwSuGApCIUl1NmCs+0OI+6nuVVUyi/s2o+YJW3HoBSu0Jcax5nFAGK08SJG8PegHIN/iVA4I2k1apRKfCuL6Hlukqze1qpMOdbyKRhFs6ih/jJI38UosXnIIV87OxJP34jiHm/tRVRS6rqdwOvHeRSp0D2z/shnf17eIMauY68l0x2NSp82InaGFT7AU29vXMgw1p</vt:lpwstr>
  </property>
  <property fmtid="{D5CDD505-2E9C-101B-9397-08002B2CF9AE}" pid="175" name="x1ye=99">
    <vt:lpwstr>CCjreLvWsv5rm7MyIfazGlzFexHeywgz9LqjEysXozlTlazBX4Jrv+djS3gemMHYvWtL6pqs3KjfnRiiqrYXhxeZW0Z4dSb0P4j0FtZHZBqS7y4G1258y+WNr7vRqwTocZUJqQugcaxVWQJ5ZA30l3jRPQ4g5oaa9FvNwVuRGM5g6whj6MWQqbwI9wBk5JFEHu9mYAP0/W3Cy/8MhRGmfUVwcoBUtn8Dlh1Wqe9ugnZF+D4SA19HaqOblERvuJ1</vt:lpwstr>
  </property>
</Properties>
</file>